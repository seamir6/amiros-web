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3323" w:rsidRPr="009B5522" w:rsidRDefault="00E8251E" w:rsidP="007A66C0">
      <w:pPr>
        <w:spacing w:before="63" w:line="360" w:lineRule="auto"/>
        <w:ind w:right="20"/>
        <w:jc w:val="center"/>
        <w:rPr>
          <w:sz w:val="24"/>
          <w:szCs w:val="24"/>
        </w:rPr>
      </w:pPr>
      <w:r w:rsidRPr="009B5522">
        <w:rPr>
          <w:b/>
          <w:spacing w:val="1"/>
          <w:sz w:val="24"/>
          <w:szCs w:val="24"/>
        </w:rPr>
        <w:t>D</w:t>
      </w:r>
      <w:r w:rsidRPr="009B5522">
        <w:rPr>
          <w:b/>
          <w:sz w:val="24"/>
          <w:szCs w:val="24"/>
        </w:rPr>
        <w:t>E</w:t>
      </w:r>
      <w:r w:rsidRPr="009B5522">
        <w:rPr>
          <w:b/>
          <w:spacing w:val="-3"/>
          <w:sz w:val="24"/>
          <w:szCs w:val="24"/>
        </w:rPr>
        <w:t>B</w:t>
      </w:r>
      <w:r w:rsidRPr="009B5522">
        <w:rPr>
          <w:b/>
          <w:spacing w:val="1"/>
          <w:sz w:val="24"/>
          <w:szCs w:val="24"/>
        </w:rPr>
        <w:t>R</w:t>
      </w:r>
      <w:r w:rsidRPr="009B5522">
        <w:rPr>
          <w:b/>
          <w:sz w:val="24"/>
          <w:szCs w:val="24"/>
        </w:rPr>
        <w:t>EB</w:t>
      </w:r>
      <w:r w:rsidRPr="009B5522">
        <w:rPr>
          <w:b/>
          <w:spacing w:val="-3"/>
          <w:sz w:val="24"/>
          <w:szCs w:val="24"/>
        </w:rPr>
        <w:t>E</w:t>
      </w:r>
      <w:r w:rsidRPr="009B5522">
        <w:rPr>
          <w:b/>
          <w:spacing w:val="1"/>
          <w:sz w:val="24"/>
          <w:szCs w:val="24"/>
        </w:rPr>
        <w:t>R</w:t>
      </w:r>
      <w:r w:rsidRPr="009B5522">
        <w:rPr>
          <w:b/>
          <w:spacing w:val="-3"/>
          <w:sz w:val="24"/>
          <w:szCs w:val="24"/>
        </w:rPr>
        <w:t>H</w:t>
      </w:r>
      <w:r w:rsidRPr="009B5522">
        <w:rPr>
          <w:b/>
          <w:spacing w:val="-1"/>
          <w:sz w:val="24"/>
          <w:szCs w:val="24"/>
        </w:rPr>
        <w:t>A</w:t>
      </w:r>
      <w:r w:rsidRPr="009B5522">
        <w:rPr>
          <w:b/>
          <w:sz w:val="24"/>
          <w:szCs w:val="24"/>
        </w:rPr>
        <w:t>N</w:t>
      </w:r>
      <w:r w:rsidRPr="009B5522">
        <w:rPr>
          <w:b/>
          <w:spacing w:val="-1"/>
          <w:sz w:val="24"/>
          <w:szCs w:val="24"/>
        </w:rPr>
        <w:t>U</w:t>
      </w:r>
      <w:r w:rsidRPr="009B5522">
        <w:rPr>
          <w:b/>
          <w:spacing w:val="1"/>
          <w:sz w:val="24"/>
          <w:szCs w:val="24"/>
        </w:rPr>
        <w:t>N</w:t>
      </w:r>
      <w:r w:rsidRPr="009B5522">
        <w:rPr>
          <w:b/>
          <w:spacing w:val="-1"/>
          <w:sz w:val="24"/>
          <w:szCs w:val="24"/>
        </w:rPr>
        <w:t>I</w:t>
      </w:r>
      <w:r w:rsidRPr="009B5522">
        <w:rPr>
          <w:b/>
          <w:spacing w:val="1"/>
          <w:sz w:val="24"/>
          <w:szCs w:val="24"/>
        </w:rPr>
        <w:t>V</w:t>
      </w:r>
      <w:r w:rsidRPr="009B5522">
        <w:rPr>
          <w:b/>
          <w:spacing w:val="-3"/>
          <w:sz w:val="24"/>
          <w:szCs w:val="24"/>
        </w:rPr>
        <w:t>E</w:t>
      </w:r>
      <w:r w:rsidRPr="009B5522">
        <w:rPr>
          <w:b/>
          <w:spacing w:val="1"/>
          <w:sz w:val="24"/>
          <w:szCs w:val="24"/>
        </w:rPr>
        <w:t>R</w:t>
      </w:r>
      <w:r w:rsidRPr="009B5522">
        <w:rPr>
          <w:b/>
          <w:spacing w:val="-3"/>
          <w:sz w:val="24"/>
          <w:szCs w:val="24"/>
        </w:rPr>
        <w:t>S</w:t>
      </w:r>
      <w:r w:rsidRPr="009B5522">
        <w:rPr>
          <w:b/>
          <w:spacing w:val="1"/>
          <w:sz w:val="24"/>
          <w:szCs w:val="24"/>
        </w:rPr>
        <w:t>I</w:t>
      </w:r>
      <w:r w:rsidRPr="009B5522">
        <w:rPr>
          <w:b/>
          <w:spacing w:val="-3"/>
          <w:sz w:val="24"/>
          <w:szCs w:val="24"/>
        </w:rPr>
        <w:t>T</w:t>
      </w:r>
      <w:r w:rsidRPr="009B5522">
        <w:rPr>
          <w:b/>
          <w:sz w:val="24"/>
          <w:szCs w:val="24"/>
        </w:rPr>
        <w:t>Y</w:t>
      </w:r>
    </w:p>
    <w:p w:rsidR="00D73323" w:rsidRPr="009B5522" w:rsidRDefault="00F835A2" w:rsidP="00BA14BA">
      <w:pPr>
        <w:spacing w:line="360" w:lineRule="auto"/>
        <w:ind w:left="3392"/>
        <w:jc w:val="both"/>
        <w:rPr>
          <w:sz w:val="24"/>
          <w:szCs w:val="24"/>
        </w:rPr>
      </w:pPr>
      <w:r>
        <w:rPr>
          <w:noProof/>
          <w:sz w:val="24"/>
          <w:szCs w:val="24"/>
        </w:rPr>
        <w:drawing>
          <wp:inline distT="0" distB="0" distL="0" distR="0">
            <wp:extent cx="1296035" cy="10096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96035" cy="1009650"/>
                    </a:xfrm>
                    <a:prstGeom prst="rect">
                      <a:avLst/>
                    </a:prstGeom>
                    <a:noFill/>
                    <a:ln>
                      <a:noFill/>
                    </a:ln>
                  </pic:spPr>
                </pic:pic>
              </a:graphicData>
            </a:graphic>
          </wp:inline>
        </w:drawing>
      </w:r>
    </w:p>
    <w:p w:rsidR="00D73323" w:rsidRPr="009B5522" w:rsidRDefault="00D73323" w:rsidP="007A66C0">
      <w:pPr>
        <w:spacing w:before="63" w:line="360" w:lineRule="auto"/>
        <w:ind w:right="20"/>
        <w:rPr>
          <w:b/>
          <w:sz w:val="24"/>
          <w:szCs w:val="24"/>
        </w:rPr>
      </w:pPr>
    </w:p>
    <w:p w:rsidR="00D73323" w:rsidRPr="009B5522" w:rsidRDefault="00E8251E" w:rsidP="007A66C0">
      <w:pPr>
        <w:spacing w:before="63" w:line="360" w:lineRule="auto"/>
        <w:ind w:right="20"/>
        <w:jc w:val="center"/>
        <w:rPr>
          <w:b/>
          <w:sz w:val="24"/>
          <w:szCs w:val="24"/>
        </w:rPr>
      </w:pPr>
      <w:r w:rsidRPr="009B5522">
        <w:rPr>
          <w:b/>
          <w:sz w:val="24"/>
          <w:szCs w:val="24"/>
        </w:rPr>
        <w:t>DEBREBERHAN SCHOOL OF POST GRADUATE STUDIES DEBRABERHN INSTITUTE OF TECHNOLOGY DEPARTMENT OF COMPUTER SCIENCE &amp; INFORMATION</w:t>
      </w:r>
    </w:p>
    <w:p w:rsidR="00D73323" w:rsidRPr="009B5522" w:rsidRDefault="00D73323" w:rsidP="00BA14BA">
      <w:pPr>
        <w:spacing w:line="360" w:lineRule="auto"/>
        <w:ind w:left="3340" w:right="3740"/>
        <w:jc w:val="both"/>
        <w:rPr>
          <w:sz w:val="24"/>
          <w:szCs w:val="24"/>
        </w:rPr>
      </w:pPr>
    </w:p>
    <w:p w:rsidR="00D73323" w:rsidRPr="009B5522" w:rsidRDefault="00D73323" w:rsidP="007A66C0">
      <w:pPr>
        <w:spacing w:before="63" w:line="360" w:lineRule="auto"/>
        <w:ind w:right="20"/>
        <w:jc w:val="center"/>
        <w:rPr>
          <w:b/>
          <w:sz w:val="24"/>
          <w:szCs w:val="24"/>
        </w:rPr>
      </w:pPr>
    </w:p>
    <w:p w:rsidR="00D73323" w:rsidRPr="009B5522" w:rsidRDefault="00E8251E" w:rsidP="007A66C0">
      <w:pPr>
        <w:spacing w:before="63" w:line="360" w:lineRule="auto"/>
        <w:ind w:right="20"/>
        <w:jc w:val="center"/>
        <w:rPr>
          <w:b/>
          <w:sz w:val="24"/>
          <w:szCs w:val="24"/>
        </w:rPr>
      </w:pPr>
      <w:r w:rsidRPr="009B5522">
        <w:rPr>
          <w:b/>
          <w:sz w:val="24"/>
          <w:szCs w:val="24"/>
        </w:rPr>
        <w:t xml:space="preserve">E-RESOURCE MANAGEMENT IN    USING CLOUD COMPUTING </w:t>
      </w:r>
      <w:r w:rsidR="00B73BA1" w:rsidRPr="009B5522">
        <w:rPr>
          <w:b/>
          <w:sz w:val="24"/>
          <w:szCs w:val="24"/>
        </w:rPr>
        <w:t>ADOPTION IN</w:t>
      </w:r>
      <w:r w:rsidRPr="009B5522">
        <w:rPr>
          <w:b/>
          <w:sz w:val="24"/>
          <w:szCs w:val="24"/>
        </w:rPr>
        <w:t xml:space="preserve"> RESOURCE LIMITED CONTEXT:</w:t>
      </w:r>
    </w:p>
    <w:p w:rsidR="00D73323" w:rsidRPr="009B5522" w:rsidRDefault="00E8251E" w:rsidP="007A66C0">
      <w:pPr>
        <w:spacing w:before="63" w:line="360" w:lineRule="auto"/>
        <w:ind w:right="20"/>
        <w:jc w:val="center"/>
        <w:rPr>
          <w:b/>
          <w:sz w:val="24"/>
          <w:szCs w:val="24"/>
        </w:rPr>
      </w:pPr>
      <w:r w:rsidRPr="009B5522">
        <w:rPr>
          <w:b/>
          <w:sz w:val="24"/>
          <w:szCs w:val="24"/>
        </w:rPr>
        <w:t>(THE CASE OF HARARI EDUCATIONAL BUREAU PUBLIC HIGH SCHOOLS)</w:t>
      </w:r>
    </w:p>
    <w:p w:rsidR="00D73323" w:rsidRPr="009B5522" w:rsidRDefault="00E8251E" w:rsidP="007A66C0">
      <w:pPr>
        <w:spacing w:before="63" w:line="360" w:lineRule="auto"/>
        <w:ind w:right="20"/>
        <w:jc w:val="center"/>
        <w:rPr>
          <w:b/>
          <w:sz w:val="24"/>
          <w:szCs w:val="24"/>
        </w:rPr>
      </w:pPr>
      <w:r w:rsidRPr="009B5522">
        <w:rPr>
          <w:b/>
          <w:sz w:val="24"/>
          <w:szCs w:val="24"/>
        </w:rPr>
        <w:t>MASTER’S THESIS</w:t>
      </w:r>
    </w:p>
    <w:p w:rsidR="00D73323" w:rsidRPr="009B5522" w:rsidRDefault="00D73323" w:rsidP="007A66C0">
      <w:pPr>
        <w:spacing w:before="63" w:line="360" w:lineRule="auto"/>
        <w:ind w:right="20"/>
        <w:jc w:val="center"/>
        <w:rPr>
          <w:b/>
          <w:sz w:val="24"/>
          <w:szCs w:val="24"/>
        </w:rPr>
      </w:pPr>
    </w:p>
    <w:p w:rsidR="00D73323" w:rsidRPr="009B5522" w:rsidRDefault="00E8251E" w:rsidP="007A66C0">
      <w:pPr>
        <w:spacing w:before="63" w:line="360" w:lineRule="auto"/>
        <w:ind w:right="20"/>
        <w:jc w:val="center"/>
        <w:rPr>
          <w:b/>
          <w:sz w:val="24"/>
          <w:szCs w:val="24"/>
        </w:rPr>
      </w:pPr>
      <w:r w:rsidRPr="009B5522">
        <w:rPr>
          <w:b/>
          <w:sz w:val="24"/>
          <w:szCs w:val="24"/>
        </w:rPr>
        <w:t>BY: SEIDA JEMAL</w:t>
      </w:r>
    </w:p>
    <w:p w:rsidR="00F135E1" w:rsidRPr="009B5522" w:rsidRDefault="007A66C0" w:rsidP="007A66C0">
      <w:pPr>
        <w:spacing w:before="63" w:line="360" w:lineRule="auto"/>
        <w:ind w:right="20"/>
        <w:jc w:val="center"/>
        <w:rPr>
          <w:b/>
          <w:sz w:val="24"/>
          <w:szCs w:val="24"/>
        </w:rPr>
      </w:pPr>
      <w:r w:rsidRPr="009B5522">
        <w:rPr>
          <w:b/>
          <w:sz w:val="24"/>
          <w:szCs w:val="24"/>
        </w:rPr>
        <w:t>M.Sc.</w:t>
      </w:r>
      <w:r w:rsidR="00E8251E" w:rsidRPr="009B5522">
        <w:rPr>
          <w:b/>
          <w:sz w:val="24"/>
          <w:szCs w:val="24"/>
        </w:rPr>
        <w:t xml:space="preserve"> IT candidate summer program</w:t>
      </w:r>
    </w:p>
    <w:p w:rsidR="00D73323" w:rsidRPr="009B5522" w:rsidRDefault="00A517AD" w:rsidP="00033ED0">
      <w:pPr>
        <w:spacing w:before="63" w:line="360" w:lineRule="auto"/>
        <w:ind w:right="20"/>
        <w:jc w:val="center"/>
        <w:rPr>
          <w:b/>
          <w:sz w:val="24"/>
          <w:szCs w:val="24"/>
        </w:rPr>
      </w:pPr>
      <w:r w:rsidRPr="009B5522">
        <w:rPr>
          <w:b/>
          <w:sz w:val="24"/>
          <w:szCs w:val="24"/>
        </w:rPr>
        <w:t>E-mail: -</w:t>
      </w:r>
      <w:hyperlink r:id="rId9">
        <w:r w:rsidR="00E8251E" w:rsidRPr="009B5522">
          <w:rPr>
            <w:b/>
            <w:sz w:val="24"/>
            <w:szCs w:val="24"/>
          </w:rPr>
          <w:t>sayyee3@gmail.com</w:t>
        </w:r>
      </w:hyperlink>
    </w:p>
    <w:p w:rsidR="00D7042B" w:rsidRPr="009B5522" w:rsidRDefault="00D7042B" w:rsidP="00033ED0">
      <w:pPr>
        <w:spacing w:before="63" w:line="360" w:lineRule="auto"/>
        <w:ind w:right="20"/>
        <w:jc w:val="center"/>
        <w:rPr>
          <w:b/>
          <w:sz w:val="24"/>
          <w:szCs w:val="24"/>
        </w:rPr>
      </w:pPr>
    </w:p>
    <w:p w:rsidR="007A66C0" w:rsidRPr="009B5522" w:rsidRDefault="007A66C0" w:rsidP="00033ED0">
      <w:pPr>
        <w:spacing w:before="63" w:line="360" w:lineRule="auto"/>
        <w:ind w:right="20"/>
        <w:jc w:val="right"/>
        <w:rPr>
          <w:b/>
          <w:sz w:val="24"/>
          <w:szCs w:val="24"/>
        </w:rPr>
      </w:pPr>
      <w:r w:rsidRPr="009B5522">
        <w:rPr>
          <w:b/>
          <w:sz w:val="24"/>
          <w:szCs w:val="24"/>
        </w:rPr>
        <w:t>November 202</w:t>
      </w:r>
      <w:r w:rsidR="00A517AD">
        <w:rPr>
          <w:b/>
          <w:sz w:val="24"/>
          <w:szCs w:val="24"/>
        </w:rPr>
        <w:t>4</w:t>
      </w:r>
    </w:p>
    <w:p w:rsidR="007A66C0" w:rsidRPr="009B5522" w:rsidRDefault="007A66C0" w:rsidP="00033ED0">
      <w:pPr>
        <w:spacing w:before="63" w:line="360" w:lineRule="auto"/>
        <w:ind w:right="20"/>
        <w:jc w:val="right"/>
        <w:rPr>
          <w:b/>
          <w:sz w:val="24"/>
          <w:szCs w:val="24"/>
        </w:rPr>
      </w:pPr>
      <w:r w:rsidRPr="009B5522">
        <w:rPr>
          <w:b/>
          <w:sz w:val="24"/>
          <w:szCs w:val="24"/>
        </w:rPr>
        <w:t xml:space="preserve">DEBRE </w:t>
      </w:r>
      <w:r w:rsidR="00A517AD" w:rsidRPr="009B5522">
        <w:rPr>
          <w:b/>
          <w:sz w:val="24"/>
          <w:szCs w:val="24"/>
        </w:rPr>
        <w:t>BERHAN,</w:t>
      </w:r>
      <w:r w:rsidRPr="009B5522">
        <w:rPr>
          <w:b/>
          <w:sz w:val="24"/>
          <w:szCs w:val="24"/>
        </w:rPr>
        <w:t xml:space="preserve"> ETHIOPIA</w:t>
      </w:r>
    </w:p>
    <w:p w:rsidR="00D7042B" w:rsidRPr="009B5522" w:rsidRDefault="00D7042B" w:rsidP="00033ED0">
      <w:pPr>
        <w:spacing w:before="63" w:line="360" w:lineRule="auto"/>
        <w:ind w:right="20"/>
        <w:jc w:val="center"/>
        <w:rPr>
          <w:b/>
          <w:sz w:val="24"/>
          <w:szCs w:val="24"/>
        </w:rPr>
        <w:sectPr w:rsidR="00D7042B" w:rsidRPr="009B5522">
          <w:footerReference w:type="default" r:id="rId10"/>
          <w:footerReference w:type="first" r:id="rId11"/>
          <w:pgSz w:w="12240" w:h="15840"/>
          <w:pgMar w:top="1380" w:right="1320" w:bottom="280" w:left="1720" w:header="0" w:footer="2258" w:gutter="0"/>
          <w:cols w:space="720"/>
        </w:sectPr>
      </w:pPr>
    </w:p>
    <w:p w:rsidR="00D73323" w:rsidRPr="009B5522" w:rsidRDefault="00D73323" w:rsidP="00BA14BA">
      <w:pPr>
        <w:spacing w:before="14" w:line="360" w:lineRule="auto"/>
        <w:jc w:val="both"/>
        <w:rPr>
          <w:sz w:val="24"/>
          <w:szCs w:val="24"/>
        </w:rPr>
      </w:pPr>
    </w:p>
    <w:p w:rsidR="00D73323" w:rsidRPr="009B5522" w:rsidRDefault="00E8251E" w:rsidP="00B73BA1">
      <w:pPr>
        <w:spacing w:before="63" w:line="360" w:lineRule="auto"/>
        <w:ind w:right="20"/>
        <w:jc w:val="center"/>
        <w:rPr>
          <w:b/>
          <w:sz w:val="24"/>
          <w:szCs w:val="24"/>
        </w:rPr>
      </w:pPr>
      <w:r w:rsidRPr="009B5522">
        <w:rPr>
          <w:b/>
          <w:sz w:val="24"/>
          <w:szCs w:val="24"/>
        </w:rPr>
        <w:t xml:space="preserve">DEBRE </w:t>
      </w:r>
      <w:r w:rsidR="005753B2" w:rsidRPr="009B5522">
        <w:rPr>
          <w:b/>
          <w:sz w:val="24"/>
          <w:szCs w:val="24"/>
        </w:rPr>
        <w:t>BERHAN UNIVERSITY</w:t>
      </w:r>
      <w:r w:rsidRPr="009B5522">
        <w:rPr>
          <w:b/>
          <w:sz w:val="24"/>
          <w:szCs w:val="24"/>
        </w:rPr>
        <w:t xml:space="preserve"> SCHOOL OF POST GRADUATE STUDIES DEPARTMENT OF COMPUTER SCIENCE</w:t>
      </w:r>
    </w:p>
    <w:p w:rsidR="00D73323" w:rsidRPr="009B5522" w:rsidRDefault="00E8251E" w:rsidP="00B73BA1">
      <w:pPr>
        <w:spacing w:before="63" w:line="360" w:lineRule="auto"/>
        <w:ind w:right="20"/>
        <w:jc w:val="center"/>
        <w:rPr>
          <w:b/>
          <w:sz w:val="24"/>
          <w:szCs w:val="24"/>
        </w:rPr>
      </w:pPr>
      <w:r w:rsidRPr="009B5522">
        <w:rPr>
          <w:b/>
          <w:sz w:val="24"/>
          <w:szCs w:val="24"/>
        </w:rPr>
        <w:t>E-RESOURCE MANAGEMENT IN    USING CLOUD COMPUTING ADOPTION IN RESOURCE LIMITED CONTEXT:</w:t>
      </w:r>
    </w:p>
    <w:p w:rsidR="00D73323" w:rsidRPr="009B5522" w:rsidRDefault="00E8251E" w:rsidP="00B73BA1">
      <w:pPr>
        <w:spacing w:before="63" w:line="360" w:lineRule="auto"/>
        <w:ind w:right="20"/>
        <w:jc w:val="center"/>
        <w:rPr>
          <w:b/>
          <w:sz w:val="24"/>
          <w:szCs w:val="24"/>
        </w:rPr>
      </w:pPr>
      <w:r w:rsidRPr="009B5522">
        <w:rPr>
          <w:b/>
          <w:sz w:val="24"/>
          <w:szCs w:val="24"/>
        </w:rPr>
        <w:t>(THE CASE OF HARARI EDUCATIONAL BUREAU PUBLIC HIGH SCHOOLS</w:t>
      </w:r>
    </w:p>
    <w:p w:rsidR="00D73323" w:rsidRPr="009B5522" w:rsidRDefault="00D73323" w:rsidP="00B73BA1">
      <w:pPr>
        <w:spacing w:before="63" w:line="360" w:lineRule="auto"/>
        <w:ind w:right="20"/>
        <w:jc w:val="center"/>
        <w:rPr>
          <w:b/>
          <w:sz w:val="24"/>
          <w:szCs w:val="24"/>
        </w:rPr>
      </w:pPr>
    </w:p>
    <w:p w:rsidR="00D73323" w:rsidRPr="009B5522" w:rsidRDefault="00E8251E" w:rsidP="00B73BA1">
      <w:pPr>
        <w:spacing w:before="63" w:line="360" w:lineRule="auto"/>
        <w:ind w:right="20"/>
        <w:jc w:val="center"/>
        <w:rPr>
          <w:b/>
          <w:sz w:val="24"/>
          <w:szCs w:val="24"/>
        </w:rPr>
      </w:pPr>
      <w:r w:rsidRPr="009B5522">
        <w:rPr>
          <w:b/>
          <w:sz w:val="24"/>
          <w:szCs w:val="24"/>
        </w:rPr>
        <w:t>MASTER’S THESIS</w:t>
      </w:r>
    </w:p>
    <w:p w:rsidR="00D73323" w:rsidRPr="009B5522" w:rsidRDefault="00D73323" w:rsidP="00B73BA1">
      <w:pPr>
        <w:spacing w:before="63" w:line="360" w:lineRule="auto"/>
        <w:ind w:right="20"/>
        <w:jc w:val="center"/>
        <w:rPr>
          <w:b/>
          <w:sz w:val="24"/>
          <w:szCs w:val="24"/>
        </w:rPr>
      </w:pPr>
    </w:p>
    <w:p w:rsidR="00D73323" w:rsidRPr="009B5522" w:rsidRDefault="00E8251E" w:rsidP="00B73BA1">
      <w:pPr>
        <w:spacing w:before="63" w:line="360" w:lineRule="auto"/>
        <w:ind w:right="20"/>
        <w:jc w:val="center"/>
        <w:rPr>
          <w:b/>
          <w:sz w:val="24"/>
          <w:szCs w:val="24"/>
        </w:rPr>
      </w:pPr>
      <w:r w:rsidRPr="009B5522">
        <w:rPr>
          <w:b/>
          <w:sz w:val="24"/>
          <w:szCs w:val="24"/>
        </w:rPr>
        <w:t>BY: SEIDJEMAL</w:t>
      </w:r>
    </w:p>
    <w:p w:rsidR="00D73323" w:rsidRPr="009B5522" w:rsidRDefault="00D73323" w:rsidP="00B73BA1">
      <w:pPr>
        <w:spacing w:before="63" w:line="360" w:lineRule="auto"/>
        <w:ind w:right="20"/>
        <w:jc w:val="center"/>
        <w:rPr>
          <w:b/>
          <w:sz w:val="24"/>
          <w:szCs w:val="24"/>
        </w:rPr>
      </w:pPr>
    </w:p>
    <w:p w:rsidR="00D73323" w:rsidRPr="009B5522" w:rsidRDefault="00D73323" w:rsidP="00B73BA1">
      <w:pPr>
        <w:spacing w:before="63" w:line="360" w:lineRule="auto"/>
        <w:ind w:right="20"/>
        <w:jc w:val="center"/>
        <w:rPr>
          <w:b/>
          <w:sz w:val="24"/>
          <w:szCs w:val="24"/>
        </w:rPr>
      </w:pPr>
    </w:p>
    <w:p w:rsidR="00D73323" w:rsidRPr="009B5522" w:rsidRDefault="00D73323" w:rsidP="00B73BA1">
      <w:pPr>
        <w:spacing w:before="63" w:line="360" w:lineRule="auto"/>
        <w:ind w:right="20"/>
        <w:jc w:val="center"/>
        <w:rPr>
          <w:b/>
          <w:sz w:val="24"/>
          <w:szCs w:val="24"/>
        </w:rPr>
      </w:pPr>
    </w:p>
    <w:p w:rsidR="00D73323" w:rsidRPr="009B5522" w:rsidRDefault="00E8251E" w:rsidP="00B73BA1">
      <w:pPr>
        <w:spacing w:before="63" w:line="360" w:lineRule="auto"/>
        <w:ind w:right="20"/>
        <w:jc w:val="center"/>
        <w:rPr>
          <w:b/>
          <w:sz w:val="24"/>
          <w:szCs w:val="24"/>
        </w:rPr>
      </w:pPr>
      <w:r w:rsidRPr="009B5522">
        <w:rPr>
          <w:b/>
          <w:sz w:val="24"/>
          <w:szCs w:val="24"/>
        </w:rPr>
        <w:t>A RESEARCH PROPOSALUBMITTED TO THE SCHOOL OF POST GRADUATE STUDIES OF DEBRA BERHAN  UNIVERSITY IN PARTIAL FULFILLMENT OF THE REQUIREMENTS FOR THE DEGREE OF MASTER OF SCIENCE IN INFORMATION TECHNOLOGY</w:t>
      </w:r>
    </w:p>
    <w:p w:rsidR="00D73323" w:rsidRPr="009B5522" w:rsidRDefault="00D73323" w:rsidP="00B73BA1">
      <w:pPr>
        <w:spacing w:before="63" w:line="360" w:lineRule="auto"/>
        <w:ind w:right="20"/>
        <w:jc w:val="center"/>
        <w:rPr>
          <w:b/>
          <w:sz w:val="24"/>
          <w:szCs w:val="24"/>
        </w:rPr>
      </w:pPr>
    </w:p>
    <w:p w:rsidR="00D73323" w:rsidRPr="009B5522" w:rsidRDefault="00E8251E" w:rsidP="00B73BA1">
      <w:pPr>
        <w:spacing w:before="63" w:line="360" w:lineRule="auto"/>
        <w:ind w:right="20"/>
        <w:jc w:val="center"/>
        <w:rPr>
          <w:b/>
          <w:sz w:val="24"/>
          <w:szCs w:val="24"/>
        </w:rPr>
      </w:pPr>
      <w:r w:rsidRPr="009B5522">
        <w:rPr>
          <w:b/>
          <w:sz w:val="24"/>
          <w:szCs w:val="24"/>
        </w:rPr>
        <w:t>BY SEIDAJEMAL</w:t>
      </w:r>
    </w:p>
    <w:p w:rsidR="00D73323" w:rsidRPr="009B5522" w:rsidRDefault="00D73323" w:rsidP="00B73BA1">
      <w:pPr>
        <w:spacing w:before="63" w:line="360" w:lineRule="auto"/>
        <w:ind w:right="20"/>
        <w:jc w:val="center"/>
        <w:rPr>
          <w:b/>
          <w:sz w:val="24"/>
          <w:szCs w:val="24"/>
        </w:rPr>
      </w:pPr>
    </w:p>
    <w:p w:rsidR="00D73323" w:rsidRPr="009B5522" w:rsidRDefault="00D73323" w:rsidP="00B73BA1">
      <w:pPr>
        <w:spacing w:before="63" w:line="360" w:lineRule="auto"/>
        <w:ind w:right="20"/>
        <w:jc w:val="center"/>
        <w:rPr>
          <w:b/>
          <w:sz w:val="24"/>
          <w:szCs w:val="24"/>
        </w:rPr>
      </w:pPr>
    </w:p>
    <w:p w:rsidR="00D7042B" w:rsidRPr="009B5522" w:rsidRDefault="00E8251E" w:rsidP="00B73BA1">
      <w:pPr>
        <w:spacing w:before="63" w:line="360" w:lineRule="auto"/>
        <w:ind w:right="20"/>
        <w:jc w:val="center"/>
        <w:rPr>
          <w:b/>
          <w:sz w:val="24"/>
          <w:szCs w:val="24"/>
        </w:rPr>
      </w:pPr>
      <w:r w:rsidRPr="009B5522">
        <w:rPr>
          <w:b/>
          <w:sz w:val="24"/>
          <w:szCs w:val="24"/>
        </w:rPr>
        <w:t xml:space="preserve">ADVISOR: YEMER </w:t>
      </w:r>
      <w:r w:rsidR="00A517AD" w:rsidRPr="009B5522">
        <w:rPr>
          <w:b/>
          <w:sz w:val="24"/>
          <w:szCs w:val="24"/>
        </w:rPr>
        <w:t>MOHAMMED (</w:t>
      </w:r>
      <w:r w:rsidR="005753B2" w:rsidRPr="009B5522">
        <w:rPr>
          <w:b/>
          <w:sz w:val="24"/>
          <w:szCs w:val="24"/>
        </w:rPr>
        <w:t>PHD</w:t>
      </w:r>
      <w:r w:rsidRPr="009B5522">
        <w:rPr>
          <w:b/>
          <w:sz w:val="24"/>
          <w:szCs w:val="24"/>
        </w:rPr>
        <w:t xml:space="preserve"> CAND</w:t>
      </w:r>
      <w:r w:rsidR="005753B2" w:rsidRPr="009B5522">
        <w:rPr>
          <w:b/>
          <w:sz w:val="24"/>
          <w:szCs w:val="24"/>
        </w:rPr>
        <w:t>I</w:t>
      </w:r>
      <w:r w:rsidRPr="009B5522">
        <w:rPr>
          <w:b/>
          <w:sz w:val="24"/>
          <w:szCs w:val="24"/>
        </w:rPr>
        <w:t>DATE)</w:t>
      </w:r>
    </w:p>
    <w:p w:rsidR="00360532" w:rsidRDefault="00BD1C84">
      <w:pPr>
        <w:rPr>
          <w:spacing w:val="1"/>
          <w:sz w:val="24"/>
          <w:szCs w:val="24"/>
        </w:rPr>
      </w:pPr>
      <w:r w:rsidRPr="009B5522">
        <w:rPr>
          <w:spacing w:val="1"/>
          <w:sz w:val="24"/>
          <w:szCs w:val="24"/>
        </w:rPr>
        <w:br w:type="page"/>
      </w:r>
    </w:p>
    <w:p w:rsidR="00E60BA0" w:rsidRDefault="00E60BA0" w:rsidP="00E60BA0">
      <w:pPr>
        <w:pStyle w:val="Heading1"/>
      </w:pPr>
      <w:bookmarkStart w:id="0" w:name="_Toc200672153"/>
      <w:r>
        <w:lastRenderedPageBreak/>
        <w:t>Table of Content</w:t>
      </w:r>
      <w:bookmarkEnd w:id="0"/>
    </w:p>
    <w:sdt>
      <w:sdtPr>
        <w:rPr>
          <w:rFonts w:eastAsia="Times New Roman" w:cs="Times New Roman"/>
          <w:sz w:val="20"/>
          <w:szCs w:val="20"/>
        </w:rPr>
        <w:id w:val="889855277"/>
        <w:docPartObj>
          <w:docPartGallery w:val="Table of Contents"/>
          <w:docPartUnique/>
        </w:docPartObj>
      </w:sdtPr>
      <w:sdtEndPr>
        <w:rPr>
          <w:b/>
          <w:bCs/>
          <w:noProof/>
        </w:rPr>
      </w:sdtEndPr>
      <w:sdtContent>
        <w:p w:rsidR="0093634C" w:rsidRDefault="00732A1C">
          <w:pPr>
            <w:pStyle w:val="TOC1"/>
            <w:rPr>
              <w:rFonts w:asciiTheme="minorHAnsi" w:eastAsiaTheme="minorEastAsia" w:hAnsiTheme="minorHAnsi"/>
              <w:noProof/>
              <w:sz w:val="22"/>
            </w:rPr>
          </w:pPr>
          <w:r w:rsidRPr="00732A1C">
            <w:fldChar w:fldCharType="begin"/>
          </w:r>
          <w:r w:rsidR="00D20A20">
            <w:instrText xml:space="preserve"> TOC \o "1-3" \h \z \u </w:instrText>
          </w:r>
          <w:r w:rsidRPr="00732A1C">
            <w:fldChar w:fldCharType="separate"/>
          </w:r>
          <w:hyperlink w:anchor="_Toc200672153" w:history="1">
            <w:r w:rsidR="0093634C" w:rsidRPr="00DF5F61">
              <w:rPr>
                <w:rStyle w:val="Hyperlink"/>
                <w:noProof/>
              </w:rPr>
              <w:t>Table of Content</w:t>
            </w:r>
            <w:r w:rsidR="0093634C">
              <w:rPr>
                <w:noProof/>
                <w:webHidden/>
              </w:rPr>
              <w:tab/>
            </w:r>
            <w:r w:rsidR="0093634C">
              <w:rPr>
                <w:noProof/>
                <w:webHidden/>
              </w:rPr>
              <w:fldChar w:fldCharType="begin"/>
            </w:r>
            <w:r w:rsidR="0093634C">
              <w:rPr>
                <w:noProof/>
                <w:webHidden/>
              </w:rPr>
              <w:instrText xml:space="preserve"> PAGEREF _Toc200672153 \h </w:instrText>
            </w:r>
            <w:r w:rsidR="0093634C">
              <w:rPr>
                <w:noProof/>
                <w:webHidden/>
              </w:rPr>
            </w:r>
            <w:r w:rsidR="0093634C">
              <w:rPr>
                <w:noProof/>
                <w:webHidden/>
              </w:rPr>
              <w:fldChar w:fldCharType="separate"/>
            </w:r>
            <w:r w:rsidR="0093634C">
              <w:rPr>
                <w:noProof/>
                <w:webHidden/>
              </w:rPr>
              <w:t>II</w:t>
            </w:r>
            <w:r w:rsidR="0093634C">
              <w:rPr>
                <w:noProof/>
                <w:webHidden/>
              </w:rPr>
              <w:fldChar w:fldCharType="end"/>
            </w:r>
          </w:hyperlink>
        </w:p>
        <w:p w:rsidR="0093634C" w:rsidRDefault="0093634C">
          <w:pPr>
            <w:pStyle w:val="TOC1"/>
            <w:rPr>
              <w:rFonts w:asciiTheme="minorHAnsi" w:eastAsiaTheme="minorEastAsia" w:hAnsiTheme="minorHAnsi"/>
              <w:noProof/>
              <w:sz w:val="22"/>
            </w:rPr>
          </w:pPr>
          <w:hyperlink w:anchor="_Toc200672154" w:history="1">
            <w:r w:rsidRPr="00DF5F61">
              <w:rPr>
                <w:rStyle w:val="Hyperlink"/>
                <w:noProof/>
                <w:spacing w:val="1"/>
              </w:rPr>
              <w:t>D</w:t>
            </w:r>
            <w:r w:rsidRPr="00DF5F61">
              <w:rPr>
                <w:rStyle w:val="Hyperlink"/>
                <w:noProof/>
              </w:rPr>
              <w:t>e</w:t>
            </w:r>
            <w:r w:rsidRPr="00DF5F61">
              <w:rPr>
                <w:rStyle w:val="Hyperlink"/>
                <w:noProof/>
                <w:spacing w:val="-2"/>
              </w:rPr>
              <w:t>c</w:t>
            </w:r>
            <w:r w:rsidRPr="00DF5F61">
              <w:rPr>
                <w:rStyle w:val="Hyperlink"/>
                <w:noProof/>
                <w:spacing w:val="1"/>
              </w:rPr>
              <w:t>l</w:t>
            </w:r>
            <w:r w:rsidRPr="00DF5F61">
              <w:rPr>
                <w:rStyle w:val="Hyperlink"/>
                <w:noProof/>
              </w:rPr>
              <w:t>ar</w:t>
            </w:r>
            <w:r w:rsidRPr="00DF5F61">
              <w:rPr>
                <w:rStyle w:val="Hyperlink"/>
                <w:noProof/>
                <w:spacing w:val="-2"/>
              </w:rPr>
              <w:t>a</w:t>
            </w:r>
            <w:r w:rsidRPr="00DF5F61">
              <w:rPr>
                <w:rStyle w:val="Hyperlink"/>
                <w:noProof/>
                <w:spacing w:val="1"/>
              </w:rPr>
              <w:t>t</w:t>
            </w:r>
            <w:r w:rsidRPr="00DF5F61">
              <w:rPr>
                <w:rStyle w:val="Hyperlink"/>
                <w:noProof/>
                <w:spacing w:val="-1"/>
              </w:rPr>
              <w:t>io</w:t>
            </w:r>
            <w:r w:rsidRPr="00DF5F61">
              <w:rPr>
                <w:rStyle w:val="Hyperlink"/>
                <w:noProof/>
              </w:rPr>
              <w:t>n</w:t>
            </w:r>
            <w:r>
              <w:rPr>
                <w:noProof/>
                <w:webHidden/>
              </w:rPr>
              <w:tab/>
            </w:r>
            <w:r>
              <w:rPr>
                <w:noProof/>
                <w:webHidden/>
              </w:rPr>
              <w:fldChar w:fldCharType="begin"/>
            </w:r>
            <w:r>
              <w:rPr>
                <w:noProof/>
                <w:webHidden/>
              </w:rPr>
              <w:instrText xml:space="preserve"> PAGEREF _Toc200672154 \h </w:instrText>
            </w:r>
            <w:r>
              <w:rPr>
                <w:noProof/>
                <w:webHidden/>
              </w:rPr>
            </w:r>
            <w:r>
              <w:rPr>
                <w:noProof/>
                <w:webHidden/>
              </w:rPr>
              <w:fldChar w:fldCharType="separate"/>
            </w:r>
            <w:r>
              <w:rPr>
                <w:noProof/>
                <w:webHidden/>
              </w:rPr>
              <w:t>V</w:t>
            </w:r>
            <w:r>
              <w:rPr>
                <w:noProof/>
                <w:webHidden/>
              </w:rPr>
              <w:fldChar w:fldCharType="end"/>
            </w:r>
          </w:hyperlink>
        </w:p>
        <w:p w:rsidR="0093634C" w:rsidRDefault="0093634C">
          <w:pPr>
            <w:pStyle w:val="TOC1"/>
            <w:rPr>
              <w:rFonts w:asciiTheme="minorHAnsi" w:eastAsiaTheme="minorEastAsia" w:hAnsiTheme="minorHAnsi"/>
              <w:noProof/>
              <w:sz w:val="22"/>
            </w:rPr>
          </w:pPr>
          <w:hyperlink w:anchor="_Toc200672155" w:history="1">
            <w:r w:rsidRPr="00DF5F61">
              <w:rPr>
                <w:rStyle w:val="Hyperlink"/>
                <w:rFonts w:cs="Times New Roman"/>
                <w:noProof/>
                <w:spacing w:val="1"/>
              </w:rPr>
              <w:t>A</w:t>
            </w:r>
            <w:r w:rsidRPr="00DF5F61">
              <w:rPr>
                <w:rStyle w:val="Hyperlink"/>
                <w:rFonts w:cs="Times New Roman"/>
                <w:noProof/>
              </w:rPr>
              <w:t>ck</w:t>
            </w:r>
            <w:r w:rsidRPr="00DF5F61">
              <w:rPr>
                <w:rStyle w:val="Hyperlink"/>
                <w:rFonts w:cs="Times New Roman"/>
                <w:noProof/>
                <w:spacing w:val="-3"/>
              </w:rPr>
              <w:t>n</w:t>
            </w:r>
            <w:r w:rsidRPr="00DF5F61">
              <w:rPr>
                <w:rStyle w:val="Hyperlink"/>
                <w:rFonts w:cs="Times New Roman"/>
                <w:noProof/>
                <w:spacing w:val="1"/>
              </w:rPr>
              <w:t>o</w:t>
            </w:r>
            <w:r w:rsidRPr="00DF5F61">
              <w:rPr>
                <w:rStyle w:val="Hyperlink"/>
                <w:rFonts w:cs="Times New Roman"/>
                <w:noProof/>
                <w:spacing w:val="-1"/>
              </w:rPr>
              <w:t>w</w:t>
            </w:r>
            <w:r w:rsidRPr="00DF5F61">
              <w:rPr>
                <w:rStyle w:val="Hyperlink"/>
                <w:rFonts w:cs="Times New Roman"/>
                <w:noProof/>
                <w:spacing w:val="1"/>
              </w:rPr>
              <w:t>l</w:t>
            </w:r>
            <w:r w:rsidRPr="00DF5F61">
              <w:rPr>
                <w:rStyle w:val="Hyperlink"/>
                <w:rFonts w:cs="Times New Roman"/>
                <w:noProof/>
              </w:rPr>
              <w:t>e</w:t>
            </w:r>
            <w:r w:rsidRPr="00DF5F61">
              <w:rPr>
                <w:rStyle w:val="Hyperlink"/>
                <w:rFonts w:cs="Times New Roman"/>
                <w:noProof/>
                <w:spacing w:val="-3"/>
              </w:rPr>
              <w:t>d</w:t>
            </w:r>
            <w:r w:rsidRPr="00DF5F61">
              <w:rPr>
                <w:rStyle w:val="Hyperlink"/>
                <w:rFonts w:cs="Times New Roman"/>
                <w:noProof/>
                <w:spacing w:val="1"/>
              </w:rPr>
              <w:t>g</w:t>
            </w:r>
            <w:r w:rsidRPr="00DF5F61">
              <w:rPr>
                <w:rStyle w:val="Hyperlink"/>
                <w:rFonts w:cs="Times New Roman"/>
                <w:noProof/>
              </w:rPr>
              <w:t>e</w:t>
            </w:r>
            <w:r w:rsidRPr="00DF5F61">
              <w:rPr>
                <w:rStyle w:val="Hyperlink"/>
                <w:rFonts w:cs="Times New Roman"/>
                <w:noProof/>
                <w:spacing w:val="-1"/>
              </w:rPr>
              <w:t>m</w:t>
            </w:r>
            <w:r w:rsidRPr="00DF5F61">
              <w:rPr>
                <w:rStyle w:val="Hyperlink"/>
                <w:rFonts w:cs="Times New Roman"/>
                <w:noProof/>
              </w:rPr>
              <w:t>e</w:t>
            </w:r>
            <w:r w:rsidRPr="00DF5F61">
              <w:rPr>
                <w:rStyle w:val="Hyperlink"/>
                <w:rFonts w:cs="Times New Roman"/>
                <w:noProof/>
                <w:spacing w:val="-3"/>
              </w:rPr>
              <w:t>n</w:t>
            </w:r>
            <w:r w:rsidRPr="00DF5F61">
              <w:rPr>
                <w:rStyle w:val="Hyperlink"/>
                <w:rFonts w:cs="Times New Roman"/>
                <w:noProof/>
              </w:rPr>
              <w:t>t</w:t>
            </w:r>
            <w:r>
              <w:rPr>
                <w:noProof/>
                <w:webHidden/>
              </w:rPr>
              <w:tab/>
            </w:r>
            <w:r>
              <w:rPr>
                <w:noProof/>
                <w:webHidden/>
              </w:rPr>
              <w:fldChar w:fldCharType="begin"/>
            </w:r>
            <w:r>
              <w:rPr>
                <w:noProof/>
                <w:webHidden/>
              </w:rPr>
              <w:instrText xml:space="preserve"> PAGEREF _Toc200672155 \h </w:instrText>
            </w:r>
            <w:r>
              <w:rPr>
                <w:noProof/>
                <w:webHidden/>
              </w:rPr>
            </w:r>
            <w:r>
              <w:rPr>
                <w:noProof/>
                <w:webHidden/>
              </w:rPr>
              <w:fldChar w:fldCharType="separate"/>
            </w:r>
            <w:r>
              <w:rPr>
                <w:noProof/>
                <w:webHidden/>
              </w:rPr>
              <w:t>VI</w:t>
            </w:r>
            <w:r>
              <w:rPr>
                <w:noProof/>
                <w:webHidden/>
              </w:rPr>
              <w:fldChar w:fldCharType="end"/>
            </w:r>
          </w:hyperlink>
        </w:p>
        <w:p w:rsidR="0093634C" w:rsidRDefault="0093634C">
          <w:pPr>
            <w:pStyle w:val="TOC1"/>
            <w:rPr>
              <w:rFonts w:asciiTheme="minorHAnsi" w:eastAsiaTheme="minorEastAsia" w:hAnsiTheme="minorHAnsi"/>
              <w:noProof/>
              <w:sz w:val="22"/>
            </w:rPr>
          </w:pPr>
          <w:hyperlink w:anchor="_Toc200672156" w:history="1">
            <w:r w:rsidRPr="00DF5F61">
              <w:rPr>
                <w:rStyle w:val="Hyperlink"/>
                <w:noProof/>
              </w:rPr>
              <w:t>Acronyms and Abbreviation</w:t>
            </w:r>
            <w:r>
              <w:rPr>
                <w:noProof/>
                <w:webHidden/>
              </w:rPr>
              <w:tab/>
            </w:r>
            <w:r>
              <w:rPr>
                <w:noProof/>
                <w:webHidden/>
              </w:rPr>
              <w:fldChar w:fldCharType="begin"/>
            </w:r>
            <w:r>
              <w:rPr>
                <w:noProof/>
                <w:webHidden/>
              </w:rPr>
              <w:instrText xml:space="preserve"> PAGEREF _Toc200672156 \h </w:instrText>
            </w:r>
            <w:r>
              <w:rPr>
                <w:noProof/>
                <w:webHidden/>
              </w:rPr>
            </w:r>
            <w:r>
              <w:rPr>
                <w:noProof/>
                <w:webHidden/>
              </w:rPr>
              <w:fldChar w:fldCharType="separate"/>
            </w:r>
            <w:r>
              <w:rPr>
                <w:noProof/>
                <w:webHidden/>
              </w:rPr>
              <w:t>VII</w:t>
            </w:r>
            <w:r>
              <w:rPr>
                <w:noProof/>
                <w:webHidden/>
              </w:rPr>
              <w:fldChar w:fldCharType="end"/>
            </w:r>
          </w:hyperlink>
        </w:p>
        <w:p w:rsidR="0093634C" w:rsidRDefault="0093634C">
          <w:pPr>
            <w:pStyle w:val="TOC1"/>
            <w:rPr>
              <w:rFonts w:asciiTheme="minorHAnsi" w:eastAsiaTheme="minorEastAsia" w:hAnsiTheme="minorHAnsi"/>
              <w:noProof/>
              <w:sz w:val="22"/>
            </w:rPr>
          </w:pPr>
          <w:hyperlink w:anchor="_Toc200672157" w:history="1">
            <w:r w:rsidRPr="00DF5F61">
              <w:rPr>
                <w:rStyle w:val="Hyperlink"/>
                <w:noProof/>
              </w:rPr>
              <w:t xml:space="preserve">Listof </w:t>
            </w:r>
            <w:r w:rsidRPr="00DF5F61">
              <w:rPr>
                <w:rStyle w:val="Hyperlink"/>
                <w:noProof/>
                <w:spacing w:val="-2"/>
              </w:rPr>
              <w:t>F</w:t>
            </w:r>
            <w:r w:rsidRPr="00DF5F61">
              <w:rPr>
                <w:rStyle w:val="Hyperlink"/>
                <w:noProof/>
              </w:rPr>
              <w:t>igure</w:t>
            </w:r>
            <w:r>
              <w:rPr>
                <w:noProof/>
                <w:webHidden/>
              </w:rPr>
              <w:tab/>
            </w:r>
            <w:r>
              <w:rPr>
                <w:noProof/>
                <w:webHidden/>
              </w:rPr>
              <w:fldChar w:fldCharType="begin"/>
            </w:r>
            <w:r>
              <w:rPr>
                <w:noProof/>
                <w:webHidden/>
              </w:rPr>
              <w:instrText xml:space="preserve"> PAGEREF _Toc200672157 \h </w:instrText>
            </w:r>
            <w:r>
              <w:rPr>
                <w:noProof/>
                <w:webHidden/>
              </w:rPr>
            </w:r>
            <w:r>
              <w:rPr>
                <w:noProof/>
                <w:webHidden/>
              </w:rPr>
              <w:fldChar w:fldCharType="separate"/>
            </w:r>
            <w:r>
              <w:rPr>
                <w:noProof/>
                <w:webHidden/>
              </w:rPr>
              <w:t>VIII</w:t>
            </w:r>
            <w:r>
              <w:rPr>
                <w:noProof/>
                <w:webHidden/>
              </w:rPr>
              <w:fldChar w:fldCharType="end"/>
            </w:r>
          </w:hyperlink>
        </w:p>
        <w:p w:rsidR="0093634C" w:rsidRDefault="0093634C">
          <w:pPr>
            <w:pStyle w:val="TOC1"/>
            <w:rPr>
              <w:rFonts w:asciiTheme="minorHAnsi" w:eastAsiaTheme="minorEastAsia" w:hAnsiTheme="minorHAnsi"/>
              <w:noProof/>
              <w:sz w:val="22"/>
            </w:rPr>
          </w:pPr>
          <w:hyperlink w:anchor="_Toc200672158" w:history="1">
            <w:r w:rsidRPr="00DF5F61">
              <w:rPr>
                <w:rStyle w:val="Hyperlink"/>
                <w:noProof/>
              </w:rPr>
              <w:t xml:space="preserve">Listof </w:t>
            </w:r>
            <w:r w:rsidRPr="00DF5F61">
              <w:rPr>
                <w:rStyle w:val="Hyperlink"/>
                <w:noProof/>
                <w:spacing w:val="-1"/>
              </w:rPr>
              <w:t>Ta</w:t>
            </w:r>
            <w:r w:rsidRPr="00DF5F61">
              <w:rPr>
                <w:rStyle w:val="Hyperlink"/>
                <w:noProof/>
              </w:rPr>
              <w:t>ble</w:t>
            </w:r>
            <w:r>
              <w:rPr>
                <w:noProof/>
                <w:webHidden/>
              </w:rPr>
              <w:tab/>
            </w:r>
            <w:r>
              <w:rPr>
                <w:noProof/>
                <w:webHidden/>
              </w:rPr>
              <w:fldChar w:fldCharType="begin"/>
            </w:r>
            <w:r>
              <w:rPr>
                <w:noProof/>
                <w:webHidden/>
              </w:rPr>
              <w:instrText xml:space="preserve"> PAGEREF _Toc200672158 \h </w:instrText>
            </w:r>
            <w:r>
              <w:rPr>
                <w:noProof/>
                <w:webHidden/>
              </w:rPr>
            </w:r>
            <w:r>
              <w:rPr>
                <w:noProof/>
                <w:webHidden/>
              </w:rPr>
              <w:fldChar w:fldCharType="separate"/>
            </w:r>
            <w:r>
              <w:rPr>
                <w:noProof/>
                <w:webHidden/>
              </w:rPr>
              <w:t>IX</w:t>
            </w:r>
            <w:r>
              <w:rPr>
                <w:noProof/>
                <w:webHidden/>
              </w:rPr>
              <w:fldChar w:fldCharType="end"/>
            </w:r>
          </w:hyperlink>
        </w:p>
        <w:p w:rsidR="0093634C" w:rsidRDefault="0093634C">
          <w:pPr>
            <w:pStyle w:val="TOC1"/>
            <w:rPr>
              <w:rFonts w:asciiTheme="minorHAnsi" w:eastAsiaTheme="minorEastAsia" w:hAnsiTheme="minorHAnsi"/>
              <w:noProof/>
              <w:sz w:val="22"/>
            </w:rPr>
          </w:pPr>
          <w:hyperlink w:anchor="_Toc200672159" w:history="1">
            <w:r w:rsidRPr="00DF5F61">
              <w:rPr>
                <w:rStyle w:val="Hyperlink"/>
                <w:noProof/>
              </w:rPr>
              <w:t>Abstract</w:t>
            </w:r>
            <w:r>
              <w:rPr>
                <w:noProof/>
                <w:webHidden/>
              </w:rPr>
              <w:tab/>
            </w:r>
            <w:r>
              <w:rPr>
                <w:noProof/>
                <w:webHidden/>
              </w:rPr>
              <w:fldChar w:fldCharType="begin"/>
            </w:r>
            <w:r>
              <w:rPr>
                <w:noProof/>
                <w:webHidden/>
              </w:rPr>
              <w:instrText xml:space="preserve"> PAGEREF _Toc200672159 \h </w:instrText>
            </w:r>
            <w:r>
              <w:rPr>
                <w:noProof/>
                <w:webHidden/>
              </w:rPr>
            </w:r>
            <w:r>
              <w:rPr>
                <w:noProof/>
                <w:webHidden/>
              </w:rPr>
              <w:fldChar w:fldCharType="separate"/>
            </w:r>
            <w:r>
              <w:rPr>
                <w:noProof/>
                <w:webHidden/>
              </w:rPr>
              <w:t>X</w:t>
            </w:r>
            <w:r>
              <w:rPr>
                <w:noProof/>
                <w:webHidden/>
              </w:rPr>
              <w:fldChar w:fldCharType="end"/>
            </w:r>
          </w:hyperlink>
        </w:p>
        <w:p w:rsidR="0093634C" w:rsidRDefault="0093634C">
          <w:pPr>
            <w:pStyle w:val="TOC1"/>
            <w:rPr>
              <w:rFonts w:asciiTheme="minorHAnsi" w:eastAsiaTheme="minorEastAsia" w:hAnsiTheme="minorHAnsi"/>
              <w:noProof/>
              <w:sz w:val="22"/>
            </w:rPr>
          </w:pPr>
          <w:hyperlink w:anchor="_Toc200672160" w:history="1">
            <w:r w:rsidRPr="00DF5F61">
              <w:rPr>
                <w:rStyle w:val="Hyperlink"/>
                <w:rFonts w:cs="Times New Roman"/>
                <w:noProof/>
              </w:rPr>
              <w:t>CHAPTER ONE</w:t>
            </w:r>
            <w:r>
              <w:rPr>
                <w:noProof/>
                <w:webHidden/>
              </w:rPr>
              <w:tab/>
            </w:r>
            <w:r>
              <w:rPr>
                <w:noProof/>
                <w:webHidden/>
              </w:rPr>
              <w:fldChar w:fldCharType="begin"/>
            </w:r>
            <w:r>
              <w:rPr>
                <w:noProof/>
                <w:webHidden/>
              </w:rPr>
              <w:instrText xml:space="preserve"> PAGEREF _Toc200672160 \h </w:instrText>
            </w:r>
            <w:r>
              <w:rPr>
                <w:noProof/>
                <w:webHidden/>
              </w:rPr>
            </w:r>
            <w:r>
              <w:rPr>
                <w:noProof/>
                <w:webHidden/>
              </w:rPr>
              <w:fldChar w:fldCharType="separate"/>
            </w:r>
            <w:r>
              <w:rPr>
                <w:noProof/>
                <w:webHidden/>
              </w:rPr>
              <w:t>12</w:t>
            </w:r>
            <w:r>
              <w:rPr>
                <w:noProof/>
                <w:webHidden/>
              </w:rPr>
              <w:fldChar w:fldCharType="end"/>
            </w:r>
          </w:hyperlink>
        </w:p>
        <w:p w:rsidR="0093634C" w:rsidRDefault="0093634C">
          <w:pPr>
            <w:pStyle w:val="TOC1"/>
            <w:rPr>
              <w:rFonts w:asciiTheme="minorHAnsi" w:eastAsiaTheme="minorEastAsia" w:hAnsiTheme="minorHAnsi"/>
              <w:noProof/>
              <w:sz w:val="22"/>
            </w:rPr>
          </w:pPr>
          <w:hyperlink w:anchor="_Toc200672161" w:history="1">
            <w:r w:rsidRPr="00DF5F61">
              <w:rPr>
                <w:rStyle w:val="Hyperlink"/>
                <w:rFonts w:cs="Times New Roman"/>
                <w:noProof/>
              </w:rPr>
              <w:t>Introduction</w:t>
            </w:r>
            <w:r>
              <w:rPr>
                <w:noProof/>
                <w:webHidden/>
              </w:rPr>
              <w:tab/>
            </w:r>
            <w:r>
              <w:rPr>
                <w:noProof/>
                <w:webHidden/>
              </w:rPr>
              <w:fldChar w:fldCharType="begin"/>
            </w:r>
            <w:r>
              <w:rPr>
                <w:noProof/>
                <w:webHidden/>
              </w:rPr>
              <w:instrText xml:space="preserve"> PAGEREF _Toc200672161 \h </w:instrText>
            </w:r>
            <w:r>
              <w:rPr>
                <w:noProof/>
                <w:webHidden/>
              </w:rPr>
            </w:r>
            <w:r>
              <w:rPr>
                <w:noProof/>
                <w:webHidden/>
              </w:rPr>
              <w:fldChar w:fldCharType="separate"/>
            </w:r>
            <w:r>
              <w:rPr>
                <w:noProof/>
                <w:webHidden/>
              </w:rPr>
              <w:t>12</w:t>
            </w:r>
            <w:r>
              <w:rPr>
                <w:noProof/>
                <w:webHidden/>
              </w:rPr>
              <w:fldChar w:fldCharType="end"/>
            </w:r>
          </w:hyperlink>
        </w:p>
        <w:p w:rsidR="0093634C" w:rsidRDefault="0093634C">
          <w:pPr>
            <w:pStyle w:val="TOC2"/>
            <w:tabs>
              <w:tab w:val="left" w:pos="880"/>
            </w:tabs>
            <w:rPr>
              <w:rFonts w:eastAsiaTheme="minorEastAsia"/>
              <w:noProof/>
            </w:rPr>
          </w:pPr>
          <w:hyperlink w:anchor="_Toc200672162" w:history="1">
            <w:r w:rsidRPr="00DF5F61">
              <w:rPr>
                <w:rStyle w:val="Hyperlink"/>
                <w:rFonts w:eastAsia="Times New Roman" w:cs="Times New Roman"/>
                <w:noProof/>
              </w:rPr>
              <w:t>1.1</w:t>
            </w:r>
            <w:r>
              <w:rPr>
                <w:rFonts w:eastAsiaTheme="minorEastAsia"/>
                <w:noProof/>
              </w:rPr>
              <w:tab/>
            </w:r>
            <w:r w:rsidRPr="00DF5F61">
              <w:rPr>
                <w:rStyle w:val="Hyperlink"/>
                <w:rFonts w:cs="Times New Roman"/>
                <w:noProof/>
              </w:rPr>
              <w:t>Background</w:t>
            </w:r>
            <w:r>
              <w:rPr>
                <w:noProof/>
                <w:webHidden/>
              </w:rPr>
              <w:tab/>
            </w:r>
            <w:r>
              <w:rPr>
                <w:noProof/>
                <w:webHidden/>
              </w:rPr>
              <w:fldChar w:fldCharType="begin"/>
            </w:r>
            <w:r>
              <w:rPr>
                <w:noProof/>
                <w:webHidden/>
              </w:rPr>
              <w:instrText xml:space="preserve"> PAGEREF _Toc200672162 \h </w:instrText>
            </w:r>
            <w:r>
              <w:rPr>
                <w:noProof/>
                <w:webHidden/>
              </w:rPr>
            </w:r>
            <w:r>
              <w:rPr>
                <w:noProof/>
                <w:webHidden/>
              </w:rPr>
              <w:fldChar w:fldCharType="separate"/>
            </w:r>
            <w:r>
              <w:rPr>
                <w:noProof/>
                <w:webHidden/>
              </w:rPr>
              <w:t>12</w:t>
            </w:r>
            <w:r>
              <w:rPr>
                <w:noProof/>
                <w:webHidden/>
              </w:rPr>
              <w:fldChar w:fldCharType="end"/>
            </w:r>
          </w:hyperlink>
        </w:p>
        <w:p w:rsidR="0093634C" w:rsidRDefault="0093634C">
          <w:pPr>
            <w:pStyle w:val="TOC2"/>
            <w:tabs>
              <w:tab w:val="left" w:pos="880"/>
            </w:tabs>
            <w:rPr>
              <w:rFonts w:eastAsiaTheme="minorEastAsia"/>
              <w:noProof/>
            </w:rPr>
          </w:pPr>
          <w:hyperlink w:anchor="_Toc200672163" w:history="1">
            <w:r w:rsidRPr="00DF5F61">
              <w:rPr>
                <w:rStyle w:val="Hyperlink"/>
                <w:rFonts w:eastAsia="Times New Roman" w:cs="Times New Roman"/>
                <w:noProof/>
              </w:rPr>
              <w:t>1.2</w:t>
            </w:r>
            <w:r>
              <w:rPr>
                <w:rFonts w:eastAsiaTheme="minorEastAsia"/>
                <w:noProof/>
              </w:rPr>
              <w:tab/>
            </w:r>
            <w:r w:rsidRPr="00DF5F61">
              <w:rPr>
                <w:rStyle w:val="Hyperlink"/>
                <w:rFonts w:cs="Times New Roman"/>
                <w:noProof/>
              </w:rPr>
              <w:t>Statement of the problem</w:t>
            </w:r>
            <w:r>
              <w:rPr>
                <w:noProof/>
                <w:webHidden/>
              </w:rPr>
              <w:tab/>
            </w:r>
            <w:r>
              <w:rPr>
                <w:noProof/>
                <w:webHidden/>
              </w:rPr>
              <w:fldChar w:fldCharType="begin"/>
            </w:r>
            <w:r>
              <w:rPr>
                <w:noProof/>
                <w:webHidden/>
              </w:rPr>
              <w:instrText xml:space="preserve"> PAGEREF _Toc200672163 \h </w:instrText>
            </w:r>
            <w:r>
              <w:rPr>
                <w:noProof/>
                <w:webHidden/>
              </w:rPr>
            </w:r>
            <w:r>
              <w:rPr>
                <w:noProof/>
                <w:webHidden/>
              </w:rPr>
              <w:fldChar w:fldCharType="separate"/>
            </w:r>
            <w:r>
              <w:rPr>
                <w:noProof/>
                <w:webHidden/>
              </w:rPr>
              <w:t>13</w:t>
            </w:r>
            <w:r>
              <w:rPr>
                <w:noProof/>
                <w:webHidden/>
              </w:rPr>
              <w:fldChar w:fldCharType="end"/>
            </w:r>
          </w:hyperlink>
        </w:p>
        <w:p w:rsidR="0093634C" w:rsidRDefault="0093634C">
          <w:pPr>
            <w:pStyle w:val="TOC2"/>
            <w:tabs>
              <w:tab w:val="left" w:pos="880"/>
            </w:tabs>
            <w:rPr>
              <w:rFonts w:eastAsiaTheme="minorEastAsia"/>
              <w:noProof/>
            </w:rPr>
          </w:pPr>
          <w:hyperlink w:anchor="_Toc200672164" w:history="1">
            <w:r w:rsidRPr="00DF5F61">
              <w:rPr>
                <w:rStyle w:val="Hyperlink"/>
                <w:rFonts w:eastAsia="Times New Roman" w:cs="Times New Roman"/>
                <w:noProof/>
              </w:rPr>
              <w:t>1.3</w:t>
            </w:r>
            <w:r>
              <w:rPr>
                <w:rFonts w:eastAsiaTheme="minorEastAsia"/>
                <w:noProof/>
              </w:rPr>
              <w:tab/>
            </w:r>
            <w:r w:rsidRPr="00DF5F61">
              <w:rPr>
                <w:rStyle w:val="Hyperlink"/>
                <w:rFonts w:cs="Times New Roman"/>
                <w:noProof/>
              </w:rPr>
              <w:t>Research question</w:t>
            </w:r>
            <w:r>
              <w:rPr>
                <w:noProof/>
                <w:webHidden/>
              </w:rPr>
              <w:tab/>
            </w:r>
            <w:r>
              <w:rPr>
                <w:noProof/>
                <w:webHidden/>
              </w:rPr>
              <w:fldChar w:fldCharType="begin"/>
            </w:r>
            <w:r>
              <w:rPr>
                <w:noProof/>
                <w:webHidden/>
              </w:rPr>
              <w:instrText xml:space="preserve"> PAGEREF _Toc200672164 \h </w:instrText>
            </w:r>
            <w:r>
              <w:rPr>
                <w:noProof/>
                <w:webHidden/>
              </w:rPr>
            </w:r>
            <w:r>
              <w:rPr>
                <w:noProof/>
                <w:webHidden/>
              </w:rPr>
              <w:fldChar w:fldCharType="separate"/>
            </w:r>
            <w:r>
              <w:rPr>
                <w:noProof/>
                <w:webHidden/>
              </w:rPr>
              <w:t>14</w:t>
            </w:r>
            <w:r>
              <w:rPr>
                <w:noProof/>
                <w:webHidden/>
              </w:rPr>
              <w:fldChar w:fldCharType="end"/>
            </w:r>
          </w:hyperlink>
        </w:p>
        <w:p w:rsidR="0093634C" w:rsidRDefault="0093634C">
          <w:pPr>
            <w:pStyle w:val="TOC2"/>
            <w:tabs>
              <w:tab w:val="left" w:pos="880"/>
            </w:tabs>
            <w:rPr>
              <w:rFonts w:eastAsiaTheme="minorEastAsia"/>
              <w:noProof/>
            </w:rPr>
          </w:pPr>
          <w:hyperlink w:anchor="_Toc200672165" w:history="1">
            <w:r w:rsidRPr="00DF5F61">
              <w:rPr>
                <w:rStyle w:val="Hyperlink"/>
                <w:rFonts w:eastAsia="Times New Roman" w:cs="Times New Roman"/>
                <w:noProof/>
              </w:rPr>
              <w:t>1.4</w:t>
            </w:r>
            <w:r>
              <w:rPr>
                <w:rFonts w:eastAsiaTheme="minorEastAsia"/>
                <w:noProof/>
              </w:rPr>
              <w:tab/>
            </w:r>
            <w:r w:rsidRPr="00DF5F61">
              <w:rPr>
                <w:rStyle w:val="Hyperlink"/>
                <w:rFonts w:cs="Times New Roman"/>
                <w:noProof/>
              </w:rPr>
              <w:t>Objectives of the study</w:t>
            </w:r>
            <w:r>
              <w:rPr>
                <w:noProof/>
                <w:webHidden/>
              </w:rPr>
              <w:tab/>
            </w:r>
            <w:r>
              <w:rPr>
                <w:noProof/>
                <w:webHidden/>
              </w:rPr>
              <w:fldChar w:fldCharType="begin"/>
            </w:r>
            <w:r>
              <w:rPr>
                <w:noProof/>
                <w:webHidden/>
              </w:rPr>
              <w:instrText xml:space="preserve"> PAGEREF _Toc200672165 \h </w:instrText>
            </w:r>
            <w:r>
              <w:rPr>
                <w:noProof/>
                <w:webHidden/>
              </w:rPr>
            </w:r>
            <w:r>
              <w:rPr>
                <w:noProof/>
                <w:webHidden/>
              </w:rPr>
              <w:fldChar w:fldCharType="separate"/>
            </w:r>
            <w:r>
              <w:rPr>
                <w:noProof/>
                <w:webHidden/>
              </w:rPr>
              <w:t>14</w:t>
            </w:r>
            <w:r>
              <w:rPr>
                <w:noProof/>
                <w:webHidden/>
              </w:rPr>
              <w:fldChar w:fldCharType="end"/>
            </w:r>
          </w:hyperlink>
        </w:p>
        <w:p w:rsidR="0093634C" w:rsidRDefault="0093634C">
          <w:pPr>
            <w:pStyle w:val="TOC3"/>
            <w:tabs>
              <w:tab w:val="right" w:leader="dot" w:pos="9550"/>
            </w:tabs>
            <w:rPr>
              <w:rFonts w:eastAsiaTheme="minorEastAsia"/>
              <w:noProof/>
            </w:rPr>
          </w:pPr>
          <w:hyperlink w:anchor="_Toc200672166" w:history="1">
            <w:r w:rsidRPr="00DF5F61">
              <w:rPr>
                <w:rStyle w:val="Hyperlink"/>
                <w:noProof/>
              </w:rPr>
              <w:t>1.4.1. General o</w:t>
            </w:r>
            <w:r w:rsidRPr="00DF5F61">
              <w:rPr>
                <w:rStyle w:val="Hyperlink"/>
                <w:noProof/>
                <w:spacing w:val="2"/>
              </w:rPr>
              <w:t>b</w:t>
            </w:r>
            <w:r w:rsidRPr="00DF5F61">
              <w:rPr>
                <w:rStyle w:val="Hyperlink"/>
                <w:noProof/>
                <w:spacing w:val="-3"/>
              </w:rPr>
              <w:t>j</w:t>
            </w:r>
            <w:r w:rsidRPr="00DF5F61">
              <w:rPr>
                <w:rStyle w:val="Hyperlink"/>
                <w:noProof/>
              </w:rPr>
              <w:t>ective</w:t>
            </w:r>
            <w:r>
              <w:rPr>
                <w:noProof/>
                <w:webHidden/>
              </w:rPr>
              <w:tab/>
            </w:r>
            <w:r>
              <w:rPr>
                <w:noProof/>
                <w:webHidden/>
              </w:rPr>
              <w:fldChar w:fldCharType="begin"/>
            </w:r>
            <w:r>
              <w:rPr>
                <w:noProof/>
                <w:webHidden/>
              </w:rPr>
              <w:instrText xml:space="preserve"> PAGEREF _Toc200672166 \h </w:instrText>
            </w:r>
            <w:r>
              <w:rPr>
                <w:noProof/>
                <w:webHidden/>
              </w:rPr>
            </w:r>
            <w:r>
              <w:rPr>
                <w:noProof/>
                <w:webHidden/>
              </w:rPr>
              <w:fldChar w:fldCharType="separate"/>
            </w:r>
            <w:r>
              <w:rPr>
                <w:noProof/>
                <w:webHidden/>
              </w:rPr>
              <w:t>14</w:t>
            </w:r>
            <w:r>
              <w:rPr>
                <w:noProof/>
                <w:webHidden/>
              </w:rPr>
              <w:fldChar w:fldCharType="end"/>
            </w:r>
          </w:hyperlink>
        </w:p>
        <w:p w:rsidR="0093634C" w:rsidRDefault="0093634C">
          <w:pPr>
            <w:pStyle w:val="TOC3"/>
            <w:tabs>
              <w:tab w:val="right" w:leader="dot" w:pos="9550"/>
            </w:tabs>
            <w:rPr>
              <w:rFonts w:eastAsiaTheme="minorEastAsia"/>
              <w:noProof/>
            </w:rPr>
          </w:pPr>
          <w:hyperlink w:anchor="_Toc200672167" w:history="1">
            <w:r w:rsidRPr="00DF5F61">
              <w:rPr>
                <w:rStyle w:val="Hyperlink"/>
                <w:noProof/>
              </w:rPr>
              <w:t>1.4.2. Sp</w:t>
            </w:r>
            <w:r w:rsidRPr="00DF5F61">
              <w:rPr>
                <w:rStyle w:val="Hyperlink"/>
                <w:noProof/>
                <w:spacing w:val="-1"/>
              </w:rPr>
              <w:t>ec</w:t>
            </w:r>
            <w:r w:rsidRPr="00DF5F61">
              <w:rPr>
                <w:rStyle w:val="Hyperlink"/>
                <w:noProof/>
              </w:rPr>
              <w:t>ific obj</w:t>
            </w:r>
            <w:r w:rsidRPr="00DF5F61">
              <w:rPr>
                <w:rStyle w:val="Hyperlink"/>
                <w:noProof/>
                <w:spacing w:val="-1"/>
              </w:rPr>
              <w:t>e</w:t>
            </w:r>
            <w:r w:rsidRPr="00DF5F61">
              <w:rPr>
                <w:rStyle w:val="Hyperlink"/>
                <w:noProof/>
                <w:spacing w:val="-3"/>
              </w:rPr>
              <w:t>c</w:t>
            </w:r>
            <w:r w:rsidRPr="00DF5F61">
              <w:rPr>
                <w:rStyle w:val="Hyperlink"/>
                <w:noProof/>
                <w:spacing w:val="-1"/>
              </w:rPr>
              <w:t>t</w:t>
            </w:r>
            <w:r w:rsidRPr="00DF5F61">
              <w:rPr>
                <w:rStyle w:val="Hyperlink"/>
                <w:noProof/>
                <w:spacing w:val="-2"/>
              </w:rPr>
              <w:t>i</w:t>
            </w:r>
            <w:r w:rsidRPr="00DF5F61">
              <w:rPr>
                <w:rStyle w:val="Hyperlink"/>
                <w:noProof/>
                <w:spacing w:val="2"/>
              </w:rPr>
              <w:t>v</w:t>
            </w:r>
            <w:r w:rsidRPr="00DF5F61">
              <w:rPr>
                <w:rStyle w:val="Hyperlink"/>
                <w:noProof/>
                <w:spacing w:val="-1"/>
              </w:rPr>
              <w:t>e</w:t>
            </w:r>
            <w:r w:rsidRPr="00DF5F61">
              <w:rPr>
                <w:rStyle w:val="Hyperlink"/>
                <w:noProof/>
              </w:rPr>
              <w:t>s</w:t>
            </w:r>
            <w:r>
              <w:rPr>
                <w:noProof/>
                <w:webHidden/>
              </w:rPr>
              <w:tab/>
            </w:r>
            <w:r>
              <w:rPr>
                <w:noProof/>
                <w:webHidden/>
              </w:rPr>
              <w:fldChar w:fldCharType="begin"/>
            </w:r>
            <w:r>
              <w:rPr>
                <w:noProof/>
                <w:webHidden/>
              </w:rPr>
              <w:instrText xml:space="preserve"> PAGEREF _Toc200672167 \h </w:instrText>
            </w:r>
            <w:r>
              <w:rPr>
                <w:noProof/>
                <w:webHidden/>
              </w:rPr>
            </w:r>
            <w:r>
              <w:rPr>
                <w:noProof/>
                <w:webHidden/>
              </w:rPr>
              <w:fldChar w:fldCharType="separate"/>
            </w:r>
            <w:r>
              <w:rPr>
                <w:noProof/>
                <w:webHidden/>
              </w:rPr>
              <w:t>14</w:t>
            </w:r>
            <w:r>
              <w:rPr>
                <w:noProof/>
                <w:webHidden/>
              </w:rPr>
              <w:fldChar w:fldCharType="end"/>
            </w:r>
          </w:hyperlink>
        </w:p>
        <w:p w:rsidR="0093634C" w:rsidRDefault="0093634C">
          <w:pPr>
            <w:pStyle w:val="TOC2"/>
            <w:rPr>
              <w:rFonts w:eastAsiaTheme="minorEastAsia"/>
              <w:noProof/>
            </w:rPr>
          </w:pPr>
          <w:hyperlink w:anchor="_Toc200672168" w:history="1">
            <w:r w:rsidRPr="00DF5F61">
              <w:rPr>
                <w:rStyle w:val="Hyperlink"/>
                <w:rFonts w:cs="Times New Roman"/>
                <w:noProof/>
              </w:rPr>
              <w:t>1.5 J</w:t>
            </w:r>
            <w:r w:rsidRPr="00DF5F61">
              <w:rPr>
                <w:rStyle w:val="Hyperlink"/>
                <w:rFonts w:cs="Times New Roman"/>
                <w:noProof/>
                <w:spacing w:val="1"/>
              </w:rPr>
              <w:t>u</w:t>
            </w:r>
            <w:r w:rsidRPr="00DF5F61">
              <w:rPr>
                <w:rStyle w:val="Hyperlink"/>
                <w:rFonts w:cs="Times New Roman"/>
                <w:noProof/>
              </w:rPr>
              <w:t>stifi</w:t>
            </w:r>
            <w:r w:rsidRPr="00DF5F61">
              <w:rPr>
                <w:rStyle w:val="Hyperlink"/>
                <w:rFonts w:cs="Times New Roman"/>
                <w:noProof/>
                <w:spacing w:val="-1"/>
              </w:rPr>
              <w:t>c</w:t>
            </w:r>
            <w:r w:rsidRPr="00DF5F61">
              <w:rPr>
                <w:rStyle w:val="Hyperlink"/>
                <w:rFonts w:cs="Times New Roman"/>
                <w:noProof/>
              </w:rPr>
              <w:t>ation</w:t>
            </w:r>
            <w:r>
              <w:rPr>
                <w:noProof/>
                <w:webHidden/>
              </w:rPr>
              <w:tab/>
            </w:r>
            <w:r>
              <w:rPr>
                <w:noProof/>
                <w:webHidden/>
              </w:rPr>
              <w:fldChar w:fldCharType="begin"/>
            </w:r>
            <w:r>
              <w:rPr>
                <w:noProof/>
                <w:webHidden/>
              </w:rPr>
              <w:instrText xml:space="preserve"> PAGEREF _Toc200672168 \h </w:instrText>
            </w:r>
            <w:r>
              <w:rPr>
                <w:noProof/>
                <w:webHidden/>
              </w:rPr>
            </w:r>
            <w:r>
              <w:rPr>
                <w:noProof/>
                <w:webHidden/>
              </w:rPr>
              <w:fldChar w:fldCharType="separate"/>
            </w:r>
            <w:r>
              <w:rPr>
                <w:noProof/>
                <w:webHidden/>
              </w:rPr>
              <w:t>15</w:t>
            </w:r>
            <w:r>
              <w:rPr>
                <w:noProof/>
                <w:webHidden/>
              </w:rPr>
              <w:fldChar w:fldCharType="end"/>
            </w:r>
          </w:hyperlink>
        </w:p>
        <w:p w:rsidR="0093634C" w:rsidRDefault="0093634C">
          <w:pPr>
            <w:pStyle w:val="TOC2"/>
            <w:rPr>
              <w:rFonts w:eastAsiaTheme="minorEastAsia"/>
              <w:noProof/>
            </w:rPr>
          </w:pPr>
          <w:hyperlink w:anchor="_Toc200672169" w:history="1">
            <w:r w:rsidRPr="00DF5F61">
              <w:rPr>
                <w:rStyle w:val="Hyperlink"/>
                <w:rFonts w:cs="Times New Roman"/>
                <w:noProof/>
              </w:rPr>
              <w:t>1.6. Scope of the study and limitation of the study</w:t>
            </w:r>
            <w:r>
              <w:rPr>
                <w:noProof/>
                <w:webHidden/>
              </w:rPr>
              <w:tab/>
            </w:r>
            <w:r>
              <w:rPr>
                <w:noProof/>
                <w:webHidden/>
              </w:rPr>
              <w:fldChar w:fldCharType="begin"/>
            </w:r>
            <w:r>
              <w:rPr>
                <w:noProof/>
                <w:webHidden/>
              </w:rPr>
              <w:instrText xml:space="preserve"> PAGEREF _Toc200672169 \h </w:instrText>
            </w:r>
            <w:r>
              <w:rPr>
                <w:noProof/>
                <w:webHidden/>
              </w:rPr>
            </w:r>
            <w:r>
              <w:rPr>
                <w:noProof/>
                <w:webHidden/>
              </w:rPr>
              <w:fldChar w:fldCharType="separate"/>
            </w:r>
            <w:r>
              <w:rPr>
                <w:noProof/>
                <w:webHidden/>
              </w:rPr>
              <w:t>16</w:t>
            </w:r>
            <w:r>
              <w:rPr>
                <w:noProof/>
                <w:webHidden/>
              </w:rPr>
              <w:fldChar w:fldCharType="end"/>
            </w:r>
          </w:hyperlink>
        </w:p>
        <w:p w:rsidR="0093634C" w:rsidRDefault="0093634C">
          <w:pPr>
            <w:pStyle w:val="TOC2"/>
            <w:rPr>
              <w:rFonts w:eastAsiaTheme="minorEastAsia"/>
              <w:noProof/>
            </w:rPr>
          </w:pPr>
          <w:hyperlink w:anchor="_Toc200672170" w:history="1">
            <w:r w:rsidRPr="00DF5F61">
              <w:rPr>
                <w:rStyle w:val="Hyperlink"/>
                <w:rFonts w:cs="Times New Roman"/>
                <w:noProof/>
              </w:rPr>
              <w:t>1.7 Significance of thestudy</w:t>
            </w:r>
            <w:r>
              <w:rPr>
                <w:noProof/>
                <w:webHidden/>
              </w:rPr>
              <w:tab/>
            </w:r>
            <w:r>
              <w:rPr>
                <w:noProof/>
                <w:webHidden/>
              </w:rPr>
              <w:fldChar w:fldCharType="begin"/>
            </w:r>
            <w:r>
              <w:rPr>
                <w:noProof/>
                <w:webHidden/>
              </w:rPr>
              <w:instrText xml:space="preserve"> PAGEREF _Toc200672170 \h </w:instrText>
            </w:r>
            <w:r>
              <w:rPr>
                <w:noProof/>
                <w:webHidden/>
              </w:rPr>
            </w:r>
            <w:r>
              <w:rPr>
                <w:noProof/>
                <w:webHidden/>
              </w:rPr>
              <w:fldChar w:fldCharType="separate"/>
            </w:r>
            <w:r>
              <w:rPr>
                <w:noProof/>
                <w:webHidden/>
              </w:rPr>
              <w:t>16</w:t>
            </w:r>
            <w:r>
              <w:rPr>
                <w:noProof/>
                <w:webHidden/>
              </w:rPr>
              <w:fldChar w:fldCharType="end"/>
            </w:r>
          </w:hyperlink>
        </w:p>
        <w:p w:rsidR="0093634C" w:rsidRDefault="0093634C">
          <w:pPr>
            <w:pStyle w:val="TOC2"/>
            <w:rPr>
              <w:rFonts w:eastAsiaTheme="minorEastAsia"/>
              <w:noProof/>
            </w:rPr>
          </w:pPr>
          <w:hyperlink w:anchor="_Toc200672171" w:history="1">
            <w:r w:rsidRPr="00DF5F61">
              <w:rPr>
                <w:rStyle w:val="Hyperlink"/>
                <w:rFonts w:cs="Times New Roman"/>
                <w:i/>
                <w:noProof/>
              </w:rPr>
              <w:t>1.8</w:t>
            </w:r>
            <w:r w:rsidRPr="00DF5F61">
              <w:rPr>
                <w:rStyle w:val="Hyperlink"/>
                <w:rFonts w:cs="Times New Roman"/>
                <w:noProof/>
              </w:rPr>
              <w:t>Definition of terms</w:t>
            </w:r>
            <w:r>
              <w:rPr>
                <w:noProof/>
                <w:webHidden/>
              </w:rPr>
              <w:tab/>
            </w:r>
            <w:r>
              <w:rPr>
                <w:noProof/>
                <w:webHidden/>
              </w:rPr>
              <w:fldChar w:fldCharType="begin"/>
            </w:r>
            <w:r>
              <w:rPr>
                <w:noProof/>
                <w:webHidden/>
              </w:rPr>
              <w:instrText xml:space="preserve"> PAGEREF _Toc200672171 \h </w:instrText>
            </w:r>
            <w:r>
              <w:rPr>
                <w:noProof/>
                <w:webHidden/>
              </w:rPr>
            </w:r>
            <w:r>
              <w:rPr>
                <w:noProof/>
                <w:webHidden/>
              </w:rPr>
              <w:fldChar w:fldCharType="separate"/>
            </w:r>
            <w:r>
              <w:rPr>
                <w:noProof/>
                <w:webHidden/>
              </w:rPr>
              <w:t>16</w:t>
            </w:r>
            <w:r>
              <w:rPr>
                <w:noProof/>
                <w:webHidden/>
              </w:rPr>
              <w:fldChar w:fldCharType="end"/>
            </w:r>
          </w:hyperlink>
        </w:p>
        <w:p w:rsidR="0093634C" w:rsidRDefault="0093634C">
          <w:pPr>
            <w:pStyle w:val="TOC2"/>
            <w:rPr>
              <w:rFonts w:eastAsiaTheme="minorEastAsia"/>
              <w:noProof/>
            </w:rPr>
          </w:pPr>
          <w:hyperlink w:anchor="_Toc200672172" w:history="1">
            <w:r w:rsidRPr="00DF5F61">
              <w:rPr>
                <w:rStyle w:val="Hyperlink"/>
                <w:rFonts w:cs="Times New Roman"/>
                <w:noProof/>
              </w:rPr>
              <w:t>1.9 Organ</w:t>
            </w:r>
            <w:r w:rsidRPr="00DF5F61">
              <w:rPr>
                <w:rStyle w:val="Hyperlink"/>
                <w:rFonts w:cs="Times New Roman"/>
                <w:noProof/>
                <w:spacing w:val="1"/>
              </w:rPr>
              <w:t>i</w:t>
            </w:r>
            <w:r w:rsidRPr="00DF5F61">
              <w:rPr>
                <w:rStyle w:val="Hyperlink"/>
                <w:rFonts w:cs="Times New Roman"/>
                <w:noProof/>
                <w:spacing w:val="-1"/>
              </w:rPr>
              <w:t>z</w:t>
            </w:r>
            <w:r w:rsidRPr="00DF5F61">
              <w:rPr>
                <w:rStyle w:val="Hyperlink"/>
                <w:rFonts w:cs="Times New Roman"/>
                <w:noProof/>
              </w:rPr>
              <w:t xml:space="preserve">ation of </w:t>
            </w:r>
            <w:r w:rsidRPr="00DF5F61">
              <w:rPr>
                <w:rStyle w:val="Hyperlink"/>
                <w:rFonts w:cs="Times New Roman"/>
                <w:noProof/>
                <w:spacing w:val="-1"/>
              </w:rPr>
              <w:t>t</w:t>
            </w:r>
            <w:r w:rsidRPr="00DF5F61">
              <w:rPr>
                <w:rStyle w:val="Hyperlink"/>
                <w:rFonts w:cs="Times New Roman"/>
                <w:noProof/>
                <w:spacing w:val="1"/>
              </w:rPr>
              <w:t>h</w:t>
            </w:r>
            <w:r w:rsidRPr="00DF5F61">
              <w:rPr>
                <w:rStyle w:val="Hyperlink"/>
                <w:rFonts w:cs="Times New Roman"/>
                <w:noProof/>
              </w:rPr>
              <w:t>eT</w:t>
            </w:r>
            <w:r w:rsidRPr="00DF5F61">
              <w:rPr>
                <w:rStyle w:val="Hyperlink"/>
                <w:rFonts w:cs="Times New Roman"/>
                <w:noProof/>
                <w:spacing w:val="1"/>
              </w:rPr>
              <w:t>h</w:t>
            </w:r>
            <w:r w:rsidRPr="00DF5F61">
              <w:rPr>
                <w:rStyle w:val="Hyperlink"/>
                <w:rFonts w:cs="Times New Roman"/>
                <w:noProof/>
                <w:spacing w:val="-1"/>
              </w:rPr>
              <w:t>e</w:t>
            </w:r>
            <w:r w:rsidRPr="00DF5F61">
              <w:rPr>
                <w:rStyle w:val="Hyperlink"/>
                <w:rFonts w:cs="Times New Roman"/>
                <w:noProof/>
              </w:rPr>
              <w:t>sis</w:t>
            </w:r>
            <w:r>
              <w:rPr>
                <w:noProof/>
                <w:webHidden/>
              </w:rPr>
              <w:tab/>
            </w:r>
            <w:r>
              <w:rPr>
                <w:noProof/>
                <w:webHidden/>
              </w:rPr>
              <w:fldChar w:fldCharType="begin"/>
            </w:r>
            <w:r>
              <w:rPr>
                <w:noProof/>
                <w:webHidden/>
              </w:rPr>
              <w:instrText xml:space="preserve"> PAGEREF _Toc200672172 \h </w:instrText>
            </w:r>
            <w:r>
              <w:rPr>
                <w:noProof/>
                <w:webHidden/>
              </w:rPr>
            </w:r>
            <w:r>
              <w:rPr>
                <w:noProof/>
                <w:webHidden/>
              </w:rPr>
              <w:fldChar w:fldCharType="separate"/>
            </w:r>
            <w:r>
              <w:rPr>
                <w:noProof/>
                <w:webHidden/>
              </w:rPr>
              <w:t>17</w:t>
            </w:r>
            <w:r>
              <w:rPr>
                <w:noProof/>
                <w:webHidden/>
              </w:rPr>
              <w:fldChar w:fldCharType="end"/>
            </w:r>
          </w:hyperlink>
        </w:p>
        <w:p w:rsidR="0093634C" w:rsidRDefault="0093634C">
          <w:pPr>
            <w:pStyle w:val="TOC1"/>
            <w:rPr>
              <w:rFonts w:asciiTheme="minorHAnsi" w:eastAsiaTheme="minorEastAsia" w:hAnsiTheme="minorHAnsi"/>
              <w:noProof/>
              <w:sz w:val="22"/>
            </w:rPr>
          </w:pPr>
          <w:hyperlink w:anchor="_Toc200672173" w:history="1">
            <w:r w:rsidRPr="00DF5F61">
              <w:rPr>
                <w:rStyle w:val="Hyperlink"/>
                <w:b/>
                <w:bCs/>
                <w:noProof/>
                <w:kern w:val="32"/>
              </w:rPr>
              <w:t>CHAPTER TWO</w:t>
            </w:r>
            <w:r>
              <w:rPr>
                <w:noProof/>
                <w:webHidden/>
              </w:rPr>
              <w:tab/>
            </w:r>
            <w:r>
              <w:rPr>
                <w:noProof/>
                <w:webHidden/>
              </w:rPr>
              <w:fldChar w:fldCharType="begin"/>
            </w:r>
            <w:r>
              <w:rPr>
                <w:noProof/>
                <w:webHidden/>
              </w:rPr>
              <w:instrText xml:space="preserve"> PAGEREF _Toc200672173 \h </w:instrText>
            </w:r>
            <w:r>
              <w:rPr>
                <w:noProof/>
                <w:webHidden/>
              </w:rPr>
            </w:r>
            <w:r>
              <w:rPr>
                <w:noProof/>
                <w:webHidden/>
              </w:rPr>
              <w:fldChar w:fldCharType="separate"/>
            </w:r>
            <w:r>
              <w:rPr>
                <w:noProof/>
                <w:webHidden/>
              </w:rPr>
              <w:t>18</w:t>
            </w:r>
            <w:r>
              <w:rPr>
                <w:noProof/>
                <w:webHidden/>
              </w:rPr>
              <w:fldChar w:fldCharType="end"/>
            </w:r>
          </w:hyperlink>
        </w:p>
        <w:p w:rsidR="0093634C" w:rsidRDefault="0093634C">
          <w:pPr>
            <w:pStyle w:val="TOC1"/>
            <w:rPr>
              <w:rFonts w:asciiTheme="minorHAnsi" w:eastAsiaTheme="minorEastAsia" w:hAnsiTheme="minorHAnsi"/>
              <w:noProof/>
              <w:sz w:val="22"/>
            </w:rPr>
          </w:pPr>
          <w:hyperlink w:anchor="_Toc200672174" w:history="1">
            <w:r w:rsidRPr="00DF5F61">
              <w:rPr>
                <w:rStyle w:val="Hyperlink"/>
                <w:b/>
                <w:bCs/>
                <w:noProof/>
                <w:kern w:val="32"/>
              </w:rPr>
              <w:t>LITERATURE REVIEW</w:t>
            </w:r>
            <w:r>
              <w:rPr>
                <w:noProof/>
                <w:webHidden/>
              </w:rPr>
              <w:tab/>
            </w:r>
            <w:r>
              <w:rPr>
                <w:noProof/>
                <w:webHidden/>
              </w:rPr>
              <w:fldChar w:fldCharType="begin"/>
            </w:r>
            <w:r>
              <w:rPr>
                <w:noProof/>
                <w:webHidden/>
              </w:rPr>
              <w:instrText xml:space="preserve"> PAGEREF _Toc200672174 \h </w:instrText>
            </w:r>
            <w:r>
              <w:rPr>
                <w:noProof/>
                <w:webHidden/>
              </w:rPr>
            </w:r>
            <w:r>
              <w:rPr>
                <w:noProof/>
                <w:webHidden/>
              </w:rPr>
              <w:fldChar w:fldCharType="separate"/>
            </w:r>
            <w:r>
              <w:rPr>
                <w:noProof/>
                <w:webHidden/>
              </w:rPr>
              <w:t>18</w:t>
            </w:r>
            <w:r>
              <w:rPr>
                <w:noProof/>
                <w:webHidden/>
              </w:rPr>
              <w:fldChar w:fldCharType="end"/>
            </w:r>
          </w:hyperlink>
        </w:p>
        <w:p w:rsidR="0093634C" w:rsidRDefault="0093634C">
          <w:pPr>
            <w:pStyle w:val="TOC2"/>
            <w:rPr>
              <w:rFonts w:eastAsiaTheme="minorEastAsia"/>
              <w:noProof/>
            </w:rPr>
          </w:pPr>
          <w:hyperlink w:anchor="_Toc200672175" w:history="1">
            <w:r w:rsidRPr="00DF5F61">
              <w:rPr>
                <w:rStyle w:val="Hyperlink"/>
                <w:b/>
                <w:bCs/>
                <w:iCs/>
                <w:noProof/>
              </w:rPr>
              <w:t>Introduction</w:t>
            </w:r>
            <w:r>
              <w:rPr>
                <w:noProof/>
                <w:webHidden/>
              </w:rPr>
              <w:tab/>
            </w:r>
            <w:r>
              <w:rPr>
                <w:noProof/>
                <w:webHidden/>
              </w:rPr>
              <w:fldChar w:fldCharType="begin"/>
            </w:r>
            <w:r>
              <w:rPr>
                <w:noProof/>
                <w:webHidden/>
              </w:rPr>
              <w:instrText xml:space="preserve"> PAGEREF _Toc200672175 \h </w:instrText>
            </w:r>
            <w:r>
              <w:rPr>
                <w:noProof/>
                <w:webHidden/>
              </w:rPr>
            </w:r>
            <w:r>
              <w:rPr>
                <w:noProof/>
                <w:webHidden/>
              </w:rPr>
              <w:fldChar w:fldCharType="separate"/>
            </w:r>
            <w:r>
              <w:rPr>
                <w:noProof/>
                <w:webHidden/>
              </w:rPr>
              <w:t>18</w:t>
            </w:r>
            <w:r>
              <w:rPr>
                <w:noProof/>
                <w:webHidden/>
              </w:rPr>
              <w:fldChar w:fldCharType="end"/>
            </w:r>
          </w:hyperlink>
        </w:p>
        <w:p w:rsidR="0093634C" w:rsidRDefault="0093634C">
          <w:pPr>
            <w:pStyle w:val="TOC2"/>
            <w:rPr>
              <w:rFonts w:eastAsiaTheme="minorEastAsia"/>
              <w:noProof/>
            </w:rPr>
          </w:pPr>
          <w:hyperlink w:anchor="_Toc200672176" w:history="1">
            <w:r w:rsidRPr="00DF5F61">
              <w:rPr>
                <w:rStyle w:val="Hyperlink"/>
                <w:b/>
                <w:bCs/>
                <w:iCs/>
                <w:noProof/>
              </w:rPr>
              <w:t>2.2  Theoretical concept</w:t>
            </w:r>
            <w:r>
              <w:rPr>
                <w:noProof/>
                <w:webHidden/>
              </w:rPr>
              <w:tab/>
            </w:r>
            <w:r>
              <w:rPr>
                <w:noProof/>
                <w:webHidden/>
              </w:rPr>
              <w:fldChar w:fldCharType="begin"/>
            </w:r>
            <w:r>
              <w:rPr>
                <w:noProof/>
                <w:webHidden/>
              </w:rPr>
              <w:instrText xml:space="preserve"> PAGEREF _Toc200672176 \h </w:instrText>
            </w:r>
            <w:r>
              <w:rPr>
                <w:noProof/>
                <w:webHidden/>
              </w:rPr>
            </w:r>
            <w:r>
              <w:rPr>
                <w:noProof/>
                <w:webHidden/>
              </w:rPr>
              <w:fldChar w:fldCharType="separate"/>
            </w:r>
            <w:r>
              <w:rPr>
                <w:noProof/>
                <w:webHidden/>
              </w:rPr>
              <w:t>18</w:t>
            </w:r>
            <w:r>
              <w:rPr>
                <w:noProof/>
                <w:webHidden/>
              </w:rPr>
              <w:fldChar w:fldCharType="end"/>
            </w:r>
          </w:hyperlink>
        </w:p>
        <w:p w:rsidR="0093634C" w:rsidRDefault="0093634C">
          <w:pPr>
            <w:pStyle w:val="TOC2"/>
            <w:rPr>
              <w:rFonts w:eastAsiaTheme="minorEastAsia"/>
              <w:noProof/>
            </w:rPr>
          </w:pPr>
          <w:hyperlink w:anchor="_Toc200672177" w:history="1">
            <w:r w:rsidRPr="00DF5F61">
              <w:rPr>
                <w:rStyle w:val="Hyperlink"/>
                <w:b/>
                <w:bCs/>
                <w:iCs/>
                <w:noProof/>
              </w:rPr>
              <w:t>2.2.1 Technology Acceptance Model (TAM)</w:t>
            </w:r>
            <w:r>
              <w:rPr>
                <w:noProof/>
                <w:webHidden/>
              </w:rPr>
              <w:tab/>
            </w:r>
            <w:r>
              <w:rPr>
                <w:noProof/>
                <w:webHidden/>
              </w:rPr>
              <w:fldChar w:fldCharType="begin"/>
            </w:r>
            <w:r>
              <w:rPr>
                <w:noProof/>
                <w:webHidden/>
              </w:rPr>
              <w:instrText xml:space="preserve"> PAGEREF _Toc200672177 \h </w:instrText>
            </w:r>
            <w:r>
              <w:rPr>
                <w:noProof/>
                <w:webHidden/>
              </w:rPr>
            </w:r>
            <w:r>
              <w:rPr>
                <w:noProof/>
                <w:webHidden/>
              </w:rPr>
              <w:fldChar w:fldCharType="separate"/>
            </w:r>
            <w:r>
              <w:rPr>
                <w:noProof/>
                <w:webHidden/>
              </w:rPr>
              <w:t>18</w:t>
            </w:r>
            <w:r>
              <w:rPr>
                <w:noProof/>
                <w:webHidden/>
              </w:rPr>
              <w:fldChar w:fldCharType="end"/>
            </w:r>
          </w:hyperlink>
        </w:p>
        <w:p w:rsidR="0093634C" w:rsidRDefault="0093634C">
          <w:pPr>
            <w:pStyle w:val="TOC3"/>
            <w:tabs>
              <w:tab w:val="right" w:leader="dot" w:pos="9550"/>
            </w:tabs>
            <w:rPr>
              <w:rFonts w:eastAsiaTheme="minorEastAsia"/>
              <w:noProof/>
            </w:rPr>
          </w:pPr>
          <w:hyperlink w:anchor="_Toc200672178" w:history="1">
            <w:r w:rsidRPr="00DF5F61">
              <w:rPr>
                <w:rStyle w:val="Hyperlink"/>
                <w:b/>
                <w:bCs/>
                <w:iCs/>
                <w:noProof/>
              </w:rPr>
              <w:t>Conclusion:</w:t>
            </w:r>
            <w:r>
              <w:rPr>
                <w:noProof/>
                <w:webHidden/>
              </w:rPr>
              <w:tab/>
            </w:r>
            <w:r>
              <w:rPr>
                <w:noProof/>
                <w:webHidden/>
              </w:rPr>
              <w:fldChar w:fldCharType="begin"/>
            </w:r>
            <w:r>
              <w:rPr>
                <w:noProof/>
                <w:webHidden/>
              </w:rPr>
              <w:instrText xml:space="preserve"> PAGEREF _Toc200672178 \h </w:instrText>
            </w:r>
            <w:r>
              <w:rPr>
                <w:noProof/>
                <w:webHidden/>
              </w:rPr>
            </w:r>
            <w:r>
              <w:rPr>
                <w:noProof/>
                <w:webHidden/>
              </w:rPr>
              <w:fldChar w:fldCharType="separate"/>
            </w:r>
            <w:r>
              <w:rPr>
                <w:noProof/>
                <w:webHidden/>
              </w:rPr>
              <w:t>22</w:t>
            </w:r>
            <w:r>
              <w:rPr>
                <w:noProof/>
                <w:webHidden/>
              </w:rPr>
              <w:fldChar w:fldCharType="end"/>
            </w:r>
          </w:hyperlink>
        </w:p>
        <w:p w:rsidR="0093634C" w:rsidRDefault="0093634C">
          <w:pPr>
            <w:pStyle w:val="TOC2"/>
            <w:rPr>
              <w:rFonts w:eastAsiaTheme="minorEastAsia"/>
              <w:noProof/>
            </w:rPr>
          </w:pPr>
          <w:hyperlink w:anchor="_Toc200672179" w:history="1">
            <w:r w:rsidRPr="00DF5F61">
              <w:rPr>
                <w:rStyle w:val="Hyperlink"/>
                <w:b/>
                <w:bCs/>
                <w:iCs/>
                <w:noProof/>
              </w:rPr>
              <w:t>2.2.2 Digital Divide Theory (Moderator).</w:t>
            </w:r>
            <w:r>
              <w:rPr>
                <w:noProof/>
                <w:webHidden/>
              </w:rPr>
              <w:tab/>
            </w:r>
            <w:r>
              <w:rPr>
                <w:noProof/>
                <w:webHidden/>
              </w:rPr>
              <w:fldChar w:fldCharType="begin"/>
            </w:r>
            <w:r>
              <w:rPr>
                <w:noProof/>
                <w:webHidden/>
              </w:rPr>
              <w:instrText xml:space="preserve"> PAGEREF _Toc200672179 \h </w:instrText>
            </w:r>
            <w:r>
              <w:rPr>
                <w:noProof/>
                <w:webHidden/>
              </w:rPr>
            </w:r>
            <w:r>
              <w:rPr>
                <w:noProof/>
                <w:webHidden/>
              </w:rPr>
              <w:fldChar w:fldCharType="separate"/>
            </w:r>
            <w:r>
              <w:rPr>
                <w:noProof/>
                <w:webHidden/>
              </w:rPr>
              <w:t>22</w:t>
            </w:r>
            <w:r>
              <w:rPr>
                <w:noProof/>
                <w:webHidden/>
              </w:rPr>
              <w:fldChar w:fldCharType="end"/>
            </w:r>
          </w:hyperlink>
        </w:p>
        <w:p w:rsidR="0093634C" w:rsidRDefault="0093634C">
          <w:pPr>
            <w:pStyle w:val="TOC3"/>
            <w:tabs>
              <w:tab w:val="left" w:pos="880"/>
              <w:tab w:val="right" w:leader="dot" w:pos="9550"/>
            </w:tabs>
            <w:rPr>
              <w:rFonts w:eastAsiaTheme="minorEastAsia"/>
              <w:noProof/>
            </w:rPr>
          </w:pPr>
          <w:hyperlink w:anchor="_Toc200672180" w:history="1">
            <w:r w:rsidRPr="00DF5F61">
              <w:rPr>
                <w:rStyle w:val="Hyperlink"/>
                <w:rFonts w:ascii="Symbol" w:hAnsi="Symbol"/>
                <w:bCs/>
                <w:noProof/>
              </w:rPr>
              <w:t></w:t>
            </w:r>
            <w:r>
              <w:rPr>
                <w:rFonts w:eastAsiaTheme="minorEastAsia"/>
                <w:noProof/>
              </w:rPr>
              <w:tab/>
            </w:r>
            <w:r w:rsidRPr="00DF5F61">
              <w:rPr>
                <w:rStyle w:val="Hyperlink"/>
                <w:b/>
                <w:bCs/>
                <w:noProof/>
              </w:rPr>
              <w:t>Key Constructs of the Digital Divide Theory:</w:t>
            </w:r>
            <w:r>
              <w:rPr>
                <w:noProof/>
                <w:webHidden/>
              </w:rPr>
              <w:tab/>
            </w:r>
            <w:r>
              <w:rPr>
                <w:noProof/>
                <w:webHidden/>
              </w:rPr>
              <w:fldChar w:fldCharType="begin"/>
            </w:r>
            <w:r>
              <w:rPr>
                <w:noProof/>
                <w:webHidden/>
              </w:rPr>
              <w:instrText xml:space="preserve"> PAGEREF _Toc200672180 \h </w:instrText>
            </w:r>
            <w:r>
              <w:rPr>
                <w:noProof/>
                <w:webHidden/>
              </w:rPr>
            </w:r>
            <w:r>
              <w:rPr>
                <w:noProof/>
                <w:webHidden/>
              </w:rPr>
              <w:fldChar w:fldCharType="separate"/>
            </w:r>
            <w:r>
              <w:rPr>
                <w:noProof/>
                <w:webHidden/>
              </w:rPr>
              <w:t>24</w:t>
            </w:r>
            <w:r>
              <w:rPr>
                <w:noProof/>
                <w:webHidden/>
              </w:rPr>
              <w:fldChar w:fldCharType="end"/>
            </w:r>
          </w:hyperlink>
        </w:p>
        <w:p w:rsidR="0093634C" w:rsidRDefault="0093634C">
          <w:pPr>
            <w:pStyle w:val="TOC3"/>
            <w:tabs>
              <w:tab w:val="left" w:pos="880"/>
              <w:tab w:val="right" w:leader="dot" w:pos="9550"/>
            </w:tabs>
            <w:rPr>
              <w:rFonts w:eastAsiaTheme="minorEastAsia"/>
              <w:noProof/>
            </w:rPr>
          </w:pPr>
          <w:hyperlink w:anchor="_Toc200672181" w:history="1">
            <w:r w:rsidRPr="00DF5F61">
              <w:rPr>
                <w:rStyle w:val="Hyperlink"/>
                <w:rFonts w:ascii="Symbol" w:hAnsi="Symbol"/>
                <w:bCs/>
                <w:noProof/>
              </w:rPr>
              <w:t></w:t>
            </w:r>
            <w:r>
              <w:rPr>
                <w:rFonts w:eastAsiaTheme="minorEastAsia"/>
                <w:noProof/>
              </w:rPr>
              <w:tab/>
            </w:r>
            <w:r w:rsidRPr="00DF5F61">
              <w:rPr>
                <w:rStyle w:val="Hyperlink"/>
                <w:b/>
                <w:bCs/>
                <w:noProof/>
              </w:rPr>
              <w:t>Implications of the Digital Divide:</w:t>
            </w:r>
            <w:r>
              <w:rPr>
                <w:noProof/>
                <w:webHidden/>
              </w:rPr>
              <w:tab/>
            </w:r>
            <w:r>
              <w:rPr>
                <w:noProof/>
                <w:webHidden/>
              </w:rPr>
              <w:fldChar w:fldCharType="begin"/>
            </w:r>
            <w:r>
              <w:rPr>
                <w:noProof/>
                <w:webHidden/>
              </w:rPr>
              <w:instrText xml:space="preserve"> PAGEREF _Toc200672181 \h </w:instrText>
            </w:r>
            <w:r>
              <w:rPr>
                <w:noProof/>
                <w:webHidden/>
              </w:rPr>
            </w:r>
            <w:r>
              <w:rPr>
                <w:noProof/>
                <w:webHidden/>
              </w:rPr>
              <w:fldChar w:fldCharType="separate"/>
            </w:r>
            <w:r>
              <w:rPr>
                <w:noProof/>
                <w:webHidden/>
              </w:rPr>
              <w:t>25</w:t>
            </w:r>
            <w:r>
              <w:rPr>
                <w:noProof/>
                <w:webHidden/>
              </w:rPr>
              <w:fldChar w:fldCharType="end"/>
            </w:r>
          </w:hyperlink>
        </w:p>
        <w:p w:rsidR="0093634C" w:rsidRDefault="0093634C">
          <w:pPr>
            <w:pStyle w:val="TOC2"/>
            <w:rPr>
              <w:rFonts w:eastAsiaTheme="minorEastAsia"/>
              <w:noProof/>
            </w:rPr>
          </w:pPr>
          <w:hyperlink w:anchor="_Toc200672182" w:history="1">
            <w:r w:rsidRPr="00DF5F61">
              <w:rPr>
                <w:rStyle w:val="Hyperlink"/>
                <w:b/>
                <w:bCs/>
                <w:iCs/>
                <w:noProof/>
              </w:rPr>
              <w:t>2.2.3Technology-Organization-Environment (TOE) Framework with a Focus on Economic Constraint.</w:t>
            </w:r>
            <w:r>
              <w:rPr>
                <w:noProof/>
                <w:webHidden/>
              </w:rPr>
              <w:tab/>
            </w:r>
            <w:r>
              <w:rPr>
                <w:noProof/>
                <w:webHidden/>
              </w:rPr>
              <w:fldChar w:fldCharType="begin"/>
            </w:r>
            <w:r>
              <w:rPr>
                <w:noProof/>
                <w:webHidden/>
              </w:rPr>
              <w:instrText xml:space="preserve"> PAGEREF _Toc200672182 \h </w:instrText>
            </w:r>
            <w:r>
              <w:rPr>
                <w:noProof/>
                <w:webHidden/>
              </w:rPr>
            </w:r>
            <w:r>
              <w:rPr>
                <w:noProof/>
                <w:webHidden/>
              </w:rPr>
              <w:fldChar w:fldCharType="separate"/>
            </w:r>
            <w:r>
              <w:rPr>
                <w:noProof/>
                <w:webHidden/>
              </w:rPr>
              <w:t>26</w:t>
            </w:r>
            <w:r>
              <w:rPr>
                <w:noProof/>
                <w:webHidden/>
              </w:rPr>
              <w:fldChar w:fldCharType="end"/>
            </w:r>
          </w:hyperlink>
        </w:p>
        <w:p w:rsidR="0093634C" w:rsidRDefault="0093634C">
          <w:pPr>
            <w:pStyle w:val="TOC3"/>
            <w:tabs>
              <w:tab w:val="left" w:pos="880"/>
              <w:tab w:val="right" w:leader="dot" w:pos="9550"/>
            </w:tabs>
            <w:rPr>
              <w:rFonts w:eastAsiaTheme="minorEastAsia"/>
              <w:noProof/>
            </w:rPr>
          </w:pPr>
          <w:hyperlink w:anchor="_Toc200672183" w:history="1">
            <w:r w:rsidRPr="00DF5F61">
              <w:rPr>
                <w:rStyle w:val="Hyperlink"/>
                <w:rFonts w:ascii="Symbol" w:hAnsi="Symbol"/>
                <w:bCs/>
                <w:noProof/>
              </w:rPr>
              <w:t></w:t>
            </w:r>
            <w:r>
              <w:rPr>
                <w:rFonts w:eastAsiaTheme="minorEastAsia"/>
                <w:noProof/>
              </w:rPr>
              <w:tab/>
            </w:r>
            <w:r w:rsidRPr="00DF5F61">
              <w:rPr>
                <w:rStyle w:val="Hyperlink"/>
                <w:b/>
                <w:bCs/>
                <w:noProof/>
              </w:rPr>
              <w:t>1. Technology (Economic Constraints)</w:t>
            </w:r>
            <w:r>
              <w:rPr>
                <w:noProof/>
                <w:webHidden/>
              </w:rPr>
              <w:tab/>
            </w:r>
            <w:r>
              <w:rPr>
                <w:noProof/>
                <w:webHidden/>
              </w:rPr>
              <w:fldChar w:fldCharType="begin"/>
            </w:r>
            <w:r>
              <w:rPr>
                <w:noProof/>
                <w:webHidden/>
              </w:rPr>
              <w:instrText xml:space="preserve"> PAGEREF _Toc200672183 \h </w:instrText>
            </w:r>
            <w:r>
              <w:rPr>
                <w:noProof/>
                <w:webHidden/>
              </w:rPr>
            </w:r>
            <w:r>
              <w:rPr>
                <w:noProof/>
                <w:webHidden/>
              </w:rPr>
              <w:fldChar w:fldCharType="separate"/>
            </w:r>
            <w:r>
              <w:rPr>
                <w:noProof/>
                <w:webHidden/>
              </w:rPr>
              <w:t>28</w:t>
            </w:r>
            <w:r>
              <w:rPr>
                <w:noProof/>
                <w:webHidden/>
              </w:rPr>
              <w:fldChar w:fldCharType="end"/>
            </w:r>
          </w:hyperlink>
        </w:p>
        <w:p w:rsidR="0093634C" w:rsidRDefault="0093634C">
          <w:pPr>
            <w:pStyle w:val="TOC3"/>
            <w:tabs>
              <w:tab w:val="left" w:pos="880"/>
              <w:tab w:val="right" w:leader="dot" w:pos="9550"/>
            </w:tabs>
            <w:rPr>
              <w:rFonts w:eastAsiaTheme="minorEastAsia"/>
              <w:noProof/>
            </w:rPr>
          </w:pPr>
          <w:hyperlink w:anchor="_Toc200672184" w:history="1">
            <w:r w:rsidRPr="00DF5F61">
              <w:rPr>
                <w:rStyle w:val="Hyperlink"/>
                <w:rFonts w:ascii="Symbol" w:hAnsi="Symbol"/>
                <w:bCs/>
                <w:noProof/>
              </w:rPr>
              <w:t></w:t>
            </w:r>
            <w:r>
              <w:rPr>
                <w:rFonts w:eastAsiaTheme="minorEastAsia"/>
                <w:noProof/>
              </w:rPr>
              <w:tab/>
            </w:r>
            <w:r w:rsidRPr="00DF5F61">
              <w:rPr>
                <w:rStyle w:val="Hyperlink"/>
                <w:b/>
                <w:bCs/>
                <w:noProof/>
              </w:rPr>
              <w:t>2. Organization (Economic Constraints)</w:t>
            </w:r>
            <w:r>
              <w:rPr>
                <w:noProof/>
                <w:webHidden/>
              </w:rPr>
              <w:tab/>
            </w:r>
            <w:r>
              <w:rPr>
                <w:noProof/>
                <w:webHidden/>
              </w:rPr>
              <w:fldChar w:fldCharType="begin"/>
            </w:r>
            <w:r>
              <w:rPr>
                <w:noProof/>
                <w:webHidden/>
              </w:rPr>
              <w:instrText xml:space="preserve"> PAGEREF _Toc200672184 \h </w:instrText>
            </w:r>
            <w:r>
              <w:rPr>
                <w:noProof/>
                <w:webHidden/>
              </w:rPr>
            </w:r>
            <w:r>
              <w:rPr>
                <w:noProof/>
                <w:webHidden/>
              </w:rPr>
              <w:fldChar w:fldCharType="separate"/>
            </w:r>
            <w:r>
              <w:rPr>
                <w:noProof/>
                <w:webHidden/>
              </w:rPr>
              <w:t>28</w:t>
            </w:r>
            <w:r>
              <w:rPr>
                <w:noProof/>
                <w:webHidden/>
              </w:rPr>
              <w:fldChar w:fldCharType="end"/>
            </w:r>
          </w:hyperlink>
        </w:p>
        <w:p w:rsidR="0093634C" w:rsidRDefault="0093634C">
          <w:pPr>
            <w:pStyle w:val="TOC3"/>
            <w:tabs>
              <w:tab w:val="left" w:pos="880"/>
              <w:tab w:val="right" w:leader="dot" w:pos="9550"/>
            </w:tabs>
            <w:rPr>
              <w:rFonts w:eastAsiaTheme="minorEastAsia"/>
              <w:noProof/>
            </w:rPr>
          </w:pPr>
          <w:hyperlink w:anchor="_Toc200672185" w:history="1">
            <w:r w:rsidRPr="00DF5F61">
              <w:rPr>
                <w:rStyle w:val="Hyperlink"/>
                <w:rFonts w:ascii="Symbol" w:hAnsi="Symbol"/>
                <w:bCs/>
                <w:noProof/>
              </w:rPr>
              <w:t></w:t>
            </w:r>
            <w:r>
              <w:rPr>
                <w:rFonts w:eastAsiaTheme="minorEastAsia"/>
                <w:noProof/>
              </w:rPr>
              <w:tab/>
            </w:r>
            <w:r w:rsidRPr="00DF5F61">
              <w:rPr>
                <w:rStyle w:val="Hyperlink"/>
                <w:b/>
                <w:bCs/>
                <w:noProof/>
              </w:rPr>
              <w:t>3. Environment (Economic Constraints)</w:t>
            </w:r>
            <w:r>
              <w:rPr>
                <w:noProof/>
                <w:webHidden/>
              </w:rPr>
              <w:tab/>
            </w:r>
            <w:r>
              <w:rPr>
                <w:noProof/>
                <w:webHidden/>
              </w:rPr>
              <w:fldChar w:fldCharType="begin"/>
            </w:r>
            <w:r>
              <w:rPr>
                <w:noProof/>
                <w:webHidden/>
              </w:rPr>
              <w:instrText xml:space="preserve"> PAGEREF _Toc200672185 \h </w:instrText>
            </w:r>
            <w:r>
              <w:rPr>
                <w:noProof/>
                <w:webHidden/>
              </w:rPr>
            </w:r>
            <w:r>
              <w:rPr>
                <w:noProof/>
                <w:webHidden/>
              </w:rPr>
              <w:fldChar w:fldCharType="separate"/>
            </w:r>
            <w:r>
              <w:rPr>
                <w:noProof/>
                <w:webHidden/>
              </w:rPr>
              <w:t>29</w:t>
            </w:r>
            <w:r>
              <w:rPr>
                <w:noProof/>
                <w:webHidden/>
              </w:rPr>
              <w:fldChar w:fldCharType="end"/>
            </w:r>
          </w:hyperlink>
        </w:p>
        <w:p w:rsidR="0093634C" w:rsidRDefault="0093634C">
          <w:pPr>
            <w:pStyle w:val="TOC3"/>
            <w:tabs>
              <w:tab w:val="left" w:pos="880"/>
              <w:tab w:val="right" w:leader="dot" w:pos="9550"/>
            </w:tabs>
            <w:rPr>
              <w:rFonts w:eastAsiaTheme="minorEastAsia"/>
              <w:noProof/>
            </w:rPr>
          </w:pPr>
          <w:hyperlink w:anchor="_Toc200672186" w:history="1">
            <w:r w:rsidRPr="00DF5F61">
              <w:rPr>
                <w:rStyle w:val="Hyperlink"/>
                <w:rFonts w:ascii="Symbol" w:hAnsi="Symbol"/>
                <w:bCs/>
                <w:noProof/>
              </w:rPr>
              <w:t></w:t>
            </w:r>
            <w:r>
              <w:rPr>
                <w:rFonts w:eastAsiaTheme="minorEastAsia"/>
                <w:noProof/>
              </w:rPr>
              <w:tab/>
            </w:r>
            <w:r w:rsidRPr="00DF5F61">
              <w:rPr>
                <w:rStyle w:val="Hyperlink"/>
                <w:b/>
                <w:bCs/>
                <w:noProof/>
              </w:rPr>
              <w:t>Implications of Economic Constraints in the TOE Framework:</w:t>
            </w:r>
            <w:r>
              <w:rPr>
                <w:noProof/>
                <w:webHidden/>
              </w:rPr>
              <w:tab/>
            </w:r>
            <w:r>
              <w:rPr>
                <w:noProof/>
                <w:webHidden/>
              </w:rPr>
              <w:fldChar w:fldCharType="begin"/>
            </w:r>
            <w:r>
              <w:rPr>
                <w:noProof/>
                <w:webHidden/>
              </w:rPr>
              <w:instrText xml:space="preserve"> PAGEREF _Toc200672186 \h </w:instrText>
            </w:r>
            <w:r>
              <w:rPr>
                <w:noProof/>
                <w:webHidden/>
              </w:rPr>
            </w:r>
            <w:r>
              <w:rPr>
                <w:noProof/>
                <w:webHidden/>
              </w:rPr>
              <w:fldChar w:fldCharType="separate"/>
            </w:r>
            <w:r>
              <w:rPr>
                <w:noProof/>
                <w:webHidden/>
              </w:rPr>
              <w:t>30</w:t>
            </w:r>
            <w:r>
              <w:rPr>
                <w:noProof/>
                <w:webHidden/>
              </w:rPr>
              <w:fldChar w:fldCharType="end"/>
            </w:r>
          </w:hyperlink>
        </w:p>
        <w:p w:rsidR="0093634C" w:rsidRDefault="0093634C">
          <w:pPr>
            <w:pStyle w:val="TOC2"/>
            <w:rPr>
              <w:rFonts w:eastAsiaTheme="minorEastAsia"/>
              <w:noProof/>
            </w:rPr>
          </w:pPr>
          <w:hyperlink w:anchor="_Toc200672187" w:history="1">
            <w:r w:rsidRPr="00DF5F61">
              <w:rPr>
                <w:rStyle w:val="Hyperlink"/>
                <w:b/>
                <w:bCs/>
                <w:iCs/>
                <w:noProof/>
              </w:rPr>
              <w:t>2.2.4 Unified Theory of Acceptance and Use of Technology (UTAUT).</w:t>
            </w:r>
            <w:r>
              <w:rPr>
                <w:noProof/>
                <w:webHidden/>
              </w:rPr>
              <w:tab/>
            </w:r>
            <w:r>
              <w:rPr>
                <w:noProof/>
                <w:webHidden/>
              </w:rPr>
              <w:fldChar w:fldCharType="begin"/>
            </w:r>
            <w:r>
              <w:rPr>
                <w:noProof/>
                <w:webHidden/>
              </w:rPr>
              <w:instrText xml:space="preserve"> PAGEREF _Toc200672187 \h </w:instrText>
            </w:r>
            <w:r>
              <w:rPr>
                <w:noProof/>
                <w:webHidden/>
              </w:rPr>
            </w:r>
            <w:r>
              <w:rPr>
                <w:noProof/>
                <w:webHidden/>
              </w:rPr>
              <w:fldChar w:fldCharType="separate"/>
            </w:r>
            <w:r>
              <w:rPr>
                <w:noProof/>
                <w:webHidden/>
              </w:rPr>
              <w:t>31</w:t>
            </w:r>
            <w:r>
              <w:rPr>
                <w:noProof/>
                <w:webHidden/>
              </w:rPr>
              <w:fldChar w:fldCharType="end"/>
            </w:r>
          </w:hyperlink>
        </w:p>
        <w:p w:rsidR="0093634C" w:rsidRDefault="0093634C">
          <w:pPr>
            <w:pStyle w:val="TOC3"/>
            <w:tabs>
              <w:tab w:val="left" w:pos="880"/>
              <w:tab w:val="right" w:leader="dot" w:pos="9550"/>
            </w:tabs>
            <w:rPr>
              <w:rFonts w:eastAsiaTheme="minorEastAsia"/>
              <w:noProof/>
            </w:rPr>
          </w:pPr>
          <w:hyperlink w:anchor="_Toc200672188" w:history="1">
            <w:r w:rsidRPr="00DF5F61">
              <w:rPr>
                <w:rStyle w:val="Hyperlink"/>
                <w:rFonts w:ascii="Symbol" w:hAnsi="Symbol"/>
                <w:bCs/>
                <w:noProof/>
              </w:rPr>
              <w:t></w:t>
            </w:r>
            <w:r>
              <w:rPr>
                <w:rFonts w:eastAsiaTheme="minorEastAsia"/>
                <w:noProof/>
              </w:rPr>
              <w:tab/>
            </w:r>
            <w:r w:rsidRPr="00DF5F61">
              <w:rPr>
                <w:rStyle w:val="Hyperlink"/>
                <w:b/>
                <w:bCs/>
                <w:noProof/>
              </w:rPr>
              <w:t>Key Constructs of UTAUT:</w:t>
            </w:r>
            <w:r>
              <w:rPr>
                <w:noProof/>
                <w:webHidden/>
              </w:rPr>
              <w:tab/>
            </w:r>
            <w:r>
              <w:rPr>
                <w:noProof/>
                <w:webHidden/>
              </w:rPr>
              <w:fldChar w:fldCharType="begin"/>
            </w:r>
            <w:r>
              <w:rPr>
                <w:noProof/>
                <w:webHidden/>
              </w:rPr>
              <w:instrText xml:space="preserve"> PAGEREF _Toc200672188 \h </w:instrText>
            </w:r>
            <w:r>
              <w:rPr>
                <w:noProof/>
                <w:webHidden/>
              </w:rPr>
            </w:r>
            <w:r>
              <w:rPr>
                <w:noProof/>
                <w:webHidden/>
              </w:rPr>
              <w:fldChar w:fldCharType="separate"/>
            </w:r>
            <w:r>
              <w:rPr>
                <w:noProof/>
                <w:webHidden/>
              </w:rPr>
              <w:t>33</w:t>
            </w:r>
            <w:r>
              <w:rPr>
                <w:noProof/>
                <w:webHidden/>
              </w:rPr>
              <w:fldChar w:fldCharType="end"/>
            </w:r>
          </w:hyperlink>
        </w:p>
        <w:p w:rsidR="0093634C" w:rsidRDefault="0093634C">
          <w:pPr>
            <w:pStyle w:val="TOC3"/>
            <w:tabs>
              <w:tab w:val="left" w:pos="880"/>
              <w:tab w:val="right" w:leader="dot" w:pos="9550"/>
            </w:tabs>
            <w:rPr>
              <w:rFonts w:eastAsiaTheme="minorEastAsia"/>
              <w:noProof/>
            </w:rPr>
          </w:pPr>
          <w:hyperlink w:anchor="_Toc200672189" w:history="1">
            <w:r w:rsidRPr="00DF5F61">
              <w:rPr>
                <w:rStyle w:val="Hyperlink"/>
                <w:rFonts w:ascii="Symbol" w:hAnsi="Symbol"/>
                <w:bCs/>
                <w:noProof/>
              </w:rPr>
              <w:t></w:t>
            </w:r>
            <w:r>
              <w:rPr>
                <w:rFonts w:eastAsiaTheme="minorEastAsia"/>
                <w:noProof/>
              </w:rPr>
              <w:tab/>
            </w:r>
            <w:r w:rsidRPr="00DF5F61">
              <w:rPr>
                <w:rStyle w:val="Hyperlink"/>
                <w:b/>
                <w:bCs/>
                <w:noProof/>
              </w:rPr>
              <w:t>Moderating Variables:</w:t>
            </w:r>
            <w:r>
              <w:rPr>
                <w:noProof/>
                <w:webHidden/>
              </w:rPr>
              <w:tab/>
            </w:r>
            <w:r>
              <w:rPr>
                <w:noProof/>
                <w:webHidden/>
              </w:rPr>
              <w:fldChar w:fldCharType="begin"/>
            </w:r>
            <w:r>
              <w:rPr>
                <w:noProof/>
                <w:webHidden/>
              </w:rPr>
              <w:instrText xml:space="preserve"> PAGEREF _Toc200672189 \h </w:instrText>
            </w:r>
            <w:r>
              <w:rPr>
                <w:noProof/>
                <w:webHidden/>
              </w:rPr>
            </w:r>
            <w:r>
              <w:rPr>
                <w:noProof/>
                <w:webHidden/>
              </w:rPr>
              <w:fldChar w:fldCharType="separate"/>
            </w:r>
            <w:r>
              <w:rPr>
                <w:noProof/>
                <w:webHidden/>
              </w:rPr>
              <w:t>34</w:t>
            </w:r>
            <w:r>
              <w:rPr>
                <w:noProof/>
                <w:webHidden/>
              </w:rPr>
              <w:fldChar w:fldCharType="end"/>
            </w:r>
          </w:hyperlink>
        </w:p>
        <w:p w:rsidR="0093634C" w:rsidRDefault="0093634C">
          <w:pPr>
            <w:pStyle w:val="TOC3"/>
            <w:tabs>
              <w:tab w:val="left" w:pos="880"/>
              <w:tab w:val="right" w:leader="dot" w:pos="9550"/>
            </w:tabs>
            <w:rPr>
              <w:rFonts w:eastAsiaTheme="minorEastAsia"/>
              <w:noProof/>
            </w:rPr>
          </w:pPr>
          <w:hyperlink w:anchor="_Toc200672190" w:history="1">
            <w:r w:rsidRPr="00DF5F61">
              <w:rPr>
                <w:rStyle w:val="Hyperlink"/>
                <w:rFonts w:ascii="Symbol" w:hAnsi="Symbol"/>
                <w:bCs/>
                <w:noProof/>
              </w:rPr>
              <w:t></w:t>
            </w:r>
            <w:r>
              <w:rPr>
                <w:rFonts w:eastAsiaTheme="minorEastAsia"/>
                <w:noProof/>
              </w:rPr>
              <w:tab/>
            </w:r>
            <w:r w:rsidRPr="00DF5F61">
              <w:rPr>
                <w:rStyle w:val="Hyperlink"/>
                <w:b/>
                <w:bCs/>
                <w:noProof/>
              </w:rPr>
              <w:t>UTAUT Model in Action:</w:t>
            </w:r>
            <w:r>
              <w:rPr>
                <w:noProof/>
                <w:webHidden/>
              </w:rPr>
              <w:tab/>
            </w:r>
            <w:r>
              <w:rPr>
                <w:noProof/>
                <w:webHidden/>
              </w:rPr>
              <w:fldChar w:fldCharType="begin"/>
            </w:r>
            <w:r>
              <w:rPr>
                <w:noProof/>
                <w:webHidden/>
              </w:rPr>
              <w:instrText xml:space="preserve"> PAGEREF _Toc200672190 \h </w:instrText>
            </w:r>
            <w:r>
              <w:rPr>
                <w:noProof/>
                <w:webHidden/>
              </w:rPr>
            </w:r>
            <w:r>
              <w:rPr>
                <w:noProof/>
                <w:webHidden/>
              </w:rPr>
              <w:fldChar w:fldCharType="separate"/>
            </w:r>
            <w:r>
              <w:rPr>
                <w:noProof/>
                <w:webHidden/>
              </w:rPr>
              <w:t>35</w:t>
            </w:r>
            <w:r>
              <w:rPr>
                <w:noProof/>
                <w:webHidden/>
              </w:rPr>
              <w:fldChar w:fldCharType="end"/>
            </w:r>
          </w:hyperlink>
        </w:p>
        <w:p w:rsidR="0093634C" w:rsidRDefault="0093634C">
          <w:pPr>
            <w:pStyle w:val="TOC3"/>
            <w:tabs>
              <w:tab w:val="left" w:pos="880"/>
              <w:tab w:val="right" w:leader="dot" w:pos="9550"/>
            </w:tabs>
            <w:rPr>
              <w:rFonts w:eastAsiaTheme="minorEastAsia"/>
              <w:noProof/>
            </w:rPr>
          </w:pPr>
          <w:hyperlink w:anchor="_Toc200672191" w:history="1">
            <w:r w:rsidRPr="00DF5F61">
              <w:rPr>
                <w:rStyle w:val="Hyperlink"/>
                <w:rFonts w:ascii="Symbol" w:hAnsi="Symbol"/>
                <w:bCs/>
                <w:noProof/>
              </w:rPr>
              <w:t></w:t>
            </w:r>
            <w:r>
              <w:rPr>
                <w:rFonts w:eastAsiaTheme="minorEastAsia"/>
                <w:noProof/>
              </w:rPr>
              <w:tab/>
            </w:r>
            <w:r w:rsidRPr="00DF5F61">
              <w:rPr>
                <w:rStyle w:val="Hyperlink"/>
                <w:b/>
                <w:bCs/>
                <w:noProof/>
              </w:rPr>
              <w:t>Implications of UTAUT for Technology Adoption in Education:</w:t>
            </w:r>
            <w:r>
              <w:rPr>
                <w:noProof/>
                <w:webHidden/>
              </w:rPr>
              <w:tab/>
            </w:r>
            <w:r>
              <w:rPr>
                <w:noProof/>
                <w:webHidden/>
              </w:rPr>
              <w:fldChar w:fldCharType="begin"/>
            </w:r>
            <w:r>
              <w:rPr>
                <w:noProof/>
                <w:webHidden/>
              </w:rPr>
              <w:instrText xml:space="preserve"> PAGEREF _Toc200672191 \h </w:instrText>
            </w:r>
            <w:r>
              <w:rPr>
                <w:noProof/>
                <w:webHidden/>
              </w:rPr>
            </w:r>
            <w:r>
              <w:rPr>
                <w:noProof/>
                <w:webHidden/>
              </w:rPr>
              <w:fldChar w:fldCharType="separate"/>
            </w:r>
            <w:r>
              <w:rPr>
                <w:noProof/>
                <w:webHidden/>
              </w:rPr>
              <w:t>36</w:t>
            </w:r>
            <w:r>
              <w:rPr>
                <w:noProof/>
                <w:webHidden/>
              </w:rPr>
              <w:fldChar w:fldCharType="end"/>
            </w:r>
          </w:hyperlink>
        </w:p>
        <w:p w:rsidR="0093634C" w:rsidRDefault="0093634C">
          <w:pPr>
            <w:pStyle w:val="TOC2"/>
            <w:rPr>
              <w:rFonts w:eastAsiaTheme="minorEastAsia"/>
              <w:noProof/>
            </w:rPr>
          </w:pPr>
          <w:hyperlink w:anchor="_Toc200672192" w:history="1">
            <w:r w:rsidRPr="00DF5F61">
              <w:rPr>
                <w:rStyle w:val="Hyperlink"/>
                <w:b/>
                <w:bCs/>
                <w:iCs/>
                <w:noProof/>
              </w:rPr>
              <w:t>2.3 I</w:t>
            </w:r>
            <w:r w:rsidRPr="00DF5F61">
              <w:rPr>
                <w:rStyle w:val="Hyperlink"/>
                <w:b/>
                <w:bCs/>
                <w:iCs/>
                <w:noProof/>
                <w:spacing w:val="1"/>
              </w:rPr>
              <w:t>n</w:t>
            </w:r>
            <w:r w:rsidRPr="00DF5F61">
              <w:rPr>
                <w:rStyle w:val="Hyperlink"/>
                <w:b/>
                <w:bCs/>
                <w:iCs/>
                <w:noProof/>
              </w:rPr>
              <w:t>flu</w:t>
            </w:r>
            <w:r w:rsidRPr="00DF5F61">
              <w:rPr>
                <w:rStyle w:val="Hyperlink"/>
                <w:b/>
                <w:bCs/>
                <w:iCs/>
                <w:noProof/>
                <w:spacing w:val="-1"/>
              </w:rPr>
              <w:t>e</w:t>
            </w:r>
            <w:r w:rsidRPr="00DF5F61">
              <w:rPr>
                <w:rStyle w:val="Hyperlink"/>
                <w:b/>
                <w:bCs/>
                <w:iCs/>
                <w:noProof/>
                <w:spacing w:val="1"/>
              </w:rPr>
              <w:t>n</w:t>
            </w:r>
            <w:r w:rsidRPr="00DF5F61">
              <w:rPr>
                <w:rStyle w:val="Hyperlink"/>
                <w:b/>
                <w:bCs/>
                <w:iCs/>
                <w:noProof/>
                <w:spacing w:val="-1"/>
              </w:rPr>
              <w:t>c</w:t>
            </w:r>
            <w:r w:rsidRPr="00DF5F61">
              <w:rPr>
                <w:rStyle w:val="Hyperlink"/>
                <w:b/>
                <w:bCs/>
                <w:iCs/>
                <w:noProof/>
              </w:rPr>
              <w:t>e of T</w:t>
            </w:r>
            <w:r w:rsidRPr="00DF5F61">
              <w:rPr>
                <w:rStyle w:val="Hyperlink"/>
                <w:b/>
                <w:bCs/>
                <w:iCs/>
                <w:noProof/>
                <w:spacing w:val="-1"/>
              </w:rPr>
              <w:t>ec</w:t>
            </w:r>
            <w:r w:rsidRPr="00DF5F61">
              <w:rPr>
                <w:rStyle w:val="Hyperlink"/>
                <w:b/>
                <w:bCs/>
                <w:iCs/>
                <w:noProof/>
                <w:spacing w:val="1"/>
              </w:rPr>
              <w:t>hn</w:t>
            </w:r>
            <w:r w:rsidRPr="00DF5F61">
              <w:rPr>
                <w:rStyle w:val="Hyperlink"/>
                <w:b/>
                <w:bCs/>
                <w:iCs/>
                <w:noProof/>
              </w:rPr>
              <w:t>olog</w:t>
            </w:r>
            <w:r w:rsidRPr="00DF5F61">
              <w:rPr>
                <w:rStyle w:val="Hyperlink"/>
                <w:b/>
                <w:bCs/>
                <w:iCs/>
                <w:noProof/>
                <w:spacing w:val="1"/>
              </w:rPr>
              <w:t>i</w:t>
            </w:r>
            <w:r w:rsidRPr="00DF5F61">
              <w:rPr>
                <w:rStyle w:val="Hyperlink"/>
                <w:b/>
                <w:bCs/>
                <w:iCs/>
                <w:noProof/>
                <w:spacing w:val="-1"/>
              </w:rPr>
              <w:t>c</w:t>
            </w:r>
            <w:r w:rsidRPr="00DF5F61">
              <w:rPr>
                <w:rStyle w:val="Hyperlink"/>
                <w:b/>
                <w:bCs/>
                <w:iCs/>
                <w:noProof/>
              </w:rPr>
              <w:t>al Fa</w:t>
            </w:r>
            <w:r w:rsidRPr="00DF5F61">
              <w:rPr>
                <w:rStyle w:val="Hyperlink"/>
                <w:b/>
                <w:bCs/>
                <w:iCs/>
                <w:noProof/>
                <w:spacing w:val="-1"/>
              </w:rPr>
              <w:t>c</w:t>
            </w:r>
            <w:r w:rsidRPr="00DF5F61">
              <w:rPr>
                <w:rStyle w:val="Hyperlink"/>
                <w:b/>
                <w:bCs/>
                <w:iCs/>
                <w:noProof/>
              </w:rPr>
              <w:t>to</w:t>
            </w:r>
            <w:r w:rsidRPr="00DF5F61">
              <w:rPr>
                <w:rStyle w:val="Hyperlink"/>
                <w:b/>
                <w:bCs/>
                <w:iCs/>
                <w:noProof/>
                <w:spacing w:val="-2"/>
              </w:rPr>
              <w:t>r</w:t>
            </w:r>
            <w:r w:rsidRPr="00DF5F61">
              <w:rPr>
                <w:rStyle w:val="Hyperlink"/>
                <w:b/>
                <w:bCs/>
                <w:iCs/>
                <w:noProof/>
              </w:rPr>
              <w:t>s onClo</w:t>
            </w:r>
            <w:r w:rsidRPr="00DF5F61">
              <w:rPr>
                <w:rStyle w:val="Hyperlink"/>
                <w:b/>
                <w:bCs/>
                <w:iCs/>
                <w:noProof/>
                <w:spacing w:val="1"/>
              </w:rPr>
              <w:t>u</w:t>
            </w:r>
            <w:r w:rsidRPr="00DF5F61">
              <w:rPr>
                <w:rStyle w:val="Hyperlink"/>
                <w:b/>
                <w:bCs/>
                <w:iCs/>
                <w:noProof/>
              </w:rPr>
              <w:t>d C</w:t>
            </w:r>
            <w:r w:rsidRPr="00DF5F61">
              <w:rPr>
                <w:rStyle w:val="Hyperlink"/>
                <w:b/>
                <w:bCs/>
                <w:iCs/>
                <w:noProof/>
                <w:spacing w:val="1"/>
              </w:rPr>
              <w:t>omp</w:t>
            </w:r>
            <w:r w:rsidRPr="00DF5F61">
              <w:rPr>
                <w:rStyle w:val="Hyperlink"/>
                <w:b/>
                <w:bCs/>
                <w:iCs/>
                <w:noProof/>
              </w:rPr>
              <w:t>u</w:t>
            </w:r>
            <w:r w:rsidRPr="00DF5F61">
              <w:rPr>
                <w:rStyle w:val="Hyperlink"/>
                <w:b/>
                <w:bCs/>
                <w:iCs/>
                <w:noProof/>
                <w:spacing w:val="-3"/>
              </w:rPr>
              <w:t>t</w:t>
            </w:r>
            <w:r w:rsidRPr="00DF5F61">
              <w:rPr>
                <w:rStyle w:val="Hyperlink"/>
                <w:b/>
                <w:bCs/>
                <w:iCs/>
                <w:noProof/>
                <w:spacing w:val="1"/>
              </w:rPr>
              <w:t>i</w:t>
            </w:r>
            <w:r w:rsidRPr="00DF5F61">
              <w:rPr>
                <w:rStyle w:val="Hyperlink"/>
                <w:b/>
                <w:bCs/>
                <w:iCs/>
                <w:noProof/>
              </w:rPr>
              <w:t>ng</w:t>
            </w:r>
            <w:r>
              <w:rPr>
                <w:noProof/>
                <w:webHidden/>
              </w:rPr>
              <w:tab/>
            </w:r>
            <w:r>
              <w:rPr>
                <w:noProof/>
                <w:webHidden/>
              </w:rPr>
              <w:fldChar w:fldCharType="begin"/>
            </w:r>
            <w:r>
              <w:rPr>
                <w:noProof/>
                <w:webHidden/>
              </w:rPr>
              <w:instrText xml:space="preserve"> PAGEREF _Toc200672192 \h </w:instrText>
            </w:r>
            <w:r>
              <w:rPr>
                <w:noProof/>
                <w:webHidden/>
              </w:rPr>
            </w:r>
            <w:r>
              <w:rPr>
                <w:noProof/>
                <w:webHidden/>
              </w:rPr>
              <w:fldChar w:fldCharType="separate"/>
            </w:r>
            <w:r>
              <w:rPr>
                <w:noProof/>
                <w:webHidden/>
              </w:rPr>
              <w:t>37</w:t>
            </w:r>
            <w:r>
              <w:rPr>
                <w:noProof/>
                <w:webHidden/>
              </w:rPr>
              <w:fldChar w:fldCharType="end"/>
            </w:r>
          </w:hyperlink>
        </w:p>
        <w:p w:rsidR="0093634C" w:rsidRDefault="0093634C">
          <w:pPr>
            <w:pStyle w:val="TOC2"/>
            <w:rPr>
              <w:rFonts w:eastAsiaTheme="minorEastAsia"/>
              <w:noProof/>
            </w:rPr>
          </w:pPr>
          <w:hyperlink w:anchor="_Toc200672193" w:history="1">
            <w:r w:rsidRPr="00DF5F61">
              <w:rPr>
                <w:rStyle w:val="Hyperlink"/>
                <w:b/>
                <w:bCs/>
                <w:iCs/>
                <w:noProof/>
              </w:rPr>
              <w:t>2.4  History of cloudcomputing</w:t>
            </w:r>
            <w:r>
              <w:rPr>
                <w:noProof/>
                <w:webHidden/>
              </w:rPr>
              <w:tab/>
            </w:r>
            <w:r>
              <w:rPr>
                <w:noProof/>
                <w:webHidden/>
              </w:rPr>
              <w:fldChar w:fldCharType="begin"/>
            </w:r>
            <w:r>
              <w:rPr>
                <w:noProof/>
                <w:webHidden/>
              </w:rPr>
              <w:instrText xml:space="preserve"> PAGEREF _Toc200672193 \h </w:instrText>
            </w:r>
            <w:r>
              <w:rPr>
                <w:noProof/>
                <w:webHidden/>
              </w:rPr>
            </w:r>
            <w:r>
              <w:rPr>
                <w:noProof/>
                <w:webHidden/>
              </w:rPr>
              <w:fldChar w:fldCharType="separate"/>
            </w:r>
            <w:r>
              <w:rPr>
                <w:noProof/>
                <w:webHidden/>
              </w:rPr>
              <w:t>39</w:t>
            </w:r>
            <w:r>
              <w:rPr>
                <w:noProof/>
                <w:webHidden/>
              </w:rPr>
              <w:fldChar w:fldCharType="end"/>
            </w:r>
          </w:hyperlink>
        </w:p>
        <w:p w:rsidR="0093634C" w:rsidRDefault="0093634C">
          <w:pPr>
            <w:pStyle w:val="TOC2"/>
            <w:rPr>
              <w:rFonts w:eastAsiaTheme="minorEastAsia"/>
              <w:noProof/>
            </w:rPr>
          </w:pPr>
          <w:hyperlink w:anchor="_Toc200672194" w:history="1">
            <w:r w:rsidRPr="00DF5F61">
              <w:rPr>
                <w:rStyle w:val="Hyperlink"/>
                <w:b/>
                <w:bCs/>
                <w:iCs/>
                <w:noProof/>
              </w:rPr>
              <w:t>2.5Cloudcomputingdefinitions</w:t>
            </w:r>
            <w:r>
              <w:rPr>
                <w:noProof/>
                <w:webHidden/>
              </w:rPr>
              <w:tab/>
            </w:r>
            <w:r>
              <w:rPr>
                <w:noProof/>
                <w:webHidden/>
              </w:rPr>
              <w:fldChar w:fldCharType="begin"/>
            </w:r>
            <w:r>
              <w:rPr>
                <w:noProof/>
                <w:webHidden/>
              </w:rPr>
              <w:instrText xml:space="preserve"> PAGEREF _Toc200672194 \h </w:instrText>
            </w:r>
            <w:r>
              <w:rPr>
                <w:noProof/>
                <w:webHidden/>
              </w:rPr>
            </w:r>
            <w:r>
              <w:rPr>
                <w:noProof/>
                <w:webHidden/>
              </w:rPr>
              <w:fldChar w:fldCharType="separate"/>
            </w:r>
            <w:r>
              <w:rPr>
                <w:noProof/>
                <w:webHidden/>
              </w:rPr>
              <w:t>39</w:t>
            </w:r>
            <w:r>
              <w:rPr>
                <w:noProof/>
                <w:webHidden/>
              </w:rPr>
              <w:fldChar w:fldCharType="end"/>
            </w:r>
          </w:hyperlink>
        </w:p>
        <w:p w:rsidR="0093634C" w:rsidRDefault="0093634C">
          <w:pPr>
            <w:pStyle w:val="TOC2"/>
            <w:rPr>
              <w:rFonts w:eastAsiaTheme="minorEastAsia"/>
              <w:noProof/>
            </w:rPr>
          </w:pPr>
          <w:hyperlink w:anchor="_Toc200672195" w:history="1">
            <w:r w:rsidRPr="00DF5F61">
              <w:rPr>
                <w:rStyle w:val="Hyperlink"/>
                <w:b/>
                <w:bCs/>
                <w:iCs/>
                <w:noProof/>
              </w:rPr>
              <w:t>2.5.1 Cloudcomputingservicemodel</w:t>
            </w:r>
            <w:r>
              <w:rPr>
                <w:noProof/>
                <w:webHidden/>
              </w:rPr>
              <w:tab/>
            </w:r>
            <w:r>
              <w:rPr>
                <w:noProof/>
                <w:webHidden/>
              </w:rPr>
              <w:fldChar w:fldCharType="begin"/>
            </w:r>
            <w:r>
              <w:rPr>
                <w:noProof/>
                <w:webHidden/>
              </w:rPr>
              <w:instrText xml:space="preserve"> PAGEREF _Toc200672195 \h </w:instrText>
            </w:r>
            <w:r>
              <w:rPr>
                <w:noProof/>
                <w:webHidden/>
              </w:rPr>
            </w:r>
            <w:r>
              <w:rPr>
                <w:noProof/>
                <w:webHidden/>
              </w:rPr>
              <w:fldChar w:fldCharType="separate"/>
            </w:r>
            <w:r>
              <w:rPr>
                <w:noProof/>
                <w:webHidden/>
              </w:rPr>
              <w:t>40</w:t>
            </w:r>
            <w:r>
              <w:rPr>
                <w:noProof/>
                <w:webHidden/>
              </w:rPr>
              <w:fldChar w:fldCharType="end"/>
            </w:r>
          </w:hyperlink>
        </w:p>
        <w:p w:rsidR="0093634C" w:rsidRDefault="0093634C">
          <w:pPr>
            <w:pStyle w:val="TOC2"/>
            <w:rPr>
              <w:rFonts w:eastAsiaTheme="minorEastAsia"/>
              <w:noProof/>
            </w:rPr>
          </w:pPr>
          <w:hyperlink w:anchor="_Toc200672196" w:history="1">
            <w:r w:rsidRPr="00DF5F61">
              <w:rPr>
                <w:rStyle w:val="Hyperlink"/>
                <w:b/>
                <w:bCs/>
                <w:iCs/>
                <w:noProof/>
              </w:rPr>
              <w:t>t</w:t>
            </w:r>
            <w:r w:rsidRPr="00DF5F61">
              <w:rPr>
                <w:rStyle w:val="Hyperlink"/>
                <w:b/>
                <w:bCs/>
                <w:iCs/>
                <w:noProof/>
                <w:spacing w:val="-1"/>
              </w:rPr>
              <w:t>r</w:t>
            </w:r>
            <w:r w:rsidRPr="00DF5F61">
              <w:rPr>
                <w:rStyle w:val="Hyperlink"/>
                <w:b/>
                <w:bCs/>
                <w:iCs/>
                <w:noProof/>
                <w:spacing w:val="1"/>
              </w:rPr>
              <w:t>u</w:t>
            </w:r>
            <w:r w:rsidRPr="00DF5F61">
              <w:rPr>
                <w:rStyle w:val="Hyperlink"/>
                <w:b/>
                <w:bCs/>
                <w:iCs/>
                <w:noProof/>
                <w:spacing w:val="-1"/>
              </w:rPr>
              <w:t>ct</w:t>
            </w:r>
            <w:r w:rsidRPr="00DF5F61">
              <w:rPr>
                <w:rStyle w:val="Hyperlink"/>
                <w:b/>
                <w:bCs/>
                <w:iCs/>
                <w:noProof/>
                <w:spacing w:val="3"/>
              </w:rPr>
              <w:t>u</w:t>
            </w:r>
            <w:r w:rsidRPr="00DF5F61">
              <w:rPr>
                <w:rStyle w:val="Hyperlink"/>
                <w:b/>
                <w:bCs/>
                <w:iCs/>
                <w:noProof/>
              </w:rPr>
              <w:t>r</w:t>
            </w:r>
            <w:r w:rsidRPr="00DF5F61">
              <w:rPr>
                <w:rStyle w:val="Hyperlink"/>
                <w:b/>
                <w:bCs/>
                <w:iCs/>
                <w:noProof/>
                <w:spacing w:val="-1"/>
              </w:rPr>
              <w:t>e-</w:t>
            </w:r>
            <w:r w:rsidRPr="00DF5F61">
              <w:rPr>
                <w:rStyle w:val="Hyperlink"/>
                <w:b/>
                <w:bCs/>
                <w:iCs/>
                <w:noProof/>
                <w:spacing w:val="2"/>
              </w:rPr>
              <w:t>a</w:t>
            </w:r>
            <w:r w:rsidRPr="00DF5F61">
              <w:rPr>
                <w:rStyle w:val="Hyperlink"/>
                <w:b/>
                <w:bCs/>
                <w:iCs/>
                <w:noProof/>
              </w:rPr>
              <w:t>2.5.1.1I</w:t>
            </w:r>
            <w:r w:rsidRPr="00DF5F61">
              <w:rPr>
                <w:rStyle w:val="Hyperlink"/>
                <w:b/>
                <w:bCs/>
                <w:iCs/>
                <w:noProof/>
                <w:spacing w:val="1"/>
              </w:rPr>
              <w:t>n</w:t>
            </w:r>
            <w:r w:rsidRPr="00DF5F61">
              <w:rPr>
                <w:rStyle w:val="Hyperlink"/>
                <w:b/>
                <w:bCs/>
                <w:iCs/>
                <w:noProof/>
                <w:spacing w:val="-1"/>
              </w:rPr>
              <w:t>f</w:t>
            </w:r>
            <w:r w:rsidRPr="00DF5F61">
              <w:rPr>
                <w:rStyle w:val="Hyperlink"/>
                <w:b/>
                <w:bCs/>
                <w:iCs/>
                <w:noProof/>
                <w:spacing w:val="-3"/>
              </w:rPr>
              <w:t>r</w:t>
            </w:r>
            <w:r w:rsidRPr="00DF5F61">
              <w:rPr>
                <w:rStyle w:val="Hyperlink"/>
                <w:b/>
                <w:bCs/>
                <w:iCs/>
                <w:noProof/>
              </w:rPr>
              <w:t>as s</w:t>
            </w:r>
            <w:r w:rsidRPr="00DF5F61">
              <w:rPr>
                <w:rStyle w:val="Hyperlink"/>
                <w:b/>
                <w:bCs/>
                <w:iCs/>
                <w:noProof/>
                <w:spacing w:val="-1"/>
              </w:rPr>
              <w:t>-</w:t>
            </w:r>
            <w:r w:rsidRPr="00DF5F61">
              <w:rPr>
                <w:rStyle w:val="Hyperlink"/>
                <w:b/>
                <w:bCs/>
                <w:iCs/>
                <w:noProof/>
              </w:rPr>
              <w:t>a</w:t>
            </w:r>
            <w:r w:rsidRPr="00DF5F61">
              <w:rPr>
                <w:rStyle w:val="Hyperlink"/>
                <w:b/>
                <w:bCs/>
                <w:iCs/>
                <w:noProof/>
                <w:spacing w:val="-1"/>
              </w:rPr>
              <w:t>-</w:t>
            </w:r>
            <w:r w:rsidRPr="00DF5F61">
              <w:rPr>
                <w:rStyle w:val="Hyperlink"/>
                <w:b/>
                <w:bCs/>
                <w:iCs/>
                <w:noProof/>
                <w:spacing w:val="1"/>
              </w:rPr>
              <w:t>S</w:t>
            </w:r>
            <w:r w:rsidRPr="00DF5F61">
              <w:rPr>
                <w:rStyle w:val="Hyperlink"/>
                <w:b/>
                <w:bCs/>
                <w:iCs/>
                <w:noProof/>
                <w:spacing w:val="-1"/>
              </w:rPr>
              <w:t>er</w:t>
            </w:r>
            <w:r w:rsidRPr="00DF5F61">
              <w:rPr>
                <w:rStyle w:val="Hyperlink"/>
                <w:b/>
                <w:bCs/>
                <w:iCs/>
                <w:noProof/>
              </w:rPr>
              <w:t>vice(IaaS)</w:t>
            </w:r>
            <w:r>
              <w:rPr>
                <w:noProof/>
                <w:webHidden/>
              </w:rPr>
              <w:tab/>
            </w:r>
            <w:r>
              <w:rPr>
                <w:noProof/>
                <w:webHidden/>
              </w:rPr>
              <w:fldChar w:fldCharType="begin"/>
            </w:r>
            <w:r>
              <w:rPr>
                <w:noProof/>
                <w:webHidden/>
              </w:rPr>
              <w:instrText xml:space="preserve"> PAGEREF _Toc200672196 \h </w:instrText>
            </w:r>
            <w:r>
              <w:rPr>
                <w:noProof/>
                <w:webHidden/>
              </w:rPr>
            </w:r>
            <w:r>
              <w:rPr>
                <w:noProof/>
                <w:webHidden/>
              </w:rPr>
              <w:fldChar w:fldCharType="separate"/>
            </w:r>
            <w:r>
              <w:rPr>
                <w:noProof/>
                <w:webHidden/>
              </w:rPr>
              <w:t>40</w:t>
            </w:r>
            <w:r>
              <w:rPr>
                <w:noProof/>
                <w:webHidden/>
              </w:rPr>
              <w:fldChar w:fldCharType="end"/>
            </w:r>
          </w:hyperlink>
        </w:p>
        <w:p w:rsidR="0093634C" w:rsidRDefault="0093634C">
          <w:pPr>
            <w:pStyle w:val="TOC2"/>
            <w:rPr>
              <w:rFonts w:eastAsiaTheme="minorEastAsia"/>
              <w:noProof/>
            </w:rPr>
          </w:pPr>
          <w:hyperlink w:anchor="_Toc200672197" w:history="1">
            <w:r w:rsidRPr="00DF5F61">
              <w:rPr>
                <w:rStyle w:val="Hyperlink"/>
                <w:b/>
                <w:bCs/>
                <w:iCs/>
                <w:noProof/>
              </w:rPr>
              <w:t>2.5.1.2 PAAS (Plat formas a service)</w:t>
            </w:r>
            <w:r>
              <w:rPr>
                <w:noProof/>
                <w:webHidden/>
              </w:rPr>
              <w:tab/>
            </w:r>
            <w:r>
              <w:rPr>
                <w:noProof/>
                <w:webHidden/>
              </w:rPr>
              <w:fldChar w:fldCharType="begin"/>
            </w:r>
            <w:r>
              <w:rPr>
                <w:noProof/>
                <w:webHidden/>
              </w:rPr>
              <w:instrText xml:space="preserve"> PAGEREF _Toc200672197 \h </w:instrText>
            </w:r>
            <w:r>
              <w:rPr>
                <w:noProof/>
                <w:webHidden/>
              </w:rPr>
            </w:r>
            <w:r>
              <w:rPr>
                <w:noProof/>
                <w:webHidden/>
              </w:rPr>
              <w:fldChar w:fldCharType="separate"/>
            </w:r>
            <w:r>
              <w:rPr>
                <w:noProof/>
                <w:webHidden/>
              </w:rPr>
              <w:t>40</w:t>
            </w:r>
            <w:r>
              <w:rPr>
                <w:noProof/>
                <w:webHidden/>
              </w:rPr>
              <w:fldChar w:fldCharType="end"/>
            </w:r>
          </w:hyperlink>
        </w:p>
        <w:p w:rsidR="0093634C" w:rsidRDefault="0093634C">
          <w:pPr>
            <w:pStyle w:val="TOC2"/>
            <w:rPr>
              <w:rFonts w:eastAsiaTheme="minorEastAsia"/>
              <w:noProof/>
            </w:rPr>
          </w:pPr>
          <w:hyperlink w:anchor="_Toc200672198" w:history="1">
            <w:r w:rsidRPr="00DF5F61">
              <w:rPr>
                <w:rStyle w:val="Hyperlink"/>
                <w:b/>
                <w:bCs/>
                <w:iCs/>
                <w:noProof/>
              </w:rPr>
              <w:t>2.5.1.3 SAAS(softwareasaservice)</w:t>
            </w:r>
            <w:r>
              <w:rPr>
                <w:noProof/>
                <w:webHidden/>
              </w:rPr>
              <w:tab/>
            </w:r>
            <w:r>
              <w:rPr>
                <w:noProof/>
                <w:webHidden/>
              </w:rPr>
              <w:fldChar w:fldCharType="begin"/>
            </w:r>
            <w:r>
              <w:rPr>
                <w:noProof/>
                <w:webHidden/>
              </w:rPr>
              <w:instrText xml:space="preserve"> PAGEREF _Toc200672198 \h </w:instrText>
            </w:r>
            <w:r>
              <w:rPr>
                <w:noProof/>
                <w:webHidden/>
              </w:rPr>
            </w:r>
            <w:r>
              <w:rPr>
                <w:noProof/>
                <w:webHidden/>
              </w:rPr>
              <w:fldChar w:fldCharType="separate"/>
            </w:r>
            <w:r>
              <w:rPr>
                <w:noProof/>
                <w:webHidden/>
              </w:rPr>
              <w:t>19</w:t>
            </w:r>
            <w:r>
              <w:rPr>
                <w:noProof/>
                <w:webHidden/>
              </w:rPr>
              <w:fldChar w:fldCharType="end"/>
            </w:r>
          </w:hyperlink>
        </w:p>
        <w:p w:rsidR="0093634C" w:rsidRDefault="0093634C">
          <w:pPr>
            <w:pStyle w:val="TOC2"/>
            <w:rPr>
              <w:rFonts w:eastAsiaTheme="minorEastAsia"/>
              <w:noProof/>
            </w:rPr>
          </w:pPr>
          <w:hyperlink w:anchor="_Toc200672199" w:history="1">
            <w:r w:rsidRPr="00DF5F61">
              <w:rPr>
                <w:rStyle w:val="Hyperlink"/>
                <w:b/>
                <w:bCs/>
                <w:iCs/>
                <w:noProof/>
              </w:rPr>
              <w:t>2.5.2 PrivateCloud</w:t>
            </w:r>
            <w:r>
              <w:rPr>
                <w:noProof/>
                <w:webHidden/>
              </w:rPr>
              <w:tab/>
            </w:r>
            <w:r>
              <w:rPr>
                <w:noProof/>
                <w:webHidden/>
              </w:rPr>
              <w:fldChar w:fldCharType="begin"/>
            </w:r>
            <w:r>
              <w:rPr>
                <w:noProof/>
                <w:webHidden/>
              </w:rPr>
              <w:instrText xml:space="preserve"> PAGEREF _Toc200672199 \h </w:instrText>
            </w:r>
            <w:r>
              <w:rPr>
                <w:noProof/>
                <w:webHidden/>
              </w:rPr>
            </w:r>
            <w:r>
              <w:rPr>
                <w:noProof/>
                <w:webHidden/>
              </w:rPr>
              <w:fldChar w:fldCharType="separate"/>
            </w:r>
            <w:r>
              <w:rPr>
                <w:noProof/>
                <w:webHidden/>
              </w:rPr>
              <w:t>22</w:t>
            </w:r>
            <w:r>
              <w:rPr>
                <w:noProof/>
                <w:webHidden/>
              </w:rPr>
              <w:fldChar w:fldCharType="end"/>
            </w:r>
          </w:hyperlink>
        </w:p>
        <w:p w:rsidR="0093634C" w:rsidRDefault="0093634C">
          <w:pPr>
            <w:pStyle w:val="TOC2"/>
            <w:rPr>
              <w:rFonts w:eastAsiaTheme="minorEastAsia"/>
              <w:noProof/>
            </w:rPr>
          </w:pPr>
          <w:hyperlink w:anchor="_Toc200672200" w:history="1">
            <w:r w:rsidRPr="00DF5F61">
              <w:rPr>
                <w:rStyle w:val="Hyperlink"/>
                <w:b/>
                <w:bCs/>
                <w:iCs/>
                <w:noProof/>
              </w:rPr>
              <w:t>2.5.3 P</w:t>
            </w:r>
            <w:r w:rsidRPr="00DF5F61">
              <w:rPr>
                <w:rStyle w:val="Hyperlink"/>
                <w:b/>
                <w:bCs/>
                <w:iCs/>
                <w:noProof/>
                <w:spacing w:val="-2"/>
              </w:rPr>
              <w:t>u</w:t>
            </w:r>
            <w:r w:rsidRPr="00DF5F61">
              <w:rPr>
                <w:rStyle w:val="Hyperlink"/>
                <w:b/>
                <w:bCs/>
                <w:iCs/>
                <w:noProof/>
                <w:spacing w:val="-1"/>
              </w:rPr>
              <w:t>b</w:t>
            </w:r>
            <w:r w:rsidRPr="00DF5F61">
              <w:rPr>
                <w:rStyle w:val="Hyperlink"/>
                <w:b/>
                <w:bCs/>
                <w:iCs/>
                <w:noProof/>
                <w:spacing w:val="-2"/>
              </w:rPr>
              <w:t>l</w:t>
            </w:r>
            <w:r w:rsidRPr="00DF5F61">
              <w:rPr>
                <w:rStyle w:val="Hyperlink"/>
                <w:b/>
                <w:bCs/>
                <w:iCs/>
                <w:noProof/>
              </w:rPr>
              <w:t>ic</w:t>
            </w:r>
            <w:r w:rsidRPr="00DF5F61">
              <w:rPr>
                <w:rStyle w:val="Hyperlink"/>
                <w:b/>
                <w:bCs/>
                <w:iCs/>
                <w:noProof/>
                <w:spacing w:val="-3"/>
              </w:rPr>
              <w:t>C</w:t>
            </w:r>
            <w:r w:rsidRPr="00DF5F61">
              <w:rPr>
                <w:rStyle w:val="Hyperlink"/>
                <w:b/>
                <w:bCs/>
                <w:iCs/>
                <w:noProof/>
              </w:rPr>
              <w:t>l</w:t>
            </w:r>
            <w:r w:rsidRPr="00DF5F61">
              <w:rPr>
                <w:rStyle w:val="Hyperlink"/>
                <w:b/>
                <w:bCs/>
                <w:iCs/>
                <w:noProof/>
                <w:spacing w:val="-1"/>
              </w:rPr>
              <w:t>ou</w:t>
            </w:r>
            <w:r w:rsidRPr="00DF5F61">
              <w:rPr>
                <w:rStyle w:val="Hyperlink"/>
                <w:b/>
                <w:bCs/>
                <w:iCs/>
                <w:noProof/>
              </w:rPr>
              <w:t>d</w:t>
            </w:r>
            <w:r>
              <w:rPr>
                <w:noProof/>
                <w:webHidden/>
              </w:rPr>
              <w:tab/>
            </w:r>
            <w:r>
              <w:rPr>
                <w:noProof/>
                <w:webHidden/>
              </w:rPr>
              <w:fldChar w:fldCharType="begin"/>
            </w:r>
            <w:r>
              <w:rPr>
                <w:noProof/>
                <w:webHidden/>
              </w:rPr>
              <w:instrText xml:space="preserve"> PAGEREF _Toc200672200 \h </w:instrText>
            </w:r>
            <w:r>
              <w:rPr>
                <w:noProof/>
                <w:webHidden/>
              </w:rPr>
            </w:r>
            <w:r>
              <w:rPr>
                <w:noProof/>
                <w:webHidden/>
              </w:rPr>
              <w:fldChar w:fldCharType="separate"/>
            </w:r>
            <w:r>
              <w:rPr>
                <w:noProof/>
                <w:webHidden/>
              </w:rPr>
              <w:t>22</w:t>
            </w:r>
            <w:r>
              <w:rPr>
                <w:noProof/>
                <w:webHidden/>
              </w:rPr>
              <w:fldChar w:fldCharType="end"/>
            </w:r>
          </w:hyperlink>
        </w:p>
        <w:p w:rsidR="0093634C" w:rsidRDefault="0093634C">
          <w:pPr>
            <w:pStyle w:val="TOC2"/>
            <w:rPr>
              <w:rFonts w:eastAsiaTheme="minorEastAsia"/>
              <w:noProof/>
            </w:rPr>
          </w:pPr>
          <w:hyperlink w:anchor="_Toc200672201" w:history="1">
            <w:r w:rsidRPr="00DF5F61">
              <w:rPr>
                <w:rStyle w:val="Hyperlink"/>
                <w:b/>
                <w:bCs/>
                <w:iCs/>
                <w:noProof/>
              </w:rPr>
              <w:t>2.5.4 Hybridcloud</w:t>
            </w:r>
            <w:r>
              <w:rPr>
                <w:noProof/>
                <w:webHidden/>
              </w:rPr>
              <w:tab/>
            </w:r>
            <w:r>
              <w:rPr>
                <w:noProof/>
                <w:webHidden/>
              </w:rPr>
              <w:fldChar w:fldCharType="begin"/>
            </w:r>
            <w:r>
              <w:rPr>
                <w:noProof/>
                <w:webHidden/>
              </w:rPr>
              <w:instrText xml:space="preserve"> PAGEREF _Toc200672201 \h </w:instrText>
            </w:r>
            <w:r>
              <w:rPr>
                <w:noProof/>
                <w:webHidden/>
              </w:rPr>
            </w:r>
            <w:r>
              <w:rPr>
                <w:noProof/>
                <w:webHidden/>
              </w:rPr>
              <w:fldChar w:fldCharType="separate"/>
            </w:r>
            <w:r>
              <w:rPr>
                <w:noProof/>
                <w:webHidden/>
              </w:rPr>
              <w:t>23</w:t>
            </w:r>
            <w:r>
              <w:rPr>
                <w:noProof/>
                <w:webHidden/>
              </w:rPr>
              <w:fldChar w:fldCharType="end"/>
            </w:r>
          </w:hyperlink>
        </w:p>
        <w:p w:rsidR="0093634C" w:rsidRDefault="0093634C">
          <w:pPr>
            <w:pStyle w:val="TOC2"/>
            <w:rPr>
              <w:rFonts w:eastAsiaTheme="minorEastAsia"/>
              <w:noProof/>
            </w:rPr>
          </w:pPr>
          <w:hyperlink w:anchor="_Toc200672202" w:history="1">
            <w:r w:rsidRPr="00DF5F61">
              <w:rPr>
                <w:rStyle w:val="Hyperlink"/>
                <w:b/>
                <w:bCs/>
                <w:iCs/>
                <w:noProof/>
              </w:rPr>
              <w:t>2.6Cloud services withapplicationsineducation</w:t>
            </w:r>
            <w:r>
              <w:rPr>
                <w:noProof/>
                <w:webHidden/>
              </w:rPr>
              <w:tab/>
            </w:r>
            <w:r>
              <w:rPr>
                <w:noProof/>
                <w:webHidden/>
              </w:rPr>
              <w:fldChar w:fldCharType="begin"/>
            </w:r>
            <w:r>
              <w:rPr>
                <w:noProof/>
                <w:webHidden/>
              </w:rPr>
              <w:instrText xml:space="preserve"> PAGEREF _Toc200672202 \h </w:instrText>
            </w:r>
            <w:r>
              <w:rPr>
                <w:noProof/>
                <w:webHidden/>
              </w:rPr>
            </w:r>
            <w:r>
              <w:rPr>
                <w:noProof/>
                <w:webHidden/>
              </w:rPr>
              <w:fldChar w:fldCharType="separate"/>
            </w:r>
            <w:r>
              <w:rPr>
                <w:noProof/>
                <w:webHidden/>
              </w:rPr>
              <w:t>23</w:t>
            </w:r>
            <w:r>
              <w:rPr>
                <w:noProof/>
                <w:webHidden/>
              </w:rPr>
              <w:fldChar w:fldCharType="end"/>
            </w:r>
          </w:hyperlink>
        </w:p>
        <w:p w:rsidR="0093634C" w:rsidRDefault="0093634C">
          <w:pPr>
            <w:pStyle w:val="TOC2"/>
            <w:rPr>
              <w:rFonts w:eastAsiaTheme="minorEastAsia"/>
              <w:noProof/>
            </w:rPr>
          </w:pPr>
          <w:hyperlink w:anchor="_Toc200672203" w:history="1">
            <w:r w:rsidRPr="00DF5F61">
              <w:rPr>
                <w:rStyle w:val="Hyperlink"/>
                <w:b/>
                <w:bCs/>
                <w:iCs/>
                <w:noProof/>
              </w:rPr>
              <w:t>2.6.1 Clo</w:t>
            </w:r>
            <w:r w:rsidRPr="00DF5F61">
              <w:rPr>
                <w:rStyle w:val="Hyperlink"/>
                <w:b/>
                <w:bCs/>
                <w:iCs/>
                <w:noProof/>
                <w:spacing w:val="1"/>
              </w:rPr>
              <w:t>ud</w:t>
            </w:r>
            <w:r w:rsidRPr="00DF5F61">
              <w:rPr>
                <w:rStyle w:val="Hyperlink"/>
                <w:b/>
                <w:bCs/>
                <w:iCs/>
                <w:noProof/>
                <w:spacing w:val="-1"/>
              </w:rPr>
              <w:t>-</w:t>
            </w:r>
            <w:r w:rsidRPr="00DF5F61">
              <w:rPr>
                <w:rStyle w:val="Hyperlink"/>
                <w:b/>
                <w:bCs/>
                <w:iCs/>
                <w:noProof/>
                <w:spacing w:val="1"/>
              </w:rPr>
              <w:t>b</w:t>
            </w:r>
            <w:r w:rsidRPr="00DF5F61">
              <w:rPr>
                <w:rStyle w:val="Hyperlink"/>
                <w:b/>
                <w:bCs/>
                <w:iCs/>
                <w:noProof/>
              </w:rPr>
              <w:t>as</w:t>
            </w:r>
            <w:r w:rsidRPr="00DF5F61">
              <w:rPr>
                <w:rStyle w:val="Hyperlink"/>
                <w:b/>
                <w:bCs/>
                <w:iCs/>
                <w:noProof/>
                <w:spacing w:val="-1"/>
              </w:rPr>
              <w:t>e</w:t>
            </w:r>
            <w:r w:rsidRPr="00DF5F61">
              <w:rPr>
                <w:rStyle w:val="Hyperlink"/>
                <w:b/>
                <w:bCs/>
                <w:iCs/>
                <w:noProof/>
              </w:rPr>
              <w:t>do</w:t>
            </w:r>
            <w:r w:rsidRPr="00DF5F61">
              <w:rPr>
                <w:rStyle w:val="Hyperlink"/>
                <w:b/>
                <w:bCs/>
                <w:iCs/>
                <w:noProof/>
                <w:spacing w:val="-1"/>
              </w:rPr>
              <w:t>ff</w:t>
            </w:r>
            <w:r w:rsidRPr="00DF5F61">
              <w:rPr>
                <w:rStyle w:val="Hyperlink"/>
                <w:b/>
                <w:bCs/>
                <w:iCs/>
                <w:noProof/>
              </w:rPr>
              <w:t>ices</w:t>
            </w:r>
            <w:r w:rsidRPr="00DF5F61">
              <w:rPr>
                <w:rStyle w:val="Hyperlink"/>
                <w:b/>
                <w:bCs/>
                <w:iCs/>
                <w:noProof/>
                <w:spacing w:val="1"/>
              </w:rPr>
              <w:t>u</w:t>
            </w:r>
            <w:r w:rsidRPr="00DF5F61">
              <w:rPr>
                <w:rStyle w:val="Hyperlink"/>
                <w:b/>
                <w:bCs/>
                <w:iCs/>
                <w:noProof/>
              </w:rPr>
              <w:t>i</w:t>
            </w:r>
            <w:r w:rsidRPr="00DF5F61">
              <w:rPr>
                <w:rStyle w:val="Hyperlink"/>
                <w:b/>
                <w:bCs/>
                <w:iCs/>
                <w:noProof/>
                <w:spacing w:val="-1"/>
              </w:rPr>
              <w:t>te</w:t>
            </w:r>
            <w:r w:rsidRPr="00DF5F61">
              <w:rPr>
                <w:rStyle w:val="Hyperlink"/>
                <w:b/>
                <w:bCs/>
                <w:iCs/>
                <w:noProof/>
              </w:rPr>
              <w:t>s</w:t>
            </w:r>
            <w:r>
              <w:rPr>
                <w:noProof/>
                <w:webHidden/>
              </w:rPr>
              <w:tab/>
            </w:r>
            <w:r>
              <w:rPr>
                <w:noProof/>
                <w:webHidden/>
              </w:rPr>
              <w:fldChar w:fldCharType="begin"/>
            </w:r>
            <w:r>
              <w:rPr>
                <w:noProof/>
                <w:webHidden/>
              </w:rPr>
              <w:instrText xml:space="preserve"> PAGEREF _Toc200672203 \h </w:instrText>
            </w:r>
            <w:r>
              <w:rPr>
                <w:noProof/>
                <w:webHidden/>
              </w:rPr>
            </w:r>
            <w:r>
              <w:rPr>
                <w:noProof/>
                <w:webHidden/>
              </w:rPr>
              <w:fldChar w:fldCharType="separate"/>
            </w:r>
            <w:r>
              <w:rPr>
                <w:noProof/>
                <w:webHidden/>
              </w:rPr>
              <w:t>23</w:t>
            </w:r>
            <w:r>
              <w:rPr>
                <w:noProof/>
                <w:webHidden/>
              </w:rPr>
              <w:fldChar w:fldCharType="end"/>
            </w:r>
          </w:hyperlink>
        </w:p>
        <w:p w:rsidR="0093634C" w:rsidRDefault="0093634C">
          <w:pPr>
            <w:pStyle w:val="TOC2"/>
            <w:rPr>
              <w:rFonts w:eastAsiaTheme="minorEastAsia"/>
              <w:noProof/>
            </w:rPr>
          </w:pPr>
          <w:hyperlink w:anchor="_Toc200672204" w:history="1">
            <w:r w:rsidRPr="00DF5F61">
              <w:rPr>
                <w:rStyle w:val="Hyperlink"/>
                <w:b/>
                <w:bCs/>
                <w:iCs/>
                <w:noProof/>
              </w:rPr>
              <w:t>2.6.2 Cloudstorage</w:t>
            </w:r>
            <w:r>
              <w:rPr>
                <w:noProof/>
                <w:webHidden/>
              </w:rPr>
              <w:tab/>
            </w:r>
            <w:r>
              <w:rPr>
                <w:noProof/>
                <w:webHidden/>
              </w:rPr>
              <w:fldChar w:fldCharType="begin"/>
            </w:r>
            <w:r>
              <w:rPr>
                <w:noProof/>
                <w:webHidden/>
              </w:rPr>
              <w:instrText xml:space="preserve"> PAGEREF _Toc200672204 \h </w:instrText>
            </w:r>
            <w:r>
              <w:rPr>
                <w:noProof/>
                <w:webHidden/>
              </w:rPr>
            </w:r>
            <w:r>
              <w:rPr>
                <w:noProof/>
                <w:webHidden/>
              </w:rPr>
              <w:fldChar w:fldCharType="separate"/>
            </w:r>
            <w:r>
              <w:rPr>
                <w:noProof/>
                <w:webHidden/>
              </w:rPr>
              <w:t>22</w:t>
            </w:r>
            <w:r>
              <w:rPr>
                <w:noProof/>
                <w:webHidden/>
              </w:rPr>
              <w:fldChar w:fldCharType="end"/>
            </w:r>
          </w:hyperlink>
        </w:p>
        <w:p w:rsidR="0093634C" w:rsidRDefault="0093634C">
          <w:pPr>
            <w:pStyle w:val="TOC2"/>
            <w:rPr>
              <w:rFonts w:eastAsiaTheme="minorEastAsia"/>
              <w:noProof/>
            </w:rPr>
          </w:pPr>
          <w:hyperlink w:anchor="_Toc200672205" w:history="1">
            <w:r w:rsidRPr="00DF5F61">
              <w:rPr>
                <w:rStyle w:val="Hyperlink"/>
                <w:b/>
                <w:bCs/>
                <w:iCs/>
                <w:noProof/>
              </w:rPr>
              <w:t>2.7E-Resources</w:t>
            </w:r>
            <w:r>
              <w:rPr>
                <w:noProof/>
                <w:webHidden/>
              </w:rPr>
              <w:tab/>
            </w:r>
            <w:r>
              <w:rPr>
                <w:noProof/>
                <w:webHidden/>
              </w:rPr>
              <w:fldChar w:fldCharType="begin"/>
            </w:r>
            <w:r>
              <w:rPr>
                <w:noProof/>
                <w:webHidden/>
              </w:rPr>
              <w:instrText xml:space="preserve"> PAGEREF _Toc200672205 \h </w:instrText>
            </w:r>
            <w:r>
              <w:rPr>
                <w:noProof/>
                <w:webHidden/>
              </w:rPr>
            </w:r>
            <w:r>
              <w:rPr>
                <w:noProof/>
                <w:webHidden/>
              </w:rPr>
              <w:fldChar w:fldCharType="separate"/>
            </w:r>
            <w:r>
              <w:rPr>
                <w:noProof/>
                <w:webHidden/>
              </w:rPr>
              <w:t>22</w:t>
            </w:r>
            <w:r>
              <w:rPr>
                <w:noProof/>
                <w:webHidden/>
              </w:rPr>
              <w:fldChar w:fldCharType="end"/>
            </w:r>
          </w:hyperlink>
        </w:p>
        <w:p w:rsidR="0093634C" w:rsidRDefault="0093634C">
          <w:pPr>
            <w:pStyle w:val="TOC2"/>
            <w:rPr>
              <w:rFonts w:eastAsiaTheme="minorEastAsia"/>
              <w:noProof/>
            </w:rPr>
          </w:pPr>
          <w:hyperlink w:anchor="_Toc200672206" w:history="1">
            <w:r w:rsidRPr="00DF5F61">
              <w:rPr>
                <w:rStyle w:val="Hyperlink"/>
                <w:b/>
                <w:bCs/>
                <w:iCs/>
                <w:noProof/>
              </w:rPr>
              <w:t>2.7.1Types of E-Resources</w:t>
            </w:r>
            <w:r>
              <w:rPr>
                <w:noProof/>
                <w:webHidden/>
              </w:rPr>
              <w:tab/>
            </w:r>
            <w:r>
              <w:rPr>
                <w:noProof/>
                <w:webHidden/>
              </w:rPr>
              <w:fldChar w:fldCharType="begin"/>
            </w:r>
            <w:r>
              <w:rPr>
                <w:noProof/>
                <w:webHidden/>
              </w:rPr>
              <w:instrText xml:space="preserve"> PAGEREF _Toc200672206 \h </w:instrText>
            </w:r>
            <w:r>
              <w:rPr>
                <w:noProof/>
                <w:webHidden/>
              </w:rPr>
            </w:r>
            <w:r>
              <w:rPr>
                <w:noProof/>
                <w:webHidden/>
              </w:rPr>
              <w:fldChar w:fldCharType="separate"/>
            </w:r>
            <w:r>
              <w:rPr>
                <w:noProof/>
                <w:webHidden/>
              </w:rPr>
              <w:t>23</w:t>
            </w:r>
            <w:r>
              <w:rPr>
                <w:noProof/>
                <w:webHidden/>
              </w:rPr>
              <w:fldChar w:fldCharType="end"/>
            </w:r>
          </w:hyperlink>
        </w:p>
        <w:p w:rsidR="0093634C" w:rsidRDefault="0093634C">
          <w:pPr>
            <w:pStyle w:val="TOC2"/>
            <w:rPr>
              <w:rFonts w:eastAsiaTheme="minorEastAsia"/>
              <w:noProof/>
            </w:rPr>
          </w:pPr>
          <w:hyperlink w:anchor="_Toc200672207" w:history="1">
            <w:r w:rsidRPr="00DF5F61">
              <w:rPr>
                <w:rStyle w:val="Hyperlink"/>
                <w:b/>
                <w:bCs/>
                <w:iCs/>
                <w:noProof/>
              </w:rPr>
              <w:t>2.7.2 Is</w:t>
            </w:r>
            <w:r w:rsidRPr="00DF5F61">
              <w:rPr>
                <w:rStyle w:val="Hyperlink"/>
                <w:b/>
                <w:bCs/>
                <w:iCs/>
                <w:noProof/>
                <w:spacing w:val="1"/>
              </w:rPr>
              <w:t>su</w:t>
            </w:r>
            <w:r w:rsidRPr="00DF5F61">
              <w:rPr>
                <w:rStyle w:val="Hyperlink"/>
                <w:b/>
                <w:bCs/>
                <w:iCs/>
                <w:noProof/>
                <w:spacing w:val="-1"/>
              </w:rPr>
              <w:t>e</w:t>
            </w:r>
            <w:r w:rsidRPr="00DF5F61">
              <w:rPr>
                <w:rStyle w:val="Hyperlink"/>
                <w:b/>
                <w:bCs/>
                <w:iCs/>
                <w:noProof/>
              </w:rPr>
              <w:t>s a</w:t>
            </w:r>
            <w:r w:rsidRPr="00DF5F61">
              <w:rPr>
                <w:rStyle w:val="Hyperlink"/>
                <w:b/>
                <w:bCs/>
                <w:iCs/>
                <w:noProof/>
                <w:spacing w:val="1"/>
              </w:rPr>
              <w:t>n</w:t>
            </w:r>
            <w:r w:rsidRPr="00DF5F61">
              <w:rPr>
                <w:rStyle w:val="Hyperlink"/>
                <w:b/>
                <w:bCs/>
                <w:iCs/>
                <w:noProof/>
              </w:rPr>
              <w:t>dc</w:t>
            </w:r>
            <w:r w:rsidRPr="00DF5F61">
              <w:rPr>
                <w:rStyle w:val="Hyperlink"/>
                <w:b/>
                <w:bCs/>
                <w:iCs/>
                <w:noProof/>
                <w:spacing w:val="1"/>
              </w:rPr>
              <w:t>h</w:t>
            </w:r>
            <w:r w:rsidRPr="00DF5F61">
              <w:rPr>
                <w:rStyle w:val="Hyperlink"/>
                <w:b/>
                <w:bCs/>
                <w:iCs/>
                <w:noProof/>
              </w:rPr>
              <w:t>all</w:t>
            </w:r>
            <w:r w:rsidRPr="00DF5F61">
              <w:rPr>
                <w:rStyle w:val="Hyperlink"/>
                <w:b/>
                <w:bCs/>
                <w:iCs/>
                <w:noProof/>
                <w:spacing w:val="-1"/>
              </w:rPr>
              <w:t>en</w:t>
            </w:r>
            <w:r w:rsidRPr="00DF5F61">
              <w:rPr>
                <w:rStyle w:val="Hyperlink"/>
                <w:b/>
                <w:bCs/>
                <w:iCs/>
                <w:noProof/>
              </w:rPr>
              <w:t>g</w:t>
            </w:r>
            <w:r w:rsidRPr="00DF5F61">
              <w:rPr>
                <w:rStyle w:val="Hyperlink"/>
                <w:b/>
                <w:bCs/>
                <w:iCs/>
                <w:noProof/>
                <w:spacing w:val="-1"/>
              </w:rPr>
              <w:t>e</w:t>
            </w:r>
            <w:r w:rsidRPr="00DF5F61">
              <w:rPr>
                <w:rStyle w:val="Hyperlink"/>
                <w:b/>
                <w:bCs/>
                <w:iCs/>
                <w:noProof/>
              </w:rPr>
              <w:t>sin</w:t>
            </w:r>
            <w:r w:rsidRPr="00DF5F61">
              <w:rPr>
                <w:rStyle w:val="Hyperlink"/>
                <w:b/>
                <w:bCs/>
                <w:iCs/>
                <w:noProof/>
                <w:spacing w:val="1"/>
              </w:rPr>
              <w:t>E</w:t>
            </w:r>
            <w:r w:rsidRPr="00DF5F61">
              <w:rPr>
                <w:rStyle w:val="Hyperlink"/>
                <w:b/>
                <w:bCs/>
                <w:iCs/>
                <w:noProof/>
                <w:spacing w:val="-1"/>
              </w:rPr>
              <w:t>-</w:t>
            </w:r>
            <w:r w:rsidRPr="00DF5F61">
              <w:rPr>
                <w:rStyle w:val="Hyperlink"/>
                <w:b/>
                <w:bCs/>
                <w:iCs/>
                <w:noProof/>
              </w:rPr>
              <w:t>R</w:t>
            </w:r>
            <w:r w:rsidRPr="00DF5F61">
              <w:rPr>
                <w:rStyle w:val="Hyperlink"/>
                <w:b/>
                <w:bCs/>
                <w:iCs/>
                <w:noProof/>
                <w:spacing w:val="-1"/>
              </w:rPr>
              <w:t>e</w:t>
            </w:r>
            <w:r w:rsidRPr="00DF5F61">
              <w:rPr>
                <w:rStyle w:val="Hyperlink"/>
                <w:b/>
                <w:bCs/>
                <w:iCs/>
                <w:noProof/>
              </w:rPr>
              <w:t>so</w:t>
            </w:r>
            <w:r w:rsidRPr="00DF5F61">
              <w:rPr>
                <w:rStyle w:val="Hyperlink"/>
                <w:b/>
                <w:bCs/>
                <w:iCs/>
                <w:noProof/>
                <w:spacing w:val="1"/>
              </w:rPr>
              <w:t>u</w:t>
            </w:r>
            <w:r w:rsidRPr="00DF5F61">
              <w:rPr>
                <w:rStyle w:val="Hyperlink"/>
                <w:b/>
                <w:bCs/>
                <w:iCs/>
                <w:noProof/>
                <w:spacing w:val="-1"/>
              </w:rPr>
              <w:t>rce</w:t>
            </w:r>
            <w:r w:rsidRPr="00DF5F61">
              <w:rPr>
                <w:rStyle w:val="Hyperlink"/>
                <w:b/>
                <w:bCs/>
                <w:iCs/>
                <w:noProof/>
              </w:rPr>
              <w:t>s</w:t>
            </w:r>
            <w:r w:rsidRPr="00DF5F61">
              <w:rPr>
                <w:rStyle w:val="Hyperlink"/>
                <w:b/>
                <w:bCs/>
                <w:iCs/>
                <w:noProof/>
                <w:spacing w:val="2"/>
              </w:rPr>
              <w:t>m</w:t>
            </w:r>
            <w:r w:rsidRPr="00DF5F61">
              <w:rPr>
                <w:rStyle w:val="Hyperlink"/>
                <w:b/>
                <w:bCs/>
                <w:iCs/>
                <w:noProof/>
              </w:rPr>
              <w:t>a</w:t>
            </w:r>
            <w:r w:rsidRPr="00DF5F61">
              <w:rPr>
                <w:rStyle w:val="Hyperlink"/>
                <w:b/>
                <w:bCs/>
                <w:iCs/>
                <w:noProof/>
                <w:spacing w:val="1"/>
              </w:rPr>
              <w:t>n</w:t>
            </w:r>
            <w:r w:rsidRPr="00DF5F61">
              <w:rPr>
                <w:rStyle w:val="Hyperlink"/>
                <w:b/>
                <w:bCs/>
                <w:iCs/>
                <w:noProof/>
              </w:rPr>
              <w:t>ag</w:t>
            </w:r>
            <w:r w:rsidRPr="00DF5F61">
              <w:rPr>
                <w:rStyle w:val="Hyperlink"/>
                <w:b/>
                <w:bCs/>
                <w:iCs/>
                <w:noProof/>
                <w:spacing w:val="-1"/>
              </w:rPr>
              <w:t>e</w:t>
            </w:r>
            <w:r w:rsidRPr="00DF5F61">
              <w:rPr>
                <w:rStyle w:val="Hyperlink"/>
                <w:b/>
                <w:bCs/>
                <w:iCs/>
                <w:noProof/>
                <w:spacing w:val="2"/>
              </w:rPr>
              <w:t>m</w:t>
            </w:r>
            <w:r w:rsidRPr="00DF5F61">
              <w:rPr>
                <w:rStyle w:val="Hyperlink"/>
                <w:b/>
                <w:bCs/>
                <w:iCs/>
                <w:noProof/>
                <w:spacing w:val="-1"/>
              </w:rPr>
              <w:t>e</w:t>
            </w:r>
            <w:r w:rsidRPr="00DF5F61">
              <w:rPr>
                <w:rStyle w:val="Hyperlink"/>
                <w:b/>
                <w:bCs/>
                <w:iCs/>
                <w:noProof/>
                <w:spacing w:val="1"/>
              </w:rPr>
              <w:t>n</w:t>
            </w:r>
            <w:r w:rsidRPr="00DF5F61">
              <w:rPr>
                <w:rStyle w:val="Hyperlink"/>
                <w:b/>
                <w:bCs/>
                <w:iCs/>
                <w:noProof/>
              </w:rPr>
              <w:t>t</w:t>
            </w:r>
            <w:r>
              <w:rPr>
                <w:noProof/>
                <w:webHidden/>
              </w:rPr>
              <w:tab/>
            </w:r>
            <w:r>
              <w:rPr>
                <w:noProof/>
                <w:webHidden/>
              </w:rPr>
              <w:fldChar w:fldCharType="begin"/>
            </w:r>
            <w:r>
              <w:rPr>
                <w:noProof/>
                <w:webHidden/>
              </w:rPr>
              <w:instrText xml:space="preserve"> PAGEREF _Toc200672207 \h </w:instrText>
            </w:r>
            <w:r>
              <w:rPr>
                <w:noProof/>
                <w:webHidden/>
              </w:rPr>
            </w:r>
            <w:r>
              <w:rPr>
                <w:noProof/>
                <w:webHidden/>
              </w:rPr>
              <w:fldChar w:fldCharType="separate"/>
            </w:r>
            <w:r>
              <w:rPr>
                <w:noProof/>
                <w:webHidden/>
              </w:rPr>
              <w:t>23</w:t>
            </w:r>
            <w:r>
              <w:rPr>
                <w:noProof/>
                <w:webHidden/>
              </w:rPr>
              <w:fldChar w:fldCharType="end"/>
            </w:r>
          </w:hyperlink>
        </w:p>
        <w:p w:rsidR="0093634C" w:rsidRDefault="0093634C">
          <w:pPr>
            <w:pStyle w:val="TOC2"/>
            <w:rPr>
              <w:rFonts w:eastAsiaTheme="minorEastAsia"/>
              <w:noProof/>
            </w:rPr>
          </w:pPr>
          <w:hyperlink w:anchor="_Toc200672208" w:history="1">
            <w:r w:rsidRPr="00DF5F61">
              <w:rPr>
                <w:rStyle w:val="Hyperlink"/>
                <w:b/>
                <w:bCs/>
                <w:iCs/>
                <w:noProof/>
              </w:rPr>
              <w:t>2.8</w:t>
            </w:r>
            <w:r w:rsidRPr="00DF5F61">
              <w:rPr>
                <w:rStyle w:val="Hyperlink"/>
                <w:b/>
                <w:bCs/>
                <w:iCs/>
                <w:noProof/>
                <w:spacing w:val="1"/>
              </w:rPr>
              <w:t>E</w:t>
            </w:r>
            <w:r w:rsidRPr="00DF5F61">
              <w:rPr>
                <w:rStyle w:val="Hyperlink"/>
                <w:b/>
                <w:bCs/>
                <w:iCs/>
                <w:noProof/>
              </w:rPr>
              <w:t>xisti</w:t>
            </w:r>
            <w:r w:rsidRPr="00DF5F61">
              <w:rPr>
                <w:rStyle w:val="Hyperlink"/>
                <w:b/>
                <w:bCs/>
                <w:iCs/>
                <w:noProof/>
                <w:spacing w:val="1"/>
              </w:rPr>
              <w:t>n</w:t>
            </w:r>
            <w:r w:rsidRPr="00DF5F61">
              <w:rPr>
                <w:rStyle w:val="Hyperlink"/>
                <w:b/>
                <w:bCs/>
                <w:iCs/>
                <w:noProof/>
              </w:rPr>
              <w:t>g</w:t>
            </w:r>
            <w:r w:rsidRPr="00DF5F61">
              <w:rPr>
                <w:rStyle w:val="Hyperlink"/>
                <w:b/>
                <w:bCs/>
                <w:iCs/>
                <w:noProof/>
                <w:spacing w:val="1"/>
              </w:rPr>
              <w:t>C</w:t>
            </w:r>
            <w:r w:rsidRPr="00DF5F61">
              <w:rPr>
                <w:rStyle w:val="Hyperlink"/>
                <w:b/>
                <w:bCs/>
                <w:iCs/>
                <w:noProof/>
              </w:rPr>
              <w:t>lo</w:t>
            </w:r>
            <w:r w:rsidRPr="00DF5F61">
              <w:rPr>
                <w:rStyle w:val="Hyperlink"/>
                <w:b/>
                <w:bCs/>
                <w:iCs/>
                <w:noProof/>
                <w:spacing w:val="1"/>
              </w:rPr>
              <w:t>u</w:t>
            </w:r>
            <w:r w:rsidRPr="00DF5F61">
              <w:rPr>
                <w:rStyle w:val="Hyperlink"/>
                <w:b/>
                <w:bCs/>
                <w:iCs/>
                <w:noProof/>
              </w:rPr>
              <w:t>d</w:t>
            </w:r>
            <w:r w:rsidRPr="00DF5F61">
              <w:rPr>
                <w:rStyle w:val="Hyperlink"/>
                <w:b/>
                <w:bCs/>
                <w:iCs/>
                <w:noProof/>
                <w:spacing w:val="-1"/>
              </w:rPr>
              <w:t>-</w:t>
            </w:r>
            <w:r w:rsidRPr="00DF5F61">
              <w:rPr>
                <w:rStyle w:val="Hyperlink"/>
                <w:b/>
                <w:bCs/>
                <w:iCs/>
                <w:noProof/>
              </w:rPr>
              <w:t>bas</w:t>
            </w:r>
            <w:r w:rsidRPr="00DF5F61">
              <w:rPr>
                <w:rStyle w:val="Hyperlink"/>
                <w:b/>
                <w:bCs/>
                <w:iCs/>
                <w:noProof/>
                <w:spacing w:val="-1"/>
              </w:rPr>
              <w:t>e</w:t>
            </w:r>
            <w:r w:rsidRPr="00DF5F61">
              <w:rPr>
                <w:rStyle w:val="Hyperlink"/>
                <w:b/>
                <w:bCs/>
                <w:iCs/>
                <w:noProof/>
              </w:rPr>
              <w:t xml:space="preserve">d </w:t>
            </w:r>
            <w:r w:rsidRPr="00DF5F61">
              <w:rPr>
                <w:rStyle w:val="Hyperlink"/>
                <w:b/>
                <w:bCs/>
                <w:iCs/>
                <w:noProof/>
                <w:spacing w:val="1"/>
              </w:rPr>
              <w:t>F</w:t>
            </w:r>
            <w:r w:rsidRPr="00DF5F61">
              <w:rPr>
                <w:rStyle w:val="Hyperlink"/>
                <w:b/>
                <w:bCs/>
                <w:iCs/>
                <w:noProof/>
                <w:spacing w:val="-2"/>
              </w:rPr>
              <w:t>r</w:t>
            </w:r>
            <w:r w:rsidRPr="00DF5F61">
              <w:rPr>
                <w:rStyle w:val="Hyperlink"/>
                <w:b/>
                <w:bCs/>
                <w:iCs/>
                <w:noProof/>
              </w:rPr>
              <w:t>am</w:t>
            </w:r>
            <w:r w:rsidRPr="00DF5F61">
              <w:rPr>
                <w:rStyle w:val="Hyperlink"/>
                <w:b/>
                <w:bCs/>
                <w:iCs/>
                <w:noProof/>
                <w:spacing w:val="-1"/>
              </w:rPr>
              <w:t>e</w:t>
            </w:r>
            <w:r w:rsidRPr="00DF5F61">
              <w:rPr>
                <w:rStyle w:val="Hyperlink"/>
                <w:b/>
                <w:bCs/>
                <w:iCs/>
                <w:noProof/>
                <w:spacing w:val="1"/>
              </w:rPr>
              <w:t>w</w:t>
            </w:r>
            <w:r w:rsidRPr="00DF5F61">
              <w:rPr>
                <w:rStyle w:val="Hyperlink"/>
                <w:b/>
                <w:bCs/>
                <w:iCs/>
                <w:noProof/>
              </w:rPr>
              <w:t xml:space="preserve">orks </w:t>
            </w:r>
            <w:r w:rsidRPr="00DF5F61">
              <w:rPr>
                <w:rStyle w:val="Hyperlink"/>
                <w:b/>
                <w:bCs/>
                <w:iCs/>
                <w:noProof/>
                <w:spacing w:val="-1"/>
              </w:rPr>
              <w:t>(</w:t>
            </w:r>
            <w:r w:rsidRPr="00DF5F61">
              <w:rPr>
                <w:rStyle w:val="Hyperlink"/>
                <w:b/>
                <w:bCs/>
                <w:iCs/>
                <w:noProof/>
                <w:spacing w:val="1"/>
              </w:rPr>
              <w:t>R</w:t>
            </w:r>
            <w:r w:rsidRPr="00DF5F61">
              <w:rPr>
                <w:rStyle w:val="Hyperlink"/>
                <w:b/>
                <w:bCs/>
                <w:iCs/>
                <w:noProof/>
                <w:spacing w:val="-1"/>
              </w:rPr>
              <w:t>e</w:t>
            </w:r>
            <w:r w:rsidRPr="00DF5F61">
              <w:rPr>
                <w:rStyle w:val="Hyperlink"/>
                <w:b/>
                <w:bCs/>
                <w:iCs/>
                <w:noProof/>
              </w:rPr>
              <w:t>lat</w:t>
            </w:r>
            <w:r w:rsidRPr="00DF5F61">
              <w:rPr>
                <w:rStyle w:val="Hyperlink"/>
                <w:b/>
                <w:bCs/>
                <w:iCs/>
                <w:noProof/>
                <w:spacing w:val="-1"/>
              </w:rPr>
              <w:t>e</w:t>
            </w:r>
            <w:r w:rsidRPr="00DF5F61">
              <w:rPr>
                <w:rStyle w:val="Hyperlink"/>
                <w:b/>
                <w:bCs/>
                <w:iCs/>
                <w:noProof/>
              </w:rPr>
              <w:t xml:space="preserve">d </w:t>
            </w:r>
            <w:r w:rsidRPr="00DF5F61">
              <w:rPr>
                <w:rStyle w:val="Hyperlink"/>
                <w:b/>
                <w:bCs/>
                <w:iCs/>
                <w:noProof/>
                <w:spacing w:val="1"/>
              </w:rPr>
              <w:t>w</w:t>
            </w:r>
            <w:r w:rsidRPr="00DF5F61">
              <w:rPr>
                <w:rStyle w:val="Hyperlink"/>
                <w:b/>
                <w:bCs/>
                <w:iCs/>
                <w:noProof/>
              </w:rPr>
              <w:t>ork)</w:t>
            </w:r>
            <w:r>
              <w:rPr>
                <w:noProof/>
                <w:webHidden/>
              </w:rPr>
              <w:tab/>
            </w:r>
            <w:r>
              <w:rPr>
                <w:noProof/>
                <w:webHidden/>
              </w:rPr>
              <w:fldChar w:fldCharType="begin"/>
            </w:r>
            <w:r>
              <w:rPr>
                <w:noProof/>
                <w:webHidden/>
              </w:rPr>
              <w:instrText xml:space="preserve"> PAGEREF _Toc200672208 \h </w:instrText>
            </w:r>
            <w:r>
              <w:rPr>
                <w:noProof/>
                <w:webHidden/>
              </w:rPr>
            </w:r>
            <w:r>
              <w:rPr>
                <w:noProof/>
                <w:webHidden/>
              </w:rPr>
              <w:fldChar w:fldCharType="separate"/>
            </w:r>
            <w:r>
              <w:rPr>
                <w:noProof/>
                <w:webHidden/>
              </w:rPr>
              <w:t>25</w:t>
            </w:r>
            <w:r>
              <w:rPr>
                <w:noProof/>
                <w:webHidden/>
              </w:rPr>
              <w:fldChar w:fldCharType="end"/>
            </w:r>
          </w:hyperlink>
        </w:p>
        <w:p w:rsidR="0093634C" w:rsidRDefault="0093634C">
          <w:pPr>
            <w:pStyle w:val="TOC1"/>
            <w:rPr>
              <w:rFonts w:asciiTheme="minorHAnsi" w:eastAsiaTheme="minorEastAsia" w:hAnsiTheme="minorHAnsi"/>
              <w:noProof/>
              <w:sz w:val="22"/>
            </w:rPr>
          </w:pPr>
          <w:hyperlink w:anchor="_Toc200672209" w:history="1">
            <w:r w:rsidRPr="00DF5F61">
              <w:rPr>
                <w:rStyle w:val="Hyperlink"/>
                <w:noProof/>
              </w:rPr>
              <w:t>CHAPTER THREE</w:t>
            </w:r>
            <w:r>
              <w:rPr>
                <w:noProof/>
                <w:webHidden/>
              </w:rPr>
              <w:tab/>
            </w:r>
            <w:r>
              <w:rPr>
                <w:noProof/>
                <w:webHidden/>
              </w:rPr>
              <w:fldChar w:fldCharType="begin"/>
            </w:r>
            <w:r>
              <w:rPr>
                <w:noProof/>
                <w:webHidden/>
              </w:rPr>
              <w:instrText xml:space="preserve"> PAGEREF _Toc200672209 \h </w:instrText>
            </w:r>
            <w:r>
              <w:rPr>
                <w:noProof/>
                <w:webHidden/>
              </w:rPr>
            </w:r>
            <w:r>
              <w:rPr>
                <w:noProof/>
                <w:webHidden/>
              </w:rPr>
              <w:fldChar w:fldCharType="separate"/>
            </w:r>
            <w:r>
              <w:rPr>
                <w:noProof/>
                <w:webHidden/>
              </w:rPr>
              <w:t>26</w:t>
            </w:r>
            <w:r>
              <w:rPr>
                <w:noProof/>
                <w:webHidden/>
              </w:rPr>
              <w:fldChar w:fldCharType="end"/>
            </w:r>
          </w:hyperlink>
        </w:p>
        <w:p w:rsidR="0093634C" w:rsidRDefault="0093634C">
          <w:pPr>
            <w:pStyle w:val="TOC1"/>
            <w:rPr>
              <w:rFonts w:asciiTheme="minorHAnsi" w:eastAsiaTheme="minorEastAsia" w:hAnsiTheme="minorHAnsi"/>
              <w:noProof/>
              <w:sz w:val="22"/>
            </w:rPr>
          </w:pPr>
          <w:hyperlink w:anchor="_Toc200672210" w:history="1">
            <w:r w:rsidRPr="00DF5F61">
              <w:rPr>
                <w:rStyle w:val="Hyperlink"/>
                <w:noProof/>
              </w:rPr>
              <w:t>RESEARCH METHODOLOGY</w:t>
            </w:r>
            <w:r>
              <w:rPr>
                <w:noProof/>
                <w:webHidden/>
              </w:rPr>
              <w:tab/>
            </w:r>
            <w:r>
              <w:rPr>
                <w:noProof/>
                <w:webHidden/>
              </w:rPr>
              <w:fldChar w:fldCharType="begin"/>
            </w:r>
            <w:r>
              <w:rPr>
                <w:noProof/>
                <w:webHidden/>
              </w:rPr>
              <w:instrText xml:space="preserve"> PAGEREF _Toc200672210 \h </w:instrText>
            </w:r>
            <w:r>
              <w:rPr>
                <w:noProof/>
                <w:webHidden/>
              </w:rPr>
            </w:r>
            <w:r>
              <w:rPr>
                <w:noProof/>
                <w:webHidden/>
              </w:rPr>
              <w:fldChar w:fldCharType="separate"/>
            </w:r>
            <w:r>
              <w:rPr>
                <w:noProof/>
                <w:webHidden/>
              </w:rPr>
              <w:t>26</w:t>
            </w:r>
            <w:r>
              <w:rPr>
                <w:noProof/>
                <w:webHidden/>
              </w:rPr>
              <w:fldChar w:fldCharType="end"/>
            </w:r>
          </w:hyperlink>
        </w:p>
        <w:p w:rsidR="0093634C" w:rsidRDefault="0093634C">
          <w:pPr>
            <w:pStyle w:val="TOC2"/>
            <w:rPr>
              <w:rFonts w:eastAsiaTheme="minorEastAsia"/>
              <w:noProof/>
            </w:rPr>
          </w:pPr>
          <w:hyperlink w:anchor="_Toc200672211" w:history="1">
            <w:r w:rsidRPr="00DF5F61">
              <w:rPr>
                <w:rStyle w:val="Hyperlink"/>
                <w:noProof/>
              </w:rPr>
              <w:t>3.1.  Introduction</w:t>
            </w:r>
            <w:r>
              <w:rPr>
                <w:noProof/>
                <w:webHidden/>
              </w:rPr>
              <w:tab/>
            </w:r>
            <w:r>
              <w:rPr>
                <w:noProof/>
                <w:webHidden/>
              </w:rPr>
              <w:fldChar w:fldCharType="begin"/>
            </w:r>
            <w:r>
              <w:rPr>
                <w:noProof/>
                <w:webHidden/>
              </w:rPr>
              <w:instrText xml:space="preserve"> PAGEREF _Toc200672211 \h </w:instrText>
            </w:r>
            <w:r>
              <w:rPr>
                <w:noProof/>
                <w:webHidden/>
              </w:rPr>
            </w:r>
            <w:r>
              <w:rPr>
                <w:noProof/>
                <w:webHidden/>
              </w:rPr>
              <w:fldChar w:fldCharType="separate"/>
            </w:r>
            <w:r>
              <w:rPr>
                <w:noProof/>
                <w:webHidden/>
              </w:rPr>
              <w:t>26</w:t>
            </w:r>
            <w:r>
              <w:rPr>
                <w:noProof/>
                <w:webHidden/>
              </w:rPr>
              <w:fldChar w:fldCharType="end"/>
            </w:r>
          </w:hyperlink>
        </w:p>
        <w:p w:rsidR="0093634C" w:rsidRDefault="0093634C">
          <w:pPr>
            <w:pStyle w:val="TOC2"/>
            <w:rPr>
              <w:rFonts w:eastAsiaTheme="minorEastAsia"/>
              <w:noProof/>
            </w:rPr>
          </w:pPr>
          <w:hyperlink w:anchor="_Toc200672212" w:history="1">
            <w:r w:rsidRPr="00DF5F61">
              <w:rPr>
                <w:rStyle w:val="Hyperlink"/>
                <w:noProof/>
              </w:rPr>
              <w:t>3.2 Population and Sampling Design</w:t>
            </w:r>
            <w:r>
              <w:rPr>
                <w:noProof/>
                <w:webHidden/>
              </w:rPr>
              <w:tab/>
            </w:r>
            <w:r>
              <w:rPr>
                <w:noProof/>
                <w:webHidden/>
              </w:rPr>
              <w:fldChar w:fldCharType="begin"/>
            </w:r>
            <w:r>
              <w:rPr>
                <w:noProof/>
                <w:webHidden/>
              </w:rPr>
              <w:instrText xml:space="preserve"> PAGEREF _Toc200672212 \h </w:instrText>
            </w:r>
            <w:r>
              <w:rPr>
                <w:noProof/>
                <w:webHidden/>
              </w:rPr>
            </w:r>
            <w:r>
              <w:rPr>
                <w:noProof/>
                <w:webHidden/>
              </w:rPr>
              <w:fldChar w:fldCharType="separate"/>
            </w:r>
            <w:r>
              <w:rPr>
                <w:noProof/>
                <w:webHidden/>
              </w:rPr>
              <w:t>26</w:t>
            </w:r>
            <w:r>
              <w:rPr>
                <w:noProof/>
                <w:webHidden/>
              </w:rPr>
              <w:fldChar w:fldCharType="end"/>
            </w:r>
          </w:hyperlink>
        </w:p>
        <w:p w:rsidR="0093634C" w:rsidRDefault="0093634C">
          <w:pPr>
            <w:pStyle w:val="TOC3"/>
            <w:tabs>
              <w:tab w:val="right" w:leader="dot" w:pos="9550"/>
            </w:tabs>
            <w:rPr>
              <w:rFonts w:eastAsiaTheme="minorEastAsia"/>
              <w:noProof/>
            </w:rPr>
          </w:pPr>
          <w:hyperlink w:anchor="_Toc200672213" w:history="1">
            <w:r w:rsidRPr="00DF5F61">
              <w:rPr>
                <w:rStyle w:val="Hyperlink"/>
                <w:noProof/>
              </w:rPr>
              <w:t>3.2.1 Population</w:t>
            </w:r>
            <w:r>
              <w:rPr>
                <w:noProof/>
                <w:webHidden/>
              </w:rPr>
              <w:tab/>
            </w:r>
            <w:r>
              <w:rPr>
                <w:noProof/>
                <w:webHidden/>
              </w:rPr>
              <w:fldChar w:fldCharType="begin"/>
            </w:r>
            <w:r>
              <w:rPr>
                <w:noProof/>
                <w:webHidden/>
              </w:rPr>
              <w:instrText xml:space="preserve"> PAGEREF _Toc200672213 \h </w:instrText>
            </w:r>
            <w:r>
              <w:rPr>
                <w:noProof/>
                <w:webHidden/>
              </w:rPr>
            </w:r>
            <w:r>
              <w:rPr>
                <w:noProof/>
                <w:webHidden/>
              </w:rPr>
              <w:fldChar w:fldCharType="separate"/>
            </w:r>
            <w:r>
              <w:rPr>
                <w:noProof/>
                <w:webHidden/>
              </w:rPr>
              <w:t>26</w:t>
            </w:r>
            <w:r>
              <w:rPr>
                <w:noProof/>
                <w:webHidden/>
              </w:rPr>
              <w:fldChar w:fldCharType="end"/>
            </w:r>
          </w:hyperlink>
        </w:p>
        <w:p w:rsidR="0093634C" w:rsidRDefault="0093634C">
          <w:pPr>
            <w:pStyle w:val="TOC3"/>
            <w:tabs>
              <w:tab w:val="right" w:leader="dot" w:pos="9550"/>
            </w:tabs>
            <w:rPr>
              <w:rFonts w:eastAsiaTheme="minorEastAsia"/>
              <w:noProof/>
            </w:rPr>
          </w:pPr>
          <w:hyperlink w:anchor="_Toc200672214" w:history="1">
            <w:r w:rsidRPr="00DF5F61">
              <w:rPr>
                <w:rStyle w:val="Hyperlink"/>
                <w:noProof/>
              </w:rPr>
              <w:t>3.2.2 Sampling Frame</w:t>
            </w:r>
            <w:r>
              <w:rPr>
                <w:noProof/>
                <w:webHidden/>
              </w:rPr>
              <w:tab/>
            </w:r>
            <w:r>
              <w:rPr>
                <w:noProof/>
                <w:webHidden/>
              </w:rPr>
              <w:fldChar w:fldCharType="begin"/>
            </w:r>
            <w:r>
              <w:rPr>
                <w:noProof/>
                <w:webHidden/>
              </w:rPr>
              <w:instrText xml:space="preserve"> PAGEREF _Toc200672214 \h </w:instrText>
            </w:r>
            <w:r>
              <w:rPr>
                <w:noProof/>
                <w:webHidden/>
              </w:rPr>
            </w:r>
            <w:r>
              <w:rPr>
                <w:noProof/>
                <w:webHidden/>
              </w:rPr>
              <w:fldChar w:fldCharType="separate"/>
            </w:r>
            <w:r>
              <w:rPr>
                <w:noProof/>
                <w:webHidden/>
              </w:rPr>
              <w:t>26</w:t>
            </w:r>
            <w:r>
              <w:rPr>
                <w:noProof/>
                <w:webHidden/>
              </w:rPr>
              <w:fldChar w:fldCharType="end"/>
            </w:r>
          </w:hyperlink>
        </w:p>
        <w:p w:rsidR="0093634C" w:rsidRDefault="0093634C">
          <w:pPr>
            <w:pStyle w:val="TOC2"/>
            <w:rPr>
              <w:rFonts w:eastAsiaTheme="minorEastAsia"/>
              <w:noProof/>
            </w:rPr>
          </w:pPr>
          <w:hyperlink w:anchor="_Toc200672215" w:history="1">
            <w:r w:rsidRPr="00DF5F61">
              <w:rPr>
                <w:rStyle w:val="Hyperlink"/>
                <w:noProof/>
              </w:rPr>
              <w:t>3.3 Research Procedures</w:t>
            </w:r>
            <w:r>
              <w:rPr>
                <w:noProof/>
                <w:webHidden/>
              </w:rPr>
              <w:tab/>
            </w:r>
            <w:r>
              <w:rPr>
                <w:noProof/>
                <w:webHidden/>
              </w:rPr>
              <w:fldChar w:fldCharType="begin"/>
            </w:r>
            <w:r>
              <w:rPr>
                <w:noProof/>
                <w:webHidden/>
              </w:rPr>
              <w:instrText xml:space="preserve"> PAGEREF _Toc200672215 \h </w:instrText>
            </w:r>
            <w:r>
              <w:rPr>
                <w:noProof/>
                <w:webHidden/>
              </w:rPr>
            </w:r>
            <w:r>
              <w:rPr>
                <w:noProof/>
                <w:webHidden/>
              </w:rPr>
              <w:fldChar w:fldCharType="separate"/>
            </w:r>
            <w:r>
              <w:rPr>
                <w:noProof/>
                <w:webHidden/>
              </w:rPr>
              <w:t>27</w:t>
            </w:r>
            <w:r>
              <w:rPr>
                <w:noProof/>
                <w:webHidden/>
              </w:rPr>
              <w:fldChar w:fldCharType="end"/>
            </w:r>
          </w:hyperlink>
        </w:p>
        <w:p w:rsidR="0093634C" w:rsidRDefault="0093634C">
          <w:pPr>
            <w:pStyle w:val="TOC2"/>
            <w:rPr>
              <w:rFonts w:eastAsiaTheme="minorEastAsia"/>
              <w:noProof/>
            </w:rPr>
          </w:pPr>
          <w:hyperlink w:anchor="_Toc200672216" w:history="1">
            <w:r w:rsidRPr="00DF5F61">
              <w:rPr>
                <w:rStyle w:val="Hyperlink"/>
                <w:noProof/>
              </w:rPr>
              <w:t>3.4 Methods of Data Analysis</w:t>
            </w:r>
            <w:r>
              <w:rPr>
                <w:noProof/>
                <w:webHidden/>
              </w:rPr>
              <w:tab/>
            </w:r>
            <w:r>
              <w:rPr>
                <w:noProof/>
                <w:webHidden/>
              </w:rPr>
              <w:fldChar w:fldCharType="begin"/>
            </w:r>
            <w:r>
              <w:rPr>
                <w:noProof/>
                <w:webHidden/>
              </w:rPr>
              <w:instrText xml:space="preserve"> PAGEREF _Toc200672216 \h </w:instrText>
            </w:r>
            <w:r>
              <w:rPr>
                <w:noProof/>
                <w:webHidden/>
              </w:rPr>
            </w:r>
            <w:r>
              <w:rPr>
                <w:noProof/>
                <w:webHidden/>
              </w:rPr>
              <w:fldChar w:fldCharType="separate"/>
            </w:r>
            <w:r>
              <w:rPr>
                <w:noProof/>
                <w:webHidden/>
              </w:rPr>
              <w:t>27</w:t>
            </w:r>
            <w:r>
              <w:rPr>
                <w:noProof/>
                <w:webHidden/>
              </w:rPr>
              <w:fldChar w:fldCharType="end"/>
            </w:r>
          </w:hyperlink>
        </w:p>
        <w:p w:rsidR="0093634C" w:rsidRDefault="0093634C">
          <w:pPr>
            <w:pStyle w:val="TOC2"/>
            <w:rPr>
              <w:rFonts w:eastAsiaTheme="minorEastAsia"/>
              <w:noProof/>
            </w:rPr>
          </w:pPr>
          <w:hyperlink w:anchor="_Toc200672217" w:history="1">
            <w:r w:rsidRPr="00DF5F61">
              <w:rPr>
                <w:rStyle w:val="Hyperlink"/>
                <w:noProof/>
              </w:rPr>
              <w:t>3.5 Tools Selection Methods</w:t>
            </w:r>
            <w:r>
              <w:rPr>
                <w:noProof/>
                <w:webHidden/>
              </w:rPr>
              <w:tab/>
            </w:r>
            <w:r>
              <w:rPr>
                <w:noProof/>
                <w:webHidden/>
              </w:rPr>
              <w:fldChar w:fldCharType="begin"/>
            </w:r>
            <w:r>
              <w:rPr>
                <w:noProof/>
                <w:webHidden/>
              </w:rPr>
              <w:instrText xml:space="preserve"> PAGEREF _Toc200672217 \h </w:instrText>
            </w:r>
            <w:r>
              <w:rPr>
                <w:noProof/>
                <w:webHidden/>
              </w:rPr>
            </w:r>
            <w:r>
              <w:rPr>
                <w:noProof/>
                <w:webHidden/>
              </w:rPr>
              <w:fldChar w:fldCharType="separate"/>
            </w:r>
            <w:r>
              <w:rPr>
                <w:noProof/>
                <w:webHidden/>
              </w:rPr>
              <w:t>27</w:t>
            </w:r>
            <w:r>
              <w:rPr>
                <w:noProof/>
                <w:webHidden/>
              </w:rPr>
              <w:fldChar w:fldCharType="end"/>
            </w:r>
          </w:hyperlink>
        </w:p>
        <w:p w:rsidR="0093634C" w:rsidRDefault="0093634C">
          <w:pPr>
            <w:pStyle w:val="TOC2"/>
            <w:rPr>
              <w:rFonts w:eastAsiaTheme="minorEastAsia"/>
              <w:noProof/>
            </w:rPr>
          </w:pPr>
          <w:hyperlink w:anchor="_Toc200672218" w:history="1">
            <w:r w:rsidRPr="00DF5F61">
              <w:rPr>
                <w:rStyle w:val="Hyperlink"/>
                <w:noProof/>
              </w:rPr>
              <w:t>3.6 Tool selection strategy for data collection, analysis and FrameworkDesign</w:t>
            </w:r>
            <w:r>
              <w:rPr>
                <w:noProof/>
                <w:webHidden/>
              </w:rPr>
              <w:tab/>
            </w:r>
            <w:r>
              <w:rPr>
                <w:noProof/>
                <w:webHidden/>
              </w:rPr>
              <w:fldChar w:fldCharType="begin"/>
            </w:r>
            <w:r>
              <w:rPr>
                <w:noProof/>
                <w:webHidden/>
              </w:rPr>
              <w:instrText xml:space="preserve"> PAGEREF _Toc200672218 \h </w:instrText>
            </w:r>
            <w:r>
              <w:rPr>
                <w:noProof/>
                <w:webHidden/>
              </w:rPr>
            </w:r>
            <w:r>
              <w:rPr>
                <w:noProof/>
                <w:webHidden/>
              </w:rPr>
              <w:fldChar w:fldCharType="separate"/>
            </w:r>
            <w:r>
              <w:rPr>
                <w:noProof/>
                <w:webHidden/>
              </w:rPr>
              <w:t>27</w:t>
            </w:r>
            <w:r>
              <w:rPr>
                <w:noProof/>
                <w:webHidden/>
              </w:rPr>
              <w:fldChar w:fldCharType="end"/>
            </w:r>
          </w:hyperlink>
        </w:p>
        <w:p w:rsidR="0093634C" w:rsidRDefault="0093634C">
          <w:pPr>
            <w:pStyle w:val="TOC2"/>
            <w:rPr>
              <w:rFonts w:eastAsiaTheme="minorEastAsia"/>
              <w:noProof/>
            </w:rPr>
          </w:pPr>
          <w:hyperlink w:anchor="_Toc200672219" w:history="1">
            <w:r w:rsidRPr="00DF5F61">
              <w:rPr>
                <w:rStyle w:val="Hyperlink"/>
                <w:noProof/>
              </w:rPr>
              <w:t>3.7 Summary of the chapter</w:t>
            </w:r>
            <w:r>
              <w:rPr>
                <w:noProof/>
                <w:webHidden/>
              </w:rPr>
              <w:tab/>
            </w:r>
            <w:r>
              <w:rPr>
                <w:noProof/>
                <w:webHidden/>
              </w:rPr>
              <w:fldChar w:fldCharType="begin"/>
            </w:r>
            <w:r>
              <w:rPr>
                <w:noProof/>
                <w:webHidden/>
              </w:rPr>
              <w:instrText xml:space="preserve"> PAGEREF _Toc200672219 \h </w:instrText>
            </w:r>
            <w:r>
              <w:rPr>
                <w:noProof/>
                <w:webHidden/>
              </w:rPr>
            </w:r>
            <w:r>
              <w:rPr>
                <w:noProof/>
                <w:webHidden/>
              </w:rPr>
              <w:fldChar w:fldCharType="separate"/>
            </w:r>
            <w:r>
              <w:rPr>
                <w:noProof/>
                <w:webHidden/>
              </w:rPr>
              <w:t>28</w:t>
            </w:r>
            <w:r>
              <w:rPr>
                <w:noProof/>
                <w:webHidden/>
              </w:rPr>
              <w:fldChar w:fldCharType="end"/>
            </w:r>
          </w:hyperlink>
        </w:p>
        <w:p w:rsidR="0093634C" w:rsidRDefault="0093634C">
          <w:pPr>
            <w:pStyle w:val="TOC1"/>
            <w:rPr>
              <w:rFonts w:asciiTheme="minorHAnsi" w:eastAsiaTheme="minorEastAsia" w:hAnsiTheme="minorHAnsi"/>
              <w:noProof/>
              <w:sz w:val="22"/>
            </w:rPr>
          </w:pPr>
          <w:hyperlink w:anchor="_Toc200672220" w:history="1">
            <w:r w:rsidRPr="00DF5F61">
              <w:rPr>
                <w:rStyle w:val="Hyperlink"/>
                <w:rFonts w:cs="Times New Roman"/>
                <w:noProof/>
              </w:rPr>
              <w:t>C</w:t>
            </w:r>
            <w:r w:rsidRPr="00DF5F61">
              <w:rPr>
                <w:rStyle w:val="Hyperlink"/>
                <w:rFonts w:cs="Times New Roman"/>
                <w:noProof/>
                <w:spacing w:val="-3"/>
              </w:rPr>
              <w:t>H</w:t>
            </w:r>
            <w:r w:rsidRPr="00DF5F61">
              <w:rPr>
                <w:rStyle w:val="Hyperlink"/>
                <w:rFonts w:cs="Times New Roman"/>
                <w:noProof/>
              </w:rPr>
              <w:t>A</w:t>
            </w:r>
            <w:r w:rsidRPr="00DF5F61">
              <w:rPr>
                <w:rStyle w:val="Hyperlink"/>
                <w:rFonts w:cs="Times New Roman"/>
                <w:noProof/>
                <w:spacing w:val="-1"/>
              </w:rPr>
              <w:t>P</w:t>
            </w:r>
            <w:r w:rsidRPr="00DF5F61">
              <w:rPr>
                <w:rStyle w:val="Hyperlink"/>
                <w:rFonts w:cs="Times New Roman"/>
                <w:noProof/>
              </w:rPr>
              <w:t>T</w:t>
            </w:r>
            <w:r w:rsidRPr="00DF5F61">
              <w:rPr>
                <w:rStyle w:val="Hyperlink"/>
                <w:rFonts w:cs="Times New Roman"/>
                <w:noProof/>
                <w:spacing w:val="-3"/>
              </w:rPr>
              <w:t>E</w:t>
            </w:r>
            <w:r w:rsidRPr="00DF5F61">
              <w:rPr>
                <w:rStyle w:val="Hyperlink"/>
                <w:rFonts w:cs="Times New Roman"/>
                <w:noProof/>
              </w:rPr>
              <w:t>R F</w:t>
            </w:r>
            <w:r w:rsidRPr="00DF5F61">
              <w:rPr>
                <w:rStyle w:val="Hyperlink"/>
                <w:rFonts w:cs="Times New Roman"/>
                <w:noProof/>
                <w:spacing w:val="-2"/>
              </w:rPr>
              <w:t>O</w:t>
            </w:r>
            <w:r w:rsidRPr="00DF5F61">
              <w:rPr>
                <w:rStyle w:val="Hyperlink"/>
                <w:rFonts w:cs="Times New Roman"/>
                <w:noProof/>
                <w:spacing w:val="-1"/>
              </w:rPr>
              <w:t>U</w:t>
            </w:r>
            <w:r w:rsidRPr="00DF5F61">
              <w:rPr>
                <w:rStyle w:val="Hyperlink"/>
                <w:rFonts w:cs="Times New Roman"/>
                <w:noProof/>
              </w:rPr>
              <w:t>R</w:t>
            </w:r>
            <w:r>
              <w:rPr>
                <w:noProof/>
                <w:webHidden/>
              </w:rPr>
              <w:tab/>
            </w:r>
            <w:r>
              <w:rPr>
                <w:noProof/>
                <w:webHidden/>
              </w:rPr>
              <w:fldChar w:fldCharType="begin"/>
            </w:r>
            <w:r>
              <w:rPr>
                <w:noProof/>
                <w:webHidden/>
              </w:rPr>
              <w:instrText xml:space="preserve"> PAGEREF _Toc200672220 \h </w:instrText>
            </w:r>
            <w:r>
              <w:rPr>
                <w:noProof/>
                <w:webHidden/>
              </w:rPr>
            </w:r>
            <w:r>
              <w:rPr>
                <w:noProof/>
                <w:webHidden/>
              </w:rPr>
              <w:fldChar w:fldCharType="separate"/>
            </w:r>
            <w:r>
              <w:rPr>
                <w:noProof/>
                <w:webHidden/>
              </w:rPr>
              <w:t>30</w:t>
            </w:r>
            <w:r>
              <w:rPr>
                <w:noProof/>
                <w:webHidden/>
              </w:rPr>
              <w:fldChar w:fldCharType="end"/>
            </w:r>
          </w:hyperlink>
        </w:p>
        <w:p w:rsidR="0093634C" w:rsidRDefault="0093634C">
          <w:pPr>
            <w:pStyle w:val="TOC1"/>
            <w:rPr>
              <w:rFonts w:asciiTheme="minorHAnsi" w:eastAsiaTheme="minorEastAsia" w:hAnsiTheme="minorHAnsi"/>
              <w:noProof/>
              <w:sz w:val="22"/>
            </w:rPr>
          </w:pPr>
          <w:hyperlink w:anchor="_Toc200672221" w:history="1">
            <w:r w:rsidRPr="00DF5F61">
              <w:rPr>
                <w:rStyle w:val="Hyperlink"/>
                <w:rFonts w:cs="Times New Roman"/>
                <w:noProof/>
              </w:rPr>
              <w:t>D</w:t>
            </w:r>
            <w:r w:rsidRPr="00DF5F61">
              <w:rPr>
                <w:rStyle w:val="Hyperlink"/>
                <w:rFonts w:cs="Times New Roman"/>
                <w:noProof/>
                <w:spacing w:val="-1"/>
              </w:rPr>
              <w:t>A</w:t>
            </w:r>
            <w:r w:rsidRPr="00DF5F61">
              <w:rPr>
                <w:rStyle w:val="Hyperlink"/>
                <w:rFonts w:cs="Times New Roman"/>
                <w:noProof/>
              </w:rPr>
              <w:t>TAA</w:t>
            </w:r>
            <w:r w:rsidRPr="00DF5F61">
              <w:rPr>
                <w:rStyle w:val="Hyperlink"/>
                <w:rFonts w:cs="Times New Roman"/>
                <w:noProof/>
                <w:spacing w:val="-1"/>
              </w:rPr>
              <w:t>N</w:t>
            </w:r>
            <w:r w:rsidRPr="00DF5F61">
              <w:rPr>
                <w:rStyle w:val="Hyperlink"/>
                <w:rFonts w:cs="Times New Roman"/>
                <w:noProof/>
                <w:spacing w:val="2"/>
              </w:rPr>
              <w:t>A</w:t>
            </w:r>
            <w:r w:rsidRPr="00DF5F61">
              <w:rPr>
                <w:rStyle w:val="Hyperlink"/>
                <w:rFonts w:cs="Times New Roman"/>
                <w:noProof/>
              </w:rPr>
              <w:t>L</w:t>
            </w:r>
            <w:r w:rsidRPr="00DF5F61">
              <w:rPr>
                <w:rStyle w:val="Hyperlink"/>
                <w:rFonts w:cs="Times New Roman"/>
                <w:noProof/>
                <w:spacing w:val="-1"/>
              </w:rPr>
              <w:t>Y</w:t>
            </w:r>
            <w:r w:rsidRPr="00DF5F61">
              <w:rPr>
                <w:rStyle w:val="Hyperlink"/>
                <w:rFonts w:cs="Times New Roman"/>
                <w:noProof/>
                <w:spacing w:val="3"/>
              </w:rPr>
              <w:t>S</w:t>
            </w:r>
            <w:r w:rsidRPr="00DF5F61">
              <w:rPr>
                <w:rStyle w:val="Hyperlink"/>
                <w:rFonts w:cs="Times New Roman"/>
                <w:noProof/>
                <w:spacing w:val="-3"/>
              </w:rPr>
              <w:t>I</w:t>
            </w:r>
            <w:r w:rsidRPr="00DF5F61">
              <w:rPr>
                <w:rStyle w:val="Hyperlink"/>
                <w:rFonts w:cs="Times New Roman"/>
                <w:noProof/>
              </w:rPr>
              <w:t>S, PRESE</w:t>
            </w:r>
            <w:r w:rsidRPr="00DF5F61">
              <w:rPr>
                <w:rStyle w:val="Hyperlink"/>
                <w:rFonts w:cs="Times New Roman"/>
                <w:noProof/>
                <w:spacing w:val="-1"/>
              </w:rPr>
              <w:t>N</w:t>
            </w:r>
            <w:r w:rsidRPr="00DF5F61">
              <w:rPr>
                <w:rStyle w:val="Hyperlink"/>
                <w:rFonts w:cs="Times New Roman"/>
                <w:noProof/>
              </w:rPr>
              <w:t>T</w:t>
            </w:r>
            <w:r w:rsidRPr="00DF5F61">
              <w:rPr>
                <w:rStyle w:val="Hyperlink"/>
                <w:rFonts w:cs="Times New Roman"/>
                <w:noProof/>
                <w:spacing w:val="-1"/>
              </w:rPr>
              <w:t>A</w:t>
            </w:r>
            <w:r w:rsidRPr="00DF5F61">
              <w:rPr>
                <w:rStyle w:val="Hyperlink"/>
                <w:rFonts w:cs="Times New Roman"/>
                <w:noProof/>
                <w:spacing w:val="2"/>
              </w:rPr>
              <w:t>T</w:t>
            </w:r>
            <w:r w:rsidRPr="00DF5F61">
              <w:rPr>
                <w:rStyle w:val="Hyperlink"/>
                <w:rFonts w:cs="Times New Roman"/>
                <w:noProof/>
                <w:spacing w:val="-3"/>
              </w:rPr>
              <w:t>I</w:t>
            </w:r>
            <w:r w:rsidRPr="00DF5F61">
              <w:rPr>
                <w:rStyle w:val="Hyperlink"/>
                <w:rFonts w:cs="Times New Roman"/>
                <w:noProof/>
              </w:rPr>
              <w:t>ON</w:t>
            </w:r>
            <w:r w:rsidRPr="00DF5F61">
              <w:rPr>
                <w:rStyle w:val="Hyperlink"/>
                <w:rFonts w:cs="Times New Roman"/>
                <w:noProof/>
                <w:spacing w:val="2"/>
              </w:rPr>
              <w:t>A</w:t>
            </w:r>
            <w:r w:rsidRPr="00DF5F61">
              <w:rPr>
                <w:rStyle w:val="Hyperlink"/>
                <w:rFonts w:cs="Times New Roman"/>
                <w:noProof/>
              </w:rPr>
              <w:t xml:space="preserve">ND </w:t>
            </w:r>
            <w:r w:rsidRPr="00DF5F61">
              <w:rPr>
                <w:rStyle w:val="Hyperlink"/>
                <w:rFonts w:cs="Times New Roman"/>
                <w:noProof/>
                <w:spacing w:val="-3"/>
              </w:rPr>
              <w:t>I</w:t>
            </w:r>
            <w:r w:rsidRPr="00DF5F61">
              <w:rPr>
                <w:rStyle w:val="Hyperlink"/>
                <w:rFonts w:cs="Times New Roman"/>
                <w:noProof/>
                <w:spacing w:val="2"/>
              </w:rPr>
              <w:t>N</w:t>
            </w:r>
            <w:r w:rsidRPr="00DF5F61">
              <w:rPr>
                <w:rStyle w:val="Hyperlink"/>
                <w:rFonts w:cs="Times New Roman"/>
                <w:noProof/>
              </w:rPr>
              <w:t>TERPRET</w:t>
            </w:r>
            <w:r w:rsidRPr="00DF5F61">
              <w:rPr>
                <w:rStyle w:val="Hyperlink"/>
                <w:rFonts w:cs="Times New Roman"/>
                <w:noProof/>
                <w:spacing w:val="-1"/>
              </w:rPr>
              <w:t>A</w:t>
            </w:r>
            <w:r w:rsidRPr="00DF5F61">
              <w:rPr>
                <w:rStyle w:val="Hyperlink"/>
                <w:rFonts w:cs="Times New Roman"/>
                <w:noProof/>
              </w:rPr>
              <w:t>T</w:t>
            </w:r>
            <w:r w:rsidRPr="00DF5F61">
              <w:rPr>
                <w:rStyle w:val="Hyperlink"/>
                <w:rFonts w:cs="Times New Roman"/>
                <w:noProof/>
                <w:spacing w:val="-3"/>
              </w:rPr>
              <w:t>I</w:t>
            </w:r>
            <w:r w:rsidRPr="00DF5F61">
              <w:rPr>
                <w:rStyle w:val="Hyperlink"/>
                <w:rFonts w:cs="Times New Roman"/>
                <w:noProof/>
              </w:rPr>
              <w:t>ON</w:t>
            </w:r>
            <w:r>
              <w:rPr>
                <w:noProof/>
                <w:webHidden/>
              </w:rPr>
              <w:tab/>
            </w:r>
            <w:r>
              <w:rPr>
                <w:noProof/>
                <w:webHidden/>
              </w:rPr>
              <w:fldChar w:fldCharType="begin"/>
            </w:r>
            <w:r>
              <w:rPr>
                <w:noProof/>
                <w:webHidden/>
              </w:rPr>
              <w:instrText xml:space="preserve"> PAGEREF _Toc200672221 \h </w:instrText>
            </w:r>
            <w:r>
              <w:rPr>
                <w:noProof/>
                <w:webHidden/>
              </w:rPr>
            </w:r>
            <w:r>
              <w:rPr>
                <w:noProof/>
                <w:webHidden/>
              </w:rPr>
              <w:fldChar w:fldCharType="separate"/>
            </w:r>
            <w:r>
              <w:rPr>
                <w:noProof/>
                <w:webHidden/>
              </w:rPr>
              <w:t>30</w:t>
            </w:r>
            <w:r>
              <w:rPr>
                <w:noProof/>
                <w:webHidden/>
              </w:rPr>
              <w:fldChar w:fldCharType="end"/>
            </w:r>
          </w:hyperlink>
        </w:p>
        <w:p w:rsidR="0093634C" w:rsidRDefault="0093634C">
          <w:pPr>
            <w:pStyle w:val="TOC2"/>
            <w:rPr>
              <w:rFonts w:eastAsiaTheme="minorEastAsia"/>
              <w:noProof/>
            </w:rPr>
          </w:pPr>
          <w:hyperlink w:anchor="_Toc200672222" w:history="1">
            <w:r w:rsidRPr="00DF5F61">
              <w:rPr>
                <w:rStyle w:val="Hyperlink"/>
                <w:noProof/>
              </w:rPr>
              <w:t>4.1 Introduction</w:t>
            </w:r>
            <w:r>
              <w:rPr>
                <w:noProof/>
                <w:webHidden/>
              </w:rPr>
              <w:tab/>
            </w:r>
            <w:r>
              <w:rPr>
                <w:noProof/>
                <w:webHidden/>
              </w:rPr>
              <w:fldChar w:fldCharType="begin"/>
            </w:r>
            <w:r>
              <w:rPr>
                <w:noProof/>
                <w:webHidden/>
              </w:rPr>
              <w:instrText xml:space="preserve"> PAGEREF _Toc200672222 \h </w:instrText>
            </w:r>
            <w:r>
              <w:rPr>
                <w:noProof/>
                <w:webHidden/>
              </w:rPr>
            </w:r>
            <w:r>
              <w:rPr>
                <w:noProof/>
                <w:webHidden/>
              </w:rPr>
              <w:fldChar w:fldCharType="separate"/>
            </w:r>
            <w:r>
              <w:rPr>
                <w:noProof/>
                <w:webHidden/>
              </w:rPr>
              <w:t>30</w:t>
            </w:r>
            <w:r>
              <w:rPr>
                <w:noProof/>
                <w:webHidden/>
              </w:rPr>
              <w:fldChar w:fldCharType="end"/>
            </w:r>
          </w:hyperlink>
        </w:p>
        <w:p w:rsidR="0093634C" w:rsidRDefault="0093634C">
          <w:pPr>
            <w:pStyle w:val="TOC2"/>
            <w:rPr>
              <w:rFonts w:eastAsiaTheme="minorEastAsia"/>
              <w:noProof/>
            </w:rPr>
          </w:pPr>
          <w:hyperlink w:anchor="_Toc200672223" w:history="1">
            <w:r w:rsidRPr="00DF5F61">
              <w:rPr>
                <w:rStyle w:val="Hyperlink"/>
                <w:noProof/>
              </w:rPr>
              <w:t>4.2 Primary Data Collection &amp; Analysis</w:t>
            </w:r>
            <w:r>
              <w:rPr>
                <w:noProof/>
                <w:webHidden/>
              </w:rPr>
              <w:tab/>
            </w:r>
            <w:r>
              <w:rPr>
                <w:noProof/>
                <w:webHidden/>
              </w:rPr>
              <w:fldChar w:fldCharType="begin"/>
            </w:r>
            <w:r>
              <w:rPr>
                <w:noProof/>
                <w:webHidden/>
              </w:rPr>
              <w:instrText xml:space="preserve"> PAGEREF _Toc200672223 \h </w:instrText>
            </w:r>
            <w:r>
              <w:rPr>
                <w:noProof/>
                <w:webHidden/>
              </w:rPr>
            </w:r>
            <w:r>
              <w:rPr>
                <w:noProof/>
                <w:webHidden/>
              </w:rPr>
              <w:fldChar w:fldCharType="separate"/>
            </w:r>
            <w:r>
              <w:rPr>
                <w:noProof/>
                <w:webHidden/>
              </w:rPr>
              <w:t>30</w:t>
            </w:r>
            <w:r>
              <w:rPr>
                <w:noProof/>
                <w:webHidden/>
              </w:rPr>
              <w:fldChar w:fldCharType="end"/>
            </w:r>
          </w:hyperlink>
        </w:p>
        <w:p w:rsidR="0093634C" w:rsidRDefault="0093634C">
          <w:pPr>
            <w:pStyle w:val="TOC2"/>
            <w:rPr>
              <w:rFonts w:eastAsiaTheme="minorEastAsia"/>
              <w:noProof/>
            </w:rPr>
          </w:pPr>
          <w:hyperlink w:anchor="_Toc200672224" w:history="1">
            <w:r w:rsidRPr="00DF5F61">
              <w:rPr>
                <w:rStyle w:val="Hyperlink"/>
                <w:noProof/>
              </w:rPr>
              <w:t>4.3 Finding Analysis Using Questionnaires&amp; Technical Observation Fact</w:t>
            </w:r>
            <w:r>
              <w:rPr>
                <w:noProof/>
                <w:webHidden/>
              </w:rPr>
              <w:tab/>
            </w:r>
            <w:r>
              <w:rPr>
                <w:noProof/>
                <w:webHidden/>
              </w:rPr>
              <w:fldChar w:fldCharType="begin"/>
            </w:r>
            <w:r>
              <w:rPr>
                <w:noProof/>
                <w:webHidden/>
              </w:rPr>
              <w:instrText xml:space="preserve"> PAGEREF _Toc200672224 \h </w:instrText>
            </w:r>
            <w:r>
              <w:rPr>
                <w:noProof/>
                <w:webHidden/>
              </w:rPr>
            </w:r>
            <w:r>
              <w:rPr>
                <w:noProof/>
                <w:webHidden/>
              </w:rPr>
              <w:fldChar w:fldCharType="separate"/>
            </w:r>
            <w:r>
              <w:rPr>
                <w:noProof/>
                <w:webHidden/>
              </w:rPr>
              <w:t>30</w:t>
            </w:r>
            <w:r>
              <w:rPr>
                <w:noProof/>
                <w:webHidden/>
              </w:rPr>
              <w:fldChar w:fldCharType="end"/>
            </w:r>
          </w:hyperlink>
        </w:p>
        <w:p w:rsidR="0093634C" w:rsidRDefault="0093634C">
          <w:pPr>
            <w:pStyle w:val="TOC3"/>
            <w:tabs>
              <w:tab w:val="right" w:leader="dot" w:pos="9550"/>
            </w:tabs>
            <w:rPr>
              <w:rFonts w:eastAsiaTheme="minorEastAsia"/>
              <w:noProof/>
            </w:rPr>
          </w:pPr>
          <w:hyperlink w:anchor="_Toc200672225" w:history="1">
            <w:r w:rsidRPr="00DF5F61">
              <w:rPr>
                <w:rStyle w:val="Hyperlink"/>
                <w:noProof/>
              </w:rPr>
              <w:t>4.3.1 Analysis Using Questionnaires</w:t>
            </w:r>
            <w:r>
              <w:rPr>
                <w:noProof/>
                <w:webHidden/>
              </w:rPr>
              <w:tab/>
            </w:r>
            <w:r>
              <w:rPr>
                <w:noProof/>
                <w:webHidden/>
              </w:rPr>
              <w:fldChar w:fldCharType="begin"/>
            </w:r>
            <w:r>
              <w:rPr>
                <w:noProof/>
                <w:webHidden/>
              </w:rPr>
              <w:instrText xml:space="preserve"> PAGEREF _Toc200672225 \h </w:instrText>
            </w:r>
            <w:r>
              <w:rPr>
                <w:noProof/>
                <w:webHidden/>
              </w:rPr>
            </w:r>
            <w:r>
              <w:rPr>
                <w:noProof/>
                <w:webHidden/>
              </w:rPr>
              <w:fldChar w:fldCharType="separate"/>
            </w:r>
            <w:r>
              <w:rPr>
                <w:noProof/>
                <w:webHidden/>
              </w:rPr>
              <w:t>30</w:t>
            </w:r>
            <w:r>
              <w:rPr>
                <w:noProof/>
                <w:webHidden/>
              </w:rPr>
              <w:fldChar w:fldCharType="end"/>
            </w:r>
          </w:hyperlink>
        </w:p>
        <w:p w:rsidR="0093634C" w:rsidRDefault="0093634C">
          <w:pPr>
            <w:pStyle w:val="TOC2"/>
            <w:rPr>
              <w:rFonts w:eastAsiaTheme="minorEastAsia"/>
              <w:noProof/>
            </w:rPr>
          </w:pPr>
          <w:hyperlink w:anchor="_Toc200672226" w:history="1">
            <w:r w:rsidRPr="00DF5F61">
              <w:rPr>
                <w:rStyle w:val="Hyperlink"/>
                <w:noProof/>
              </w:rPr>
              <w:t>4.4. Demographics survey of Respondents data analysis</w:t>
            </w:r>
            <w:r>
              <w:rPr>
                <w:noProof/>
                <w:webHidden/>
              </w:rPr>
              <w:tab/>
            </w:r>
            <w:r>
              <w:rPr>
                <w:noProof/>
                <w:webHidden/>
              </w:rPr>
              <w:fldChar w:fldCharType="begin"/>
            </w:r>
            <w:r>
              <w:rPr>
                <w:noProof/>
                <w:webHidden/>
              </w:rPr>
              <w:instrText xml:space="preserve"> PAGEREF _Toc200672226 \h </w:instrText>
            </w:r>
            <w:r>
              <w:rPr>
                <w:noProof/>
                <w:webHidden/>
              </w:rPr>
            </w:r>
            <w:r>
              <w:rPr>
                <w:noProof/>
                <w:webHidden/>
              </w:rPr>
              <w:fldChar w:fldCharType="separate"/>
            </w:r>
            <w:r>
              <w:rPr>
                <w:noProof/>
                <w:webHidden/>
              </w:rPr>
              <w:t>31</w:t>
            </w:r>
            <w:r>
              <w:rPr>
                <w:noProof/>
                <w:webHidden/>
              </w:rPr>
              <w:fldChar w:fldCharType="end"/>
            </w:r>
          </w:hyperlink>
        </w:p>
        <w:p w:rsidR="0093634C" w:rsidRDefault="0093634C">
          <w:pPr>
            <w:pStyle w:val="TOC1"/>
            <w:rPr>
              <w:rFonts w:asciiTheme="minorHAnsi" w:eastAsiaTheme="minorEastAsia" w:hAnsiTheme="minorHAnsi"/>
              <w:noProof/>
              <w:sz w:val="22"/>
            </w:rPr>
          </w:pPr>
          <w:hyperlink w:anchor="_Toc200672227" w:history="1">
            <w:r w:rsidRPr="00DF5F61">
              <w:rPr>
                <w:rStyle w:val="Hyperlink"/>
                <w:rFonts w:cs="Times New Roman"/>
                <w:noProof/>
              </w:rPr>
              <w:t>C</w:t>
            </w:r>
            <w:r w:rsidRPr="00DF5F61">
              <w:rPr>
                <w:rStyle w:val="Hyperlink"/>
                <w:rFonts w:cs="Times New Roman"/>
                <w:noProof/>
                <w:spacing w:val="-3"/>
              </w:rPr>
              <w:t>H</w:t>
            </w:r>
            <w:r w:rsidRPr="00DF5F61">
              <w:rPr>
                <w:rStyle w:val="Hyperlink"/>
                <w:rFonts w:cs="Times New Roman"/>
                <w:noProof/>
              </w:rPr>
              <w:t>A</w:t>
            </w:r>
            <w:r w:rsidRPr="00DF5F61">
              <w:rPr>
                <w:rStyle w:val="Hyperlink"/>
                <w:rFonts w:cs="Times New Roman"/>
                <w:noProof/>
                <w:spacing w:val="-1"/>
              </w:rPr>
              <w:t>P</w:t>
            </w:r>
            <w:r w:rsidRPr="00DF5F61">
              <w:rPr>
                <w:rStyle w:val="Hyperlink"/>
                <w:rFonts w:cs="Times New Roman"/>
                <w:noProof/>
              </w:rPr>
              <w:t>T</w:t>
            </w:r>
            <w:r w:rsidRPr="00DF5F61">
              <w:rPr>
                <w:rStyle w:val="Hyperlink"/>
                <w:rFonts w:cs="Times New Roman"/>
                <w:noProof/>
                <w:spacing w:val="-3"/>
              </w:rPr>
              <w:t>E</w:t>
            </w:r>
            <w:r w:rsidRPr="00DF5F61">
              <w:rPr>
                <w:rStyle w:val="Hyperlink"/>
                <w:rFonts w:cs="Times New Roman"/>
                <w:noProof/>
              </w:rPr>
              <w:t xml:space="preserve">R </w:t>
            </w:r>
            <w:r w:rsidRPr="00DF5F61">
              <w:rPr>
                <w:rStyle w:val="Hyperlink"/>
                <w:rFonts w:cs="Times New Roman"/>
                <w:noProof/>
                <w:spacing w:val="-2"/>
              </w:rPr>
              <w:t>F</w:t>
            </w:r>
            <w:r w:rsidRPr="00DF5F61">
              <w:rPr>
                <w:rStyle w:val="Hyperlink"/>
                <w:rFonts w:cs="Times New Roman"/>
                <w:noProof/>
              </w:rPr>
              <w:t>I</w:t>
            </w:r>
            <w:r w:rsidRPr="00DF5F61">
              <w:rPr>
                <w:rStyle w:val="Hyperlink"/>
                <w:rFonts w:cs="Times New Roman"/>
                <w:noProof/>
                <w:spacing w:val="-1"/>
              </w:rPr>
              <w:t>V</w:t>
            </w:r>
            <w:r w:rsidRPr="00DF5F61">
              <w:rPr>
                <w:rStyle w:val="Hyperlink"/>
                <w:rFonts w:cs="Times New Roman"/>
                <w:noProof/>
              </w:rPr>
              <w:t>E</w:t>
            </w:r>
            <w:r>
              <w:rPr>
                <w:noProof/>
                <w:webHidden/>
              </w:rPr>
              <w:tab/>
            </w:r>
            <w:r>
              <w:rPr>
                <w:noProof/>
                <w:webHidden/>
              </w:rPr>
              <w:fldChar w:fldCharType="begin"/>
            </w:r>
            <w:r>
              <w:rPr>
                <w:noProof/>
                <w:webHidden/>
              </w:rPr>
              <w:instrText xml:space="preserve"> PAGEREF _Toc200672227 \h </w:instrText>
            </w:r>
            <w:r>
              <w:rPr>
                <w:noProof/>
                <w:webHidden/>
              </w:rPr>
            </w:r>
            <w:r>
              <w:rPr>
                <w:noProof/>
                <w:webHidden/>
              </w:rPr>
              <w:fldChar w:fldCharType="separate"/>
            </w:r>
            <w:r>
              <w:rPr>
                <w:noProof/>
                <w:webHidden/>
              </w:rPr>
              <w:t>44</w:t>
            </w:r>
            <w:r>
              <w:rPr>
                <w:noProof/>
                <w:webHidden/>
              </w:rPr>
              <w:fldChar w:fldCharType="end"/>
            </w:r>
          </w:hyperlink>
        </w:p>
        <w:p w:rsidR="0093634C" w:rsidRDefault="0093634C">
          <w:pPr>
            <w:pStyle w:val="TOC1"/>
            <w:rPr>
              <w:rFonts w:asciiTheme="minorHAnsi" w:eastAsiaTheme="minorEastAsia" w:hAnsiTheme="minorHAnsi"/>
              <w:noProof/>
              <w:sz w:val="22"/>
            </w:rPr>
          </w:pPr>
          <w:hyperlink w:anchor="_Toc200672228" w:history="1">
            <w:r w:rsidRPr="00DF5F61">
              <w:rPr>
                <w:rStyle w:val="Hyperlink"/>
                <w:rFonts w:cs="Times New Roman"/>
                <w:noProof/>
              </w:rPr>
              <w:t>C</w:t>
            </w:r>
            <w:r w:rsidRPr="00DF5F61">
              <w:rPr>
                <w:rStyle w:val="Hyperlink"/>
                <w:rFonts w:cs="Times New Roman"/>
                <w:noProof/>
                <w:spacing w:val="-1"/>
              </w:rPr>
              <w:t>l</w:t>
            </w:r>
            <w:r w:rsidRPr="00DF5F61">
              <w:rPr>
                <w:rStyle w:val="Hyperlink"/>
                <w:rFonts w:cs="Times New Roman"/>
                <w:noProof/>
              </w:rPr>
              <w:t xml:space="preserve">oud </w:t>
            </w:r>
            <w:r w:rsidRPr="00DF5F61">
              <w:rPr>
                <w:rStyle w:val="Hyperlink"/>
                <w:rFonts w:cs="Times New Roman"/>
                <w:noProof/>
                <w:spacing w:val="-2"/>
              </w:rPr>
              <w:t>c</w:t>
            </w:r>
            <w:r w:rsidRPr="00DF5F61">
              <w:rPr>
                <w:rStyle w:val="Hyperlink"/>
                <w:rFonts w:cs="Times New Roman"/>
                <w:noProof/>
              </w:rPr>
              <w:t>o</w:t>
            </w:r>
            <w:r w:rsidRPr="00DF5F61">
              <w:rPr>
                <w:rStyle w:val="Hyperlink"/>
                <w:rFonts w:cs="Times New Roman"/>
                <w:noProof/>
                <w:spacing w:val="-1"/>
              </w:rPr>
              <w:t>m</w:t>
            </w:r>
            <w:r w:rsidRPr="00DF5F61">
              <w:rPr>
                <w:rStyle w:val="Hyperlink"/>
                <w:rFonts w:cs="Times New Roman"/>
                <w:noProof/>
              </w:rPr>
              <w:t>pu</w:t>
            </w:r>
            <w:r w:rsidRPr="00DF5F61">
              <w:rPr>
                <w:rStyle w:val="Hyperlink"/>
                <w:rFonts w:cs="Times New Roman"/>
                <w:noProof/>
                <w:spacing w:val="-3"/>
              </w:rPr>
              <w:t>t</w:t>
            </w:r>
            <w:r w:rsidRPr="00DF5F61">
              <w:rPr>
                <w:rStyle w:val="Hyperlink"/>
                <w:rFonts w:cs="Times New Roman"/>
                <w:noProof/>
              </w:rPr>
              <w:t>ing</w:t>
            </w:r>
            <w:r w:rsidRPr="00DF5F61">
              <w:rPr>
                <w:rStyle w:val="Hyperlink"/>
                <w:rFonts w:cs="Times New Roman"/>
                <w:noProof/>
                <w:spacing w:val="-1"/>
              </w:rPr>
              <w:t>A</w:t>
            </w:r>
            <w:r w:rsidRPr="00DF5F61">
              <w:rPr>
                <w:rStyle w:val="Hyperlink"/>
                <w:rFonts w:cs="Times New Roman"/>
                <w:noProof/>
              </w:rPr>
              <w:t>dop</w:t>
            </w:r>
            <w:r w:rsidRPr="00DF5F61">
              <w:rPr>
                <w:rStyle w:val="Hyperlink"/>
                <w:rFonts w:cs="Times New Roman"/>
                <w:noProof/>
                <w:spacing w:val="-3"/>
              </w:rPr>
              <w:t>t</w:t>
            </w:r>
            <w:r w:rsidRPr="00DF5F61">
              <w:rPr>
                <w:rStyle w:val="Hyperlink"/>
                <w:rFonts w:cs="Times New Roman"/>
                <w:noProof/>
              </w:rPr>
              <w:t xml:space="preserve">ion </w:t>
            </w:r>
            <w:r w:rsidRPr="00DF5F61">
              <w:rPr>
                <w:rStyle w:val="Hyperlink"/>
                <w:rFonts w:cs="Times New Roman"/>
                <w:noProof/>
                <w:spacing w:val="-3"/>
              </w:rPr>
              <w:t>f</w:t>
            </w:r>
            <w:r w:rsidRPr="00DF5F61">
              <w:rPr>
                <w:rStyle w:val="Hyperlink"/>
                <w:rFonts w:cs="Times New Roman"/>
                <w:noProof/>
              </w:rPr>
              <w:t xml:space="preserve">or </w:t>
            </w:r>
            <w:r w:rsidRPr="00DF5F61">
              <w:rPr>
                <w:rStyle w:val="Hyperlink"/>
                <w:rFonts w:cs="Times New Roman"/>
                <w:noProof/>
                <w:spacing w:val="3"/>
              </w:rPr>
              <w:t>E</w:t>
            </w:r>
            <w:r w:rsidRPr="00DF5F61">
              <w:rPr>
                <w:rStyle w:val="Hyperlink"/>
                <w:rFonts w:cs="Times New Roman"/>
                <w:noProof/>
                <w:spacing w:val="-2"/>
              </w:rPr>
              <w:t>-</w:t>
            </w:r>
            <w:r w:rsidRPr="00DF5F61">
              <w:rPr>
                <w:rStyle w:val="Hyperlink"/>
                <w:rFonts w:cs="Times New Roman"/>
                <w:noProof/>
              </w:rPr>
              <w:t>re</w:t>
            </w:r>
            <w:r w:rsidRPr="00DF5F61">
              <w:rPr>
                <w:rStyle w:val="Hyperlink"/>
                <w:rFonts w:cs="Times New Roman"/>
                <w:noProof/>
                <w:spacing w:val="-1"/>
              </w:rPr>
              <w:t>s</w:t>
            </w:r>
            <w:r w:rsidRPr="00DF5F61">
              <w:rPr>
                <w:rStyle w:val="Hyperlink"/>
                <w:rFonts w:cs="Times New Roman"/>
                <w:noProof/>
              </w:rPr>
              <w:t>o</w:t>
            </w:r>
            <w:r w:rsidRPr="00DF5F61">
              <w:rPr>
                <w:rStyle w:val="Hyperlink"/>
                <w:rFonts w:cs="Times New Roman"/>
                <w:noProof/>
                <w:spacing w:val="-3"/>
              </w:rPr>
              <w:t>u</w:t>
            </w:r>
            <w:r w:rsidRPr="00DF5F61">
              <w:rPr>
                <w:rStyle w:val="Hyperlink"/>
                <w:rFonts w:cs="Times New Roman"/>
                <w:noProof/>
              </w:rPr>
              <w:t xml:space="preserve">rces </w:t>
            </w:r>
            <w:r w:rsidRPr="00DF5F61">
              <w:rPr>
                <w:rStyle w:val="Hyperlink"/>
                <w:rFonts w:cs="Times New Roman"/>
                <w:noProof/>
                <w:spacing w:val="-4"/>
              </w:rPr>
              <w:t>M</w:t>
            </w:r>
            <w:r w:rsidRPr="00DF5F61">
              <w:rPr>
                <w:rStyle w:val="Hyperlink"/>
                <w:rFonts w:cs="Times New Roman"/>
                <w:noProof/>
              </w:rPr>
              <w:t>an</w:t>
            </w:r>
            <w:r w:rsidRPr="00DF5F61">
              <w:rPr>
                <w:rStyle w:val="Hyperlink"/>
                <w:rFonts w:cs="Times New Roman"/>
                <w:noProof/>
                <w:spacing w:val="-1"/>
              </w:rPr>
              <w:t>a</w:t>
            </w:r>
            <w:r w:rsidRPr="00DF5F61">
              <w:rPr>
                <w:rStyle w:val="Hyperlink"/>
                <w:rFonts w:cs="Times New Roman"/>
                <w:noProof/>
              </w:rPr>
              <w:t>ge</w:t>
            </w:r>
            <w:r w:rsidRPr="00DF5F61">
              <w:rPr>
                <w:rStyle w:val="Hyperlink"/>
                <w:rFonts w:cs="Times New Roman"/>
                <w:noProof/>
                <w:spacing w:val="-1"/>
              </w:rPr>
              <w:t>m</w:t>
            </w:r>
            <w:r w:rsidRPr="00DF5F61">
              <w:rPr>
                <w:rStyle w:val="Hyperlink"/>
                <w:rFonts w:cs="Times New Roman"/>
                <w:noProof/>
              </w:rPr>
              <w:t>e</w:t>
            </w:r>
            <w:r w:rsidRPr="00DF5F61">
              <w:rPr>
                <w:rStyle w:val="Hyperlink"/>
                <w:rFonts w:cs="Times New Roman"/>
                <w:noProof/>
                <w:spacing w:val="-3"/>
              </w:rPr>
              <w:t>n</w:t>
            </w:r>
            <w:r w:rsidRPr="00DF5F61">
              <w:rPr>
                <w:rStyle w:val="Hyperlink"/>
                <w:rFonts w:cs="Times New Roman"/>
                <w:noProof/>
              </w:rPr>
              <w:t>t</w:t>
            </w:r>
            <w:r>
              <w:rPr>
                <w:noProof/>
                <w:webHidden/>
              </w:rPr>
              <w:tab/>
            </w:r>
            <w:r>
              <w:rPr>
                <w:noProof/>
                <w:webHidden/>
              </w:rPr>
              <w:fldChar w:fldCharType="begin"/>
            </w:r>
            <w:r>
              <w:rPr>
                <w:noProof/>
                <w:webHidden/>
              </w:rPr>
              <w:instrText xml:space="preserve"> PAGEREF _Toc200672228 \h </w:instrText>
            </w:r>
            <w:r>
              <w:rPr>
                <w:noProof/>
                <w:webHidden/>
              </w:rPr>
            </w:r>
            <w:r>
              <w:rPr>
                <w:noProof/>
                <w:webHidden/>
              </w:rPr>
              <w:fldChar w:fldCharType="separate"/>
            </w:r>
            <w:r>
              <w:rPr>
                <w:noProof/>
                <w:webHidden/>
              </w:rPr>
              <w:t>44</w:t>
            </w:r>
            <w:r>
              <w:rPr>
                <w:noProof/>
                <w:webHidden/>
              </w:rPr>
              <w:fldChar w:fldCharType="end"/>
            </w:r>
          </w:hyperlink>
        </w:p>
        <w:p w:rsidR="0093634C" w:rsidRDefault="0093634C">
          <w:pPr>
            <w:pStyle w:val="TOC2"/>
            <w:rPr>
              <w:rFonts w:eastAsiaTheme="minorEastAsia"/>
              <w:noProof/>
            </w:rPr>
          </w:pPr>
          <w:hyperlink w:anchor="_Toc200672229" w:history="1">
            <w:r w:rsidRPr="00DF5F61">
              <w:rPr>
                <w:rStyle w:val="Hyperlink"/>
                <w:noProof/>
                <w:spacing w:val="1"/>
              </w:rPr>
              <w:t>5</w:t>
            </w:r>
            <w:r w:rsidRPr="00DF5F61">
              <w:rPr>
                <w:rStyle w:val="Hyperlink"/>
                <w:noProof/>
              </w:rPr>
              <w:t>.1 B</w:t>
            </w:r>
            <w:r w:rsidRPr="00DF5F61">
              <w:rPr>
                <w:rStyle w:val="Hyperlink"/>
                <w:noProof/>
                <w:spacing w:val="-3"/>
              </w:rPr>
              <w:t>u</w:t>
            </w:r>
            <w:r w:rsidRPr="00DF5F61">
              <w:rPr>
                <w:rStyle w:val="Hyperlink"/>
                <w:noProof/>
                <w:spacing w:val="1"/>
              </w:rPr>
              <w:t>il</w:t>
            </w:r>
            <w:r w:rsidRPr="00DF5F61">
              <w:rPr>
                <w:rStyle w:val="Hyperlink"/>
                <w:noProof/>
                <w:spacing w:val="-3"/>
              </w:rPr>
              <w:t>d</w:t>
            </w:r>
            <w:r w:rsidRPr="00DF5F61">
              <w:rPr>
                <w:rStyle w:val="Hyperlink"/>
                <w:noProof/>
                <w:spacing w:val="1"/>
              </w:rPr>
              <w:t>i</w:t>
            </w:r>
            <w:r w:rsidRPr="00DF5F61">
              <w:rPr>
                <w:rStyle w:val="Hyperlink"/>
                <w:noProof/>
                <w:spacing w:val="-3"/>
              </w:rPr>
              <w:t>n</w:t>
            </w:r>
            <w:r w:rsidRPr="00DF5F61">
              <w:rPr>
                <w:rStyle w:val="Hyperlink"/>
                <w:noProof/>
              </w:rPr>
              <w:t>gthe</w:t>
            </w:r>
            <w:r w:rsidRPr="00DF5F61">
              <w:rPr>
                <w:rStyle w:val="Hyperlink"/>
                <w:noProof/>
                <w:spacing w:val="1"/>
              </w:rPr>
              <w:t>F</w:t>
            </w:r>
            <w:r w:rsidRPr="00DF5F61">
              <w:rPr>
                <w:rStyle w:val="Hyperlink"/>
                <w:noProof/>
                <w:spacing w:val="-2"/>
              </w:rPr>
              <w:t>r</w:t>
            </w:r>
            <w:r w:rsidRPr="00DF5F61">
              <w:rPr>
                <w:rStyle w:val="Hyperlink"/>
                <w:noProof/>
                <w:spacing w:val="1"/>
              </w:rPr>
              <w:t>a</w:t>
            </w:r>
            <w:r w:rsidRPr="00DF5F61">
              <w:rPr>
                <w:rStyle w:val="Hyperlink"/>
                <w:noProof/>
                <w:spacing w:val="-1"/>
              </w:rPr>
              <w:t>m</w:t>
            </w:r>
            <w:r w:rsidRPr="00DF5F61">
              <w:rPr>
                <w:rStyle w:val="Hyperlink"/>
                <w:noProof/>
              </w:rPr>
              <w:t>e</w:t>
            </w:r>
            <w:r w:rsidRPr="00DF5F61">
              <w:rPr>
                <w:rStyle w:val="Hyperlink"/>
                <w:noProof/>
                <w:spacing w:val="-1"/>
              </w:rPr>
              <w:t>w</w:t>
            </w:r>
            <w:r w:rsidRPr="00DF5F61">
              <w:rPr>
                <w:rStyle w:val="Hyperlink"/>
                <w:noProof/>
                <w:spacing w:val="1"/>
              </w:rPr>
              <w:t>o</w:t>
            </w:r>
            <w:r w:rsidRPr="00DF5F61">
              <w:rPr>
                <w:rStyle w:val="Hyperlink"/>
                <w:noProof/>
              </w:rPr>
              <w:t>rk</w:t>
            </w:r>
            <w:r>
              <w:rPr>
                <w:noProof/>
                <w:webHidden/>
              </w:rPr>
              <w:tab/>
            </w:r>
            <w:r>
              <w:rPr>
                <w:noProof/>
                <w:webHidden/>
              </w:rPr>
              <w:fldChar w:fldCharType="begin"/>
            </w:r>
            <w:r>
              <w:rPr>
                <w:noProof/>
                <w:webHidden/>
              </w:rPr>
              <w:instrText xml:space="preserve"> PAGEREF _Toc200672229 \h </w:instrText>
            </w:r>
            <w:r>
              <w:rPr>
                <w:noProof/>
                <w:webHidden/>
              </w:rPr>
            </w:r>
            <w:r>
              <w:rPr>
                <w:noProof/>
                <w:webHidden/>
              </w:rPr>
              <w:fldChar w:fldCharType="separate"/>
            </w:r>
            <w:r>
              <w:rPr>
                <w:noProof/>
                <w:webHidden/>
              </w:rPr>
              <w:t>44</w:t>
            </w:r>
            <w:r>
              <w:rPr>
                <w:noProof/>
                <w:webHidden/>
              </w:rPr>
              <w:fldChar w:fldCharType="end"/>
            </w:r>
          </w:hyperlink>
        </w:p>
        <w:p w:rsidR="0093634C" w:rsidRDefault="0093634C">
          <w:pPr>
            <w:pStyle w:val="TOC2"/>
            <w:rPr>
              <w:rFonts w:eastAsiaTheme="minorEastAsia"/>
              <w:noProof/>
            </w:rPr>
          </w:pPr>
          <w:hyperlink w:anchor="_Toc200672230" w:history="1">
            <w:r w:rsidRPr="00DF5F61">
              <w:rPr>
                <w:rStyle w:val="Hyperlink"/>
                <w:noProof/>
                <w:spacing w:val="-3"/>
              </w:rPr>
              <w:t>5.2 Proposed framework for E-resources management</w:t>
            </w:r>
            <w:r>
              <w:rPr>
                <w:noProof/>
                <w:webHidden/>
              </w:rPr>
              <w:tab/>
            </w:r>
            <w:r>
              <w:rPr>
                <w:noProof/>
                <w:webHidden/>
              </w:rPr>
              <w:fldChar w:fldCharType="begin"/>
            </w:r>
            <w:r>
              <w:rPr>
                <w:noProof/>
                <w:webHidden/>
              </w:rPr>
              <w:instrText xml:space="preserve"> PAGEREF _Toc200672230 \h </w:instrText>
            </w:r>
            <w:r>
              <w:rPr>
                <w:noProof/>
                <w:webHidden/>
              </w:rPr>
            </w:r>
            <w:r>
              <w:rPr>
                <w:noProof/>
                <w:webHidden/>
              </w:rPr>
              <w:fldChar w:fldCharType="separate"/>
            </w:r>
            <w:r>
              <w:rPr>
                <w:noProof/>
                <w:webHidden/>
              </w:rPr>
              <w:t>44</w:t>
            </w:r>
            <w:r>
              <w:rPr>
                <w:noProof/>
                <w:webHidden/>
              </w:rPr>
              <w:fldChar w:fldCharType="end"/>
            </w:r>
          </w:hyperlink>
        </w:p>
        <w:p w:rsidR="0093634C" w:rsidRDefault="0093634C">
          <w:pPr>
            <w:pStyle w:val="TOC2"/>
            <w:rPr>
              <w:rFonts w:eastAsiaTheme="minorEastAsia"/>
              <w:noProof/>
            </w:rPr>
          </w:pPr>
          <w:hyperlink w:anchor="_Toc200672231" w:history="1">
            <w:r w:rsidRPr="00DF5F61">
              <w:rPr>
                <w:rStyle w:val="Hyperlink"/>
                <w:noProof/>
                <w:spacing w:val="-3"/>
              </w:rPr>
              <w:t>5.3 Description of the frameworkUser Interface Layer</w:t>
            </w:r>
            <w:r>
              <w:rPr>
                <w:noProof/>
                <w:webHidden/>
              </w:rPr>
              <w:tab/>
            </w:r>
            <w:r>
              <w:rPr>
                <w:noProof/>
                <w:webHidden/>
              </w:rPr>
              <w:fldChar w:fldCharType="begin"/>
            </w:r>
            <w:r>
              <w:rPr>
                <w:noProof/>
                <w:webHidden/>
              </w:rPr>
              <w:instrText xml:space="preserve"> PAGEREF _Toc200672231 \h </w:instrText>
            </w:r>
            <w:r>
              <w:rPr>
                <w:noProof/>
                <w:webHidden/>
              </w:rPr>
            </w:r>
            <w:r>
              <w:rPr>
                <w:noProof/>
                <w:webHidden/>
              </w:rPr>
              <w:fldChar w:fldCharType="separate"/>
            </w:r>
            <w:r>
              <w:rPr>
                <w:noProof/>
                <w:webHidden/>
              </w:rPr>
              <w:t>46</w:t>
            </w:r>
            <w:r>
              <w:rPr>
                <w:noProof/>
                <w:webHidden/>
              </w:rPr>
              <w:fldChar w:fldCharType="end"/>
            </w:r>
          </w:hyperlink>
        </w:p>
        <w:p w:rsidR="0093634C" w:rsidRDefault="0093634C">
          <w:pPr>
            <w:pStyle w:val="TOC2"/>
            <w:rPr>
              <w:rFonts w:eastAsiaTheme="minorEastAsia"/>
              <w:noProof/>
            </w:rPr>
          </w:pPr>
          <w:hyperlink w:anchor="_Toc200672232" w:history="1">
            <w:r w:rsidRPr="00DF5F61">
              <w:rPr>
                <w:rStyle w:val="Hyperlink"/>
                <w:noProof/>
                <w:spacing w:val="-3"/>
              </w:rPr>
              <w:t>5.4 Selected cloud services for implementation of the frame work</w:t>
            </w:r>
            <w:r>
              <w:rPr>
                <w:noProof/>
                <w:webHidden/>
              </w:rPr>
              <w:tab/>
            </w:r>
            <w:r>
              <w:rPr>
                <w:noProof/>
                <w:webHidden/>
              </w:rPr>
              <w:fldChar w:fldCharType="begin"/>
            </w:r>
            <w:r>
              <w:rPr>
                <w:noProof/>
                <w:webHidden/>
              </w:rPr>
              <w:instrText xml:space="preserve"> PAGEREF _Toc200672232 \h </w:instrText>
            </w:r>
            <w:r>
              <w:rPr>
                <w:noProof/>
                <w:webHidden/>
              </w:rPr>
            </w:r>
            <w:r>
              <w:rPr>
                <w:noProof/>
                <w:webHidden/>
              </w:rPr>
              <w:fldChar w:fldCharType="separate"/>
            </w:r>
            <w:r>
              <w:rPr>
                <w:noProof/>
                <w:webHidden/>
              </w:rPr>
              <w:t>50</w:t>
            </w:r>
            <w:r>
              <w:rPr>
                <w:noProof/>
                <w:webHidden/>
              </w:rPr>
              <w:fldChar w:fldCharType="end"/>
            </w:r>
          </w:hyperlink>
        </w:p>
        <w:p w:rsidR="0093634C" w:rsidRDefault="0093634C">
          <w:pPr>
            <w:pStyle w:val="TOC2"/>
            <w:rPr>
              <w:rFonts w:eastAsiaTheme="minorEastAsia"/>
              <w:noProof/>
            </w:rPr>
          </w:pPr>
          <w:hyperlink w:anchor="_Toc200672233" w:history="1">
            <w:r w:rsidRPr="00DF5F61">
              <w:rPr>
                <w:rStyle w:val="Hyperlink"/>
                <w:noProof/>
                <w:spacing w:val="-3"/>
              </w:rPr>
              <w:t>5.5 Implementation of the Proposed Framework</w:t>
            </w:r>
            <w:r>
              <w:rPr>
                <w:noProof/>
                <w:webHidden/>
              </w:rPr>
              <w:tab/>
            </w:r>
            <w:r>
              <w:rPr>
                <w:noProof/>
                <w:webHidden/>
              </w:rPr>
              <w:fldChar w:fldCharType="begin"/>
            </w:r>
            <w:r>
              <w:rPr>
                <w:noProof/>
                <w:webHidden/>
              </w:rPr>
              <w:instrText xml:space="preserve"> PAGEREF _Toc200672233 \h </w:instrText>
            </w:r>
            <w:r>
              <w:rPr>
                <w:noProof/>
                <w:webHidden/>
              </w:rPr>
            </w:r>
            <w:r>
              <w:rPr>
                <w:noProof/>
                <w:webHidden/>
              </w:rPr>
              <w:fldChar w:fldCharType="separate"/>
            </w:r>
            <w:r>
              <w:rPr>
                <w:noProof/>
                <w:webHidden/>
              </w:rPr>
              <w:t>52</w:t>
            </w:r>
            <w:r>
              <w:rPr>
                <w:noProof/>
                <w:webHidden/>
              </w:rPr>
              <w:fldChar w:fldCharType="end"/>
            </w:r>
          </w:hyperlink>
        </w:p>
        <w:p w:rsidR="0093634C" w:rsidRDefault="0093634C">
          <w:pPr>
            <w:pStyle w:val="TOC1"/>
            <w:rPr>
              <w:rFonts w:asciiTheme="minorHAnsi" w:eastAsiaTheme="minorEastAsia" w:hAnsiTheme="minorHAnsi"/>
              <w:noProof/>
              <w:sz w:val="22"/>
            </w:rPr>
          </w:pPr>
          <w:hyperlink w:anchor="_Toc200672234" w:history="1">
            <w:r w:rsidRPr="00DF5F61">
              <w:rPr>
                <w:rStyle w:val="Hyperlink"/>
                <w:rFonts w:cs="Times New Roman"/>
                <w:noProof/>
              </w:rPr>
              <w:t>C</w:t>
            </w:r>
            <w:r w:rsidRPr="00DF5F61">
              <w:rPr>
                <w:rStyle w:val="Hyperlink"/>
                <w:rFonts w:cs="Times New Roman"/>
                <w:noProof/>
                <w:spacing w:val="-3"/>
              </w:rPr>
              <w:t>H</w:t>
            </w:r>
            <w:r w:rsidRPr="00DF5F61">
              <w:rPr>
                <w:rStyle w:val="Hyperlink"/>
                <w:rFonts w:cs="Times New Roman"/>
                <w:noProof/>
              </w:rPr>
              <w:t>A</w:t>
            </w:r>
            <w:r w:rsidRPr="00DF5F61">
              <w:rPr>
                <w:rStyle w:val="Hyperlink"/>
                <w:rFonts w:cs="Times New Roman"/>
                <w:noProof/>
                <w:spacing w:val="-1"/>
              </w:rPr>
              <w:t>P</w:t>
            </w:r>
            <w:r w:rsidRPr="00DF5F61">
              <w:rPr>
                <w:rStyle w:val="Hyperlink"/>
                <w:rFonts w:cs="Times New Roman"/>
                <w:noProof/>
              </w:rPr>
              <w:t>T</w:t>
            </w:r>
            <w:r w:rsidRPr="00DF5F61">
              <w:rPr>
                <w:rStyle w:val="Hyperlink"/>
                <w:rFonts w:cs="Times New Roman"/>
                <w:noProof/>
                <w:spacing w:val="-3"/>
              </w:rPr>
              <w:t>E</w:t>
            </w:r>
            <w:r w:rsidRPr="00DF5F61">
              <w:rPr>
                <w:rStyle w:val="Hyperlink"/>
                <w:rFonts w:cs="Times New Roman"/>
                <w:noProof/>
              </w:rPr>
              <w:t>R S</w:t>
            </w:r>
            <w:r w:rsidRPr="00DF5F61">
              <w:rPr>
                <w:rStyle w:val="Hyperlink"/>
                <w:rFonts w:cs="Times New Roman"/>
                <w:noProof/>
                <w:spacing w:val="-2"/>
              </w:rPr>
              <w:t>I</w:t>
            </w:r>
            <w:r w:rsidRPr="00DF5F61">
              <w:rPr>
                <w:rStyle w:val="Hyperlink"/>
                <w:rFonts w:cs="Times New Roman"/>
                <w:noProof/>
              </w:rPr>
              <w:t>X</w:t>
            </w:r>
            <w:r>
              <w:rPr>
                <w:noProof/>
                <w:webHidden/>
              </w:rPr>
              <w:tab/>
            </w:r>
            <w:r>
              <w:rPr>
                <w:noProof/>
                <w:webHidden/>
              </w:rPr>
              <w:fldChar w:fldCharType="begin"/>
            </w:r>
            <w:r>
              <w:rPr>
                <w:noProof/>
                <w:webHidden/>
              </w:rPr>
              <w:instrText xml:space="preserve"> PAGEREF _Toc200672234 \h </w:instrText>
            </w:r>
            <w:r>
              <w:rPr>
                <w:noProof/>
                <w:webHidden/>
              </w:rPr>
            </w:r>
            <w:r>
              <w:rPr>
                <w:noProof/>
                <w:webHidden/>
              </w:rPr>
              <w:fldChar w:fldCharType="separate"/>
            </w:r>
            <w:r>
              <w:rPr>
                <w:noProof/>
                <w:webHidden/>
              </w:rPr>
              <w:t>54</w:t>
            </w:r>
            <w:r>
              <w:rPr>
                <w:noProof/>
                <w:webHidden/>
              </w:rPr>
              <w:fldChar w:fldCharType="end"/>
            </w:r>
          </w:hyperlink>
        </w:p>
        <w:p w:rsidR="0093634C" w:rsidRDefault="0093634C">
          <w:pPr>
            <w:pStyle w:val="TOC1"/>
            <w:rPr>
              <w:rFonts w:asciiTheme="minorHAnsi" w:eastAsiaTheme="minorEastAsia" w:hAnsiTheme="minorHAnsi"/>
              <w:noProof/>
              <w:sz w:val="22"/>
            </w:rPr>
          </w:pPr>
          <w:hyperlink w:anchor="_Toc200672235" w:history="1">
            <w:r w:rsidRPr="00DF5F61">
              <w:rPr>
                <w:rStyle w:val="Hyperlink"/>
                <w:rFonts w:cs="Times New Roman"/>
                <w:noProof/>
              </w:rPr>
              <w:t>SU</w:t>
            </w:r>
            <w:r w:rsidRPr="00DF5F61">
              <w:rPr>
                <w:rStyle w:val="Hyperlink"/>
                <w:rFonts w:cs="Times New Roman"/>
                <w:noProof/>
                <w:spacing w:val="-1"/>
              </w:rPr>
              <w:t>MMAR</w:t>
            </w:r>
            <w:r w:rsidRPr="00DF5F61">
              <w:rPr>
                <w:rStyle w:val="Hyperlink"/>
                <w:rFonts w:cs="Times New Roman"/>
                <w:noProof/>
              </w:rPr>
              <w:t>Y, C</w:t>
            </w:r>
            <w:r w:rsidRPr="00DF5F61">
              <w:rPr>
                <w:rStyle w:val="Hyperlink"/>
                <w:rFonts w:cs="Times New Roman"/>
                <w:noProof/>
                <w:spacing w:val="-3"/>
              </w:rPr>
              <w:t>O</w:t>
            </w:r>
            <w:r w:rsidRPr="00DF5F61">
              <w:rPr>
                <w:rStyle w:val="Hyperlink"/>
                <w:rFonts w:cs="Times New Roman"/>
                <w:noProof/>
                <w:spacing w:val="-1"/>
              </w:rPr>
              <w:t>N</w:t>
            </w:r>
            <w:r w:rsidRPr="00DF5F61">
              <w:rPr>
                <w:rStyle w:val="Hyperlink"/>
                <w:rFonts w:cs="Times New Roman"/>
                <w:noProof/>
              </w:rPr>
              <w:t>C</w:t>
            </w:r>
            <w:r w:rsidRPr="00DF5F61">
              <w:rPr>
                <w:rStyle w:val="Hyperlink"/>
                <w:rFonts w:cs="Times New Roman"/>
                <w:noProof/>
                <w:spacing w:val="-3"/>
              </w:rPr>
              <w:t>L</w:t>
            </w:r>
            <w:r w:rsidRPr="00DF5F61">
              <w:rPr>
                <w:rStyle w:val="Hyperlink"/>
                <w:rFonts w:cs="Times New Roman"/>
                <w:noProof/>
              </w:rPr>
              <w:t>US</w:t>
            </w:r>
            <w:r w:rsidRPr="00DF5F61">
              <w:rPr>
                <w:rStyle w:val="Hyperlink"/>
                <w:rFonts w:cs="Times New Roman"/>
                <w:noProof/>
                <w:spacing w:val="-1"/>
              </w:rPr>
              <w:t>I</w:t>
            </w:r>
            <w:r w:rsidRPr="00DF5F61">
              <w:rPr>
                <w:rStyle w:val="Hyperlink"/>
                <w:rFonts w:cs="Times New Roman"/>
                <w:noProof/>
              </w:rPr>
              <w:t>ON</w:t>
            </w:r>
            <w:r w:rsidRPr="00DF5F61">
              <w:rPr>
                <w:rStyle w:val="Hyperlink"/>
                <w:rFonts w:cs="Times New Roman"/>
                <w:noProof/>
                <w:spacing w:val="-1"/>
              </w:rPr>
              <w:t>A</w:t>
            </w:r>
            <w:r w:rsidRPr="00DF5F61">
              <w:rPr>
                <w:rStyle w:val="Hyperlink"/>
                <w:rFonts w:cs="Times New Roman"/>
                <w:noProof/>
              </w:rPr>
              <w:t>NDR</w:t>
            </w:r>
            <w:r w:rsidRPr="00DF5F61">
              <w:rPr>
                <w:rStyle w:val="Hyperlink"/>
                <w:rFonts w:cs="Times New Roman"/>
                <w:noProof/>
                <w:spacing w:val="-3"/>
              </w:rPr>
              <w:t>E</w:t>
            </w:r>
            <w:r w:rsidRPr="00DF5F61">
              <w:rPr>
                <w:rStyle w:val="Hyperlink"/>
                <w:rFonts w:cs="Times New Roman"/>
                <w:noProof/>
              </w:rPr>
              <w:t>CO</w:t>
            </w:r>
            <w:r w:rsidRPr="00DF5F61">
              <w:rPr>
                <w:rStyle w:val="Hyperlink"/>
                <w:rFonts w:cs="Times New Roman"/>
                <w:noProof/>
                <w:spacing w:val="-1"/>
              </w:rPr>
              <w:t>MM</w:t>
            </w:r>
            <w:r w:rsidRPr="00DF5F61">
              <w:rPr>
                <w:rStyle w:val="Hyperlink"/>
                <w:rFonts w:cs="Times New Roman"/>
                <w:noProof/>
                <w:spacing w:val="-3"/>
              </w:rPr>
              <w:t>E</w:t>
            </w:r>
            <w:r w:rsidRPr="00DF5F61">
              <w:rPr>
                <w:rStyle w:val="Hyperlink"/>
                <w:rFonts w:cs="Times New Roman"/>
                <w:noProof/>
              </w:rPr>
              <w:t>N</w:t>
            </w:r>
            <w:r w:rsidRPr="00DF5F61">
              <w:rPr>
                <w:rStyle w:val="Hyperlink"/>
                <w:rFonts w:cs="Times New Roman"/>
                <w:noProof/>
                <w:spacing w:val="-1"/>
              </w:rPr>
              <w:t>D</w:t>
            </w:r>
            <w:r w:rsidRPr="00DF5F61">
              <w:rPr>
                <w:rStyle w:val="Hyperlink"/>
                <w:rFonts w:cs="Times New Roman"/>
                <w:noProof/>
              </w:rPr>
              <w:t>A</w:t>
            </w:r>
            <w:r w:rsidRPr="00DF5F61">
              <w:rPr>
                <w:rStyle w:val="Hyperlink"/>
                <w:rFonts w:cs="Times New Roman"/>
                <w:noProof/>
                <w:spacing w:val="-3"/>
              </w:rPr>
              <w:t>T</w:t>
            </w:r>
            <w:r w:rsidRPr="00DF5F61">
              <w:rPr>
                <w:rStyle w:val="Hyperlink"/>
                <w:rFonts w:cs="Times New Roman"/>
                <w:noProof/>
              </w:rPr>
              <w:t>I</w:t>
            </w:r>
            <w:r w:rsidRPr="00DF5F61">
              <w:rPr>
                <w:rStyle w:val="Hyperlink"/>
                <w:rFonts w:cs="Times New Roman"/>
                <w:noProof/>
                <w:spacing w:val="-3"/>
              </w:rPr>
              <w:t>O</w:t>
            </w:r>
            <w:r w:rsidRPr="00DF5F61">
              <w:rPr>
                <w:rStyle w:val="Hyperlink"/>
                <w:rFonts w:cs="Times New Roman"/>
                <w:noProof/>
              </w:rPr>
              <w:t>N</w:t>
            </w:r>
            <w:r>
              <w:rPr>
                <w:noProof/>
                <w:webHidden/>
              </w:rPr>
              <w:tab/>
            </w:r>
            <w:r>
              <w:rPr>
                <w:noProof/>
                <w:webHidden/>
              </w:rPr>
              <w:fldChar w:fldCharType="begin"/>
            </w:r>
            <w:r>
              <w:rPr>
                <w:noProof/>
                <w:webHidden/>
              </w:rPr>
              <w:instrText xml:space="preserve"> PAGEREF _Toc200672235 \h </w:instrText>
            </w:r>
            <w:r>
              <w:rPr>
                <w:noProof/>
                <w:webHidden/>
              </w:rPr>
            </w:r>
            <w:r>
              <w:rPr>
                <w:noProof/>
                <w:webHidden/>
              </w:rPr>
              <w:fldChar w:fldCharType="separate"/>
            </w:r>
            <w:r>
              <w:rPr>
                <w:noProof/>
                <w:webHidden/>
              </w:rPr>
              <w:t>54</w:t>
            </w:r>
            <w:r>
              <w:rPr>
                <w:noProof/>
                <w:webHidden/>
              </w:rPr>
              <w:fldChar w:fldCharType="end"/>
            </w:r>
          </w:hyperlink>
        </w:p>
        <w:p w:rsidR="0093634C" w:rsidRDefault="0093634C">
          <w:pPr>
            <w:pStyle w:val="TOC2"/>
            <w:rPr>
              <w:rFonts w:eastAsiaTheme="minorEastAsia"/>
              <w:noProof/>
            </w:rPr>
          </w:pPr>
          <w:hyperlink w:anchor="_Toc200672236" w:history="1">
            <w:r w:rsidRPr="00DF5F61">
              <w:rPr>
                <w:rStyle w:val="Hyperlink"/>
                <w:noProof/>
                <w:spacing w:val="1"/>
              </w:rPr>
              <w:t>6</w:t>
            </w:r>
            <w:r w:rsidRPr="00DF5F61">
              <w:rPr>
                <w:rStyle w:val="Hyperlink"/>
                <w:noProof/>
              </w:rPr>
              <w:t xml:space="preserve">.1 </w:t>
            </w:r>
            <w:r w:rsidRPr="00DF5F61">
              <w:rPr>
                <w:rStyle w:val="Hyperlink"/>
                <w:noProof/>
                <w:spacing w:val="-3"/>
              </w:rPr>
              <w:t>S</w:t>
            </w:r>
            <w:r w:rsidRPr="00DF5F61">
              <w:rPr>
                <w:rStyle w:val="Hyperlink"/>
                <w:noProof/>
                <w:spacing w:val="1"/>
              </w:rPr>
              <w:t>u</w:t>
            </w:r>
            <w:r w:rsidRPr="00DF5F61">
              <w:rPr>
                <w:rStyle w:val="Hyperlink"/>
                <w:noProof/>
              </w:rPr>
              <w:t>mm</w:t>
            </w:r>
            <w:r w:rsidRPr="00DF5F61">
              <w:rPr>
                <w:rStyle w:val="Hyperlink"/>
                <w:noProof/>
                <w:spacing w:val="-3"/>
              </w:rPr>
              <w:t>a</w:t>
            </w:r>
            <w:r w:rsidRPr="00DF5F61">
              <w:rPr>
                <w:rStyle w:val="Hyperlink"/>
                <w:noProof/>
              </w:rPr>
              <w:t>ry</w:t>
            </w:r>
            <w:r w:rsidRPr="00DF5F61">
              <w:rPr>
                <w:rStyle w:val="Hyperlink"/>
                <w:noProof/>
                <w:spacing w:val="1"/>
              </w:rPr>
              <w:t>o</w:t>
            </w:r>
            <w:r w:rsidRPr="00DF5F61">
              <w:rPr>
                <w:rStyle w:val="Hyperlink"/>
                <w:noProof/>
              </w:rPr>
              <w:t>f f</w:t>
            </w:r>
            <w:r w:rsidRPr="00DF5F61">
              <w:rPr>
                <w:rStyle w:val="Hyperlink"/>
                <w:noProof/>
                <w:spacing w:val="-2"/>
              </w:rPr>
              <w:t>i</w:t>
            </w:r>
            <w:r w:rsidRPr="00DF5F61">
              <w:rPr>
                <w:rStyle w:val="Hyperlink"/>
                <w:noProof/>
                <w:spacing w:val="-1"/>
              </w:rPr>
              <w:t>n</w:t>
            </w:r>
            <w:r w:rsidRPr="00DF5F61">
              <w:rPr>
                <w:rStyle w:val="Hyperlink"/>
                <w:noProof/>
                <w:spacing w:val="1"/>
              </w:rPr>
              <w:t>d</w:t>
            </w:r>
            <w:r w:rsidRPr="00DF5F61">
              <w:rPr>
                <w:rStyle w:val="Hyperlink"/>
                <w:noProof/>
                <w:spacing w:val="-1"/>
              </w:rPr>
              <w:t>i</w:t>
            </w:r>
            <w:r w:rsidRPr="00DF5F61">
              <w:rPr>
                <w:rStyle w:val="Hyperlink"/>
                <w:noProof/>
                <w:spacing w:val="1"/>
              </w:rPr>
              <w:t>n</w:t>
            </w:r>
            <w:r w:rsidRPr="00DF5F61">
              <w:rPr>
                <w:rStyle w:val="Hyperlink"/>
                <w:noProof/>
                <w:spacing w:val="-1"/>
              </w:rPr>
              <w:t>g</w:t>
            </w:r>
            <w:r w:rsidRPr="00DF5F61">
              <w:rPr>
                <w:rStyle w:val="Hyperlink"/>
                <w:noProof/>
              </w:rPr>
              <w:t>s</w:t>
            </w:r>
            <w:r>
              <w:rPr>
                <w:noProof/>
                <w:webHidden/>
              </w:rPr>
              <w:tab/>
            </w:r>
            <w:r>
              <w:rPr>
                <w:noProof/>
                <w:webHidden/>
              </w:rPr>
              <w:fldChar w:fldCharType="begin"/>
            </w:r>
            <w:r>
              <w:rPr>
                <w:noProof/>
                <w:webHidden/>
              </w:rPr>
              <w:instrText xml:space="preserve"> PAGEREF _Toc200672236 \h </w:instrText>
            </w:r>
            <w:r>
              <w:rPr>
                <w:noProof/>
                <w:webHidden/>
              </w:rPr>
            </w:r>
            <w:r>
              <w:rPr>
                <w:noProof/>
                <w:webHidden/>
              </w:rPr>
              <w:fldChar w:fldCharType="separate"/>
            </w:r>
            <w:r>
              <w:rPr>
                <w:noProof/>
                <w:webHidden/>
              </w:rPr>
              <w:t>54</w:t>
            </w:r>
            <w:r>
              <w:rPr>
                <w:noProof/>
                <w:webHidden/>
              </w:rPr>
              <w:fldChar w:fldCharType="end"/>
            </w:r>
          </w:hyperlink>
        </w:p>
        <w:p w:rsidR="0093634C" w:rsidRDefault="0093634C">
          <w:pPr>
            <w:pStyle w:val="TOC2"/>
            <w:rPr>
              <w:rFonts w:eastAsiaTheme="minorEastAsia"/>
              <w:noProof/>
            </w:rPr>
          </w:pPr>
          <w:hyperlink w:anchor="_Toc200672237" w:history="1">
            <w:r w:rsidRPr="00DF5F61">
              <w:rPr>
                <w:rStyle w:val="Hyperlink"/>
                <w:noProof/>
              </w:rPr>
              <w:t>6.2 RECOMMENDATON</w:t>
            </w:r>
            <w:r>
              <w:rPr>
                <w:noProof/>
                <w:webHidden/>
              </w:rPr>
              <w:tab/>
            </w:r>
            <w:r>
              <w:rPr>
                <w:noProof/>
                <w:webHidden/>
              </w:rPr>
              <w:fldChar w:fldCharType="begin"/>
            </w:r>
            <w:r>
              <w:rPr>
                <w:noProof/>
                <w:webHidden/>
              </w:rPr>
              <w:instrText xml:space="preserve"> PAGEREF _Toc200672237 \h </w:instrText>
            </w:r>
            <w:r>
              <w:rPr>
                <w:noProof/>
                <w:webHidden/>
              </w:rPr>
            </w:r>
            <w:r>
              <w:rPr>
                <w:noProof/>
                <w:webHidden/>
              </w:rPr>
              <w:fldChar w:fldCharType="separate"/>
            </w:r>
            <w:r>
              <w:rPr>
                <w:noProof/>
                <w:webHidden/>
              </w:rPr>
              <w:t>55</w:t>
            </w:r>
            <w:r>
              <w:rPr>
                <w:noProof/>
                <w:webHidden/>
              </w:rPr>
              <w:fldChar w:fldCharType="end"/>
            </w:r>
          </w:hyperlink>
        </w:p>
        <w:p w:rsidR="0093634C" w:rsidRDefault="0093634C">
          <w:pPr>
            <w:pStyle w:val="TOC2"/>
            <w:rPr>
              <w:rFonts w:eastAsiaTheme="minorEastAsia"/>
              <w:noProof/>
            </w:rPr>
          </w:pPr>
          <w:hyperlink w:anchor="_Toc200672238" w:history="1">
            <w:r w:rsidRPr="00DF5F61">
              <w:rPr>
                <w:rStyle w:val="Hyperlink"/>
                <w:noProof/>
                <w:spacing w:val="1"/>
              </w:rPr>
              <w:t>6</w:t>
            </w:r>
            <w:r w:rsidRPr="00DF5F61">
              <w:rPr>
                <w:rStyle w:val="Hyperlink"/>
                <w:noProof/>
              </w:rPr>
              <w:t>.3</w:t>
            </w:r>
            <w:r w:rsidRPr="00DF5F61">
              <w:rPr>
                <w:rStyle w:val="Hyperlink"/>
                <w:noProof/>
                <w:spacing w:val="1"/>
              </w:rPr>
              <w:t>F</w:t>
            </w:r>
            <w:r w:rsidRPr="00DF5F61">
              <w:rPr>
                <w:rStyle w:val="Hyperlink"/>
                <w:noProof/>
              </w:rPr>
              <w:t>utu</w:t>
            </w:r>
            <w:r w:rsidRPr="00DF5F61">
              <w:rPr>
                <w:rStyle w:val="Hyperlink"/>
                <w:noProof/>
                <w:spacing w:val="-3"/>
              </w:rPr>
              <w:t>r</w:t>
            </w:r>
            <w:r w:rsidRPr="00DF5F61">
              <w:rPr>
                <w:rStyle w:val="Hyperlink"/>
                <w:noProof/>
              </w:rPr>
              <w:t>e R</w:t>
            </w:r>
            <w:r w:rsidRPr="00DF5F61">
              <w:rPr>
                <w:rStyle w:val="Hyperlink"/>
                <w:noProof/>
                <w:spacing w:val="-1"/>
              </w:rPr>
              <w:t>e</w:t>
            </w:r>
            <w:r w:rsidRPr="00DF5F61">
              <w:rPr>
                <w:rStyle w:val="Hyperlink"/>
                <w:noProof/>
                <w:spacing w:val="1"/>
              </w:rPr>
              <w:t>s</w:t>
            </w:r>
            <w:r w:rsidRPr="00DF5F61">
              <w:rPr>
                <w:rStyle w:val="Hyperlink"/>
                <w:noProof/>
                <w:spacing w:val="-2"/>
              </w:rPr>
              <w:t>e</w:t>
            </w:r>
            <w:r w:rsidRPr="00DF5F61">
              <w:rPr>
                <w:rStyle w:val="Hyperlink"/>
                <w:noProof/>
                <w:spacing w:val="1"/>
              </w:rPr>
              <w:t>a</w:t>
            </w:r>
            <w:r w:rsidRPr="00DF5F61">
              <w:rPr>
                <w:rStyle w:val="Hyperlink"/>
                <w:noProof/>
              </w:rPr>
              <w:t>rchD</w:t>
            </w:r>
            <w:r w:rsidRPr="00DF5F61">
              <w:rPr>
                <w:rStyle w:val="Hyperlink"/>
                <w:noProof/>
                <w:spacing w:val="1"/>
              </w:rPr>
              <w:t>i</w:t>
            </w:r>
            <w:r w:rsidRPr="00DF5F61">
              <w:rPr>
                <w:rStyle w:val="Hyperlink"/>
                <w:noProof/>
                <w:spacing w:val="-2"/>
              </w:rPr>
              <w:t>r</w:t>
            </w:r>
            <w:r w:rsidRPr="00DF5F61">
              <w:rPr>
                <w:rStyle w:val="Hyperlink"/>
                <w:noProof/>
                <w:spacing w:val="3"/>
              </w:rPr>
              <w:t>e</w:t>
            </w:r>
            <w:r w:rsidRPr="00DF5F61">
              <w:rPr>
                <w:rStyle w:val="Hyperlink"/>
                <w:noProof/>
              </w:rPr>
              <w:t>c</w:t>
            </w:r>
            <w:r w:rsidRPr="00DF5F61">
              <w:rPr>
                <w:rStyle w:val="Hyperlink"/>
                <w:noProof/>
                <w:spacing w:val="-2"/>
              </w:rPr>
              <w:t>t</w:t>
            </w:r>
            <w:r w:rsidRPr="00DF5F61">
              <w:rPr>
                <w:rStyle w:val="Hyperlink"/>
                <w:noProof/>
                <w:spacing w:val="1"/>
              </w:rPr>
              <w:t>io</w:t>
            </w:r>
            <w:r w:rsidRPr="00DF5F61">
              <w:rPr>
                <w:rStyle w:val="Hyperlink"/>
                <w:noProof/>
              </w:rPr>
              <w:t>n</w:t>
            </w:r>
            <w:r>
              <w:rPr>
                <w:noProof/>
                <w:webHidden/>
              </w:rPr>
              <w:tab/>
            </w:r>
            <w:r>
              <w:rPr>
                <w:noProof/>
                <w:webHidden/>
              </w:rPr>
              <w:fldChar w:fldCharType="begin"/>
            </w:r>
            <w:r>
              <w:rPr>
                <w:noProof/>
                <w:webHidden/>
              </w:rPr>
              <w:instrText xml:space="preserve"> PAGEREF _Toc200672238 \h </w:instrText>
            </w:r>
            <w:r>
              <w:rPr>
                <w:noProof/>
                <w:webHidden/>
              </w:rPr>
            </w:r>
            <w:r>
              <w:rPr>
                <w:noProof/>
                <w:webHidden/>
              </w:rPr>
              <w:fldChar w:fldCharType="separate"/>
            </w:r>
            <w:r>
              <w:rPr>
                <w:noProof/>
                <w:webHidden/>
              </w:rPr>
              <w:t>57</w:t>
            </w:r>
            <w:r>
              <w:rPr>
                <w:noProof/>
                <w:webHidden/>
              </w:rPr>
              <w:fldChar w:fldCharType="end"/>
            </w:r>
          </w:hyperlink>
        </w:p>
        <w:p w:rsidR="0093634C" w:rsidRDefault="0093634C">
          <w:pPr>
            <w:pStyle w:val="TOC1"/>
            <w:rPr>
              <w:rFonts w:asciiTheme="minorHAnsi" w:eastAsiaTheme="minorEastAsia" w:hAnsiTheme="minorHAnsi"/>
              <w:noProof/>
              <w:sz w:val="22"/>
            </w:rPr>
          </w:pPr>
          <w:hyperlink w:anchor="_Toc200672239" w:history="1">
            <w:r w:rsidRPr="00DF5F61">
              <w:rPr>
                <w:rStyle w:val="Hyperlink"/>
                <w:rFonts w:eastAsia="Cambria"/>
                <w:noProof/>
              </w:rPr>
              <w:t>Bibli</w:t>
            </w:r>
            <w:r w:rsidRPr="00DF5F61">
              <w:rPr>
                <w:rStyle w:val="Hyperlink"/>
                <w:rFonts w:eastAsia="Cambria"/>
                <w:noProof/>
                <w:spacing w:val="-1"/>
              </w:rPr>
              <w:t>o</w:t>
            </w:r>
            <w:r w:rsidRPr="00DF5F61">
              <w:rPr>
                <w:rStyle w:val="Hyperlink"/>
                <w:rFonts w:eastAsia="Cambria"/>
                <w:noProof/>
              </w:rPr>
              <w:t>gr</w:t>
            </w:r>
            <w:r w:rsidRPr="00DF5F61">
              <w:rPr>
                <w:rStyle w:val="Hyperlink"/>
                <w:rFonts w:eastAsia="Cambria"/>
                <w:noProof/>
                <w:spacing w:val="-1"/>
              </w:rPr>
              <w:t>a</w:t>
            </w:r>
            <w:r w:rsidRPr="00DF5F61">
              <w:rPr>
                <w:rStyle w:val="Hyperlink"/>
                <w:rFonts w:eastAsia="Cambria"/>
                <w:noProof/>
              </w:rPr>
              <w:t>phy</w:t>
            </w:r>
            <w:r>
              <w:rPr>
                <w:noProof/>
                <w:webHidden/>
              </w:rPr>
              <w:tab/>
            </w:r>
            <w:r>
              <w:rPr>
                <w:noProof/>
                <w:webHidden/>
              </w:rPr>
              <w:fldChar w:fldCharType="begin"/>
            </w:r>
            <w:r>
              <w:rPr>
                <w:noProof/>
                <w:webHidden/>
              </w:rPr>
              <w:instrText xml:space="preserve"> PAGEREF _Toc200672239 \h </w:instrText>
            </w:r>
            <w:r>
              <w:rPr>
                <w:noProof/>
                <w:webHidden/>
              </w:rPr>
            </w:r>
            <w:r>
              <w:rPr>
                <w:noProof/>
                <w:webHidden/>
              </w:rPr>
              <w:fldChar w:fldCharType="separate"/>
            </w:r>
            <w:r>
              <w:rPr>
                <w:noProof/>
                <w:webHidden/>
              </w:rPr>
              <w:t>58</w:t>
            </w:r>
            <w:r>
              <w:rPr>
                <w:noProof/>
                <w:webHidden/>
              </w:rPr>
              <w:fldChar w:fldCharType="end"/>
            </w:r>
          </w:hyperlink>
        </w:p>
        <w:p w:rsidR="0093634C" w:rsidRDefault="0093634C">
          <w:pPr>
            <w:pStyle w:val="TOC1"/>
            <w:rPr>
              <w:rFonts w:asciiTheme="minorHAnsi" w:eastAsiaTheme="minorEastAsia" w:hAnsiTheme="minorHAnsi"/>
              <w:noProof/>
              <w:sz w:val="22"/>
            </w:rPr>
          </w:pPr>
          <w:hyperlink w:anchor="_Toc200672240" w:history="1">
            <w:r w:rsidRPr="00DF5F61">
              <w:rPr>
                <w:rStyle w:val="Hyperlink"/>
                <w:noProof/>
              </w:rPr>
              <w:t>Appendix I</w:t>
            </w:r>
            <w:r>
              <w:rPr>
                <w:noProof/>
                <w:webHidden/>
              </w:rPr>
              <w:tab/>
            </w:r>
            <w:r>
              <w:rPr>
                <w:noProof/>
                <w:webHidden/>
              </w:rPr>
              <w:fldChar w:fldCharType="begin"/>
            </w:r>
            <w:r>
              <w:rPr>
                <w:noProof/>
                <w:webHidden/>
              </w:rPr>
              <w:instrText xml:space="preserve"> PAGEREF _Toc200672240 \h </w:instrText>
            </w:r>
            <w:r>
              <w:rPr>
                <w:noProof/>
                <w:webHidden/>
              </w:rPr>
            </w:r>
            <w:r>
              <w:rPr>
                <w:noProof/>
                <w:webHidden/>
              </w:rPr>
              <w:fldChar w:fldCharType="separate"/>
            </w:r>
            <w:r>
              <w:rPr>
                <w:noProof/>
                <w:webHidden/>
              </w:rPr>
              <w:t>63</w:t>
            </w:r>
            <w:r>
              <w:rPr>
                <w:noProof/>
                <w:webHidden/>
              </w:rPr>
              <w:fldChar w:fldCharType="end"/>
            </w:r>
          </w:hyperlink>
        </w:p>
        <w:p w:rsidR="0093634C" w:rsidRDefault="0093634C">
          <w:pPr>
            <w:pStyle w:val="TOC1"/>
            <w:rPr>
              <w:rFonts w:asciiTheme="minorHAnsi" w:eastAsiaTheme="minorEastAsia" w:hAnsiTheme="minorHAnsi"/>
              <w:noProof/>
              <w:sz w:val="22"/>
            </w:rPr>
          </w:pPr>
          <w:hyperlink w:anchor="_Toc200672241" w:history="1">
            <w:r w:rsidRPr="00DF5F61">
              <w:rPr>
                <w:rStyle w:val="Hyperlink"/>
                <w:noProof/>
                <w:spacing w:val="1"/>
              </w:rPr>
              <w:t>A</w:t>
            </w:r>
            <w:r w:rsidRPr="00DF5F61">
              <w:rPr>
                <w:rStyle w:val="Hyperlink"/>
                <w:noProof/>
              </w:rPr>
              <w:t>ppen</w:t>
            </w:r>
            <w:r w:rsidRPr="00DF5F61">
              <w:rPr>
                <w:rStyle w:val="Hyperlink"/>
                <w:noProof/>
                <w:spacing w:val="-3"/>
              </w:rPr>
              <w:t>d</w:t>
            </w:r>
            <w:r w:rsidRPr="00DF5F61">
              <w:rPr>
                <w:rStyle w:val="Hyperlink"/>
                <w:noProof/>
                <w:spacing w:val="-1"/>
              </w:rPr>
              <w:t>i</w:t>
            </w:r>
            <w:r w:rsidRPr="00DF5F61">
              <w:rPr>
                <w:rStyle w:val="Hyperlink"/>
                <w:noProof/>
              </w:rPr>
              <w:t>x</w:t>
            </w:r>
            <w:r w:rsidRPr="00DF5F61">
              <w:rPr>
                <w:rStyle w:val="Hyperlink"/>
                <w:noProof/>
                <w:spacing w:val="-2"/>
              </w:rPr>
              <w:t>I</w:t>
            </w:r>
            <w:r w:rsidRPr="00DF5F61">
              <w:rPr>
                <w:rStyle w:val="Hyperlink"/>
                <w:noProof/>
              </w:rPr>
              <w:t>I</w:t>
            </w:r>
            <w:r>
              <w:rPr>
                <w:noProof/>
                <w:webHidden/>
              </w:rPr>
              <w:tab/>
            </w:r>
            <w:r>
              <w:rPr>
                <w:noProof/>
                <w:webHidden/>
              </w:rPr>
              <w:fldChar w:fldCharType="begin"/>
            </w:r>
            <w:r>
              <w:rPr>
                <w:noProof/>
                <w:webHidden/>
              </w:rPr>
              <w:instrText xml:space="preserve"> PAGEREF _Toc200672241 \h </w:instrText>
            </w:r>
            <w:r>
              <w:rPr>
                <w:noProof/>
                <w:webHidden/>
              </w:rPr>
            </w:r>
            <w:r>
              <w:rPr>
                <w:noProof/>
                <w:webHidden/>
              </w:rPr>
              <w:fldChar w:fldCharType="separate"/>
            </w:r>
            <w:r>
              <w:rPr>
                <w:noProof/>
                <w:webHidden/>
              </w:rPr>
              <w:t>64</w:t>
            </w:r>
            <w:r>
              <w:rPr>
                <w:noProof/>
                <w:webHidden/>
              </w:rPr>
              <w:fldChar w:fldCharType="end"/>
            </w:r>
          </w:hyperlink>
        </w:p>
        <w:p w:rsidR="00D20A20" w:rsidRDefault="00732A1C">
          <w:r>
            <w:rPr>
              <w:b/>
              <w:bCs/>
              <w:noProof/>
            </w:rPr>
            <w:fldChar w:fldCharType="end"/>
          </w:r>
        </w:p>
      </w:sdtContent>
    </w:sdt>
    <w:p w:rsidR="00BD1C84" w:rsidRPr="009B5522" w:rsidRDefault="00BD1C84">
      <w:pPr>
        <w:rPr>
          <w:spacing w:val="1"/>
          <w:sz w:val="24"/>
          <w:szCs w:val="24"/>
        </w:rPr>
      </w:pPr>
    </w:p>
    <w:p w:rsidR="00D20A20" w:rsidRPr="00D20A20" w:rsidRDefault="001747FB">
      <w:pPr>
        <w:rPr>
          <w:spacing w:val="1"/>
        </w:rPr>
      </w:pPr>
      <w:r>
        <w:rPr>
          <w:spacing w:val="1"/>
        </w:rPr>
        <w:br w:type="page"/>
      </w:r>
    </w:p>
    <w:p w:rsidR="00A517AD" w:rsidRDefault="00E8251E" w:rsidP="00A517AD">
      <w:pPr>
        <w:pStyle w:val="Heading1"/>
      </w:pPr>
      <w:bookmarkStart w:id="1" w:name="_Toc200672154"/>
      <w:r w:rsidRPr="009B5522">
        <w:rPr>
          <w:spacing w:val="1"/>
        </w:rPr>
        <w:lastRenderedPageBreak/>
        <w:t>D</w:t>
      </w:r>
      <w:r w:rsidRPr="009B5522">
        <w:t>e</w:t>
      </w:r>
      <w:r w:rsidRPr="009B5522">
        <w:rPr>
          <w:spacing w:val="-2"/>
        </w:rPr>
        <w:t>c</w:t>
      </w:r>
      <w:r w:rsidRPr="009B5522">
        <w:rPr>
          <w:spacing w:val="1"/>
        </w:rPr>
        <w:t>l</w:t>
      </w:r>
      <w:r w:rsidRPr="009B5522">
        <w:t>ar</w:t>
      </w:r>
      <w:r w:rsidRPr="009B5522">
        <w:rPr>
          <w:spacing w:val="-2"/>
        </w:rPr>
        <w:t>a</w:t>
      </w:r>
      <w:r w:rsidRPr="009B5522">
        <w:rPr>
          <w:spacing w:val="1"/>
        </w:rPr>
        <w:t>t</w:t>
      </w:r>
      <w:r w:rsidRPr="009B5522">
        <w:rPr>
          <w:spacing w:val="-1"/>
        </w:rPr>
        <w:t>io</w:t>
      </w:r>
      <w:r w:rsidRPr="009B5522">
        <w:t>n</w:t>
      </w:r>
      <w:bookmarkEnd w:id="1"/>
    </w:p>
    <w:p w:rsidR="00A517AD" w:rsidRDefault="00A517AD">
      <w:pPr>
        <w:rPr>
          <w:rFonts w:eastAsiaTheme="majorEastAsia" w:cstheme="majorBidi"/>
          <w:b/>
          <w:bCs/>
          <w:color w:val="000000" w:themeColor="text1"/>
          <w:kern w:val="32"/>
          <w:sz w:val="28"/>
          <w:szCs w:val="32"/>
        </w:rPr>
      </w:pPr>
      <w:r>
        <w:br w:type="page"/>
      </w:r>
    </w:p>
    <w:p w:rsidR="00D73323" w:rsidRPr="009B5522" w:rsidRDefault="00E8251E" w:rsidP="009B5522">
      <w:pPr>
        <w:pStyle w:val="Heading1"/>
        <w:rPr>
          <w:rFonts w:cs="Times New Roman"/>
        </w:rPr>
      </w:pPr>
      <w:bookmarkStart w:id="2" w:name="_Toc200672155"/>
      <w:r w:rsidRPr="009B5522">
        <w:rPr>
          <w:rFonts w:cs="Times New Roman"/>
          <w:spacing w:val="1"/>
        </w:rPr>
        <w:lastRenderedPageBreak/>
        <w:t>A</w:t>
      </w:r>
      <w:r w:rsidRPr="009B5522">
        <w:rPr>
          <w:rFonts w:cs="Times New Roman"/>
        </w:rPr>
        <w:t>ck</w:t>
      </w:r>
      <w:r w:rsidRPr="009B5522">
        <w:rPr>
          <w:rFonts w:cs="Times New Roman"/>
          <w:spacing w:val="-3"/>
        </w:rPr>
        <w:t>n</w:t>
      </w:r>
      <w:r w:rsidRPr="009B5522">
        <w:rPr>
          <w:rFonts w:cs="Times New Roman"/>
          <w:spacing w:val="1"/>
        </w:rPr>
        <w:t>o</w:t>
      </w:r>
      <w:r w:rsidRPr="009B5522">
        <w:rPr>
          <w:rFonts w:cs="Times New Roman"/>
          <w:spacing w:val="-1"/>
        </w:rPr>
        <w:t>w</w:t>
      </w:r>
      <w:r w:rsidRPr="009B5522">
        <w:rPr>
          <w:rFonts w:cs="Times New Roman"/>
          <w:spacing w:val="1"/>
        </w:rPr>
        <w:t>l</w:t>
      </w:r>
      <w:r w:rsidRPr="009B5522">
        <w:rPr>
          <w:rFonts w:cs="Times New Roman"/>
        </w:rPr>
        <w:t>e</w:t>
      </w:r>
      <w:r w:rsidRPr="009B5522">
        <w:rPr>
          <w:rFonts w:cs="Times New Roman"/>
          <w:spacing w:val="-3"/>
        </w:rPr>
        <w:t>d</w:t>
      </w:r>
      <w:r w:rsidRPr="009B5522">
        <w:rPr>
          <w:rFonts w:cs="Times New Roman"/>
          <w:spacing w:val="1"/>
        </w:rPr>
        <w:t>g</w:t>
      </w:r>
      <w:r w:rsidRPr="009B5522">
        <w:rPr>
          <w:rFonts w:cs="Times New Roman"/>
        </w:rPr>
        <w:t>e</w:t>
      </w:r>
      <w:r w:rsidRPr="009B5522">
        <w:rPr>
          <w:rFonts w:cs="Times New Roman"/>
          <w:spacing w:val="-1"/>
        </w:rPr>
        <w:t>m</w:t>
      </w:r>
      <w:r w:rsidRPr="009B5522">
        <w:rPr>
          <w:rFonts w:cs="Times New Roman"/>
        </w:rPr>
        <w:t>e</w:t>
      </w:r>
      <w:r w:rsidRPr="009B5522">
        <w:rPr>
          <w:rFonts w:cs="Times New Roman"/>
          <w:spacing w:val="-3"/>
        </w:rPr>
        <w:t>n</w:t>
      </w:r>
      <w:r w:rsidRPr="009B5522">
        <w:rPr>
          <w:rFonts w:cs="Times New Roman"/>
        </w:rPr>
        <w:t>t</w:t>
      </w:r>
      <w:bookmarkEnd w:id="2"/>
    </w:p>
    <w:p w:rsidR="00D73323" w:rsidRPr="009B5522" w:rsidRDefault="00E8251E" w:rsidP="009B5522">
      <w:pPr>
        <w:spacing w:line="360" w:lineRule="auto"/>
        <w:jc w:val="both"/>
        <w:rPr>
          <w:sz w:val="24"/>
          <w:szCs w:val="24"/>
        </w:rPr>
      </w:pPr>
      <w:r w:rsidRPr="009B5522">
        <w:rPr>
          <w:sz w:val="24"/>
          <w:szCs w:val="24"/>
        </w:rPr>
        <w:t xml:space="preserve">Initially I am very grateful to </w:t>
      </w:r>
      <w:r w:rsidR="009B5522" w:rsidRPr="009B5522">
        <w:rPr>
          <w:sz w:val="24"/>
          <w:szCs w:val="24"/>
        </w:rPr>
        <w:t>express genuine</w:t>
      </w:r>
      <w:r w:rsidRPr="009B5522">
        <w:rPr>
          <w:sz w:val="24"/>
          <w:szCs w:val="24"/>
        </w:rPr>
        <w:t xml:space="preserve"> and sincere gratitude to the most and great full of the almightily </w:t>
      </w:r>
      <w:r w:rsidR="007539BB" w:rsidRPr="009B5522">
        <w:rPr>
          <w:sz w:val="24"/>
          <w:szCs w:val="24"/>
        </w:rPr>
        <w:t>God</w:t>
      </w:r>
      <w:r w:rsidRPr="009B5522">
        <w:rPr>
          <w:sz w:val="24"/>
          <w:szCs w:val="24"/>
        </w:rPr>
        <w:t xml:space="preserve"> by saying </w:t>
      </w:r>
      <w:r w:rsidR="009B5522" w:rsidRPr="009B5522">
        <w:rPr>
          <w:sz w:val="24"/>
          <w:szCs w:val="24"/>
        </w:rPr>
        <w:t>Alhamdulillah who</w:t>
      </w:r>
      <w:r w:rsidRPr="009B5522">
        <w:rPr>
          <w:sz w:val="24"/>
          <w:szCs w:val="24"/>
        </w:rPr>
        <w:t xml:space="preserve"> actively </w:t>
      </w:r>
      <w:r w:rsidR="009B5522" w:rsidRPr="009B5522">
        <w:rPr>
          <w:sz w:val="24"/>
          <w:szCs w:val="24"/>
        </w:rPr>
        <w:t>availing everything</w:t>
      </w:r>
      <w:r w:rsidRPr="009B5522">
        <w:rPr>
          <w:sz w:val="24"/>
          <w:szCs w:val="24"/>
        </w:rPr>
        <w:t xml:space="preserve"> based </w:t>
      </w:r>
      <w:r w:rsidR="009B5522" w:rsidRPr="009B5522">
        <w:rPr>
          <w:sz w:val="24"/>
          <w:szCs w:val="24"/>
        </w:rPr>
        <w:t>on my</w:t>
      </w:r>
      <w:r w:rsidRPr="009B5522">
        <w:rPr>
          <w:sz w:val="24"/>
          <w:szCs w:val="24"/>
        </w:rPr>
        <w:t xml:space="preserve"> feeling and </w:t>
      </w:r>
      <w:r w:rsidR="007539BB" w:rsidRPr="009B5522">
        <w:rPr>
          <w:sz w:val="24"/>
          <w:szCs w:val="24"/>
        </w:rPr>
        <w:t>need.</w:t>
      </w:r>
      <w:r w:rsidR="009B5522" w:rsidRPr="009B5522">
        <w:rPr>
          <w:sz w:val="24"/>
          <w:szCs w:val="24"/>
        </w:rPr>
        <w:t>This thesis would not have</w:t>
      </w:r>
      <w:r w:rsidRPr="009B5522">
        <w:rPr>
          <w:sz w:val="24"/>
          <w:szCs w:val="24"/>
        </w:rPr>
        <w:t xml:space="preserve"> been </w:t>
      </w:r>
      <w:r w:rsidR="007539BB" w:rsidRPr="009B5522">
        <w:rPr>
          <w:sz w:val="24"/>
          <w:szCs w:val="24"/>
        </w:rPr>
        <w:t>possible without the</w:t>
      </w:r>
      <w:r w:rsidRPr="009B5522">
        <w:rPr>
          <w:sz w:val="24"/>
          <w:szCs w:val="24"/>
        </w:rPr>
        <w:t xml:space="preserve"> incredible assistan</w:t>
      </w:r>
      <w:r w:rsidR="009B5522" w:rsidRPr="009B5522">
        <w:rPr>
          <w:sz w:val="24"/>
          <w:szCs w:val="24"/>
        </w:rPr>
        <w:t>ce, support</w:t>
      </w:r>
      <w:r w:rsidR="007539BB" w:rsidRPr="009B5522">
        <w:rPr>
          <w:sz w:val="24"/>
          <w:szCs w:val="24"/>
        </w:rPr>
        <w:t>and patience</w:t>
      </w:r>
      <w:r w:rsidRPr="009B5522">
        <w:rPr>
          <w:sz w:val="24"/>
          <w:szCs w:val="24"/>
        </w:rPr>
        <w:t xml:space="preserve">of  my principal advisor Mr. </w:t>
      </w:r>
      <w:r w:rsidR="009B5522" w:rsidRPr="009B5522">
        <w:rPr>
          <w:sz w:val="24"/>
          <w:szCs w:val="24"/>
        </w:rPr>
        <w:t>Yi</w:t>
      </w:r>
      <w:r w:rsidRPr="009B5522">
        <w:rPr>
          <w:sz w:val="24"/>
          <w:szCs w:val="24"/>
        </w:rPr>
        <w:t>m</w:t>
      </w:r>
      <w:r w:rsidR="009B5522" w:rsidRPr="009B5522">
        <w:rPr>
          <w:sz w:val="24"/>
          <w:szCs w:val="24"/>
        </w:rPr>
        <w:t>e</w:t>
      </w:r>
      <w:r w:rsidRPr="009B5522">
        <w:rPr>
          <w:sz w:val="24"/>
          <w:szCs w:val="24"/>
        </w:rPr>
        <w:t xml:space="preserve">r Mohammed  who always give valuable scientific inputs to thiswork with high enthusiasm,   well encouragement  and  sincere motivation.  He </w:t>
      </w:r>
      <w:r w:rsidR="007539BB" w:rsidRPr="009B5522">
        <w:rPr>
          <w:sz w:val="24"/>
          <w:szCs w:val="24"/>
        </w:rPr>
        <w:t>has beenwalked withme through</w:t>
      </w:r>
      <w:r w:rsidRPr="009B5522">
        <w:rPr>
          <w:sz w:val="24"/>
          <w:szCs w:val="24"/>
        </w:rPr>
        <w:t xml:space="preserve">  all the  stages  of  the writing of this  thesis. Without his </w:t>
      </w:r>
      <w:r w:rsidR="009B5522" w:rsidRPr="009B5522">
        <w:rPr>
          <w:sz w:val="24"/>
          <w:szCs w:val="24"/>
        </w:rPr>
        <w:t>consistent supervision</w:t>
      </w:r>
      <w:r w:rsidRPr="009B5522">
        <w:rPr>
          <w:sz w:val="24"/>
          <w:szCs w:val="24"/>
        </w:rPr>
        <w:t xml:space="preserve"> and instructive, this thesis could not have reached its present output.</w:t>
      </w:r>
    </w:p>
    <w:p w:rsidR="00D73323" w:rsidRPr="009B5522" w:rsidRDefault="00D73323" w:rsidP="009B5522">
      <w:pPr>
        <w:spacing w:line="360" w:lineRule="auto"/>
        <w:jc w:val="both"/>
        <w:rPr>
          <w:sz w:val="24"/>
          <w:szCs w:val="24"/>
        </w:rPr>
      </w:pPr>
    </w:p>
    <w:p w:rsidR="00D73323" w:rsidRPr="009B5522" w:rsidRDefault="00E8251E" w:rsidP="009B5522">
      <w:pPr>
        <w:spacing w:line="360" w:lineRule="auto"/>
        <w:jc w:val="both"/>
        <w:rPr>
          <w:sz w:val="24"/>
          <w:szCs w:val="24"/>
        </w:rPr>
      </w:pPr>
      <w:r w:rsidRPr="009B5522">
        <w:rPr>
          <w:sz w:val="24"/>
          <w:szCs w:val="24"/>
        </w:rPr>
        <w:t>I am greatly obligated to forward my gratitude and special thanks to   my all families especially to my   wife   ChaltuAman   for her strong support to strengthening to the whole spectrum of my life. I would like to forward my heartfelt gratitude to my</w:t>
      </w:r>
      <w:r w:rsidR="007539BB" w:rsidRPr="009B5522">
        <w:rPr>
          <w:sz w:val="24"/>
          <w:szCs w:val="24"/>
        </w:rPr>
        <w:t>daughter YasminSeida,</w:t>
      </w:r>
      <w:r w:rsidRPr="009B5522">
        <w:rPr>
          <w:sz w:val="24"/>
          <w:szCs w:val="24"/>
        </w:rPr>
        <w:t>Naol</w:t>
      </w:r>
      <w:r w:rsidR="007539BB" w:rsidRPr="009B5522">
        <w:rPr>
          <w:sz w:val="24"/>
          <w:szCs w:val="24"/>
        </w:rPr>
        <w:t>Seida and</w:t>
      </w:r>
      <w:r w:rsidRPr="009B5522">
        <w:rPr>
          <w:sz w:val="24"/>
          <w:szCs w:val="24"/>
        </w:rPr>
        <w:t xml:space="preserve"> Amir Seida for their encouragement and moral support from initial point of this master program,</w:t>
      </w:r>
      <w:r w:rsidR="007539BB" w:rsidRPr="009B5522">
        <w:rPr>
          <w:sz w:val="24"/>
          <w:szCs w:val="24"/>
        </w:rPr>
        <w:t>all</w:t>
      </w:r>
      <w:r w:rsidRPr="009B5522">
        <w:rPr>
          <w:sz w:val="24"/>
          <w:szCs w:val="24"/>
        </w:rPr>
        <w:t xml:space="preserve"> in all I would like to thanks the almighty God for incredible </w:t>
      </w:r>
      <w:r w:rsidR="007539BB" w:rsidRPr="009B5522">
        <w:rPr>
          <w:sz w:val="24"/>
          <w:szCs w:val="24"/>
        </w:rPr>
        <w:t>Blessing,</w:t>
      </w:r>
      <w:r w:rsidRPr="009B5522">
        <w:rPr>
          <w:sz w:val="24"/>
          <w:szCs w:val="24"/>
        </w:rPr>
        <w:t xml:space="preserve"> guidance, support my plan and activities throughout my life.</w:t>
      </w:r>
    </w:p>
    <w:p w:rsidR="009B5522" w:rsidRPr="009B5522" w:rsidRDefault="009B5522">
      <w:pPr>
        <w:rPr>
          <w:b/>
          <w:color w:val="365F91"/>
          <w:spacing w:val="1"/>
          <w:sz w:val="24"/>
          <w:szCs w:val="24"/>
        </w:rPr>
      </w:pPr>
      <w:r w:rsidRPr="009B5522">
        <w:rPr>
          <w:b/>
          <w:color w:val="365F91"/>
          <w:spacing w:val="1"/>
          <w:sz w:val="24"/>
          <w:szCs w:val="24"/>
        </w:rPr>
        <w:br w:type="page"/>
      </w:r>
    </w:p>
    <w:p w:rsidR="009B5522" w:rsidRDefault="00E8251E" w:rsidP="002040AA">
      <w:pPr>
        <w:pStyle w:val="Heading1"/>
      </w:pPr>
      <w:bookmarkStart w:id="3" w:name="_Toc200672156"/>
      <w:r w:rsidRPr="009B5522">
        <w:lastRenderedPageBreak/>
        <w:t>Acronyms and Abbreviation</w:t>
      </w:r>
      <w:bookmarkEnd w:id="3"/>
    </w:p>
    <w:p w:rsidR="002040AA" w:rsidRPr="002040AA" w:rsidRDefault="002040AA" w:rsidP="002040A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25"/>
        <w:gridCol w:w="4734"/>
      </w:tblGrid>
      <w:tr w:rsidR="009B5522" w:rsidRPr="009B5522" w:rsidTr="00A706A1">
        <w:tc>
          <w:tcPr>
            <w:tcW w:w="1825" w:type="dxa"/>
          </w:tcPr>
          <w:p w:rsidR="009B5522" w:rsidRPr="009B5522" w:rsidRDefault="009B5522" w:rsidP="009B5522">
            <w:pPr>
              <w:spacing w:line="360" w:lineRule="auto"/>
              <w:jc w:val="both"/>
              <w:rPr>
                <w:rFonts w:ascii="Times New Roman" w:hAnsi="Times New Roman" w:cs="Times New Roman"/>
                <w:b/>
                <w:bCs/>
                <w:sz w:val="24"/>
                <w:szCs w:val="24"/>
              </w:rPr>
            </w:pPr>
            <w:r w:rsidRPr="009B5522">
              <w:rPr>
                <w:rFonts w:ascii="Times New Roman" w:hAnsi="Times New Roman" w:cs="Times New Roman"/>
                <w:b/>
                <w:bCs/>
                <w:sz w:val="24"/>
                <w:szCs w:val="24"/>
              </w:rPr>
              <w:t>Abbreviation</w:t>
            </w:r>
          </w:p>
        </w:tc>
        <w:tc>
          <w:tcPr>
            <w:tcW w:w="4734" w:type="dxa"/>
          </w:tcPr>
          <w:p w:rsidR="009B5522" w:rsidRPr="009B5522" w:rsidRDefault="009B5522" w:rsidP="009B5522">
            <w:pPr>
              <w:spacing w:line="360" w:lineRule="auto"/>
              <w:jc w:val="both"/>
              <w:rPr>
                <w:rFonts w:ascii="Times New Roman" w:hAnsi="Times New Roman" w:cs="Times New Roman"/>
                <w:b/>
                <w:bCs/>
                <w:sz w:val="24"/>
                <w:szCs w:val="24"/>
              </w:rPr>
            </w:pPr>
            <w:r w:rsidRPr="009B5522">
              <w:rPr>
                <w:rFonts w:ascii="Times New Roman" w:hAnsi="Times New Roman" w:cs="Times New Roman"/>
                <w:b/>
                <w:bCs/>
                <w:sz w:val="24"/>
                <w:szCs w:val="24"/>
              </w:rPr>
              <w:t>Long term meaning</w:t>
            </w:r>
          </w:p>
        </w:tc>
      </w:tr>
      <w:tr w:rsidR="002040AA" w:rsidRPr="009B5522" w:rsidTr="001C0545">
        <w:tc>
          <w:tcPr>
            <w:tcW w:w="1825" w:type="dxa"/>
            <w:vAlign w:val="bottom"/>
          </w:tcPr>
          <w:p w:rsidR="002040AA" w:rsidRPr="009B5522" w:rsidRDefault="002040AA" w:rsidP="002040AA">
            <w:pPr>
              <w:spacing w:line="360" w:lineRule="auto"/>
              <w:jc w:val="both"/>
              <w:rPr>
                <w:rFonts w:ascii="Times New Roman" w:hAnsi="Times New Roman" w:cs="Times New Roman"/>
                <w:sz w:val="24"/>
                <w:szCs w:val="24"/>
              </w:rPr>
            </w:pPr>
            <w:r w:rsidRPr="002040AA">
              <w:rPr>
                <w:rFonts w:ascii="Times New Roman" w:hAnsi="Times New Roman"/>
                <w:sz w:val="24"/>
                <w:szCs w:val="24"/>
              </w:rPr>
              <w:t xml:space="preserve">API  </w:t>
            </w:r>
          </w:p>
        </w:tc>
        <w:tc>
          <w:tcPr>
            <w:tcW w:w="4734" w:type="dxa"/>
            <w:vAlign w:val="bottom"/>
          </w:tcPr>
          <w:p w:rsidR="002040AA" w:rsidRPr="009B5522" w:rsidRDefault="002040AA" w:rsidP="002040AA">
            <w:pPr>
              <w:spacing w:line="360" w:lineRule="auto"/>
              <w:jc w:val="both"/>
              <w:rPr>
                <w:rFonts w:ascii="Times New Roman" w:hAnsi="Times New Roman" w:cs="Times New Roman"/>
                <w:sz w:val="24"/>
                <w:szCs w:val="24"/>
              </w:rPr>
            </w:pPr>
            <w:r w:rsidRPr="002040AA">
              <w:rPr>
                <w:rFonts w:ascii="Times New Roman" w:hAnsi="Times New Roman"/>
                <w:sz w:val="24"/>
                <w:szCs w:val="24"/>
              </w:rPr>
              <w:t>Application program interface</w:t>
            </w:r>
          </w:p>
        </w:tc>
      </w:tr>
      <w:tr w:rsidR="002040AA" w:rsidRPr="009B5522" w:rsidTr="001C0545">
        <w:tc>
          <w:tcPr>
            <w:tcW w:w="1825" w:type="dxa"/>
            <w:vAlign w:val="bottom"/>
          </w:tcPr>
          <w:p w:rsidR="002040AA" w:rsidRPr="009B5522" w:rsidRDefault="002040AA" w:rsidP="002040AA">
            <w:pPr>
              <w:spacing w:line="360" w:lineRule="auto"/>
              <w:jc w:val="both"/>
              <w:rPr>
                <w:rFonts w:ascii="Times New Roman" w:hAnsi="Times New Roman" w:cs="Times New Roman"/>
                <w:sz w:val="24"/>
                <w:szCs w:val="24"/>
              </w:rPr>
            </w:pPr>
            <w:r w:rsidRPr="002040AA">
              <w:rPr>
                <w:rFonts w:ascii="Times New Roman" w:hAnsi="Times New Roman"/>
                <w:sz w:val="24"/>
                <w:szCs w:val="24"/>
              </w:rPr>
              <w:t>AWS</w:t>
            </w:r>
          </w:p>
        </w:tc>
        <w:tc>
          <w:tcPr>
            <w:tcW w:w="4734" w:type="dxa"/>
            <w:vAlign w:val="bottom"/>
          </w:tcPr>
          <w:p w:rsidR="002040AA" w:rsidRPr="009B5522" w:rsidRDefault="002040AA" w:rsidP="002040AA">
            <w:pPr>
              <w:spacing w:line="360" w:lineRule="auto"/>
              <w:jc w:val="both"/>
              <w:rPr>
                <w:rFonts w:ascii="Times New Roman" w:hAnsi="Times New Roman" w:cs="Times New Roman"/>
                <w:sz w:val="24"/>
                <w:szCs w:val="24"/>
              </w:rPr>
            </w:pPr>
            <w:r w:rsidRPr="002040AA">
              <w:rPr>
                <w:rFonts w:ascii="Times New Roman" w:hAnsi="Times New Roman"/>
                <w:sz w:val="24"/>
                <w:szCs w:val="24"/>
              </w:rPr>
              <w:t>Amazon web service</w:t>
            </w:r>
          </w:p>
        </w:tc>
      </w:tr>
      <w:tr w:rsidR="002040AA" w:rsidRPr="009B5522" w:rsidTr="001C0545">
        <w:tc>
          <w:tcPr>
            <w:tcW w:w="1825" w:type="dxa"/>
            <w:vAlign w:val="bottom"/>
          </w:tcPr>
          <w:p w:rsidR="002040AA" w:rsidRPr="009B5522" w:rsidRDefault="002040AA" w:rsidP="002040AA">
            <w:pPr>
              <w:spacing w:line="360" w:lineRule="auto"/>
              <w:jc w:val="both"/>
              <w:rPr>
                <w:rFonts w:ascii="Times New Roman" w:hAnsi="Times New Roman" w:cs="Times New Roman"/>
                <w:sz w:val="24"/>
                <w:szCs w:val="24"/>
              </w:rPr>
            </w:pPr>
            <w:r w:rsidRPr="002040AA">
              <w:rPr>
                <w:rFonts w:ascii="Times New Roman" w:hAnsi="Times New Roman"/>
                <w:sz w:val="24"/>
                <w:szCs w:val="24"/>
              </w:rPr>
              <w:t>BYOL</w:t>
            </w:r>
          </w:p>
        </w:tc>
        <w:tc>
          <w:tcPr>
            <w:tcW w:w="4734" w:type="dxa"/>
            <w:vAlign w:val="bottom"/>
          </w:tcPr>
          <w:p w:rsidR="002040AA" w:rsidRPr="009B5522" w:rsidRDefault="002040AA" w:rsidP="002040AA">
            <w:pPr>
              <w:spacing w:line="360" w:lineRule="auto"/>
              <w:jc w:val="both"/>
              <w:rPr>
                <w:rFonts w:ascii="Times New Roman" w:hAnsi="Times New Roman" w:cs="Times New Roman"/>
                <w:sz w:val="24"/>
                <w:szCs w:val="24"/>
              </w:rPr>
            </w:pPr>
            <w:r w:rsidRPr="002040AA">
              <w:rPr>
                <w:rFonts w:ascii="Times New Roman" w:hAnsi="Times New Roman"/>
                <w:sz w:val="24"/>
                <w:szCs w:val="24"/>
              </w:rPr>
              <w:t>Bring your own license</w:t>
            </w:r>
          </w:p>
        </w:tc>
      </w:tr>
      <w:tr w:rsidR="002040AA" w:rsidRPr="009B5522" w:rsidTr="001C0545">
        <w:tc>
          <w:tcPr>
            <w:tcW w:w="1825" w:type="dxa"/>
            <w:vAlign w:val="bottom"/>
          </w:tcPr>
          <w:p w:rsidR="002040AA" w:rsidRPr="009B5522" w:rsidRDefault="002040AA" w:rsidP="002040AA">
            <w:pPr>
              <w:spacing w:line="360" w:lineRule="auto"/>
              <w:jc w:val="both"/>
              <w:rPr>
                <w:rFonts w:ascii="Times New Roman" w:hAnsi="Times New Roman" w:cs="Times New Roman"/>
                <w:sz w:val="24"/>
                <w:szCs w:val="24"/>
              </w:rPr>
            </w:pPr>
            <w:r w:rsidRPr="002040AA">
              <w:rPr>
                <w:rFonts w:ascii="Times New Roman" w:hAnsi="Times New Roman"/>
                <w:sz w:val="24"/>
                <w:szCs w:val="24"/>
              </w:rPr>
              <w:t>CBT</w:t>
            </w:r>
          </w:p>
        </w:tc>
        <w:tc>
          <w:tcPr>
            <w:tcW w:w="4734" w:type="dxa"/>
            <w:vAlign w:val="bottom"/>
          </w:tcPr>
          <w:p w:rsidR="002040AA" w:rsidRPr="009B5522" w:rsidRDefault="002040AA" w:rsidP="002040AA">
            <w:pPr>
              <w:spacing w:line="360" w:lineRule="auto"/>
              <w:jc w:val="both"/>
              <w:rPr>
                <w:rFonts w:ascii="Times New Roman" w:hAnsi="Times New Roman" w:cs="Times New Roman"/>
                <w:sz w:val="24"/>
                <w:szCs w:val="24"/>
              </w:rPr>
            </w:pPr>
            <w:r w:rsidRPr="002040AA">
              <w:rPr>
                <w:rFonts w:ascii="Times New Roman" w:hAnsi="Times New Roman"/>
                <w:sz w:val="24"/>
                <w:szCs w:val="24"/>
              </w:rPr>
              <w:t>Computer based Training</w:t>
            </w:r>
          </w:p>
        </w:tc>
      </w:tr>
      <w:tr w:rsidR="002040AA" w:rsidRPr="009B5522" w:rsidTr="001C0545">
        <w:tc>
          <w:tcPr>
            <w:tcW w:w="1825" w:type="dxa"/>
            <w:vAlign w:val="bottom"/>
          </w:tcPr>
          <w:p w:rsidR="002040AA" w:rsidRPr="009B5522" w:rsidRDefault="002040AA" w:rsidP="002040AA">
            <w:pPr>
              <w:spacing w:line="360" w:lineRule="auto"/>
              <w:jc w:val="both"/>
              <w:rPr>
                <w:rFonts w:ascii="Times New Roman" w:hAnsi="Times New Roman" w:cs="Times New Roman"/>
                <w:sz w:val="24"/>
                <w:szCs w:val="24"/>
              </w:rPr>
            </w:pPr>
            <w:r w:rsidRPr="002040AA">
              <w:rPr>
                <w:rFonts w:ascii="Times New Roman" w:hAnsi="Times New Roman"/>
                <w:sz w:val="24"/>
                <w:szCs w:val="24"/>
              </w:rPr>
              <w:t>CC</w:t>
            </w:r>
          </w:p>
        </w:tc>
        <w:tc>
          <w:tcPr>
            <w:tcW w:w="4734" w:type="dxa"/>
            <w:vAlign w:val="bottom"/>
          </w:tcPr>
          <w:p w:rsidR="002040AA" w:rsidRPr="009B5522" w:rsidRDefault="002040AA" w:rsidP="002040AA">
            <w:pPr>
              <w:spacing w:line="360" w:lineRule="auto"/>
              <w:jc w:val="both"/>
              <w:rPr>
                <w:rFonts w:ascii="Times New Roman" w:hAnsi="Times New Roman" w:cs="Times New Roman"/>
                <w:sz w:val="24"/>
                <w:szCs w:val="24"/>
              </w:rPr>
            </w:pPr>
            <w:r w:rsidRPr="002040AA">
              <w:rPr>
                <w:rFonts w:ascii="Times New Roman" w:hAnsi="Times New Roman"/>
                <w:sz w:val="24"/>
                <w:szCs w:val="24"/>
              </w:rPr>
              <w:t>Cloud computing</w:t>
            </w:r>
          </w:p>
        </w:tc>
      </w:tr>
      <w:tr w:rsidR="002040AA" w:rsidRPr="009B5522" w:rsidTr="001C0545">
        <w:tc>
          <w:tcPr>
            <w:tcW w:w="1825" w:type="dxa"/>
            <w:vAlign w:val="bottom"/>
          </w:tcPr>
          <w:p w:rsidR="002040AA" w:rsidRPr="009B5522" w:rsidRDefault="002040AA" w:rsidP="002040AA">
            <w:pPr>
              <w:spacing w:line="360" w:lineRule="auto"/>
              <w:jc w:val="both"/>
              <w:rPr>
                <w:rFonts w:ascii="Times New Roman" w:hAnsi="Times New Roman" w:cs="Times New Roman"/>
                <w:sz w:val="24"/>
                <w:szCs w:val="24"/>
              </w:rPr>
            </w:pPr>
            <w:r w:rsidRPr="002040AA">
              <w:rPr>
                <w:rFonts w:ascii="Times New Roman" w:hAnsi="Times New Roman"/>
                <w:sz w:val="24"/>
                <w:szCs w:val="24"/>
              </w:rPr>
              <w:t>CD</w:t>
            </w:r>
          </w:p>
        </w:tc>
        <w:tc>
          <w:tcPr>
            <w:tcW w:w="4734" w:type="dxa"/>
            <w:vAlign w:val="bottom"/>
          </w:tcPr>
          <w:p w:rsidR="002040AA" w:rsidRPr="009B5522" w:rsidRDefault="002040AA" w:rsidP="002040AA">
            <w:pPr>
              <w:spacing w:line="360" w:lineRule="auto"/>
              <w:jc w:val="both"/>
              <w:rPr>
                <w:rFonts w:ascii="Times New Roman" w:hAnsi="Times New Roman" w:cs="Times New Roman"/>
                <w:sz w:val="24"/>
                <w:szCs w:val="24"/>
              </w:rPr>
            </w:pPr>
            <w:r w:rsidRPr="002040AA">
              <w:rPr>
                <w:rFonts w:ascii="Times New Roman" w:hAnsi="Times New Roman"/>
                <w:sz w:val="24"/>
                <w:szCs w:val="24"/>
              </w:rPr>
              <w:t>Compact disk</w:t>
            </w:r>
          </w:p>
        </w:tc>
      </w:tr>
      <w:tr w:rsidR="002040AA" w:rsidRPr="009B5522" w:rsidTr="001C0545">
        <w:tc>
          <w:tcPr>
            <w:tcW w:w="1825" w:type="dxa"/>
            <w:vAlign w:val="bottom"/>
          </w:tcPr>
          <w:p w:rsidR="002040AA" w:rsidRPr="009B5522" w:rsidRDefault="002040AA" w:rsidP="002040AA">
            <w:pPr>
              <w:spacing w:line="360" w:lineRule="auto"/>
              <w:jc w:val="both"/>
              <w:rPr>
                <w:rFonts w:ascii="Times New Roman" w:hAnsi="Times New Roman" w:cs="Times New Roman"/>
                <w:sz w:val="24"/>
                <w:szCs w:val="24"/>
              </w:rPr>
            </w:pPr>
            <w:r w:rsidRPr="002040AA">
              <w:rPr>
                <w:rFonts w:ascii="Times New Roman" w:hAnsi="Times New Roman"/>
                <w:sz w:val="24"/>
                <w:szCs w:val="24"/>
              </w:rPr>
              <w:t>CSP</w:t>
            </w:r>
          </w:p>
        </w:tc>
        <w:tc>
          <w:tcPr>
            <w:tcW w:w="4734" w:type="dxa"/>
            <w:vAlign w:val="bottom"/>
          </w:tcPr>
          <w:p w:rsidR="002040AA" w:rsidRPr="009B5522" w:rsidRDefault="002040AA" w:rsidP="002040AA">
            <w:pPr>
              <w:spacing w:line="360" w:lineRule="auto"/>
              <w:jc w:val="both"/>
              <w:rPr>
                <w:rFonts w:ascii="Times New Roman" w:hAnsi="Times New Roman" w:cs="Times New Roman"/>
                <w:sz w:val="24"/>
                <w:szCs w:val="24"/>
              </w:rPr>
            </w:pPr>
            <w:r w:rsidRPr="002040AA">
              <w:rPr>
                <w:rFonts w:ascii="Times New Roman" w:hAnsi="Times New Roman"/>
                <w:sz w:val="24"/>
                <w:szCs w:val="24"/>
              </w:rPr>
              <w:t>Cloud service provider</w:t>
            </w:r>
          </w:p>
        </w:tc>
      </w:tr>
      <w:tr w:rsidR="002040AA" w:rsidRPr="009B5522" w:rsidTr="001C0545">
        <w:tc>
          <w:tcPr>
            <w:tcW w:w="1825" w:type="dxa"/>
            <w:vAlign w:val="bottom"/>
          </w:tcPr>
          <w:p w:rsidR="002040AA" w:rsidRPr="009B5522" w:rsidRDefault="002040AA" w:rsidP="002040AA">
            <w:pPr>
              <w:spacing w:line="360" w:lineRule="auto"/>
              <w:jc w:val="both"/>
              <w:rPr>
                <w:rFonts w:ascii="Times New Roman" w:hAnsi="Times New Roman" w:cs="Times New Roman"/>
                <w:sz w:val="24"/>
                <w:szCs w:val="24"/>
              </w:rPr>
            </w:pPr>
            <w:r w:rsidRPr="002040AA">
              <w:rPr>
                <w:rFonts w:ascii="Times New Roman" w:hAnsi="Times New Roman"/>
                <w:sz w:val="24"/>
                <w:szCs w:val="24"/>
              </w:rPr>
              <w:t>DARPA</w:t>
            </w:r>
          </w:p>
        </w:tc>
        <w:tc>
          <w:tcPr>
            <w:tcW w:w="4734" w:type="dxa"/>
            <w:vAlign w:val="bottom"/>
          </w:tcPr>
          <w:p w:rsidR="002040AA" w:rsidRPr="009B5522" w:rsidRDefault="002040AA" w:rsidP="002040AA">
            <w:pPr>
              <w:spacing w:line="360" w:lineRule="auto"/>
              <w:jc w:val="both"/>
              <w:rPr>
                <w:rFonts w:ascii="Times New Roman" w:hAnsi="Times New Roman" w:cs="Times New Roman"/>
                <w:sz w:val="24"/>
                <w:szCs w:val="24"/>
              </w:rPr>
            </w:pPr>
            <w:r w:rsidRPr="002040AA">
              <w:rPr>
                <w:rFonts w:ascii="Times New Roman" w:hAnsi="Times New Roman"/>
                <w:sz w:val="24"/>
                <w:szCs w:val="24"/>
              </w:rPr>
              <w:t>Defense Advanced Research Projects Agency</w:t>
            </w:r>
          </w:p>
        </w:tc>
      </w:tr>
      <w:tr w:rsidR="002040AA" w:rsidRPr="009B5522" w:rsidTr="001C0545">
        <w:tc>
          <w:tcPr>
            <w:tcW w:w="1825" w:type="dxa"/>
            <w:vAlign w:val="bottom"/>
          </w:tcPr>
          <w:p w:rsidR="002040AA" w:rsidRPr="009B5522" w:rsidRDefault="002040AA" w:rsidP="002040AA">
            <w:pPr>
              <w:spacing w:line="360" w:lineRule="auto"/>
              <w:jc w:val="both"/>
              <w:rPr>
                <w:rFonts w:ascii="Times New Roman" w:hAnsi="Times New Roman" w:cs="Times New Roman"/>
                <w:sz w:val="24"/>
                <w:szCs w:val="24"/>
              </w:rPr>
            </w:pPr>
            <w:r w:rsidRPr="002040AA">
              <w:rPr>
                <w:rFonts w:ascii="Times New Roman" w:hAnsi="Times New Roman"/>
                <w:sz w:val="24"/>
                <w:szCs w:val="24"/>
              </w:rPr>
              <w:t>DEVOPS</w:t>
            </w:r>
          </w:p>
        </w:tc>
        <w:tc>
          <w:tcPr>
            <w:tcW w:w="4734" w:type="dxa"/>
            <w:vAlign w:val="bottom"/>
          </w:tcPr>
          <w:p w:rsidR="002040AA" w:rsidRPr="009B5522" w:rsidRDefault="002040AA" w:rsidP="002040AA">
            <w:pPr>
              <w:spacing w:line="360" w:lineRule="auto"/>
              <w:jc w:val="both"/>
              <w:rPr>
                <w:rFonts w:ascii="Times New Roman" w:hAnsi="Times New Roman" w:cs="Times New Roman"/>
                <w:sz w:val="24"/>
                <w:szCs w:val="24"/>
              </w:rPr>
            </w:pPr>
            <w:r w:rsidRPr="002040AA">
              <w:rPr>
                <w:rFonts w:ascii="Times New Roman" w:hAnsi="Times New Roman"/>
                <w:sz w:val="24"/>
                <w:szCs w:val="24"/>
              </w:rPr>
              <w:t>Development to deployment</w:t>
            </w:r>
          </w:p>
        </w:tc>
      </w:tr>
      <w:tr w:rsidR="002040AA" w:rsidRPr="009B5522" w:rsidTr="001C0545">
        <w:tc>
          <w:tcPr>
            <w:tcW w:w="1825" w:type="dxa"/>
            <w:vAlign w:val="bottom"/>
          </w:tcPr>
          <w:p w:rsidR="002040AA" w:rsidRPr="009B5522" w:rsidRDefault="002040AA" w:rsidP="002040AA">
            <w:pPr>
              <w:spacing w:line="360" w:lineRule="auto"/>
              <w:jc w:val="both"/>
              <w:rPr>
                <w:rFonts w:ascii="Times New Roman" w:hAnsi="Times New Roman" w:cs="Times New Roman"/>
                <w:sz w:val="24"/>
                <w:szCs w:val="24"/>
              </w:rPr>
            </w:pPr>
            <w:r w:rsidRPr="002040AA">
              <w:rPr>
                <w:rFonts w:ascii="Times New Roman" w:hAnsi="Times New Roman"/>
                <w:sz w:val="24"/>
                <w:szCs w:val="24"/>
              </w:rPr>
              <w:t>DVD</w:t>
            </w:r>
          </w:p>
        </w:tc>
        <w:tc>
          <w:tcPr>
            <w:tcW w:w="4734" w:type="dxa"/>
            <w:vAlign w:val="bottom"/>
          </w:tcPr>
          <w:p w:rsidR="002040AA" w:rsidRPr="009B5522" w:rsidRDefault="002040AA" w:rsidP="002040AA">
            <w:pPr>
              <w:spacing w:line="360" w:lineRule="auto"/>
              <w:jc w:val="both"/>
              <w:rPr>
                <w:rFonts w:ascii="Times New Roman" w:hAnsi="Times New Roman" w:cs="Times New Roman"/>
                <w:sz w:val="24"/>
                <w:szCs w:val="24"/>
              </w:rPr>
            </w:pPr>
            <w:r w:rsidRPr="002040AA">
              <w:rPr>
                <w:rFonts w:ascii="Times New Roman" w:hAnsi="Times New Roman"/>
                <w:sz w:val="24"/>
                <w:szCs w:val="24"/>
              </w:rPr>
              <w:t>Digital versatile disk</w:t>
            </w:r>
          </w:p>
        </w:tc>
      </w:tr>
      <w:tr w:rsidR="002040AA" w:rsidRPr="009B5522" w:rsidTr="001C0545">
        <w:tc>
          <w:tcPr>
            <w:tcW w:w="1825" w:type="dxa"/>
            <w:vAlign w:val="bottom"/>
          </w:tcPr>
          <w:p w:rsidR="002040AA" w:rsidRPr="009B5522" w:rsidRDefault="002040AA" w:rsidP="002040AA">
            <w:pPr>
              <w:spacing w:line="360" w:lineRule="auto"/>
              <w:jc w:val="both"/>
              <w:rPr>
                <w:rFonts w:ascii="Times New Roman" w:hAnsi="Times New Roman" w:cs="Times New Roman"/>
                <w:sz w:val="24"/>
                <w:szCs w:val="24"/>
              </w:rPr>
            </w:pPr>
            <w:r w:rsidRPr="002040AA">
              <w:rPr>
                <w:rFonts w:ascii="Times New Roman" w:hAnsi="Times New Roman"/>
                <w:sz w:val="24"/>
                <w:szCs w:val="24"/>
              </w:rPr>
              <w:t>HTML</w:t>
            </w:r>
          </w:p>
        </w:tc>
        <w:tc>
          <w:tcPr>
            <w:tcW w:w="4734" w:type="dxa"/>
            <w:vAlign w:val="bottom"/>
          </w:tcPr>
          <w:p w:rsidR="002040AA" w:rsidRPr="009B5522" w:rsidRDefault="002040AA" w:rsidP="002040AA">
            <w:pPr>
              <w:spacing w:line="360" w:lineRule="auto"/>
              <w:jc w:val="both"/>
              <w:rPr>
                <w:rFonts w:ascii="Times New Roman" w:hAnsi="Times New Roman" w:cs="Times New Roman"/>
                <w:sz w:val="24"/>
                <w:szCs w:val="24"/>
              </w:rPr>
            </w:pPr>
            <w:r w:rsidRPr="002040AA">
              <w:rPr>
                <w:rFonts w:ascii="Times New Roman" w:hAnsi="Times New Roman"/>
                <w:sz w:val="24"/>
                <w:szCs w:val="24"/>
              </w:rPr>
              <w:t>Hyper Text Markup language</w:t>
            </w:r>
          </w:p>
        </w:tc>
      </w:tr>
      <w:tr w:rsidR="002040AA" w:rsidRPr="009B5522" w:rsidTr="001C0545">
        <w:tc>
          <w:tcPr>
            <w:tcW w:w="1825" w:type="dxa"/>
            <w:vAlign w:val="bottom"/>
          </w:tcPr>
          <w:p w:rsidR="002040AA" w:rsidRPr="009B5522" w:rsidRDefault="002040AA" w:rsidP="002040AA">
            <w:pPr>
              <w:spacing w:line="360" w:lineRule="auto"/>
              <w:jc w:val="both"/>
              <w:rPr>
                <w:rFonts w:ascii="Times New Roman" w:hAnsi="Times New Roman" w:cs="Times New Roman"/>
                <w:sz w:val="24"/>
                <w:szCs w:val="24"/>
              </w:rPr>
            </w:pPr>
            <w:r w:rsidRPr="002040AA">
              <w:rPr>
                <w:rFonts w:ascii="Times New Roman" w:hAnsi="Times New Roman"/>
                <w:sz w:val="24"/>
                <w:szCs w:val="24"/>
              </w:rPr>
              <w:t>IAAS</w:t>
            </w:r>
          </w:p>
        </w:tc>
        <w:tc>
          <w:tcPr>
            <w:tcW w:w="4734" w:type="dxa"/>
            <w:vAlign w:val="bottom"/>
          </w:tcPr>
          <w:p w:rsidR="002040AA" w:rsidRPr="009B5522" w:rsidRDefault="002040AA" w:rsidP="002040AA">
            <w:pPr>
              <w:spacing w:line="360" w:lineRule="auto"/>
              <w:jc w:val="both"/>
              <w:rPr>
                <w:rFonts w:ascii="Times New Roman" w:hAnsi="Times New Roman" w:cs="Times New Roman"/>
                <w:sz w:val="24"/>
                <w:szCs w:val="24"/>
              </w:rPr>
            </w:pPr>
            <w:r w:rsidRPr="002040AA">
              <w:rPr>
                <w:rFonts w:ascii="Times New Roman" w:hAnsi="Times New Roman"/>
                <w:sz w:val="24"/>
                <w:szCs w:val="24"/>
              </w:rPr>
              <w:t>Infrastructure as service</w:t>
            </w:r>
          </w:p>
        </w:tc>
      </w:tr>
      <w:tr w:rsidR="002040AA" w:rsidRPr="009B5522" w:rsidTr="001C0545">
        <w:tc>
          <w:tcPr>
            <w:tcW w:w="1825" w:type="dxa"/>
            <w:vAlign w:val="bottom"/>
          </w:tcPr>
          <w:p w:rsidR="002040AA" w:rsidRPr="009B5522" w:rsidRDefault="002040AA" w:rsidP="002040AA">
            <w:pPr>
              <w:spacing w:line="360" w:lineRule="auto"/>
              <w:jc w:val="both"/>
              <w:rPr>
                <w:rFonts w:ascii="Times New Roman" w:hAnsi="Times New Roman" w:cs="Times New Roman"/>
                <w:sz w:val="24"/>
                <w:szCs w:val="24"/>
              </w:rPr>
            </w:pPr>
            <w:r w:rsidRPr="002040AA">
              <w:rPr>
                <w:rFonts w:ascii="Times New Roman" w:hAnsi="Times New Roman"/>
                <w:sz w:val="24"/>
                <w:szCs w:val="24"/>
              </w:rPr>
              <w:t>IBM</w:t>
            </w:r>
          </w:p>
        </w:tc>
        <w:tc>
          <w:tcPr>
            <w:tcW w:w="4734" w:type="dxa"/>
            <w:vAlign w:val="bottom"/>
          </w:tcPr>
          <w:p w:rsidR="002040AA" w:rsidRPr="009B5522" w:rsidRDefault="002040AA" w:rsidP="002040AA">
            <w:pPr>
              <w:spacing w:line="360" w:lineRule="auto"/>
              <w:jc w:val="both"/>
              <w:rPr>
                <w:rFonts w:ascii="Times New Roman" w:hAnsi="Times New Roman" w:cs="Times New Roman"/>
                <w:sz w:val="24"/>
                <w:szCs w:val="24"/>
              </w:rPr>
            </w:pPr>
            <w:r w:rsidRPr="002040AA">
              <w:rPr>
                <w:rFonts w:ascii="Times New Roman" w:hAnsi="Times New Roman"/>
                <w:sz w:val="24"/>
                <w:szCs w:val="24"/>
              </w:rPr>
              <w:t>International Business Machines</w:t>
            </w:r>
          </w:p>
        </w:tc>
      </w:tr>
      <w:tr w:rsidR="002040AA" w:rsidRPr="009B5522" w:rsidTr="001C0545">
        <w:tc>
          <w:tcPr>
            <w:tcW w:w="1825" w:type="dxa"/>
            <w:vAlign w:val="bottom"/>
          </w:tcPr>
          <w:p w:rsidR="002040AA" w:rsidRPr="009B5522" w:rsidRDefault="002040AA" w:rsidP="002040AA">
            <w:pPr>
              <w:spacing w:line="360" w:lineRule="auto"/>
              <w:jc w:val="both"/>
              <w:rPr>
                <w:sz w:val="24"/>
                <w:szCs w:val="24"/>
              </w:rPr>
            </w:pPr>
            <w:r w:rsidRPr="002040AA">
              <w:rPr>
                <w:rFonts w:ascii="Times New Roman" w:hAnsi="Times New Roman"/>
                <w:sz w:val="24"/>
                <w:szCs w:val="24"/>
              </w:rPr>
              <w:t xml:space="preserve">IBT                      </w:t>
            </w:r>
          </w:p>
        </w:tc>
        <w:tc>
          <w:tcPr>
            <w:tcW w:w="4734" w:type="dxa"/>
            <w:vAlign w:val="bottom"/>
          </w:tcPr>
          <w:p w:rsidR="002040AA" w:rsidRPr="009B5522" w:rsidRDefault="002040AA" w:rsidP="002040AA">
            <w:pPr>
              <w:spacing w:line="360" w:lineRule="auto"/>
              <w:jc w:val="both"/>
              <w:rPr>
                <w:sz w:val="24"/>
                <w:szCs w:val="24"/>
              </w:rPr>
            </w:pPr>
            <w:r w:rsidRPr="002040AA">
              <w:rPr>
                <w:rFonts w:ascii="Times New Roman" w:hAnsi="Times New Roman"/>
                <w:sz w:val="24"/>
                <w:szCs w:val="24"/>
              </w:rPr>
              <w:t>Internet based Training</w:t>
            </w:r>
          </w:p>
        </w:tc>
      </w:tr>
      <w:tr w:rsidR="002040AA" w:rsidRPr="009B5522" w:rsidTr="001C0545">
        <w:tc>
          <w:tcPr>
            <w:tcW w:w="1825" w:type="dxa"/>
            <w:vAlign w:val="bottom"/>
          </w:tcPr>
          <w:p w:rsidR="002040AA" w:rsidRPr="009B5522" w:rsidRDefault="002040AA" w:rsidP="002040AA">
            <w:pPr>
              <w:spacing w:line="360" w:lineRule="auto"/>
              <w:jc w:val="both"/>
              <w:rPr>
                <w:sz w:val="24"/>
                <w:szCs w:val="24"/>
              </w:rPr>
            </w:pPr>
            <w:r w:rsidRPr="002040AA">
              <w:rPr>
                <w:rFonts w:ascii="Times New Roman" w:hAnsi="Times New Roman"/>
                <w:sz w:val="24"/>
                <w:szCs w:val="24"/>
              </w:rPr>
              <w:t>ICT</w:t>
            </w:r>
          </w:p>
        </w:tc>
        <w:tc>
          <w:tcPr>
            <w:tcW w:w="4734" w:type="dxa"/>
            <w:vAlign w:val="bottom"/>
          </w:tcPr>
          <w:p w:rsidR="002040AA" w:rsidRPr="009B5522" w:rsidRDefault="002040AA" w:rsidP="002040AA">
            <w:pPr>
              <w:spacing w:line="360" w:lineRule="auto"/>
              <w:jc w:val="both"/>
              <w:rPr>
                <w:sz w:val="24"/>
                <w:szCs w:val="24"/>
              </w:rPr>
            </w:pPr>
            <w:r w:rsidRPr="002040AA">
              <w:rPr>
                <w:rFonts w:ascii="Times New Roman" w:hAnsi="Times New Roman"/>
                <w:sz w:val="24"/>
                <w:szCs w:val="24"/>
              </w:rPr>
              <w:t>Information communication technology</w:t>
            </w:r>
          </w:p>
        </w:tc>
      </w:tr>
      <w:tr w:rsidR="002040AA" w:rsidRPr="009B5522" w:rsidTr="001C0545">
        <w:tc>
          <w:tcPr>
            <w:tcW w:w="1825" w:type="dxa"/>
            <w:vAlign w:val="bottom"/>
          </w:tcPr>
          <w:p w:rsidR="002040AA" w:rsidRPr="009B5522" w:rsidRDefault="002040AA" w:rsidP="002040AA">
            <w:pPr>
              <w:spacing w:line="360" w:lineRule="auto"/>
              <w:jc w:val="both"/>
              <w:rPr>
                <w:sz w:val="24"/>
                <w:szCs w:val="24"/>
              </w:rPr>
            </w:pPr>
            <w:r w:rsidRPr="002040AA">
              <w:rPr>
                <w:rFonts w:ascii="Times New Roman" w:hAnsi="Times New Roman"/>
                <w:sz w:val="24"/>
                <w:szCs w:val="24"/>
              </w:rPr>
              <w:t>LMS</w:t>
            </w:r>
          </w:p>
        </w:tc>
        <w:tc>
          <w:tcPr>
            <w:tcW w:w="4734" w:type="dxa"/>
            <w:vAlign w:val="bottom"/>
          </w:tcPr>
          <w:p w:rsidR="002040AA" w:rsidRPr="00A706A1" w:rsidRDefault="002040AA" w:rsidP="002040AA">
            <w:pPr>
              <w:spacing w:line="360" w:lineRule="auto"/>
              <w:jc w:val="both"/>
              <w:rPr>
                <w:rFonts w:ascii="Times New Roman" w:hAnsi="Times New Roman" w:cs="Times New Roman"/>
                <w:sz w:val="24"/>
                <w:szCs w:val="24"/>
              </w:rPr>
            </w:pPr>
            <w:r w:rsidRPr="002040AA">
              <w:rPr>
                <w:rFonts w:ascii="Times New Roman" w:hAnsi="Times New Roman"/>
                <w:sz w:val="24"/>
                <w:szCs w:val="24"/>
              </w:rPr>
              <w:t>Learning management system</w:t>
            </w:r>
          </w:p>
        </w:tc>
      </w:tr>
      <w:tr w:rsidR="002040AA" w:rsidRPr="009B5522" w:rsidTr="001C0545">
        <w:tc>
          <w:tcPr>
            <w:tcW w:w="1825" w:type="dxa"/>
            <w:vAlign w:val="bottom"/>
          </w:tcPr>
          <w:p w:rsidR="002040AA" w:rsidRPr="009B5522" w:rsidRDefault="002040AA" w:rsidP="002040AA">
            <w:pPr>
              <w:spacing w:line="360" w:lineRule="auto"/>
              <w:jc w:val="both"/>
              <w:rPr>
                <w:sz w:val="24"/>
                <w:szCs w:val="24"/>
              </w:rPr>
            </w:pPr>
            <w:r w:rsidRPr="002040AA">
              <w:rPr>
                <w:rFonts w:ascii="Times New Roman" w:hAnsi="Times New Roman"/>
                <w:sz w:val="24"/>
                <w:szCs w:val="24"/>
              </w:rPr>
              <w:t>MIT</w:t>
            </w:r>
          </w:p>
        </w:tc>
        <w:tc>
          <w:tcPr>
            <w:tcW w:w="4734" w:type="dxa"/>
            <w:vAlign w:val="bottom"/>
          </w:tcPr>
          <w:p w:rsidR="002040AA" w:rsidRPr="009B5522" w:rsidRDefault="002040AA" w:rsidP="002040AA">
            <w:pPr>
              <w:spacing w:line="360" w:lineRule="auto"/>
              <w:jc w:val="both"/>
              <w:rPr>
                <w:sz w:val="24"/>
                <w:szCs w:val="24"/>
              </w:rPr>
            </w:pPr>
            <w:r w:rsidRPr="002040AA">
              <w:rPr>
                <w:rFonts w:ascii="Times New Roman" w:hAnsi="Times New Roman"/>
                <w:sz w:val="24"/>
                <w:szCs w:val="24"/>
              </w:rPr>
              <w:t>Massachusetts Institute of Technology</w:t>
            </w:r>
          </w:p>
        </w:tc>
      </w:tr>
      <w:tr w:rsidR="002040AA" w:rsidRPr="009B5522" w:rsidTr="001C0545">
        <w:tc>
          <w:tcPr>
            <w:tcW w:w="1825" w:type="dxa"/>
            <w:vAlign w:val="bottom"/>
          </w:tcPr>
          <w:p w:rsidR="002040AA" w:rsidRPr="009B5522" w:rsidRDefault="002040AA" w:rsidP="002040AA">
            <w:pPr>
              <w:spacing w:line="360" w:lineRule="auto"/>
              <w:jc w:val="both"/>
              <w:rPr>
                <w:sz w:val="24"/>
                <w:szCs w:val="24"/>
              </w:rPr>
            </w:pPr>
            <w:r w:rsidRPr="002040AA">
              <w:rPr>
                <w:rFonts w:ascii="Times New Roman" w:hAnsi="Times New Roman"/>
                <w:sz w:val="24"/>
                <w:szCs w:val="24"/>
              </w:rPr>
              <w:t xml:space="preserve">PAAS                  </w:t>
            </w:r>
          </w:p>
        </w:tc>
        <w:tc>
          <w:tcPr>
            <w:tcW w:w="4734" w:type="dxa"/>
            <w:vAlign w:val="bottom"/>
          </w:tcPr>
          <w:p w:rsidR="002040AA" w:rsidRPr="009B5522" w:rsidRDefault="002040AA" w:rsidP="002040AA">
            <w:pPr>
              <w:spacing w:line="360" w:lineRule="auto"/>
              <w:jc w:val="both"/>
              <w:rPr>
                <w:sz w:val="24"/>
                <w:szCs w:val="24"/>
              </w:rPr>
            </w:pPr>
            <w:r w:rsidRPr="002040AA">
              <w:rPr>
                <w:rFonts w:ascii="Times New Roman" w:hAnsi="Times New Roman"/>
                <w:sz w:val="24"/>
                <w:szCs w:val="24"/>
              </w:rPr>
              <w:t xml:space="preserve">Platform as a service </w:t>
            </w:r>
          </w:p>
        </w:tc>
      </w:tr>
      <w:tr w:rsidR="002040AA" w:rsidRPr="009B5522" w:rsidTr="001C0545">
        <w:tc>
          <w:tcPr>
            <w:tcW w:w="1825" w:type="dxa"/>
            <w:vAlign w:val="bottom"/>
          </w:tcPr>
          <w:p w:rsidR="002040AA" w:rsidRPr="009B5522" w:rsidRDefault="002040AA" w:rsidP="002040AA">
            <w:pPr>
              <w:spacing w:line="360" w:lineRule="auto"/>
              <w:jc w:val="both"/>
              <w:rPr>
                <w:sz w:val="24"/>
                <w:szCs w:val="24"/>
              </w:rPr>
            </w:pPr>
            <w:r w:rsidRPr="002040AA">
              <w:rPr>
                <w:rFonts w:ascii="Times New Roman" w:hAnsi="Times New Roman"/>
                <w:sz w:val="24"/>
                <w:szCs w:val="24"/>
              </w:rPr>
              <w:t>PAYG</w:t>
            </w:r>
          </w:p>
        </w:tc>
        <w:tc>
          <w:tcPr>
            <w:tcW w:w="4734" w:type="dxa"/>
            <w:vAlign w:val="bottom"/>
          </w:tcPr>
          <w:p w:rsidR="002040AA" w:rsidRPr="009B5522" w:rsidRDefault="002040AA" w:rsidP="002040AA">
            <w:pPr>
              <w:spacing w:line="360" w:lineRule="auto"/>
              <w:jc w:val="both"/>
              <w:rPr>
                <w:sz w:val="24"/>
                <w:szCs w:val="24"/>
              </w:rPr>
            </w:pPr>
            <w:r w:rsidRPr="002040AA">
              <w:rPr>
                <w:rFonts w:ascii="Times New Roman" w:hAnsi="Times New Roman"/>
                <w:sz w:val="24"/>
                <w:szCs w:val="24"/>
              </w:rPr>
              <w:t>Pay as you go</w:t>
            </w:r>
          </w:p>
        </w:tc>
      </w:tr>
      <w:tr w:rsidR="002040AA" w:rsidRPr="009B5522" w:rsidTr="001C0545">
        <w:tc>
          <w:tcPr>
            <w:tcW w:w="1825" w:type="dxa"/>
            <w:vAlign w:val="bottom"/>
          </w:tcPr>
          <w:p w:rsidR="002040AA" w:rsidRPr="009B5522" w:rsidRDefault="002040AA" w:rsidP="002040AA">
            <w:pPr>
              <w:spacing w:line="360" w:lineRule="auto"/>
              <w:jc w:val="both"/>
              <w:rPr>
                <w:sz w:val="24"/>
                <w:szCs w:val="24"/>
              </w:rPr>
            </w:pPr>
            <w:r w:rsidRPr="002040AA">
              <w:rPr>
                <w:rFonts w:ascii="Times New Roman" w:hAnsi="Times New Roman"/>
                <w:sz w:val="24"/>
                <w:szCs w:val="24"/>
              </w:rPr>
              <w:t>QOS</w:t>
            </w:r>
          </w:p>
        </w:tc>
        <w:tc>
          <w:tcPr>
            <w:tcW w:w="4734" w:type="dxa"/>
            <w:vAlign w:val="bottom"/>
          </w:tcPr>
          <w:p w:rsidR="002040AA" w:rsidRPr="009B5522" w:rsidRDefault="002040AA" w:rsidP="002040AA">
            <w:pPr>
              <w:spacing w:line="360" w:lineRule="auto"/>
              <w:jc w:val="both"/>
              <w:rPr>
                <w:sz w:val="24"/>
                <w:szCs w:val="24"/>
              </w:rPr>
            </w:pPr>
            <w:r w:rsidRPr="002040AA">
              <w:rPr>
                <w:rFonts w:ascii="Times New Roman" w:hAnsi="Times New Roman"/>
                <w:sz w:val="24"/>
                <w:szCs w:val="24"/>
              </w:rPr>
              <w:t>Quality of service</w:t>
            </w:r>
          </w:p>
        </w:tc>
      </w:tr>
      <w:tr w:rsidR="002040AA" w:rsidRPr="009B5522" w:rsidTr="001C0545">
        <w:tc>
          <w:tcPr>
            <w:tcW w:w="1825" w:type="dxa"/>
            <w:vAlign w:val="bottom"/>
          </w:tcPr>
          <w:p w:rsidR="002040AA" w:rsidRPr="009B5522" w:rsidRDefault="002040AA" w:rsidP="002040AA">
            <w:pPr>
              <w:spacing w:line="360" w:lineRule="auto"/>
              <w:jc w:val="both"/>
              <w:rPr>
                <w:sz w:val="24"/>
                <w:szCs w:val="24"/>
              </w:rPr>
            </w:pPr>
            <w:r w:rsidRPr="002040AA">
              <w:rPr>
                <w:rFonts w:ascii="Times New Roman" w:hAnsi="Times New Roman"/>
                <w:sz w:val="24"/>
                <w:szCs w:val="24"/>
              </w:rPr>
              <w:t xml:space="preserve">SAAS </w:t>
            </w:r>
          </w:p>
        </w:tc>
        <w:tc>
          <w:tcPr>
            <w:tcW w:w="4734" w:type="dxa"/>
            <w:vAlign w:val="bottom"/>
          </w:tcPr>
          <w:p w:rsidR="002040AA" w:rsidRPr="009B5522" w:rsidRDefault="002040AA" w:rsidP="002040AA">
            <w:pPr>
              <w:spacing w:line="360" w:lineRule="auto"/>
              <w:jc w:val="both"/>
              <w:rPr>
                <w:sz w:val="24"/>
                <w:szCs w:val="24"/>
              </w:rPr>
            </w:pPr>
            <w:r w:rsidRPr="002040AA">
              <w:rPr>
                <w:rFonts w:ascii="Times New Roman" w:hAnsi="Times New Roman"/>
                <w:sz w:val="24"/>
                <w:szCs w:val="24"/>
              </w:rPr>
              <w:t>Software as a service</w:t>
            </w:r>
          </w:p>
        </w:tc>
      </w:tr>
      <w:tr w:rsidR="002040AA" w:rsidRPr="009B5522" w:rsidTr="001C0545">
        <w:tc>
          <w:tcPr>
            <w:tcW w:w="1825" w:type="dxa"/>
            <w:vAlign w:val="bottom"/>
          </w:tcPr>
          <w:p w:rsidR="002040AA" w:rsidRPr="009B5522" w:rsidRDefault="002040AA" w:rsidP="002040AA">
            <w:pPr>
              <w:spacing w:line="360" w:lineRule="auto"/>
              <w:jc w:val="both"/>
              <w:rPr>
                <w:sz w:val="24"/>
                <w:szCs w:val="24"/>
              </w:rPr>
            </w:pPr>
            <w:r w:rsidRPr="002040AA">
              <w:rPr>
                <w:rFonts w:ascii="Times New Roman" w:hAnsi="Times New Roman"/>
                <w:sz w:val="24"/>
                <w:szCs w:val="24"/>
              </w:rPr>
              <w:t>SLA</w:t>
            </w:r>
          </w:p>
        </w:tc>
        <w:tc>
          <w:tcPr>
            <w:tcW w:w="4734" w:type="dxa"/>
            <w:vAlign w:val="bottom"/>
          </w:tcPr>
          <w:p w:rsidR="002040AA" w:rsidRPr="009B5522" w:rsidRDefault="002040AA" w:rsidP="002040AA">
            <w:pPr>
              <w:spacing w:line="360" w:lineRule="auto"/>
              <w:jc w:val="both"/>
              <w:rPr>
                <w:sz w:val="24"/>
                <w:szCs w:val="24"/>
              </w:rPr>
            </w:pPr>
            <w:r w:rsidRPr="002040AA">
              <w:rPr>
                <w:rFonts w:ascii="Times New Roman" w:hAnsi="Times New Roman"/>
                <w:sz w:val="24"/>
                <w:szCs w:val="24"/>
              </w:rPr>
              <w:t>Service level agreement</w:t>
            </w:r>
          </w:p>
        </w:tc>
      </w:tr>
      <w:tr w:rsidR="002040AA" w:rsidRPr="009B5522" w:rsidTr="001C0545">
        <w:tc>
          <w:tcPr>
            <w:tcW w:w="1825" w:type="dxa"/>
            <w:vAlign w:val="bottom"/>
          </w:tcPr>
          <w:p w:rsidR="002040AA" w:rsidRPr="009B5522" w:rsidRDefault="002040AA" w:rsidP="002040AA">
            <w:pPr>
              <w:spacing w:line="360" w:lineRule="auto"/>
              <w:jc w:val="both"/>
              <w:rPr>
                <w:sz w:val="24"/>
                <w:szCs w:val="24"/>
              </w:rPr>
            </w:pPr>
            <w:r w:rsidRPr="002040AA">
              <w:rPr>
                <w:rFonts w:ascii="Times New Roman" w:hAnsi="Times New Roman"/>
                <w:sz w:val="24"/>
                <w:szCs w:val="24"/>
              </w:rPr>
              <w:t>TOE</w:t>
            </w:r>
          </w:p>
        </w:tc>
        <w:tc>
          <w:tcPr>
            <w:tcW w:w="4734" w:type="dxa"/>
            <w:vAlign w:val="bottom"/>
          </w:tcPr>
          <w:p w:rsidR="002040AA" w:rsidRPr="009B5522" w:rsidRDefault="002040AA" w:rsidP="002040AA">
            <w:pPr>
              <w:spacing w:line="360" w:lineRule="auto"/>
              <w:jc w:val="both"/>
              <w:rPr>
                <w:sz w:val="24"/>
                <w:szCs w:val="24"/>
              </w:rPr>
            </w:pPr>
            <w:r w:rsidRPr="002040AA">
              <w:rPr>
                <w:rFonts w:ascii="Times New Roman" w:hAnsi="Times New Roman"/>
                <w:sz w:val="24"/>
                <w:szCs w:val="24"/>
              </w:rPr>
              <w:t>Technological Organizational Environmental</w:t>
            </w:r>
          </w:p>
        </w:tc>
      </w:tr>
      <w:tr w:rsidR="002040AA" w:rsidRPr="009B5522" w:rsidTr="001C0545">
        <w:tc>
          <w:tcPr>
            <w:tcW w:w="1825" w:type="dxa"/>
            <w:vAlign w:val="bottom"/>
          </w:tcPr>
          <w:p w:rsidR="002040AA" w:rsidRPr="009B5522" w:rsidRDefault="002040AA" w:rsidP="002040AA">
            <w:pPr>
              <w:spacing w:line="360" w:lineRule="auto"/>
              <w:jc w:val="both"/>
              <w:rPr>
                <w:sz w:val="24"/>
                <w:szCs w:val="24"/>
              </w:rPr>
            </w:pPr>
            <w:r w:rsidRPr="002040AA">
              <w:rPr>
                <w:rFonts w:ascii="Times New Roman" w:hAnsi="Times New Roman"/>
                <w:sz w:val="24"/>
                <w:szCs w:val="24"/>
              </w:rPr>
              <w:t>UNDP</w:t>
            </w:r>
          </w:p>
        </w:tc>
        <w:tc>
          <w:tcPr>
            <w:tcW w:w="4734" w:type="dxa"/>
            <w:vAlign w:val="bottom"/>
          </w:tcPr>
          <w:p w:rsidR="002040AA" w:rsidRPr="009B5522" w:rsidRDefault="002040AA" w:rsidP="002040AA">
            <w:pPr>
              <w:spacing w:line="360" w:lineRule="auto"/>
              <w:jc w:val="both"/>
              <w:rPr>
                <w:sz w:val="24"/>
                <w:szCs w:val="24"/>
              </w:rPr>
            </w:pPr>
            <w:r w:rsidRPr="002040AA">
              <w:rPr>
                <w:rFonts w:ascii="Times New Roman" w:hAnsi="Times New Roman"/>
                <w:sz w:val="24"/>
                <w:szCs w:val="24"/>
              </w:rPr>
              <w:t>The United Nations Development Program</w:t>
            </w:r>
          </w:p>
        </w:tc>
      </w:tr>
      <w:tr w:rsidR="002040AA" w:rsidRPr="009B5522" w:rsidTr="001C0545">
        <w:tc>
          <w:tcPr>
            <w:tcW w:w="1825" w:type="dxa"/>
            <w:vAlign w:val="bottom"/>
          </w:tcPr>
          <w:p w:rsidR="002040AA" w:rsidRPr="009B5522" w:rsidRDefault="002040AA" w:rsidP="002040AA">
            <w:pPr>
              <w:spacing w:line="360" w:lineRule="auto"/>
              <w:jc w:val="both"/>
              <w:rPr>
                <w:sz w:val="24"/>
                <w:szCs w:val="24"/>
              </w:rPr>
            </w:pPr>
            <w:r w:rsidRPr="002040AA">
              <w:rPr>
                <w:rFonts w:ascii="Times New Roman" w:hAnsi="Times New Roman"/>
                <w:sz w:val="24"/>
                <w:szCs w:val="24"/>
              </w:rPr>
              <w:t>VOD</w:t>
            </w:r>
          </w:p>
        </w:tc>
        <w:tc>
          <w:tcPr>
            <w:tcW w:w="4734" w:type="dxa"/>
            <w:vAlign w:val="bottom"/>
          </w:tcPr>
          <w:p w:rsidR="002040AA" w:rsidRPr="009B5522" w:rsidRDefault="002040AA" w:rsidP="002040AA">
            <w:pPr>
              <w:spacing w:line="360" w:lineRule="auto"/>
              <w:jc w:val="both"/>
              <w:rPr>
                <w:sz w:val="24"/>
                <w:szCs w:val="24"/>
              </w:rPr>
            </w:pPr>
            <w:r w:rsidRPr="002040AA">
              <w:rPr>
                <w:rFonts w:ascii="Times New Roman" w:hAnsi="Times New Roman"/>
                <w:sz w:val="24"/>
                <w:szCs w:val="24"/>
              </w:rPr>
              <w:t>Video on demand</w:t>
            </w:r>
          </w:p>
        </w:tc>
      </w:tr>
    </w:tbl>
    <w:p w:rsidR="007539BB" w:rsidRDefault="007539BB" w:rsidP="007539BB">
      <w:pPr>
        <w:rPr>
          <w:position w:val="-1"/>
          <w:sz w:val="24"/>
          <w:szCs w:val="24"/>
        </w:rPr>
      </w:pPr>
    </w:p>
    <w:p w:rsidR="007539BB" w:rsidRDefault="007539BB">
      <w:pPr>
        <w:rPr>
          <w:position w:val="-1"/>
          <w:sz w:val="24"/>
          <w:szCs w:val="24"/>
        </w:rPr>
      </w:pPr>
      <w:r>
        <w:rPr>
          <w:position w:val="-1"/>
          <w:sz w:val="24"/>
          <w:szCs w:val="24"/>
        </w:rPr>
        <w:br w:type="page"/>
      </w:r>
    </w:p>
    <w:p w:rsidR="00D73323" w:rsidRDefault="00E8251E" w:rsidP="003C244A">
      <w:pPr>
        <w:pStyle w:val="Heading1"/>
      </w:pPr>
      <w:bookmarkStart w:id="4" w:name="_Toc200672157"/>
      <w:r w:rsidRPr="009B5522">
        <w:lastRenderedPageBreak/>
        <w:t xml:space="preserve">Listof </w:t>
      </w:r>
      <w:r w:rsidRPr="009B5522">
        <w:rPr>
          <w:spacing w:val="-2"/>
        </w:rPr>
        <w:t>F</w:t>
      </w:r>
      <w:r w:rsidRPr="009B5522">
        <w:t>igure</w:t>
      </w:r>
      <w:bookmarkEnd w:id="4"/>
    </w:p>
    <w:p w:rsidR="00A552A6" w:rsidRPr="00A552A6" w:rsidRDefault="00732A1C" w:rsidP="00A552A6">
      <w:pPr>
        <w:pStyle w:val="TableofFigures"/>
        <w:tabs>
          <w:tab w:val="right" w:leader="dot" w:pos="9550"/>
        </w:tabs>
        <w:spacing w:line="360" w:lineRule="auto"/>
        <w:rPr>
          <w:rFonts w:asciiTheme="minorHAnsi" w:eastAsiaTheme="minorEastAsia" w:hAnsiTheme="minorHAnsi" w:cstheme="minorBidi"/>
          <w:noProof/>
          <w:kern w:val="2"/>
          <w:sz w:val="24"/>
          <w:szCs w:val="24"/>
        </w:rPr>
      </w:pPr>
      <w:r>
        <w:rPr>
          <w:rFonts w:eastAsiaTheme="minorHAnsi" w:cstheme="minorBidi"/>
          <w:sz w:val="24"/>
          <w:szCs w:val="24"/>
        </w:rPr>
        <w:fldChar w:fldCharType="begin"/>
      </w:r>
      <w:r w:rsidR="00A552A6">
        <w:rPr>
          <w:rFonts w:eastAsiaTheme="minorHAnsi" w:cstheme="minorBidi"/>
          <w:sz w:val="24"/>
          <w:szCs w:val="24"/>
        </w:rPr>
        <w:instrText xml:space="preserve"> TOC \h \z \c "Figure" </w:instrText>
      </w:r>
      <w:r>
        <w:rPr>
          <w:rFonts w:eastAsiaTheme="minorHAnsi" w:cstheme="minorBidi"/>
          <w:sz w:val="24"/>
          <w:szCs w:val="24"/>
        </w:rPr>
        <w:fldChar w:fldCharType="separate"/>
      </w:r>
      <w:hyperlink w:anchor="_Toc178717078" w:history="1">
        <w:r w:rsidR="00A552A6" w:rsidRPr="00A552A6">
          <w:rPr>
            <w:rStyle w:val="Hyperlink"/>
            <w:rFonts w:eastAsiaTheme="majorEastAsia"/>
            <w:noProof/>
            <w:sz w:val="24"/>
            <w:szCs w:val="24"/>
          </w:rPr>
          <w:t>Figure</w:t>
        </w:r>
        <w:r w:rsidR="00A552A6" w:rsidRPr="00A552A6">
          <w:rPr>
            <w:rStyle w:val="Hyperlink"/>
            <w:rFonts w:eastAsiaTheme="majorEastAsia"/>
            <w:noProof/>
            <w:sz w:val="24"/>
            <w:szCs w:val="24"/>
          </w:rPr>
          <w:t xml:space="preserve"> </w:t>
        </w:r>
        <w:r w:rsidR="00A552A6" w:rsidRPr="00A552A6">
          <w:rPr>
            <w:rStyle w:val="Hyperlink"/>
            <w:rFonts w:eastAsiaTheme="majorEastAsia"/>
            <w:noProof/>
            <w:sz w:val="24"/>
            <w:szCs w:val="24"/>
          </w:rPr>
          <w:t>1 Cloud computing</w:t>
        </w:r>
        <w:r w:rsidR="00A552A6" w:rsidRPr="00A552A6">
          <w:rPr>
            <w:noProof/>
            <w:webHidden/>
            <w:sz w:val="24"/>
            <w:szCs w:val="24"/>
          </w:rPr>
          <w:tab/>
        </w:r>
        <w:r w:rsidRPr="00A552A6">
          <w:rPr>
            <w:noProof/>
            <w:webHidden/>
            <w:sz w:val="24"/>
            <w:szCs w:val="24"/>
          </w:rPr>
          <w:fldChar w:fldCharType="begin"/>
        </w:r>
        <w:r w:rsidR="00A552A6" w:rsidRPr="00A552A6">
          <w:rPr>
            <w:noProof/>
            <w:webHidden/>
            <w:sz w:val="24"/>
            <w:szCs w:val="24"/>
          </w:rPr>
          <w:instrText xml:space="preserve"> PAGEREF _Toc178717078 \h </w:instrText>
        </w:r>
        <w:r w:rsidRPr="00A552A6">
          <w:rPr>
            <w:noProof/>
            <w:webHidden/>
            <w:sz w:val="24"/>
            <w:szCs w:val="24"/>
          </w:rPr>
        </w:r>
        <w:r w:rsidRPr="00A552A6">
          <w:rPr>
            <w:noProof/>
            <w:webHidden/>
            <w:sz w:val="24"/>
            <w:szCs w:val="24"/>
          </w:rPr>
          <w:fldChar w:fldCharType="separate"/>
        </w:r>
        <w:r w:rsidR="00A552A6" w:rsidRPr="00A552A6">
          <w:rPr>
            <w:noProof/>
            <w:webHidden/>
            <w:sz w:val="24"/>
            <w:szCs w:val="24"/>
          </w:rPr>
          <w:t>15</w:t>
        </w:r>
        <w:r w:rsidRPr="00A552A6">
          <w:rPr>
            <w:noProof/>
            <w:webHidden/>
            <w:sz w:val="24"/>
            <w:szCs w:val="24"/>
          </w:rPr>
          <w:fldChar w:fldCharType="end"/>
        </w:r>
      </w:hyperlink>
    </w:p>
    <w:p w:rsidR="00A552A6" w:rsidRPr="00A552A6" w:rsidRDefault="00732A1C" w:rsidP="00A552A6">
      <w:pPr>
        <w:pStyle w:val="TableofFigures"/>
        <w:tabs>
          <w:tab w:val="right" w:leader="dot" w:pos="9550"/>
        </w:tabs>
        <w:spacing w:line="360" w:lineRule="auto"/>
        <w:rPr>
          <w:rFonts w:asciiTheme="minorHAnsi" w:eastAsiaTheme="minorEastAsia" w:hAnsiTheme="minorHAnsi" w:cstheme="minorBidi"/>
          <w:noProof/>
          <w:kern w:val="2"/>
          <w:sz w:val="24"/>
          <w:szCs w:val="24"/>
        </w:rPr>
      </w:pPr>
      <w:hyperlink w:anchor="_Toc178717079" w:history="1">
        <w:r w:rsidR="00A552A6" w:rsidRPr="00A552A6">
          <w:rPr>
            <w:rStyle w:val="Hyperlink"/>
            <w:rFonts w:eastAsiaTheme="majorEastAsia"/>
            <w:noProof/>
            <w:sz w:val="24"/>
            <w:szCs w:val="24"/>
          </w:rPr>
          <w:t>Figure 2 SA</w:t>
        </w:r>
        <w:r w:rsidR="00A552A6" w:rsidRPr="00A552A6">
          <w:rPr>
            <w:rStyle w:val="Hyperlink"/>
            <w:rFonts w:eastAsiaTheme="majorEastAsia"/>
            <w:noProof/>
            <w:sz w:val="24"/>
            <w:szCs w:val="24"/>
          </w:rPr>
          <w:t>A</w:t>
        </w:r>
        <w:r w:rsidR="00A552A6" w:rsidRPr="00A552A6">
          <w:rPr>
            <w:rStyle w:val="Hyperlink"/>
            <w:rFonts w:eastAsiaTheme="majorEastAsia"/>
            <w:noProof/>
            <w:sz w:val="24"/>
            <w:szCs w:val="24"/>
          </w:rPr>
          <w:t>S architecture</w:t>
        </w:r>
        <w:r w:rsidR="00A552A6" w:rsidRPr="00A552A6">
          <w:rPr>
            <w:noProof/>
            <w:webHidden/>
            <w:sz w:val="24"/>
            <w:szCs w:val="24"/>
          </w:rPr>
          <w:tab/>
        </w:r>
        <w:r w:rsidRPr="00A552A6">
          <w:rPr>
            <w:noProof/>
            <w:webHidden/>
            <w:sz w:val="24"/>
            <w:szCs w:val="24"/>
          </w:rPr>
          <w:fldChar w:fldCharType="begin"/>
        </w:r>
        <w:r w:rsidR="00A552A6" w:rsidRPr="00A552A6">
          <w:rPr>
            <w:noProof/>
            <w:webHidden/>
            <w:sz w:val="24"/>
            <w:szCs w:val="24"/>
          </w:rPr>
          <w:instrText xml:space="preserve"> PAGEREF _Toc178717079 \h </w:instrText>
        </w:r>
        <w:r w:rsidRPr="00A552A6">
          <w:rPr>
            <w:noProof/>
            <w:webHidden/>
            <w:sz w:val="24"/>
            <w:szCs w:val="24"/>
          </w:rPr>
        </w:r>
        <w:r w:rsidRPr="00A552A6">
          <w:rPr>
            <w:noProof/>
            <w:webHidden/>
            <w:sz w:val="24"/>
            <w:szCs w:val="24"/>
          </w:rPr>
          <w:fldChar w:fldCharType="separate"/>
        </w:r>
        <w:r w:rsidR="00A552A6" w:rsidRPr="00A552A6">
          <w:rPr>
            <w:noProof/>
            <w:webHidden/>
            <w:sz w:val="24"/>
            <w:szCs w:val="24"/>
          </w:rPr>
          <w:t>19</w:t>
        </w:r>
        <w:r w:rsidRPr="00A552A6">
          <w:rPr>
            <w:noProof/>
            <w:webHidden/>
            <w:sz w:val="24"/>
            <w:szCs w:val="24"/>
          </w:rPr>
          <w:fldChar w:fldCharType="end"/>
        </w:r>
      </w:hyperlink>
    </w:p>
    <w:p w:rsidR="00A552A6" w:rsidRPr="00A552A6" w:rsidRDefault="00732A1C" w:rsidP="00A552A6">
      <w:pPr>
        <w:pStyle w:val="TableofFigures"/>
        <w:tabs>
          <w:tab w:val="right" w:leader="dot" w:pos="9550"/>
        </w:tabs>
        <w:spacing w:line="360" w:lineRule="auto"/>
        <w:rPr>
          <w:rFonts w:asciiTheme="minorHAnsi" w:eastAsiaTheme="minorEastAsia" w:hAnsiTheme="minorHAnsi" w:cstheme="minorBidi"/>
          <w:noProof/>
          <w:kern w:val="2"/>
          <w:sz w:val="24"/>
          <w:szCs w:val="24"/>
        </w:rPr>
      </w:pPr>
      <w:hyperlink w:anchor="_Toc178717080" w:history="1">
        <w:r w:rsidR="00A552A6" w:rsidRPr="00A552A6">
          <w:rPr>
            <w:rStyle w:val="Hyperlink"/>
            <w:rFonts w:eastAsiaTheme="majorEastAsia"/>
            <w:noProof/>
            <w:sz w:val="24"/>
            <w:szCs w:val="24"/>
          </w:rPr>
          <w:t>Figure 3 Cloud service model</w:t>
        </w:r>
        <w:r w:rsidR="00A552A6" w:rsidRPr="00A552A6">
          <w:rPr>
            <w:noProof/>
            <w:webHidden/>
            <w:sz w:val="24"/>
            <w:szCs w:val="24"/>
          </w:rPr>
          <w:tab/>
        </w:r>
        <w:r w:rsidRPr="00A552A6">
          <w:rPr>
            <w:noProof/>
            <w:webHidden/>
            <w:sz w:val="24"/>
            <w:szCs w:val="24"/>
          </w:rPr>
          <w:fldChar w:fldCharType="begin"/>
        </w:r>
        <w:r w:rsidR="00A552A6" w:rsidRPr="00A552A6">
          <w:rPr>
            <w:noProof/>
            <w:webHidden/>
            <w:sz w:val="24"/>
            <w:szCs w:val="24"/>
          </w:rPr>
          <w:instrText xml:space="preserve"> PAGEREF _Toc178717080 \h </w:instrText>
        </w:r>
        <w:r w:rsidRPr="00A552A6">
          <w:rPr>
            <w:noProof/>
            <w:webHidden/>
            <w:sz w:val="24"/>
            <w:szCs w:val="24"/>
          </w:rPr>
        </w:r>
        <w:r w:rsidRPr="00A552A6">
          <w:rPr>
            <w:noProof/>
            <w:webHidden/>
            <w:sz w:val="24"/>
            <w:szCs w:val="24"/>
          </w:rPr>
          <w:fldChar w:fldCharType="separate"/>
        </w:r>
        <w:r w:rsidR="00A552A6" w:rsidRPr="00A552A6">
          <w:rPr>
            <w:noProof/>
            <w:webHidden/>
            <w:sz w:val="24"/>
            <w:szCs w:val="24"/>
          </w:rPr>
          <w:t>19</w:t>
        </w:r>
        <w:r w:rsidRPr="00A552A6">
          <w:rPr>
            <w:noProof/>
            <w:webHidden/>
            <w:sz w:val="24"/>
            <w:szCs w:val="24"/>
          </w:rPr>
          <w:fldChar w:fldCharType="end"/>
        </w:r>
      </w:hyperlink>
    </w:p>
    <w:p w:rsidR="00A552A6" w:rsidRPr="00A552A6" w:rsidRDefault="00732A1C" w:rsidP="00A552A6">
      <w:pPr>
        <w:pStyle w:val="TableofFigures"/>
        <w:tabs>
          <w:tab w:val="right" w:leader="dot" w:pos="9550"/>
        </w:tabs>
        <w:spacing w:line="360" w:lineRule="auto"/>
        <w:rPr>
          <w:rFonts w:asciiTheme="minorHAnsi" w:eastAsiaTheme="minorEastAsia" w:hAnsiTheme="minorHAnsi" w:cstheme="minorBidi"/>
          <w:noProof/>
          <w:kern w:val="2"/>
          <w:sz w:val="24"/>
          <w:szCs w:val="24"/>
        </w:rPr>
      </w:pPr>
      <w:hyperlink w:anchor="_Toc178717081" w:history="1">
        <w:r w:rsidR="00A552A6" w:rsidRPr="00A552A6">
          <w:rPr>
            <w:rStyle w:val="Hyperlink"/>
            <w:rFonts w:eastAsiaTheme="majorEastAsia"/>
            <w:noProof/>
            <w:sz w:val="24"/>
            <w:szCs w:val="24"/>
          </w:rPr>
          <w:t>Figure 4 public cloud</w:t>
        </w:r>
        <w:r w:rsidR="00A552A6" w:rsidRPr="00A552A6">
          <w:rPr>
            <w:noProof/>
            <w:webHidden/>
            <w:sz w:val="24"/>
            <w:szCs w:val="24"/>
          </w:rPr>
          <w:tab/>
        </w:r>
        <w:r w:rsidRPr="00A552A6">
          <w:rPr>
            <w:noProof/>
            <w:webHidden/>
            <w:sz w:val="24"/>
            <w:szCs w:val="24"/>
          </w:rPr>
          <w:fldChar w:fldCharType="begin"/>
        </w:r>
        <w:r w:rsidR="00A552A6" w:rsidRPr="00A552A6">
          <w:rPr>
            <w:noProof/>
            <w:webHidden/>
            <w:sz w:val="24"/>
            <w:szCs w:val="24"/>
          </w:rPr>
          <w:instrText xml:space="preserve"> PAGEREF _Toc178717081 \h </w:instrText>
        </w:r>
        <w:r w:rsidRPr="00A552A6">
          <w:rPr>
            <w:noProof/>
            <w:webHidden/>
            <w:sz w:val="24"/>
            <w:szCs w:val="24"/>
          </w:rPr>
        </w:r>
        <w:r w:rsidRPr="00A552A6">
          <w:rPr>
            <w:noProof/>
            <w:webHidden/>
            <w:sz w:val="24"/>
            <w:szCs w:val="24"/>
          </w:rPr>
          <w:fldChar w:fldCharType="separate"/>
        </w:r>
        <w:r w:rsidR="00A552A6" w:rsidRPr="00A552A6">
          <w:rPr>
            <w:noProof/>
            <w:webHidden/>
            <w:sz w:val="24"/>
            <w:szCs w:val="24"/>
          </w:rPr>
          <w:t>20</w:t>
        </w:r>
        <w:r w:rsidRPr="00A552A6">
          <w:rPr>
            <w:noProof/>
            <w:webHidden/>
            <w:sz w:val="24"/>
            <w:szCs w:val="24"/>
          </w:rPr>
          <w:fldChar w:fldCharType="end"/>
        </w:r>
      </w:hyperlink>
    </w:p>
    <w:p w:rsidR="00A552A6" w:rsidRPr="00A552A6" w:rsidRDefault="00732A1C" w:rsidP="00A552A6">
      <w:pPr>
        <w:pStyle w:val="TableofFigures"/>
        <w:tabs>
          <w:tab w:val="right" w:leader="dot" w:pos="9550"/>
        </w:tabs>
        <w:spacing w:line="360" w:lineRule="auto"/>
        <w:rPr>
          <w:rFonts w:asciiTheme="minorHAnsi" w:eastAsiaTheme="minorEastAsia" w:hAnsiTheme="minorHAnsi" w:cstheme="minorBidi"/>
          <w:noProof/>
          <w:kern w:val="2"/>
          <w:sz w:val="24"/>
          <w:szCs w:val="24"/>
        </w:rPr>
      </w:pPr>
      <w:hyperlink w:anchor="_Toc178717082" w:history="1">
        <w:r w:rsidR="00A552A6" w:rsidRPr="00A552A6">
          <w:rPr>
            <w:rStyle w:val="Hyperlink"/>
            <w:rFonts w:eastAsiaTheme="majorEastAsia"/>
            <w:noProof/>
            <w:sz w:val="24"/>
            <w:szCs w:val="24"/>
          </w:rPr>
          <w:t>Figure 5 Hybrid cloud</w:t>
        </w:r>
        <w:r w:rsidR="00A552A6" w:rsidRPr="00A552A6">
          <w:rPr>
            <w:noProof/>
            <w:webHidden/>
            <w:sz w:val="24"/>
            <w:szCs w:val="24"/>
          </w:rPr>
          <w:tab/>
        </w:r>
        <w:r w:rsidRPr="00A552A6">
          <w:rPr>
            <w:noProof/>
            <w:webHidden/>
            <w:sz w:val="24"/>
            <w:szCs w:val="24"/>
          </w:rPr>
          <w:fldChar w:fldCharType="begin"/>
        </w:r>
        <w:r w:rsidR="00A552A6" w:rsidRPr="00A552A6">
          <w:rPr>
            <w:noProof/>
            <w:webHidden/>
            <w:sz w:val="24"/>
            <w:szCs w:val="24"/>
          </w:rPr>
          <w:instrText xml:space="preserve"> PAGEREF _Toc178717082 \h </w:instrText>
        </w:r>
        <w:r w:rsidRPr="00A552A6">
          <w:rPr>
            <w:noProof/>
            <w:webHidden/>
            <w:sz w:val="24"/>
            <w:szCs w:val="24"/>
          </w:rPr>
        </w:r>
        <w:r w:rsidRPr="00A552A6">
          <w:rPr>
            <w:noProof/>
            <w:webHidden/>
            <w:sz w:val="24"/>
            <w:szCs w:val="24"/>
          </w:rPr>
          <w:fldChar w:fldCharType="separate"/>
        </w:r>
        <w:r w:rsidR="00A552A6" w:rsidRPr="00A552A6">
          <w:rPr>
            <w:noProof/>
            <w:webHidden/>
            <w:sz w:val="24"/>
            <w:szCs w:val="24"/>
          </w:rPr>
          <w:t>21</w:t>
        </w:r>
        <w:r w:rsidRPr="00A552A6">
          <w:rPr>
            <w:noProof/>
            <w:webHidden/>
            <w:sz w:val="24"/>
            <w:szCs w:val="24"/>
          </w:rPr>
          <w:fldChar w:fldCharType="end"/>
        </w:r>
      </w:hyperlink>
    </w:p>
    <w:p w:rsidR="00A552A6" w:rsidRPr="00A552A6" w:rsidRDefault="00732A1C" w:rsidP="00A552A6">
      <w:pPr>
        <w:pStyle w:val="TableofFigures"/>
        <w:tabs>
          <w:tab w:val="right" w:leader="dot" w:pos="9550"/>
        </w:tabs>
        <w:spacing w:line="360" w:lineRule="auto"/>
        <w:rPr>
          <w:rFonts w:asciiTheme="minorHAnsi" w:eastAsiaTheme="minorEastAsia" w:hAnsiTheme="minorHAnsi" w:cstheme="minorBidi"/>
          <w:noProof/>
          <w:kern w:val="2"/>
          <w:sz w:val="24"/>
          <w:szCs w:val="24"/>
        </w:rPr>
      </w:pPr>
      <w:hyperlink w:anchor="_Toc178717083" w:history="1">
        <w:r w:rsidR="00A552A6" w:rsidRPr="00A552A6">
          <w:rPr>
            <w:rStyle w:val="Hyperlink"/>
            <w:rFonts w:eastAsiaTheme="majorEastAsia"/>
            <w:noProof/>
            <w:sz w:val="24"/>
            <w:szCs w:val="24"/>
          </w:rPr>
          <w:t>Figure 6 schools stable and reliable internet connection</w:t>
        </w:r>
        <w:r w:rsidR="00A552A6" w:rsidRPr="00A552A6">
          <w:rPr>
            <w:noProof/>
            <w:webHidden/>
            <w:sz w:val="24"/>
            <w:szCs w:val="24"/>
          </w:rPr>
          <w:tab/>
        </w:r>
        <w:r w:rsidRPr="00A552A6">
          <w:rPr>
            <w:noProof/>
            <w:webHidden/>
            <w:sz w:val="24"/>
            <w:szCs w:val="24"/>
          </w:rPr>
          <w:fldChar w:fldCharType="begin"/>
        </w:r>
        <w:r w:rsidR="00A552A6" w:rsidRPr="00A552A6">
          <w:rPr>
            <w:noProof/>
            <w:webHidden/>
            <w:sz w:val="24"/>
            <w:szCs w:val="24"/>
          </w:rPr>
          <w:instrText xml:space="preserve"> PAGEREF _Toc178717083 \h </w:instrText>
        </w:r>
        <w:r w:rsidRPr="00A552A6">
          <w:rPr>
            <w:noProof/>
            <w:webHidden/>
            <w:sz w:val="24"/>
            <w:szCs w:val="24"/>
          </w:rPr>
        </w:r>
        <w:r w:rsidRPr="00A552A6">
          <w:rPr>
            <w:noProof/>
            <w:webHidden/>
            <w:sz w:val="24"/>
            <w:szCs w:val="24"/>
          </w:rPr>
          <w:fldChar w:fldCharType="separate"/>
        </w:r>
        <w:r w:rsidR="00A552A6" w:rsidRPr="00A552A6">
          <w:rPr>
            <w:noProof/>
            <w:webHidden/>
            <w:sz w:val="24"/>
            <w:szCs w:val="24"/>
          </w:rPr>
          <w:t>33</w:t>
        </w:r>
        <w:r w:rsidRPr="00A552A6">
          <w:rPr>
            <w:noProof/>
            <w:webHidden/>
            <w:sz w:val="24"/>
            <w:szCs w:val="24"/>
          </w:rPr>
          <w:fldChar w:fldCharType="end"/>
        </w:r>
      </w:hyperlink>
    </w:p>
    <w:p w:rsidR="00A552A6" w:rsidRPr="00A552A6" w:rsidRDefault="00732A1C" w:rsidP="00A552A6">
      <w:pPr>
        <w:pStyle w:val="TableofFigures"/>
        <w:tabs>
          <w:tab w:val="right" w:leader="dot" w:pos="9550"/>
        </w:tabs>
        <w:spacing w:line="360" w:lineRule="auto"/>
        <w:rPr>
          <w:rFonts w:asciiTheme="minorHAnsi" w:eastAsiaTheme="minorEastAsia" w:hAnsiTheme="minorHAnsi" w:cstheme="minorBidi"/>
          <w:noProof/>
          <w:kern w:val="2"/>
          <w:sz w:val="24"/>
          <w:szCs w:val="24"/>
        </w:rPr>
      </w:pPr>
      <w:hyperlink w:anchor="_Toc178717084" w:history="1">
        <w:r w:rsidR="00A552A6" w:rsidRPr="00A552A6">
          <w:rPr>
            <w:rStyle w:val="Hyperlink"/>
            <w:rFonts w:eastAsiaTheme="majorEastAsia"/>
            <w:noProof/>
            <w:sz w:val="24"/>
            <w:szCs w:val="24"/>
          </w:rPr>
          <w:t>Figure 7 schools sufficient and reliable  internet connection</w:t>
        </w:r>
        <w:r w:rsidR="00A552A6" w:rsidRPr="00A552A6">
          <w:rPr>
            <w:noProof/>
            <w:webHidden/>
            <w:sz w:val="24"/>
            <w:szCs w:val="24"/>
          </w:rPr>
          <w:tab/>
        </w:r>
        <w:r w:rsidRPr="00A552A6">
          <w:rPr>
            <w:noProof/>
            <w:webHidden/>
            <w:sz w:val="24"/>
            <w:szCs w:val="24"/>
          </w:rPr>
          <w:fldChar w:fldCharType="begin"/>
        </w:r>
        <w:r w:rsidR="00A552A6" w:rsidRPr="00A552A6">
          <w:rPr>
            <w:noProof/>
            <w:webHidden/>
            <w:sz w:val="24"/>
            <w:szCs w:val="24"/>
          </w:rPr>
          <w:instrText xml:space="preserve"> PAGEREF _Toc178717084 \h </w:instrText>
        </w:r>
        <w:r w:rsidRPr="00A552A6">
          <w:rPr>
            <w:noProof/>
            <w:webHidden/>
            <w:sz w:val="24"/>
            <w:szCs w:val="24"/>
          </w:rPr>
        </w:r>
        <w:r w:rsidRPr="00A552A6">
          <w:rPr>
            <w:noProof/>
            <w:webHidden/>
            <w:sz w:val="24"/>
            <w:szCs w:val="24"/>
          </w:rPr>
          <w:fldChar w:fldCharType="separate"/>
        </w:r>
        <w:r w:rsidR="00A552A6" w:rsidRPr="00A552A6">
          <w:rPr>
            <w:noProof/>
            <w:webHidden/>
            <w:sz w:val="24"/>
            <w:szCs w:val="24"/>
          </w:rPr>
          <w:t>33</w:t>
        </w:r>
        <w:r w:rsidRPr="00A552A6">
          <w:rPr>
            <w:noProof/>
            <w:webHidden/>
            <w:sz w:val="24"/>
            <w:szCs w:val="24"/>
          </w:rPr>
          <w:fldChar w:fldCharType="end"/>
        </w:r>
      </w:hyperlink>
    </w:p>
    <w:p w:rsidR="00A552A6" w:rsidRPr="00A552A6" w:rsidRDefault="00732A1C" w:rsidP="00A552A6">
      <w:pPr>
        <w:pStyle w:val="TableofFigures"/>
        <w:tabs>
          <w:tab w:val="right" w:leader="dot" w:pos="9550"/>
        </w:tabs>
        <w:spacing w:line="360" w:lineRule="auto"/>
        <w:rPr>
          <w:rFonts w:asciiTheme="minorHAnsi" w:eastAsiaTheme="minorEastAsia" w:hAnsiTheme="minorHAnsi" w:cstheme="minorBidi"/>
          <w:noProof/>
          <w:kern w:val="2"/>
          <w:sz w:val="24"/>
          <w:szCs w:val="24"/>
        </w:rPr>
      </w:pPr>
      <w:hyperlink w:anchor="_Toc178717085" w:history="1">
        <w:r w:rsidR="00A552A6" w:rsidRPr="00A552A6">
          <w:rPr>
            <w:rStyle w:val="Hyperlink"/>
            <w:rFonts w:eastAsiaTheme="majorEastAsia"/>
            <w:noProof/>
            <w:sz w:val="24"/>
            <w:szCs w:val="24"/>
          </w:rPr>
          <w:t>Figure 8 capable of schools it infrastructure supporting cloud based education</w:t>
        </w:r>
        <w:r w:rsidR="00A552A6" w:rsidRPr="00A552A6">
          <w:rPr>
            <w:noProof/>
            <w:webHidden/>
            <w:sz w:val="24"/>
            <w:szCs w:val="24"/>
          </w:rPr>
          <w:tab/>
        </w:r>
        <w:r w:rsidRPr="00A552A6">
          <w:rPr>
            <w:noProof/>
            <w:webHidden/>
            <w:sz w:val="24"/>
            <w:szCs w:val="24"/>
          </w:rPr>
          <w:fldChar w:fldCharType="begin"/>
        </w:r>
        <w:r w:rsidR="00A552A6" w:rsidRPr="00A552A6">
          <w:rPr>
            <w:noProof/>
            <w:webHidden/>
            <w:sz w:val="24"/>
            <w:szCs w:val="24"/>
          </w:rPr>
          <w:instrText xml:space="preserve"> PAGEREF _Toc178717085 \h </w:instrText>
        </w:r>
        <w:r w:rsidRPr="00A552A6">
          <w:rPr>
            <w:noProof/>
            <w:webHidden/>
            <w:sz w:val="24"/>
            <w:szCs w:val="24"/>
          </w:rPr>
        </w:r>
        <w:r w:rsidRPr="00A552A6">
          <w:rPr>
            <w:noProof/>
            <w:webHidden/>
            <w:sz w:val="24"/>
            <w:szCs w:val="24"/>
          </w:rPr>
          <w:fldChar w:fldCharType="separate"/>
        </w:r>
        <w:r w:rsidR="00A552A6" w:rsidRPr="00A552A6">
          <w:rPr>
            <w:noProof/>
            <w:webHidden/>
            <w:sz w:val="24"/>
            <w:szCs w:val="24"/>
          </w:rPr>
          <w:t>34</w:t>
        </w:r>
        <w:r w:rsidRPr="00A552A6">
          <w:rPr>
            <w:noProof/>
            <w:webHidden/>
            <w:sz w:val="24"/>
            <w:szCs w:val="24"/>
          </w:rPr>
          <w:fldChar w:fldCharType="end"/>
        </w:r>
      </w:hyperlink>
    </w:p>
    <w:p w:rsidR="00A552A6" w:rsidRPr="00A552A6" w:rsidRDefault="00732A1C" w:rsidP="00A552A6">
      <w:pPr>
        <w:pStyle w:val="TableofFigures"/>
        <w:tabs>
          <w:tab w:val="right" w:leader="dot" w:pos="9550"/>
        </w:tabs>
        <w:spacing w:line="360" w:lineRule="auto"/>
        <w:rPr>
          <w:rFonts w:asciiTheme="minorHAnsi" w:eastAsiaTheme="minorEastAsia" w:hAnsiTheme="minorHAnsi" w:cstheme="minorBidi"/>
          <w:noProof/>
          <w:kern w:val="2"/>
          <w:sz w:val="24"/>
          <w:szCs w:val="24"/>
        </w:rPr>
      </w:pPr>
      <w:hyperlink w:anchor="_Toc178717086" w:history="1">
        <w:r w:rsidR="00A552A6" w:rsidRPr="00A552A6">
          <w:rPr>
            <w:rStyle w:val="Hyperlink"/>
            <w:rFonts w:eastAsiaTheme="majorEastAsia"/>
            <w:noProof/>
            <w:sz w:val="24"/>
            <w:szCs w:val="24"/>
          </w:rPr>
          <w:t>Figure 9 teachers proficient using digital tool</w:t>
        </w:r>
        <w:r w:rsidR="00A552A6" w:rsidRPr="00A552A6">
          <w:rPr>
            <w:noProof/>
            <w:webHidden/>
            <w:sz w:val="24"/>
            <w:szCs w:val="24"/>
          </w:rPr>
          <w:tab/>
        </w:r>
        <w:r w:rsidRPr="00A552A6">
          <w:rPr>
            <w:noProof/>
            <w:webHidden/>
            <w:sz w:val="24"/>
            <w:szCs w:val="24"/>
          </w:rPr>
          <w:fldChar w:fldCharType="begin"/>
        </w:r>
        <w:r w:rsidR="00A552A6" w:rsidRPr="00A552A6">
          <w:rPr>
            <w:noProof/>
            <w:webHidden/>
            <w:sz w:val="24"/>
            <w:szCs w:val="24"/>
          </w:rPr>
          <w:instrText xml:space="preserve"> PAGEREF _Toc178717086 \h </w:instrText>
        </w:r>
        <w:r w:rsidRPr="00A552A6">
          <w:rPr>
            <w:noProof/>
            <w:webHidden/>
            <w:sz w:val="24"/>
            <w:szCs w:val="24"/>
          </w:rPr>
        </w:r>
        <w:r w:rsidRPr="00A552A6">
          <w:rPr>
            <w:noProof/>
            <w:webHidden/>
            <w:sz w:val="24"/>
            <w:szCs w:val="24"/>
          </w:rPr>
          <w:fldChar w:fldCharType="separate"/>
        </w:r>
        <w:r w:rsidR="00A552A6" w:rsidRPr="00A552A6">
          <w:rPr>
            <w:noProof/>
            <w:webHidden/>
            <w:sz w:val="24"/>
            <w:szCs w:val="24"/>
          </w:rPr>
          <w:t>34</w:t>
        </w:r>
        <w:r w:rsidRPr="00A552A6">
          <w:rPr>
            <w:noProof/>
            <w:webHidden/>
            <w:sz w:val="24"/>
            <w:szCs w:val="24"/>
          </w:rPr>
          <w:fldChar w:fldCharType="end"/>
        </w:r>
      </w:hyperlink>
    </w:p>
    <w:p w:rsidR="00A552A6" w:rsidRPr="00A552A6" w:rsidRDefault="00732A1C" w:rsidP="00A552A6">
      <w:pPr>
        <w:pStyle w:val="TableofFigures"/>
        <w:tabs>
          <w:tab w:val="right" w:leader="dot" w:pos="9550"/>
        </w:tabs>
        <w:spacing w:line="360" w:lineRule="auto"/>
        <w:rPr>
          <w:rFonts w:asciiTheme="minorHAnsi" w:eastAsiaTheme="minorEastAsia" w:hAnsiTheme="minorHAnsi" w:cstheme="minorBidi"/>
          <w:noProof/>
          <w:kern w:val="2"/>
          <w:sz w:val="24"/>
          <w:szCs w:val="24"/>
        </w:rPr>
      </w:pPr>
      <w:hyperlink w:anchor="_Toc178717087" w:history="1">
        <w:r w:rsidR="00A552A6" w:rsidRPr="00A552A6">
          <w:rPr>
            <w:rStyle w:val="Hyperlink"/>
            <w:rFonts w:eastAsiaTheme="majorEastAsia"/>
            <w:noProof/>
            <w:sz w:val="24"/>
            <w:szCs w:val="24"/>
          </w:rPr>
          <w:t>Figure 10 committed of school management to implement cloud-based education</w:t>
        </w:r>
        <w:r w:rsidR="00A552A6" w:rsidRPr="00A552A6">
          <w:rPr>
            <w:noProof/>
            <w:webHidden/>
            <w:sz w:val="24"/>
            <w:szCs w:val="24"/>
          </w:rPr>
          <w:tab/>
        </w:r>
        <w:r w:rsidRPr="00A552A6">
          <w:rPr>
            <w:noProof/>
            <w:webHidden/>
            <w:sz w:val="24"/>
            <w:szCs w:val="24"/>
          </w:rPr>
          <w:fldChar w:fldCharType="begin"/>
        </w:r>
        <w:r w:rsidR="00A552A6" w:rsidRPr="00A552A6">
          <w:rPr>
            <w:noProof/>
            <w:webHidden/>
            <w:sz w:val="24"/>
            <w:szCs w:val="24"/>
          </w:rPr>
          <w:instrText xml:space="preserve"> PAGEREF _Toc178717087 \h </w:instrText>
        </w:r>
        <w:r w:rsidRPr="00A552A6">
          <w:rPr>
            <w:noProof/>
            <w:webHidden/>
            <w:sz w:val="24"/>
            <w:szCs w:val="24"/>
          </w:rPr>
        </w:r>
        <w:r w:rsidRPr="00A552A6">
          <w:rPr>
            <w:noProof/>
            <w:webHidden/>
            <w:sz w:val="24"/>
            <w:szCs w:val="24"/>
          </w:rPr>
          <w:fldChar w:fldCharType="separate"/>
        </w:r>
        <w:r w:rsidR="00A552A6" w:rsidRPr="00A552A6">
          <w:rPr>
            <w:noProof/>
            <w:webHidden/>
            <w:sz w:val="24"/>
            <w:szCs w:val="24"/>
          </w:rPr>
          <w:t>35</w:t>
        </w:r>
        <w:r w:rsidRPr="00A552A6">
          <w:rPr>
            <w:noProof/>
            <w:webHidden/>
            <w:sz w:val="24"/>
            <w:szCs w:val="24"/>
          </w:rPr>
          <w:fldChar w:fldCharType="end"/>
        </w:r>
      </w:hyperlink>
    </w:p>
    <w:p w:rsidR="00A552A6" w:rsidRPr="00A552A6" w:rsidRDefault="00732A1C" w:rsidP="00A552A6">
      <w:pPr>
        <w:pStyle w:val="TableofFigures"/>
        <w:tabs>
          <w:tab w:val="right" w:leader="dot" w:pos="9550"/>
        </w:tabs>
        <w:spacing w:line="360" w:lineRule="auto"/>
        <w:rPr>
          <w:rFonts w:asciiTheme="minorHAnsi" w:eastAsiaTheme="minorEastAsia" w:hAnsiTheme="minorHAnsi" w:cstheme="minorBidi"/>
          <w:noProof/>
          <w:kern w:val="2"/>
          <w:sz w:val="24"/>
          <w:szCs w:val="24"/>
        </w:rPr>
      </w:pPr>
      <w:hyperlink w:anchor="_Toc178717088" w:history="1">
        <w:r w:rsidR="00A552A6" w:rsidRPr="00A552A6">
          <w:rPr>
            <w:rStyle w:val="Hyperlink"/>
            <w:rFonts w:eastAsiaTheme="majorEastAsia"/>
            <w:noProof/>
            <w:sz w:val="24"/>
            <w:szCs w:val="24"/>
          </w:rPr>
          <w:t>Figure 11 clear plan and strategy   for transition to cloud based education</w:t>
        </w:r>
        <w:r w:rsidR="00A552A6" w:rsidRPr="00A552A6">
          <w:rPr>
            <w:noProof/>
            <w:webHidden/>
            <w:sz w:val="24"/>
            <w:szCs w:val="24"/>
          </w:rPr>
          <w:tab/>
        </w:r>
        <w:r w:rsidRPr="00A552A6">
          <w:rPr>
            <w:noProof/>
            <w:webHidden/>
            <w:sz w:val="24"/>
            <w:szCs w:val="24"/>
          </w:rPr>
          <w:fldChar w:fldCharType="begin"/>
        </w:r>
        <w:r w:rsidR="00A552A6" w:rsidRPr="00A552A6">
          <w:rPr>
            <w:noProof/>
            <w:webHidden/>
            <w:sz w:val="24"/>
            <w:szCs w:val="24"/>
          </w:rPr>
          <w:instrText xml:space="preserve"> PAGEREF _Toc178717088 \h </w:instrText>
        </w:r>
        <w:r w:rsidRPr="00A552A6">
          <w:rPr>
            <w:noProof/>
            <w:webHidden/>
            <w:sz w:val="24"/>
            <w:szCs w:val="24"/>
          </w:rPr>
        </w:r>
        <w:r w:rsidRPr="00A552A6">
          <w:rPr>
            <w:noProof/>
            <w:webHidden/>
            <w:sz w:val="24"/>
            <w:szCs w:val="24"/>
          </w:rPr>
          <w:fldChar w:fldCharType="separate"/>
        </w:r>
        <w:r w:rsidR="00A552A6" w:rsidRPr="00A552A6">
          <w:rPr>
            <w:noProof/>
            <w:webHidden/>
            <w:sz w:val="24"/>
            <w:szCs w:val="24"/>
          </w:rPr>
          <w:t>35</w:t>
        </w:r>
        <w:r w:rsidRPr="00A552A6">
          <w:rPr>
            <w:noProof/>
            <w:webHidden/>
            <w:sz w:val="24"/>
            <w:szCs w:val="24"/>
          </w:rPr>
          <w:fldChar w:fldCharType="end"/>
        </w:r>
      </w:hyperlink>
    </w:p>
    <w:p w:rsidR="00A552A6" w:rsidRPr="00A552A6" w:rsidRDefault="00732A1C" w:rsidP="00A552A6">
      <w:pPr>
        <w:pStyle w:val="TableofFigures"/>
        <w:tabs>
          <w:tab w:val="right" w:leader="dot" w:pos="9550"/>
        </w:tabs>
        <w:spacing w:line="360" w:lineRule="auto"/>
        <w:rPr>
          <w:rFonts w:asciiTheme="minorHAnsi" w:eastAsiaTheme="minorEastAsia" w:hAnsiTheme="minorHAnsi" w:cstheme="minorBidi"/>
          <w:noProof/>
          <w:kern w:val="2"/>
          <w:sz w:val="24"/>
          <w:szCs w:val="24"/>
        </w:rPr>
      </w:pPr>
      <w:hyperlink w:anchor="_Toc178717089" w:history="1">
        <w:r w:rsidR="00A552A6" w:rsidRPr="00A552A6">
          <w:rPr>
            <w:rStyle w:val="Hyperlink"/>
            <w:rFonts w:eastAsiaTheme="majorEastAsia"/>
            <w:noProof/>
            <w:sz w:val="24"/>
            <w:szCs w:val="24"/>
          </w:rPr>
          <w:t>Figure 12 availability of financial resources to implement cloud based  education</w:t>
        </w:r>
        <w:r w:rsidR="00A552A6" w:rsidRPr="00A552A6">
          <w:rPr>
            <w:noProof/>
            <w:webHidden/>
            <w:sz w:val="24"/>
            <w:szCs w:val="24"/>
          </w:rPr>
          <w:tab/>
        </w:r>
        <w:r w:rsidRPr="00A552A6">
          <w:rPr>
            <w:noProof/>
            <w:webHidden/>
            <w:sz w:val="24"/>
            <w:szCs w:val="24"/>
          </w:rPr>
          <w:fldChar w:fldCharType="begin"/>
        </w:r>
        <w:r w:rsidR="00A552A6" w:rsidRPr="00A552A6">
          <w:rPr>
            <w:noProof/>
            <w:webHidden/>
            <w:sz w:val="24"/>
            <w:szCs w:val="24"/>
          </w:rPr>
          <w:instrText xml:space="preserve"> PAGEREF _Toc178717089 \h </w:instrText>
        </w:r>
        <w:r w:rsidRPr="00A552A6">
          <w:rPr>
            <w:noProof/>
            <w:webHidden/>
            <w:sz w:val="24"/>
            <w:szCs w:val="24"/>
          </w:rPr>
        </w:r>
        <w:r w:rsidRPr="00A552A6">
          <w:rPr>
            <w:noProof/>
            <w:webHidden/>
            <w:sz w:val="24"/>
            <w:szCs w:val="24"/>
          </w:rPr>
          <w:fldChar w:fldCharType="separate"/>
        </w:r>
        <w:r w:rsidR="00A552A6" w:rsidRPr="00A552A6">
          <w:rPr>
            <w:noProof/>
            <w:webHidden/>
            <w:sz w:val="24"/>
            <w:szCs w:val="24"/>
          </w:rPr>
          <w:t>36</w:t>
        </w:r>
        <w:r w:rsidRPr="00A552A6">
          <w:rPr>
            <w:noProof/>
            <w:webHidden/>
            <w:sz w:val="24"/>
            <w:szCs w:val="24"/>
          </w:rPr>
          <w:fldChar w:fldCharType="end"/>
        </w:r>
      </w:hyperlink>
    </w:p>
    <w:p w:rsidR="00A552A6" w:rsidRPr="00A552A6" w:rsidRDefault="00732A1C" w:rsidP="00A552A6">
      <w:pPr>
        <w:pStyle w:val="TableofFigures"/>
        <w:tabs>
          <w:tab w:val="right" w:leader="dot" w:pos="9550"/>
        </w:tabs>
        <w:spacing w:line="360" w:lineRule="auto"/>
        <w:rPr>
          <w:rFonts w:asciiTheme="minorHAnsi" w:eastAsiaTheme="minorEastAsia" w:hAnsiTheme="minorHAnsi" w:cstheme="minorBidi"/>
          <w:noProof/>
          <w:kern w:val="2"/>
          <w:sz w:val="24"/>
          <w:szCs w:val="24"/>
        </w:rPr>
      </w:pPr>
      <w:hyperlink w:anchor="_Toc178717090" w:history="1">
        <w:r w:rsidR="00A552A6" w:rsidRPr="00A552A6">
          <w:rPr>
            <w:rStyle w:val="Hyperlink"/>
            <w:rFonts w:eastAsiaTheme="majorEastAsia"/>
            <w:noProof/>
            <w:sz w:val="24"/>
            <w:szCs w:val="24"/>
          </w:rPr>
          <w:t>Figure 13 policies and guidelines in place for cloud-based education</w:t>
        </w:r>
        <w:r w:rsidR="00A552A6" w:rsidRPr="00A552A6">
          <w:rPr>
            <w:noProof/>
            <w:webHidden/>
            <w:sz w:val="24"/>
            <w:szCs w:val="24"/>
          </w:rPr>
          <w:tab/>
        </w:r>
        <w:r w:rsidRPr="00A552A6">
          <w:rPr>
            <w:noProof/>
            <w:webHidden/>
            <w:sz w:val="24"/>
            <w:szCs w:val="24"/>
          </w:rPr>
          <w:fldChar w:fldCharType="begin"/>
        </w:r>
        <w:r w:rsidR="00A552A6" w:rsidRPr="00A552A6">
          <w:rPr>
            <w:noProof/>
            <w:webHidden/>
            <w:sz w:val="24"/>
            <w:szCs w:val="24"/>
          </w:rPr>
          <w:instrText xml:space="preserve"> PAGEREF _Toc178717090 \h </w:instrText>
        </w:r>
        <w:r w:rsidRPr="00A552A6">
          <w:rPr>
            <w:noProof/>
            <w:webHidden/>
            <w:sz w:val="24"/>
            <w:szCs w:val="24"/>
          </w:rPr>
        </w:r>
        <w:r w:rsidRPr="00A552A6">
          <w:rPr>
            <w:noProof/>
            <w:webHidden/>
            <w:sz w:val="24"/>
            <w:szCs w:val="24"/>
          </w:rPr>
          <w:fldChar w:fldCharType="separate"/>
        </w:r>
        <w:r w:rsidR="00A552A6" w:rsidRPr="00A552A6">
          <w:rPr>
            <w:noProof/>
            <w:webHidden/>
            <w:sz w:val="24"/>
            <w:szCs w:val="24"/>
          </w:rPr>
          <w:t>36</w:t>
        </w:r>
        <w:r w:rsidRPr="00A552A6">
          <w:rPr>
            <w:noProof/>
            <w:webHidden/>
            <w:sz w:val="24"/>
            <w:szCs w:val="24"/>
          </w:rPr>
          <w:fldChar w:fldCharType="end"/>
        </w:r>
      </w:hyperlink>
    </w:p>
    <w:p w:rsidR="00A552A6" w:rsidRPr="00A552A6" w:rsidRDefault="00732A1C" w:rsidP="00A552A6">
      <w:pPr>
        <w:pStyle w:val="TableofFigures"/>
        <w:tabs>
          <w:tab w:val="right" w:leader="dot" w:pos="9550"/>
        </w:tabs>
        <w:spacing w:line="360" w:lineRule="auto"/>
        <w:rPr>
          <w:rFonts w:asciiTheme="minorHAnsi" w:eastAsiaTheme="minorEastAsia" w:hAnsiTheme="minorHAnsi" w:cstheme="minorBidi"/>
          <w:noProof/>
          <w:kern w:val="2"/>
          <w:sz w:val="24"/>
          <w:szCs w:val="24"/>
        </w:rPr>
      </w:pPr>
      <w:hyperlink w:anchor="_Toc178717091" w:history="1">
        <w:r w:rsidR="00A552A6" w:rsidRPr="00A552A6">
          <w:rPr>
            <w:rStyle w:val="Hyperlink"/>
            <w:rFonts w:eastAsiaTheme="majorEastAsia"/>
            <w:noProof/>
            <w:sz w:val="24"/>
            <w:szCs w:val="24"/>
          </w:rPr>
          <w:t>Figure 14 teachers willing to adopt changes of cloud-based education</w:t>
        </w:r>
        <w:r w:rsidR="00A552A6" w:rsidRPr="00A552A6">
          <w:rPr>
            <w:noProof/>
            <w:webHidden/>
            <w:sz w:val="24"/>
            <w:szCs w:val="24"/>
          </w:rPr>
          <w:tab/>
        </w:r>
        <w:r w:rsidRPr="00A552A6">
          <w:rPr>
            <w:noProof/>
            <w:webHidden/>
            <w:sz w:val="24"/>
            <w:szCs w:val="24"/>
          </w:rPr>
          <w:fldChar w:fldCharType="begin"/>
        </w:r>
        <w:r w:rsidR="00A552A6" w:rsidRPr="00A552A6">
          <w:rPr>
            <w:noProof/>
            <w:webHidden/>
            <w:sz w:val="24"/>
            <w:szCs w:val="24"/>
          </w:rPr>
          <w:instrText xml:space="preserve"> PAGEREF _Toc178717091 \h </w:instrText>
        </w:r>
        <w:r w:rsidRPr="00A552A6">
          <w:rPr>
            <w:noProof/>
            <w:webHidden/>
            <w:sz w:val="24"/>
            <w:szCs w:val="24"/>
          </w:rPr>
        </w:r>
        <w:r w:rsidRPr="00A552A6">
          <w:rPr>
            <w:noProof/>
            <w:webHidden/>
            <w:sz w:val="24"/>
            <w:szCs w:val="24"/>
          </w:rPr>
          <w:fldChar w:fldCharType="separate"/>
        </w:r>
        <w:r w:rsidR="00A552A6" w:rsidRPr="00A552A6">
          <w:rPr>
            <w:noProof/>
            <w:webHidden/>
            <w:sz w:val="24"/>
            <w:szCs w:val="24"/>
          </w:rPr>
          <w:t>37</w:t>
        </w:r>
        <w:r w:rsidRPr="00A552A6">
          <w:rPr>
            <w:noProof/>
            <w:webHidden/>
            <w:sz w:val="24"/>
            <w:szCs w:val="24"/>
          </w:rPr>
          <w:fldChar w:fldCharType="end"/>
        </w:r>
      </w:hyperlink>
    </w:p>
    <w:p w:rsidR="00A552A6" w:rsidRPr="00A552A6" w:rsidRDefault="00732A1C" w:rsidP="00A552A6">
      <w:pPr>
        <w:pStyle w:val="TableofFigures"/>
        <w:tabs>
          <w:tab w:val="right" w:leader="dot" w:pos="9550"/>
        </w:tabs>
        <w:spacing w:line="360" w:lineRule="auto"/>
        <w:rPr>
          <w:rFonts w:asciiTheme="minorHAnsi" w:eastAsiaTheme="minorEastAsia" w:hAnsiTheme="minorHAnsi" w:cstheme="minorBidi"/>
          <w:noProof/>
          <w:kern w:val="2"/>
          <w:sz w:val="24"/>
          <w:szCs w:val="24"/>
        </w:rPr>
      </w:pPr>
      <w:hyperlink w:anchor="_Toc178717092" w:history="1">
        <w:r w:rsidR="00A552A6" w:rsidRPr="00A552A6">
          <w:rPr>
            <w:rStyle w:val="Hyperlink"/>
            <w:rFonts w:eastAsiaTheme="majorEastAsia"/>
            <w:noProof/>
            <w:sz w:val="24"/>
            <w:szCs w:val="24"/>
          </w:rPr>
          <w:t>Figure 15 students digital literacy skill to participate ins cloud-based education</w:t>
        </w:r>
        <w:r w:rsidR="00A552A6" w:rsidRPr="00A552A6">
          <w:rPr>
            <w:noProof/>
            <w:webHidden/>
            <w:sz w:val="24"/>
            <w:szCs w:val="24"/>
          </w:rPr>
          <w:tab/>
        </w:r>
        <w:r w:rsidRPr="00A552A6">
          <w:rPr>
            <w:noProof/>
            <w:webHidden/>
            <w:sz w:val="24"/>
            <w:szCs w:val="24"/>
          </w:rPr>
          <w:fldChar w:fldCharType="begin"/>
        </w:r>
        <w:r w:rsidR="00A552A6" w:rsidRPr="00A552A6">
          <w:rPr>
            <w:noProof/>
            <w:webHidden/>
            <w:sz w:val="24"/>
            <w:szCs w:val="24"/>
          </w:rPr>
          <w:instrText xml:space="preserve"> PAGEREF _Toc178717092 \h </w:instrText>
        </w:r>
        <w:r w:rsidRPr="00A552A6">
          <w:rPr>
            <w:noProof/>
            <w:webHidden/>
            <w:sz w:val="24"/>
            <w:szCs w:val="24"/>
          </w:rPr>
        </w:r>
        <w:r w:rsidRPr="00A552A6">
          <w:rPr>
            <w:noProof/>
            <w:webHidden/>
            <w:sz w:val="24"/>
            <w:szCs w:val="24"/>
          </w:rPr>
          <w:fldChar w:fldCharType="separate"/>
        </w:r>
        <w:r w:rsidR="00A552A6" w:rsidRPr="00A552A6">
          <w:rPr>
            <w:noProof/>
            <w:webHidden/>
            <w:sz w:val="24"/>
            <w:szCs w:val="24"/>
          </w:rPr>
          <w:t>37</w:t>
        </w:r>
        <w:r w:rsidRPr="00A552A6">
          <w:rPr>
            <w:noProof/>
            <w:webHidden/>
            <w:sz w:val="24"/>
            <w:szCs w:val="24"/>
          </w:rPr>
          <w:fldChar w:fldCharType="end"/>
        </w:r>
      </w:hyperlink>
    </w:p>
    <w:p w:rsidR="00A552A6" w:rsidRPr="00A552A6" w:rsidRDefault="00732A1C" w:rsidP="00A552A6">
      <w:pPr>
        <w:pStyle w:val="TableofFigures"/>
        <w:tabs>
          <w:tab w:val="right" w:leader="dot" w:pos="9550"/>
        </w:tabs>
        <w:spacing w:line="360" w:lineRule="auto"/>
        <w:rPr>
          <w:rFonts w:asciiTheme="minorHAnsi" w:eastAsiaTheme="minorEastAsia" w:hAnsiTheme="minorHAnsi" w:cstheme="minorBidi"/>
          <w:noProof/>
          <w:kern w:val="2"/>
          <w:sz w:val="24"/>
          <w:szCs w:val="24"/>
        </w:rPr>
      </w:pPr>
      <w:hyperlink w:anchor="_Toc178717093" w:history="1">
        <w:r w:rsidR="00A552A6" w:rsidRPr="00A552A6">
          <w:rPr>
            <w:rStyle w:val="Hyperlink"/>
            <w:rFonts w:eastAsiaTheme="majorEastAsia"/>
            <w:noProof/>
            <w:sz w:val="24"/>
            <w:szCs w:val="24"/>
          </w:rPr>
          <w:t>Figure 16 schools adequate training and support for teachers and students</w:t>
        </w:r>
        <w:r w:rsidR="00A552A6" w:rsidRPr="00A552A6">
          <w:rPr>
            <w:noProof/>
            <w:webHidden/>
            <w:sz w:val="24"/>
            <w:szCs w:val="24"/>
          </w:rPr>
          <w:tab/>
        </w:r>
        <w:r w:rsidRPr="00A552A6">
          <w:rPr>
            <w:noProof/>
            <w:webHidden/>
            <w:sz w:val="24"/>
            <w:szCs w:val="24"/>
          </w:rPr>
          <w:fldChar w:fldCharType="begin"/>
        </w:r>
        <w:r w:rsidR="00A552A6" w:rsidRPr="00A552A6">
          <w:rPr>
            <w:noProof/>
            <w:webHidden/>
            <w:sz w:val="24"/>
            <w:szCs w:val="24"/>
          </w:rPr>
          <w:instrText xml:space="preserve"> PAGEREF _Toc178717093 \h </w:instrText>
        </w:r>
        <w:r w:rsidRPr="00A552A6">
          <w:rPr>
            <w:noProof/>
            <w:webHidden/>
            <w:sz w:val="24"/>
            <w:szCs w:val="24"/>
          </w:rPr>
        </w:r>
        <w:r w:rsidRPr="00A552A6">
          <w:rPr>
            <w:noProof/>
            <w:webHidden/>
            <w:sz w:val="24"/>
            <w:szCs w:val="24"/>
          </w:rPr>
          <w:fldChar w:fldCharType="separate"/>
        </w:r>
        <w:r w:rsidR="00A552A6" w:rsidRPr="00A552A6">
          <w:rPr>
            <w:noProof/>
            <w:webHidden/>
            <w:sz w:val="24"/>
            <w:szCs w:val="24"/>
          </w:rPr>
          <w:t>38</w:t>
        </w:r>
        <w:r w:rsidRPr="00A552A6">
          <w:rPr>
            <w:noProof/>
            <w:webHidden/>
            <w:sz w:val="24"/>
            <w:szCs w:val="24"/>
          </w:rPr>
          <w:fldChar w:fldCharType="end"/>
        </w:r>
      </w:hyperlink>
    </w:p>
    <w:p w:rsidR="00A552A6" w:rsidRPr="00A552A6" w:rsidRDefault="00732A1C" w:rsidP="00A552A6">
      <w:pPr>
        <w:pStyle w:val="TableofFigures"/>
        <w:tabs>
          <w:tab w:val="right" w:leader="dot" w:pos="9550"/>
        </w:tabs>
        <w:spacing w:line="360" w:lineRule="auto"/>
        <w:rPr>
          <w:rFonts w:asciiTheme="minorHAnsi" w:eastAsiaTheme="minorEastAsia" w:hAnsiTheme="minorHAnsi" w:cstheme="minorBidi"/>
          <w:noProof/>
          <w:kern w:val="2"/>
          <w:sz w:val="24"/>
          <w:szCs w:val="24"/>
        </w:rPr>
      </w:pPr>
      <w:hyperlink w:anchor="_Toc178717094" w:history="1">
        <w:r w:rsidR="00A552A6" w:rsidRPr="00A552A6">
          <w:rPr>
            <w:rStyle w:val="Hyperlink"/>
            <w:rFonts w:eastAsiaTheme="majorEastAsia"/>
            <w:noProof/>
            <w:sz w:val="24"/>
            <w:szCs w:val="24"/>
          </w:rPr>
          <w:t>Figure 17 government supports   adoption of cloud-based education</w:t>
        </w:r>
        <w:r w:rsidR="00A552A6" w:rsidRPr="00A552A6">
          <w:rPr>
            <w:noProof/>
            <w:webHidden/>
            <w:sz w:val="24"/>
            <w:szCs w:val="24"/>
          </w:rPr>
          <w:tab/>
        </w:r>
        <w:r w:rsidRPr="00A552A6">
          <w:rPr>
            <w:noProof/>
            <w:webHidden/>
            <w:sz w:val="24"/>
            <w:szCs w:val="24"/>
          </w:rPr>
          <w:fldChar w:fldCharType="begin"/>
        </w:r>
        <w:r w:rsidR="00A552A6" w:rsidRPr="00A552A6">
          <w:rPr>
            <w:noProof/>
            <w:webHidden/>
            <w:sz w:val="24"/>
            <w:szCs w:val="24"/>
          </w:rPr>
          <w:instrText xml:space="preserve"> PAGEREF _Toc178717094 \h </w:instrText>
        </w:r>
        <w:r w:rsidRPr="00A552A6">
          <w:rPr>
            <w:noProof/>
            <w:webHidden/>
            <w:sz w:val="24"/>
            <w:szCs w:val="24"/>
          </w:rPr>
        </w:r>
        <w:r w:rsidRPr="00A552A6">
          <w:rPr>
            <w:noProof/>
            <w:webHidden/>
            <w:sz w:val="24"/>
            <w:szCs w:val="24"/>
          </w:rPr>
          <w:fldChar w:fldCharType="separate"/>
        </w:r>
        <w:r w:rsidR="00A552A6" w:rsidRPr="00A552A6">
          <w:rPr>
            <w:noProof/>
            <w:webHidden/>
            <w:sz w:val="24"/>
            <w:szCs w:val="24"/>
          </w:rPr>
          <w:t>39</w:t>
        </w:r>
        <w:r w:rsidRPr="00A552A6">
          <w:rPr>
            <w:noProof/>
            <w:webHidden/>
            <w:sz w:val="24"/>
            <w:szCs w:val="24"/>
          </w:rPr>
          <w:fldChar w:fldCharType="end"/>
        </w:r>
      </w:hyperlink>
    </w:p>
    <w:p w:rsidR="00A552A6" w:rsidRPr="00A552A6" w:rsidRDefault="00732A1C" w:rsidP="00A552A6">
      <w:pPr>
        <w:pStyle w:val="TableofFigures"/>
        <w:tabs>
          <w:tab w:val="right" w:leader="dot" w:pos="9550"/>
        </w:tabs>
        <w:spacing w:line="360" w:lineRule="auto"/>
        <w:rPr>
          <w:rFonts w:asciiTheme="minorHAnsi" w:eastAsiaTheme="minorEastAsia" w:hAnsiTheme="minorHAnsi" w:cstheme="minorBidi"/>
          <w:noProof/>
          <w:kern w:val="2"/>
          <w:sz w:val="24"/>
          <w:szCs w:val="24"/>
        </w:rPr>
      </w:pPr>
      <w:hyperlink w:anchor="_Toc178717095" w:history="1">
        <w:r w:rsidR="00A552A6" w:rsidRPr="00A552A6">
          <w:rPr>
            <w:rStyle w:val="Hyperlink"/>
            <w:rFonts w:eastAsiaTheme="majorEastAsia"/>
            <w:noProof/>
            <w:sz w:val="24"/>
            <w:szCs w:val="24"/>
          </w:rPr>
          <w:t>Figure 18necessary security and privacy measures</w:t>
        </w:r>
        <w:r w:rsidR="00A552A6" w:rsidRPr="00A552A6">
          <w:rPr>
            <w:noProof/>
            <w:webHidden/>
            <w:sz w:val="24"/>
            <w:szCs w:val="24"/>
          </w:rPr>
          <w:tab/>
        </w:r>
        <w:r w:rsidRPr="00A552A6">
          <w:rPr>
            <w:noProof/>
            <w:webHidden/>
            <w:sz w:val="24"/>
            <w:szCs w:val="24"/>
          </w:rPr>
          <w:fldChar w:fldCharType="begin"/>
        </w:r>
        <w:r w:rsidR="00A552A6" w:rsidRPr="00A552A6">
          <w:rPr>
            <w:noProof/>
            <w:webHidden/>
            <w:sz w:val="24"/>
            <w:szCs w:val="24"/>
          </w:rPr>
          <w:instrText xml:space="preserve"> PAGEREF _Toc178717095 \h </w:instrText>
        </w:r>
        <w:r w:rsidRPr="00A552A6">
          <w:rPr>
            <w:noProof/>
            <w:webHidden/>
            <w:sz w:val="24"/>
            <w:szCs w:val="24"/>
          </w:rPr>
        </w:r>
        <w:r w:rsidRPr="00A552A6">
          <w:rPr>
            <w:noProof/>
            <w:webHidden/>
            <w:sz w:val="24"/>
            <w:szCs w:val="24"/>
          </w:rPr>
          <w:fldChar w:fldCharType="separate"/>
        </w:r>
        <w:r w:rsidR="00A552A6" w:rsidRPr="00A552A6">
          <w:rPr>
            <w:noProof/>
            <w:webHidden/>
            <w:sz w:val="24"/>
            <w:szCs w:val="24"/>
          </w:rPr>
          <w:t>40</w:t>
        </w:r>
        <w:r w:rsidRPr="00A552A6">
          <w:rPr>
            <w:noProof/>
            <w:webHidden/>
            <w:sz w:val="24"/>
            <w:szCs w:val="24"/>
          </w:rPr>
          <w:fldChar w:fldCharType="end"/>
        </w:r>
      </w:hyperlink>
    </w:p>
    <w:p w:rsidR="00A552A6" w:rsidRPr="00A552A6" w:rsidRDefault="00732A1C" w:rsidP="00A552A6">
      <w:pPr>
        <w:pStyle w:val="TableofFigures"/>
        <w:tabs>
          <w:tab w:val="right" w:leader="dot" w:pos="9550"/>
        </w:tabs>
        <w:spacing w:line="360" w:lineRule="auto"/>
        <w:rPr>
          <w:rFonts w:asciiTheme="minorHAnsi" w:eastAsiaTheme="minorEastAsia" w:hAnsiTheme="minorHAnsi" w:cstheme="minorBidi"/>
          <w:noProof/>
          <w:kern w:val="2"/>
          <w:sz w:val="24"/>
          <w:szCs w:val="24"/>
        </w:rPr>
      </w:pPr>
      <w:hyperlink w:anchor="_Toc178717096" w:history="1">
        <w:r w:rsidR="00A552A6" w:rsidRPr="00A552A6">
          <w:rPr>
            <w:rStyle w:val="Hyperlink"/>
            <w:rFonts w:eastAsiaTheme="majorEastAsia"/>
            <w:noProof/>
            <w:sz w:val="24"/>
            <w:szCs w:val="24"/>
          </w:rPr>
          <w:t>Figure 19 community receptiveness of implementation  of cloud based education</w:t>
        </w:r>
        <w:r w:rsidR="00A552A6" w:rsidRPr="00A552A6">
          <w:rPr>
            <w:noProof/>
            <w:webHidden/>
            <w:sz w:val="24"/>
            <w:szCs w:val="24"/>
          </w:rPr>
          <w:tab/>
        </w:r>
        <w:r w:rsidRPr="00A552A6">
          <w:rPr>
            <w:noProof/>
            <w:webHidden/>
            <w:sz w:val="24"/>
            <w:szCs w:val="24"/>
          </w:rPr>
          <w:fldChar w:fldCharType="begin"/>
        </w:r>
        <w:r w:rsidR="00A552A6" w:rsidRPr="00A552A6">
          <w:rPr>
            <w:noProof/>
            <w:webHidden/>
            <w:sz w:val="24"/>
            <w:szCs w:val="24"/>
          </w:rPr>
          <w:instrText xml:space="preserve"> PAGEREF _Toc178717096 \h </w:instrText>
        </w:r>
        <w:r w:rsidRPr="00A552A6">
          <w:rPr>
            <w:noProof/>
            <w:webHidden/>
            <w:sz w:val="24"/>
            <w:szCs w:val="24"/>
          </w:rPr>
        </w:r>
        <w:r w:rsidRPr="00A552A6">
          <w:rPr>
            <w:noProof/>
            <w:webHidden/>
            <w:sz w:val="24"/>
            <w:szCs w:val="24"/>
          </w:rPr>
          <w:fldChar w:fldCharType="separate"/>
        </w:r>
        <w:r w:rsidR="00A552A6" w:rsidRPr="00A552A6">
          <w:rPr>
            <w:noProof/>
            <w:webHidden/>
            <w:sz w:val="24"/>
            <w:szCs w:val="24"/>
          </w:rPr>
          <w:t>40</w:t>
        </w:r>
        <w:r w:rsidRPr="00A552A6">
          <w:rPr>
            <w:noProof/>
            <w:webHidden/>
            <w:sz w:val="24"/>
            <w:szCs w:val="24"/>
          </w:rPr>
          <w:fldChar w:fldCharType="end"/>
        </w:r>
      </w:hyperlink>
    </w:p>
    <w:p w:rsidR="00A552A6" w:rsidRPr="00A552A6" w:rsidRDefault="00732A1C" w:rsidP="00A552A6">
      <w:pPr>
        <w:pStyle w:val="TableofFigures"/>
        <w:tabs>
          <w:tab w:val="right" w:leader="dot" w:pos="9550"/>
        </w:tabs>
        <w:spacing w:line="360" w:lineRule="auto"/>
        <w:rPr>
          <w:rFonts w:asciiTheme="minorHAnsi" w:eastAsiaTheme="minorEastAsia" w:hAnsiTheme="minorHAnsi" w:cstheme="minorBidi"/>
          <w:noProof/>
          <w:kern w:val="2"/>
          <w:sz w:val="24"/>
          <w:szCs w:val="24"/>
        </w:rPr>
      </w:pPr>
      <w:hyperlink w:anchor="_Toc178717097" w:history="1">
        <w:r w:rsidR="00A552A6" w:rsidRPr="00A552A6">
          <w:rPr>
            <w:rStyle w:val="Hyperlink"/>
            <w:rFonts w:eastAsiaTheme="majorEastAsia"/>
            <w:noProof/>
            <w:sz w:val="24"/>
            <w:szCs w:val="24"/>
          </w:rPr>
          <w:t>Figure 20 schools readiness to implement cloud based education</w:t>
        </w:r>
        <w:r w:rsidR="00A552A6" w:rsidRPr="00A552A6">
          <w:rPr>
            <w:noProof/>
            <w:webHidden/>
            <w:sz w:val="24"/>
            <w:szCs w:val="24"/>
          </w:rPr>
          <w:tab/>
        </w:r>
        <w:r w:rsidRPr="00A552A6">
          <w:rPr>
            <w:noProof/>
            <w:webHidden/>
            <w:sz w:val="24"/>
            <w:szCs w:val="24"/>
          </w:rPr>
          <w:fldChar w:fldCharType="begin"/>
        </w:r>
        <w:r w:rsidR="00A552A6" w:rsidRPr="00A552A6">
          <w:rPr>
            <w:noProof/>
            <w:webHidden/>
            <w:sz w:val="24"/>
            <w:szCs w:val="24"/>
          </w:rPr>
          <w:instrText xml:space="preserve"> PAGEREF _Toc178717097 \h </w:instrText>
        </w:r>
        <w:r w:rsidRPr="00A552A6">
          <w:rPr>
            <w:noProof/>
            <w:webHidden/>
            <w:sz w:val="24"/>
            <w:szCs w:val="24"/>
          </w:rPr>
        </w:r>
        <w:r w:rsidRPr="00A552A6">
          <w:rPr>
            <w:noProof/>
            <w:webHidden/>
            <w:sz w:val="24"/>
            <w:szCs w:val="24"/>
          </w:rPr>
          <w:fldChar w:fldCharType="separate"/>
        </w:r>
        <w:r w:rsidR="00A552A6" w:rsidRPr="00A552A6">
          <w:rPr>
            <w:noProof/>
            <w:webHidden/>
            <w:sz w:val="24"/>
            <w:szCs w:val="24"/>
          </w:rPr>
          <w:t>41</w:t>
        </w:r>
        <w:r w:rsidRPr="00A552A6">
          <w:rPr>
            <w:noProof/>
            <w:webHidden/>
            <w:sz w:val="24"/>
            <w:szCs w:val="24"/>
          </w:rPr>
          <w:fldChar w:fldCharType="end"/>
        </w:r>
      </w:hyperlink>
    </w:p>
    <w:p w:rsidR="00A552A6" w:rsidRPr="00A552A6" w:rsidRDefault="00732A1C" w:rsidP="00A552A6">
      <w:pPr>
        <w:pStyle w:val="TableofFigures"/>
        <w:tabs>
          <w:tab w:val="right" w:leader="dot" w:pos="9550"/>
        </w:tabs>
        <w:spacing w:line="360" w:lineRule="auto"/>
        <w:rPr>
          <w:rFonts w:asciiTheme="minorHAnsi" w:eastAsiaTheme="minorEastAsia" w:hAnsiTheme="minorHAnsi" w:cstheme="minorBidi"/>
          <w:noProof/>
          <w:kern w:val="2"/>
          <w:sz w:val="24"/>
          <w:szCs w:val="24"/>
        </w:rPr>
      </w:pPr>
      <w:hyperlink w:anchor="_Toc178717098" w:history="1">
        <w:r w:rsidR="00A552A6" w:rsidRPr="00A552A6">
          <w:rPr>
            <w:rStyle w:val="Hyperlink"/>
            <w:rFonts w:eastAsiaTheme="majorEastAsia"/>
            <w:noProof/>
            <w:sz w:val="24"/>
            <w:szCs w:val="24"/>
          </w:rPr>
          <w:t>Figure 21 necessary infrastructure and resources and infrastructure</w:t>
        </w:r>
        <w:r w:rsidR="00A552A6" w:rsidRPr="00A552A6">
          <w:rPr>
            <w:noProof/>
            <w:webHidden/>
            <w:sz w:val="24"/>
            <w:szCs w:val="24"/>
          </w:rPr>
          <w:tab/>
        </w:r>
        <w:r w:rsidRPr="00A552A6">
          <w:rPr>
            <w:noProof/>
            <w:webHidden/>
            <w:sz w:val="24"/>
            <w:szCs w:val="24"/>
          </w:rPr>
          <w:fldChar w:fldCharType="begin"/>
        </w:r>
        <w:r w:rsidR="00A552A6" w:rsidRPr="00A552A6">
          <w:rPr>
            <w:noProof/>
            <w:webHidden/>
            <w:sz w:val="24"/>
            <w:szCs w:val="24"/>
          </w:rPr>
          <w:instrText xml:space="preserve"> PAGEREF _Toc178717098 \h </w:instrText>
        </w:r>
        <w:r w:rsidRPr="00A552A6">
          <w:rPr>
            <w:noProof/>
            <w:webHidden/>
            <w:sz w:val="24"/>
            <w:szCs w:val="24"/>
          </w:rPr>
        </w:r>
        <w:r w:rsidRPr="00A552A6">
          <w:rPr>
            <w:noProof/>
            <w:webHidden/>
            <w:sz w:val="24"/>
            <w:szCs w:val="24"/>
          </w:rPr>
          <w:fldChar w:fldCharType="separate"/>
        </w:r>
        <w:r w:rsidR="00A552A6" w:rsidRPr="00A552A6">
          <w:rPr>
            <w:noProof/>
            <w:webHidden/>
            <w:sz w:val="24"/>
            <w:szCs w:val="24"/>
          </w:rPr>
          <w:t>42</w:t>
        </w:r>
        <w:r w:rsidRPr="00A552A6">
          <w:rPr>
            <w:noProof/>
            <w:webHidden/>
            <w:sz w:val="24"/>
            <w:szCs w:val="24"/>
          </w:rPr>
          <w:fldChar w:fldCharType="end"/>
        </w:r>
      </w:hyperlink>
    </w:p>
    <w:p w:rsidR="00A552A6" w:rsidRPr="00A552A6" w:rsidRDefault="00732A1C" w:rsidP="00A552A6">
      <w:pPr>
        <w:pStyle w:val="TableofFigures"/>
        <w:tabs>
          <w:tab w:val="right" w:leader="dot" w:pos="9550"/>
        </w:tabs>
        <w:spacing w:line="360" w:lineRule="auto"/>
        <w:rPr>
          <w:rFonts w:asciiTheme="minorHAnsi" w:eastAsiaTheme="minorEastAsia" w:hAnsiTheme="minorHAnsi" w:cstheme="minorBidi"/>
          <w:noProof/>
          <w:kern w:val="2"/>
          <w:sz w:val="24"/>
          <w:szCs w:val="24"/>
        </w:rPr>
      </w:pPr>
      <w:hyperlink w:anchor="_Toc178717099" w:history="1">
        <w:r w:rsidR="00A552A6" w:rsidRPr="00A552A6">
          <w:rPr>
            <w:rStyle w:val="Hyperlink"/>
            <w:rFonts w:eastAsiaTheme="majorEastAsia"/>
            <w:noProof/>
            <w:sz w:val="24"/>
            <w:szCs w:val="24"/>
          </w:rPr>
          <w:t>Figure 22 pre preparations of school community to embrace transition</w:t>
        </w:r>
        <w:r w:rsidR="00A552A6" w:rsidRPr="00A552A6">
          <w:rPr>
            <w:noProof/>
            <w:webHidden/>
            <w:sz w:val="24"/>
            <w:szCs w:val="24"/>
          </w:rPr>
          <w:tab/>
        </w:r>
        <w:r w:rsidRPr="00A552A6">
          <w:rPr>
            <w:noProof/>
            <w:webHidden/>
            <w:sz w:val="24"/>
            <w:szCs w:val="24"/>
          </w:rPr>
          <w:fldChar w:fldCharType="begin"/>
        </w:r>
        <w:r w:rsidR="00A552A6" w:rsidRPr="00A552A6">
          <w:rPr>
            <w:noProof/>
            <w:webHidden/>
            <w:sz w:val="24"/>
            <w:szCs w:val="24"/>
          </w:rPr>
          <w:instrText xml:space="preserve"> PAGEREF _Toc178717099 \h </w:instrText>
        </w:r>
        <w:r w:rsidRPr="00A552A6">
          <w:rPr>
            <w:noProof/>
            <w:webHidden/>
            <w:sz w:val="24"/>
            <w:szCs w:val="24"/>
          </w:rPr>
        </w:r>
        <w:r w:rsidRPr="00A552A6">
          <w:rPr>
            <w:noProof/>
            <w:webHidden/>
            <w:sz w:val="24"/>
            <w:szCs w:val="24"/>
          </w:rPr>
          <w:fldChar w:fldCharType="separate"/>
        </w:r>
        <w:r w:rsidR="00A552A6" w:rsidRPr="00A552A6">
          <w:rPr>
            <w:noProof/>
            <w:webHidden/>
            <w:sz w:val="24"/>
            <w:szCs w:val="24"/>
          </w:rPr>
          <w:t>42</w:t>
        </w:r>
        <w:r w:rsidRPr="00A552A6">
          <w:rPr>
            <w:noProof/>
            <w:webHidden/>
            <w:sz w:val="24"/>
            <w:szCs w:val="24"/>
          </w:rPr>
          <w:fldChar w:fldCharType="end"/>
        </w:r>
      </w:hyperlink>
    </w:p>
    <w:p w:rsidR="00A552A6" w:rsidRPr="00A552A6" w:rsidRDefault="00732A1C" w:rsidP="00A552A6">
      <w:pPr>
        <w:pStyle w:val="TableofFigures"/>
        <w:tabs>
          <w:tab w:val="right" w:leader="dot" w:pos="9550"/>
        </w:tabs>
        <w:spacing w:line="360" w:lineRule="auto"/>
        <w:rPr>
          <w:rFonts w:asciiTheme="minorHAnsi" w:eastAsiaTheme="minorEastAsia" w:hAnsiTheme="minorHAnsi" w:cstheme="minorBidi"/>
          <w:noProof/>
          <w:kern w:val="2"/>
          <w:sz w:val="24"/>
          <w:szCs w:val="24"/>
        </w:rPr>
      </w:pPr>
      <w:hyperlink w:anchor="_Toc178717100" w:history="1">
        <w:r w:rsidR="00A552A6" w:rsidRPr="00A552A6">
          <w:rPr>
            <w:rStyle w:val="Hyperlink"/>
            <w:rFonts w:eastAsiaTheme="majorEastAsia"/>
            <w:noProof/>
            <w:sz w:val="24"/>
            <w:szCs w:val="24"/>
          </w:rPr>
          <w:t>Figure 23 committed   of management to implementing cloud based education</w:t>
        </w:r>
        <w:r w:rsidR="00A552A6" w:rsidRPr="00A552A6">
          <w:rPr>
            <w:noProof/>
            <w:webHidden/>
            <w:sz w:val="24"/>
            <w:szCs w:val="24"/>
          </w:rPr>
          <w:tab/>
        </w:r>
        <w:r w:rsidRPr="00A552A6">
          <w:rPr>
            <w:noProof/>
            <w:webHidden/>
            <w:sz w:val="24"/>
            <w:szCs w:val="24"/>
          </w:rPr>
          <w:fldChar w:fldCharType="begin"/>
        </w:r>
        <w:r w:rsidR="00A552A6" w:rsidRPr="00A552A6">
          <w:rPr>
            <w:noProof/>
            <w:webHidden/>
            <w:sz w:val="24"/>
            <w:szCs w:val="24"/>
          </w:rPr>
          <w:instrText xml:space="preserve"> PAGEREF _Toc178717100 \h </w:instrText>
        </w:r>
        <w:r w:rsidRPr="00A552A6">
          <w:rPr>
            <w:noProof/>
            <w:webHidden/>
            <w:sz w:val="24"/>
            <w:szCs w:val="24"/>
          </w:rPr>
        </w:r>
        <w:r w:rsidRPr="00A552A6">
          <w:rPr>
            <w:noProof/>
            <w:webHidden/>
            <w:sz w:val="24"/>
            <w:szCs w:val="24"/>
          </w:rPr>
          <w:fldChar w:fldCharType="separate"/>
        </w:r>
        <w:r w:rsidR="00A552A6" w:rsidRPr="00A552A6">
          <w:rPr>
            <w:noProof/>
            <w:webHidden/>
            <w:sz w:val="24"/>
            <w:szCs w:val="24"/>
          </w:rPr>
          <w:t>42</w:t>
        </w:r>
        <w:r w:rsidRPr="00A552A6">
          <w:rPr>
            <w:noProof/>
            <w:webHidden/>
            <w:sz w:val="24"/>
            <w:szCs w:val="24"/>
          </w:rPr>
          <w:fldChar w:fldCharType="end"/>
        </w:r>
      </w:hyperlink>
    </w:p>
    <w:p w:rsidR="00A552A6" w:rsidRPr="00A552A6" w:rsidRDefault="00732A1C" w:rsidP="00A552A6">
      <w:pPr>
        <w:pStyle w:val="TableofFigures"/>
        <w:tabs>
          <w:tab w:val="right" w:leader="dot" w:pos="9550"/>
        </w:tabs>
        <w:spacing w:line="360" w:lineRule="auto"/>
        <w:rPr>
          <w:rFonts w:asciiTheme="minorHAnsi" w:eastAsiaTheme="minorEastAsia" w:hAnsiTheme="minorHAnsi" w:cstheme="minorBidi"/>
          <w:noProof/>
          <w:kern w:val="2"/>
          <w:sz w:val="24"/>
          <w:szCs w:val="24"/>
        </w:rPr>
      </w:pPr>
      <w:hyperlink w:anchor="_Toc178717101" w:history="1">
        <w:r w:rsidR="00A552A6" w:rsidRPr="00A552A6">
          <w:rPr>
            <w:rStyle w:val="Hyperlink"/>
            <w:rFonts w:eastAsiaTheme="majorEastAsia"/>
            <w:noProof/>
            <w:sz w:val="24"/>
            <w:szCs w:val="24"/>
          </w:rPr>
          <w:t>Figure 24 schools likely to achieve goal and objectives with adoption of cloud based</w:t>
        </w:r>
        <w:r w:rsidR="00A552A6" w:rsidRPr="00A552A6">
          <w:rPr>
            <w:noProof/>
            <w:webHidden/>
            <w:sz w:val="24"/>
            <w:szCs w:val="24"/>
          </w:rPr>
          <w:tab/>
        </w:r>
        <w:r w:rsidRPr="00A552A6">
          <w:rPr>
            <w:noProof/>
            <w:webHidden/>
            <w:sz w:val="24"/>
            <w:szCs w:val="24"/>
          </w:rPr>
          <w:fldChar w:fldCharType="begin"/>
        </w:r>
        <w:r w:rsidR="00A552A6" w:rsidRPr="00A552A6">
          <w:rPr>
            <w:noProof/>
            <w:webHidden/>
            <w:sz w:val="24"/>
            <w:szCs w:val="24"/>
          </w:rPr>
          <w:instrText xml:space="preserve"> PAGEREF _Toc178717101 \h </w:instrText>
        </w:r>
        <w:r w:rsidRPr="00A552A6">
          <w:rPr>
            <w:noProof/>
            <w:webHidden/>
            <w:sz w:val="24"/>
            <w:szCs w:val="24"/>
          </w:rPr>
        </w:r>
        <w:r w:rsidRPr="00A552A6">
          <w:rPr>
            <w:noProof/>
            <w:webHidden/>
            <w:sz w:val="24"/>
            <w:szCs w:val="24"/>
          </w:rPr>
          <w:fldChar w:fldCharType="separate"/>
        </w:r>
        <w:r w:rsidR="00A552A6" w:rsidRPr="00A552A6">
          <w:rPr>
            <w:noProof/>
            <w:webHidden/>
            <w:sz w:val="24"/>
            <w:szCs w:val="24"/>
          </w:rPr>
          <w:t>43</w:t>
        </w:r>
        <w:r w:rsidRPr="00A552A6">
          <w:rPr>
            <w:noProof/>
            <w:webHidden/>
            <w:sz w:val="24"/>
            <w:szCs w:val="24"/>
          </w:rPr>
          <w:fldChar w:fldCharType="end"/>
        </w:r>
      </w:hyperlink>
    </w:p>
    <w:p w:rsidR="00A552A6" w:rsidRPr="00A552A6" w:rsidRDefault="00732A1C" w:rsidP="00A552A6">
      <w:pPr>
        <w:pStyle w:val="TableofFigures"/>
        <w:tabs>
          <w:tab w:val="right" w:leader="dot" w:pos="9550"/>
        </w:tabs>
        <w:spacing w:line="360" w:lineRule="auto"/>
        <w:rPr>
          <w:rFonts w:asciiTheme="minorHAnsi" w:eastAsiaTheme="minorEastAsia" w:hAnsiTheme="minorHAnsi" w:cstheme="minorBidi"/>
          <w:noProof/>
          <w:kern w:val="2"/>
          <w:sz w:val="24"/>
          <w:szCs w:val="24"/>
        </w:rPr>
      </w:pPr>
      <w:hyperlink w:anchor="_Toc178717102" w:history="1">
        <w:r w:rsidR="00A552A6" w:rsidRPr="00A552A6">
          <w:rPr>
            <w:rStyle w:val="Hyperlink"/>
            <w:rFonts w:eastAsiaTheme="majorEastAsia"/>
            <w:noProof/>
            <w:sz w:val="24"/>
            <w:szCs w:val="24"/>
          </w:rPr>
          <w:t>Figure 25Proposed Cloud-based E-resources management Framework for Harari high schools</w:t>
        </w:r>
        <w:r w:rsidR="00A552A6" w:rsidRPr="00A552A6">
          <w:rPr>
            <w:noProof/>
            <w:webHidden/>
            <w:sz w:val="24"/>
            <w:szCs w:val="24"/>
          </w:rPr>
          <w:tab/>
        </w:r>
        <w:r w:rsidRPr="00A552A6">
          <w:rPr>
            <w:noProof/>
            <w:webHidden/>
            <w:sz w:val="24"/>
            <w:szCs w:val="24"/>
          </w:rPr>
          <w:fldChar w:fldCharType="begin"/>
        </w:r>
        <w:r w:rsidR="00A552A6" w:rsidRPr="00A552A6">
          <w:rPr>
            <w:noProof/>
            <w:webHidden/>
            <w:sz w:val="24"/>
            <w:szCs w:val="24"/>
          </w:rPr>
          <w:instrText xml:space="preserve"> PAGEREF _Toc178717102 \h </w:instrText>
        </w:r>
        <w:r w:rsidRPr="00A552A6">
          <w:rPr>
            <w:noProof/>
            <w:webHidden/>
            <w:sz w:val="24"/>
            <w:szCs w:val="24"/>
          </w:rPr>
        </w:r>
        <w:r w:rsidRPr="00A552A6">
          <w:rPr>
            <w:noProof/>
            <w:webHidden/>
            <w:sz w:val="24"/>
            <w:szCs w:val="24"/>
          </w:rPr>
          <w:fldChar w:fldCharType="separate"/>
        </w:r>
        <w:r w:rsidR="00A552A6" w:rsidRPr="00A552A6">
          <w:rPr>
            <w:noProof/>
            <w:webHidden/>
            <w:sz w:val="24"/>
            <w:szCs w:val="24"/>
          </w:rPr>
          <w:t>46</w:t>
        </w:r>
        <w:r w:rsidRPr="00A552A6">
          <w:rPr>
            <w:noProof/>
            <w:webHidden/>
            <w:sz w:val="24"/>
            <w:szCs w:val="24"/>
          </w:rPr>
          <w:fldChar w:fldCharType="end"/>
        </w:r>
      </w:hyperlink>
    </w:p>
    <w:p w:rsidR="00A552A6" w:rsidRPr="00A552A6" w:rsidRDefault="00732A1C" w:rsidP="00A552A6">
      <w:pPr>
        <w:pStyle w:val="TableofFigures"/>
        <w:tabs>
          <w:tab w:val="right" w:leader="dot" w:pos="9550"/>
        </w:tabs>
        <w:spacing w:line="360" w:lineRule="auto"/>
        <w:rPr>
          <w:rFonts w:asciiTheme="minorHAnsi" w:eastAsiaTheme="minorEastAsia" w:hAnsiTheme="minorHAnsi" w:cstheme="minorBidi"/>
          <w:noProof/>
          <w:kern w:val="2"/>
          <w:sz w:val="24"/>
          <w:szCs w:val="24"/>
        </w:rPr>
      </w:pPr>
      <w:hyperlink w:anchor="_Toc178717103" w:history="1">
        <w:r w:rsidR="00A552A6" w:rsidRPr="00A552A6">
          <w:rPr>
            <w:rStyle w:val="Hyperlink"/>
            <w:rFonts w:eastAsiaTheme="majorEastAsia"/>
            <w:noProof/>
            <w:sz w:val="24"/>
            <w:szCs w:val="24"/>
          </w:rPr>
          <w:t>Figure 26 How the School Education System can use the Cloud Computing</w:t>
        </w:r>
        <w:r w:rsidR="00A552A6" w:rsidRPr="00A552A6">
          <w:rPr>
            <w:noProof/>
            <w:webHidden/>
            <w:sz w:val="24"/>
            <w:szCs w:val="24"/>
          </w:rPr>
          <w:tab/>
        </w:r>
        <w:r w:rsidRPr="00A552A6">
          <w:rPr>
            <w:noProof/>
            <w:webHidden/>
            <w:sz w:val="24"/>
            <w:szCs w:val="24"/>
          </w:rPr>
          <w:fldChar w:fldCharType="begin"/>
        </w:r>
        <w:r w:rsidR="00A552A6" w:rsidRPr="00A552A6">
          <w:rPr>
            <w:noProof/>
            <w:webHidden/>
            <w:sz w:val="24"/>
            <w:szCs w:val="24"/>
          </w:rPr>
          <w:instrText xml:space="preserve"> PAGEREF _Toc178717103 \h </w:instrText>
        </w:r>
        <w:r w:rsidRPr="00A552A6">
          <w:rPr>
            <w:noProof/>
            <w:webHidden/>
            <w:sz w:val="24"/>
            <w:szCs w:val="24"/>
          </w:rPr>
        </w:r>
        <w:r w:rsidRPr="00A552A6">
          <w:rPr>
            <w:noProof/>
            <w:webHidden/>
            <w:sz w:val="24"/>
            <w:szCs w:val="24"/>
          </w:rPr>
          <w:fldChar w:fldCharType="separate"/>
        </w:r>
        <w:r w:rsidR="00A552A6" w:rsidRPr="00A552A6">
          <w:rPr>
            <w:noProof/>
            <w:webHidden/>
            <w:sz w:val="24"/>
            <w:szCs w:val="24"/>
          </w:rPr>
          <w:t>53</w:t>
        </w:r>
        <w:r w:rsidRPr="00A552A6">
          <w:rPr>
            <w:noProof/>
            <w:webHidden/>
            <w:sz w:val="24"/>
            <w:szCs w:val="24"/>
          </w:rPr>
          <w:fldChar w:fldCharType="end"/>
        </w:r>
      </w:hyperlink>
    </w:p>
    <w:p w:rsidR="007539BB" w:rsidRPr="000029E1" w:rsidRDefault="00732A1C" w:rsidP="003C244A">
      <w:pPr>
        <w:spacing w:line="360" w:lineRule="auto"/>
        <w:jc w:val="both"/>
        <w:rPr>
          <w:rFonts w:eastAsiaTheme="minorHAnsi" w:cstheme="minorBidi"/>
          <w:sz w:val="24"/>
          <w:szCs w:val="24"/>
        </w:rPr>
      </w:pPr>
      <w:r>
        <w:rPr>
          <w:rFonts w:eastAsiaTheme="minorHAnsi" w:cstheme="minorBidi"/>
          <w:sz w:val="24"/>
          <w:szCs w:val="24"/>
        </w:rPr>
        <w:fldChar w:fldCharType="end"/>
      </w:r>
    </w:p>
    <w:p w:rsidR="000029E1" w:rsidRDefault="000029E1">
      <w:pPr>
        <w:rPr>
          <w:rFonts w:eastAsiaTheme="majorEastAsia" w:cstheme="majorBidi"/>
          <w:b/>
          <w:bCs/>
          <w:color w:val="000000" w:themeColor="text1"/>
          <w:kern w:val="32"/>
          <w:sz w:val="28"/>
          <w:szCs w:val="32"/>
        </w:rPr>
      </w:pPr>
      <w:r>
        <w:br w:type="page"/>
      </w:r>
    </w:p>
    <w:p w:rsidR="00D73323" w:rsidRDefault="00E8251E" w:rsidP="00DF50FE">
      <w:pPr>
        <w:pStyle w:val="Heading1"/>
      </w:pPr>
      <w:bookmarkStart w:id="5" w:name="_Toc200672158"/>
      <w:r w:rsidRPr="009B5522">
        <w:lastRenderedPageBreak/>
        <w:t xml:space="preserve">Listof </w:t>
      </w:r>
      <w:r w:rsidRPr="009B5522">
        <w:rPr>
          <w:spacing w:val="-1"/>
        </w:rPr>
        <w:t>Ta</w:t>
      </w:r>
      <w:r w:rsidRPr="009B5522">
        <w:t>ble</w:t>
      </w:r>
      <w:bookmarkEnd w:id="5"/>
    </w:p>
    <w:p w:rsidR="00806402" w:rsidRPr="00806402" w:rsidRDefault="00732A1C" w:rsidP="00806402">
      <w:pPr>
        <w:pStyle w:val="TableofFigures"/>
        <w:tabs>
          <w:tab w:val="right" w:leader="dot" w:pos="9550"/>
        </w:tabs>
        <w:spacing w:line="360" w:lineRule="auto"/>
        <w:rPr>
          <w:rFonts w:asciiTheme="minorHAnsi" w:eastAsiaTheme="minorEastAsia" w:hAnsiTheme="minorHAnsi" w:cstheme="minorBidi"/>
          <w:noProof/>
          <w:kern w:val="2"/>
          <w:sz w:val="24"/>
          <w:szCs w:val="24"/>
        </w:rPr>
      </w:pPr>
      <w:r>
        <w:fldChar w:fldCharType="begin"/>
      </w:r>
      <w:r w:rsidR="00806402">
        <w:instrText xml:space="preserve"> TOC \h \z \c "Table" </w:instrText>
      </w:r>
      <w:r>
        <w:fldChar w:fldCharType="separate"/>
      </w:r>
      <w:hyperlink w:anchor="_Toc178717104" w:history="1">
        <w:r w:rsidR="00806402" w:rsidRPr="00806402">
          <w:rPr>
            <w:rStyle w:val="Hyperlink"/>
            <w:rFonts w:eastAsiaTheme="majorEastAsia"/>
            <w:noProof/>
            <w:sz w:val="24"/>
            <w:szCs w:val="24"/>
          </w:rPr>
          <w:t>Table 1 Sample population from schools</w:t>
        </w:r>
        <w:r w:rsidR="00806402" w:rsidRPr="00806402">
          <w:rPr>
            <w:noProof/>
            <w:webHidden/>
            <w:sz w:val="24"/>
            <w:szCs w:val="24"/>
          </w:rPr>
          <w:tab/>
        </w:r>
        <w:r w:rsidRPr="00806402">
          <w:rPr>
            <w:noProof/>
            <w:webHidden/>
            <w:sz w:val="24"/>
            <w:szCs w:val="24"/>
          </w:rPr>
          <w:fldChar w:fldCharType="begin"/>
        </w:r>
        <w:r w:rsidR="00806402" w:rsidRPr="00806402">
          <w:rPr>
            <w:noProof/>
            <w:webHidden/>
            <w:sz w:val="24"/>
            <w:szCs w:val="24"/>
          </w:rPr>
          <w:instrText xml:space="preserve"> PAGEREF _Toc178717104 \h </w:instrText>
        </w:r>
        <w:r w:rsidRPr="00806402">
          <w:rPr>
            <w:noProof/>
            <w:webHidden/>
            <w:sz w:val="24"/>
            <w:szCs w:val="24"/>
          </w:rPr>
        </w:r>
        <w:r w:rsidRPr="00806402">
          <w:rPr>
            <w:noProof/>
            <w:webHidden/>
            <w:sz w:val="24"/>
            <w:szCs w:val="24"/>
          </w:rPr>
          <w:fldChar w:fldCharType="separate"/>
        </w:r>
        <w:r w:rsidR="00806402" w:rsidRPr="00806402">
          <w:rPr>
            <w:noProof/>
            <w:webHidden/>
            <w:sz w:val="24"/>
            <w:szCs w:val="24"/>
          </w:rPr>
          <w:t>28</w:t>
        </w:r>
        <w:r w:rsidRPr="00806402">
          <w:rPr>
            <w:noProof/>
            <w:webHidden/>
            <w:sz w:val="24"/>
            <w:szCs w:val="24"/>
          </w:rPr>
          <w:fldChar w:fldCharType="end"/>
        </w:r>
      </w:hyperlink>
    </w:p>
    <w:p w:rsidR="00806402" w:rsidRPr="00806402" w:rsidRDefault="00732A1C" w:rsidP="00806402">
      <w:pPr>
        <w:pStyle w:val="TableofFigures"/>
        <w:tabs>
          <w:tab w:val="right" w:leader="dot" w:pos="9550"/>
        </w:tabs>
        <w:spacing w:line="360" w:lineRule="auto"/>
        <w:rPr>
          <w:rFonts w:asciiTheme="minorHAnsi" w:eastAsiaTheme="minorEastAsia" w:hAnsiTheme="minorHAnsi" w:cstheme="minorBidi"/>
          <w:noProof/>
          <w:kern w:val="2"/>
          <w:sz w:val="24"/>
          <w:szCs w:val="24"/>
        </w:rPr>
      </w:pPr>
      <w:hyperlink w:anchor="_Toc178717105" w:history="1">
        <w:r w:rsidR="00806402" w:rsidRPr="00806402">
          <w:rPr>
            <w:rStyle w:val="Hyperlink"/>
            <w:rFonts w:eastAsiaTheme="majorEastAsia"/>
            <w:noProof/>
            <w:sz w:val="24"/>
            <w:szCs w:val="24"/>
          </w:rPr>
          <w:t>Table 2 demographics of research participants</w:t>
        </w:r>
        <w:r w:rsidR="00806402" w:rsidRPr="00806402">
          <w:rPr>
            <w:noProof/>
            <w:webHidden/>
            <w:sz w:val="24"/>
            <w:szCs w:val="24"/>
          </w:rPr>
          <w:tab/>
        </w:r>
        <w:r w:rsidRPr="00806402">
          <w:rPr>
            <w:noProof/>
            <w:webHidden/>
            <w:sz w:val="24"/>
            <w:szCs w:val="24"/>
          </w:rPr>
          <w:fldChar w:fldCharType="begin"/>
        </w:r>
        <w:r w:rsidR="00806402" w:rsidRPr="00806402">
          <w:rPr>
            <w:noProof/>
            <w:webHidden/>
            <w:sz w:val="24"/>
            <w:szCs w:val="24"/>
          </w:rPr>
          <w:instrText xml:space="preserve"> PAGEREF _Toc178717105 \h </w:instrText>
        </w:r>
        <w:r w:rsidRPr="00806402">
          <w:rPr>
            <w:noProof/>
            <w:webHidden/>
            <w:sz w:val="24"/>
            <w:szCs w:val="24"/>
          </w:rPr>
        </w:r>
        <w:r w:rsidRPr="00806402">
          <w:rPr>
            <w:noProof/>
            <w:webHidden/>
            <w:sz w:val="24"/>
            <w:szCs w:val="24"/>
          </w:rPr>
          <w:fldChar w:fldCharType="separate"/>
        </w:r>
        <w:r w:rsidR="00806402" w:rsidRPr="00806402">
          <w:rPr>
            <w:noProof/>
            <w:webHidden/>
            <w:sz w:val="24"/>
            <w:szCs w:val="24"/>
          </w:rPr>
          <w:t>32</w:t>
        </w:r>
        <w:r w:rsidRPr="00806402">
          <w:rPr>
            <w:noProof/>
            <w:webHidden/>
            <w:sz w:val="24"/>
            <w:szCs w:val="24"/>
          </w:rPr>
          <w:fldChar w:fldCharType="end"/>
        </w:r>
      </w:hyperlink>
    </w:p>
    <w:p w:rsidR="001747FB" w:rsidRPr="00806402" w:rsidRDefault="00732A1C" w:rsidP="00806402">
      <w:r>
        <w:fldChar w:fldCharType="end"/>
      </w:r>
    </w:p>
    <w:p w:rsidR="001747FB" w:rsidRDefault="001747FB">
      <w:pPr>
        <w:rPr>
          <w:sz w:val="24"/>
          <w:szCs w:val="24"/>
        </w:rPr>
      </w:pPr>
      <w:r>
        <w:rPr>
          <w:sz w:val="24"/>
          <w:szCs w:val="24"/>
        </w:rPr>
        <w:br w:type="page"/>
      </w:r>
    </w:p>
    <w:p w:rsidR="001747FB" w:rsidRPr="001747FB" w:rsidRDefault="001747FB" w:rsidP="001747FB">
      <w:pPr>
        <w:pStyle w:val="Heading1"/>
      </w:pPr>
      <w:bookmarkStart w:id="6" w:name="_Toc200672159"/>
      <w:r w:rsidRPr="001747FB">
        <w:lastRenderedPageBreak/>
        <w:t>Abstract</w:t>
      </w:r>
      <w:bookmarkEnd w:id="6"/>
    </w:p>
    <w:p w:rsidR="001747FB" w:rsidRPr="001747FB" w:rsidRDefault="001747FB" w:rsidP="001747FB">
      <w:pPr>
        <w:spacing w:line="360" w:lineRule="auto"/>
        <w:jc w:val="both"/>
        <w:rPr>
          <w:i/>
          <w:iCs/>
          <w:sz w:val="24"/>
          <w:szCs w:val="24"/>
        </w:rPr>
      </w:pPr>
      <w:r w:rsidRPr="001747FB">
        <w:rPr>
          <w:i/>
          <w:iCs/>
          <w:sz w:val="24"/>
          <w:szCs w:val="24"/>
        </w:rPr>
        <w:t>Last decades witnessed a huge paradigm shift in the field of computing world. This shift is from traditional stand alone systems to Cloud enabled computing systems which are based principal theme of sharing pooled resources based on demand pay-per-use model. Harari regional government and private high schools assign lots of budget for ICT infrastructure like thin client, plasma, Video on demands (VOD) Technology each year to enhance the use of E-resources. But due to many factors and improper maintenance, management and distribution of resources they fail to ensure the optimum utilization of these resources. High Schools of Public in the Harari Region suffer from common problems like inflexibility associated with E-Resource   services, lower levels of efficiency, poor maintenance, unequal distribution of  information resources and huge costs involved in managing the entire Information and Communication Technology(ICT)infrastructure. The main aim of this study is to examine the current state of art of maintenance, management and distribution of electronic resources and designing a framework that can enhance the existing practices. This study is an exploratory and applied design science research in which a preliminary survey is proposed to assess the existing status and facts to design E-resource maintenance, management and distribution framework using cloud enabled platforms to demonstrate the finding as a prototype.</w:t>
      </w:r>
    </w:p>
    <w:p w:rsidR="001747FB" w:rsidRPr="001747FB" w:rsidRDefault="001747FB" w:rsidP="001747FB">
      <w:pPr>
        <w:spacing w:line="360" w:lineRule="auto"/>
        <w:jc w:val="both"/>
        <w:rPr>
          <w:i/>
          <w:iCs/>
          <w:sz w:val="24"/>
          <w:szCs w:val="24"/>
        </w:rPr>
      </w:pPr>
    </w:p>
    <w:p w:rsidR="001747FB" w:rsidRPr="001747FB" w:rsidRDefault="001747FB" w:rsidP="001747FB">
      <w:pPr>
        <w:spacing w:line="360" w:lineRule="auto"/>
        <w:jc w:val="both"/>
        <w:rPr>
          <w:i/>
          <w:iCs/>
          <w:sz w:val="24"/>
          <w:szCs w:val="24"/>
        </w:rPr>
      </w:pPr>
      <w:r w:rsidRPr="001747FB">
        <w:rPr>
          <w:i/>
          <w:iCs/>
          <w:sz w:val="24"/>
          <w:szCs w:val="24"/>
        </w:rPr>
        <w:t>Keywords: -E-resource, cloud computing, thin client, plasma, video on demand</w:t>
      </w:r>
    </w:p>
    <w:p w:rsidR="001747FB" w:rsidRPr="001747FB" w:rsidRDefault="001747FB">
      <w:pPr>
        <w:rPr>
          <w:rFonts w:eastAsiaTheme="minorHAnsi" w:cstheme="minorBidi"/>
          <w:i/>
          <w:iCs/>
          <w:sz w:val="24"/>
          <w:szCs w:val="24"/>
        </w:rPr>
      </w:pPr>
      <w:r w:rsidRPr="001747FB">
        <w:rPr>
          <w:rFonts w:eastAsiaTheme="minorHAnsi" w:cstheme="minorBidi"/>
          <w:i/>
          <w:iCs/>
          <w:sz w:val="24"/>
          <w:szCs w:val="24"/>
        </w:rPr>
        <w:br w:type="page"/>
      </w:r>
    </w:p>
    <w:p w:rsidR="001747FB" w:rsidRDefault="001747FB" w:rsidP="000029E1">
      <w:pPr>
        <w:spacing w:line="360" w:lineRule="auto"/>
        <w:jc w:val="both"/>
        <w:rPr>
          <w:sz w:val="24"/>
          <w:szCs w:val="24"/>
        </w:rPr>
      </w:pPr>
    </w:p>
    <w:p w:rsidR="001747FB" w:rsidRPr="000029E1" w:rsidRDefault="001747FB" w:rsidP="000029E1">
      <w:pPr>
        <w:spacing w:line="360" w:lineRule="auto"/>
        <w:jc w:val="both"/>
        <w:rPr>
          <w:rFonts w:eastAsiaTheme="minorHAnsi" w:cstheme="minorBidi"/>
          <w:sz w:val="24"/>
          <w:szCs w:val="24"/>
        </w:rPr>
        <w:sectPr w:rsidR="001747FB" w:rsidRPr="000029E1" w:rsidSect="001747FB">
          <w:headerReference w:type="default" r:id="rId12"/>
          <w:footerReference w:type="default" r:id="rId13"/>
          <w:pgSz w:w="12240" w:h="15840"/>
          <w:pgMar w:top="1380" w:right="1340" w:bottom="280" w:left="1340" w:header="0" w:footer="1012" w:gutter="0"/>
          <w:pgNumType w:fmt="upperRoman" w:start="1"/>
          <w:cols w:space="720"/>
        </w:sectPr>
      </w:pPr>
    </w:p>
    <w:p w:rsidR="00D73323" w:rsidRPr="009B5522" w:rsidRDefault="00BA14BA" w:rsidP="007539BB">
      <w:pPr>
        <w:pStyle w:val="Heading1"/>
        <w:spacing w:before="0" w:after="0"/>
        <w:ind w:left="0" w:firstLine="0"/>
        <w:rPr>
          <w:rFonts w:cs="Times New Roman"/>
        </w:rPr>
      </w:pPr>
      <w:bookmarkStart w:id="7" w:name="_Toc312974309"/>
      <w:bookmarkStart w:id="8" w:name="_Toc200672160"/>
      <w:r w:rsidRPr="009B5522">
        <w:rPr>
          <w:rFonts w:cs="Times New Roman"/>
        </w:rPr>
        <w:lastRenderedPageBreak/>
        <w:t>CHAPTER ONE</w:t>
      </w:r>
      <w:bookmarkEnd w:id="7"/>
      <w:bookmarkEnd w:id="8"/>
    </w:p>
    <w:p w:rsidR="00D73323" w:rsidRPr="009B5522" w:rsidRDefault="00E8251E" w:rsidP="007539BB">
      <w:pPr>
        <w:pStyle w:val="Heading1"/>
        <w:spacing w:before="0" w:after="0"/>
        <w:rPr>
          <w:rFonts w:cs="Times New Roman"/>
        </w:rPr>
      </w:pPr>
      <w:bookmarkStart w:id="9" w:name="_Toc312974310"/>
      <w:bookmarkStart w:id="10" w:name="_Toc200672161"/>
      <w:r w:rsidRPr="009B5522">
        <w:rPr>
          <w:rFonts w:cs="Times New Roman"/>
        </w:rPr>
        <w:t>Introduction</w:t>
      </w:r>
      <w:bookmarkEnd w:id="9"/>
      <w:bookmarkEnd w:id="10"/>
    </w:p>
    <w:p w:rsidR="00DF50FE" w:rsidRPr="00DF50FE" w:rsidRDefault="00E8251E" w:rsidP="007F3A26">
      <w:pPr>
        <w:pStyle w:val="Heading2"/>
        <w:numPr>
          <w:ilvl w:val="0"/>
          <w:numId w:val="10"/>
        </w:numPr>
        <w:spacing w:line="360" w:lineRule="auto"/>
        <w:jc w:val="both"/>
        <w:rPr>
          <w:rFonts w:eastAsiaTheme="minorHAnsi" w:cstheme="minorBidi"/>
          <w:szCs w:val="24"/>
        </w:rPr>
      </w:pPr>
      <w:bookmarkStart w:id="11" w:name="_Toc312974311"/>
      <w:bookmarkStart w:id="12" w:name="_Toc200672162"/>
      <w:r w:rsidRPr="009B5522">
        <w:rPr>
          <w:rFonts w:cs="Times New Roman"/>
        </w:rPr>
        <w:t>Background</w:t>
      </w:r>
      <w:bookmarkEnd w:id="11"/>
      <w:bookmarkEnd w:id="12"/>
    </w:p>
    <w:p w:rsidR="00D73323" w:rsidRPr="00DF50FE" w:rsidRDefault="00E8251E" w:rsidP="00DF50FE">
      <w:pPr>
        <w:spacing w:line="360" w:lineRule="auto"/>
        <w:jc w:val="both"/>
        <w:rPr>
          <w:rFonts w:eastAsiaTheme="minorHAnsi" w:cstheme="minorBidi"/>
          <w:sz w:val="24"/>
          <w:szCs w:val="24"/>
        </w:rPr>
      </w:pPr>
      <w:r w:rsidRPr="00DF50FE">
        <w:rPr>
          <w:rFonts w:eastAsiaTheme="minorHAnsi" w:cstheme="minorBidi"/>
          <w:sz w:val="24"/>
          <w:szCs w:val="24"/>
        </w:rPr>
        <w:t>National Institute of Standards and Technology (NIST) defines the cloud as “a huge pool of easily usable and manageable virtualized resources such as hardware, development platforms and/or services. These resources can be dynamically reconfigured to adjust to a variable load allowing for an optimum resource utilization. This pool of resources is typically exploited by a pay-per-use model in which guarantees are offered by the Infrastructure Provider by means of customized Service Level Agreements (SLAs)”.</w:t>
      </w:r>
    </w:p>
    <w:p w:rsidR="00D73323" w:rsidRPr="00DF50FE" w:rsidRDefault="00E8251E" w:rsidP="00DF50FE">
      <w:pPr>
        <w:spacing w:line="360" w:lineRule="auto"/>
        <w:jc w:val="both"/>
        <w:rPr>
          <w:rFonts w:eastAsiaTheme="minorHAnsi" w:cstheme="minorBidi"/>
          <w:sz w:val="24"/>
          <w:szCs w:val="24"/>
        </w:rPr>
      </w:pPr>
      <w:r w:rsidRPr="00DF50FE">
        <w:rPr>
          <w:rFonts w:eastAsiaTheme="minorHAnsi" w:cstheme="minorBidi"/>
          <w:sz w:val="24"/>
          <w:szCs w:val="24"/>
        </w:rPr>
        <w:t>Cloud computing became one of the essential technologies in the last decade. The conventional information technology (I CT) setup requires the same location as the data storage device. However, in cloud computing, one can access and update information through the internet from anywhere at any time. Data from the cloud is accessed by a wireless/wired or mobile broadband connection. The common example of cloud computing is webmail, where the service provider maintains the server space and allows access to email service based on their email address and password. Cloud computing provides a variety of services depending on organizations’ requirements. Major services are Software as a Service (SAAS), Platform as a Service (PAAS), and Infrastructure as a Service (IAAS). .In the recent years, there has been an increasing interest in the development of e-learning  systems to enhance the quality of teaching and learning in secondary schools and  to implement e- learning systems without procuring and hosting ICT infrastructure in their premises.</w:t>
      </w:r>
    </w:p>
    <w:p w:rsidR="00D73323" w:rsidRPr="00DF50FE" w:rsidRDefault="00E8251E" w:rsidP="00DF50FE">
      <w:pPr>
        <w:spacing w:line="360" w:lineRule="auto"/>
        <w:jc w:val="both"/>
        <w:rPr>
          <w:rFonts w:eastAsiaTheme="minorHAnsi" w:cstheme="minorBidi"/>
          <w:sz w:val="24"/>
          <w:szCs w:val="24"/>
        </w:rPr>
      </w:pPr>
      <w:r w:rsidRPr="00DF50FE">
        <w:rPr>
          <w:rFonts w:eastAsiaTheme="minorHAnsi" w:cstheme="minorBidi"/>
          <w:sz w:val="24"/>
          <w:szCs w:val="24"/>
        </w:rPr>
        <w:t>. Educating citizens also ask the governments’ high commitment and responsibility to invest on education in order to educate their citizens well. Student intake capacities in Ethiopian High School are on the increase from time to time t h e  s a m e rate in Harariregion.This Region is one of the nine regional states that form current federal democratic republic of Ethiopia. It is situated on eastern spur of southern Ethiopian mountain massif. Latitude and longitude location of the region is between 1N-25N and 42.04E-42.22 .E respectively. The city of Harar is the only urban center of the region and located at about 350 miles or 526 Km from Addis Ababa, the capital city of Ethiopia [ 1 ]</w:t>
      </w:r>
    </w:p>
    <w:p w:rsidR="00D73323" w:rsidRPr="009B5522" w:rsidRDefault="00E8251E" w:rsidP="00DF50FE">
      <w:pPr>
        <w:spacing w:line="360" w:lineRule="auto"/>
        <w:jc w:val="both"/>
        <w:rPr>
          <w:sz w:val="24"/>
          <w:szCs w:val="24"/>
        </w:rPr>
      </w:pPr>
      <w:r w:rsidRPr="00DF50FE">
        <w:rPr>
          <w:rFonts w:eastAsiaTheme="minorHAnsi" w:cstheme="minorBidi"/>
          <w:sz w:val="24"/>
          <w:szCs w:val="24"/>
        </w:rPr>
        <w:t xml:space="preserve">In Harari region there eight public and six private high schools but all schools are working individually to enhance their Education services and resources. To meet the information needs of their patrons at all levels. Without quality service, establishing Education by itself cannot be the solution </w:t>
      </w:r>
      <w:r w:rsidRPr="00DF50FE">
        <w:rPr>
          <w:rFonts w:eastAsiaTheme="minorHAnsi" w:cstheme="minorBidi"/>
          <w:sz w:val="24"/>
          <w:szCs w:val="24"/>
        </w:rPr>
        <w:lastRenderedPageBreak/>
        <w:t>we seek for. Education should be supported by information technology (IT) infrastructure, web2.0 applications, enough information resources, up-to-date information and services with better ystem for delivery. Sharing resources among Schools define the “notion of</w:t>
      </w:r>
      <w:r w:rsidRPr="009B5522">
        <w:rPr>
          <w:sz w:val="24"/>
          <w:szCs w:val="24"/>
        </w:rPr>
        <w:t>wh</w:t>
      </w:r>
      <w:r w:rsidRPr="009B5522">
        <w:rPr>
          <w:spacing w:val="-1"/>
          <w:sz w:val="24"/>
          <w:szCs w:val="24"/>
        </w:rPr>
        <w:t>a</w:t>
      </w:r>
      <w:r w:rsidRPr="009B5522">
        <w:rPr>
          <w:sz w:val="24"/>
          <w:szCs w:val="24"/>
        </w:rPr>
        <w:t>tmak</w:t>
      </w:r>
      <w:r w:rsidRPr="009B5522">
        <w:rPr>
          <w:spacing w:val="-1"/>
          <w:sz w:val="24"/>
          <w:szCs w:val="24"/>
        </w:rPr>
        <w:t>e</w:t>
      </w:r>
      <w:r w:rsidRPr="009B5522">
        <w:rPr>
          <w:sz w:val="24"/>
          <w:szCs w:val="24"/>
        </w:rPr>
        <w:t>sEd</w:t>
      </w:r>
      <w:r w:rsidRPr="009B5522">
        <w:rPr>
          <w:spacing w:val="2"/>
          <w:sz w:val="24"/>
          <w:szCs w:val="24"/>
        </w:rPr>
        <w:t>u</w:t>
      </w:r>
      <w:r w:rsidRPr="009B5522">
        <w:rPr>
          <w:spacing w:val="-1"/>
          <w:sz w:val="24"/>
          <w:szCs w:val="24"/>
        </w:rPr>
        <w:t>ca</w:t>
      </w:r>
      <w:r w:rsidRPr="009B5522">
        <w:rPr>
          <w:sz w:val="24"/>
          <w:szCs w:val="24"/>
        </w:rPr>
        <w:t>t</w:t>
      </w:r>
      <w:r w:rsidRPr="009B5522">
        <w:rPr>
          <w:spacing w:val="1"/>
          <w:sz w:val="24"/>
          <w:szCs w:val="24"/>
        </w:rPr>
        <w:t>i</w:t>
      </w:r>
      <w:r w:rsidRPr="009B5522">
        <w:rPr>
          <w:sz w:val="24"/>
          <w:szCs w:val="24"/>
        </w:rPr>
        <w:t>on</w:t>
      </w:r>
      <w:r w:rsidRPr="009B5522">
        <w:rPr>
          <w:spacing w:val="2"/>
          <w:sz w:val="24"/>
          <w:szCs w:val="24"/>
        </w:rPr>
        <w:t>s</w:t>
      </w:r>
      <w:r w:rsidRPr="009B5522">
        <w:rPr>
          <w:sz w:val="24"/>
          <w:szCs w:val="24"/>
        </w:rPr>
        <w:t>u</w:t>
      </w:r>
      <w:r w:rsidRPr="009B5522">
        <w:rPr>
          <w:spacing w:val="-1"/>
          <w:sz w:val="24"/>
          <w:szCs w:val="24"/>
        </w:rPr>
        <w:t>cce</w:t>
      </w:r>
      <w:r w:rsidRPr="009B5522">
        <w:rPr>
          <w:sz w:val="24"/>
          <w:szCs w:val="24"/>
        </w:rPr>
        <w:t>ssful</w:t>
      </w:r>
      <w:r w:rsidRPr="009B5522">
        <w:rPr>
          <w:spacing w:val="1"/>
          <w:sz w:val="24"/>
          <w:szCs w:val="24"/>
        </w:rPr>
        <w:t>“</w:t>
      </w:r>
      <w:r w:rsidRPr="009B5522">
        <w:rPr>
          <w:spacing w:val="-3"/>
          <w:sz w:val="24"/>
          <w:szCs w:val="24"/>
        </w:rPr>
        <w:t>I</w:t>
      </w:r>
      <w:r w:rsidRPr="009B5522">
        <w:rPr>
          <w:sz w:val="24"/>
          <w:szCs w:val="24"/>
        </w:rPr>
        <w:t>tisobviousthats</w:t>
      </w:r>
      <w:r w:rsidRPr="009B5522">
        <w:rPr>
          <w:spacing w:val="-1"/>
          <w:sz w:val="24"/>
          <w:szCs w:val="24"/>
        </w:rPr>
        <w:t>c</w:t>
      </w:r>
      <w:r w:rsidRPr="009B5522">
        <w:rPr>
          <w:sz w:val="24"/>
          <w:szCs w:val="24"/>
        </w:rPr>
        <w:t>hools</w:t>
      </w:r>
      <w:r w:rsidRPr="009B5522">
        <w:rPr>
          <w:spacing w:val="-1"/>
          <w:sz w:val="24"/>
          <w:szCs w:val="24"/>
        </w:rPr>
        <w:t>a</w:t>
      </w:r>
      <w:r w:rsidRPr="009B5522">
        <w:rPr>
          <w:spacing w:val="1"/>
          <w:sz w:val="24"/>
          <w:szCs w:val="24"/>
        </w:rPr>
        <w:t>r</w:t>
      </w:r>
      <w:r w:rsidRPr="009B5522">
        <w:rPr>
          <w:sz w:val="24"/>
          <w:szCs w:val="24"/>
        </w:rPr>
        <w:t>e notonlya knowl</w:t>
      </w:r>
      <w:r w:rsidRPr="009B5522">
        <w:rPr>
          <w:spacing w:val="-1"/>
          <w:sz w:val="24"/>
          <w:szCs w:val="24"/>
        </w:rPr>
        <w:t>e</w:t>
      </w:r>
      <w:r w:rsidRPr="009B5522">
        <w:rPr>
          <w:sz w:val="24"/>
          <w:szCs w:val="24"/>
        </w:rPr>
        <w:t>dgeo</w:t>
      </w:r>
      <w:r w:rsidRPr="009B5522">
        <w:rPr>
          <w:spacing w:val="-1"/>
          <w:sz w:val="24"/>
          <w:szCs w:val="24"/>
        </w:rPr>
        <w:t>c</w:t>
      </w:r>
      <w:r w:rsidRPr="009B5522">
        <w:rPr>
          <w:spacing w:val="1"/>
          <w:sz w:val="24"/>
          <w:szCs w:val="24"/>
        </w:rPr>
        <w:t>e</w:t>
      </w:r>
      <w:r w:rsidRPr="009B5522">
        <w:rPr>
          <w:spacing w:val="-1"/>
          <w:sz w:val="24"/>
          <w:szCs w:val="24"/>
        </w:rPr>
        <w:t>a</w:t>
      </w:r>
      <w:r w:rsidRPr="009B5522">
        <w:rPr>
          <w:sz w:val="24"/>
          <w:szCs w:val="24"/>
        </w:rPr>
        <w:t>n;it st</w:t>
      </w:r>
      <w:r w:rsidRPr="009B5522">
        <w:rPr>
          <w:spacing w:val="1"/>
          <w:sz w:val="24"/>
          <w:szCs w:val="24"/>
        </w:rPr>
        <w:t>i</w:t>
      </w:r>
      <w:r w:rsidRPr="009B5522">
        <w:rPr>
          <w:sz w:val="24"/>
          <w:szCs w:val="24"/>
        </w:rPr>
        <w:t>mu</w:t>
      </w:r>
      <w:r w:rsidRPr="009B5522">
        <w:rPr>
          <w:spacing w:val="1"/>
          <w:sz w:val="24"/>
          <w:szCs w:val="24"/>
        </w:rPr>
        <w:t>l</w:t>
      </w:r>
      <w:r w:rsidRPr="009B5522">
        <w:rPr>
          <w:spacing w:val="-1"/>
          <w:sz w:val="24"/>
          <w:szCs w:val="24"/>
        </w:rPr>
        <w:t>a</w:t>
      </w:r>
      <w:r w:rsidRPr="009B5522">
        <w:rPr>
          <w:sz w:val="24"/>
          <w:szCs w:val="24"/>
        </w:rPr>
        <w:t>te a t</w:t>
      </w:r>
      <w:r w:rsidRPr="009B5522">
        <w:rPr>
          <w:spacing w:val="1"/>
          <w:sz w:val="24"/>
          <w:szCs w:val="24"/>
        </w:rPr>
        <w:t>i</w:t>
      </w:r>
      <w:r w:rsidRPr="009B5522">
        <w:rPr>
          <w:sz w:val="24"/>
          <w:szCs w:val="24"/>
        </w:rPr>
        <w:t>mesto</w:t>
      </w:r>
      <w:r w:rsidRPr="009B5522">
        <w:rPr>
          <w:spacing w:val="2"/>
          <w:sz w:val="24"/>
          <w:szCs w:val="24"/>
        </w:rPr>
        <w:t>p</w:t>
      </w:r>
      <w:r w:rsidRPr="009B5522">
        <w:rPr>
          <w:sz w:val="24"/>
          <w:szCs w:val="24"/>
        </w:rPr>
        <w:t>ro</w:t>
      </w:r>
      <w:r w:rsidRPr="009B5522">
        <w:rPr>
          <w:spacing w:val="1"/>
          <w:sz w:val="24"/>
          <w:szCs w:val="24"/>
        </w:rPr>
        <w:t>v</w:t>
      </w:r>
      <w:r w:rsidRPr="009B5522">
        <w:rPr>
          <w:sz w:val="24"/>
          <w:szCs w:val="24"/>
        </w:rPr>
        <w:t>ide s</w:t>
      </w:r>
      <w:r w:rsidRPr="009B5522">
        <w:rPr>
          <w:spacing w:val="-1"/>
          <w:sz w:val="24"/>
          <w:szCs w:val="24"/>
        </w:rPr>
        <w:t>a</w:t>
      </w:r>
      <w:r w:rsidRPr="009B5522">
        <w:rPr>
          <w:sz w:val="24"/>
          <w:szCs w:val="24"/>
        </w:rPr>
        <w:t>t</w:t>
      </w:r>
      <w:r w:rsidRPr="009B5522">
        <w:rPr>
          <w:spacing w:val="1"/>
          <w:sz w:val="24"/>
          <w:szCs w:val="24"/>
        </w:rPr>
        <w:t>i</w:t>
      </w:r>
      <w:r w:rsidRPr="009B5522">
        <w:rPr>
          <w:sz w:val="24"/>
          <w:szCs w:val="24"/>
        </w:rPr>
        <w:t>sf</w:t>
      </w:r>
      <w:r w:rsidRPr="009B5522">
        <w:rPr>
          <w:spacing w:val="1"/>
          <w:sz w:val="24"/>
          <w:szCs w:val="24"/>
        </w:rPr>
        <w:t>a</w:t>
      </w:r>
      <w:r w:rsidRPr="009B5522">
        <w:rPr>
          <w:spacing w:val="-1"/>
          <w:sz w:val="24"/>
          <w:szCs w:val="24"/>
        </w:rPr>
        <w:t>c</w:t>
      </w:r>
      <w:r w:rsidRPr="009B5522">
        <w:rPr>
          <w:sz w:val="24"/>
          <w:szCs w:val="24"/>
        </w:rPr>
        <w:t>torys</w:t>
      </w:r>
      <w:r w:rsidRPr="009B5522">
        <w:rPr>
          <w:spacing w:val="1"/>
          <w:sz w:val="24"/>
          <w:szCs w:val="24"/>
        </w:rPr>
        <w:t>e</w:t>
      </w:r>
      <w:r w:rsidRPr="009B5522">
        <w:rPr>
          <w:sz w:val="24"/>
          <w:szCs w:val="24"/>
        </w:rPr>
        <w:t>rvi</w:t>
      </w:r>
      <w:r w:rsidRPr="009B5522">
        <w:rPr>
          <w:spacing w:val="-1"/>
          <w:sz w:val="24"/>
          <w:szCs w:val="24"/>
        </w:rPr>
        <w:t>ce</w:t>
      </w:r>
      <w:r w:rsidRPr="009B5522">
        <w:rPr>
          <w:sz w:val="24"/>
          <w:szCs w:val="24"/>
        </w:rPr>
        <w:t>sfor</w:t>
      </w:r>
      <w:r w:rsidRPr="009B5522">
        <w:rPr>
          <w:spacing w:val="-1"/>
          <w:sz w:val="24"/>
          <w:szCs w:val="24"/>
        </w:rPr>
        <w:t>a</w:t>
      </w:r>
      <w:r w:rsidRPr="009B5522">
        <w:rPr>
          <w:sz w:val="24"/>
          <w:szCs w:val="24"/>
        </w:rPr>
        <w:t>llthe u</w:t>
      </w:r>
      <w:r w:rsidRPr="009B5522">
        <w:rPr>
          <w:spacing w:val="2"/>
          <w:sz w:val="24"/>
          <w:szCs w:val="24"/>
        </w:rPr>
        <w:t>s</w:t>
      </w:r>
      <w:r w:rsidRPr="009B5522">
        <w:rPr>
          <w:spacing w:val="-1"/>
          <w:sz w:val="24"/>
          <w:szCs w:val="24"/>
        </w:rPr>
        <w:t>e</w:t>
      </w:r>
      <w:r w:rsidRPr="009B5522">
        <w:rPr>
          <w:sz w:val="24"/>
          <w:szCs w:val="24"/>
        </w:rPr>
        <w:t>rs</w:t>
      </w:r>
      <w:r w:rsidRPr="009B5522">
        <w:rPr>
          <w:spacing w:val="-1"/>
          <w:sz w:val="24"/>
          <w:szCs w:val="24"/>
        </w:rPr>
        <w:t>[</w:t>
      </w:r>
      <w:r w:rsidRPr="009B5522">
        <w:rPr>
          <w:sz w:val="24"/>
          <w:szCs w:val="24"/>
        </w:rPr>
        <w:t>2</w:t>
      </w:r>
      <w:r w:rsidRPr="009B5522">
        <w:rPr>
          <w:spacing w:val="-1"/>
          <w:sz w:val="24"/>
          <w:szCs w:val="24"/>
        </w:rPr>
        <w:t>]</w:t>
      </w:r>
      <w:r w:rsidRPr="009B5522">
        <w:rPr>
          <w:sz w:val="24"/>
          <w:szCs w:val="24"/>
        </w:rPr>
        <w:t>.</w:t>
      </w:r>
      <w:r w:rsidRPr="009B5522">
        <w:rPr>
          <w:spacing w:val="1"/>
          <w:sz w:val="24"/>
          <w:szCs w:val="24"/>
        </w:rPr>
        <w:t xml:space="preserve"> S</w:t>
      </w:r>
      <w:r w:rsidRPr="009B5522">
        <w:rPr>
          <w:sz w:val="24"/>
          <w:szCs w:val="24"/>
        </w:rPr>
        <w:t>o</w:t>
      </w:r>
      <w:r w:rsidRPr="009B5522">
        <w:rPr>
          <w:spacing w:val="3"/>
          <w:sz w:val="24"/>
          <w:szCs w:val="24"/>
        </w:rPr>
        <w:t>i</w:t>
      </w:r>
      <w:r w:rsidRPr="009B5522">
        <w:rPr>
          <w:sz w:val="24"/>
          <w:szCs w:val="24"/>
        </w:rPr>
        <w:t xml:space="preserve">nthe </w:t>
      </w:r>
      <w:r w:rsidRPr="009B5522">
        <w:rPr>
          <w:spacing w:val="2"/>
          <w:sz w:val="24"/>
          <w:szCs w:val="24"/>
        </w:rPr>
        <w:t>n</w:t>
      </w:r>
      <w:r w:rsidRPr="009B5522">
        <w:rPr>
          <w:spacing w:val="-1"/>
          <w:sz w:val="24"/>
          <w:szCs w:val="24"/>
        </w:rPr>
        <w:t>e</w:t>
      </w:r>
      <w:r w:rsidRPr="009B5522">
        <w:rPr>
          <w:sz w:val="24"/>
          <w:szCs w:val="24"/>
        </w:rPr>
        <w:t>w</w:t>
      </w:r>
      <w:r w:rsidRPr="009B5522">
        <w:rPr>
          <w:spacing w:val="-1"/>
          <w:sz w:val="24"/>
          <w:szCs w:val="24"/>
        </w:rPr>
        <w:t>e</w:t>
      </w:r>
      <w:r w:rsidRPr="009B5522">
        <w:rPr>
          <w:sz w:val="24"/>
          <w:szCs w:val="24"/>
        </w:rPr>
        <w:t>r</w:t>
      </w:r>
      <w:r w:rsidRPr="009B5522">
        <w:rPr>
          <w:spacing w:val="-2"/>
          <w:sz w:val="24"/>
          <w:szCs w:val="24"/>
        </w:rPr>
        <w:t>a</w:t>
      </w:r>
      <w:r w:rsidRPr="009B5522">
        <w:rPr>
          <w:sz w:val="24"/>
          <w:szCs w:val="24"/>
        </w:rPr>
        <w:t>,</w:t>
      </w:r>
      <w:r w:rsidRPr="009B5522">
        <w:rPr>
          <w:spacing w:val="1"/>
          <w:sz w:val="24"/>
          <w:szCs w:val="24"/>
        </w:rPr>
        <w:t>S</w:t>
      </w:r>
      <w:r w:rsidRPr="009B5522">
        <w:rPr>
          <w:spacing w:val="-1"/>
          <w:sz w:val="24"/>
          <w:szCs w:val="24"/>
        </w:rPr>
        <w:t>c</w:t>
      </w:r>
      <w:r w:rsidRPr="009B5522">
        <w:rPr>
          <w:sz w:val="24"/>
          <w:szCs w:val="24"/>
        </w:rPr>
        <w:t>hools shouldi</w:t>
      </w:r>
      <w:r w:rsidRPr="009B5522">
        <w:rPr>
          <w:spacing w:val="1"/>
          <w:sz w:val="24"/>
          <w:szCs w:val="24"/>
        </w:rPr>
        <w:t>m</w:t>
      </w:r>
      <w:r w:rsidRPr="009B5522">
        <w:rPr>
          <w:sz w:val="24"/>
          <w:szCs w:val="24"/>
        </w:rPr>
        <w:t>provethems</w:t>
      </w:r>
      <w:r w:rsidRPr="009B5522">
        <w:rPr>
          <w:spacing w:val="-1"/>
          <w:sz w:val="24"/>
          <w:szCs w:val="24"/>
        </w:rPr>
        <w:t>e</w:t>
      </w:r>
      <w:r w:rsidRPr="009B5522">
        <w:rPr>
          <w:sz w:val="24"/>
          <w:szCs w:val="24"/>
        </w:rPr>
        <w:t>l</w:t>
      </w:r>
      <w:r w:rsidRPr="009B5522">
        <w:rPr>
          <w:spacing w:val="-2"/>
          <w:sz w:val="24"/>
          <w:szCs w:val="24"/>
        </w:rPr>
        <w:t>v</w:t>
      </w:r>
      <w:r w:rsidRPr="009B5522">
        <w:rPr>
          <w:spacing w:val="-1"/>
          <w:sz w:val="24"/>
          <w:szCs w:val="24"/>
        </w:rPr>
        <w:t>e</w:t>
      </w:r>
      <w:r w:rsidRPr="009B5522">
        <w:rPr>
          <w:sz w:val="24"/>
          <w:szCs w:val="24"/>
        </w:rPr>
        <w:t>s</w:t>
      </w:r>
      <w:r w:rsidRPr="009B5522">
        <w:rPr>
          <w:spacing w:val="-1"/>
          <w:sz w:val="24"/>
          <w:szCs w:val="24"/>
        </w:rPr>
        <w:t>c</w:t>
      </w:r>
      <w:r w:rsidRPr="009B5522">
        <w:rPr>
          <w:sz w:val="24"/>
          <w:szCs w:val="24"/>
        </w:rPr>
        <w:t>onst</w:t>
      </w:r>
      <w:r w:rsidRPr="009B5522">
        <w:rPr>
          <w:spacing w:val="-1"/>
          <w:sz w:val="24"/>
          <w:szCs w:val="24"/>
        </w:rPr>
        <w:t>a</w:t>
      </w:r>
      <w:r w:rsidRPr="009B5522">
        <w:rPr>
          <w:sz w:val="24"/>
          <w:szCs w:val="24"/>
        </w:rPr>
        <w:t>nt</w:t>
      </w:r>
      <w:r w:rsidRPr="009B5522">
        <w:rPr>
          <w:spacing w:val="1"/>
          <w:sz w:val="24"/>
          <w:szCs w:val="24"/>
        </w:rPr>
        <w:t>l</w:t>
      </w:r>
      <w:r w:rsidRPr="009B5522">
        <w:rPr>
          <w:sz w:val="24"/>
          <w:szCs w:val="24"/>
        </w:rPr>
        <w:t>ybysh</w:t>
      </w:r>
      <w:r w:rsidRPr="009B5522">
        <w:rPr>
          <w:spacing w:val="-1"/>
          <w:sz w:val="24"/>
          <w:szCs w:val="24"/>
        </w:rPr>
        <w:t>a</w:t>
      </w:r>
      <w:r w:rsidRPr="009B5522">
        <w:rPr>
          <w:sz w:val="24"/>
          <w:szCs w:val="24"/>
        </w:rPr>
        <w:t>ring r</w:t>
      </w:r>
      <w:r w:rsidRPr="009B5522">
        <w:rPr>
          <w:spacing w:val="-2"/>
          <w:sz w:val="24"/>
          <w:szCs w:val="24"/>
        </w:rPr>
        <w:t>e</w:t>
      </w:r>
      <w:r w:rsidRPr="009B5522">
        <w:rPr>
          <w:sz w:val="24"/>
          <w:szCs w:val="24"/>
        </w:rPr>
        <w:t>sour</w:t>
      </w:r>
      <w:r w:rsidRPr="009B5522">
        <w:rPr>
          <w:spacing w:val="1"/>
          <w:sz w:val="24"/>
          <w:szCs w:val="24"/>
        </w:rPr>
        <w:t>c</w:t>
      </w:r>
      <w:r w:rsidRPr="009B5522">
        <w:rPr>
          <w:sz w:val="24"/>
          <w:szCs w:val="24"/>
        </w:rPr>
        <w:t>e</w:t>
      </w:r>
      <w:r w:rsidRPr="009B5522">
        <w:rPr>
          <w:spacing w:val="-1"/>
          <w:sz w:val="24"/>
          <w:szCs w:val="24"/>
        </w:rPr>
        <w:t>a</w:t>
      </w:r>
      <w:r w:rsidRPr="009B5522">
        <w:rPr>
          <w:sz w:val="24"/>
          <w:szCs w:val="24"/>
        </w:rPr>
        <w:t>ndinfo</w:t>
      </w:r>
      <w:r w:rsidRPr="009B5522">
        <w:rPr>
          <w:spacing w:val="-1"/>
          <w:sz w:val="24"/>
          <w:szCs w:val="24"/>
        </w:rPr>
        <w:t>r</w:t>
      </w:r>
      <w:r w:rsidRPr="009B5522">
        <w:rPr>
          <w:sz w:val="24"/>
          <w:szCs w:val="24"/>
        </w:rPr>
        <w:t>mationte</w:t>
      </w:r>
      <w:r w:rsidRPr="009B5522">
        <w:rPr>
          <w:spacing w:val="-1"/>
          <w:sz w:val="24"/>
          <w:szCs w:val="24"/>
        </w:rPr>
        <w:t>c</w:t>
      </w:r>
      <w:r w:rsidRPr="009B5522">
        <w:rPr>
          <w:sz w:val="24"/>
          <w:szCs w:val="24"/>
        </w:rPr>
        <w:t>hnolog</w:t>
      </w:r>
      <w:r w:rsidRPr="009B5522">
        <w:rPr>
          <w:spacing w:val="1"/>
          <w:sz w:val="24"/>
          <w:szCs w:val="24"/>
        </w:rPr>
        <w:t>i</w:t>
      </w:r>
      <w:r w:rsidRPr="009B5522">
        <w:rPr>
          <w:spacing w:val="-1"/>
          <w:sz w:val="24"/>
          <w:szCs w:val="24"/>
        </w:rPr>
        <w:t>e</w:t>
      </w:r>
      <w:r w:rsidRPr="009B5522">
        <w:rPr>
          <w:sz w:val="24"/>
          <w:szCs w:val="24"/>
        </w:rPr>
        <w:t>s</w:t>
      </w:r>
      <w:r w:rsidRPr="009B5522">
        <w:rPr>
          <w:spacing w:val="-1"/>
          <w:sz w:val="24"/>
          <w:szCs w:val="24"/>
        </w:rPr>
        <w:t>[</w:t>
      </w:r>
      <w:r w:rsidRPr="009B5522">
        <w:rPr>
          <w:sz w:val="24"/>
          <w:szCs w:val="24"/>
        </w:rPr>
        <w:t>3</w:t>
      </w:r>
      <w:r w:rsidRPr="009B5522">
        <w:rPr>
          <w:spacing w:val="-1"/>
          <w:sz w:val="24"/>
          <w:szCs w:val="24"/>
        </w:rPr>
        <w:t>]</w:t>
      </w:r>
      <w:r w:rsidRPr="009B5522">
        <w:rPr>
          <w:sz w:val="24"/>
          <w:szCs w:val="24"/>
        </w:rPr>
        <w:t>.But in</w:t>
      </w:r>
      <w:r w:rsidRPr="009B5522">
        <w:rPr>
          <w:spacing w:val="-1"/>
          <w:sz w:val="24"/>
          <w:szCs w:val="24"/>
        </w:rPr>
        <w:t>e</w:t>
      </w:r>
      <w:r w:rsidRPr="009B5522">
        <w:rPr>
          <w:sz w:val="24"/>
          <w:szCs w:val="24"/>
        </w:rPr>
        <w:t>xis</w:t>
      </w:r>
      <w:r w:rsidRPr="009B5522">
        <w:rPr>
          <w:spacing w:val="1"/>
          <w:sz w:val="24"/>
          <w:szCs w:val="24"/>
        </w:rPr>
        <w:t>t</w:t>
      </w:r>
      <w:r w:rsidRPr="009B5522">
        <w:rPr>
          <w:sz w:val="24"/>
          <w:szCs w:val="24"/>
        </w:rPr>
        <w:t>ingsi</w:t>
      </w:r>
      <w:r w:rsidRPr="009B5522">
        <w:rPr>
          <w:spacing w:val="1"/>
          <w:sz w:val="24"/>
          <w:szCs w:val="24"/>
        </w:rPr>
        <w:t>t</w:t>
      </w:r>
      <w:r w:rsidRPr="009B5522">
        <w:rPr>
          <w:sz w:val="24"/>
          <w:szCs w:val="24"/>
        </w:rPr>
        <w:t>u</w:t>
      </w:r>
      <w:r w:rsidRPr="009B5522">
        <w:rPr>
          <w:spacing w:val="-1"/>
          <w:sz w:val="24"/>
          <w:szCs w:val="24"/>
        </w:rPr>
        <w:t>a</w:t>
      </w:r>
      <w:r w:rsidRPr="009B5522">
        <w:rPr>
          <w:sz w:val="24"/>
          <w:szCs w:val="24"/>
        </w:rPr>
        <w:t>t</w:t>
      </w:r>
      <w:r w:rsidRPr="009B5522">
        <w:rPr>
          <w:spacing w:val="1"/>
          <w:sz w:val="24"/>
          <w:szCs w:val="24"/>
        </w:rPr>
        <w:t>i</w:t>
      </w:r>
      <w:r w:rsidRPr="009B5522">
        <w:rPr>
          <w:sz w:val="24"/>
          <w:szCs w:val="24"/>
        </w:rPr>
        <w:t>on</w:t>
      </w:r>
      <w:r w:rsidRPr="009B5522">
        <w:rPr>
          <w:spacing w:val="1"/>
          <w:sz w:val="24"/>
          <w:szCs w:val="24"/>
        </w:rPr>
        <w:t xml:space="preserve"> P</w:t>
      </w:r>
      <w:r w:rsidRPr="009B5522">
        <w:rPr>
          <w:sz w:val="24"/>
          <w:szCs w:val="24"/>
        </w:rPr>
        <w:t>ub</w:t>
      </w:r>
      <w:r w:rsidRPr="009B5522">
        <w:rPr>
          <w:spacing w:val="-2"/>
          <w:sz w:val="24"/>
          <w:szCs w:val="24"/>
        </w:rPr>
        <w:t>l</w:t>
      </w:r>
      <w:r w:rsidRPr="009B5522">
        <w:rPr>
          <w:sz w:val="24"/>
          <w:szCs w:val="24"/>
        </w:rPr>
        <w:t>ic</w:t>
      </w:r>
      <w:r w:rsidRPr="009B5522">
        <w:rPr>
          <w:spacing w:val="-1"/>
          <w:sz w:val="24"/>
          <w:szCs w:val="24"/>
        </w:rPr>
        <w:t>a</w:t>
      </w:r>
      <w:r w:rsidRPr="009B5522">
        <w:rPr>
          <w:sz w:val="24"/>
          <w:szCs w:val="24"/>
        </w:rPr>
        <w:t>ndpri</w:t>
      </w:r>
      <w:r w:rsidRPr="009B5522">
        <w:rPr>
          <w:spacing w:val="2"/>
          <w:sz w:val="24"/>
          <w:szCs w:val="24"/>
        </w:rPr>
        <w:t>v</w:t>
      </w:r>
      <w:r w:rsidRPr="009B5522">
        <w:rPr>
          <w:spacing w:val="-1"/>
          <w:sz w:val="24"/>
          <w:szCs w:val="24"/>
        </w:rPr>
        <w:t>a</w:t>
      </w:r>
      <w:r w:rsidRPr="009B5522">
        <w:rPr>
          <w:sz w:val="24"/>
          <w:szCs w:val="24"/>
        </w:rPr>
        <w:t>tehighs</w:t>
      </w:r>
      <w:r w:rsidRPr="009B5522">
        <w:rPr>
          <w:spacing w:val="-1"/>
          <w:sz w:val="24"/>
          <w:szCs w:val="24"/>
        </w:rPr>
        <w:t>c</w:t>
      </w:r>
      <w:r w:rsidRPr="009B5522">
        <w:rPr>
          <w:sz w:val="24"/>
          <w:szCs w:val="24"/>
        </w:rPr>
        <w:t>ho</w:t>
      </w:r>
      <w:r w:rsidRPr="009B5522">
        <w:rPr>
          <w:spacing w:val="2"/>
          <w:sz w:val="24"/>
          <w:szCs w:val="24"/>
        </w:rPr>
        <w:t>o</w:t>
      </w:r>
      <w:r w:rsidRPr="009B5522">
        <w:rPr>
          <w:sz w:val="24"/>
          <w:szCs w:val="24"/>
        </w:rPr>
        <w:t>lsintheR</w:t>
      </w:r>
      <w:r w:rsidRPr="009B5522">
        <w:rPr>
          <w:spacing w:val="-1"/>
          <w:sz w:val="24"/>
          <w:szCs w:val="24"/>
        </w:rPr>
        <w:t>e</w:t>
      </w:r>
      <w:r w:rsidRPr="009B5522">
        <w:rPr>
          <w:sz w:val="24"/>
          <w:szCs w:val="24"/>
        </w:rPr>
        <w:t>gionsuf</w:t>
      </w:r>
      <w:r w:rsidRPr="009B5522">
        <w:rPr>
          <w:spacing w:val="-1"/>
          <w:sz w:val="24"/>
          <w:szCs w:val="24"/>
        </w:rPr>
        <w:t>f</w:t>
      </w:r>
      <w:r w:rsidRPr="009B5522">
        <w:rPr>
          <w:spacing w:val="1"/>
          <w:sz w:val="24"/>
          <w:szCs w:val="24"/>
        </w:rPr>
        <w:t>e</w:t>
      </w:r>
      <w:r w:rsidRPr="009B5522">
        <w:rPr>
          <w:sz w:val="24"/>
          <w:szCs w:val="24"/>
        </w:rPr>
        <w:t xml:space="preserve">r </w:t>
      </w:r>
      <w:r w:rsidRPr="009B5522">
        <w:rPr>
          <w:spacing w:val="1"/>
          <w:sz w:val="24"/>
          <w:szCs w:val="24"/>
        </w:rPr>
        <w:t>fr</w:t>
      </w:r>
      <w:r w:rsidRPr="009B5522">
        <w:rPr>
          <w:sz w:val="24"/>
          <w:szCs w:val="24"/>
        </w:rPr>
        <w:t>om</w:t>
      </w:r>
      <w:r w:rsidRPr="009B5522">
        <w:rPr>
          <w:spacing w:val="-1"/>
          <w:sz w:val="24"/>
          <w:szCs w:val="24"/>
        </w:rPr>
        <w:t>c</w:t>
      </w:r>
      <w:r w:rsidRPr="009B5522">
        <w:rPr>
          <w:sz w:val="24"/>
          <w:szCs w:val="24"/>
        </w:rPr>
        <w:t>om</w:t>
      </w:r>
      <w:r w:rsidRPr="009B5522">
        <w:rPr>
          <w:spacing w:val="1"/>
          <w:sz w:val="24"/>
          <w:szCs w:val="24"/>
        </w:rPr>
        <w:t>m</w:t>
      </w:r>
      <w:r w:rsidRPr="009B5522">
        <w:rPr>
          <w:sz w:val="24"/>
          <w:szCs w:val="24"/>
        </w:rPr>
        <w:t>onprobl</w:t>
      </w:r>
      <w:r w:rsidRPr="009B5522">
        <w:rPr>
          <w:spacing w:val="-1"/>
          <w:sz w:val="24"/>
          <w:szCs w:val="24"/>
        </w:rPr>
        <w:t>e</w:t>
      </w:r>
      <w:r w:rsidRPr="009B5522">
        <w:rPr>
          <w:sz w:val="24"/>
          <w:szCs w:val="24"/>
        </w:rPr>
        <w:t>ms l</w:t>
      </w:r>
      <w:r w:rsidRPr="009B5522">
        <w:rPr>
          <w:spacing w:val="1"/>
          <w:sz w:val="24"/>
          <w:szCs w:val="24"/>
        </w:rPr>
        <w:t>i</w:t>
      </w:r>
      <w:r w:rsidRPr="009B5522">
        <w:rPr>
          <w:sz w:val="24"/>
          <w:szCs w:val="24"/>
        </w:rPr>
        <w:t>ke fl</w:t>
      </w:r>
      <w:r w:rsidRPr="009B5522">
        <w:rPr>
          <w:spacing w:val="-1"/>
          <w:sz w:val="24"/>
          <w:szCs w:val="24"/>
        </w:rPr>
        <w:t>e</w:t>
      </w:r>
      <w:r w:rsidRPr="009B5522">
        <w:rPr>
          <w:sz w:val="24"/>
          <w:szCs w:val="24"/>
        </w:rPr>
        <w:t>xib</w:t>
      </w:r>
      <w:r w:rsidRPr="009B5522">
        <w:rPr>
          <w:spacing w:val="1"/>
          <w:sz w:val="24"/>
          <w:szCs w:val="24"/>
        </w:rPr>
        <w:t>i</w:t>
      </w:r>
      <w:r w:rsidRPr="009B5522">
        <w:rPr>
          <w:sz w:val="24"/>
          <w:szCs w:val="24"/>
        </w:rPr>
        <w:t>l</w:t>
      </w:r>
      <w:r w:rsidRPr="009B5522">
        <w:rPr>
          <w:spacing w:val="1"/>
          <w:sz w:val="24"/>
          <w:szCs w:val="24"/>
        </w:rPr>
        <w:t>i</w:t>
      </w:r>
      <w:r w:rsidRPr="009B5522">
        <w:rPr>
          <w:sz w:val="24"/>
          <w:szCs w:val="24"/>
        </w:rPr>
        <w:t>ty</w:t>
      </w:r>
      <w:r w:rsidRPr="009B5522">
        <w:rPr>
          <w:spacing w:val="-1"/>
          <w:sz w:val="24"/>
          <w:szCs w:val="24"/>
        </w:rPr>
        <w:t>a</w:t>
      </w:r>
      <w:r w:rsidRPr="009B5522">
        <w:rPr>
          <w:sz w:val="24"/>
          <w:szCs w:val="24"/>
        </w:rPr>
        <w:t>ssoci</w:t>
      </w:r>
      <w:r w:rsidRPr="009B5522">
        <w:rPr>
          <w:spacing w:val="-1"/>
          <w:sz w:val="24"/>
          <w:szCs w:val="24"/>
        </w:rPr>
        <w:t>a</w:t>
      </w:r>
      <w:r w:rsidRPr="009B5522">
        <w:rPr>
          <w:sz w:val="24"/>
          <w:szCs w:val="24"/>
        </w:rPr>
        <w:t>tedwith</w:t>
      </w:r>
      <w:r w:rsidRPr="009B5522">
        <w:rPr>
          <w:spacing w:val="2"/>
          <w:sz w:val="24"/>
          <w:szCs w:val="24"/>
        </w:rPr>
        <w:t xml:space="preserve"> E</w:t>
      </w:r>
      <w:r w:rsidRPr="009B5522">
        <w:rPr>
          <w:spacing w:val="-1"/>
          <w:sz w:val="24"/>
          <w:szCs w:val="24"/>
        </w:rPr>
        <w:t>-</w:t>
      </w:r>
      <w:r w:rsidRPr="009B5522">
        <w:rPr>
          <w:sz w:val="24"/>
          <w:szCs w:val="24"/>
        </w:rPr>
        <w:t>l</w:t>
      </w:r>
      <w:r w:rsidRPr="009B5522">
        <w:rPr>
          <w:spacing w:val="1"/>
          <w:sz w:val="24"/>
          <w:szCs w:val="24"/>
        </w:rPr>
        <w:t>i</w:t>
      </w:r>
      <w:r w:rsidRPr="009B5522">
        <w:rPr>
          <w:sz w:val="24"/>
          <w:szCs w:val="24"/>
        </w:rPr>
        <w:t>br</w:t>
      </w:r>
      <w:r w:rsidRPr="009B5522">
        <w:rPr>
          <w:spacing w:val="-2"/>
          <w:sz w:val="24"/>
          <w:szCs w:val="24"/>
        </w:rPr>
        <w:t>a</w:t>
      </w:r>
      <w:r w:rsidRPr="009B5522">
        <w:rPr>
          <w:sz w:val="24"/>
          <w:szCs w:val="24"/>
        </w:rPr>
        <w:t>ry s</w:t>
      </w:r>
      <w:r w:rsidRPr="009B5522">
        <w:rPr>
          <w:spacing w:val="-1"/>
          <w:sz w:val="24"/>
          <w:szCs w:val="24"/>
        </w:rPr>
        <w:t>e</w:t>
      </w:r>
      <w:r w:rsidRPr="009B5522">
        <w:rPr>
          <w:sz w:val="24"/>
          <w:szCs w:val="24"/>
        </w:rPr>
        <w:t>rv</w:t>
      </w:r>
      <w:r w:rsidRPr="009B5522">
        <w:rPr>
          <w:spacing w:val="2"/>
          <w:sz w:val="24"/>
          <w:szCs w:val="24"/>
        </w:rPr>
        <w:t>i</w:t>
      </w:r>
      <w:r w:rsidRPr="009B5522">
        <w:rPr>
          <w:spacing w:val="-1"/>
          <w:sz w:val="24"/>
          <w:szCs w:val="24"/>
        </w:rPr>
        <w:t>ce</w:t>
      </w:r>
      <w:r w:rsidRPr="009B5522">
        <w:rPr>
          <w:sz w:val="24"/>
          <w:szCs w:val="24"/>
        </w:rPr>
        <w:t>s,</w:t>
      </w:r>
      <w:r w:rsidRPr="009B5522">
        <w:rPr>
          <w:spacing w:val="3"/>
          <w:sz w:val="24"/>
          <w:szCs w:val="24"/>
        </w:rPr>
        <w:t>l</w:t>
      </w:r>
      <w:r w:rsidRPr="009B5522">
        <w:rPr>
          <w:sz w:val="24"/>
          <w:szCs w:val="24"/>
        </w:rPr>
        <w:t>ow</w:t>
      </w:r>
      <w:r w:rsidRPr="009B5522">
        <w:rPr>
          <w:spacing w:val="-1"/>
          <w:sz w:val="24"/>
          <w:szCs w:val="24"/>
        </w:rPr>
        <w:t>e</w:t>
      </w:r>
      <w:r w:rsidRPr="009B5522">
        <w:rPr>
          <w:sz w:val="24"/>
          <w:szCs w:val="24"/>
        </w:rPr>
        <w:t>r le</w:t>
      </w:r>
      <w:r w:rsidRPr="009B5522">
        <w:rPr>
          <w:spacing w:val="2"/>
          <w:sz w:val="24"/>
          <w:szCs w:val="24"/>
        </w:rPr>
        <w:t>v</w:t>
      </w:r>
      <w:r w:rsidRPr="009B5522">
        <w:rPr>
          <w:spacing w:val="-1"/>
          <w:sz w:val="24"/>
          <w:szCs w:val="24"/>
        </w:rPr>
        <w:t>e</w:t>
      </w:r>
      <w:r w:rsidRPr="009B5522">
        <w:rPr>
          <w:sz w:val="24"/>
          <w:szCs w:val="24"/>
        </w:rPr>
        <w:t xml:space="preserve">lsof </w:t>
      </w:r>
      <w:r w:rsidRPr="009B5522">
        <w:rPr>
          <w:spacing w:val="-1"/>
          <w:sz w:val="24"/>
          <w:szCs w:val="24"/>
        </w:rPr>
        <w:t>e</w:t>
      </w:r>
      <w:r w:rsidRPr="009B5522">
        <w:rPr>
          <w:spacing w:val="1"/>
          <w:sz w:val="24"/>
          <w:szCs w:val="24"/>
        </w:rPr>
        <w:t>f</w:t>
      </w:r>
      <w:r w:rsidRPr="009B5522">
        <w:rPr>
          <w:sz w:val="24"/>
          <w:szCs w:val="24"/>
        </w:rPr>
        <w:t>fi</w:t>
      </w:r>
      <w:r w:rsidRPr="009B5522">
        <w:rPr>
          <w:spacing w:val="-1"/>
          <w:sz w:val="24"/>
          <w:szCs w:val="24"/>
        </w:rPr>
        <w:t>c</w:t>
      </w:r>
      <w:r w:rsidRPr="009B5522">
        <w:rPr>
          <w:sz w:val="24"/>
          <w:szCs w:val="24"/>
        </w:rPr>
        <w:t>ien</w:t>
      </w:r>
      <w:r w:rsidRPr="009B5522">
        <w:rPr>
          <w:spacing w:val="-1"/>
          <w:sz w:val="24"/>
          <w:szCs w:val="24"/>
        </w:rPr>
        <w:t>c</w:t>
      </w:r>
      <w:r w:rsidRPr="009B5522">
        <w:rPr>
          <w:sz w:val="24"/>
          <w:szCs w:val="24"/>
        </w:rPr>
        <w:t>y, un</w:t>
      </w:r>
      <w:r w:rsidRPr="009B5522">
        <w:rPr>
          <w:spacing w:val="-1"/>
          <w:sz w:val="24"/>
          <w:szCs w:val="24"/>
        </w:rPr>
        <w:t>e</w:t>
      </w:r>
      <w:r w:rsidRPr="009B5522">
        <w:rPr>
          <w:sz w:val="24"/>
          <w:szCs w:val="24"/>
        </w:rPr>
        <w:t>qu</w:t>
      </w:r>
      <w:r w:rsidRPr="009B5522">
        <w:rPr>
          <w:spacing w:val="-1"/>
          <w:sz w:val="24"/>
          <w:szCs w:val="24"/>
        </w:rPr>
        <w:t>a</w:t>
      </w:r>
      <w:r w:rsidRPr="009B5522">
        <w:rPr>
          <w:sz w:val="24"/>
          <w:szCs w:val="24"/>
        </w:rPr>
        <w:t>ldis</w:t>
      </w:r>
      <w:r w:rsidRPr="009B5522">
        <w:rPr>
          <w:spacing w:val="1"/>
          <w:sz w:val="24"/>
          <w:szCs w:val="24"/>
        </w:rPr>
        <w:t>t</w:t>
      </w:r>
      <w:r w:rsidRPr="009B5522">
        <w:rPr>
          <w:sz w:val="24"/>
          <w:szCs w:val="24"/>
        </w:rPr>
        <w:t>ribution of   info</w:t>
      </w:r>
      <w:r w:rsidRPr="009B5522">
        <w:rPr>
          <w:spacing w:val="-1"/>
          <w:sz w:val="24"/>
          <w:szCs w:val="24"/>
        </w:rPr>
        <w:t>r</w:t>
      </w:r>
      <w:r w:rsidRPr="009B5522">
        <w:rPr>
          <w:sz w:val="24"/>
          <w:szCs w:val="24"/>
        </w:rPr>
        <w:t>mationr</w:t>
      </w:r>
      <w:r w:rsidRPr="009B5522">
        <w:rPr>
          <w:spacing w:val="-2"/>
          <w:sz w:val="24"/>
          <w:szCs w:val="24"/>
        </w:rPr>
        <w:t>e</w:t>
      </w:r>
      <w:r w:rsidRPr="009B5522">
        <w:rPr>
          <w:sz w:val="24"/>
          <w:szCs w:val="24"/>
        </w:rPr>
        <w:t>s</w:t>
      </w:r>
      <w:r w:rsidRPr="009B5522">
        <w:rPr>
          <w:spacing w:val="1"/>
          <w:sz w:val="24"/>
          <w:szCs w:val="24"/>
        </w:rPr>
        <w:t>o</w:t>
      </w:r>
      <w:r w:rsidRPr="009B5522">
        <w:rPr>
          <w:sz w:val="24"/>
          <w:szCs w:val="24"/>
        </w:rPr>
        <w:t>urc</w:t>
      </w:r>
      <w:r w:rsidRPr="009B5522">
        <w:rPr>
          <w:spacing w:val="-1"/>
          <w:sz w:val="24"/>
          <w:szCs w:val="24"/>
        </w:rPr>
        <w:t>e</w:t>
      </w:r>
      <w:r w:rsidRPr="009B5522">
        <w:rPr>
          <w:sz w:val="24"/>
          <w:szCs w:val="24"/>
        </w:rPr>
        <w:t>s</w:t>
      </w:r>
      <w:r w:rsidRPr="009B5522">
        <w:rPr>
          <w:spacing w:val="-1"/>
          <w:sz w:val="24"/>
          <w:szCs w:val="24"/>
        </w:rPr>
        <w:t>a</w:t>
      </w:r>
      <w:r w:rsidRPr="009B5522">
        <w:rPr>
          <w:sz w:val="24"/>
          <w:szCs w:val="24"/>
        </w:rPr>
        <w:t>ndhuge</w:t>
      </w:r>
      <w:r w:rsidRPr="009B5522">
        <w:rPr>
          <w:spacing w:val="-1"/>
          <w:sz w:val="24"/>
          <w:szCs w:val="24"/>
        </w:rPr>
        <w:t>c</w:t>
      </w:r>
      <w:r w:rsidRPr="009B5522">
        <w:rPr>
          <w:sz w:val="24"/>
          <w:szCs w:val="24"/>
        </w:rPr>
        <w:t>ostsinvo</w:t>
      </w:r>
      <w:r w:rsidRPr="009B5522">
        <w:rPr>
          <w:spacing w:val="1"/>
          <w:sz w:val="24"/>
          <w:szCs w:val="24"/>
        </w:rPr>
        <w:t>l</w:t>
      </w:r>
      <w:r w:rsidRPr="009B5522">
        <w:rPr>
          <w:sz w:val="24"/>
          <w:szCs w:val="24"/>
        </w:rPr>
        <w:t>v</w:t>
      </w:r>
      <w:r w:rsidRPr="009B5522">
        <w:rPr>
          <w:spacing w:val="-1"/>
          <w:sz w:val="24"/>
          <w:szCs w:val="24"/>
        </w:rPr>
        <w:t>e</w:t>
      </w:r>
      <w:r w:rsidRPr="009B5522">
        <w:rPr>
          <w:sz w:val="24"/>
          <w:szCs w:val="24"/>
        </w:rPr>
        <w:t>dinman</w:t>
      </w:r>
      <w:r w:rsidRPr="009B5522">
        <w:rPr>
          <w:spacing w:val="-1"/>
          <w:sz w:val="24"/>
          <w:szCs w:val="24"/>
        </w:rPr>
        <w:t>a</w:t>
      </w:r>
      <w:r w:rsidRPr="009B5522">
        <w:rPr>
          <w:sz w:val="24"/>
          <w:szCs w:val="24"/>
        </w:rPr>
        <w:t>gingthe</w:t>
      </w:r>
      <w:r w:rsidRPr="009B5522">
        <w:rPr>
          <w:spacing w:val="-1"/>
          <w:sz w:val="24"/>
          <w:szCs w:val="24"/>
        </w:rPr>
        <w:t>e</w:t>
      </w:r>
      <w:r w:rsidRPr="009B5522">
        <w:rPr>
          <w:sz w:val="24"/>
          <w:szCs w:val="24"/>
        </w:rPr>
        <w:t>nt</w:t>
      </w:r>
      <w:r w:rsidRPr="009B5522">
        <w:rPr>
          <w:spacing w:val="1"/>
          <w:sz w:val="24"/>
          <w:szCs w:val="24"/>
        </w:rPr>
        <w:t>i</w:t>
      </w:r>
      <w:r w:rsidRPr="009B5522">
        <w:rPr>
          <w:sz w:val="24"/>
          <w:szCs w:val="24"/>
        </w:rPr>
        <w:t>re</w:t>
      </w:r>
      <w:r w:rsidRPr="009B5522">
        <w:rPr>
          <w:spacing w:val="-3"/>
          <w:sz w:val="24"/>
          <w:szCs w:val="24"/>
        </w:rPr>
        <w:t>I</w:t>
      </w:r>
      <w:r w:rsidRPr="009B5522">
        <w:rPr>
          <w:spacing w:val="2"/>
          <w:sz w:val="24"/>
          <w:szCs w:val="24"/>
        </w:rPr>
        <w:t>n</w:t>
      </w:r>
      <w:r w:rsidRPr="009B5522">
        <w:rPr>
          <w:sz w:val="24"/>
          <w:szCs w:val="24"/>
        </w:rPr>
        <w:t>fo</w:t>
      </w:r>
      <w:r w:rsidRPr="009B5522">
        <w:rPr>
          <w:spacing w:val="-1"/>
          <w:sz w:val="24"/>
          <w:szCs w:val="24"/>
        </w:rPr>
        <w:t>r</w:t>
      </w:r>
      <w:r w:rsidRPr="009B5522">
        <w:rPr>
          <w:sz w:val="24"/>
          <w:szCs w:val="24"/>
        </w:rPr>
        <w:t>mation</w:t>
      </w:r>
      <w:r w:rsidRPr="009B5522">
        <w:rPr>
          <w:spacing w:val="-1"/>
          <w:sz w:val="24"/>
          <w:szCs w:val="24"/>
        </w:rPr>
        <w:t>a</w:t>
      </w:r>
      <w:r w:rsidRPr="009B5522">
        <w:rPr>
          <w:sz w:val="24"/>
          <w:szCs w:val="24"/>
        </w:rPr>
        <w:t>nd Com</w:t>
      </w:r>
      <w:r w:rsidRPr="009B5522">
        <w:rPr>
          <w:spacing w:val="1"/>
          <w:sz w:val="24"/>
          <w:szCs w:val="24"/>
        </w:rPr>
        <w:t>m</w:t>
      </w:r>
      <w:r w:rsidRPr="009B5522">
        <w:rPr>
          <w:sz w:val="24"/>
          <w:szCs w:val="24"/>
        </w:rPr>
        <w:t>unic</w:t>
      </w:r>
      <w:r w:rsidRPr="009B5522">
        <w:rPr>
          <w:spacing w:val="-1"/>
          <w:sz w:val="24"/>
          <w:szCs w:val="24"/>
        </w:rPr>
        <w:t>a</w:t>
      </w:r>
      <w:r w:rsidRPr="009B5522">
        <w:rPr>
          <w:sz w:val="24"/>
          <w:szCs w:val="24"/>
        </w:rPr>
        <w:t>t</w:t>
      </w:r>
      <w:r w:rsidRPr="009B5522">
        <w:rPr>
          <w:spacing w:val="1"/>
          <w:sz w:val="24"/>
          <w:szCs w:val="24"/>
        </w:rPr>
        <w:t>i</w:t>
      </w:r>
      <w:r w:rsidRPr="009B5522">
        <w:rPr>
          <w:sz w:val="24"/>
          <w:szCs w:val="24"/>
        </w:rPr>
        <w:t>onT</w:t>
      </w:r>
      <w:r w:rsidRPr="009B5522">
        <w:rPr>
          <w:spacing w:val="-1"/>
          <w:sz w:val="24"/>
          <w:szCs w:val="24"/>
        </w:rPr>
        <w:t>ec</w:t>
      </w:r>
      <w:r w:rsidRPr="009B5522">
        <w:rPr>
          <w:sz w:val="24"/>
          <w:szCs w:val="24"/>
        </w:rPr>
        <w:t>hnology</w:t>
      </w:r>
      <w:r w:rsidRPr="009B5522">
        <w:rPr>
          <w:spacing w:val="2"/>
          <w:sz w:val="24"/>
          <w:szCs w:val="24"/>
        </w:rPr>
        <w:t>(</w:t>
      </w:r>
      <w:r w:rsidRPr="009B5522">
        <w:rPr>
          <w:spacing w:val="-3"/>
          <w:sz w:val="24"/>
          <w:szCs w:val="24"/>
        </w:rPr>
        <w:t>I</w:t>
      </w:r>
      <w:r w:rsidRPr="009B5522">
        <w:rPr>
          <w:sz w:val="24"/>
          <w:szCs w:val="24"/>
        </w:rPr>
        <w:t>C</w:t>
      </w:r>
      <w:r w:rsidRPr="009B5522">
        <w:rPr>
          <w:spacing w:val="2"/>
          <w:sz w:val="24"/>
          <w:szCs w:val="24"/>
        </w:rPr>
        <w:t>T</w:t>
      </w:r>
      <w:r w:rsidRPr="009B5522">
        <w:rPr>
          <w:sz w:val="24"/>
          <w:szCs w:val="24"/>
        </w:rPr>
        <w:t>) inf</w:t>
      </w:r>
      <w:r w:rsidRPr="009B5522">
        <w:rPr>
          <w:spacing w:val="1"/>
          <w:sz w:val="24"/>
          <w:szCs w:val="24"/>
        </w:rPr>
        <w:t>r</w:t>
      </w:r>
      <w:r w:rsidRPr="009B5522">
        <w:rPr>
          <w:spacing w:val="-1"/>
          <w:sz w:val="24"/>
          <w:szCs w:val="24"/>
        </w:rPr>
        <w:t>a</w:t>
      </w:r>
      <w:r w:rsidRPr="009B5522">
        <w:rPr>
          <w:sz w:val="24"/>
          <w:szCs w:val="24"/>
        </w:rPr>
        <w:t>stru</w:t>
      </w:r>
      <w:r w:rsidRPr="009B5522">
        <w:rPr>
          <w:spacing w:val="-1"/>
          <w:sz w:val="24"/>
          <w:szCs w:val="24"/>
        </w:rPr>
        <w:t>c</w:t>
      </w:r>
      <w:r w:rsidRPr="009B5522">
        <w:rPr>
          <w:sz w:val="24"/>
          <w:szCs w:val="24"/>
        </w:rPr>
        <w:t>tu</w:t>
      </w:r>
      <w:r w:rsidRPr="009B5522">
        <w:rPr>
          <w:spacing w:val="2"/>
          <w:sz w:val="24"/>
          <w:szCs w:val="24"/>
        </w:rPr>
        <w:t>r</w:t>
      </w:r>
      <w:r w:rsidRPr="009B5522">
        <w:rPr>
          <w:spacing w:val="-1"/>
          <w:sz w:val="24"/>
          <w:szCs w:val="24"/>
        </w:rPr>
        <w:t>e</w:t>
      </w:r>
      <w:r w:rsidRPr="009B5522">
        <w:rPr>
          <w:sz w:val="24"/>
          <w:szCs w:val="24"/>
        </w:rPr>
        <w:t>.</w:t>
      </w:r>
      <w:r w:rsidRPr="009B5522">
        <w:rPr>
          <w:spacing w:val="-3"/>
          <w:sz w:val="24"/>
          <w:szCs w:val="24"/>
        </w:rPr>
        <w:t>I</w:t>
      </w:r>
      <w:r w:rsidRPr="009B5522">
        <w:rPr>
          <w:sz w:val="24"/>
          <w:szCs w:val="24"/>
        </w:rPr>
        <w:t>f t</w:t>
      </w:r>
      <w:r w:rsidRPr="009B5522">
        <w:rPr>
          <w:spacing w:val="3"/>
          <w:sz w:val="24"/>
          <w:szCs w:val="24"/>
        </w:rPr>
        <w:t>h</w:t>
      </w:r>
      <w:r w:rsidRPr="009B5522">
        <w:rPr>
          <w:sz w:val="24"/>
          <w:szCs w:val="24"/>
        </w:rPr>
        <w:t xml:space="preserve">e </w:t>
      </w:r>
      <w:r w:rsidRPr="009B5522">
        <w:rPr>
          <w:spacing w:val="-1"/>
          <w:sz w:val="24"/>
          <w:szCs w:val="24"/>
        </w:rPr>
        <w:t>c</w:t>
      </w:r>
      <w:r w:rsidRPr="009B5522">
        <w:rPr>
          <w:sz w:val="24"/>
          <w:szCs w:val="24"/>
        </w:rPr>
        <w:t>o</w:t>
      </w:r>
      <w:r w:rsidRPr="009B5522">
        <w:rPr>
          <w:spacing w:val="2"/>
          <w:sz w:val="24"/>
          <w:szCs w:val="24"/>
        </w:rPr>
        <w:t>n</w:t>
      </w:r>
      <w:r w:rsidRPr="009B5522">
        <w:rPr>
          <w:spacing w:val="-1"/>
          <w:sz w:val="24"/>
          <w:szCs w:val="24"/>
        </w:rPr>
        <w:t>ce</w:t>
      </w:r>
      <w:r w:rsidRPr="009B5522">
        <w:rPr>
          <w:sz w:val="24"/>
          <w:szCs w:val="24"/>
        </w:rPr>
        <w:t>pt</w:t>
      </w:r>
      <w:r w:rsidRPr="009B5522">
        <w:rPr>
          <w:spacing w:val="2"/>
          <w:sz w:val="24"/>
          <w:szCs w:val="24"/>
        </w:rPr>
        <w:t>o</w:t>
      </w:r>
      <w:r w:rsidRPr="009B5522">
        <w:rPr>
          <w:sz w:val="24"/>
          <w:szCs w:val="24"/>
        </w:rPr>
        <w:t xml:space="preserve">f </w:t>
      </w:r>
      <w:r w:rsidRPr="009B5522">
        <w:rPr>
          <w:spacing w:val="-1"/>
          <w:sz w:val="24"/>
          <w:szCs w:val="24"/>
        </w:rPr>
        <w:t>c</w:t>
      </w:r>
      <w:r w:rsidRPr="009B5522">
        <w:rPr>
          <w:sz w:val="24"/>
          <w:szCs w:val="24"/>
        </w:rPr>
        <w:t>loudis</w:t>
      </w:r>
      <w:r w:rsidRPr="009B5522">
        <w:rPr>
          <w:spacing w:val="-1"/>
          <w:sz w:val="24"/>
          <w:szCs w:val="24"/>
        </w:rPr>
        <w:t>a</w:t>
      </w:r>
      <w:r w:rsidRPr="009B5522">
        <w:rPr>
          <w:sz w:val="24"/>
          <w:szCs w:val="24"/>
        </w:rPr>
        <w:t>ppl</w:t>
      </w:r>
      <w:r w:rsidRPr="009B5522">
        <w:rPr>
          <w:spacing w:val="1"/>
          <w:sz w:val="24"/>
          <w:szCs w:val="24"/>
        </w:rPr>
        <w:t>i</w:t>
      </w:r>
      <w:r w:rsidRPr="009B5522">
        <w:rPr>
          <w:spacing w:val="-1"/>
          <w:sz w:val="24"/>
          <w:szCs w:val="24"/>
        </w:rPr>
        <w:t>e</w:t>
      </w:r>
      <w:r w:rsidRPr="009B5522">
        <w:rPr>
          <w:sz w:val="24"/>
          <w:szCs w:val="24"/>
        </w:rPr>
        <w:t>din</w:t>
      </w:r>
      <w:r w:rsidRPr="009B5522">
        <w:rPr>
          <w:spacing w:val="-1"/>
          <w:sz w:val="24"/>
          <w:szCs w:val="24"/>
        </w:rPr>
        <w:t>a</w:t>
      </w:r>
      <w:r w:rsidRPr="009B5522">
        <w:rPr>
          <w:sz w:val="24"/>
          <w:szCs w:val="24"/>
        </w:rPr>
        <w:t xml:space="preserve">llthe </w:t>
      </w:r>
      <w:r w:rsidRPr="009B5522">
        <w:rPr>
          <w:spacing w:val="1"/>
          <w:sz w:val="24"/>
          <w:szCs w:val="24"/>
        </w:rPr>
        <w:t>S</w:t>
      </w:r>
      <w:r w:rsidRPr="009B5522">
        <w:rPr>
          <w:spacing w:val="-1"/>
          <w:sz w:val="24"/>
          <w:szCs w:val="24"/>
        </w:rPr>
        <w:t>c</w:t>
      </w:r>
      <w:r w:rsidRPr="009B5522">
        <w:rPr>
          <w:sz w:val="24"/>
          <w:szCs w:val="24"/>
        </w:rPr>
        <w:t>hoolstheywillh</w:t>
      </w:r>
      <w:r w:rsidRPr="009B5522">
        <w:rPr>
          <w:spacing w:val="-1"/>
          <w:sz w:val="24"/>
          <w:szCs w:val="24"/>
        </w:rPr>
        <w:t>a</w:t>
      </w:r>
      <w:r w:rsidRPr="009B5522">
        <w:rPr>
          <w:sz w:val="24"/>
          <w:szCs w:val="24"/>
        </w:rPr>
        <w:t>ve</w:t>
      </w:r>
      <w:r w:rsidRPr="009B5522">
        <w:rPr>
          <w:spacing w:val="-1"/>
          <w:sz w:val="24"/>
          <w:szCs w:val="24"/>
        </w:rPr>
        <w:t>c</w:t>
      </w:r>
      <w:r w:rsidRPr="009B5522">
        <w:rPr>
          <w:sz w:val="24"/>
          <w:szCs w:val="24"/>
        </w:rPr>
        <w:t>h</w:t>
      </w:r>
      <w:r w:rsidRPr="009B5522">
        <w:rPr>
          <w:spacing w:val="-1"/>
          <w:sz w:val="24"/>
          <w:szCs w:val="24"/>
        </w:rPr>
        <w:t>a</w:t>
      </w:r>
      <w:r w:rsidRPr="009B5522">
        <w:rPr>
          <w:sz w:val="24"/>
          <w:szCs w:val="24"/>
        </w:rPr>
        <w:t>n</w:t>
      </w:r>
      <w:r w:rsidRPr="009B5522">
        <w:rPr>
          <w:spacing w:val="1"/>
          <w:sz w:val="24"/>
          <w:szCs w:val="24"/>
        </w:rPr>
        <w:t>c</w:t>
      </w:r>
      <w:r w:rsidRPr="009B5522">
        <w:rPr>
          <w:sz w:val="24"/>
          <w:szCs w:val="24"/>
        </w:rPr>
        <w:t>eto</w:t>
      </w:r>
      <w:r w:rsidRPr="009B5522">
        <w:rPr>
          <w:spacing w:val="-1"/>
          <w:sz w:val="24"/>
          <w:szCs w:val="24"/>
        </w:rPr>
        <w:t>acce</w:t>
      </w:r>
      <w:r w:rsidRPr="009B5522">
        <w:rPr>
          <w:sz w:val="24"/>
          <w:szCs w:val="24"/>
        </w:rPr>
        <w:t>sssi</w:t>
      </w:r>
      <w:r w:rsidRPr="009B5522">
        <w:rPr>
          <w:spacing w:val="4"/>
          <w:sz w:val="24"/>
          <w:szCs w:val="24"/>
        </w:rPr>
        <w:t>m</w:t>
      </w:r>
      <w:r w:rsidRPr="009B5522">
        <w:rPr>
          <w:sz w:val="24"/>
          <w:szCs w:val="24"/>
        </w:rPr>
        <w:t>i</w:t>
      </w:r>
      <w:r w:rsidRPr="009B5522">
        <w:rPr>
          <w:spacing w:val="1"/>
          <w:sz w:val="24"/>
          <w:szCs w:val="24"/>
        </w:rPr>
        <w:t>l</w:t>
      </w:r>
      <w:r w:rsidRPr="009B5522">
        <w:rPr>
          <w:spacing w:val="-1"/>
          <w:sz w:val="24"/>
          <w:szCs w:val="24"/>
        </w:rPr>
        <w:t>a</w:t>
      </w:r>
      <w:r w:rsidRPr="009B5522">
        <w:rPr>
          <w:sz w:val="24"/>
          <w:szCs w:val="24"/>
        </w:rPr>
        <w:t>r</w:t>
      </w:r>
      <w:r w:rsidRPr="009B5522">
        <w:rPr>
          <w:spacing w:val="1"/>
          <w:sz w:val="24"/>
          <w:szCs w:val="24"/>
        </w:rPr>
        <w:t>E</w:t>
      </w:r>
      <w:r w:rsidRPr="009B5522">
        <w:rPr>
          <w:spacing w:val="-1"/>
          <w:sz w:val="24"/>
          <w:szCs w:val="24"/>
        </w:rPr>
        <w:t>-</w:t>
      </w:r>
      <w:r w:rsidRPr="009B5522">
        <w:rPr>
          <w:sz w:val="24"/>
          <w:szCs w:val="24"/>
        </w:rPr>
        <w:t>r</w:t>
      </w:r>
      <w:r w:rsidRPr="009B5522">
        <w:rPr>
          <w:spacing w:val="-2"/>
          <w:sz w:val="24"/>
          <w:szCs w:val="24"/>
        </w:rPr>
        <w:t>e</w:t>
      </w:r>
      <w:r w:rsidRPr="009B5522">
        <w:rPr>
          <w:sz w:val="24"/>
          <w:szCs w:val="24"/>
        </w:rPr>
        <w:t>sour</w:t>
      </w:r>
      <w:r w:rsidRPr="009B5522">
        <w:rPr>
          <w:spacing w:val="1"/>
          <w:sz w:val="24"/>
          <w:szCs w:val="24"/>
        </w:rPr>
        <w:t>c</w:t>
      </w:r>
      <w:r w:rsidRPr="009B5522">
        <w:rPr>
          <w:spacing w:val="-1"/>
          <w:sz w:val="24"/>
          <w:szCs w:val="24"/>
        </w:rPr>
        <w:t>e</w:t>
      </w:r>
      <w:r w:rsidRPr="009B5522">
        <w:rPr>
          <w:sz w:val="24"/>
          <w:szCs w:val="24"/>
        </w:rPr>
        <w:t>s.</w:t>
      </w:r>
    </w:p>
    <w:p w:rsidR="00D73323" w:rsidRPr="009B5522" w:rsidRDefault="00E8251E" w:rsidP="007F3A26">
      <w:pPr>
        <w:pStyle w:val="Heading2"/>
        <w:numPr>
          <w:ilvl w:val="0"/>
          <w:numId w:val="10"/>
        </w:numPr>
        <w:rPr>
          <w:rFonts w:cs="Times New Roman"/>
        </w:rPr>
      </w:pPr>
      <w:bookmarkStart w:id="13" w:name="_Toc200672163"/>
      <w:r w:rsidRPr="009B5522">
        <w:rPr>
          <w:rFonts w:cs="Times New Roman"/>
        </w:rPr>
        <w:t>Statement of the problem</w:t>
      </w:r>
      <w:bookmarkEnd w:id="13"/>
    </w:p>
    <w:p w:rsidR="003F3A04" w:rsidRPr="00DF50FE" w:rsidRDefault="003F3A04" w:rsidP="00DF50FE">
      <w:pPr>
        <w:spacing w:line="360" w:lineRule="auto"/>
        <w:jc w:val="both"/>
        <w:rPr>
          <w:rFonts w:eastAsiaTheme="minorHAnsi" w:cstheme="minorBidi"/>
          <w:sz w:val="24"/>
          <w:szCs w:val="24"/>
        </w:rPr>
      </w:pPr>
      <w:r w:rsidRPr="00DF50FE">
        <w:rPr>
          <w:rFonts w:eastAsiaTheme="minorHAnsi" w:cstheme="minorBidi"/>
          <w:sz w:val="24"/>
          <w:szCs w:val="24"/>
        </w:rPr>
        <w:t>The</w:t>
      </w:r>
      <w:r w:rsidR="00FE34B0" w:rsidRPr="00DF50FE">
        <w:rPr>
          <w:rFonts w:eastAsiaTheme="minorHAnsi" w:cstheme="minorBidi"/>
          <w:sz w:val="24"/>
          <w:szCs w:val="24"/>
        </w:rPr>
        <w:t xml:space="preserve"> successful implementation </w:t>
      </w:r>
      <w:r w:rsidRPr="00DF50FE">
        <w:rPr>
          <w:rFonts w:eastAsiaTheme="minorHAnsi" w:cstheme="minorBidi"/>
          <w:sz w:val="24"/>
          <w:szCs w:val="24"/>
        </w:rPr>
        <w:t>cloud based education  in Ethiopian school  is hindered  by a multitude  of factors ,including in adequate  technological infrastructure</w:t>
      </w:r>
      <w:r w:rsidR="00FE34B0" w:rsidRPr="00DF50FE">
        <w:rPr>
          <w:rFonts w:eastAsiaTheme="minorHAnsi" w:cstheme="minorBidi"/>
          <w:sz w:val="24"/>
          <w:szCs w:val="24"/>
        </w:rPr>
        <w:t>, organizational readiness, stake holder acceptance ,  and community support. These challenges  pose significant barriers to the effective integration of cloud –based learning in to the educational landscape.</w:t>
      </w:r>
    </w:p>
    <w:p w:rsidR="00FE34B0" w:rsidRPr="009B5522" w:rsidRDefault="00FE34B0" w:rsidP="00B2737C">
      <w:pPr>
        <w:pStyle w:val="BodyText"/>
        <w:spacing w:line="360" w:lineRule="auto"/>
        <w:ind w:left="0"/>
      </w:pPr>
      <w:r w:rsidRPr="009B5522">
        <w:t>Specifically,</w:t>
      </w:r>
      <w:r w:rsidR="007647B1" w:rsidRPr="009B5522">
        <w:t xml:space="preserve"> the </w:t>
      </w:r>
      <w:r w:rsidRPr="009B5522">
        <w:t>research seeks</w:t>
      </w:r>
      <w:r w:rsidR="007647B1" w:rsidRPr="009B5522">
        <w:t xml:space="preserve"> to address the </w:t>
      </w:r>
      <w:r w:rsidR="007B399E" w:rsidRPr="009B5522">
        <w:t>f</w:t>
      </w:r>
      <w:r w:rsidR="007647B1" w:rsidRPr="009B5522">
        <w:t xml:space="preserve">ollowing  key issues. </w:t>
      </w:r>
    </w:p>
    <w:p w:rsidR="007B399E" w:rsidRPr="00DF50FE" w:rsidRDefault="007B399E" w:rsidP="007F3A26">
      <w:pPr>
        <w:pStyle w:val="ListParagraph"/>
        <w:numPr>
          <w:ilvl w:val="0"/>
          <w:numId w:val="11"/>
        </w:numPr>
        <w:spacing w:line="360" w:lineRule="auto"/>
        <w:jc w:val="both"/>
        <w:rPr>
          <w:rFonts w:eastAsiaTheme="minorHAnsi" w:cstheme="minorBidi"/>
          <w:sz w:val="24"/>
          <w:szCs w:val="24"/>
        </w:rPr>
      </w:pPr>
      <w:r w:rsidRPr="00DF50FE">
        <w:rPr>
          <w:rFonts w:eastAsiaTheme="minorHAnsi" w:cstheme="minorBidi"/>
          <w:sz w:val="24"/>
          <w:szCs w:val="24"/>
        </w:rPr>
        <w:t>Technological infrastructure: the limited availability of  reliable  internet connectivity insufficient devices, and in adequate IT  Support hinder the effective implementation of cloud based education</w:t>
      </w:r>
    </w:p>
    <w:p w:rsidR="007B399E" w:rsidRPr="00DF50FE" w:rsidRDefault="007B399E" w:rsidP="007F3A26">
      <w:pPr>
        <w:pStyle w:val="ListParagraph"/>
        <w:numPr>
          <w:ilvl w:val="0"/>
          <w:numId w:val="11"/>
        </w:numPr>
        <w:spacing w:line="360" w:lineRule="auto"/>
        <w:jc w:val="both"/>
        <w:rPr>
          <w:rFonts w:eastAsiaTheme="minorHAnsi" w:cstheme="minorBidi"/>
          <w:sz w:val="24"/>
          <w:szCs w:val="24"/>
        </w:rPr>
      </w:pPr>
      <w:r w:rsidRPr="00DF50FE">
        <w:rPr>
          <w:rFonts w:eastAsiaTheme="minorHAnsi" w:cstheme="minorBidi"/>
          <w:sz w:val="24"/>
          <w:szCs w:val="24"/>
        </w:rPr>
        <w:t>Organizational readiness; schools may  the necessary  leader ship commitment, financial resources strategic planning and  established policies to  support cloud based education.</w:t>
      </w:r>
    </w:p>
    <w:p w:rsidR="007B399E" w:rsidRPr="00DF50FE" w:rsidRDefault="007B399E" w:rsidP="007F3A26">
      <w:pPr>
        <w:pStyle w:val="ListParagraph"/>
        <w:numPr>
          <w:ilvl w:val="0"/>
          <w:numId w:val="11"/>
        </w:numPr>
        <w:spacing w:line="360" w:lineRule="auto"/>
        <w:jc w:val="both"/>
        <w:rPr>
          <w:rFonts w:eastAsiaTheme="minorHAnsi" w:cstheme="minorBidi"/>
          <w:sz w:val="24"/>
          <w:szCs w:val="24"/>
        </w:rPr>
      </w:pPr>
      <w:r w:rsidRPr="00DF50FE">
        <w:rPr>
          <w:rFonts w:eastAsiaTheme="minorHAnsi" w:cstheme="minorBidi"/>
          <w:sz w:val="24"/>
          <w:szCs w:val="24"/>
        </w:rPr>
        <w:t>Stake holders acceptance;</w:t>
      </w:r>
      <w:r w:rsidR="00925D31" w:rsidRPr="00DF50FE">
        <w:rPr>
          <w:rFonts w:eastAsiaTheme="minorHAnsi" w:cstheme="minorBidi"/>
          <w:sz w:val="24"/>
          <w:szCs w:val="24"/>
        </w:rPr>
        <w:t xml:space="preserve"> teachers, students, parents and other school stuff  may have varying levels of readiness and acceptance for  the transition to  cloud based learning.</w:t>
      </w:r>
    </w:p>
    <w:p w:rsidR="00DF50FE" w:rsidRDefault="00925D31" w:rsidP="007F3A26">
      <w:pPr>
        <w:pStyle w:val="ListParagraph"/>
        <w:numPr>
          <w:ilvl w:val="0"/>
          <w:numId w:val="11"/>
        </w:numPr>
        <w:spacing w:line="360" w:lineRule="auto"/>
        <w:jc w:val="both"/>
        <w:rPr>
          <w:rFonts w:eastAsiaTheme="minorHAnsi" w:cstheme="minorBidi"/>
          <w:sz w:val="24"/>
          <w:szCs w:val="24"/>
        </w:rPr>
      </w:pPr>
      <w:r w:rsidRPr="00DF50FE">
        <w:rPr>
          <w:rFonts w:eastAsiaTheme="minorHAnsi" w:cstheme="minorBidi"/>
          <w:sz w:val="24"/>
          <w:szCs w:val="24"/>
        </w:rPr>
        <w:t>Community readiness; the local community support  for cloud based education may be influenced by  government policies, internet infrastructure, school  preparedness, and community receptiveness</w:t>
      </w:r>
    </w:p>
    <w:p w:rsidR="00DF50FE" w:rsidRDefault="00DF50FE">
      <w:pPr>
        <w:rPr>
          <w:rFonts w:eastAsiaTheme="minorHAnsi" w:cstheme="minorBidi"/>
          <w:sz w:val="24"/>
          <w:szCs w:val="24"/>
        </w:rPr>
      </w:pPr>
      <w:r>
        <w:rPr>
          <w:rFonts w:eastAsiaTheme="minorHAnsi" w:cstheme="minorBidi"/>
          <w:sz w:val="24"/>
          <w:szCs w:val="24"/>
        </w:rPr>
        <w:br w:type="page"/>
      </w:r>
    </w:p>
    <w:p w:rsidR="00723A92" w:rsidRPr="009B5522" w:rsidRDefault="00E8251E" w:rsidP="007F3A26">
      <w:pPr>
        <w:pStyle w:val="Heading2"/>
        <w:numPr>
          <w:ilvl w:val="0"/>
          <w:numId w:val="10"/>
        </w:numPr>
        <w:rPr>
          <w:rFonts w:cs="Times New Roman"/>
        </w:rPr>
      </w:pPr>
      <w:bookmarkStart w:id="14" w:name="_Toc200672164"/>
      <w:r w:rsidRPr="009B5522">
        <w:rPr>
          <w:rFonts w:cs="Times New Roman"/>
        </w:rPr>
        <w:lastRenderedPageBreak/>
        <w:t>Research question</w:t>
      </w:r>
      <w:bookmarkEnd w:id="14"/>
    </w:p>
    <w:p w:rsidR="00723A92" w:rsidRPr="00B2737C" w:rsidRDefault="00723A92" w:rsidP="00B2737C">
      <w:pPr>
        <w:spacing w:line="360" w:lineRule="auto"/>
        <w:jc w:val="both"/>
        <w:rPr>
          <w:rFonts w:eastAsiaTheme="minorHAnsi" w:cstheme="minorBidi"/>
          <w:sz w:val="24"/>
          <w:szCs w:val="24"/>
        </w:rPr>
      </w:pPr>
      <w:r w:rsidRPr="00B2737C">
        <w:rPr>
          <w:rFonts w:eastAsiaTheme="minorHAnsi" w:cstheme="minorBidi"/>
          <w:sz w:val="24"/>
          <w:szCs w:val="24"/>
        </w:rPr>
        <w:t xml:space="preserve">Q1. Is the school’s technological infrastructure, </w:t>
      </w:r>
      <w:r w:rsidR="00D7042B" w:rsidRPr="00B2737C">
        <w:rPr>
          <w:rFonts w:eastAsiaTheme="minorHAnsi" w:cstheme="minorBidi"/>
          <w:sz w:val="24"/>
          <w:szCs w:val="24"/>
        </w:rPr>
        <w:t xml:space="preserve">including </w:t>
      </w:r>
      <w:r w:rsidRPr="00B2737C">
        <w:rPr>
          <w:rFonts w:eastAsiaTheme="minorHAnsi" w:cstheme="minorBidi"/>
          <w:sz w:val="24"/>
          <w:szCs w:val="24"/>
        </w:rPr>
        <w:t>inter</w:t>
      </w:r>
      <w:r w:rsidR="00F0274E" w:rsidRPr="00B2737C">
        <w:rPr>
          <w:rFonts w:eastAsiaTheme="minorHAnsi" w:cstheme="minorBidi"/>
          <w:sz w:val="24"/>
          <w:szCs w:val="24"/>
        </w:rPr>
        <w:t>net connectivity, devices, and it support, sufficient to</w:t>
      </w:r>
      <w:r w:rsidRPr="00B2737C">
        <w:rPr>
          <w:rFonts w:eastAsiaTheme="minorHAnsi" w:cstheme="minorBidi"/>
          <w:sz w:val="24"/>
          <w:szCs w:val="24"/>
        </w:rPr>
        <w:t xml:space="preserve"> implement cloud based education effectively?  </w:t>
      </w:r>
    </w:p>
    <w:p w:rsidR="00723A92" w:rsidRPr="00B2737C" w:rsidRDefault="00723A92" w:rsidP="00BA14BA">
      <w:pPr>
        <w:spacing w:line="360" w:lineRule="auto"/>
        <w:jc w:val="both"/>
        <w:rPr>
          <w:rFonts w:eastAsiaTheme="minorHAnsi" w:cstheme="minorBidi"/>
          <w:sz w:val="24"/>
          <w:szCs w:val="24"/>
        </w:rPr>
      </w:pPr>
      <w:r w:rsidRPr="00B2737C">
        <w:rPr>
          <w:rFonts w:eastAsiaTheme="minorHAnsi" w:cstheme="minorBidi"/>
          <w:sz w:val="24"/>
          <w:szCs w:val="24"/>
        </w:rPr>
        <w:t xml:space="preserve">Q2. Is the school </w:t>
      </w:r>
      <w:r w:rsidR="00F0274E" w:rsidRPr="00B2737C">
        <w:rPr>
          <w:rFonts w:eastAsiaTheme="minorHAnsi" w:cstheme="minorBidi"/>
          <w:sz w:val="24"/>
          <w:szCs w:val="24"/>
        </w:rPr>
        <w:t>organizationally prepared to implement</w:t>
      </w:r>
      <w:r w:rsidRPr="00B2737C">
        <w:rPr>
          <w:rFonts w:eastAsiaTheme="minorHAnsi" w:cstheme="minorBidi"/>
          <w:sz w:val="24"/>
          <w:szCs w:val="24"/>
        </w:rPr>
        <w:t xml:space="preserve"> clo</w:t>
      </w:r>
      <w:r w:rsidR="00F0274E" w:rsidRPr="00B2737C">
        <w:rPr>
          <w:rFonts w:eastAsiaTheme="minorHAnsi" w:cstheme="minorBidi"/>
          <w:sz w:val="24"/>
          <w:szCs w:val="24"/>
        </w:rPr>
        <w:t>ud based education considering factors like</w:t>
      </w:r>
      <w:r w:rsidRPr="00B2737C">
        <w:rPr>
          <w:rFonts w:eastAsiaTheme="minorHAnsi" w:cstheme="minorBidi"/>
          <w:sz w:val="24"/>
          <w:szCs w:val="24"/>
        </w:rPr>
        <w:t xml:space="preserve"> leader ship commitment, financial resources, strategic planning, </w:t>
      </w:r>
      <w:r w:rsidR="00F0274E" w:rsidRPr="00B2737C">
        <w:rPr>
          <w:rFonts w:eastAsiaTheme="minorHAnsi" w:cstheme="minorBidi"/>
          <w:sz w:val="24"/>
          <w:szCs w:val="24"/>
        </w:rPr>
        <w:t>and</w:t>
      </w:r>
      <w:r w:rsidRPr="00B2737C">
        <w:rPr>
          <w:rFonts w:eastAsiaTheme="minorHAnsi" w:cstheme="minorBidi"/>
          <w:sz w:val="24"/>
          <w:szCs w:val="24"/>
        </w:rPr>
        <w:t xml:space="preserve"> established policies?</w:t>
      </w:r>
    </w:p>
    <w:p w:rsidR="00723A92" w:rsidRPr="00B2737C" w:rsidRDefault="001B307D" w:rsidP="00BA14BA">
      <w:pPr>
        <w:spacing w:line="360" w:lineRule="auto"/>
        <w:jc w:val="both"/>
        <w:rPr>
          <w:rFonts w:eastAsiaTheme="minorHAnsi" w:cstheme="minorBidi"/>
          <w:sz w:val="24"/>
          <w:szCs w:val="24"/>
        </w:rPr>
      </w:pPr>
      <w:r w:rsidRPr="00B2737C">
        <w:rPr>
          <w:rFonts w:eastAsiaTheme="minorHAnsi" w:cstheme="minorBidi"/>
          <w:sz w:val="24"/>
          <w:szCs w:val="24"/>
        </w:rPr>
        <w:t>Q3</w:t>
      </w:r>
      <w:r w:rsidR="00F0274E" w:rsidRPr="00B2737C">
        <w:rPr>
          <w:rFonts w:eastAsiaTheme="minorHAnsi" w:cstheme="minorBidi"/>
          <w:sz w:val="24"/>
          <w:szCs w:val="24"/>
        </w:rPr>
        <w:t>.  Is cloud based education feasible and beneficial</w:t>
      </w:r>
      <w:r w:rsidR="00723A92" w:rsidRPr="00B2737C">
        <w:rPr>
          <w:rFonts w:eastAsiaTheme="minorHAnsi" w:cstheme="minorBidi"/>
          <w:sz w:val="24"/>
          <w:szCs w:val="24"/>
        </w:rPr>
        <w:t xml:space="preserve"> for all stakeholders involved(teachers, students, </w:t>
      </w:r>
      <w:r w:rsidR="00F0274E" w:rsidRPr="00B2737C">
        <w:rPr>
          <w:rFonts w:eastAsiaTheme="minorHAnsi" w:cstheme="minorBidi"/>
          <w:sz w:val="24"/>
          <w:szCs w:val="24"/>
        </w:rPr>
        <w:t>parents and</w:t>
      </w:r>
      <w:r w:rsidR="00723A92" w:rsidRPr="00B2737C">
        <w:rPr>
          <w:rFonts w:eastAsiaTheme="minorHAnsi" w:cstheme="minorBidi"/>
          <w:sz w:val="24"/>
          <w:szCs w:val="24"/>
        </w:rPr>
        <w:t xml:space="preserve"> other stuff members)?</w:t>
      </w:r>
      <w:r w:rsidRPr="00B2737C">
        <w:rPr>
          <w:rFonts w:eastAsiaTheme="minorHAnsi" w:cstheme="minorBidi"/>
          <w:sz w:val="24"/>
          <w:szCs w:val="24"/>
        </w:rPr>
        <w:t xml:space="preserve">and Are they   ready for  the transition  </w:t>
      </w:r>
    </w:p>
    <w:p w:rsidR="00723A92" w:rsidRPr="00B2737C" w:rsidRDefault="00723A92" w:rsidP="00BA14BA">
      <w:pPr>
        <w:spacing w:line="360" w:lineRule="auto"/>
        <w:jc w:val="both"/>
        <w:rPr>
          <w:rFonts w:eastAsiaTheme="minorHAnsi" w:cstheme="minorBidi"/>
          <w:sz w:val="24"/>
          <w:szCs w:val="24"/>
        </w:rPr>
      </w:pPr>
      <w:r w:rsidRPr="00B2737C">
        <w:rPr>
          <w:rFonts w:eastAsiaTheme="minorHAnsi" w:cstheme="minorBidi"/>
          <w:sz w:val="24"/>
          <w:szCs w:val="24"/>
        </w:rPr>
        <w:t>Q4. Is the local</w:t>
      </w:r>
      <w:r w:rsidR="00F0274E" w:rsidRPr="00B2737C">
        <w:rPr>
          <w:rFonts w:eastAsiaTheme="minorHAnsi" w:cstheme="minorBidi"/>
          <w:sz w:val="24"/>
          <w:szCs w:val="24"/>
        </w:rPr>
        <w:t xml:space="preserve"> community ready to adopt</w:t>
      </w:r>
      <w:r w:rsidRPr="00B2737C">
        <w:rPr>
          <w:rFonts w:eastAsiaTheme="minorHAnsi" w:cstheme="minorBidi"/>
          <w:sz w:val="24"/>
          <w:szCs w:val="24"/>
        </w:rPr>
        <w:t xml:space="preserve"> cloud-based education, considering government support, internet infrastructure, school preparedness, and community receptiveness?</w:t>
      </w:r>
    </w:p>
    <w:p w:rsidR="00723A92" w:rsidRPr="00B2737C" w:rsidRDefault="00F0274E" w:rsidP="00BA14BA">
      <w:pPr>
        <w:spacing w:line="360" w:lineRule="auto"/>
        <w:jc w:val="both"/>
        <w:rPr>
          <w:rFonts w:eastAsiaTheme="minorHAnsi" w:cstheme="minorBidi"/>
          <w:sz w:val="24"/>
          <w:szCs w:val="24"/>
        </w:rPr>
      </w:pPr>
      <w:r w:rsidRPr="00B2737C">
        <w:rPr>
          <w:rFonts w:eastAsiaTheme="minorHAnsi" w:cstheme="minorBidi"/>
          <w:sz w:val="24"/>
          <w:szCs w:val="24"/>
        </w:rPr>
        <w:t>Q5. Is the school prepared to implement</w:t>
      </w:r>
      <w:r w:rsidR="00723A92" w:rsidRPr="00B2737C">
        <w:rPr>
          <w:rFonts w:eastAsiaTheme="minorHAnsi" w:cstheme="minorBidi"/>
          <w:sz w:val="24"/>
          <w:szCs w:val="24"/>
        </w:rPr>
        <w:t xml:space="preserve"> cloud-based technology  considering its infrastructure ,resources, </w:t>
      </w:r>
      <w:r w:rsidR="001B307D" w:rsidRPr="00B2737C">
        <w:rPr>
          <w:rFonts w:eastAsiaTheme="minorHAnsi" w:cstheme="minorBidi"/>
          <w:sz w:val="24"/>
          <w:szCs w:val="24"/>
        </w:rPr>
        <w:t>faci</w:t>
      </w:r>
      <w:r w:rsidR="00723A92" w:rsidRPr="00B2737C">
        <w:rPr>
          <w:rFonts w:eastAsiaTheme="minorHAnsi" w:cstheme="minorBidi"/>
          <w:sz w:val="24"/>
          <w:szCs w:val="24"/>
        </w:rPr>
        <w:t>lity, leadership and  strategy?</w:t>
      </w:r>
    </w:p>
    <w:p w:rsidR="00ED5125" w:rsidRPr="00B2737C" w:rsidRDefault="00723A92" w:rsidP="007F3A26">
      <w:pPr>
        <w:pStyle w:val="Heading2"/>
        <w:numPr>
          <w:ilvl w:val="0"/>
          <w:numId w:val="10"/>
        </w:numPr>
        <w:rPr>
          <w:rFonts w:cs="Times New Roman"/>
        </w:rPr>
      </w:pPr>
      <w:bookmarkStart w:id="15" w:name="_Toc200672165"/>
      <w:r w:rsidRPr="009B5522">
        <w:rPr>
          <w:rFonts w:cs="Times New Roman"/>
        </w:rPr>
        <w:t>Objectives of the study</w:t>
      </w:r>
      <w:bookmarkEnd w:id="15"/>
    </w:p>
    <w:p w:rsidR="00723A92" w:rsidRPr="009B5522" w:rsidRDefault="00BF6409" w:rsidP="002A3C07">
      <w:pPr>
        <w:pStyle w:val="Heading3"/>
      </w:pPr>
      <w:bookmarkStart w:id="16" w:name="_Toc312974312"/>
      <w:bookmarkStart w:id="17" w:name="_Toc200672166"/>
      <w:r>
        <w:t xml:space="preserve">1.4.1. </w:t>
      </w:r>
      <w:r w:rsidR="00723A92" w:rsidRPr="009B5522">
        <w:t>General o</w:t>
      </w:r>
      <w:r w:rsidR="00723A92" w:rsidRPr="009B5522">
        <w:rPr>
          <w:spacing w:val="2"/>
        </w:rPr>
        <w:t>b</w:t>
      </w:r>
      <w:r w:rsidR="00723A92" w:rsidRPr="009B5522">
        <w:rPr>
          <w:spacing w:val="-3"/>
        </w:rPr>
        <w:t>j</w:t>
      </w:r>
      <w:r w:rsidR="00723A92" w:rsidRPr="009B5522">
        <w:t>ective</w:t>
      </w:r>
      <w:bookmarkEnd w:id="16"/>
      <w:bookmarkEnd w:id="17"/>
      <w:r w:rsidR="00965D5A" w:rsidRPr="009B5522">
        <w:tab/>
      </w:r>
    </w:p>
    <w:p w:rsidR="00ED5125" w:rsidRPr="00B2737C" w:rsidRDefault="00723A92" w:rsidP="00B2737C">
      <w:pPr>
        <w:spacing w:line="360" w:lineRule="auto"/>
        <w:jc w:val="both"/>
        <w:rPr>
          <w:rFonts w:eastAsiaTheme="minorHAnsi" w:cstheme="minorBidi"/>
          <w:sz w:val="24"/>
          <w:szCs w:val="24"/>
        </w:rPr>
      </w:pPr>
      <w:r w:rsidRPr="00B2737C">
        <w:rPr>
          <w:rFonts w:eastAsiaTheme="minorHAnsi" w:cstheme="minorBidi"/>
          <w:sz w:val="24"/>
          <w:szCs w:val="24"/>
        </w:rPr>
        <w:t>The general objective of this study is to investigate how cloud computing will be used to enhance better utilization E-resources Service and  to  develop  cloud  based  prototype that enhance utilization of E-resource among Harari education bureau public High schools .</w:t>
      </w:r>
    </w:p>
    <w:p w:rsidR="00965D5A" w:rsidRPr="00B2737C" w:rsidRDefault="00BF6409" w:rsidP="002A3C07">
      <w:pPr>
        <w:pStyle w:val="Heading3"/>
      </w:pPr>
      <w:bookmarkStart w:id="18" w:name="_Toc312974313"/>
      <w:bookmarkStart w:id="19" w:name="_Toc200672167"/>
      <w:r>
        <w:t xml:space="preserve">1.4.2. </w:t>
      </w:r>
      <w:r w:rsidR="00723A92" w:rsidRPr="009B5522">
        <w:t>Sp</w:t>
      </w:r>
      <w:r w:rsidR="00723A92" w:rsidRPr="009B5522">
        <w:rPr>
          <w:spacing w:val="-1"/>
        </w:rPr>
        <w:t>ec</w:t>
      </w:r>
      <w:r w:rsidR="00723A92" w:rsidRPr="009B5522">
        <w:t>ific obj</w:t>
      </w:r>
      <w:r w:rsidR="00723A92" w:rsidRPr="009B5522">
        <w:rPr>
          <w:spacing w:val="-1"/>
        </w:rPr>
        <w:t>e</w:t>
      </w:r>
      <w:r w:rsidR="00723A92" w:rsidRPr="009B5522">
        <w:rPr>
          <w:spacing w:val="-3"/>
        </w:rPr>
        <w:t>c</w:t>
      </w:r>
      <w:r w:rsidR="00723A92" w:rsidRPr="009B5522">
        <w:rPr>
          <w:spacing w:val="-1"/>
        </w:rPr>
        <w:t>t</w:t>
      </w:r>
      <w:r w:rsidR="00723A92" w:rsidRPr="009B5522">
        <w:rPr>
          <w:spacing w:val="-2"/>
        </w:rPr>
        <w:t>i</w:t>
      </w:r>
      <w:r w:rsidR="00723A92" w:rsidRPr="009B5522">
        <w:rPr>
          <w:spacing w:val="2"/>
        </w:rPr>
        <w:t>v</w:t>
      </w:r>
      <w:r w:rsidR="00723A92" w:rsidRPr="009B5522">
        <w:rPr>
          <w:spacing w:val="-1"/>
        </w:rPr>
        <w:t>e</w:t>
      </w:r>
      <w:r w:rsidR="00723A92" w:rsidRPr="009B5522">
        <w:t>s</w:t>
      </w:r>
      <w:bookmarkEnd w:id="18"/>
      <w:bookmarkEnd w:id="19"/>
    </w:p>
    <w:p w:rsidR="00723A92" w:rsidRPr="00B2737C" w:rsidRDefault="00723A92" w:rsidP="007F3A26">
      <w:pPr>
        <w:pStyle w:val="ListParagraph"/>
        <w:numPr>
          <w:ilvl w:val="0"/>
          <w:numId w:val="12"/>
        </w:numPr>
        <w:spacing w:line="360" w:lineRule="auto"/>
        <w:jc w:val="both"/>
        <w:rPr>
          <w:rFonts w:eastAsiaTheme="minorHAnsi" w:cstheme="minorBidi"/>
          <w:sz w:val="24"/>
          <w:szCs w:val="24"/>
        </w:rPr>
      </w:pPr>
      <w:r w:rsidRPr="00B2737C">
        <w:rPr>
          <w:rFonts w:eastAsiaTheme="minorHAnsi" w:cstheme="minorBidi"/>
          <w:sz w:val="24"/>
          <w:szCs w:val="24"/>
        </w:rPr>
        <w:t>To assess a school readiness for technology based by learning, by examining factors liken internet stability ,device availability , it infrastructure and teacher proficiency</w:t>
      </w:r>
    </w:p>
    <w:p w:rsidR="00723A92" w:rsidRPr="00B2737C" w:rsidRDefault="00723A92" w:rsidP="007F3A26">
      <w:pPr>
        <w:pStyle w:val="ListParagraph"/>
        <w:numPr>
          <w:ilvl w:val="0"/>
          <w:numId w:val="12"/>
        </w:numPr>
        <w:spacing w:line="360" w:lineRule="auto"/>
        <w:jc w:val="both"/>
        <w:rPr>
          <w:rFonts w:eastAsiaTheme="minorHAnsi" w:cstheme="minorBidi"/>
          <w:sz w:val="24"/>
          <w:szCs w:val="24"/>
        </w:rPr>
      </w:pPr>
      <w:r w:rsidRPr="00B2737C">
        <w:rPr>
          <w:rFonts w:eastAsiaTheme="minorHAnsi" w:cstheme="minorBidi"/>
          <w:sz w:val="24"/>
          <w:szCs w:val="24"/>
        </w:rPr>
        <w:t>To determine  if the  school has  necessary foundation and support structure  to make a smooth transition  and effectively man</w:t>
      </w:r>
      <w:r w:rsidR="00F0274E" w:rsidRPr="00B2737C">
        <w:rPr>
          <w:rFonts w:eastAsiaTheme="minorHAnsi" w:cstheme="minorBidi"/>
          <w:sz w:val="24"/>
          <w:szCs w:val="24"/>
        </w:rPr>
        <w:t xml:space="preserve">age  cloud based education with </w:t>
      </w:r>
      <w:r w:rsidRPr="00B2737C">
        <w:rPr>
          <w:rFonts w:eastAsiaTheme="minorHAnsi" w:cstheme="minorBidi"/>
          <w:sz w:val="24"/>
          <w:szCs w:val="24"/>
        </w:rPr>
        <w:t>in  its systems. Thi</w:t>
      </w:r>
      <w:r w:rsidR="00F0274E" w:rsidRPr="00B2737C">
        <w:rPr>
          <w:rFonts w:eastAsiaTheme="minorHAnsi" w:cstheme="minorBidi"/>
          <w:sz w:val="24"/>
          <w:szCs w:val="24"/>
        </w:rPr>
        <w:t>s analysis helps</w:t>
      </w:r>
      <w:r w:rsidRPr="00B2737C">
        <w:rPr>
          <w:rFonts w:eastAsiaTheme="minorHAnsi" w:cstheme="minorBidi"/>
          <w:sz w:val="24"/>
          <w:szCs w:val="24"/>
        </w:rPr>
        <w:t xml:space="preserve"> identify potential challenges and  allows institutions to develop  a comprehensive plan  for successful implementations.</w:t>
      </w:r>
    </w:p>
    <w:p w:rsidR="00723A92" w:rsidRPr="00B2737C" w:rsidRDefault="00723A92" w:rsidP="007F3A26">
      <w:pPr>
        <w:pStyle w:val="ListParagraph"/>
        <w:numPr>
          <w:ilvl w:val="0"/>
          <w:numId w:val="12"/>
        </w:numPr>
        <w:spacing w:line="360" w:lineRule="auto"/>
        <w:jc w:val="both"/>
        <w:rPr>
          <w:rFonts w:eastAsiaTheme="minorHAnsi" w:cstheme="minorBidi"/>
          <w:sz w:val="24"/>
          <w:szCs w:val="24"/>
        </w:rPr>
      </w:pPr>
      <w:r w:rsidRPr="00B2737C">
        <w:rPr>
          <w:rFonts w:eastAsiaTheme="minorHAnsi" w:cstheme="minorBidi"/>
          <w:sz w:val="24"/>
          <w:szCs w:val="24"/>
        </w:rPr>
        <w:t>To gain knowledge and  insights that can  be used to make  better decision or  take informed actions and to  diagnose  the root cause of  problem and inform  the development of  effective solutions.</w:t>
      </w:r>
    </w:p>
    <w:p w:rsidR="00723A92" w:rsidRPr="00B2737C" w:rsidRDefault="00723A92" w:rsidP="007F3A26">
      <w:pPr>
        <w:pStyle w:val="ListParagraph"/>
        <w:numPr>
          <w:ilvl w:val="0"/>
          <w:numId w:val="12"/>
        </w:numPr>
        <w:spacing w:line="360" w:lineRule="auto"/>
        <w:jc w:val="both"/>
        <w:rPr>
          <w:rFonts w:eastAsiaTheme="minorHAnsi" w:cstheme="minorBidi"/>
          <w:sz w:val="24"/>
          <w:szCs w:val="24"/>
        </w:rPr>
      </w:pPr>
      <w:r w:rsidRPr="00B2737C">
        <w:rPr>
          <w:rFonts w:eastAsiaTheme="minorHAnsi" w:cstheme="minorBidi"/>
          <w:sz w:val="24"/>
          <w:szCs w:val="24"/>
        </w:rPr>
        <w:t>To determine  the institution’s  capability   and suitability for  adopting  this educational  approach by analyzing  how government  and internet  infrastructure , school preparedness ( security/privacy measures)are  factor contributes</w:t>
      </w:r>
      <w:r w:rsidR="00F0274E" w:rsidRPr="00B2737C">
        <w:rPr>
          <w:rFonts w:eastAsiaTheme="minorHAnsi" w:cstheme="minorBidi"/>
          <w:sz w:val="24"/>
          <w:szCs w:val="24"/>
        </w:rPr>
        <w:t>.</w:t>
      </w:r>
    </w:p>
    <w:p w:rsidR="00723A92" w:rsidRPr="00B2737C" w:rsidRDefault="00723A92" w:rsidP="007F3A26">
      <w:pPr>
        <w:pStyle w:val="ListParagraph"/>
        <w:numPr>
          <w:ilvl w:val="0"/>
          <w:numId w:val="12"/>
        </w:numPr>
        <w:spacing w:line="360" w:lineRule="auto"/>
        <w:jc w:val="both"/>
        <w:rPr>
          <w:rFonts w:eastAsiaTheme="minorHAnsi" w:cstheme="minorBidi"/>
          <w:sz w:val="24"/>
          <w:szCs w:val="24"/>
        </w:rPr>
      </w:pPr>
      <w:r w:rsidRPr="00B2737C">
        <w:rPr>
          <w:rFonts w:eastAsiaTheme="minorHAnsi" w:cstheme="minorBidi"/>
          <w:sz w:val="24"/>
          <w:szCs w:val="24"/>
        </w:rPr>
        <w:t xml:space="preserve"> To determine  an institution’s capacity for successful adoption by analyzing  internal factors (infrastructure, resources, facility, leadership and strategy for cloud-based teaching readiness.)</w:t>
      </w:r>
    </w:p>
    <w:p w:rsidR="00D73323" w:rsidRPr="009B5522" w:rsidRDefault="001D2909" w:rsidP="00B2737C">
      <w:pPr>
        <w:pStyle w:val="Heading2"/>
        <w:ind w:left="0" w:firstLine="0"/>
        <w:rPr>
          <w:rFonts w:cs="Times New Roman"/>
        </w:rPr>
      </w:pPr>
      <w:bookmarkStart w:id="20" w:name="_Toc200672168"/>
      <w:r w:rsidRPr="009B5522">
        <w:rPr>
          <w:rFonts w:cs="Times New Roman"/>
        </w:rPr>
        <w:lastRenderedPageBreak/>
        <w:t xml:space="preserve">1.5 </w:t>
      </w:r>
      <w:r w:rsidR="00E8251E" w:rsidRPr="009B5522">
        <w:rPr>
          <w:rFonts w:cs="Times New Roman"/>
        </w:rPr>
        <w:t>J</w:t>
      </w:r>
      <w:r w:rsidR="00E8251E" w:rsidRPr="009B5522">
        <w:rPr>
          <w:rFonts w:cs="Times New Roman"/>
          <w:spacing w:val="1"/>
        </w:rPr>
        <w:t>u</w:t>
      </w:r>
      <w:r w:rsidR="00E8251E" w:rsidRPr="009B5522">
        <w:rPr>
          <w:rFonts w:cs="Times New Roman"/>
        </w:rPr>
        <w:t>stifi</w:t>
      </w:r>
      <w:r w:rsidR="00E8251E" w:rsidRPr="009B5522">
        <w:rPr>
          <w:rFonts w:cs="Times New Roman"/>
          <w:spacing w:val="-1"/>
        </w:rPr>
        <w:t>c</w:t>
      </w:r>
      <w:r w:rsidR="00E8251E" w:rsidRPr="009B5522">
        <w:rPr>
          <w:rFonts w:cs="Times New Roman"/>
        </w:rPr>
        <w:t>ation</w:t>
      </w:r>
      <w:bookmarkEnd w:id="20"/>
    </w:p>
    <w:p w:rsidR="00D73323" w:rsidRPr="009B5522" w:rsidRDefault="00E8251E" w:rsidP="004E5FFD">
      <w:pPr>
        <w:spacing w:line="360" w:lineRule="auto"/>
        <w:jc w:val="both"/>
        <w:rPr>
          <w:sz w:val="24"/>
          <w:szCs w:val="24"/>
        </w:rPr>
      </w:pPr>
      <w:r w:rsidRPr="009B5522">
        <w:rPr>
          <w:sz w:val="24"/>
          <w:szCs w:val="24"/>
        </w:rPr>
        <w:t>L</w:t>
      </w:r>
      <w:r w:rsidRPr="009B5522">
        <w:rPr>
          <w:spacing w:val="-1"/>
          <w:sz w:val="24"/>
          <w:szCs w:val="24"/>
        </w:rPr>
        <w:t>e</w:t>
      </w:r>
      <w:r w:rsidRPr="009B5522">
        <w:rPr>
          <w:sz w:val="24"/>
          <w:szCs w:val="24"/>
        </w:rPr>
        <w:t>t’s</w:t>
      </w:r>
      <w:r w:rsidRPr="009B5522">
        <w:rPr>
          <w:spacing w:val="-1"/>
          <w:sz w:val="24"/>
          <w:szCs w:val="24"/>
        </w:rPr>
        <w:t>c</w:t>
      </w:r>
      <w:r w:rsidRPr="009B5522">
        <w:rPr>
          <w:sz w:val="24"/>
          <w:szCs w:val="24"/>
        </w:rPr>
        <w:t>onsid</w:t>
      </w:r>
      <w:r w:rsidRPr="009B5522">
        <w:rPr>
          <w:spacing w:val="1"/>
          <w:sz w:val="24"/>
          <w:szCs w:val="24"/>
        </w:rPr>
        <w:t>e</w:t>
      </w:r>
      <w:r w:rsidRPr="009B5522">
        <w:rPr>
          <w:sz w:val="24"/>
          <w:szCs w:val="24"/>
        </w:rPr>
        <w:t>ra</w:t>
      </w:r>
      <w:r w:rsidRPr="009B5522">
        <w:rPr>
          <w:spacing w:val="1"/>
          <w:sz w:val="24"/>
          <w:szCs w:val="24"/>
        </w:rPr>
        <w:t>f</w:t>
      </w:r>
      <w:r w:rsidRPr="009B5522">
        <w:rPr>
          <w:spacing w:val="-1"/>
          <w:sz w:val="24"/>
          <w:szCs w:val="24"/>
        </w:rPr>
        <w:t>e</w:t>
      </w:r>
      <w:r w:rsidRPr="009B5522">
        <w:rPr>
          <w:sz w:val="24"/>
          <w:szCs w:val="24"/>
        </w:rPr>
        <w:t>w</w:t>
      </w:r>
      <w:r w:rsidRPr="009B5522">
        <w:rPr>
          <w:spacing w:val="2"/>
          <w:sz w:val="24"/>
          <w:szCs w:val="24"/>
        </w:rPr>
        <w:t>o</w:t>
      </w:r>
      <w:r w:rsidRPr="009B5522">
        <w:rPr>
          <w:sz w:val="24"/>
          <w:szCs w:val="24"/>
        </w:rPr>
        <w:t>f</w:t>
      </w:r>
      <w:r w:rsidRPr="009B5522">
        <w:rPr>
          <w:spacing w:val="3"/>
          <w:sz w:val="24"/>
          <w:szCs w:val="24"/>
        </w:rPr>
        <w:t>t</w:t>
      </w:r>
      <w:r w:rsidRPr="009B5522">
        <w:rPr>
          <w:sz w:val="24"/>
          <w:szCs w:val="24"/>
        </w:rPr>
        <w:t>hemosti</w:t>
      </w:r>
      <w:r w:rsidRPr="009B5522">
        <w:rPr>
          <w:spacing w:val="1"/>
          <w:sz w:val="24"/>
          <w:szCs w:val="24"/>
        </w:rPr>
        <w:t>m</w:t>
      </w:r>
      <w:r w:rsidRPr="009B5522">
        <w:rPr>
          <w:sz w:val="24"/>
          <w:szCs w:val="24"/>
        </w:rPr>
        <w:t>port</w:t>
      </w:r>
      <w:r w:rsidRPr="009B5522">
        <w:rPr>
          <w:spacing w:val="-1"/>
          <w:sz w:val="24"/>
          <w:szCs w:val="24"/>
        </w:rPr>
        <w:t>a</w:t>
      </w:r>
      <w:r w:rsidRPr="009B5522">
        <w:rPr>
          <w:sz w:val="24"/>
          <w:szCs w:val="24"/>
        </w:rPr>
        <w:t>nt</w:t>
      </w:r>
      <w:r w:rsidRPr="009B5522">
        <w:rPr>
          <w:spacing w:val="1"/>
          <w:sz w:val="24"/>
          <w:szCs w:val="24"/>
        </w:rPr>
        <w:t>f</w:t>
      </w:r>
      <w:r w:rsidRPr="009B5522">
        <w:rPr>
          <w:spacing w:val="-1"/>
          <w:sz w:val="24"/>
          <w:szCs w:val="24"/>
        </w:rPr>
        <w:t>ac</w:t>
      </w:r>
      <w:r w:rsidRPr="009B5522">
        <w:rPr>
          <w:sz w:val="24"/>
          <w:szCs w:val="24"/>
        </w:rPr>
        <w:t>to</w:t>
      </w:r>
      <w:r w:rsidRPr="009B5522">
        <w:rPr>
          <w:spacing w:val="2"/>
          <w:sz w:val="24"/>
          <w:szCs w:val="24"/>
        </w:rPr>
        <w:t>r</w:t>
      </w:r>
      <w:r w:rsidRPr="009B5522">
        <w:rPr>
          <w:sz w:val="24"/>
          <w:szCs w:val="24"/>
        </w:rPr>
        <w:t>sthatprovidek</w:t>
      </w:r>
      <w:r w:rsidRPr="009B5522">
        <w:rPr>
          <w:spacing w:val="-1"/>
          <w:sz w:val="24"/>
          <w:szCs w:val="24"/>
        </w:rPr>
        <w:t>e</w:t>
      </w:r>
      <w:r w:rsidRPr="009B5522">
        <w:rPr>
          <w:sz w:val="24"/>
          <w:szCs w:val="24"/>
        </w:rPr>
        <w:t>yinc</w:t>
      </w:r>
      <w:r w:rsidRPr="009B5522">
        <w:rPr>
          <w:spacing w:val="-1"/>
          <w:sz w:val="24"/>
          <w:szCs w:val="24"/>
        </w:rPr>
        <w:t>e</w:t>
      </w:r>
      <w:r w:rsidRPr="009B5522">
        <w:rPr>
          <w:sz w:val="24"/>
          <w:szCs w:val="24"/>
        </w:rPr>
        <w:t>n</w:t>
      </w:r>
      <w:r w:rsidRPr="009B5522">
        <w:rPr>
          <w:spacing w:val="3"/>
          <w:sz w:val="24"/>
          <w:szCs w:val="24"/>
        </w:rPr>
        <w:t>t</w:t>
      </w:r>
      <w:r w:rsidRPr="009B5522">
        <w:rPr>
          <w:sz w:val="24"/>
          <w:szCs w:val="24"/>
        </w:rPr>
        <w:t>ivesfororg</w:t>
      </w:r>
      <w:r w:rsidRPr="009B5522">
        <w:rPr>
          <w:spacing w:val="-2"/>
          <w:sz w:val="24"/>
          <w:szCs w:val="24"/>
        </w:rPr>
        <w:t>a</w:t>
      </w:r>
      <w:r w:rsidRPr="009B5522">
        <w:rPr>
          <w:sz w:val="24"/>
          <w:szCs w:val="24"/>
        </w:rPr>
        <w:t>ni</w:t>
      </w:r>
      <w:r w:rsidRPr="009B5522">
        <w:rPr>
          <w:spacing w:val="2"/>
          <w:sz w:val="24"/>
          <w:szCs w:val="24"/>
        </w:rPr>
        <w:t>z</w:t>
      </w:r>
      <w:r w:rsidRPr="009B5522">
        <w:rPr>
          <w:spacing w:val="-1"/>
          <w:sz w:val="24"/>
          <w:szCs w:val="24"/>
        </w:rPr>
        <w:t>a</w:t>
      </w:r>
      <w:r w:rsidRPr="009B5522">
        <w:rPr>
          <w:sz w:val="24"/>
          <w:szCs w:val="24"/>
        </w:rPr>
        <w:t>t</w:t>
      </w:r>
      <w:r w:rsidRPr="009B5522">
        <w:rPr>
          <w:spacing w:val="1"/>
          <w:sz w:val="24"/>
          <w:szCs w:val="24"/>
        </w:rPr>
        <w:t>i</w:t>
      </w:r>
      <w:r w:rsidRPr="009B5522">
        <w:rPr>
          <w:sz w:val="24"/>
          <w:szCs w:val="24"/>
        </w:rPr>
        <w:t xml:space="preserve">ons to use </w:t>
      </w:r>
      <w:r w:rsidRPr="009B5522">
        <w:rPr>
          <w:spacing w:val="-1"/>
          <w:sz w:val="24"/>
          <w:szCs w:val="24"/>
        </w:rPr>
        <w:t>c</w:t>
      </w:r>
      <w:r w:rsidRPr="009B5522">
        <w:rPr>
          <w:sz w:val="24"/>
          <w:szCs w:val="24"/>
        </w:rPr>
        <w:t>loud comput</w:t>
      </w:r>
      <w:r w:rsidRPr="009B5522">
        <w:rPr>
          <w:spacing w:val="1"/>
          <w:sz w:val="24"/>
          <w:szCs w:val="24"/>
        </w:rPr>
        <w:t>i</w:t>
      </w:r>
      <w:r w:rsidRPr="009B5522">
        <w:rPr>
          <w:sz w:val="24"/>
          <w:szCs w:val="24"/>
        </w:rPr>
        <w:t>ng.</w:t>
      </w:r>
    </w:p>
    <w:p w:rsidR="00D73323" w:rsidRPr="004E5FFD" w:rsidRDefault="00E8251E" w:rsidP="00BA14BA">
      <w:pPr>
        <w:spacing w:line="360" w:lineRule="auto"/>
        <w:ind w:left="460"/>
        <w:jc w:val="both"/>
        <w:rPr>
          <w:b/>
          <w:bCs/>
          <w:sz w:val="24"/>
          <w:szCs w:val="24"/>
        </w:rPr>
      </w:pPr>
      <w:r w:rsidRPr="004E5FFD">
        <w:rPr>
          <w:b/>
          <w:bCs/>
          <w:position w:val="4"/>
          <w:sz w:val="24"/>
          <w:szCs w:val="24"/>
        </w:rPr>
        <w:t>El</w:t>
      </w:r>
      <w:r w:rsidRPr="004E5FFD">
        <w:rPr>
          <w:b/>
          <w:bCs/>
          <w:spacing w:val="-1"/>
          <w:position w:val="4"/>
          <w:sz w:val="24"/>
          <w:szCs w:val="24"/>
        </w:rPr>
        <w:t>a</w:t>
      </w:r>
      <w:r w:rsidRPr="004E5FFD">
        <w:rPr>
          <w:b/>
          <w:bCs/>
          <w:position w:val="4"/>
          <w:sz w:val="24"/>
          <w:szCs w:val="24"/>
        </w:rPr>
        <w:t>st</w:t>
      </w:r>
      <w:r w:rsidRPr="004E5FFD">
        <w:rPr>
          <w:b/>
          <w:bCs/>
          <w:spacing w:val="1"/>
          <w:position w:val="4"/>
          <w:sz w:val="24"/>
          <w:szCs w:val="24"/>
        </w:rPr>
        <w:t>i</w:t>
      </w:r>
      <w:r w:rsidRPr="004E5FFD">
        <w:rPr>
          <w:b/>
          <w:bCs/>
          <w:spacing w:val="-1"/>
          <w:position w:val="4"/>
          <w:sz w:val="24"/>
          <w:szCs w:val="24"/>
        </w:rPr>
        <w:t>c</w:t>
      </w:r>
      <w:r w:rsidRPr="004E5FFD">
        <w:rPr>
          <w:b/>
          <w:bCs/>
          <w:position w:val="4"/>
          <w:sz w:val="24"/>
          <w:szCs w:val="24"/>
        </w:rPr>
        <w:t>i</w:t>
      </w:r>
      <w:r w:rsidRPr="004E5FFD">
        <w:rPr>
          <w:b/>
          <w:bCs/>
          <w:spacing w:val="1"/>
          <w:position w:val="4"/>
          <w:sz w:val="24"/>
          <w:szCs w:val="24"/>
        </w:rPr>
        <w:t>t</w:t>
      </w:r>
      <w:r w:rsidRPr="004E5FFD">
        <w:rPr>
          <w:b/>
          <w:bCs/>
          <w:position w:val="4"/>
          <w:sz w:val="24"/>
          <w:szCs w:val="24"/>
        </w:rPr>
        <w:t>y</w:t>
      </w:r>
    </w:p>
    <w:p w:rsidR="00D73323" w:rsidRPr="009B5522" w:rsidRDefault="00E8251E" w:rsidP="004E5FFD">
      <w:pPr>
        <w:spacing w:line="360" w:lineRule="auto"/>
        <w:jc w:val="both"/>
        <w:rPr>
          <w:sz w:val="24"/>
          <w:szCs w:val="24"/>
        </w:rPr>
      </w:pPr>
      <w:r w:rsidRPr="009B5522">
        <w:rPr>
          <w:sz w:val="24"/>
          <w:szCs w:val="24"/>
        </w:rPr>
        <w:t>The</w:t>
      </w:r>
      <w:r w:rsidRPr="004E5FFD">
        <w:rPr>
          <w:sz w:val="24"/>
          <w:szCs w:val="24"/>
        </w:rPr>
        <w:t xml:space="preserve"> a</w:t>
      </w:r>
      <w:r w:rsidRPr="009B5522">
        <w:rPr>
          <w:sz w:val="24"/>
          <w:szCs w:val="24"/>
        </w:rPr>
        <w:t>bi</w:t>
      </w:r>
      <w:r w:rsidRPr="004E5FFD">
        <w:rPr>
          <w:sz w:val="24"/>
          <w:szCs w:val="24"/>
        </w:rPr>
        <w:t>l</w:t>
      </w:r>
      <w:r w:rsidRPr="009B5522">
        <w:rPr>
          <w:sz w:val="24"/>
          <w:szCs w:val="24"/>
        </w:rPr>
        <w:t>i</w:t>
      </w:r>
      <w:r w:rsidRPr="004E5FFD">
        <w:rPr>
          <w:sz w:val="24"/>
          <w:szCs w:val="24"/>
        </w:rPr>
        <w:t>t</w:t>
      </w:r>
      <w:r w:rsidRPr="009B5522">
        <w:rPr>
          <w:sz w:val="24"/>
          <w:szCs w:val="24"/>
        </w:rPr>
        <w:t>ytos</w:t>
      </w:r>
      <w:r w:rsidRPr="004E5FFD">
        <w:rPr>
          <w:sz w:val="24"/>
          <w:szCs w:val="24"/>
        </w:rPr>
        <w:t>ca</w:t>
      </w:r>
      <w:r w:rsidRPr="009B5522">
        <w:rPr>
          <w:sz w:val="24"/>
          <w:szCs w:val="24"/>
        </w:rPr>
        <w:t>le</w:t>
      </w:r>
      <w:r w:rsidRPr="004E5FFD">
        <w:rPr>
          <w:sz w:val="24"/>
          <w:szCs w:val="24"/>
        </w:rPr>
        <w:t xml:space="preserve"> c</w:t>
      </w:r>
      <w:r w:rsidRPr="009B5522">
        <w:rPr>
          <w:sz w:val="24"/>
          <w:szCs w:val="24"/>
        </w:rPr>
        <w:t>o</w:t>
      </w:r>
      <w:r w:rsidRPr="004E5FFD">
        <w:rPr>
          <w:sz w:val="24"/>
          <w:szCs w:val="24"/>
        </w:rPr>
        <w:t>m</w:t>
      </w:r>
      <w:r w:rsidRPr="009B5522">
        <w:rPr>
          <w:sz w:val="24"/>
          <w:szCs w:val="24"/>
        </w:rPr>
        <w:t>put</w:t>
      </w:r>
      <w:r w:rsidRPr="004E5FFD">
        <w:rPr>
          <w:sz w:val="24"/>
          <w:szCs w:val="24"/>
        </w:rPr>
        <w:t>i</w:t>
      </w:r>
      <w:r w:rsidRPr="009B5522">
        <w:rPr>
          <w:sz w:val="24"/>
          <w:szCs w:val="24"/>
        </w:rPr>
        <w:t>ng</w:t>
      </w:r>
      <w:r w:rsidRPr="004E5FFD">
        <w:rPr>
          <w:sz w:val="24"/>
          <w:szCs w:val="24"/>
        </w:rPr>
        <w:t xml:space="preserve"> ca</w:t>
      </w:r>
      <w:r w:rsidRPr="009B5522">
        <w:rPr>
          <w:sz w:val="24"/>
          <w:szCs w:val="24"/>
        </w:rPr>
        <w:t>p</w:t>
      </w:r>
      <w:r w:rsidRPr="004E5FFD">
        <w:rPr>
          <w:sz w:val="24"/>
          <w:szCs w:val="24"/>
        </w:rPr>
        <w:t>ac</w:t>
      </w:r>
      <w:r w:rsidRPr="009B5522">
        <w:rPr>
          <w:sz w:val="24"/>
          <w:szCs w:val="24"/>
        </w:rPr>
        <w:t>i</w:t>
      </w:r>
      <w:r w:rsidRPr="004E5FFD">
        <w:rPr>
          <w:sz w:val="24"/>
          <w:szCs w:val="24"/>
        </w:rPr>
        <w:t>t</w:t>
      </w:r>
      <w:r w:rsidRPr="009B5522">
        <w:rPr>
          <w:sz w:val="24"/>
          <w:szCs w:val="24"/>
        </w:rPr>
        <w:t>yupord</w:t>
      </w:r>
      <w:r w:rsidRPr="004E5FFD">
        <w:rPr>
          <w:sz w:val="24"/>
          <w:szCs w:val="24"/>
        </w:rPr>
        <w:t>o</w:t>
      </w:r>
      <w:r w:rsidRPr="009B5522">
        <w:rPr>
          <w:sz w:val="24"/>
          <w:szCs w:val="24"/>
        </w:rPr>
        <w:t>wno</w:t>
      </w:r>
      <w:r w:rsidRPr="004E5FFD">
        <w:rPr>
          <w:sz w:val="24"/>
          <w:szCs w:val="24"/>
        </w:rPr>
        <w:t>n-</w:t>
      </w:r>
      <w:r w:rsidRPr="009B5522">
        <w:rPr>
          <w:sz w:val="24"/>
          <w:szCs w:val="24"/>
        </w:rPr>
        <w:t>d</w:t>
      </w:r>
      <w:r w:rsidRPr="004E5FFD">
        <w:rPr>
          <w:sz w:val="24"/>
          <w:szCs w:val="24"/>
        </w:rPr>
        <w:t>e</w:t>
      </w:r>
      <w:r w:rsidRPr="009B5522">
        <w:rPr>
          <w:sz w:val="24"/>
          <w:szCs w:val="24"/>
        </w:rPr>
        <w:t>mandisv</w:t>
      </w:r>
      <w:r w:rsidRPr="004E5FFD">
        <w:rPr>
          <w:sz w:val="24"/>
          <w:szCs w:val="24"/>
        </w:rPr>
        <w:t>e</w:t>
      </w:r>
      <w:r w:rsidRPr="009B5522">
        <w:rPr>
          <w:sz w:val="24"/>
          <w:szCs w:val="24"/>
        </w:rPr>
        <w:t>ryi</w:t>
      </w:r>
      <w:r w:rsidRPr="004E5FFD">
        <w:rPr>
          <w:sz w:val="24"/>
          <w:szCs w:val="24"/>
        </w:rPr>
        <w:t>m</w:t>
      </w:r>
      <w:r w:rsidRPr="009B5522">
        <w:rPr>
          <w:sz w:val="24"/>
          <w:szCs w:val="24"/>
        </w:rPr>
        <w:t>port</w:t>
      </w:r>
      <w:r w:rsidRPr="004E5FFD">
        <w:rPr>
          <w:sz w:val="24"/>
          <w:szCs w:val="24"/>
        </w:rPr>
        <w:t>a</w:t>
      </w:r>
      <w:r w:rsidRPr="009B5522">
        <w:rPr>
          <w:sz w:val="24"/>
          <w:szCs w:val="24"/>
        </w:rPr>
        <w:t>nt.</w:t>
      </w:r>
      <w:r w:rsidRPr="004E5FFD">
        <w:rPr>
          <w:sz w:val="24"/>
          <w:szCs w:val="24"/>
        </w:rPr>
        <w:t xml:space="preserve"> F</w:t>
      </w:r>
      <w:r w:rsidRPr="009B5522">
        <w:rPr>
          <w:sz w:val="24"/>
          <w:szCs w:val="24"/>
        </w:rPr>
        <w:t>or</w:t>
      </w:r>
      <w:r w:rsidRPr="004E5FFD">
        <w:rPr>
          <w:sz w:val="24"/>
          <w:szCs w:val="24"/>
        </w:rPr>
        <w:t xml:space="preserve"> exa</w:t>
      </w:r>
      <w:r w:rsidRPr="009B5522">
        <w:rPr>
          <w:sz w:val="24"/>
          <w:szCs w:val="24"/>
        </w:rPr>
        <w:t>mp</w:t>
      </w:r>
      <w:r w:rsidRPr="004E5FFD">
        <w:rPr>
          <w:sz w:val="24"/>
          <w:szCs w:val="24"/>
        </w:rPr>
        <w:t>le</w:t>
      </w:r>
      <w:r w:rsidRPr="009B5522">
        <w:rPr>
          <w:sz w:val="24"/>
          <w:szCs w:val="24"/>
        </w:rPr>
        <w:t>,</w:t>
      </w:r>
    </w:p>
    <w:p w:rsidR="00D73323" w:rsidRPr="009B5522" w:rsidRDefault="00F0274E" w:rsidP="004E5FFD">
      <w:pPr>
        <w:spacing w:line="360" w:lineRule="auto"/>
        <w:jc w:val="both"/>
        <w:rPr>
          <w:sz w:val="24"/>
          <w:szCs w:val="24"/>
        </w:rPr>
      </w:pPr>
      <w:r w:rsidRPr="009B5522">
        <w:rPr>
          <w:sz w:val="24"/>
          <w:szCs w:val="24"/>
        </w:rPr>
        <w:t>Imagine</w:t>
      </w:r>
      <w:r w:rsidR="00E8251E" w:rsidRPr="009B5522">
        <w:rPr>
          <w:sz w:val="24"/>
          <w:szCs w:val="24"/>
        </w:rPr>
        <w:t xml:space="preserve"> a </w:t>
      </w:r>
      <w:r w:rsidR="00E8251E" w:rsidRPr="004E5FFD">
        <w:rPr>
          <w:sz w:val="24"/>
          <w:szCs w:val="24"/>
        </w:rPr>
        <w:t>c</w:t>
      </w:r>
      <w:r w:rsidR="00E8251E" w:rsidRPr="009B5522">
        <w:rPr>
          <w:sz w:val="24"/>
          <w:szCs w:val="24"/>
        </w:rPr>
        <w:t>ompany thatprovid</w:t>
      </w:r>
      <w:r w:rsidR="00E8251E" w:rsidRPr="004E5FFD">
        <w:rPr>
          <w:sz w:val="24"/>
          <w:szCs w:val="24"/>
        </w:rPr>
        <w:t>e</w:t>
      </w:r>
      <w:r w:rsidR="00E8251E" w:rsidRPr="009B5522">
        <w:rPr>
          <w:sz w:val="24"/>
          <w:szCs w:val="24"/>
        </w:rPr>
        <w:t>ssoftw</w:t>
      </w:r>
      <w:r w:rsidR="00E8251E" w:rsidRPr="004E5FFD">
        <w:rPr>
          <w:sz w:val="24"/>
          <w:szCs w:val="24"/>
        </w:rPr>
        <w:t>a</w:t>
      </w:r>
      <w:r w:rsidR="00E8251E" w:rsidRPr="009B5522">
        <w:rPr>
          <w:sz w:val="24"/>
          <w:szCs w:val="24"/>
        </w:rPr>
        <w:t>re</w:t>
      </w:r>
      <w:r w:rsidR="00E8251E" w:rsidRPr="004E5FFD">
        <w:rPr>
          <w:sz w:val="24"/>
          <w:szCs w:val="24"/>
        </w:rPr>
        <w:t>-as-a-</w:t>
      </w:r>
      <w:r w:rsidR="00E8251E" w:rsidRPr="009B5522">
        <w:rPr>
          <w:sz w:val="24"/>
          <w:szCs w:val="24"/>
        </w:rPr>
        <w:t>s</w:t>
      </w:r>
      <w:r w:rsidR="00E8251E" w:rsidRPr="004E5FFD">
        <w:rPr>
          <w:sz w:val="24"/>
          <w:szCs w:val="24"/>
        </w:rPr>
        <w:t>e</w:t>
      </w:r>
      <w:r w:rsidR="00E8251E" w:rsidRPr="009B5522">
        <w:rPr>
          <w:sz w:val="24"/>
          <w:szCs w:val="24"/>
        </w:rPr>
        <w:t>rvi</w:t>
      </w:r>
      <w:r w:rsidR="00E8251E" w:rsidRPr="004E5FFD">
        <w:rPr>
          <w:sz w:val="24"/>
          <w:szCs w:val="24"/>
        </w:rPr>
        <w:t>c</w:t>
      </w:r>
      <w:r w:rsidR="00E8251E" w:rsidRPr="009B5522">
        <w:rPr>
          <w:sz w:val="24"/>
          <w:szCs w:val="24"/>
        </w:rPr>
        <w:t>e (S</w:t>
      </w:r>
      <w:r w:rsidR="00E8251E" w:rsidRPr="004E5FFD">
        <w:rPr>
          <w:sz w:val="24"/>
          <w:szCs w:val="24"/>
        </w:rPr>
        <w:t>aaS</w:t>
      </w:r>
      <w:r w:rsidR="00E8251E" w:rsidRPr="009B5522">
        <w:rPr>
          <w:sz w:val="24"/>
          <w:szCs w:val="24"/>
        </w:rPr>
        <w:t>) onl</w:t>
      </w:r>
      <w:r w:rsidR="00E8251E" w:rsidRPr="004E5FFD">
        <w:rPr>
          <w:sz w:val="24"/>
          <w:szCs w:val="24"/>
        </w:rPr>
        <w:t>in</w:t>
      </w:r>
      <w:r w:rsidR="00E8251E" w:rsidRPr="009B5522">
        <w:rPr>
          <w:sz w:val="24"/>
          <w:szCs w:val="24"/>
        </w:rPr>
        <w:t>e ta</w:t>
      </w:r>
      <w:r w:rsidR="00E8251E" w:rsidRPr="004E5FFD">
        <w:rPr>
          <w:sz w:val="24"/>
          <w:szCs w:val="24"/>
        </w:rPr>
        <w:t>x-</w:t>
      </w:r>
      <w:r w:rsidR="00E8251E" w:rsidRPr="009B5522">
        <w:rPr>
          <w:sz w:val="24"/>
          <w:szCs w:val="24"/>
        </w:rPr>
        <w:t>fill</w:t>
      </w:r>
      <w:r w:rsidR="00E8251E" w:rsidRPr="004E5FFD">
        <w:rPr>
          <w:sz w:val="24"/>
          <w:szCs w:val="24"/>
        </w:rPr>
        <w:t>i</w:t>
      </w:r>
      <w:r w:rsidR="00E8251E" w:rsidRPr="009B5522">
        <w:rPr>
          <w:sz w:val="24"/>
          <w:szCs w:val="24"/>
        </w:rPr>
        <w:t>ngs</w:t>
      </w:r>
      <w:r w:rsidR="00E8251E" w:rsidRPr="004E5FFD">
        <w:rPr>
          <w:sz w:val="24"/>
          <w:szCs w:val="24"/>
        </w:rPr>
        <w:t>e</w:t>
      </w:r>
      <w:r w:rsidR="00E8251E" w:rsidRPr="009B5522">
        <w:rPr>
          <w:sz w:val="24"/>
          <w:szCs w:val="24"/>
        </w:rPr>
        <w:t>rvi</w:t>
      </w:r>
      <w:r w:rsidR="00E8251E" w:rsidRPr="004E5FFD">
        <w:rPr>
          <w:sz w:val="24"/>
          <w:szCs w:val="24"/>
        </w:rPr>
        <w:t>ce</w:t>
      </w:r>
      <w:r w:rsidR="00E8251E" w:rsidRPr="009B5522">
        <w:rPr>
          <w:sz w:val="24"/>
          <w:szCs w:val="24"/>
        </w:rPr>
        <w:t>s. Obviouslywithsu</w:t>
      </w:r>
      <w:r w:rsidR="00E8251E" w:rsidRPr="004E5FFD">
        <w:rPr>
          <w:sz w:val="24"/>
          <w:szCs w:val="24"/>
        </w:rPr>
        <w:t>c</w:t>
      </w:r>
      <w:r w:rsidR="00E8251E" w:rsidRPr="009B5522">
        <w:rPr>
          <w:sz w:val="24"/>
          <w:szCs w:val="24"/>
        </w:rPr>
        <w:t>ha</w:t>
      </w:r>
      <w:r w:rsidR="00E8251E" w:rsidRPr="004E5FFD">
        <w:rPr>
          <w:sz w:val="24"/>
          <w:szCs w:val="24"/>
        </w:rPr>
        <w:t xml:space="preserve"> b</w:t>
      </w:r>
      <w:r w:rsidR="00E8251E" w:rsidRPr="009B5522">
        <w:rPr>
          <w:sz w:val="24"/>
          <w:szCs w:val="24"/>
        </w:rPr>
        <w:t>usinessmodel,th</w:t>
      </w:r>
      <w:r w:rsidR="00E8251E" w:rsidRPr="004E5FFD">
        <w:rPr>
          <w:sz w:val="24"/>
          <w:szCs w:val="24"/>
        </w:rPr>
        <w:t>i</w:t>
      </w:r>
      <w:r w:rsidR="00E8251E" w:rsidRPr="009B5522">
        <w:rPr>
          <w:sz w:val="24"/>
          <w:szCs w:val="24"/>
        </w:rPr>
        <w:t>s org</w:t>
      </w:r>
      <w:r w:rsidR="00E8251E" w:rsidRPr="004E5FFD">
        <w:rPr>
          <w:sz w:val="24"/>
          <w:szCs w:val="24"/>
        </w:rPr>
        <w:t>a</w:t>
      </w:r>
      <w:r w:rsidR="00E8251E" w:rsidRPr="009B5522">
        <w:rPr>
          <w:sz w:val="24"/>
          <w:szCs w:val="24"/>
        </w:rPr>
        <w:t>niz</w:t>
      </w:r>
      <w:r w:rsidR="00E8251E" w:rsidRPr="004E5FFD">
        <w:rPr>
          <w:sz w:val="24"/>
          <w:szCs w:val="24"/>
        </w:rPr>
        <w:t>a</w:t>
      </w:r>
      <w:r w:rsidR="00E8251E" w:rsidRPr="009B5522">
        <w:rPr>
          <w:sz w:val="24"/>
          <w:szCs w:val="24"/>
        </w:rPr>
        <w:t>t</w:t>
      </w:r>
      <w:r w:rsidR="00E8251E" w:rsidRPr="004E5FFD">
        <w:rPr>
          <w:sz w:val="24"/>
          <w:szCs w:val="24"/>
        </w:rPr>
        <w:t>i</w:t>
      </w:r>
      <w:r w:rsidR="00E8251E" w:rsidRPr="009B5522">
        <w:rPr>
          <w:sz w:val="24"/>
          <w:szCs w:val="24"/>
        </w:rPr>
        <w:t>on’s</w:t>
      </w:r>
      <w:r w:rsidR="00E8251E" w:rsidRPr="004E5FFD">
        <w:rPr>
          <w:sz w:val="24"/>
          <w:szCs w:val="24"/>
        </w:rPr>
        <w:t xml:space="preserve"> c</w:t>
      </w:r>
      <w:r w:rsidR="00E8251E" w:rsidRPr="009B5522">
        <w:rPr>
          <w:sz w:val="24"/>
          <w:szCs w:val="24"/>
        </w:rPr>
        <w:t>ompu</w:t>
      </w:r>
      <w:r w:rsidR="00E8251E" w:rsidRPr="004E5FFD">
        <w:rPr>
          <w:sz w:val="24"/>
          <w:szCs w:val="24"/>
        </w:rPr>
        <w:t>t</w:t>
      </w:r>
      <w:r w:rsidR="00E8251E" w:rsidRPr="009B5522">
        <w:rPr>
          <w:sz w:val="24"/>
          <w:szCs w:val="24"/>
        </w:rPr>
        <w:t>ingr</w:t>
      </w:r>
      <w:r w:rsidR="00E8251E" w:rsidRPr="004E5FFD">
        <w:rPr>
          <w:sz w:val="24"/>
          <w:szCs w:val="24"/>
        </w:rPr>
        <w:t>e</w:t>
      </w:r>
      <w:r w:rsidR="00E8251E" w:rsidRPr="009B5522">
        <w:rPr>
          <w:sz w:val="24"/>
          <w:szCs w:val="24"/>
        </w:rPr>
        <w:t>sour</w:t>
      </w:r>
      <w:r w:rsidR="00E8251E" w:rsidRPr="004E5FFD">
        <w:rPr>
          <w:sz w:val="24"/>
          <w:szCs w:val="24"/>
        </w:rPr>
        <w:t>c</w:t>
      </w:r>
      <w:r w:rsidR="00E8251E" w:rsidRPr="009B5522">
        <w:rPr>
          <w:sz w:val="24"/>
          <w:szCs w:val="24"/>
        </w:rPr>
        <w:t>ed</w:t>
      </w:r>
      <w:r w:rsidR="00E8251E" w:rsidRPr="004E5FFD">
        <w:rPr>
          <w:sz w:val="24"/>
          <w:szCs w:val="24"/>
        </w:rPr>
        <w:t>e</w:t>
      </w:r>
      <w:r w:rsidR="00E8251E" w:rsidRPr="009B5522">
        <w:rPr>
          <w:sz w:val="24"/>
          <w:szCs w:val="24"/>
        </w:rPr>
        <w:t>mandwillp</w:t>
      </w:r>
      <w:r w:rsidR="00E8251E" w:rsidRPr="004E5FFD">
        <w:rPr>
          <w:sz w:val="24"/>
          <w:szCs w:val="24"/>
        </w:rPr>
        <w:t>ea</w:t>
      </w:r>
      <w:r w:rsidR="00E8251E" w:rsidRPr="009B5522">
        <w:rPr>
          <w:sz w:val="24"/>
          <w:szCs w:val="24"/>
        </w:rPr>
        <w:t>k duringtaxs</w:t>
      </w:r>
      <w:r w:rsidR="00E8251E" w:rsidRPr="004E5FFD">
        <w:rPr>
          <w:sz w:val="24"/>
          <w:szCs w:val="24"/>
        </w:rPr>
        <w:t>ea</w:t>
      </w:r>
      <w:r w:rsidR="00E8251E" w:rsidRPr="009B5522">
        <w:rPr>
          <w:sz w:val="24"/>
          <w:szCs w:val="24"/>
        </w:rPr>
        <w:t>son–on</w:t>
      </w:r>
      <w:r w:rsidR="00E8251E" w:rsidRPr="004E5FFD">
        <w:rPr>
          <w:sz w:val="24"/>
          <w:szCs w:val="24"/>
        </w:rPr>
        <w:t>l</w:t>
      </w:r>
      <w:r w:rsidR="00E8251E" w:rsidRPr="009B5522">
        <w:rPr>
          <w:sz w:val="24"/>
          <w:szCs w:val="24"/>
        </w:rPr>
        <w:t>ytwoto thr</w:t>
      </w:r>
      <w:r w:rsidR="00E8251E" w:rsidRPr="004E5FFD">
        <w:rPr>
          <w:sz w:val="24"/>
          <w:szCs w:val="24"/>
        </w:rPr>
        <w:t>e</w:t>
      </w:r>
      <w:r w:rsidR="00E8251E" w:rsidRPr="009B5522">
        <w:rPr>
          <w:sz w:val="24"/>
          <w:szCs w:val="24"/>
        </w:rPr>
        <w:t>emon</w:t>
      </w:r>
      <w:r w:rsidR="00E8251E" w:rsidRPr="004E5FFD">
        <w:rPr>
          <w:sz w:val="24"/>
          <w:szCs w:val="24"/>
        </w:rPr>
        <w:t>t</w:t>
      </w:r>
      <w:r w:rsidR="00E8251E" w:rsidRPr="009B5522">
        <w:rPr>
          <w:sz w:val="24"/>
          <w:szCs w:val="24"/>
        </w:rPr>
        <w:t>hs</w:t>
      </w:r>
      <w:r w:rsidR="00E8251E" w:rsidRPr="004E5FFD">
        <w:rPr>
          <w:sz w:val="24"/>
          <w:szCs w:val="24"/>
        </w:rPr>
        <w:t xml:space="preserve"> eac</w:t>
      </w:r>
      <w:r w:rsidR="00E8251E" w:rsidRPr="009B5522">
        <w:rPr>
          <w:sz w:val="24"/>
          <w:szCs w:val="24"/>
        </w:rPr>
        <w:t>hy</w:t>
      </w:r>
      <w:r w:rsidR="00E8251E" w:rsidRPr="004E5FFD">
        <w:rPr>
          <w:sz w:val="24"/>
          <w:szCs w:val="24"/>
        </w:rPr>
        <w:t>ea</w:t>
      </w:r>
      <w:r w:rsidR="00E8251E" w:rsidRPr="009B5522">
        <w:rPr>
          <w:sz w:val="24"/>
          <w:szCs w:val="24"/>
        </w:rPr>
        <w:t>r.</w:t>
      </w:r>
      <w:r w:rsidR="00E8251E" w:rsidRPr="004E5FFD">
        <w:rPr>
          <w:sz w:val="24"/>
          <w:szCs w:val="24"/>
        </w:rPr>
        <w:t xml:space="preserve"> F</w:t>
      </w:r>
      <w:r w:rsidR="00E8251E" w:rsidRPr="009B5522">
        <w:rPr>
          <w:sz w:val="24"/>
          <w:szCs w:val="24"/>
        </w:rPr>
        <w:t>inan</w:t>
      </w:r>
      <w:r w:rsidR="00E8251E" w:rsidRPr="004E5FFD">
        <w:rPr>
          <w:sz w:val="24"/>
          <w:szCs w:val="24"/>
        </w:rPr>
        <w:t>c</w:t>
      </w:r>
      <w:r w:rsidR="00E8251E" w:rsidRPr="009B5522">
        <w:rPr>
          <w:sz w:val="24"/>
          <w:szCs w:val="24"/>
        </w:rPr>
        <w:t>ially,it do</w:t>
      </w:r>
      <w:r w:rsidR="00E8251E" w:rsidRPr="004E5FFD">
        <w:rPr>
          <w:sz w:val="24"/>
          <w:szCs w:val="24"/>
        </w:rPr>
        <w:t>e</w:t>
      </w:r>
      <w:r w:rsidR="00E8251E" w:rsidRPr="009B5522">
        <w:rPr>
          <w:sz w:val="24"/>
          <w:szCs w:val="24"/>
        </w:rPr>
        <w:t>sn’tmake s</w:t>
      </w:r>
      <w:r w:rsidR="00E8251E" w:rsidRPr="004E5FFD">
        <w:rPr>
          <w:sz w:val="24"/>
          <w:szCs w:val="24"/>
        </w:rPr>
        <w:t>e</w:t>
      </w:r>
      <w:r w:rsidR="00E8251E" w:rsidRPr="009B5522">
        <w:rPr>
          <w:sz w:val="24"/>
          <w:szCs w:val="24"/>
        </w:rPr>
        <w:t>nseto investup</w:t>
      </w:r>
      <w:r w:rsidR="00E8251E" w:rsidRPr="004E5FFD">
        <w:rPr>
          <w:sz w:val="24"/>
          <w:szCs w:val="24"/>
        </w:rPr>
        <w:t>-</w:t>
      </w:r>
      <w:r w:rsidR="00E8251E" w:rsidRPr="009B5522">
        <w:rPr>
          <w:sz w:val="24"/>
          <w:szCs w:val="24"/>
        </w:rPr>
        <w:t>f</w:t>
      </w:r>
      <w:r w:rsidR="00E8251E" w:rsidRPr="004E5FFD">
        <w:rPr>
          <w:sz w:val="24"/>
          <w:szCs w:val="24"/>
        </w:rPr>
        <w:t>r</w:t>
      </w:r>
      <w:r w:rsidR="00E8251E" w:rsidRPr="009B5522">
        <w:rPr>
          <w:sz w:val="24"/>
          <w:szCs w:val="24"/>
        </w:rPr>
        <w:t>ontknowingthat</w:t>
      </w:r>
      <w:r w:rsidR="00E8251E" w:rsidRPr="004E5FFD">
        <w:rPr>
          <w:sz w:val="24"/>
          <w:szCs w:val="24"/>
        </w:rPr>
        <w:t xml:space="preserve"> c</w:t>
      </w:r>
      <w:r w:rsidR="00E8251E" w:rsidRPr="009B5522">
        <w:rPr>
          <w:sz w:val="24"/>
          <w:szCs w:val="24"/>
        </w:rPr>
        <w:t>ompu</w:t>
      </w:r>
      <w:r w:rsidR="00E8251E" w:rsidRPr="004E5FFD">
        <w:rPr>
          <w:sz w:val="24"/>
          <w:szCs w:val="24"/>
        </w:rPr>
        <w:t>t</w:t>
      </w:r>
      <w:r w:rsidR="00E8251E" w:rsidRPr="009B5522">
        <w:rPr>
          <w:sz w:val="24"/>
          <w:szCs w:val="24"/>
        </w:rPr>
        <w:t>inginf</w:t>
      </w:r>
      <w:r w:rsidR="00E8251E" w:rsidRPr="004E5FFD">
        <w:rPr>
          <w:sz w:val="24"/>
          <w:szCs w:val="24"/>
        </w:rPr>
        <w:t>ra</w:t>
      </w:r>
      <w:r w:rsidR="00E8251E" w:rsidRPr="009B5522">
        <w:rPr>
          <w:sz w:val="24"/>
          <w:szCs w:val="24"/>
        </w:rPr>
        <w:t>stru</w:t>
      </w:r>
      <w:r w:rsidR="00E8251E" w:rsidRPr="004E5FFD">
        <w:rPr>
          <w:sz w:val="24"/>
          <w:szCs w:val="24"/>
        </w:rPr>
        <w:t>c</w:t>
      </w:r>
      <w:r w:rsidR="00E8251E" w:rsidRPr="009B5522">
        <w:rPr>
          <w:sz w:val="24"/>
          <w:szCs w:val="24"/>
        </w:rPr>
        <w:t>ture willr</w:t>
      </w:r>
      <w:r w:rsidR="00E8251E" w:rsidRPr="004E5FFD">
        <w:rPr>
          <w:sz w:val="24"/>
          <w:szCs w:val="24"/>
        </w:rPr>
        <w:t>e</w:t>
      </w:r>
      <w:r w:rsidR="00E8251E" w:rsidRPr="009B5522">
        <w:rPr>
          <w:sz w:val="24"/>
          <w:szCs w:val="24"/>
        </w:rPr>
        <w:t>mainonlyp</w:t>
      </w:r>
      <w:r w:rsidR="00E8251E" w:rsidRPr="004E5FFD">
        <w:rPr>
          <w:sz w:val="24"/>
          <w:szCs w:val="24"/>
        </w:rPr>
        <w:t>a</w:t>
      </w:r>
      <w:r w:rsidR="00E8251E" w:rsidRPr="009B5522">
        <w:rPr>
          <w:sz w:val="24"/>
          <w:szCs w:val="24"/>
        </w:rPr>
        <w:t>rti</w:t>
      </w:r>
      <w:r w:rsidR="00E8251E" w:rsidRPr="004E5FFD">
        <w:rPr>
          <w:sz w:val="24"/>
          <w:szCs w:val="24"/>
        </w:rPr>
        <w:t>a</w:t>
      </w:r>
      <w:r w:rsidR="00E8251E" w:rsidRPr="009B5522">
        <w:rPr>
          <w:sz w:val="24"/>
          <w:szCs w:val="24"/>
        </w:rPr>
        <w:t>l</w:t>
      </w:r>
      <w:r w:rsidR="00E8251E" w:rsidRPr="004E5FFD">
        <w:rPr>
          <w:sz w:val="24"/>
          <w:szCs w:val="24"/>
        </w:rPr>
        <w:t>l</w:t>
      </w:r>
      <w:r w:rsidR="00E8251E" w:rsidRPr="009B5522">
        <w:rPr>
          <w:sz w:val="24"/>
          <w:szCs w:val="24"/>
        </w:rPr>
        <w:t>yut</w:t>
      </w:r>
      <w:r w:rsidR="00E8251E" w:rsidRPr="004E5FFD">
        <w:rPr>
          <w:sz w:val="24"/>
          <w:szCs w:val="24"/>
        </w:rPr>
        <w:t>il</w:t>
      </w:r>
      <w:r w:rsidR="00E8251E" w:rsidRPr="009B5522">
        <w:rPr>
          <w:sz w:val="24"/>
          <w:szCs w:val="24"/>
        </w:rPr>
        <w:t>iz</w:t>
      </w:r>
      <w:r w:rsidR="00E8251E" w:rsidRPr="004E5FFD">
        <w:rPr>
          <w:sz w:val="24"/>
          <w:szCs w:val="24"/>
        </w:rPr>
        <w:t>e</w:t>
      </w:r>
      <w:r w:rsidR="00E8251E" w:rsidRPr="009B5522">
        <w:rPr>
          <w:sz w:val="24"/>
          <w:szCs w:val="24"/>
        </w:rPr>
        <w:t>dnineor ten months pery</w:t>
      </w:r>
      <w:r w:rsidR="00E8251E" w:rsidRPr="004E5FFD">
        <w:rPr>
          <w:sz w:val="24"/>
          <w:szCs w:val="24"/>
        </w:rPr>
        <w:t>ea</w:t>
      </w:r>
      <w:r w:rsidR="00E8251E" w:rsidRPr="009B5522">
        <w:rPr>
          <w:sz w:val="24"/>
          <w:szCs w:val="24"/>
        </w:rPr>
        <w:t>r.</w:t>
      </w:r>
    </w:p>
    <w:p w:rsidR="00D73323" w:rsidRPr="004E5FFD" w:rsidRDefault="00E8251E" w:rsidP="00BA14BA">
      <w:pPr>
        <w:spacing w:line="360" w:lineRule="auto"/>
        <w:ind w:left="460"/>
        <w:jc w:val="both"/>
        <w:rPr>
          <w:b/>
          <w:bCs/>
          <w:sz w:val="24"/>
          <w:szCs w:val="24"/>
        </w:rPr>
      </w:pPr>
      <w:r w:rsidRPr="004E5FFD">
        <w:rPr>
          <w:b/>
          <w:bCs/>
          <w:spacing w:val="1"/>
          <w:position w:val="4"/>
          <w:sz w:val="24"/>
          <w:szCs w:val="24"/>
        </w:rPr>
        <w:t>P</w:t>
      </w:r>
      <w:r w:rsidRPr="004E5FFD">
        <w:rPr>
          <w:b/>
          <w:bCs/>
          <w:spacing w:val="-1"/>
          <w:position w:val="4"/>
          <w:sz w:val="24"/>
          <w:szCs w:val="24"/>
        </w:rPr>
        <w:t>a</w:t>
      </w:r>
      <w:r w:rsidRPr="004E5FFD">
        <w:rPr>
          <w:b/>
          <w:bCs/>
          <w:position w:val="4"/>
          <w:sz w:val="24"/>
          <w:szCs w:val="24"/>
        </w:rPr>
        <w:t>y</w:t>
      </w:r>
      <w:r w:rsidRPr="004E5FFD">
        <w:rPr>
          <w:b/>
          <w:bCs/>
          <w:spacing w:val="-1"/>
          <w:position w:val="4"/>
          <w:sz w:val="24"/>
          <w:szCs w:val="24"/>
        </w:rPr>
        <w:t>-</w:t>
      </w:r>
      <w:r w:rsidRPr="004E5FFD">
        <w:rPr>
          <w:b/>
          <w:bCs/>
          <w:position w:val="4"/>
          <w:sz w:val="24"/>
          <w:szCs w:val="24"/>
        </w:rPr>
        <w:t>As</w:t>
      </w:r>
      <w:r w:rsidRPr="004E5FFD">
        <w:rPr>
          <w:b/>
          <w:bCs/>
          <w:spacing w:val="-1"/>
          <w:position w:val="4"/>
          <w:sz w:val="24"/>
          <w:szCs w:val="24"/>
        </w:rPr>
        <w:t>-</w:t>
      </w:r>
      <w:r w:rsidRPr="004E5FFD">
        <w:rPr>
          <w:b/>
          <w:bCs/>
          <w:position w:val="4"/>
          <w:sz w:val="24"/>
          <w:szCs w:val="24"/>
        </w:rPr>
        <w:t>You</w:t>
      </w:r>
      <w:r w:rsidRPr="004E5FFD">
        <w:rPr>
          <w:b/>
          <w:bCs/>
          <w:spacing w:val="2"/>
          <w:position w:val="4"/>
          <w:sz w:val="24"/>
          <w:szCs w:val="24"/>
        </w:rPr>
        <w:t>-</w:t>
      </w:r>
      <w:r w:rsidRPr="004E5FFD">
        <w:rPr>
          <w:b/>
          <w:bCs/>
          <w:position w:val="4"/>
          <w:sz w:val="24"/>
          <w:szCs w:val="24"/>
        </w:rPr>
        <w:t>G</w:t>
      </w:r>
      <w:r w:rsidRPr="004E5FFD">
        <w:rPr>
          <w:b/>
          <w:bCs/>
          <w:spacing w:val="-1"/>
          <w:position w:val="4"/>
          <w:sz w:val="24"/>
          <w:szCs w:val="24"/>
        </w:rPr>
        <w:t>r</w:t>
      </w:r>
      <w:r w:rsidRPr="004E5FFD">
        <w:rPr>
          <w:b/>
          <w:bCs/>
          <w:position w:val="4"/>
          <w:sz w:val="24"/>
          <w:szCs w:val="24"/>
        </w:rPr>
        <w:t>ow</w:t>
      </w:r>
    </w:p>
    <w:p w:rsidR="00D73323" w:rsidRPr="009B5522" w:rsidRDefault="00E8251E" w:rsidP="004E5FFD">
      <w:pPr>
        <w:spacing w:line="360" w:lineRule="auto"/>
        <w:jc w:val="both"/>
        <w:rPr>
          <w:sz w:val="24"/>
          <w:szCs w:val="24"/>
        </w:rPr>
      </w:pPr>
      <w:r w:rsidRPr="004E5FFD">
        <w:rPr>
          <w:sz w:val="24"/>
          <w:szCs w:val="24"/>
        </w:rPr>
        <w:t>P</w:t>
      </w:r>
      <w:r w:rsidRPr="009B5522">
        <w:rPr>
          <w:sz w:val="24"/>
          <w:szCs w:val="24"/>
        </w:rPr>
        <w:t>ubl</w:t>
      </w:r>
      <w:r w:rsidRPr="004E5FFD">
        <w:rPr>
          <w:sz w:val="24"/>
          <w:szCs w:val="24"/>
        </w:rPr>
        <w:t>i</w:t>
      </w:r>
      <w:r w:rsidRPr="009B5522">
        <w:rPr>
          <w:sz w:val="24"/>
          <w:szCs w:val="24"/>
        </w:rPr>
        <w:t>c</w:t>
      </w:r>
      <w:r w:rsidRPr="004E5FFD">
        <w:rPr>
          <w:sz w:val="24"/>
          <w:szCs w:val="24"/>
        </w:rPr>
        <w:t xml:space="preserve"> c</w:t>
      </w:r>
      <w:r w:rsidRPr="009B5522">
        <w:rPr>
          <w:sz w:val="24"/>
          <w:szCs w:val="24"/>
        </w:rPr>
        <w:t>loudprovid</w:t>
      </w:r>
      <w:r w:rsidRPr="004E5FFD">
        <w:rPr>
          <w:sz w:val="24"/>
          <w:szCs w:val="24"/>
        </w:rPr>
        <w:t>e</w:t>
      </w:r>
      <w:r w:rsidRPr="009B5522">
        <w:rPr>
          <w:sz w:val="24"/>
          <w:szCs w:val="24"/>
        </w:rPr>
        <w:t>rsl</w:t>
      </w:r>
      <w:r w:rsidRPr="004E5FFD">
        <w:rPr>
          <w:sz w:val="24"/>
          <w:szCs w:val="24"/>
        </w:rPr>
        <w:t>i</w:t>
      </w:r>
      <w:r w:rsidRPr="009B5522">
        <w:rPr>
          <w:sz w:val="24"/>
          <w:szCs w:val="24"/>
        </w:rPr>
        <w:t>keAm</w:t>
      </w:r>
      <w:r w:rsidRPr="004E5FFD">
        <w:rPr>
          <w:sz w:val="24"/>
          <w:szCs w:val="24"/>
        </w:rPr>
        <w:t>az</w:t>
      </w:r>
      <w:r w:rsidRPr="009B5522">
        <w:rPr>
          <w:sz w:val="24"/>
          <w:szCs w:val="24"/>
        </w:rPr>
        <w:t>on</w:t>
      </w:r>
      <w:r w:rsidRPr="004E5FFD">
        <w:rPr>
          <w:sz w:val="24"/>
          <w:szCs w:val="24"/>
        </w:rPr>
        <w:t xml:space="preserve"> a</w:t>
      </w:r>
      <w:r w:rsidRPr="009B5522">
        <w:rPr>
          <w:sz w:val="24"/>
          <w:szCs w:val="24"/>
        </w:rPr>
        <w:t>l</w:t>
      </w:r>
      <w:r w:rsidRPr="004E5FFD">
        <w:rPr>
          <w:sz w:val="24"/>
          <w:szCs w:val="24"/>
        </w:rPr>
        <w:t>l</w:t>
      </w:r>
      <w:r w:rsidRPr="009B5522">
        <w:rPr>
          <w:sz w:val="24"/>
          <w:szCs w:val="24"/>
        </w:rPr>
        <w:t>ow</w:t>
      </w:r>
      <w:r w:rsidRPr="004E5FFD">
        <w:rPr>
          <w:sz w:val="24"/>
          <w:szCs w:val="24"/>
        </w:rPr>
        <w:t xml:space="preserve"> co</w:t>
      </w:r>
      <w:r w:rsidRPr="009B5522">
        <w:rPr>
          <w:sz w:val="24"/>
          <w:szCs w:val="24"/>
        </w:rPr>
        <w:t>mpani</w:t>
      </w:r>
      <w:r w:rsidRPr="004E5FFD">
        <w:rPr>
          <w:sz w:val="24"/>
          <w:szCs w:val="24"/>
        </w:rPr>
        <w:t>e</w:t>
      </w:r>
      <w:r w:rsidRPr="009B5522">
        <w:rPr>
          <w:sz w:val="24"/>
          <w:szCs w:val="24"/>
        </w:rPr>
        <w:t>sto</w:t>
      </w:r>
      <w:r w:rsidRPr="004E5FFD">
        <w:rPr>
          <w:sz w:val="24"/>
          <w:szCs w:val="24"/>
        </w:rPr>
        <w:t xml:space="preserve"> a</w:t>
      </w:r>
      <w:r w:rsidRPr="009B5522">
        <w:rPr>
          <w:sz w:val="24"/>
          <w:szCs w:val="24"/>
        </w:rPr>
        <w:t>voidla</w:t>
      </w:r>
      <w:r w:rsidRPr="004E5FFD">
        <w:rPr>
          <w:sz w:val="24"/>
          <w:szCs w:val="24"/>
        </w:rPr>
        <w:t>r</w:t>
      </w:r>
      <w:r w:rsidRPr="009B5522">
        <w:rPr>
          <w:sz w:val="24"/>
          <w:szCs w:val="24"/>
        </w:rPr>
        <w:t>geu</w:t>
      </w:r>
      <w:r w:rsidRPr="004E5FFD">
        <w:rPr>
          <w:sz w:val="24"/>
          <w:szCs w:val="24"/>
        </w:rPr>
        <w:t>p-</w:t>
      </w:r>
      <w:r w:rsidRPr="009B5522">
        <w:rPr>
          <w:sz w:val="24"/>
          <w:szCs w:val="24"/>
        </w:rPr>
        <w:t>f</w:t>
      </w:r>
      <w:r w:rsidRPr="004E5FFD">
        <w:rPr>
          <w:sz w:val="24"/>
          <w:szCs w:val="24"/>
        </w:rPr>
        <w:t>r</w:t>
      </w:r>
      <w:r w:rsidRPr="009B5522">
        <w:rPr>
          <w:sz w:val="24"/>
          <w:szCs w:val="24"/>
        </w:rPr>
        <w:t>ontinf</w:t>
      </w:r>
      <w:r w:rsidRPr="004E5FFD">
        <w:rPr>
          <w:sz w:val="24"/>
          <w:szCs w:val="24"/>
        </w:rPr>
        <w:t>ra</w:t>
      </w:r>
      <w:r w:rsidRPr="009B5522">
        <w:rPr>
          <w:sz w:val="24"/>
          <w:szCs w:val="24"/>
        </w:rPr>
        <w:t>stru</w:t>
      </w:r>
      <w:r w:rsidRPr="004E5FFD">
        <w:rPr>
          <w:sz w:val="24"/>
          <w:szCs w:val="24"/>
        </w:rPr>
        <w:t>c</w:t>
      </w:r>
      <w:r w:rsidRPr="009B5522">
        <w:rPr>
          <w:sz w:val="24"/>
          <w:szCs w:val="24"/>
        </w:rPr>
        <w:t>tu</w:t>
      </w:r>
      <w:r w:rsidRPr="004E5FFD">
        <w:rPr>
          <w:sz w:val="24"/>
          <w:szCs w:val="24"/>
        </w:rPr>
        <w:t>r</w:t>
      </w:r>
      <w:r w:rsidRPr="009B5522">
        <w:rPr>
          <w:sz w:val="24"/>
          <w:szCs w:val="24"/>
        </w:rPr>
        <w:t>e</w:t>
      </w:r>
      <w:r w:rsidR="00F0274E" w:rsidRPr="009B5522">
        <w:rPr>
          <w:sz w:val="24"/>
          <w:szCs w:val="24"/>
        </w:rPr>
        <w:t>Investment</w:t>
      </w:r>
      <w:r w:rsidRPr="004E5FFD">
        <w:rPr>
          <w:sz w:val="24"/>
          <w:szCs w:val="24"/>
        </w:rPr>
        <w:t xml:space="preserve"> a</w:t>
      </w:r>
      <w:r w:rsidRPr="009B5522">
        <w:rPr>
          <w:sz w:val="24"/>
          <w:szCs w:val="24"/>
        </w:rPr>
        <w:t>ndpur</w:t>
      </w:r>
      <w:r w:rsidRPr="004E5FFD">
        <w:rPr>
          <w:sz w:val="24"/>
          <w:szCs w:val="24"/>
        </w:rPr>
        <w:t>c</w:t>
      </w:r>
      <w:r w:rsidRPr="009B5522">
        <w:rPr>
          <w:sz w:val="24"/>
          <w:szCs w:val="24"/>
        </w:rPr>
        <w:t>h</w:t>
      </w:r>
      <w:r w:rsidRPr="004E5FFD">
        <w:rPr>
          <w:sz w:val="24"/>
          <w:szCs w:val="24"/>
        </w:rPr>
        <w:t>as</w:t>
      </w:r>
      <w:r w:rsidRPr="009B5522">
        <w:rPr>
          <w:sz w:val="24"/>
          <w:szCs w:val="24"/>
        </w:rPr>
        <w:t>en</w:t>
      </w:r>
      <w:r w:rsidRPr="004E5FFD">
        <w:rPr>
          <w:sz w:val="24"/>
          <w:szCs w:val="24"/>
        </w:rPr>
        <w:t>e</w:t>
      </w:r>
      <w:r w:rsidRPr="009B5522">
        <w:rPr>
          <w:sz w:val="24"/>
          <w:szCs w:val="24"/>
        </w:rPr>
        <w:t xml:space="preserve">w </w:t>
      </w:r>
      <w:r w:rsidRPr="004E5FFD">
        <w:rPr>
          <w:sz w:val="24"/>
          <w:szCs w:val="24"/>
        </w:rPr>
        <w:t>c</w:t>
      </w:r>
      <w:r w:rsidRPr="009B5522">
        <w:rPr>
          <w:sz w:val="24"/>
          <w:szCs w:val="24"/>
        </w:rPr>
        <w:t>ompu</w:t>
      </w:r>
      <w:r w:rsidRPr="004E5FFD">
        <w:rPr>
          <w:sz w:val="24"/>
          <w:szCs w:val="24"/>
        </w:rPr>
        <w:t>t</w:t>
      </w:r>
      <w:r w:rsidRPr="009B5522">
        <w:rPr>
          <w:sz w:val="24"/>
          <w:szCs w:val="24"/>
        </w:rPr>
        <w:t>ingr</w:t>
      </w:r>
      <w:r w:rsidRPr="004E5FFD">
        <w:rPr>
          <w:sz w:val="24"/>
          <w:szCs w:val="24"/>
        </w:rPr>
        <w:t>e</w:t>
      </w:r>
      <w:r w:rsidRPr="009B5522">
        <w:rPr>
          <w:sz w:val="24"/>
          <w:szCs w:val="24"/>
        </w:rPr>
        <w:t>sou</w:t>
      </w:r>
      <w:r w:rsidRPr="004E5FFD">
        <w:rPr>
          <w:sz w:val="24"/>
          <w:szCs w:val="24"/>
        </w:rPr>
        <w:t>rce</w:t>
      </w:r>
      <w:r w:rsidRPr="009B5522">
        <w:rPr>
          <w:sz w:val="24"/>
          <w:szCs w:val="24"/>
        </w:rPr>
        <w:t>sdyn</w:t>
      </w:r>
      <w:r w:rsidRPr="004E5FFD">
        <w:rPr>
          <w:sz w:val="24"/>
          <w:szCs w:val="24"/>
        </w:rPr>
        <w:t>a</w:t>
      </w:r>
      <w:r w:rsidRPr="009B5522">
        <w:rPr>
          <w:sz w:val="24"/>
          <w:szCs w:val="24"/>
        </w:rPr>
        <w:t>m</w:t>
      </w:r>
      <w:r w:rsidRPr="004E5FFD">
        <w:rPr>
          <w:sz w:val="24"/>
          <w:szCs w:val="24"/>
        </w:rPr>
        <w:t>ica</w:t>
      </w:r>
      <w:r w:rsidRPr="009B5522">
        <w:rPr>
          <w:sz w:val="24"/>
          <w:szCs w:val="24"/>
        </w:rPr>
        <w:t>l</w:t>
      </w:r>
      <w:r w:rsidRPr="004E5FFD">
        <w:rPr>
          <w:sz w:val="24"/>
          <w:szCs w:val="24"/>
        </w:rPr>
        <w:t>l</w:t>
      </w:r>
      <w:r w:rsidRPr="009B5522">
        <w:rPr>
          <w:sz w:val="24"/>
          <w:szCs w:val="24"/>
        </w:rPr>
        <w:t>y</w:t>
      </w:r>
      <w:r w:rsidRPr="004E5FFD">
        <w:rPr>
          <w:sz w:val="24"/>
          <w:szCs w:val="24"/>
        </w:rPr>
        <w:t xml:space="preserve"> a</w:t>
      </w:r>
      <w:r w:rsidRPr="009B5522">
        <w:rPr>
          <w:sz w:val="24"/>
          <w:szCs w:val="24"/>
        </w:rPr>
        <w:t>sn</w:t>
      </w:r>
      <w:r w:rsidRPr="004E5FFD">
        <w:rPr>
          <w:sz w:val="24"/>
          <w:szCs w:val="24"/>
        </w:rPr>
        <w:t>ee</w:t>
      </w:r>
      <w:r w:rsidRPr="009B5522">
        <w:rPr>
          <w:sz w:val="24"/>
          <w:szCs w:val="24"/>
        </w:rPr>
        <w:t>d</w:t>
      </w:r>
      <w:r w:rsidRPr="004E5FFD">
        <w:rPr>
          <w:sz w:val="24"/>
          <w:szCs w:val="24"/>
        </w:rPr>
        <w:t>e</w:t>
      </w:r>
      <w:r w:rsidRPr="009B5522">
        <w:rPr>
          <w:sz w:val="24"/>
          <w:szCs w:val="24"/>
        </w:rPr>
        <w:t>d–</w:t>
      </w:r>
      <w:r w:rsidRPr="004E5FFD">
        <w:rPr>
          <w:sz w:val="24"/>
          <w:szCs w:val="24"/>
        </w:rPr>
        <w:t xml:space="preserve"> c</w:t>
      </w:r>
      <w:r w:rsidRPr="009B5522">
        <w:rPr>
          <w:sz w:val="24"/>
          <w:szCs w:val="24"/>
        </w:rPr>
        <w:t>ompani</w:t>
      </w:r>
      <w:r w:rsidRPr="004E5FFD">
        <w:rPr>
          <w:sz w:val="24"/>
          <w:szCs w:val="24"/>
        </w:rPr>
        <w:t>e</w:t>
      </w:r>
      <w:r w:rsidRPr="009B5522">
        <w:rPr>
          <w:sz w:val="24"/>
          <w:szCs w:val="24"/>
        </w:rPr>
        <w:t>sn</w:t>
      </w:r>
      <w:r w:rsidRPr="004E5FFD">
        <w:rPr>
          <w:sz w:val="24"/>
          <w:szCs w:val="24"/>
        </w:rPr>
        <w:t>ee</w:t>
      </w:r>
      <w:r w:rsidRPr="009B5522">
        <w:rPr>
          <w:sz w:val="24"/>
          <w:szCs w:val="24"/>
        </w:rPr>
        <w:t>d</w:t>
      </w:r>
      <w:r w:rsidRPr="004E5FFD">
        <w:rPr>
          <w:sz w:val="24"/>
          <w:szCs w:val="24"/>
        </w:rPr>
        <w:t>n</w:t>
      </w:r>
      <w:r w:rsidRPr="009B5522">
        <w:rPr>
          <w:sz w:val="24"/>
          <w:szCs w:val="24"/>
        </w:rPr>
        <w:t>’t plan</w:t>
      </w:r>
      <w:r w:rsidRPr="004E5FFD">
        <w:rPr>
          <w:sz w:val="24"/>
          <w:szCs w:val="24"/>
        </w:rPr>
        <w:t xml:space="preserve"> a</w:t>
      </w:r>
      <w:r w:rsidRPr="009B5522">
        <w:rPr>
          <w:sz w:val="24"/>
          <w:szCs w:val="24"/>
        </w:rPr>
        <w:t>h</w:t>
      </w:r>
      <w:r w:rsidRPr="004E5FFD">
        <w:rPr>
          <w:sz w:val="24"/>
          <w:szCs w:val="24"/>
        </w:rPr>
        <w:t>ea</w:t>
      </w:r>
      <w:r w:rsidRPr="009B5522">
        <w:rPr>
          <w:sz w:val="24"/>
          <w:szCs w:val="24"/>
        </w:rPr>
        <w:t>d</w:t>
      </w:r>
      <w:r w:rsidRPr="004E5FFD">
        <w:rPr>
          <w:sz w:val="24"/>
          <w:szCs w:val="24"/>
        </w:rPr>
        <w:t xml:space="preserve"> a</w:t>
      </w:r>
      <w:r w:rsidRPr="009B5522">
        <w:rPr>
          <w:sz w:val="24"/>
          <w:szCs w:val="24"/>
        </w:rPr>
        <w:t>nd</w:t>
      </w:r>
      <w:r w:rsidRPr="004E5FFD">
        <w:rPr>
          <w:sz w:val="24"/>
          <w:szCs w:val="24"/>
        </w:rPr>
        <w:t xml:space="preserve"> c</w:t>
      </w:r>
      <w:r w:rsidRPr="009B5522">
        <w:rPr>
          <w:sz w:val="24"/>
          <w:szCs w:val="24"/>
        </w:rPr>
        <w:t>o</w:t>
      </w:r>
      <w:r w:rsidRPr="004E5FFD">
        <w:rPr>
          <w:sz w:val="24"/>
          <w:szCs w:val="24"/>
        </w:rPr>
        <w:t>m</w:t>
      </w:r>
      <w:r w:rsidRPr="009B5522">
        <w:rPr>
          <w:sz w:val="24"/>
          <w:szCs w:val="24"/>
        </w:rPr>
        <w:t>m</w:t>
      </w:r>
      <w:r w:rsidRPr="004E5FFD">
        <w:rPr>
          <w:sz w:val="24"/>
          <w:szCs w:val="24"/>
        </w:rPr>
        <w:t>i</w:t>
      </w:r>
      <w:r w:rsidRPr="009B5522">
        <w:rPr>
          <w:sz w:val="24"/>
          <w:szCs w:val="24"/>
        </w:rPr>
        <w:t>tfin</w:t>
      </w:r>
      <w:r w:rsidRPr="004E5FFD">
        <w:rPr>
          <w:sz w:val="24"/>
          <w:szCs w:val="24"/>
        </w:rPr>
        <w:t>a</w:t>
      </w:r>
      <w:r w:rsidRPr="009B5522">
        <w:rPr>
          <w:sz w:val="24"/>
          <w:szCs w:val="24"/>
        </w:rPr>
        <w:t>n</w:t>
      </w:r>
      <w:r w:rsidRPr="004E5FFD">
        <w:rPr>
          <w:sz w:val="24"/>
          <w:szCs w:val="24"/>
        </w:rPr>
        <w:t>cia</w:t>
      </w:r>
      <w:r w:rsidRPr="009B5522">
        <w:rPr>
          <w:sz w:val="24"/>
          <w:szCs w:val="24"/>
        </w:rPr>
        <w:t>l</w:t>
      </w:r>
      <w:r w:rsidRPr="004E5FFD">
        <w:rPr>
          <w:sz w:val="24"/>
          <w:szCs w:val="24"/>
        </w:rPr>
        <w:t xml:space="preserve"> re</w:t>
      </w:r>
      <w:r w:rsidRPr="009B5522">
        <w:rPr>
          <w:sz w:val="24"/>
          <w:szCs w:val="24"/>
        </w:rPr>
        <w:t>sour</w:t>
      </w:r>
      <w:r w:rsidRPr="004E5FFD">
        <w:rPr>
          <w:sz w:val="24"/>
          <w:szCs w:val="24"/>
        </w:rPr>
        <w:t>ce</w:t>
      </w:r>
      <w:r w:rsidRPr="009B5522">
        <w:rPr>
          <w:sz w:val="24"/>
          <w:szCs w:val="24"/>
        </w:rPr>
        <w:t>su</w:t>
      </w:r>
      <w:r w:rsidRPr="004E5FFD">
        <w:rPr>
          <w:sz w:val="24"/>
          <w:szCs w:val="24"/>
        </w:rPr>
        <w:t>p-</w:t>
      </w:r>
      <w:r w:rsidRPr="009B5522">
        <w:rPr>
          <w:sz w:val="24"/>
          <w:szCs w:val="24"/>
        </w:rPr>
        <w:t>f</w:t>
      </w:r>
      <w:r w:rsidRPr="004E5FFD">
        <w:rPr>
          <w:sz w:val="24"/>
          <w:szCs w:val="24"/>
        </w:rPr>
        <w:t>r</w:t>
      </w:r>
      <w:r w:rsidRPr="009B5522">
        <w:rPr>
          <w:sz w:val="24"/>
          <w:szCs w:val="24"/>
        </w:rPr>
        <w:t>ont.Thismodelisp</w:t>
      </w:r>
      <w:r w:rsidRPr="004E5FFD">
        <w:rPr>
          <w:sz w:val="24"/>
          <w:szCs w:val="24"/>
        </w:rPr>
        <w:t>a</w:t>
      </w:r>
      <w:r w:rsidRPr="009B5522">
        <w:rPr>
          <w:sz w:val="24"/>
          <w:szCs w:val="24"/>
        </w:rPr>
        <w:t>rti</w:t>
      </w:r>
      <w:r w:rsidRPr="004E5FFD">
        <w:rPr>
          <w:sz w:val="24"/>
          <w:szCs w:val="24"/>
        </w:rPr>
        <w:t>c</w:t>
      </w:r>
      <w:r w:rsidRPr="009B5522">
        <w:rPr>
          <w:sz w:val="24"/>
          <w:szCs w:val="24"/>
        </w:rPr>
        <w:t>ula</w:t>
      </w:r>
      <w:r w:rsidRPr="004E5FFD">
        <w:rPr>
          <w:sz w:val="24"/>
          <w:szCs w:val="24"/>
        </w:rPr>
        <w:t>r</w:t>
      </w:r>
      <w:r w:rsidRPr="009B5522">
        <w:rPr>
          <w:sz w:val="24"/>
          <w:szCs w:val="24"/>
        </w:rPr>
        <w:t>ly</w:t>
      </w:r>
      <w:r w:rsidRPr="004E5FFD">
        <w:rPr>
          <w:sz w:val="24"/>
          <w:szCs w:val="24"/>
        </w:rPr>
        <w:t xml:space="preserve"> fea</w:t>
      </w:r>
      <w:r w:rsidRPr="009B5522">
        <w:rPr>
          <w:sz w:val="24"/>
          <w:szCs w:val="24"/>
        </w:rPr>
        <w:t>sib</w:t>
      </w:r>
      <w:r w:rsidRPr="004E5FFD">
        <w:rPr>
          <w:sz w:val="24"/>
          <w:szCs w:val="24"/>
        </w:rPr>
        <w:t>l</w:t>
      </w:r>
      <w:r w:rsidRPr="009B5522">
        <w:rPr>
          <w:sz w:val="24"/>
          <w:szCs w:val="24"/>
        </w:rPr>
        <w:t xml:space="preserve">efor smaller </w:t>
      </w:r>
      <w:r w:rsidRPr="004E5FFD">
        <w:rPr>
          <w:sz w:val="24"/>
          <w:szCs w:val="24"/>
        </w:rPr>
        <w:t>c</w:t>
      </w:r>
      <w:r w:rsidRPr="009B5522">
        <w:rPr>
          <w:sz w:val="24"/>
          <w:szCs w:val="24"/>
        </w:rPr>
        <w:t>ompani</w:t>
      </w:r>
      <w:r w:rsidRPr="004E5FFD">
        <w:rPr>
          <w:sz w:val="24"/>
          <w:szCs w:val="24"/>
        </w:rPr>
        <w:t>e</w:t>
      </w:r>
      <w:r w:rsidRPr="009B5522">
        <w:rPr>
          <w:sz w:val="24"/>
          <w:szCs w:val="24"/>
        </w:rPr>
        <w:t>s</w:t>
      </w:r>
      <w:r w:rsidRPr="004E5FFD">
        <w:rPr>
          <w:sz w:val="24"/>
          <w:szCs w:val="24"/>
        </w:rPr>
        <w:t xml:space="preserve"> a</w:t>
      </w:r>
      <w:r w:rsidRPr="009B5522">
        <w:rPr>
          <w:sz w:val="24"/>
          <w:szCs w:val="24"/>
        </w:rPr>
        <w:t>nds</w:t>
      </w:r>
      <w:r w:rsidRPr="004E5FFD">
        <w:rPr>
          <w:sz w:val="24"/>
          <w:szCs w:val="24"/>
        </w:rPr>
        <w:t>ta</w:t>
      </w:r>
      <w:r w:rsidRPr="009B5522">
        <w:rPr>
          <w:sz w:val="24"/>
          <w:szCs w:val="24"/>
        </w:rPr>
        <w:t>r</w:t>
      </w:r>
      <w:r w:rsidRPr="004E5FFD">
        <w:rPr>
          <w:sz w:val="24"/>
          <w:szCs w:val="24"/>
        </w:rPr>
        <w:t>t-</w:t>
      </w:r>
      <w:r w:rsidRPr="009B5522">
        <w:rPr>
          <w:sz w:val="24"/>
          <w:szCs w:val="24"/>
        </w:rPr>
        <w:t>ups,whi</w:t>
      </w:r>
      <w:r w:rsidRPr="004E5FFD">
        <w:rPr>
          <w:sz w:val="24"/>
          <w:szCs w:val="24"/>
        </w:rPr>
        <w:t>c</w:t>
      </w:r>
      <w:r w:rsidRPr="009B5522">
        <w:rPr>
          <w:sz w:val="24"/>
          <w:szCs w:val="24"/>
        </w:rPr>
        <w:t>h</w:t>
      </w:r>
      <w:r w:rsidRPr="004E5FFD">
        <w:rPr>
          <w:sz w:val="24"/>
          <w:szCs w:val="24"/>
        </w:rPr>
        <w:t xml:space="preserve"> o</w:t>
      </w:r>
      <w:r w:rsidRPr="009B5522">
        <w:rPr>
          <w:sz w:val="24"/>
          <w:szCs w:val="24"/>
        </w:rPr>
        <w:t>ft</w:t>
      </w:r>
      <w:r w:rsidRPr="004E5FFD">
        <w:rPr>
          <w:sz w:val="24"/>
          <w:szCs w:val="24"/>
        </w:rPr>
        <w:t>e</w:t>
      </w:r>
      <w:r w:rsidRPr="009B5522">
        <w:rPr>
          <w:sz w:val="24"/>
          <w:szCs w:val="24"/>
        </w:rPr>
        <w:t>n</w:t>
      </w:r>
      <w:r w:rsidRPr="004E5FFD">
        <w:rPr>
          <w:sz w:val="24"/>
          <w:szCs w:val="24"/>
        </w:rPr>
        <w:t xml:space="preserve"> can</w:t>
      </w:r>
      <w:r w:rsidRPr="009B5522">
        <w:rPr>
          <w:sz w:val="24"/>
          <w:szCs w:val="24"/>
        </w:rPr>
        <w:t>not</w:t>
      </w:r>
      <w:r w:rsidRPr="004E5FFD">
        <w:rPr>
          <w:sz w:val="24"/>
          <w:szCs w:val="24"/>
        </w:rPr>
        <w:t xml:space="preserve"> a</w:t>
      </w:r>
      <w:r w:rsidRPr="009B5522">
        <w:rPr>
          <w:sz w:val="24"/>
          <w:szCs w:val="24"/>
        </w:rPr>
        <w:t>f</w:t>
      </w:r>
      <w:r w:rsidRPr="004E5FFD">
        <w:rPr>
          <w:sz w:val="24"/>
          <w:szCs w:val="24"/>
        </w:rPr>
        <w:t>f</w:t>
      </w:r>
      <w:r w:rsidRPr="009B5522">
        <w:rPr>
          <w:sz w:val="24"/>
          <w:szCs w:val="24"/>
        </w:rPr>
        <w:t>ordtos</w:t>
      </w:r>
      <w:r w:rsidRPr="004E5FFD">
        <w:rPr>
          <w:sz w:val="24"/>
          <w:szCs w:val="24"/>
        </w:rPr>
        <w:t>pe</w:t>
      </w:r>
      <w:r w:rsidRPr="009B5522">
        <w:rPr>
          <w:sz w:val="24"/>
          <w:szCs w:val="24"/>
        </w:rPr>
        <w:t>ndla</w:t>
      </w:r>
      <w:r w:rsidRPr="004E5FFD">
        <w:rPr>
          <w:sz w:val="24"/>
          <w:szCs w:val="24"/>
        </w:rPr>
        <w:t>rg</w:t>
      </w:r>
      <w:r w:rsidRPr="009B5522">
        <w:rPr>
          <w:sz w:val="24"/>
          <w:szCs w:val="24"/>
        </w:rPr>
        <w:t>esumsofmoney</w:t>
      </w:r>
      <w:r w:rsidRPr="004E5FFD">
        <w:rPr>
          <w:sz w:val="24"/>
          <w:szCs w:val="24"/>
        </w:rPr>
        <w:t xml:space="preserve"> a</w:t>
      </w:r>
      <w:r w:rsidRPr="009B5522">
        <w:rPr>
          <w:sz w:val="24"/>
          <w:szCs w:val="24"/>
        </w:rPr>
        <w:t>tthe b</w:t>
      </w:r>
      <w:r w:rsidRPr="004E5FFD">
        <w:rPr>
          <w:sz w:val="24"/>
          <w:szCs w:val="24"/>
        </w:rPr>
        <w:t>e</w:t>
      </w:r>
      <w:r w:rsidRPr="009B5522">
        <w:rPr>
          <w:sz w:val="24"/>
          <w:szCs w:val="24"/>
        </w:rPr>
        <w:t>ginn</w:t>
      </w:r>
      <w:r w:rsidRPr="004E5FFD">
        <w:rPr>
          <w:sz w:val="24"/>
          <w:szCs w:val="24"/>
        </w:rPr>
        <w:t>i</w:t>
      </w:r>
      <w:r w:rsidRPr="009B5522">
        <w:rPr>
          <w:sz w:val="24"/>
          <w:szCs w:val="24"/>
        </w:rPr>
        <w:t>ng oftheirbusin</w:t>
      </w:r>
      <w:r w:rsidRPr="004E5FFD">
        <w:rPr>
          <w:sz w:val="24"/>
          <w:szCs w:val="24"/>
        </w:rPr>
        <w:t>e</w:t>
      </w:r>
      <w:r w:rsidRPr="009B5522">
        <w:rPr>
          <w:sz w:val="24"/>
          <w:szCs w:val="24"/>
        </w:rPr>
        <w:t xml:space="preserve">ss </w:t>
      </w:r>
      <w:r w:rsidRPr="004E5FFD">
        <w:rPr>
          <w:sz w:val="24"/>
          <w:szCs w:val="24"/>
        </w:rPr>
        <w:t>j</w:t>
      </w:r>
      <w:r w:rsidRPr="009B5522">
        <w:rPr>
          <w:sz w:val="24"/>
          <w:szCs w:val="24"/>
        </w:rPr>
        <w:t>ourn</w:t>
      </w:r>
      <w:r w:rsidRPr="004E5FFD">
        <w:rPr>
          <w:sz w:val="24"/>
          <w:szCs w:val="24"/>
        </w:rPr>
        <w:t>e</w:t>
      </w:r>
      <w:r w:rsidRPr="009B5522">
        <w:rPr>
          <w:sz w:val="24"/>
          <w:szCs w:val="24"/>
        </w:rPr>
        <w:t>y</w:t>
      </w:r>
    </w:p>
    <w:p w:rsidR="00D73323" w:rsidRPr="004E5FFD" w:rsidRDefault="00E8251E" w:rsidP="00BA14BA">
      <w:pPr>
        <w:spacing w:line="360" w:lineRule="auto"/>
        <w:ind w:left="460"/>
        <w:jc w:val="both"/>
        <w:rPr>
          <w:b/>
          <w:bCs/>
          <w:sz w:val="24"/>
          <w:szCs w:val="24"/>
        </w:rPr>
      </w:pPr>
      <w:r w:rsidRPr="004E5FFD">
        <w:rPr>
          <w:b/>
          <w:bCs/>
          <w:position w:val="4"/>
          <w:sz w:val="24"/>
          <w:szCs w:val="24"/>
        </w:rPr>
        <w:t>B</w:t>
      </w:r>
      <w:r w:rsidRPr="004E5FFD">
        <w:rPr>
          <w:b/>
          <w:bCs/>
          <w:spacing w:val="-1"/>
          <w:position w:val="4"/>
          <w:sz w:val="24"/>
          <w:szCs w:val="24"/>
        </w:rPr>
        <w:t>e</w:t>
      </w:r>
      <w:r w:rsidRPr="004E5FFD">
        <w:rPr>
          <w:b/>
          <w:bCs/>
          <w:position w:val="4"/>
          <w:sz w:val="24"/>
          <w:szCs w:val="24"/>
        </w:rPr>
        <w:t>n</w:t>
      </w:r>
      <w:r w:rsidRPr="004E5FFD">
        <w:rPr>
          <w:b/>
          <w:bCs/>
          <w:spacing w:val="-1"/>
          <w:position w:val="4"/>
          <w:sz w:val="24"/>
          <w:szCs w:val="24"/>
        </w:rPr>
        <w:t>e</w:t>
      </w:r>
      <w:r w:rsidRPr="004E5FFD">
        <w:rPr>
          <w:b/>
          <w:bCs/>
          <w:position w:val="4"/>
          <w:sz w:val="24"/>
          <w:szCs w:val="24"/>
        </w:rPr>
        <w:t>fits of C</w:t>
      </w:r>
      <w:r w:rsidRPr="004E5FFD">
        <w:rPr>
          <w:b/>
          <w:bCs/>
          <w:spacing w:val="1"/>
          <w:position w:val="4"/>
          <w:sz w:val="24"/>
          <w:szCs w:val="24"/>
        </w:rPr>
        <w:t>l</w:t>
      </w:r>
      <w:r w:rsidRPr="004E5FFD">
        <w:rPr>
          <w:b/>
          <w:bCs/>
          <w:position w:val="4"/>
          <w:sz w:val="24"/>
          <w:szCs w:val="24"/>
        </w:rPr>
        <w:t>oud Compu</w:t>
      </w:r>
      <w:r w:rsidRPr="004E5FFD">
        <w:rPr>
          <w:b/>
          <w:bCs/>
          <w:spacing w:val="1"/>
          <w:position w:val="4"/>
          <w:sz w:val="24"/>
          <w:szCs w:val="24"/>
        </w:rPr>
        <w:t>t</w:t>
      </w:r>
      <w:r w:rsidRPr="004E5FFD">
        <w:rPr>
          <w:b/>
          <w:bCs/>
          <w:position w:val="4"/>
          <w:sz w:val="24"/>
          <w:szCs w:val="24"/>
        </w:rPr>
        <w:t xml:space="preserve">ing </w:t>
      </w:r>
      <w:r w:rsidRPr="004E5FFD">
        <w:rPr>
          <w:b/>
          <w:bCs/>
          <w:spacing w:val="1"/>
          <w:position w:val="4"/>
          <w:sz w:val="24"/>
          <w:szCs w:val="24"/>
        </w:rPr>
        <w:t>i</w:t>
      </w:r>
      <w:r w:rsidRPr="004E5FFD">
        <w:rPr>
          <w:b/>
          <w:bCs/>
          <w:position w:val="4"/>
          <w:sz w:val="24"/>
          <w:szCs w:val="24"/>
        </w:rPr>
        <w:t>n Edu</w:t>
      </w:r>
      <w:r w:rsidRPr="004E5FFD">
        <w:rPr>
          <w:b/>
          <w:bCs/>
          <w:spacing w:val="-1"/>
          <w:position w:val="4"/>
          <w:sz w:val="24"/>
          <w:szCs w:val="24"/>
        </w:rPr>
        <w:t>ca</w:t>
      </w:r>
      <w:r w:rsidRPr="004E5FFD">
        <w:rPr>
          <w:b/>
          <w:bCs/>
          <w:position w:val="4"/>
          <w:sz w:val="24"/>
          <w:szCs w:val="24"/>
        </w:rPr>
        <w:t>t</w:t>
      </w:r>
      <w:r w:rsidRPr="004E5FFD">
        <w:rPr>
          <w:b/>
          <w:bCs/>
          <w:spacing w:val="1"/>
          <w:position w:val="4"/>
          <w:sz w:val="24"/>
          <w:szCs w:val="24"/>
        </w:rPr>
        <w:t>i</w:t>
      </w:r>
      <w:r w:rsidRPr="004E5FFD">
        <w:rPr>
          <w:b/>
          <w:bCs/>
          <w:position w:val="4"/>
          <w:sz w:val="24"/>
          <w:szCs w:val="24"/>
        </w:rPr>
        <w:t xml:space="preserve">on </w:t>
      </w:r>
      <w:r w:rsidRPr="004E5FFD">
        <w:rPr>
          <w:b/>
          <w:bCs/>
          <w:spacing w:val="1"/>
          <w:position w:val="4"/>
          <w:sz w:val="24"/>
          <w:szCs w:val="24"/>
        </w:rPr>
        <w:t>S</w:t>
      </w:r>
      <w:r w:rsidRPr="004E5FFD">
        <w:rPr>
          <w:b/>
          <w:bCs/>
          <w:position w:val="4"/>
          <w:sz w:val="24"/>
          <w:szCs w:val="24"/>
        </w:rPr>
        <w:t>ystem</w:t>
      </w:r>
    </w:p>
    <w:p w:rsidR="00D73323" w:rsidRPr="009B5522" w:rsidRDefault="00E8251E" w:rsidP="004E5FFD">
      <w:pPr>
        <w:spacing w:line="360" w:lineRule="auto"/>
        <w:jc w:val="both"/>
        <w:rPr>
          <w:sz w:val="24"/>
          <w:szCs w:val="24"/>
        </w:rPr>
      </w:pPr>
      <w:r w:rsidRPr="009B5522">
        <w:rPr>
          <w:sz w:val="24"/>
          <w:szCs w:val="24"/>
        </w:rPr>
        <w:t>Nomore</w:t>
      </w:r>
      <w:r w:rsidRPr="004E5FFD">
        <w:rPr>
          <w:sz w:val="24"/>
          <w:szCs w:val="24"/>
        </w:rPr>
        <w:t xml:space="preserve"> ca</w:t>
      </w:r>
      <w:r w:rsidRPr="009B5522">
        <w:rPr>
          <w:sz w:val="24"/>
          <w:szCs w:val="24"/>
        </w:rPr>
        <w:t>r</w:t>
      </w:r>
      <w:r w:rsidRPr="004E5FFD">
        <w:rPr>
          <w:sz w:val="24"/>
          <w:szCs w:val="24"/>
        </w:rPr>
        <w:t>r</w:t>
      </w:r>
      <w:r w:rsidRPr="009B5522">
        <w:rPr>
          <w:sz w:val="24"/>
          <w:szCs w:val="24"/>
        </w:rPr>
        <w:t>ying</w:t>
      </w:r>
      <w:r w:rsidRPr="004E5FFD">
        <w:rPr>
          <w:sz w:val="24"/>
          <w:szCs w:val="24"/>
        </w:rPr>
        <w:t xml:space="preserve"> a</w:t>
      </w:r>
      <w:r w:rsidRPr="009B5522">
        <w:rPr>
          <w:sz w:val="24"/>
          <w:szCs w:val="24"/>
        </w:rPr>
        <w:t>rou</w:t>
      </w:r>
      <w:r w:rsidRPr="004E5FFD">
        <w:rPr>
          <w:sz w:val="24"/>
          <w:szCs w:val="24"/>
        </w:rPr>
        <w:t>n</w:t>
      </w:r>
      <w:r w:rsidRPr="009B5522">
        <w:rPr>
          <w:sz w:val="24"/>
          <w:szCs w:val="24"/>
        </w:rPr>
        <w:t>dd</w:t>
      </w:r>
      <w:r w:rsidRPr="004E5FFD">
        <w:rPr>
          <w:sz w:val="24"/>
          <w:szCs w:val="24"/>
        </w:rPr>
        <w:t>e</w:t>
      </w:r>
      <w:r w:rsidRPr="009B5522">
        <w:rPr>
          <w:sz w:val="24"/>
          <w:szCs w:val="24"/>
        </w:rPr>
        <w:t>vic</w:t>
      </w:r>
      <w:r w:rsidRPr="004E5FFD">
        <w:rPr>
          <w:sz w:val="24"/>
          <w:szCs w:val="24"/>
        </w:rPr>
        <w:t>e</w:t>
      </w:r>
      <w:r w:rsidRPr="009B5522">
        <w:rPr>
          <w:sz w:val="24"/>
          <w:szCs w:val="24"/>
        </w:rPr>
        <w:t>s,su</w:t>
      </w:r>
      <w:r w:rsidRPr="004E5FFD">
        <w:rPr>
          <w:sz w:val="24"/>
          <w:szCs w:val="24"/>
        </w:rPr>
        <w:t>c</w:t>
      </w:r>
      <w:r w:rsidRPr="009B5522">
        <w:rPr>
          <w:sz w:val="24"/>
          <w:szCs w:val="24"/>
        </w:rPr>
        <w:t>h</w:t>
      </w:r>
      <w:r w:rsidRPr="004E5FFD">
        <w:rPr>
          <w:sz w:val="24"/>
          <w:szCs w:val="24"/>
        </w:rPr>
        <w:t xml:space="preserve"> a</w:t>
      </w:r>
      <w:r w:rsidRPr="009B5522">
        <w:rPr>
          <w:sz w:val="24"/>
          <w:szCs w:val="24"/>
        </w:rPr>
        <w:t>sthu</w:t>
      </w:r>
      <w:r w:rsidRPr="004E5FFD">
        <w:rPr>
          <w:sz w:val="24"/>
          <w:szCs w:val="24"/>
        </w:rPr>
        <w:t>m</w:t>
      </w:r>
      <w:r w:rsidRPr="009B5522">
        <w:rPr>
          <w:sz w:val="24"/>
          <w:szCs w:val="24"/>
        </w:rPr>
        <w:t>bdriv</w:t>
      </w:r>
      <w:r w:rsidRPr="004E5FFD">
        <w:rPr>
          <w:sz w:val="24"/>
          <w:szCs w:val="24"/>
        </w:rPr>
        <w:t>e</w:t>
      </w:r>
      <w:r w:rsidRPr="009B5522">
        <w:rPr>
          <w:sz w:val="24"/>
          <w:szCs w:val="24"/>
        </w:rPr>
        <w:t>sorCDs.Youdo</w:t>
      </w:r>
      <w:r w:rsidRPr="004E5FFD">
        <w:rPr>
          <w:sz w:val="24"/>
          <w:szCs w:val="24"/>
        </w:rPr>
        <w:t>n</w:t>
      </w:r>
      <w:r w:rsidRPr="009B5522">
        <w:rPr>
          <w:sz w:val="24"/>
          <w:szCs w:val="24"/>
        </w:rPr>
        <w:t>’tn</w:t>
      </w:r>
      <w:r w:rsidRPr="004E5FFD">
        <w:rPr>
          <w:sz w:val="24"/>
          <w:szCs w:val="24"/>
        </w:rPr>
        <w:t>ee</w:t>
      </w:r>
      <w:r w:rsidRPr="009B5522">
        <w:rPr>
          <w:sz w:val="24"/>
          <w:szCs w:val="24"/>
        </w:rPr>
        <w:t>dtowo</w:t>
      </w:r>
      <w:r w:rsidRPr="004E5FFD">
        <w:rPr>
          <w:sz w:val="24"/>
          <w:szCs w:val="24"/>
        </w:rPr>
        <w:t>r</w:t>
      </w:r>
      <w:r w:rsidRPr="009B5522">
        <w:rPr>
          <w:sz w:val="24"/>
          <w:szCs w:val="24"/>
        </w:rPr>
        <w:t>ry</w:t>
      </w:r>
      <w:r w:rsidRPr="004E5FFD">
        <w:rPr>
          <w:sz w:val="24"/>
          <w:szCs w:val="24"/>
        </w:rPr>
        <w:t xml:space="preserve"> a</w:t>
      </w:r>
      <w:r w:rsidRPr="009B5522">
        <w:rPr>
          <w:sz w:val="24"/>
          <w:szCs w:val="24"/>
        </w:rPr>
        <w:t>boutlos</w:t>
      </w:r>
      <w:r w:rsidRPr="004E5FFD">
        <w:rPr>
          <w:sz w:val="24"/>
          <w:szCs w:val="24"/>
        </w:rPr>
        <w:t>i</w:t>
      </w:r>
      <w:r w:rsidRPr="009B5522">
        <w:rPr>
          <w:sz w:val="24"/>
          <w:szCs w:val="24"/>
        </w:rPr>
        <w:t>ng the d</w:t>
      </w:r>
      <w:r w:rsidRPr="004E5FFD">
        <w:rPr>
          <w:sz w:val="24"/>
          <w:szCs w:val="24"/>
        </w:rPr>
        <w:t>e</w:t>
      </w:r>
      <w:r w:rsidRPr="009B5522">
        <w:rPr>
          <w:sz w:val="24"/>
          <w:szCs w:val="24"/>
        </w:rPr>
        <w:t>vic</w:t>
      </w:r>
      <w:r w:rsidRPr="004E5FFD">
        <w:rPr>
          <w:sz w:val="24"/>
          <w:szCs w:val="24"/>
        </w:rPr>
        <w:t>e</w:t>
      </w:r>
      <w:r w:rsidRPr="009B5522">
        <w:rPr>
          <w:sz w:val="24"/>
          <w:szCs w:val="24"/>
        </w:rPr>
        <w:t>, bre</w:t>
      </w:r>
      <w:r w:rsidRPr="004E5FFD">
        <w:rPr>
          <w:sz w:val="24"/>
          <w:szCs w:val="24"/>
        </w:rPr>
        <w:t>a</w:t>
      </w:r>
      <w:r w:rsidRPr="009B5522">
        <w:rPr>
          <w:sz w:val="24"/>
          <w:szCs w:val="24"/>
        </w:rPr>
        <w:t>k</w:t>
      </w:r>
      <w:r w:rsidRPr="004E5FFD">
        <w:rPr>
          <w:sz w:val="24"/>
          <w:szCs w:val="24"/>
        </w:rPr>
        <w:t>i</w:t>
      </w:r>
      <w:r w:rsidRPr="009B5522">
        <w:rPr>
          <w:sz w:val="24"/>
          <w:szCs w:val="24"/>
        </w:rPr>
        <w:t>ng the CD, ornot having yourinfo</w:t>
      </w:r>
      <w:r w:rsidRPr="004E5FFD">
        <w:rPr>
          <w:sz w:val="24"/>
          <w:szCs w:val="24"/>
        </w:rPr>
        <w:t>r</w:t>
      </w:r>
      <w:r w:rsidRPr="009B5522">
        <w:rPr>
          <w:sz w:val="24"/>
          <w:szCs w:val="24"/>
        </w:rPr>
        <w:t xml:space="preserve">mation </w:t>
      </w:r>
      <w:r w:rsidRPr="004E5FFD">
        <w:rPr>
          <w:sz w:val="24"/>
          <w:szCs w:val="24"/>
        </w:rPr>
        <w:t>l</w:t>
      </w:r>
      <w:r w:rsidRPr="009B5522">
        <w:rPr>
          <w:sz w:val="24"/>
          <w:szCs w:val="24"/>
        </w:rPr>
        <w:t>o</w:t>
      </w:r>
      <w:r w:rsidRPr="004E5FFD">
        <w:rPr>
          <w:sz w:val="24"/>
          <w:szCs w:val="24"/>
        </w:rPr>
        <w:t>a</w:t>
      </w:r>
      <w:r w:rsidRPr="009B5522">
        <w:rPr>
          <w:sz w:val="24"/>
          <w:szCs w:val="24"/>
        </w:rPr>
        <w:t>d p</w:t>
      </w:r>
      <w:r w:rsidRPr="004E5FFD">
        <w:rPr>
          <w:sz w:val="24"/>
          <w:szCs w:val="24"/>
        </w:rPr>
        <w:t>r</w:t>
      </w:r>
      <w:r w:rsidRPr="009B5522">
        <w:rPr>
          <w:sz w:val="24"/>
          <w:szCs w:val="24"/>
        </w:rPr>
        <w:t>op</w:t>
      </w:r>
      <w:r w:rsidRPr="004E5FFD">
        <w:rPr>
          <w:sz w:val="24"/>
          <w:szCs w:val="24"/>
        </w:rPr>
        <w:t>e</w:t>
      </w:r>
      <w:r w:rsidRPr="009B5522">
        <w:rPr>
          <w:sz w:val="24"/>
          <w:szCs w:val="24"/>
        </w:rPr>
        <w:t>rly.</w:t>
      </w:r>
    </w:p>
    <w:p w:rsidR="00A76515" w:rsidRDefault="00E8251E" w:rsidP="007F3A26">
      <w:pPr>
        <w:pStyle w:val="ListParagraph"/>
        <w:numPr>
          <w:ilvl w:val="0"/>
          <w:numId w:val="13"/>
        </w:numPr>
        <w:spacing w:line="360" w:lineRule="auto"/>
        <w:jc w:val="both"/>
        <w:rPr>
          <w:sz w:val="24"/>
          <w:szCs w:val="24"/>
        </w:rPr>
      </w:pPr>
      <w:r w:rsidRPr="00BF6409">
        <w:rPr>
          <w:b/>
          <w:bCs/>
          <w:sz w:val="24"/>
          <w:szCs w:val="24"/>
        </w:rPr>
        <w:t>Easyaccess:</w:t>
      </w:r>
      <w:r w:rsidRPr="00A76515">
        <w:rPr>
          <w:sz w:val="24"/>
          <w:szCs w:val="24"/>
        </w:rPr>
        <w:t xml:space="preserve"> - Lesson plans, labs, grades, notes, and PowerPoint slides – just about anything digital that you use in teaching is easily uploaded and accessed anytime.</w:t>
      </w:r>
    </w:p>
    <w:p w:rsidR="00A76515" w:rsidRDefault="00E8251E" w:rsidP="007F3A26">
      <w:pPr>
        <w:pStyle w:val="ListParagraph"/>
        <w:numPr>
          <w:ilvl w:val="0"/>
          <w:numId w:val="13"/>
        </w:numPr>
        <w:spacing w:line="360" w:lineRule="auto"/>
        <w:jc w:val="both"/>
        <w:rPr>
          <w:sz w:val="24"/>
          <w:szCs w:val="24"/>
        </w:rPr>
      </w:pPr>
      <w:r w:rsidRPr="00BF6409">
        <w:rPr>
          <w:b/>
          <w:bCs/>
          <w:sz w:val="24"/>
          <w:szCs w:val="24"/>
        </w:rPr>
        <w:t>Stability</w:t>
      </w:r>
      <w:r w:rsidRPr="00A76515">
        <w:rPr>
          <w:sz w:val="24"/>
          <w:szCs w:val="24"/>
        </w:rPr>
        <w:t xml:space="preserve">: cloud computing is now to the point of being a very stable technology that </w:t>
      </w:r>
      <w:r w:rsidR="002B1501" w:rsidRPr="00A76515">
        <w:rPr>
          <w:sz w:val="24"/>
          <w:szCs w:val="24"/>
        </w:rPr>
        <w:t>you</w:t>
      </w:r>
      <w:r w:rsidR="002B1501">
        <w:rPr>
          <w:sz w:val="24"/>
          <w:szCs w:val="24"/>
        </w:rPr>
        <w:t xml:space="preserve"> can</w:t>
      </w:r>
      <w:r w:rsidRPr="00A76515">
        <w:rPr>
          <w:sz w:val="24"/>
          <w:szCs w:val="24"/>
        </w:rPr>
        <w:t xml:space="preserve"> rely on</w:t>
      </w:r>
    </w:p>
    <w:p w:rsidR="00A76515" w:rsidRDefault="00E8251E" w:rsidP="007F3A26">
      <w:pPr>
        <w:pStyle w:val="ListParagraph"/>
        <w:numPr>
          <w:ilvl w:val="0"/>
          <w:numId w:val="13"/>
        </w:numPr>
        <w:spacing w:line="360" w:lineRule="auto"/>
        <w:jc w:val="both"/>
        <w:rPr>
          <w:sz w:val="24"/>
          <w:szCs w:val="24"/>
        </w:rPr>
      </w:pPr>
      <w:r w:rsidRPr="00BF6409">
        <w:rPr>
          <w:b/>
          <w:bCs/>
          <w:sz w:val="24"/>
          <w:szCs w:val="24"/>
        </w:rPr>
        <w:t>Security:</w:t>
      </w:r>
      <w:r w:rsidRPr="00A76515">
        <w:rPr>
          <w:sz w:val="24"/>
          <w:szCs w:val="24"/>
        </w:rPr>
        <w:t xml:space="preserve"> -Your data, content, information, images – anything you store in the cloud usually requires authentication (ID and password, for example) – so it is not easilyaccessible by anyone. In addition, should something happen to the technology at school, your content will still be available to you and your students if it is stored elsewhere.</w:t>
      </w:r>
    </w:p>
    <w:p w:rsidR="00D73323" w:rsidRPr="00A76515" w:rsidRDefault="00E8251E" w:rsidP="007F3A26">
      <w:pPr>
        <w:pStyle w:val="ListParagraph"/>
        <w:numPr>
          <w:ilvl w:val="0"/>
          <w:numId w:val="13"/>
        </w:numPr>
        <w:spacing w:line="360" w:lineRule="auto"/>
        <w:jc w:val="both"/>
        <w:rPr>
          <w:sz w:val="24"/>
          <w:szCs w:val="24"/>
        </w:rPr>
      </w:pPr>
      <w:r w:rsidRPr="00BF6409">
        <w:rPr>
          <w:b/>
          <w:bCs/>
          <w:sz w:val="24"/>
          <w:szCs w:val="24"/>
        </w:rPr>
        <w:t>Shareability:</w:t>
      </w:r>
      <w:r w:rsidRPr="00A76515">
        <w:rPr>
          <w:sz w:val="24"/>
          <w:szCs w:val="24"/>
        </w:rPr>
        <w:t xml:space="preserve"> - Working on an instructional assignment with other teachers? You canshare some or </w:t>
      </w:r>
      <w:r w:rsidR="002B1501" w:rsidRPr="00A76515">
        <w:rPr>
          <w:sz w:val="24"/>
          <w:szCs w:val="24"/>
        </w:rPr>
        <w:t>all</w:t>
      </w:r>
      <w:r w:rsidRPr="00A76515">
        <w:rPr>
          <w:sz w:val="24"/>
          <w:szCs w:val="24"/>
        </w:rPr>
        <w:t xml:space="preserve"> your files that you have stored in the cloud. No more obtaining an extra thumb drive or burning another CD or DVD.</w:t>
      </w:r>
    </w:p>
    <w:p w:rsidR="00C836F4" w:rsidRPr="009B5522" w:rsidRDefault="001D2909" w:rsidP="00A76515">
      <w:pPr>
        <w:pStyle w:val="Heading2"/>
        <w:spacing w:line="360" w:lineRule="auto"/>
        <w:rPr>
          <w:rFonts w:cs="Times New Roman"/>
          <w:szCs w:val="24"/>
        </w:rPr>
      </w:pPr>
      <w:bookmarkStart w:id="21" w:name="_Toc200672169"/>
      <w:r w:rsidRPr="009B5522">
        <w:rPr>
          <w:rFonts w:cs="Times New Roman"/>
          <w:szCs w:val="24"/>
        </w:rPr>
        <w:lastRenderedPageBreak/>
        <w:t>1.6</w:t>
      </w:r>
      <w:r w:rsidR="00A76515">
        <w:rPr>
          <w:rFonts w:cs="Times New Roman"/>
          <w:szCs w:val="24"/>
        </w:rPr>
        <w:t xml:space="preserve">. </w:t>
      </w:r>
      <w:r w:rsidR="00E8251E" w:rsidRPr="009B5522">
        <w:rPr>
          <w:rFonts w:cs="Times New Roman"/>
          <w:szCs w:val="24"/>
        </w:rPr>
        <w:t>Scope of the study and limitation of the study</w:t>
      </w:r>
      <w:bookmarkEnd w:id="21"/>
    </w:p>
    <w:p w:rsidR="00A76515" w:rsidRDefault="00E8251E" w:rsidP="00A76515">
      <w:pPr>
        <w:spacing w:line="360" w:lineRule="auto"/>
        <w:jc w:val="both"/>
        <w:rPr>
          <w:sz w:val="24"/>
          <w:szCs w:val="24"/>
        </w:rPr>
      </w:pPr>
      <w:r w:rsidRPr="00A76515">
        <w:rPr>
          <w:sz w:val="24"/>
          <w:szCs w:val="24"/>
        </w:rPr>
        <w:t>Sc</w:t>
      </w:r>
      <w:r w:rsidRPr="009B5522">
        <w:rPr>
          <w:sz w:val="24"/>
          <w:szCs w:val="24"/>
        </w:rPr>
        <w:t xml:space="preserve">opeis </w:t>
      </w:r>
      <w:r w:rsidRPr="00A76515">
        <w:rPr>
          <w:sz w:val="24"/>
          <w:szCs w:val="24"/>
        </w:rPr>
        <w:t>t</w:t>
      </w:r>
      <w:r w:rsidRPr="009B5522">
        <w:rPr>
          <w:sz w:val="24"/>
          <w:szCs w:val="24"/>
        </w:rPr>
        <w:t xml:space="preserve">hepotential </w:t>
      </w:r>
      <w:r w:rsidRPr="00A76515">
        <w:rPr>
          <w:sz w:val="24"/>
          <w:szCs w:val="24"/>
        </w:rPr>
        <w:t>co</w:t>
      </w:r>
      <w:r w:rsidRPr="009B5522">
        <w:rPr>
          <w:sz w:val="24"/>
          <w:szCs w:val="24"/>
        </w:rPr>
        <w:t>v</w:t>
      </w:r>
      <w:r w:rsidRPr="00A76515">
        <w:rPr>
          <w:sz w:val="24"/>
          <w:szCs w:val="24"/>
        </w:rPr>
        <w:t>e</w:t>
      </w:r>
      <w:r w:rsidRPr="009B5522">
        <w:rPr>
          <w:sz w:val="24"/>
          <w:szCs w:val="24"/>
        </w:rPr>
        <w:t>r</w:t>
      </w:r>
      <w:r w:rsidRPr="00A76515">
        <w:rPr>
          <w:sz w:val="24"/>
          <w:szCs w:val="24"/>
        </w:rPr>
        <w:t>a</w:t>
      </w:r>
      <w:r w:rsidRPr="009B5522">
        <w:rPr>
          <w:sz w:val="24"/>
          <w:szCs w:val="24"/>
        </w:rPr>
        <w:t>ge</w:t>
      </w:r>
      <w:r w:rsidRPr="00A76515">
        <w:rPr>
          <w:sz w:val="24"/>
          <w:szCs w:val="24"/>
        </w:rPr>
        <w:t xml:space="preserve"> a</w:t>
      </w:r>
      <w:r w:rsidRPr="009B5522">
        <w:rPr>
          <w:sz w:val="24"/>
          <w:szCs w:val="24"/>
        </w:rPr>
        <w:t>r</w:t>
      </w:r>
      <w:r w:rsidRPr="00A76515">
        <w:rPr>
          <w:sz w:val="24"/>
          <w:szCs w:val="24"/>
        </w:rPr>
        <w:t>e</w:t>
      </w:r>
      <w:r w:rsidRPr="009B5522">
        <w:rPr>
          <w:sz w:val="24"/>
          <w:szCs w:val="24"/>
        </w:rPr>
        <w:t>aof t</w:t>
      </w:r>
      <w:r w:rsidRPr="00A76515">
        <w:rPr>
          <w:sz w:val="24"/>
          <w:szCs w:val="24"/>
        </w:rPr>
        <w:t>h</w:t>
      </w:r>
      <w:r w:rsidRPr="009B5522">
        <w:rPr>
          <w:sz w:val="24"/>
          <w:szCs w:val="24"/>
        </w:rPr>
        <w:t>estudy.Thestudy willf</w:t>
      </w:r>
      <w:r w:rsidRPr="00A76515">
        <w:rPr>
          <w:sz w:val="24"/>
          <w:szCs w:val="24"/>
        </w:rPr>
        <w:t>oc</w:t>
      </w:r>
      <w:r w:rsidRPr="009B5522">
        <w:rPr>
          <w:sz w:val="24"/>
          <w:szCs w:val="24"/>
        </w:rPr>
        <w:t>us on</w:t>
      </w:r>
      <w:r w:rsidRPr="00A76515">
        <w:rPr>
          <w:sz w:val="24"/>
          <w:szCs w:val="24"/>
        </w:rPr>
        <w:t xml:space="preserve"> a</w:t>
      </w:r>
      <w:r w:rsidRPr="009B5522">
        <w:rPr>
          <w:sz w:val="24"/>
          <w:szCs w:val="24"/>
        </w:rPr>
        <w:t>llH</w:t>
      </w:r>
      <w:r w:rsidRPr="00A76515">
        <w:rPr>
          <w:sz w:val="24"/>
          <w:szCs w:val="24"/>
        </w:rPr>
        <w:t>a</w:t>
      </w:r>
      <w:r w:rsidRPr="009B5522">
        <w:rPr>
          <w:sz w:val="24"/>
          <w:szCs w:val="24"/>
        </w:rPr>
        <w:t>rari</w:t>
      </w:r>
      <w:r w:rsidRPr="00A76515">
        <w:rPr>
          <w:sz w:val="24"/>
          <w:szCs w:val="24"/>
        </w:rPr>
        <w:t>re</w:t>
      </w:r>
      <w:r w:rsidRPr="009B5522">
        <w:rPr>
          <w:sz w:val="24"/>
          <w:szCs w:val="24"/>
        </w:rPr>
        <w:t>gio</w:t>
      </w:r>
      <w:r w:rsidRPr="00A76515">
        <w:rPr>
          <w:sz w:val="24"/>
          <w:szCs w:val="24"/>
        </w:rPr>
        <w:t>na</w:t>
      </w:r>
      <w:r w:rsidRPr="009B5522">
        <w:rPr>
          <w:sz w:val="24"/>
          <w:szCs w:val="24"/>
        </w:rPr>
        <w:t>l s</w:t>
      </w:r>
      <w:r w:rsidRPr="00A76515">
        <w:rPr>
          <w:sz w:val="24"/>
          <w:szCs w:val="24"/>
        </w:rPr>
        <w:t>ta</w:t>
      </w:r>
      <w:r w:rsidRPr="009B5522">
        <w:rPr>
          <w:sz w:val="24"/>
          <w:szCs w:val="24"/>
        </w:rPr>
        <w:t xml:space="preserve">te </w:t>
      </w:r>
      <w:r w:rsidRPr="00A76515">
        <w:rPr>
          <w:sz w:val="24"/>
          <w:szCs w:val="24"/>
        </w:rPr>
        <w:t>e</w:t>
      </w:r>
      <w:r w:rsidRPr="009B5522">
        <w:rPr>
          <w:sz w:val="24"/>
          <w:szCs w:val="24"/>
        </w:rPr>
        <w:t>ightpubl</w:t>
      </w:r>
      <w:r w:rsidRPr="00A76515">
        <w:rPr>
          <w:sz w:val="24"/>
          <w:szCs w:val="24"/>
        </w:rPr>
        <w:t>i</w:t>
      </w:r>
      <w:r w:rsidRPr="009B5522">
        <w:rPr>
          <w:sz w:val="24"/>
          <w:szCs w:val="24"/>
        </w:rPr>
        <w:t>chighs</w:t>
      </w:r>
      <w:r w:rsidRPr="00A76515">
        <w:rPr>
          <w:sz w:val="24"/>
          <w:szCs w:val="24"/>
        </w:rPr>
        <w:t>c</w:t>
      </w:r>
      <w:r w:rsidRPr="009B5522">
        <w:rPr>
          <w:sz w:val="24"/>
          <w:szCs w:val="24"/>
        </w:rPr>
        <w:t>hoo</w:t>
      </w:r>
      <w:r w:rsidRPr="00A76515">
        <w:rPr>
          <w:sz w:val="24"/>
          <w:szCs w:val="24"/>
        </w:rPr>
        <w:t>l</w:t>
      </w:r>
      <w:r w:rsidRPr="009B5522">
        <w:rPr>
          <w:sz w:val="24"/>
          <w:szCs w:val="24"/>
        </w:rPr>
        <w:t>s</w:t>
      </w:r>
      <w:r w:rsidRPr="00A76515">
        <w:rPr>
          <w:sz w:val="24"/>
          <w:szCs w:val="24"/>
        </w:rPr>
        <w:t xml:space="preserve"> a</w:t>
      </w:r>
      <w:r w:rsidRPr="009B5522">
        <w:rPr>
          <w:sz w:val="24"/>
          <w:szCs w:val="24"/>
        </w:rPr>
        <w:t>nd</w:t>
      </w:r>
      <w:r w:rsidRPr="00A76515">
        <w:rPr>
          <w:sz w:val="24"/>
          <w:szCs w:val="24"/>
        </w:rPr>
        <w:t xml:space="preserve"> a</w:t>
      </w:r>
      <w:r w:rsidRPr="009B5522">
        <w:rPr>
          <w:sz w:val="24"/>
          <w:szCs w:val="24"/>
        </w:rPr>
        <w:t>lsol</w:t>
      </w:r>
      <w:r w:rsidRPr="00A76515">
        <w:rPr>
          <w:sz w:val="24"/>
          <w:szCs w:val="24"/>
        </w:rPr>
        <w:t>i</w:t>
      </w:r>
      <w:r w:rsidRPr="009B5522">
        <w:rPr>
          <w:sz w:val="24"/>
          <w:szCs w:val="24"/>
        </w:rPr>
        <w:t>m</w:t>
      </w:r>
      <w:r w:rsidRPr="00A76515">
        <w:rPr>
          <w:sz w:val="24"/>
          <w:szCs w:val="24"/>
        </w:rPr>
        <w:t>i</w:t>
      </w:r>
      <w:r w:rsidRPr="009B5522">
        <w:rPr>
          <w:sz w:val="24"/>
          <w:szCs w:val="24"/>
        </w:rPr>
        <w:t>tedonly those</w:t>
      </w:r>
      <w:r w:rsidRPr="00A76515">
        <w:rPr>
          <w:sz w:val="24"/>
          <w:szCs w:val="24"/>
        </w:rPr>
        <w:t xml:space="preserve"> E-</w:t>
      </w:r>
      <w:r w:rsidRPr="009B5522">
        <w:rPr>
          <w:sz w:val="24"/>
          <w:szCs w:val="24"/>
        </w:rPr>
        <w:t>r</w:t>
      </w:r>
      <w:r w:rsidRPr="00A76515">
        <w:rPr>
          <w:sz w:val="24"/>
          <w:szCs w:val="24"/>
        </w:rPr>
        <w:t>e</w:t>
      </w:r>
      <w:r w:rsidRPr="009B5522">
        <w:rPr>
          <w:sz w:val="24"/>
          <w:szCs w:val="24"/>
        </w:rPr>
        <w:t>sour</w:t>
      </w:r>
      <w:r w:rsidRPr="00A76515">
        <w:rPr>
          <w:sz w:val="24"/>
          <w:szCs w:val="24"/>
        </w:rPr>
        <w:t>c</w:t>
      </w:r>
      <w:r w:rsidRPr="009B5522">
        <w:rPr>
          <w:sz w:val="24"/>
          <w:szCs w:val="24"/>
        </w:rPr>
        <w:t>ethatus</w:t>
      </w:r>
      <w:r w:rsidRPr="00A76515">
        <w:rPr>
          <w:sz w:val="24"/>
          <w:szCs w:val="24"/>
        </w:rPr>
        <w:t>e</w:t>
      </w:r>
      <w:r w:rsidRPr="009B5522">
        <w:rPr>
          <w:sz w:val="24"/>
          <w:szCs w:val="24"/>
        </w:rPr>
        <w:t>dforT</w:t>
      </w:r>
      <w:r w:rsidRPr="00A76515">
        <w:rPr>
          <w:sz w:val="24"/>
          <w:szCs w:val="24"/>
        </w:rPr>
        <w:t>eac</w:t>
      </w:r>
      <w:r w:rsidRPr="009B5522">
        <w:rPr>
          <w:sz w:val="24"/>
          <w:szCs w:val="24"/>
        </w:rPr>
        <w:t>hing</w:t>
      </w:r>
      <w:r w:rsidRPr="00A76515">
        <w:rPr>
          <w:sz w:val="24"/>
          <w:szCs w:val="24"/>
        </w:rPr>
        <w:t xml:space="preserve"> a</w:t>
      </w:r>
      <w:r w:rsidRPr="009B5522">
        <w:rPr>
          <w:sz w:val="24"/>
          <w:szCs w:val="24"/>
        </w:rPr>
        <w:t>nd le</w:t>
      </w:r>
      <w:r w:rsidRPr="00A76515">
        <w:rPr>
          <w:sz w:val="24"/>
          <w:szCs w:val="24"/>
        </w:rPr>
        <w:t>a</w:t>
      </w:r>
      <w:r w:rsidRPr="009B5522">
        <w:rPr>
          <w:sz w:val="24"/>
          <w:szCs w:val="24"/>
        </w:rPr>
        <w:t xml:space="preserve">rning purposein </w:t>
      </w:r>
      <w:r w:rsidRPr="00A76515">
        <w:rPr>
          <w:sz w:val="24"/>
          <w:szCs w:val="24"/>
        </w:rPr>
        <w:t>t</w:t>
      </w:r>
      <w:r w:rsidRPr="009B5522">
        <w:rPr>
          <w:sz w:val="24"/>
          <w:szCs w:val="24"/>
        </w:rPr>
        <w:t>he</w:t>
      </w:r>
      <w:r w:rsidRPr="00A76515">
        <w:rPr>
          <w:sz w:val="24"/>
          <w:szCs w:val="24"/>
        </w:rPr>
        <w:t xml:space="preserve"> sc</w:t>
      </w:r>
      <w:r w:rsidRPr="009B5522">
        <w:rPr>
          <w:sz w:val="24"/>
          <w:szCs w:val="24"/>
        </w:rPr>
        <w:t>hools</w:t>
      </w:r>
      <w:r w:rsidRPr="00A76515">
        <w:rPr>
          <w:sz w:val="24"/>
          <w:szCs w:val="24"/>
        </w:rPr>
        <w:t xml:space="preserve"> a</w:t>
      </w:r>
      <w:r w:rsidRPr="009B5522">
        <w:rPr>
          <w:sz w:val="24"/>
          <w:szCs w:val="24"/>
        </w:rPr>
        <w:t xml:space="preserve">nd </w:t>
      </w:r>
      <w:r w:rsidRPr="00A76515">
        <w:rPr>
          <w:sz w:val="24"/>
          <w:szCs w:val="24"/>
        </w:rPr>
        <w:t>Sc</w:t>
      </w:r>
      <w:r w:rsidRPr="009B5522">
        <w:rPr>
          <w:sz w:val="24"/>
          <w:szCs w:val="24"/>
        </w:rPr>
        <w:t>hool</w:t>
      </w:r>
      <w:r w:rsidRPr="00A76515">
        <w:rPr>
          <w:sz w:val="24"/>
          <w:szCs w:val="24"/>
        </w:rPr>
        <w:t xml:space="preserve"> I</w:t>
      </w:r>
      <w:r w:rsidRPr="009B5522">
        <w:rPr>
          <w:sz w:val="24"/>
          <w:szCs w:val="24"/>
        </w:rPr>
        <w:t>T</w:t>
      </w:r>
      <w:r w:rsidR="002B1501" w:rsidRPr="009B5522">
        <w:rPr>
          <w:sz w:val="24"/>
          <w:szCs w:val="24"/>
        </w:rPr>
        <w:t>l</w:t>
      </w:r>
      <w:r w:rsidR="002B1501" w:rsidRPr="00A76515">
        <w:rPr>
          <w:sz w:val="24"/>
          <w:szCs w:val="24"/>
        </w:rPr>
        <w:t>ab</w:t>
      </w:r>
      <w:r w:rsidR="002B1501" w:rsidRPr="009B5522">
        <w:rPr>
          <w:sz w:val="24"/>
          <w:szCs w:val="24"/>
        </w:rPr>
        <w:t>s</w:t>
      </w:r>
      <w:r w:rsidR="002B1501" w:rsidRPr="00A76515">
        <w:rPr>
          <w:sz w:val="24"/>
          <w:szCs w:val="24"/>
        </w:rPr>
        <w:t>.</w:t>
      </w:r>
    </w:p>
    <w:p w:rsidR="00C836F4" w:rsidRPr="009B5522" w:rsidRDefault="00A76515" w:rsidP="00A76515">
      <w:pPr>
        <w:pStyle w:val="Heading2"/>
        <w:spacing w:line="360" w:lineRule="auto"/>
        <w:rPr>
          <w:rFonts w:cs="Times New Roman"/>
          <w:szCs w:val="24"/>
        </w:rPr>
      </w:pPr>
      <w:bookmarkStart w:id="22" w:name="_Toc200672170"/>
      <w:r w:rsidRPr="009B5522">
        <w:rPr>
          <w:rFonts w:cs="Times New Roman"/>
          <w:szCs w:val="24"/>
        </w:rPr>
        <w:t>1.7 Significance</w:t>
      </w:r>
      <w:r w:rsidR="00E8251E" w:rsidRPr="009B5522">
        <w:rPr>
          <w:rFonts w:cs="Times New Roman"/>
          <w:szCs w:val="24"/>
        </w:rPr>
        <w:t xml:space="preserve"> of thestudy</w:t>
      </w:r>
      <w:bookmarkEnd w:id="22"/>
    </w:p>
    <w:p w:rsidR="00965D5A" w:rsidRPr="00A76515" w:rsidRDefault="00E8251E" w:rsidP="00A76515">
      <w:pPr>
        <w:spacing w:line="360" w:lineRule="auto"/>
        <w:jc w:val="both"/>
        <w:rPr>
          <w:sz w:val="24"/>
          <w:szCs w:val="24"/>
        </w:rPr>
      </w:pPr>
      <w:r w:rsidRPr="009B5522">
        <w:rPr>
          <w:sz w:val="24"/>
          <w:szCs w:val="24"/>
        </w:rPr>
        <w:t>The i</w:t>
      </w:r>
      <w:r w:rsidRPr="00A76515">
        <w:rPr>
          <w:sz w:val="24"/>
          <w:szCs w:val="24"/>
        </w:rPr>
        <w:t>m</w:t>
      </w:r>
      <w:r w:rsidRPr="009B5522">
        <w:rPr>
          <w:sz w:val="24"/>
          <w:szCs w:val="24"/>
        </w:rPr>
        <w:t>port</w:t>
      </w:r>
      <w:r w:rsidRPr="00A76515">
        <w:rPr>
          <w:sz w:val="24"/>
          <w:szCs w:val="24"/>
        </w:rPr>
        <w:t>a</w:t>
      </w:r>
      <w:r w:rsidRPr="009B5522">
        <w:rPr>
          <w:sz w:val="24"/>
          <w:szCs w:val="24"/>
        </w:rPr>
        <w:t>n</w:t>
      </w:r>
      <w:r w:rsidRPr="00A76515">
        <w:rPr>
          <w:sz w:val="24"/>
          <w:szCs w:val="24"/>
        </w:rPr>
        <w:t>c</w:t>
      </w:r>
      <w:r w:rsidRPr="009B5522">
        <w:rPr>
          <w:sz w:val="24"/>
          <w:szCs w:val="24"/>
        </w:rPr>
        <w:t>eof doingth</w:t>
      </w:r>
      <w:r w:rsidRPr="00A76515">
        <w:rPr>
          <w:sz w:val="24"/>
          <w:szCs w:val="24"/>
        </w:rPr>
        <w:t>i</w:t>
      </w:r>
      <w:r w:rsidRPr="009B5522">
        <w:rPr>
          <w:sz w:val="24"/>
          <w:szCs w:val="24"/>
        </w:rPr>
        <w:t>sstudyisthatnow ad</w:t>
      </w:r>
      <w:r w:rsidRPr="00A76515">
        <w:rPr>
          <w:sz w:val="24"/>
          <w:szCs w:val="24"/>
        </w:rPr>
        <w:t>a</w:t>
      </w:r>
      <w:r w:rsidRPr="009B5522">
        <w:rPr>
          <w:sz w:val="24"/>
          <w:szCs w:val="24"/>
        </w:rPr>
        <w:t>ygov</w:t>
      </w:r>
      <w:r w:rsidRPr="00A76515">
        <w:rPr>
          <w:sz w:val="24"/>
          <w:szCs w:val="24"/>
        </w:rPr>
        <w:t>e</w:t>
      </w:r>
      <w:r w:rsidRPr="009B5522">
        <w:rPr>
          <w:sz w:val="24"/>
          <w:szCs w:val="24"/>
        </w:rPr>
        <w:t>rnm</w:t>
      </w:r>
      <w:r w:rsidRPr="00A76515">
        <w:rPr>
          <w:sz w:val="24"/>
          <w:szCs w:val="24"/>
        </w:rPr>
        <w:t>e</w:t>
      </w:r>
      <w:r w:rsidRPr="009B5522">
        <w:rPr>
          <w:sz w:val="24"/>
          <w:szCs w:val="24"/>
        </w:rPr>
        <w:t>nt</w:t>
      </w:r>
      <w:r w:rsidRPr="00A76515">
        <w:rPr>
          <w:sz w:val="24"/>
          <w:szCs w:val="24"/>
        </w:rPr>
        <w:t xml:space="preserve"> o</w:t>
      </w:r>
      <w:r w:rsidRPr="009B5522">
        <w:rPr>
          <w:sz w:val="24"/>
          <w:szCs w:val="24"/>
        </w:rPr>
        <w:t>f Ethi</w:t>
      </w:r>
      <w:r w:rsidRPr="00A76515">
        <w:rPr>
          <w:sz w:val="24"/>
          <w:szCs w:val="24"/>
        </w:rPr>
        <w:t>o</w:t>
      </w:r>
      <w:r w:rsidRPr="009B5522">
        <w:rPr>
          <w:sz w:val="24"/>
          <w:szCs w:val="24"/>
        </w:rPr>
        <w:t xml:space="preserve">pia </w:t>
      </w:r>
      <w:r w:rsidRPr="00A76515">
        <w:rPr>
          <w:sz w:val="24"/>
          <w:szCs w:val="24"/>
        </w:rPr>
        <w:t>a</w:t>
      </w:r>
      <w:r w:rsidRPr="009B5522">
        <w:rPr>
          <w:sz w:val="24"/>
          <w:szCs w:val="24"/>
        </w:rPr>
        <w:t>sw</w:t>
      </w:r>
      <w:r w:rsidRPr="00A76515">
        <w:rPr>
          <w:sz w:val="24"/>
          <w:szCs w:val="24"/>
        </w:rPr>
        <w:t>e</w:t>
      </w:r>
      <w:r w:rsidRPr="009B5522">
        <w:rPr>
          <w:sz w:val="24"/>
          <w:szCs w:val="24"/>
        </w:rPr>
        <w:t>ll</w:t>
      </w:r>
      <w:r w:rsidRPr="00A76515">
        <w:rPr>
          <w:sz w:val="24"/>
          <w:szCs w:val="24"/>
        </w:rPr>
        <w:t xml:space="preserve"> a</w:t>
      </w:r>
      <w:r w:rsidRPr="009B5522">
        <w:rPr>
          <w:sz w:val="24"/>
          <w:szCs w:val="24"/>
        </w:rPr>
        <w:t>sr</w:t>
      </w:r>
      <w:r w:rsidRPr="00A76515">
        <w:rPr>
          <w:sz w:val="24"/>
          <w:szCs w:val="24"/>
        </w:rPr>
        <w:t>e</w:t>
      </w:r>
      <w:r w:rsidRPr="009B5522">
        <w:rPr>
          <w:sz w:val="24"/>
          <w:szCs w:val="24"/>
        </w:rPr>
        <w:t>gional gov</w:t>
      </w:r>
      <w:r w:rsidRPr="00A76515">
        <w:rPr>
          <w:sz w:val="24"/>
          <w:szCs w:val="24"/>
        </w:rPr>
        <w:t>e</w:t>
      </w:r>
      <w:r w:rsidRPr="009B5522">
        <w:rPr>
          <w:sz w:val="24"/>
          <w:szCs w:val="24"/>
        </w:rPr>
        <w:t>rnm</w:t>
      </w:r>
      <w:r w:rsidRPr="00A76515">
        <w:rPr>
          <w:sz w:val="24"/>
          <w:szCs w:val="24"/>
        </w:rPr>
        <w:t>e</w:t>
      </w:r>
      <w:r w:rsidRPr="009B5522">
        <w:rPr>
          <w:sz w:val="24"/>
          <w:szCs w:val="24"/>
        </w:rPr>
        <w:t>ntofH</w:t>
      </w:r>
      <w:r w:rsidRPr="00A76515">
        <w:rPr>
          <w:sz w:val="24"/>
          <w:szCs w:val="24"/>
        </w:rPr>
        <w:t>a</w:t>
      </w:r>
      <w:r w:rsidRPr="009B5522">
        <w:rPr>
          <w:sz w:val="24"/>
          <w:szCs w:val="24"/>
        </w:rPr>
        <w:t>rariinvestahuge</w:t>
      </w:r>
      <w:r w:rsidR="002B1501" w:rsidRPr="00A76515">
        <w:rPr>
          <w:sz w:val="24"/>
          <w:szCs w:val="24"/>
        </w:rPr>
        <w:t>number</w:t>
      </w:r>
      <w:r w:rsidRPr="009B5522">
        <w:rPr>
          <w:sz w:val="24"/>
          <w:szCs w:val="24"/>
        </w:rPr>
        <w:t>of</w:t>
      </w:r>
      <w:r w:rsidRPr="00A76515">
        <w:rPr>
          <w:sz w:val="24"/>
          <w:szCs w:val="24"/>
        </w:rPr>
        <w:t xml:space="preserve"> b</w:t>
      </w:r>
      <w:r w:rsidRPr="009B5522">
        <w:rPr>
          <w:sz w:val="24"/>
          <w:szCs w:val="24"/>
        </w:rPr>
        <w:t>udg</w:t>
      </w:r>
      <w:r w:rsidRPr="00A76515">
        <w:rPr>
          <w:sz w:val="24"/>
          <w:szCs w:val="24"/>
        </w:rPr>
        <w:t>e</w:t>
      </w:r>
      <w:r w:rsidRPr="009B5522">
        <w:rPr>
          <w:sz w:val="24"/>
          <w:szCs w:val="24"/>
        </w:rPr>
        <w:t>tsto</w:t>
      </w:r>
      <w:r w:rsidRPr="00A76515">
        <w:rPr>
          <w:sz w:val="24"/>
          <w:szCs w:val="24"/>
        </w:rPr>
        <w:t xml:space="preserve"> e</w:t>
      </w:r>
      <w:r w:rsidRPr="009B5522">
        <w:rPr>
          <w:sz w:val="24"/>
          <w:szCs w:val="24"/>
        </w:rPr>
        <w:t>nh</w:t>
      </w:r>
      <w:r w:rsidRPr="00A76515">
        <w:rPr>
          <w:sz w:val="24"/>
          <w:szCs w:val="24"/>
        </w:rPr>
        <w:t>a</w:t>
      </w:r>
      <w:r w:rsidRPr="009B5522">
        <w:rPr>
          <w:sz w:val="24"/>
          <w:szCs w:val="24"/>
        </w:rPr>
        <w:t>n</w:t>
      </w:r>
      <w:r w:rsidRPr="00A76515">
        <w:rPr>
          <w:sz w:val="24"/>
          <w:szCs w:val="24"/>
        </w:rPr>
        <w:t>c</w:t>
      </w:r>
      <w:r w:rsidRPr="009B5522">
        <w:rPr>
          <w:sz w:val="24"/>
          <w:szCs w:val="24"/>
        </w:rPr>
        <w:t>etheuseof</w:t>
      </w:r>
      <w:r w:rsidRPr="00A76515">
        <w:rPr>
          <w:sz w:val="24"/>
          <w:szCs w:val="24"/>
        </w:rPr>
        <w:t xml:space="preserve"> I</w:t>
      </w:r>
      <w:r w:rsidRPr="009B5522">
        <w:rPr>
          <w:sz w:val="24"/>
          <w:szCs w:val="24"/>
        </w:rPr>
        <w:t>CT</w:t>
      </w:r>
      <w:r w:rsidRPr="00A76515">
        <w:rPr>
          <w:sz w:val="24"/>
          <w:szCs w:val="24"/>
        </w:rPr>
        <w:t xml:space="preserve"> a</w:t>
      </w:r>
      <w:r w:rsidRPr="009B5522">
        <w:rPr>
          <w:sz w:val="24"/>
          <w:szCs w:val="24"/>
        </w:rPr>
        <w:t>ndut</w:t>
      </w:r>
      <w:r w:rsidRPr="00A76515">
        <w:rPr>
          <w:sz w:val="24"/>
          <w:szCs w:val="24"/>
        </w:rPr>
        <w:t>i</w:t>
      </w:r>
      <w:r w:rsidRPr="009B5522">
        <w:rPr>
          <w:sz w:val="24"/>
          <w:szCs w:val="24"/>
        </w:rPr>
        <w:t>l</w:t>
      </w:r>
      <w:r w:rsidRPr="00A76515">
        <w:rPr>
          <w:sz w:val="24"/>
          <w:szCs w:val="24"/>
        </w:rPr>
        <w:t>izat</w:t>
      </w:r>
      <w:r w:rsidRPr="009B5522">
        <w:rPr>
          <w:sz w:val="24"/>
          <w:szCs w:val="24"/>
        </w:rPr>
        <w:t>ion ofE</w:t>
      </w:r>
      <w:r w:rsidRPr="00A76515">
        <w:rPr>
          <w:sz w:val="24"/>
          <w:szCs w:val="24"/>
        </w:rPr>
        <w:t>-</w:t>
      </w:r>
      <w:r w:rsidRPr="009B5522">
        <w:rPr>
          <w:sz w:val="24"/>
          <w:szCs w:val="24"/>
        </w:rPr>
        <w:t>r</w:t>
      </w:r>
      <w:r w:rsidRPr="00A76515">
        <w:rPr>
          <w:sz w:val="24"/>
          <w:szCs w:val="24"/>
        </w:rPr>
        <w:t>e</w:t>
      </w:r>
      <w:r w:rsidRPr="009B5522">
        <w:rPr>
          <w:sz w:val="24"/>
          <w:szCs w:val="24"/>
        </w:rPr>
        <w:t>sou</w:t>
      </w:r>
      <w:r w:rsidRPr="00A76515">
        <w:rPr>
          <w:sz w:val="24"/>
          <w:szCs w:val="24"/>
        </w:rPr>
        <w:t>rc</w:t>
      </w:r>
      <w:r w:rsidRPr="009B5522">
        <w:rPr>
          <w:sz w:val="24"/>
          <w:szCs w:val="24"/>
        </w:rPr>
        <w:t>einhighs</w:t>
      </w:r>
      <w:r w:rsidRPr="00A76515">
        <w:rPr>
          <w:sz w:val="24"/>
          <w:szCs w:val="24"/>
        </w:rPr>
        <w:t>ch</w:t>
      </w:r>
      <w:r w:rsidRPr="009B5522">
        <w:rPr>
          <w:sz w:val="24"/>
          <w:szCs w:val="24"/>
        </w:rPr>
        <w:t>oolsbutst</w:t>
      </w:r>
      <w:r w:rsidRPr="00A76515">
        <w:rPr>
          <w:sz w:val="24"/>
          <w:szCs w:val="24"/>
        </w:rPr>
        <w:t>i</w:t>
      </w:r>
      <w:r w:rsidRPr="009B5522">
        <w:rPr>
          <w:sz w:val="24"/>
          <w:szCs w:val="24"/>
        </w:rPr>
        <w:t>llnowi</w:t>
      </w:r>
      <w:r w:rsidRPr="00A76515">
        <w:rPr>
          <w:sz w:val="24"/>
          <w:szCs w:val="24"/>
        </w:rPr>
        <w:t>t</w:t>
      </w:r>
      <w:r w:rsidRPr="009B5522">
        <w:rPr>
          <w:sz w:val="24"/>
          <w:szCs w:val="24"/>
        </w:rPr>
        <w:t>’sn</w:t>
      </w:r>
      <w:r w:rsidRPr="00A76515">
        <w:rPr>
          <w:sz w:val="24"/>
          <w:szCs w:val="24"/>
        </w:rPr>
        <w:t>o</w:t>
      </w:r>
      <w:r w:rsidRPr="009B5522">
        <w:rPr>
          <w:sz w:val="24"/>
          <w:szCs w:val="24"/>
        </w:rPr>
        <w:t>t thatmuchposs</w:t>
      </w:r>
      <w:r w:rsidRPr="00A76515">
        <w:rPr>
          <w:sz w:val="24"/>
          <w:szCs w:val="24"/>
        </w:rPr>
        <w:t>i</w:t>
      </w:r>
      <w:r w:rsidRPr="009B5522">
        <w:rPr>
          <w:sz w:val="24"/>
          <w:szCs w:val="24"/>
        </w:rPr>
        <w:t>bletou</w:t>
      </w:r>
      <w:r w:rsidRPr="00A76515">
        <w:rPr>
          <w:sz w:val="24"/>
          <w:szCs w:val="24"/>
        </w:rPr>
        <w:t>s</w:t>
      </w:r>
      <w:r w:rsidRPr="009B5522">
        <w:rPr>
          <w:sz w:val="24"/>
          <w:szCs w:val="24"/>
        </w:rPr>
        <w:t>e</w:t>
      </w:r>
      <w:r w:rsidRPr="00A76515">
        <w:rPr>
          <w:sz w:val="24"/>
          <w:szCs w:val="24"/>
        </w:rPr>
        <w:t xml:space="preserve"> e</w:t>
      </w:r>
      <w:r w:rsidRPr="009B5522">
        <w:rPr>
          <w:sz w:val="24"/>
          <w:szCs w:val="24"/>
        </w:rPr>
        <w:t>f</w:t>
      </w:r>
      <w:r w:rsidRPr="00A76515">
        <w:rPr>
          <w:sz w:val="24"/>
          <w:szCs w:val="24"/>
        </w:rPr>
        <w:t>fec</w:t>
      </w:r>
      <w:r w:rsidRPr="009B5522">
        <w:rPr>
          <w:sz w:val="24"/>
          <w:szCs w:val="24"/>
        </w:rPr>
        <w:t>t</w:t>
      </w:r>
      <w:r w:rsidRPr="00A76515">
        <w:rPr>
          <w:sz w:val="24"/>
          <w:szCs w:val="24"/>
        </w:rPr>
        <w:t>i</w:t>
      </w:r>
      <w:r w:rsidRPr="009B5522">
        <w:rPr>
          <w:sz w:val="24"/>
          <w:szCs w:val="24"/>
        </w:rPr>
        <w:t>v</w:t>
      </w:r>
      <w:r w:rsidRPr="00A76515">
        <w:rPr>
          <w:sz w:val="24"/>
          <w:szCs w:val="24"/>
        </w:rPr>
        <w:t>e</w:t>
      </w:r>
      <w:r w:rsidRPr="009B5522">
        <w:rPr>
          <w:sz w:val="24"/>
          <w:szCs w:val="24"/>
        </w:rPr>
        <w:t>ly</w:t>
      </w:r>
      <w:r w:rsidRPr="00A76515">
        <w:rPr>
          <w:sz w:val="24"/>
          <w:szCs w:val="24"/>
        </w:rPr>
        <w:t xml:space="preserve"> a</w:t>
      </w:r>
      <w:r w:rsidRPr="009B5522">
        <w:rPr>
          <w:sz w:val="24"/>
          <w:szCs w:val="24"/>
        </w:rPr>
        <w:t>llthose E</w:t>
      </w:r>
      <w:r w:rsidRPr="00A76515">
        <w:rPr>
          <w:sz w:val="24"/>
          <w:szCs w:val="24"/>
        </w:rPr>
        <w:t>-</w:t>
      </w:r>
      <w:r w:rsidRPr="009B5522">
        <w:rPr>
          <w:sz w:val="24"/>
          <w:szCs w:val="24"/>
        </w:rPr>
        <w:t>r</w:t>
      </w:r>
      <w:r w:rsidRPr="00A76515">
        <w:rPr>
          <w:sz w:val="24"/>
          <w:szCs w:val="24"/>
        </w:rPr>
        <w:t>e</w:t>
      </w:r>
      <w:r w:rsidRPr="009B5522">
        <w:rPr>
          <w:sz w:val="24"/>
          <w:szCs w:val="24"/>
        </w:rPr>
        <w:t>sou</w:t>
      </w:r>
      <w:r w:rsidRPr="00A76515">
        <w:rPr>
          <w:sz w:val="24"/>
          <w:szCs w:val="24"/>
        </w:rPr>
        <w:t>rc</w:t>
      </w:r>
      <w:r w:rsidRPr="009B5522">
        <w:rPr>
          <w:sz w:val="24"/>
          <w:szCs w:val="24"/>
        </w:rPr>
        <w:t xml:space="preserve">e </w:t>
      </w:r>
      <w:r w:rsidRPr="00A76515">
        <w:rPr>
          <w:sz w:val="24"/>
          <w:szCs w:val="24"/>
        </w:rPr>
        <w:t>a</w:t>
      </w:r>
      <w:r w:rsidRPr="009B5522">
        <w:rPr>
          <w:sz w:val="24"/>
          <w:szCs w:val="24"/>
        </w:rPr>
        <w:t>ndinf</w:t>
      </w:r>
      <w:r w:rsidRPr="00A76515">
        <w:rPr>
          <w:sz w:val="24"/>
          <w:szCs w:val="24"/>
        </w:rPr>
        <w:t>ra</w:t>
      </w:r>
      <w:r w:rsidRPr="009B5522">
        <w:rPr>
          <w:sz w:val="24"/>
          <w:szCs w:val="24"/>
        </w:rPr>
        <w:t>str</w:t>
      </w:r>
      <w:r w:rsidRPr="00A76515">
        <w:rPr>
          <w:sz w:val="24"/>
          <w:szCs w:val="24"/>
        </w:rPr>
        <w:t>uc</w:t>
      </w:r>
      <w:r w:rsidRPr="009B5522">
        <w:rPr>
          <w:sz w:val="24"/>
          <w:szCs w:val="24"/>
        </w:rPr>
        <w:t>tur</w:t>
      </w:r>
      <w:r w:rsidRPr="00A76515">
        <w:rPr>
          <w:sz w:val="24"/>
          <w:szCs w:val="24"/>
        </w:rPr>
        <w:t>e</w:t>
      </w:r>
      <w:r w:rsidRPr="009B5522">
        <w:rPr>
          <w:sz w:val="24"/>
          <w:szCs w:val="24"/>
        </w:rPr>
        <w:t>s’ due tosomany r</w:t>
      </w:r>
      <w:r w:rsidRPr="00A76515">
        <w:rPr>
          <w:sz w:val="24"/>
          <w:szCs w:val="24"/>
        </w:rPr>
        <w:t>ea</w:t>
      </w:r>
      <w:r w:rsidRPr="009B5522">
        <w:rPr>
          <w:sz w:val="24"/>
          <w:szCs w:val="24"/>
        </w:rPr>
        <w:t>sons.</w:t>
      </w:r>
      <w:r w:rsidR="002B1501" w:rsidRPr="009B5522">
        <w:rPr>
          <w:sz w:val="24"/>
          <w:szCs w:val="24"/>
        </w:rPr>
        <w:t>Th</w:t>
      </w:r>
      <w:r w:rsidR="002B1501" w:rsidRPr="00A76515">
        <w:rPr>
          <w:sz w:val="24"/>
          <w:szCs w:val="24"/>
        </w:rPr>
        <w:t>e</w:t>
      </w:r>
      <w:r w:rsidR="002B1501" w:rsidRPr="009B5522">
        <w:rPr>
          <w:sz w:val="24"/>
          <w:szCs w:val="24"/>
        </w:rPr>
        <w:t>refo</w:t>
      </w:r>
      <w:r w:rsidR="002B1501" w:rsidRPr="00A76515">
        <w:rPr>
          <w:sz w:val="24"/>
          <w:szCs w:val="24"/>
        </w:rPr>
        <w:t>r</w:t>
      </w:r>
      <w:r w:rsidR="002B1501" w:rsidRPr="009B5522">
        <w:rPr>
          <w:sz w:val="24"/>
          <w:szCs w:val="24"/>
        </w:rPr>
        <w:t xml:space="preserve">e </w:t>
      </w:r>
      <w:r w:rsidR="002B1501" w:rsidRPr="00A76515">
        <w:rPr>
          <w:sz w:val="24"/>
          <w:szCs w:val="24"/>
        </w:rPr>
        <w:t>the</w:t>
      </w:r>
      <w:r w:rsidRPr="00A76515">
        <w:rPr>
          <w:sz w:val="24"/>
          <w:szCs w:val="24"/>
        </w:rPr>
        <w:t>be</w:t>
      </w:r>
      <w:r w:rsidRPr="009B5522">
        <w:rPr>
          <w:sz w:val="24"/>
          <w:szCs w:val="24"/>
        </w:rPr>
        <w:t>n</w:t>
      </w:r>
      <w:r w:rsidRPr="00A76515">
        <w:rPr>
          <w:sz w:val="24"/>
          <w:szCs w:val="24"/>
        </w:rPr>
        <w:t>e</w:t>
      </w:r>
      <w:r w:rsidRPr="009B5522">
        <w:rPr>
          <w:sz w:val="24"/>
          <w:szCs w:val="24"/>
        </w:rPr>
        <w:t>fi</w:t>
      </w:r>
      <w:r w:rsidRPr="00A76515">
        <w:rPr>
          <w:sz w:val="24"/>
          <w:szCs w:val="24"/>
        </w:rPr>
        <w:t>c</w:t>
      </w:r>
      <w:r w:rsidRPr="009B5522">
        <w:rPr>
          <w:sz w:val="24"/>
          <w:szCs w:val="24"/>
        </w:rPr>
        <w:t>i</w:t>
      </w:r>
      <w:r w:rsidRPr="00A76515">
        <w:rPr>
          <w:sz w:val="24"/>
          <w:szCs w:val="24"/>
        </w:rPr>
        <w:t>a</w:t>
      </w:r>
      <w:r w:rsidRPr="009B5522">
        <w:rPr>
          <w:sz w:val="24"/>
          <w:szCs w:val="24"/>
        </w:rPr>
        <w:t>ry of th</w:t>
      </w:r>
      <w:r w:rsidRPr="00A76515">
        <w:rPr>
          <w:sz w:val="24"/>
          <w:szCs w:val="24"/>
        </w:rPr>
        <w:t>i</w:t>
      </w:r>
      <w:r w:rsidRPr="009B5522">
        <w:rPr>
          <w:sz w:val="24"/>
          <w:szCs w:val="24"/>
        </w:rPr>
        <w:t>sstu</w:t>
      </w:r>
      <w:r w:rsidRPr="00A76515">
        <w:rPr>
          <w:sz w:val="24"/>
          <w:szCs w:val="24"/>
        </w:rPr>
        <w:t>d</w:t>
      </w:r>
      <w:r w:rsidRPr="009B5522">
        <w:rPr>
          <w:sz w:val="24"/>
          <w:szCs w:val="24"/>
        </w:rPr>
        <w:t>y willbes</w:t>
      </w:r>
      <w:r w:rsidRPr="00A76515">
        <w:rPr>
          <w:sz w:val="24"/>
          <w:szCs w:val="24"/>
        </w:rPr>
        <w:t>c</w:t>
      </w:r>
      <w:r w:rsidRPr="009B5522">
        <w:rPr>
          <w:sz w:val="24"/>
          <w:szCs w:val="24"/>
        </w:rPr>
        <w:t>hools,te</w:t>
      </w:r>
      <w:r w:rsidRPr="00A76515">
        <w:rPr>
          <w:sz w:val="24"/>
          <w:szCs w:val="24"/>
        </w:rPr>
        <w:t>ac</w:t>
      </w:r>
      <w:r w:rsidRPr="009B5522">
        <w:rPr>
          <w:sz w:val="24"/>
          <w:szCs w:val="24"/>
        </w:rPr>
        <w:t>h</w:t>
      </w:r>
      <w:r w:rsidRPr="00A76515">
        <w:rPr>
          <w:sz w:val="24"/>
          <w:szCs w:val="24"/>
        </w:rPr>
        <w:t>e</w:t>
      </w:r>
      <w:r w:rsidRPr="009B5522">
        <w:rPr>
          <w:sz w:val="24"/>
          <w:szCs w:val="24"/>
        </w:rPr>
        <w:t>rs,students</w:t>
      </w:r>
      <w:r w:rsidRPr="00A76515">
        <w:rPr>
          <w:sz w:val="24"/>
          <w:szCs w:val="24"/>
        </w:rPr>
        <w:t xml:space="preserve"> a</w:t>
      </w:r>
      <w:r w:rsidRPr="009B5522">
        <w:rPr>
          <w:sz w:val="24"/>
          <w:szCs w:val="24"/>
        </w:rPr>
        <w:t>nd</w:t>
      </w:r>
      <w:r w:rsidRPr="00A76515">
        <w:rPr>
          <w:sz w:val="24"/>
          <w:szCs w:val="24"/>
        </w:rPr>
        <w:t xml:space="preserve"> a</w:t>
      </w:r>
      <w:r w:rsidRPr="009B5522">
        <w:rPr>
          <w:sz w:val="24"/>
          <w:szCs w:val="24"/>
        </w:rPr>
        <w:t>lso r</w:t>
      </w:r>
      <w:r w:rsidRPr="00A76515">
        <w:rPr>
          <w:sz w:val="24"/>
          <w:szCs w:val="24"/>
        </w:rPr>
        <w:t>e</w:t>
      </w:r>
      <w:r w:rsidRPr="009B5522">
        <w:rPr>
          <w:sz w:val="24"/>
          <w:szCs w:val="24"/>
        </w:rPr>
        <w:t>gionalgov</w:t>
      </w:r>
      <w:r w:rsidRPr="00A76515">
        <w:rPr>
          <w:sz w:val="24"/>
          <w:szCs w:val="24"/>
        </w:rPr>
        <w:t>e</w:t>
      </w:r>
      <w:r w:rsidRPr="009B5522">
        <w:rPr>
          <w:sz w:val="24"/>
          <w:szCs w:val="24"/>
        </w:rPr>
        <w:t>rnm</w:t>
      </w:r>
      <w:r w:rsidRPr="00A76515">
        <w:rPr>
          <w:sz w:val="24"/>
          <w:szCs w:val="24"/>
        </w:rPr>
        <w:t>e</w:t>
      </w:r>
      <w:r w:rsidRPr="009B5522">
        <w:rPr>
          <w:sz w:val="24"/>
          <w:szCs w:val="24"/>
        </w:rPr>
        <w:t>nti</w:t>
      </w:r>
      <w:r w:rsidRPr="00A76515">
        <w:rPr>
          <w:sz w:val="24"/>
          <w:szCs w:val="24"/>
        </w:rPr>
        <w:t>t</w:t>
      </w:r>
      <w:r w:rsidRPr="009B5522">
        <w:rPr>
          <w:sz w:val="24"/>
          <w:szCs w:val="24"/>
        </w:rPr>
        <w:t>s</w:t>
      </w:r>
      <w:r w:rsidRPr="00A76515">
        <w:rPr>
          <w:sz w:val="24"/>
          <w:szCs w:val="24"/>
        </w:rPr>
        <w:t>e</w:t>
      </w:r>
      <w:r w:rsidRPr="009B5522">
        <w:rPr>
          <w:sz w:val="24"/>
          <w:szCs w:val="24"/>
        </w:rPr>
        <w:t>lf wills</w:t>
      </w:r>
      <w:r w:rsidRPr="00A76515">
        <w:rPr>
          <w:sz w:val="24"/>
          <w:szCs w:val="24"/>
        </w:rPr>
        <w:t>a</w:t>
      </w:r>
      <w:r w:rsidRPr="009B5522">
        <w:rPr>
          <w:sz w:val="24"/>
          <w:szCs w:val="24"/>
        </w:rPr>
        <w:t>veahuge</w:t>
      </w:r>
      <w:r w:rsidRPr="00A76515">
        <w:rPr>
          <w:sz w:val="24"/>
          <w:szCs w:val="24"/>
        </w:rPr>
        <w:t xml:space="preserve"> a</w:t>
      </w:r>
      <w:r w:rsidRPr="009B5522">
        <w:rPr>
          <w:sz w:val="24"/>
          <w:szCs w:val="24"/>
        </w:rPr>
        <w:t>mount ofbudg</w:t>
      </w:r>
      <w:r w:rsidRPr="00A76515">
        <w:rPr>
          <w:sz w:val="24"/>
          <w:szCs w:val="24"/>
        </w:rPr>
        <w:t>e</w:t>
      </w:r>
      <w:r w:rsidRPr="009B5522">
        <w:rPr>
          <w:sz w:val="24"/>
          <w:szCs w:val="24"/>
        </w:rPr>
        <w:t>tsthat</w:t>
      </w:r>
      <w:r w:rsidRPr="00A76515">
        <w:rPr>
          <w:sz w:val="24"/>
          <w:szCs w:val="24"/>
        </w:rPr>
        <w:t xml:space="preserve"> a</w:t>
      </w:r>
      <w:r w:rsidRPr="009B5522">
        <w:rPr>
          <w:sz w:val="24"/>
          <w:szCs w:val="24"/>
        </w:rPr>
        <w:t>l</w:t>
      </w:r>
      <w:r w:rsidRPr="00A76515">
        <w:rPr>
          <w:sz w:val="24"/>
          <w:szCs w:val="24"/>
        </w:rPr>
        <w:t>l</w:t>
      </w:r>
      <w:r w:rsidRPr="009B5522">
        <w:rPr>
          <w:sz w:val="24"/>
          <w:szCs w:val="24"/>
        </w:rPr>
        <w:t>o</w:t>
      </w:r>
      <w:r w:rsidRPr="00A76515">
        <w:rPr>
          <w:sz w:val="24"/>
          <w:szCs w:val="24"/>
        </w:rPr>
        <w:t>ca</w:t>
      </w:r>
      <w:r w:rsidRPr="009B5522">
        <w:rPr>
          <w:sz w:val="24"/>
          <w:szCs w:val="24"/>
        </w:rPr>
        <w:t>ted for th</w:t>
      </w:r>
      <w:r w:rsidRPr="00A76515">
        <w:rPr>
          <w:sz w:val="24"/>
          <w:szCs w:val="24"/>
        </w:rPr>
        <w:t>i</w:t>
      </w:r>
      <w:r w:rsidRPr="009B5522">
        <w:rPr>
          <w:sz w:val="24"/>
          <w:szCs w:val="24"/>
        </w:rPr>
        <w:t>spurp</w:t>
      </w:r>
      <w:r w:rsidRPr="00A76515">
        <w:rPr>
          <w:sz w:val="24"/>
          <w:szCs w:val="24"/>
        </w:rPr>
        <w:t>o</w:t>
      </w:r>
      <w:r w:rsidRPr="009B5522">
        <w:rPr>
          <w:sz w:val="24"/>
          <w:szCs w:val="24"/>
        </w:rPr>
        <w:t>se</w:t>
      </w:r>
      <w:r w:rsidRPr="00A76515">
        <w:rPr>
          <w:sz w:val="24"/>
          <w:szCs w:val="24"/>
        </w:rPr>
        <w:t xml:space="preserve"> by  improving  the rate of use of IT resources, reduce the maintenance costs of the infrastructure, provide everyone with access to optimized resources by using proposed technologies on this study .</w:t>
      </w:r>
    </w:p>
    <w:p w:rsidR="00C211FC" w:rsidRPr="00A76515" w:rsidRDefault="001D2909" w:rsidP="00A76515">
      <w:pPr>
        <w:pStyle w:val="Heading2"/>
        <w:spacing w:line="360" w:lineRule="auto"/>
        <w:rPr>
          <w:rFonts w:cs="Times New Roman"/>
          <w:i/>
        </w:rPr>
      </w:pPr>
      <w:bookmarkStart w:id="23" w:name="_Toc200672171"/>
      <w:r w:rsidRPr="009B5522">
        <w:rPr>
          <w:rFonts w:cs="Times New Roman"/>
          <w:i/>
        </w:rPr>
        <w:t>1.8</w:t>
      </w:r>
      <w:r w:rsidR="00E8251E" w:rsidRPr="009B5522">
        <w:rPr>
          <w:rFonts w:cs="Times New Roman"/>
        </w:rPr>
        <w:t>Definition of terms</w:t>
      </w:r>
      <w:bookmarkEnd w:id="23"/>
    </w:p>
    <w:p w:rsidR="00D73323" w:rsidRPr="009B5522" w:rsidRDefault="00E8251E" w:rsidP="00A76515">
      <w:pPr>
        <w:spacing w:line="360" w:lineRule="auto"/>
        <w:jc w:val="both"/>
        <w:rPr>
          <w:sz w:val="24"/>
          <w:szCs w:val="24"/>
        </w:rPr>
      </w:pPr>
      <w:r w:rsidRPr="00A76515">
        <w:rPr>
          <w:b/>
          <w:bCs/>
          <w:sz w:val="24"/>
          <w:szCs w:val="24"/>
        </w:rPr>
        <w:t>Cloud computing</w:t>
      </w:r>
      <w:r w:rsidRPr="00A76515">
        <w:rPr>
          <w:sz w:val="24"/>
          <w:szCs w:val="24"/>
        </w:rPr>
        <w:t>:</w:t>
      </w:r>
      <w:r w:rsidRPr="009B5522">
        <w:rPr>
          <w:sz w:val="24"/>
          <w:szCs w:val="24"/>
        </w:rPr>
        <w:t>-</w:t>
      </w:r>
      <w:r w:rsidRPr="00A76515">
        <w:rPr>
          <w:sz w:val="24"/>
          <w:szCs w:val="24"/>
        </w:rPr>
        <w:t xml:space="preserve"> I</w:t>
      </w:r>
      <w:r w:rsidRPr="009B5522">
        <w:rPr>
          <w:sz w:val="24"/>
          <w:szCs w:val="24"/>
        </w:rPr>
        <w:t xml:space="preserve">s  </w:t>
      </w:r>
      <w:r w:rsidRPr="00A76515">
        <w:rPr>
          <w:sz w:val="24"/>
          <w:szCs w:val="24"/>
        </w:rPr>
        <w:t>me</w:t>
      </w:r>
      <w:r w:rsidRPr="009B5522">
        <w:rPr>
          <w:sz w:val="24"/>
          <w:szCs w:val="24"/>
        </w:rPr>
        <w:t xml:space="preserve">thods  of  </w:t>
      </w:r>
      <w:r w:rsidRPr="00A76515">
        <w:rPr>
          <w:sz w:val="24"/>
          <w:szCs w:val="24"/>
        </w:rPr>
        <w:t>u</w:t>
      </w:r>
      <w:r w:rsidRPr="009B5522">
        <w:rPr>
          <w:sz w:val="24"/>
          <w:szCs w:val="24"/>
        </w:rPr>
        <w:t xml:space="preserve">sing  </w:t>
      </w:r>
      <w:r w:rsidRPr="00A76515">
        <w:rPr>
          <w:sz w:val="24"/>
          <w:szCs w:val="24"/>
        </w:rPr>
        <w:t>a</w:t>
      </w:r>
      <w:r w:rsidRPr="009B5522">
        <w:rPr>
          <w:sz w:val="24"/>
          <w:szCs w:val="24"/>
        </w:rPr>
        <w:t>ppl</w:t>
      </w:r>
      <w:r w:rsidRPr="00A76515">
        <w:rPr>
          <w:sz w:val="24"/>
          <w:szCs w:val="24"/>
        </w:rPr>
        <w:t>ica</w:t>
      </w:r>
      <w:r w:rsidRPr="009B5522">
        <w:rPr>
          <w:sz w:val="24"/>
          <w:szCs w:val="24"/>
        </w:rPr>
        <w:t>t</w:t>
      </w:r>
      <w:r w:rsidRPr="00A76515">
        <w:rPr>
          <w:sz w:val="24"/>
          <w:szCs w:val="24"/>
        </w:rPr>
        <w:t>i</w:t>
      </w:r>
      <w:r w:rsidRPr="009B5522">
        <w:rPr>
          <w:sz w:val="24"/>
          <w:szCs w:val="24"/>
        </w:rPr>
        <w:t xml:space="preserve">ons  </w:t>
      </w:r>
      <w:r w:rsidRPr="00A76515">
        <w:rPr>
          <w:sz w:val="24"/>
          <w:szCs w:val="24"/>
        </w:rPr>
        <w:t>a</w:t>
      </w:r>
      <w:r w:rsidRPr="009B5522">
        <w:rPr>
          <w:sz w:val="24"/>
          <w:szCs w:val="24"/>
        </w:rPr>
        <w:t>nd  s</w:t>
      </w:r>
      <w:r w:rsidRPr="00A76515">
        <w:rPr>
          <w:sz w:val="24"/>
          <w:szCs w:val="24"/>
        </w:rPr>
        <w:t>e</w:t>
      </w:r>
      <w:r w:rsidRPr="009B5522">
        <w:rPr>
          <w:sz w:val="24"/>
          <w:szCs w:val="24"/>
        </w:rPr>
        <w:t>rvi</w:t>
      </w:r>
      <w:r w:rsidRPr="00A76515">
        <w:rPr>
          <w:sz w:val="24"/>
          <w:szCs w:val="24"/>
        </w:rPr>
        <w:t>ce</w:t>
      </w:r>
      <w:r w:rsidRPr="009B5522">
        <w:rPr>
          <w:sz w:val="24"/>
          <w:szCs w:val="24"/>
        </w:rPr>
        <w:t xml:space="preserve">s  that run  </w:t>
      </w:r>
      <w:r w:rsidRPr="00A76515">
        <w:rPr>
          <w:sz w:val="24"/>
          <w:szCs w:val="24"/>
        </w:rPr>
        <w:t>o</w:t>
      </w:r>
      <w:r w:rsidRPr="009B5522">
        <w:rPr>
          <w:sz w:val="24"/>
          <w:szCs w:val="24"/>
        </w:rPr>
        <w:t>n  a Distribut</w:t>
      </w:r>
      <w:r w:rsidRPr="00A76515">
        <w:rPr>
          <w:sz w:val="24"/>
          <w:szCs w:val="24"/>
        </w:rPr>
        <w:t>e</w:t>
      </w:r>
      <w:r w:rsidRPr="009B5522">
        <w:rPr>
          <w:sz w:val="24"/>
          <w:szCs w:val="24"/>
        </w:rPr>
        <w:t>d n</w:t>
      </w:r>
      <w:r w:rsidRPr="00A76515">
        <w:rPr>
          <w:sz w:val="24"/>
          <w:szCs w:val="24"/>
        </w:rPr>
        <w:t>e</w:t>
      </w:r>
      <w:r w:rsidRPr="009B5522">
        <w:rPr>
          <w:sz w:val="24"/>
          <w:szCs w:val="24"/>
        </w:rPr>
        <w:t xml:space="preserve">tworkthat </w:t>
      </w:r>
      <w:r w:rsidRPr="00A76515">
        <w:rPr>
          <w:sz w:val="24"/>
          <w:szCs w:val="24"/>
        </w:rPr>
        <w:t>ca</w:t>
      </w:r>
      <w:r w:rsidRPr="009B5522">
        <w:rPr>
          <w:sz w:val="24"/>
          <w:szCs w:val="24"/>
        </w:rPr>
        <w:t xml:space="preserve">n </w:t>
      </w:r>
      <w:r w:rsidRPr="00A76515">
        <w:rPr>
          <w:sz w:val="24"/>
          <w:szCs w:val="24"/>
        </w:rPr>
        <w:t>b</w:t>
      </w:r>
      <w:r w:rsidRPr="009B5522">
        <w:rPr>
          <w:sz w:val="24"/>
          <w:szCs w:val="24"/>
        </w:rPr>
        <w:t>e</w:t>
      </w:r>
      <w:r w:rsidRPr="00A76515">
        <w:rPr>
          <w:sz w:val="24"/>
          <w:szCs w:val="24"/>
        </w:rPr>
        <w:t xml:space="preserve"> acce</w:t>
      </w:r>
      <w:r w:rsidRPr="009B5522">
        <w:rPr>
          <w:sz w:val="24"/>
          <w:szCs w:val="24"/>
        </w:rPr>
        <w:t>ssed by a</w:t>
      </w:r>
      <w:r w:rsidRPr="00A76515">
        <w:rPr>
          <w:sz w:val="24"/>
          <w:szCs w:val="24"/>
        </w:rPr>
        <w:t xml:space="preserve"> c</w:t>
      </w:r>
      <w:r w:rsidRPr="009B5522">
        <w:rPr>
          <w:sz w:val="24"/>
          <w:szCs w:val="24"/>
        </w:rPr>
        <w:t>om</w:t>
      </w:r>
      <w:r w:rsidRPr="00A76515">
        <w:rPr>
          <w:sz w:val="24"/>
          <w:szCs w:val="24"/>
        </w:rPr>
        <w:t>m</w:t>
      </w:r>
      <w:r w:rsidRPr="009B5522">
        <w:rPr>
          <w:sz w:val="24"/>
          <w:szCs w:val="24"/>
        </w:rPr>
        <w:t>on in</w:t>
      </w:r>
      <w:r w:rsidRPr="00A76515">
        <w:rPr>
          <w:sz w:val="24"/>
          <w:szCs w:val="24"/>
        </w:rPr>
        <w:t>te</w:t>
      </w:r>
      <w:r w:rsidRPr="009B5522">
        <w:rPr>
          <w:sz w:val="24"/>
          <w:szCs w:val="24"/>
        </w:rPr>
        <w:t>r</w:t>
      </w:r>
      <w:r w:rsidRPr="00A76515">
        <w:rPr>
          <w:sz w:val="24"/>
          <w:szCs w:val="24"/>
        </w:rPr>
        <w:t>ne</w:t>
      </w:r>
      <w:r w:rsidRPr="009B5522">
        <w:rPr>
          <w:sz w:val="24"/>
          <w:szCs w:val="24"/>
        </w:rPr>
        <w:t>t protocols</w:t>
      </w:r>
    </w:p>
    <w:p w:rsidR="00D73323" w:rsidRPr="009B5522" w:rsidRDefault="00E8251E" w:rsidP="00A76515">
      <w:pPr>
        <w:spacing w:line="360" w:lineRule="auto"/>
        <w:jc w:val="both"/>
        <w:rPr>
          <w:sz w:val="24"/>
          <w:szCs w:val="24"/>
        </w:rPr>
      </w:pPr>
      <w:r w:rsidRPr="00A76515">
        <w:rPr>
          <w:b/>
          <w:bCs/>
          <w:sz w:val="24"/>
          <w:szCs w:val="24"/>
        </w:rPr>
        <w:t>E-Resources</w:t>
      </w:r>
      <w:r w:rsidRPr="009B5522">
        <w:rPr>
          <w:sz w:val="24"/>
          <w:szCs w:val="24"/>
        </w:rPr>
        <w:t>:-ar</w:t>
      </w:r>
      <w:r w:rsidRPr="00A76515">
        <w:rPr>
          <w:sz w:val="24"/>
          <w:szCs w:val="24"/>
        </w:rPr>
        <w:t>e</w:t>
      </w:r>
      <w:r w:rsidRPr="009B5522">
        <w:rPr>
          <w:sz w:val="24"/>
          <w:szCs w:val="24"/>
        </w:rPr>
        <w:t>sou</w:t>
      </w:r>
      <w:r w:rsidRPr="00A76515">
        <w:rPr>
          <w:sz w:val="24"/>
          <w:szCs w:val="24"/>
        </w:rPr>
        <w:t>rc</w:t>
      </w:r>
      <w:r w:rsidRPr="009B5522">
        <w:rPr>
          <w:sz w:val="24"/>
          <w:szCs w:val="24"/>
        </w:rPr>
        <w:t>ewhi</w:t>
      </w:r>
      <w:r w:rsidRPr="00A76515">
        <w:rPr>
          <w:sz w:val="24"/>
          <w:szCs w:val="24"/>
        </w:rPr>
        <w:t>c</w:t>
      </w:r>
      <w:r w:rsidRPr="009B5522">
        <w:rPr>
          <w:sz w:val="24"/>
          <w:szCs w:val="24"/>
        </w:rPr>
        <w:t>hr</w:t>
      </w:r>
      <w:r w:rsidRPr="00A76515">
        <w:rPr>
          <w:sz w:val="24"/>
          <w:szCs w:val="24"/>
        </w:rPr>
        <w:t>e</w:t>
      </w:r>
      <w:r w:rsidRPr="009B5522">
        <w:rPr>
          <w:sz w:val="24"/>
          <w:szCs w:val="24"/>
        </w:rPr>
        <w:t>qu</w:t>
      </w:r>
      <w:r w:rsidRPr="00A76515">
        <w:rPr>
          <w:sz w:val="24"/>
          <w:szCs w:val="24"/>
        </w:rPr>
        <w:t>i</w:t>
      </w:r>
      <w:r w:rsidRPr="009B5522">
        <w:rPr>
          <w:sz w:val="24"/>
          <w:szCs w:val="24"/>
        </w:rPr>
        <w:t>r</w:t>
      </w:r>
      <w:r w:rsidRPr="00A76515">
        <w:rPr>
          <w:sz w:val="24"/>
          <w:szCs w:val="24"/>
        </w:rPr>
        <w:t>e</w:t>
      </w:r>
      <w:r w:rsidRPr="009B5522">
        <w:rPr>
          <w:sz w:val="24"/>
          <w:szCs w:val="24"/>
        </w:rPr>
        <w:t>s</w:t>
      </w:r>
      <w:r w:rsidRPr="00A76515">
        <w:rPr>
          <w:sz w:val="24"/>
          <w:szCs w:val="24"/>
        </w:rPr>
        <w:t xml:space="preserve"> c</w:t>
      </w:r>
      <w:r w:rsidRPr="009B5522">
        <w:rPr>
          <w:sz w:val="24"/>
          <w:szCs w:val="24"/>
        </w:rPr>
        <w:t>ompu</w:t>
      </w:r>
      <w:r w:rsidRPr="00A76515">
        <w:rPr>
          <w:sz w:val="24"/>
          <w:szCs w:val="24"/>
        </w:rPr>
        <w:t>te</w:t>
      </w:r>
      <w:r w:rsidRPr="009B5522">
        <w:rPr>
          <w:sz w:val="24"/>
          <w:szCs w:val="24"/>
        </w:rPr>
        <w:t>r</w:t>
      </w:r>
      <w:r w:rsidRPr="00A76515">
        <w:rPr>
          <w:sz w:val="24"/>
          <w:szCs w:val="24"/>
        </w:rPr>
        <w:t xml:space="preserve"> acce</w:t>
      </w:r>
      <w:r w:rsidRPr="009B5522">
        <w:rPr>
          <w:sz w:val="24"/>
          <w:szCs w:val="24"/>
        </w:rPr>
        <w:t>ssor</w:t>
      </w:r>
      <w:r w:rsidRPr="00A76515">
        <w:rPr>
          <w:sz w:val="24"/>
          <w:szCs w:val="24"/>
        </w:rPr>
        <w:t xml:space="preserve"> a</w:t>
      </w:r>
      <w:r w:rsidRPr="009B5522">
        <w:rPr>
          <w:sz w:val="24"/>
          <w:szCs w:val="24"/>
        </w:rPr>
        <w:t>ny</w:t>
      </w:r>
      <w:r w:rsidRPr="00A76515">
        <w:rPr>
          <w:sz w:val="24"/>
          <w:szCs w:val="24"/>
        </w:rPr>
        <w:t xml:space="preserve"> e</w:t>
      </w:r>
      <w:r w:rsidRPr="009B5522">
        <w:rPr>
          <w:sz w:val="24"/>
          <w:szCs w:val="24"/>
        </w:rPr>
        <w:t>l</w:t>
      </w:r>
      <w:r w:rsidRPr="00A76515">
        <w:rPr>
          <w:sz w:val="24"/>
          <w:szCs w:val="24"/>
        </w:rPr>
        <w:t>ec</w:t>
      </w:r>
      <w:r w:rsidRPr="009B5522">
        <w:rPr>
          <w:sz w:val="24"/>
          <w:szCs w:val="24"/>
        </w:rPr>
        <w:t>tron</w:t>
      </w:r>
      <w:r w:rsidRPr="00A76515">
        <w:rPr>
          <w:sz w:val="24"/>
          <w:szCs w:val="24"/>
        </w:rPr>
        <w:t>i</w:t>
      </w:r>
      <w:r w:rsidRPr="009B5522">
        <w:rPr>
          <w:sz w:val="24"/>
          <w:szCs w:val="24"/>
        </w:rPr>
        <w:t>cprod</w:t>
      </w:r>
      <w:r w:rsidRPr="00A76515">
        <w:rPr>
          <w:sz w:val="24"/>
          <w:szCs w:val="24"/>
        </w:rPr>
        <w:t>uc</w:t>
      </w:r>
      <w:r w:rsidRPr="009B5522">
        <w:rPr>
          <w:sz w:val="24"/>
          <w:szCs w:val="24"/>
        </w:rPr>
        <w:t>tthat</w:t>
      </w:r>
      <w:r w:rsidRPr="00A76515">
        <w:rPr>
          <w:sz w:val="24"/>
          <w:szCs w:val="24"/>
        </w:rPr>
        <w:t xml:space="preserve"> de</w:t>
      </w:r>
      <w:r w:rsidRPr="009B5522">
        <w:rPr>
          <w:sz w:val="24"/>
          <w:szCs w:val="24"/>
        </w:rPr>
        <w:t>l</w:t>
      </w:r>
      <w:r w:rsidRPr="00A76515">
        <w:rPr>
          <w:sz w:val="24"/>
          <w:szCs w:val="24"/>
        </w:rPr>
        <w:t>i</w:t>
      </w:r>
      <w:r w:rsidRPr="009B5522">
        <w:rPr>
          <w:sz w:val="24"/>
          <w:szCs w:val="24"/>
        </w:rPr>
        <w:t>v</w:t>
      </w:r>
      <w:r w:rsidRPr="00A76515">
        <w:rPr>
          <w:sz w:val="24"/>
          <w:szCs w:val="24"/>
        </w:rPr>
        <w:t>e</w:t>
      </w:r>
      <w:r w:rsidRPr="009B5522">
        <w:rPr>
          <w:sz w:val="24"/>
          <w:szCs w:val="24"/>
        </w:rPr>
        <w:t>rs</w:t>
      </w:r>
    </w:p>
    <w:p w:rsidR="00D73323" w:rsidRPr="009B5522" w:rsidRDefault="00E8251E" w:rsidP="00A76515">
      <w:pPr>
        <w:spacing w:line="360" w:lineRule="auto"/>
        <w:jc w:val="both"/>
        <w:rPr>
          <w:sz w:val="24"/>
          <w:szCs w:val="24"/>
        </w:rPr>
      </w:pPr>
      <w:r w:rsidRPr="00A76515">
        <w:rPr>
          <w:sz w:val="24"/>
          <w:szCs w:val="24"/>
        </w:rPr>
        <w:t>c</w:t>
      </w:r>
      <w:r w:rsidRPr="009B5522">
        <w:rPr>
          <w:sz w:val="24"/>
          <w:szCs w:val="24"/>
        </w:rPr>
        <w:t>ol</w:t>
      </w:r>
      <w:r w:rsidRPr="00A76515">
        <w:rPr>
          <w:sz w:val="24"/>
          <w:szCs w:val="24"/>
        </w:rPr>
        <w:t>lec</w:t>
      </w:r>
      <w:r w:rsidRPr="009B5522">
        <w:rPr>
          <w:sz w:val="24"/>
          <w:szCs w:val="24"/>
        </w:rPr>
        <w:t>t</w:t>
      </w:r>
      <w:r w:rsidRPr="00A76515">
        <w:rPr>
          <w:sz w:val="24"/>
          <w:szCs w:val="24"/>
        </w:rPr>
        <w:t>i</w:t>
      </w:r>
      <w:r w:rsidRPr="009B5522">
        <w:rPr>
          <w:sz w:val="24"/>
          <w:szCs w:val="24"/>
        </w:rPr>
        <w:t>onof d</w:t>
      </w:r>
      <w:r w:rsidRPr="00A76515">
        <w:rPr>
          <w:sz w:val="24"/>
          <w:szCs w:val="24"/>
        </w:rPr>
        <w:t>a</w:t>
      </w:r>
      <w:r w:rsidRPr="009B5522">
        <w:rPr>
          <w:sz w:val="24"/>
          <w:szCs w:val="24"/>
        </w:rPr>
        <w:t>ta be intextr</w:t>
      </w:r>
      <w:r w:rsidRPr="00A76515">
        <w:rPr>
          <w:sz w:val="24"/>
          <w:szCs w:val="24"/>
        </w:rPr>
        <w:t>e</w:t>
      </w:r>
      <w:r w:rsidRPr="009B5522">
        <w:rPr>
          <w:sz w:val="24"/>
          <w:szCs w:val="24"/>
        </w:rPr>
        <w:t>f</w:t>
      </w:r>
      <w:r w:rsidRPr="00A76515">
        <w:rPr>
          <w:sz w:val="24"/>
          <w:szCs w:val="24"/>
        </w:rPr>
        <w:t>er</w:t>
      </w:r>
      <w:r w:rsidRPr="009B5522">
        <w:rPr>
          <w:sz w:val="24"/>
          <w:szCs w:val="24"/>
        </w:rPr>
        <w:t>ringtotextb</w:t>
      </w:r>
      <w:r w:rsidRPr="00A76515">
        <w:rPr>
          <w:sz w:val="24"/>
          <w:szCs w:val="24"/>
        </w:rPr>
        <w:t>a</w:t>
      </w:r>
      <w:r w:rsidRPr="009B5522">
        <w:rPr>
          <w:sz w:val="24"/>
          <w:szCs w:val="24"/>
        </w:rPr>
        <w:t>s</w:t>
      </w:r>
      <w:r w:rsidRPr="00A76515">
        <w:rPr>
          <w:sz w:val="24"/>
          <w:szCs w:val="24"/>
        </w:rPr>
        <w:t>e</w:t>
      </w:r>
      <w:r w:rsidRPr="009B5522">
        <w:rPr>
          <w:sz w:val="24"/>
          <w:szCs w:val="24"/>
        </w:rPr>
        <w:t>s</w:t>
      </w:r>
      <w:r w:rsidRPr="00A76515">
        <w:rPr>
          <w:sz w:val="24"/>
          <w:szCs w:val="24"/>
        </w:rPr>
        <w:t xml:space="preserve"> e</w:t>
      </w:r>
      <w:r w:rsidRPr="009B5522">
        <w:rPr>
          <w:sz w:val="24"/>
          <w:szCs w:val="24"/>
        </w:rPr>
        <w:t>le</w:t>
      </w:r>
      <w:r w:rsidRPr="00A76515">
        <w:rPr>
          <w:sz w:val="24"/>
          <w:szCs w:val="24"/>
        </w:rPr>
        <w:t>c</w:t>
      </w:r>
      <w:r w:rsidRPr="009B5522">
        <w:rPr>
          <w:sz w:val="24"/>
          <w:szCs w:val="24"/>
        </w:rPr>
        <w:t>tronic jour</w:t>
      </w:r>
      <w:r w:rsidRPr="00A76515">
        <w:rPr>
          <w:sz w:val="24"/>
          <w:szCs w:val="24"/>
        </w:rPr>
        <w:t>na</w:t>
      </w:r>
      <w:r w:rsidRPr="009B5522">
        <w:rPr>
          <w:sz w:val="24"/>
          <w:szCs w:val="24"/>
        </w:rPr>
        <w:t>ls,i</w:t>
      </w:r>
      <w:r w:rsidRPr="00A76515">
        <w:rPr>
          <w:sz w:val="24"/>
          <w:szCs w:val="24"/>
        </w:rPr>
        <w:t>ma</w:t>
      </w:r>
      <w:r w:rsidRPr="009B5522">
        <w:rPr>
          <w:sz w:val="24"/>
          <w:szCs w:val="24"/>
        </w:rPr>
        <w:t xml:space="preserve">ge </w:t>
      </w:r>
      <w:r w:rsidRPr="00A76515">
        <w:rPr>
          <w:sz w:val="24"/>
          <w:szCs w:val="24"/>
        </w:rPr>
        <w:t>c</w:t>
      </w:r>
      <w:r w:rsidRPr="009B5522">
        <w:rPr>
          <w:sz w:val="24"/>
          <w:szCs w:val="24"/>
        </w:rPr>
        <w:t>ol</w:t>
      </w:r>
      <w:r w:rsidRPr="00A76515">
        <w:rPr>
          <w:sz w:val="24"/>
          <w:szCs w:val="24"/>
        </w:rPr>
        <w:t>lec</w:t>
      </w:r>
      <w:r w:rsidRPr="009B5522">
        <w:rPr>
          <w:sz w:val="24"/>
          <w:szCs w:val="24"/>
        </w:rPr>
        <w:t>t</w:t>
      </w:r>
      <w:r w:rsidRPr="00A76515">
        <w:rPr>
          <w:sz w:val="24"/>
          <w:szCs w:val="24"/>
        </w:rPr>
        <w:t>i</w:t>
      </w:r>
      <w:r w:rsidRPr="009B5522">
        <w:rPr>
          <w:sz w:val="24"/>
          <w:szCs w:val="24"/>
        </w:rPr>
        <w:t>on,other mu</w:t>
      </w:r>
      <w:r w:rsidRPr="00A76515">
        <w:rPr>
          <w:sz w:val="24"/>
          <w:szCs w:val="24"/>
        </w:rPr>
        <w:t>l</w:t>
      </w:r>
      <w:r w:rsidRPr="009B5522">
        <w:rPr>
          <w:sz w:val="24"/>
          <w:szCs w:val="24"/>
        </w:rPr>
        <w:t>t</w:t>
      </w:r>
      <w:r w:rsidRPr="00A76515">
        <w:rPr>
          <w:sz w:val="24"/>
          <w:szCs w:val="24"/>
        </w:rPr>
        <w:t>i</w:t>
      </w:r>
      <w:r w:rsidRPr="009B5522">
        <w:rPr>
          <w:sz w:val="24"/>
          <w:szCs w:val="24"/>
        </w:rPr>
        <w:t>mediapro</w:t>
      </w:r>
      <w:r w:rsidRPr="00A76515">
        <w:rPr>
          <w:sz w:val="24"/>
          <w:szCs w:val="24"/>
        </w:rPr>
        <w:t>d</w:t>
      </w:r>
      <w:r w:rsidRPr="009B5522">
        <w:rPr>
          <w:sz w:val="24"/>
          <w:szCs w:val="24"/>
        </w:rPr>
        <w:t>u</w:t>
      </w:r>
      <w:r w:rsidRPr="00A76515">
        <w:rPr>
          <w:sz w:val="24"/>
          <w:szCs w:val="24"/>
        </w:rPr>
        <w:t>c</w:t>
      </w:r>
      <w:r w:rsidRPr="009B5522">
        <w:rPr>
          <w:sz w:val="24"/>
          <w:szCs w:val="24"/>
        </w:rPr>
        <w:t>t</w:t>
      </w:r>
      <w:r w:rsidRPr="00A76515">
        <w:rPr>
          <w:sz w:val="24"/>
          <w:szCs w:val="24"/>
        </w:rPr>
        <w:t>s.</w:t>
      </w:r>
    </w:p>
    <w:p w:rsidR="00D73323" w:rsidRPr="009B5522" w:rsidRDefault="00E8251E" w:rsidP="00A76515">
      <w:pPr>
        <w:spacing w:line="360" w:lineRule="auto"/>
        <w:jc w:val="both"/>
        <w:rPr>
          <w:sz w:val="24"/>
          <w:szCs w:val="24"/>
        </w:rPr>
      </w:pPr>
      <w:r w:rsidRPr="00A76515">
        <w:rPr>
          <w:b/>
          <w:bCs/>
          <w:sz w:val="24"/>
          <w:szCs w:val="24"/>
        </w:rPr>
        <w:t>Cloud</w:t>
      </w:r>
      <w:r w:rsidRPr="009B5522">
        <w:rPr>
          <w:sz w:val="24"/>
          <w:szCs w:val="24"/>
        </w:rPr>
        <w:t>:</w:t>
      </w:r>
      <w:r w:rsidRPr="00A76515">
        <w:rPr>
          <w:sz w:val="24"/>
          <w:szCs w:val="24"/>
        </w:rPr>
        <w:t xml:space="preserve"> -</w:t>
      </w:r>
      <w:r w:rsidRPr="009B5522">
        <w:rPr>
          <w:sz w:val="24"/>
          <w:szCs w:val="24"/>
        </w:rPr>
        <w:t>avis</w:t>
      </w:r>
      <w:r w:rsidRPr="00A76515">
        <w:rPr>
          <w:sz w:val="24"/>
          <w:szCs w:val="24"/>
        </w:rPr>
        <w:t>i</w:t>
      </w:r>
      <w:r w:rsidRPr="009B5522">
        <w:rPr>
          <w:sz w:val="24"/>
          <w:szCs w:val="24"/>
        </w:rPr>
        <w:t>ble m</w:t>
      </w:r>
      <w:r w:rsidRPr="00A76515">
        <w:rPr>
          <w:sz w:val="24"/>
          <w:szCs w:val="24"/>
        </w:rPr>
        <w:t>a</w:t>
      </w:r>
      <w:r w:rsidRPr="009B5522">
        <w:rPr>
          <w:sz w:val="24"/>
          <w:szCs w:val="24"/>
        </w:rPr>
        <w:t xml:space="preserve">ss of </w:t>
      </w:r>
      <w:r w:rsidRPr="00A76515">
        <w:rPr>
          <w:sz w:val="24"/>
          <w:szCs w:val="24"/>
        </w:rPr>
        <w:t>I</w:t>
      </w:r>
      <w:r w:rsidRPr="009B5522">
        <w:rPr>
          <w:sz w:val="24"/>
          <w:szCs w:val="24"/>
        </w:rPr>
        <w:t>T in</w:t>
      </w:r>
      <w:r w:rsidRPr="00A76515">
        <w:rPr>
          <w:sz w:val="24"/>
          <w:szCs w:val="24"/>
        </w:rPr>
        <w:t>f</w:t>
      </w:r>
      <w:r w:rsidRPr="009B5522">
        <w:rPr>
          <w:sz w:val="24"/>
          <w:szCs w:val="24"/>
        </w:rPr>
        <w:t>r</w:t>
      </w:r>
      <w:r w:rsidRPr="00A76515">
        <w:rPr>
          <w:sz w:val="24"/>
          <w:szCs w:val="24"/>
        </w:rPr>
        <w:t>a</w:t>
      </w:r>
      <w:r w:rsidRPr="009B5522">
        <w:rPr>
          <w:sz w:val="24"/>
          <w:szCs w:val="24"/>
        </w:rPr>
        <w:t>str</w:t>
      </w:r>
      <w:r w:rsidRPr="00A76515">
        <w:rPr>
          <w:sz w:val="24"/>
          <w:szCs w:val="24"/>
        </w:rPr>
        <w:t>uc</w:t>
      </w:r>
      <w:r w:rsidRPr="009B5522">
        <w:rPr>
          <w:sz w:val="24"/>
          <w:szCs w:val="24"/>
        </w:rPr>
        <w:t>turemov</w:t>
      </w:r>
      <w:r w:rsidRPr="00A76515">
        <w:rPr>
          <w:sz w:val="24"/>
          <w:szCs w:val="24"/>
        </w:rPr>
        <w:t>i</w:t>
      </w:r>
      <w:r w:rsidRPr="009B5522">
        <w:rPr>
          <w:sz w:val="24"/>
          <w:szCs w:val="24"/>
        </w:rPr>
        <w:t>ng</w:t>
      </w:r>
      <w:r w:rsidRPr="00A76515">
        <w:rPr>
          <w:sz w:val="24"/>
          <w:szCs w:val="24"/>
        </w:rPr>
        <w:t xml:space="preserve"> a</w:t>
      </w:r>
      <w:r w:rsidRPr="009B5522">
        <w:rPr>
          <w:sz w:val="24"/>
          <w:szCs w:val="24"/>
        </w:rPr>
        <w:t>nd b</w:t>
      </w:r>
      <w:r w:rsidRPr="00A76515">
        <w:rPr>
          <w:sz w:val="24"/>
          <w:szCs w:val="24"/>
        </w:rPr>
        <w:t>e</w:t>
      </w:r>
      <w:r w:rsidRPr="009B5522">
        <w:rPr>
          <w:sz w:val="24"/>
          <w:szCs w:val="24"/>
        </w:rPr>
        <w:t>ing pro</w:t>
      </w:r>
      <w:r w:rsidRPr="00A76515">
        <w:rPr>
          <w:sz w:val="24"/>
          <w:szCs w:val="24"/>
        </w:rPr>
        <w:t>ce</w:t>
      </w:r>
      <w:r w:rsidRPr="009B5522">
        <w:rPr>
          <w:sz w:val="24"/>
          <w:szCs w:val="24"/>
        </w:rPr>
        <w:t>ssedin asing</w:t>
      </w:r>
      <w:r w:rsidRPr="00A76515">
        <w:rPr>
          <w:sz w:val="24"/>
          <w:szCs w:val="24"/>
        </w:rPr>
        <w:t>l</w:t>
      </w:r>
      <w:r w:rsidRPr="009B5522">
        <w:rPr>
          <w:sz w:val="24"/>
          <w:szCs w:val="24"/>
        </w:rPr>
        <w:t>epla</w:t>
      </w:r>
      <w:r w:rsidRPr="00A76515">
        <w:rPr>
          <w:sz w:val="24"/>
          <w:szCs w:val="24"/>
        </w:rPr>
        <w:t>ce</w:t>
      </w:r>
      <w:r w:rsidRPr="009B5522">
        <w:rPr>
          <w:sz w:val="24"/>
          <w:szCs w:val="24"/>
        </w:rPr>
        <w:t xml:space="preserve">. </w:t>
      </w:r>
      <w:r w:rsidRPr="00A76515">
        <w:rPr>
          <w:sz w:val="24"/>
          <w:szCs w:val="24"/>
        </w:rPr>
        <w:t>In</w:t>
      </w:r>
      <w:r w:rsidRPr="009B5522">
        <w:rPr>
          <w:sz w:val="24"/>
          <w:szCs w:val="24"/>
        </w:rPr>
        <w:t>f</w:t>
      </w:r>
      <w:r w:rsidRPr="00A76515">
        <w:rPr>
          <w:sz w:val="24"/>
          <w:szCs w:val="24"/>
        </w:rPr>
        <w:t>ra</w:t>
      </w:r>
      <w:r w:rsidRPr="009B5522">
        <w:rPr>
          <w:sz w:val="24"/>
          <w:szCs w:val="24"/>
        </w:rPr>
        <w:t>str</w:t>
      </w:r>
      <w:r w:rsidRPr="00A76515">
        <w:rPr>
          <w:sz w:val="24"/>
          <w:szCs w:val="24"/>
        </w:rPr>
        <w:t>uc</w:t>
      </w:r>
      <w:r w:rsidRPr="009B5522">
        <w:rPr>
          <w:sz w:val="24"/>
          <w:szCs w:val="24"/>
        </w:rPr>
        <w:t>tur</w:t>
      </w:r>
      <w:r w:rsidRPr="00A76515">
        <w:rPr>
          <w:sz w:val="24"/>
          <w:szCs w:val="24"/>
        </w:rPr>
        <w:t>e:-</w:t>
      </w:r>
      <w:r w:rsidRPr="009B5522">
        <w:rPr>
          <w:sz w:val="24"/>
          <w:szCs w:val="24"/>
        </w:rPr>
        <w:t>theb</w:t>
      </w:r>
      <w:r w:rsidRPr="00A76515">
        <w:rPr>
          <w:sz w:val="24"/>
          <w:szCs w:val="24"/>
        </w:rPr>
        <w:t>a</w:t>
      </w:r>
      <w:r w:rsidRPr="009B5522">
        <w:rPr>
          <w:sz w:val="24"/>
          <w:szCs w:val="24"/>
        </w:rPr>
        <w:t>sicphysi</w:t>
      </w:r>
      <w:r w:rsidRPr="00A76515">
        <w:rPr>
          <w:sz w:val="24"/>
          <w:szCs w:val="24"/>
        </w:rPr>
        <w:t>ca</w:t>
      </w:r>
      <w:r w:rsidRPr="009B5522">
        <w:rPr>
          <w:sz w:val="24"/>
          <w:szCs w:val="24"/>
        </w:rPr>
        <w:t>l</w:t>
      </w:r>
      <w:r w:rsidRPr="00A76515">
        <w:rPr>
          <w:sz w:val="24"/>
          <w:szCs w:val="24"/>
        </w:rPr>
        <w:t xml:space="preserve"> a</w:t>
      </w:r>
      <w:r w:rsidRPr="009B5522">
        <w:rPr>
          <w:sz w:val="24"/>
          <w:szCs w:val="24"/>
        </w:rPr>
        <w:t>ndsoftw</w:t>
      </w:r>
      <w:r w:rsidRPr="00A76515">
        <w:rPr>
          <w:sz w:val="24"/>
          <w:szCs w:val="24"/>
        </w:rPr>
        <w:t>ar</w:t>
      </w:r>
      <w:r w:rsidRPr="009B5522">
        <w:rPr>
          <w:sz w:val="24"/>
          <w:szCs w:val="24"/>
        </w:rPr>
        <w:t>est</w:t>
      </w:r>
      <w:r w:rsidRPr="00A76515">
        <w:rPr>
          <w:sz w:val="24"/>
          <w:szCs w:val="24"/>
        </w:rPr>
        <w:t>r</w:t>
      </w:r>
      <w:r w:rsidRPr="009B5522">
        <w:rPr>
          <w:sz w:val="24"/>
          <w:szCs w:val="24"/>
        </w:rPr>
        <w:t>u</w:t>
      </w:r>
      <w:r w:rsidRPr="00A76515">
        <w:rPr>
          <w:sz w:val="24"/>
          <w:szCs w:val="24"/>
        </w:rPr>
        <w:t>c</w:t>
      </w:r>
      <w:r w:rsidRPr="009B5522">
        <w:rPr>
          <w:sz w:val="24"/>
          <w:szCs w:val="24"/>
        </w:rPr>
        <w:t>tur</w:t>
      </w:r>
      <w:r w:rsidRPr="00A76515">
        <w:rPr>
          <w:sz w:val="24"/>
          <w:szCs w:val="24"/>
        </w:rPr>
        <w:t>e</w:t>
      </w:r>
      <w:r w:rsidRPr="009B5522">
        <w:rPr>
          <w:sz w:val="24"/>
          <w:szCs w:val="24"/>
        </w:rPr>
        <w:t>s</w:t>
      </w:r>
      <w:r w:rsidRPr="00A76515">
        <w:rPr>
          <w:sz w:val="24"/>
          <w:szCs w:val="24"/>
        </w:rPr>
        <w:t xml:space="preserve"> o</w:t>
      </w:r>
      <w:r w:rsidRPr="009B5522">
        <w:rPr>
          <w:sz w:val="24"/>
          <w:szCs w:val="24"/>
        </w:rPr>
        <w:t>fsys</w:t>
      </w:r>
      <w:r w:rsidRPr="00A76515">
        <w:rPr>
          <w:sz w:val="24"/>
          <w:szCs w:val="24"/>
        </w:rPr>
        <w:t>te</w:t>
      </w:r>
      <w:r w:rsidRPr="009B5522">
        <w:rPr>
          <w:sz w:val="24"/>
          <w:szCs w:val="24"/>
        </w:rPr>
        <w:t>msthat</w:t>
      </w:r>
      <w:r w:rsidRPr="00A76515">
        <w:rPr>
          <w:sz w:val="24"/>
          <w:szCs w:val="24"/>
        </w:rPr>
        <w:t xml:space="preserve"> nee</w:t>
      </w:r>
      <w:r w:rsidRPr="009B5522">
        <w:rPr>
          <w:sz w:val="24"/>
          <w:szCs w:val="24"/>
        </w:rPr>
        <w:t>dfortheop</w:t>
      </w:r>
      <w:r w:rsidRPr="00A76515">
        <w:rPr>
          <w:sz w:val="24"/>
          <w:szCs w:val="24"/>
        </w:rPr>
        <w:t>e</w:t>
      </w:r>
      <w:r w:rsidRPr="009B5522">
        <w:rPr>
          <w:sz w:val="24"/>
          <w:szCs w:val="24"/>
        </w:rPr>
        <w:t>r</w:t>
      </w:r>
      <w:r w:rsidRPr="00A76515">
        <w:rPr>
          <w:sz w:val="24"/>
          <w:szCs w:val="24"/>
        </w:rPr>
        <w:t>a</w:t>
      </w:r>
      <w:r w:rsidRPr="009B5522">
        <w:rPr>
          <w:sz w:val="24"/>
          <w:szCs w:val="24"/>
        </w:rPr>
        <w:t>t</w:t>
      </w:r>
      <w:r w:rsidRPr="00A76515">
        <w:rPr>
          <w:sz w:val="24"/>
          <w:szCs w:val="24"/>
        </w:rPr>
        <w:t>i</w:t>
      </w:r>
      <w:r w:rsidRPr="009B5522">
        <w:rPr>
          <w:sz w:val="24"/>
          <w:szCs w:val="24"/>
        </w:rPr>
        <w:t xml:space="preserve">on </w:t>
      </w:r>
      <w:r w:rsidRPr="00A76515">
        <w:rPr>
          <w:sz w:val="24"/>
          <w:szCs w:val="24"/>
        </w:rPr>
        <w:t>c</w:t>
      </w:r>
      <w:r w:rsidRPr="009B5522">
        <w:rPr>
          <w:sz w:val="24"/>
          <w:szCs w:val="24"/>
        </w:rPr>
        <w:t>loud applic</w:t>
      </w:r>
      <w:r w:rsidRPr="00A76515">
        <w:rPr>
          <w:sz w:val="24"/>
          <w:szCs w:val="24"/>
        </w:rPr>
        <w:t>a</w:t>
      </w:r>
      <w:r w:rsidRPr="009B5522">
        <w:rPr>
          <w:sz w:val="24"/>
          <w:szCs w:val="24"/>
        </w:rPr>
        <w:t>t</w:t>
      </w:r>
      <w:r w:rsidRPr="00A76515">
        <w:rPr>
          <w:sz w:val="24"/>
          <w:szCs w:val="24"/>
        </w:rPr>
        <w:t>i</w:t>
      </w:r>
      <w:r w:rsidRPr="009B5522">
        <w:rPr>
          <w:sz w:val="24"/>
          <w:szCs w:val="24"/>
        </w:rPr>
        <w:t>on.</w:t>
      </w:r>
    </w:p>
    <w:p w:rsidR="00D73323" w:rsidRPr="009B5522" w:rsidRDefault="00E8251E" w:rsidP="00A76515">
      <w:pPr>
        <w:spacing w:line="360" w:lineRule="auto"/>
        <w:jc w:val="both"/>
        <w:rPr>
          <w:sz w:val="24"/>
          <w:szCs w:val="24"/>
        </w:rPr>
      </w:pPr>
      <w:r w:rsidRPr="00A76515">
        <w:rPr>
          <w:b/>
          <w:bCs/>
          <w:sz w:val="24"/>
          <w:szCs w:val="24"/>
        </w:rPr>
        <w:t>Resource sharing</w:t>
      </w:r>
      <w:r w:rsidRPr="009B5522">
        <w:rPr>
          <w:sz w:val="24"/>
          <w:szCs w:val="24"/>
        </w:rPr>
        <w:t xml:space="preserve">:-A </w:t>
      </w:r>
      <w:r w:rsidRPr="00A76515">
        <w:rPr>
          <w:sz w:val="24"/>
          <w:szCs w:val="24"/>
        </w:rPr>
        <w:t>m</w:t>
      </w:r>
      <w:r w:rsidRPr="009B5522">
        <w:rPr>
          <w:sz w:val="24"/>
          <w:szCs w:val="24"/>
        </w:rPr>
        <w:t>odeof o</w:t>
      </w:r>
      <w:r w:rsidRPr="00A76515">
        <w:rPr>
          <w:sz w:val="24"/>
          <w:szCs w:val="24"/>
        </w:rPr>
        <w:t>pera</w:t>
      </w:r>
      <w:r w:rsidRPr="009B5522">
        <w:rPr>
          <w:sz w:val="24"/>
          <w:szCs w:val="24"/>
        </w:rPr>
        <w:t>t</w:t>
      </w:r>
      <w:r w:rsidRPr="00A76515">
        <w:rPr>
          <w:sz w:val="24"/>
          <w:szCs w:val="24"/>
        </w:rPr>
        <w:t>i</w:t>
      </w:r>
      <w:r w:rsidRPr="009B5522">
        <w:rPr>
          <w:sz w:val="24"/>
          <w:szCs w:val="24"/>
        </w:rPr>
        <w:t>on wh</w:t>
      </w:r>
      <w:r w:rsidRPr="00A76515">
        <w:rPr>
          <w:sz w:val="24"/>
          <w:szCs w:val="24"/>
        </w:rPr>
        <w:t>ereb</w:t>
      </w:r>
      <w:r w:rsidRPr="009B5522">
        <w:rPr>
          <w:sz w:val="24"/>
          <w:szCs w:val="24"/>
        </w:rPr>
        <w:t xml:space="preserve">y </w:t>
      </w:r>
      <w:r w:rsidRPr="00A76515">
        <w:rPr>
          <w:sz w:val="24"/>
          <w:szCs w:val="24"/>
        </w:rPr>
        <w:t>E-</w:t>
      </w:r>
      <w:r w:rsidRPr="009B5522">
        <w:rPr>
          <w:sz w:val="24"/>
          <w:szCs w:val="24"/>
        </w:rPr>
        <w:t>r</w:t>
      </w:r>
      <w:r w:rsidRPr="00A76515">
        <w:rPr>
          <w:sz w:val="24"/>
          <w:szCs w:val="24"/>
        </w:rPr>
        <w:t>e</w:t>
      </w:r>
      <w:r w:rsidRPr="009B5522">
        <w:rPr>
          <w:sz w:val="24"/>
          <w:szCs w:val="24"/>
        </w:rPr>
        <w:t>sou</w:t>
      </w:r>
      <w:r w:rsidRPr="00A76515">
        <w:rPr>
          <w:sz w:val="24"/>
          <w:szCs w:val="24"/>
        </w:rPr>
        <w:t>rce</w:t>
      </w:r>
      <w:r w:rsidRPr="009B5522">
        <w:rPr>
          <w:sz w:val="24"/>
          <w:szCs w:val="24"/>
        </w:rPr>
        <w:t xml:space="preserve">s </w:t>
      </w:r>
      <w:r w:rsidRPr="00A76515">
        <w:rPr>
          <w:sz w:val="24"/>
          <w:szCs w:val="24"/>
        </w:rPr>
        <w:t>a</w:t>
      </w:r>
      <w:r w:rsidRPr="009B5522">
        <w:rPr>
          <w:sz w:val="24"/>
          <w:szCs w:val="24"/>
        </w:rPr>
        <w:t>resh</w:t>
      </w:r>
      <w:r w:rsidRPr="00A76515">
        <w:rPr>
          <w:sz w:val="24"/>
          <w:szCs w:val="24"/>
        </w:rPr>
        <w:t>a</w:t>
      </w:r>
      <w:r w:rsidRPr="009B5522">
        <w:rPr>
          <w:sz w:val="24"/>
          <w:szCs w:val="24"/>
        </w:rPr>
        <w:t>r</w:t>
      </w:r>
      <w:r w:rsidRPr="00A76515">
        <w:rPr>
          <w:sz w:val="24"/>
          <w:szCs w:val="24"/>
        </w:rPr>
        <w:t>e</w:t>
      </w:r>
      <w:r w:rsidRPr="009B5522">
        <w:rPr>
          <w:sz w:val="24"/>
          <w:szCs w:val="24"/>
        </w:rPr>
        <w:t>d</w:t>
      </w:r>
      <w:r w:rsidRPr="00A76515">
        <w:rPr>
          <w:sz w:val="24"/>
          <w:szCs w:val="24"/>
        </w:rPr>
        <w:t xml:space="preserve"> a</w:t>
      </w:r>
      <w:r w:rsidRPr="009B5522">
        <w:rPr>
          <w:sz w:val="24"/>
          <w:szCs w:val="24"/>
        </w:rPr>
        <w:t>mong s</w:t>
      </w:r>
      <w:r w:rsidRPr="00A76515">
        <w:rPr>
          <w:sz w:val="24"/>
          <w:szCs w:val="24"/>
        </w:rPr>
        <w:t>c</w:t>
      </w:r>
      <w:r w:rsidRPr="009B5522">
        <w:rPr>
          <w:sz w:val="24"/>
          <w:szCs w:val="24"/>
        </w:rPr>
        <w:t>hools.</w:t>
      </w:r>
    </w:p>
    <w:p w:rsidR="00D73323" w:rsidRPr="009B5522" w:rsidRDefault="00E8251E" w:rsidP="00A76515">
      <w:pPr>
        <w:spacing w:line="360" w:lineRule="auto"/>
        <w:jc w:val="both"/>
        <w:rPr>
          <w:sz w:val="24"/>
          <w:szCs w:val="24"/>
        </w:rPr>
      </w:pPr>
      <w:r w:rsidRPr="009B5522">
        <w:rPr>
          <w:sz w:val="24"/>
          <w:szCs w:val="24"/>
        </w:rPr>
        <w:t>Cloud</w:t>
      </w:r>
      <w:r w:rsidRPr="00A76515">
        <w:rPr>
          <w:sz w:val="24"/>
          <w:szCs w:val="24"/>
        </w:rPr>
        <w:t xml:space="preserve"> Se</w:t>
      </w:r>
      <w:r w:rsidRPr="009B5522">
        <w:rPr>
          <w:sz w:val="24"/>
          <w:szCs w:val="24"/>
        </w:rPr>
        <w:t>rvi</w:t>
      </w:r>
      <w:r w:rsidRPr="00A76515">
        <w:rPr>
          <w:sz w:val="24"/>
          <w:szCs w:val="24"/>
        </w:rPr>
        <w:t>ce:-</w:t>
      </w:r>
      <w:r w:rsidRPr="009B5522">
        <w:rPr>
          <w:sz w:val="24"/>
          <w:szCs w:val="24"/>
        </w:rPr>
        <w:t>Thisisasoftw</w:t>
      </w:r>
      <w:r w:rsidRPr="00A76515">
        <w:rPr>
          <w:sz w:val="24"/>
          <w:szCs w:val="24"/>
        </w:rPr>
        <w:t>a</w:t>
      </w:r>
      <w:r w:rsidRPr="009B5522">
        <w:rPr>
          <w:sz w:val="24"/>
          <w:szCs w:val="24"/>
        </w:rPr>
        <w:t>resys</w:t>
      </w:r>
      <w:r w:rsidRPr="00A76515">
        <w:rPr>
          <w:sz w:val="24"/>
          <w:szCs w:val="24"/>
        </w:rPr>
        <w:t>te</w:t>
      </w:r>
      <w:r w:rsidRPr="009B5522">
        <w:rPr>
          <w:sz w:val="24"/>
          <w:szCs w:val="24"/>
        </w:rPr>
        <w:t>mwhi</w:t>
      </w:r>
      <w:r w:rsidRPr="00A76515">
        <w:rPr>
          <w:sz w:val="24"/>
          <w:szCs w:val="24"/>
        </w:rPr>
        <w:t>c</w:t>
      </w:r>
      <w:r w:rsidRPr="009B5522">
        <w:rPr>
          <w:sz w:val="24"/>
          <w:szCs w:val="24"/>
        </w:rPr>
        <w:t>hisd</w:t>
      </w:r>
      <w:r w:rsidRPr="00A76515">
        <w:rPr>
          <w:sz w:val="24"/>
          <w:szCs w:val="24"/>
        </w:rPr>
        <w:t>e</w:t>
      </w:r>
      <w:r w:rsidRPr="009B5522">
        <w:rPr>
          <w:sz w:val="24"/>
          <w:szCs w:val="24"/>
        </w:rPr>
        <w:t>signedtosupply</w:t>
      </w:r>
      <w:r w:rsidRPr="00A76515">
        <w:rPr>
          <w:sz w:val="24"/>
          <w:szCs w:val="24"/>
        </w:rPr>
        <w:t xml:space="preserve"> a</w:t>
      </w:r>
      <w:r w:rsidRPr="009B5522">
        <w:rPr>
          <w:sz w:val="24"/>
          <w:szCs w:val="24"/>
        </w:rPr>
        <w:t>ndi</w:t>
      </w:r>
      <w:r w:rsidRPr="00A76515">
        <w:rPr>
          <w:sz w:val="24"/>
          <w:szCs w:val="24"/>
        </w:rPr>
        <w:t>m</w:t>
      </w:r>
      <w:r w:rsidRPr="009B5522">
        <w:rPr>
          <w:sz w:val="24"/>
          <w:szCs w:val="24"/>
        </w:rPr>
        <w:t>prove in</w:t>
      </w:r>
      <w:r w:rsidRPr="00A76515">
        <w:rPr>
          <w:sz w:val="24"/>
          <w:szCs w:val="24"/>
        </w:rPr>
        <w:t>te</w:t>
      </w:r>
      <w:r w:rsidRPr="009B5522">
        <w:rPr>
          <w:sz w:val="24"/>
          <w:szCs w:val="24"/>
        </w:rPr>
        <w:t>r</w:t>
      </w:r>
      <w:r w:rsidRPr="00A76515">
        <w:rPr>
          <w:sz w:val="24"/>
          <w:szCs w:val="24"/>
        </w:rPr>
        <w:t>ac</w:t>
      </w:r>
      <w:r w:rsidRPr="009B5522">
        <w:rPr>
          <w:sz w:val="24"/>
          <w:szCs w:val="24"/>
        </w:rPr>
        <w:t>t</w:t>
      </w:r>
      <w:r w:rsidRPr="00A76515">
        <w:rPr>
          <w:sz w:val="24"/>
          <w:szCs w:val="24"/>
        </w:rPr>
        <w:t>i</w:t>
      </w:r>
      <w:r w:rsidRPr="009B5522">
        <w:rPr>
          <w:sz w:val="24"/>
          <w:szCs w:val="24"/>
        </w:rPr>
        <w:t>on ov</w:t>
      </w:r>
      <w:r w:rsidRPr="00A76515">
        <w:rPr>
          <w:sz w:val="24"/>
          <w:szCs w:val="24"/>
        </w:rPr>
        <w:t>e</w:t>
      </w:r>
      <w:r w:rsidRPr="009B5522">
        <w:rPr>
          <w:sz w:val="24"/>
          <w:szCs w:val="24"/>
        </w:rPr>
        <w:t xml:space="preserve">r </w:t>
      </w:r>
      <w:r w:rsidRPr="00A76515">
        <w:rPr>
          <w:sz w:val="24"/>
          <w:szCs w:val="24"/>
        </w:rPr>
        <w:t>c</w:t>
      </w:r>
      <w:r w:rsidRPr="009B5522">
        <w:rPr>
          <w:sz w:val="24"/>
          <w:szCs w:val="24"/>
        </w:rPr>
        <w:t>loudsp</w:t>
      </w:r>
      <w:r w:rsidRPr="00A76515">
        <w:rPr>
          <w:sz w:val="24"/>
          <w:szCs w:val="24"/>
        </w:rPr>
        <w:t>ac</w:t>
      </w:r>
      <w:r w:rsidRPr="009B5522">
        <w:rPr>
          <w:sz w:val="24"/>
          <w:szCs w:val="24"/>
        </w:rPr>
        <w:t>e (oth</w:t>
      </w:r>
      <w:r w:rsidRPr="00A76515">
        <w:rPr>
          <w:sz w:val="24"/>
          <w:szCs w:val="24"/>
        </w:rPr>
        <w:t>e</w:t>
      </w:r>
      <w:r w:rsidRPr="009B5522">
        <w:rPr>
          <w:sz w:val="24"/>
          <w:szCs w:val="24"/>
        </w:rPr>
        <w:t xml:space="preserve">r </w:t>
      </w:r>
      <w:r w:rsidRPr="00A76515">
        <w:rPr>
          <w:sz w:val="24"/>
          <w:szCs w:val="24"/>
        </w:rPr>
        <w:t xml:space="preserve"> c</w:t>
      </w:r>
      <w:r w:rsidRPr="009B5522">
        <w:rPr>
          <w:sz w:val="24"/>
          <w:szCs w:val="24"/>
        </w:rPr>
        <w:t>loud s</w:t>
      </w:r>
      <w:r w:rsidRPr="00A76515">
        <w:rPr>
          <w:sz w:val="24"/>
          <w:szCs w:val="24"/>
        </w:rPr>
        <w:t>e</w:t>
      </w:r>
      <w:r w:rsidRPr="009B5522">
        <w:rPr>
          <w:sz w:val="24"/>
          <w:szCs w:val="24"/>
        </w:rPr>
        <w:t>rvi</w:t>
      </w:r>
      <w:r w:rsidRPr="00A76515">
        <w:rPr>
          <w:sz w:val="24"/>
          <w:szCs w:val="24"/>
        </w:rPr>
        <w:t>c</w:t>
      </w:r>
      <w:r w:rsidRPr="009B5522">
        <w:rPr>
          <w:sz w:val="24"/>
          <w:szCs w:val="24"/>
        </w:rPr>
        <w:t>e or plat</w:t>
      </w:r>
      <w:r w:rsidRPr="00A76515">
        <w:rPr>
          <w:sz w:val="24"/>
          <w:szCs w:val="24"/>
        </w:rPr>
        <w:t>f</w:t>
      </w:r>
      <w:r w:rsidRPr="009B5522">
        <w:rPr>
          <w:sz w:val="24"/>
          <w:szCs w:val="24"/>
        </w:rPr>
        <w:t>orms</w:t>
      </w:r>
      <w:r w:rsidRPr="00A76515">
        <w:rPr>
          <w:sz w:val="24"/>
          <w:szCs w:val="24"/>
        </w:rPr>
        <w:t>)</w:t>
      </w:r>
      <w:r w:rsidRPr="009B5522">
        <w:rPr>
          <w:sz w:val="24"/>
          <w:szCs w:val="24"/>
        </w:rPr>
        <w:t xml:space="preserve">, since the </w:t>
      </w:r>
      <w:r w:rsidRPr="00A76515">
        <w:rPr>
          <w:sz w:val="24"/>
          <w:szCs w:val="24"/>
        </w:rPr>
        <w:t xml:space="preserve"> c</w:t>
      </w:r>
      <w:r w:rsidRPr="009B5522">
        <w:rPr>
          <w:sz w:val="24"/>
          <w:szCs w:val="24"/>
        </w:rPr>
        <w:t>ompu</w:t>
      </w:r>
      <w:r w:rsidRPr="00A76515">
        <w:rPr>
          <w:sz w:val="24"/>
          <w:szCs w:val="24"/>
        </w:rPr>
        <w:t>te</w:t>
      </w:r>
      <w:r w:rsidRPr="009B5522">
        <w:rPr>
          <w:sz w:val="24"/>
          <w:szCs w:val="24"/>
        </w:rPr>
        <w:t xml:space="preserve">r </w:t>
      </w:r>
      <w:r w:rsidRPr="00A76515">
        <w:rPr>
          <w:sz w:val="24"/>
          <w:szCs w:val="24"/>
        </w:rPr>
        <w:t xml:space="preserve"> a</w:t>
      </w:r>
      <w:r w:rsidRPr="009B5522">
        <w:rPr>
          <w:sz w:val="24"/>
          <w:szCs w:val="24"/>
        </w:rPr>
        <w:t>ppl</w:t>
      </w:r>
      <w:r w:rsidRPr="00A76515">
        <w:rPr>
          <w:sz w:val="24"/>
          <w:szCs w:val="24"/>
        </w:rPr>
        <w:t>ica</w:t>
      </w:r>
      <w:r w:rsidRPr="009B5522">
        <w:rPr>
          <w:sz w:val="24"/>
          <w:szCs w:val="24"/>
        </w:rPr>
        <w:t>t</w:t>
      </w:r>
      <w:r w:rsidRPr="00A76515">
        <w:rPr>
          <w:sz w:val="24"/>
          <w:szCs w:val="24"/>
        </w:rPr>
        <w:t>i</w:t>
      </w:r>
      <w:r w:rsidRPr="009B5522">
        <w:rPr>
          <w:sz w:val="24"/>
          <w:szCs w:val="24"/>
        </w:rPr>
        <w:t xml:space="preserve">ons </w:t>
      </w:r>
      <w:r w:rsidRPr="00A76515">
        <w:rPr>
          <w:sz w:val="24"/>
          <w:szCs w:val="24"/>
        </w:rPr>
        <w:t xml:space="preserve"> a</w:t>
      </w:r>
      <w:r w:rsidRPr="009B5522">
        <w:rPr>
          <w:sz w:val="24"/>
          <w:szCs w:val="24"/>
        </w:rPr>
        <w:t>re b</w:t>
      </w:r>
      <w:r w:rsidRPr="00A76515">
        <w:rPr>
          <w:sz w:val="24"/>
          <w:szCs w:val="24"/>
        </w:rPr>
        <w:t>ec</w:t>
      </w:r>
      <w:r w:rsidRPr="009B5522">
        <w:rPr>
          <w:sz w:val="24"/>
          <w:szCs w:val="24"/>
        </w:rPr>
        <w:t>om</w:t>
      </w:r>
      <w:r w:rsidRPr="00A76515">
        <w:rPr>
          <w:sz w:val="24"/>
          <w:szCs w:val="24"/>
        </w:rPr>
        <w:t>i</w:t>
      </w:r>
      <w:r w:rsidRPr="009B5522">
        <w:rPr>
          <w:sz w:val="24"/>
          <w:szCs w:val="24"/>
        </w:rPr>
        <w:t>ng more s</w:t>
      </w:r>
      <w:r w:rsidRPr="00A76515">
        <w:rPr>
          <w:sz w:val="24"/>
          <w:szCs w:val="24"/>
        </w:rPr>
        <w:t>e</w:t>
      </w:r>
      <w:r w:rsidRPr="009B5522">
        <w:rPr>
          <w:sz w:val="24"/>
          <w:szCs w:val="24"/>
        </w:rPr>
        <w:t>rvi</w:t>
      </w:r>
      <w:r w:rsidRPr="00A76515">
        <w:rPr>
          <w:sz w:val="24"/>
          <w:szCs w:val="24"/>
        </w:rPr>
        <w:t>c</w:t>
      </w:r>
      <w:r w:rsidRPr="009B5522">
        <w:rPr>
          <w:sz w:val="24"/>
          <w:szCs w:val="24"/>
        </w:rPr>
        <w:t>e ori</w:t>
      </w:r>
      <w:r w:rsidRPr="00A76515">
        <w:rPr>
          <w:sz w:val="24"/>
          <w:szCs w:val="24"/>
        </w:rPr>
        <w:t>e</w:t>
      </w:r>
      <w:r w:rsidRPr="009B5522">
        <w:rPr>
          <w:sz w:val="24"/>
          <w:szCs w:val="24"/>
        </w:rPr>
        <w:t xml:space="preserve">nted their </w:t>
      </w:r>
      <w:r w:rsidRPr="00A76515">
        <w:rPr>
          <w:sz w:val="24"/>
          <w:szCs w:val="24"/>
        </w:rPr>
        <w:t xml:space="preserve"> ca</w:t>
      </w:r>
      <w:r w:rsidRPr="009B5522">
        <w:rPr>
          <w:sz w:val="24"/>
          <w:szCs w:val="24"/>
        </w:rPr>
        <w:t>p</w:t>
      </w:r>
      <w:r w:rsidRPr="00A76515">
        <w:rPr>
          <w:sz w:val="24"/>
          <w:szCs w:val="24"/>
        </w:rPr>
        <w:t>a</w:t>
      </w:r>
      <w:r w:rsidRPr="009B5522">
        <w:rPr>
          <w:sz w:val="24"/>
          <w:szCs w:val="24"/>
        </w:rPr>
        <w:t>bi</w:t>
      </w:r>
      <w:r w:rsidRPr="00A76515">
        <w:rPr>
          <w:sz w:val="24"/>
          <w:szCs w:val="24"/>
        </w:rPr>
        <w:t>l</w:t>
      </w:r>
      <w:r w:rsidRPr="009B5522">
        <w:rPr>
          <w:sz w:val="24"/>
          <w:szCs w:val="24"/>
        </w:rPr>
        <w:t>i</w:t>
      </w:r>
      <w:r w:rsidRPr="00A76515">
        <w:rPr>
          <w:sz w:val="24"/>
          <w:szCs w:val="24"/>
        </w:rPr>
        <w:t>t</w:t>
      </w:r>
      <w:r w:rsidRPr="009B5522">
        <w:rPr>
          <w:sz w:val="24"/>
          <w:szCs w:val="24"/>
        </w:rPr>
        <w:t xml:space="preserve">ies </w:t>
      </w:r>
      <w:r w:rsidRPr="00A76515">
        <w:rPr>
          <w:sz w:val="24"/>
          <w:szCs w:val="24"/>
        </w:rPr>
        <w:t xml:space="preserve"> a</w:t>
      </w:r>
      <w:r w:rsidRPr="009B5522">
        <w:rPr>
          <w:sz w:val="24"/>
          <w:szCs w:val="24"/>
        </w:rPr>
        <w:t xml:space="preserve">re </w:t>
      </w:r>
      <w:r w:rsidRPr="00A76515">
        <w:rPr>
          <w:sz w:val="24"/>
          <w:szCs w:val="24"/>
        </w:rPr>
        <w:t xml:space="preserve"> acce</w:t>
      </w:r>
      <w:r w:rsidRPr="009B5522">
        <w:rPr>
          <w:sz w:val="24"/>
          <w:szCs w:val="24"/>
        </w:rPr>
        <w:t>ss</w:t>
      </w:r>
      <w:r w:rsidRPr="00A76515">
        <w:rPr>
          <w:sz w:val="24"/>
          <w:szCs w:val="24"/>
        </w:rPr>
        <w:t>i</w:t>
      </w:r>
      <w:r w:rsidRPr="009B5522">
        <w:rPr>
          <w:sz w:val="24"/>
          <w:szCs w:val="24"/>
        </w:rPr>
        <w:t xml:space="preserve">ble more </w:t>
      </w:r>
      <w:r w:rsidRPr="00A76515">
        <w:rPr>
          <w:sz w:val="24"/>
          <w:szCs w:val="24"/>
        </w:rPr>
        <w:t xml:space="preserve"> ea</w:t>
      </w:r>
      <w:r w:rsidRPr="009B5522">
        <w:rPr>
          <w:sz w:val="24"/>
          <w:szCs w:val="24"/>
        </w:rPr>
        <w:t>si</w:t>
      </w:r>
      <w:r w:rsidRPr="00A76515">
        <w:rPr>
          <w:sz w:val="24"/>
          <w:szCs w:val="24"/>
        </w:rPr>
        <w:t>l</w:t>
      </w:r>
      <w:r w:rsidRPr="009B5522">
        <w:rPr>
          <w:sz w:val="24"/>
          <w:szCs w:val="24"/>
        </w:rPr>
        <w:t xml:space="preserve">y to the </w:t>
      </w:r>
      <w:r w:rsidRPr="00A76515">
        <w:rPr>
          <w:sz w:val="24"/>
          <w:szCs w:val="24"/>
        </w:rPr>
        <w:t xml:space="preserve"> ne</w:t>
      </w:r>
      <w:r w:rsidRPr="009B5522">
        <w:rPr>
          <w:sz w:val="24"/>
          <w:szCs w:val="24"/>
        </w:rPr>
        <w:t>w</w:t>
      </w:r>
      <w:r w:rsidRPr="00A76515">
        <w:rPr>
          <w:sz w:val="24"/>
          <w:szCs w:val="24"/>
        </w:rPr>
        <w:t>e</w:t>
      </w:r>
      <w:r w:rsidRPr="009B5522">
        <w:rPr>
          <w:sz w:val="24"/>
          <w:szCs w:val="24"/>
        </w:rPr>
        <w:t xml:space="preserve">r </w:t>
      </w:r>
      <w:r w:rsidRPr="00A76515">
        <w:rPr>
          <w:sz w:val="24"/>
          <w:szCs w:val="24"/>
        </w:rPr>
        <w:t>a</w:t>
      </w:r>
      <w:r w:rsidRPr="009B5522">
        <w:rPr>
          <w:sz w:val="24"/>
          <w:szCs w:val="24"/>
        </w:rPr>
        <w:t>ppl</w:t>
      </w:r>
      <w:r w:rsidRPr="00A76515">
        <w:rPr>
          <w:sz w:val="24"/>
          <w:szCs w:val="24"/>
        </w:rPr>
        <w:t>ica</w:t>
      </w:r>
      <w:r w:rsidRPr="009B5522">
        <w:rPr>
          <w:sz w:val="24"/>
          <w:szCs w:val="24"/>
        </w:rPr>
        <w:t>t</w:t>
      </w:r>
      <w:r w:rsidRPr="00A76515">
        <w:rPr>
          <w:sz w:val="24"/>
          <w:szCs w:val="24"/>
        </w:rPr>
        <w:t>i</w:t>
      </w:r>
      <w:r w:rsidRPr="009B5522">
        <w:rPr>
          <w:sz w:val="24"/>
          <w:szCs w:val="24"/>
        </w:rPr>
        <w:t>ons</w:t>
      </w:r>
      <w:r w:rsidRPr="00A76515">
        <w:rPr>
          <w:sz w:val="24"/>
          <w:szCs w:val="24"/>
        </w:rPr>
        <w:t xml:space="preserve"> [</w:t>
      </w:r>
      <w:r w:rsidRPr="009B5522">
        <w:rPr>
          <w:sz w:val="24"/>
          <w:szCs w:val="24"/>
        </w:rPr>
        <w:t>4</w:t>
      </w:r>
      <w:r w:rsidRPr="00A76515">
        <w:rPr>
          <w:sz w:val="24"/>
          <w:szCs w:val="24"/>
        </w:rPr>
        <w:t>]</w:t>
      </w:r>
      <w:r w:rsidRPr="009B5522">
        <w:rPr>
          <w:sz w:val="24"/>
          <w:szCs w:val="24"/>
        </w:rPr>
        <w:t>.</w:t>
      </w:r>
    </w:p>
    <w:p w:rsidR="00D73323" w:rsidRPr="009B5522" w:rsidRDefault="00E8251E" w:rsidP="00A76515">
      <w:pPr>
        <w:spacing w:line="360" w:lineRule="auto"/>
        <w:jc w:val="both"/>
        <w:rPr>
          <w:sz w:val="24"/>
          <w:szCs w:val="24"/>
        </w:rPr>
      </w:pPr>
      <w:r w:rsidRPr="00A76515">
        <w:rPr>
          <w:b/>
          <w:bCs/>
          <w:sz w:val="24"/>
          <w:szCs w:val="24"/>
        </w:rPr>
        <w:t xml:space="preserve">Cloud </w:t>
      </w:r>
      <w:r w:rsidR="00BF6409" w:rsidRPr="00A76515">
        <w:rPr>
          <w:b/>
          <w:bCs/>
          <w:sz w:val="24"/>
          <w:szCs w:val="24"/>
        </w:rPr>
        <w:t>Platform</w:t>
      </w:r>
      <w:r w:rsidR="00BF6409" w:rsidRPr="00A76515">
        <w:rPr>
          <w:sz w:val="24"/>
          <w:szCs w:val="24"/>
        </w:rPr>
        <w:t>: -</w:t>
      </w:r>
      <w:r w:rsidRPr="009B5522">
        <w:rPr>
          <w:sz w:val="24"/>
          <w:szCs w:val="24"/>
        </w:rPr>
        <w:t xml:space="preserve">A </w:t>
      </w:r>
      <w:r w:rsidRPr="00A76515">
        <w:rPr>
          <w:sz w:val="24"/>
          <w:szCs w:val="24"/>
        </w:rPr>
        <w:t>c</w:t>
      </w:r>
      <w:r w:rsidRPr="009B5522">
        <w:rPr>
          <w:sz w:val="24"/>
          <w:szCs w:val="24"/>
        </w:rPr>
        <w:t>loudplat</w:t>
      </w:r>
      <w:r w:rsidRPr="00A76515">
        <w:rPr>
          <w:sz w:val="24"/>
          <w:szCs w:val="24"/>
        </w:rPr>
        <w:t>f</w:t>
      </w:r>
      <w:r w:rsidRPr="009B5522">
        <w:rPr>
          <w:sz w:val="24"/>
          <w:szCs w:val="24"/>
        </w:rPr>
        <w:t>ormprovid</w:t>
      </w:r>
      <w:r w:rsidRPr="00A76515">
        <w:rPr>
          <w:sz w:val="24"/>
          <w:szCs w:val="24"/>
        </w:rPr>
        <w:t>e</w:t>
      </w:r>
      <w:r w:rsidRPr="009B5522">
        <w:rPr>
          <w:sz w:val="24"/>
          <w:szCs w:val="24"/>
        </w:rPr>
        <w:t>ss</w:t>
      </w:r>
      <w:r w:rsidRPr="00A76515">
        <w:rPr>
          <w:sz w:val="24"/>
          <w:szCs w:val="24"/>
        </w:rPr>
        <w:t>e</w:t>
      </w:r>
      <w:r w:rsidRPr="009B5522">
        <w:rPr>
          <w:sz w:val="24"/>
          <w:szCs w:val="24"/>
        </w:rPr>
        <w:t>rvi</w:t>
      </w:r>
      <w:r w:rsidRPr="00A76515">
        <w:rPr>
          <w:sz w:val="24"/>
          <w:szCs w:val="24"/>
        </w:rPr>
        <w:t>ce</w:t>
      </w:r>
      <w:r w:rsidRPr="009B5522">
        <w:rPr>
          <w:sz w:val="24"/>
          <w:szCs w:val="24"/>
        </w:rPr>
        <w:t>sb</w:t>
      </w:r>
      <w:r w:rsidRPr="00A76515">
        <w:rPr>
          <w:sz w:val="24"/>
          <w:szCs w:val="24"/>
        </w:rPr>
        <w:t>a</w:t>
      </w:r>
      <w:r w:rsidRPr="009B5522">
        <w:rPr>
          <w:sz w:val="24"/>
          <w:szCs w:val="24"/>
        </w:rPr>
        <w:t>s</w:t>
      </w:r>
      <w:r w:rsidRPr="00A76515">
        <w:rPr>
          <w:sz w:val="24"/>
          <w:szCs w:val="24"/>
        </w:rPr>
        <w:t>e</w:t>
      </w:r>
      <w:r w:rsidRPr="009B5522">
        <w:rPr>
          <w:sz w:val="24"/>
          <w:szCs w:val="24"/>
        </w:rPr>
        <w:t>donthe</w:t>
      </w:r>
      <w:r w:rsidRPr="00A76515">
        <w:rPr>
          <w:sz w:val="24"/>
          <w:szCs w:val="24"/>
        </w:rPr>
        <w:t xml:space="preserve"> c</w:t>
      </w:r>
      <w:r w:rsidRPr="009B5522">
        <w:rPr>
          <w:sz w:val="24"/>
          <w:szCs w:val="24"/>
        </w:rPr>
        <w:t>louds</w:t>
      </w:r>
      <w:r w:rsidRPr="00A76515">
        <w:rPr>
          <w:sz w:val="24"/>
          <w:szCs w:val="24"/>
        </w:rPr>
        <w:t>pac</w:t>
      </w:r>
      <w:r w:rsidRPr="009B5522">
        <w:rPr>
          <w:sz w:val="24"/>
          <w:szCs w:val="24"/>
        </w:rPr>
        <w:t>e</w:t>
      </w:r>
      <w:r w:rsidRPr="00A76515">
        <w:rPr>
          <w:sz w:val="24"/>
          <w:szCs w:val="24"/>
        </w:rPr>
        <w:t xml:space="preserve"> a</w:t>
      </w:r>
      <w:r w:rsidRPr="009B5522">
        <w:rPr>
          <w:sz w:val="24"/>
          <w:szCs w:val="24"/>
        </w:rPr>
        <w:t>nd</w:t>
      </w:r>
      <w:r w:rsidRPr="00A76515">
        <w:rPr>
          <w:sz w:val="24"/>
          <w:szCs w:val="24"/>
        </w:rPr>
        <w:t xml:space="preserve"> a</w:t>
      </w:r>
      <w:r w:rsidRPr="009B5522">
        <w:rPr>
          <w:sz w:val="24"/>
          <w:szCs w:val="24"/>
        </w:rPr>
        <w:t>l</w:t>
      </w:r>
      <w:r w:rsidRPr="00A76515">
        <w:rPr>
          <w:sz w:val="24"/>
          <w:szCs w:val="24"/>
        </w:rPr>
        <w:t>l</w:t>
      </w:r>
      <w:r w:rsidRPr="009B5522">
        <w:rPr>
          <w:sz w:val="24"/>
          <w:szCs w:val="24"/>
        </w:rPr>
        <w:t>ow u</w:t>
      </w:r>
      <w:r w:rsidRPr="00A76515">
        <w:rPr>
          <w:sz w:val="24"/>
          <w:szCs w:val="24"/>
        </w:rPr>
        <w:t>se</w:t>
      </w:r>
      <w:r w:rsidRPr="009B5522">
        <w:rPr>
          <w:sz w:val="24"/>
          <w:szCs w:val="24"/>
        </w:rPr>
        <w:t xml:space="preserve">rs to </w:t>
      </w:r>
      <w:r w:rsidRPr="00A76515">
        <w:rPr>
          <w:sz w:val="24"/>
          <w:szCs w:val="24"/>
        </w:rPr>
        <w:t>c</w:t>
      </w:r>
      <w:r w:rsidRPr="009B5522">
        <w:rPr>
          <w:sz w:val="24"/>
          <w:szCs w:val="24"/>
        </w:rPr>
        <w:t>r</w:t>
      </w:r>
      <w:r w:rsidRPr="00A76515">
        <w:rPr>
          <w:sz w:val="24"/>
          <w:szCs w:val="24"/>
        </w:rPr>
        <w:t>eat</w:t>
      </w:r>
      <w:r w:rsidRPr="009B5522">
        <w:rPr>
          <w:sz w:val="24"/>
          <w:szCs w:val="24"/>
        </w:rPr>
        <w:t>e theirown</w:t>
      </w:r>
      <w:r w:rsidRPr="00A76515">
        <w:rPr>
          <w:sz w:val="24"/>
          <w:szCs w:val="24"/>
        </w:rPr>
        <w:t xml:space="preserve"> a</w:t>
      </w:r>
      <w:r w:rsidRPr="009B5522">
        <w:rPr>
          <w:sz w:val="24"/>
          <w:szCs w:val="24"/>
        </w:rPr>
        <w:t>ppl</w:t>
      </w:r>
      <w:r w:rsidRPr="00A76515">
        <w:rPr>
          <w:sz w:val="24"/>
          <w:szCs w:val="24"/>
        </w:rPr>
        <w:t>ica</w:t>
      </w:r>
      <w:r w:rsidRPr="009B5522">
        <w:rPr>
          <w:sz w:val="24"/>
          <w:szCs w:val="24"/>
        </w:rPr>
        <w:t>t</w:t>
      </w:r>
      <w:r w:rsidRPr="00A76515">
        <w:rPr>
          <w:sz w:val="24"/>
          <w:szCs w:val="24"/>
        </w:rPr>
        <w:t>i</w:t>
      </w:r>
      <w:r w:rsidRPr="009B5522">
        <w:rPr>
          <w:sz w:val="24"/>
          <w:szCs w:val="24"/>
        </w:rPr>
        <w:t>onsoni</w:t>
      </w:r>
      <w:r w:rsidRPr="00A76515">
        <w:rPr>
          <w:sz w:val="24"/>
          <w:szCs w:val="24"/>
        </w:rPr>
        <w:t>t</w:t>
      </w:r>
      <w:r w:rsidRPr="009B5522">
        <w:rPr>
          <w:sz w:val="24"/>
          <w:szCs w:val="24"/>
        </w:rPr>
        <w:t>,i.e.,</w:t>
      </w:r>
      <w:r w:rsidRPr="00A76515">
        <w:rPr>
          <w:sz w:val="24"/>
          <w:szCs w:val="24"/>
        </w:rPr>
        <w:t xml:space="preserve"> c</w:t>
      </w:r>
      <w:r w:rsidRPr="009B5522">
        <w:rPr>
          <w:sz w:val="24"/>
          <w:szCs w:val="24"/>
        </w:rPr>
        <w:t>r</w:t>
      </w:r>
      <w:r w:rsidRPr="00A76515">
        <w:rPr>
          <w:sz w:val="24"/>
          <w:szCs w:val="24"/>
        </w:rPr>
        <w:t>ea</w:t>
      </w:r>
      <w:r w:rsidRPr="009B5522">
        <w:rPr>
          <w:sz w:val="24"/>
          <w:szCs w:val="24"/>
        </w:rPr>
        <w:t>t</w:t>
      </w:r>
      <w:r w:rsidRPr="00A76515">
        <w:rPr>
          <w:sz w:val="24"/>
          <w:szCs w:val="24"/>
        </w:rPr>
        <w:t>i</w:t>
      </w:r>
      <w:r w:rsidRPr="009B5522">
        <w:rPr>
          <w:sz w:val="24"/>
          <w:szCs w:val="24"/>
        </w:rPr>
        <w:t>ng</w:t>
      </w:r>
      <w:r w:rsidRPr="00A76515">
        <w:rPr>
          <w:sz w:val="24"/>
          <w:szCs w:val="24"/>
        </w:rPr>
        <w:t>SaaS</w:t>
      </w:r>
      <w:r w:rsidRPr="009B5522">
        <w:rPr>
          <w:sz w:val="24"/>
          <w:szCs w:val="24"/>
        </w:rPr>
        <w:t>.</w:t>
      </w:r>
      <w:r w:rsidRPr="00A76515">
        <w:rPr>
          <w:sz w:val="24"/>
          <w:szCs w:val="24"/>
        </w:rPr>
        <w:t xml:space="preserve"> S</w:t>
      </w:r>
      <w:r w:rsidRPr="009B5522">
        <w:rPr>
          <w:sz w:val="24"/>
          <w:szCs w:val="24"/>
        </w:rPr>
        <w:t>ous</w:t>
      </w:r>
      <w:r w:rsidRPr="00A76515">
        <w:rPr>
          <w:sz w:val="24"/>
          <w:szCs w:val="24"/>
        </w:rPr>
        <w:t>e</w:t>
      </w:r>
      <w:r w:rsidRPr="009B5522">
        <w:rPr>
          <w:sz w:val="24"/>
          <w:szCs w:val="24"/>
        </w:rPr>
        <w:t>rs</w:t>
      </w:r>
      <w:r w:rsidRPr="00A76515">
        <w:rPr>
          <w:sz w:val="24"/>
          <w:szCs w:val="24"/>
        </w:rPr>
        <w:t xml:space="preserve"> a</w:t>
      </w:r>
      <w:r w:rsidRPr="009B5522">
        <w:rPr>
          <w:sz w:val="24"/>
          <w:szCs w:val="24"/>
        </w:rPr>
        <w:t>re d</w:t>
      </w:r>
      <w:r w:rsidRPr="00A76515">
        <w:rPr>
          <w:sz w:val="24"/>
          <w:szCs w:val="24"/>
        </w:rPr>
        <w:t>evel</w:t>
      </w:r>
      <w:r w:rsidRPr="009B5522">
        <w:rPr>
          <w:sz w:val="24"/>
          <w:szCs w:val="24"/>
        </w:rPr>
        <w:t>op</w:t>
      </w:r>
      <w:r w:rsidRPr="00A76515">
        <w:rPr>
          <w:sz w:val="24"/>
          <w:szCs w:val="24"/>
        </w:rPr>
        <w:t>e</w:t>
      </w:r>
      <w:r w:rsidRPr="009B5522">
        <w:rPr>
          <w:sz w:val="24"/>
          <w:szCs w:val="24"/>
        </w:rPr>
        <w:t>rsnotjustthe</w:t>
      </w:r>
      <w:r w:rsidRPr="00A76515">
        <w:rPr>
          <w:sz w:val="24"/>
          <w:szCs w:val="24"/>
        </w:rPr>
        <w:t xml:space="preserve"> e</w:t>
      </w:r>
      <w:r w:rsidRPr="009B5522">
        <w:rPr>
          <w:sz w:val="24"/>
          <w:szCs w:val="24"/>
        </w:rPr>
        <w:t>nd us</w:t>
      </w:r>
      <w:r w:rsidRPr="00A76515">
        <w:rPr>
          <w:sz w:val="24"/>
          <w:szCs w:val="24"/>
        </w:rPr>
        <w:t>e</w:t>
      </w:r>
      <w:r w:rsidRPr="009B5522">
        <w:rPr>
          <w:sz w:val="24"/>
          <w:szCs w:val="24"/>
        </w:rPr>
        <w:t>rs who use t</w:t>
      </w:r>
      <w:r w:rsidRPr="00A76515">
        <w:rPr>
          <w:sz w:val="24"/>
          <w:szCs w:val="24"/>
        </w:rPr>
        <w:t>h</w:t>
      </w:r>
      <w:r w:rsidRPr="009B5522">
        <w:rPr>
          <w:sz w:val="24"/>
          <w:szCs w:val="24"/>
        </w:rPr>
        <w:t>e s</w:t>
      </w:r>
      <w:r w:rsidRPr="00A76515">
        <w:rPr>
          <w:sz w:val="24"/>
          <w:szCs w:val="24"/>
        </w:rPr>
        <w:t>e</w:t>
      </w:r>
      <w:r w:rsidRPr="009B5522">
        <w:rPr>
          <w:sz w:val="24"/>
          <w:szCs w:val="24"/>
        </w:rPr>
        <w:t>rv</w:t>
      </w:r>
      <w:r w:rsidRPr="00A76515">
        <w:rPr>
          <w:sz w:val="24"/>
          <w:szCs w:val="24"/>
        </w:rPr>
        <w:t>ice</w:t>
      </w:r>
      <w:r w:rsidRPr="009B5522">
        <w:rPr>
          <w:sz w:val="24"/>
          <w:szCs w:val="24"/>
        </w:rPr>
        <w:t>. G</w:t>
      </w:r>
      <w:r w:rsidRPr="00A76515">
        <w:rPr>
          <w:sz w:val="24"/>
          <w:szCs w:val="24"/>
        </w:rPr>
        <w:t>ene</w:t>
      </w:r>
      <w:r w:rsidRPr="009B5522">
        <w:rPr>
          <w:sz w:val="24"/>
          <w:szCs w:val="24"/>
        </w:rPr>
        <w:t>r</w:t>
      </w:r>
      <w:r w:rsidRPr="00A76515">
        <w:rPr>
          <w:sz w:val="24"/>
          <w:szCs w:val="24"/>
        </w:rPr>
        <w:t>a</w:t>
      </w:r>
      <w:r w:rsidRPr="009B5522">
        <w:rPr>
          <w:sz w:val="24"/>
          <w:szCs w:val="24"/>
        </w:rPr>
        <w:t>l</w:t>
      </w:r>
      <w:r w:rsidRPr="00A76515">
        <w:rPr>
          <w:sz w:val="24"/>
          <w:szCs w:val="24"/>
        </w:rPr>
        <w:t>l</w:t>
      </w:r>
      <w:r w:rsidRPr="009B5522">
        <w:rPr>
          <w:sz w:val="24"/>
          <w:szCs w:val="24"/>
        </w:rPr>
        <w:t>y w</w:t>
      </w:r>
      <w:r w:rsidRPr="00A76515">
        <w:rPr>
          <w:sz w:val="24"/>
          <w:szCs w:val="24"/>
        </w:rPr>
        <w:t>he</w:t>
      </w:r>
      <w:r w:rsidRPr="009B5522">
        <w:rPr>
          <w:sz w:val="24"/>
          <w:szCs w:val="24"/>
        </w:rPr>
        <w:t xml:space="preserve">n </w:t>
      </w:r>
      <w:r w:rsidRPr="00A76515">
        <w:rPr>
          <w:sz w:val="24"/>
          <w:szCs w:val="24"/>
        </w:rPr>
        <w:t xml:space="preserve"> a</w:t>
      </w:r>
      <w:r w:rsidRPr="009B5522">
        <w:rPr>
          <w:sz w:val="24"/>
          <w:szCs w:val="24"/>
        </w:rPr>
        <w:t>pp</w:t>
      </w:r>
      <w:r w:rsidRPr="00A76515">
        <w:rPr>
          <w:sz w:val="24"/>
          <w:szCs w:val="24"/>
        </w:rPr>
        <w:t>l</w:t>
      </w:r>
      <w:r w:rsidRPr="009B5522">
        <w:rPr>
          <w:sz w:val="24"/>
          <w:szCs w:val="24"/>
        </w:rPr>
        <w:t>ic</w:t>
      </w:r>
      <w:r w:rsidRPr="00A76515">
        <w:rPr>
          <w:sz w:val="24"/>
          <w:szCs w:val="24"/>
        </w:rPr>
        <w:t>a</w:t>
      </w:r>
      <w:r w:rsidRPr="009B5522">
        <w:rPr>
          <w:sz w:val="24"/>
          <w:szCs w:val="24"/>
        </w:rPr>
        <w:t>t</w:t>
      </w:r>
      <w:r w:rsidRPr="00A76515">
        <w:rPr>
          <w:sz w:val="24"/>
          <w:szCs w:val="24"/>
        </w:rPr>
        <w:t>i</w:t>
      </w:r>
      <w:r w:rsidRPr="009B5522">
        <w:rPr>
          <w:sz w:val="24"/>
          <w:szCs w:val="24"/>
        </w:rPr>
        <w:t xml:space="preserve">ons </w:t>
      </w:r>
      <w:r w:rsidRPr="00A76515">
        <w:rPr>
          <w:sz w:val="24"/>
          <w:szCs w:val="24"/>
        </w:rPr>
        <w:t xml:space="preserve"> a</w:t>
      </w:r>
      <w:r w:rsidRPr="009B5522">
        <w:rPr>
          <w:sz w:val="24"/>
          <w:szCs w:val="24"/>
        </w:rPr>
        <w:t>nd pro</w:t>
      </w:r>
      <w:r w:rsidRPr="00A76515">
        <w:rPr>
          <w:sz w:val="24"/>
          <w:szCs w:val="24"/>
        </w:rPr>
        <w:t>g</w:t>
      </w:r>
      <w:r w:rsidRPr="009B5522">
        <w:rPr>
          <w:sz w:val="24"/>
          <w:szCs w:val="24"/>
        </w:rPr>
        <w:t>r</w:t>
      </w:r>
      <w:r w:rsidRPr="00A76515">
        <w:rPr>
          <w:sz w:val="24"/>
          <w:szCs w:val="24"/>
        </w:rPr>
        <w:t>a</w:t>
      </w:r>
      <w:r w:rsidRPr="009B5522">
        <w:rPr>
          <w:sz w:val="24"/>
          <w:szCs w:val="24"/>
        </w:rPr>
        <w:t xml:space="preserve">ms </w:t>
      </w:r>
      <w:r w:rsidRPr="00A76515">
        <w:rPr>
          <w:sz w:val="24"/>
          <w:szCs w:val="24"/>
        </w:rPr>
        <w:t xml:space="preserve"> a</w:t>
      </w:r>
      <w:r w:rsidRPr="009B5522">
        <w:rPr>
          <w:sz w:val="24"/>
          <w:szCs w:val="24"/>
        </w:rPr>
        <w:t>re ins</w:t>
      </w:r>
      <w:r w:rsidRPr="00A76515">
        <w:rPr>
          <w:sz w:val="24"/>
          <w:szCs w:val="24"/>
        </w:rPr>
        <w:t>ta</w:t>
      </w:r>
      <w:r w:rsidRPr="009B5522">
        <w:rPr>
          <w:sz w:val="24"/>
          <w:szCs w:val="24"/>
        </w:rPr>
        <w:t>l</w:t>
      </w:r>
      <w:r w:rsidRPr="00A76515">
        <w:rPr>
          <w:sz w:val="24"/>
          <w:szCs w:val="24"/>
        </w:rPr>
        <w:t>le</w:t>
      </w:r>
      <w:r w:rsidRPr="009B5522">
        <w:rPr>
          <w:sz w:val="24"/>
          <w:szCs w:val="24"/>
        </w:rPr>
        <w:t>d,wh</w:t>
      </w:r>
      <w:r w:rsidRPr="00A76515">
        <w:rPr>
          <w:sz w:val="24"/>
          <w:szCs w:val="24"/>
        </w:rPr>
        <w:t>e</w:t>
      </w:r>
      <w:r w:rsidRPr="009B5522">
        <w:rPr>
          <w:sz w:val="24"/>
          <w:szCs w:val="24"/>
        </w:rPr>
        <w:t>ther their plat</w:t>
      </w:r>
      <w:r w:rsidRPr="00A76515">
        <w:rPr>
          <w:sz w:val="24"/>
          <w:szCs w:val="24"/>
        </w:rPr>
        <w:t>f</w:t>
      </w:r>
      <w:r w:rsidRPr="009B5522">
        <w:rPr>
          <w:sz w:val="24"/>
          <w:szCs w:val="24"/>
        </w:rPr>
        <w:t>orm isb</w:t>
      </w:r>
      <w:r w:rsidRPr="00A76515">
        <w:rPr>
          <w:sz w:val="24"/>
          <w:szCs w:val="24"/>
        </w:rPr>
        <w:t>a</w:t>
      </w:r>
      <w:r w:rsidRPr="009B5522">
        <w:rPr>
          <w:sz w:val="24"/>
          <w:szCs w:val="24"/>
        </w:rPr>
        <w:t>s</w:t>
      </w:r>
      <w:r w:rsidRPr="00A76515">
        <w:rPr>
          <w:sz w:val="24"/>
          <w:szCs w:val="24"/>
        </w:rPr>
        <w:t>e</w:t>
      </w:r>
      <w:r w:rsidRPr="009B5522">
        <w:rPr>
          <w:sz w:val="24"/>
          <w:szCs w:val="24"/>
        </w:rPr>
        <w:t xml:space="preserve">d </w:t>
      </w:r>
      <w:r w:rsidRPr="00A76515">
        <w:rPr>
          <w:sz w:val="24"/>
          <w:szCs w:val="24"/>
        </w:rPr>
        <w:t>o</w:t>
      </w:r>
      <w:r w:rsidRPr="009B5522">
        <w:rPr>
          <w:sz w:val="24"/>
          <w:szCs w:val="24"/>
        </w:rPr>
        <w:t xml:space="preserve">n </w:t>
      </w:r>
      <w:r w:rsidRPr="00A76515">
        <w:rPr>
          <w:sz w:val="24"/>
          <w:szCs w:val="24"/>
        </w:rPr>
        <w:t>c</w:t>
      </w:r>
      <w:r w:rsidRPr="009B5522">
        <w:rPr>
          <w:sz w:val="24"/>
          <w:szCs w:val="24"/>
        </w:rPr>
        <w:t>loudor isO</w:t>
      </w:r>
      <w:r w:rsidRPr="00A76515">
        <w:rPr>
          <w:sz w:val="24"/>
          <w:szCs w:val="24"/>
        </w:rPr>
        <w:t>n-</w:t>
      </w:r>
      <w:r w:rsidRPr="009B5522">
        <w:rPr>
          <w:sz w:val="24"/>
          <w:szCs w:val="24"/>
        </w:rPr>
        <w:t>pr</w:t>
      </w:r>
      <w:r w:rsidRPr="00A76515">
        <w:rPr>
          <w:sz w:val="24"/>
          <w:szCs w:val="24"/>
        </w:rPr>
        <w:t>e</w:t>
      </w:r>
      <w:r w:rsidRPr="009B5522">
        <w:rPr>
          <w:sz w:val="24"/>
          <w:szCs w:val="24"/>
        </w:rPr>
        <w:t>m</w:t>
      </w:r>
      <w:r w:rsidRPr="00A76515">
        <w:rPr>
          <w:sz w:val="24"/>
          <w:szCs w:val="24"/>
        </w:rPr>
        <w:t>i</w:t>
      </w:r>
      <w:r w:rsidRPr="009B5522">
        <w:rPr>
          <w:sz w:val="24"/>
          <w:szCs w:val="24"/>
        </w:rPr>
        <w:t>s</w:t>
      </w:r>
      <w:r w:rsidRPr="00A76515">
        <w:rPr>
          <w:sz w:val="24"/>
          <w:szCs w:val="24"/>
        </w:rPr>
        <w:t>e</w:t>
      </w:r>
      <w:r w:rsidRPr="009B5522">
        <w:rPr>
          <w:sz w:val="24"/>
          <w:szCs w:val="24"/>
        </w:rPr>
        <w:t>sor off</w:t>
      </w:r>
      <w:r w:rsidRPr="00A76515">
        <w:rPr>
          <w:sz w:val="24"/>
          <w:szCs w:val="24"/>
        </w:rPr>
        <w:t>-p</w:t>
      </w:r>
      <w:r w:rsidRPr="009B5522">
        <w:rPr>
          <w:sz w:val="24"/>
          <w:szCs w:val="24"/>
        </w:rPr>
        <w:t>r</w:t>
      </w:r>
      <w:r w:rsidRPr="00A76515">
        <w:rPr>
          <w:sz w:val="24"/>
          <w:szCs w:val="24"/>
        </w:rPr>
        <w:t>e</w:t>
      </w:r>
      <w:r w:rsidRPr="009B5522">
        <w:rPr>
          <w:sz w:val="24"/>
          <w:szCs w:val="24"/>
        </w:rPr>
        <w:t>m</w:t>
      </w:r>
      <w:r w:rsidRPr="00A76515">
        <w:rPr>
          <w:sz w:val="24"/>
          <w:szCs w:val="24"/>
        </w:rPr>
        <w:t>i</w:t>
      </w:r>
      <w:r w:rsidRPr="009B5522">
        <w:rPr>
          <w:sz w:val="24"/>
          <w:szCs w:val="24"/>
        </w:rPr>
        <w:t>s</w:t>
      </w:r>
      <w:r w:rsidRPr="00A76515">
        <w:rPr>
          <w:sz w:val="24"/>
          <w:szCs w:val="24"/>
        </w:rPr>
        <w:t>e</w:t>
      </w:r>
      <w:r w:rsidRPr="009B5522">
        <w:rPr>
          <w:sz w:val="24"/>
          <w:szCs w:val="24"/>
        </w:rPr>
        <w:t xml:space="preserve">s,mostof them use some of </w:t>
      </w:r>
      <w:r w:rsidRPr="00A76515">
        <w:rPr>
          <w:sz w:val="24"/>
          <w:szCs w:val="24"/>
        </w:rPr>
        <w:t>a</w:t>
      </w:r>
      <w:r w:rsidRPr="009B5522">
        <w:rPr>
          <w:sz w:val="24"/>
          <w:szCs w:val="24"/>
        </w:rPr>
        <w:t>v</w:t>
      </w:r>
      <w:r w:rsidRPr="00A76515">
        <w:rPr>
          <w:sz w:val="24"/>
          <w:szCs w:val="24"/>
        </w:rPr>
        <w:t>a</w:t>
      </w:r>
      <w:r w:rsidRPr="009B5522">
        <w:rPr>
          <w:sz w:val="24"/>
          <w:szCs w:val="24"/>
        </w:rPr>
        <w:t>i</w:t>
      </w:r>
      <w:r w:rsidRPr="00A76515">
        <w:rPr>
          <w:sz w:val="24"/>
          <w:szCs w:val="24"/>
        </w:rPr>
        <w:t>la</w:t>
      </w:r>
      <w:r w:rsidRPr="009B5522">
        <w:rPr>
          <w:sz w:val="24"/>
          <w:szCs w:val="24"/>
        </w:rPr>
        <w:t>ble</w:t>
      </w:r>
      <w:r w:rsidRPr="00A76515">
        <w:rPr>
          <w:sz w:val="24"/>
          <w:szCs w:val="24"/>
        </w:rPr>
        <w:t>S</w:t>
      </w:r>
      <w:r w:rsidRPr="009B5522">
        <w:rPr>
          <w:sz w:val="24"/>
          <w:szCs w:val="24"/>
        </w:rPr>
        <w:t>oft</w:t>
      </w:r>
      <w:r w:rsidRPr="00A76515">
        <w:rPr>
          <w:sz w:val="24"/>
          <w:szCs w:val="24"/>
        </w:rPr>
        <w:t>wa</w:t>
      </w:r>
      <w:r w:rsidRPr="009B5522">
        <w:rPr>
          <w:sz w:val="24"/>
          <w:szCs w:val="24"/>
        </w:rPr>
        <w:t>re</w:t>
      </w:r>
      <w:r w:rsidRPr="00A76515">
        <w:rPr>
          <w:sz w:val="24"/>
          <w:szCs w:val="24"/>
        </w:rPr>
        <w:t xml:space="preserve"> P</w:t>
      </w:r>
      <w:r w:rsidRPr="009B5522">
        <w:rPr>
          <w:sz w:val="24"/>
          <w:szCs w:val="24"/>
        </w:rPr>
        <w:t>lat</w:t>
      </w:r>
      <w:r w:rsidRPr="00A76515">
        <w:rPr>
          <w:sz w:val="24"/>
          <w:szCs w:val="24"/>
        </w:rPr>
        <w:t>f</w:t>
      </w:r>
      <w:r w:rsidRPr="009B5522">
        <w:rPr>
          <w:sz w:val="24"/>
          <w:szCs w:val="24"/>
        </w:rPr>
        <w:t>ormsinthed</w:t>
      </w:r>
      <w:r w:rsidRPr="00A76515">
        <w:rPr>
          <w:sz w:val="24"/>
          <w:szCs w:val="24"/>
        </w:rPr>
        <w:t>e</w:t>
      </w:r>
      <w:r w:rsidRPr="009B5522">
        <w:rPr>
          <w:sz w:val="24"/>
          <w:szCs w:val="24"/>
        </w:rPr>
        <w:t>viceonwhi</w:t>
      </w:r>
      <w:r w:rsidRPr="00A76515">
        <w:rPr>
          <w:sz w:val="24"/>
          <w:szCs w:val="24"/>
        </w:rPr>
        <w:t>c</w:t>
      </w:r>
      <w:r w:rsidRPr="009B5522">
        <w:rPr>
          <w:sz w:val="24"/>
          <w:szCs w:val="24"/>
        </w:rPr>
        <w:t>hthey</w:t>
      </w:r>
      <w:r w:rsidRPr="00A76515">
        <w:rPr>
          <w:sz w:val="24"/>
          <w:szCs w:val="24"/>
        </w:rPr>
        <w:t xml:space="preserve"> ar</w:t>
      </w:r>
      <w:r w:rsidRPr="009B5522">
        <w:rPr>
          <w:sz w:val="24"/>
          <w:szCs w:val="24"/>
        </w:rPr>
        <w:t>erunning</w:t>
      </w:r>
      <w:r w:rsidRPr="00A76515">
        <w:rPr>
          <w:sz w:val="24"/>
          <w:szCs w:val="24"/>
        </w:rPr>
        <w:t xml:space="preserve"> e</w:t>
      </w:r>
      <w:r w:rsidRPr="009B5522">
        <w:rPr>
          <w:sz w:val="24"/>
          <w:szCs w:val="24"/>
        </w:rPr>
        <w:t>.g.,Lo</w:t>
      </w:r>
      <w:r w:rsidRPr="00A76515">
        <w:rPr>
          <w:sz w:val="24"/>
          <w:szCs w:val="24"/>
        </w:rPr>
        <w:t>ca</w:t>
      </w:r>
      <w:r w:rsidRPr="009B5522">
        <w:rPr>
          <w:sz w:val="24"/>
          <w:szCs w:val="24"/>
        </w:rPr>
        <w:t>l  sto</w:t>
      </w:r>
      <w:r w:rsidRPr="00A76515">
        <w:rPr>
          <w:sz w:val="24"/>
          <w:szCs w:val="24"/>
        </w:rPr>
        <w:t>ra</w:t>
      </w:r>
      <w:r w:rsidRPr="009B5522">
        <w:rPr>
          <w:sz w:val="24"/>
          <w:szCs w:val="24"/>
        </w:rPr>
        <w:t xml:space="preserve">ge   </w:t>
      </w:r>
      <w:r w:rsidRPr="00A76515">
        <w:rPr>
          <w:sz w:val="24"/>
          <w:szCs w:val="24"/>
        </w:rPr>
        <w:t>o</w:t>
      </w:r>
      <w:r w:rsidRPr="009B5522">
        <w:rPr>
          <w:sz w:val="24"/>
          <w:szCs w:val="24"/>
        </w:rPr>
        <w:t>r l</w:t>
      </w:r>
      <w:r w:rsidRPr="00A76515">
        <w:rPr>
          <w:sz w:val="24"/>
          <w:szCs w:val="24"/>
        </w:rPr>
        <w:t>i</w:t>
      </w:r>
      <w:r w:rsidRPr="009B5522">
        <w:rPr>
          <w:sz w:val="24"/>
          <w:szCs w:val="24"/>
        </w:rPr>
        <w:t>br</w:t>
      </w:r>
      <w:r w:rsidRPr="00A76515">
        <w:rPr>
          <w:sz w:val="24"/>
          <w:szCs w:val="24"/>
        </w:rPr>
        <w:t>a</w:t>
      </w:r>
      <w:r w:rsidRPr="009B5522">
        <w:rPr>
          <w:sz w:val="24"/>
          <w:szCs w:val="24"/>
        </w:rPr>
        <w:t>ry   fun</w:t>
      </w:r>
      <w:r w:rsidRPr="00A76515">
        <w:rPr>
          <w:sz w:val="24"/>
          <w:szCs w:val="24"/>
        </w:rPr>
        <w:t>c</w:t>
      </w:r>
      <w:r w:rsidRPr="009B5522">
        <w:rPr>
          <w:sz w:val="24"/>
          <w:szCs w:val="24"/>
        </w:rPr>
        <w:t>t</w:t>
      </w:r>
      <w:r w:rsidRPr="00A76515">
        <w:rPr>
          <w:sz w:val="24"/>
          <w:szCs w:val="24"/>
        </w:rPr>
        <w:t>i</w:t>
      </w:r>
      <w:r w:rsidRPr="009B5522">
        <w:rPr>
          <w:sz w:val="24"/>
          <w:szCs w:val="24"/>
        </w:rPr>
        <w:t>ons,  wh</w:t>
      </w:r>
      <w:r w:rsidRPr="00A76515">
        <w:rPr>
          <w:sz w:val="24"/>
          <w:szCs w:val="24"/>
        </w:rPr>
        <w:t>ic</w:t>
      </w:r>
      <w:r w:rsidRPr="009B5522">
        <w:rPr>
          <w:sz w:val="24"/>
          <w:szCs w:val="24"/>
        </w:rPr>
        <w:t xml:space="preserve">h  </w:t>
      </w:r>
      <w:r w:rsidRPr="00A76515">
        <w:rPr>
          <w:sz w:val="24"/>
          <w:szCs w:val="24"/>
        </w:rPr>
        <w:t xml:space="preserve"> a</w:t>
      </w:r>
      <w:r w:rsidRPr="009B5522">
        <w:rPr>
          <w:sz w:val="24"/>
          <w:szCs w:val="24"/>
        </w:rPr>
        <w:t xml:space="preserve">re  </w:t>
      </w:r>
      <w:r w:rsidRPr="009B5522">
        <w:rPr>
          <w:sz w:val="24"/>
          <w:szCs w:val="24"/>
        </w:rPr>
        <w:lastRenderedPageBreak/>
        <w:t>a   p</w:t>
      </w:r>
      <w:r w:rsidRPr="00A76515">
        <w:rPr>
          <w:sz w:val="24"/>
          <w:szCs w:val="24"/>
        </w:rPr>
        <w:t>a</w:t>
      </w:r>
      <w:r w:rsidRPr="009B5522">
        <w:rPr>
          <w:sz w:val="24"/>
          <w:szCs w:val="24"/>
        </w:rPr>
        <w:t xml:space="preserve">rt  of  </w:t>
      </w:r>
      <w:r w:rsidRPr="00A76515">
        <w:rPr>
          <w:sz w:val="24"/>
          <w:szCs w:val="24"/>
        </w:rPr>
        <w:t xml:space="preserve"> F</w:t>
      </w:r>
      <w:r w:rsidRPr="009B5522">
        <w:rPr>
          <w:sz w:val="24"/>
          <w:szCs w:val="24"/>
        </w:rPr>
        <w:t>ound</w:t>
      </w:r>
      <w:r w:rsidRPr="00A76515">
        <w:rPr>
          <w:sz w:val="24"/>
          <w:szCs w:val="24"/>
        </w:rPr>
        <w:t>a</w:t>
      </w:r>
      <w:r w:rsidRPr="009B5522">
        <w:rPr>
          <w:sz w:val="24"/>
          <w:szCs w:val="24"/>
        </w:rPr>
        <w:t>t</w:t>
      </w:r>
      <w:r w:rsidRPr="00A76515">
        <w:rPr>
          <w:sz w:val="24"/>
          <w:szCs w:val="24"/>
        </w:rPr>
        <w:t>i</w:t>
      </w:r>
      <w:r w:rsidRPr="009B5522">
        <w:rPr>
          <w:sz w:val="24"/>
          <w:szCs w:val="24"/>
        </w:rPr>
        <w:t xml:space="preserve">on  or  </w:t>
      </w:r>
      <w:r w:rsidRPr="00A76515">
        <w:rPr>
          <w:sz w:val="24"/>
          <w:szCs w:val="24"/>
        </w:rPr>
        <w:t xml:space="preserve"> In</w:t>
      </w:r>
      <w:r w:rsidRPr="009B5522">
        <w:rPr>
          <w:sz w:val="24"/>
          <w:szCs w:val="24"/>
        </w:rPr>
        <w:t>f</w:t>
      </w:r>
      <w:r w:rsidRPr="00A76515">
        <w:rPr>
          <w:sz w:val="24"/>
          <w:szCs w:val="24"/>
        </w:rPr>
        <w:t>ra</w:t>
      </w:r>
      <w:r w:rsidRPr="009B5522">
        <w:rPr>
          <w:sz w:val="24"/>
          <w:szCs w:val="24"/>
        </w:rPr>
        <w:t>st</w:t>
      </w:r>
      <w:r w:rsidRPr="00A76515">
        <w:rPr>
          <w:sz w:val="24"/>
          <w:szCs w:val="24"/>
        </w:rPr>
        <w:t>r</w:t>
      </w:r>
      <w:r w:rsidRPr="009B5522">
        <w:rPr>
          <w:sz w:val="24"/>
          <w:szCs w:val="24"/>
        </w:rPr>
        <w:t>u</w:t>
      </w:r>
      <w:r w:rsidRPr="00A76515">
        <w:rPr>
          <w:sz w:val="24"/>
          <w:szCs w:val="24"/>
        </w:rPr>
        <w:t>c</w:t>
      </w:r>
      <w:r w:rsidRPr="009B5522">
        <w:rPr>
          <w:sz w:val="24"/>
          <w:szCs w:val="24"/>
        </w:rPr>
        <w:t>ture</w:t>
      </w:r>
      <w:r w:rsidRPr="00A76515">
        <w:rPr>
          <w:sz w:val="24"/>
          <w:szCs w:val="24"/>
        </w:rPr>
        <w:t xml:space="preserve"> Se</w:t>
      </w:r>
      <w:r w:rsidRPr="009B5522">
        <w:rPr>
          <w:sz w:val="24"/>
          <w:szCs w:val="24"/>
        </w:rPr>
        <w:t>rvi</w:t>
      </w:r>
      <w:r w:rsidRPr="00A76515">
        <w:rPr>
          <w:sz w:val="24"/>
          <w:szCs w:val="24"/>
        </w:rPr>
        <w:t>ce</w:t>
      </w:r>
      <w:r w:rsidRPr="009B5522">
        <w:rPr>
          <w:sz w:val="24"/>
          <w:szCs w:val="24"/>
        </w:rPr>
        <w:t>.</w:t>
      </w:r>
      <w:r w:rsidRPr="00A76515">
        <w:rPr>
          <w:sz w:val="24"/>
          <w:szCs w:val="24"/>
        </w:rPr>
        <w:t xml:space="preserve"> Whe</w:t>
      </w:r>
      <w:r w:rsidRPr="009B5522">
        <w:rPr>
          <w:sz w:val="24"/>
          <w:szCs w:val="24"/>
        </w:rPr>
        <w:t xml:space="preserve">n </w:t>
      </w:r>
      <w:r w:rsidRPr="00A76515">
        <w:rPr>
          <w:sz w:val="24"/>
          <w:szCs w:val="24"/>
        </w:rPr>
        <w:t>c</w:t>
      </w:r>
      <w:r w:rsidRPr="009B5522">
        <w:rPr>
          <w:sz w:val="24"/>
          <w:szCs w:val="24"/>
        </w:rPr>
        <w:t>ompani</w:t>
      </w:r>
      <w:r w:rsidRPr="00A76515">
        <w:rPr>
          <w:sz w:val="24"/>
          <w:szCs w:val="24"/>
        </w:rPr>
        <w:t>e</w:t>
      </w:r>
      <w:r w:rsidRPr="009B5522">
        <w:rPr>
          <w:sz w:val="24"/>
          <w:szCs w:val="24"/>
        </w:rPr>
        <w:t>sw</w:t>
      </w:r>
      <w:r w:rsidRPr="00A76515">
        <w:rPr>
          <w:sz w:val="24"/>
          <w:szCs w:val="24"/>
        </w:rPr>
        <w:t>a</w:t>
      </w:r>
      <w:r w:rsidRPr="009B5522">
        <w:rPr>
          <w:sz w:val="24"/>
          <w:szCs w:val="24"/>
        </w:rPr>
        <w:t>nttosupply</w:t>
      </w:r>
      <w:r w:rsidRPr="00A76515">
        <w:rPr>
          <w:sz w:val="24"/>
          <w:szCs w:val="24"/>
        </w:rPr>
        <w:t xml:space="preserve"> S</w:t>
      </w:r>
      <w:r w:rsidRPr="009B5522">
        <w:rPr>
          <w:sz w:val="24"/>
          <w:szCs w:val="24"/>
        </w:rPr>
        <w:t>tor</w:t>
      </w:r>
      <w:r w:rsidRPr="00A76515">
        <w:rPr>
          <w:sz w:val="24"/>
          <w:szCs w:val="24"/>
        </w:rPr>
        <w:t>a</w:t>
      </w:r>
      <w:r w:rsidRPr="009B5522">
        <w:rPr>
          <w:sz w:val="24"/>
          <w:szCs w:val="24"/>
        </w:rPr>
        <w:t>geor</w:t>
      </w:r>
      <w:r w:rsidRPr="00A76515">
        <w:rPr>
          <w:sz w:val="24"/>
          <w:szCs w:val="24"/>
        </w:rPr>
        <w:t xml:space="preserve"> c</w:t>
      </w:r>
      <w:r w:rsidRPr="009B5522">
        <w:rPr>
          <w:sz w:val="24"/>
          <w:szCs w:val="24"/>
        </w:rPr>
        <w:t>ompu</w:t>
      </w:r>
      <w:r w:rsidRPr="00A76515">
        <w:rPr>
          <w:sz w:val="24"/>
          <w:szCs w:val="24"/>
        </w:rPr>
        <w:t>t</w:t>
      </w:r>
      <w:r w:rsidRPr="009B5522">
        <w:rPr>
          <w:sz w:val="24"/>
          <w:szCs w:val="24"/>
        </w:rPr>
        <w:t>ing</w:t>
      </w:r>
      <w:r w:rsidRPr="00A76515">
        <w:rPr>
          <w:sz w:val="24"/>
          <w:szCs w:val="24"/>
        </w:rPr>
        <w:t xml:space="preserve"> ca</w:t>
      </w:r>
      <w:r w:rsidRPr="009B5522">
        <w:rPr>
          <w:sz w:val="24"/>
          <w:szCs w:val="24"/>
        </w:rPr>
        <w:t>p</w:t>
      </w:r>
      <w:r w:rsidRPr="00A76515">
        <w:rPr>
          <w:sz w:val="24"/>
          <w:szCs w:val="24"/>
        </w:rPr>
        <w:t>a</w:t>
      </w:r>
      <w:r w:rsidRPr="009B5522">
        <w:rPr>
          <w:sz w:val="24"/>
          <w:szCs w:val="24"/>
        </w:rPr>
        <w:t>bi</w:t>
      </w:r>
      <w:r w:rsidRPr="00A76515">
        <w:rPr>
          <w:sz w:val="24"/>
          <w:szCs w:val="24"/>
        </w:rPr>
        <w:t>l</w:t>
      </w:r>
      <w:r w:rsidRPr="009B5522">
        <w:rPr>
          <w:sz w:val="24"/>
          <w:szCs w:val="24"/>
        </w:rPr>
        <w:t>i</w:t>
      </w:r>
      <w:r w:rsidRPr="00A76515">
        <w:rPr>
          <w:sz w:val="24"/>
          <w:szCs w:val="24"/>
        </w:rPr>
        <w:t>t</w:t>
      </w:r>
      <w:r w:rsidRPr="009B5522">
        <w:rPr>
          <w:sz w:val="24"/>
          <w:szCs w:val="24"/>
        </w:rPr>
        <w:t>yorbothonthe</w:t>
      </w:r>
      <w:r w:rsidR="00B70E1C" w:rsidRPr="00A76515">
        <w:rPr>
          <w:sz w:val="24"/>
          <w:szCs w:val="24"/>
        </w:rPr>
        <w:t>c</w:t>
      </w:r>
      <w:r w:rsidR="00B70E1C" w:rsidRPr="009B5522">
        <w:rPr>
          <w:sz w:val="24"/>
          <w:szCs w:val="24"/>
        </w:rPr>
        <w:t xml:space="preserve">loud </w:t>
      </w:r>
      <w:r w:rsidR="00B70E1C" w:rsidRPr="00A76515">
        <w:rPr>
          <w:sz w:val="24"/>
          <w:szCs w:val="24"/>
        </w:rPr>
        <w:t>space</w:t>
      </w:r>
      <w:r w:rsidRPr="009B5522">
        <w:rPr>
          <w:sz w:val="24"/>
          <w:szCs w:val="24"/>
        </w:rPr>
        <w:t>, b</w:t>
      </w:r>
      <w:r w:rsidRPr="00A76515">
        <w:rPr>
          <w:sz w:val="24"/>
          <w:szCs w:val="24"/>
        </w:rPr>
        <w:t>ase</w:t>
      </w:r>
      <w:r w:rsidRPr="009B5522">
        <w:rPr>
          <w:sz w:val="24"/>
          <w:szCs w:val="24"/>
        </w:rPr>
        <w:t>d on  the  stru</w:t>
      </w:r>
      <w:r w:rsidRPr="00A76515">
        <w:rPr>
          <w:sz w:val="24"/>
          <w:szCs w:val="24"/>
        </w:rPr>
        <w:t>c</w:t>
      </w:r>
      <w:r w:rsidRPr="009B5522">
        <w:rPr>
          <w:sz w:val="24"/>
          <w:szCs w:val="24"/>
        </w:rPr>
        <w:t>ture  they n</w:t>
      </w:r>
      <w:r w:rsidRPr="00A76515">
        <w:rPr>
          <w:sz w:val="24"/>
          <w:szCs w:val="24"/>
        </w:rPr>
        <w:t>ee</w:t>
      </w:r>
      <w:r w:rsidRPr="009B5522">
        <w:rPr>
          <w:sz w:val="24"/>
          <w:szCs w:val="24"/>
        </w:rPr>
        <w:t>d,  they  h</w:t>
      </w:r>
      <w:r w:rsidRPr="00A76515">
        <w:rPr>
          <w:sz w:val="24"/>
          <w:szCs w:val="24"/>
        </w:rPr>
        <w:t>a</w:t>
      </w:r>
      <w:r w:rsidRPr="009B5522">
        <w:rPr>
          <w:sz w:val="24"/>
          <w:szCs w:val="24"/>
        </w:rPr>
        <w:t xml:space="preserve">ve  to   be  </w:t>
      </w:r>
      <w:r w:rsidRPr="00A76515">
        <w:rPr>
          <w:sz w:val="24"/>
          <w:szCs w:val="24"/>
        </w:rPr>
        <w:t xml:space="preserve"> e</w:t>
      </w:r>
      <w:r w:rsidRPr="009B5522">
        <w:rPr>
          <w:sz w:val="24"/>
          <w:szCs w:val="24"/>
        </w:rPr>
        <w:t>quipped  with  s</w:t>
      </w:r>
      <w:r w:rsidRPr="00A76515">
        <w:rPr>
          <w:sz w:val="24"/>
          <w:szCs w:val="24"/>
        </w:rPr>
        <w:t>o</w:t>
      </w:r>
      <w:r w:rsidRPr="009B5522">
        <w:rPr>
          <w:sz w:val="24"/>
          <w:szCs w:val="24"/>
        </w:rPr>
        <w:t>mepr</w:t>
      </w:r>
      <w:r w:rsidRPr="00A76515">
        <w:rPr>
          <w:sz w:val="24"/>
          <w:szCs w:val="24"/>
        </w:rPr>
        <w:t>e</w:t>
      </w:r>
      <w:r w:rsidRPr="009B5522">
        <w:rPr>
          <w:sz w:val="24"/>
          <w:szCs w:val="24"/>
        </w:rPr>
        <w:t>r</w:t>
      </w:r>
      <w:r w:rsidRPr="00A76515">
        <w:rPr>
          <w:sz w:val="24"/>
          <w:szCs w:val="24"/>
        </w:rPr>
        <w:t>e</w:t>
      </w:r>
      <w:r w:rsidRPr="009B5522">
        <w:rPr>
          <w:sz w:val="24"/>
          <w:szCs w:val="24"/>
        </w:rPr>
        <w:t>quis</w:t>
      </w:r>
      <w:r w:rsidRPr="00A76515">
        <w:rPr>
          <w:sz w:val="24"/>
          <w:szCs w:val="24"/>
        </w:rPr>
        <w:t>i</w:t>
      </w:r>
      <w:r w:rsidRPr="009B5522">
        <w:rPr>
          <w:sz w:val="24"/>
          <w:szCs w:val="24"/>
        </w:rPr>
        <w:t>te</w:t>
      </w:r>
      <w:r w:rsidRPr="00A76515">
        <w:rPr>
          <w:sz w:val="24"/>
          <w:szCs w:val="24"/>
        </w:rPr>
        <w:t xml:space="preserve"> a</w:t>
      </w:r>
      <w:r w:rsidRPr="009B5522">
        <w:rPr>
          <w:sz w:val="24"/>
          <w:szCs w:val="24"/>
        </w:rPr>
        <w:t>ndbe provid</w:t>
      </w:r>
      <w:r w:rsidRPr="00A76515">
        <w:rPr>
          <w:sz w:val="24"/>
          <w:szCs w:val="24"/>
        </w:rPr>
        <w:t>e</w:t>
      </w:r>
      <w:r w:rsidRPr="009B5522">
        <w:rPr>
          <w:sz w:val="24"/>
          <w:szCs w:val="24"/>
        </w:rPr>
        <w:t>d with some b</w:t>
      </w:r>
      <w:r w:rsidRPr="00A76515">
        <w:rPr>
          <w:sz w:val="24"/>
          <w:szCs w:val="24"/>
        </w:rPr>
        <w:t>a</w:t>
      </w:r>
      <w:r w:rsidRPr="009B5522">
        <w:rPr>
          <w:sz w:val="24"/>
          <w:szCs w:val="24"/>
        </w:rPr>
        <w:t>sic n</w:t>
      </w:r>
      <w:r w:rsidRPr="00A76515">
        <w:rPr>
          <w:sz w:val="24"/>
          <w:szCs w:val="24"/>
        </w:rPr>
        <w:t>ee</w:t>
      </w:r>
      <w:r w:rsidRPr="009B5522">
        <w:rPr>
          <w:sz w:val="24"/>
          <w:szCs w:val="24"/>
        </w:rPr>
        <w:t>ds</w:t>
      </w:r>
      <w:r w:rsidRPr="00A76515">
        <w:rPr>
          <w:sz w:val="24"/>
          <w:szCs w:val="24"/>
        </w:rPr>
        <w:t xml:space="preserve"> [5]</w:t>
      </w:r>
      <w:r w:rsidRPr="009B5522">
        <w:rPr>
          <w:sz w:val="24"/>
          <w:szCs w:val="24"/>
        </w:rPr>
        <w:t>.</w:t>
      </w:r>
    </w:p>
    <w:p w:rsidR="00D73323" w:rsidRPr="009B5522" w:rsidRDefault="001D2909" w:rsidP="001D2909">
      <w:pPr>
        <w:pStyle w:val="Heading2"/>
        <w:rPr>
          <w:rFonts w:cs="Times New Roman"/>
        </w:rPr>
      </w:pPr>
      <w:bookmarkStart w:id="24" w:name="_Toc200672172"/>
      <w:r w:rsidRPr="009B5522">
        <w:rPr>
          <w:rFonts w:cs="Times New Roman"/>
        </w:rPr>
        <w:t>1.9</w:t>
      </w:r>
      <w:r w:rsidR="00E8251E" w:rsidRPr="009B5522">
        <w:rPr>
          <w:rFonts w:cs="Times New Roman"/>
        </w:rPr>
        <w:t xml:space="preserve"> Organ</w:t>
      </w:r>
      <w:r w:rsidR="00E8251E" w:rsidRPr="009B5522">
        <w:rPr>
          <w:rFonts w:cs="Times New Roman"/>
          <w:spacing w:val="1"/>
        </w:rPr>
        <w:t>i</w:t>
      </w:r>
      <w:r w:rsidR="00E8251E" w:rsidRPr="009B5522">
        <w:rPr>
          <w:rFonts w:cs="Times New Roman"/>
          <w:spacing w:val="-1"/>
        </w:rPr>
        <w:t>z</w:t>
      </w:r>
      <w:r w:rsidR="00E8251E" w:rsidRPr="009B5522">
        <w:rPr>
          <w:rFonts w:cs="Times New Roman"/>
        </w:rPr>
        <w:t xml:space="preserve">ation of </w:t>
      </w:r>
      <w:r w:rsidR="00E8251E" w:rsidRPr="009B5522">
        <w:rPr>
          <w:rFonts w:cs="Times New Roman"/>
          <w:spacing w:val="-1"/>
        </w:rPr>
        <w:t>t</w:t>
      </w:r>
      <w:r w:rsidR="00E8251E" w:rsidRPr="009B5522">
        <w:rPr>
          <w:rFonts w:cs="Times New Roman"/>
          <w:spacing w:val="1"/>
        </w:rPr>
        <w:t>h</w:t>
      </w:r>
      <w:r w:rsidR="00E8251E" w:rsidRPr="009B5522">
        <w:rPr>
          <w:rFonts w:cs="Times New Roman"/>
        </w:rPr>
        <w:t>eT</w:t>
      </w:r>
      <w:r w:rsidR="00E8251E" w:rsidRPr="009B5522">
        <w:rPr>
          <w:rFonts w:cs="Times New Roman"/>
          <w:spacing w:val="1"/>
        </w:rPr>
        <w:t>h</w:t>
      </w:r>
      <w:r w:rsidR="00E8251E" w:rsidRPr="009B5522">
        <w:rPr>
          <w:rFonts w:cs="Times New Roman"/>
          <w:spacing w:val="-1"/>
        </w:rPr>
        <w:t>e</w:t>
      </w:r>
      <w:r w:rsidR="00E8251E" w:rsidRPr="009B5522">
        <w:rPr>
          <w:rFonts w:cs="Times New Roman"/>
        </w:rPr>
        <w:t>sis</w:t>
      </w:r>
      <w:bookmarkEnd w:id="24"/>
    </w:p>
    <w:p w:rsidR="005F3A2B" w:rsidRPr="009B5522" w:rsidRDefault="00E8251E" w:rsidP="00697FF2">
      <w:pPr>
        <w:spacing w:line="360" w:lineRule="auto"/>
        <w:jc w:val="both"/>
        <w:rPr>
          <w:sz w:val="24"/>
          <w:szCs w:val="24"/>
        </w:rPr>
      </w:pPr>
      <w:r w:rsidRPr="009B5522">
        <w:rPr>
          <w:sz w:val="24"/>
          <w:szCs w:val="24"/>
        </w:rPr>
        <w:t>Thisthesisisorg</w:t>
      </w:r>
      <w:r w:rsidRPr="00697FF2">
        <w:rPr>
          <w:sz w:val="24"/>
          <w:szCs w:val="24"/>
        </w:rPr>
        <w:t>a</w:t>
      </w:r>
      <w:r w:rsidRPr="009B5522">
        <w:rPr>
          <w:sz w:val="24"/>
          <w:szCs w:val="24"/>
        </w:rPr>
        <w:t>niz</w:t>
      </w:r>
      <w:r w:rsidRPr="00697FF2">
        <w:rPr>
          <w:sz w:val="24"/>
          <w:szCs w:val="24"/>
        </w:rPr>
        <w:t>e</w:t>
      </w:r>
      <w:r w:rsidRPr="009B5522">
        <w:rPr>
          <w:sz w:val="24"/>
          <w:szCs w:val="24"/>
        </w:rPr>
        <w:t>din</w:t>
      </w:r>
      <w:r w:rsidRPr="00697FF2">
        <w:rPr>
          <w:sz w:val="24"/>
          <w:szCs w:val="24"/>
        </w:rPr>
        <w:t>t</w:t>
      </w:r>
      <w:r w:rsidRPr="009B5522">
        <w:rPr>
          <w:sz w:val="24"/>
          <w:szCs w:val="24"/>
        </w:rPr>
        <w:t>osix</w:t>
      </w:r>
      <w:r w:rsidRPr="00697FF2">
        <w:rPr>
          <w:sz w:val="24"/>
          <w:szCs w:val="24"/>
        </w:rPr>
        <w:t xml:space="preserve"> c</w:t>
      </w:r>
      <w:r w:rsidRPr="009B5522">
        <w:rPr>
          <w:sz w:val="24"/>
          <w:szCs w:val="24"/>
        </w:rPr>
        <w:t>h</w:t>
      </w:r>
      <w:r w:rsidRPr="00697FF2">
        <w:rPr>
          <w:sz w:val="24"/>
          <w:szCs w:val="24"/>
        </w:rPr>
        <w:t>a</w:t>
      </w:r>
      <w:r w:rsidRPr="009B5522">
        <w:rPr>
          <w:sz w:val="24"/>
          <w:szCs w:val="24"/>
        </w:rPr>
        <w:t>pte</w:t>
      </w:r>
      <w:r w:rsidRPr="00697FF2">
        <w:rPr>
          <w:sz w:val="24"/>
          <w:szCs w:val="24"/>
        </w:rPr>
        <w:t>r</w:t>
      </w:r>
      <w:r w:rsidRPr="009B5522">
        <w:rPr>
          <w:sz w:val="24"/>
          <w:szCs w:val="24"/>
        </w:rPr>
        <w:t>s.     Thefi</w:t>
      </w:r>
      <w:r w:rsidRPr="00697FF2">
        <w:rPr>
          <w:sz w:val="24"/>
          <w:szCs w:val="24"/>
        </w:rPr>
        <w:t>r</w:t>
      </w:r>
      <w:r w:rsidRPr="009B5522">
        <w:rPr>
          <w:sz w:val="24"/>
          <w:szCs w:val="24"/>
        </w:rPr>
        <w:t>st</w:t>
      </w:r>
      <w:r w:rsidRPr="00697FF2">
        <w:rPr>
          <w:sz w:val="24"/>
          <w:szCs w:val="24"/>
        </w:rPr>
        <w:t xml:space="preserve"> c</w:t>
      </w:r>
      <w:r w:rsidRPr="009B5522">
        <w:rPr>
          <w:sz w:val="24"/>
          <w:szCs w:val="24"/>
        </w:rPr>
        <w:t>h</w:t>
      </w:r>
      <w:r w:rsidRPr="00697FF2">
        <w:rPr>
          <w:sz w:val="24"/>
          <w:szCs w:val="24"/>
        </w:rPr>
        <w:t>a</w:t>
      </w:r>
      <w:r w:rsidRPr="009B5522">
        <w:rPr>
          <w:sz w:val="24"/>
          <w:szCs w:val="24"/>
        </w:rPr>
        <w:t>pt</w:t>
      </w:r>
      <w:r w:rsidRPr="00697FF2">
        <w:rPr>
          <w:sz w:val="24"/>
          <w:szCs w:val="24"/>
        </w:rPr>
        <w:t>e</w:t>
      </w:r>
      <w:r w:rsidRPr="009B5522">
        <w:rPr>
          <w:sz w:val="24"/>
          <w:szCs w:val="24"/>
        </w:rPr>
        <w:t>rbri</w:t>
      </w:r>
      <w:r w:rsidRPr="00697FF2">
        <w:rPr>
          <w:sz w:val="24"/>
          <w:szCs w:val="24"/>
        </w:rPr>
        <w:t>e</w:t>
      </w:r>
      <w:r w:rsidRPr="009B5522">
        <w:rPr>
          <w:sz w:val="24"/>
          <w:szCs w:val="24"/>
        </w:rPr>
        <w:t>flyi</w:t>
      </w:r>
      <w:r w:rsidRPr="00697FF2">
        <w:rPr>
          <w:sz w:val="24"/>
          <w:szCs w:val="24"/>
        </w:rPr>
        <w:t>n</w:t>
      </w:r>
      <w:r w:rsidRPr="009B5522">
        <w:rPr>
          <w:sz w:val="24"/>
          <w:szCs w:val="24"/>
        </w:rPr>
        <w:t>trodu</w:t>
      </w:r>
      <w:r w:rsidRPr="00697FF2">
        <w:rPr>
          <w:sz w:val="24"/>
          <w:szCs w:val="24"/>
        </w:rPr>
        <w:t>ce</w:t>
      </w:r>
      <w:r w:rsidRPr="009B5522">
        <w:rPr>
          <w:sz w:val="24"/>
          <w:szCs w:val="24"/>
        </w:rPr>
        <w:t>sthe</w:t>
      </w:r>
      <w:r w:rsidRPr="00697FF2">
        <w:rPr>
          <w:sz w:val="24"/>
          <w:szCs w:val="24"/>
        </w:rPr>
        <w:t xml:space="preserve"> re</w:t>
      </w:r>
      <w:r w:rsidRPr="009B5522">
        <w:rPr>
          <w:sz w:val="24"/>
          <w:szCs w:val="24"/>
        </w:rPr>
        <w:t>s</w:t>
      </w:r>
      <w:r w:rsidRPr="00697FF2">
        <w:rPr>
          <w:sz w:val="24"/>
          <w:szCs w:val="24"/>
        </w:rPr>
        <w:t>ea</w:t>
      </w:r>
      <w:r w:rsidRPr="009B5522">
        <w:rPr>
          <w:sz w:val="24"/>
          <w:szCs w:val="24"/>
        </w:rPr>
        <w:t>r</w:t>
      </w:r>
      <w:r w:rsidRPr="00697FF2">
        <w:rPr>
          <w:sz w:val="24"/>
          <w:szCs w:val="24"/>
        </w:rPr>
        <w:t>c</w:t>
      </w:r>
      <w:r w:rsidRPr="009B5522">
        <w:rPr>
          <w:sz w:val="24"/>
          <w:szCs w:val="24"/>
        </w:rPr>
        <w:t>h, jus</w:t>
      </w:r>
      <w:r w:rsidRPr="00697FF2">
        <w:rPr>
          <w:sz w:val="24"/>
          <w:szCs w:val="24"/>
        </w:rPr>
        <w:t>t</w:t>
      </w:r>
      <w:r w:rsidRPr="009B5522">
        <w:rPr>
          <w:sz w:val="24"/>
          <w:szCs w:val="24"/>
        </w:rPr>
        <w:t>ifi</w:t>
      </w:r>
      <w:r w:rsidRPr="00697FF2">
        <w:rPr>
          <w:sz w:val="24"/>
          <w:szCs w:val="24"/>
        </w:rPr>
        <w:t>ca</w:t>
      </w:r>
      <w:r w:rsidRPr="009B5522">
        <w:rPr>
          <w:sz w:val="24"/>
          <w:szCs w:val="24"/>
        </w:rPr>
        <w:t>t</w:t>
      </w:r>
      <w:r w:rsidRPr="00697FF2">
        <w:rPr>
          <w:sz w:val="24"/>
          <w:szCs w:val="24"/>
        </w:rPr>
        <w:t>i</w:t>
      </w:r>
      <w:r w:rsidRPr="009B5522">
        <w:rPr>
          <w:sz w:val="24"/>
          <w:szCs w:val="24"/>
        </w:rPr>
        <w:t>on</w:t>
      </w:r>
      <w:r w:rsidRPr="00697FF2">
        <w:rPr>
          <w:sz w:val="24"/>
          <w:szCs w:val="24"/>
        </w:rPr>
        <w:t xml:space="preserve"> a</w:t>
      </w:r>
      <w:r w:rsidRPr="009B5522">
        <w:rPr>
          <w:sz w:val="24"/>
          <w:szCs w:val="24"/>
        </w:rPr>
        <w:t>ndstat</w:t>
      </w:r>
      <w:r w:rsidRPr="00697FF2">
        <w:rPr>
          <w:sz w:val="24"/>
          <w:szCs w:val="24"/>
        </w:rPr>
        <w:t>e</w:t>
      </w:r>
      <w:r w:rsidRPr="009B5522">
        <w:rPr>
          <w:sz w:val="24"/>
          <w:szCs w:val="24"/>
        </w:rPr>
        <w:t>m</w:t>
      </w:r>
      <w:r w:rsidRPr="00697FF2">
        <w:rPr>
          <w:sz w:val="24"/>
          <w:szCs w:val="24"/>
        </w:rPr>
        <w:t>e</w:t>
      </w:r>
      <w:r w:rsidRPr="009B5522">
        <w:rPr>
          <w:sz w:val="24"/>
          <w:szCs w:val="24"/>
        </w:rPr>
        <w:t>ntoftheprob</w:t>
      </w:r>
      <w:r w:rsidRPr="00697FF2">
        <w:rPr>
          <w:sz w:val="24"/>
          <w:szCs w:val="24"/>
        </w:rPr>
        <w:t>le</w:t>
      </w:r>
      <w:r w:rsidRPr="009B5522">
        <w:rPr>
          <w:sz w:val="24"/>
          <w:szCs w:val="24"/>
        </w:rPr>
        <w:t>m</w:t>
      </w:r>
      <w:r w:rsidRPr="00697FF2">
        <w:rPr>
          <w:sz w:val="24"/>
          <w:szCs w:val="24"/>
        </w:rPr>
        <w:t xml:space="preserve"> an</w:t>
      </w:r>
      <w:r w:rsidRPr="009B5522">
        <w:rPr>
          <w:sz w:val="24"/>
          <w:szCs w:val="24"/>
        </w:rPr>
        <w:t>d</w:t>
      </w:r>
      <w:r w:rsidRPr="00697FF2">
        <w:rPr>
          <w:sz w:val="24"/>
          <w:szCs w:val="24"/>
        </w:rPr>
        <w:t xml:space="preserve"> o</w:t>
      </w:r>
      <w:r w:rsidRPr="009B5522">
        <w:rPr>
          <w:sz w:val="24"/>
          <w:szCs w:val="24"/>
        </w:rPr>
        <w:t>bje</w:t>
      </w:r>
      <w:r w:rsidRPr="00697FF2">
        <w:rPr>
          <w:sz w:val="24"/>
          <w:szCs w:val="24"/>
        </w:rPr>
        <w:t>c</w:t>
      </w:r>
      <w:r w:rsidRPr="009B5522">
        <w:rPr>
          <w:sz w:val="24"/>
          <w:szCs w:val="24"/>
        </w:rPr>
        <w:t>t</w:t>
      </w:r>
      <w:r w:rsidRPr="00697FF2">
        <w:rPr>
          <w:sz w:val="24"/>
          <w:szCs w:val="24"/>
        </w:rPr>
        <w:t>i</w:t>
      </w:r>
      <w:r w:rsidRPr="009B5522">
        <w:rPr>
          <w:sz w:val="24"/>
          <w:szCs w:val="24"/>
        </w:rPr>
        <w:t>veoft</w:t>
      </w:r>
      <w:r w:rsidRPr="00697FF2">
        <w:rPr>
          <w:sz w:val="24"/>
          <w:szCs w:val="24"/>
        </w:rPr>
        <w:t>h</w:t>
      </w:r>
      <w:r w:rsidRPr="009B5522">
        <w:rPr>
          <w:sz w:val="24"/>
          <w:szCs w:val="24"/>
        </w:rPr>
        <w:t>estudy.   Thes</w:t>
      </w:r>
      <w:r w:rsidRPr="00697FF2">
        <w:rPr>
          <w:sz w:val="24"/>
          <w:szCs w:val="24"/>
        </w:rPr>
        <w:t>ec</w:t>
      </w:r>
      <w:r w:rsidRPr="009B5522">
        <w:rPr>
          <w:sz w:val="24"/>
          <w:szCs w:val="24"/>
        </w:rPr>
        <w:t>ond</w:t>
      </w:r>
      <w:r w:rsidRPr="00697FF2">
        <w:rPr>
          <w:sz w:val="24"/>
          <w:szCs w:val="24"/>
        </w:rPr>
        <w:t xml:space="preserve"> c</w:t>
      </w:r>
      <w:r w:rsidRPr="009B5522">
        <w:rPr>
          <w:sz w:val="24"/>
          <w:szCs w:val="24"/>
        </w:rPr>
        <w:t>h</w:t>
      </w:r>
      <w:r w:rsidRPr="00697FF2">
        <w:rPr>
          <w:sz w:val="24"/>
          <w:szCs w:val="24"/>
        </w:rPr>
        <w:t>a</w:t>
      </w:r>
      <w:r w:rsidRPr="009B5522">
        <w:rPr>
          <w:sz w:val="24"/>
          <w:szCs w:val="24"/>
        </w:rPr>
        <w:t>p</w:t>
      </w:r>
      <w:r w:rsidRPr="00697FF2">
        <w:rPr>
          <w:sz w:val="24"/>
          <w:szCs w:val="24"/>
        </w:rPr>
        <w:t>te</w:t>
      </w:r>
      <w:r w:rsidRPr="009B5522">
        <w:rPr>
          <w:sz w:val="24"/>
          <w:szCs w:val="24"/>
        </w:rPr>
        <w:t>ris d</w:t>
      </w:r>
      <w:r w:rsidRPr="00697FF2">
        <w:rPr>
          <w:sz w:val="24"/>
          <w:szCs w:val="24"/>
        </w:rPr>
        <w:t>e</w:t>
      </w:r>
      <w:r w:rsidRPr="009B5522">
        <w:rPr>
          <w:sz w:val="24"/>
          <w:szCs w:val="24"/>
        </w:rPr>
        <w:t>voted tol</w:t>
      </w:r>
      <w:r w:rsidRPr="00697FF2">
        <w:rPr>
          <w:sz w:val="24"/>
          <w:szCs w:val="24"/>
        </w:rPr>
        <w:t>i</w:t>
      </w:r>
      <w:r w:rsidRPr="009B5522">
        <w:rPr>
          <w:sz w:val="24"/>
          <w:szCs w:val="24"/>
        </w:rPr>
        <w:t>te</w:t>
      </w:r>
      <w:r w:rsidRPr="00697FF2">
        <w:rPr>
          <w:sz w:val="24"/>
          <w:szCs w:val="24"/>
        </w:rPr>
        <w:t>ra</w:t>
      </w:r>
      <w:r w:rsidRPr="009B5522">
        <w:rPr>
          <w:sz w:val="24"/>
          <w:szCs w:val="24"/>
        </w:rPr>
        <w:t>turer</w:t>
      </w:r>
      <w:r w:rsidRPr="00697FF2">
        <w:rPr>
          <w:sz w:val="24"/>
          <w:szCs w:val="24"/>
        </w:rPr>
        <w:t>e</w:t>
      </w:r>
      <w:r w:rsidRPr="009B5522">
        <w:rPr>
          <w:sz w:val="24"/>
          <w:szCs w:val="24"/>
        </w:rPr>
        <w:t>v</w:t>
      </w:r>
      <w:r w:rsidRPr="00697FF2">
        <w:rPr>
          <w:sz w:val="24"/>
          <w:szCs w:val="24"/>
        </w:rPr>
        <w:t>ie</w:t>
      </w:r>
      <w:r w:rsidRPr="009B5522">
        <w:rPr>
          <w:sz w:val="24"/>
          <w:szCs w:val="24"/>
        </w:rPr>
        <w:t xml:space="preserve">w </w:t>
      </w:r>
      <w:r w:rsidRPr="00697FF2">
        <w:rPr>
          <w:sz w:val="24"/>
          <w:szCs w:val="24"/>
        </w:rPr>
        <w:t>a</w:t>
      </w:r>
      <w:r w:rsidRPr="009B5522">
        <w:rPr>
          <w:sz w:val="24"/>
          <w:szCs w:val="24"/>
        </w:rPr>
        <w:t>boutHistory of</w:t>
      </w:r>
      <w:r w:rsidRPr="00697FF2">
        <w:rPr>
          <w:sz w:val="24"/>
          <w:szCs w:val="24"/>
        </w:rPr>
        <w:t xml:space="preserve"> c</w:t>
      </w:r>
      <w:r w:rsidRPr="009B5522">
        <w:rPr>
          <w:sz w:val="24"/>
          <w:szCs w:val="24"/>
        </w:rPr>
        <w:t>loud</w:t>
      </w:r>
      <w:r w:rsidRPr="00697FF2">
        <w:rPr>
          <w:sz w:val="24"/>
          <w:szCs w:val="24"/>
        </w:rPr>
        <w:t xml:space="preserve"> c</w:t>
      </w:r>
      <w:r w:rsidRPr="009B5522">
        <w:rPr>
          <w:sz w:val="24"/>
          <w:szCs w:val="24"/>
        </w:rPr>
        <w:t>ompu</w:t>
      </w:r>
      <w:r w:rsidRPr="00697FF2">
        <w:rPr>
          <w:sz w:val="24"/>
          <w:szCs w:val="24"/>
        </w:rPr>
        <w:t>t</w:t>
      </w:r>
      <w:r w:rsidRPr="009B5522">
        <w:rPr>
          <w:sz w:val="24"/>
          <w:szCs w:val="24"/>
        </w:rPr>
        <w:t>ing</w:t>
      </w:r>
      <w:r w:rsidRPr="00697FF2">
        <w:rPr>
          <w:sz w:val="24"/>
          <w:szCs w:val="24"/>
        </w:rPr>
        <w:t xml:space="preserve"> a</w:t>
      </w:r>
      <w:r w:rsidRPr="009B5522">
        <w:rPr>
          <w:sz w:val="24"/>
          <w:szCs w:val="24"/>
        </w:rPr>
        <w:t>ndd</w:t>
      </w:r>
      <w:r w:rsidRPr="00697FF2">
        <w:rPr>
          <w:sz w:val="24"/>
          <w:szCs w:val="24"/>
        </w:rPr>
        <w:t>e</w:t>
      </w:r>
      <w:r w:rsidRPr="009B5522">
        <w:rPr>
          <w:sz w:val="24"/>
          <w:szCs w:val="24"/>
        </w:rPr>
        <w:t>finit</w:t>
      </w:r>
      <w:r w:rsidRPr="00697FF2">
        <w:rPr>
          <w:sz w:val="24"/>
          <w:szCs w:val="24"/>
        </w:rPr>
        <w:t>i</w:t>
      </w:r>
      <w:r w:rsidRPr="009B5522">
        <w:rPr>
          <w:sz w:val="24"/>
          <w:szCs w:val="24"/>
        </w:rPr>
        <w:t xml:space="preserve">onof </w:t>
      </w:r>
      <w:r w:rsidRPr="00697FF2">
        <w:rPr>
          <w:sz w:val="24"/>
          <w:szCs w:val="24"/>
        </w:rPr>
        <w:t>c</w:t>
      </w:r>
      <w:r w:rsidRPr="009B5522">
        <w:rPr>
          <w:sz w:val="24"/>
          <w:szCs w:val="24"/>
        </w:rPr>
        <w:t>loud</w:t>
      </w:r>
      <w:r w:rsidRPr="00697FF2">
        <w:rPr>
          <w:sz w:val="24"/>
          <w:szCs w:val="24"/>
        </w:rPr>
        <w:t xml:space="preserve"> c</w:t>
      </w:r>
      <w:r w:rsidRPr="009B5522">
        <w:rPr>
          <w:sz w:val="24"/>
          <w:szCs w:val="24"/>
        </w:rPr>
        <w:t>ompu</w:t>
      </w:r>
      <w:r w:rsidRPr="00697FF2">
        <w:rPr>
          <w:sz w:val="24"/>
          <w:szCs w:val="24"/>
        </w:rPr>
        <w:t>t</w:t>
      </w:r>
      <w:r w:rsidRPr="009B5522">
        <w:rPr>
          <w:sz w:val="24"/>
          <w:szCs w:val="24"/>
        </w:rPr>
        <w:t>ing withi</w:t>
      </w:r>
      <w:r w:rsidRPr="00697FF2">
        <w:rPr>
          <w:sz w:val="24"/>
          <w:szCs w:val="24"/>
        </w:rPr>
        <w:t>t</w:t>
      </w:r>
      <w:r w:rsidRPr="009B5522">
        <w:rPr>
          <w:sz w:val="24"/>
          <w:szCs w:val="24"/>
        </w:rPr>
        <w:t>ss</w:t>
      </w:r>
      <w:r w:rsidRPr="00697FF2">
        <w:rPr>
          <w:sz w:val="24"/>
          <w:szCs w:val="24"/>
        </w:rPr>
        <w:t>e</w:t>
      </w:r>
      <w:r w:rsidRPr="009B5522">
        <w:rPr>
          <w:sz w:val="24"/>
          <w:szCs w:val="24"/>
        </w:rPr>
        <w:t>rvi</w:t>
      </w:r>
      <w:r w:rsidRPr="00697FF2">
        <w:rPr>
          <w:sz w:val="24"/>
          <w:szCs w:val="24"/>
        </w:rPr>
        <w:t>ce</w:t>
      </w:r>
      <w:r w:rsidRPr="009B5522">
        <w:rPr>
          <w:sz w:val="24"/>
          <w:szCs w:val="24"/>
        </w:rPr>
        <w:t>s</w:t>
      </w:r>
      <w:r w:rsidRPr="00697FF2">
        <w:rPr>
          <w:sz w:val="24"/>
          <w:szCs w:val="24"/>
        </w:rPr>
        <w:t xml:space="preserve"> a</w:t>
      </w:r>
      <w:r w:rsidRPr="009B5522">
        <w:rPr>
          <w:sz w:val="24"/>
          <w:szCs w:val="24"/>
        </w:rPr>
        <w:t>ndmodels,E</w:t>
      </w:r>
      <w:r w:rsidRPr="00697FF2">
        <w:rPr>
          <w:sz w:val="24"/>
          <w:szCs w:val="24"/>
        </w:rPr>
        <w:t>-</w:t>
      </w:r>
      <w:r w:rsidRPr="009B5522">
        <w:rPr>
          <w:sz w:val="24"/>
          <w:szCs w:val="24"/>
        </w:rPr>
        <w:t>r</w:t>
      </w:r>
      <w:r w:rsidRPr="00697FF2">
        <w:rPr>
          <w:sz w:val="24"/>
          <w:szCs w:val="24"/>
        </w:rPr>
        <w:t>e</w:t>
      </w:r>
      <w:r w:rsidRPr="009B5522">
        <w:rPr>
          <w:sz w:val="24"/>
          <w:szCs w:val="24"/>
        </w:rPr>
        <w:t>sou</w:t>
      </w:r>
      <w:r w:rsidRPr="00697FF2">
        <w:rPr>
          <w:sz w:val="24"/>
          <w:szCs w:val="24"/>
        </w:rPr>
        <w:t>rce</w:t>
      </w:r>
      <w:r w:rsidRPr="009B5522">
        <w:rPr>
          <w:sz w:val="24"/>
          <w:szCs w:val="24"/>
        </w:rPr>
        <w:t>s,</w:t>
      </w:r>
      <w:r w:rsidRPr="00697FF2">
        <w:rPr>
          <w:sz w:val="24"/>
          <w:szCs w:val="24"/>
        </w:rPr>
        <w:t xml:space="preserve"> a</w:t>
      </w:r>
      <w:r w:rsidRPr="009B5522">
        <w:rPr>
          <w:sz w:val="24"/>
          <w:szCs w:val="24"/>
        </w:rPr>
        <w:t>ndit</w:t>
      </w:r>
      <w:r w:rsidRPr="00697FF2">
        <w:rPr>
          <w:sz w:val="24"/>
          <w:szCs w:val="24"/>
        </w:rPr>
        <w:t xml:space="preserve"> a</w:t>
      </w:r>
      <w:r w:rsidRPr="009B5522">
        <w:rPr>
          <w:sz w:val="24"/>
          <w:szCs w:val="24"/>
        </w:rPr>
        <w:t>lsopr</w:t>
      </w:r>
      <w:r w:rsidRPr="00697FF2">
        <w:rPr>
          <w:sz w:val="24"/>
          <w:szCs w:val="24"/>
        </w:rPr>
        <w:t>e</w:t>
      </w:r>
      <w:r w:rsidRPr="009B5522">
        <w:rPr>
          <w:sz w:val="24"/>
          <w:szCs w:val="24"/>
        </w:rPr>
        <w:t>s</w:t>
      </w:r>
      <w:r w:rsidRPr="00697FF2">
        <w:rPr>
          <w:sz w:val="24"/>
          <w:szCs w:val="24"/>
        </w:rPr>
        <w:t>e</w:t>
      </w:r>
      <w:r w:rsidRPr="009B5522">
        <w:rPr>
          <w:sz w:val="24"/>
          <w:szCs w:val="24"/>
        </w:rPr>
        <w:t>ntsr</w:t>
      </w:r>
      <w:r w:rsidRPr="00697FF2">
        <w:rPr>
          <w:sz w:val="24"/>
          <w:szCs w:val="24"/>
        </w:rPr>
        <w:t>e</w:t>
      </w:r>
      <w:r w:rsidRPr="009B5522">
        <w:rPr>
          <w:sz w:val="24"/>
          <w:szCs w:val="24"/>
        </w:rPr>
        <w:t>la</w:t>
      </w:r>
      <w:r w:rsidRPr="00697FF2">
        <w:rPr>
          <w:sz w:val="24"/>
          <w:szCs w:val="24"/>
        </w:rPr>
        <w:t>te</w:t>
      </w:r>
      <w:r w:rsidRPr="009B5522">
        <w:rPr>
          <w:sz w:val="24"/>
          <w:szCs w:val="24"/>
        </w:rPr>
        <w:t>dwo</w:t>
      </w:r>
      <w:r w:rsidRPr="00697FF2">
        <w:rPr>
          <w:sz w:val="24"/>
          <w:szCs w:val="24"/>
        </w:rPr>
        <w:t>r</w:t>
      </w:r>
      <w:r w:rsidRPr="009B5522">
        <w:rPr>
          <w:sz w:val="24"/>
          <w:szCs w:val="24"/>
        </w:rPr>
        <w:t>ksdone inthe</w:t>
      </w:r>
      <w:r w:rsidRPr="00697FF2">
        <w:rPr>
          <w:sz w:val="24"/>
          <w:szCs w:val="24"/>
        </w:rPr>
        <w:t xml:space="preserve"> a</w:t>
      </w:r>
      <w:r w:rsidRPr="009B5522">
        <w:rPr>
          <w:sz w:val="24"/>
          <w:szCs w:val="24"/>
        </w:rPr>
        <w:t>r</w:t>
      </w:r>
      <w:r w:rsidRPr="00697FF2">
        <w:rPr>
          <w:sz w:val="24"/>
          <w:szCs w:val="24"/>
        </w:rPr>
        <w:t>ea</w:t>
      </w:r>
      <w:r w:rsidRPr="009B5522">
        <w:rPr>
          <w:sz w:val="24"/>
          <w:szCs w:val="24"/>
        </w:rPr>
        <w:t xml:space="preserve">sof </w:t>
      </w:r>
      <w:r w:rsidRPr="00697FF2">
        <w:rPr>
          <w:sz w:val="24"/>
          <w:szCs w:val="24"/>
        </w:rPr>
        <w:t>c</w:t>
      </w:r>
      <w:r w:rsidRPr="009B5522">
        <w:rPr>
          <w:sz w:val="24"/>
          <w:szCs w:val="24"/>
        </w:rPr>
        <w:t>loudAdopt</w:t>
      </w:r>
      <w:r w:rsidRPr="00697FF2">
        <w:rPr>
          <w:sz w:val="24"/>
          <w:szCs w:val="24"/>
        </w:rPr>
        <w:t>i</w:t>
      </w:r>
      <w:r w:rsidRPr="009B5522">
        <w:rPr>
          <w:sz w:val="24"/>
          <w:szCs w:val="24"/>
        </w:rPr>
        <w:t>onin</w:t>
      </w:r>
      <w:r w:rsidRPr="00697FF2">
        <w:rPr>
          <w:sz w:val="24"/>
          <w:szCs w:val="24"/>
        </w:rPr>
        <w:t xml:space="preserve"> e</w:t>
      </w:r>
      <w:r w:rsidRPr="009B5522">
        <w:rPr>
          <w:sz w:val="24"/>
          <w:szCs w:val="24"/>
        </w:rPr>
        <w:t>du</w:t>
      </w:r>
      <w:r w:rsidRPr="00697FF2">
        <w:rPr>
          <w:sz w:val="24"/>
          <w:szCs w:val="24"/>
        </w:rPr>
        <w:t>ca</w:t>
      </w:r>
      <w:r w:rsidRPr="009B5522">
        <w:rPr>
          <w:sz w:val="24"/>
          <w:szCs w:val="24"/>
        </w:rPr>
        <w:t>t</w:t>
      </w:r>
      <w:r w:rsidRPr="00697FF2">
        <w:rPr>
          <w:sz w:val="24"/>
          <w:szCs w:val="24"/>
        </w:rPr>
        <w:t>i</w:t>
      </w:r>
      <w:r w:rsidRPr="009B5522">
        <w:rPr>
          <w:sz w:val="24"/>
          <w:szCs w:val="24"/>
        </w:rPr>
        <w:t>ontheth</w:t>
      </w:r>
      <w:r w:rsidRPr="00697FF2">
        <w:rPr>
          <w:sz w:val="24"/>
          <w:szCs w:val="24"/>
        </w:rPr>
        <w:t>i</w:t>
      </w:r>
      <w:r w:rsidRPr="009B5522">
        <w:rPr>
          <w:sz w:val="24"/>
          <w:szCs w:val="24"/>
        </w:rPr>
        <w:t>rd</w:t>
      </w:r>
      <w:r w:rsidRPr="00697FF2">
        <w:rPr>
          <w:sz w:val="24"/>
          <w:szCs w:val="24"/>
        </w:rPr>
        <w:t xml:space="preserve"> c</w:t>
      </w:r>
      <w:r w:rsidRPr="009B5522">
        <w:rPr>
          <w:sz w:val="24"/>
          <w:szCs w:val="24"/>
        </w:rPr>
        <w:t>h</w:t>
      </w:r>
      <w:r w:rsidRPr="00697FF2">
        <w:rPr>
          <w:sz w:val="24"/>
          <w:szCs w:val="24"/>
        </w:rPr>
        <w:t>a</w:t>
      </w:r>
      <w:r w:rsidRPr="009B5522">
        <w:rPr>
          <w:sz w:val="24"/>
          <w:szCs w:val="24"/>
        </w:rPr>
        <w:t>pt</w:t>
      </w:r>
      <w:r w:rsidRPr="00697FF2">
        <w:rPr>
          <w:sz w:val="24"/>
          <w:szCs w:val="24"/>
        </w:rPr>
        <w:t>e</w:t>
      </w:r>
      <w:r w:rsidRPr="009B5522">
        <w:rPr>
          <w:sz w:val="24"/>
          <w:szCs w:val="24"/>
        </w:rPr>
        <w:t>r</w:t>
      </w:r>
      <w:r w:rsidRPr="00697FF2">
        <w:rPr>
          <w:sz w:val="24"/>
          <w:szCs w:val="24"/>
        </w:rPr>
        <w:t xml:space="preserve"> e</w:t>
      </w:r>
      <w:r w:rsidRPr="009B5522">
        <w:rPr>
          <w:sz w:val="24"/>
          <w:szCs w:val="24"/>
        </w:rPr>
        <w:t>xplainsmethodolog</w:t>
      </w:r>
      <w:r w:rsidRPr="00697FF2">
        <w:rPr>
          <w:sz w:val="24"/>
          <w:szCs w:val="24"/>
        </w:rPr>
        <w:t>ie</w:t>
      </w:r>
      <w:r w:rsidRPr="009B5522">
        <w:rPr>
          <w:sz w:val="24"/>
          <w:szCs w:val="24"/>
        </w:rPr>
        <w:t>s</w:t>
      </w:r>
      <w:r w:rsidRPr="00697FF2">
        <w:rPr>
          <w:sz w:val="24"/>
          <w:szCs w:val="24"/>
        </w:rPr>
        <w:t xml:space="preserve"> o</w:t>
      </w:r>
      <w:r w:rsidRPr="009B5522">
        <w:rPr>
          <w:sz w:val="24"/>
          <w:szCs w:val="24"/>
        </w:rPr>
        <w:t>fther</w:t>
      </w:r>
      <w:r w:rsidRPr="00697FF2">
        <w:rPr>
          <w:sz w:val="24"/>
          <w:szCs w:val="24"/>
        </w:rPr>
        <w:t>e</w:t>
      </w:r>
      <w:r w:rsidRPr="009B5522">
        <w:rPr>
          <w:sz w:val="24"/>
          <w:szCs w:val="24"/>
        </w:rPr>
        <w:t>s</w:t>
      </w:r>
      <w:r w:rsidRPr="00697FF2">
        <w:rPr>
          <w:sz w:val="24"/>
          <w:szCs w:val="24"/>
        </w:rPr>
        <w:t>ea</w:t>
      </w:r>
      <w:r w:rsidRPr="009B5522">
        <w:rPr>
          <w:sz w:val="24"/>
          <w:szCs w:val="24"/>
        </w:rPr>
        <w:t>r</w:t>
      </w:r>
      <w:r w:rsidRPr="00697FF2">
        <w:rPr>
          <w:sz w:val="24"/>
          <w:szCs w:val="24"/>
        </w:rPr>
        <w:t>c</w:t>
      </w:r>
      <w:r w:rsidRPr="009B5522">
        <w:rPr>
          <w:sz w:val="24"/>
          <w:szCs w:val="24"/>
        </w:rPr>
        <w:t>h</w:t>
      </w:r>
      <w:r w:rsidRPr="00697FF2">
        <w:rPr>
          <w:sz w:val="24"/>
          <w:szCs w:val="24"/>
        </w:rPr>
        <w:t xml:space="preserve"> e</w:t>
      </w:r>
      <w:r w:rsidRPr="009B5522">
        <w:rPr>
          <w:sz w:val="24"/>
          <w:szCs w:val="24"/>
        </w:rPr>
        <w:t xml:space="preserve">xplain why </w:t>
      </w:r>
      <w:r w:rsidRPr="00697FF2">
        <w:rPr>
          <w:sz w:val="24"/>
          <w:szCs w:val="24"/>
        </w:rPr>
        <w:t>a</w:t>
      </w:r>
      <w:r w:rsidRPr="009B5522">
        <w:rPr>
          <w:sz w:val="24"/>
          <w:szCs w:val="24"/>
        </w:rPr>
        <w:t>ndhow tool</w:t>
      </w:r>
      <w:r w:rsidRPr="00697FF2">
        <w:rPr>
          <w:sz w:val="24"/>
          <w:szCs w:val="24"/>
        </w:rPr>
        <w:t xml:space="preserve"> a</w:t>
      </w:r>
      <w:r w:rsidRPr="009B5522">
        <w:rPr>
          <w:sz w:val="24"/>
          <w:szCs w:val="24"/>
        </w:rPr>
        <w:t>ndr</w:t>
      </w:r>
      <w:r w:rsidRPr="00697FF2">
        <w:rPr>
          <w:sz w:val="24"/>
          <w:szCs w:val="24"/>
        </w:rPr>
        <w:t>e</w:t>
      </w:r>
      <w:r w:rsidRPr="009B5522">
        <w:rPr>
          <w:sz w:val="24"/>
          <w:szCs w:val="24"/>
        </w:rPr>
        <w:t>s</w:t>
      </w:r>
      <w:r w:rsidRPr="00697FF2">
        <w:rPr>
          <w:sz w:val="24"/>
          <w:szCs w:val="24"/>
        </w:rPr>
        <w:t>ea</w:t>
      </w:r>
      <w:r w:rsidRPr="009B5522">
        <w:rPr>
          <w:sz w:val="24"/>
          <w:szCs w:val="24"/>
        </w:rPr>
        <w:t>r</w:t>
      </w:r>
      <w:r w:rsidRPr="00697FF2">
        <w:rPr>
          <w:sz w:val="24"/>
          <w:szCs w:val="24"/>
        </w:rPr>
        <w:t>c</w:t>
      </w:r>
      <w:r w:rsidRPr="009B5522">
        <w:rPr>
          <w:sz w:val="24"/>
          <w:szCs w:val="24"/>
        </w:rPr>
        <w:t>hmethodus</w:t>
      </w:r>
      <w:r w:rsidRPr="00697FF2">
        <w:rPr>
          <w:sz w:val="24"/>
          <w:szCs w:val="24"/>
        </w:rPr>
        <w:t>ed</w:t>
      </w:r>
      <w:r w:rsidRPr="009B5522">
        <w:rPr>
          <w:sz w:val="24"/>
          <w:szCs w:val="24"/>
        </w:rPr>
        <w:t>,infou</w:t>
      </w:r>
      <w:r w:rsidRPr="00697FF2">
        <w:rPr>
          <w:sz w:val="24"/>
          <w:szCs w:val="24"/>
        </w:rPr>
        <w:t>r</w:t>
      </w:r>
      <w:r w:rsidRPr="009B5522">
        <w:rPr>
          <w:sz w:val="24"/>
          <w:szCs w:val="24"/>
        </w:rPr>
        <w:t>s</w:t>
      </w:r>
      <w:r w:rsidRPr="00697FF2">
        <w:rPr>
          <w:sz w:val="24"/>
          <w:szCs w:val="24"/>
        </w:rPr>
        <w:t xml:space="preserve"> c</w:t>
      </w:r>
      <w:r w:rsidRPr="009B5522">
        <w:rPr>
          <w:sz w:val="24"/>
          <w:szCs w:val="24"/>
        </w:rPr>
        <w:t>h</w:t>
      </w:r>
      <w:r w:rsidRPr="00697FF2">
        <w:rPr>
          <w:sz w:val="24"/>
          <w:szCs w:val="24"/>
        </w:rPr>
        <w:t>a</w:t>
      </w:r>
      <w:r w:rsidRPr="009B5522">
        <w:rPr>
          <w:sz w:val="24"/>
          <w:szCs w:val="24"/>
        </w:rPr>
        <w:t>pt</w:t>
      </w:r>
      <w:r w:rsidRPr="00697FF2">
        <w:rPr>
          <w:sz w:val="24"/>
          <w:szCs w:val="24"/>
        </w:rPr>
        <w:t>e</w:t>
      </w:r>
      <w:r w:rsidRPr="009B5522">
        <w:rPr>
          <w:sz w:val="24"/>
          <w:szCs w:val="24"/>
        </w:rPr>
        <w:t>r</w:t>
      </w:r>
      <w:r w:rsidRPr="00697FF2">
        <w:rPr>
          <w:sz w:val="24"/>
          <w:szCs w:val="24"/>
        </w:rPr>
        <w:t xml:space="preserve"> a</w:t>
      </w:r>
      <w:r w:rsidRPr="009B5522">
        <w:rPr>
          <w:sz w:val="24"/>
          <w:szCs w:val="24"/>
        </w:rPr>
        <w:t>n</w:t>
      </w:r>
      <w:r w:rsidRPr="00697FF2">
        <w:rPr>
          <w:sz w:val="24"/>
          <w:szCs w:val="24"/>
        </w:rPr>
        <w:t>a</w:t>
      </w:r>
      <w:r w:rsidRPr="009B5522">
        <w:rPr>
          <w:sz w:val="24"/>
          <w:szCs w:val="24"/>
        </w:rPr>
        <w:t>lys</w:t>
      </w:r>
      <w:r w:rsidRPr="00697FF2">
        <w:rPr>
          <w:sz w:val="24"/>
          <w:szCs w:val="24"/>
        </w:rPr>
        <w:t>i</w:t>
      </w:r>
      <w:r w:rsidRPr="009B5522">
        <w:rPr>
          <w:sz w:val="24"/>
          <w:szCs w:val="24"/>
        </w:rPr>
        <w:t>s</w:t>
      </w:r>
      <w:r w:rsidRPr="00697FF2">
        <w:rPr>
          <w:sz w:val="24"/>
          <w:szCs w:val="24"/>
        </w:rPr>
        <w:t xml:space="preserve"> a</w:t>
      </w:r>
      <w:r w:rsidRPr="009B5522">
        <w:rPr>
          <w:sz w:val="24"/>
          <w:szCs w:val="24"/>
        </w:rPr>
        <w:t>ndinfi</w:t>
      </w:r>
      <w:r w:rsidRPr="00697FF2">
        <w:rPr>
          <w:sz w:val="24"/>
          <w:szCs w:val="24"/>
        </w:rPr>
        <w:t>f</w:t>
      </w:r>
      <w:r w:rsidRPr="009B5522">
        <w:rPr>
          <w:sz w:val="24"/>
          <w:szCs w:val="24"/>
        </w:rPr>
        <w:t>th</w:t>
      </w:r>
      <w:r w:rsidRPr="00697FF2">
        <w:rPr>
          <w:sz w:val="24"/>
          <w:szCs w:val="24"/>
        </w:rPr>
        <w:t xml:space="preserve"> c</w:t>
      </w:r>
      <w:r w:rsidRPr="009B5522">
        <w:rPr>
          <w:sz w:val="24"/>
          <w:szCs w:val="24"/>
        </w:rPr>
        <w:t>h</w:t>
      </w:r>
      <w:r w:rsidRPr="00697FF2">
        <w:rPr>
          <w:sz w:val="24"/>
          <w:szCs w:val="24"/>
        </w:rPr>
        <w:t>a</w:t>
      </w:r>
      <w:r w:rsidRPr="009B5522">
        <w:rPr>
          <w:sz w:val="24"/>
          <w:szCs w:val="24"/>
        </w:rPr>
        <w:t>pt</w:t>
      </w:r>
      <w:r w:rsidRPr="00697FF2">
        <w:rPr>
          <w:sz w:val="24"/>
          <w:szCs w:val="24"/>
        </w:rPr>
        <w:t>e</w:t>
      </w:r>
      <w:r w:rsidRPr="009B5522">
        <w:rPr>
          <w:sz w:val="24"/>
          <w:szCs w:val="24"/>
        </w:rPr>
        <w:t>r prop</w:t>
      </w:r>
      <w:r w:rsidRPr="00697FF2">
        <w:rPr>
          <w:sz w:val="24"/>
          <w:szCs w:val="24"/>
        </w:rPr>
        <w:t>o</w:t>
      </w:r>
      <w:r w:rsidRPr="009B5522">
        <w:rPr>
          <w:sz w:val="24"/>
          <w:szCs w:val="24"/>
        </w:rPr>
        <w:t>s</w:t>
      </w:r>
      <w:r w:rsidRPr="00697FF2">
        <w:rPr>
          <w:sz w:val="24"/>
          <w:szCs w:val="24"/>
        </w:rPr>
        <w:t>e</w:t>
      </w:r>
      <w:r w:rsidRPr="009B5522">
        <w:rPr>
          <w:sz w:val="24"/>
          <w:szCs w:val="24"/>
        </w:rPr>
        <w:t>d f</w:t>
      </w:r>
      <w:r w:rsidRPr="00697FF2">
        <w:rPr>
          <w:sz w:val="24"/>
          <w:szCs w:val="24"/>
        </w:rPr>
        <w:t>ra</w:t>
      </w:r>
      <w:r w:rsidRPr="009B5522">
        <w:rPr>
          <w:sz w:val="24"/>
          <w:szCs w:val="24"/>
        </w:rPr>
        <w:t xml:space="preserve">me </w:t>
      </w:r>
      <w:r w:rsidRPr="00697FF2">
        <w:rPr>
          <w:sz w:val="24"/>
          <w:szCs w:val="24"/>
        </w:rPr>
        <w:t>w</w:t>
      </w:r>
      <w:r w:rsidRPr="009B5522">
        <w:rPr>
          <w:sz w:val="24"/>
          <w:szCs w:val="24"/>
        </w:rPr>
        <w:t>ork</w:t>
      </w:r>
      <w:r w:rsidRPr="00697FF2">
        <w:rPr>
          <w:sz w:val="24"/>
          <w:szCs w:val="24"/>
        </w:rPr>
        <w:t xml:space="preserve"> an</w:t>
      </w:r>
      <w:r w:rsidRPr="009B5522">
        <w:rPr>
          <w:sz w:val="24"/>
          <w:szCs w:val="24"/>
        </w:rPr>
        <w:t>d in ch</w:t>
      </w:r>
      <w:r w:rsidRPr="00697FF2">
        <w:rPr>
          <w:sz w:val="24"/>
          <w:szCs w:val="24"/>
        </w:rPr>
        <w:t>a</w:t>
      </w:r>
      <w:r w:rsidRPr="009B5522">
        <w:rPr>
          <w:sz w:val="24"/>
          <w:szCs w:val="24"/>
        </w:rPr>
        <w:t>ptersix co</w:t>
      </w:r>
      <w:r w:rsidRPr="00697FF2">
        <w:rPr>
          <w:sz w:val="24"/>
          <w:szCs w:val="24"/>
        </w:rPr>
        <w:t>nc</w:t>
      </w:r>
      <w:r w:rsidRPr="009B5522">
        <w:rPr>
          <w:sz w:val="24"/>
          <w:szCs w:val="24"/>
        </w:rPr>
        <w:t>lus</w:t>
      </w:r>
      <w:r w:rsidRPr="00697FF2">
        <w:rPr>
          <w:sz w:val="24"/>
          <w:szCs w:val="24"/>
        </w:rPr>
        <w:t>i</w:t>
      </w:r>
      <w:r w:rsidRPr="009B5522">
        <w:rPr>
          <w:sz w:val="24"/>
          <w:szCs w:val="24"/>
        </w:rPr>
        <w:t xml:space="preserve">on </w:t>
      </w:r>
      <w:r w:rsidRPr="00697FF2">
        <w:rPr>
          <w:sz w:val="24"/>
          <w:szCs w:val="24"/>
        </w:rPr>
        <w:t>a</w:t>
      </w:r>
      <w:r w:rsidRPr="009B5522">
        <w:rPr>
          <w:sz w:val="24"/>
          <w:szCs w:val="24"/>
        </w:rPr>
        <w:t>nd r</w:t>
      </w:r>
      <w:r w:rsidRPr="00697FF2">
        <w:rPr>
          <w:sz w:val="24"/>
          <w:szCs w:val="24"/>
        </w:rPr>
        <w:t>ec</w:t>
      </w:r>
      <w:r w:rsidRPr="009B5522">
        <w:rPr>
          <w:sz w:val="24"/>
          <w:szCs w:val="24"/>
        </w:rPr>
        <w:t>om</w:t>
      </w:r>
      <w:r w:rsidRPr="00697FF2">
        <w:rPr>
          <w:sz w:val="24"/>
          <w:szCs w:val="24"/>
        </w:rPr>
        <w:t>me</w:t>
      </w:r>
      <w:r w:rsidRPr="009B5522">
        <w:rPr>
          <w:sz w:val="24"/>
          <w:szCs w:val="24"/>
        </w:rPr>
        <w:t>n</w:t>
      </w:r>
      <w:r w:rsidRPr="00697FF2">
        <w:rPr>
          <w:sz w:val="24"/>
          <w:szCs w:val="24"/>
        </w:rPr>
        <w:t>da</w:t>
      </w:r>
      <w:r w:rsidRPr="009B5522">
        <w:rPr>
          <w:sz w:val="24"/>
          <w:szCs w:val="24"/>
        </w:rPr>
        <w:t>t</w:t>
      </w:r>
      <w:r w:rsidRPr="00697FF2">
        <w:rPr>
          <w:sz w:val="24"/>
          <w:szCs w:val="24"/>
        </w:rPr>
        <w:t>i</w:t>
      </w:r>
      <w:r w:rsidRPr="009B5522">
        <w:rPr>
          <w:sz w:val="24"/>
          <w:szCs w:val="24"/>
        </w:rPr>
        <w:t>on dis</w:t>
      </w:r>
      <w:r w:rsidRPr="00697FF2">
        <w:rPr>
          <w:sz w:val="24"/>
          <w:szCs w:val="24"/>
        </w:rPr>
        <w:t>c</w:t>
      </w:r>
      <w:r w:rsidRPr="009B5522">
        <w:rPr>
          <w:sz w:val="24"/>
          <w:szCs w:val="24"/>
        </w:rPr>
        <w:t xml:space="preserve">ussed. </w:t>
      </w:r>
    </w:p>
    <w:p w:rsidR="00D73323" w:rsidRPr="006A3781" w:rsidRDefault="002B1501" w:rsidP="006A3781">
      <w:pPr>
        <w:rPr>
          <w:rFonts w:eastAsiaTheme="majorEastAsia"/>
          <w:b/>
          <w:bCs/>
          <w:color w:val="000000" w:themeColor="text1"/>
          <w:kern w:val="32"/>
          <w:sz w:val="28"/>
          <w:szCs w:val="32"/>
        </w:rPr>
      </w:pPr>
      <w:bookmarkStart w:id="25" w:name="_Toc312974314"/>
      <w:r>
        <w:br w:type="page"/>
      </w:r>
      <w:bookmarkEnd w:id="25"/>
    </w:p>
    <w:p w:rsidR="00B95FDA" w:rsidRDefault="00B95FDA" w:rsidP="00B95FDA"/>
    <w:p w:rsidR="00B95FDA" w:rsidRDefault="00B95FDA" w:rsidP="00B95FDA"/>
    <w:p w:rsidR="00B95FDA" w:rsidRPr="00B95FDA" w:rsidRDefault="00B95FDA" w:rsidP="00B95FDA"/>
    <w:p w:rsidR="00B95FDA" w:rsidRPr="00B95FDA" w:rsidRDefault="00B95FDA" w:rsidP="00B95FDA">
      <w:pPr>
        <w:keepNext/>
        <w:tabs>
          <w:tab w:val="num" w:pos="720"/>
        </w:tabs>
        <w:spacing w:line="360" w:lineRule="auto"/>
        <w:ind w:left="720" w:hanging="720"/>
        <w:jc w:val="center"/>
        <w:outlineLvl w:val="0"/>
        <w:rPr>
          <w:b/>
          <w:bCs/>
          <w:color w:val="000000" w:themeColor="text1"/>
          <w:kern w:val="32"/>
          <w:sz w:val="28"/>
          <w:szCs w:val="32"/>
        </w:rPr>
      </w:pPr>
      <w:bookmarkStart w:id="26" w:name="_Toc200546625"/>
      <w:bookmarkStart w:id="27" w:name="_Toc200672173"/>
      <w:r w:rsidRPr="00B95FDA">
        <w:rPr>
          <w:b/>
          <w:bCs/>
          <w:color w:val="000000" w:themeColor="text1"/>
          <w:kern w:val="32"/>
          <w:sz w:val="28"/>
          <w:szCs w:val="32"/>
        </w:rPr>
        <w:t>CHAPTER TWO</w:t>
      </w:r>
      <w:bookmarkEnd w:id="26"/>
      <w:bookmarkEnd w:id="27"/>
    </w:p>
    <w:p w:rsidR="00B95FDA" w:rsidRPr="00B95FDA" w:rsidRDefault="00B95FDA" w:rsidP="00B95FDA">
      <w:pPr>
        <w:keepNext/>
        <w:tabs>
          <w:tab w:val="num" w:pos="720"/>
        </w:tabs>
        <w:spacing w:line="360" w:lineRule="auto"/>
        <w:ind w:left="720" w:hanging="720"/>
        <w:jc w:val="center"/>
        <w:outlineLvl w:val="0"/>
        <w:rPr>
          <w:b/>
          <w:bCs/>
          <w:color w:val="000000" w:themeColor="text1"/>
          <w:kern w:val="32"/>
          <w:sz w:val="28"/>
          <w:szCs w:val="32"/>
        </w:rPr>
      </w:pPr>
      <w:bookmarkStart w:id="28" w:name="_Toc200546626"/>
      <w:bookmarkStart w:id="29" w:name="_Toc200672174"/>
      <w:r w:rsidRPr="00B95FDA">
        <w:rPr>
          <w:b/>
          <w:bCs/>
          <w:color w:val="000000" w:themeColor="text1"/>
          <w:kern w:val="32"/>
          <w:sz w:val="28"/>
          <w:szCs w:val="32"/>
        </w:rPr>
        <w:t>LITERATURE REVIEW</w:t>
      </w:r>
      <w:bookmarkEnd w:id="28"/>
      <w:bookmarkEnd w:id="29"/>
    </w:p>
    <w:p w:rsidR="00B95FDA" w:rsidRPr="00B95FDA" w:rsidRDefault="00B95FDA" w:rsidP="00B95FDA">
      <w:pPr>
        <w:keepNext/>
        <w:tabs>
          <w:tab w:val="num" w:pos="1440"/>
        </w:tabs>
        <w:ind w:left="1440" w:hanging="720"/>
        <w:outlineLvl w:val="1"/>
        <w:rPr>
          <w:b/>
          <w:bCs/>
          <w:iCs/>
          <w:color w:val="000000" w:themeColor="text1"/>
          <w:sz w:val="24"/>
          <w:szCs w:val="28"/>
        </w:rPr>
      </w:pPr>
      <w:bookmarkStart w:id="30" w:name="_Toc200546627"/>
      <w:bookmarkStart w:id="31" w:name="_Toc200672175"/>
      <w:r w:rsidRPr="00B95FDA">
        <w:rPr>
          <w:b/>
          <w:bCs/>
          <w:iCs/>
          <w:color w:val="000000" w:themeColor="text1"/>
          <w:sz w:val="24"/>
          <w:szCs w:val="28"/>
        </w:rPr>
        <w:t>Introduction</w:t>
      </w:r>
      <w:bookmarkEnd w:id="30"/>
      <w:bookmarkEnd w:id="31"/>
    </w:p>
    <w:p w:rsidR="00B95FDA" w:rsidRPr="00B95FDA" w:rsidRDefault="00B95FDA" w:rsidP="00B95FDA">
      <w:pPr>
        <w:spacing w:before="60" w:line="360" w:lineRule="auto"/>
        <w:ind w:left="120" w:right="77"/>
        <w:jc w:val="both"/>
        <w:rPr>
          <w:sz w:val="24"/>
          <w:szCs w:val="24"/>
        </w:rPr>
      </w:pPr>
      <w:r w:rsidRPr="00B95FDA">
        <w:rPr>
          <w:sz w:val="24"/>
          <w:szCs w:val="24"/>
        </w:rPr>
        <w:t xml:space="preserve">This </w:t>
      </w:r>
      <w:r w:rsidRPr="00B95FDA">
        <w:rPr>
          <w:spacing w:val="-1"/>
          <w:sz w:val="24"/>
          <w:szCs w:val="24"/>
        </w:rPr>
        <w:t>c</w:t>
      </w:r>
      <w:r w:rsidRPr="00B95FDA">
        <w:rPr>
          <w:sz w:val="24"/>
          <w:szCs w:val="24"/>
        </w:rPr>
        <w:t>h</w:t>
      </w:r>
      <w:r w:rsidRPr="00B95FDA">
        <w:rPr>
          <w:spacing w:val="-1"/>
          <w:sz w:val="24"/>
          <w:szCs w:val="24"/>
        </w:rPr>
        <w:t>a</w:t>
      </w:r>
      <w:r w:rsidRPr="00B95FDA">
        <w:rPr>
          <w:sz w:val="24"/>
          <w:szCs w:val="24"/>
        </w:rPr>
        <w:t>pter r</w:t>
      </w:r>
      <w:r w:rsidRPr="00B95FDA">
        <w:rPr>
          <w:spacing w:val="-1"/>
          <w:sz w:val="24"/>
          <w:szCs w:val="24"/>
        </w:rPr>
        <w:t>e</w:t>
      </w:r>
      <w:r w:rsidRPr="00B95FDA">
        <w:rPr>
          <w:sz w:val="24"/>
          <w:szCs w:val="24"/>
        </w:rPr>
        <w:t xml:space="preserve">views </w:t>
      </w:r>
      <w:r w:rsidRPr="00B95FDA">
        <w:rPr>
          <w:spacing w:val="3"/>
          <w:sz w:val="24"/>
          <w:szCs w:val="24"/>
        </w:rPr>
        <w:t>t</w:t>
      </w:r>
      <w:r w:rsidRPr="00B95FDA">
        <w:rPr>
          <w:sz w:val="24"/>
          <w:szCs w:val="24"/>
        </w:rPr>
        <w:t>he dif</w:t>
      </w:r>
      <w:r w:rsidRPr="00B95FDA">
        <w:rPr>
          <w:spacing w:val="-1"/>
          <w:sz w:val="24"/>
          <w:szCs w:val="24"/>
        </w:rPr>
        <w:t>f</w:t>
      </w:r>
      <w:r w:rsidRPr="00B95FDA">
        <w:rPr>
          <w:spacing w:val="1"/>
          <w:sz w:val="24"/>
          <w:szCs w:val="24"/>
        </w:rPr>
        <w:t>e</w:t>
      </w:r>
      <w:r w:rsidRPr="00B95FDA">
        <w:rPr>
          <w:spacing w:val="-1"/>
          <w:sz w:val="24"/>
          <w:szCs w:val="24"/>
        </w:rPr>
        <w:t>re</w:t>
      </w:r>
      <w:r w:rsidRPr="00B95FDA">
        <w:rPr>
          <w:sz w:val="24"/>
          <w:szCs w:val="24"/>
        </w:rPr>
        <w:t>nt lit</w:t>
      </w:r>
      <w:r w:rsidRPr="00B95FDA">
        <w:rPr>
          <w:spacing w:val="-1"/>
          <w:sz w:val="24"/>
          <w:szCs w:val="24"/>
        </w:rPr>
        <w:t>era</w:t>
      </w:r>
      <w:r w:rsidRPr="00B95FDA">
        <w:rPr>
          <w:sz w:val="24"/>
          <w:szCs w:val="24"/>
        </w:rPr>
        <w:t>tu</w:t>
      </w:r>
      <w:r w:rsidRPr="00B95FDA">
        <w:rPr>
          <w:spacing w:val="2"/>
          <w:sz w:val="24"/>
          <w:szCs w:val="24"/>
        </w:rPr>
        <w:t>r</w:t>
      </w:r>
      <w:r w:rsidRPr="00B95FDA">
        <w:rPr>
          <w:spacing w:val="-1"/>
          <w:sz w:val="24"/>
          <w:szCs w:val="24"/>
        </w:rPr>
        <w:t>e</w:t>
      </w:r>
      <w:r w:rsidRPr="00B95FDA">
        <w:rPr>
          <w:sz w:val="24"/>
          <w:szCs w:val="24"/>
        </w:rPr>
        <w:t xml:space="preserve">s that </w:t>
      </w:r>
      <w:r w:rsidRPr="00B95FDA">
        <w:rPr>
          <w:spacing w:val="-1"/>
          <w:sz w:val="24"/>
          <w:szCs w:val="24"/>
        </w:rPr>
        <w:t>a</w:t>
      </w:r>
      <w:r w:rsidRPr="00B95FDA">
        <w:rPr>
          <w:sz w:val="24"/>
          <w:szCs w:val="24"/>
        </w:rPr>
        <w:t xml:space="preserve">re </w:t>
      </w:r>
      <w:r w:rsidRPr="00B95FDA">
        <w:rPr>
          <w:spacing w:val="-1"/>
          <w:sz w:val="24"/>
          <w:szCs w:val="24"/>
        </w:rPr>
        <w:t>re</w:t>
      </w:r>
      <w:r w:rsidRPr="00B95FDA">
        <w:rPr>
          <w:sz w:val="24"/>
          <w:szCs w:val="24"/>
        </w:rPr>
        <w:t>lat</w:t>
      </w:r>
      <w:r w:rsidRPr="00B95FDA">
        <w:rPr>
          <w:spacing w:val="-1"/>
          <w:sz w:val="24"/>
          <w:szCs w:val="24"/>
        </w:rPr>
        <w:t>e</w:t>
      </w:r>
      <w:r w:rsidRPr="00B95FDA">
        <w:rPr>
          <w:sz w:val="24"/>
          <w:szCs w:val="24"/>
        </w:rPr>
        <w:t>d to t</w:t>
      </w:r>
      <w:r w:rsidRPr="00B95FDA">
        <w:rPr>
          <w:spacing w:val="3"/>
          <w:sz w:val="24"/>
          <w:szCs w:val="24"/>
        </w:rPr>
        <w:t>h</w:t>
      </w:r>
      <w:r w:rsidRPr="00B95FDA">
        <w:rPr>
          <w:sz w:val="24"/>
          <w:szCs w:val="24"/>
        </w:rPr>
        <w:t>e obje</w:t>
      </w:r>
      <w:r w:rsidRPr="00B95FDA">
        <w:rPr>
          <w:spacing w:val="-1"/>
          <w:sz w:val="24"/>
          <w:szCs w:val="24"/>
        </w:rPr>
        <w:t>c</w:t>
      </w:r>
      <w:r w:rsidRPr="00B95FDA">
        <w:rPr>
          <w:sz w:val="24"/>
          <w:szCs w:val="24"/>
        </w:rPr>
        <w:t>tive of the study. Lite</w:t>
      </w:r>
      <w:r w:rsidRPr="00B95FDA">
        <w:rPr>
          <w:spacing w:val="-1"/>
          <w:sz w:val="24"/>
          <w:szCs w:val="24"/>
        </w:rPr>
        <w:t>ra</w:t>
      </w:r>
      <w:r w:rsidRPr="00B95FDA">
        <w:rPr>
          <w:sz w:val="24"/>
          <w:szCs w:val="24"/>
        </w:rPr>
        <w:t>tur</w:t>
      </w:r>
      <w:r w:rsidRPr="00B95FDA">
        <w:rPr>
          <w:spacing w:val="-1"/>
          <w:sz w:val="24"/>
          <w:szCs w:val="24"/>
        </w:rPr>
        <w:t>e</w:t>
      </w:r>
      <w:r w:rsidRPr="00B95FDA">
        <w:rPr>
          <w:sz w:val="24"/>
          <w:szCs w:val="24"/>
        </w:rPr>
        <w:t xml:space="preserve">s </w:t>
      </w:r>
      <w:r w:rsidRPr="00B95FDA">
        <w:rPr>
          <w:spacing w:val="-1"/>
          <w:sz w:val="24"/>
          <w:szCs w:val="24"/>
        </w:rPr>
        <w:t>c</w:t>
      </w:r>
      <w:r w:rsidRPr="00B95FDA">
        <w:rPr>
          <w:sz w:val="24"/>
          <w:szCs w:val="24"/>
        </w:rPr>
        <w:t>o</w:t>
      </w:r>
      <w:r w:rsidRPr="00B95FDA">
        <w:rPr>
          <w:spacing w:val="2"/>
          <w:sz w:val="24"/>
          <w:szCs w:val="24"/>
        </w:rPr>
        <w:t>v</w:t>
      </w:r>
      <w:r w:rsidRPr="00B95FDA">
        <w:rPr>
          <w:spacing w:val="-1"/>
          <w:sz w:val="24"/>
          <w:szCs w:val="24"/>
        </w:rPr>
        <w:t>e</w:t>
      </w:r>
      <w:r w:rsidRPr="00B95FDA">
        <w:rPr>
          <w:spacing w:val="2"/>
          <w:sz w:val="24"/>
          <w:szCs w:val="24"/>
        </w:rPr>
        <w:t>r</w:t>
      </w:r>
      <w:r w:rsidRPr="00B95FDA">
        <w:rPr>
          <w:spacing w:val="-1"/>
          <w:sz w:val="24"/>
          <w:szCs w:val="24"/>
        </w:rPr>
        <w:t>e</w:t>
      </w:r>
      <w:r w:rsidRPr="00B95FDA">
        <w:rPr>
          <w:sz w:val="24"/>
          <w:szCs w:val="24"/>
        </w:rPr>
        <w:t xml:space="preserve">d in </w:t>
      </w:r>
      <w:r w:rsidRPr="00B95FDA">
        <w:rPr>
          <w:spacing w:val="1"/>
          <w:sz w:val="24"/>
          <w:szCs w:val="24"/>
        </w:rPr>
        <w:t>t</w:t>
      </w:r>
      <w:r w:rsidRPr="00B95FDA">
        <w:rPr>
          <w:sz w:val="24"/>
          <w:szCs w:val="24"/>
        </w:rPr>
        <w:t>his s</w:t>
      </w:r>
      <w:r w:rsidRPr="00B95FDA">
        <w:rPr>
          <w:spacing w:val="-1"/>
          <w:sz w:val="24"/>
          <w:szCs w:val="24"/>
        </w:rPr>
        <w:t>ec</w:t>
      </w:r>
      <w:r w:rsidRPr="00B95FDA">
        <w:rPr>
          <w:sz w:val="24"/>
          <w:szCs w:val="24"/>
        </w:rPr>
        <w:t xml:space="preserve">tion </w:t>
      </w:r>
      <w:r w:rsidRPr="00B95FDA">
        <w:rPr>
          <w:spacing w:val="-1"/>
          <w:sz w:val="24"/>
          <w:szCs w:val="24"/>
        </w:rPr>
        <w:t>a</w:t>
      </w:r>
      <w:r w:rsidRPr="00B95FDA">
        <w:rPr>
          <w:sz w:val="24"/>
          <w:szCs w:val="24"/>
        </w:rPr>
        <w:t>re the b</w:t>
      </w:r>
      <w:r w:rsidRPr="00B95FDA">
        <w:rPr>
          <w:spacing w:val="1"/>
          <w:sz w:val="24"/>
          <w:szCs w:val="24"/>
        </w:rPr>
        <w:t>a</w:t>
      </w:r>
      <w:r w:rsidRPr="00B95FDA">
        <w:rPr>
          <w:sz w:val="24"/>
          <w:szCs w:val="24"/>
        </w:rPr>
        <w:t xml:space="preserve">sic </w:t>
      </w:r>
      <w:r w:rsidRPr="00B95FDA">
        <w:rPr>
          <w:spacing w:val="-1"/>
          <w:sz w:val="24"/>
          <w:szCs w:val="24"/>
        </w:rPr>
        <w:t>c</w:t>
      </w:r>
      <w:r w:rsidRPr="00B95FDA">
        <w:rPr>
          <w:sz w:val="24"/>
          <w:szCs w:val="24"/>
        </w:rPr>
        <w:t>on</w:t>
      </w:r>
      <w:r w:rsidRPr="00B95FDA">
        <w:rPr>
          <w:spacing w:val="-1"/>
          <w:sz w:val="24"/>
          <w:szCs w:val="24"/>
        </w:rPr>
        <w:t>ce</w:t>
      </w:r>
      <w:r w:rsidRPr="00B95FDA">
        <w:rPr>
          <w:sz w:val="24"/>
          <w:szCs w:val="24"/>
        </w:rPr>
        <w:t xml:space="preserve">pt of </w:t>
      </w:r>
      <w:r w:rsidRPr="00B95FDA">
        <w:rPr>
          <w:spacing w:val="-1"/>
          <w:sz w:val="24"/>
          <w:szCs w:val="24"/>
        </w:rPr>
        <w:t>c</w:t>
      </w:r>
      <w:r w:rsidRPr="00B95FDA">
        <w:rPr>
          <w:sz w:val="24"/>
          <w:szCs w:val="24"/>
        </w:rPr>
        <w:t xml:space="preserve">loud </w:t>
      </w:r>
      <w:r w:rsidRPr="00B95FDA">
        <w:rPr>
          <w:spacing w:val="1"/>
          <w:sz w:val="24"/>
          <w:szCs w:val="24"/>
        </w:rPr>
        <w:t>c</w:t>
      </w:r>
      <w:r w:rsidRPr="00B95FDA">
        <w:rPr>
          <w:sz w:val="24"/>
          <w:szCs w:val="24"/>
        </w:rPr>
        <w:t>omp</w:t>
      </w:r>
      <w:r w:rsidRPr="00B95FDA">
        <w:rPr>
          <w:spacing w:val="1"/>
          <w:sz w:val="24"/>
          <w:szCs w:val="24"/>
        </w:rPr>
        <w:t>u</w:t>
      </w:r>
      <w:r w:rsidRPr="00B95FDA">
        <w:rPr>
          <w:sz w:val="24"/>
          <w:szCs w:val="24"/>
        </w:rPr>
        <w:t>ting s</w:t>
      </w:r>
      <w:r w:rsidRPr="00B95FDA">
        <w:rPr>
          <w:spacing w:val="-1"/>
          <w:sz w:val="24"/>
          <w:szCs w:val="24"/>
        </w:rPr>
        <w:t>e</w:t>
      </w:r>
      <w:r w:rsidRPr="00B95FDA">
        <w:rPr>
          <w:sz w:val="24"/>
          <w:szCs w:val="24"/>
        </w:rPr>
        <w:t>rvi</w:t>
      </w:r>
      <w:r w:rsidRPr="00B95FDA">
        <w:rPr>
          <w:spacing w:val="-1"/>
          <w:sz w:val="24"/>
          <w:szCs w:val="24"/>
        </w:rPr>
        <w:t>c</w:t>
      </w:r>
      <w:r w:rsidRPr="00B95FDA">
        <w:rPr>
          <w:sz w:val="24"/>
          <w:szCs w:val="24"/>
        </w:rPr>
        <w:t>e t</w:t>
      </w:r>
      <w:r w:rsidRPr="00B95FDA">
        <w:rPr>
          <w:spacing w:val="1"/>
          <w:sz w:val="24"/>
          <w:szCs w:val="24"/>
        </w:rPr>
        <w:t>y</w:t>
      </w:r>
      <w:r w:rsidRPr="00B95FDA">
        <w:rPr>
          <w:sz w:val="24"/>
          <w:szCs w:val="24"/>
        </w:rPr>
        <w:t>p</w:t>
      </w:r>
      <w:r w:rsidRPr="00B95FDA">
        <w:rPr>
          <w:spacing w:val="-1"/>
          <w:sz w:val="24"/>
          <w:szCs w:val="24"/>
        </w:rPr>
        <w:t>e</w:t>
      </w:r>
      <w:r w:rsidRPr="00B95FDA">
        <w:rPr>
          <w:sz w:val="24"/>
          <w:szCs w:val="24"/>
        </w:rPr>
        <w:t xml:space="preserve">s tools,    </w:t>
      </w:r>
      <w:r w:rsidRPr="00B95FDA">
        <w:rPr>
          <w:spacing w:val="1"/>
          <w:sz w:val="24"/>
          <w:szCs w:val="24"/>
        </w:rPr>
        <w:t>d</w:t>
      </w:r>
      <w:r w:rsidRPr="00B95FDA">
        <w:rPr>
          <w:spacing w:val="-1"/>
          <w:sz w:val="24"/>
          <w:szCs w:val="24"/>
        </w:rPr>
        <w:t>e</w:t>
      </w:r>
      <w:r w:rsidRPr="00B95FDA">
        <w:rPr>
          <w:sz w:val="24"/>
          <w:szCs w:val="24"/>
        </w:rPr>
        <w:t>ploym</w:t>
      </w:r>
      <w:r w:rsidRPr="00B95FDA">
        <w:rPr>
          <w:spacing w:val="-1"/>
          <w:sz w:val="24"/>
          <w:szCs w:val="24"/>
        </w:rPr>
        <w:t>e</w:t>
      </w:r>
      <w:r w:rsidRPr="00B95FDA">
        <w:rPr>
          <w:sz w:val="24"/>
          <w:szCs w:val="24"/>
        </w:rPr>
        <w:t xml:space="preserve">nt   </w:t>
      </w:r>
      <w:r w:rsidRPr="00B95FDA">
        <w:rPr>
          <w:spacing w:val="4"/>
          <w:sz w:val="24"/>
          <w:szCs w:val="24"/>
        </w:rPr>
        <w:t>m</w:t>
      </w:r>
      <w:r w:rsidRPr="00B95FDA">
        <w:rPr>
          <w:sz w:val="24"/>
          <w:szCs w:val="24"/>
        </w:rPr>
        <w:t>o</w:t>
      </w:r>
      <w:r w:rsidRPr="00B95FDA">
        <w:rPr>
          <w:spacing w:val="1"/>
          <w:sz w:val="24"/>
          <w:szCs w:val="24"/>
        </w:rPr>
        <w:t>d</w:t>
      </w:r>
      <w:r w:rsidRPr="00B95FDA">
        <w:rPr>
          <w:spacing w:val="-1"/>
          <w:sz w:val="24"/>
          <w:szCs w:val="24"/>
        </w:rPr>
        <w:t>e</w:t>
      </w:r>
      <w:r w:rsidRPr="00B95FDA">
        <w:rPr>
          <w:sz w:val="24"/>
          <w:szCs w:val="24"/>
        </w:rPr>
        <w:t xml:space="preserve">ls,   </w:t>
      </w:r>
      <w:r w:rsidRPr="00B95FDA">
        <w:rPr>
          <w:spacing w:val="-1"/>
          <w:sz w:val="24"/>
          <w:szCs w:val="24"/>
        </w:rPr>
        <w:t>c</w:t>
      </w:r>
      <w:r w:rsidRPr="00B95FDA">
        <w:rPr>
          <w:sz w:val="24"/>
          <w:szCs w:val="24"/>
        </w:rPr>
        <w:t xml:space="preserve">loud   </w:t>
      </w:r>
      <w:r w:rsidRPr="00B95FDA">
        <w:rPr>
          <w:spacing w:val="-1"/>
          <w:sz w:val="24"/>
          <w:szCs w:val="24"/>
        </w:rPr>
        <w:t>c</w:t>
      </w:r>
      <w:r w:rsidRPr="00B95FDA">
        <w:rPr>
          <w:sz w:val="24"/>
          <w:szCs w:val="24"/>
        </w:rPr>
        <w:t>omput</w:t>
      </w:r>
      <w:r w:rsidRPr="00B95FDA">
        <w:rPr>
          <w:spacing w:val="3"/>
          <w:sz w:val="24"/>
          <w:szCs w:val="24"/>
        </w:rPr>
        <w:t>i</w:t>
      </w:r>
      <w:r w:rsidRPr="00B95FDA">
        <w:rPr>
          <w:sz w:val="24"/>
          <w:szCs w:val="24"/>
        </w:rPr>
        <w:t xml:space="preserve">ng   </w:t>
      </w:r>
      <w:r w:rsidRPr="00B95FDA">
        <w:rPr>
          <w:spacing w:val="-1"/>
          <w:sz w:val="24"/>
          <w:szCs w:val="24"/>
        </w:rPr>
        <w:t>a</w:t>
      </w:r>
      <w:r w:rsidRPr="00B95FDA">
        <w:rPr>
          <w:sz w:val="24"/>
          <w:szCs w:val="24"/>
        </w:rPr>
        <w:t>doption    s</w:t>
      </w:r>
      <w:r w:rsidRPr="00B95FDA">
        <w:rPr>
          <w:spacing w:val="3"/>
          <w:sz w:val="24"/>
          <w:szCs w:val="24"/>
        </w:rPr>
        <w:t>t</w:t>
      </w:r>
      <w:r w:rsidRPr="00B95FDA">
        <w:rPr>
          <w:sz w:val="24"/>
          <w:szCs w:val="24"/>
        </w:rPr>
        <w:t>r</w:t>
      </w:r>
      <w:r w:rsidRPr="00B95FDA">
        <w:rPr>
          <w:spacing w:val="-1"/>
          <w:sz w:val="24"/>
          <w:szCs w:val="24"/>
        </w:rPr>
        <w:t>a</w:t>
      </w:r>
      <w:r w:rsidRPr="00B95FDA">
        <w:rPr>
          <w:sz w:val="24"/>
          <w:szCs w:val="24"/>
        </w:rPr>
        <w:t>t</w:t>
      </w:r>
      <w:r w:rsidRPr="00B95FDA">
        <w:rPr>
          <w:spacing w:val="-1"/>
          <w:sz w:val="24"/>
          <w:szCs w:val="24"/>
        </w:rPr>
        <w:t>e</w:t>
      </w:r>
      <w:r w:rsidRPr="00B95FDA">
        <w:rPr>
          <w:sz w:val="24"/>
          <w:szCs w:val="24"/>
        </w:rPr>
        <w:t xml:space="preserve">gy,cloud   </w:t>
      </w:r>
      <w:r w:rsidRPr="00B95FDA">
        <w:rPr>
          <w:spacing w:val="-1"/>
          <w:sz w:val="24"/>
          <w:szCs w:val="24"/>
        </w:rPr>
        <w:t>c</w:t>
      </w:r>
      <w:r w:rsidRPr="00B95FDA">
        <w:rPr>
          <w:sz w:val="24"/>
          <w:szCs w:val="24"/>
        </w:rPr>
        <w:t>h</w:t>
      </w:r>
      <w:r w:rsidRPr="00B95FDA">
        <w:rPr>
          <w:spacing w:val="-1"/>
          <w:sz w:val="24"/>
          <w:szCs w:val="24"/>
        </w:rPr>
        <w:t>a</w:t>
      </w:r>
      <w:r w:rsidRPr="00B95FDA">
        <w:rPr>
          <w:sz w:val="24"/>
          <w:szCs w:val="24"/>
        </w:rPr>
        <w:t>ll</w:t>
      </w:r>
      <w:r w:rsidRPr="00B95FDA">
        <w:rPr>
          <w:spacing w:val="-1"/>
          <w:sz w:val="24"/>
          <w:szCs w:val="24"/>
        </w:rPr>
        <w:t>e</w:t>
      </w:r>
      <w:r w:rsidRPr="00B95FDA">
        <w:rPr>
          <w:sz w:val="24"/>
          <w:szCs w:val="24"/>
        </w:rPr>
        <w:t>ng</w:t>
      </w:r>
      <w:r w:rsidRPr="00B95FDA">
        <w:rPr>
          <w:spacing w:val="-1"/>
          <w:sz w:val="24"/>
          <w:szCs w:val="24"/>
        </w:rPr>
        <w:t>e</w:t>
      </w:r>
      <w:r w:rsidRPr="00B95FDA">
        <w:rPr>
          <w:sz w:val="24"/>
          <w:szCs w:val="24"/>
        </w:rPr>
        <w:t xml:space="preserve">s   </w:t>
      </w:r>
      <w:r w:rsidRPr="00B95FDA">
        <w:rPr>
          <w:spacing w:val="-1"/>
          <w:sz w:val="24"/>
          <w:szCs w:val="24"/>
        </w:rPr>
        <w:t>a</w:t>
      </w:r>
      <w:r w:rsidRPr="00B95FDA">
        <w:rPr>
          <w:spacing w:val="2"/>
          <w:sz w:val="24"/>
          <w:szCs w:val="24"/>
        </w:rPr>
        <w:t>n</w:t>
      </w:r>
      <w:r w:rsidRPr="00B95FDA">
        <w:rPr>
          <w:sz w:val="24"/>
          <w:szCs w:val="24"/>
        </w:rPr>
        <w:t>d b</w:t>
      </w:r>
      <w:r w:rsidRPr="00B95FDA">
        <w:rPr>
          <w:spacing w:val="-1"/>
          <w:sz w:val="24"/>
          <w:szCs w:val="24"/>
        </w:rPr>
        <w:t>e</w:t>
      </w:r>
      <w:r w:rsidRPr="00B95FDA">
        <w:rPr>
          <w:sz w:val="24"/>
          <w:szCs w:val="24"/>
        </w:rPr>
        <w:t>n</w:t>
      </w:r>
      <w:r w:rsidRPr="00B95FDA">
        <w:rPr>
          <w:spacing w:val="-1"/>
          <w:sz w:val="24"/>
          <w:szCs w:val="24"/>
        </w:rPr>
        <w:t>e</w:t>
      </w:r>
      <w:r w:rsidRPr="00B95FDA">
        <w:rPr>
          <w:sz w:val="24"/>
          <w:szCs w:val="24"/>
        </w:rPr>
        <w:t xml:space="preserve">fits for </w:t>
      </w:r>
      <w:r w:rsidRPr="00B95FDA">
        <w:rPr>
          <w:spacing w:val="-1"/>
          <w:sz w:val="24"/>
          <w:szCs w:val="24"/>
        </w:rPr>
        <w:t>e</w:t>
      </w:r>
      <w:r w:rsidRPr="00B95FDA">
        <w:rPr>
          <w:sz w:val="24"/>
          <w:szCs w:val="24"/>
        </w:rPr>
        <w:t>du</w:t>
      </w:r>
      <w:r w:rsidRPr="00B95FDA">
        <w:rPr>
          <w:spacing w:val="-1"/>
          <w:sz w:val="24"/>
          <w:szCs w:val="24"/>
        </w:rPr>
        <w:t>ca</w:t>
      </w:r>
      <w:r w:rsidRPr="00B95FDA">
        <w:rPr>
          <w:sz w:val="24"/>
          <w:szCs w:val="24"/>
        </w:rPr>
        <w:t>tion</w:t>
      </w:r>
      <w:r w:rsidRPr="00B95FDA">
        <w:rPr>
          <w:spacing w:val="1"/>
          <w:sz w:val="24"/>
          <w:szCs w:val="24"/>
        </w:rPr>
        <w:t>a</w:t>
      </w:r>
      <w:r w:rsidRPr="00B95FDA">
        <w:rPr>
          <w:sz w:val="24"/>
          <w:szCs w:val="24"/>
        </w:rPr>
        <w:t>ls</w:t>
      </w:r>
      <w:r w:rsidRPr="00B95FDA">
        <w:rPr>
          <w:spacing w:val="-1"/>
          <w:sz w:val="24"/>
          <w:szCs w:val="24"/>
        </w:rPr>
        <w:t>ec</w:t>
      </w:r>
      <w:r w:rsidRPr="00B95FDA">
        <w:rPr>
          <w:sz w:val="24"/>
          <w:szCs w:val="24"/>
        </w:rPr>
        <w:t xml:space="preserve">tor </w:t>
      </w:r>
      <w:r w:rsidRPr="00B95FDA">
        <w:rPr>
          <w:spacing w:val="-1"/>
          <w:sz w:val="24"/>
          <w:szCs w:val="24"/>
        </w:rPr>
        <w:t>a</w:t>
      </w:r>
      <w:r w:rsidRPr="00B95FDA">
        <w:rPr>
          <w:sz w:val="24"/>
          <w:szCs w:val="24"/>
        </w:rPr>
        <w:t xml:space="preserve">nd </w:t>
      </w:r>
      <w:r w:rsidRPr="00B95FDA">
        <w:rPr>
          <w:spacing w:val="2"/>
          <w:sz w:val="24"/>
          <w:szCs w:val="24"/>
        </w:rPr>
        <w:t>r</w:t>
      </w:r>
      <w:r w:rsidRPr="00B95FDA">
        <w:rPr>
          <w:spacing w:val="-1"/>
          <w:sz w:val="24"/>
          <w:szCs w:val="24"/>
        </w:rPr>
        <w:t>e</w:t>
      </w:r>
      <w:r w:rsidRPr="00B95FDA">
        <w:rPr>
          <w:sz w:val="24"/>
          <w:szCs w:val="24"/>
        </w:rPr>
        <w:t>lat</w:t>
      </w:r>
      <w:r w:rsidRPr="00B95FDA">
        <w:rPr>
          <w:spacing w:val="-1"/>
          <w:sz w:val="24"/>
          <w:szCs w:val="24"/>
        </w:rPr>
        <w:t>e</w:t>
      </w:r>
      <w:r w:rsidRPr="00B95FDA">
        <w:rPr>
          <w:sz w:val="24"/>
          <w:szCs w:val="24"/>
        </w:rPr>
        <w:t>d w</w:t>
      </w:r>
      <w:r w:rsidRPr="00B95FDA">
        <w:rPr>
          <w:spacing w:val="2"/>
          <w:sz w:val="24"/>
          <w:szCs w:val="24"/>
        </w:rPr>
        <w:t>or</w:t>
      </w:r>
      <w:r w:rsidRPr="00B95FDA">
        <w:rPr>
          <w:sz w:val="24"/>
          <w:szCs w:val="24"/>
        </w:rPr>
        <w:t xml:space="preserve">ks done on </w:t>
      </w:r>
      <w:r w:rsidRPr="00B95FDA">
        <w:rPr>
          <w:spacing w:val="-1"/>
          <w:sz w:val="24"/>
          <w:szCs w:val="24"/>
        </w:rPr>
        <w:t>c</w:t>
      </w:r>
      <w:r w:rsidRPr="00B95FDA">
        <w:rPr>
          <w:sz w:val="24"/>
          <w:szCs w:val="24"/>
        </w:rPr>
        <w:t>loud b</w:t>
      </w:r>
      <w:r w:rsidRPr="00B95FDA">
        <w:rPr>
          <w:spacing w:val="-1"/>
          <w:sz w:val="24"/>
          <w:szCs w:val="24"/>
        </w:rPr>
        <w:t>a</w:t>
      </w:r>
      <w:r w:rsidRPr="00B95FDA">
        <w:rPr>
          <w:spacing w:val="3"/>
          <w:sz w:val="24"/>
          <w:szCs w:val="24"/>
        </w:rPr>
        <w:t>s</w:t>
      </w:r>
      <w:r w:rsidRPr="00B95FDA">
        <w:rPr>
          <w:spacing w:val="-1"/>
          <w:sz w:val="24"/>
          <w:szCs w:val="24"/>
        </w:rPr>
        <w:t>e</w:t>
      </w:r>
      <w:r w:rsidRPr="00B95FDA">
        <w:rPr>
          <w:sz w:val="24"/>
          <w:szCs w:val="24"/>
        </w:rPr>
        <w:t xml:space="preserve">d </w:t>
      </w:r>
      <w:r w:rsidRPr="00B95FDA">
        <w:rPr>
          <w:spacing w:val="1"/>
          <w:sz w:val="24"/>
          <w:szCs w:val="24"/>
        </w:rPr>
        <w:t>s</w:t>
      </w:r>
      <w:r w:rsidRPr="00B95FDA">
        <w:rPr>
          <w:spacing w:val="-1"/>
          <w:sz w:val="24"/>
          <w:szCs w:val="24"/>
        </w:rPr>
        <w:t>e</w:t>
      </w:r>
      <w:r w:rsidRPr="00B95FDA">
        <w:rPr>
          <w:sz w:val="24"/>
          <w:szCs w:val="24"/>
        </w:rPr>
        <w:t>rvi</w:t>
      </w:r>
      <w:r w:rsidRPr="00B95FDA">
        <w:rPr>
          <w:spacing w:val="1"/>
          <w:sz w:val="24"/>
          <w:szCs w:val="24"/>
        </w:rPr>
        <w:t>c</w:t>
      </w:r>
      <w:r w:rsidRPr="00B95FDA">
        <w:rPr>
          <w:sz w:val="24"/>
          <w:szCs w:val="24"/>
        </w:rPr>
        <w:t xml:space="preserve">e </w:t>
      </w:r>
      <w:r w:rsidRPr="00B95FDA">
        <w:rPr>
          <w:spacing w:val="-1"/>
          <w:sz w:val="24"/>
          <w:szCs w:val="24"/>
        </w:rPr>
        <w:t>f</w:t>
      </w:r>
      <w:r w:rsidRPr="00B95FDA">
        <w:rPr>
          <w:spacing w:val="2"/>
          <w:sz w:val="24"/>
          <w:szCs w:val="24"/>
        </w:rPr>
        <w:t>r</w:t>
      </w:r>
      <w:r w:rsidRPr="00B95FDA">
        <w:rPr>
          <w:spacing w:val="-1"/>
          <w:sz w:val="24"/>
          <w:szCs w:val="24"/>
        </w:rPr>
        <w:t>a</w:t>
      </w:r>
      <w:r w:rsidRPr="00B95FDA">
        <w:rPr>
          <w:sz w:val="24"/>
          <w:szCs w:val="24"/>
        </w:rPr>
        <w:t>m</w:t>
      </w:r>
      <w:r w:rsidRPr="00B95FDA">
        <w:rPr>
          <w:spacing w:val="-1"/>
          <w:sz w:val="24"/>
          <w:szCs w:val="24"/>
        </w:rPr>
        <w:t>e</w:t>
      </w:r>
      <w:r w:rsidRPr="00B95FDA">
        <w:rPr>
          <w:sz w:val="24"/>
          <w:szCs w:val="24"/>
        </w:rPr>
        <w:t>works loc</w:t>
      </w:r>
      <w:r w:rsidRPr="00B95FDA">
        <w:rPr>
          <w:spacing w:val="-1"/>
          <w:sz w:val="24"/>
          <w:szCs w:val="24"/>
        </w:rPr>
        <w:t>a</w:t>
      </w:r>
      <w:r w:rsidRPr="00B95FDA">
        <w:rPr>
          <w:sz w:val="24"/>
          <w:szCs w:val="24"/>
        </w:rPr>
        <w:t xml:space="preserve">lly  </w:t>
      </w:r>
      <w:r w:rsidRPr="00B95FDA">
        <w:rPr>
          <w:spacing w:val="-1"/>
          <w:sz w:val="24"/>
          <w:szCs w:val="24"/>
        </w:rPr>
        <w:t>a</w:t>
      </w:r>
      <w:r w:rsidRPr="00B95FDA">
        <w:rPr>
          <w:sz w:val="24"/>
          <w:szCs w:val="24"/>
        </w:rPr>
        <w:t xml:space="preserve">nd  </w:t>
      </w:r>
      <w:r w:rsidRPr="00B95FDA">
        <w:rPr>
          <w:spacing w:val="-1"/>
          <w:sz w:val="24"/>
          <w:szCs w:val="24"/>
        </w:rPr>
        <w:t>a</w:t>
      </w:r>
      <w:r w:rsidRPr="00B95FDA">
        <w:rPr>
          <w:sz w:val="24"/>
          <w:szCs w:val="24"/>
        </w:rPr>
        <w:t>b</w:t>
      </w:r>
      <w:r w:rsidRPr="00B95FDA">
        <w:rPr>
          <w:spacing w:val="-1"/>
          <w:sz w:val="24"/>
          <w:szCs w:val="24"/>
        </w:rPr>
        <w:t>r</w:t>
      </w:r>
      <w:r w:rsidRPr="00B95FDA">
        <w:rPr>
          <w:spacing w:val="2"/>
          <w:sz w:val="24"/>
          <w:szCs w:val="24"/>
        </w:rPr>
        <w:t>o</w:t>
      </w:r>
      <w:r w:rsidRPr="00B95FDA">
        <w:rPr>
          <w:spacing w:val="-1"/>
          <w:sz w:val="24"/>
          <w:szCs w:val="24"/>
        </w:rPr>
        <w:t>a</w:t>
      </w:r>
      <w:r w:rsidRPr="00B95FDA">
        <w:rPr>
          <w:sz w:val="24"/>
          <w:szCs w:val="24"/>
        </w:rPr>
        <w:t xml:space="preserve">d </w:t>
      </w:r>
      <w:r w:rsidRPr="00B95FDA">
        <w:rPr>
          <w:spacing w:val="-1"/>
          <w:sz w:val="24"/>
          <w:szCs w:val="24"/>
        </w:rPr>
        <w:t>re</w:t>
      </w:r>
      <w:r w:rsidRPr="00B95FDA">
        <w:rPr>
          <w:sz w:val="24"/>
          <w:szCs w:val="24"/>
        </w:rPr>
        <w:t>vi</w:t>
      </w:r>
      <w:r w:rsidRPr="00B95FDA">
        <w:rPr>
          <w:spacing w:val="3"/>
          <w:sz w:val="24"/>
          <w:szCs w:val="24"/>
        </w:rPr>
        <w:t>s</w:t>
      </w:r>
      <w:r w:rsidRPr="00B95FDA">
        <w:rPr>
          <w:sz w:val="24"/>
          <w:szCs w:val="24"/>
        </w:rPr>
        <w:t>ed in  ord</w:t>
      </w:r>
      <w:r w:rsidRPr="00B95FDA">
        <w:rPr>
          <w:spacing w:val="-1"/>
          <w:sz w:val="24"/>
          <w:szCs w:val="24"/>
        </w:rPr>
        <w:t>e</w:t>
      </w:r>
      <w:r w:rsidRPr="00B95FDA">
        <w:rPr>
          <w:sz w:val="24"/>
          <w:szCs w:val="24"/>
        </w:rPr>
        <w:t>r  to und</w:t>
      </w:r>
      <w:r w:rsidRPr="00B95FDA">
        <w:rPr>
          <w:spacing w:val="1"/>
          <w:sz w:val="24"/>
          <w:szCs w:val="24"/>
        </w:rPr>
        <w:t>e</w:t>
      </w:r>
      <w:r w:rsidRPr="00B95FDA">
        <w:rPr>
          <w:sz w:val="24"/>
          <w:szCs w:val="24"/>
        </w:rPr>
        <w:t>rst</w:t>
      </w:r>
      <w:r w:rsidRPr="00B95FDA">
        <w:rPr>
          <w:spacing w:val="-1"/>
          <w:sz w:val="24"/>
          <w:szCs w:val="24"/>
        </w:rPr>
        <w:t>a</w:t>
      </w:r>
      <w:r w:rsidRPr="00B95FDA">
        <w:rPr>
          <w:spacing w:val="2"/>
          <w:sz w:val="24"/>
          <w:szCs w:val="24"/>
        </w:rPr>
        <w:t>n</w:t>
      </w:r>
      <w:r w:rsidRPr="00B95FDA">
        <w:rPr>
          <w:sz w:val="24"/>
          <w:szCs w:val="24"/>
        </w:rPr>
        <w:t xml:space="preserve">d how itis </w:t>
      </w:r>
      <w:r w:rsidRPr="00B95FDA">
        <w:rPr>
          <w:spacing w:val="1"/>
          <w:sz w:val="24"/>
          <w:szCs w:val="24"/>
        </w:rPr>
        <w:t>i</w:t>
      </w:r>
      <w:r w:rsidRPr="00B95FDA">
        <w:rPr>
          <w:sz w:val="24"/>
          <w:szCs w:val="24"/>
        </w:rPr>
        <w:t>mplem</w:t>
      </w:r>
      <w:r w:rsidRPr="00B95FDA">
        <w:rPr>
          <w:spacing w:val="-1"/>
          <w:sz w:val="24"/>
          <w:szCs w:val="24"/>
        </w:rPr>
        <w:t>e</w:t>
      </w:r>
      <w:r w:rsidRPr="00B95FDA">
        <w:rPr>
          <w:sz w:val="24"/>
          <w:szCs w:val="24"/>
        </w:rPr>
        <w:t>nted oru</w:t>
      </w:r>
      <w:r w:rsidRPr="00B95FDA">
        <w:rPr>
          <w:spacing w:val="1"/>
          <w:sz w:val="24"/>
          <w:szCs w:val="24"/>
        </w:rPr>
        <w:t>s</w:t>
      </w:r>
      <w:r w:rsidRPr="00B95FDA">
        <w:rPr>
          <w:spacing w:val="-1"/>
          <w:sz w:val="24"/>
          <w:szCs w:val="24"/>
        </w:rPr>
        <w:t>e</w:t>
      </w:r>
      <w:r w:rsidRPr="00B95FDA">
        <w:rPr>
          <w:sz w:val="24"/>
          <w:szCs w:val="24"/>
        </w:rPr>
        <w:t>d the  s</w:t>
      </w:r>
      <w:r w:rsidRPr="00B95FDA">
        <w:rPr>
          <w:spacing w:val="1"/>
          <w:sz w:val="24"/>
          <w:szCs w:val="24"/>
        </w:rPr>
        <w:t>e</w:t>
      </w:r>
      <w:r w:rsidRPr="00B95FDA">
        <w:rPr>
          <w:spacing w:val="-1"/>
          <w:sz w:val="24"/>
          <w:szCs w:val="24"/>
        </w:rPr>
        <w:t>c</w:t>
      </w:r>
      <w:r w:rsidRPr="00B95FDA">
        <w:rPr>
          <w:sz w:val="24"/>
          <w:szCs w:val="24"/>
        </w:rPr>
        <w:t>tors</w:t>
      </w:r>
    </w:p>
    <w:p w:rsidR="00B95FDA" w:rsidRPr="00B95FDA" w:rsidRDefault="00B95FDA" w:rsidP="00B95FDA">
      <w:pPr>
        <w:spacing w:before="6" w:line="240" w:lineRule="exact"/>
        <w:rPr>
          <w:sz w:val="24"/>
          <w:szCs w:val="24"/>
        </w:rPr>
      </w:pPr>
    </w:p>
    <w:p w:rsidR="00B95FDA" w:rsidRPr="00B95FDA" w:rsidRDefault="00B95FDA" w:rsidP="00B95FDA">
      <w:pPr>
        <w:keepNext/>
        <w:tabs>
          <w:tab w:val="num" w:pos="1440"/>
        </w:tabs>
        <w:ind w:left="1440" w:hanging="720"/>
        <w:outlineLvl w:val="1"/>
        <w:rPr>
          <w:b/>
          <w:bCs/>
          <w:iCs/>
          <w:color w:val="000000" w:themeColor="text1"/>
          <w:sz w:val="24"/>
          <w:szCs w:val="28"/>
        </w:rPr>
      </w:pPr>
      <w:bookmarkStart w:id="32" w:name="_Toc200546628"/>
      <w:bookmarkStart w:id="33" w:name="_Toc200672176"/>
      <w:r w:rsidRPr="00B95FDA">
        <w:rPr>
          <w:b/>
          <w:bCs/>
          <w:iCs/>
          <w:color w:val="000000" w:themeColor="text1"/>
          <w:sz w:val="24"/>
          <w:szCs w:val="28"/>
        </w:rPr>
        <w:t>2.2  Theoretical concept</w:t>
      </w:r>
      <w:bookmarkEnd w:id="32"/>
      <w:bookmarkEnd w:id="33"/>
    </w:p>
    <w:p w:rsidR="00B95FDA" w:rsidRPr="00B95FDA" w:rsidRDefault="00B95FDA" w:rsidP="00B95FDA">
      <w:pPr>
        <w:spacing w:before="60" w:line="360" w:lineRule="auto"/>
        <w:ind w:left="120" w:right="73"/>
        <w:jc w:val="both"/>
        <w:rPr>
          <w:sz w:val="24"/>
          <w:szCs w:val="24"/>
        </w:rPr>
      </w:pPr>
      <w:r w:rsidRPr="00B95FDA">
        <w:rPr>
          <w:sz w:val="24"/>
          <w:szCs w:val="24"/>
        </w:rPr>
        <w:t>The th</w:t>
      </w:r>
      <w:r w:rsidRPr="00B95FDA">
        <w:rPr>
          <w:spacing w:val="-1"/>
          <w:sz w:val="24"/>
          <w:szCs w:val="24"/>
        </w:rPr>
        <w:t>e</w:t>
      </w:r>
      <w:r w:rsidRPr="00B95FDA">
        <w:rPr>
          <w:sz w:val="24"/>
          <w:szCs w:val="24"/>
        </w:rPr>
        <w:t>o</w:t>
      </w:r>
      <w:r w:rsidRPr="00B95FDA">
        <w:rPr>
          <w:spacing w:val="2"/>
          <w:sz w:val="24"/>
          <w:szCs w:val="24"/>
        </w:rPr>
        <w:t>r</w:t>
      </w:r>
      <w:r w:rsidRPr="00B95FDA">
        <w:rPr>
          <w:spacing w:val="-1"/>
          <w:sz w:val="24"/>
          <w:szCs w:val="24"/>
        </w:rPr>
        <w:t>e</w:t>
      </w:r>
      <w:r w:rsidRPr="00B95FDA">
        <w:rPr>
          <w:sz w:val="24"/>
          <w:szCs w:val="24"/>
        </w:rPr>
        <w:t>ti</w:t>
      </w:r>
      <w:r w:rsidRPr="00B95FDA">
        <w:rPr>
          <w:spacing w:val="-1"/>
          <w:sz w:val="24"/>
          <w:szCs w:val="24"/>
        </w:rPr>
        <w:t>ca</w:t>
      </w:r>
      <w:r w:rsidRPr="00B95FDA">
        <w:rPr>
          <w:sz w:val="24"/>
          <w:szCs w:val="24"/>
        </w:rPr>
        <w:t>lfou</w:t>
      </w:r>
      <w:r w:rsidRPr="00B95FDA">
        <w:rPr>
          <w:spacing w:val="-1"/>
          <w:sz w:val="24"/>
          <w:szCs w:val="24"/>
        </w:rPr>
        <w:t>n</w:t>
      </w:r>
      <w:r w:rsidRPr="00B95FDA">
        <w:rPr>
          <w:spacing w:val="2"/>
          <w:sz w:val="24"/>
          <w:szCs w:val="24"/>
        </w:rPr>
        <w:t>d</w:t>
      </w:r>
      <w:r w:rsidRPr="00B95FDA">
        <w:rPr>
          <w:spacing w:val="-1"/>
          <w:sz w:val="24"/>
          <w:szCs w:val="24"/>
        </w:rPr>
        <w:t>a</w:t>
      </w:r>
      <w:r w:rsidRPr="00B95FDA">
        <w:rPr>
          <w:sz w:val="24"/>
          <w:szCs w:val="24"/>
        </w:rPr>
        <w:t>tion of this</w:t>
      </w:r>
      <w:r w:rsidRPr="00B95FDA">
        <w:rPr>
          <w:spacing w:val="-1"/>
          <w:sz w:val="24"/>
          <w:szCs w:val="24"/>
        </w:rPr>
        <w:t>re</w:t>
      </w:r>
      <w:r w:rsidRPr="00B95FDA">
        <w:rPr>
          <w:sz w:val="24"/>
          <w:szCs w:val="24"/>
        </w:rPr>
        <w:t>s</w:t>
      </w:r>
      <w:r w:rsidRPr="00B95FDA">
        <w:rPr>
          <w:spacing w:val="1"/>
          <w:sz w:val="24"/>
          <w:szCs w:val="24"/>
        </w:rPr>
        <w:t>e</w:t>
      </w:r>
      <w:r w:rsidRPr="00B95FDA">
        <w:rPr>
          <w:spacing w:val="-1"/>
          <w:sz w:val="24"/>
          <w:szCs w:val="24"/>
        </w:rPr>
        <w:t>arc</w:t>
      </w:r>
      <w:r w:rsidRPr="00B95FDA">
        <w:rPr>
          <w:sz w:val="24"/>
          <w:szCs w:val="24"/>
        </w:rPr>
        <w:t>hisb</w:t>
      </w:r>
      <w:r w:rsidRPr="00B95FDA">
        <w:rPr>
          <w:spacing w:val="-1"/>
          <w:sz w:val="24"/>
          <w:szCs w:val="24"/>
        </w:rPr>
        <w:t>a</w:t>
      </w:r>
      <w:r w:rsidRPr="00B95FDA">
        <w:rPr>
          <w:spacing w:val="3"/>
          <w:sz w:val="24"/>
          <w:szCs w:val="24"/>
        </w:rPr>
        <w:t>s</w:t>
      </w:r>
      <w:r w:rsidRPr="00B95FDA">
        <w:rPr>
          <w:spacing w:val="-1"/>
          <w:sz w:val="24"/>
          <w:szCs w:val="24"/>
        </w:rPr>
        <w:t>e</w:t>
      </w:r>
      <w:r w:rsidRPr="00B95FDA">
        <w:rPr>
          <w:sz w:val="24"/>
          <w:szCs w:val="24"/>
        </w:rPr>
        <w:t>donthe t</w:t>
      </w:r>
      <w:r w:rsidRPr="00B95FDA">
        <w:rPr>
          <w:spacing w:val="1"/>
          <w:sz w:val="24"/>
          <w:szCs w:val="24"/>
        </w:rPr>
        <w:t>e</w:t>
      </w:r>
      <w:r w:rsidRPr="00B95FDA">
        <w:rPr>
          <w:spacing w:val="-1"/>
          <w:sz w:val="24"/>
          <w:szCs w:val="24"/>
        </w:rPr>
        <w:t>c</w:t>
      </w:r>
      <w:r w:rsidRPr="00B95FDA">
        <w:rPr>
          <w:sz w:val="24"/>
          <w:szCs w:val="24"/>
        </w:rPr>
        <w:t>hnology–o</w:t>
      </w:r>
      <w:r w:rsidRPr="00B95FDA">
        <w:rPr>
          <w:spacing w:val="1"/>
          <w:sz w:val="24"/>
          <w:szCs w:val="24"/>
        </w:rPr>
        <w:t>r</w:t>
      </w:r>
      <w:r w:rsidRPr="00B95FDA">
        <w:rPr>
          <w:sz w:val="24"/>
          <w:szCs w:val="24"/>
        </w:rPr>
        <w:t>g</w:t>
      </w:r>
      <w:r w:rsidRPr="00B95FDA">
        <w:rPr>
          <w:spacing w:val="-1"/>
          <w:sz w:val="24"/>
          <w:szCs w:val="24"/>
        </w:rPr>
        <w:t>a</w:t>
      </w:r>
      <w:r w:rsidRPr="00B95FDA">
        <w:rPr>
          <w:sz w:val="24"/>
          <w:szCs w:val="24"/>
        </w:rPr>
        <w:t>niz</w:t>
      </w:r>
      <w:r w:rsidRPr="00B95FDA">
        <w:rPr>
          <w:spacing w:val="-1"/>
          <w:sz w:val="24"/>
          <w:szCs w:val="24"/>
        </w:rPr>
        <w:t>a</w:t>
      </w:r>
      <w:r w:rsidRPr="00B95FDA">
        <w:rPr>
          <w:sz w:val="24"/>
          <w:szCs w:val="24"/>
        </w:rPr>
        <w:t>tion–</w:t>
      </w:r>
      <w:r w:rsidRPr="00B95FDA">
        <w:rPr>
          <w:spacing w:val="-1"/>
          <w:sz w:val="24"/>
          <w:szCs w:val="24"/>
        </w:rPr>
        <w:t>e</w:t>
      </w:r>
      <w:r w:rsidRPr="00B95FDA">
        <w:rPr>
          <w:sz w:val="24"/>
          <w:szCs w:val="24"/>
        </w:rPr>
        <w:t>nvironm</w:t>
      </w:r>
      <w:r w:rsidRPr="00B95FDA">
        <w:rPr>
          <w:spacing w:val="-1"/>
          <w:sz w:val="24"/>
          <w:szCs w:val="24"/>
        </w:rPr>
        <w:t>e</w:t>
      </w:r>
      <w:r w:rsidRPr="00B95FDA">
        <w:rPr>
          <w:sz w:val="24"/>
          <w:szCs w:val="24"/>
        </w:rPr>
        <w:t xml:space="preserve">nt </w:t>
      </w:r>
      <w:r w:rsidRPr="00B95FDA">
        <w:rPr>
          <w:spacing w:val="-1"/>
          <w:sz w:val="24"/>
          <w:szCs w:val="24"/>
        </w:rPr>
        <w:t>(</w:t>
      </w:r>
      <w:r w:rsidRPr="00B95FDA">
        <w:rPr>
          <w:sz w:val="24"/>
          <w:szCs w:val="24"/>
        </w:rPr>
        <w:t xml:space="preserve">TOE) </w:t>
      </w:r>
      <w:r w:rsidRPr="00B95FDA">
        <w:rPr>
          <w:spacing w:val="-1"/>
          <w:sz w:val="24"/>
          <w:szCs w:val="24"/>
        </w:rPr>
        <w:t>fra</w:t>
      </w:r>
      <w:r w:rsidRPr="00B95FDA">
        <w:rPr>
          <w:sz w:val="24"/>
          <w:szCs w:val="24"/>
        </w:rPr>
        <w:t>m</w:t>
      </w:r>
      <w:r w:rsidRPr="00B95FDA">
        <w:rPr>
          <w:spacing w:val="1"/>
          <w:sz w:val="24"/>
          <w:szCs w:val="24"/>
        </w:rPr>
        <w:t>e</w:t>
      </w:r>
      <w:r w:rsidRPr="00B95FDA">
        <w:rPr>
          <w:sz w:val="24"/>
          <w:szCs w:val="24"/>
        </w:rPr>
        <w:t>work. T</w:t>
      </w:r>
      <w:r w:rsidRPr="00B95FDA">
        <w:rPr>
          <w:spacing w:val="2"/>
          <w:sz w:val="24"/>
          <w:szCs w:val="24"/>
        </w:rPr>
        <w:t>O</w:t>
      </w:r>
      <w:r w:rsidRPr="00B95FDA">
        <w:rPr>
          <w:sz w:val="24"/>
          <w:szCs w:val="24"/>
        </w:rPr>
        <w:t>E w</w:t>
      </w:r>
      <w:r w:rsidRPr="00B95FDA">
        <w:rPr>
          <w:spacing w:val="-1"/>
          <w:sz w:val="24"/>
          <w:szCs w:val="24"/>
        </w:rPr>
        <w:t>a</w:t>
      </w:r>
      <w:r w:rsidRPr="00B95FDA">
        <w:rPr>
          <w:sz w:val="24"/>
          <w:szCs w:val="24"/>
        </w:rPr>
        <w:t>s p</w:t>
      </w:r>
      <w:r w:rsidRPr="00B95FDA">
        <w:rPr>
          <w:spacing w:val="-1"/>
          <w:sz w:val="24"/>
          <w:szCs w:val="24"/>
        </w:rPr>
        <w:t>r</w:t>
      </w:r>
      <w:r w:rsidRPr="00B95FDA">
        <w:rPr>
          <w:sz w:val="24"/>
          <w:szCs w:val="24"/>
        </w:rPr>
        <w:t>opo</w:t>
      </w:r>
      <w:r w:rsidRPr="00B95FDA">
        <w:rPr>
          <w:spacing w:val="3"/>
          <w:sz w:val="24"/>
          <w:szCs w:val="24"/>
        </w:rPr>
        <w:t>s</w:t>
      </w:r>
      <w:r w:rsidRPr="00B95FDA">
        <w:rPr>
          <w:spacing w:val="-1"/>
          <w:sz w:val="24"/>
          <w:szCs w:val="24"/>
        </w:rPr>
        <w:t>e</w:t>
      </w:r>
      <w:r w:rsidRPr="00B95FDA">
        <w:rPr>
          <w:sz w:val="24"/>
          <w:szCs w:val="24"/>
        </w:rPr>
        <w:t xml:space="preserve">d by </w:t>
      </w:r>
      <w:r w:rsidRPr="00B95FDA">
        <w:rPr>
          <w:spacing w:val="2"/>
          <w:sz w:val="24"/>
          <w:szCs w:val="24"/>
        </w:rPr>
        <w:t>T</w:t>
      </w:r>
      <w:r w:rsidRPr="00B95FDA">
        <w:rPr>
          <w:sz w:val="24"/>
          <w:szCs w:val="24"/>
        </w:rPr>
        <w:t>o</w:t>
      </w:r>
      <w:r w:rsidRPr="00B95FDA">
        <w:rPr>
          <w:spacing w:val="-1"/>
          <w:sz w:val="24"/>
          <w:szCs w:val="24"/>
        </w:rPr>
        <w:t>r</w:t>
      </w:r>
      <w:r w:rsidRPr="00B95FDA">
        <w:rPr>
          <w:sz w:val="24"/>
          <w:szCs w:val="24"/>
        </w:rPr>
        <w:t>n</w:t>
      </w:r>
      <w:r w:rsidRPr="00B95FDA">
        <w:rPr>
          <w:spacing w:val="-1"/>
          <w:sz w:val="24"/>
          <w:szCs w:val="24"/>
        </w:rPr>
        <w:t>a</w:t>
      </w:r>
      <w:r w:rsidRPr="00B95FDA">
        <w:rPr>
          <w:sz w:val="24"/>
          <w:szCs w:val="24"/>
        </w:rPr>
        <w:t>tzky</w:t>
      </w:r>
      <w:r w:rsidRPr="00B95FDA">
        <w:rPr>
          <w:spacing w:val="-1"/>
          <w:sz w:val="24"/>
          <w:szCs w:val="24"/>
        </w:rPr>
        <w:t>a</w:t>
      </w:r>
      <w:r w:rsidRPr="00B95FDA">
        <w:rPr>
          <w:sz w:val="24"/>
          <w:szCs w:val="24"/>
        </w:rPr>
        <w:t>nd</w:t>
      </w:r>
      <w:r w:rsidRPr="00B95FDA">
        <w:rPr>
          <w:spacing w:val="-1"/>
          <w:sz w:val="24"/>
          <w:szCs w:val="24"/>
        </w:rPr>
        <w:t>F</w:t>
      </w:r>
      <w:r w:rsidRPr="00B95FDA">
        <w:rPr>
          <w:sz w:val="24"/>
          <w:szCs w:val="24"/>
        </w:rPr>
        <w:t>leis</w:t>
      </w:r>
      <w:r w:rsidRPr="00B95FDA">
        <w:rPr>
          <w:spacing w:val="-1"/>
          <w:sz w:val="24"/>
          <w:szCs w:val="24"/>
        </w:rPr>
        <w:t>c</w:t>
      </w:r>
      <w:r w:rsidRPr="00B95FDA">
        <w:rPr>
          <w:spacing w:val="2"/>
          <w:sz w:val="24"/>
          <w:szCs w:val="24"/>
        </w:rPr>
        <w:t>h</w:t>
      </w:r>
      <w:r w:rsidRPr="00B95FDA">
        <w:rPr>
          <w:spacing w:val="-1"/>
          <w:sz w:val="24"/>
          <w:szCs w:val="24"/>
        </w:rPr>
        <w:t>e</w:t>
      </w:r>
      <w:r w:rsidRPr="00B95FDA">
        <w:rPr>
          <w:sz w:val="24"/>
          <w:szCs w:val="24"/>
        </w:rPr>
        <w:t>r</w:t>
      </w:r>
      <w:r w:rsidRPr="00B95FDA">
        <w:rPr>
          <w:spacing w:val="-1"/>
          <w:sz w:val="24"/>
          <w:szCs w:val="24"/>
        </w:rPr>
        <w:t>a</w:t>
      </w:r>
      <w:r w:rsidRPr="00B95FDA">
        <w:rPr>
          <w:sz w:val="24"/>
          <w:szCs w:val="24"/>
        </w:rPr>
        <w:t>nd iswid</w:t>
      </w:r>
      <w:r w:rsidRPr="00B95FDA">
        <w:rPr>
          <w:spacing w:val="-1"/>
          <w:sz w:val="24"/>
          <w:szCs w:val="24"/>
        </w:rPr>
        <w:t>e</w:t>
      </w:r>
      <w:r w:rsidRPr="00B95FDA">
        <w:rPr>
          <w:sz w:val="24"/>
          <w:szCs w:val="24"/>
        </w:rPr>
        <w:t>ly us</w:t>
      </w:r>
      <w:r w:rsidRPr="00B95FDA">
        <w:rPr>
          <w:spacing w:val="-1"/>
          <w:sz w:val="24"/>
          <w:szCs w:val="24"/>
        </w:rPr>
        <w:t>e</w:t>
      </w:r>
      <w:r w:rsidRPr="00B95FDA">
        <w:rPr>
          <w:sz w:val="24"/>
          <w:szCs w:val="24"/>
        </w:rPr>
        <w:t xml:space="preserve">d </w:t>
      </w:r>
      <w:r w:rsidRPr="00B95FDA">
        <w:rPr>
          <w:spacing w:val="3"/>
          <w:sz w:val="24"/>
          <w:szCs w:val="24"/>
        </w:rPr>
        <w:t>i</w:t>
      </w:r>
      <w:r w:rsidRPr="00B95FDA">
        <w:rPr>
          <w:sz w:val="24"/>
          <w:szCs w:val="24"/>
        </w:rPr>
        <w:t xml:space="preserve">n </w:t>
      </w:r>
      <w:r w:rsidR="00FF41BB" w:rsidRPr="00B95FDA">
        <w:rPr>
          <w:sz w:val="24"/>
          <w:szCs w:val="24"/>
        </w:rPr>
        <w:t>study</w:t>
      </w:r>
      <w:r w:rsidR="00FF41BB" w:rsidRPr="00B95FDA">
        <w:rPr>
          <w:spacing w:val="1"/>
          <w:sz w:val="24"/>
          <w:szCs w:val="24"/>
        </w:rPr>
        <w:t>i</w:t>
      </w:r>
      <w:r w:rsidR="00FF41BB" w:rsidRPr="00B95FDA">
        <w:rPr>
          <w:sz w:val="24"/>
          <w:szCs w:val="24"/>
        </w:rPr>
        <w:t>ng the</w:t>
      </w:r>
      <w:r w:rsidRPr="00B95FDA">
        <w:rPr>
          <w:sz w:val="24"/>
          <w:szCs w:val="24"/>
        </w:rPr>
        <w:t xml:space="preserve"> t</w:t>
      </w:r>
      <w:r w:rsidRPr="00B95FDA">
        <w:rPr>
          <w:spacing w:val="-1"/>
          <w:sz w:val="24"/>
          <w:szCs w:val="24"/>
        </w:rPr>
        <w:t>ec</w:t>
      </w:r>
      <w:r w:rsidRPr="00B95FDA">
        <w:rPr>
          <w:sz w:val="24"/>
          <w:szCs w:val="24"/>
        </w:rPr>
        <w:t>hnologyinnov</w:t>
      </w:r>
      <w:r w:rsidRPr="00B95FDA">
        <w:rPr>
          <w:spacing w:val="-1"/>
          <w:sz w:val="24"/>
          <w:szCs w:val="24"/>
        </w:rPr>
        <w:t>a</w:t>
      </w:r>
      <w:r w:rsidRPr="00B95FDA">
        <w:rPr>
          <w:sz w:val="24"/>
          <w:szCs w:val="24"/>
        </w:rPr>
        <w:t xml:space="preserve">tion </w:t>
      </w:r>
      <w:r w:rsidRPr="00B95FDA">
        <w:rPr>
          <w:spacing w:val="-1"/>
          <w:sz w:val="24"/>
          <w:szCs w:val="24"/>
        </w:rPr>
        <w:t>a</w:t>
      </w:r>
      <w:r w:rsidRPr="00B95FDA">
        <w:rPr>
          <w:sz w:val="24"/>
          <w:szCs w:val="24"/>
        </w:rPr>
        <w:t>doption. T</w:t>
      </w:r>
      <w:r w:rsidRPr="00B95FDA">
        <w:rPr>
          <w:spacing w:val="2"/>
          <w:sz w:val="24"/>
          <w:szCs w:val="24"/>
        </w:rPr>
        <w:t>O</w:t>
      </w:r>
      <w:r w:rsidRPr="00B95FDA">
        <w:rPr>
          <w:sz w:val="24"/>
          <w:szCs w:val="24"/>
        </w:rPr>
        <w:t>E s</w:t>
      </w:r>
      <w:r w:rsidRPr="00B95FDA">
        <w:rPr>
          <w:spacing w:val="-1"/>
          <w:sz w:val="24"/>
          <w:szCs w:val="24"/>
        </w:rPr>
        <w:t>er</w:t>
      </w:r>
      <w:r w:rsidRPr="00B95FDA">
        <w:rPr>
          <w:sz w:val="24"/>
          <w:szCs w:val="24"/>
        </w:rPr>
        <w:t>v</w:t>
      </w:r>
      <w:r w:rsidRPr="00B95FDA">
        <w:rPr>
          <w:spacing w:val="-1"/>
          <w:sz w:val="24"/>
          <w:szCs w:val="24"/>
        </w:rPr>
        <w:t>e</w:t>
      </w:r>
      <w:r w:rsidRPr="00B95FDA">
        <w:rPr>
          <w:sz w:val="24"/>
          <w:szCs w:val="24"/>
        </w:rPr>
        <w:t>s</w:t>
      </w:r>
      <w:r w:rsidRPr="00B95FDA">
        <w:rPr>
          <w:spacing w:val="-1"/>
          <w:sz w:val="24"/>
          <w:szCs w:val="24"/>
        </w:rPr>
        <w:t>a</w:t>
      </w:r>
      <w:r w:rsidRPr="00B95FDA">
        <w:rPr>
          <w:sz w:val="24"/>
          <w:szCs w:val="24"/>
        </w:rPr>
        <w:t xml:space="preserve">s ataxonomy </w:t>
      </w:r>
      <w:r w:rsidRPr="00B95FDA">
        <w:rPr>
          <w:spacing w:val="1"/>
          <w:sz w:val="24"/>
          <w:szCs w:val="24"/>
        </w:rPr>
        <w:t>f</w:t>
      </w:r>
      <w:r w:rsidRPr="00B95FDA">
        <w:rPr>
          <w:sz w:val="24"/>
          <w:szCs w:val="24"/>
        </w:rPr>
        <w:t xml:space="preserve">or </w:t>
      </w:r>
      <w:r w:rsidRPr="00B95FDA">
        <w:rPr>
          <w:spacing w:val="-1"/>
          <w:sz w:val="24"/>
          <w:szCs w:val="24"/>
        </w:rPr>
        <w:t>f</w:t>
      </w:r>
      <w:r w:rsidRPr="00B95FDA">
        <w:rPr>
          <w:spacing w:val="2"/>
          <w:sz w:val="24"/>
          <w:szCs w:val="24"/>
        </w:rPr>
        <w:t>a</w:t>
      </w:r>
      <w:r w:rsidRPr="00B95FDA">
        <w:rPr>
          <w:spacing w:val="-1"/>
          <w:sz w:val="24"/>
          <w:szCs w:val="24"/>
        </w:rPr>
        <w:t>c</w:t>
      </w:r>
      <w:r w:rsidRPr="00B95FDA">
        <w:rPr>
          <w:sz w:val="24"/>
          <w:szCs w:val="24"/>
        </w:rPr>
        <w:t xml:space="preserve">tors that </w:t>
      </w:r>
      <w:r w:rsidRPr="00B95FDA">
        <w:rPr>
          <w:spacing w:val="2"/>
          <w:sz w:val="24"/>
          <w:szCs w:val="24"/>
        </w:rPr>
        <w:t>f</w:t>
      </w:r>
      <w:r w:rsidRPr="00B95FDA">
        <w:rPr>
          <w:spacing w:val="-1"/>
          <w:sz w:val="24"/>
          <w:szCs w:val="24"/>
        </w:rPr>
        <w:t>ac</w:t>
      </w:r>
      <w:r w:rsidRPr="00B95FDA">
        <w:rPr>
          <w:sz w:val="24"/>
          <w:szCs w:val="24"/>
        </w:rPr>
        <w:t>ilit</w:t>
      </w:r>
      <w:r w:rsidRPr="00B95FDA">
        <w:rPr>
          <w:spacing w:val="-1"/>
          <w:sz w:val="24"/>
          <w:szCs w:val="24"/>
        </w:rPr>
        <w:t>a</w:t>
      </w:r>
      <w:r w:rsidRPr="00B95FDA">
        <w:rPr>
          <w:sz w:val="24"/>
          <w:szCs w:val="24"/>
        </w:rPr>
        <w:t>tor inhibitthe</w:t>
      </w:r>
      <w:r w:rsidRPr="00B95FDA">
        <w:rPr>
          <w:spacing w:val="-1"/>
          <w:sz w:val="24"/>
          <w:szCs w:val="24"/>
        </w:rPr>
        <w:t>a</w:t>
      </w:r>
      <w:r w:rsidRPr="00B95FDA">
        <w:rPr>
          <w:sz w:val="24"/>
          <w:szCs w:val="24"/>
        </w:rPr>
        <w:t>doptionof te</w:t>
      </w:r>
      <w:r w:rsidRPr="00B95FDA">
        <w:rPr>
          <w:spacing w:val="-1"/>
          <w:sz w:val="24"/>
          <w:szCs w:val="24"/>
        </w:rPr>
        <w:t>c</w:t>
      </w:r>
      <w:r w:rsidRPr="00B95FDA">
        <w:rPr>
          <w:sz w:val="24"/>
          <w:szCs w:val="24"/>
        </w:rPr>
        <w:t>hnologyinnov</w:t>
      </w:r>
      <w:r w:rsidRPr="00B95FDA">
        <w:rPr>
          <w:spacing w:val="-1"/>
          <w:sz w:val="24"/>
          <w:szCs w:val="24"/>
        </w:rPr>
        <w:t>a</w:t>
      </w:r>
      <w:r w:rsidRPr="00B95FDA">
        <w:rPr>
          <w:sz w:val="24"/>
          <w:szCs w:val="24"/>
        </w:rPr>
        <w:t>tions</w:t>
      </w:r>
      <w:r w:rsidRPr="00B95FDA">
        <w:rPr>
          <w:spacing w:val="-1"/>
          <w:sz w:val="24"/>
          <w:szCs w:val="24"/>
        </w:rPr>
        <w:t>[</w:t>
      </w:r>
      <w:r w:rsidRPr="00B95FDA">
        <w:rPr>
          <w:sz w:val="24"/>
          <w:szCs w:val="24"/>
        </w:rPr>
        <w:t>6</w:t>
      </w:r>
      <w:r w:rsidRPr="00B95FDA">
        <w:rPr>
          <w:spacing w:val="-1"/>
          <w:sz w:val="24"/>
          <w:szCs w:val="24"/>
        </w:rPr>
        <w:t>]</w:t>
      </w:r>
      <w:r w:rsidRPr="00B95FDA">
        <w:rPr>
          <w:sz w:val="24"/>
          <w:szCs w:val="24"/>
        </w:rPr>
        <w:t>.TOEh</w:t>
      </w:r>
      <w:r w:rsidRPr="00B95FDA">
        <w:rPr>
          <w:spacing w:val="-1"/>
          <w:sz w:val="24"/>
          <w:szCs w:val="24"/>
        </w:rPr>
        <w:t>a</w:t>
      </w:r>
      <w:r w:rsidRPr="00B95FDA">
        <w:rPr>
          <w:sz w:val="24"/>
          <w:szCs w:val="24"/>
        </w:rPr>
        <w:t>s</w:t>
      </w:r>
      <w:r w:rsidRPr="00B95FDA">
        <w:rPr>
          <w:spacing w:val="-1"/>
          <w:sz w:val="24"/>
          <w:szCs w:val="24"/>
        </w:rPr>
        <w:t>a</w:t>
      </w:r>
      <w:r w:rsidRPr="00B95FDA">
        <w:rPr>
          <w:sz w:val="24"/>
          <w:szCs w:val="24"/>
        </w:rPr>
        <w:t>d</w:t>
      </w:r>
      <w:r w:rsidRPr="00B95FDA">
        <w:rPr>
          <w:spacing w:val="2"/>
          <w:sz w:val="24"/>
          <w:szCs w:val="24"/>
        </w:rPr>
        <w:t>v</w:t>
      </w:r>
      <w:r w:rsidRPr="00B95FDA">
        <w:rPr>
          <w:spacing w:val="-1"/>
          <w:sz w:val="24"/>
          <w:szCs w:val="24"/>
        </w:rPr>
        <w:t>a</w:t>
      </w:r>
      <w:r w:rsidRPr="00B95FDA">
        <w:rPr>
          <w:sz w:val="24"/>
          <w:szCs w:val="24"/>
        </w:rPr>
        <w:t>nta</w:t>
      </w:r>
      <w:r w:rsidRPr="00B95FDA">
        <w:rPr>
          <w:spacing w:val="2"/>
          <w:sz w:val="24"/>
          <w:szCs w:val="24"/>
        </w:rPr>
        <w:t>g</w:t>
      </w:r>
      <w:r w:rsidRPr="00B95FDA">
        <w:rPr>
          <w:sz w:val="24"/>
          <w:szCs w:val="24"/>
        </w:rPr>
        <w:t>eovertheDi</w:t>
      </w:r>
      <w:r w:rsidRPr="00B95FDA">
        <w:rPr>
          <w:spacing w:val="2"/>
          <w:sz w:val="24"/>
          <w:szCs w:val="24"/>
        </w:rPr>
        <w:t>f</w:t>
      </w:r>
      <w:r w:rsidRPr="00B95FDA">
        <w:rPr>
          <w:spacing w:val="-1"/>
          <w:sz w:val="24"/>
          <w:szCs w:val="24"/>
        </w:rPr>
        <w:t>f</w:t>
      </w:r>
      <w:r w:rsidRPr="00B95FDA">
        <w:rPr>
          <w:sz w:val="24"/>
          <w:szCs w:val="24"/>
        </w:rPr>
        <w:t xml:space="preserve">usionof </w:t>
      </w:r>
      <w:r w:rsidRPr="00B95FDA">
        <w:rPr>
          <w:spacing w:val="-3"/>
          <w:sz w:val="24"/>
          <w:szCs w:val="24"/>
        </w:rPr>
        <w:t>I</w:t>
      </w:r>
      <w:r w:rsidRPr="00B95FDA">
        <w:rPr>
          <w:sz w:val="24"/>
          <w:szCs w:val="24"/>
        </w:rPr>
        <w:t>nno</w:t>
      </w:r>
      <w:r w:rsidRPr="00B95FDA">
        <w:rPr>
          <w:spacing w:val="2"/>
          <w:sz w:val="24"/>
          <w:szCs w:val="24"/>
        </w:rPr>
        <w:t>v</w:t>
      </w:r>
      <w:r w:rsidRPr="00B95FDA">
        <w:rPr>
          <w:spacing w:val="-1"/>
          <w:sz w:val="24"/>
          <w:szCs w:val="24"/>
        </w:rPr>
        <w:t>a</w:t>
      </w:r>
      <w:r w:rsidRPr="00B95FDA">
        <w:rPr>
          <w:sz w:val="24"/>
          <w:szCs w:val="24"/>
        </w:rPr>
        <w:t>tionmodeld</w:t>
      </w:r>
      <w:r w:rsidRPr="00B95FDA">
        <w:rPr>
          <w:spacing w:val="2"/>
          <w:sz w:val="24"/>
          <w:szCs w:val="24"/>
        </w:rPr>
        <w:t>u</w:t>
      </w:r>
      <w:r w:rsidRPr="00B95FDA">
        <w:rPr>
          <w:sz w:val="24"/>
          <w:szCs w:val="24"/>
        </w:rPr>
        <w:t>e to</w:t>
      </w:r>
      <w:r w:rsidRPr="00B95FDA">
        <w:rPr>
          <w:spacing w:val="2"/>
          <w:sz w:val="24"/>
          <w:szCs w:val="24"/>
        </w:rPr>
        <w:t>i</w:t>
      </w:r>
      <w:r w:rsidRPr="00B95FDA">
        <w:rPr>
          <w:sz w:val="24"/>
          <w:szCs w:val="24"/>
        </w:rPr>
        <w:t>ts</w:t>
      </w:r>
      <w:r w:rsidRPr="00B95FDA">
        <w:rPr>
          <w:spacing w:val="-1"/>
          <w:sz w:val="24"/>
          <w:szCs w:val="24"/>
        </w:rPr>
        <w:t>a</w:t>
      </w:r>
      <w:r w:rsidRPr="00B95FDA">
        <w:rPr>
          <w:spacing w:val="1"/>
          <w:sz w:val="24"/>
          <w:szCs w:val="24"/>
        </w:rPr>
        <w:t>c</w:t>
      </w:r>
      <w:r w:rsidRPr="00B95FDA">
        <w:rPr>
          <w:spacing w:val="-1"/>
          <w:sz w:val="24"/>
          <w:szCs w:val="24"/>
        </w:rPr>
        <w:t>c</w:t>
      </w:r>
      <w:r w:rsidRPr="00B95FDA">
        <w:rPr>
          <w:sz w:val="24"/>
          <w:szCs w:val="24"/>
        </w:rPr>
        <w:t>ommod</w:t>
      </w:r>
      <w:r w:rsidRPr="00B95FDA">
        <w:rPr>
          <w:spacing w:val="-1"/>
          <w:sz w:val="24"/>
          <w:szCs w:val="24"/>
        </w:rPr>
        <w:t>a</w:t>
      </w:r>
      <w:r w:rsidRPr="00B95FDA">
        <w:rPr>
          <w:sz w:val="24"/>
          <w:szCs w:val="24"/>
        </w:rPr>
        <w:t xml:space="preserve">tionof </w:t>
      </w:r>
      <w:r w:rsidRPr="00B95FDA">
        <w:rPr>
          <w:spacing w:val="3"/>
          <w:sz w:val="24"/>
          <w:szCs w:val="24"/>
        </w:rPr>
        <w:t>t</w:t>
      </w:r>
      <w:r w:rsidRPr="00B95FDA">
        <w:rPr>
          <w:sz w:val="24"/>
          <w:szCs w:val="24"/>
        </w:rPr>
        <w:t>heor</w:t>
      </w:r>
      <w:r w:rsidRPr="00B95FDA">
        <w:rPr>
          <w:spacing w:val="2"/>
          <w:sz w:val="24"/>
          <w:szCs w:val="24"/>
        </w:rPr>
        <w:t>g</w:t>
      </w:r>
      <w:r w:rsidRPr="00B95FDA">
        <w:rPr>
          <w:spacing w:val="-1"/>
          <w:sz w:val="24"/>
          <w:szCs w:val="24"/>
        </w:rPr>
        <w:t>a</w:t>
      </w:r>
      <w:r w:rsidRPr="00B95FDA">
        <w:rPr>
          <w:sz w:val="24"/>
          <w:szCs w:val="24"/>
        </w:rPr>
        <w:t>niz</w:t>
      </w:r>
      <w:r w:rsidRPr="00B95FDA">
        <w:rPr>
          <w:spacing w:val="-1"/>
          <w:sz w:val="24"/>
          <w:szCs w:val="24"/>
        </w:rPr>
        <w:t>a</w:t>
      </w:r>
      <w:r w:rsidRPr="00B95FDA">
        <w:rPr>
          <w:sz w:val="24"/>
          <w:szCs w:val="24"/>
        </w:rPr>
        <w:t>tion</w:t>
      </w:r>
      <w:r w:rsidRPr="00B95FDA">
        <w:rPr>
          <w:spacing w:val="-1"/>
          <w:sz w:val="24"/>
          <w:szCs w:val="24"/>
        </w:rPr>
        <w:t>a</w:t>
      </w:r>
      <w:r w:rsidRPr="00B95FDA">
        <w:rPr>
          <w:sz w:val="24"/>
          <w:szCs w:val="24"/>
        </w:rPr>
        <w:t>l</w:t>
      </w:r>
      <w:r w:rsidRPr="00B95FDA">
        <w:rPr>
          <w:spacing w:val="-1"/>
          <w:sz w:val="24"/>
          <w:szCs w:val="24"/>
        </w:rPr>
        <w:t>a</w:t>
      </w:r>
      <w:r w:rsidRPr="00B95FDA">
        <w:rPr>
          <w:sz w:val="24"/>
          <w:szCs w:val="24"/>
        </w:rPr>
        <w:t>nd</w:t>
      </w:r>
      <w:r w:rsidRPr="00B95FDA">
        <w:rPr>
          <w:spacing w:val="1"/>
          <w:sz w:val="24"/>
          <w:szCs w:val="24"/>
        </w:rPr>
        <w:t xml:space="preserve"> e</w:t>
      </w:r>
      <w:r w:rsidRPr="00B95FDA">
        <w:rPr>
          <w:spacing w:val="2"/>
          <w:sz w:val="24"/>
          <w:szCs w:val="24"/>
        </w:rPr>
        <w:t>n</w:t>
      </w:r>
      <w:r w:rsidRPr="00B95FDA">
        <w:rPr>
          <w:sz w:val="24"/>
          <w:szCs w:val="24"/>
        </w:rPr>
        <w:t>vironmental</w:t>
      </w:r>
      <w:r w:rsidRPr="00B95FDA">
        <w:rPr>
          <w:spacing w:val="-1"/>
          <w:sz w:val="24"/>
          <w:szCs w:val="24"/>
        </w:rPr>
        <w:t>f</w:t>
      </w:r>
      <w:r w:rsidRPr="00B95FDA">
        <w:rPr>
          <w:spacing w:val="1"/>
          <w:sz w:val="24"/>
          <w:szCs w:val="24"/>
        </w:rPr>
        <w:t>a</w:t>
      </w:r>
      <w:r w:rsidRPr="00B95FDA">
        <w:rPr>
          <w:spacing w:val="-1"/>
          <w:sz w:val="24"/>
          <w:szCs w:val="24"/>
        </w:rPr>
        <w:t>c</w:t>
      </w:r>
      <w:r w:rsidRPr="00B95FDA">
        <w:rPr>
          <w:sz w:val="24"/>
          <w:szCs w:val="24"/>
        </w:rPr>
        <w:t>tors.T</w:t>
      </w:r>
      <w:r w:rsidRPr="00B95FDA">
        <w:rPr>
          <w:spacing w:val="2"/>
          <w:sz w:val="24"/>
          <w:szCs w:val="24"/>
        </w:rPr>
        <w:t xml:space="preserve">he </w:t>
      </w:r>
      <w:r w:rsidRPr="00B95FDA">
        <w:rPr>
          <w:sz w:val="24"/>
          <w:szCs w:val="24"/>
        </w:rPr>
        <w:t xml:space="preserve">TOE </w:t>
      </w:r>
      <w:r w:rsidRPr="00B95FDA">
        <w:rPr>
          <w:spacing w:val="-1"/>
          <w:sz w:val="24"/>
          <w:szCs w:val="24"/>
        </w:rPr>
        <w:t>f</w:t>
      </w:r>
      <w:r w:rsidRPr="00B95FDA">
        <w:rPr>
          <w:spacing w:val="2"/>
          <w:sz w:val="24"/>
          <w:szCs w:val="24"/>
        </w:rPr>
        <w:t>r</w:t>
      </w:r>
      <w:r w:rsidRPr="00B95FDA">
        <w:rPr>
          <w:spacing w:val="-1"/>
          <w:sz w:val="24"/>
          <w:szCs w:val="24"/>
        </w:rPr>
        <w:t>a</w:t>
      </w:r>
      <w:r w:rsidRPr="00B95FDA">
        <w:rPr>
          <w:sz w:val="24"/>
          <w:szCs w:val="24"/>
        </w:rPr>
        <w:t>m</w:t>
      </w:r>
      <w:r w:rsidRPr="00B95FDA">
        <w:rPr>
          <w:spacing w:val="-1"/>
          <w:sz w:val="24"/>
          <w:szCs w:val="24"/>
        </w:rPr>
        <w:t>e</w:t>
      </w:r>
      <w:r w:rsidRPr="00B95FDA">
        <w:rPr>
          <w:sz w:val="24"/>
          <w:szCs w:val="24"/>
        </w:rPr>
        <w:t>wo</w:t>
      </w:r>
      <w:r w:rsidRPr="00B95FDA">
        <w:rPr>
          <w:spacing w:val="-1"/>
          <w:sz w:val="24"/>
          <w:szCs w:val="24"/>
        </w:rPr>
        <w:t>r</w:t>
      </w:r>
      <w:r w:rsidRPr="00B95FDA">
        <w:rPr>
          <w:sz w:val="24"/>
          <w:szCs w:val="24"/>
        </w:rPr>
        <w:t>k i</w:t>
      </w:r>
      <w:r w:rsidRPr="00B95FDA">
        <w:rPr>
          <w:spacing w:val="3"/>
          <w:sz w:val="24"/>
          <w:szCs w:val="24"/>
        </w:rPr>
        <w:t>d</w:t>
      </w:r>
      <w:r w:rsidRPr="00B95FDA">
        <w:rPr>
          <w:spacing w:val="-1"/>
          <w:sz w:val="24"/>
          <w:szCs w:val="24"/>
        </w:rPr>
        <w:t>e</w:t>
      </w:r>
      <w:r w:rsidRPr="00B95FDA">
        <w:rPr>
          <w:sz w:val="24"/>
          <w:szCs w:val="24"/>
        </w:rPr>
        <w:t>ntifies thr</w:t>
      </w:r>
      <w:r w:rsidRPr="00B95FDA">
        <w:rPr>
          <w:spacing w:val="-1"/>
          <w:sz w:val="24"/>
          <w:szCs w:val="24"/>
        </w:rPr>
        <w:t>e</w:t>
      </w:r>
      <w:r w:rsidRPr="00B95FDA">
        <w:rPr>
          <w:sz w:val="24"/>
          <w:szCs w:val="24"/>
        </w:rPr>
        <w:t>e</w:t>
      </w:r>
      <w:r w:rsidRPr="00B95FDA">
        <w:rPr>
          <w:spacing w:val="-1"/>
          <w:sz w:val="24"/>
          <w:szCs w:val="24"/>
        </w:rPr>
        <w:t>a</w:t>
      </w:r>
      <w:r w:rsidRPr="00B95FDA">
        <w:rPr>
          <w:sz w:val="24"/>
          <w:szCs w:val="24"/>
        </w:rPr>
        <w:t>sp</w:t>
      </w:r>
      <w:r w:rsidRPr="00B95FDA">
        <w:rPr>
          <w:spacing w:val="1"/>
          <w:sz w:val="24"/>
          <w:szCs w:val="24"/>
        </w:rPr>
        <w:t>e</w:t>
      </w:r>
      <w:r w:rsidRPr="00B95FDA">
        <w:rPr>
          <w:spacing w:val="-1"/>
          <w:sz w:val="24"/>
          <w:szCs w:val="24"/>
        </w:rPr>
        <w:t>c</w:t>
      </w:r>
      <w:r w:rsidRPr="00B95FDA">
        <w:rPr>
          <w:sz w:val="24"/>
          <w:szCs w:val="24"/>
        </w:rPr>
        <w:t xml:space="preserve">tsof </w:t>
      </w:r>
      <w:r w:rsidRPr="00B95FDA">
        <w:rPr>
          <w:spacing w:val="-1"/>
          <w:sz w:val="24"/>
          <w:szCs w:val="24"/>
        </w:rPr>
        <w:t>a</w:t>
      </w:r>
      <w:r w:rsidRPr="00B95FDA">
        <w:rPr>
          <w:sz w:val="24"/>
          <w:szCs w:val="24"/>
        </w:rPr>
        <w:t>n</w:t>
      </w:r>
      <w:r w:rsidRPr="00B95FDA">
        <w:rPr>
          <w:spacing w:val="-1"/>
          <w:sz w:val="24"/>
          <w:szCs w:val="24"/>
        </w:rPr>
        <w:t>e</w:t>
      </w:r>
      <w:r w:rsidRPr="00B95FDA">
        <w:rPr>
          <w:spacing w:val="2"/>
          <w:sz w:val="24"/>
          <w:szCs w:val="24"/>
        </w:rPr>
        <w:t>n</w:t>
      </w:r>
      <w:r w:rsidRPr="00B95FDA">
        <w:rPr>
          <w:sz w:val="24"/>
          <w:szCs w:val="24"/>
        </w:rPr>
        <w:t>te</w:t>
      </w:r>
      <w:r w:rsidRPr="00B95FDA">
        <w:rPr>
          <w:spacing w:val="-1"/>
          <w:sz w:val="24"/>
          <w:szCs w:val="24"/>
        </w:rPr>
        <w:t>r</w:t>
      </w:r>
      <w:r w:rsidRPr="00B95FDA">
        <w:rPr>
          <w:sz w:val="24"/>
          <w:szCs w:val="24"/>
        </w:rPr>
        <w:t>pris</w:t>
      </w:r>
      <w:r w:rsidRPr="00B95FDA">
        <w:rPr>
          <w:spacing w:val="-1"/>
          <w:sz w:val="24"/>
          <w:szCs w:val="24"/>
        </w:rPr>
        <w:t>e</w:t>
      </w:r>
      <w:r w:rsidRPr="00B95FDA">
        <w:rPr>
          <w:sz w:val="24"/>
          <w:szCs w:val="24"/>
        </w:rPr>
        <w:t xml:space="preserve">'s </w:t>
      </w:r>
      <w:r w:rsidRPr="00B95FDA">
        <w:rPr>
          <w:spacing w:val="-1"/>
          <w:sz w:val="24"/>
          <w:szCs w:val="24"/>
        </w:rPr>
        <w:t>c</w:t>
      </w:r>
      <w:r w:rsidRPr="00B95FDA">
        <w:rPr>
          <w:sz w:val="24"/>
          <w:szCs w:val="24"/>
        </w:rPr>
        <w:t>on</w:t>
      </w:r>
      <w:r w:rsidRPr="00B95FDA">
        <w:rPr>
          <w:spacing w:val="3"/>
          <w:sz w:val="24"/>
          <w:szCs w:val="24"/>
        </w:rPr>
        <w:t>t</w:t>
      </w:r>
      <w:r w:rsidRPr="00B95FDA">
        <w:rPr>
          <w:spacing w:val="-1"/>
          <w:sz w:val="24"/>
          <w:szCs w:val="24"/>
        </w:rPr>
        <w:t>e</w:t>
      </w:r>
      <w:r w:rsidRPr="00B95FDA">
        <w:rPr>
          <w:sz w:val="24"/>
          <w:szCs w:val="24"/>
        </w:rPr>
        <w:t>xtth</w:t>
      </w:r>
      <w:r w:rsidRPr="00B95FDA">
        <w:rPr>
          <w:spacing w:val="-1"/>
          <w:sz w:val="24"/>
          <w:szCs w:val="24"/>
        </w:rPr>
        <w:t>a</w:t>
      </w:r>
      <w:r w:rsidRPr="00B95FDA">
        <w:rPr>
          <w:sz w:val="24"/>
          <w:szCs w:val="24"/>
        </w:rPr>
        <w:t>t in</w:t>
      </w:r>
      <w:r w:rsidRPr="00B95FDA">
        <w:rPr>
          <w:spacing w:val="2"/>
          <w:sz w:val="24"/>
          <w:szCs w:val="24"/>
        </w:rPr>
        <w:t>f</w:t>
      </w:r>
      <w:r w:rsidRPr="00B95FDA">
        <w:rPr>
          <w:sz w:val="24"/>
          <w:szCs w:val="24"/>
        </w:rPr>
        <w:t>l</w:t>
      </w:r>
      <w:r w:rsidRPr="00B95FDA">
        <w:rPr>
          <w:spacing w:val="1"/>
          <w:sz w:val="24"/>
          <w:szCs w:val="24"/>
        </w:rPr>
        <w:t>u</w:t>
      </w:r>
      <w:r w:rsidRPr="00B95FDA">
        <w:rPr>
          <w:spacing w:val="-1"/>
          <w:sz w:val="24"/>
          <w:szCs w:val="24"/>
        </w:rPr>
        <w:t>e</w:t>
      </w:r>
      <w:r w:rsidRPr="00B95FDA">
        <w:rPr>
          <w:sz w:val="24"/>
          <w:szCs w:val="24"/>
        </w:rPr>
        <w:t xml:space="preserve">nce </w:t>
      </w:r>
      <w:r w:rsidRPr="00B95FDA">
        <w:rPr>
          <w:spacing w:val="1"/>
          <w:sz w:val="24"/>
          <w:szCs w:val="24"/>
        </w:rPr>
        <w:t>t</w:t>
      </w:r>
      <w:r w:rsidRPr="00B95FDA">
        <w:rPr>
          <w:sz w:val="24"/>
          <w:szCs w:val="24"/>
        </w:rPr>
        <w:t>hepr</w:t>
      </w:r>
      <w:r w:rsidRPr="00B95FDA">
        <w:rPr>
          <w:spacing w:val="2"/>
          <w:sz w:val="24"/>
          <w:szCs w:val="24"/>
        </w:rPr>
        <w:t>o</w:t>
      </w:r>
      <w:r w:rsidRPr="00B95FDA">
        <w:rPr>
          <w:spacing w:val="-1"/>
          <w:sz w:val="24"/>
          <w:szCs w:val="24"/>
        </w:rPr>
        <w:t>ce</w:t>
      </w:r>
      <w:r w:rsidRPr="00B95FDA">
        <w:rPr>
          <w:sz w:val="24"/>
          <w:szCs w:val="24"/>
        </w:rPr>
        <w:t>ss by whi</w:t>
      </w:r>
      <w:r w:rsidRPr="00B95FDA">
        <w:rPr>
          <w:spacing w:val="-1"/>
          <w:sz w:val="24"/>
          <w:szCs w:val="24"/>
        </w:rPr>
        <w:t>c</w:t>
      </w:r>
      <w:r w:rsidRPr="00B95FDA">
        <w:rPr>
          <w:sz w:val="24"/>
          <w:szCs w:val="24"/>
        </w:rPr>
        <w:t>h  it</w:t>
      </w:r>
      <w:r w:rsidRPr="00B95FDA">
        <w:rPr>
          <w:spacing w:val="-1"/>
          <w:sz w:val="24"/>
          <w:szCs w:val="24"/>
        </w:rPr>
        <w:t>a</w:t>
      </w:r>
      <w:r w:rsidRPr="00B95FDA">
        <w:rPr>
          <w:sz w:val="24"/>
          <w:szCs w:val="24"/>
        </w:rPr>
        <w:t xml:space="preserve">dopts  </w:t>
      </w:r>
      <w:r w:rsidRPr="00B95FDA">
        <w:rPr>
          <w:spacing w:val="-1"/>
          <w:sz w:val="24"/>
          <w:szCs w:val="24"/>
        </w:rPr>
        <w:t>a</w:t>
      </w:r>
      <w:r w:rsidRPr="00B95FDA">
        <w:rPr>
          <w:sz w:val="24"/>
          <w:szCs w:val="24"/>
        </w:rPr>
        <w:t>nd  implem</w:t>
      </w:r>
      <w:r w:rsidRPr="00B95FDA">
        <w:rPr>
          <w:spacing w:val="-1"/>
          <w:sz w:val="24"/>
          <w:szCs w:val="24"/>
        </w:rPr>
        <w:t>e</w:t>
      </w:r>
      <w:r w:rsidRPr="00B95FDA">
        <w:rPr>
          <w:sz w:val="24"/>
          <w:szCs w:val="24"/>
        </w:rPr>
        <w:t xml:space="preserve">nts  a  </w:t>
      </w:r>
      <w:r w:rsidRPr="00B95FDA">
        <w:rPr>
          <w:spacing w:val="1"/>
          <w:sz w:val="24"/>
          <w:szCs w:val="24"/>
        </w:rPr>
        <w:t>t</w:t>
      </w:r>
      <w:r w:rsidRPr="00B95FDA">
        <w:rPr>
          <w:spacing w:val="-3"/>
          <w:sz w:val="24"/>
          <w:szCs w:val="24"/>
        </w:rPr>
        <w:t>e</w:t>
      </w:r>
      <w:r w:rsidRPr="00B95FDA">
        <w:rPr>
          <w:spacing w:val="-1"/>
          <w:sz w:val="24"/>
          <w:szCs w:val="24"/>
        </w:rPr>
        <w:t>c</w:t>
      </w:r>
      <w:r w:rsidRPr="00B95FDA">
        <w:rPr>
          <w:sz w:val="24"/>
          <w:szCs w:val="24"/>
        </w:rPr>
        <w:t>hnolo</w:t>
      </w:r>
      <w:r w:rsidRPr="00B95FDA">
        <w:rPr>
          <w:spacing w:val="1"/>
          <w:sz w:val="24"/>
          <w:szCs w:val="24"/>
        </w:rPr>
        <w:t>g</w:t>
      </w:r>
      <w:r w:rsidRPr="00B95FDA">
        <w:rPr>
          <w:sz w:val="24"/>
          <w:szCs w:val="24"/>
        </w:rPr>
        <w:t>i</w:t>
      </w:r>
      <w:r w:rsidRPr="00B95FDA">
        <w:rPr>
          <w:spacing w:val="-1"/>
          <w:sz w:val="24"/>
          <w:szCs w:val="24"/>
        </w:rPr>
        <w:t>ca</w:t>
      </w:r>
      <w:r w:rsidRPr="00B95FDA">
        <w:rPr>
          <w:sz w:val="24"/>
          <w:szCs w:val="24"/>
        </w:rPr>
        <w:t>l  innovation: technologi</w:t>
      </w:r>
      <w:r w:rsidRPr="00B95FDA">
        <w:rPr>
          <w:spacing w:val="-1"/>
          <w:sz w:val="24"/>
          <w:szCs w:val="24"/>
        </w:rPr>
        <w:t>ca</w:t>
      </w:r>
      <w:r w:rsidRPr="00B95FDA">
        <w:rPr>
          <w:sz w:val="24"/>
          <w:szCs w:val="24"/>
        </w:rPr>
        <w:t xml:space="preserve">l </w:t>
      </w:r>
      <w:r w:rsidRPr="00B95FDA">
        <w:rPr>
          <w:spacing w:val="-1"/>
          <w:sz w:val="24"/>
          <w:szCs w:val="24"/>
        </w:rPr>
        <w:t>c</w:t>
      </w:r>
      <w:r w:rsidRPr="00B95FDA">
        <w:rPr>
          <w:sz w:val="24"/>
          <w:szCs w:val="24"/>
        </w:rPr>
        <w:t>ont</w:t>
      </w:r>
      <w:r w:rsidRPr="00B95FDA">
        <w:rPr>
          <w:spacing w:val="-1"/>
          <w:sz w:val="24"/>
          <w:szCs w:val="24"/>
        </w:rPr>
        <w:t>e</w:t>
      </w:r>
      <w:r w:rsidRPr="00B95FDA">
        <w:rPr>
          <w:sz w:val="24"/>
          <w:szCs w:val="24"/>
        </w:rPr>
        <w:t>xt, o</w:t>
      </w:r>
      <w:r w:rsidRPr="00B95FDA">
        <w:rPr>
          <w:spacing w:val="-1"/>
          <w:sz w:val="24"/>
          <w:szCs w:val="24"/>
        </w:rPr>
        <w:t>r</w:t>
      </w:r>
      <w:r w:rsidRPr="00B95FDA">
        <w:rPr>
          <w:sz w:val="24"/>
          <w:szCs w:val="24"/>
        </w:rPr>
        <w:t>g</w:t>
      </w:r>
      <w:r w:rsidRPr="00B95FDA">
        <w:rPr>
          <w:spacing w:val="-1"/>
          <w:sz w:val="24"/>
          <w:szCs w:val="24"/>
        </w:rPr>
        <w:t>a</w:t>
      </w:r>
      <w:r w:rsidRPr="00B95FDA">
        <w:rPr>
          <w:sz w:val="24"/>
          <w:szCs w:val="24"/>
        </w:rPr>
        <w:t>ni</w:t>
      </w:r>
      <w:r w:rsidRPr="00B95FDA">
        <w:rPr>
          <w:spacing w:val="-1"/>
          <w:sz w:val="24"/>
          <w:szCs w:val="24"/>
        </w:rPr>
        <w:t>za</w:t>
      </w:r>
      <w:r w:rsidRPr="00B95FDA">
        <w:rPr>
          <w:sz w:val="24"/>
          <w:szCs w:val="24"/>
        </w:rPr>
        <w:t>tion</w:t>
      </w:r>
      <w:r w:rsidRPr="00B95FDA">
        <w:rPr>
          <w:spacing w:val="-1"/>
          <w:sz w:val="24"/>
          <w:szCs w:val="24"/>
        </w:rPr>
        <w:t>a</w:t>
      </w:r>
      <w:r w:rsidRPr="00B95FDA">
        <w:rPr>
          <w:sz w:val="24"/>
          <w:szCs w:val="24"/>
        </w:rPr>
        <w:t xml:space="preserve">l </w:t>
      </w:r>
      <w:r w:rsidRPr="00B95FDA">
        <w:rPr>
          <w:spacing w:val="-1"/>
          <w:sz w:val="24"/>
          <w:szCs w:val="24"/>
        </w:rPr>
        <w:t>c</w:t>
      </w:r>
      <w:r w:rsidRPr="00B95FDA">
        <w:rPr>
          <w:sz w:val="24"/>
          <w:szCs w:val="24"/>
        </w:rPr>
        <w:t>on</w:t>
      </w:r>
      <w:r w:rsidRPr="00B95FDA">
        <w:rPr>
          <w:spacing w:val="3"/>
          <w:sz w:val="24"/>
          <w:szCs w:val="24"/>
        </w:rPr>
        <w:t>t</w:t>
      </w:r>
      <w:r w:rsidRPr="00B95FDA">
        <w:rPr>
          <w:spacing w:val="-1"/>
          <w:sz w:val="24"/>
          <w:szCs w:val="24"/>
        </w:rPr>
        <w:t>e</w:t>
      </w:r>
      <w:r w:rsidRPr="00B95FDA">
        <w:rPr>
          <w:sz w:val="24"/>
          <w:szCs w:val="24"/>
        </w:rPr>
        <w:t xml:space="preserve">xt, </w:t>
      </w:r>
      <w:r w:rsidRPr="00B95FDA">
        <w:rPr>
          <w:spacing w:val="1"/>
          <w:sz w:val="24"/>
          <w:szCs w:val="24"/>
        </w:rPr>
        <w:t>a</w:t>
      </w:r>
      <w:r w:rsidRPr="00B95FDA">
        <w:rPr>
          <w:sz w:val="24"/>
          <w:szCs w:val="24"/>
        </w:rPr>
        <w:t>nd</w:t>
      </w:r>
      <w:r w:rsidRPr="00B95FDA">
        <w:rPr>
          <w:spacing w:val="-1"/>
          <w:sz w:val="24"/>
          <w:szCs w:val="24"/>
        </w:rPr>
        <w:t>e</w:t>
      </w:r>
      <w:r w:rsidRPr="00B95FDA">
        <w:rPr>
          <w:sz w:val="24"/>
          <w:szCs w:val="24"/>
        </w:rPr>
        <w:t>nvironm</w:t>
      </w:r>
      <w:r w:rsidRPr="00B95FDA">
        <w:rPr>
          <w:spacing w:val="-1"/>
          <w:sz w:val="24"/>
          <w:szCs w:val="24"/>
        </w:rPr>
        <w:t>e</w:t>
      </w:r>
      <w:r w:rsidRPr="00B95FDA">
        <w:rPr>
          <w:sz w:val="24"/>
          <w:szCs w:val="24"/>
        </w:rPr>
        <w:t xml:space="preserve">ntal </w:t>
      </w:r>
      <w:r w:rsidRPr="00B95FDA">
        <w:rPr>
          <w:spacing w:val="-1"/>
          <w:sz w:val="24"/>
          <w:szCs w:val="24"/>
        </w:rPr>
        <w:t>c</w:t>
      </w:r>
      <w:r w:rsidRPr="00B95FDA">
        <w:rPr>
          <w:sz w:val="24"/>
          <w:szCs w:val="24"/>
        </w:rPr>
        <w:t>ontex</w:t>
      </w:r>
      <w:r w:rsidRPr="00B95FDA">
        <w:rPr>
          <w:spacing w:val="2"/>
          <w:sz w:val="24"/>
          <w:szCs w:val="24"/>
        </w:rPr>
        <w:t>t</w:t>
      </w:r>
      <w:r w:rsidRPr="00B95FDA">
        <w:rPr>
          <w:sz w:val="24"/>
          <w:szCs w:val="24"/>
        </w:rPr>
        <w:t>.</w:t>
      </w:r>
    </w:p>
    <w:p w:rsidR="00B95FDA" w:rsidRPr="00B95FDA" w:rsidRDefault="00B95FDA" w:rsidP="00B95FDA">
      <w:pPr>
        <w:keepNext/>
        <w:tabs>
          <w:tab w:val="num" w:pos="1440"/>
        </w:tabs>
        <w:ind w:left="1440" w:hanging="720"/>
        <w:outlineLvl w:val="1"/>
        <w:rPr>
          <w:b/>
          <w:bCs/>
          <w:iCs/>
          <w:color w:val="000000" w:themeColor="text1"/>
          <w:sz w:val="24"/>
          <w:szCs w:val="28"/>
        </w:rPr>
      </w:pPr>
      <w:bookmarkStart w:id="34" w:name="_Toc200546629"/>
      <w:bookmarkStart w:id="35" w:name="_Toc200672177"/>
      <w:r w:rsidRPr="00B95FDA">
        <w:rPr>
          <w:b/>
          <w:bCs/>
          <w:iCs/>
          <w:color w:val="000000" w:themeColor="text1"/>
          <w:sz w:val="24"/>
          <w:szCs w:val="28"/>
        </w:rPr>
        <w:t>2.2.1 Technology Acceptance Model (TAM)</w:t>
      </w:r>
      <w:bookmarkEnd w:id="34"/>
      <w:bookmarkEnd w:id="35"/>
    </w:p>
    <w:p w:rsidR="00B95FDA" w:rsidRPr="00B95FDA" w:rsidRDefault="00B95FDA" w:rsidP="00B95FDA">
      <w:pPr>
        <w:spacing w:before="240" w:after="240" w:line="360" w:lineRule="auto"/>
        <w:ind w:left="360"/>
        <w:jc w:val="both"/>
        <w:rPr>
          <w:b/>
          <w:color w:val="000000"/>
          <w:sz w:val="24"/>
          <w:szCs w:val="24"/>
        </w:rPr>
      </w:pPr>
      <w:r w:rsidRPr="00B95FDA">
        <w:rPr>
          <w:color w:val="000000"/>
          <w:sz w:val="24"/>
          <w:szCs w:val="24"/>
        </w:rPr>
        <w:t xml:space="preserve">The </w:t>
      </w:r>
      <w:r w:rsidRPr="00B95FDA">
        <w:rPr>
          <w:b/>
          <w:bCs/>
          <w:color w:val="000000"/>
          <w:sz w:val="24"/>
          <w:szCs w:val="24"/>
        </w:rPr>
        <w:t>Technology Acceptance Model (TAM)</w:t>
      </w:r>
      <w:r w:rsidRPr="00B95FDA">
        <w:rPr>
          <w:color w:val="000000"/>
          <w:sz w:val="24"/>
          <w:szCs w:val="24"/>
        </w:rPr>
        <w:t xml:space="preserve"> is a theoretical framework that helps explain how users come to accept and use technology. The model suggests that perceived ease of use (PEOU) and perceived usefulness (PU) are the two key factors that influence an individual's intention to use a technology, which in turn influences their actual usage behavior. When applying TAM to adopting </w:t>
      </w:r>
      <w:r w:rsidRPr="00B95FDA">
        <w:rPr>
          <w:b/>
          <w:bCs/>
          <w:color w:val="000000"/>
          <w:sz w:val="24"/>
          <w:szCs w:val="24"/>
        </w:rPr>
        <w:t>cloud computing technology</w:t>
      </w:r>
      <w:r w:rsidRPr="00B95FDA">
        <w:rPr>
          <w:color w:val="000000"/>
          <w:sz w:val="24"/>
          <w:szCs w:val="24"/>
        </w:rPr>
        <w:t xml:space="preserve"> in a very resource-limited context for </w:t>
      </w:r>
      <w:r w:rsidRPr="00B95FDA">
        <w:rPr>
          <w:b/>
          <w:bCs/>
          <w:color w:val="000000"/>
          <w:sz w:val="24"/>
          <w:szCs w:val="24"/>
        </w:rPr>
        <w:t>high school students</w:t>
      </w:r>
      <w:r w:rsidRPr="00B95FDA">
        <w:rPr>
          <w:color w:val="000000"/>
          <w:sz w:val="24"/>
          <w:szCs w:val="24"/>
        </w:rPr>
        <w:t>, several factors must be considered to make the technology adoption both feasible and effective.</w:t>
      </w:r>
    </w:p>
    <w:p w:rsidR="00B95FDA" w:rsidRPr="00B95FDA" w:rsidRDefault="00B95FDA" w:rsidP="00B95FDA">
      <w:pPr>
        <w:spacing w:line="360" w:lineRule="auto"/>
        <w:ind w:left="120" w:right="86"/>
        <w:jc w:val="both"/>
        <w:rPr>
          <w:sz w:val="24"/>
          <w:szCs w:val="24"/>
        </w:rPr>
      </w:pPr>
      <w:r w:rsidRPr="00B95FDA">
        <w:rPr>
          <w:sz w:val="24"/>
          <w:szCs w:val="24"/>
        </w:rPr>
        <w:t>T</w:t>
      </w:r>
      <w:r w:rsidRPr="00B95FDA">
        <w:rPr>
          <w:spacing w:val="-1"/>
          <w:sz w:val="24"/>
          <w:szCs w:val="24"/>
        </w:rPr>
        <w:t>A</w:t>
      </w:r>
      <w:r w:rsidRPr="00B95FDA">
        <w:rPr>
          <w:sz w:val="24"/>
          <w:szCs w:val="24"/>
        </w:rPr>
        <w:t>M</w:t>
      </w:r>
      <w:r w:rsidRPr="00B95FDA">
        <w:rPr>
          <w:spacing w:val="-1"/>
          <w:sz w:val="24"/>
          <w:szCs w:val="24"/>
        </w:rPr>
        <w:t>c</w:t>
      </w:r>
      <w:r w:rsidRPr="00B95FDA">
        <w:rPr>
          <w:sz w:val="24"/>
          <w:szCs w:val="24"/>
        </w:rPr>
        <w:t>laimsthatthe</w:t>
      </w:r>
      <w:r w:rsidRPr="00B95FDA">
        <w:rPr>
          <w:spacing w:val="2"/>
          <w:sz w:val="24"/>
          <w:szCs w:val="24"/>
        </w:rPr>
        <w:t>p</w:t>
      </w:r>
      <w:r w:rsidRPr="00B95FDA">
        <w:rPr>
          <w:spacing w:val="-1"/>
          <w:sz w:val="24"/>
          <w:szCs w:val="24"/>
        </w:rPr>
        <w:t>e</w:t>
      </w:r>
      <w:r w:rsidRPr="00B95FDA">
        <w:rPr>
          <w:sz w:val="24"/>
          <w:szCs w:val="24"/>
        </w:rPr>
        <w:t>r</w:t>
      </w:r>
      <w:r w:rsidRPr="00B95FDA">
        <w:rPr>
          <w:spacing w:val="-2"/>
          <w:sz w:val="24"/>
          <w:szCs w:val="24"/>
        </w:rPr>
        <w:t>c</w:t>
      </w:r>
      <w:r w:rsidRPr="00B95FDA">
        <w:rPr>
          <w:spacing w:val="-1"/>
          <w:sz w:val="24"/>
          <w:szCs w:val="24"/>
        </w:rPr>
        <w:t>e</w:t>
      </w:r>
      <w:r w:rsidRPr="00B95FDA">
        <w:rPr>
          <w:sz w:val="24"/>
          <w:szCs w:val="24"/>
        </w:rPr>
        <w:t>i</w:t>
      </w:r>
      <w:r w:rsidRPr="00B95FDA">
        <w:rPr>
          <w:spacing w:val="3"/>
          <w:sz w:val="24"/>
          <w:szCs w:val="24"/>
        </w:rPr>
        <w:t>v</w:t>
      </w:r>
      <w:r w:rsidRPr="00B95FDA">
        <w:rPr>
          <w:spacing w:val="-1"/>
          <w:sz w:val="24"/>
          <w:szCs w:val="24"/>
        </w:rPr>
        <w:t>e</w:t>
      </w:r>
      <w:r w:rsidRPr="00B95FDA">
        <w:rPr>
          <w:sz w:val="24"/>
          <w:szCs w:val="24"/>
        </w:rPr>
        <w:t>d</w:t>
      </w:r>
      <w:r w:rsidRPr="00B95FDA">
        <w:rPr>
          <w:spacing w:val="1"/>
          <w:sz w:val="24"/>
          <w:szCs w:val="24"/>
        </w:rPr>
        <w:t>e</w:t>
      </w:r>
      <w:r w:rsidRPr="00B95FDA">
        <w:rPr>
          <w:spacing w:val="-1"/>
          <w:sz w:val="24"/>
          <w:szCs w:val="24"/>
        </w:rPr>
        <w:t>a</w:t>
      </w:r>
      <w:r w:rsidRPr="00B95FDA">
        <w:rPr>
          <w:sz w:val="24"/>
          <w:szCs w:val="24"/>
        </w:rPr>
        <w:t>seofu</w:t>
      </w:r>
      <w:r w:rsidRPr="00B95FDA">
        <w:rPr>
          <w:spacing w:val="2"/>
          <w:sz w:val="24"/>
          <w:szCs w:val="24"/>
        </w:rPr>
        <w:t>s</w:t>
      </w:r>
      <w:r w:rsidRPr="00B95FDA">
        <w:rPr>
          <w:sz w:val="24"/>
          <w:szCs w:val="24"/>
        </w:rPr>
        <w:t>e</w:t>
      </w:r>
      <w:r w:rsidRPr="00B95FDA">
        <w:rPr>
          <w:spacing w:val="-1"/>
          <w:sz w:val="24"/>
          <w:szCs w:val="24"/>
        </w:rPr>
        <w:t>a</w:t>
      </w:r>
      <w:r w:rsidRPr="00B95FDA">
        <w:rPr>
          <w:spacing w:val="2"/>
          <w:sz w:val="24"/>
          <w:szCs w:val="24"/>
        </w:rPr>
        <w:t>n</w:t>
      </w:r>
      <w:r w:rsidRPr="00B95FDA">
        <w:rPr>
          <w:sz w:val="24"/>
          <w:szCs w:val="24"/>
        </w:rPr>
        <w:t>d</w:t>
      </w:r>
      <w:r w:rsidRPr="00B95FDA">
        <w:rPr>
          <w:spacing w:val="1"/>
          <w:sz w:val="24"/>
          <w:szCs w:val="24"/>
        </w:rPr>
        <w:t>P</w:t>
      </w:r>
      <w:r w:rsidRPr="00B95FDA">
        <w:rPr>
          <w:spacing w:val="-1"/>
          <w:sz w:val="24"/>
          <w:szCs w:val="24"/>
        </w:rPr>
        <w:t>e</w:t>
      </w:r>
      <w:r w:rsidRPr="00B95FDA">
        <w:rPr>
          <w:sz w:val="24"/>
          <w:szCs w:val="24"/>
        </w:rPr>
        <w:t>r</w:t>
      </w:r>
      <w:r w:rsidRPr="00B95FDA">
        <w:rPr>
          <w:spacing w:val="-2"/>
          <w:sz w:val="24"/>
          <w:szCs w:val="24"/>
        </w:rPr>
        <w:t>c</w:t>
      </w:r>
      <w:r w:rsidRPr="00B95FDA">
        <w:rPr>
          <w:spacing w:val="-1"/>
          <w:sz w:val="24"/>
          <w:szCs w:val="24"/>
        </w:rPr>
        <w:t>e</w:t>
      </w:r>
      <w:r w:rsidRPr="00B95FDA">
        <w:rPr>
          <w:sz w:val="24"/>
          <w:szCs w:val="24"/>
        </w:rPr>
        <w:t>ivedUs</w:t>
      </w:r>
      <w:r w:rsidRPr="00B95FDA">
        <w:rPr>
          <w:spacing w:val="-1"/>
          <w:sz w:val="24"/>
          <w:szCs w:val="24"/>
        </w:rPr>
        <w:t>e</w:t>
      </w:r>
      <w:r w:rsidRPr="00B95FDA">
        <w:rPr>
          <w:sz w:val="24"/>
          <w:szCs w:val="24"/>
        </w:rPr>
        <w:t>ful</w:t>
      </w:r>
      <w:r w:rsidRPr="00B95FDA">
        <w:rPr>
          <w:spacing w:val="2"/>
          <w:sz w:val="24"/>
          <w:szCs w:val="24"/>
        </w:rPr>
        <w:t>n</w:t>
      </w:r>
      <w:r w:rsidRPr="00B95FDA">
        <w:rPr>
          <w:spacing w:val="-1"/>
          <w:sz w:val="24"/>
          <w:szCs w:val="24"/>
        </w:rPr>
        <w:t>e</w:t>
      </w:r>
      <w:r w:rsidRPr="00B95FDA">
        <w:rPr>
          <w:sz w:val="24"/>
          <w:szCs w:val="24"/>
        </w:rPr>
        <w:t>sss</w:t>
      </w:r>
      <w:r w:rsidRPr="00B95FDA">
        <w:rPr>
          <w:spacing w:val="-1"/>
          <w:sz w:val="24"/>
          <w:szCs w:val="24"/>
        </w:rPr>
        <w:t>e</w:t>
      </w:r>
      <w:r w:rsidRPr="00B95FDA">
        <w:rPr>
          <w:sz w:val="24"/>
          <w:szCs w:val="24"/>
        </w:rPr>
        <w:t>le</w:t>
      </w:r>
      <w:r w:rsidRPr="00B95FDA">
        <w:rPr>
          <w:spacing w:val="-1"/>
          <w:sz w:val="24"/>
          <w:szCs w:val="24"/>
        </w:rPr>
        <w:t>c</w:t>
      </w:r>
      <w:r w:rsidRPr="00B95FDA">
        <w:rPr>
          <w:sz w:val="24"/>
          <w:szCs w:val="24"/>
        </w:rPr>
        <w:t>ted</w:t>
      </w:r>
      <w:r w:rsidRPr="00B95FDA">
        <w:rPr>
          <w:spacing w:val="-1"/>
          <w:sz w:val="24"/>
          <w:szCs w:val="24"/>
        </w:rPr>
        <w:t>a</w:t>
      </w:r>
      <w:r w:rsidRPr="00B95FDA">
        <w:rPr>
          <w:sz w:val="24"/>
          <w:szCs w:val="24"/>
        </w:rPr>
        <w:t>sap</w:t>
      </w:r>
      <w:r w:rsidRPr="00B95FDA">
        <w:rPr>
          <w:spacing w:val="1"/>
          <w:sz w:val="24"/>
          <w:szCs w:val="24"/>
        </w:rPr>
        <w:t>r</w:t>
      </w:r>
      <w:r w:rsidRPr="00B95FDA">
        <w:rPr>
          <w:spacing w:val="-1"/>
          <w:sz w:val="24"/>
          <w:szCs w:val="24"/>
        </w:rPr>
        <w:t>e</w:t>
      </w:r>
      <w:r w:rsidRPr="00B95FDA">
        <w:rPr>
          <w:sz w:val="24"/>
          <w:szCs w:val="24"/>
        </w:rPr>
        <w:t>dicto</w:t>
      </w:r>
      <w:r w:rsidRPr="00B95FDA">
        <w:rPr>
          <w:spacing w:val="-1"/>
          <w:sz w:val="24"/>
          <w:szCs w:val="24"/>
        </w:rPr>
        <w:t>r</w:t>
      </w:r>
      <w:r w:rsidRPr="00B95FDA">
        <w:rPr>
          <w:sz w:val="24"/>
          <w:szCs w:val="24"/>
        </w:rPr>
        <w:t>, dir</w:t>
      </w:r>
      <w:r w:rsidRPr="00B95FDA">
        <w:rPr>
          <w:spacing w:val="-1"/>
          <w:sz w:val="24"/>
          <w:szCs w:val="24"/>
        </w:rPr>
        <w:t>ec</w:t>
      </w:r>
      <w:r w:rsidRPr="00B95FDA">
        <w:rPr>
          <w:sz w:val="24"/>
          <w:szCs w:val="24"/>
        </w:rPr>
        <w:t>t</w:t>
      </w:r>
      <w:r w:rsidRPr="00B95FDA">
        <w:rPr>
          <w:spacing w:val="1"/>
          <w:sz w:val="24"/>
          <w:szCs w:val="24"/>
        </w:rPr>
        <w:t>l</w:t>
      </w:r>
      <w:r w:rsidRPr="00B95FDA">
        <w:rPr>
          <w:sz w:val="24"/>
          <w:szCs w:val="24"/>
        </w:rPr>
        <w:t>y</w:t>
      </w:r>
      <w:r w:rsidRPr="00B95FDA">
        <w:rPr>
          <w:spacing w:val="-1"/>
          <w:sz w:val="24"/>
          <w:szCs w:val="24"/>
        </w:rPr>
        <w:t>a</w:t>
      </w:r>
      <w:r w:rsidRPr="00B95FDA">
        <w:rPr>
          <w:sz w:val="24"/>
          <w:szCs w:val="24"/>
        </w:rPr>
        <w:t>f</w:t>
      </w:r>
      <w:r w:rsidRPr="00B95FDA">
        <w:rPr>
          <w:spacing w:val="1"/>
          <w:sz w:val="24"/>
          <w:szCs w:val="24"/>
        </w:rPr>
        <w:t>f</w:t>
      </w:r>
      <w:r w:rsidRPr="00B95FDA">
        <w:rPr>
          <w:spacing w:val="-1"/>
          <w:sz w:val="24"/>
          <w:szCs w:val="24"/>
        </w:rPr>
        <w:t>ec</w:t>
      </w:r>
      <w:r w:rsidRPr="00B95FDA">
        <w:rPr>
          <w:sz w:val="24"/>
          <w:szCs w:val="24"/>
        </w:rPr>
        <w:t>tus</w:t>
      </w:r>
      <w:r w:rsidRPr="00B95FDA">
        <w:rPr>
          <w:spacing w:val="1"/>
          <w:sz w:val="24"/>
          <w:szCs w:val="24"/>
        </w:rPr>
        <w:t>e</w:t>
      </w:r>
      <w:r w:rsidRPr="00B95FDA">
        <w:rPr>
          <w:sz w:val="24"/>
          <w:szCs w:val="24"/>
        </w:rPr>
        <w:t>rs' in</w:t>
      </w:r>
      <w:r w:rsidRPr="00B95FDA">
        <w:rPr>
          <w:spacing w:val="1"/>
          <w:sz w:val="24"/>
          <w:szCs w:val="24"/>
        </w:rPr>
        <w:t>t</w:t>
      </w:r>
      <w:r w:rsidRPr="00B95FDA">
        <w:rPr>
          <w:spacing w:val="-1"/>
          <w:sz w:val="24"/>
          <w:szCs w:val="24"/>
        </w:rPr>
        <w:t>e</w:t>
      </w:r>
      <w:r w:rsidRPr="00B95FDA">
        <w:rPr>
          <w:sz w:val="24"/>
          <w:szCs w:val="24"/>
        </w:rPr>
        <w:t>nt</w:t>
      </w:r>
      <w:r w:rsidRPr="00B95FDA">
        <w:rPr>
          <w:spacing w:val="1"/>
          <w:sz w:val="24"/>
          <w:szCs w:val="24"/>
        </w:rPr>
        <w:t>i</w:t>
      </w:r>
      <w:r w:rsidRPr="00B95FDA">
        <w:rPr>
          <w:sz w:val="24"/>
          <w:szCs w:val="24"/>
        </w:rPr>
        <w:t>onsto</w:t>
      </w:r>
      <w:r w:rsidRPr="00B95FDA">
        <w:rPr>
          <w:spacing w:val="-1"/>
          <w:sz w:val="24"/>
          <w:szCs w:val="24"/>
        </w:rPr>
        <w:t>a</w:t>
      </w:r>
      <w:r w:rsidRPr="00B95FDA">
        <w:rPr>
          <w:sz w:val="24"/>
          <w:szCs w:val="24"/>
        </w:rPr>
        <w:t>doptte</w:t>
      </w:r>
      <w:r w:rsidRPr="00B95FDA">
        <w:rPr>
          <w:spacing w:val="-1"/>
          <w:sz w:val="24"/>
          <w:szCs w:val="24"/>
        </w:rPr>
        <w:t>c</w:t>
      </w:r>
      <w:r w:rsidRPr="00B95FDA">
        <w:rPr>
          <w:sz w:val="24"/>
          <w:szCs w:val="24"/>
        </w:rPr>
        <w:t>hnology.Thismodel</w:t>
      </w:r>
      <w:r w:rsidRPr="00B95FDA">
        <w:rPr>
          <w:spacing w:val="-1"/>
          <w:sz w:val="24"/>
          <w:szCs w:val="24"/>
        </w:rPr>
        <w:t>ca</w:t>
      </w:r>
      <w:r w:rsidRPr="00B95FDA">
        <w:rPr>
          <w:sz w:val="24"/>
          <w:szCs w:val="24"/>
        </w:rPr>
        <w:t xml:space="preserve">nbe </w:t>
      </w:r>
      <w:r w:rsidRPr="00B95FDA">
        <w:rPr>
          <w:spacing w:val="-1"/>
          <w:sz w:val="24"/>
          <w:szCs w:val="24"/>
        </w:rPr>
        <w:t>a</w:t>
      </w:r>
      <w:r w:rsidRPr="00B95FDA">
        <w:rPr>
          <w:sz w:val="24"/>
          <w:szCs w:val="24"/>
        </w:rPr>
        <w:t>ppl</w:t>
      </w:r>
      <w:r w:rsidRPr="00B95FDA">
        <w:rPr>
          <w:spacing w:val="1"/>
          <w:sz w:val="24"/>
          <w:szCs w:val="24"/>
        </w:rPr>
        <w:t>i</w:t>
      </w:r>
      <w:r w:rsidRPr="00B95FDA">
        <w:rPr>
          <w:spacing w:val="-1"/>
          <w:sz w:val="24"/>
          <w:szCs w:val="24"/>
        </w:rPr>
        <w:t>e</w:t>
      </w:r>
      <w:r w:rsidRPr="00B95FDA">
        <w:rPr>
          <w:sz w:val="24"/>
          <w:szCs w:val="24"/>
        </w:rPr>
        <w:t>din3rd wo</w:t>
      </w:r>
      <w:r w:rsidRPr="00B95FDA">
        <w:rPr>
          <w:spacing w:val="-1"/>
          <w:sz w:val="24"/>
          <w:szCs w:val="24"/>
        </w:rPr>
        <w:t>r</w:t>
      </w:r>
      <w:r w:rsidRPr="00B95FDA">
        <w:rPr>
          <w:spacing w:val="3"/>
          <w:sz w:val="24"/>
          <w:szCs w:val="24"/>
        </w:rPr>
        <w:t>l</w:t>
      </w:r>
      <w:r w:rsidRPr="00B95FDA">
        <w:rPr>
          <w:sz w:val="24"/>
          <w:szCs w:val="24"/>
        </w:rPr>
        <w:t xml:space="preserve">d </w:t>
      </w:r>
      <w:r w:rsidRPr="00B95FDA">
        <w:rPr>
          <w:spacing w:val="-1"/>
          <w:sz w:val="24"/>
          <w:szCs w:val="24"/>
        </w:rPr>
        <w:t>c</w:t>
      </w:r>
      <w:r w:rsidRPr="00B95FDA">
        <w:rPr>
          <w:sz w:val="24"/>
          <w:szCs w:val="24"/>
        </w:rPr>
        <w:t>ountri</w:t>
      </w:r>
      <w:r w:rsidRPr="00B95FDA">
        <w:rPr>
          <w:spacing w:val="-1"/>
          <w:sz w:val="24"/>
          <w:szCs w:val="24"/>
        </w:rPr>
        <w:t>e</w:t>
      </w:r>
      <w:r w:rsidRPr="00B95FDA">
        <w:rPr>
          <w:sz w:val="24"/>
          <w:szCs w:val="24"/>
        </w:rPr>
        <w:t xml:space="preserve">s to </w:t>
      </w:r>
      <w:r w:rsidRPr="00B95FDA">
        <w:rPr>
          <w:spacing w:val="1"/>
          <w:sz w:val="24"/>
          <w:szCs w:val="24"/>
        </w:rPr>
        <w:t>s</w:t>
      </w:r>
      <w:r w:rsidRPr="00B95FDA">
        <w:rPr>
          <w:sz w:val="24"/>
          <w:szCs w:val="24"/>
        </w:rPr>
        <w:t>tudy how us</w:t>
      </w:r>
      <w:r w:rsidRPr="00B95FDA">
        <w:rPr>
          <w:spacing w:val="-1"/>
          <w:sz w:val="24"/>
          <w:szCs w:val="24"/>
        </w:rPr>
        <w:t>e</w:t>
      </w:r>
      <w:r w:rsidRPr="00B95FDA">
        <w:rPr>
          <w:sz w:val="24"/>
          <w:szCs w:val="24"/>
        </w:rPr>
        <w:t xml:space="preserve">rs think about </w:t>
      </w:r>
      <w:r w:rsidRPr="00B95FDA">
        <w:rPr>
          <w:spacing w:val="-1"/>
          <w:sz w:val="24"/>
          <w:szCs w:val="24"/>
        </w:rPr>
        <w:t>c</w:t>
      </w:r>
      <w:r w:rsidRPr="00B95FDA">
        <w:rPr>
          <w:sz w:val="24"/>
          <w:szCs w:val="24"/>
        </w:rPr>
        <w:t>loud c</w:t>
      </w:r>
      <w:r w:rsidRPr="00B95FDA">
        <w:rPr>
          <w:spacing w:val="2"/>
          <w:sz w:val="24"/>
          <w:szCs w:val="24"/>
        </w:rPr>
        <w:t>o</w:t>
      </w:r>
      <w:r w:rsidRPr="00B95FDA">
        <w:rPr>
          <w:sz w:val="24"/>
          <w:szCs w:val="24"/>
        </w:rPr>
        <w:t>mpu</w:t>
      </w:r>
      <w:r w:rsidRPr="00B95FDA">
        <w:rPr>
          <w:spacing w:val="1"/>
          <w:sz w:val="24"/>
          <w:szCs w:val="24"/>
        </w:rPr>
        <w:t>t</w:t>
      </w:r>
      <w:r w:rsidRPr="00B95FDA">
        <w:rPr>
          <w:sz w:val="24"/>
          <w:szCs w:val="24"/>
        </w:rPr>
        <w:t xml:space="preserve">ing and </w:t>
      </w:r>
      <w:r w:rsidRPr="00B95FDA">
        <w:rPr>
          <w:spacing w:val="-1"/>
          <w:sz w:val="24"/>
          <w:szCs w:val="24"/>
        </w:rPr>
        <w:t>w</w:t>
      </w:r>
      <w:r w:rsidRPr="00B95FDA">
        <w:rPr>
          <w:sz w:val="24"/>
          <w:szCs w:val="24"/>
        </w:rPr>
        <w:t>h</w:t>
      </w:r>
      <w:r w:rsidRPr="00B95FDA">
        <w:rPr>
          <w:spacing w:val="-1"/>
          <w:sz w:val="24"/>
          <w:szCs w:val="24"/>
        </w:rPr>
        <w:t>a</w:t>
      </w:r>
      <w:r w:rsidRPr="00B95FDA">
        <w:rPr>
          <w:sz w:val="24"/>
          <w:szCs w:val="24"/>
        </w:rPr>
        <w:t>t f</w:t>
      </w:r>
      <w:r w:rsidRPr="00B95FDA">
        <w:rPr>
          <w:spacing w:val="-1"/>
          <w:sz w:val="24"/>
          <w:szCs w:val="24"/>
        </w:rPr>
        <w:t>ac</w:t>
      </w:r>
      <w:r w:rsidRPr="00B95FDA">
        <w:rPr>
          <w:sz w:val="24"/>
          <w:szCs w:val="24"/>
        </w:rPr>
        <w:t>torsinflu</w:t>
      </w:r>
      <w:r w:rsidRPr="00B95FDA">
        <w:rPr>
          <w:spacing w:val="-1"/>
          <w:sz w:val="24"/>
          <w:szCs w:val="24"/>
        </w:rPr>
        <w:t>e</w:t>
      </w:r>
      <w:r w:rsidRPr="00B95FDA">
        <w:rPr>
          <w:sz w:val="24"/>
          <w:szCs w:val="24"/>
        </w:rPr>
        <w:t>n</w:t>
      </w:r>
      <w:r w:rsidRPr="00B95FDA">
        <w:rPr>
          <w:spacing w:val="-1"/>
          <w:sz w:val="24"/>
          <w:szCs w:val="24"/>
        </w:rPr>
        <w:t>c</w:t>
      </w:r>
      <w:r w:rsidRPr="00B95FDA">
        <w:rPr>
          <w:sz w:val="24"/>
          <w:szCs w:val="24"/>
        </w:rPr>
        <w:t>ei</w:t>
      </w:r>
      <w:r w:rsidRPr="00B95FDA">
        <w:rPr>
          <w:spacing w:val="1"/>
          <w:sz w:val="24"/>
          <w:szCs w:val="24"/>
        </w:rPr>
        <w:t>t</w:t>
      </w:r>
      <w:r w:rsidRPr="00B95FDA">
        <w:rPr>
          <w:sz w:val="24"/>
          <w:szCs w:val="24"/>
        </w:rPr>
        <w:t>.</w:t>
      </w:r>
    </w:p>
    <w:p w:rsidR="00B95FDA" w:rsidRPr="00B95FDA" w:rsidRDefault="00B95FDA" w:rsidP="00B95FDA">
      <w:pPr>
        <w:spacing w:before="5" w:line="100" w:lineRule="exact"/>
        <w:rPr>
          <w:sz w:val="10"/>
          <w:szCs w:val="10"/>
        </w:rPr>
      </w:pPr>
    </w:p>
    <w:p w:rsidR="00B95FDA" w:rsidRPr="00B95FDA" w:rsidRDefault="00B95FDA" w:rsidP="00B95FDA">
      <w:pPr>
        <w:spacing w:line="360" w:lineRule="auto"/>
        <w:ind w:left="120" w:right="86"/>
        <w:jc w:val="both"/>
        <w:rPr>
          <w:sz w:val="24"/>
          <w:szCs w:val="24"/>
        </w:rPr>
      </w:pPr>
      <w:r w:rsidRPr="00B95FDA">
        <w:rPr>
          <w:sz w:val="24"/>
          <w:szCs w:val="24"/>
        </w:rPr>
        <w:lastRenderedPageBreak/>
        <w:t>Applic</w:t>
      </w:r>
      <w:r w:rsidRPr="00B95FDA">
        <w:rPr>
          <w:spacing w:val="-1"/>
          <w:sz w:val="24"/>
          <w:szCs w:val="24"/>
        </w:rPr>
        <w:t>a</w:t>
      </w:r>
      <w:r w:rsidRPr="00B95FDA">
        <w:rPr>
          <w:sz w:val="24"/>
          <w:szCs w:val="24"/>
        </w:rPr>
        <w:t>t</w:t>
      </w:r>
      <w:r w:rsidRPr="00B95FDA">
        <w:rPr>
          <w:spacing w:val="1"/>
          <w:sz w:val="24"/>
          <w:szCs w:val="24"/>
        </w:rPr>
        <w:t>i</w:t>
      </w:r>
      <w:r w:rsidRPr="00B95FDA">
        <w:rPr>
          <w:sz w:val="24"/>
          <w:szCs w:val="24"/>
        </w:rPr>
        <w:t>on:Kno</w:t>
      </w:r>
      <w:r w:rsidRPr="00B95FDA">
        <w:rPr>
          <w:spacing w:val="-1"/>
          <w:sz w:val="24"/>
          <w:szCs w:val="24"/>
        </w:rPr>
        <w:t>w</w:t>
      </w:r>
      <w:r w:rsidRPr="00B95FDA">
        <w:rPr>
          <w:sz w:val="24"/>
          <w:szCs w:val="24"/>
        </w:rPr>
        <w:t>ingtheus</w:t>
      </w:r>
      <w:r w:rsidRPr="00B95FDA">
        <w:rPr>
          <w:spacing w:val="-1"/>
          <w:sz w:val="24"/>
          <w:szCs w:val="24"/>
        </w:rPr>
        <w:t>e</w:t>
      </w:r>
      <w:r w:rsidRPr="00B95FDA">
        <w:rPr>
          <w:sz w:val="24"/>
          <w:szCs w:val="24"/>
        </w:rPr>
        <w:t xml:space="preserve">r </w:t>
      </w:r>
      <w:r w:rsidRPr="00B95FDA">
        <w:rPr>
          <w:spacing w:val="2"/>
          <w:sz w:val="24"/>
          <w:szCs w:val="24"/>
        </w:rPr>
        <w:t>n</w:t>
      </w:r>
      <w:r w:rsidRPr="00B95FDA">
        <w:rPr>
          <w:spacing w:val="-1"/>
          <w:sz w:val="24"/>
          <w:szCs w:val="24"/>
        </w:rPr>
        <w:t>ee</w:t>
      </w:r>
      <w:r w:rsidRPr="00B95FDA">
        <w:rPr>
          <w:sz w:val="24"/>
          <w:szCs w:val="24"/>
        </w:rPr>
        <w:t>dsin</w:t>
      </w:r>
      <w:r w:rsidRPr="00B95FDA">
        <w:rPr>
          <w:spacing w:val="2"/>
          <w:sz w:val="24"/>
          <w:szCs w:val="24"/>
        </w:rPr>
        <w:t xml:space="preserve"> d</w:t>
      </w:r>
      <w:r w:rsidRPr="00B95FDA">
        <w:rPr>
          <w:spacing w:val="-1"/>
          <w:sz w:val="24"/>
          <w:szCs w:val="24"/>
        </w:rPr>
        <w:t>e</w:t>
      </w:r>
      <w:r w:rsidRPr="00B95FDA">
        <w:rPr>
          <w:sz w:val="24"/>
          <w:szCs w:val="24"/>
        </w:rPr>
        <w:t>v</w:t>
      </w:r>
      <w:r w:rsidRPr="00B95FDA">
        <w:rPr>
          <w:spacing w:val="-1"/>
          <w:sz w:val="24"/>
          <w:szCs w:val="24"/>
        </w:rPr>
        <w:t>e</w:t>
      </w:r>
      <w:r w:rsidRPr="00B95FDA">
        <w:rPr>
          <w:spacing w:val="3"/>
          <w:sz w:val="24"/>
          <w:szCs w:val="24"/>
        </w:rPr>
        <w:t>l</w:t>
      </w:r>
      <w:r w:rsidRPr="00B95FDA">
        <w:rPr>
          <w:sz w:val="24"/>
          <w:szCs w:val="24"/>
        </w:rPr>
        <w:t>oping</w:t>
      </w:r>
      <w:r w:rsidRPr="00B95FDA">
        <w:rPr>
          <w:spacing w:val="-1"/>
          <w:sz w:val="24"/>
          <w:szCs w:val="24"/>
        </w:rPr>
        <w:t>c</w:t>
      </w:r>
      <w:r w:rsidRPr="00B95FDA">
        <w:rPr>
          <w:sz w:val="24"/>
          <w:szCs w:val="24"/>
        </w:rPr>
        <w:t>ountri</w:t>
      </w:r>
      <w:r w:rsidRPr="00B95FDA">
        <w:rPr>
          <w:spacing w:val="-1"/>
          <w:sz w:val="24"/>
          <w:szCs w:val="24"/>
        </w:rPr>
        <w:t>e</w:t>
      </w:r>
      <w:r w:rsidRPr="00B95FDA">
        <w:rPr>
          <w:sz w:val="24"/>
          <w:szCs w:val="24"/>
        </w:rPr>
        <w:t>s</w:t>
      </w:r>
      <w:r w:rsidRPr="00B95FDA">
        <w:rPr>
          <w:spacing w:val="1"/>
          <w:sz w:val="24"/>
          <w:szCs w:val="24"/>
        </w:rPr>
        <w:t xml:space="preserve"> c</w:t>
      </w:r>
      <w:r w:rsidRPr="00B95FDA">
        <w:rPr>
          <w:spacing w:val="-1"/>
          <w:sz w:val="24"/>
          <w:szCs w:val="24"/>
        </w:rPr>
        <w:t>a</w:t>
      </w:r>
      <w:r w:rsidRPr="00B95FDA">
        <w:rPr>
          <w:sz w:val="24"/>
          <w:szCs w:val="24"/>
        </w:rPr>
        <w:t>nh</w:t>
      </w:r>
      <w:r w:rsidRPr="00B95FDA">
        <w:rPr>
          <w:spacing w:val="-1"/>
          <w:sz w:val="24"/>
          <w:szCs w:val="24"/>
        </w:rPr>
        <w:t>e</w:t>
      </w:r>
      <w:r w:rsidRPr="00B95FDA">
        <w:rPr>
          <w:spacing w:val="3"/>
          <w:sz w:val="24"/>
          <w:szCs w:val="24"/>
        </w:rPr>
        <w:t>l</w:t>
      </w:r>
      <w:r w:rsidRPr="00B95FDA">
        <w:rPr>
          <w:sz w:val="24"/>
          <w:szCs w:val="24"/>
        </w:rPr>
        <w:t>pwhile</w:t>
      </w:r>
      <w:r w:rsidRPr="00B95FDA">
        <w:rPr>
          <w:spacing w:val="-1"/>
          <w:sz w:val="24"/>
          <w:szCs w:val="24"/>
        </w:rPr>
        <w:t>a</w:t>
      </w:r>
      <w:r w:rsidRPr="00B95FDA">
        <w:rPr>
          <w:sz w:val="24"/>
          <w:szCs w:val="24"/>
        </w:rPr>
        <w:t>d</w:t>
      </w:r>
      <w:r w:rsidRPr="00B95FDA">
        <w:rPr>
          <w:spacing w:val="-1"/>
          <w:sz w:val="24"/>
          <w:szCs w:val="24"/>
        </w:rPr>
        <w:t>a</w:t>
      </w:r>
      <w:r w:rsidRPr="00B95FDA">
        <w:rPr>
          <w:sz w:val="24"/>
          <w:szCs w:val="24"/>
        </w:rPr>
        <w:t>pt</w:t>
      </w:r>
      <w:r w:rsidRPr="00B95FDA">
        <w:rPr>
          <w:spacing w:val="1"/>
          <w:sz w:val="24"/>
          <w:szCs w:val="24"/>
        </w:rPr>
        <w:t>i</w:t>
      </w:r>
      <w:r w:rsidRPr="00B95FDA">
        <w:rPr>
          <w:sz w:val="24"/>
          <w:szCs w:val="24"/>
        </w:rPr>
        <w:t>ng</w:t>
      </w:r>
      <w:r w:rsidRPr="00B95FDA">
        <w:rPr>
          <w:spacing w:val="-1"/>
          <w:sz w:val="24"/>
          <w:szCs w:val="24"/>
        </w:rPr>
        <w:t>c</w:t>
      </w:r>
      <w:r w:rsidRPr="00B95FDA">
        <w:rPr>
          <w:sz w:val="24"/>
          <w:szCs w:val="24"/>
        </w:rPr>
        <w:t xml:space="preserve">loud </w:t>
      </w:r>
      <w:r w:rsidRPr="00B95FDA">
        <w:rPr>
          <w:spacing w:val="-1"/>
          <w:sz w:val="24"/>
          <w:szCs w:val="24"/>
        </w:rPr>
        <w:t>c</w:t>
      </w:r>
      <w:r w:rsidRPr="00B95FDA">
        <w:rPr>
          <w:sz w:val="24"/>
          <w:szCs w:val="24"/>
        </w:rPr>
        <w:t>ompu</w:t>
      </w:r>
      <w:r w:rsidRPr="00B95FDA">
        <w:rPr>
          <w:spacing w:val="1"/>
          <w:sz w:val="24"/>
          <w:szCs w:val="24"/>
        </w:rPr>
        <w:t>t</w:t>
      </w:r>
      <w:r w:rsidRPr="00B95FDA">
        <w:rPr>
          <w:sz w:val="24"/>
          <w:szCs w:val="24"/>
        </w:rPr>
        <w:t xml:space="preserve">ing </w:t>
      </w:r>
      <w:r w:rsidRPr="00B95FDA">
        <w:rPr>
          <w:spacing w:val="1"/>
          <w:sz w:val="24"/>
          <w:szCs w:val="24"/>
        </w:rPr>
        <w:t>t</w:t>
      </w:r>
      <w:r w:rsidRPr="00B95FDA">
        <w:rPr>
          <w:sz w:val="24"/>
          <w:szCs w:val="24"/>
        </w:rPr>
        <w:t>o theirsp</w:t>
      </w:r>
      <w:r w:rsidRPr="00B95FDA">
        <w:rPr>
          <w:spacing w:val="-1"/>
          <w:sz w:val="24"/>
          <w:szCs w:val="24"/>
        </w:rPr>
        <w:t>ec</w:t>
      </w:r>
      <w:r w:rsidRPr="00B95FDA">
        <w:rPr>
          <w:sz w:val="24"/>
          <w:szCs w:val="24"/>
        </w:rPr>
        <w:t>i</w:t>
      </w:r>
      <w:r w:rsidRPr="00B95FDA">
        <w:rPr>
          <w:spacing w:val="2"/>
          <w:sz w:val="24"/>
          <w:szCs w:val="24"/>
        </w:rPr>
        <w:t>f</w:t>
      </w:r>
      <w:r w:rsidRPr="00B95FDA">
        <w:rPr>
          <w:sz w:val="24"/>
          <w:szCs w:val="24"/>
        </w:rPr>
        <w:t xml:space="preserve">ic </w:t>
      </w:r>
      <w:r w:rsidRPr="00B95FDA">
        <w:rPr>
          <w:spacing w:val="-1"/>
          <w:sz w:val="24"/>
          <w:szCs w:val="24"/>
        </w:rPr>
        <w:t>re</w:t>
      </w:r>
      <w:r w:rsidRPr="00B95FDA">
        <w:rPr>
          <w:sz w:val="24"/>
          <w:szCs w:val="24"/>
        </w:rPr>
        <w:t>quir</w:t>
      </w:r>
      <w:r w:rsidRPr="00B95FDA">
        <w:rPr>
          <w:spacing w:val="-1"/>
          <w:sz w:val="24"/>
          <w:szCs w:val="24"/>
        </w:rPr>
        <w:t>e</w:t>
      </w:r>
      <w:r w:rsidRPr="00B95FDA">
        <w:rPr>
          <w:spacing w:val="3"/>
          <w:sz w:val="24"/>
          <w:szCs w:val="24"/>
        </w:rPr>
        <w:t>m</w:t>
      </w:r>
      <w:r w:rsidRPr="00B95FDA">
        <w:rPr>
          <w:spacing w:val="-1"/>
          <w:sz w:val="24"/>
          <w:szCs w:val="24"/>
        </w:rPr>
        <w:t>e</w:t>
      </w:r>
      <w:r w:rsidRPr="00B95FDA">
        <w:rPr>
          <w:sz w:val="24"/>
          <w:szCs w:val="24"/>
        </w:rPr>
        <w:t>nts whi</w:t>
      </w:r>
      <w:r w:rsidRPr="00B95FDA">
        <w:rPr>
          <w:spacing w:val="-1"/>
          <w:sz w:val="24"/>
          <w:szCs w:val="24"/>
        </w:rPr>
        <w:t>c</w:t>
      </w:r>
      <w:r w:rsidRPr="00B95FDA">
        <w:rPr>
          <w:sz w:val="24"/>
          <w:szCs w:val="24"/>
        </w:rPr>
        <w:t xml:space="preserve">h they </w:t>
      </w:r>
      <w:r w:rsidRPr="00B95FDA">
        <w:rPr>
          <w:spacing w:val="-1"/>
          <w:sz w:val="24"/>
          <w:szCs w:val="24"/>
        </w:rPr>
        <w:t>w</w:t>
      </w:r>
      <w:r w:rsidRPr="00B95FDA">
        <w:rPr>
          <w:sz w:val="24"/>
          <w:szCs w:val="24"/>
        </w:rPr>
        <w:t>i</w:t>
      </w:r>
      <w:r w:rsidRPr="00B95FDA">
        <w:rPr>
          <w:spacing w:val="1"/>
          <w:sz w:val="24"/>
          <w:szCs w:val="24"/>
        </w:rPr>
        <w:t>l</w:t>
      </w:r>
      <w:r w:rsidRPr="00B95FDA">
        <w:rPr>
          <w:sz w:val="24"/>
          <w:szCs w:val="24"/>
        </w:rPr>
        <w:t>l prob</w:t>
      </w:r>
      <w:r w:rsidRPr="00B95FDA">
        <w:rPr>
          <w:spacing w:val="-1"/>
          <w:sz w:val="24"/>
          <w:szCs w:val="24"/>
        </w:rPr>
        <w:t>a</w:t>
      </w:r>
      <w:r w:rsidRPr="00B95FDA">
        <w:rPr>
          <w:sz w:val="24"/>
          <w:szCs w:val="24"/>
        </w:rPr>
        <w:t>bly a</w:t>
      </w:r>
      <w:r w:rsidRPr="00B95FDA">
        <w:rPr>
          <w:spacing w:val="1"/>
          <w:sz w:val="24"/>
          <w:szCs w:val="24"/>
        </w:rPr>
        <w:t>c</w:t>
      </w:r>
      <w:r w:rsidRPr="00B95FDA">
        <w:rPr>
          <w:spacing w:val="-1"/>
          <w:sz w:val="24"/>
          <w:szCs w:val="24"/>
        </w:rPr>
        <w:t>ce</w:t>
      </w:r>
      <w:r w:rsidRPr="00B95FDA">
        <w:rPr>
          <w:sz w:val="24"/>
          <w:szCs w:val="24"/>
        </w:rPr>
        <w:t>pt</w:t>
      </w:r>
    </w:p>
    <w:p w:rsidR="00B95FDA" w:rsidRPr="00B95FDA" w:rsidRDefault="00B95FDA" w:rsidP="00B95FDA">
      <w:pPr>
        <w:spacing w:before="3" w:line="100" w:lineRule="exact"/>
        <w:rPr>
          <w:sz w:val="10"/>
          <w:szCs w:val="10"/>
        </w:rPr>
      </w:pPr>
    </w:p>
    <w:p w:rsidR="00B95FDA" w:rsidRPr="00B95FDA" w:rsidRDefault="00B95FDA" w:rsidP="00B95FDA">
      <w:pPr>
        <w:spacing w:line="357" w:lineRule="auto"/>
        <w:ind w:left="120" w:right="81"/>
        <w:jc w:val="both"/>
        <w:rPr>
          <w:sz w:val="24"/>
          <w:szCs w:val="24"/>
        </w:rPr>
      </w:pPr>
      <w:r w:rsidRPr="00B95FDA">
        <w:rPr>
          <w:sz w:val="24"/>
          <w:szCs w:val="24"/>
        </w:rPr>
        <w:t>A</w:t>
      </w:r>
      <w:r w:rsidRPr="00B95FDA">
        <w:rPr>
          <w:spacing w:val="-1"/>
          <w:sz w:val="24"/>
          <w:szCs w:val="24"/>
        </w:rPr>
        <w:t>cc</w:t>
      </w:r>
      <w:r w:rsidRPr="00B95FDA">
        <w:rPr>
          <w:sz w:val="24"/>
          <w:szCs w:val="24"/>
        </w:rPr>
        <w:t>ordingtoD</w:t>
      </w:r>
      <w:r w:rsidRPr="00B95FDA">
        <w:rPr>
          <w:spacing w:val="-1"/>
          <w:sz w:val="24"/>
          <w:szCs w:val="24"/>
        </w:rPr>
        <w:t>a</w:t>
      </w:r>
      <w:r w:rsidRPr="00B95FDA">
        <w:rPr>
          <w:sz w:val="24"/>
          <w:szCs w:val="24"/>
        </w:rPr>
        <w:t>vis,</w:t>
      </w:r>
      <w:r w:rsidRPr="00B95FDA">
        <w:rPr>
          <w:spacing w:val="-1"/>
          <w:sz w:val="24"/>
          <w:szCs w:val="24"/>
        </w:rPr>
        <w:t>F</w:t>
      </w:r>
      <w:r w:rsidRPr="00B95FDA">
        <w:rPr>
          <w:sz w:val="24"/>
          <w:szCs w:val="24"/>
        </w:rPr>
        <w:t>.D.,(198</w:t>
      </w:r>
      <w:r w:rsidRPr="00B95FDA">
        <w:rPr>
          <w:spacing w:val="-1"/>
          <w:sz w:val="24"/>
          <w:szCs w:val="24"/>
        </w:rPr>
        <w:t>9</w:t>
      </w:r>
      <w:r w:rsidRPr="00B95FDA">
        <w:rPr>
          <w:sz w:val="24"/>
          <w:szCs w:val="24"/>
        </w:rPr>
        <w:t>).Us</w:t>
      </w:r>
      <w:r w:rsidRPr="00B95FDA">
        <w:rPr>
          <w:spacing w:val="-1"/>
          <w:sz w:val="24"/>
          <w:szCs w:val="24"/>
        </w:rPr>
        <w:t>e</w:t>
      </w:r>
      <w:r w:rsidRPr="00B95FDA">
        <w:rPr>
          <w:sz w:val="24"/>
          <w:szCs w:val="24"/>
        </w:rPr>
        <w:t>r</w:t>
      </w:r>
      <w:r w:rsidRPr="00B95FDA">
        <w:rPr>
          <w:spacing w:val="-1"/>
          <w:sz w:val="24"/>
          <w:szCs w:val="24"/>
        </w:rPr>
        <w:t>a</w:t>
      </w:r>
      <w:r w:rsidRPr="00B95FDA">
        <w:rPr>
          <w:spacing w:val="1"/>
          <w:sz w:val="24"/>
          <w:szCs w:val="24"/>
        </w:rPr>
        <w:t>c</w:t>
      </w:r>
      <w:r w:rsidRPr="00B95FDA">
        <w:rPr>
          <w:spacing w:val="-1"/>
          <w:sz w:val="24"/>
          <w:szCs w:val="24"/>
        </w:rPr>
        <w:t>ce</w:t>
      </w:r>
      <w:r w:rsidRPr="00B95FDA">
        <w:rPr>
          <w:sz w:val="24"/>
          <w:szCs w:val="24"/>
        </w:rPr>
        <w:t>pt</w:t>
      </w:r>
      <w:r w:rsidRPr="00B95FDA">
        <w:rPr>
          <w:spacing w:val="2"/>
          <w:sz w:val="24"/>
          <w:szCs w:val="24"/>
        </w:rPr>
        <w:t>a</w:t>
      </w:r>
      <w:r w:rsidRPr="00B95FDA">
        <w:rPr>
          <w:sz w:val="24"/>
          <w:szCs w:val="24"/>
        </w:rPr>
        <w:t>n</w:t>
      </w:r>
      <w:r w:rsidRPr="00B95FDA">
        <w:rPr>
          <w:spacing w:val="-1"/>
          <w:sz w:val="24"/>
          <w:szCs w:val="24"/>
        </w:rPr>
        <w:t>c</w:t>
      </w:r>
      <w:r w:rsidRPr="00B95FDA">
        <w:rPr>
          <w:sz w:val="24"/>
          <w:szCs w:val="24"/>
        </w:rPr>
        <w:t>e ofinfo</w:t>
      </w:r>
      <w:r w:rsidRPr="00B95FDA">
        <w:rPr>
          <w:spacing w:val="-1"/>
          <w:sz w:val="24"/>
          <w:szCs w:val="24"/>
        </w:rPr>
        <w:t>r</w:t>
      </w:r>
      <w:r w:rsidRPr="00B95FDA">
        <w:rPr>
          <w:sz w:val="24"/>
          <w:szCs w:val="24"/>
        </w:rPr>
        <w:t>mationt</w:t>
      </w:r>
      <w:r w:rsidRPr="00B95FDA">
        <w:rPr>
          <w:spacing w:val="2"/>
          <w:sz w:val="24"/>
          <w:szCs w:val="24"/>
        </w:rPr>
        <w:t>e</w:t>
      </w:r>
      <w:r w:rsidRPr="00B95FDA">
        <w:rPr>
          <w:spacing w:val="-1"/>
          <w:sz w:val="24"/>
          <w:szCs w:val="24"/>
        </w:rPr>
        <w:t>c</w:t>
      </w:r>
      <w:r w:rsidRPr="00B95FDA">
        <w:rPr>
          <w:sz w:val="24"/>
          <w:szCs w:val="24"/>
        </w:rPr>
        <w:t>h</w:t>
      </w:r>
      <w:r w:rsidRPr="00B95FDA">
        <w:rPr>
          <w:spacing w:val="2"/>
          <w:sz w:val="24"/>
          <w:szCs w:val="24"/>
        </w:rPr>
        <w:t>n</w:t>
      </w:r>
      <w:r w:rsidRPr="00B95FDA">
        <w:rPr>
          <w:sz w:val="24"/>
          <w:szCs w:val="24"/>
        </w:rPr>
        <w:t>ology:To</w:t>
      </w:r>
      <w:r w:rsidRPr="00B95FDA">
        <w:rPr>
          <w:spacing w:val="-1"/>
          <w:sz w:val="24"/>
          <w:szCs w:val="24"/>
        </w:rPr>
        <w:t>wa</w:t>
      </w:r>
      <w:r w:rsidRPr="00B95FDA">
        <w:rPr>
          <w:sz w:val="24"/>
          <w:szCs w:val="24"/>
        </w:rPr>
        <w:t>rda unifi</w:t>
      </w:r>
      <w:r w:rsidRPr="00B95FDA">
        <w:rPr>
          <w:spacing w:val="-1"/>
          <w:sz w:val="24"/>
          <w:szCs w:val="24"/>
        </w:rPr>
        <w:t>e</w:t>
      </w:r>
      <w:r w:rsidRPr="00B95FDA">
        <w:rPr>
          <w:sz w:val="24"/>
          <w:szCs w:val="24"/>
        </w:rPr>
        <w:t>d view</w:t>
      </w:r>
      <w:r w:rsidRPr="00B95FDA">
        <w:rPr>
          <w:spacing w:val="1"/>
          <w:sz w:val="24"/>
          <w:szCs w:val="24"/>
        </w:rPr>
        <w:t>P</w:t>
      </w:r>
      <w:r w:rsidRPr="00B95FDA">
        <w:rPr>
          <w:spacing w:val="-1"/>
          <w:sz w:val="24"/>
          <w:szCs w:val="24"/>
        </w:rPr>
        <w:t>e</w:t>
      </w:r>
      <w:r w:rsidRPr="00B95FDA">
        <w:rPr>
          <w:sz w:val="24"/>
          <w:szCs w:val="24"/>
        </w:rPr>
        <w:t>r</w:t>
      </w:r>
      <w:r w:rsidRPr="00B95FDA">
        <w:rPr>
          <w:spacing w:val="-2"/>
          <w:sz w:val="24"/>
          <w:szCs w:val="24"/>
        </w:rPr>
        <w:t>c</w:t>
      </w:r>
      <w:r w:rsidRPr="00B95FDA">
        <w:rPr>
          <w:spacing w:val="-1"/>
          <w:sz w:val="24"/>
          <w:szCs w:val="24"/>
        </w:rPr>
        <w:t>e</w:t>
      </w:r>
      <w:r w:rsidRPr="00B95FDA">
        <w:rPr>
          <w:sz w:val="24"/>
          <w:szCs w:val="24"/>
        </w:rPr>
        <w:t>i</w:t>
      </w:r>
      <w:r w:rsidRPr="00B95FDA">
        <w:rPr>
          <w:spacing w:val="3"/>
          <w:sz w:val="24"/>
          <w:szCs w:val="24"/>
        </w:rPr>
        <w:t>v</w:t>
      </w:r>
      <w:r w:rsidRPr="00B95FDA">
        <w:rPr>
          <w:spacing w:val="-1"/>
          <w:sz w:val="24"/>
          <w:szCs w:val="24"/>
        </w:rPr>
        <w:t>e</w:t>
      </w:r>
      <w:r w:rsidRPr="00B95FDA">
        <w:rPr>
          <w:sz w:val="24"/>
          <w:szCs w:val="24"/>
        </w:rPr>
        <w:t>dus</w:t>
      </w:r>
      <w:r w:rsidRPr="00B95FDA">
        <w:rPr>
          <w:spacing w:val="-1"/>
          <w:sz w:val="24"/>
          <w:szCs w:val="24"/>
        </w:rPr>
        <w:t>e</w:t>
      </w:r>
      <w:r w:rsidRPr="00B95FDA">
        <w:rPr>
          <w:sz w:val="24"/>
          <w:szCs w:val="24"/>
        </w:rPr>
        <w:t>fuln</w:t>
      </w:r>
      <w:r w:rsidRPr="00B95FDA">
        <w:rPr>
          <w:spacing w:val="1"/>
          <w:sz w:val="24"/>
          <w:szCs w:val="24"/>
        </w:rPr>
        <w:t>e</w:t>
      </w:r>
      <w:r w:rsidRPr="00B95FDA">
        <w:rPr>
          <w:sz w:val="24"/>
          <w:szCs w:val="24"/>
        </w:rPr>
        <w:t>ss,p</w:t>
      </w:r>
      <w:r w:rsidRPr="00B95FDA">
        <w:rPr>
          <w:spacing w:val="-1"/>
          <w:sz w:val="24"/>
          <w:szCs w:val="24"/>
        </w:rPr>
        <w:t>e</w:t>
      </w:r>
      <w:r w:rsidRPr="00B95FDA">
        <w:rPr>
          <w:sz w:val="24"/>
          <w:szCs w:val="24"/>
        </w:rPr>
        <w:t>r</w:t>
      </w:r>
      <w:r w:rsidRPr="00B95FDA">
        <w:rPr>
          <w:spacing w:val="-2"/>
          <w:sz w:val="24"/>
          <w:szCs w:val="24"/>
        </w:rPr>
        <w:t>c</w:t>
      </w:r>
      <w:r w:rsidRPr="00B95FDA">
        <w:rPr>
          <w:spacing w:val="-1"/>
          <w:sz w:val="24"/>
          <w:szCs w:val="24"/>
        </w:rPr>
        <w:t>e</w:t>
      </w:r>
      <w:r w:rsidRPr="00B95FDA">
        <w:rPr>
          <w:sz w:val="24"/>
          <w:szCs w:val="24"/>
        </w:rPr>
        <w:t>ived</w:t>
      </w:r>
      <w:r w:rsidRPr="00B95FDA">
        <w:rPr>
          <w:spacing w:val="-1"/>
          <w:sz w:val="24"/>
          <w:szCs w:val="24"/>
        </w:rPr>
        <w:t>ea</w:t>
      </w:r>
      <w:r w:rsidRPr="00B95FDA">
        <w:rPr>
          <w:spacing w:val="2"/>
          <w:sz w:val="24"/>
          <w:szCs w:val="24"/>
        </w:rPr>
        <w:t>s</w:t>
      </w:r>
      <w:r w:rsidRPr="00B95FDA">
        <w:rPr>
          <w:sz w:val="24"/>
          <w:szCs w:val="24"/>
        </w:rPr>
        <w:t>eofuse</w:t>
      </w:r>
      <w:r w:rsidRPr="00B95FDA">
        <w:rPr>
          <w:spacing w:val="-1"/>
          <w:sz w:val="24"/>
          <w:szCs w:val="24"/>
        </w:rPr>
        <w:t>a</w:t>
      </w:r>
      <w:r w:rsidRPr="00B95FDA">
        <w:rPr>
          <w:sz w:val="24"/>
          <w:szCs w:val="24"/>
        </w:rPr>
        <w:t>ndus</w:t>
      </w:r>
      <w:r w:rsidRPr="00B95FDA">
        <w:rPr>
          <w:spacing w:val="-1"/>
          <w:sz w:val="24"/>
          <w:szCs w:val="24"/>
        </w:rPr>
        <w:t>e</w:t>
      </w:r>
      <w:r w:rsidRPr="00B95FDA">
        <w:rPr>
          <w:sz w:val="24"/>
          <w:szCs w:val="24"/>
        </w:rPr>
        <w:t>r</w:t>
      </w:r>
      <w:r w:rsidRPr="00B95FDA">
        <w:rPr>
          <w:spacing w:val="1"/>
          <w:sz w:val="24"/>
          <w:szCs w:val="24"/>
        </w:rPr>
        <w:t>a</w:t>
      </w:r>
      <w:r w:rsidRPr="00B95FDA">
        <w:rPr>
          <w:spacing w:val="-1"/>
          <w:sz w:val="24"/>
          <w:szCs w:val="24"/>
        </w:rPr>
        <w:t>c</w:t>
      </w:r>
      <w:r w:rsidRPr="00B95FDA">
        <w:rPr>
          <w:spacing w:val="1"/>
          <w:sz w:val="24"/>
          <w:szCs w:val="24"/>
        </w:rPr>
        <w:t>c</w:t>
      </w:r>
      <w:r w:rsidRPr="00B95FDA">
        <w:rPr>
          <w:spacing w:val="-1"/>
          <w:sz w:val="24"/>
          <w:szCs w:val="24"/>
        </w:rPr>
        <w:t>e</w:t>
      </w:r>
      <w:r w:rsidRPr="00B95FDA">
        <w:rPr>
          <w:sz w:val="24"/>
          <w:szCs w:val="24"/>
        </w:rPr>
        <w:t>ptan</w:t>
      </w:r>
      <w:r w:rsidRPr="00B95FDA">
        <w:rPr>
          <w:spacing w:val="1"/>
          <w:sz w:val="24"/>
          <w:szCs w:val="24"/>
        </w:rPr>
        <w:t>c</w:t>
      </w:r>
      <w:r w:rsidRPr="00B95FDA">
        <w:rPr>
          <w:spacing w:val="-1"/>
          <w:sz w:val="24"/>
          <w:szCs w:val="24"/>
        </w:rPr>
        <w:t>e</w:t>
      </w:r>
      <w:r w:rsidRPr="00B95FDA">
        <w:rPr>
          <w:sz w:val="24"/>
          <w:szCs w:val="24"/>
        </w:rPr>
        <w:t>.M</w:t>
      </w:r>
      <w:r w:rsidRPr="00B95FDA">
        <w:rPr>
          <w:spacing w:val="-3"/>
          <w:sz w:val="24"/>
          <w:szCs w:val="24"/>
        </w:rPr>
        <w:t>I</w:t>
      </w:r>
      <w:r w:rsidRPr="00B95FDA">
        <w:rPr>
          <w:sz w:val="24"/>
          <w:szCs w:val="24"/>
        </w:rPr>
        <w:t>SQ</w:t>
      </w:r>
      <w:r w:rsidRPr="00B95FDA">
        <w:rPr>
          <w:spacing w:val="2"/>
          <w:sz w:val="24"/>
          <w:szCs w:val="24"/>
        </w:rPr>
        <w:t>u</w:t>
      </w:r>
      <w:r w:rsidRPr="00B95FDA">
        <w:rPr>
          <w:spacing w:val="-1"/>
          <w:sz w:val="24"/>
          <w:szCs w:val="24"/>
        </w:rPr>
        <w:t>a</w:t>
      </w:r>
      <w:r w:rsidRPr="00B95FDA">
        <w:rPr>
          <w:sz w:val="24"/>
          <w:szCs w:val="24"/>
        </w:rPr>
        <w:t>rt</w:t>
      </w:r>
      <w:r w:rsidRPr="00B95FDA">
        <w:rPr>
          <w:spacing w:val="-1"/>
          <w:sz w:val="24"/>
          <w:szCs w:val="24"/>
        </w:rPr>
        <w:t>e</w:t>
      </w:r>
      <w:r w:rsidRPr="00B95FDA">
        <w:rPr>
          <w:sz w:val="24"/>
          <w:szCs w:val="24"/>
        </w:rPr>
        <w:t>rly,13(</w:t>
      </w:r>
      <w:r w:rsidRPr="00B95FDA">
        <w:rPr>
          <w:spacing w:val="1"/>
          <w:sz w:val="24"/>
          <w:szCs w:val="24"/>
        </w:rPr>
        <w:t>3</w:t>
      </w:r>
      <w:r w:rsidRPr="00B95FDA">
        <w:rPr>
          <w:sz w:val="24"/>
          <w:szCs w:val="24"/>
        </w:rPr>
        <w:t>):31</w:t>
      </w:r>
      <w:r w:rsidRPr="00B95FDA">
        <w:rPr>
          <w:spacing w:val="7"/>
          <w:sz w:val="24"/>
          <w:szCs w:val="24"/>
        </w:rPr>
        <w:t>9</w:t>
      </w:r>
      <w:r w:rsidRPr="00B95FDA">
        <w:rPr>
          <w:sz w:val="24"/>
          <w:szCs w:val="24"/>
        </w:rPr>
        <w:t>-</w:t>
      </w:r>
    </w:p>
    <w:p w:rsidR="00B95FDA" w:rsidRPr="00B95FDA" w:rsidRDefault="00B95FDA" w:rsidP="00B95FDA">
      <w:pPr>
        <w:spacing w:before="7"/>
        <w:ind w:left="120" w:right="9244"/>
        <w:jc w:val="both"/>
        <w:rPr>
          <w:sz w:val="24"/>
          <w:szCs w:val="24"/>
        </w:rPr>
      </w:pPr>
      <w:r w:rsidRPr="00B95FDA">
        <w:rPr>
          <w:sz w:val="24"/>
          <w:szCs w:val="24"/>
        </w:rPr>
        <w:t>340.</w:t>
      </w:r>
    </w:p>
    <w:p w:rsidR="00B95FDA" w:rsidRPr="00B95FDA" w:rsidRDefault="00B95FDA" w:rsidP="00B95FDA">
      <w:pPr>
        <w:spacing w:line="360" w:lineRule="auto"/>
        <w:jc w:val="both"/>
        <w:rPr>
          <w:color w:val="000000" w:themeColor="text1"/>
          <w:sz w:val="24"/>
          <w:szCs w:val="24"/>
        </w:rPr>
      </w:pPr>
      <w:r w:rsidRPr="00B95FDA">
        <w:rPr>
          <w:noProof/>
        </w:rPr>
        <w:drawing>
          <wp:anchor distT="0" distB="0" distL="114300" distR="114300" simplePos="0" relativeHeight="251677184" behindDoc="0" locked="0" layoutInCell="1" allowOverlap="1">
            <wp:simplePos x="0" y="0"/>
            <wp:positionH relativeFrom="margin">
              <wp:align>right</wp:align>
            </wp:positionH>
            <wp:positionV relativeFrom="paragraph">
              <wp:posOffset>791210</wp:posOffset>
            </wp:positionV>
            <wp:extent cx="6235700" cy="1849755"/>
            <wp:effectExtent l="0" t="0" r="0" b="0"/>
            <wp:wrapNone/>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35700" cy="1849755"/>
                    </a:xfrm>
                    <a:prstGeom prst="rect">
                      <a:avLst/>
                    </a:prstGeom>
                    <a:noFill/>
                  </pic:spPr>
                </pic:pic>
              </a:graphicData>
            </a:graphic>
          </wp:anchor>
        </w:drawing>
      </w:r>
      <w:r w:rsidRPr="00B95FDA">
        <w:rPr>
          <w:color w:val="000000" w:themeColor="text1"/>
          <w:sz w:val="24"/>
          <w:szCs w:val="24"/>
        </w:rPr>
        <w:t>According to TAM, technology acceptance is a three-stage process, whereby external factors (system design features) trigger cognitive responses (perceived ease of use and perceived usefulness), which, in turn, form an effective response (attitude toward using technology/intention), influencing use []]{{behavior</w:t>
      </w:r>
    </w:p>
    <w:p w:rsidR="00B95FDA" w:rsidRPr="00B95FDA" w:rsidRDefault="00B95FDA" w:rsidP="00B95FDA">
      <w:pPr>
        <w:spacing w:line="360" w:lineRule="auto"/>
        <w:jc w:val="both"/>
        <w:rPr>
          <w:color w:val="000000" w:themeColor="text1"/>
          <w:sz w:val="24"/>
          <w:szCs w:val="24"/>
        </w:rPr>
      </w:pPr>
    </w:p>
    <w:p w:rsidR="00B95FDA" w:rsidRPr="00B95FDA" w:rsidRDefault="00B95FDA" w:rsidP="00B95FDA">
      <w:pPr>
        <w:spacing w:before="100" w:beforeAutospacing="1" w:after="100" w:afterAutospacing="1" w:line="360" w:lineRule="auto"/>
        <w:jc w:val="both"/>
        <w:rPr>
          <w:color w:val="000000"/>
          <w:sz w:val="24"/>
          <w:szCs w:val="24"/>
        </w:rPr>
      </w:pPr>
    </w:p>
    <w:p w:rsidR="00B95FDA" w:rsidRPr="00B95FDA" w:rsidRDefault="00B95FDA" w:rsidP="00B95FDA">
      <w:pPr>
        <w:spacing w:before="100" w:beforeAutospacing="1" w:after="100" w:afterAutospacing="1" w:line="360" w:lineRule="auto"/>
        <w:jc w:val="both"/>
        <w:rPr>
          <w:color w:val="000000"/>
          <w:sz w:val="24"/>
          <w:szCs w:val="24"/>
        </w:rPr>
      </w:pPr>
      <w:r w:rsidRPr="00B95FDA">
        <w:rPr>
          <w:color w:val="000000"/>
          <w:sz w:val="24"/>
          <w:szCs w:val="24"/>
        </w:rPr>
        <w:t xml:space="preserve">Cloud computing is a flexible technology that stands out in meeting the needs of institutions with its software, platform and infrastructure services. As an internet-based file storage and sharing platform, </w:t>
      </w:r>
    </w:p>
    <w:p w:rsidR="00B95FDA" w:rsidRPr="00B95FDA" w:rsidRDefault="00B95FDA" w:rsidP="00B95FDA">
      <w:pPr>
        <w:spacing w:after="200"/>
        <w:rPr>
          <w:i/>
          <w:iCs/>
          <w:color w:val="000000"/>
          <w:sz w:val="18"/>
          <w:szCs w:val="24"/>
        </w:rPr>
      </w:pPr>
    </w:p>
    <w:p w:rsidR="00B95FDA" w:rsidRPr="00B95FDA" w:rsidRDefault="00B95FDA" w:rsidP="00B95FDA">
      <w:pPr>
        <w:spacing w:before="63" w:after="200" w:line="360" w:lineRule="auto"/>
        <w:ind w:right="20"/>
        <w:jc w:val="center"/>
        <w:rPr>
          <w:b/>
          <w:i/>
          <w:iCs/>
          <w:color w:val="000000" w:themeColor="text1"/>
          <w:spacing w:val="1"/>
          <w:sz w:val="24"/>
          <w:szCs w:val="24"/>
        </w:rPr>
      </w:pPr>
      <w:bookmarkStart w:id="36" w:name="_Toc200628754"/>
      <w:r w:rsidRPr="00B95FDA">
        <w:rPr>
          <w:b/>
          <w:i/>
          <w:iCs/>
          <w:color w:val="000000" w:themeColor="text1"/>
          <w:spacing w:val="1"/>
          <w:sz w:val="24"/>
          <w:szCs w:val="24"/>
        </w:rPr>
        <w:t>Figure 1 Tam diagram</w:t>
      </w:r>
      <w:bookmarkEnd w:id="36"/>
    </w:p>
    <w:p w:rsidR="00B95FDA" w:rsidRPr="00B95FDA" w:rsidRDefault="00B95FDA" w:rsidP="00B95FDA">
      <w:pPr>
        <w:spacing w:line="360" w:lineRule="auto"/>
        <w:rPr>
          <w:b/>
          <w:i/>
          <w:iCs/>
          <w:color w:val="000000" w:themeColor="text1"/>
          <w:spacing w:val="1"/>
          <w:sz w:val="24"/>
          <w:szCs w:val="24"/>
        </w:rPr>
        <w:sectPr w:rsidR="00B95FDA" w:rsidRPr="00B95FDA">
          <w:pgSz w:w="12240" w:h="15840"/>
          <w:pgMar w:top="1320" w:right="1200" w:bottom="280" w:left="1220" w:header="0" w:footer="1003" w:gutter="0"/>
          <w:cols w:space="720"/>
        </w:sectPr>
      </w:pPr>
    </w:p>
    <w:p w:rsidR="00B95FDA" w:rsidRPr="00B95FDA" w:rsidRDefault="00B95FDA" w:rsidP="00B95FDA">
      <w:pPr>
        <w:spacing w:before="100" w:beforeAutospacing="1" w:after="100" w:afterAutospacing="1" w:line="360" w:lineRule="auto"/>
        <w:jc w:val="both"/>
        <w:rPr>
          <w:color w:val="000000"/>
          <w:sz w:val="24"/>
          <w:szCs w:val="24"/>
        </w:rPr>
      </w:pPr>
      <w:r w:rsidRPr="00B95FDA">
        <w:rPr>
          <w:color w:val="000000"/>
          <w:sz w:val="24"/>
          <w:szCs w:val="24"/>
        </w:rPr>
        <w:lastRenderedPageBreak/>
        <w:t xml:space="preserve">cloud computing enables users to access information from anywhere with the internet access and encourage them to learn by ensuring that multiple individuals work in collaboration on the same file without having to install an operating system </w:t>
      </w:r>
      <w:r w:rsidRPr="00B95FDA">
        <w:rPr>
          <w:color w:val="000000"/>
          <w:sz w:val="24"/>
          <w:szCs w:val="24"/>
          <w:highlight w:val="cyan"/>
        </w:rPr>
        <w:t>(Korucu and Biçer, 2017).</w:t>
      </w:r>
      <w:r w:rsidRPr="00B95FDA">
        <w:rPr>
          <w:color w:val="000000"/>
          <w:sz w:val="24"/>
          <w:szCs w:val="24"/>
        </w:rPr>
        <w:t xml:space="preserve"> In addition, as institutions make effort to keep pace with the advancing technologies, they alienate themselves from supporting the learning-teaching activities, which are their actual job, and constantly resort to refreshing and improving their infrastructures based on technological development. The effort to adapt to the 1 </w:t>
      </w:r>
      <w:r w:rsidRPr="00B95FDA">
        <w:rPr>
          <w:color w:val="000000"/>
          <w:sz w:val="24"/>
          <w:szCs w:val="24"/>
          <w:highlight w:val="cyan"/>
        </w:rPr>
        <w:t>2020 (Volume 8 - Issue 4 )</w:t>
      </w:r>
      <w:r w:rsidRPr="00B95FDA">
        <w:rPr>
          <w:color w:val="000000"/>
          <w:sz w:val="24"/>
          <w:szCs w:val="24"/>
        </w:rPr>
        <w:t xml:space="preserve"> Malaysian Online Journal of Educational Technology technological development may hinder the educational activities, and therefore, important points may be ignored in terms of integration. This is where cloud technologies are needed in education. Indeed, it is stated that cloud computing can have the answers to the questions of educational institutions in regard to the efficient management of their resources </w:t>
      </w:r>
      <w:r w:rsidRPr="00B95FDA">
        <w:rPr>
          <w:color w:val="000000"/>
          <w:sz w:val="24"/>
          <w:szCs w:val="24"/>
          <w:highlight w:val="cyan"/>
        </w:rPr>
        <w:t>(Sultan, 2010),</w:t>
      </w:r>
      <w:r w:rsidRPr="00B95FDA">
        <w:rPr>
          <w:color w:val="000000"/>
          <w:sz w:val="24"/>
          <w:szCs w:val="24"/>
        </w:rPr>
        <w:t xml:space="preserve"> and it is possible to argue that cloud computing is a learning technology open to improvement that can be used in educational settings when its layers of software, platform and infrastructure and a great number of applications are reinforced by appropriate pedagogical approaches.</w:t>
      </w:r>
    </w:p>
    <w:p w:rsidR="00B95FDA" w:rsidRPr="00B95FDA" w:rsidRDefault="00B95FDA" w:rsidP="00B95FDA">
      <w:pPr>
        <w:spacing w:line="360" w:lineRule="auto"/>
        <w:jc w:val="both"/>
        <w:rPr>
          <w:color w:val="000000"/>
          <w:sz w:val="24"/>
          <w:szCs w:val="24"/>
        </w:rPr>
      </w:pPr>
      <w:r w:rsidRPr="00B95FDA">
        <w:rPr>
          <w:b/>
          <w:bCs/>
          <w:color w:val="000000"/>
          <w:sz w:val="24"/>
          <w:szCs w:val="24"/>
        </w:rPr>
        <w:t>Key Constructs:</w:t>
      </w:r>
    </w:p>
    <w:p w:rsidR="00B95FDA" w:rsidRPr="00B95FDA" w:rsidRDefault="00B95FDA" w:rsidP="007F3A26">
      <w:pPr>
        <w:numPr>
          <w:ilvl w:val="0"/>
          <w:numId w:val="17"/>
        </w:numPr>
        <w:spacing w:line="360" w:lineRule="auto"/>
        <w:jc w:val="both"/>
        <w:rPr>
          <w:color w:val="000000"/>
          <w:sz w:val="24"/>
          <w:szCs w:val="24"/>
        </w:rPr>
      </w:pPr>
      <w:r w:rsidRPr="00B95FDA">
        <w:rPr>
          <w:b/>
          <w:bCs/>
          <w:color w:val="000000"/>
          <w:sz w:val="24"/>
          <w:szCs w:val="24"/>
        </w:rPr>
        <w:t>Perceived Ease of Use (PEOU):</w:t>
      </w:r>
      <w:r w:rsidRPr="00B95FDA">
        <w:rPr>
          <w:color w:val="000000"/>
          <w:sz w:val="24"/>
          <w:szCs w:val="24"/>
        </w:rPr>
        <w:t xml:space="preserve"> The degree to which users believe a technology is easy to use.</w:t>
      </w:r>
    </w:p>
    <w:p w:rsidR="00B95FDA" w:rsidRPr="00B95FDA" w:rsidRDefault="00B95FDA" w:rsidP="007F3A26">
      <w:pPr>
        <w:numPr>
          <w:ilvl w:val="0"/>
          <w:numId w:val="17"/>
        </w:numPr>
        <w:spacing w:before="100" w:beforeAutospacing="1" w:after="100" w:afterAutospacing="1" w:line="360" w:lineRule="auto"/>
        <w:jc w:val="both"/>
        <w:rPr>
          <w:color w:val="000000"/>
          <w:sz w:val="24"/>
          <w:szCs w:val="24"/>
        </w:rPr>
      </w:pPr>
      <w:r w:rsidRPr="00B95FDA">
        <w:rPr>
          <w:b/>
          <w:bCs/>
          <w:color w:val="000000"/>
          <w:sz w:val="24"/>
          <w:szCs w:val="24"/>
        </w:rPr>
        <w:t>Perceived Usefulness (PU):</w:t>
      </w:r>
      <w:r w:rsidRPr="00B95FDA">
        <w:rPr>
          <w:color w:val="000000"/>
          <w:sz w:val="24"/>
          <w:szCs w:val="24"/>
        </w:rPr>
        <w:t xml:space="preserve"> The degree to which users believe a technology will enhance their performance.</w:t>
      </w:r>
    </w:p>
    <w:p w:rsidR="00B95FDA" w:rsidRPr="00B95FDA" w:rsidRDefault="00B95FDA" w:rsidP="007F3A26">
      <w:pPr>
        <w:numPr>
          <w:ilvl w:val="0"/>
          <w:numId w:val="17"/>
        </w:numPr>
        <w:spacing w:before="100" w:beforeAutospacing="1" w:after="100" w:afterAutospacing="1" w:line="360" w:lineRule="auto"/>
        <w:jc w:val="both"/>
        <w:rPr>
          <w:color w:val="000000"/>
          <w:sz w:val="24"/>
          <w:szCs w:val="24"/>
        </w:rPr>
      </w:pPr>
      <w:r w:rsidRPr="00B95FDA">
        <w:rPr>
          <w:b/>
          <w:bCs/>
          <w:color w:val="000000"/>
          <w:sz w:val="24"/>
          <w:szCs w:val="24"/>
        </w:rPr>
        <w:t>Attitude Toward Using:</w:t>
      </w:r>
      <w:r w:rsidRPr="00B95FDA">
        <w:rPr>
          <w:color w:val="000000"/>
          <w:sz w:val="24"/>
          <w:szCs w:val="24"/>
        </w:rPr>
        <w:t xml:space="preserve"> The user's overall feeling toward adopting the technology.</w:t>
      </w:r>
    </w:p>
    <w:p w:rsidR="00B95FDA" w:rsidRPr="00B95FDA" w:rsidRDefault="00B95FDA" w:rsidP="007F3A26">
      <w:pPr>
        <w:numPr>
          <w:ilvl w:val="0"/>
          <w:numId w:val="17"/>
        </w:numPr>
        <w:spacing w:before="100" w:beforeAutospacing="1" w:after="100" w:afterAutospacing="1" w:line="360" w:lineRule="auto"/>
        <w:jc w:val="both"/>
        <w:rPr>
          <w:color w:val="000000"/>
          <w:sz w:val="24"/>
          <w:szCs w:val="24"/>
        </w:rPr>
      </w:pPr>
      <w:r w:rsidRPr="00B95FDA">
        <w:rPr>
          <w:b/>
          <w:bCs/>
          <w:color w:val="000000"/>
          <w:sz w:val="24"/>
          <w:szCs w:val="24"/>
        </w:rPr>
        <w:t>Behavioral Intention to Use:</w:t>
      </w:r>
      <w:r w:rsidRPr="00B95FDA">
        <w:rPr>
          <w:color w:val="000000"/>
          <w:sz w:val="24"/>
          <w:szCs w:val="24"/>
        </w:rPr>
        <w:t xml:space="preserve"> The likelihood that a user will adopt the technology.</w:t>
      </w:r>
    </w:p>
    <w:p w:rsidR="00B95FDA" w:rsidRPr="00B95FDA" w:rsidRDefault="00B95FDA" w:rsidP="007F3A26">
      <w:pPr>
        <w:numPr>
          <w:ilvl w:val="0"/>
          <w:numId w:val="18"/>
        </w:numPr>
        <w:spacing w:line="360" w:lineRule="auto"/>
        <w:jc w:val="both"/>
        <w:rPr>
          <w:b/>
          <w:color w:val="000000"/>
          <w:sz w:val="24"/>
          <w:szCs w:val="24"/>
        </w:rPr>
      </w:pPr>
      <w:r w:rsidRPr="00B95FDA">
        <w:rPr>
          <w:b/>
          <w:color w:val="000000"/>
          <w:sz w:val="24"/>
          <w:szCs w:val="24"/>
        </w:rPr>
        <w:t>Perceived Ease of Use (PEOU)</w:t>
      </w:r>
    </w:p>
    <w:p w:rsidR="00B95FDA" w:rsidRPr="00B95FDA" w:rsidRDefault="00B95FDA" w:rsidP="007F3A26">
      <w:pPr>
        <w:numPr>
          <w:ilvl w:val="0"/>
          <w:numId w:val="19"/>
        </w:numPr>
        <w:spacing w:before="100" w:beforeAutospacing="1" w:after="100" w:afterAutospacing="1" w:line="360" w:lineRule="auto"/>
        <w:jc w:val="both"/>
        <w:rPr>
          <w:color w:val="000000"/>
          <w:sz w:val="24"/>
          <w:szCs w:val="24"/>
        </w:rPr>
      </w:pPr>
      <w:r w:rsidRPr="00B95FDA">
        <w:rPr>
          <w:b/>
          <w:bCs/>
          <w:color w:val="000000"/>
          <w:sz w:val="24"/>
          <w:szCs w:val="24"/>
        </w:rPr>
        <w:t>Definition</w:t>
      </w:r>
      <w:r w:rsidRPr="00B95FDA">
        <w:rPr>
          <w:color w:val="000000"/>
          <w:sz w:val="24"/>
          <w:szCs w:val="24"/>
        </w:rPr>
        <w:t>: The extent to which the high school students believe that using cloud computing will be free of effort.</w:t>
      </w:r>
    </w:p>
    <w:p w:rsidR="00B95FDA" w:rsidRPr="00B95FDA" w:rsidRDefault="00B95FDA" w:rsidP="007F3A26">
      <w:pPr>
        <w:numPr>
          <w:ilvl w:val="0"/>
          <w:numId w:val="19"/>
        </w:numPr>
        <w:spacing w:before="100" w:beforeAutospacing="1" w:after="100" w:afterAutospacing="1" w:line="360" w:lineRule="auto"/>
        <w:jc w:val="both"/>
        <w:rPr>
          <w:b/>
          <w:bCs/>
          <w:color w:val="000000"/>
          <w:sz w:val="24"/>
          <w:szCs w:val="27"/>
        </w:rPr>
      </w:pPr>
      <w:r w:rsidRPr="00B95FDA">
        <w:rPr>
          <w:b/>
          <w:bCs/>
          <w:color w:val="000000"/>
          <w:sz w:val="24"/>
          <w:szCs w:val="24"/>
        </w:rPr>
        <w:t>Application</w:t>
      </w:r>
      <w:r w:rsidRPr="00B95FDA">
        <w:rPr>
          <w:color w:val="000000"/>
          <w:sz w:val="24"/>
          <w:szCs w:val="24"/>
        </w:rPr>
        <w:t>: In a resource-limited setting, students may have limited access to advanced devices or internet infrastructure. Therefore, the cloud platform should be simple, intuitive, and lightweight</w:t>
      </w:r>
    </w:p>
    <w:p w:rsidR="00B95FDA" w:rsidRPr="00B95FDA" w:rsidRDefault="00B95FDA" w:rsidP="007F3A26">
      <w:pPr>
        <w:numPr>
          <w:ilvl w:val="0"/>
          <w:numId w:val="18"/>
        </w:numPr>
        <w:spacing w:line="360" w:lineRule="auto"/>
        <w:jc w:val="both"/>
        <w:rPr>
          <w:b/>
          <w:color w:val="000000"/>
          <w:sz w:val="24"/>
          <w:szCs w:val="24"/>
        </w:rPr>
      </w:pPr>
      <w:r w:rsidRPr="00B95FDA">
        <w:rPr>
          <w:b/>
          <w:color w:val="000000"/>
          <w:sz w:val="24"/>
          <w:szCs w:val="24"/>
        </w:rPr>
        <w:t>Perceived Usefulness (PU)</w:t>
      </w:r>
    </w:p>
    <w:p w:rsidR="00B95FDA" w:rsidRPr="00B95FDA" w:rsidRDefault="00B95FDA" w:rsidP="007F3A26">
      <w:pPr>
        <w:numPr>
          <w:ilvl w:val="0"/>
          <w:numId w:val="20"/>
        </w:numPr>
        <w:spacing w:before="100" w:beforeAutospacing="1" w:after="100" w:afterAutospacing="1" w:line="360" w:lineRule="auto"/>
        <w:jc w:val="both"/>
        <w:rPr>
          <w:color w:val="000000"/>
          <w:sz w:val="24"/>
          <w:szCs w:val="24"/>
        </w:rPr>
      </w:pPr>
      <w:r w:rsidRPr="00B95FDA">
        <w:rPr>
          <w:b/>
          <w:bCs/>
          <w:color w:val="000000"/>
          <w:sz w:val="24"/>
          <w:szCs w:val="24"/>
        </w:rPr>
        <w:lastRenderedPageBreak/>
        <w:t>Definition</w:t>
      </w:r>
      <w:r w:rsidRPr="00B95FDA">
        <w:rPr>
          <w:color w:val="000000"/>
          <w:sz w:val="24"/>
          <w:szCs w:val="24"/>
        </w:rPr>
        <w:t>: The degree to which the students believe that using cloud computing will enhance their academic performance or provide them with tangible benefits.</w:t>
      </w:r>
    </w:p>
    <w:p w:rsidR="00B95FDA" w:rsidRPr="00B95FDA" w:rsidRDefault="00B95FDA" w:rsidP="007F3A26">
      <w:pPr>
        <w:numPr>
          <w:ilvl w:val="0"/>
          <w:numId w:val="20"/>
        </w:numPr>
        <w:spacing w:before="100" w:beforeAutospacing="1" w:after="100" w:afterAutospacing="1" w:line="360" w:lineRule="auto"/>
        <w:jc w:val="both"/>
        <w:rPr>
          <w:color w:val="000000"/>
          <w:sz w:val="24"/>
          <w:szCs w:val="24"/>
        </w:rPr>
      </w:pPr>
      <w:r w:rsidRPr="00B95FDA">
        <w:rPr>
          <w:b/>
          <w:bCs/>
          <w:color w:val="000000"/>
          <w:sz w:val="24"/>
          <w:szCs w:val="24"/>
        </w:rPr>
        <w:t>Application</w:t>
      </w:r>
      <w:r w:rsidRPr="00B95FDA">
        <w:rPr>
          <w:color w:val="000000"/>
          <w:sz w:val="24"/>
          <w:szCs w:val="24"/>
        </w:rPr>
        <w:t xml:space="preserve">: In a resource-limited setting, the perceived benefits of cloud computing need to outweigh any barriers related to internet access or device limitations. </w:t>
      </w:r>
    </w:p>
    <w:p w:rsidR="00B95FDA" w:rsidRPr="00B95FDA" w:rsidRDefault="00B95FDA" w:rsidP="007F3A26">
      <w:pPr>
        <w:numPr>
          <w:ilvl w:val="0"/>
          <w:numId w:val="18"/>
        </w:numPr>
        <w:spacing w:line="360" w:lineRule="auto"/>
        <w:jc w:val="both"/>
        <w:rPr>
          <w:b/>
          <w:color w:val="000000"/>
          <w:sz w:val="24"/>
          <w:szCs w:val="24"/>
        </w:rPr>
      </w:pPr>
      <w:r w:rsidRPr="00B95FDA">
        <w:rPr>
          <w:b/>
          <w:color w:val="000000"/>
          <w:sz w:val="24"/>
          <w:szCs w:val="24"/>
        </w:rPr>
        <w:t>Attitude Toward Using (ATU)</w:t>
      </w:r>
    </w:p>
    <w:p w:rsidR="00B95FDA" w:rsidRPr="00B95FDA" w:rsidRDefault="00B95FDA" w:rsidP="007F3A26">
      <w:pPr>
        <w:numPr>
          <w:ilvl w:val="0"/>
          <w:numId w:val="21"/>
        </w:numPr>
        <w:spacing w:before="100" w:beforeAutospacing="1" w:after="100" w:afterAutospacing="1" w:line="360" w:lineRule="auto"/>
        <w:jc w:val="both"/>
        <w:rPr>
          <w:color w:val="000000"/>
          <w:sz w:val="24"/>
          <w:szCs w:val="24"/>
        </w:rPr>
      </w:pPr>
      <w:r w:rsidRPr="00B95FDA">
        <w:rPr>
          <w:b/>
          <w:bCs/>
          <w:color w:val="000000"/>
          <w:sz w:val="24"/>
          <w:szCs w:val="24"/>
        </w:rPr>
        <w:t>Attitude Toward Using</w:t>
      </w:r>
      <w:r w:rsidRPr="00B95FDA">
        <w:rPr>
          <w:color w:val="000000"/>
          <w:sz w:val="24"/>
          <w:szCs w:val="24"/>
        </w:rPr>
        <w:t xml:space="preserve"> refers to the user's overall feeling or disposition toward adopting and using a particular technology. It's an evaluative judgment about the technology — whether the user likes it, finds it useful, or perceives it to be beneficial.</w:t>
      </w:r>
    </w:p>
    <w:p w:rsidR="00B95FDA" w:rsidRPr="00B95FDA" w:rsidRDefault="00B95FDA" w:rsidP="007F3A26">
      <w:pPr>
        <w:numPr>
          <w:ilvl w:val="0"/>
          <w:numId w:val="21"/>
        </w:numPr>
        <w:spacing w:before="100" w:beforeAutospacing="1" w:after="100" w:afterAutospacing="1" w:line="360" w:lineRule="auto"/>
        <w:jc w:val="both"/>
        <w:rPr>
          <w:color w:val="000000"/>
          <w:sz w:val="24"/>
          <w:szCs w:val="24"/>
        </w:rPr>
      </w:pPr>
      <w:r w:rsidRPr="00B95FDA">
        <w:rPr>
          <w:color w:val="000000"/>
          <w:sz w:val="24"/>
          <w:szCs w:val="24"/>
        </w:rPr>
        <w:t xml:space="preserve">The </w:t>
      </w:r>
      <w:r w:rsidRPr="00B95FDA">
        <w:rPr>
          <w:b/>
          <w:bCs/>
          <w:color w:val="000000"/>
          <w:sz w:val="24"/>
          <w:szCs w:val="24"/>
        </w:rPr>
        <w:t>attitude</w:t>
      </w:r>
      <w:r w:rsidRPr="00B95FDA">
        <w:rPr>
          <w:color w:val="000000"/>
          <w:sz w:val="24"/>
          <w:szCs w:val="24"/>
        </w:rPr>
        <w:t xml:space="preserve"> is typically influenced by how </w:t>
      </w:r>
      <w:r w:rsidRPr="00B95FDA">
        <w:rPr>
          <w:b/>
          <w:bCs/>
          <w:color w:val="000000"/>
          <w:sz w:val="24"/>
          <w:szCs w:val="24"/>
        </w:rPr>
        <w:t>useful</w:t>
      </w:r>
      <w:r w:rsidRPr="00B95FDA">
        <w:rPr>
          <w:color w:val="000000"/>
          <w:sz w:val="24"/>
          <w:szCs w:val="24"/>
        </w:rPr>
        <w:t xml:space="preserve"> and </w:t>
      </w:r>
      <w:r w:rsidRPr="00B95FDA">
        <w:rPr>
          <w:b/>
          <w:bCs/>
          <w:color w:val="000000"/>
          <w:sz w:val="24"/>
          <w:szCs w:val="24"/>
        </w:rPr>
        <w:t>easy to use</w:t>
      </w:r>
      <w:r w:rsidRPr="00B95FDA">
        <w:rPr>
          <w:color w:val="000000"/>
          <w:sz w:val="24"/>
          <w:szCs w:val="24"/>
        </w:rPr>
        <w:t xml:space="preserve"> the technology is (i.e., influenced by </w:t>
      </w:r>
      <w:r w:rsidRPr="00B95FDA">
        <w:rPr>
          <w:b/>
          <w:bCs/>
          <w:color w:val="000000"/>
          <w:sz w:val="24"/>
          <w:szCs w:val="24"/>
        </w:rPr>
        <w:t>Perceived Usefulness (PU)</w:t>
      </w:r>
      <w:r w:rsidRPr="00B95FDA">
        <w:rPr>
          <w:color w:val="000000"/>
          <w:sz w:val="24"/>
          <w:szCs w:val="24"/>
        </w:rPr>
        <w:t xml:space="preserve"> and </w:t>
      </w:r>
      <w:r w:rsidRPr="00B95FDA">
        <w:rPr>
          <w:b/>
          <w:bCs/>
          <w:color w:val="000000"/>
          <w:sz w:val="24"/>
          <w:szCs w:val="24"/>
        </w:rPr>
        <w:t>Perceived Ease of Use (PEOU)</w:t>
      </w:r>
      <w:r w:rsidRPr="00B95FDA">
        <w:rPr>
          <w:color w:val="000000"/>
          <w:sz w:val="24"/>
          <w:szCs w:val="24"/>
        </w:rPr>
        <w:t>).</w:t>
      </w:r>
    </w:p>
    <w:p w:rsidR="00B95FDA" w:rsidRPr="00B95FDA" w:rsidRDefault="00B95FDA" w:rsidP="00B95FDA">
      <w:pPr>
        <w:spacing w:before="100" w:beforeAutospacing="1" w:after="100" w:afterAutospacing="1" w:line="360" w:lineRule="auto"/>
        <w:jc w:val="both"/>
        <w:rPr>
          <w:color w:val="000000"/>
          <w:sz w:val="24"/>
          <w:szCs w:val="24"/>
        </w:rPr>
      </w:pPr>
    </w:p>
    <w:p w:rsidR="00B95FDA" w:rsidRPr="00B95FDA" w:rsidRDefault="00B95FDA" w:rsidP="007F3A26">
      <w:pPr>
        <w:numPr>
          <w:ilvl w:val="0"/>
          <w:numId w:val="18"/>
        </w:numPr>
        <w:spacing w:line="360" w:lineRule="auto"/>
        <w:jc w:val="both"/>
        <w:rPr>
          <w:b/>
          <w:color w:val="000000"/>
          <w:sz w:val="24"/>
          <w:szCs w:val="24"/>
        </w:rPr>
      </w:pPr>
      <w:r w:rsidRPr="00B95FDA">
        <w:rPr>
          <w:b/>
          <w:color w:val="000000"/>
          <w:sz w:val="24"/>
          <w:szCs w:val="24"/>
        </w:rPr>
        <w:t>Behavioral Intention to Use (BI)</w:t>
      </w:r>
    </w:p>
    <w:p w:rsidR="00B95FDA" w:rsidRPr="00B95FDA" w:rsidRDefault="00B95FDA" w:rsidP="007F3A26">
      <w:pPr>
        <w:numPr>
          <w:ilvl w:val="0"/>
          <w:numId w:val="22"/>
        </w:numPr>
        <w:spacing w:before="100" w:beforeAutospacing="1" w:after="100" w:afterAutospacing="1" w:line="360" w:lineRule="auto"/>
        <w:jc w:val="both"/>
        <w:rPr>
          <w:color w:val="000000"/>
          <w:sz w:val="24"/>
          <w:szCs w:val="24"/>
        </w:rPr>
      </w:pPr>
      <w:r w:rsidRPr="00B95FDA">
        <w:rPr>
          <w:b/>
          <w:bCs/>
          <w:color w:val="000000"/>
          <w:sz w:val="24"/>
          <w:szCs w:val="24"/>
        </w:rPr>
        <w:t>Definition</w:t>
      </w:r>
      <w:r w:rsidRPr="00B95FDA">
        <w:rPr>
          <w:color w:val="000000"/>
          <w:sz w:val="24"/>
          <w:szCs w:val="24"/>
        </w:rPr>
        <w:t>: This refers to the students' intention to use cloud computing, influenced by both PEOU and PU.</w:t>
      </w:r>
    </w:p>
    <w:p w:rsidR="00B95FDA" w:rsidRPr="00B95FDA" w:rsidRDefault="00B95FDA" w:rsidP="007F3A26">
      <w:pPr>
        <w:numPr>
          <w:ilvl w:val="0"/>
          <w:numId w:val="22"/>
        </w:numPr>
        <w:spacing w:before="100" w:beforeAutospacing="1" w:after="100" w:afterAutospacing="1" w:line="360" w:lineRule="auto"/>
        <w:jc w:val="both"/>
        <w:rPr>
          <w:b/>
          <w:bCs/>
          <w:color w:val="000000"/>
          <w:sz w:val="27"/>
          <w:szCs w:val="27"/>
        </w:rPr>
      </w:pPr>
      <w:r w:rsidRPr="00B95FDA">
        <w:rPr>
          <w:b/>
          <w:bCs/>
          <w:color w:val="000000"/>
          <w:sz w:val="24"/>
          <w:szCs w:val="24"/>
        </w:rPr>
        <w:t>Application</w:t>
      </w:r>
      <w:r w:rsidRPr="00B95FDA">
        <w:rPr>
          <w:color w:val="000000"/>
          <w:sz w:val="24"/>
          <w:szCs w:val="24"/>
        </w:rPr>
        <w:t xml:space="preserve">: The more students perceive cloud computing as easy to use and beneficial for their academic success, the more likely they are to adopt it. </w:t>
      </w:r>
    </w:p>
    <w:p w:rsidR="00B95FDA" w:rsidRPr="00B95FDA" w:rsidRDefault="00B95FDA" w:rsidP="007F3A26">
      <w:pPr>
        <w:numPr>
          <w:ilvl w:val="0"/>
          <w:numId w:val="22"/>
        </w:numPr>
        <w:spacing w:before="100" w:beforeAutospacing="1" w:after="100" w:afterAutospacing="1" w:line="360" w:lineRule="auto"/>
        <w:jc w:val="both"/>
        <w:rPr>
          <w:color w:val="000000"/>
          <w:sz w:val="24"/>
          <w:szCs w:val="24"/>
        </w:rPr>
      </w:pPr>
      <w:r w:rsidRPr="00B95FDA">
        <w:rPr>
          <w:b/>
          <w:bCs/>
          <w:color w:val="000000"/>
          <w:sz w:val="24"/>
          <w:szCs w:val="24"/>
        </w:rPr>
        <w:t>Behavioral Intention to Use</w:t>
      </w:r>
      <w:r w:rsidRPr="00B95FDA">
        <w:rPr>
          <w:color w:val="000000"/>
          <w:sz w:val="24"/>
          <w:szCs w:val="24"/>
        </w:rPr>
        <w:t xml:space="preserve"> is the </w:t>
      </w:r>
      <w:r w:rsidRPr="00B95FDA">
        <w:rPr>
          <w:b/>
          <w:bCs/>
          <w:color w:val="000000"/>
          <w:sz w:val="24"/>
          <w:szCs w:val="24"/>
        </w:rPr>
        <w:t>likelihood</w:t>
      </w:r>
      <w:r w:rsidRPr="00B95FDA">
        <w:rPr>
          <w:color w:val="000000"/>
          <w:sz w:val="24"/>
          <w:szCs w:val="24"/>
        </w:rPr>
        <w:t xml:space="preserve"> or </w:t>
      </w:r>
      <w:r w:rsidRPr="00B95FDA">
        <w:rPr>
          <w:b/>
          <w:bCs/>
          <w:color w:val="000000"/>
          <w:sz w:val="24"/>
          <w:szCs w:val="24"/>
        </w:rPr>
        <w:t>intention</w:t>
      </w:r>
      <w:r w:rsidRPr="00B95FDA">
        <w:rPr>
          <w:color w:val="000000"/>
          <w:sz w:val="24"/>
          <w:szCs w:val="24"/>
        </w:rPr>
        <w:t xml:space="preserve"> of a user to actually use the technology in the future. In other words, it reflects a person's plan to adopt and use the technology based on their attitudes, perceptions of ease of use, and usefulness.</w:t>
      </w:r>
    </w:p>
    <w:p w:rsidR="00B95FDA" w:rsidRPr="00B95FDA" w:rsidRDefault="00B95FDA" w:rsidP="007F3A26">
      <w:pPr>
        <w:numPr>
          <w:ilvl w:val="0"/>
          <w:numId w:val="22"/>
        </w:numPr>
        <w:spacing w:before="100" w:beforeAutospacing="1" w:after="100" w:afterAutospacing="1" w:line="360" w:lineRule="auto"/>
        <w:jc w:val="both"/>
        <w:rPr>
          <w:color w:val="000000"/>
          <w:sz w:val="24"/>
          <w:szCs w:val="24"/>
        </w:rPr>
      </w:pPr>
      <w:r w:rsidRPr="00B95FDA">
        <w:rPr>
          <w:color w:val="000000"/>
          <w:sz w:val="24"/>
          <w:szCs w:val="24"/>
        </w:rPr>
        <w:t xml:space="preserve">The TAM model suggests that </w:t>
      </w:r>
      <w:r w:rsidRPr="00B95FDA">
        <w:rPr>
          <w:b/>
          <w:bCs/>
          <w:color w:val="000000"/>
          <w:sz w:val="24"/>
          <w:szCs w:val="24"/>
        </w:rPr>
        <w:t>attitudes</w:t>
      </w:r>
      <w:r w:rsidRPr="00B95FDA">
        <w:rPr>
          <w:color w:val="000000"/>
          <w:sz w:val="24"/>
          <w:szCs w:val="24"/>
        </w:rPr>
        <w:t xml:space="preserve"> toward using the technology directly influence the </w:t>
      </w:r>
      <w:r w:rsidRPr="00B95FDA">
        <w:rPr>
          <w:b/>
          <w:bCs/>
          <w:color w:val="000000"/>
          <w:sz w:val="24"/>
          <w:szCs w:val="24"/>
        </w:rPr>
        <w:t>behavioral intention</w:t>
      </w:r>
      <w:r w:rsidRPr="00B95FDA">
        <w:rPr>
          <w:color w:val="000000"/>
          <w:sz w:val="24"/>
          <w:szCs w:val="24"/>
        </w:rPr>
        <w:t xml:space="preserve"> to use it. The stronger the positive attitude toward using the technology, the more likely the individual is to intend to use it regularly.</w:t>
      </w:r>
    </w:p>
    <w:p w:rsidR="00B95FDA" w:rsidRPr="00B95FDA" w:rsidRDefault="00B95FDA" w:rsidP="00B95FDA">
      <w:pPr>
        <w:spacing w:before="100" w:beforeAutospacing="1" w:after="100" w:afterAutospacing="1" w:line="360" w:lineRule="auto"/>
        <w:jc w:val="both"/>
        <w:outlineLvl w:val="3"/>
        <w:rPr>
          <w:b/>
          <w:bCs/>
          <w:color w:val="000000"/>
          <w:sz w:val="28"/>
          <w:szCs w:val="24"/>
        </w:rPr>
      </w:pPr>
      <w:r w:rsidRPr="00B95FDA">
        <w:rPr>
          <w:b/>
          <w:bCs/>
          <w:color w:val="000000"/>
          <w:sz w:val="28"/>
          <w:szCs w:val="24"/>
        </w:rPr>
        <w:t>Application in a Resource-Limited High School Context:</w:t>
      </w:r>
    </w:p>
    <w:p w:rsidR="00B95FDA" w:rsidRPr="00B95FDA" w:rsidRDefault="00B95FDA" w:rsidP="007F3A26">
      <w:pPr>
        <w:numPr>
          <w:ilvl w:val="0"/>
          <w:numId w:val="23"/>
        </w:numPr>
        <w:spacing w:before="100" w:beforeAutospacing="1" w:after="100" w:afterAutospacing="1" w:line="360" w:lineRule="auto"/>
        <w:jc w:val="both"/>
        <w:rPr>
          <w:color w:val="000000"/>
          <w:sz w:val="24"/>
          <w:szCs w:val="24"/>
        </w:rPr>
      </w:pPr>
      <w:r w:rsidRPr="00B95FDA">
        <w:rPr>
          <w:b/>
          <w:bCs/>
          <w:color w:val="000000"/>
          <w:sz w:val="24"/>
          <w:szCs w:val="24"/>
        </w:rPr>
        <w:t>Perceived Usefulness (PU)</w:t>
      </w:r>
      <w:r w:rsidRPr="00B95FDA">
        <w:rPr>
          <w:color w:val="000000"/>
          <w:sz w:val="24"/>
          <w:szCs w:val="24"/>
        </w:rPr>
        <w:t>: If students see the value of cloud computing (e.g., easier access to educational resources, ability to store and share work, improve collaboration), they will be more likely to intend to use it in the future.</w:t>
      </w:r>
    </w:p>
    <w:p w:rsidR="00B95FDA" w:rsidRPr="00B95FDA" w:rsidRDefault="00B95FDA" w:rsidP="007F3A26">
      <w:pPr>
        <w:numPr>
          <w:ilvl w:val="0"/>
          <w:numId w:val="23"/>
        </w:numPr>
        <w:spacing w:before="100" w:beforeAutospacing="1" w:after="100" w:afterAutospacing="1" w:line="360" w:lineRule="auto"/>
        <w:jc w:val="both"/>
        <w:rPr>
          <w:color w:val="000000"/>
          <w:sz w:val="24"/>
          <w:szCs w:val="24"/>
        </w:rPr>
      </w:pPr>
      <w:r w:rsidRPr="00B95FDA">
        <w:rPr>
          <w:b/>
          <w:bCs/>
          <w:color w:val="000000"/>
          <w:sz w:val="24"/>
          <w:szCs w:val="24"/>
        </w:rPr>
        <w:lastRenderedPageBreak/>
        <w:t>Perceived Ease of Use (PEOU)</w:t>
      </w:r>
      <w:r w:rsidRPr="00B95FDA">
        <w:rPr>
          <w:color w:val="000000"/>
          <w:sz w:val="24"/>
          <w:szCs w:val="24"/>
        </w:rPr>
        <w:t>: If the technology is easy to use, students are more likely to plan to continue using it. If students struggle to access or use the technology, their intention to use it may decrease.</w:t>
      </w:r>
    </w:p>
    <w:p w:rsidR="00B95FDA" w:rsidRPr="00B95FDA" w:rsidRDefault="00B95FDA" w:rsidP="007F3A26">
      <w:pPr>
        <w:numPr>
          <w:ilvl w:val="0"/>
          <w:numId w:val="23"/>
        </w:numPr>
        <w:spacing w:before="100" w:beforeAutospacing="1" w:after="100" w:afterAutospacing="1" w:line="360" w:lineRule="auto"/>
        <w:jc w:val="both"/>
        <w:rPr>
          <w:color w:val="000000"/>
          <w:sz w:val="24"/>
          <w:szCs w:val="24"/>
        </w:rPr>
      </w:pPr>
      <w:r w:rsidRPr="00B95FDA">
        <w:rPr>
          <w:b/>
          <w:bCs/>
          <w:color w:val="000000"/>
          <w:sz w:val="24"/>
          <w:szCs w:val="24"/>
        </w:rPr>
        <w:t>External Factors</w:t>
      </w:r>
      <w:r w:rsidRPr="00B95FDA">
        <w:rPr>
          <w:color w:val="000000"/>
          <w:sz w:val="24"/>
          <w:szCs w:val="24"/>
        </w:rPr>
        <w:t>: Internet accessibility, device availability, and support from teachers and administrators also influence students' intention to use cloud computing. For example, if internet access is slow or unreliable, students may intend to use the technology less frequently or abandon it altogether.</w:t>
      </w:r>
    </w:p>
    <w:p w:rsidR="00B95FDA" w:rsidRPr="00B95FDA" w:rsidRDefault="00B95FDA" w:rsidP="00B95FDA">
      <w:pPr>
        <w:spacing w:before="100" w:beforeAutospacing="1" w:after="100" w:afterAutospacing="1" w:line="360" w:lineRule="auto"/>
        <w:jc w:val="both"/>
        <w:outlineLvl w:val="3"/>
        <w:rPr>
          <w:b/>
          <w:bCs/>
          <w:color w:val="000000"/>
          <w:sz w:val="28"/>
          <w:szCs w:val="24"/>
        </w:rPr>
      </w:pPr>
      <w:r w:rsidRPr="00B95FDA">
        <w:rPr>
          <w:b/>
          <w:bCs/>
          <w:color w:val="000000"/>
          <w:sz w:val="28"/>
          <w:szCs w:val="24"/>
        </w:rPr>
        <w:t>Key Relationships in TAM:</w:t>
      </w:r>
    </w:p>
    <w:p w:rsidR="00B95FDA" w:rsidRPr="00B95FDA" w:rsidRDefault="00B95FDA" w:rsidP="007F3A26">
      <w:pPr>
        <w:numPr>
          <w:ilvl w:val="0"/>
          <w:numId w:val="24"/>
        </w:numPr>
        <w:tabs>
          <w:tab w:val="num" w:pos="450"/>
        </w:tabs>
        <w:spacing w:before="100" w:beforeAutospacing="1" w:after="100" w:afterAutospacing="1" w:line="360" w:lineRule="auto"/>
        <w:ind w:left="540" w:hanging="180"/>
        <w:jc w:val="both"/>
        <w:rPr>
          <w:color w:val="000000"/>
          <w:sz w:val="24"/>
          <w:szCs w:val="24"/>
        </w:rPr>
      </w:pPr>
      <w:r w:rsidRPr="00B95FDA">
        <w:rPr>
          <w:b/>
          <w:bCs/>
          <w:color w:val="000000"/>
          <w:sz w:val="24"/>
          <w:szCs w:val="24"/>
        </w:rPr>
        <w:t>Attitude Toward Using (ATU)</w:t>
      </w:r>
      <w:r w:rsidRPr="00B95FDA">
        <w:rPr>
          <w:color w:val="000000"/>
          <w:sz w:val="24"/>
          <w:szCs w:val="24"/>
        </w:rPr>
        <w:t xml:space="preserve"> → </w:t>
      </w:r>
      <w:r w:rsidRPr="00B95FDA">
        <w:rPr>
          <w:b/>
          <w:bCs/>
          <w:color w:val="000000"/>
          <w:sz w:val="24"/>
          <w:szCs w:val="24"/>
        </w:rPr>
        <w:t>Behavioral Intention to Use Cloud Computing (BI)</w:t>
      </w:r>
    </w:p>
    <w:p w:rsidR="00B95FDA" w:rsidRPr="00B95FDA" w:rsidRDefault="00B95FDA" w:rsidP="007F3A26">
      <w:pPr>
        <w:numPr>
          <w:ilvl w:val="1"/>
          <w:numId w:val="24"/>
        </w:numPr>
        <w:spacing w:before="100" w:beforeAutospacing="1" w:after="100" w:afterAutospacing="1" w:line="360" w:lineRule="auto"/>
        <w:jc w:val="both"/>
        <w:rPr>
          <w:color w:val="000000"/>
          <w:sz w:val="24"/>
          <w:szCs w:val="24"/>
        </w:rPr>
      </w:pPr>
      <w:r w:rsidRPr="00B95FDA">
        <w:rPr>
          <w:color w:val="000000"/>
          <w:sz w:val="24"/>
          <w:szCs w:val="24"/>
        </w:rPr>
        <w:t xml:space="preserve">A </w:t>
      </w:r>
      <w:r w:rsidRPr="00B95FDA">
        <w:rPr>
          <w:b/>
          <w:bCs/>
          <w:color w:val="000000"/>
          <w:sz w:val="24"/>
          <w:szCs w:val="24"/>
        </w:rPr>
        <w:t>positive attitude</w:t>
      </w:r>
      <w:r w:rsidRPr="00B95FDA">
        <w:rPr>
          <w:color w:val="000000"/>
          <w:sz w:val="24"/>
          <w:szCs w:val="24"/>
        </w:rPr>
        <w:t xml:space="preserve"> toward using the technology increases the </w:t>
      </w:r>
      <w:r w:rsidRPr="00B95FDA">
        <w:rPr>
          <w:b/>
          <w:bCs/>
          <w:color w:val="000000"/>
          <w:sz w:val="24"/>
          <w:szCs w:val="24"/>
        </w:rPr>
        <w:t>behavioral intention</w:t>
      </w:r>
      <w:r w:rsidRPr="00B95FDA">
        <w:rPr>
          <w:color w:val="000000"/>
          <w:sz w:val="24"/>
          <w:szCs w:val="24"/>
        </w:rPr>
        <w:t xml:space="preserve"> to use it. This, in turn, increases the likelihood of </w:t>
      </w:r>
      <w:r w:rsidRPr="00B95FDA">
        <w:rPr>
          <w:b/>
          <w:bCs/>
          <w:color w:val="000000"/>
          <w:sz w:val="24"/>
          <w:szCs w:val="24"/>
        </w:rPr>
        <w:t>actual usage</w:t>
      </w:r>
      <w:r w:rsidRPr="00B95FDA">
        <w:rPr>
          <w:color w:val="000000"/>
          <w:sz w:val="24"/>
          <w:szCs w:val="24"/>
        </w:rPr>
        <w:t>.</w:t>
      </w:r>
    </w:p>
    <w:p w:rsidR="00B95FDA" w:rsidRPr="00B95FDA" w:rsidRDefault="00B95FDA" w:rsidP="007F3A26">
      <w:pPr>
        <w:numPr>
          <w:ilvl w:val="1"/>
          <w:numId w:val="24"/>
        </w:numPr>
        <w:spacing w:before="100" w:beforeAutospacing="1" w:after="100" w:afterAutospacing="1" w:line="360" w:lineRule="auto"/>
        <w:jc w:val="both"/>
        <w:rPr>
          <w:color w:val="000000"/>
          <w:sz w:val="24"/>
          <w:szCs w:val="24"/>
        </w:rPr>
      </w:pPr>
      <w:r w:rsidRPr="00B95FDA">
        <w:rPr>
          <w:color w:val="000000"/>
          <w:sz w:val="24"/>
          <w:szCs w:val="24"/>
        </w:rPr>
        <w:t xml:space="preserve">Conversely, if students have a </w:t>
      </w:r>
      <w:r w:rsidRPr="00B95FDA">
        <w:rPr>
          <w:b/>
          <w:bCs/>
          <w:color w:val="000000"/>
          <w:sz w:val="24"/>
          <w:szCs w:val="24"/>
        </w:rPr>
        <w:t>negative attitude</w:t>
      </w:r>
      <w:r w:rsidRPr="00B95FDA">
        <w:rPr>
          <w:color w:val="000000"/>
          <w:sz w:val="24"/>
          <w:szCs w:val="24"/>
        </w:rPr>
        <w:t xml:space="preserve"> (e.g., they find it too difficult to use or not useful), their </w:t>
      </w:r>
      <w:r w:rsidRPr="00B95FDA">
        <w:rPr>
          <w:b/>
          <w:bCs/>
          <w:color w:val="000000"/>
          <w:sz w:val="24"/>
          <w:szCs w:val="24"/>
        </w:rPr>
        <w:t>behavioral intention</w:t>
      </w:r>
      <w:r w:rsidRPr="00B95FDA">
        <w:rPr>
          <w:color w:val="000000"/>
          <w:sz w:val="24"/>
          <w:szCs w:val="24"/>
        </w:rPr>
        <w:t xml:space="preserve"> to adopt the technology will be weak, and they may ultimately not use it.</w:t>
      </w:r>
    </w:p>
    <w:p w:rsidR="00B95FDA" w:rsidRPr="00B95FDA" w:rsidRDefault="00B95FDA" w:rsidP="00B95FDA">
      <w:pPr>
        <w:keepNext/>
        <w:tabs>
          <w:tab w:val="num" w:pos="1440"/>
        </w:tabs>
        <w:ind w:left="1440" w:hanging="720"/>
        <w:outlineLvl w:val="2"/>
        <w:rPr>
          <w:b/>
          <w:bCs/>
          <w:iCs/>
          <w:color w:val="000000" w:themeColor="text1"/>
          <w:sz w:val="24"/>
          <w:szCs w:val="27"/>
        </w:rPr>
      </w:pPr>
      <w:bookmarkStart w:id="37" w:name="_Toc200546630"/>
      <w:bookmarkStart w:id="38" w:name="_Toc200672178"/>
      <w:r w:rsidRPr="00B95FDA">
        <w:rPr>
          <w:b/>
          <w:bCs/>
          <w:iCs/>
          <w:color w:val="000000" w:themeColor="text1"/>
          <w:sz w:val="24"/>
          <w:szCs w:val="27"/>
        </w:rPr>
        <w:t>Conclusion:</w:t>
      </w:r>
      <w:bookmarkEnd w:id="37"/>
      <w:bookmarkEnd w:id="38"/>
    </w:p>
    <w:p w:rsidR="00B95FDA" w:rsidRPr="00B95FDA" w:rsidRDefault="00B95FDA" w:rsidP="00B95FDA">
      <w:pPr>
        <w:spacing w:before="60" w:line="360" w:lineRule="auto"/>
        <w:ind w:left="120" w:right="73"/>
        <w:jc w:val="both"/>
        <w:rPr>
          <w:sz w:val="24"/>
          <w:szCs w:val="24"/>
        </w:rPr>
      </w:pPr>
      <w:r w:rsidRPr="00B95FDA">
        <w:rPr>
          <w:color w:val="000000"/>
          <w:sz w:val="24"/>
          <w:szCs w:val="24"/>
        </w:rPr>
        <w:t xml:space="preserve">In the context of high school students with limited resources, the </w:t>
      </w:r>
      <w:r w:rsidRPr="00B95FDA">
        <w:rPr>
          <w:b/>
          <w:bCs/>
          <w:color w:val="000000"/>
          <w:sz w:val="24"/>
          <w:szCs w:val="24"/>
        </w:rPr>
        <w:t>Attitude Toward Using (ATU)</w:t>
      </w:r>
      <w:r w:rsidRPr="00B95FDA">
        <w:rPr>
          <w:color w:val="000000"/>
          <w:sz w:val="24"/>
          <w:szCs w:val="24"/>
        </w:rPr>
        <w:t xml:space="preserve"> and </w:t>
      </w:r>
      <w:r w:rsidRPr="00B95FDA">
        <w:rPr>
          <w:b/>
          <w:bCs/>
          <w:color w:val="000000"/>
          <w:sz w:val="24"/>
          <w:szCs w:val="24"/>
        </w:rPr>
        <w:t>Behavioral Intention to Use (BI)</w:t>
      </w:r>
      <w:r w:rsidRPr="00B95FDA">
        <w:rPr>
          <w:color w:val="000000"/>
          <w:sz w:val="24"/>
          <w:szCs w:val="24"/>
        </w:rPr>
        <w:t xml:space="preserve"> are crucial in determining whether cloud computing will be adopted successfully. By improving the students' attitudes through support, training, and showcasing the technology's benefits, and by fostering positive intentions through regular use and positive reinforcement, educators can help ensure that students are more likely to adopt and continue using cloud computing technologies. The ultimate goal is to make cloud technology not just an abstract tool, but an integrated, helpful part of their educational journey</w:t>
      </w:r>
    </w:p>
    <w:p w:rsidR="00B95FDA" w:rsidRPr="00B95FDA" w:rsidRDefault="00B95FDA" w:rsidP="00B95FDA">
      <w:pPr>
        <w:keepNext/>
        <w:tabs>
          <w:tab w:val="num" w:pos="1440"/>
        </w:tabs>
        <w:ind w:left="1440" w:hanging="720"/>
        <w:outlineLvl w:val="1"/>
        <w:rPr>
          <w:b/>
          <w:bCs/>
          <w:iCs/>
          <w:color w:val="000000" w:themeColor="text1"/>
          <w:sz w:val="24"/>
          <w:szCs w:val="28"/>
        </w:rPr>
      </w:pPr>
      <w:bookmarkStart w:id="39" w:name="_Toc200546631"/>
      <w:bookmarkStart w:id="40" w:name="_Toc200672179"/>
      <w:r w:rsidRPr="00B95FDA">
        <w:rPr>
          <w:b/>
          <w:bCs/>
          <w:iCs/>
          <w:color w:val="000000" w:themeColor="text1"/>
          <w:sz w:val="24"/>
          <w:szCs w:val="28"/>
        </w:rPr>
        <w:t>2.2.2 Digital Divide Theory (Moderator).</w:t>
      </w:r>
      <w:bookmarkEnd w:id="39"/>
      <w:bookmarkEnd w:id="40"/>
    </w:p>
    <w:p w:rsidR="00B95FDA" w:rsidRPr="00B95FDA" w:rsidRDefault="00B95FDA" w:rsidP="00B95FDA">
      <w:pPr>
        <w:shd w:val="clear" w:color="auto" w:fill="FFFFFF"/>
        <w:spacing w:before="360" w:line="360" w:lineRule="auto"/>
        <w:ind w:left="720"/>
        <w:jc w:val="both"/>
        <w:rPr>
          <w:color w:val="000000"/>
          <w:sz w:val="24"/>
          <w:szCs w:val="24"/>
          <w:lang w:eastAsia="ko-KR"/>
        </w:rPr>
      </w:pPr>
      <w:r w:rsidRPr="00B95FDA">
        <w:rPr>
          <w:color w:val="000000"/>
          <w:sz w:val="24"/>
          <w:szCs w:val="24"/>
          <w:lang w:eastAsia="ko-KR"/>
        </w:rPr>
        <w:t xml:space="preserve">A digital divide is an economic and social inequality regarding access to, use of, or impact of information and communication technologies </w:t>
      </w:r>
      <w:r w:rsidRPr="00B95FDA">
        <w:rPr>
          <w:color w:val="000000"/>
          <w:sz w:val="24"/>
          <w:szCs w:val="24"/>
          <w:highlight w:val="cyan"/>
          <w:lang w:eastAsia="ko-KR"/>
        </w:rPr>
        <w:t>(U.S. Department of Commerce, 1995).</w:t>
      </w:r>
      <w:r w:rsidRPr="00B95FDA">
        <w:rPr>
          <w:color w:val="000000"/>
          <w:sz w:val="24"/>
          <w:szCs w:val="24"/>
          <w:lang w:eastAsia="ko-KR"/>
        </w:rPr>
        <w:t xml:space="preserve"> Existing literature indicates that the digital divide at the individual level springs from many different sources. Comparisons between educational and occupational groups, income brackets, age groups, and genders have revealed systematic variation in both internet access and the frequency of its use </w:t>
      </w:r>
      <w:r w:rsidRPr="00B95FDA">
        <w:rPr>
          <w:color w:val="000000"/>
          <w:sz w:val="24"/>
          <w:szCs w:val="24"/>
          <w:highlight w:val="cyan"/>
          <w:lang w:eastAsia="ko-KR"/>
        </w:rPr>
        <w:t xml:space="preserve">(Hampton, 2010; Lehdonvirta and Räsänen, 2011; Rice and Katz, 2003; </w:t>
      </w:r>
      <w:r w:rsidRPr="00B95FDA">
        <w:rPr>
          <w:color w:val="000000"/>
          <w:sz w:val="24"/>
          <w:szCs w:val="24"/>
          <w:highlight w:val="cyan"/>
          <w:lang w:eastAsia="ko-KR"/>
        </w:rPr>
        <w:lastRenderedPageBreak/>
        <w:t>van Deursen and van Dijk, 2014).</w:t>
      </w:r>
      <w:r w:rsidRPr="00B95FDA">
        <w:rPr>
          <w:color w:val="000000"/>
          <w:sz w:val="24"/>
          <w:szCs w:val="24"/>
          <w:lang w:eastAsia="ko-KR"/>
        </w:rPr>
        <w:t xml:space="preserve"> Economic or other resource gaps, differences in cultural tastes and preferences of different social classes are factors contributing to disparities in internet use </w:t>
      </w:r>
      <w:r w:rsidRPr="00B95FDA">
        <w:rPr>
          <w:color w:val="000000"/>
          <w:sz w:val="24"/>
          <w:szCs w:val="24"/>
          <w:highlight w:val="cyan"/>
          <w:lang w:eastAsia="ko-KR"/>
        </w:rPr>
        <w:t>(Emmison&amp;Frow, 1998; Hargittai&amp; Hsieh, 2010).</w:t>
      </w:r>
    </w:p>
    <w:p w:rsidR="00B95FDA" w:rsidRPr="00B95FDA" w:rsidRDefault="00B95FDA" w:rsidP="00B95FDA">
      <w:pPr>
        <w:shd w:val="clear" w:color="auto" w:fill="FFFFFF"/>
        <w:spacing w:before="360" w:line="360" w:lineRule="auto"/>
        <w:ind w:left="720"/>
        <w:jc w:val="both"/>
        <w:rPr>
          <w:color w:val="000000"/>
          <w:sz w:val="24"/>
          <w:szCs w:val="24"/>
          <w:lang w:eastAsia="ko-KR"/>
        </w:rPr>
      </w:pPr>
      <w:r w:rsidRPr="00B95FDA">
        <w:rPr>
          <w:color w:val="000000"/>
          <w:sz w:val="24"/>
          <w:szCs w:val="24"/>
          <w:lang w:eastAsia="ko-KR"/>
        </w:rPr>
        <w:t>Digital inequalities have emerged as a growing concern in modern societies. These inequalities relate to disparities in </w:t>
      </w:r>
      <w:r w:rsidRPr="00B95FDA">
        <w:rPr>
          <w:i/>
          <w:iCs/>
          <w:color w:val="000000"/>
          <w:sz w:val="24"/>
          <w:szCs w:val="24"/>
          <w:lang w:eastAsia="ko-KR"/>
        </w:rPr>
        <w:t>access, actual use</w:t>
      </w:r>
      <w:r w:rsidRPr="00B95FDA">
        <w:rPr>
          <w:color w:val="000000"/>
          <w:sz w:val="24"/>
          <w:szCs w:val="24"/>
          <w:lang w:eastAsia="ko-KR"/>
        </w:rPr>
        <w:t> and </w:t>
      </w:r>
      <w:r w:rsidRPr="00B95FDA">
        <w:rPr>
          <w:i/>
          <w:iCs/>
          <w:color w:val="000000"/>
          <w:sz w:val="24"/>
          <w:szCs w:val="24"/>
          <w:lang w:eastAsia="ko-KR"/>
        </w:rPr>
        <w:t>use efficacy</w:t>
      </w:r>
      <w:r w:rsidRPr="00B95FDA">
        <w:rPr>
          <w:color w:val="000000"/>
          <w:sz w:val="24"/>
          <w:szCs w:val="24"/>
          <w:lang w:eastAsia="ko-KR"/>
        </w:rPr>
        <w:t xml:space="preserve"> of digital resources. Digital resources including transformative technologies, such as business analytics, big data and artificial intelligence are key for the transition of societies towards sustainability </w:t>
      </w:r>
      <w:r w:rsidRPr="00B95FDA">
        <w:rPr>
          <w:color w:val="000000"/>
          <w:sz w:val="24"/>
          <w:szCs w:val="24"/>
          <w:highlight w:val="cyan"/>
          <w:lang w:eastAsia="ko-KR"/>
        </w:rPr>
        <w:t>(Pappas et al. </w:t>
      </w:r>
      <w:hyperlink r:id="rId15" w:anchor="ref-CR45" w:tooltip="Pappas, I. O., Mikalef, P., Giannakos, M. N., Krogstie, J., &amp; Lekakos, G. (2018). Big data and business analytics ecosystems: paving the way towards digital transformation and sustainable societies. Information Systems and eBusiness Management, 16(3), 479" w:history="1">
        <w:r w:rsidRPr="00B95FDA">
          <w:rPr>
            <w:color w:val="000000"/>
            <w:sz w:val="24"/>
            <w:szCs w:val="24"/>
            <w:highlight w:val="cyan"/>
            <w:u w:val="single"/>
            <w:lang w:eastAsia="ko-KR"/>
          </w:rPr>
          <w:t>2018</w:t>
        </w:r>
      </w:hyperlink>
      <w:r w:rsidRPr="00B95FDA">
        <w:rPr>
          <w:color w:val="000000"/>
          <w:sz w:val="24"/>
          <w:szCs w:val="24"/>
          <w:highlight w:val="cyan"/>
          <w:lang w:eastAsia="ko-KR"/>
        </w:rPr>
        <w:t>; United Nations </w:t>
      </w:r>
      <w:hyperlink r:id="rId16" w:anchor="ref-CR62" w:tooltip="United Nations (2018). E-government survey 2018, Gearing E‐government to support transformation towards sustainable and resilient societies. &#10;                  https://www.unescap.org/resources/e-government-survey-2018-gearing-e-government-support-transfo" w:history="1">
        <w:r w:rsidRPr="00B95FDA">
          <w:rPr>
            <w:color w:val="000000"/>
            <w:sz w:val="24"/>
            <w:szCs w:val="24"/>
            <w:highlight w:val="cyan"/>
            <w:u w:val="single"/>
            <w:lang w:eastAsia="ko-KR"/>
          </w:rPr>
          <w:t>2018</w:t>
        </w:r>
      </w:hyperlink>
      <w:r w:rsidRPr="00B95FDA">
        <w:rPr>
          <w:color w:val="000000"/>
          <w:sz w:val="24"/>
          <w:szCs w:val="24"/>
          <w:lang w:eastAsia="ko-KR"/>
        </w:rPr>
        <w:t>). Reducing digital inequalities is critical for sustainable digitalized societies. At a high level, all types of digital inequalities are encompassed in the term </w:t>
      </w:r>
      <w:r w:rsidRPr="00B95FDA">
        <w:rPr>
          <w:i/>
          <w:iCs/>
          <w:color w:val="000000"/>
          <w:sz w:val="24"/>
          <w:szCs w:val="24"/>
          <w:lang w:eastAsia="ko-KR"/>
        </w:rPr>
        <w:t>digital divide</w:t>
      </w:r>
      <w:r w:rsidRPr="00B95FDA">
        <w:rPr>
          <w:color w:val="000000"/>
          <w:sz w:val="24"/>
          <w:szCs w:val="24"/>
          <w:lang w:eastAsia="ko-KR"/>
        </w:rPr>
        <w:t xml:space="preserve">. One of the first uses of the term is traced back in a US government report published in 1999 referring to the divide between those with access to new technologies and those </w:t>
      </w:r>
      <w:r w:rsidRPr="00B95FDA">
        <w:rPr>
          <w:color w:val="000000"/>
          <w:sz w:val="24"/>
          <w:szCs w:val="24"/>
          <w:highlight w:val="cyan"/>
          <w:lang w:eastAsia="ko-KR"/>
        </w:rPr>
        <w:t>without (NTIA </w:t>
      </w:r>
      <w:hyperlink r:id="rId17" w:anchor="ref-CR39" w:tooltip="NTIA. (1999). Falling through the net: Defining the digital divide. A report on the telecommunications and information technology gap in America. National Telecommunications and Information Administration.  &#10;                  https://www.ntia.doc.gov/lega" w:history="1">
        <w:r w:rsidRPr="00B95FDA">
          <w:rPr>
            <w:color w:val="000000"/>
            <w:sz w:val="24"/>
            <w:szCs w:val="24"/>
            <w:highlight w:val="cyan"/>
            <w:u w:val="single"/>
            <w:lang w:eastAsia="ko-KR"/>
          </w:rPr>
          <w:t>1999</w:t>
        </w:r>
      </w:hyperlink>
      <w:r w:rsidRPr="00B95FDA">
        <w:rPr>
          <w:color w:val="000000"/>
          <w:sz w:val="24"/>
          <w:szCs w:val="24"/>
          <w:highlight w:val="cyan"/>
          <w:lang w:eastAsia="ko-KR"/>
        </w:rPr>
        <w:t>).</w:t>
      </w:r>
      <w:r w:rsidRPr="00B95FDA">
        <w:rPr>
          <w:color w:val="000000"/>
          <w:sz w:val="24"/>
          <w:szCs w:val="24"/>
          <w:lang w:eastAsia="ko-KR"/>
        </w:rPr>
        <w:t xml:space="preserve"> The term was soon broadened to signify the “gap between those who can effectively use new information and communication tools, such as the Internet, and those who cannot” </w:t>
      </w:r>
      <w:r w:rsidRPr="00B95FDA">
        <w:rPr>
          <w:color w:val="000000"/>
          <w:sz w:val="24"/>
          <w:szCs w:val="24"/>
          <w:highlight w:val="cyan"/>
          <w:lang w:eastAsia="ko-KR"/>
        </w:rPr>
        <w:t>(Gunkel </w:t>
      </w:r>
      <w:hyperlink r:id="rId18" w:anchor="ref-CR25" w:tooltip="Gunkel, D. J. (2003). Second thoughts: toward a critique of the digital divide. New Media &amp; Society, 5(4), 499–522." w:history="1">
        <w:r w:rsidRPr="00B95FDA">
          <w:rPr>
            <w:color w:val="000000"/>
            <w:sz w:val="24"/>
            <w:szCs w:val="24"/>
            <w:highlight w:val="cyan"/>
            <w:u w:val="single"/>
            <w:lang w:eastAsia="ko-KR"/>
          </w:rPr>
          <w:t>2003</w:t>
        </w:r>
      </w:hyperlink>
      <w:r w:rsidRPr="00B95FDA">
        <w:rPr>
          <w:color w:val="000000"/>
          <w:sz w:val="24"/>
          <w:szCs w:val="24"/>
          <w:highlight w:val="cyan"/>
          <w:lang w:eastAsia="ko-KR"/>
        </w:rPr>
        <w:t>).</w:t>
      </w:r>
      <w:r w:rsidRPr="00B95FDA">
        <w:rPr>
          <w:color w:val="000000"/>
          <w:sz w:val="24"/>
          <w:szCs w:val="24"/>
          <w:lang w:eastAsia="ko-KR"/>
        </w:rPr>
        <w:t xml:space="preserve"> Overall, the term digital divide includes digital inequalities between individuals, households, businesses or geographic areas </w:t>
      </w:r>
      <w:r w:rsidRPr="00B95FDA">
        <w:rPr>
          <w:color w:val="000000"/>
          <w:sz w:val="24"/>
          <w:szCs w:val="24"/>
          <w:highlight w:val="cyan"/>
          <w:lang w:eastAsia="ko-KR"/>
        </w:rPr>
        <w:t>(Pick and Sarkar </w:t>
      </w:r>
      <w:hyperlink r:id="rId19" w:anchor="ref-CR50" w:tooltip="Pick, J., &amp; Sarkar, A. (2016). Theories of the digital divide: Critical comparison. In 49th Hawaii International Conference on System Sciences (HICSS 2016) Proceedings, IEEE,  3888–3897." w:history="1">
        <w:r w:rsidRPr="00B95FDA">
          <w:rPr>
            <w:color w:val="000000"/>
            <w:sz w:val="24"/>
            <w:szCs w:val="24"/>
            <w:highlight w:val="cyan"/>
            <w:u w:val="single"/>
            <w:lang w:eastAsia="ko-KR"/>
          </w:rPr>
          <w:t>2016</w:t>
        </w:r>
      </w:hyperlink>
      <w:r w:rsidRPr="00B95FDA">
        <w:rPr>
          <w:color w:val="000000"/>
          <w:sz w:val="24"/>
          <w:szCs w:val="24"/>
          <w:highlight w:val="cyan"/>
          <w:lang w:eastAsia="ko-KR"/>
        </w:rPr>
        <w:t>; OECD </w:t>
      </w:r>
      <w:hyperlink r:id="rId20" w:anchor="ref-CR42" w:tooltip="OECD. (2001). Understanding the digital divide. OECD Digital Economy Papers, 49, OECD Publishing, Paris, France. &#10;                  https://doi.org/10.1787/236405667766&#10;                  &#10;                ." w:history="1">
        <w:r w:rsidRPr="00B95FDA">
          <w:rPr>
            <w:color w:val="000000"/>
            <w:sz w:val="24"/>
            <w:szCs w:val="24"/>
            <w:highlight w:val="cyan"/>
            <w:u w:val="single"/>
            <w:lang w:eastAsia="ko-KR"/>
          </w:rPr>
          <w:t>2001</w:t>
        </w:r>
      </w:hyperlink>
      <w:r w:rsidRPr="00B95FDA">
        <w:rPr>
          <w:color w:val="000000"/>
          <w:sz w:val="24"/>
          <w:szCs w:val="24"/>
          <w:highlight w:val="cyan"/>
          <w:lang w:eastAsia="ko-KR"/>
        </w:rPr>
        <w:t>).</w:t>
      </w:r>
      <w:r w:rsidRPr="00B95FDA">
        <w:rPr>
          <w:color w:val="000000"/>
          <w:sz w:val="24"/>
          <w:szCs w:val="24"/>
          <w:lang w:eastAsia="ko-KR"/>
        </w:rPr>
        <w:t xml:space="preserve"> The conceptual broadness of the term aims to capture a multifaceted economic and civil rights issue in an era of continuous efforts to digitalize society. The ongoing digitalization poses a challenge for individuals who are not fully capable of using digital resources and may feel partially excluded or completely left out of the society.</w:t>
      </w:r>
    </w:p>
    <w:p w:rsidR="00B95FDA" w:rsidRPr="00B95FDA" w:rsidRDefault="00B95FDA" w:rsidP="00B95FDA">
      <w:pPr>
        <w:shd w:val="clear" w:color="auto" w:fill="FFFFFF"/>
        <w:spacing w:before="240" w:line="360" w:lineRule="auto"/>
        <w:ind w:left="720"/>
        <w:jc w:val="both"/>
        <w:rPr>
          <w:color w:val="000000"/>
          <w:sz w:val="24"/>
          <w:szCs w:val="24"/>
          <w:lang w:eastAsia="ko-KR"/>
        </w:rPr>
      </w:pPr>
      <w:r w:rsidRPr="00B95FDA">
        <w:rPr>
          <w:color w:val="000000"/>
          <w:sz w:val="24"/>
          <w:szCs w:val="24"/>
          <w:lang w:eastAsia="ko-KR"/>
        </w:rPr>
        <w:t>The digital divide encompasses differences in both access (first-level digital divide) and usage (second-level digital divide) of computers and the Internet between (1) industrialized and developing countries (global divide), (2) various socioeconomic groups within single nation-states (social divide), and (3) different kinds of users with regard to their political engagement on the Internet (democratic divide) (</w:t>
      </w:r>
      <w:r w:rsidRPr="00B95FDA">
        <w:rPr>
          <w:color w:val="000000"/>
          <w:sz w:val="24"/>
          <w:szCs w:val="24"/>
          <w:highlight w:val="cyan"/>
          <w:lang w:eastAsia="ko-KR"/>
        </w:rPr>
        <w:t>Schweitzer, 2015).</w:t>
      </w:r>
    </w:p>
    <w:p w:rsidR="00B95FDA" w:rsidRPr="00B95FDA" w:rsidRDefault="00B95FDA" w:rsidP="00B95FDA">
      <w:pPr>
        <w:spacing w:line="360" w:lineRule="auto"/>
        <w:jc w:val="both"/>
        <w:rPr>
          <w:color w:val="000000"/>
          <w:sz w:val="24"/>
          <w:szCs w:val="24"/>
        </w:rPr>
      </w:pPr>
      <w:r w:rsidRPr="00B95FDA">
        <w:rPr>
          <w:b/>
          <w:bCs/>
          <w:color w:val="000000"/>
          <w:sz w:val="24"/>
          <w:szCs w:val="24"/>
        </w:rPr>
        <w:t>Key Constructs:</w:t>
      </w:r>
    </w:p>
    <w:p w:rsidR="00B95FDA" w:rsidRPr="00B95FDA" w:rsidRDefault="00B95FDA" w:rsidP="007F3A26">
      <w:pPr>
        <w:numPr>
          <w:ilvl w:val="0"/>
          <w:numId w:val="25"/>
        </w:numPr>
        <w:spacing w:line="360" w:lineRule="auto"/>
        <w:jc w:val="both"/>
        <w:rPr>
          <w:color w:val="000000"/>
          <w:sz w:val="24"/>
          <w:szCs w:val="24"/>
        </w:rPr>
      </w:pPr>
      <w:r w:rsidRPr="00B95FDA">
        <w:rPr>
          <w:b/>
          <w:bCs/>
          <w:color w:val="000000"/>
          <w:sz w:val="24"/>
          <w:szCs w:val="24"/>
        </w:rPr>
        <w:t>Access:</w:t>
      </w:r>
      <w:r w:rsidRPr="00B95FDA">
        <w:rPr>
          <w:color w:val="000000"/>
          <w:sz w:val="24"/>
          <w:szCs w:val="24"/>
        </w:rPr>
        <w:t xml:space="preserve"> Availability of technology and internet connectivity.</w:t>
      </w:r>
    </w:p>
    <w:p w:rsidR="00B95FDA" w:rsidRPr="00B95FDA" w:rsidRDefault="00B95FDA" w:rsidP="007F3A26">
      <w:pPr>
        <w:numPr>
          <w:ilvl w:val="0"/>
          <w:numId w:val="25"/>
        </w:numPr>
        <w:spacing w:before="100" w:beforeAutospacing="1" w:after="100" w:afterAutospacing="1" w:line="360" w:lineRule="auto"/>
        <w:jc w:val="both"/>
        <w:rPr>
          <w:color w:val="000000"/>
          <w:sz w:val="24"/>
          <w:szCs w:val="24"/>
        </w:rPr>
      </w:pPr>
      <w:r w:rsidRPr="00B95FDA">
        <w:rPr>
          <w:b/>
          <w:bCs/>
          <w:color w:val="000000"/>
          <w:sz w:val="24"/>
          <w:szCs w:val="24"/>
        </w:rPr>
        <w:t>Skills:</w:t>
      </w:r>
      <w:r w:rsidRPr="00B95FDA">
        <w:rPr>
          <w:color w:val="000000"/>
          <w:sz w:val="24"/>
          <w:szCs w:val="24"/>
        </w:rPr>
        <w:t xml:space="preserve"> The ability to use technology effectively.</w:t>
      </w:r>
    </w:p>
    <w:p w:rsidR="00B95FDA" w:rsidRPr="00B95FDA" w:rsidRDefault="00B95FDA" w:rsidP="007F3A26">
      <w:pPr>
        <w:numPr>
          <w:ilvl w:val="0"/>
          <w:numId w:val="25"/>
        </w:numPr>
        <w:spacing w:before="100" w:beforeAutospacing="1" w:after="100" w:afterAutospacing="1" w:line="360" w:lineRule="auto"/>
        <w:jc w:val="both"/>
        <w:rPr>
          <w:color w:val="000000"/>
          <w:sz w:val="24"/>
          <w:szCs w:val="24"/>
        </w:rPr>
      </w:pPr>
      <w:r w:rsidRPr="00B95FDA">
        <w:rPr>
          <w:b/>
          <w:bCs/>
          <w:color w:val="000000"/>
          <w:sz w:val="24"/>
          <w:szCs w:val="24"/>
        </w:rPr>
        <w:t>Motivation:</w:t>
      </w:r>
      <w:r w:rsidRPr="00B95FDA">
        <w:rPr>
          <w:color w:val="000000"/>
          <w:sz w:val="24"/>
          <w:szCs w:val="24"/>
        </w:rPr>
        <w:t xml:space="preserve"> The desire to engage with and learn through digital platforms.</w:t>
      </w:r>
    </w:p>
    <w:p w:rsidR="00B95FDA" w:rsidRPr="00B95FDA" w:rsidRDefault="00B95FDA" w:rsidP="007F3A26">
      <w:pPr>
        <w:numPr>
          <w:ilvl w:val="0"/>
          <w:numId w:val="25"/>
        </w:numPr>
        <w:spacing w:before="100" w:beforeAutospacing="1" w:after="100" w:afterAutospacing="1" w:line="360" w:lineRule="auto"/>
        <w:jc w:val="both"/>
        <w:rPr>
          <w:color w:val="000000"/>
          <w:sz w:val="24"/>
          <w:szCs w:val="24"/>
        </w:rPr>
      </w:pPr>
      <w:r w:rsidRPr="00B95FDA">
        <w:rPr>
          <w:b/>
          <w:bCs/>
          <w:color w:val="000000"/>
          <w:sz w:val="24"/>
          <w:szCs w:val="24"/>
        </w:rPr>
        <w:t>Economic and Social Barriers:</w:t>
      </w:r>
      <w:r w:rsidRPr="00B95FDA">
        <w:rPr>
          <w:color w:val="000000"/>
          <w:sz w:val="24"/>
          <w:szCs w:val="24"/>
        </w:rPr>
        <w:t xml:space="preserve"> Factors such as income, education, and geographical location.</w:t>
      </w:r>
    </w:p>
    <w:p w:rsidR="00B95FDA" w:rsidRPr="00B95FDA" w:rsidRDefault="00B95FDA" w:rsidP="00B95FDA">
      <w:pPr>
        <w:spacing w:before="100" w:beforeAutospacing="1" w:after="100" w:afterAutospacing="1" w:line="360" w:lineRule="auto"/>
        <w:jc w:val="both"/>
        <w:rPr>
          <w:color w:val="000000"/>
          <w:sz w:val="24"/>
          <w:szCs w:val="24"/>
        </w:rPr>
      </w:pPr>
      <w:r w:rsidRPr="00B95FDA">
        <w:rPr>
          <w:color w:val="000000"/>
          <w:sz w:val="24"/>
          <w:szCs w:val="24"/>
        </w:rPr>
        <w:lastRenderedPageBreak/>
        <w:t xml:space="preserve">The </w:t>
      </w:r>
      <w:r w:rsidRPr="00B95FDA">
        <w:rPr>
          <w:b/>
          <w:bCs/>
          <w:color w:val="000000"/>
          <w:sz w:val="24"/>
          <w:szCs w:val="24"/>
        </w:rPr>
        <w:t>Digital Divide Theory</w:t>
      </w:r>
      <w:r w:rsidRPr="00B95FDA">
        <w:rPr>
          <w:color w:val="000000"/>
          <w:sz w:val="24"/>
          <w:szCs w:val="24"/>
        </w:rPr>
        <w:t xml:space="preserve"> refers to the gap between those who have access to modern information and communication technology (ICT), particularly the internet, and those who do not. This divide exists not only in terms of </w:t>
      </w:r>
      <w:r w:rsidRPr="00B95FDA">
        <w:rPr>
          <w:b/>
          <w:bCs/>
          <w:color w:val="000000"/>
          <w:sz w:val="24"/>
          <w:szCs w:val="24"/>
        </w:rPr>
        <w:t>physical access</w:t>
      </w:r>
      <w:r w:rsidRPr="00B95FDA">
        <w:rPr>
          <w:color w:val="000000"/>
          <w:sz w:val="24"/>
          <w:szCs w:val="24"/>
        </w:rPr>
        <w:t xml:space="preserve"> but also in terms of </w:t>
      </w:r>
      <w:r w:rsidRPr="00B95FDA">
        <w:rPr>
          <w:b/>
          <w:bCs/>
          <w:color w:val="000000"/>
          <w:sz w:val="24"/>
          <w:szCs w:val="24"/>
        </w:rPr>
        <w:t>skills, usage</w:t>
      </w:r>
      <w:r w:rsidRPr="00B95FDA">
        <w:rPr>
          <w:color w:val="000000"/>
          <w:sz w:val="24"/>
          <w:szCs w:val="24"/>
        </w:rPr>
        <w:t xml:space="preserve">, and </w:t>
      </w:r>
      <w:r w:rsidRPr="00B95FDA">
        <w:rPr>
          <w:b/>
          <w:bCs/>
          <w:color w:val="000000"/>
          <w:sz w:val="24"/>
          <w:szCs w:val="24"/>
        </w:rPr>
        <w:t>benefits</w:t>
      </w:r>
      <w:r w:rsidRPr="00B95FDA">
        <w:rPr>
          <w:color w:val="000000"/>
          <w:sz w:val="24"/>
          <w:szCs w:val="24"/>
        </w:rPr>
        <w:t xml:space="preserve"> derived from technology.</w:t>
      </w:r>
    </w:p>
    <w:p w:rsidR="00B95FDA" w:rsidRPr="00B95FDA" w:rsidRDefault="00B95FDA" w:rsidP="00B95FDA">
      <w:pPr>
        <w:spacing w:before="100" w:beforeAutospacing="1" w:after="100" w:afterAutospacing="1" w:line="360" w:lineRule="auto"/>
        <w:jc w:val="both"/>
        <w:rPr>
          <w:color w:val="000000"/>
          <w:sz w:val="24"/>
          <w:szCs w:val="24"/>
        </w:rPr>
      </w:pPr>
      <w:r w:rsidRPr="00B95FDA">
        <w:rPr>
          <w:color w:val="000000"/>
          <w:sz w:val="24"/>
          <w:szCs w:val="24"/>
        </w:rPr>
        <w:t>The "digital divide" is a complex issue with many facets, and a clear, singular "current citation" is difficult to pinpoint. However, the concept is widely discussed in academic literature and news articles. </w:t>
      </w:r>
      <w:hyperlink r:id="rId21" w:history="1">
        <w:r w:rsidRPr="00B95FDA">
          <w:rPr>
            <w:color w:val="000000"/>
            <w:sz w:val="24"/>
            <w:szCs w:val="24"/>
            <w:u w:val="single"/>
          </w:rPr>
          <w:t>Research Gate publication</w:t>
        </w:r>
      </w:hyperlink>
      <w:r w:rsidRPr="00B95FDA">
        <w:rPr>
          <w:color w:val="000000"/>
          <w:sz w:val="24"/>
          <w:szCs w:val="24"/>
        </w:rPr>
        <w:t> mentions various authors and their work on the digital divide, including Cullen (2001), Dewan&amp; Riggins (2005), and Sipior et al. (2017). Other sources like </w:t>
      </w:r>
      <w:hyperlink r:id="rId22" w:history="1">
        <w:r w:rsidRPr="00B95FDA">
          <w:rPr>
            <w:color w:val="000000"/>
            <w:sz w:val="24"/>
            <w:szCs w:val="24"/>
            <w:u w:val="single"/>
          </w:rPr>
          <w:t>Wikipedia</w:t>
        </w:r>
      </w:hyperlink>
      <w:r w:rsidRPr="00B95FDA">
        <w:rPr>
          <w:color w:val="000000"/>
          <w:sz w:val="24"/>
          <w:szCs w:val="24"/>
        </w:rPr>
        <w:t> and </w:t>
      </w:r>
      <w:hyperlink r:id="rId23" w:history="1">
        <w:r w:rsidRPr="00B95FDA">
          <w:rPr>
            <w:color w:val="000000"/>
            <w:sz w:val="24"/>
            <w:szCs w:val="24"/>
            <w:u w:val="single"/>
          </w:rPr>
          <w:t>Springer</w:t>
        </w:r>
      </w:hyperlink>
      <w:r w:rsidRPr="00B95FDA">
        <w:rPr>
          <w:color w:val="000000"/>
          <w:sz w:val="24"/>
          <w:szCs w:val="24"/>
        </w:rPr>
        <w:t> also offer information and different perspectives on the digital divide.</w:t>
      </w:r>
    </w:p>
    <w:p w:rsidR="00B95FDA" w:rsidRPr="00B95FDA" w:rsidRDefault="00B95FDA" w:rsidP="00B95FDA">
      <w:pPr>
        <w:spacing w:before="100" w:beforeAutospacing="1" w:after="100" w:afterAutospacing="1" w:line="360" w:lineRule="auto"/>
        <w:jc w:val="both"/>
        <w:rPr>
          <w:color w:val="000000"/>
          <w:sz w:val="24"/>
          <w:szCs w:val="24"/>
        </w:rPr>
      </w:pPr>
    </w:p>
    <w:p w:rsidR="00B95FDA" w:rsidRPr="00B95FDA" w:rsidRDefault="00B95FDA" w:rsidP="007F3A26">
      <w:pPr>
        <w:numPr>
          <w:ilvl w:val="0"/>
          <w:numId w:val="17"/>
        </w:numPr>
        <w:spacing w:before="100" w:beforeAutospacing="1" w:after="100" w:afterAutospacing="1" w:line="360" w:lineRule="auto"/>
        <w:ind w:left="0" w:firstLine="0"/>
        <w:jc w:val="both"/>
        <w:outlineLvl w:val="2"/>
        <w:rPr>
          <w:b/>
          <w:bCs/>
          <w:color w:val="000000"/>
          <w:sz w:val="27"/>
          <w:szCs w:val="27"/>
        </w:rPr>
      </w:pPr>
      <w:bookmarkStart w:id="41" w:name="_Toc200546632"/>
      <w:bookmarkStart w:id="42" w:name="_Toc200672180"/>
      <w:r w:rsidRPr="00B95FDA">
        <w:rPr>
          <w:b/>
          <w:bCs/>
          <w:color w:val="000000"/>
          <w:sz w:val="27"/>
          <w:szCs w:val="27"/>
        </w:rPr>
        <w:t>Key Constructs of the Digital Divide Theory:</w:t>
      </w:r>
      <w:bookmarkEnd w:id="41"/>
      <w:bookmarkEnd w:id="42"/>
    </w:p>
    <w:p w:rsidR="00B95FDA" w:rsidRPr="00B95FDA" w:rsidRDefault="00B95FDA" w:rsidP="007F3A26">
      <w:pPr>
        <w:numPr>
          <w:ilvl w:val="0"/>
          <w:numId w:val="26"/>
        </w:numPr>
        <w:spacing w:before="100" w:beforeAutospacing="1" w:after="100" w:afterAutospacing="1" w:line="360" w:lineRule="auto"/>
        <w:jc w:val="both"/>
        <w:rPr>
          <w:color w:val="000000"/>
          <w:sz w:val="24"/>
          <w:szCs w:val="24"/>
        </w:rPr>
      </w:pPr>
      <w:r w:rsidRPr="00B95FDA">
        <w:rPr>
          <w:b/>
          <w:bCs/>
          <w:color w:val="000000"/>
          <w:sz w:val="24"/>
          <w:szCs w:val="24"/>
        </w:rPr>
        <w:t>Access Divide</w:t>
      </w:r>
      <w:r w:rsidRPr="00B95FDA">
        <w:rPr>
          <w:color w:val="000000"/>
          <w:sz w:val="24"/>
          <w:szCs w:val="24"/>
        </w:rPr>
        <w:t>:</w:t>
      </w:r>
    </w:p>
    <w:p w:rsidR="00B95FDA" w:rsidRPr="00B95FDA" w:rsidRDefault="00B95FDA" w:rsidP="007F3A26">
      <w:pPr>
        <w:numPr>
          <w:ilvl w:val="1"/>
          <w:numId w:val="26"/>
        </w:numPr>
        <w:spacing w:before="100" w:beforeAutospacing="1" w:after="100" w:afterAutospacing="1" w:line="360" w:lineRule="auto"/>
        <w:jc w:val="both"/>
        <w:rPr>
          <w:color w:val="000000"/>
          <w:sz w:val="24"/>
          <w:szCs w:val="24"/>
        </w:rPr>
      </w:pPr>
      <w:r w:rsidRPr="00B95FDA">
        <w:rPr>
          <w:b/>
          <w:bCs/>
          <w:color w:val="000000"/>
          <w:sz w:val="24"/>
          <w:szCs w:val="24"/>
        </w:rPr>
        <w:t>Definition</w:t>
      </w:r>
      <w:r w:rsidRPr="00B95FDA">
        <w:rPr>
          <w:color w:val="000000"/>
          <w:sz w:val="24"/>
          <w:szCs w:val="24"/>
        </w:rPr>
        <w:t>: This refers to the gap in physical access to technology, such as computers, smartphones, and internet connections.</w:t>
      </w:r>
    </w:p>
    <w:p w:rsidR="00B95FDA" w:rsidRPr="00B95FDA" w:rsidRDefault="00B95FDA" w:rsidP="007F3A26">
      <w:pPr>
        <w:numPr>
          <w:ilvl w:val="1"/>
          <w:numId w:val="26"/>
        </w:numPr>
        <w:spacing w:before="100" w:beforeAutospacing="1" w:after="100" w:afterAutospacing="1" w:line="360" w:lineRule="auto"/>
        <w:jc w:val="both"/>
        <w:rPr>
          <w:color w:val="000000"/>
          <w:sz w:val="24"/>
          <w:szCs w:val="24"/>
        </w:rPr>
      </w:pPr>
      <w:r w:rsidRPr="00B95FDA">
        <w:rPr>
          <w:b/>
          <w:bCs/>
          <w:color w:val="000000"/>
          <w:sz w:val="24"/>
          <w:szCs w:val="24"/>
        </w:rPr>
        <w:t>Example</w:t>
      </w:r>
      <w:r w:rsidRPr="00B95FDA">
        <w:rPr>
          <w:color w:val="000000"/>
          <w:sz w:val="24"/>
          <w:szCs w:val="24"/>
        </w:rPr>
        <w:t>: In resource-limited settings, students may not have access to personal devices or reliable internet, which limits their ability to benefit from online learning or digital resources.</w:t>
      </w:r>
    </w:p>
    <w:p w:rsidR="00B95FDA" w:rsidRPr="00B95FDA" w:rsidRDefault="00B95FDA" w:rsidP="007F3A26">
      <w:pPr>
        <w:numPr>
          <w:ilvl w:val="0"/>
          <w:numId w:val="26"/>
        </w:numPr>
        <w:spacing w:before="100" w:beforeAutospacing="1" w:after="100" w:afterAutospacing="1" w:line="360" w:lineRule="auto"/>
        <w:jc w:val="both"/>
        <w:rPr>
          <w:color w:val="000000"/>
          <w:sz w:val="24"/>
          <w:szCs w:val="24"/>
        </w:rPr>
      </w:pPr>
      <w:r w:rsidRPr="00B95FDA">
        <w:rPr>
          <w:b/>
          <w:bCs/>
          <w:color w:val="000000"/>
          <w:sz w:val="24"/>
          <w:szCs w:val="24"/>
        </w:rPr>
        <w:t>Usage Divide</w:t>
      </w:r>
      <w:r w:rsidRPr="00B95FDA">
        <w:rPr>
          <w:color w:val="000000"/>
          <w:sz w:val="24"/>
          <w:szCs w:val="24"/>
        </w:rPr>
        <w:t>:</w:t>
      </w:r>
    </w:p>
    <w:p w:rsidR="00B95FDA" w:rsidRPr="00B95FDA" w:rsidRDefault="00B95FDA" w:rsidP="007F3A26">
      <w:pPr>
        <w:numPr>
          <w:ilvl w:val="1"/>
          <w:numId w:val="26"/>
        </w:numPr>
        <w:spacing w:before="100" w:beforeAutospacing="1" w:after="100" w:afterAutospacing="1" w:line="360" w:lineRule="auto"/>
        <w:jc w:val="both"/>
        <w:rPr>
          <w:color w:val="000000"/>
          <w:sz w:val="24"/>
          <w:szCs w:val="24"/>
        </w:rPr>
      </w:pPr>
      <w:r w:rsidRPr="00B95FDA">
        <w:rPr>
          <w:b/>
          <w:bCs/>
          <w:color w:val="000000"/>
          <w:sz w:val="24"/>
          <w:szCs w:val="24"/>
        </w:rPr>
        <w:t>Definition</w:t>
      </w:r>
      <w:r w:rsidRPr="00B95FDA">
        <w:rPr>
          <w:color w:val="000000"/>
          <w:sz w:val="24"/>
          <w:szCs w:val="24"/>
        </w:rPr>
        <w:t>: Even when individuals have access to technology, there is often a gap in how they use it. This refers to the difference in frequency and nature of technology usage between different groups.</w:t>
      </w:r>
    </w:p>
    <w:p w:rsidR="00B95FDA" w:rsidRPr="00B95FDA" w:rsidRDefault="00B95FDA" w:rsidP="007F3A26">
      <w:pPr>
        <w:numPr>
          <w:ilvl w:val="1"/>
          <w:numId w:val="26"/>
        </w:numPr>
        <w:spacing w:before="100" w:beforeAutospacing="1" w:after="100" w:afterAutospacing="1" w:line="360" w:lineRule="auto"/>
        <w:jc w:val="both"/>
        <w:rPr>
          <w:color w:val="000000"/>
          <w:sz w:val="24"/>
          <w:szCs w:val="24"/>
        </w:rPr>
      </w:pPr>
      <w:r w:rsidRPr="00B95FDA">
        <w:rPr>
          <w:b/>
          <w:bCs/>
          <w:color w:val="000000"/>
          <w:sz w:val="24"/>
          <w:szCs w:val="24"/>
        </w:rPr>
        <w:t>Example</w:t>
      </w:r>
      <w:r w:rsidRPr="00B95FDA">
        <w:rPr>
          <w:color w:val="000000"/>
          <w:sz w:val="24"/>
          <w:szCs w:val="24"/>
        </w:rPr>
        <w:t>: Wealthier students might use the internet for a wide range of academic and extracurricular activities, while students from low-income backgrounds may only use it sporadically for basic tasks.</w:t>
      </w:r>
    </w:p>
    <w:p w:rsidR="00B95FDA" w:rsidRPr="00B95FDA" w:rsidRDefault="00B95FDA" w:rsidP="007F3A26">
      <w:pPr>
        <w:numPr>
          <w:ilvl w:val="0"/>
          <w:numId w:val="26"/>
        </w:numPr>
        <w:spacing w:before="100" w:beforeAutospacing="1" w:after="100" w:afterAutospacing="1" w:line="360" w:lineRule="auto"/>
        <w:jc w:val="both"/>
        <w:rPr>
          <w:color w:val="000000"/>
          <w:sz w:val="24"/>
          <w:szCs w:val="24"/>
        </w:rPr>
      </w:pPr>
      <w:r w:rsidRPr="00B95FDA">
        <w:rPr>
          <w:b/>
          <w:bCs/>
          <w:color w:val="000000"/>
          <w:sz w:val="24"/>
          <w:szCs w:val="24"/>
        </w:rPr>
        <w:t>Skills Divide</w:t>
      </w:r>
      <w:r w:rsidRPr="00B95FDA">
        <w:rPr>
          <w:color w:val="000000"/>
          <w:sz w:val="24"/>
          <w:szCs w:val="24"/>
        </w:rPr>
        <w:t>:</w:t>
      </w:r>
    </w:p>
    <w:p w:rsidR="00B95FDA" w:rsidRPr="00B95FDA" w:rsidRDefault="00B95FDA" w:rsidP="007F3A26">
      <w:pPr>
        <w:numPr>
          <w:ilvl w:val="1"/>
          <w:numId w:val="26"/>
        </w:numPr>
        <w:spacing w:before="100" w:beforeAutospacing="1" w:after="100" w:afterAutospacing="1" w:line="360" w:lineRule="auto"/>
        <w:jc w:val="both"/>
        <w:rPr>
          <w:color w:val="000000"/>
          <w:sz w:val="24"/>
          <w:szCs w:val="24"/>
        </w:rPr>
      </w:pPr>
      <w:r w:rsidRPr="00B95FDA">
        <w:rPr>
          <w:b/>
          <w:bCs/>
          <w:color w:val="000000"/>
          <w:sz w:val="24"/>
          <w:szCs w:val="24"/>
        </w:rPr>
        <w:t>Definition</w:t>
      </w:r>
      <w:r w:rsidRPr="00B95FDA">
        <w:rPr>
          <w:color w:val="000000"/>
          <w:sz w:val="24"/>
          <w:szCs w:val="24"/>
        </w:rPr>
        <w:t>: The skills divide addresses differences in technological proficiency. Some individuals are more tech-savvy, enabling them to use ICT effectively, while others may struggle with basic digital literacy.</w:t>
      </w:r>
    </w:p>
    <w:p w:rsidR="00B95FDA" w:rsidRPr="00B95FDA" w:rsidRDefault="00B95FDA" w:rsidP="007F3A26">
      <w:pPr>
        <w:numPr>
          <w:ilvl w:val="1"/>
          <w:numId w:val="26"/>
        </w:numPr>
        <w:spacing w:before="100" w:beforeAutospacing="1" w:after="100" w:afterAutospacing="1" w:line="360" w:lineRule="auto"/>
        <w:jc w:val="both"/>
        <w:rPr>
          <w:color w:val="000000"/>
          <w:sz w:val="24"/>
          <w:szCs w:val="24"/>
        </w:rPr>
      </w:pPr>
      <w:r w:rsidRPr="00B95FDA">
        <w:rPr>
          <w:b/>
          <w:bCs/>
          <w:color w:val="000000"/>
          <w:sz w:val="24"/>
          <w:szCs w:val="24"/>
        </w:rPr>
        <w:lastRenderedPageBreak/>
        <w:t>Example</w:t>
      </w:r>
      <w:r w:rsidRPr="00B95FDA">
        <w:rPr>
          <w:color w:val="000000"/>
          <w:sz w:val="24"/>
          <w:szCs w:val="24"/>
        </w:rPr>
        <w:t>: Students in high-income areas often receive better training in digital literacy and advanced tech skills, while students in underserved communities may lack the resources and guidance to develop these skills.</w:t>
      </w:r>
    </w:p>
    <w:p w:rsidR="00B95FDA" w:rsidRPr="00B95FDA" w:rsidRDefault="00B95FDA" w:rsidP="007F3A26">
      <w:pPr>
        <w:numPr>
          <w:ilvl w:val="0"/>
          <w:numId w:val="26"/>
        </w:numPr>
        <w:spacing w:before="100" w:beforeAutospacing="1" w:after="100" w:afterAutospacing="1" w:line="360" w:lineRule="auto"/>
        <w:jc w:val="both"/>
        <w:rPr>
          <w:color w:val="000000"/>
          <w:sz w:val="24"/>
          <w:szCs w:val="24"/>
        </w:rPr>
      </w:pPr>
      <w:r w:rsidRPr="00B95FDA">
        <w:rPr>
          <w:b/>
          <w:bCs/>
          <w:color w:val="000000"/>
          <w:sz w:val="24"/>
          <w:szCs w:val="24"/>
        </w:rPr>
        <w:t>Outcomes Divide</w:t>
      </w:r>
      <w:r w:rsidRPr="00B95FDA">
        <w:rPr>
          <w:color w:val="000000"/>
          <w:sz w:val="24"/>
          <w:szCs w:val="24"/>
        </w:rPr>
        <w:t>:</w:t>
      </w:r>
    </w:p>
    <w:p w:rsidR="00B95FDA" w:rsidRPr="00B95FDA" w:rsidRDefault="00B95FDA" w:rsidP="007F3A26">
      <w:pPr>
        <w:numPr>
          <w:ilvl w:val="1"/>
          <w:numId w:val="26"/>
        </w:numPr>
        <w:spacing w:before="100" w:beforeAutospacing="1" w:after="100" w:afterAutospacing="1" w:line="360" w:lineRule="auto"/>
        <w:jc w:val="both"/>
        <w:rPr>
          <w:color w:val="000000"/>
          <w:sz w:val="24"/>
          <w:szCs w:val="24"/>
        </w:rPr>
      </w:pPr>
      <w:r w:rsidRPr="00B95FDA">
        <w:rPr>
          <w:b/>
          <w:bCs/>
          <w:color w:val="000000"/>
          <w:sz w:val="24"/>
          <w:szCs w:val="24"/>
        </w:rPr>
        <w:t>Definition</w:t>
      </w:r>
      <w:r w:rsidRPr="00B95FDA">
        <w:rPr>
          <w:color w:val="000000"/>
          <w:sz w:val="24"/>
          <w:szCs w:val="24"/>
        </w:rPr>
        <w:t>: This relates to the different levels of benefits individuals or communities can derive from technology. Those with better access, skills, and usage tend to achieve more significant personal, educational, or economic benefits from ICT.</w:t>
      </w:r>
    </w:p>
    <w:p w:rsidR="00B95FDA" w:rsidRPr="00B95FDA" w:rsidRDefault="00B95FDA" w:rsidP="007F3A26">
      <w:pPr>
        <w:numPr>
          <w:ilvl w:val="1"/>
          <w:numId w:val="26"/>
        </w:numPr>
        <w:spacing w:before="100" w:beforeAutospacing="1" w:after="100" w:afterAutospacing="1" w:line="360" w:lineRule="auto"/>
        <w:jc w:val="both"/>
        <w:rPr>
          <w:color w:val="000000"/>
          <w:sz w:val="24"/>
          <w:szCs w:val="24"/>
        </w:rPr>
      </w:pPr>
      <w:r w:rsidRPr="00B95FDA">
        <w:rPr>
          <w:b/>
          <w:bCs/>
          <w:color w:val="000000"/>
          <w:sz w:val="24"/>
          <w:szCs w:val="24"/>
        </w:rPr>
        <w:t>Example</w:t>
      </w:r>
      <w:r w:rsidRPr="00B95FDA">
        <w:rPr>
          <w:color w:val="000000"/>
          <w:sz w:val="24"/>
          <w:szCs w:val="24"/>
        </w:rPr>
        <w:t>: Students in digitally connected schools may have better access to online resources, educational platforms, and collaboration opportunities, enhancing their academic performance. In contrast, those without access may miss out on these opportunities.</w:t>
      </w:r>
    </w:p>
    <w:p w:rsidR="00B95FDA" w:rsidRPr="00B95FDA" w:rsidRDefault="00B95FDA" w:rsidP="007F3A26">
      <w:pPr>
        <w:numPr>
          <w:ilvl w:val="0"/>
          <w:numId w:val="26"/>
        </w:numPr>
        <w:spacing w:before="100" w:beforeAutospacing="1" w:after="100" w:afterAutospacing="1" w:line="360" w:lineRule="auto"/>
        <w:jc w:val="both"/>
        <w:rPr>
          <w:color w:val="000000"/>
          <w:sz w:val="24"/>
          <w:szCs w:val="24"/>
        </w:rPr>
      </w:pPr>
      <w:r w:rsidRPr="00B95FDA">
        <w:rPr>
          <w:b/>
          <w:bCs/>
          <w:color w:val="000000"/>
          <w:sz w:val="24"/>
          <w:szCs w:val="24"/>
        </w:rPr>
        <w:t>Economic Divide</w:t>
      </w:r>
      <w:r w:rsidRPr="00B95FDA">
        <w:rPr>
          <w:color w:val="000000"/>
          <w:sz w:val="24"/>
          <w:szCs w:val="24"/>
        </w:rPr>
        <w:t>:</w:t>
      </w:r>
    </w:p>
    <w:p w:rsidR="00B95FDA" w:rsidRPr="00B95FDA" w:rsidRDefault="00B95FDA" w:rsidP="007F3A26">
      <w:pPr>
        <w:numPr>
          <w:ilvl w:val="1"/>
          <w:numId w:val="26"/>
        </w:numPr>
        <w:spacing w:before="100" w:beforeAutospacing="1" w:after="100" w:afterAutospacing="1" w:line="360" w:lineRule="auto"/>
        <w:jc w:val="both"/>
        <w:rPr>
          <w:color w:val="000000"/>
          <w:sz w:val="24"/>
          <w:szCs w:val="24"/>
        </w:rPr>
      </w:pPr>
      <w:r w:rsidRPr="00B95FDA">
        <w:rPr>
          <w:b/>
          <w:bCs/>
          <w:color w:val="000000"/>
          <w:sz w:val="24"/>
          <w:szCs w:val="24"/>
        </w:rPr>
        <w:t>Definition</w:t>
      </w:r>
      <w:r w:rsidRPr="00B95FDA">
        <w:rPr>
          <w:color w:val="000000"/>
          <w:sz w:val="24"/>
          <w:szCs w:val="24"/>
        </w:rPr>
        <w:t>: Economic factors heavily influence the digital divide. Those with higher incomes can afford more advanced devices, faster internet connections, and a broader range of tech services, while those with lower incomes face financial barriers to technology adoption.</w:t>
      </w:r>
    </w:p>
    <w:p w:rsidR="00B95FDA" w:rsidRPr="00B95FDA" w:rsidRDefault="00B95FDA" w:rsidP="007F3A26">
      <w:pPr>
        <w:numPr>
          <w:ilvl w:val="1"/>
          <w:numId w:val="26"/>
        </w:numPr>
        <w:spacing w:before="100" w:beforeAutospacing="1" w:after="100" w:afterAutospacing="1" w:line="360" w:lineRule="auto"/>
        <w:jc w:val="both"/>
        <w:rPr>
          <w:color w:val="000000"/>
          <w:sz w:val="24"/>
          <w:szCs w:val="24"/>
        </w:rPr>
      </w:pPr>
      <w:r w:rsidRPr="00B95FDA">
        <w:rPr>
          <w:b/>
          <w:bCs/>
          <w:color w:val="000000"/>
          <w:sz w:val="24"/>
          <w:szCs w:val="24"/>
        </w:rPr>
        <w:t>Example</w:t>
      </w:r>
      <w:r w:rsidRPr="00B95FDA">
        <w:rPr>
          <w:color w:val="000000"/>
          <w:sz w:val="24"/>
          <w:szCs w:val="24"/>
        </w:rPr>
        <w:t>: High-income families can afford high-speed broadband and the latest laptops, whereas low-income families may only have access to outdated equipment or rely on public internet facilities.</w:t>
      </w:r>
    </w:p>
    <w:p w:rsidR="00B95FDA" w:rsidRPr="00B95FDA" w:rsidRDefault="00B95FDA" w:rsidP="007F3A26">
      <w:pPr>
        <w:numPr>
          <w:ilvl w:val="0"/>
          <w:numId w:val="17"/>
        </w:numPr>
        <w:spacing w:before="100" w:beforeAutospacing="1" w:after="100" w:afterAutospacing="1" w:line="360" w:lineRule="auto"/>
        <w:ind w:left="0" w:firstLine="0"/>
        <w:jc w:val="both"/>
        <w:outlineLvl w:val="2"/>
        <w:rPr>
          <w:b/>
          <w:bCs/>
          <w:color w:val="000000"/>
          <w:sz w:val="27"/>
          <w:szCs w:val="27"/>
        </w:rPr>
      </w:pPr>
      <w:bookmarkStart w:id="43" w:name="_Toc200546633"/>
      <w:bookmarkStart w:id="44" w:name="_Toc200672181"/>
      <w:r w:rsidRPr="00B95FDA">
        <w:rPr>
          <w:b/>
          <w:bCs/>
          <w:color w:val="000000"/>
          <w:sz w:val="27"/>
          <w:szCs w:val="27"/>
        </w:rPr>
        <w:t>Implications of the Digital Divide:</w:t>
      </w:r>
      <w:bookmarkEnd w:id="43"/>
      <w:bookmarkEnd w:id="44"/>
    </w:p>
    <w:p w:rsidR="00B95FDA" w:rsidRPr="00B95FDA" w:rsidRDefault="00B95FDA" w:rsidP="007F3A26">
      <w:pPr>
        <w:numPr>
          <w:ilvl w:val="0"/>
          <w:numId w:val="27"/>
        </w:numPr>
        <w:spacing w:before="100" w:beforeAutospacing="1" w:after="100" w:afterAutospacing="1" w:line="360" w:lineRule="auto"/>
        <w:jc w:val="both"/>
        <w:rPr>
          <w:color w:val="000000"/>
          <w:sz w:val="24"/>
          <w:szCs w:val="24"/>
        </w:rPr>
      </w:pPr>
      <w:r w:rsidRPr="00B95FDA">
        <w:rPr>
          <w:color w:val="000000"/>
          <w:sz w:val="24"/>
          <w:szCs w:val="24"/>
        </w:rPr>
        <w:t>The digital divide exacerbates existing social inequalities by limiting opportunities for education, economic advancement, and social participation for marginalized groups.</w:t>
      </w:r>
    </w:p>
    <w:p w:rsidR="00B95FDA" w:rsidRPr="00B95FDA" w:rsidRDefault="00B95FDA" w:rsidP="007F3A26">
      <w:pPr>
        <w:numPr>
          <w:ilvl w:val="0"/>
          <w:numId w:val="27"/>
        </w:numPr>
        <w:spacing w:before="100" w:beforeAutospacing="1" w:after="100" w:afterAutospacing="1" w:line="360" w:lineRule="auto"/>
        <w:jc w:val="both"/>
        <w:rPr>
          <w:color w:val="000000"/>
          <w:sz w:val="24"/>
          <w:szCs w:val="24"/>
        </w:rPr>
      </w:pPr>
      <w:r w:rsidRPr="00B95FDA">
        <w:rPr>
          <w:color w:val="000000"/>
          <w:sz w:val="24"/>
          <w:szCs w:val="24"/>
        </w:rPr>
        <w:t>To bridge the digital divide, interventions must focus not only on improving access to technology but also on increasing digital literacy, enhancing infrastructure, and ensuring equitable outcomes for all users.</w:t>
      </w:r>
    </w:p>
    <w:p w:rsidR="00B95FDA" w:rsidRPr="00B95FDA" w:rsidRDefault="00B95FDA" w:rsidP="00B95FDA">
      <w:pPr>
        <w:spacing w:before="100" w:beforeAutospacing="1" w:after="100" w:afterAutospacing="1" w:line="360" w:lineRule="auto"/>
        <w:jc w:val="both"/>
        <w:rPr>
          <w:color w:val="000000"/>
          <w:sz w:val="24"/>
          <w:szCs w:val="24"/>
        </w:rPr>
      </w:pPr>
      <w:r w:rsidRPr="00B95FDA">
        <w:rPr>
          <w:b/>
          <w:bCs/>
          <w:color w:val="000000"/>
          <w:sz w:val="24"/>
          <w:szCs w:val="24"/>
        </w:rPr>
        <w:t>Relevance to Cloud-Based Educational Systems:</w:t>
      </w:r>
      <w:r w:rsidRPr="00B95FDA">
        <w:rPr>
          <w:color w:val="000000"/>
          <w:sz w:val="24"/>
          <w:szCs w:val="24"/>
        </w:rPr>
        <w:t xml:space="preserve"> The Digital Divide Theory highlights the gap between those who have access to technology and those who do not. In low-income developing countries, the divide may exist in terms of not only access to the internet or devices but also in terms of digital skills and the ability to participate in cloud-based educational systems. Addressing this divide is crucial for ensuring that all students and educators can benefit from cloud-based </w:t>
      </w:r>
      <w:r w:rsidRPr="00B95FDA">
        <w:rPr>
          <w:color w:val="000000"/>
          <w:sz w:val="24"/>
          <w:szCs w:val="24"/>
        </w:rPr>
        <w:lastRenderedPageBreak/>
        <w:t xml:space="preserve">technologies. In summary, the </w:t>
      </w:r>
      <w:r w:rsidRPr="00B95FDA">
        <w:rPr>
          <w:b/>
          <w:bCs/>
          <w:color w:val="000000"/>
          <w:sz w:val="24"/>
          <w:szCs w:val="24"/>
        </w:rPr>
        <w:t>Digital Divide Theory</w:t>
      </w:r>
      <w:r w:rsidRPr="00B95FDA">
        <w:rPr>
          <w:color w:val="000000"/>
          <w:sz w:val="24"/>
          <w:szCs w:val="24"/>
        </w:rPr>
        <w:t xml:space="preserve"> highlights the disparities in access to and the use of technology, which are shaped by various social, economic, and geographic factors. Addressing the digital divide is essential for ensuring that all individuals, regardless of background, can fully participate in the digital world and its associated opportunities.</w:t>
      </w:r>
    </w:p>
    <w:p w:rsidR="00B95FDA" w:rsidRPr="00B95FDA" w:rsidRDefault="00B95FDA" w:rsidP="00B95FDA">
      <w:pPr>
        <w:keepNext/>
        <w:tabs>
          <w:tab w:val="num" w:pos="1440"/>
        </w:tabs>
        <w:ind w:left="1440" w:hanging="720"/>
        <w:outlineLvl w:val="1"/>
        <w:rPr>
          <w:b/>
          <w:bCs/>
          <w:iCs/>
          <w:color w:val="000000" w:themeColor="text1"/>
          <w:sz w:val="24"/>
          <w:szCs w:val="28"/>
        </w:rPr>
      </w:pPr>
      <w:bookmarkStart w:id="45" w:name="_Toc200546634"/>
      <w:bookmarkStart w:id="46" w:name="_Toc200672182"/>
      <w:r w:rsidRPr="00B95FDA">
        <w:rPr>
          <w:b/>
          <w:bCs/>
          <w:iCs/>
          <w:color w:val="000000" w:themeColor="text1"/>
          <w:sz w:val="24"/>
          <w:szCs w:val="28"/>
        </w:rPr>
        <w:t>2.2.3Technology-Organization-Environment (TOE) Framework with a Focus on Economic Constraint.</w:t>
      </w:r>
      <w:bookmarkEnd w:id="45"/>
      <w:bookmarkEnd w:id="46"/>
    </w:p>
    <w:p w:rsidR="00F67110" w:rsidRDefault="00B95FDA" w:rsidP="00B95FDA">
      <w:pPr>
        <w:spacing w:after="160" w:line="360" w:lineRule="auto"/>
        <w:jc w:val="both"/>
        <w:rPr>
          <w:color w:val="000000"/>
          <w:sz w:val="24"/>
          <w:szCs w:val="24"/>
        </w:rPr>
      </w:pPr>
      <w:r w:rsidRPr="00B95FDA">
        <w:rPr>
          <w:color w:val="000000"/>
          <w:sz w:val="24"/>
          <w:szCs w:val="24"/>
        </w:rPr>
        <w:t>Extant research has demonstrated that the TOE model has broad applicability and</w:t>
      </w:r>
    </w:p>
    <w:p w:rsidR="00B95FDA" w:rsidRPr="00B95FDA" w:rsidRDefault="00F67110" w:rsidP="00B95FDA">
      <w:pPr>
        <w:spacing w:after="160" w:line="360" w:lineRule="auto"/>
        <w:jc w:val="both"/>
        <w:rPr>
          <w:color w:val="000000"/>
          <w:sz w:val="24"/>
          <w:szCs w:val="24"/>
        </w:rPr>
      </w:pPr>
      <w:r>
        <w:rPr>
          <w:color w:val="000000"/>
          <w:sz w:val="24"/>
          <w:szCs w:val="24"/>
        </w:rPr>
        <w:t>Possesses</w:t>
      </w:r>
      <w:r w:rsidR="00B95FDA" w:rsidRPr="00B95FDA">
        <w:rPr>
          <w:color w:val="000000"/>
          <w:sz w:val="24"/>
          <w:szCs w:val="24"/>
        </w:rPr>
        <w:t xml:space="preserve"> explanatory power across a number of technological, industrial, and national/</w:t>
      </w:r>
      <w:r w:rsidR="00B95FDA" w:rsidRPr="00B95FDA">
        <w:rPr>
          <w:color w:val="000000"/>
          <w:sz w:val="24"/>
          <w:szCs w:val="24"/>
        </w:rPr>
        <w:br/>
        <w:t>cultural contexts. The TOE model has been used to explain the adoption of interorga-</w:t>
      </w:r>
      <w:r w:rsidR="00B95FDA" w:rsidRPr="00B95FDA">
        <w:rPr>
          <w:color w:val="000000"/>
          <w:sz w:val="24"/>
          <w:szCs w:val="24"/>
        </w:rPr>
        <w:br/>
        <w:t xml:space="preserve">nizational systems </w:t>
      </w:r>
      <w:r w:rsidR="00B95FDA" w:rsidRPr="00B95FDA">
        <w:rPr>
          <w:color w:val="000000"/>
          <w:sz w:val="24"/>
          <w:szCs w:val="24"/>
          <w:highlight w:val="cyan"/>
        </w:rPr>
        <w:t>(Grover 1993; Mishra et al. 2007),</w:t>
      </w:r>
      <w:r w:rsidR="00B95FDA" w:rsidRPr="00B95FDA">
        <w:rPr>
          <w:color w:val="000000"/>
          <w:sz w:val="24"/>
          <w:szCs w:val="24"/>
        </w:rPr>
        <w:t xml:space="preserve"> e-business </w:t>
      </w:r>
      <w:r w:rsidR="00B95FDA" w:rsidRPr="00B95FDA">
        <w:rPr>
          <w:color w:val="000000"/>
          <w:sz w:val="24"/>
          <w:szCs w:val="24"/>
          <w:highlight w:val="cyan"/>
        </w:rPr>
        <w:t>(Zhu et al. 2003; Zhu</w:t>
      </w:r>
      <w:r w:rsidR="00B95FDA" w:rsidRPr="00B95FDA">
        <w:rPr>
          <w:color w:val="000000"/>
          <w:sz w:val="24"/>
          <w:szCs w:val="24"/>
          <w:highlight w:val="cyan"/>
        </w:rPr>
        <w:br/>
        <w:t>UncorrectedProofand Kraemer 2005; Zhu et al. 2006b; Zhu et al. 2004)</w:t>
      </w:r>
      <w:r w:rsidR="00B95FDA" w:rsidRPr="00B95FDA">
        <w:rPr>
          <w:color w:val="000000"/>
          <w:sz w:val="24"/>
          <w:szCs w:val="24"/>
        </w:rPr>
        <w:t>, electronic data interchange</w:t>
      </w:r>
      <w:r w:rsidR="00B95FDA" w:rsidRPr="00B95FDA">
        <w:rPr>
          <w:color w:val="000000"/>
          <w:sz w:val="24"/>
          <w:szCs w:val="24"/>
        </w:rPr>
        <w:br/>
        <w:t>(EDI) (Kuan and Chau 2001), open systems (Chau and Tam 1997), enterprise systems</w:t>
      </w:r>
      <w:r w:rsidR="00B95FDA" w:rsidRPr="00B95FDA">
        <w:rPr>
          <w:color w:val="000000"/>
          <w:sz w:val="24"/>
          <w:szCs w:val="24"/>
        </w:rPr>
        <w:br/>
        <w:t>(</w:t>
      </w:r>
      <w:r w:rsidR="00B95FDA" w:rsidRPr="00B95FDA">
        <w:rPr>
          <w:color w:val="000000"/>
          <w:sz w:val="24"/>
          <w:szCs w:val="24"/>
          <w:highlight w:val="cyan"/>
        </w:rPr>
        <w:t>Ramdani et al. 2009),</w:t>
      </w:r>
      <w:r w:rsidR="00B95FDA" w:rsidRPr="00B95FDA">
        <w:rPr>
          <w:color w:val="000000"/>
          <w:sz w:val="24"/>
          <w:szCs w:val="24"/>
        </w:rPr>
        <w:t xml:space="preserve"> and a broad spectrum of general IS applications (Thong 1999).</w:t>
      </w:r>
      <w:r w:rsidR="00B95FDA" w:rsidRPr="00B95FDA">
        <w:rPr>
          <w:color w:val="000000"/>
          <w:sz w:val="24"/>
          <w:szCs w:val="24"/>
        </w:rPr>
        <w:br/>
        <w:t>The TOE model has been utilized to explain the adoption of innovations in a host of</w:t>
      </w:r>
      <w:r w:rsidR="00B95FDA" w:rsidRPr="00B95FDA">
        <w:rPr>
          <w:color w:val="000000"/>
          <w:sz w:val="24"/>
          <w:szCs w:val="24"/>
        </w:rPr>
        <w:br/>
        <w:t xml:space="preserve">industries, including manufacturing </w:t>
      </w:r>
      <w:r w:rsidR="00B95FDA" w:rsidRPr="00B95FDA">
        <w:rPr>
          <w:color w:val="000000"/>
          <w:sz w:val="24"/>
          <w:szCs w:val="24"/>
          <w:highlight w:val="cyan"/>
        </w:rPr>
        <w:t>(Mishra et al. 2007; Zhu et al. 2006b</w:t>
      </w:r>
      <w:r w:rsidR="00B95FDA" w:rsidRPr="00B95FDA">
        <w:rPr>
          <w:color w:val="000000"/>
          <w:sz w:val="24"/>
          <w:szCs w:val="24"/>
        </w:rPr>
        <w:t>), health care</w:t>
      </w:r>
      <w:r w:rsidR="00B95FDA" w:rsidRPr="00B95FDA">
        <w:rPr>
          <w:color w:val="000000"/>
          <w:sz w:val="24"/>
          <w:szCs w:val="24"/>
        </w:rPr>
        <w:br/>
        <w:t>(Lee and Shim 2007), retail, wholesale, and financial services (Zhu et al. 2006b).</w:t>
      </w:r>
      <w:r w:rsidR="00B95FDA" w:rsidRPr="00B95FDA">
        <w:rPr>
          <w:color w:val="000000"/>
          <w:sz w:val="24"/>
          <w:szCs w:val="24"/>
        </w:rPr>
        <w:br/>
        <w:t>Furthermore, the TOE model has been tested in European, American, and Asian con-</w:t>
      </w:r>
      <w:r w:rsidR="00B95FDA" w:rsidRPr="00B95FDA">
        <w:rPr>
          <w:color w:val="000000"/>
          <w:sz w:val="24"/>
          <w:szCs w:val="24"/>
        </w:rPr>
        <w:br/>
        <w:t>texts, as well as in both developed as well as developing countries (Zhu et al. 2003; Zhu</w:t>
      </w:r>
      <w:r w:rsidR="00B95FDA" w:rsidRPr="00B95FDA">
        <w:rPr>
          <w:color w:val="000000"/>
          <w:sz w:val="24"/>
          <w:szCs w:val="24"/>
        </w:rPr>
        <w:br/>
        <w:t>and Kraemer 2005; Zhu et al. 2006b, 2004). In each study, the three elements of tech-</w:t>
      </w:r>
      <w:r w:rsidR="00B95FDA" w:rsidRPr="00B95FDA">
        <w:rPr>
          <w:color w:val="000000"/>
          <w:sz w:val="24"/>
          <w:szCs w:val="24"/>
        </w:rPr>
        <w:br/>
        <w:t>nology, organization, and environment have been shown to influence the way a firm</w:t>
      </w:r>
      <w:r w:rsidR="00B95FDA" w:rsidRPr="00B95FDA">
        <w:rPr>
          <w:color w:val="000000"/>
          <w:sz w:val="24"/>
          <w:szCs w:val="24"/>
        </w:rPr>
        <w:br/>
        <w:t>identifies the need for, searches for, and adopts new technology.</w:t>
      </w:r>
      <w:r w:rsidR="00B95FDA" w:rsidRPr="00B95FDA">
        <w:rPr>
          <w:color w:val="000000"/>
          <w:sz w:val="24"/>
          <w:szCs w:val="24"/>
        </w:rPr>
        <w:br/>
        <w:t>In each of the empirical studies that test the TOE framework, researchers have</w:t>
      </w:r>
      <w:r w:rsidR="00B95FDA" w:rsidRPr="00B95FDA">
        <w:rPr>
          <w:color w:val="000000"/>
          <w:sz w:val="24"/>
          <w:szCs w:val="24"/>
        </w:rPr>
        <w:br/>
        <w:t>used slightly different factors for the technological, organizational, and environ-</w:t>
      </w:r>
      <w:r w:rsidR="00B95FDA" w:rsidRPr="00B95FDA">
        <w:rPr>
          <w:color w:val="000000"/>
          <w:sz w:val="24"/>
          <w:szCs w:val="24"/>
        </w:rPr>
        <w:br/>
        <w:t>mental contexts. In essence, researchers have concurred with Tornatzky and</w:t>
      </w:r>
      <w:r w:rsidR="00B95FDA" w:rsidRPr="00B95FDA">
        <w:rPr>
          <w:color w:val="000000"/>
          <w:sz w:val="24"/>
          <w:szCs w:val="24"/>
        </w:rPr>
        <w:br/>
        <w:t>Fleischer (1990) that the three TOE contexts influence adoption, but these research-</w:t>
      </w:r>
      <w:r w:rsidR="00B95FDA" w:rsidRPr="00B95FDA">
        <w:rPr>
          <w:color w:val="000000"/>
          <w:sz w:val="24"/>
          <w:szCs w:val="24"/>
        </w:rPr>
        <w:br/>
        <w:t>ers have then assumed that for each specific technology or context that is being</w:t>
      </w:r>
      <w:r w:rsidR="00B95FDA" w:rsidRPr="00B95FDA">
        <w:rPr>
          <w:color w:val="000000"/>
          <w:sz w:val="24"/>
          <w:szCs w:val="24"/>
        </w:rPr>
        <w:br/>
        <w:t>studied, there is a unique set of factors or measures. For instance, in Zhu et al.</w:t>
      </w:r>
      <w:r w:rsidR="00B95FDA" w:rsidRPr="00B95FDA">
        <w:rPr>
          <w:color w:val="000000"/>
          <w:sz w:val="24"/>
          <w:szCs w:val="24"/>
        </w:rPr>
        <w:br/>
        <w:t>(2004), the authors argue that one pertinent factor in the technological context that</w:t>
      </w:r>
      <w:r w:rsidR="00B95FDA" w:rsidRPr="00B95FDA">
        <w:rPr>
          <w:color w:val="000000"/>
          <w:sz w:val="24"/>
          <w:szCs w:val="24"/>
        </w:rPr>
        <w:br/>
        <w:t>affects the adoption of e-business is “technology readiness.” Similarly, these authors</w:t>
      </w:r>
      <w:r w:rsidR="00B95FDA" w:rsidRPr="00B95FDA">
        <w:rPr>
          <w:color w:val="000000"/>
          <w:sz w:val="24"/>
          <w:szCs w:val="24"/>
        </w:rPr>
        <w:br/>
        <w:t>argue that “firm size,” “global scope,” and “financial resources” are the pertinent</w:t>
      </w:r>
      <w:r w:rsidR="00B95FDA" w:rsidRPr="00B95FDA">
        <w:rPr>
          <w:color w:val="000000"/>
          <w:sz w:val="24"/>
          <w:szCs w:val="24"/>
        </w:rPr>
        <w:br/>
        <w:t>factors that should be studied to understand how the organizational context affects</w:t>
      </w:r>
      <w:r w:rsidR="00B95FDA" w:rsidRPr="00B95FDA">
        <w:rPr>
          <w:color w:val="000000"/>
          <w:sz w:val="24"/>
          <w:szCs w:val="24"/>
        </w:rPr>
        <w:br/>
      </w:r>
      <w:r w:rsidR="00B95FDA" w:rsidRPr="00B95FDA">
        <w:rPr>
          <w:color w:val="000000"/>
          <w:sz w:val="24"/>
          <w:szCs w:val="24"/>
        </w:rPr>
        <w:lastRenderedPageBreak/>
        <w:t>the adoption of e-business. Finally, the “regulatory environment” and “competition</w:t>
      </w:r>
      <w:r w:rsidR="00B95FDA" w:rsidRPr="00B95FDA">
        <w:rPr>
          <w:color w:val="000000"/>
          <w:sz w:val="24"/>
          <w:szCs w:val="24"/>
        </w:rPr>
        <w:br/>
        <w:t>intensity” are relevant when researchers wish to understand how the environmental</w:t>
      </w:r>
      <w:r w:rsidR="00B95FDA" w:rsidRPr="00B95FDA">
        <w:rPr>
          <w:color w:val="000000"/>
          <w:sz w:val="24"/>
          <w:szCs w:val="24"/>
        </w:rPr>
        <w:br/>
        <w:t>context influences the adoption of e-business. Different types of innovations have</w:t>
      </w:r>
      <w:r w:rsidR="00B95FDA" w:rsidRPr="00B95FDA">
        <w:rPr>
          <w:color w:val="000000"/>
          <w:sz w:val="24"/>
          <w:szCs w:val="24"/>
        </w:rPr>
        <w:br/>
        <w:t>different factors that influence their adoption. Similarly, different national/cultural</w:t>
      </w:r>
      <w:r w:rsidR="00B95FDA" w:rsidRPr="00B95FDA">
        <w:rPr>
          <w:color w:val="000000"/>
          <w:sz w:val="24"/>
          <w:szCs w:val="24"/>
        </w:rPr>
        <w:br/>
        <w:t>contexts and different industries will have differing factors as well. Thus, other</w:t>
      </w:r>
      <w:r w:rsidR="00B95FDA" w:rsidRPr="00B95FDA">
        <w:rPr>
          <w:color w:val="000000"/>
          <w:sz w:val="24"/>
          <w:szCs w:val="24"/>
        </w:rPr>
        <w:br/>
        <w:t>research studies use different factors for the technological, organizational, and</w:t>
      </w:r>
      <w:r w:rsidR="00B95FDA" w:rsidRPr="00B95FDA">
        <w:rPr>
          <w:color w:val="000000"/>
          <w:sz w:val="24"/>
          <w:szCs w:val="24"/>
        </w:rPr>
        <w:br/>
        <w:t>environmental contexts</w:t>
      </w:r>
    </w:p>
    <w:p w:rsidR="00B95FDA" w:rsidRPr="00B95FDA" w:rsidRDefault="00B95FDA" w:rsidP="00B95FDA">
      <w:pPr>
        <w:spacing w:before="100" w:beforeAutospacing="1" w:after="100" w:afterAutospacing="1" w:line="360" w:lineRule="auto"/>
        <w:jc w:val="both"/>
        <w:rPr>
          <w:color w:val="000000"/>
          <w:sz w:val="24"/>
          <w:szCs w:val="24"/>
        </w:rPr>
      </w:pPr>
      <w:r w:rsidRPr="00B95FDA">
        <w:rPr>
          <w:color w:val="000000"/>
          <w:sz w:val="24"/>
          <w:szCs w:val="24"/>
        </w:rPr>
        <w:t xml:space="preserve">The </w:t>
      </w:r>
      <w:r w:rsidRPr="00B95FDA">
        <w:rPr>
          <w:b/>
          <w:bCs/>
          <w:color w:val="000000"/>
          <w:sz w:val="24"/>
          <w:szCs w:val="24"/>
        </w:rPr>
        <w:t>TOE Framework</w:t>
      </w:r>
      <w:r w:rsidRPr="00B95FDA">
        <w:rPr>
          <w:color w:val="000000"/>
          <w:sz w:val="24"/>
          <w:szCs w:val="24"/>
        </w:rPr>
        <w:t xml:space="preserve"> (Technology-Organization-Environment) evaluates cloud adoption across three dimensions: technological, organizational, and environmental. In an economically constrained context, the framework must be adapted to place particular emphasis on economic factors such as financial feasibility and cost management.</w:t>
      </w:r>
    </w:p>
    <w:p w:rsidR="00B95FDA" w:rsidRPr="00B95FDA" w:rsidRDefault="00B95FDA" w:rsidP="007F3A26">
      <w:pPr>
        <w:numPr>
          <w:ilvl w:val="0"/>
          <w:numId w:val="28"/>
        </w:numPr>
        <w:spacing w:before="100" w:beforeAutospacing="1" w:after="100" w:afterAutospacing="1" w:line="360" w:lineRule="auto"/>
        <w:jc w:val="both"/>
        <w:rPr>
          <w:color w:val="000000"/>
          <w:sz w:val="24"/>
          <w:szCs w:val="24"/>
        </w:rPr>
      </w:pPr>
      <w:r w:rsidRPr="00B95FDA">
        <w:rPr>
          <w:b/>
          <w:bCs/>
          <w:color w:val="000000"/>
          <w:sz w:val="24"/>
          <w:szCs w:val="24"/>
        </w:rPr>
        <w:t>Key Constructs:</w:t>
      </w:r>
    </w:p>
    <w:p w:rsidR="00B95FDA" w:rsidRPr="00B95FDA" w:rsidRDefault="00B95FDA" w:rsidP="007F3A26">
      <w:pPr>
        <w:numPr>
          <w:ilvl w:val="1"/>
          <w:numId w:val="28"/>
        </w:numPr>
        <w:spacing w:before="100" w:beforeAutospacing="1" w:after="100" w:afterAutospacing="1" w:line="360" w:lineRule="auto"/>
        <w:jc w:val="both"/>
        <w:rPr>
          <w:color w:val="000000"/>
          <w:sz w:val="24"/>
          <w:szCs w:val="24"/>
        </w:rPr>
      </w:pPr>
      <w:r w:rsidRPr="00B95FDA">
        <w:rPr>
          <w:b/>
          <w:bCs/>
          <w:color w:val="000000"/>
          <w:sz w:val="24"/>
          <w:szCs w:val="24"/>
        </w:rPr>
        <w:t>Technology Context</w:t>
      </w:r>
      <w:r w:rsidRPr="00B95FDA">
        <w:rPr>
          <w:color w:val="000000"/>
          <w:sz w:val="24"/>
          <w:szCs w:val="24"/>
        </w:rPr>
        <w:t>: The perceived advantages of cloud technology, such as cost efficiency, scalability, and operational flexibility. In an economically constrained context, the focus is on technologies that offer the best value for money, with minimal investment in hardware or infrastructure.</w:t>
      </w:r>
    </w:p>
    <w:p w:rsidR="00B95FDA" w:rsidRPr="00B95FDA" w:rsidRDefault="00B95FDA" w:rsidP="007F3A26">
      <w:pPr>
        <w:numPr>
          <w:ilvl w:val="1"/>
          <w:numId w:val="28"/>
        </w:numPr>
        <w:spacing w:before="100" w:beforeAutospacing="1" w:after="100" w:afterAutospacing="1" w:line="360" w:lineRule="auto"/>
        <w:jc w:val="both"/>
        <w:rPr>
          <w:color w:val="000000"/>
          <w:sz w:val="24"/>
          <w:szCs w:val="24"/>
        </w:rPr>
      </w:pPr>
      <w:r w:rsidRPr="00B95FDA">
        <w:rPr>
          <w:b/>
          <w:bCs/>
          <w:color w:val="000000"/>
          <w:sz w:val="24"/>
          <w:szCs w:val="24"/>
        </w:rPr>
        <w:t>Organization Context</w:t>
      </w:r>
      <w:r w:rsidRPr="00B95FDA">
        <w:rPr>
          <w:color w:val="000000"/>
          <w:sz w:val="24"/>
          <w:szCs w:val="24"/>
        </w:rPr>
        <w:t>: Includes financial resources, organizational readiness, and the ability to absorb the costs of cloud adoption. Key variables here are financial health, budget constraints, and resource allocation. The organization's ability to manage and prioritize investments becomes crucial.</w:t>
      </w:r>
    </w:p>
    <w:p w:rsidR="00B95FDA" w:rsidRPr="00B95FDA" w:rsidRDefault="00B95FDA" w:rsidP="007F3A26">
      <w:pPr>
        <w:numPr>
          <w:ilvl w:val="1"/>
          <w:numId w:val="28"/>
        </w:numPr>
        <w:spacing w:before="100" w:beforeAutospacing="1" w:after="100" w:afterAutospacing="1" w:line="360" w:lineRule="auto"/>
        <w:jc w:val="both"/>
        <w:rPr>
          <w:color w:val="000000"/>
          <w:sz w:val="24"/>
          <w:szCs w:val="24"/>
        </w:rPr>
      </w:pPr>
      <w:r w:rsidRPr="00B95FDA">
        <w:rPr>
          <w:b/>
          <w:bCs/>
          <w:color w:val="000000"/>
          <w:sz w:val="24"/>
          <w:szCs w:val="24"/>
        </w:rPr>
        <w:t>Environmental Context</w:t>
      </w:r>
      <w:r w:rsidRPr="00B95FDA">
        <w:rPr>
          <w:color w:val="000000"/>
          <w:sz w:val="24"/>
          <w:szCs w:val="24"/>
        </w:rPr>
        <w:t>: Refers to the economic conditions, industry standards, market competition, and regulatory landscape. Organizations under financial constraints may need to consider external market pressures or competitors that are also adopting cloud solutions to remain competitive.</w:t>
      </w:r>
    </w:p>
    <w:p w:rsidR="00B95FDA" w:rsidRPr="00B95FDA" w:rsidRDefault="00B95FDA" w:rsidP="00B95FDA">
      <w:pPr>
        <w:spacing w:before="100" w:beforeAutospacing="1" w:after="100" w:afterAutospacing="1" w:line="360" w:lineRule="auto"/>
        <w:jc w:val="both"/>
        <w:rPr>
          <w:color w:val="000000"/>
          <w:sz w:val="24"/>
          <w:szCs w:val="24"/>
        </w:rPr>
      </w:pPr>
      <w:r w:rsidRPr="00B95FDA">
        <w:rPr>
          <w:color w:val="000000"/>
          <w:sz w:val="24"/>
          <w:szCs w:val="24"/>
        </w:rPr>
        <w:t xml:space="preserve">The </w:t>
      </w:r>
      <w:r w:rsidRPr="00B95FDA">
        <w:rPr>
          <w:b/>
          <w:bCs/>
          <w:color w:val="000000"/>
          <w:sz w:val="24"/>
          <w:szCs w:val="24"/>
        </w:rPr>
        <w:t>Technology-Organization-Environment (TOE) Framework</w:t>
      </w:r>
      <w:r w:rsidRPr="00B95FDA">
        <w:rPr>
          <w:color w:val="000000"/>
          <w:sz w:val="24"/>
          <w:szCs w:val="24"/>
        </w:rPr>
        <w:t xml:space="preserve"> is a widely recognized model that explains how organizations adopt and implement technology. It considers three key contexts that influence technology adoption:</w:t>
      </w:r>
    </w:p>
    <w:p w:rsidR="00B95FDA" w:rsidRPr="00B95FDA" w:rsidRDefault="00B95FDA" w:rsidP="007F3A26">
      <w:pPr>
        <w:numPr>
          <w:ilvl w:val="0"/>
          <w:numId w:val="29"/>
        </w:numPr>
        <w:spacing w:before="100" w:beforeAutospacing="1" w:after="100" w:afterAutospacing="1" w:line="360" w:lineRule="auto"/>
        <w:jc w:val="both"/>
        <w:rPr>
          <w:color w:val="000000"/>
          <w:sz w:val="24"/>
          <w:szCs w:val="24"/>
        </w:rPr>
      </w:pPr>
      <w:r w:rsidRPr="00B95FDA">
        <w:rPr>
          <w:b/>
          <w:bCs/>
          <w:color w:val="000000"/>
          <w:sz w:val="24"/>
          <w:szCs w:val="24"/>
        </w:rPr>
        <w:t>Technology</w:t>
      </w:r>
      <w:r w:rsidRPr="00B95FDA">
        <w:rPr>
          <w:color w:val="000000"/>
          <w:sz w:val="24"/>
          <w:szCs w:val="24"/>
        </w:rPr>
        <w:t>: The characteristics of the technology itself.</w:t>
      </w:r>
    </w:p>
    <w:p w:rsidR="00B95FDA" w:rsidRPr="00B95FDA" w:rsidRDefault="00B95FDA" w:rsidP="007F3A26">
      <w:pPr>
        <w:numPr>
          <w:ilvl w:val="0"/>
          <w:numId w:val="29"/>
        </w:numPr>
        <w:spacing w:before="100" w:beforeAutospacing="1" w:after="100" w:afterAutospacing="1" w:line="360" w:lineRule="auto"/>
        <w:jc w:val="both"/>
        <w:rPr>
          <w:color w:val="000000"/>
          <w:sz w:val="24"/>
          <w:szCs w:val="24"/>
        </w:rPr>
      </w:pPr>
      <w:r w:rsidRPr="00B95FDA">
        <w:rPr>
          <w:b/>
          <w:bCs/>
          <w:color w:val="000000"/>
          <w:sz w:val="24"/>
          <w:szCs w:val="24"/>
        </w:rPr>
        <w:t>Organization</w:t>
      </w:r>
      <w:r w:rsidRPr="00B95FDA">
        <w:rPr>
          <w:color w:val="000000"/>
          <w:sz w:val="24"/>
          <w:szCs w:val="24"/>
        </w:rPr>
        <w:t>: The internal characteristics of the adopting organization.</w:t>
      </w:r>
    </w:p>
    <w:p w:rsidR="00B95FDA" w:rsidRPr="00B95FDA" w:rsidRDefault="00B95FDA" w:rsidP="007F3A26">
      <w:pPr>
        <w:numPr>
          <w:ilvl w:val="0"/>
          <w:numId w:val="29"/>
        </w:numPr>
        <w:spacing w:before="100" w:beforeAutospacing="1" w:after="100" w:afterAutospacing="1" w:line="360" w:lineRule="auto"/>
        <w:jc w:val="both"/>
        <w:rPr>
          <w:color w:val="000000"/>
          <w:sz w:val="24"/>
          <w:szCs w:val="24"/>
        </w:rPr>
      </w:pPr>
      <w:r w:rsidRPr="00B95FDA">
        <w:rPr>
          <w:b/>
          <w:bCs/>
          <w:color w:val="000000"/>
          <w:sz w:val="24"/>
          <w:szCs w:val="24"/>
        </w:rPr>
        <w:lastRenderedPageBreak/>
        <w:t>Environment</w:t>
      </w:r>
      <w:r w:rsidRPr="00B95FDA">
        <w:rPr>
          <w:color w:val="000000"/>
          <w:sz w:val="24"/>
          <w:szCs w:val="24"/>
        </w:rPr>
        <w:t>: The external environment in which the organization operates, including industry, market forces, and government regulations.</w:t>
      </w:r>
    </w:p>
    <w:p w:rsidR="00B95FDA" w:rsidRPr="00B95FDA" w:rsidRDefault="00B95FDA" w:rsidP="00B95FDA">
      <w:pPr>
        <w:spacing w:before="100" w:beforeAutospacing="1" w:after="100" w:afterAutospacing="1" w:line="360" w:lineRule="auto"/>
        <w:jc w:val="both"/>
        <w:rPr>
          <w:color w:val="000000"/>
          <w:sz w:val="24"/>
          <w:szCs w:val="24"/>
        </w:rPr>
      </w:pPr>
      <w:r w:rsidRPr="00B95FDA">
        <w:rPr>
          <w:color w:val="000000"/>
          <w:sz w:val="24"/>
          <w:szCs w:val="24"/>
        </w:rPr>
        <w:t xml:space="preserve">In the context of </w:t>
      </w:r>
      <w:r w:rsidRPr="00B95FDA">
        <w:rPr>
          <w:b/>
          <w:bCs/>
          <w:color w:val="000000"/>
          <w:sz w:val="24"/>
          <w:szCs w:val="24"/>
        </w:rPr>
        <w:t>economic constraints</w:t>
      </w:r>
      <w:r w:rsidRPr="00B95FDA">
        <w:rPr>
          <w:color w:val="000000"/>
          <w:sz w:val="24"/>
          <w:szCs w:val="24"/>
        </w:rPr>
        <w:t>, the TOE framework can be used to understand how financial limitations affect the adoption of technology, particularly in resource-limited environments (e.g., for small businesses, schools, or organizations with budget constraints). Economic factors play a crucial role in each of the three TOE dimensions.</w:t>
      </w:r>
    </w:p>
    <w:p w:rsidR="00B95FDA" w:rsidRPr="00B95FDA" w:rsidRDefault="00B95FDA" w:rsidP="00B95FDA">
      <w:pPr>
        <w:spacing w:before="100" w:beforeAutospacing="1" w:after="100" w:afterAutospacing="1" w:line="360" w:lineRule="auto"/>
        <w:jc w:val="both"/>
        <w:rPr>
          <w:color w:val="000000"/>
          <w:sz w:val="24"/>
          <w:szCs w:val="24"/>
        </w:rPr>
      </w:pPr>
      <w:r w:rsidRPr="00B95FDA">
        <w:rPr>
          <w:color w:val="000000"/>
          <w:sz w:val="24"/>
          <w:szCs w:val="24"/>
        </w:rPr>
        <w:t xml:space="preserve">How </w:t>
      </w:r>
      <w:r w:rsidRPr="00B95FDA">
        <w:rPr>
          <w:b/>
          <w:bCs/>
          <w:color w:val="000000"/>
          <w:sz w:val="24"/>
          <w:szCs w:val="24"/>
        </w:rPr>
        <w:t>economic constraints</w:t>
      </w:r>
      <w:r w:rsidRPr="00B95FDA">
        <w:rPr>
          <w:color w:val="000000"/>
          <w:sz w:val="24"/>
          <w:szCs w:val="24"/>
        </w:rPr>
        <w:t xml:space="preserve"> influence each component of the TOE framework:</w:t>
      </w:r>
    </w:p>
    <w:p w:rsidR="00B95FDA" w:rsidRPr="00B95FDA" w:rsidRDefault="00B95FDA" w:rsidP="007F3A26">
      <w:pPr>
        <w:numPr>
          <w:ilvl w:val="0"/>
          <w:numId w:val="17"/>
        </w:numPr>
        <w:spacing w:before="100" w:beforeAutospacing="1" w:after="100" w:afterAutospacing="1" w:line="360" w:lineRule="auto"/>
        <w:ind w:left="0" w:firstLine="0"/>
        <w:jc w:val="both"/>
        <w:outlineLvl w:val="2"/>
        <w:rPr>
          <w:b/>
          <w:bCs/>
          <w:color w:val="000000"/>
          <w:sz w:val="27"/>
          <w:szCs w:val="27"/>
        </w:rPr>
      </w:pPr>
      <w:bookmarkStart w:id="47" w:name="_Toc200546635"/>
      <w:bookmarkStart w:id="48" w:name="_Toc200672183"/>
      <w:r w:rsidRPr="00B95FDA">
        <w:rPr>
          <w:b/>
          <w:bCs/>
          <w:color w:val="000000"/>
          <w:sz w:val="27"/>
          <w:szCs w:val="27"/>
        </w:rPr>
        <w:t>1. Technology (Economic Constraints)</w:t>
      </w:r>
      <w:bookmarkEnd w:id="47"/>
      <w:bookmarkEnd w:id="48"/>
    </w:p>
    <w:p w:rsidR="00B95FDA" w:rsidRPr="00B95FDA" w:rsidRDefault="00B95FDA" w:rsidP="007F3A26">
      <w:pPr>
        <w:numPr>
          <w:ilvl w:val="0"/>
          <w:numId w:val="30"/>
        </w:numPr>
        <w:spacing w:before="100" w:beforeAutospacing="1" w:after="100" w:afterAutospacing="1" w:line="360" w:lineRule="auto"/>
        <w:jc w:val="both"/>
        <w:rPr>
          <w:color w:val="000000"/>
          <w:sz w:val="24"/>
          <w:szCs w:val="24"/>
        </w:rPr>
      </w:pPr>
      <w:r w:rsidRPr="00B95FDA">
        <w:rPr>
          <w:b/>
          <w:bCs/>
          <w:color w:val="000000"/>
          <w:sz w:val="24"/>
          <w:szCs w:val="24"/>
        </w:rPr>
        <w:t>Cost of Technology</w:t>
      </w:r>
      <w:r w:rsidRPr="00B95FDA">
        <w:rPr>
          <w:color w:val="000000"/>
          <w:sz w:val="24"/>
          <w:szCs w:val="24"/>
        </w:rPr>
        <w:t xml:space="preserve">: The cost of acquiring, implementing, and maintaining technology is a major factor. In resource-limited contexts, organizations may be unable to afford advanced technologies or may be limited to lower-cost alternatives. This includes both </w:t>
      </w:r>
      <w:r w:rsidRPr="00B95FDA">
        <w:rPr>
          <w:b/>
          <w:bCs/>
          <w:color w:val="000000"/>
          <w:sz w:val="24"/>
          <w:szCs w:val="24"/>
        </w:rPr>
        <w:t>initial investment</w:t>
      </w:r>
      <w:r w:rsidRPr="00B95FDA">
        <w:rPr>
          <w:color w:val="000000"/>
          <w:sz w:val="24"/>
          <w:szCs w:val="24"/>
        </w:rPr>
        <w:t xml:space="preserve"> (hardware, software) and </w:t>
      </w:r>
      <w:r w:rsidRPr="00B95FDA">
        <w:rPr>
          <w:b/>
          <w:bCs/>
          <w:color w:val="000000"/>
          <w:sz w:val="24"/>
          <w:szCs w:val="24"/>
        </w:rPr>
        <w:t>ongoing costs</w:t>
      </w:r>
      <w:r w:rsidRPr="00B95FDA">
        <w:rPr>
          <w:color w:val="000000"/>
          <w:sz w:val="24"/>
          <w:szCs w:val="24"/>
        </w:rPr>
        <w:t xml:space="preserve"> (subscriptions, maintenance, training).</w:t>
      </w:r>
    </w:p>
    <w:p w:rsidR="00B95FDA" w:rsidRPr="00B95FDA" w:rsidRDefault="00B95FDA" w:rsidP="007F3A26">
      <w:pPr>
        <w:numPr>
          <w:ilvl w:val="0"/>
          <w:numId w:val="30"/>
        </w:numPr>
        <w:spacing w:before="100" w:beforeAutospacing="1" w:after="100" w:afterAutospacing="1" w:line="360" w:lineRule="auto"/>
        <w:jc w:val="both"/>
        <w:rPr>
          <w:color w:val="000000"/>
          <w:sz w:val="24"/>
          <w:szCs w:val="24"/>
        </w:rPr>
      </w:pPr>
      <w:r w:rsidRPr="00B95FDA">
        <w:rPr>
          <w:b/>
          <w:bCs/>
          <w:color w:val="000000"/>
          <w:sz w:val="24"/>
          <w:szCs w:val="24"/>
        </w:rPr>
        <w:t>Return on Investment (ROI)</w:t>
      </w:r>
      <w:r w:rsidRPr="00B95FDA">
        <w:rPr>
          <w:color w:val="000000"/>
          <w:sz w:val="24"/>
          <w:szCs w:val="24"/>
        </w:rPr>
        <w:t>: Organizations are likely to adopt technologies that offer a clear and substantial return on investment, which is particularly crucial in economically constrained environments. If the cost of technology exceeds its potential benefits, adoption may be avoided or delayed.</w:t>
      </w:r>
    </w:p>
    <w:p w:rsidR="00B95FDA" w:rsidRPr="00B95FDA" w:rsidRDefault="00B95FDA" w:rsidP="007F3A26">
      <w:pPr>
        <w:numPr>
          <w:ilvl w:val="0"/>
          <w:numId w:val="30"/>
        </w:numPr>
        <w:spacing w:before="100" w:beforeAutospacing="1" w:after="100" w:afterAutospacing="1" w:line="360" w:lineRule="auto"/>
        <w:jc w:val="both"/>
        <w:rPr>
          <w:color w:val="000000"/>
          <w:sz w:val="24"/>
          <w:szCs w:val="24"/>
        </w:rPr>
      </w:pPr>
      <w:r w:rsidRPr="00B95FDA">
        <w:rPr>
          <w:b/>
          <w:bCs/>
          <w:color w:val="000000"/>
          <w:sz w:val="24"/>
          <w:szCs w:val="24"/>
        </w:rPr>
        <w:t>Affordability of Updates and Scalability</w:t>
      </w:r>
      <w:r w:rsidRPr="00B95FDA">
        <w:rPr>
          <w:color w:val="000000"/>
          <w:sz w:val="24"/>
          <w:szCs w:val="24"/>
        </w:rPr>
        <w:t>: Economic constraints can also limit an organization's ability to upgrade technology or scale it as the organization grows. For example, a business or school may be able to adopt a basic version of a cloud computing service but may lack the resources to scale to more advanced services as needs grow.</w:t>
      </w:r>
    </w:p>
    <w:p w:rsidR="00B95FDA" w:rsidRPr="00B95FDA" w:rsidRDefault="00B95FDA" w:rsidP="00B95FDA">
      <w:pPr>
        <w:spacing w:before="100" w:beforeAutospacing="1" w:after="100" w:afterAutospacing="1" w:line="360" w:lineRule="auto"/>
        <w:jc w:val="both"/>
        <w:rPr>
          <w:color w:val="000000"/>
          <w:sz w:val="24"/>
          <w:szCs w:val="24"/>
        </w:rPr>
      </w:pPr>
      <w:r w:rsidRPr="00B95FDA">
        <w:rPr>
          <w:b/>
          <w:bCs/>
          <w:color w:val="000000"/>
          <w:sz w:val="24"/>
          <w:szCs w:val="24"/>
        </w:rPr>
        <w:t>Example</w:t>
      </w:r>
      <w:r w:rsidRPr="00B95FDA">
        <w:rPr>
          <w:color w:val="000000"/>
          <w:sz w:val="24"/>
          <w:szCs w:val="24"/>
        </w:rPr>
        <w:t>: A school with limited funding may struggle to adopt expensive cloud-based learning platforms, opting instead for lower-cost alternatives or open-source software. The high costs of licensing, training, and infrastructure may prevent them from scaling the solution over time.</w:t>
      </w:r>
    </w:p>
    <w:p w:rsidR="00B95FDA" w:rsidRPr="00B95FDA" w:rsidRDefault="00B95FDA" w:rsidP="007F3A26">
      <w:pPr>
        <w:numPr>
          <w:ilvl w:val="0"/>
          <w:numId w:val="17"/>
        </w:numPr>
        <w:spacing w:before="100" w:beforeAutospacing="1" w:after="100" w:afterAutospacing="1" w:line="360" w:lineRule="auto"/>
        <w:ind w:left="0" w:firstLine="0"/>
        <w:jc w:val="both"/>
        <w:outlineLvl w:val="2"/>
        <w:rPr>
          <w:b/>
          <w:bCs/>
          <w:color w:val="000000"/>
          <w:sz w:val="27"/>
          <w:szCs w:val="27"/>
        </w:rPr>
      </w:pPr>
      <w:bookmarkStart w:id="49" w:name="_Toc200546636"/>
      <w:bookmarkStart w:id="50" w:name="_Toc200672184"/>
      <w:r w:rsidRPr="00B95FDA">
        <w:rPr>
          <w:b/>
          <w:bCs/>
          <w:color w:val="000000"/>
          <w:sz w:val="27"/>
          <w:szCs w:val="27"/>
        </w:rPr>
        <w:t>2. Organization (Economic Constraints)</w:t>
      </w:r>
      <w:bookmarkEnd w:id="49"/>
      <w:bookmarkEnd w:id="50"/>
    </w:p>
    <w:p w:rsidR="00B95FDA" w:rsidRPr="00B95FDA" w:rsidRDefault="00B95FDA" w:rsidP="007F3A26">
      <w:pPr>
        <w:numPr>
          <w:ilvl w:val="0"/>
          <w:numId w:val="31"/>
        </w:numPr>
        <w:spacing w:before="100" w:beforeAutospacing="1" w:after="100" w:afterAutospacing="1" w:line="360" w:lineRule="auto"/>
        <w:jc w:val="both"/>
        <w:rPr>
          <w:color w:val="000000"/>
          <w:sz w:val="24"/>
          <w:szCs w:val="24"/>
        </w:rPr>
      </w:pPr>
      <w:r w:rsidRPr="00B95FDA">
        <w:rPr>
          <w:b/>
          <w:bCs/>
          <w:color w:val="000000"/>
          <w:sz w:val="24"/>
          <w:szCs w:val="24"/>
        </w:rPr>
        <w:t>Budgetary Constraints</w:t>
      </w:r>
      <w:r w:rsidRPr="00B95FDA">
        <w:rPr>
          <w:color w:val="000000"/>
          <w:sz w:val="24"/>
          <w:szCs w:val="24"/>
        </w:rPr>
        <w:t>: The organization's budget and financial health are central to its ability to adopt and maintain new technologies. Economic limitations may force organizations to prioritize essential activities over technological upgrades or investments.</w:t>
      </w:r>
    </w:p>
    <w:p w:rsidR="00B95FDA" w:rsidRPr="00B95FDA" w:rsidRDefault="00B95FDA" w:rsidP="007F3A26">
      <w:pPr>
        <w:numPr>
          <w:ilvl w:val="0"/>
          <w:numId w:val="31"/>
        </w:numPr>
        <w:spacing w:before="100" w:beforeAutospacing="1" w:after="100" w:afterAutospacing="1" w:line="360" w:lineRule="auto"/>
        <w:jc w:val="both"/>
        <w:rPr>
          <w:color w:val="000000"/>
          <w:sz w:val="24"/>
          <w:szCs w:val="24"/>
        </w:rPr>
      </w:pPr>
      <w:r w:rsidRPr="00B95FDA">
        <w:rPr>
          <w:b/>
          <w:bCs/>
          <w:color w:val="000000"/>
          <w:sz w:val="24"/>
          <w:szCs w:val="24"/>
        </w:rPr>
        <w:lastRenderedPageBreak/>
        <w:t>Staffing and Training Costs</w:t>
      </w:r>
      <w:r w:rsidRPr="00B95FDA">
        <w:rPr>
          <w:color w:val="000000"/>
          <w:sz w:val="24"/>
          <w:szCs w:val="24"/>
        </w:rPr>
        <w:t>: Implementing new technology often requires training for staff and management. In organizations facing economic constraints, training costs may be viewed as an unnecessary expense. This can limit the extent to which new technologies are embraced and properly utilized.</w:t>
      </w:r>
    </w:p>
    <w:p w:rsidR="00B95FDA" w:rsidRPr="00B95FDA" w:rsidRDefault="00B95FDA" w:rsidP="007F3A26">
      <w:pPr>
        <w:numPr>
          <w:ilvl w:val="0"/>
          <w:numId w:val="31"/>
        </w:numPr>
        <w:spacing w:before="100" w:beforeAutospacing="1" w:after="100" w:afterAutospacing="1" w:line="360" w:lineRule="auto"/>
        <w:jc w:val="both"/>
        <w:rPr>
          <w:color w:val="000000"/>
          <w:sz w:val="24"/>
          <w:szCs w:val="24"/>
        </w:rPr>
      </w:pPr>
      <w:r w:rsidRPr="00B95FDA">
        <w:rPr>
          <w:b/>
          <w:bCs/>
          <w:color w:val="000000"/>
          <w:sz w:val="24"/>
          <w:szCs w:val="24"/>
        </w:rPr>
        <w:t>Resource Allocation</w:t>
      </w:r>
      <w:r w:rsidRPr="00B95FDA">
        <w:rPr>
          <w:color w:val="000000"/>
          <w:sz w:val="24"/>
          <w:szCs w:val="24"/>
        </w:rPr>
        <w:t>: Limited financial resources may lead to misallocation or under-investment in technology, especially if organizations perceive other areas (e.g., marketing, operations) as more critical for short-term survival.</w:t>
      </w:r>
    </w:p>
    <w:p w:rsidR="00B95FDA" w:rsidRPr="00B95FDA" w:rsidRDefault="00B95FDA" w:rsidP="007F3A26">
      <w:pPr>
        <w:numPr>
          <w:ilvl w:val="0"/>
          <w:numId w:val="31"/>
        </w:numPr>
        <w:spacing w:before="100" w:beforeAutospacing="1" w:after="100" w:afterAutospacing="1" w:line="360" w:lineRule="auto"/>
        <w:jc w:val="both"/>
        <w:rPr>
          <w:color w:val="000000"/>
          <w:sz w:val="24"/>
          <w:szCs w:val="24"/>
        </w:rPr>
      </w:pPr>
      <w:r w:rsidRPr="00B95FDA">
        <w:rPr>
          <w:b/>
          <w:bCs/>
          <w:color w:val="000000"/>
          <w:sz w:val="24"/>
          <w:szCs w:val="24"/>
        </w:rPr>
        <w:t>Adoption of Cost-Effective Technologies</w:t>
      </w:r>
      <w:r w:rsidRPr="00B95FDA">
        <w:rPr>
          <w:color w:val="000000"/>
          <w:sz w:val="24"/>
          <w:szCs w:val="24"/>
        </w:rPr>
        <w:t>: In economically constrained environments, organizations tend to favor cost-effective solutions that provide essential functionality. This might include opting for open-source software, cloud-based services with pay-as-you-go models, or using pre-owned or refurbished hardware.</w:t>
      </w:r>
    </w:p>
    <w:p w:rsidR="00B95FDA" w:rsidRPr="00B95FDA" w:rsidRDefault="00B95FDA" w:rsidP="00B95FDA">
      <w:pPr>
        <w:spacing w:before="100" w:beforeAutospacing="1" w:after="100" w:afterAutospacing="1" w:line="360" w:lineRule="auto"/>
        <w:jc w:val="both"/>
        <w:rPr>
          <w:color w:val="000000"/>
          <w:sz w:val="24"/>
          <w:szCs w:val="24"/>
        </w:rPr>
      </w:pPr>
      <w:r w:rsidRPr="00B95FDA">
        <w:rPr>
          <w:b/>
          <w:bCs/>
          <w:color w:val="000000"/>
          <w:sz w:val="24"/>
          <w:szCs w:val="24"/>
        </w:rPr>
        <w:t>Example</w:t>
      </w:r>
      <w:r w:rsidRPr="00B95FDA">
        <w:rPr>
          <w:color w:val="000000"/>
          <w:sz w:val="24"/>
          <w:szCs w:val="24"/>
        </w:rPr>
        <w:t>: A non-profit organization operating under tight budget constraints may limit technology spending to tools that are free or low-cost, such as open-source software or cloud services with no upfront fees.</w:t>
      </w:r>
    </w:p>
    <w:p w:rsidR="00B95FDA" w:rsidRPr="00B95FDA" w:rsidRDefault="00B95FDA" w:rsidP="007F3A26">
      <w:pPr>
        <w:numPr>
          <w:ilvl w:val="0"/>
          <w:numId w:val="17"/>
        </w:numPr>
        <w:spacing w:before="100" w:beforeAutospacing="1" w:after="100" w:afterAutospacing="1" w:line="360" w:lineRule="auto"/>
        <w:ind w:left="0" w:firstLine="0"/>
        <w:jc w:val="both"/>
        <w:outlineLvl w:val="2"/>
        <w:rPr>
          <w:b/>
          <w:bCs/>
          <w:color w:val="000000"/>
          <w:sz w:val="27"/>
          <w:szCs w:val="27"/>
        </w:rPr>
      </w:pPr>
      <w:bookmarkStart w:id="51" w:name="_Toc200546637"/>
      <w:bookmarkStart w:id="52" w:name="_Toc200672185"/>
      <w:r w:rsidRPr="00B95FDA">
        <w:rPr>
          <w:b/>
          <w:bCs/>
          <w:color w:val="000000"/>
          <w:sz w:val="27"/>
          <w:szCs w:val="27"/>
        </w:rPr>
        <w:t>3. Environment (Economic Constraints)</w:t>
      </w:r>
      <w:bookmarkEnd w:id="51"/>
      <w:bookmarkEnd w:id="52"/>
    </w:p>
    <w:p w:rsidR="00B95FDA" w:rsidRPr="00B95FDA" w:rsidRDefault="00B95FDA" w:rsidP="007F3A26">
      <w:pPr>
        <w:numPr>
          <w:ilvl w:val="0"/>
          <w:numId w:val="32"/>
        </w:numPr>
        <w:spacing w:before="100" w:beforeAutospacing="1" w:after="100" w:afterAutospacing="1" w:line="360" w:lineRule="auto"/>
        <w:jc w:val="both"/>
        <w:rPr>
          <w:color w:val="000000"/>
          <w:sz w:val="24"/>
          <w:szCs w:val="24"/>
        </w:rPr>
      </w:pPr>
      <w:r w:rsidRPr="00B95FDA">
        <w:rPr>
          <w:b/>
          <w:bCs/>
          <w:color w:val="000000"/>
          <w:sz w:val="24"/>
          <w:szCs w:val="24"/>
        </w:rPr>
        <w:t>Market Competition</w:t>
      </w:r>
      <w:r w:rsidRPr="00B95FDA">
        <w:rPr>
          <w:color w:val="000000"/>
          <w:sz w:val="24"/>
          <w:szCs w:val="24"/>
        </w:rPr>
        <w:t xml:space="preserve">: In economically constrained environments, organizations may be reluctant to invest in technology if competitors are not doing so. If the market is saturated or highly competitive, firms may adopt technology as a </w:t>
      </w:r>
      <w:r w:rsidRPr="00B95FDA">
        <w:rPr>
          <w:b/>
          <w:bCs/>
          <w:color w:val="000000"/>
          <w:sz w:val="24"/>
          <w:szCs w:val="24"/>
        </w:rPr>
        <w:t>strategic necessity</w:t>
      </w:r>
      <w:r w:rsidRPr="00B95FDA">
        <w:rPr>
          <w:color w:val="000000"/>
          <w:sz w:val="24"/>
          <w:szCs w:val="24"/>
        </w:rPr>
        <w:t xml:space="preserve"> to survive or maintain a competitive edge, even if it stretches their financial resources.</w:t>
      </w:r>
    </w:p>
    <w:p w:rsidR="00B95FDA" w:rsidRPr="00B95FDA" w:rsidRDefault="00B95FDA" w:rsidP="007F3A26">
      <w:pPr>
        <w:numPr>
          <w:ilvl w:val="0"/>
          <w:numId w:val="32"/>
        </w:numPr>
        <w:spacing w:before="100" w:beforeAutospacing="1" w:after="100" w:afterAutospacing="1" w:line="360" w:lineRule="auto"/>
        <w:jc w:val="both"/>
        <w:rPr>
          <w:color w:val="000000"/>
          <w:sz w:val="24"/>
          <w:szCs w:val="24"/>
        </w:rPr>
      </w:pPr>
      <w:r w:rsidRPr="00B95FDA">
        <w:rPr>
          <w:b/>
          <w:bCs/>
          <w:color w:val="000000"/>
          <w:sz w:val="24"/>
          <w:szCs w:val="24"/>
        </w:rPr>
        <w:t>Economic Conditions and Regulations</w:t>
      </w:r>
      <w:r w:rsidRPr="00B95FDA">
        <w:rPr>
          <w:color w:val="000000"/>
          <w:sz w:val="24"/>
          <w:szCs w:val="24"/>
        </w:rPr>
        <w:t>: Broader economic conditions, such as recessions or inflation, can impact the ability of organizations to invest in new technologies. Additionally, regulations around funding, taxes, or incentives may either ease or exacerbate financial constraints. For example, government grants or subsidies for technology adoption in education or healthcare can reduce the burden of economic constraints.</w:t>
      </w:r>
    </w:p>
    <w:p w:rsidR="00B95FDA" w:rsidRPr="00B95FDA" w:rsidRDefault="00B95FDA" w:rsidP="007F3A26">
      <w:pPr>
        <w:numPr>
          <w:ilvl w:val="0"/>
          <w:numId w:val="32"/>
        </w:numPr>
        <w:spacing w:before="100" w:beforeAutospacing="1" w:after="100" w:afterAutospacing="1" w:line="360" w:lineRule="auto"/>
        <w:jc w:val="both"/>
        <w:rPr>
          <w:color w:val="000000"/>
          <w:sz w:val="24"/>
          <w:szCs w:val="24"/>
        </w:rPr>
      </w:pPr>
      <w:r w:rsidRPr="00B95FDA">
        <w:rPr>
          <w:b/>
          <w:bCs/>
          <w:color w:val="000000"/>
          <w:sz w:val="24"/>
          <w:szCs w:val="24"/>
        </w:rPr>
        <w:t>Industry-Specific Economic Factors</w:t>
      </w:r>
      <w:r w:rsidRPr="00B95FDA">
        <w:rPr>
          <w:color w:val="000000"/>
          <w:sz w:val="24"/>
          <w:szCs w:val="24"/>
        </w:rPr>
        <w:t>: The industry in which an organization operates can significantly impact how economic constraints shape technology adoption. Industries with high margins (e.g., technology, finance) may be better positioned to absorb the costs of new technology, while industries with low margins (e.g., education, small retail) may find it more difficult to make such investments.</w:t>
      </w:r>
    </w:p>
    <w:p w:rsidR="00B95FDA" w:rsidRPr="00B95FDA" w:rsidRDefault="00B95FDA" w:rsidP="007F3A26">
      <w:pPr>
        <w:numPr>
          <w:ilvl w:val="0"/>
          <w:numId w:val="32"/>
        </w:numPr>
        <w:spacing w:before="100" w:beforeAutospacing="1" w:after="100" w:afterAutospacing="1" w:line="360" w:lineRule="auto"/>
        <w:jc w:val="both"/>
        <w:rPr>
          <w:color w:val="000000"/>
          <w:sz w:val="24"/>
          <w:szCs w:val="24"/>
        </w:rPr>
      </w:pPr>
      <w:r w:rsidRPr="00B95FDA">
        <w:rPr>
          <w:b/>
          <w:bCs/>
          <w:color w:val="000000"/>
          <w:sz w:val="24"/>
          <w:szCs w:val="24"/>
        </w:rPr>
        <w:lastRenderedPageBreak/>
        <w:t>Access to Funding and Credit</w:t>
      </w:r>
      <w:r w:rsidRPr="00B95FDA">
        <w:rPr>
          <w:color w:val="000000"/>
          <w:sz w:val="24"/>
          <w:szCs w:val="24"/>
        </w:rPr>
        <w:t>: Economic constraints in the environment can also relate to the availability of external funding, such as loans, grants, or investments. In times of economic instability, the availability of external financing may be reduced, making it harder for organizations to afford new technologies.</w:t>
      </w:r>
    </w:p>
    <w:p w:rsidR="00B95FDA" w:rsidRPr="00B95FDA" w:rsidRDefault="00B95FDA" w:rsidP="00B95FDA">
      <w:pPr>
        <w:spacing w:before="100" w:beforeAutospacing="1" w:after="100" w:afterAutospacing="1" w:line="360" w:lineRule="auto"/>
        <w:jc w:val="both"/>
        <w:rPr>
          <w:color w:val="000000"/>
          <w:sz w:val="24"/>
          <w:szCs w:val="24"/>
        </w:rPr>
      </w:pPr>
      <w:r w:rsidRPr="00B95FDA">
        <w:rPr>
          <w:b/>
          <w:bCs/>
          <w:color w:val="000000"/>
          <w:sz w:val="24"/>
          <w:szCs w:val="24"/>
        </w:rPr>
        <w:t>Example</w:t>
      </w:r>
      <w:r w:rsidRPr="00B95FDA">
        <w:rPr>
          <w:color w:val="000000"/>
          <w:sz w:val="24"/>
          <w:szCs w:val="24"/>
        </w:rPr>
        <w:t>: A small business in a developing country may face pressure to adopt mobile payment systems to stay competitive, but high transaction fees or limited access to capital may delay the investment. Alternatively, if the government offers financial incentives or grants to support small businesses in adopting digital technologies, this can ease economic constraints.</w:t>
      </w:r>
    </w:p>
    <w:p w:rsidR="00B95FDA" w:rsidRPr="00B95FDA" w:rsidRDefault="00B95FDA" w:rsidP="007F3A26">
      <w:pPr>
        <w:numPr>
          <w:ilvl w:val="0"/>
          <w:numId w:val="17"/>
        </w:numPr>
        <w:spacing w:before="100" w:beforeAutospacing="1" w:after="100" w:afterAutospacing="1" w:line="360" w:lineRule="auto"/>
        <w:ind w:left="0" w:firstLine="0"/>
        <w:jc w:val="both"/>
        <w:outlineLvl w:val="2"/>
        <w:rPr>
          <w:b/>
          <w:bCs/>
          <w:color w:val="000000"/>
          <w:sz w:val="27"/>
          <w:szCs w:val="27"/>
        </w:rPr>
      </w:pPr>
      <w:bookmarkStart w:id="53" w:name="_Toc200546638"/>
      <w:bookmarkStart w:id="54" w:name="_Toc200672186"/>
      <w:r w:rsidRPr="00B95FDA">
        <w:rPr>
          <w:b/>
          <w:bCs/>
          <w:color w:val="000000"/>
          <w:sz w:val="27"/>
          <w:szCs w:val="27"/>
        </w:rPr>
        <w:t>Implications of Economic Constraints in the TOE Framework:</w:t>
      </w:r>
      <w:bookmarkEnd w:id="53"/>
      <w:bookmarkEnd w:id="54"/>
    </w:p>
    <w:p w:rsidR="00B95FDA" w:rsidRPr="00B95FDA" w:rsidRDefault="00B95FDA" w:rsidP="00B95FDA">
      <w:pPr>
        <w:spacing w:before="100" w:beforeAutospacing="1" w:after="100" w:afterAutospacing="1" w:line="360" w:lineRule="auto"/>
        <w:jc w:val="both"/>
        <w:rPr>
          <w:color w:val="000000"/>
          <w:sz w:val="24"/>
          <w:szCs w:val="24"/>
        </w:rPr>
      </w:pPr>
      <w:r w:rsidRPr="00B95FDA">
        <w:rPr>
          <w:b/>
          <w:bCs/>
          <w:color w:val="000000"/>
          <w:sz w:val="24"/>
          <w:szCs w:val="24"/>
        </w:rPr>
        <w:t>1. Technology</w:t>
      </w:r>
      <w:r w:rsidRPr="00B95FDA">
        <w:rPr>
          <w:color w:val="000000"/>
          <w:sz w:val="24"/>
          <w:szCs w:val="24"/>
        </w:rPr>
        <w:t>:</w:t>
      </w:r>
    </w:p>
    <w:p w:rsidR="00B95FDA" w:rsidRPr="00B95FDA" w:rsidRDefault="00B95FDA" w:rsidP="007F3A26">
      <w:pPr>
        <w:numPr>
          <w:ilvl w:val="0"/>
          <w:numId w:val="33"/>
        </w:numPr>
        <w:spacing w:before="100" w:beforeAutospacing="1" w:after="100" w:afterAutospacing="1" w:line="360" w:lineRule="auto"/>
        <w:jc w:val="both"/>
        <w:rPr>
          <w:color w:val="000000"/>
          <w:sz w:val="24"/>
          <w:szCs w:val="24"/>
        </w:rPr>
      </w:pPr>
      <w:r w:rsidRPr="00B95FDA">
        <w:rPr>
          <w:color w:val="000000"/>
          <w:sz w:val="24"/>
          <w:szCs w:val="24"/>
        </w:rPr>
        <w:t>The cost of acquiring and maintaining technology directly influences the decision-making process. Organizations in economically constrained environments often prioritize technologies that have low upfront costs, are easy to implement, and provide high utility for the price.</w:t>
      </w:r>
    </w:p>
    <w:p w:rsidR="00B95FDA" w:rsidRPr="00B95FDA" w:rsidRDefault="00B95FDA" w:rsidP="007F3A26">
      <w:pPr>
        <w:numPr>
          <w:ilvl w:val="0"/>
          <w:numId w:val="33"/>
        </w:numPr>
        <w:spacing w:before="100" w:beforeAutospacing="1" w:after="100" w:afterAutospacing="1" w:line="360" w:lineRule="auto"/>
        <w:jc w:val="both"/>
        <w:rPr>
          <w:color w:val="000000"/>
          <w:sz w:val="24"/>
          <w:szCs w:val="24"/>
        </w:rPr>
      </w:pPr>
      <w:r w:rsidRPr="00B95FDA">
        <w:rPr>
          <w:color w:val="000000"/>
          <w:sz w:val="24"/>
          <w:szCs w:val="24"/>
        </w:rPr>
        <w:t>The availability of low-cost or open-source alternatives plays a significant role. Cloud computing services with flexible pricing models (e.g., subscription-based, pay-per-use) become attractive options.</w:t>
      </w:r>
    </w:p>
    <w:p w:rsidR="00B95FDA" w:rsidRPr="00B95FDA" w:rsidRDefault="00B95FDA" w:rsidP="00B95FDA">
      <w:pPr>
        <w:spacing w:before="100" w:beforeAutospacing="1" w:after="100" w:afterAutospacing="1" w:line="360" w:lineRule="auto"/>
        <w:jc w:val="both"/>
        <w:rPr>
          <w:color w:val="000000"/>
          <w:sz w:val="24"/>
          <w:szCs w:val="24"/>
        </w:rPr>
      </w:pPr>
      <w:r w:rsidRPr="00B95FDA">
        <w:rPr>
          <w:b/>
          <w:bCs/>
          <w:color w:val="000000"/>
          <w:sz w:val="24"/>
          <w:szCs w:val="24"/>
        </w:rPr>
        <w:t>2. Organization</w:t>
      </w:r>
      <w:r w:rsidRPr="00B95FDA">
        <w:rPr>
          <w:color w:val="000000"/>
          <w:sz w:val="24"/>
          <w:szCs w:val="24"/>
        </w:rPr>
        <w:t>:</w:t>
      </w:r>
    </w:p>
    <w:p w:rsidR="00B95FDA" w:rsidRPr="00B95FDA" w:rsidRDefault="00B95FDA" w:rsidP="007F3A26">
      <w:pPr>
        <w:numPr>
          <w:ilvl w:val="0"/>
          <w:numId w:val="34"/>
        </w:numPr>
        <w:spacing w:before="100" w:beforeAutospacing="1" w:after="100" w:afterAutospacing="1" w:line="360" w:lineRule="auto"/>
        <w:jc w:val="both"/>
        <w:rPr>
          <w:color w:val="000000"/>
          <w:sz w:val="24"/>
          <w:szCs w:val="24"/>
        </w:rPr>
      </w:pPr>
      <w:r w:rsidRPr="00B95FDA">
        <w:rPr>
          <w:color w:val="000000"/>
          <w:sz w:val="24"/>
          <w:szCs w:val="24"/>
        </w:rPr>
        <w:t xml:space="preserve">Economic constraints can limit the </w:t>
      </w:r>
      <w:r w:rsidRPr="00B95FDA">
        <w:rPr>
          <w:b/>
          <w:bCs/>
          <w:color w:val="000000"/>
          <w:sz w:val="24"/>
          <w:szCs w:val="24"/>
        </w:rPr>
        <w:t>capacity for innovation</w:t>
      </w:r>
      <w:r w:rsidRPr="00B95FDA">
        <w:rPr>
          <w:color w:val="000000"/>
          <w:sz w:val="24"/>
          <w:szCs w:val="24"/>
        </w:rPr>
        <w:t>, reducing the organization's ability to experiment with new technologies or adopt advanced tools. As a result, organizations may adopt technology more conservatively, sticking with solutions that meet only their immediate needs.</w:t>
      </w:r>
    </w:p>
    <w:p w:rsidR="00B95FDA" w:rsidRPr="00B95FDA" w:rsidRDefault="00B95FDA" w:rsidP="007F3A26">
      <w:pPr>
        <w:numPr>
          <w:ilvl w:val="0"/>
          <w:numId w:val="34"/>
        </w:numPr>
        <w:spacing w:before="100" w:beforeAutospacing="1" w:after="100" w:afterAutospacing="1" w:line="360" w:lineRule="auto"/>
        <w:jc w:val="both"/>
        <w:rPr>
          <w:color w:val="000000"/>
          <w:sz w:val="24"/>
          <w:szCs w:val="24"/>
        </w:rPr>
      </w:pPr>
      <w:r w:rsidRPr="00B95FDA">
        <w:rPr>
          <w:color w:val="000000"/>
          <w:sz w:val="24"/>
          <w:szCs w:val="24"/>
        </w:rPr>
        <w:t xml:space="preserve">Organizations might also rely on </w:t>
      </w:r>
      <w:r w:rsidRPr="00B95FDA">
        <w:rPr>
          <w:b/>
          <w:bCs/>
          <w:color w:val="000000"/>
          <w:sz w:val="24"/>
          <w:szCs w:val="24"/>
        </w:rPr>
        <w:t>external expertise</w:t>
      </w:r>
      <w:r w:rsidRPr="00B95FDA">
        <w:rPr>
          <w:color w:val="000000"/>
          <w:sz w:val="24"/>
          <w:szCs w:val="24"/>
        </w:rPr>
        <w:t xml:space="preserve"> or consultants rather than investing in expensive in-house training. Limited budgets might restrict the level of training or the number of staff members who can be trained.</w:t>
      </w:r>
    </w:p>
    <w:p w:rsidR="00B95FDA" w:rsidRPr="00B95FDA" w:rsidRDefault="00B95FDA" w:rsidP="00B95FDA">
      <w:pPr>
        <w:spacing w:before="100" w:beforeAutospacing="1" w:after="100" w:afterAutospacing="1" w:line="360" w:lineRule="auto"/>
        <w:jc w:val="both"/>
        <w:rPr>
          <w:color w:val="000000"/>
          <w:sz w:val="24"/>
          <w:szCs w:val="24"/>
        </w:rPr>
      </w:pPr>
      <w:r w:rsidRPr="00B95FDA">
        <w:rPr>
          <w:b/>
          <w:bCs/>
          <w:color w:val="000000"/>
          <w:sz w:val="24"/>
          <w:szCs w:val="24"/>
        </w:rPr>
        <w:t>3. Environment</w:t>
      </w:r>
      <w:r w:rsidRPr="00B95FDA">
        <w:rPr>
          <w:color w:val="000000"/>
          <w:sz w:val="24"/>
          <w:szCs w:val="24"/>
        </w:rPr>
        <w:t>:</w:t>
      </w:r>
    </w:p>
    <w:p w:rsidR="00B95FDA" w:rsidRPr="00B95FDA" w:rsidRDefault="00B95FDA" w:rsidP="007F3A26">
      <w:pPr>
        <w:numPr>
          <w:ilvl w:val="0"/>
          <w:numId w:val="35"/>
        </w:numPr>
        <w:spacing w:before="100" w:beforeAutospacing="1" w:after="100" w:afterAutospacing="1" w:line="360" w:lineRule="auto"/>
        <w:jc w:val="both"/>
        <w:rPr>
          <w:color w:val="000000"/>
          <w:sz w:val="24"/>
          <w:szCs w:val="24"/>
        </w:rPr>
      </w:pPr>
      <w:r w:rsidRPr="00B95FDA">
        <w:rPr>
          <w:color w:val="000000"/>
          <w:sz w:val="24"/>
          <w:szCs w:val="24"/>
        </w:rPr>
        <w:lastRenderedPageBreak/>
        <w:t>Economic factors in the environment, such as the overall economic climate and government policies, can either constrain or encourage technology adoption. For example, government funding or subsidies can help reduce financial barriers to technology adoption, especially in sectors like education or healthcare.</w:t>
      </w:r>
    </w:p>
    <w:p w:rsidR="00B95FDA" w:rsidRPr="00B95FDA" w:rsidRDefault="00B95FDA" w:rsidP="007F3A26">
      <w:pPr>
        <w:numPr>
          <w:ilvl w:val="0"/>
          <w:numId w:val="35"/>
        </w:numPr>
        <w:spacing w:before="100" w:beforeAutospacing="1" w:after="100" w:afterAutospacing="1" w:line="360" w:lineRule="auto"/>
        <w:jc w:val="both"/>
        <w:rPr>
          <w:color w:val="000000"/>
          <w:sz w:val="24"/>
          <w:szCs w:val="24"/>
        </w:rPr>
      </w:pPr>
      <w:r w:rsidRPr="00B95FDA">
        <w:rPr>
          <w:color w:val="000000"/>
          <w:sz w:val="24"/>
          <w:szCs w:val="24"/>
        </w:rPr>
        <w:t xml:space="preserve">In some cases, </w:t>
      </w:r>
      <w:r w:rsidRPr="00B95FDA">
        <w:rPr>
          <w:b/>
          <w:bCs/>
          <w:color w:val="000000"/>
          <w:sz w:val="24"/>
          <w:szCs w:val="24"/>
        </w:rPr>
        <w:t>economic crises</w:t>
      </w:r>
      <w:r w:rsidRPr="00B95FDA">
        <w:rPr>
          <w:color w:val="000000"/>
          <w:sz w:val="24"/>
          <w:szCs w:val="24"/>
        </w:rPr>
        <w:t xml:space="preserve"> can accelerate technology adoption, as organizations are forced to cut costs and seek more efficient, tech-driven solutions.</w:t>
      </w:r>
    </w:p>
    <w:p w:rsidR="00B95FDA" w:rsidRPr="00B95FDA" w:rsidRDefault="00B95FDA" w:rsidP="00B95FDA">
      <w:pPr>
        <w:spacing w:before="100" w:beforeAutospacing="1" w:after="100" w:afterAutospacing="1" w:line="360" w:lineRule="auto"/>
        <w:jc w:val="both"/>
        <w:rPr>
          <w:color w:val="000000"/>
          <w:sz w:val="24"/>
          <w:szCs w:val="24"/>
        </w:rPr>
      </w:pPr>
      <w:r w:rsidRPr="00B95FDA">
        <w:rPr>
          <w:b/>
          <w:bCs/>
          <w:color w:val="000000"/>
          <w:sz w:val="24"/>
          <w:szCs w:val="24"/>
        </w:rPr>
        <w:t>Importance in Economic Constraints</w:t>
      </w:r>
      <w:r w:rsidRPr="00B95FDA">
        <w:rPr>
          <w:color w:val="000000"/>
          <w:sz w:val="24"/>
          <w:szCs w:val="24"/>
        </w:rPr>
        <w:t xml:space="preserve">: The TOE framework, when adjusted for economic constraints, helps organizations focus on evaluating cloud adoption readiness with a deep understanding of their financial and resource limitations. The framework assists in making informed decisions about which cloud technologies can be adopted at a lower cost, with maximum flexibility and scalability, and minimal operational disruption. </w:t>
      </w:r>
    </w:p>
    <w:p w:rsidR="00B95FDA" w:rsidRPr="00B95FDA" w:rsidRDefault="00B95FDA" w:rsidP="00B95FDA">
      <w:pPr>
        <w:spacing w:before="100" w:beforeAutospacing="1" w:after="100" w:afterAutospacing="1" w:line="360" w:lineRule="auto"/>
        <w:jc w:val="both"/>
        <w:rPr>
          <w:color w:val="000000"/>
          <w:sz w:val="24"/>
          <w:szCs w:val="24"/>
        </w:rPr>
      </w:pPr>
      <w:r w:rsidRPr="00B95FDA">
        <w:rPr>
          <w:color w:val="000000"/>
          <w:sz w:val="24"/>
          <w:szCs w:val="24"/>
        </w:rPr>
        <w:t xml:space="preserve">Economic constraints have a significant impact on technology adoption, particularly in organizations with limited financial resources. The </w:t>
      </w:r>
      <w:r w:rsidRPr="00B95FDA">
        <w:rPr>
          <w:b/>
          <w:bCs/>
          <w:color w:val="000000"/>
          <w:sz w:val="24"/>
          <w:szCs w:val="24"/>
        </w:rPr>
        <w:t>TOE framework</w:t>
      </w:r>
      <w:r w:rsidRPr="00B95FDA">
        <w:rPr>
          <w:color w:val="000000"/>
          <w:sz w:val="24"/>
          <w:szCs w:val="24"/>
        </w:rPr>
        <w:t xml:space="preserve"> highlights how </w:t>
      </w:r>
      <w:r w:rsidRPr="00B95FDA">
        <w:rPr>
          <w:b/>
          <w:bCs/>
          <w:color w:val="000000"/>
          <w:sz w:val="24"/>
          <w:szCs w:val="24"/>
        </w:rPr>
        <w:t>technology</w:t>
      </w:r>
      <w:r w:rsidRPr="00B95FDA">
        <w:rPr>
          <w:color w:val="000000"/>
          <w:sz w:val="24"/>
          <w:szCs w:val="24"/>
        </w:rPr>
        <w:t xml:space="preserve">, </w:t>
      </w:r>
      <w:r w:rsidRPr="00B95FDA">
        <w:rPr>
          <w:b/>
          <w:bCs/>
          <w:color w:val="000000"/>
          <w:sz w:val="24"/>
          <w:szCs w:val="24"/>
        </w:rPr>
        <w:t>organization</w:t>
      </w:r>
      <w:r w:rsidRPr="00B95FDA">
        <w:rPr>
          <w:color w:val="000000"/>
          <w:sz w:val="24"/>
          <w:szCs w:val="24"/>
        </w:rPr>
        <w:t xml:space="preserve">, and </w:t>
      </w:r>
      <w:r w:rsidRPr="00B95FDA">
        <w:rPr>
          <w:b/>
          <w:bCs/>
          <w:color w:val="000000"/>
          <w:sz w:val="24"/>
          <w:szCs w:val="24"/>
        </w:rPr>
        <w:t>environmental</w:t>
      </w:r>
      <w:r w:rsidRPr="00B95FDA">
        <w:rPr>
          <w:color w:val="000000"/>
          <w:sz w:val="24"/>
          <w:szCs w:val="24"/>
        </w:rPr>
        <w:t xml:space="preserve"> factors interact, with economic constraints influencing each of these domains. Organizations facing financial limitations tend to adopt cost-effective, scalable solutions and are more likely to prioritize short-term technological needs that offer clear, tangible benefits. Policymakers and leaders must consider these constraints and look for ways to reduce the financial burden on organizations (e.g., through subsidies, financing models, or grants) to enable broader technology adoption and innovation.</w:t>
      </w:r>
    </w:p>
    <w:p w:rsidR="00B95FDA" w:rsidRPr="00B95FDA" w:rsidRDefault="00B95FDA" w:rsidP="00B95FDA">
      <w:pPr>
        <w:keepNext/>
        <w:tabs>
          <w:tab w:val="num" w:pos="1440"/>
        </w:tabs>
        <w:ind w:left="1440" w:hanging="720"/>
        <w:outlineLvl w:val="1"/>
        <w:rPr>
          <w:b/>
          <w:bCs/>
          <w:iCs/>
          <w:color w:val="000000" w:themeColor="text1"/>
          <w:sz w:val="24"/>
          <w:szCs w:val="28"/>
        </w:rPr>
      </w:pPr>
      <w:bookmarkStart w:id="55" w:name="_Toc200546639"/>
      <w:bookmarkStart w:id="56" w:name="_Toc200672187"/>
      <w:r w:rsidRPr="00B95FDA">
        <w:rPr>
          <w:b/>
          <w:bCs/>
          <w:iCs/>
          <w:color w:val="000000" w:themeColor="text1"/>
          <w:sz w:val="24"/>
          <w:szCs w:val="28"/>
        </w:rPr>
        <w:t>2.2.4 Unified Theory of Acceptance and Use of Technology (UTAUT).</w:t>
      </w:r>
      <w:bookmarkEnd w:id="55"/>
      <w:bookmarkEnd w:id="56"/>
    </w:p>
    <w:p w:rsidR="00B95FDA" w:rsidRPr="00B95FDA" w:rsidRDefault="00B95FDA" w:rsidP="00B95FDA">
      <w:pPr>
        <w:shd w:val="clear" w:color="auto" w:fill="FFFFFF"/>
        <w:spacing w:after="100" w:afterAutospacing="1" w:line="360" w:lineRule="auto"/>
        <w:ind w:left="360"/>
        <w:jc w:val="both"/>
        <w:rPr>
          <w:color w:val="000000"/>
          <w:sz w:val="24"/>
          <w:szCs w:val="24"/>
        </w:rPr>
      </w:pPr>
      <w:r w:rsidRPr="00B95FDA">
        <w:rPr>
          <w:color w:val="000000"/>
          <w:sz w:val="24"/>
          <w:szCs w:val="24"/>
        </w:rPr>
        <w:t xml:space="preserve">The growth of an e-commerce sector, emerging digital technologies, such as big data, Artificial Intelligence, cloud computing and robotics, drive the implementation of new technologies in organizations </w:t>
      </w:r>
      <w:r w:rsidRPr="00B95FDA">
        <w:rPr>
          <w:color w:val="000000"/>
          <w:sz w:val="24"/>
          <w:szCs w:val="24"/>
          <w:highlight w:val="cyan"/>
        </w:rPr>
        <w:t>(Verhoef et al., 2021</w:t>
      </w:r>
      <w:r w:rsidRPr="00B95FDA">
        <w:rPr>
          <w:color w:val="000000"/>
          <w:sz w:val="24"/>
          <w:szCs w:val="24"/>
        </w:rPr>
        <w:t>). The advances in information communication technology (ICT) have dramatically changed the way organizations conduct business. The application of the technologies in the workplace has redefined inter- and intra-organizational communication has streamlined business processes to ensure benefits, such as higher productivity, the wellbeing of employees and the satisfaction of consumers (</w:t>
      </w:r>
      <w:r w:rsidRPr="00B95FDA">
        <w:rPr>
          <w:color w:val="000000"/>
          <w:sz w:val="24"/>
          <w:szCs w:val="24"/>
          <w:highlight w:val="cyan"/>
        </w:rPr>
        <w:t>Papagiannidis&amp;Marikyan, 2020).</w:t>
      </w:r>
      <w:r w:rsidRPr="00B95FDA">
        <w:rPr>
          <w:color w:val="000000"/>
          <w:sz w:val="24"/>
          <w:szCs w:val="24"/>
        </w:rPr>
        <w:t xml:space="preserve"> To achieve such benefits, companies make massive spending on technologies. However, investment in ICT implementation does not guarantee successful deployment and often bring low returns </w:t>
      </w:r>
      <w:r w:rsidRPr="00B95FDA">
        <w:rPr>
          <w:color w:val="000000"/>
          <w:sz w:val="24"/>
          <w:szCs w:val="24"/>
          <w:highlight w:val="cyan"/>
        </w:rPr>
        <w:t>(Davis, 1989; Venkatesh et al., 2003).</w:t>
      </w:r>
      <w:r w:rsidRPr="00B95FDA">
        <w:rPr>
          <w:color w:val="000000"/>
          <w:sz w:val="24"/>
          <w:szCs w:val="24"/>
        </w:rPr>
        <w:t xml:space="preserve"> The results of market research suggest that the success rate of new </w:t>
      </w:r>
      <w:r w:rsidRPr="00B95FDA">
        <w:rPr>
          <w:color w:val="000000"/>
          <w:sz w:val="24"/>
          <w:szCs w:val="24"/>
        </w:rPr>
        <w:lastRenderedPageBreak/>
        <w:t xml:space="preserve">technology adoption in </w:t>
      </w:r>
      <w:r w:rsidR="00F67110" w:rsidRPr="00B95FDA">
        <w:rPr>
          <w:color w:val="000000"/>
          <w:sz w:val="24"/>
          <w:szCs w:val="24"/>
        </w:rPr>
        <w:t>organizations</w:t>
      </w:r>
      <w:r w:rsidRPr="00B95FDA">
        <w:rPr>
          <w:color w:val="000000"/>
          <w:sz w:val="24"/>
          <w:szCs w:val="24"/>
        </w:rPr>
        <w:t xml:space="preserve">, whereby technologies bring expected return on investment (i.e. improved performance), is below 30 percent. The number is less optimistic if consider the companies, who could improve performance, but could not sustain the improvements in the long-term (De la Boutetière, </w:t>
      </w:r>
      <w:r w:rsidRPr="00B95FDA">
        <w:rPr>
          <w:color w:val="000000"/>
          <w:sz w:val="24"/>
          <w:szCs w:val="24"/>
          <w:highlight w:val="cyan"/>
        </w:rPr>
        <w:t>Montagner&amp; Reich, 2018).</w:t>
      </w:r>
      <w:r w:rsidRPr="00B95FDA">
        <w:rPr>
          <w:color w:val="000000"/>
          <w:sz w:val="24"/>
          <w:szCs w:val="24"/>
        </w:rPr>
        <w:t xml:space="preserve"> Given the consequences of technology adoption on </w:t>
      </w:r>
      <w:r w:rsidR="00F67110" w:rsidRPr="00B95FDA">
        <w:rPr>
          <w:color w:val="000000"/>
          <w:sz w:val="24"/>
          <w:szCs w:val="24"/>
        </w:rPr>
        <w:t>organizations’</w:t>
      </w:r>
      <w:r w:rsidRPr="00B95FDA">
        <w:rPr>
          <w:color w:val="000000"/>
          <w:sz w:val="24"/>
          <w:szCs w:val="24"/>
        </w:rPr>
        <w:t xml:space="preserve"> performance and a cost-revenue structure, the technology </w:t>
      </w:r>
      <w:r w:rsidR="00F67110" w:rsidRPr="00B95FDA">
        <w:rPr>
          <w:color w:val="000000"/>
          <w:sz w:val="24"/>
          <w:szCs w:val="24"/>
        </w:rPr>
        <w:t>utilization</w:t>
      </w:r>
      <w:r w:rsidRPr="00B95FDA">
        <w:rPr>
          <w:color w:val="000000"/>
          <w:sz w:val="24"/>
          <w:szCs w:val="24"/>
        </w:rPr>
        <w:t>-acceptance gap remains one of the major areas of research in the IS literature.</w:t>
      </w:r>
    </w:p>
    <w:p w:rsidR="00B95FDA" w:rsidRPr="00B95FDA" w:rsidRDefault="00B95FDA" w:rsidP="007F3A26">
      <w:pPr>
        <w:numPr>
          <w:ilvl w:val="0"/>
          <w:numId w:val="36"/>
        </w:numPr>
        <w:shd w:val="clear" w:color="auto" w:fill="FFFFFF"/>
        <w:spacing w:after="100" w:afterAutospacing="1" w:line="360" w:lineRule="auto"/>
        <w:jc w:val="both"/>
        <w:rPr>
          <w:color w:val="000000"/>
          <w:sz w:val="24"/>
          <w:szCs w:val="24"/>
        </w:rPr>
      </w:pPr>
      <w:r w:rsidRPr="00B95FDA">
        <w:rPr>
          <w:color w:val="000000"/>
          <w:sz w:val="24"/>
          <w:szCs w:val="24"/>
        </w:rPr>
        <w:t xml:space="preserve">Research community accelerated its interest towards technology acceptance in the private and </w:t>
      </w:r>
      <w:r w:rsidR="00F67110" w:rsidRPr="00B95FDA">
        <w:rPr>
          <w:color w:val="000000"/>
          <w:sz w:val="24"/>
          <w:szCs w:val="24"/>
        </w:rPr>
        <w:t>organizational</w:t>
      </w:r>
      <w:r w:rsidRPr="00B95FDA">
        <w:rPr>
          <w:color w:val="000000"/>
          <w:sz w:val="24"/>
          <w:szCs w:val="24"/>
        </w:rPr>
        <w:t xml:space="preserve"> contexts almost three decades ago (Davis, 1989; Compeau&amp; Higgins, 1995; Goodhue, 1995; Leonard-Barton &amp;Deschamps, 1988). By 2000, technology acceptance research had resulted in a substantial body of evidence on user </w:t>
      </w:r>
      <w:r w:rsidR="00F67110" w:rsidRPr="00B95FDA">
        <w:rPr>
          <w:color w:val="000000"/>
          <w:sz w:val="24"/>
          <w:szCs w:val="24"/>
        </w:rPr>
        <w:t>behavior</w:t>
      </w:r>
      <w:r w:rsidRPr="00B95FDA">
        <w:rPr>
          <w:color w:val="000000"/>
          <w:sz w:val="24"/>
          <w:szCs w:val="24"/>
        </w:rPr>
        <w:t xml:space="preserve"> related to technology adoption (Hu et al., 1999). Numerous models/theories had been introduced to understand the acceptance of the technology, which cumulatively explained 40% of the variance in technology use intention </w:t>
      </w:r>
      <w:r w:rsidRPr="00B95FDA">
        <w:rPr>
          <w:color w:val="000000"/>
          <w:sz w:val="24"/>
          <w:szCs w:val="24"/>
          <w:highlight w:val="cyan"/>
        </w:rPr>
        <w:t>(Davis, 1989; Davis, Bagozzi&amp;Warshaw, 1989; Taylor &amp; Todd, 1995; Venkatesh&amp; Davis, 2000)</w:t>
      </w:r>
      <w:r w:rsidRPr="00B95FDA">
        <w:rPr>
          <w:color w:val="000000"/>
          <w:sz w:val="24"/>
          <w:szCs w:val="24"/>
        </w:rPr>
        <w:t xml:space="preserve">. The models had roots in different disciplines, which limited the applications of these theories to certain contexts. For example, the Theory of Planned </w:t>
      </w:r>
      <w:r w:rsidR="00F67110" w:rsidRPr="00B95FDA">
        <w:rPr>
          <w:color w:val="000000"/>
          <w:sz w:val="24"/>
          <w:szCs w:val="24"/>
        </w:rPr>
        <w:t>Behavior</w:t>
      </w:r>
      <w:r w:rsidRPr="00B95FDA">
        <w:rPr>
          <w:color w:val="000000"/>
          <w:sz w:val="24"/>
          <w:szCs w:val="24"/>
        </w:rPr>
        <w:t xml:space="preserve"> and the Theory of Reasoned Action offer a psychological perspective on human </w:t>
      </w:r>
      <w:r w:rsidR="00F67110" w:rsidRPr="00B95FDA">
        <w:rPr>
          <w:color w:val="000000"/>
          <w:sz w:val="24"/>
          <w:szCs w:val="24"/>
        </w:rPr>
        <w:t>behavior</w:t>
      </w:r>
      <w:r w:rsidRPr="00B95FDA">
        <w:rPr>
          <w:color w:val="000000"/>
          <w:sz w:val="24"/>
          <w:szCs w:val="24"/>
        </w:rPr>
        <w:t xml:space="preserve"> by examining the variables, such as perceived </w:t>
      </w:r>
      <w:r w:rsidR="00F67110" w:rsidRPr="00B95FDA">
        <w:rPr>
          <w:color w:val="000000"/>
          <w:sz w:val="24"/>
          <w:szCs w:val="24"/>
        </w:rPr>
        <w:t>behavioral</w:t>
      </w:r>
      <w:r w:rsidRPr="00B95FDA">
        <w:rPr>
          <w:color w:val="000000"/>
          <w:sz w:val="24"/>
          <w:szCs w:val="24"/>
        </w:rPr>
        <w:t xml:space="preserve"> control, attitude and subjective norms (Ajzen, 2011). The theories provide generic insights into individuals’ attitudinal underpinnings, which make them applicable to a wide range of research contexts, not limited to information system management. In contrast, Diffusion of Innovation Theory focuses on innovation-specific factors that determine users’ behaviour when it comes to new technology adoption (Moore &amp;Benbasat, 1991). In addition, the models had different perspectives, reflecting the type of variables in the model, such as subjective norm, motivational factors, attitudinal factors related to technology performance, social factors, experience and facilitating conditions (Venkatesh et al., 2003; Taylor &amp; Todd, 1995; Ajzen, 2011; Thompson, Higgins &amp; Howell, 1991; Davis, Bagozzi&amp;Warshaw, 1992; Venkatesh&amp;Speier, 1999). The selection of either of the models constrains research findings to particular scenarios and conditions. Therefore, a unified approach was needed to embrace variables reflecting different perspective and disciplines and increase the applications of the theory to different contexts (Venkatesh et al., 2003)</w:t>
      </w:r>
    </w:p>
    <w:p w:rsidR="00B95FDA" w:rsidRPr="00B95FDA" w:rsidRDefault="00B95FDA" w:rsidP="00B95FDA">
      <w:pPr>
        <w:spacing w:line="360" w:lineRule="auto"/>
        <w:jc w:val="both"/>
        <w:rPr>
          <w:i/>
          <w:color w:val="000000"/>
          <w:sz w:val="24"/>
          <w:szCs w:val="24"/>
        </w:rPr>
      </w:pPr>
      <w:r w:rsidRPr="00B95FDA">
        <w:rPr>
          <w:b/>
          <w:bCs/>
          <w:i/>
          <w:color w:val="000000"/>
          <w:sz w:val="24"/>
          <w:szCs w:val="24"/>
        </w:rPr>
        <w:lastRenderedPageBreak/>
        <w:t>Key Constructs:</w:t>
      </w:r>
    </w:p>
    <w:p w:rsidR="00B95FDA" w:rsidRPr="00B95FDA" w:rsidRDefault="00B95FDA" w:rsidP="007F3A26">
      <w:pPr>
        <w:numPr>
          <w:ilvl w:val="0"/>
          <w:numId w:val="37"/>
        </w:numPr>
        <w:spacing w:before="100" w:beforeAutospacing="1" w:after="100" w:afterAutospacing="1" w:line="360" w:lineRule="auto"/>
        <w:jc w:val="both"/>
        <w:rPr>
          <w:color w:val="000000"/>
          <w:sz w:val="24"/>
          <w:szCs w:val="24"/>
        </w:rPr>
      </w:pPr>
      <w:r w:rsidRPr="00B95FDA">
        <w:rPr>
          <w:b/>
          <w:bCs/>
          <w:color w:val="000000"/>
          <w:sz w:val="24"/>
          <w:szCs w:val="24"/>
        </w:rPr>
        <w:t>Performance Expectancy</w:t>
      </w:r>
      <w:r w:rsidRPr="00B95FDA">
        <w:rPr>
          <w:color w:val="000000"/>
          <w:sz w:val="24"/>
          <w:szCs w:val="24"/>
        </w:rPr>
        <w:t>: The degree to which using the technology is perceived to enhance job performance.</w:t>
      </w:r>
    </w:p>
    <w:p w:rsidR="00B95FDA" w:rsidRPr="00B95FDA" w:rsidRDefault="00B95FDA" w:rsidP="007F3A26">
      <w:pPr>
        <w:numPr>
          <w:ilvl w:val="0"/>
          <w:numId w:val="37"/>
        </w:numPr>
        <w:spacing w:before="100" w:beforeAutospacing="1" w:after="100" w:afterAutospacing="1" w:line="360" w:lineRule="auto"/>
        <w:jc w:val="both"/>
        <w:rPr>
          <w:color w:val="000000"/>
          <w:sz w:val="24"/>
          <w:szCs w:val="24"/>
        </w:rPr>
      </w:pPr>
      <w:r w:rsidRPr="00B95FDA">
        <w:rPr>
          <w:b/>
          <w:bCs/>
          <w:color w:val="000000"/>
          <w:sz w:val="24"/>
          <w:szCs w:val="24"/>
        </w:rPr>
        <w:t>Effort Expectancy</w:t>
      </w:r>
      <w:r w:rsidRPr="00B95FDA">
        <w:rPr>
          <w:color w:val="000000"/>
          <w:sz w:val="24"/>
          <w:szCs w:val="24"/>
        </w:rPr>
        <w:t>: The perceived ease of using the technology.</w:t>
      </w:r>
    </w:p>
    <w:p w:rsidR="00B95FDA" w:rsidRPr="00B95FDA" w:rsidRDefault="00B95FDA" w:rsidP="007F3A26">
      <w:pPr>
        <w:numPr>
          <w:ilvl w:val="0"/>
          <w:numId w:val="37"/>
        </w:numPr>
        <w:spacing w:before="100" w:beforeAutospacing="1" w:after="100" w:afterAutospacing="1" w:line="360" w:lineRule="auto"/>
        <w:jc w:val="both"/>
        <w:rPr>
          <w:color w:val="000000"/>
          <w:sz w:val="24"/>
          <w:szCs w:val="24"/>
        </w:rPr>
      </w:pPr>
      <w:r w:rsidRPr="00B95FDA">
        <w:rPr>
          <w:b/>
          <w:bCs/>
          <w:color w:val="000000"/>
          <w:sz w:val="24"/>
          <w:szCs w:val="24"/>
        </w:rPr>
        <w:t>Social Influence</w:t>
      </w:r>
      <w:r w:rsidRPr="00B95FDA">
        <w:rPr>
          <w:color w:val="000000"/>
          <w:sz w:val="24"/>
          <w:szCs w:val="24"/>
        </w:rPr>
        <w:t>: The degree to which individuals perceive that others believe they should use the new technology.</w:t>
      </w:r>
    </w:p>
    <w:p w:rsidR="00B95FDA" w:rsidRPr="00B95FDA" w:rsidRDefault="00B95FDA" w:rsidP="007F3A26">
      <w:pPr>
        <w:numPr>
          <w:ilvl w:val="0"/>
          <w:numId w:val="37"/>
        </w:numPr>
        <w:spacing w:before="100" w:beforeAutospacing="1" w:after="100" w:afterAutospacing="1" w:line="360" w:lineRule="auto"/>
        <w:jc w:val="both"/>
        <w:rPr>
          <w:color w:val="000000"/>
          <w:sz w:val="24"/>
          <w:szCs w:val="24"/>
        </w:rPr>
      </w:pPr>
      <w:r w:rsidRPr="00B95FDA">
        <w:rPr>
          <w:b/>
          <w:bCs/>
          <w:color w:val="000000"/>
          <w:sz w:val="24"/>
          <w:szCs w:val="24"/>
        </w:rPr>
        <w:t>Facilitating Conditions</w:t>
      </w:r>
      <w:r w:rsidRPr="00B95FDA">
        <w:rPr>
          <w:color w:val="000000"/>
          <w:sz w:val="24"/>
          <w:szCs w:val="24"/>
        </w:rPr>
        <w:t>: The resources and support available to use the technology, including infrastructure, training, and access to necessary tools.</w:t>
      </w:r>
    </w:p>
    <w:p w:rsidR="00B95FDA" w:rsidRPr="00B95FDA" w:rsidRDefault="00B95FDA" w:rsidP="00B95FDA">
      <w:pPr>
        <w:spacing w:before="100" w:beforeAutospacing="1" w:after="100" w:afterAutospacing="1" w:line="360" w:lineRule="auto"/>
        <w:jc w:val="both"/>
        <w:rPr>
          <w:color w:val="000000"/>
          <w:sz w:val="24"/>
          <w:szCs w:val="24"/>
        </w:rPr>
      </w:pPr>
      <w:r w:rsidRPr="00B95FDA">
        <w:rPr>
          <w:color w:val="000000"/>
          <w:sz w:val="24"/>
          <w:szCs w:val="24"/>
        </w:rPr>
        <w:t xml:space="preserve">The </w:t>
      </w:r>
      <w:r w:rsidRPr="00B95FDA">
        <w:rPr>
          <w:b/>
          <w:bCs/>
          <w:color w:val="000000"/>
          <w:sz w:val="24"/>
          <w:szCs w:val="24"/>
        </w:rPr>
        <w:t>Unified Theory of Acceptance and Use of Technology (UTAUT)</w:t>
      </w:r>
      <w:r w:rsidRPr="00B95FDA">
        <w:rPr>
          <w:color w:val="000000"/>
          <w:sz w:val="24"/>
          <w:szCs w:val="24"/>
        </w:rPr>
        <w:t xml:space="preserve"> is a comprehensive model developed by Venkatesh et al. in 2003 to explain and predict users' acceptance and usage behaviors regarding technology. The UTAUT consolidates elements from several existing technology acceptance models (such as the </w:t>
      </w:r>
      <w:r w:rsidRPr="00B95FDA">
        <w:rPr>
          <w:b/>
          <w:bCs/>
          <w:color w:val="000000"/>
          <w:sz w:val="24"/>
          <w:szCs w:val="24"/>
        </w:rPr>
        <w:t>Technology Acceptance Model (TAM)</w:t>
      </w:r>
      <w:r w:rsidRPr="00B95FDA">
        <w:rPr>
          <w:color w:val="000000"/>
          <w:sz w:val="24"/>
          <w:szCs w:val="24"/>
        </w:rPr>
        <w:t xml:space="preserve">, the </w:t>
      </w:r>
      <w:r w:rsidRPr="00B95FDA">
        <w:rPr>
          <w:b/>
          <w:bCs/>
          <w:color w:val="000000"/>
          <w:sz w:val="24"/>
          <w:szCs w:val="24"/>
        </w:rPr>
        <w:t>Theory of Planned Behavior (TPB)</w:t>
      </w:r>
      <w:r w:rsidRPr="00B95FDA">
        <w:rPr>
          <w:color w:val="000000"/>
          <w:sz w:val="24"/>
          <w:szCs w:val="24"/>
        </w:rPr>
        <w:t>, and others) into a unified framework that is more robust and generalizable across various contexts and technologies.</w:t>
      </w:r>
    </w:p>
    <w:p w:rsidR="00B95FDA" w:rsidRPr="00B95FDA" w:rsidRDefault="00B95FDA" w:rsidP="007F3A26">
      <w:pPr>
        <w:numPr>
          <w:ilvl w:val="0"/>
          <w:numId w:val="17"/>
        </w:numPr>
        <w:spacing w:before="100" w:beforeAutospacing="1" w:after="100" w:afterAutospacing="1" w:line="360" w:lineRule="auto"/>
        <w:ind w:left="0" w:firstLine="0"/>
        <w:jc w:val="both"/>
        <w:outlineLvl w:val="2"/>
        <w:rPr>
          <w:b/>
          <w:bCs/>
          <w:color w:val="000000"/>
          <w:sz w:val="24"/>
          <w:szCs w:val="24"/>
        </w:rPr>
      </w:pPr>
      <w:bookmarkStart w:id="57" w:name="_Toc200546640"/>
      <w:bookmarkStart w:id="58" w:name="_Toc200672188"/>
      <w:r w:rsidRPr="00B95FDA">
        <w:rPr>
          <w:b/>
          <w:bCs/>
          <w:color w:val="000000"/>
          <w:sz w:val="24"/>
          <w:szCs w:val="24"/>
        </w:rPr>
        <w:t>Key Constructs of UTAUT:</w:t>
      </w:r>
      <w:bookmarkEnd w:id="57"/>
      <w:bookmarkEnd w:id="58"/>
    </w:p>
    <w:p w:rsidR="00B95FDA" w:rsidRPr="00B95FDA" w:rsidRDefault="00B95FDA" w:rsidP="00B95FDA">
      <w:pPr>
        <w:spacing w:before="100" w:beforeAutospacing="1" w:after="100" w:afterAutospacing="1" w:line="360" w:lineRule="auto"/>
        <w:jc w:val="both"/>
        <w:rPr>
          <w:color w:val="000000"/>
          <w:sz w:val="24"/>
          <w:szCs w:val="24"/>
        </w:rPr>
      </w:pPr>
      <w:r w:rsidRPr="00B95FDA">
        <w:rPr>
          <w:color w:val="000000"/>
          <w:sz w:val="24"/>
          <w:szCs w:val="24"/>
        </w:rPr>
        <w:t xml:space="preserve">UTAUT identifies four key factors that influence an individual’s </w:t>
      </w:r>
      <w:r w:rsidRPr="00B95FDA">
        <w:rPr>
          <w:b/>
          <w:bCs/>
          <w:color w:val="000000"/>
          <w:sz w:val="24"/>
          <w:szCs w:val="24"/>
        </w:rPr>
        <w:t>Behavioral Intention to Use (BI)</w:t>
      </w:r>
      <w:r w:rsidRPr="00B95FDA">
        <w:rPr>
          <w:color w:val="000000"/>
          <w:sz w:val="24"/>
          <w:szCs w:val="24"/>
        </w:rPr>
        <w:t xml:space="preserve"> and </w:t>
      </w:r>
      <w:r w:rsidRPr="00B95FDA">
        <w:rPr>
          <w:b/>
          <w:bCs/>
          <w:color w:val="000000"/>
          <w:sz w:val="24"/>
          <w:szCs w:val="24"/>
        </w:rPr>
        <w:t>Actual Usage Behavior (UB)</w:t>
      </w:r>
      <w:r w:rsidRPr="00B95FDA">
        <w:rPr>
          <w:color w:val="000000"/>
          <w:sz w:val="24"/>
          <w:szCs w:val="24"/>
        </w:rPr>
        <w:t xml:space="preserve"> of technology. Additionally, UTAUT includes </w:t>
      </w:r>
      <w:r w:rsidRPr="00B95FDA">
        <w:rPr>
          <w:b/>
          <w:bCs/>
          <w:color w:val="000000"/>
          <w:sz w:val="24"/>
          <w:szCs w:val="24"/>
        </w:rPr>
        <w:t>moderating variables</w:t>
      </w:r>
      <w:r w:rsidRPr="00B95FDA">
        <w:rPr>
          <w:color w:val="000000"/>
          <w:sz w:val="24"/>
          <w:szCs w:val="24"/>
        </w:rPr>
        <w:t xml:space="preserve"> that can influence these relationships.</w:t>
      </w:r>
    </w:p>
    <w:p w:rsidR="00B95FDA" w:rsidRPr="00B95FDA" w:rsidRDefault="00B95FDA" w:rsidP="007F3A26">
      <w:pPr>
        <w:numPr>
          <w:ilvl w:val="0"/>
          <w:numId w:val="38"/>
        </w:numPr>
        <w:spacing w:before="100" w:beforeAutospacing="1" w:after="100" w:afterAutospacing="1" w:line="360" w:lineRule="auto"/>
        <w:jc w:val="both"/>
        <w:rPr>
          <w:color w:val="000000"/>
          <w:sz w:val="24"/>
          <w:szCs w:val="24"/>
        </w:rPr>
      </w:pPr>
      <w:r w:rsidRPr="00B95FDA">
        <w:rPr>
          <w:b/>
          <w:bCs/>
          <w:color w:val="000000"/>
          <w:sz w:val="24"/>
          <w:szCs w:val="24"/>
        </w:rPr>
        <w:t>Performance Expectancy (PE)</w:t>
      </w:r>
      <w:r w:rsidRPr="00B95FDA">
        <w:rPr>
          <w:color w:val="000000"/>
          <w:sz w:val="24"/>
          <w:szCs w:val="24"/>
        </w:rPr>
        <w:t>:</w:t>
      </w:r>
    </w:p>
    <w:p w:rsidR="00B95FDA" w:rsidRPr="00B95FDA" w:rsidRDefault="00B95FDA" w:rsidP="007F3A26">
      <w:pPr>
        <w:numPr>
          <w:ilvl w:val="1"/>
          <w:numId w:val="38"/>
        </w:numPr>
        <w:spacing w:before="100" w:beforeAutospacing="1" w:after="100" w:afterAutospacing="1" w:line="360" w:lineRule="auto"/>
        <w:jc w:val="both"/>
        <w:rPr>
          <w:color w:val="000000"/>
          <w:sz w:val="24"/>
          <w:szCs w:val="24"/>
        </w:rPr>
      </w:pPr>
      <w:r w:rsidRPr="00B95FDA">
        <w:rPr>
          <w:b/>
          <w:bCs/>
          <w:color w:val="000000"/>
          <w:sz w:val="24"/>
          <w:szCs w:val="24"/>
        </w:rPr>
        <w:t>Definition</w:t>
      </w:r>
      <w:r w:rsidRPr="00B95FDA">
        <w:rPr>
          <w:color w:val="000000"/>
          <w:sz w:val="24"/>
          <w:szCs w:val="24"/>
        </w:rPr>
        <w:t>: The degree to which an individual believes that using a technology will enhance their job performance or personal productivity.</w:t>
      </w:r>
    </w:p>
    <w:p w:rsidR="00B95FDA" w:rsidRPr="00B95FDA" w:rsidRDefault="00B95FDA" w:rsidP="007F3A26">
      <w:pPr>
        <w:numPr>
          <w:ilvl w:val="1"/>
          <w:numId w:val="38"/>
        </w:numPr>
        <w:spacing w:before="100" w:beforeAutospacing="1" w:after="100" w:afterAutospacing="1" w:line="360" w:lineRule="auto"/>
        <w:jc w:val="both"/>
        <w:rPr>
          <w:color w:val="000000"/>
          <w:sz w:val="24"/>
          <w:szCs w:val="24"/>
        </w:rPr>
      </w:pPr>
      <w:r w:rsidRPr="00B95FDA">
        <w:rPr>
          <w:b/>
          <w:bCs/>
          <w:color w:val="000000"/>
          <w:sz w:val="24"/>
          <w:szCs w:val="24"/>
        </w:rPr>
        <w:t>Application</w:t>
      </w:r>
      <w:r w:rsidRPr="00B95FDA">
        <w:rPr>
          <w:color w:val="000000"/>
          <w:sz w:val="24"/>
          <w:szCs w:val="24"/>
        </w:rPr>
        <w:t>: If users believe that the technology will make their tasks easier or more efficient (i.e., they see it as useful), they are more likely to adopt it.</w:t>
      </w:r>
    </w:p>
    <w:p w:rsidR="00B95FDA" w:rsidRPr="00B95FDA" w:rsidRDefault="00B95FDA" w:rsidP="007F3A26">
      <w:pPr>
        <w:numPr>
          <w:ilvl w:val="1"/>
          <w:numId w:val="38"/>
        </w:numPr>
        <w:spacing w:before="100" w:beforeAutospacing="1" w:after="100" w:afterAutospacing="1" w:line="360" w:lineRule="auto"/>
        <w:jc w:val="both"/>
        <w:rPr>
          <w:color w:val="000000"/>
          <w:sz w:val="24"/>
          <w:szCs w:val="24"/>
        </w:rPr>
      </w:pPr>
      <w:r w:rsidRPr="00B95FDA">
        <w:rPr>
          <w:b/>
          <w:bCs/>
          <w:color w:val="000000"/>
          <w:sz w:val="24"/>
          <w:szCs w:val="24"/>
        </w:rPr>
        <w:t>Example</w:t>
      </w:r>
      <w:r w:rsidRPr="00B95FDA">
        <w:rPr>
          <w:color w:val="000000"/>
          <w:sz w:val="24"/>
          <w:szCs w:val="24"/>
        </w:rPr>
        <w:t>: A student may be more likely to adopt an online learning platform if they believe it will help them achieve better academic results.</w:t>
      </w:r>
    </w:p>
    <w:p w:rsidR="00B95FDA" w:rsidRPr="00B95FDA" w:rsidRDefault="00B95FDA" w:rsidP="007F3A26">
      <w:pPr>
        <w:numPr>
          <w:ilvl w:val="0"/>
          <w:numId w:val="38"/>
        </w:numPr>
        <w:spacing w:before="100" w:beforeAutospacing="1" w:after="100" w:afterAutospacing="1" w:line="360" w:lineRule="auto"/>
        <w:jc w:val="both"/>
        <w:rPr>
          <w:color w:val="000000"/>
          <w:sz w:val="24"/>
          <w:szCs w:val="24"/>
        </w:rPr>
      </w:pPr>
      <w:r w:rsidRPr="00B95FDA">
        <w:rPr>
          <w:b/>
          <w:bCs/>
          <w:color w:val="000000"/>
          <w:sz w:val="24"/>
          <w:szCs w:val="24"/>
        </w:rPr>
        <w:t>Effort Expectancy (EE)</w:t>
      </w:r>
      <w:r w:rsidRPr="00B95FDA">
        <w:rPr>
          <w:color w:val="000000"/>
          <w:sz w:val="24"/>
          <w:szCs w:val="24"/>
        </w:rPr>
        <w:t>:</w:t>
      </w:r>
    </w:p>
    <w:p w:rsidR="00B95FDA" w:rsidRPr="00B95FDA" w:rsidRDefault="00B95FDA" w:rsidP="007F3A26">
      <w:pPr>
        <w:numPr>
          <w:ilvl w:val="1"/>
          <w:numId w:val="38"/>
        </w:numPr>
        <w:spacing w:before="100" w:beforeAutospacing="1" w:after="100" w:afterAutospacing="1" w:line="360" w:lineRule="auto"/>
        <w:jc w:val="both"/>
        <w:rPr>
          <w:color w:val="000000"/>
          <w:sz w:val="24"/>
          <w:szCs w:val="24"/>
        </w:rPr>
      </w:pPr>
      <w:r w:rsidRPr="00B95FDA">
        <w:rPr>
          <w:b/>
          <w:bCs/>
          <w:color w:val="000000"/>
          <w:sz w:val="24"/>
          <w:szCs w:val="24"/>
        </w:rPr>
        <w:t>Definition</w:t>
      </w:r>
      <w:r w:rsidRPr="00B95FDA">
        <w:rPr>
          <w:color w:val="000000"/>
          <w:sz w:val="24"/>
          <w:szCs w:val="24"/>
        </w:rPr>
        <w:t>: The degree to which an individual believes that using the technology will be free of effort or easy to use.</w:t>
      </w:r>
    </w:p>
    <w:p w:rsidR="00B95FDA" w:rsidRPr="00B95FDA" w:rsidRDefault="00B95FDA" w:rsidP="007F3A26">
      <w:pPr>
        <w:numPr>
          <w:ilvl w:val="1"/>
          <w:numId w:val="38"/>
        </w:numPr>
        <w:spacing w:before="100" w:beforeAutospacing="1" w:after="100" w:afterAutospacing="1" w:line="360" w:lineRule="auto"/>
        <w:jc w:val="both"/>
        <w:rPr>
          <w:color w:val="000000"/>
          <w:sz w:val="24"/>
          <w:szCs w:val="24"/>
        </w:rPr>
      </w:pPr>
      <w:r w:rsidRPr="00B95FDA">
        <w:rPr>
          <w:b/>
          <w:bCs/>
          <w:color w:val="000000"/>
          <w:sz w:val="24"/>
          <w:szCs w:val="24"/>
        </w:rPr>
        <w:lastRenderedPageBreak/>
        <w:t>Application</w:t>
      </w:r>
      <w:r w:rsidRPr="00B95FDA">
        <w:rPr>
          <w:color w:val="000000"/>
          <w:sz w:val="24"/>
          <w:szCs w:val="24"/>
        </w:rPr>
        <w:t>: If a technology is perceived to be easy to use and intuitive, users are more likely to accept and adopt it.</w:t>
      </w:r>
    </w:p>
    <w:p w:rsidR="00B95FDA" w:rsidRPr="00B95FDA" w:rsidRDefault="00B95FDA" w:rsidP="007F3A26">
      <w:pPr>
        <w:numPr>
          <w:ilvl w:val="1"/>
          <w:numId w:val="38"/>
        </w:numPr>
        <w:spacing w:before="100" w:beforeAutospacing="1" w:after="100" w:afterAutospacing="1" w:line="360" w:lineRule="auto"/>
        <w:jc w:val="both"/>
        <w:rPr>
          <w:color w:val="000000"/>
          <w:sz w:val="24"/>
          <w:szCs w:val="24"/>
        </w:rPr>
      </w:pPr>
      <w:r w:rsidRPr="00B95FDA">
        <w:rPr>
          <w:b/>
          <w:bCs/>
          <w:color w:val="000000"/>
          <w:sz w:val="24"/>
          <w:szCs w:val="24"/>
        </w:rPr>
        <w:t>Example</w:t>
      </w:r>
      <w:r w:rsidRPr="00B95FDA">
        <w:rPr>
          <w:color w:val="000000"/>
          <w:sz w:val="24"/>
          <w:szCs w:val="24"/>
        </w:rPr>
        <w:t>: A mobile app with a simple interface and clear instructions is more likely to be used by students in a high school setting, compared to a complicated app with a steep learning curve.</w:t>
      </w:r>
    </w:p>
    <w:p w:rsidR="00B95FDA" w:rsidRPr="00B95FDA" w:rsidRDefault="00B95FDA" w:rsidP="007F3A26">
      <w:pPr>
        <w:numPr>
          <w:ilvl w:val="0"/>
          <w:numId w:val="38"/>
        </w:numPr>
        <w:spacing w:before="100" w:beforeAutospacing="1" w:after="100" w:afterAutospacing="1" w:line="360" w:lineRule="auto"/>
        <w:jc w:val="both"/>
        <w:rPr>
          <w:color w:val="000000"/>
          <w:sz w:val="24"/>
          <w:szCs w:val="24"/>
        </w:rPr>
      </w:pPr>
      <w:r w:rsidRPr="00B95FDA">
        <w:rPr>
          <w:b/>
          <w:bCs/>
          <w:color w:val="000000"/>
          <w:sz w:val="24"/>
          <w:szCs w:val="24"/>
        </w:rPr>
        <w:t>Social Influence (SI)</w:t>
      </w:r>
      <w:r w:rsidRPr="00B95FDA">
        <w:rPr>
          <w:color w:val="000000"/>
          <w:sz w:val="24"/>
          <w:szCs w:val="24"/>
        </w:rPr>
        <w:t>:</w:t>
      </w:r>
    </w:p>
    <w:p w:rsidR="00B95FDA" w:rsidRPr="00B95FDA" w:rsidRDefault="00B95FDA" w:rsidP="007F3A26">
      <w:pPr>
        <w:numPr>
          <w:ilvl w:val="1"/>
          <w:numId w:val="38"/>
        </w:numPr>
        <w:spacing w:before="100" w:beforeAutospacing="1" w:after="100" w:afterAutospacing="1" w:line="360" w:lineRule="auto"/>
        <w:jc w:val="both"/>
        <w:rPr>
          <w:color w:val="000000"/>
          <w:sz w:val="24"/>
          <w:szCs w:val="24"/>
        </w:rPr>
      </w:pPr>
      <w:r w:rsidRPr="00B95FDA">
        <w:rPr>
          <w:b/>
          <w:bCs/>
          <w:color w:val="000000"/>
          <w:sz w:val="24"/>
          <w:szCs w:val="24"/>
        </w:rPr>
        <w:t>Definition</w:t>
      </w:r>
      <w:r w:rsidRPr="00B95FDA">
        <w:rPr>
          <w:color w:val="000000"/>
          <w:sz w:val="24"/>
          <w:szCs w:val="24"/>
        </w:rPr>
        <w:t>: The degree to which an individual perceives that important others (e.g., peers, teachers, colleagues, or family members) believe they should use the technology.</w:t>
      </w:r>
    </w:p>
    <w:p w:rsidR="00B95FDA" w:rsidRPr="00B95FDA" w:rsidRDefault="00B95FDA" w:rsidP="007F3A26">
      <w:pPr>
        <w:numPr>
          <w:ilvl w:val="1"/>
          <w:numId w:val="38"/>
        </w:numPr>
        <w:spacing w:before="100" w:beforeAutospacing="1" w:after="100" w:afterAutospacing="1" w:line="360" w:lineRule="auto"/>
        <w:jc w:val="both"/>
        <w:rPr>
          <w:color w:val="000000"/>
          <w:sz w:val="24"/>
          <w:szCs w:val="24"/>
        </w:rPr>
      </w:pPr>
      <w:r w:rsidRPr="00B95FDA">
        <w:rPr>
          <w:b/>
          <w:bCs/>
          <w:color w:val="000000"/>
          <w:sz w:val="24"/>
          <w:szCs w:val="24"/>
        </w:rPr>
        <w:t>Application</w:t>
      </w:r>
      <w:r w:rsidRPr="00B95FDA">
        <w:rPr>
          <w:color w:val="000000"/>
          <w:sz w:val="24"/>
          <w:szCs w:val="24"/>
        </w:rPr>
        <w:t>: Social influence is particularly important in group or community-based environments. If others (especially influential figures or peers) advocate for or encourage the use of technology, individuals are more likely to adopt it.</w:t>
      </w:r>
    </w:p>
    <w:p w:rsidR="00B95FDA" w:rsidRPr="00B95FDA" w:rsidRDefault="00B95FDA" w:rsidP="007F3A26">
      <w:pPr>
        <w:numPr>
          <w:ilvl w:val="1"/>
          <w:numId w:val="38"/>
        </w:numPr>
        <w:spacing w:before="100" w:beforeAutospacing="1" w:after="100" w:afterAutospacing="1" w:line="360" w:lineRule="auto"/>
        <w:jc w:val="both"/>
        <w:rPr>
          <w:color w:val="000000"/>
          <w:sz w:val="24"/>
          <w:szCs w:val="24"/>
        </w:rPr>
      </w:pPr>
      <w:r w:rsidRPr="00B95FDA">
        <w:rPr>
          <w:b/>
          <w:bCs/>
          <w:color w:val="000000"/>
          <w:sz w:val="24"/>
          <w:szCs w:val="24"/>
        </w:rPr>
        <w:t>Example</w:t>
      </w:r>
      <w:r w:rsidRPr="00B95FDA">
        <w:rPr>
          <w:color w:val="000000"/>
          <w:sz w:val="24"/>
          <w:szCs w:val="24"/>
        </w:rPr>
        <w:t>: If teachers and peers encourage the use of cloud-based platforms for submitting homework, students are more likely to adopt and use them regularly.</w:t>
      </w:r>
    </w:p>
    <w:p w:rsidR="00B95FDA" w:rsidRPr="00B95FDA" w:rsidRDefault="00B95FDA" w:rsidP="007F3A26">
      <w:pPr>
        <w:numPr>
          <w:ilvl w:val="0"/>
          <w:numId w:val="38"/>
        </w:numPr>
        <w:spacing w:before="100" w:beforeAutospacing="1" w:after="100" w:afterAutospacing="1" w:line="360" w:lineRule="auto"/>
        <w:jc w:val="both"/>
        <w:rPr>
          <w:color w:val="000000"/>
          <w:sz w:val="24"/>
          <w:szCs w:val="24"/>
        </w:rPr>
      </w:pPr>
      <w:r w:rsidRPr="00B95FDA">
        <w:rPr>
          <w:b/>
          <w:bCs/>
          <w:color w:val="000000"/>
          <w:sz w:val="24"/>
          <w:szCs w:val="24"/>
        </w:rPr>
        <w:t>Facilitating Conditions (FC)</w:t>
      </w:r>
      <w:r w:rsidRPr="00B95FDA">
        <w:rPr>
          <w:color w:val="000000"/>
          <w:sz w:val="24"/>
          <w:szCs w:val="24"/>
        </w:rPr>
        <w:t>:</w:t>
      </w:r>
    </w:p>
    <w:p w:rsidR="00B95FDA" w:rsidRPr="00B95FDA" w:rsidRDefault="00B95FDA" w:rsidP="007F3A26">
      <w:pPr>
        <w:numPr>
          <w:ilvl w:val="1"/>
          <w:numId w:val="38"/>
        </w:numPr>
        <w:spacing w:before="100" w:beforeAutospacing="1" w:after="100" w:afterAutospacing="1" w:line="360" w:lineRule="auto"/>
        <w:jc w:val="both"/>
        <w:rPr>
          <w:color w:val="000000"/>
          <w:sz w:val="24"/>
          <w:szCs w:val="24"/>
        </w:rPr>
      </w:pPr>
      <w:r w:rsidRPr="00B95FDA">
        <w:rPr>
          <w:b/>
          <w:bCs/>
          <w:color w:val="000000"/>
          <w:sz w:val="24"/>
          <w:szCs w:val="24"/>
        </w:rPr>
        <w:t>Definition</w:t>
      </w:r>
      <w:r w:rsidRPr="00B95FDA">
        <w:rPr>
          <w:color w:val="000000"/>
          <w:sz w:val="24"/>
          <w:szCs w:val="24"/>
        </w:rPr>
        <w:t>: The degree to which an individual believes that the resources and infrastructure needed to use the technology are available.</w:t>
      </w:r>
    </w:p>
    <w:p w:rsidR="00B95FDA" w:rsidRPr="00B95FDA" w:rsidRDefault="00B95FDA" w:rsidP="007F3A26">
      <w:pPr>
        <w:numPr>
          <w:ilvl w:val="1"/>
          <w:numId w:val="38"/>
        </w:numPr>
        <w:spacing w:before="100" w:beforeAutospacing="1" w:after="100" w:afterAutospacing="1" w:line="360" w:lineRule="auto"/>
        <w:jc w:val="both"/>
        <w:rPr>
          <w:color w:val="000000"/>
          <w:sz w:val="24"/>
          <w:szCs w:val="24"/>
        </w:rPr>
      </w:pPr>
      <w:r w:rsidRPr="00B95FDA">
        <w:rPr>
          <w:b/>
          <w:bCs/>
          <w:color w:val="000000"/>
          <w:sz w:val="24"/>
          <w:szCs w:val="24"/>
        </w:rPr>
        <w:t>Application</w:t>
      </w:r>
      <w:r w:rsidRPr="00B95FDA">
        <w:rPr>
          <w:color w:val="000000"/>
          <w:sz w:val="24"/>
          <w:szCs w:val="24"/>
        </w:rPr>
        <w:t>: Adequate resources (e.g., hardware, software, internet access, technical support) are critical for technology adoption. If the technology can be used without barriers related to accessibility or technical difficulties, users are more likely to engage with it.</w:t>
      </w:r>
    </w:p>
    <w:p w:rsidR="00B95FDA" w:rsidRPr="00B95FDA" w:rsidRDefault="00B95FDA" w:rsidP="007F3A26">
      <w:pPr>
        <w:numPr>
          <w:ilvl w:val="1"/>
          <w:numId w:val="38"/>
        </w:numPr>
        <w:spacing w:before="100" w:beforeAutospacing="1" w:after="100" w:afterAutospacing="1" w:line="360" w:lineRule="auto"/>
        <w:jc w:val="both"/>
        <w:rPr>
          <w:color w:val="000000"/>
          <w:sz w:val="24"/>
          <w:szCs w:val="24"/>
        </w:rPr>
      </w:pPr>
      <w:r w:rsidRPr="00B95FDA">
        <w:rPr>
          <w:b/>
          <w:bCs/>
          <w:color w:val="000000"/>
          <w:sz w:val="24"/>
          <w:szCs w:val="24"/>
        </w:rPr>
        <w:t>Example</w:t>
      </w:r>
      <w:r w:rsidRPr="00B95FDA">
        <w:rPr>
          <w:color w:val="000000"/>
          <w:sz w:val="24"/>
          <w:szCs w:val="24"/>
        </w:rPr>
        <w:t>: If students have reliable internet access, modern devices, and adequate technical support, they are more likely to use online educational tools effectively.</w:t>
      </w:r>
    </w:p>
    <w:p w:rsidR="00B95FDA" w:rsidRPr="00B95FDA" w:rsidRDefault="00B95FDA" w:rsidP="007F3A26">
      <w:pPr>
        <w:numPr>
          <w:ilvl w:val="0"/>
          <w:numId w:val="17"/>
        </w:numPr>
        <w:spacing w:before="100" w:beforeAutospacing="1" w:after="100" w:afterAutospacing="1" w:line="360" w:lineRule="auto"/>
        <w:ind w:left="0" w:firstLine="0"/>
        <w:jc w:val="both"/>
        <w:outlineLvl w:val="2"/>
        <w:rPr>
          <w:b/>
          <w:bCs/>
          <w:color w:val="000000"/>
          <w:sz w:val="24"/>
          <w:szCs w:val="24"/>
        </w:rPr>
      </w:pPr>
      <w:bookmarkStart w:id="59" w:name="_Toc200546641"/>
      <w:bookmarkStart w:id="60" w:name="_Toc200672189"/>
      <w:r w:rsidRPr="00B95FDA">
        <w:rPr>
          <w:b/>
          <w:bCs/>
          <w:color w:val="000000"/>
          <w:sz w:val="24"/>
          <w:szCs w:val="24"/>
        </w:rPr>
        <w:t>Moderating Variables:</w:t>
      </w:r>
      <w:bookmarkEnd w:id="59"/>
      <w:bookmarkEnd w:id="60"/>
    </w:p>
    <w:p w:rsidR="00B95FDA" w:rsidRPr="00B95FDA" w:rsidRDefault="00B95FDA" w:rsidP="00B95FDA">
      <w:pPr>
        <w:spacing w:before="100" w:beforeAutospacing="1" w:after="100" w:afterAutospacing="1" w:line="360" w:lineRule="auto"/>
        <w:jc w:val="both"/>
        <w:rPr>
          <w:color w:val="000000"/>
          <w:sz w:val="24"/>
          <w:szCs w:val="24"/>
        </w:rPr>
      </w:pPr>
      <w:r w:rsidRPr="00B95FDA">
        <w:rPr>
          <w:color w:val="000000"/>
          <w:sz w:val="24"/>
          <w:szCs w:val="24"/>
        </w:rPr>
        <w:t xml:space="preserve">UTAUT also proposes that certain </w:t>
      </w:r>
      <w:r w:rsidRPr="00B95FDA">
        <w:rPr>
          <w:b/>
          <w:bCs/>
          <w:color w:val="000000"/>
          <w:sz w:val="24"/>
          <w:szCs w:val="24"/>
        </w:rPr>
        <w:t>moderating variables</w:t>
      </w:r>
      <w:r w:rsidRPr="00B95FDA">
        <w:rPr>
          <w:color w:val="000000"/>
          <w:sz w:val="24"/>
          <w:szCs w:val="24"/>
        </w:rPr>
        <w:t xml:space="preserve"> can influence the relationships between the key constructs and </w:t>
      </w:r>
      <w:r w:rsidRPr="00B95FDA">
        <w:rPr>
          <w:b/>
          <w:bCs/>
          <w:color w:val="000000"/>
          <w:sz w:val="24"/>
          <w:szCs w:val="24"/>
        </w:rPr>
        <w:t>behavioral intention (BI)</w:t>
      </w:r>
      <w:r w:rsidRPr="00B95FDA">
        <w:rPr>
          <w:color w:val="000000"/>
          <w:sz w:val="24"/>
          <w:szCs w:val="24"/>
        </w:rPr>
        <w:t xml:space="preserve"> or </w:t>
      </w:r>
      <w:r w:rsidRPr="00B95FDA">
        <w:rPr>
          <w:b/>
          <w:bCs/>
          <w:color w:val="000000"/>
          <w:sz w:val="24"/>
          <w:szCs w:val="24"/>
        </w:rPr>
        <w:t>actual usage (UB)</w:t>
      </w:r>
      <w:r w:rsidRPr="00B95FDA">
        <w:rPr>
          <w:color w:val="000000"/>
          <w:sz w:val="24"/>
          <w:szCs w:val="24"/>
        </w:rPr>
        <w:t>. These include:</w:t>
      </w:r>
    </w:p>
    <w:p w:rsidR="00B95FDA" w:rsidRPr="00B95FDA" w:rsidRDefault="00B95FDA" w:rsidP="007F3A26">
      <w:pPr>
        <w:numPr>
          <w:ilvl w:val="0"/>
          <w:numId w:val="39"/>
        </w:numPr>
        <w:spacing w:before="100" w:beforeAutospacing="1" w:after="100" w:afterAutospacing="1" w:line="360" w:lineRule="auto"/>
        <w:jc w:val="both"/>
        <w:rPr>
          <w:color w:val="000000"/>
          <w:sz w:val="24"/>
          <w:szCs w:val="24"/>
        </w:rPr>
      </w:pPr>
      <w:r w:rsidRPr="00B95FDA">
        <w:rPr>
          <w:b/>
          <w:bCs/>
          <w:color w:val="000000"/>
          <w:sz w:val="24"/>
          <w:szCs w:val="24"/>
        </w:rPr>
        <w:t>Age</w:t>
      </w:r>
      <w:r w:rsidRPr="00B95FDA">
        <w:rPr>
          <w:color w:val="000000"/>
          <w:sz w:val="24"/>
          <w:szCs w:val="24"/>
        </w:rPr>
        <w:t>: Younger users may be more comfortable with adopting new technologies compared to older users. In a high school setting, for example, students may be more likely to embrace new tech tools than older teachers or administrators.</w:t>
      </w:r>
    </w:p>
    <w:p w:rsidR="00B95FDA" w:rsidRPr="00B95FDA" w:rsidRDefault="00B95FDA" w:rsidP="007F3A26">
      <w:pPr>
        <w:numPr>
          <w:ilvl w:val="0"/>
          <w:numId w:val="39"/>
        </w:numPr>
        <w:spacing w:before="100" w:beforeAutospacing="1" w:after="100" w:afterAutospacing="1" w:line="360" w:lineRule="auto"/>
        <w:jc w:val="both"/>
        <w:rPr>
          <w:color w:val="000000"/>
          <w:sz w:val="24"/>
          <w:szCs w:val="24"/>
        </w:rPr>
      </w:pPr>
      <w:r w:rsidRPr="00B95FDA">
        <w:rPr>
          <w:b/>
          <w:bCs/>
          <w:color w:val="000000"/>
          <w:sz w:val="24"/>
          <w:szCs w:val="24"/>
        </w:rPr>
        <w:lastRenderedPageBreak/>
        <w:t>Gender</w:t>
      </w:r>
      <w:r w:rsidRPr="00B95FDA">
        <w:rPr>
          <w:color w:val="000000"/>
          <w:sz w:val="24"/>
          <w:szCs w:val="24"/>
        </w:rPr>
        <w:t>: Men and women may have different attitudes toward technology, influencing their usage behavior. For example, men may be more inclined to adopt certain tech gadgets or platforms, depending on the context.</w:t>
      </w:r>
    </w:p>
    <w:p w:rsidR="00B95FDA" w:rsidRPr="00B95FDA" w:rsidRDefault="00B95FDA" w:rsidP="007F3A26">
      <w:pPr>
        <w:numPr>
          <w:ilvl w:val="0"/>
          <w:numId w:val="39"/>
        </w:numPr>
        <w:spacing w:before="100" w:beforeAutospacing="1" w:after="100" w:afterAutospacing="1" w:line="360" w:lineRule="auto"/>
        <w:jc w:val="both"/>
        <w:rPr>
          <w:color w:val="000000"/>
          <w:sz w:val="24"/>
          <w:szCs w:val="24"/>
        </w:rPr>
      </w:pPr>
      <w:r w:rsidRPr="00B95FDA">
        <w:rPr>
          <w:b/>
          <w:bCs/>
          <w:color w:val="000000"/>
          <w:sz w:val="24"/>
          <w:szCs w:val="24"/>
        </w:rPr>
        <w:t>Experience</w:t>
      </w:r>
      <w:r w:rsidRPr="00B95FDA">
        <w:rPr>
          <w:color w:val="000000"/>
          <w:sz w:val="24"/>
          <w:szCs w:val="24"/>
        </w:rPr>
        <w:t>: Users with prior experience with technology may find it easier to adopt and use new systems compared to novices. In a school setting, students who are already familiar with digital tools may have an easier time adopting a new online learning platform.</w:t>
      </w:r>
    </w:p>
    <w:p w:rsidR="00B95FDA" w:rsidRPr="00B95FDA" w:rsidRDefault="00B95FDA" w:rsidP="007F3A26">
      <w:pPr>
        <w:numPr>
          <w:ilvl w:val="0"/>
          <w:numId w:val="39"/>
        </w:numPr>
        <w:spacing w:before="100" w:beforeAutospacing="1" w:after="100" w:afterAutospacing="1" w:line="360" w:lineRule="auto"/>
        <w:jc w:val="both"/>
        <w:rPr>
          <w:color w:val="000000"/>
          <w:sz w:val="24"/>
          <w:szCs w:val="24"/>
        </w:rPr>
      </w:pPr>
      <w:r w:rsidRPr="00B95FDA">
        <w:rPr>
          <w:b/>
          <w:bCs/>
          <w:color w:val="000000"/>
          <w:sz w:val="24"/>
          <w:szCs w:val="24"/>
        </w:rPr>
        <w:t>Voluntariness of Use</w:t>
      </w:r>
      <w:r w:rsidRPr="00B95FDA">
        <w:rPr>
          <w:color w:val="000000"/>
          <w:sz w:val="24"/>
          <w:szCs w:val="24"/>
        </w:rPr>
        <w:t>: If the use of technology is voluntary, users may be more motivated to engage with it compared to situations where the use is mandated. Students might be more willing to adopt technology for extracurricular activities (voluntary use) than for compulsory coursework.</w:t>
      </w:r>
    </w:p>
    <w:p w:rsidR="00B95FDA" w:rsidRPr="00B95FDA" w:rsidRDefault="00B95FDA" w:rsidP="007F3A26">
      <w:pPr>
        <w:numPr>
          <w:ilvl w:val="0"/>
          <w:numId w:val="17"/>
        </w:numPr>
        <w:spacing w:before="100" w:beforeAutospacing="1" w:after="100" w:afterAutospacing="1" w:line="360" w:lineRule="auto"/>
        <w:ind w:left="0" w:firstLine="0"/>
        <w:jc w:val="both"/>
        <w:outlineLvl w:val="2"/>
        <w:rPr>
          <w:b/>
          <w:bCs/>
          <w:color w:val="000000"/>
          <w:sz w:val="27"/>
          <w:szCs w:val="27"/>
        </w:rPr>
      </w:pPr>
      <w:bookmarkStart w:id="61" w:name="_Toc200546642"/>
      <w:bookmarkStart w:id="62" w:name="_Toc200672190"/>
      <w:r w:rsidRPr="00B95FDA">
        <w:rPr>
          <w:b/>
          <w:bCs/>
          <w:color w:val="000000"/>
          <w:sz w:val="27"/>
          <w:szCs w:val="27"/>
        </w:rPr>
        <w:t>UTAUT Model in Action:</w:t>
      </w:r>
      <w:bookmarkEnd w:id="61"/>
      <w:bookmarkEnd w:id="62"/>
    </w:p>
    <w:p w:rsidR="00B95FDA" w:rsidRPr="00B95FDA" w:rsidRDefault="00B95FDA" w:rsidP="00B95FDA">
      <w:pPr>
        <w:spacing w:before="100" w:beforeAutospacing="1" w:after="100" w:afterAutospacing="1" w:line="360" w:lineRule="auto"/>
        <w:jc w:val="both"/>
        <w:rPr>
          <w:color w:val="000000"/>
          <w:sz w:val="24"/>
          <w:szCs w:val="24"/>
        </w:rPr>
      </w:pPr>
      <w:r w:rsidRPr="00B95FDA">
        <w:rPr>
          <w:color w:val="000000"/>
          <w:sz w:val="24"/>
          <w:szCs w:val="24"/>
        </w:rPr>
        <w:t xml:space="preserve">To apply the </w:t>
      </w:r>
      <w:r w:rsidRPr="00B95FDA">
        <w:rPr>
          <w:b/>
          <w:bCs/>
          <w:color w:val="000000"/>
          <w:sz w:val="24"/>
          <w:szCs w:val="24"/>
        </w:rPr>
        <w:t>UTAUT framework</w:t>
      </w:r>
      <w:r w:rsidRPr="00B95FDA">
        <w:rPr>
          <w:color w:val="000000"/>
          <w:sz w:val="24"/>
          <w:szCs w:val="24"/>
        </w:rPr>
        <w:t xml:space="preserve"> in a real-world context, such as in </w:t>
      </w:r>
      <w:r w:rsidRPr="00B95FDA">
        <w:rPr>
          <w:b/>
          <w:bCs/>
          <w:color w:val="000000"/>
          <w:sz w:val="24"/>
          <w:szCs w:val="24"/>
        </w:rPr>
        <w:t>adopting technology in education</w:t>
      </w:r>
      <w:r w:rsidRPr="00B95FDA">
        <w:rPr>
          <w:color w:val="000000"/>
          <w:sz w:val="24"/>
          <w:szCs w:val="24"/>
        </w:rPr>
        <w:t xml:space="preserve"> (for example, adopting a new online learning platform or digital tool in schools), we would consider the following:</w:t>
      </w:r>
    </w:p>
    <w:p w:rsidR="00B95FDA" w:rsidRPr="00B95FDA" w:rsidRDefault="00B95FDA" w:rsidP="007F3A26">
      <w:pPr>
        <w:numPr>
          <w:ilvl w:val="0"/>
          <w:numId w:val="40"/>
        </w:numPr>
        <w:spacing w:before="100" w:beforeAutospacing="1" w:after="100" w:afterAutospacing="1" w:line="360" w:lineRule="auto"/>
        <w:jc w:val="both"/>
        <w:rPr>
          <w:color w:val="000000"/>
          <w:sz w:val="24"/>
          <w:szCs w:val="24"/>
        </w:rPr>
      </w:pPr>
      <w:r w:rsidRPr="00B95FDA">
        <w:rPr>
          <w:b/>
          <w:bCs/>
          <w:color w:val="000000"/>
          <w:sz w:val="24"/>
          <w:szCs w:val="24"/>
        </w:rPr>
        <w:t>Performance Expectancy (PE)</w:t>
      </w:r>
      <w:r w:rsidRPr="00B95FDA">
        <w:rPr>
          <w:color w:val="000000"/>
          <w:sz w:val="24"/>
          <w:szCs w:val="24"/>
        </w:rPr>
        <w:t>:</w:t>
      </w:r>
    </w:p>
    <w:p w:rsidR="00B95FDA" w:rsidRPr="00B95FDA" w:rsidRDefault="00B95FDA" w:rsidP="007F3A26">
      <w:pPr>
        <w:numPr>
          <w:ilvl w:val="1"/>
          <w:numId w:val="40"/>
        </w:numPr>
        <w:spacing w:before="100" w:beforeAutospacing="1" w:after="100" w:afterAutospacing="1" w:line="360" w:lineRule="auto"/>
        <w:jc w:val="both"/>
        <w:rPr>
          <w:color w:val="000000"/>
          <w:sz w:val="24"/>
          <w:szCs w:val="24"/>
        </w:rPr>
      </w:pPr>
      <w:r w:rsidRPr="00B95FDA">
        <w:rPr>
          <w:b/>
          <w:bCs/>
          <w:color w:val="000000"/>
          <w:sz w:val="24"/>
          <w:szCs w:val="24"/>
        </w:rPr>
        <w:t>Key Question</w:t>
      </w:r>
      <w:r w:rsidRPr="00B95FDA">
        <w:rPr>
          <w:color w:val="000000"/>
          <w:sz w:val="24"/>
          <w:szCs w:val="24"/>
        </w:rPr>
        <w:t>: How useful do students and teachers perceive the new platform or tool to be for improving learning outcomes? Will it help improve grades, save time, or enhance productivity in the classroom?</w:t>
      </w:r>
    </w:p>
    <w:p w:rsidR="00B95FDA" w:rsidRPr="00B95FDA" w:rsidRDefault="00B95FDA" w:rsidP="007F3A26">
      <w:pPr>
        <w:numPr>
          <w:ilvl w:val="1"/>
          <w:numId w:val="40"/>
        </w:numPr>
        <w:spacing w:before="100" w:beforeAutospacing="1" w:after="100" w:afterAutospacing="1" w:line="360" w:lineRule="auto"/>
        <w:jc w:val="both"/>
        <w:rPr>
          <w:color w:val="000000"/>
          <w:sz w:val="24"/>
          <w:szCs w:val="24"/>
        </w:rPr>
      </w:pPr>
      <w:r w:rsidRPr="00B95FDA">
        <w:rPr>
          <w:b/>
          <w:bCs/>
          <w:color w:val="000000"/>
          <w:sz w:val="24"/>
          <w:szCs w:val="24"/>
        </w:rPr>
        <w:t>Actionable Insight</w:t>
      </w:r>
      <w:r w:rsidRPr="00B95FDA">
        <w:rPr>
          <w:color w:val="000000"/>
          <w:sz w:val="24"/>
          <w:szCs w:val="24"/>
        </w:rPr>
        <w:t>: Highlight the educational benefits of the platform, such as access to better learning materials, ease of collaboration, and personalized learning features.</w:t>
      </w:r>
    </w:p>
    <w:p w:rsidR="00B95FDA" w:rsidRPr="00B95FDA" w:rsidRDefault="00B95FDA" w:rsidP="007F3A26">
      <w:pPr>
        <w:numPr>
          <w:ilvl w:val="0"/>
          <w:numId w:val="40"/>
        </w:numPr>
        <w:spacing w:before="100" w:beforeAutospacing="1" w:after="100" w:afterAutospacing="1" w:line="360" w:lineRule="auto"/>
        <w:jc w:val="both"/>
        <w:rPr>
          <w:color w:val="000000"/>
          <w:sz w:val="24"/>
          <w:szCs w:val="24"/>
        </w:rPr>
      </w:pPr>
      <w:r w:rsidRPr="00B95FDA">
        <w:rPr>
          <w:b/>
          <w:bCs/>
          <w:color w:val="000000"/>
          <w:sz w:val="24"/>
          <w:szCs w:val="24"/>
        </w:rPr>
        <w:t>Effort Expectancy (EE)</w:t>
      </w:r>
      <w:r w:rsidRPr="00B95FDA">
        <w:rPr>
          <w:color w:val="000000"/>
          <w:sz w:val="24"/>
          <w:szCs w:val="24"/>
        </w:rPr>
        <w:t>:</w:t>
      </w:r>
    </w:p>
    <w:p w:rsidR="00B95FDA" w:rsidRPr="00B95FDA" w:rsidRDefault="00B95FDA" w:rsidP="007F3A26">
      <w:pPr>
        <w:numPr>
          <w:ilvl w:val="1"/>
          <w:numId w:val="40"/>
        </w:numPr>
        <w:spacing w:before="100" w:beforeAutospacing="1" w:after="100" w:afterAutospacing="1" w:line="360" w:lineRule="auto"/>
        <w:jc w:val="both"/>
        <w:rPr>
          <w:color w:val="000000"/>
          <w:sz w:val="24"/>
          <w:szCs w:val="24"/>
        </w:rPr>
      </w:pPr>
      <w:r w:rsidRPr="00B95FDA">
        <w:rPr>
          <w:b/>
          <w:bCs/>
          <w:color w:val="000000"/>
          <w:sz w:val="24"/>
          <w:szCs w:val="24"/>
        </w:rPr>
        <w:t>Key Question</w:t>
      </w:r>
      <w:r w:rsidRPr="00B95FDA">
        <w:rPr>
          <w:color w:val="000000"/>
          <w:sz w:val="24"/>
          <w:szCs w:val="24"/>
        </w:rPr>
        <w:t>: How easy is it for students and teachers to learn how to use the platform? Is it intuitive? Does it require significant effort to get started?</w:t>
      </w:r>
    </w:p>
    <w:p w:rsidR="00B95FDA" w:rsidRPr="00B95FDA" w:rsidRDefault="00B95FDA" w:rsidP="007F3A26">
      <w:pPr>
        <w:numPr>
          <w:ilvl w:val="1"/>
          <w:numId w:val="40"/>
        </w:numPr>
        <w:spacing w:before="100" w:beforeAutospacing="1" w:after="100" w:afterAutospacing="1" w:line="360" w:lineRule="auto"/>
        <w:jc w:val="both"/>
        <w:rPr>
          <w:color w:val="000000"/>
          <w:sz w:val="24"/>
          <w:szCs w:val="24"/>
        </w:rPr>
      </w:pPr>
      <w:r w:rsidRPr="00B95FDA">
        <w:rPr>
          <w:b/>
          <w:bCs/>
          <w:color w:val="000000"/>
          <w:sz w:val="24"/>
          <w:szCs w:val="24"/>
        </w:rPr>
        <w:t>Actionable Insight</w:t>
      </w:r>
      <w:r w:rsidRPr="00B95FDA">
        <w:rPr>
          <w:color w:val="000000"/>
          <w:sz w:val="24"/>
          <w:szCs w:val="24"/>
        </w:rPr>
        <w:t>: Ensure that the platform is user-friendly, provide clear instructions, and offer training or tutorials to help users get comfortable with the system.</w:t>
      </w:r>
    </w:p>
    <w:p w:rsidR="00B95FDA" w:rsidRPr="00B95FDA" w:rsidRDefault="00B95FDA" w:rsidP="007F3A26">
      <w:pPr>
        <w:numPr>
          <w:ilvl w:val="0"/>
          <w:numId w:val="40"/>
        </w:numPr>
        <w:spacing w:before="100" w:beforeAutospacing="1" w:after="100" w:afterAutospacing="1" w:line="360" w:lineRule="auto"/>
        <w:jc w:val="both"/>
        <w:rPr>
          <w:color w:val="000000"/>
          <w:sz w:val="24"/>
          <w:szCs w:val="24"/>
        </w:rPr>
      </w:pPr>
      <w:r w:rsidRPr="00B95FDA">
        <w:rPr>
          <w:b/>
          <w:bCs/>
          <w:color w:val="000000"/>
          <w:sz w:val="24"/>
          <w:szCs w:val="24"/>
        </w:rPr>
        <w:t>Social Influence (SI)</w:t>
      </w:r>
      <w:r w:rsidRPr="00B95FDA">
        <w:rPr>
          <w:color w:val="000000"/>
          <w:sz w:val="24"/>
          <w:szCs w:val="24"/>
        </w:rPr>
        <w:t>:</w:t>
      </w:r>
    </w:p>
    <w:p w:rsidR="00B95FDA" w:rsidRPr="00B95FDA" w:rsidRDefault="00B95FDA" w:rsidP="007F3A26">
      <w:pPr>
        <w:numPr>
          <w:ilvl w:val="1"/>
          <w:numId w:val="40"/>
        </w:numPr>
        <w:spacing w:before="100" w:beforeAutospacing="1" w:after="100" w:afterAutospacing="1" w:line="360" w:lineRule="auto"/>
        <w:jc w:val="both"/>
        <w:rPr>
          <w:color w:val="000000"/>
          <w:sz w:val="24"/>
          <w:szCs w:val="24"/>
        </w:rPr>
      </w:pPr>
      <w:r w:rsidRPr="00B95FDA">
        <w:rPr>
          <w:b/>
          <w:bCs/>
          <w:color w:val="000000"/>
          <w:sz w:val="24"/>
          <w:szCs w:val="24"/>
        </w:rPr>
        <w:t>Key Question</w:t>
      </w:r>
      <w:r w:rsidRPr="00B95FDA">
        <w:rPr>
          <w:color w:val="000000"/>
          <w:sz w:val="24"/>
          <w:szCs w:val="24"/>
        </w:rPr>
        <w:t>: Are influential individuals (e.g., teachers, peers, administrators) advocating for the use of the platform? Is there peer pressure or encouragement to use it?</w:t>
      </w:r>
    </w:p>
    <w:p w:rsidR="00B95FDA" w:rsidRPr="00B95FDA" w:rsidRDefault="00B95FDA" w:rsidP="007F3A26">
      <w:pPr>
        <w:numPr>
          <w:ilvl w:val="1"/>
          <w:numId w:val="40"/>
        </w:numPr>
        <w:spacing w:before="100" w:beforeAutospacing="1" w:after="100" w:afterAutospacing="1" w:line="360" w:lineRule="auto"/>
        <w:jc w:val="both"/>
        <w:rPr>
          <w:color w:val="000000"/>
          <w:sz w:val="24"/>
          <w:szCs w:val="24"/>
        </w:rPr>
      </w:pPr>
      <w:r w:rsidRPr="00B95FDA">
        <w:rPr>
          <w:b/>
          <w:bCs/>
          <w:color w:val="000000"/>
          <w:sz w:val="24"/>
          <w:szCs w:val="24"/>
        </w:rPr>
        <w:lastRenderedPageBreak/>
        <w:t>Actionable Insight</w:t>
      </w:r>
      <w:r w:rsidRPr="00B95FDA">
        <w:rPr>
          <w:color w:val="000000"/>
          <w:sz w:val="24"/>
          <w:szCs w:val="24"/>
        </w:rPr>
        <w:t>: Encourage teachers and leaders to promote the platform and demonstrate its use. Peer mentoring or student-led tutorials can also enhance adoption among students.</w:t>
      </w:r>
    </w:p>
    <w:p w:rsidR="00B95FDA" w:rsidRPr="00B95FDA" w:rsidRDefault="00B95FDA" w:rsidP="007F3A26">
      <w:pPr>
        <w:numPr>
          <w:ilvl w:val="0"/>
          <w:numId w:val="40"/>
        </w:numPr>
        <w:spacing w:before="100" w:beforeAutospacing="1" w:after="100" w:afterAutospacing="1" w:line="360" w:lineRule="auto"/>
        <w:jc w:val="both"/>
        <w:rPr>
          <w:color w:val="000000"/>
          <w:sz w:val="24"/>
          <w:szCs w:val="24"/>
        </w:rPr>
      </w:pPr>
      <w:r w:rsidRPr="00B95FDA">
        <w:rPr>
          <w:b/>
          <w:bCs/>
          <w:color w:val="000000"/>
          <w:sz w:val="24"/>
          <w:szCs w:val="24"/>
        </w:rPr>
        <w:t>Facilitating Conditions (FC)</w:t>
      </w:r>
      <w:r w:rsidRPr="00B95FDA">
        <w:rPr>
          <w:color w:val="000000"/>
          <w:sz w:val="24"/>
          <w:szCs w:val="24"/>
        </w:rPr>
        <w:t>:</w:t>
      </w:r>
    </w:p>
    <w:p w:rsidR="00B95FDA" w:rsidRPr="00B95FDA" w:rsidRDefault="00B95FDA" w:rsidP="007F3A26">
      <w:pPr>
        <w:numPr>
          <w:ilvl w:val="1"/>
          <w:numId w:val="40"/>
        </w:numPr>
        <w:spacing w:before="100" w:beforeAutospacing="1" w:after="100" w:afterAutospacing="1" w:line="360" w:lineRule="auto"/>
        <w:jc w:val="both"/>
        <w:rPr>
          <w:color w:val="000000"/>
          <w:sz w:val="24"/>
          <w:szCs w:val="24"/>
        </w:rPr>
      </w:pPr>
      <w:r w:rsidRPr="00B95FDA">
        <w:rPr>
          <w:b/>
          <w:bCs/>
          <w:color w:val="000000"/>
          <w:sz w:val="24"/>
          <w:szCs w:val="24"/>
        </w:rPr>
        <w:t>Key Question</w:t>
      </w:r>
      <w:r w:rsidRPr="00B95FDA">
        <w:rPr>
          <w:color w:val="000000"/>
          <w:sz w:val="24"/>
          <w:szCs w:val="24"/>
        </w:rPr>
        <w:t>: Do students and teachers have access to the necessary resources (e.g., devices, internet, support)? Are there any technological barriers to adoption?</w:t>
      </w:r>
    </w:p>
    <w:p w:rsidR="00B95FDA" w:rsidRPr="00B95FDA" w:rsidRDefault="00B95FDA" w:rsidP="007F3A26">
      <w:pPr>
        <w:numPr>
          <w:ilvl w:val="1"/>
          <w:numId w:val="40"/>
        </w:numPr>
        <w:spacing w:before="100" w:beforeAutospacing="1" w:after="100" w:afterAutospacing="1" w:line="360" w:lineRule="auto"/>
        <w:jc w:val="both"/>
        <w:rPr>
          <w:color w:val="000000"/>
          <w:sz w:val="24"/>
          <w:szCs w:val="24"/>
        </w:rPr>
      </w:pPr>
      <w:r w:rsidRPr="00B95FDA">
        <w:rPr>
          <w:b/>
          <w:bCs/>
          <w:color w:val="000000"/>
          <w:sz w:val="24"/>
          <w:szCs w:val="24"/>
        </w:rPr>
        <w:t>Actionable Insight</w:t>
      </w:r>
      <w:r w:rsidRPr="00B95FDA">
        <w:rPr>
          <w:color w:val="000000"/>
          <w:sz w:val="24"/>
          <w:szCs w:val="24"/>
        </w:rPr>
        <w:t>: Ensure that there is adequate infrastructure to support the technology. Provide support services for troubleshooting, and ensure access to devices and reliable internet for all students.</w:t>
      </w:r>
    </w:p>
    <w:p w:rsidR="00B95FDA" w:rsidRPr="00B95FDA" w:rsidRDefault="00B95FDA" w:rsidP="007F3A26">
      <w:pPr>
        <w:numPr>
          <w:ilvl w:val="0"/>
          <w:numId w:val="17"/>
        </w:numPr>
        <w:spacing w:before="100" w:beforeAutospacing="1" w:after="100" w:afterAutospacing="1" w:line="360" w:lineRule="auto"/>
        <w:ind w:left="0" w:firstLine="0"/>
        <w:jc w:val="both"/>
        <w:outlineLvl w:val="2"/>
        <w:rPr>
          <w:b/>
          <w:bCs/>
          <w:color w:val="000000"/>
          <w:sz w:val="27"/>
          <w:szCs w:val="27"/>
        </w:rPr>
      </w:pPr>
      <w:bookmarkStart w:id="63" w:name="_Toc200546643"/>
      <w:bookmarkStart w:id="64" w:name="_Toc200672191"/>
      <w:r w:rsidRPr="00B95FDA">
        <w:rPr>
          <w:b/>
          <w:bCs/>
          <w:color w:val="000000"/>
          <w:sz w:val="27"/>
          <w:szCs w:val="27"/>
        </w:rPr>
        <w:t>Implications of UTAUT for Technology Adoption in Education:</w:t>
      </w:r>
      <w:bookmarkEnd w:id="63"/>
      <w:bookmarkEnd w:id="64"/>
    </w:p>
    <w:p w:rsidR="00B95FDA" w:rsidRPr="00B95FDA" w:rsidRDefault="00B95FDA" w:rsidP="00B95FDA">
      <w:pPr>
        <w:spacing w:before="100" w:beforeAutospacing="1" w:after="100" w:afterAutospacing="1" w:line="360" w:lineRule="auto"/>
        <w:jc w:val="both"/>
        <w:rPr>
          <w:color w:val="000000"/>
          <w:sz w:val="24"/>
          <w:szCs w:val="24"/>
        </w:rPr>
      </w:pPr>
      <w:r w:rsidRPr="00B95FDA">
        <w:rPr>
          <w:color w:val="000000"/>
          <w:sz w:val="24"/>
          <w:szCs w:val="24"/>
        </w:rPr>
        <w:t xml:space="preserve">The </w:t>
      </w:r>
      <w:r w:rsidRPr="00B95FDA">
        <w:rPr>
          <w:b/>
          <w:bCs/>
          <w:color w:val="000000"/>
          <w:sz w:val="24"/>
          <w:szCs w:val="24"/>
        </w:rPr>
        <w:t>UTAUT</w:t>
      </w:r>
      <w:r w:rsidRPr="00B95FDA">
        <w:rPr>
          <w:color w:val="000000"/>
          <w:sz w:val="24"/>
          <w:szCs w:val="24"/>
        </w:rPr>
        <w:t xml:space="preserve"> model is highly applicable to educational settings where the adoption of new technology (e.g., online learning tools, digital classrooms, cloud platforms) is often a key focus. To encourage adoption and ensure successful implementation:</w:t>
      </w:r>
    </w:p>
    <w:p w:rsidR="00B95FDA" w:rsidRPr="00B95FDA" w:rsidRDefault="00B95FDA" w:rsidP="007F3A26">
      <w:pPr>
        <w:numPr>
          <w:ilvl w:val="0"/>
          <w:numId w:val="41"/>
        </w:numPr>
        <w:spacing w:before="100" w:beforeAutospacing="1" w:after="100" w:afterAutospacing="1" w:line="360" w:lineRule="auto"/>
        <w:jc w:val="both"/>
        <w:rPr>
          <w:color w:val="000000"/>
          <w:sz w:val="24"/>
          <w:szCs w:val="24"/>
        </w:rPr>
      </w:pPr>
      <w:r w:rsidRPr="00B95FDA">
        <w:rPr>
          <w:b/>
          <w:bCs/>
          <w:color w:val="000000"/>
          <w:sz w:val="24"/>
          <w:szCs w:val="24"/>
        </w:rPr>
        <w:t>Performance Expectancy</w:t>
      </w:r>
      <w:r w:rsidRPr="00B95FDA">
        <w:rPr>
          <w:color w:val="000000"/>
          <w:sz w:val="24"/>
          <w:szCs w:val="24"/>
        </w:rPr>
        <w:t>: Schools should emphasize how the technology will improve learning outcomes, make education more efficient, or provide access to new educational resources.</w:t>
      </w:r>
    </w:p>
    <w:p w:rsidR="00B95FDA" w:rsidRPr="00B95FDA" w:rsidRDefault="00B95FDA" w:rsidP="007F3A26">
      <w:pPr>
        <w:numPr>
          <w:ilvl w:val="0"/>
          <w:numId w:val="41"/>
        </w:numPr>
        <w:spacing w:before="100" w:beforeAutospacing="1" w:after="100" w:afterAutospacing="1" w:line="360" w:lineRule="auto"/>
        <w:jc w:val="both"/>
        <w:rPr>
          <w:color w:val="000000"/>
          <w:sz w:val="24"/>
          <w:szCs w:val="24"/>
        </w:rPr>
      </w:pPr>
      <w:r w:rsidRPr="00B95FDA">
        <w:rPr>
          <w:b/>
          <w:bCs/>
          <w:color w:val="000000"/>
          <w:sz w:val="24"/>
          <w:szCs w:val="24"/>
        </w:rPr>
        <w:t>Effort Expectancy</w:t>
      </w:r>
      <w:r w:rsidRPr="00B95FDA">
        <w:rPr>
          <w:color w:val="000000"/>
          <w:sz w:val="24"/>
          <w:szCs w:val="24"/>
        </w:rPr>
        <w:t>: It’s essential that educational technologies are easy to use and require minimal technical skills. Platforms with simple interfaces, easy navigation, and intuitive features are more likely to be accepted by students and teachers.</w:t>
      </w:r>
    </w:p>
    <w:p w:rsidR="00B95FDA" w:rsidRPr="00B95FDA" w:rsidRDefault="00B95FDA" w:rsidP="007F3A26">
      <w:pPr>
        <w:numPr>
          <w:ilvl w:val="0"/>
          <w:numId w:val="41"/>
        </w:numPr>
        <w:spacing w:before="100" w:beforeAutospacing="1" w:after="100" w:afterAutospacing="1" w:line="360" w:lineRule="auto"/>
        <w:jc w:val="both"/>
        <w:rPr>
          <w:color w:val="000000"/>
          <w:sz w:val="24"/>
          <w:szCs w:val="24"/>
        </w:rPr>
      </w:pPr>
      <w:r w:rsidRPr="00B95FDA">
        <w:rPr>
          <w:b/>
          <w:bCs/>
          <w:color w:val="000000"/>
          <w:sz w:val="24"/>
          <w:szCs w:val="24"/>
        </w:rPr>
        <w:t>Social Influence</w:t>
      </w:r>
      <w:r w:rsidRPr="00B95FDA">
        <w:rPr>
          <w:color w:val="000000"/>
          <w:sz w:val="24"/>
          <w:szCs w:val="24"/>
        </w:rPr>
        <w:t>: Teachers and administrators play a significant role in shaping students' attitudes toward technology. By actively promoting the platform, demonstrating its value, and showing students how it can enhance their learning, educators can drive adoption.</w:t>
      </w:r>
    </w:p>
    <w:p w:rsidR="00B95FDA" w:rsidRPr="00B95FDA" w:rsidRDefault="00B95FDA" w:rsidP="007F3A26">
      <w:pPr>
        <w:numPr>
          <w:ilvl w:val="0"/>
          <w:numId w:val="41"/>
        </w:numPr>
        <w:spacing w:before="100" w:beforeAutospacing="1" w:after="100" w:afterAutospacing="1" w:line="360" w:lineRule="auto"/>
        <w:jc w:val="both"/>
        <w:rPr>
          <w:color w:val="000000"/>
          <w:sz w:val="24"/>
          <w:szCs w:val="24"/>
        </w:rPr>
      </w:pPr>
      <w:r w:rsidRPr="00B95FDA">
        <w:rPr>
          <w:b/>
          <w:bCs/>
          <w:color w:val="000000"/>
          <w:sz w:val="24"/>
          <w:szCs w:val="24"/>
        </w:rPr>
        <w:t>Facilitating Conditions</w:t>
      </w:r>
      <w:r w:rsidRPr="00B95FDA">
        <w:rPr>
          <w:color w:val="000000"/>
          <w:sz w:val="24"/>
          <w:szCs w:val="24"/>
        </w:rPr>
        <w:t>: Schools must address infrastructure issues, ensuring that all students have access to the necessary hardware (e.g., computers, tablets) and a reliable internet connection. Schools should also have technical support in place to assist with troubleshooting.</w:t>
      </w:r>
    </w:p>
    <w:p w:rsidR="00B95FDA" w:rsidRPr="00B95FDA" w:rsidRDefault="00B95FDA" w:rsidP="00B95FDA">
      <w:pPr>
        <w:spacing w:before="100" w:beforeAutospacing="1" w:after="100" w:afterAutospacing="1" w:line="360" w:lineRule="auto"/>
        <w:jc w:val="both"/>
        <w:rPr>
          <w:color w:val="000000"/>
          <w:sz w:val="24"/>
          <w:szCs w:val="24"/>
        </w:rPr>
      </w:pPr>
      <w:r w:rsidRPr="00B95FDA">
        <w:rPr>
          <w:b/>
          <w:bCs/>
          <w:color w:val="000000"/>
          <w:sz w:val="24"/>
          <w:szCs w:val="24"/>
        </w:rPr>
        <w:t>Relevance in Economic Constraints:</w:t>
      </w:r>
      <w:r w:rsidRPr="00B95FDA">
        <w:rPr>
          <w:color w:val="000000"/>
          <w:sz w:val="24"/>
          <w:szCs w:val="24"/>
        </w:rPr>
        <w:t xml:space="preserve"> The UTAUT model integrates elements from multiple adoption theories and focuses on both individual and organizational factors influencing technology adoption. In resource-constrained environments, it is critical to assess how the perceived benefits (performance expectancy) of cloud technology align with the organization’s capacity to support it </w:t>
      </w:r>
      <w:r w:rsidRPr="00B95FDA">
        <w:rPr>
          <w:color w:val="000000"/>
          <w:sz w:val="24"/>
          <w:szCs w:val="24"/>
        </w:rPr>
        <w:lastRenderedPageBreak/>
        <w:t>(facilitating conditions). Economic constraints may limit investment in infrastructure, so ensuring that the organization has the necessary resources, training, and support to effectively implement and use cloud technologies is vital. Social influence may also be significant in contexts where peer organizations or industry leaders are adopting cloud technologies, prompting others to follow suit.</w:t>
      </w:r>
    </w:p>
    <w:p w:rsidR="00B95FDA" w:rsidRPr="00B95FDA" w:rsidRDefault="00B95FDA" w:rsidP="00B95FDA">
      <w:pPr>
        <w:spacing w:before="100" w:beforeAutospacing="1" w:after="100" w:afterAutospacing="1" w:line="360" w:lineRule="auto"/>
        <w:jc w:val="both"/>
        <w:rPr>
          <w:color w:val="000000"/>
          <w:sz w:val="24"/>
          <w:szCs w:val="24"/>
        </w:rPr>
      </w:pPr>
      <w:r w:rsidRPr="00B95FDA">
        <w:rPr>
          <w:color w:val="000000"/>
          <w:sz w:val="24"/>
          <w:szCs w:val="24"/>
        </w:rPr>
        <w:t xml:space="preserve">The </w:t>
      </w:r>
      <w:r w:rsidRPr="00B95FDA">
        <w:rPr>
          <w:b/>
          <w:bCs/>
          <w:color w:val="000000"/>
          <w:sz w:val="24"/>
          <w:szCs w:val="24"/>
        </w:rPr>
        <w:t>UTAUT model</w:t>
      </w:r>
      <w:r w:rsidRPr="00B95FDA">
        <w:rPr>
          <w:color w:val="000000"/>
          <w:sz w:val="24"/>
          <w:szCs w:val="24"/>
        </w:rPr>
        <w:t xml:space="preserve"> provides a comprehensive, unified view of the factors influencing technology acceptance and usage. It focuses on key factors like </w:t>
      </w:r>
      <w:r w:rsidRPr="00B95FDA">
        <w:rPr>
          <w:b/>
          <w:bCs/>
          <w:color w:val="000000"/>
          <w:sz w:val="24"/>
          <w:szCs w:val="24"/>
        </w:rPr>
        <w:t>performance expectancy</w:t>
      </w:r>
      <w:r w:rsidRPr="00B95FDA">
        <w:rPr>
          <w:color w:val="000000"/>
          <w:sz w:val="24"/>
          <w:szCs w:val="24"/>
        </w:rPr>
        <w:t xml:space="preserve">, </w:t>
      </w:r>
      <w:r w:rsidRPr="00B95FDA">
        <w:rPr>
          <w:b/>
          <w:bCs/>
          <w:color w:val="000000"/>
          <w:sz w:val="24"/>
          <w:szCs w:val="24"/>
        </w:rPr>
        <w:t>effort expectancy</w:t>
      </w:r>
      <w:r w:rsidRPr="00B95FDA">
        <w:rPr>
          <w:color w:val="000000"/>
          <w:sz w:val="24"/>
          <w:szCs w:val="24"/>
        </w:rPr>
        <w:t xml:space="preserve">, </w:t>
      </w:r>
      <w:r w:rsidRPr="00B95FDA">
        <w:rPr>
          <w:b/>
          <w:bCs/>
          <w:color w:val="000000"/>
          <w:sz w:val="24"/>
          <w:szCs w:val="24"/>
        </w:rPr>
        <w:t>social influence</w:t>
      </w:r>
      <w:r w:rsidRPr="00B95FDA">
        <w:rPr>
          <w:color w:val="000000"/>
          <w:sz w:val="24"/>
          <w:szCs w:val="24"/>
        </w:rPr>
        <w:t xml:space="preserve">, and </w:t>
      </w:r>
      <w:r w:rsidRPr="00B95FDA">
        <w:rPr>
          <w:b/>
          <w:bCs/>
          <w:color w:val="000000"/>
          <w:sz w:val="24"/>
          <w:szCs w:val="24"/>
        </w:rPr>
        <w:t>facilitating conditions</w:t>
      </w:r>
      <w:r w:rsidRPr="00B95FDA">
        <w:rPr>
          <w:color w:val="000000"/>
          <w:sz w:val="24"/>
          <w:szCs w:val="24"/>
        </w:rPr>
        <w:t>, which are critical in understanding why people adopt or resist new technologies. In an educational context, addressing these factors—particularly around ease of use, perceived usefulness, and ensuring access to resources—can significantly enhance the success of technology adoption. By taking a holistic approach to these constructs, schools can increase the likelihood of successful technology implementation and improve the overall learning experience for students and educators alike.</w:t>
      </w:r>
    </w:p>
    <w:p w:rsidR="00B95FDA" w:rsidRPr="00B95FDA" w:rsidRDefault="00B95FDA" w:rsidP="00B95FDA">
      <w:pPr>
        <w:keepNext/>
        <w:tabs>
          <w:tab w:val="num" w:pos="1440"/>
        </w:tabs>
        <w:ind w:left="1440" w:hanging="720"/>
        <w:outlineLvl w:val="1"/>
        <w:rPr>
          <w:b/>
          <w:bCs/>
          <w:iCs/>
          <w:color w:val="000000"/>
          <w:sz w:val="24"/>
          <w:szCs w:val="28"/>
        </w:rPr>
      </w:pPr>
      <w:bookmarkStart w:id="65" w:name="_Toc200546644"/>
      <w:bookmarkStart w:id="66" w:name="_Toc200672192"/>
      <w:r w:rsidRPr="00B95FDA">
        <w:rPr>
          <w:b/>
          <w:bCs/>
          <w:iCs/>
          <w:color w:val="000000" w:themeColor="text1"/>
          <w:sz w:val="24"/>
          <w:szCs w:val="28"/>
        </w:rPr>
        <w:t xml:space="preserve">2.3 </w:t>
      </w:r>
      <w:r w:rsidR="006A3781" w:rsidRPr="00B95FDA">
        <w:rPr>
          <w:b/>
          <w:bCs/>
          <w:iCs/>
          <w:color w:val="000000" w:themeColor="text1"/>
          <w:sz w:val="24"/>
          <w:szCs w:val="28"/>
        </w:rPr>
        <w:t>I</w:t>
      </w:r>
      <w:r w:rsidR="006A3781" w:rsidRPr="00B95FDA">
        <w:rPr>
          <w:b/>
          <w:bCs/>
          <w:iCs/>
          <w:color w:val="000000" w:themeColor="text1"/>
          <w:spacing w:val="1"/>
          <w:sz w:val="24"/>
          <w:szCs w:val="28"/>
        </w:rPr>
        <w:t>n</w:t>
      </w:r>
      <w:r w:rsidR="006A3781" w:rsidRPr="00B95FDA">
        <w:rPr>
          <w:b/>
          <w:bCs/>
          <w:iCs/>
          <w:color w:val="000000" w:themeColor="text1"/>
          <w:sz w:val="24"/>
          <w:szCs w:val="28"/>
        </w:rPr>
        <w:t>flu</w:t>
      </w:r>
      <w:r w:rsidR="006A3781" w:rsidRPr="00B95FDA">
        <w:rPr>
          <w:b/>
          <w:bCs/>
          <w:iCs/>
          <w:color w:val="000000" w:themeColor="text1"/>
          <w:spacing w:val="-1"/>
          <w:sz w:val="24"/>
          <w:szCs w:val="28"/>
        </w:rPr>
        <w:t>e</w:t>
      </w:r>
      <w:r w:rsidR="006A3781" w:rsidRPr="00B95FDA">
        <w:rPr>
          <w:b/>
          <w:bCs/>
          <w:iCs/>
          <w:color w:val="000000" w:themeColor="text1"/>
          <w:spacing w:val="1"/>
          <w:sz w:val="24"/>
          <w:szCs w:val="28"/>
        </w:rPr>
        <w:t>n</w:t>
      </w:r>
      <w:r w:rsidR="006A3781" w:rsidRPr="00B95FDA">
        <w:rPr>
          <w:b/>
          <w:bCs/>
          <w:iCs/>
          <w:color w:val="000000" w:themeColor="text1"/>
          <w:spacing w:val="-1"/>
          <w:sz w:val="24"/>
          <w:szCs w:val="28"/>
        </w:rPr>
        <w:t>c</w:t>
      </w:r>
      <w:r w:rsidR="006A3781" w:rsidRPr="00B95FDA">
        <w:rPr>
          <w:b/>
          <w:bCs/>
          <w:iCs/>
          <w:color w:val="000000" w:themeColor="text1"/>
          <w:sz w:val="24"/>
          <w:szCs w:val="28"/>
        </w:rPr>
        <w:t>e of</w:t>
      </w:r>
      <w:r w:rsidRPr="00B95FDA">
        <w:rPr>
          <w:b/>
          <w:bCs/>
          <w:iCs/>
          <w:color w:val="000000" w:themeColor="text1"/>
          <w:sz w:val="24"/>
          <w:szCs w:val="28"/>
        </w:rPr>
        <w:t xml:space="preserve"> T</w:t>
      </w:r>
      <w:r w:rsidRPr="00B95FDA">
        <w:rPr>
          <w:b/>
          <w:bCs/>
          <w:iCs/>
          <w:color w:val="000000" w:themeColor="text1"/>
          <w:spacing w:val="-1"/>
          <w:sz w:val="24"/>
          <w:szCs w:val="28"/>
        </w:rPr>
        <w:t>ec</w:t>
      </w:r>
      <w:r w:rsidRPr="00B95FDA">
        <w:rPr>
          <w:b/>
          <w:bCs/>
          <w:iCs/>
          <w:color w:val="000000" w:themeColor="text1"/>
          <w:spacing w:val="1"/>
          <w:sz w:val="24"/>
          <w:szCs w:val="28"/>
        </w:rPr>
        <w:t>hn</w:t>
      </w:r>
      <w:r w:rsidRPr="00B95FDA">
        <w:rPr>
          <w:b/>
          <w:bCs/>
          <w:iCs/>
          <w:color w:val="000000" w:themeColor="text1"/>
          <w:sz w:val="24"/>
          <w:szCs w:val="28"/>
        </w:rPr>
        <w:t>olog</w:t>
      </w:r>
      <w:r w:rsidRPr="00B95FDA">
        <w:rPr>
          <w:b/>
          <w:bCs/>
          <w:iCs/>
          <w:color w:val="000000" w:themeColor="text1"/>
          <w:spacing w:val="1"/>
          <w:sz w:val="24"/>
          <w:szCs w:val="28"/>
        </w:rPr>
        <w:t>i</w:t>
      </w:r>
      <w:r w:rsidRPr="00B95FDA">
        <w:rPr>
          <w:b/>
          <w:bCs/>
          <w:iCs/>
          <w:color w:val="000000" w:themeColor="text1"/>
          <w:spacing w:val="-1"/>
          <w:sz w:val="24"/>
          <w:szCs w:val="28"/>
        </w:rPr>
        <w:t>c</w:t>
      </w:r>
      <w:r w:rsidRPr="00B95FDA">
        <w:rPr>
          <w:b/>
          <w:bCs/>
          <w:iCs/>
          <w:color w:val="000000" w:themeColor="text1"/>
          <w:sz w:val="24"/>
          <w:szCs w:val="28"/>
        </w:rPr>
        <w:t>al Fa</w:t>
      </w:r>
      <w:r w:rsidRPr="00B95FDA">
        <w:rPr>
          <w:b/>
          <w:bCs/>
          <w:iCs/>
          <w:color w:val="000000" w:themeColor="text1"/>
          <w:spacing w:val="-1"/>
          <w:sz w:val="24"/>
          <w:szCs w:val="28"/>
        </w:rPr>
        <w:t>c</w:t>
      </w:r>
      <w:r w:rsidRPr="00B95FDA">
        <w:rPr>
          <w:b/>
          <w:bCs/>
          <w:iCs/>
          <w:color w:val="000000" w:themeColor="text1"/>
          <w:sz w:val="24"/>
          <w:szCs w:val="28"/>
        </w:rPr>
        <w:t>to</w:t>
      </w:r>
      <w:r w:rsidRPr="00B95FDA">
        <w:rPr>
          <w:b/>
          <w:bCs/>
          <w:iCs/>
          <w:color w:val="000000" w:themeColor="text1"/>
          <w:spacing w:val="-2"/>
          <w:sz w:val="24"/>
          <w:szCs w:val="28"/>
        </w:rPr>
        <w:t>r</w:t>
      </w:r>
      <w:r w:rsidRPr="00B95FDA">
        <w:rPr>
          <w:b/>
          <w:bCs/>
          <w:iCs/>
          <w:color w:val="000000" w:themeColor="text1"/>
          <w:sz w:val="24"/>
          <w:szCs w:val="28"/>
        </w:rPr>
        <w:t>s on</w:t>
      </w:r>
      <w:bookmarkEnd w:id="65"/>
      <w:r w:rsidR="00757CA7" w:rsidRPr="00B95FDA">
        <w:rPr>
          <w:b/>
          <w:bCs/>
          <w:iCs/>
          <w:color w:val="000000" w:themeColor="text1"/>
          <w:sz w:val="24"/>
          <w:szCs w:val="28"/>
        </w:rPr>
        <w:t>Clo</w:t>
      </w:r>
      <w:r w:rsidR="00757CA7" w:rsidRPr="00B95FDA">
        <w:rPr>
          <w:b/>
          <w:bCs/>
          <w:iCs/>
          <w:color w:val="000000" w:themeColor="text1"/>
          <w:spacing w:val="1"/>
          <w:sz w:val="24"/>
          <w:szCs w:val="28"/>
        </w:rPr>
        <w:t>u</w:t>
      </w:r>
      <w:r w:rsidR="00757CA7" w:rsidRPr="00B95FDA">
        <w:rPr>
          <w:b/>
          <w:bCs/>
          <w:iCs/>
          <w:color w:val="000000" w:themeColor="text1"/>
          <w:sz w:val="24"/>
          <w:szCs w:val="28"/>
        </w:rPr>
        <w:t>d C</w:t>
      </w:r>
      <w:r w:rsidR="00757CA7" w:rsidRPr="00B95FDA">
        <w:rPr>
          <w:b/>
          <w:bCs/>
          <w:iCs/>
          <w:color w:val="000000" w:themeColor="text1"/>
          <w:spacing w:val="1"/>
          <w:sz w:val="24"/>
          <w:szCs w:val="28"/>
        </w:rPr>
        <w:t>omp</w:t>
      </w:r>
      <w:r w:rsidR="00757CA7" w:rsidRPr="00B95FDA">
        <w:rPr>
          <w:b/>
          <w:bCs/>
          <w:iCs/>
          <w:color w:val="000000" w:themeColor="text1"/>
          <w:sz w:val="24"/>
          <w:szCs w:val="28"/>
        </w:rPr>
        <w:t>u</w:t>
      </w:r>
      <w:r w:rsidR="00757CA7" w:rsidRPr="00B95FDA">
        <w:rPr>
          <w:b/>
          <w:bCs/>
          <w:iCs/>
          <w:color w:val="000000" w:themeColor="text1"/>
          <w:spacing w:val="-3"/>
          <w:sz w:val="24"/>
          <w:szCs w:val="28"/>
        </w:rPr>
        <w:t>t</w:t>
      </w:r>
      <w:r w:rsidR="00757CA7" w:rsidRPr="00B95FDA">
        <w:rPr>
          <w:b/>
          <w:bCs/>
          <w:iCs/>
          <w:color w:val="000000" w:themeColor="text1"/>
          <w:spacing w:val="1"/>
          <w:sz w:val="24"/>
          <w:szCs w:val="28"/>
        </w:rPr>
        <w:t>i</w:t>
      </w:r>
      <w:r w:rsidR="00757CA7" w:rsidRPr="00B95FDA">
        <w:rPr>
          <w:b/>
          <w:bCs/>
          <w:iCs/>
          <w:color w:val="000000" w:themeColor="text1"/>
          <w:sz w:val="24"/>
          <w:szCs w:val="28"/>
        </w:rPr>
        <w:t>ng</w:t>
      </w:r>
      <w:bookmarkEnd w:id="66"/>
    </w:p>
    <w:p w:rsidR="00B95FDA" w:rsidRPr="00B95FDA" w:rsidRDefault="00B95FDA" w:rsidP="00B95FDA">
      <w:pPr>
        <w:spacing w:before="7" w:line="120" w:lineRule="exact"/>
        <w:rPr>
          <w:sz w:val="13"/>
          <w:szCs w:val="13"/>
        </w:rPr>
      </w:pPr>
    </w:p>
    <w:p w:rsidR="00B95FDA" w:rsidRPr="00B95FDA" w:rsidRDefault="00B95FDA" w:rsidP="00B95FDA">
      <w:pPr>
        <w:spacing w:line="360" w:lineRule="auto"/>
        <w:ind w:left="120" w:right="78"/>
        <w:jc w:val="both"/>
        <w:rPr>
          <w:sz w:val="24"/>
          <w:szCs w:val="24"/>
        </w:rPr>
      </w:pPr>
      <w:r w:rsidRPr="00B95FDA">
        <w:rPr>
          <w:sz w:val="24"/>
          <w:szCs w:val="24"/>
        </w:rPr>
        <w:t>Consid</w:t>
      </w:r>
      <w:r w:rsidRPr="00B95FDA">
        <w:rPr>
          <w:spacing w:val="-1"/>
          <w:sz w:val="24"/>
          <w:szCs w:val="24"/>
        </w:rPr>
        <w:t>e</w:t>
      </w:r>
      <w:r w:rsidRPr="00B95FDA">
        <w:rPr>
          <w:sz w:val="24"/>
          <w:szCs w:val="24"/>
        </w:rPr>
        <w:t>ringthew</w:t>
      </w:r>
      <w:r w:rsidRPr="00B95FDA">
        <w:rPr>
          <w:spacing w:val="-1"/>
          <w:sz w:val="24"/>
          <w:szCs w:val="24"/>
        </w:rPr>
        <w:t>a</w:t>
      </w:r>
      <w:r w:rsidRPr="00B95FDA">
        <w:rPr>
          <w:sz w:val="24"/>
          <w:szCs w:val="24"/>
        </w:rPr>
        <w:t>yin whi</w:t>
      </w:r>
      <w:r w:rsidRPr="00B95FDA">
        <w:rPr>
          <w:spacing w:val="-1"/>
          <w:sz w:val="24"/>
          <w:szCs w:val="24"/>
        </w:rPr>
        <w:t>c</w:t>
      </w:r>
      <w:r w:rsidRPr="00B95FDA">
        <w:rPr>
          <w:sz w:val="24"/>
          <w:szCs w:val="24"/>
        </w:rPr>
        <w:t>h</w:t>
      </w:r>
      <w:r w:rsidRPr="00B95FDA">
        <w:rPr>
          <w:spacing w:val="-1"/>
          <w:sz w:val="24"/>
          <w:szCs w:val="24"/>
        </w:rPr>
        <w:t>a</w:t>
      </w:r>
      <w:r w:rsidRPr="00B95FDA">
        <w:rPr>
          <w:sz w:val="24"/>
          <w:szCs w:val="24"/>
        </w:rPr>
        <w:t>doptionof</w:t>
      </w:r>
      <w:r w:rsidRPr="00B95FDA">
        <w:rPr>
          <w:spacing w:val="-1"/>
          <w:sz w:val="24"/>
          <w:szCs w:val="24"/>
        </w:rPr>
        <w:t>c</w:t>
      </w:r>
      <w:r w:rsidRPr="00B95FDA">
        <w:rPr>
          <w:sz w:val="24"/>
          <w:szCs w:val="24"/>
        </w:rPr>
        <w:t>l</w:t>
      </w:r>
      <w:r w:rsidRPr="00B95FDA">
        <w:rPr>
          <w:spacing w:val="-2"/>
          <w:sz w:val="24"/>
          <w:szCs w:val="24"/>
        </w:rPr>
        <w:t>o</w:t>
      </w:r>
      <w:r w:rsidRPr="00B95FDA">
        <w:rPr>
          <w:sz w:val="24"/>
          <w:szCs w:val="24"/>
        </w:rPr>
        <w:t>ud</w:t>
      </w:r>
      <w:r w:rsidRPr="00B95FDA">
        <w:rPr>
          <w:spacing w:val="-1"/>
          <w:sz w:val="24"/>
          <w:szCs w:val="24"/>
        </w:rPr>
        <w:t>c</w:t>
      </w:r>
      <w:r w:rsidRPr="00B95FDA">
        <w:rPr>
          <w:sz w:val="24"/>
          <w:szCs w:val="24"/>
        </w:rPr>
        <w:t>omputing</w:t>
      </w:r>
      <w:r w:rsidRPr="00B95FDA">
        <w:rPr>
          <w:spacing w:val="-1"/>
          <w:sz w:val="24"/>
          <w:szCs w:val="24"/>
        </w:rPr>
        <w:t>ca</w:t>
      </w:r>
      <w:r w:rsidRPr="00B95FDA">
        <w:rPr>
          <w:sz w:val="24"/>
          <w:szCs w:val="24"/>
        </w:rPr>
        <w:t>n</w:t>
      </w:r>
      <w:r w:rsidRPr="00B95FDA">
        <w:rPr>
          <w:spacing w:val="-1"/>
          <w:sz w:val="24"/>
          <w:szCs w:val="24"/>
        </w:rPr>
        <w:t>re</w:t>
      </w:r>
      <w:r w:rsidRPr="00B95FDA">
        <w:rPr>
          <w:sz w:val="24"/>
          <w:szCs w:val="24"/>
        </w:rPr>
        <w:t>volutionize the</w:t>
      </w:r>
      <w:r w:rsidRPr="00B95FDA">
        <w:rPr>
          <w:spacing w:val="-1"/>
          <w:sz w:val="24"/>
          <w:szCs w:val="24"/>
        </w:rPr>
        <w:t>e</w:t>
      </w:r>
      <w:r w:rsidRPr="00B95FDA">
        <w:rPr>
          <w:sz w:val="24"/>
          <w:szCs w:val="24"/>
        </w:rPr>
        <w:t>du</w:t>
      </w:r>
      <w:r w:rsidRPr="00B95FDA">
        <w:rPr>
          <w:spacing w:val="-1"/>
          <w:sz w:val="24"/>
          <w:szCs w:val="24"/>
        </w:rPr>
        <w:t>ca</w:t>
      </w:r>
      <w:r w:rsidRPr="00B95FDA">
        <w:rPr>
          <w:sz w:val="24"/>
          <w:szCs w:val="24"/>
        </w:rPr>
        <w:t>tion</w:t>
      </w:r>
      <w:r w:rsidRPr="00B95FDA">
        <w:rPr>
          <w:spacing w:val="-1"/>
          <w:sz w:val="24"/>
          <w:szCs w:val="24"/>
        </w:rPr>
        <w:t>a</w:t>
      </w:r>
      <w:r w:rsidRPr="00B95FDA">
        <w:rPr>
          <w:sz w:val="24"/>
          <w:szCs w:val="24"/>
        </w:rPr>
        <w:t>l s</w:t>
      </w:r>
      <w:r w:rsidRPr="00B95FDA">
        <w:rPr>
          <w:spacing w:val="-1"/>
          <w:sz w:val="24"/>
          <w:szCs w:val="24"/>
        </w:rPr>
        <w:t>ce</w:t>
      </w:r>
      <w:r w:rsidRPr="00B95FDA">
        <w:rPr>
          <w:sz w:val="24"/>
          <w:szCs w:val="24"/>
        </w:rPr>
        <w:t>n</w:t>
      </w:r>
      <w:r w:rsidRPr="00B95FDA">
        <w:rPr>
          <w:spacing w:val="-1"/>
          <w:sz w:val="24"/>
          <w:szCs w:val="24"/>
        </w:rPr>
        <w:t>a</w:t>
      </w:r>
      <w:r w:rsidRPr="00B95FDA">
        <w:rPr>
          <w:sz w:val="24"/>
          <w:szCs w:val="24"/>
        </w:rPr>
        <w:t>rioindif</w:t>
      </w:r>
      <w:r w:rsidRPr="00B95FDA">
        <w:rPr>
          <w:spacing w:val="2"/>
          <w:sz w:val="24"/>
          <w:szCs w:val="24"/>
        </w:rPr>
        <w:t>f</w:t>
      </w:r>
      <w:r w:rsidRPr="00B95FDA">
        <w:rPr>
          <w:spacing w:val="-1"/>
          <w:sz w:val="24"/>
          <w:szCs w:val="24"/>
        </w:rPr>
        <w:t>ere</w:t>
      </w:r>
      <w:r w:rsidRPr="00B95FDA">
        <w:rPr>
          <w:sz w:val="24"/>
          <w:szCs w:val="24"/>
        </w:rPr>
        <w:t>nt</w:t>
      </w:r>
      <w:r w:rsidR="006A3781" w:rsidRPr="00B95FDA">
        <w:rPr>
          <w:sz w:val="24"/>
          <w:szCs w:val="24"/>
        </w:rPr>
        <w:t>t</w:t>
      </w:r>
      <w:r w:rsidR="006A3781" w:rsidRPr="00B95FDA">
        <w:rPr>
          <w:spacing w:val="1"/>
          <w:sz w:val="24"/>
          <w:szCs w:val="24"/>
        </w:rPr>
        <w:t>ec</w:t>
      </w:r>
      <w:r w:rsidR="006A3781" w:rsidRPr="00B95FDA">
        <w:rPr>
          <w:sz w:val="24"/>
          <w:szCs w:val="24"/>
        </w:rPr>
        <w:t>hnolo</w:t>
      </w:r>
      <w:r w:rsidR="006A3781" w:rsidRPr="00B95FDA">
        <w:rPr>
          <w:spacing w:val="1"/>
          <w:sz w:val="24"/>
          <w:szCs w:val="24"/>
        </w:rPr>
        <w:t>g</w:t>
      </w:r>
      <w:r w:rsidR="006A3781" w:rsidRPr="00B95FDA">
        <w:rPr>
          <w:sz w:val="24"/>
          <w:szCs w:val="24"/>
        </w:rPr>
        <w:t>i</w:t>
      </w:r>
      <w:r w:rsidR="006A3781" w:rsidRPr="00B95FDA">
        <w:rPr>
          <w:spacing w:val="-1"/>
          <w:sz w:val="24"/>
          <w:szCs w:val="24"/>
        </w:rPr>
        <w:t>cal</w:t>
      </w:r>
      <w:r w:rsidRPr="00B95FDA">
        <w:rPr>
          <w:sz w:val="24"/>
          <w:szCs w:val="24"/>
        </w:rPr>
        <w:t>innovations</w:t>
      </w:r>
      <w:r w:rsidR="006A3781">
        <w:rPr>
          <w:sz w:val="24"/>
          <w:szCs w:val="24"/>
        </w:rPr>
        <w:t xml:space="preserve"> .</w:t>
      </w:r>
      <w:r w:rsidRPr="00B95FDA">
        <w:rPr>
          <w:spacing w:val="-2"/>
          <w:sz w:val="24"/>
          <w:szCs w:val="24"/>
        </w:rPr>
        <w:t>i</w:t>
      </w:r>
      <w:r w:rsidRPr="00B95FDA">
        <w:rPr>
          <w:sz w:val="24"/>
          <w:szCs w:val="24"/>
        </w:rPr>
        <w:t>ts</w:t>
      </w:r>
      <w:r w:rsidRPr="00B95FDA">
        <w:rPr>
          <w:spacing w:val="-1"/>
          <w:sz w:val="24"/>
          <w:szCs w:val="24"/>
        </w:rPr>
        <w:t>fac</w:t>
      </w:r>
      <w:r w:rsidRPr="00B95FDA">
        <w:rPr>
          <w:sz w:val="24"/>
          <w:szCs w:val="24"/>
        </w:rPr>
        <w:t>ilities</w:t>
      </w:r>
      <w:r w:rsidRPr="00B95FDA">
        <w:rPr>
          <w:spacing w:val="-1"/>
          <w:sz w:val="24"/>
          <w:szCs w:val="24"/>
        </w:rPr>
        <w:t>a</w:t>
      </w:r>
      <w:r w:rsidRPr="00B95FDA">
        <w:rPr>
          <w:sz w:val="24"/>
          <w:szCs w:val="24"/>
        </w:rPr>
        <w:t>nd</w:t>
      </w:r>
      <w:r w:rsidRPr="00B95FDA">
        <w:rPr>
          <w:spacing w:val="-1"/>
          <w:sz w:val="24"/>
          <w:szCs w:val="24"/>
        </w:rPr>
        <w:t>re</w:t>
      </w:r>
      <w:r w:rsidRPr="00B95FDA">
        <w:rPr>
          <w:sz w:val="24"/>
          <w:szCs w:val="24"/>
        </w:rPr>
        <w:t>sou</w:t>
      </w:r>
      <w:r w:rsidRPr="00B95FDA">
        <w:rPr>
          <w:spacing w:val="2"/>
          <w:sz w:val="24"/>
          <w:szCs w:val="24"/>
        </w:rPr>
        <w:t>r</w:t>
      </w:r>
      <w:r w:rsidRPr="00B95FDA">
        <w:rPr>
          <w:spacing w:val="-1"/>
          <w:sz w:val="24"/>
          <w:szCs w:val="24"/>
        </w:rPr>
        <w:t>c</w:t>
      </w:r>
      <w:r w:rsidRPr="00B95FDA">
        <w:rPr>
          <w:spacing w:val="1"/>
          <w:sz w:val="24"/>
          <w:szCs w:val="24"/>
        </w:rPr>
        <w:t>e</w:t>
      </w:r>
      <w:r w:rsidRPr="00B95FDA">
        <w:rPr>
          <w:sz w:val="24"/>
          <w:szCs w:val="24"/>
        </w:rPr>
        <w:t>s</w:t>
      </w:r>
      <w:r w:rsidRPr="00B95FDA">
        <w:rPr>
          <w:spacing w:val="-1"/>
          <w:sz w:val="24"/>
          <w:szCs w:val="24"/>
        </w:rPr>
        <w:t>c</w:t>
      </w:r>
      <w:r w:rsidRPr="00B95FDA">
        <w:rPr>
          <w:sz w:val="24"/>
          <w:szCs w:val="24"/>
        </w:rPr>
        <w:t xml:space="preserve">ouldbe </w:t>
      </w:r>
      <w:r w:rsidRPr="00B95FDA">
        <w:rPr>
          <w:spacing w:val="-1"/>
          <w:sz w:val="24"/>
          <w:szCs w:val="24"/>
        </w:rPr>
        <w:t>ac</w:t>
      </w:r>
      <w:r w:rsidRPr="00B95FDA">
        <w:rPr>
          <w:spacing w:val="1"/>
          <w:sz w:val="24"/>
          <w:szCs w:val="24"/>
        </w:rPr>
        <w:t>c</w:t>
      </w:r>
      <w:r w:rsidRPr="00B95FDA">
        <w:rPr>
          <w:spacing w:val="-1"/>
          <w:sz w:val="24"/>
          <w:szCs w:val="24"/>
        </w:rPr>
        <w:t>e</w:t>
      </w:r>
      <w:r w:rsidRPr="00B95FDA">
        <w:rPr>
          <w:sz w:val="24"/>
          <w:szCs w:val="24"/>
        </w:rPr>
        <w:t>ssedon d</w:t>
      </w:r>
      <w:r w:rsidRPr="00B95FDA">
        <w:rPr>
          <w:spacing w:val="-1"/>
          <w:sz w:val="24"/>
          <w:szCs w:val="24"/>
        </w:rPr>
        <w:t>e</w:t>
      </w:r>
      <w:r w:rsidRPr="00B95FDA">
        <w:rPr>
          <w:sz w:val="24"/>
          <w:szCs w:val="24"/>
        </w:rPr>
        <w:t>mand</w:t>
      </w:r>
      <w:r w:rsidRPr="00B95FDA">
        <w:rPr>
          <w:spacing w:val="-1"/>
          <w:sz w:val="24"/>
          <w:szCs w:val="24"/>
        </w:rPr>
        <w:t>[</w:t>
      </w:r>
      <w:r w:rsidRPr="00B95FDA">
        <w:rPr>
          <w:sz w:val="24"/>
          <w:szCs w:val="24"/>
        </w:rPr>
        <w:t>7</w:t>
      </w:r>
      <w:r w:rsidRPr="00B95FDA">
        <w:rPr>
          <w:spacing w:val="-1"/>
          <w:sz w:val="24"/>
          <w:szCs w:val="24"/>
        </w:rPr>
        <w:t>]</w:t>
      </w:r>
      <w:r w:rsidRPr="00B95FDA">
        <w:rPr>
          <w:sz w:val="24"/>
          <w:szCs w:val="24"/>
        </w:rPr>
        <w:t>.M</w:t>
      </w:r>
      <w:r w:rsidRPr="00B95FDA">
        <w:rPr>
          <w:spacing w:val="-1"/>
          <w:sz w:val="24"/>
          <w:szCs w:val="24"/>
        </w:rPr>
        <w:t>a</w:t>
      </w:r>
      <w:r w:rsidRPr="00B95FDA">
        <w:rPr>
          <w:sz w:val="24"/>
          <w:szCs w:val="24"/>
        </w:rPr>
        <w:t>nyp</w:t>
      </w:r>
      <w:r w:rsidRPr="00B95FDA">
        <w:rPr>
          <w:spacing w:val="2"/>
          <w:sz w:val="24"/>
          <w:szCs w:val="24"/>
        </w:rPr>
        <w:t>r</w:t>
      </w:r>
      <w:r w:rsidRPr="00B95FDA">
        <w:rPr>
          <w:spacing w:val="-1"/>
          <w:sz w:val="24"/>
          <w:szCs w:val="24"/>
        </w:rPr>
        <w:t>e</w:t>
      </w:r>
      <w:r w:rsidRPr="00B95FDA">
        <w:rPr>
          <w:sz w:val="24"/>
          <w:szCs w:val="24"/>
        </w:rPr>
        <w:t>v</w:t>
      </w:r>
      <w:r w:rsidRPr="00B95FDA">
        <w:rPr>
          <w:spacing w:val="3"/>
          <w:sz w:val="24"/>
          <w:szCs w:val="24"/>
        </w:rPr>
        <w:t>i</w:t>
      </w:r>
      <w:r w:rsidRPr="00B95FDA">
        <w:rPr>
          <w:sz w:val="24"/>
          <w:szCs w:val="24"/>
        </w:rPr>
        <w:t>ousstudiesinthe</w:t>
      </w:r>
      <w:r w:rsidRPr="00B95FDA">
        <w:rPr>
          <w:spacing w:val="-1"/>
          <w:sz w:val="24"/>
          <w:szCs w:val="24"/>
        </w:rPr>
        <w:t>f</w:t>
      </w:r>
      <w:r w:rsidRPr="00B95FDA">
        <w:rPr>
          <w:sz w:val="24"/>
          <w:szCs w:val="24"/>
        </w:rPr>
        <w:t>i</w:t>
      </w:r>
      <w:r w:rsidRPr="00B95FDA">
        <w:rPr>
          <w:spacing w:val="-1"/>
          <w:sz w:val="24"/>
          <w:szCs w:val="24"/>
        </w:rPr>
        <w:t>e</w:t>
      </w:r>
      <w:r w:rsidRPr="00B95FDA">
        <w:rPr>
          <w:sz w:val="24"/>
          <w:szCs w:val="24"/>
        </w:rPr>
        <w:t>ldof</w:t>
      </w:r>
      <w:r w:rsidRPr="00B95FDA">
        <w:rPr>
          <w:spacing w:val="-1"/>
          <w:sz w:val="24"/>
          <w:szCs w:val="24"/>
        </w:rPr>
        <w:t>c</w:t>
      </w:r>
      <w:r w:rsidRPr="00B95FDA">
        <w:rPr>
          <w:sz w:val="24"/>
          <w:szCs w:val="24"/>
        </w:rPr>
        <w:t>loud</w:t>
      </w:r>
      <w:r w:rsidRPr="00B95FDA">
        <w:rPr>
          <w:spacing w:val="-1"/>
          <w:sz w:val="24"/>
          <w:szCs w:val="24"/>
        </w:rPr>
        <w:t>c</w:t>
      </w:r>
      <w:r w:rsidRPr="00B95FDA">
        <w:rPr>
          <w:sz w:val="24"/>
          <w:szCs w:val="24"/>
        </w:rPr>
        <w:t>omputingh</w:t>
      </w:r>
      <w:r w:rsidRPr="00B95FDA">
        <w:rPr>
          <w:spacing w:val="-1"/>
          <w:sz w:val="24"/>
          <w:szCs w:val="24"/>
        </w:rPr>
        <w:t>a</w:t>
      </w:r>
      <w:r w:rsidRPr="00B95FDA">
        <w:rPr>
          <w:sz w:val="24"/>
          <w:szCs w:val="24"/>
        </w:rPr>
        <w:t>ve</w:t>
      </w:r>
      <w:r w:rsidRPr="00B95FDA">
        <w:rPr>
          <w:spacing w:val="-1"/>
          <w:sz w:val="24"/>
          <w:szCs w:val="24"/>
        </w:rPr>
        <w:t>a</w:t>
      </w:r>
      <w:r w:rsidRPr="00B95FDA">
        <w:rPr>
          <w:sz w:val="24"/>
          <w:szCs w:val="24"/>
        </w:rPr>
        <w:t>ddr</w:t>
      </w:r>
      <w:r w:rsidRPr="00B95FDA">
        <w:rPr>
          <w:spacing w:val="-1"/>
          <w:sz w:val="24"/>
          <w:szCs w:val="24"/>
        </w:rPr>
        <w:t>e</w:t>
      </w:r>
      <w:r w:rsidRPr="00B95FDA">
        <w:rPr>
          <w:sz w:val="24"/>
          <w:szCs w:val="24"/>
        </w:rPr>
        <w:t>s</w:t>
      </w:r>
      <w:r w:rsidRPr="00B95FDA">
        <w:rPr>
          <w:spacing w:val="3"/>
          <w:sz w:val="24"/>
          <w:szCs w:val="24"/>
        </w:rPr>
        <w:t>s</w:t>
      </w:r>
      <w:r w:rsidRPr="00B95FDA">
        <w:rPr>
          <w:spacing w:val="-1"/>
          <w:sz w:val="24"/>
          <w:szCs w:val="24"/>
        </w:rPr>
        <w:t>e</w:t>
      </w:r>
      <w:r w:rsidRPr="00B95FDA">
        <w:rPr>
          <w:sz w:val="24"/>
          <w:szCs w:val="24"/>
        </w:rPr>
        <w:t>dthe</w:t>
      </w:r>
      <w:r w:rsidRPr="00B95FDA">
        <w:rPr>
          <w:spacing w:val="-1"/>
          <w:sz w:val="24"/>
          <w:szCs w:val="24"/>
        </w:rPr>
        <w:t>a</w:t>
      </w:r>
      <w:r w:rsidRPr="00B95FDA">
        <w:rPr>
          <w:spacing w:val="1"/>
          <w:sz w:val="24"/>
          <w:szCs w:val="24"/>
        </w:rPr>
        <w:t>r</w:t>
      </w:r>
      <w:r w:rsidRPr="00B95FDA">
        <w:rPr>
          <w:spacing w:val="-1"/>
          <w:sz w:val="24"/>
          <w:szCs w:val="24"/>
        </w:rPr>
        <w:t>ea</w:t>
      </w:r>
      <w:r w:rsidRPr="00B95FDA">
        <w:rPr>
          <w:sz w:val="24"/>
          <w:szCs w:val="24"/>
        </w:rPr>
        <w:t>sof n</w:t>
      </w:r>
      <w:r w:rsidRPr="00B95FDA">
        <w:rPr>
          <w:spacing w:val="-1"/>
          <w:sz w:val="24"/>
          <w:szCs w:val="24"/>
        </w:rPr>
        <w:t>e</w:t>
      </w:r>
      <w:r w:rsidRPr="00B95FDA">
        <w:rPr>
          <w:sz w:val="24"/>
          <w:szCs w:val="24"/>
        </w:rPr>
        <w:t xml:space="preserve">w   </w:t>
      </w:r>
      <w:r w:rsidRPr="00B95FDA">
        <w:rPr>
          <w:spacing w:val="3"/>
          <w:sz w:val="24"/>
          <w:szCs w:val="24"/>
        </w:rPr>
        <w:t>t</w:t>
      </w:r>
      <w:r w:rsidRPr="00B95FDA">
        <w:rPr>
          <w:spacing w:val="-1"/>
          <w:sz w:val="24"/>
          <w:szCs w:val="24"/>
        </w:rPr>
        <w:t>ec</w:t>
      </w:r>
      <w:r w:rsidRPr="00B95FDA">
        <w:rPr>
          <w:sz w:val="24"/>
          <w:szCs w:val="24"/>
        </w:rPr>
        <w:t>hnologi</w:t>
      </w:r>
      <w:r w:rsidRPr="00B95FDA">
        <w:rPr>
          <w:spacing w:val="-1"/>
          <w:sz w:val="24"/>
          <w:szCs w:val="24"/>
        </w:rPr>
        <w:t>e</w:t>
      </w:r>
      <w:r w:rsidRPr="00B95FDA">
        <w:rPr>
          <w:sz w:val="24"/>
          <w:szCs w:val="24"/>
        </w:rPr>
        <w:t>s,s</w:t>
      </w:r>
      <w:r w:rsidRPr="00B95FDA">
        <w:rPr>
          <w:spacing w:val="1"/>
          <w:sz w:val="24"/>
          <w:szCs w:val="24"/>
        </w:rPr>
        <w:t>e</w:t>
      </w:r>
      <w:r w:rsidRPr="00B95FDA">
        <w:rPr>
          <w:sz w:val="24"/>
          <w:szCs w:val="24"/>
        </w:rPr>
        <w:t>curity</w:t>
      </w:r>
      <w:r w:rsidRPr="00B95FDA">
        <w:rPr>
          <w:spacing w:val="-1"/>
          <w:sz w:val="24"/>
          <w:szCs w:val="24"/>
        </w:rPr>
        <w:t>re</w:t>
      </w:r>
      <w:r w:rsidRPr="00B95FDA">
        <w:rPr>
          <w:sz w:val="24"/>
          <w:szCs w:val="24"/>
        </w:rPr>
        <w:t>qui</w:t>
      </w:r>
      <w:r w:rsidRPr="00B95FDA">
        <w:rPr>
          <w:spacing w:val="2"/>
          <w:sz w:val="24"/>
          <w:szCs w:val="24"/>
        </w:rPr>
        <w:t>r</w:t>
      </w:r>
      <w:r w:rsidRPr="00B95FDA">
        <w:rPr>
          <w:spacing w:val="-1"/>
          <w:sz w:val="24"/>
          <w:szCs w:val="24"/>
        </w:rPr>
        <w:t>e</w:t>
      </w:r>
      <w:r w:rsidRPr="00B95FDA">
        <w:rPr>
          <w:sz w:val="24"/>
          <w:szCs w:val="24"/>
        </w:rPr>
        <w:t>ment</w:t>
      </w:r>
      <w:r w:rsidRPr="00B95FDA">
        <w:rPr>
          <w:spacing w:val="-1"/>
          <w:sz w:val="24"/>
          <w:szCs w:val="24"/>
        </w:rPr>
        <w:t>a</w:t>
      </w:r>
      <w:r w:rsidRPr="00B95FDA">
        <w:rPr>
          <w:sz w:val="24"/>
          <w:szCs w:val="24"/>
        </w:rPr>
        <w:t>nd</w:t>
      </w:r>
      <w:r w:rsidRPr="00B95FDA">
        <w:rPr>
          <w:spacing w:val="1"/>
          <w:sz w:val="24"/>
          <w:szCs w:val="24"/>
        </w:rPr>
        <w:t>t</w:t>
      </w:r>
      <w:r w:rsidRPr="00B95FDA">
        <w:rPr>
          <w:sz w:val="24"/>
          <w:szCs w:val="24"/>
        </w:rPr>
        <w:t>he futu</w:t>
      </w:r>
      <w:r w:rsidRPr="00B95FDA">
        <w:rPr>
          <w:spacing w:val="2"/>
          <w:sz w:val="24"/>
          <w:szCs w:val="24"/>
        </w:rPr>
        <w:t>r</w:t>
      </w:r>
      <w:r w:rsidRPr="00B95FDA">
        <w:rPr>
          <w:sz w:val="24"/>
          <w:szCs w:val="24"/>
        </w:rPr>
        <w:t xml:space="preserve">e </w:t>
      </w:r>
      <w:r w:rsidRPr="00B95FDA">
        <w:rPr>
          <w:spacing w:val="-1"/>
          <w:sz w:val="24"/>
          <w:szCs w:val="24"/>
        </w:rPr>
        <w:t>e</w:t>
      </w:r>
      <w:r w:rsidRPr="00B95FDA">
        <w:rPr>
          <w:sz w:val="24"/>
          <w:szCs w:val="24"/>
        </w:rPr>
        <w:t>x</w:t>
      </w:r>
      <w:r w:rsidRPr="00B95FDA">
        <w:rPr>
          <w:spacing w:val="2"/>
          <w:sz w:val="24"/>
          <w:szCs w:val="24"/>
        </w:rPr>
        <w:t>p</w:t>
      </w:r>
      <w:r w:rsidRPr="00B95FDA">
        <w:rPr>
          <w:spacing w:val="-1"/>
          <w:sz w:val="24"/>
          <w:szCs w:val="24"/>
        </w:rPr>
        <w:t>ec</w:t>
      </w:r>
      <w:r w:rsidRPr="00B95FDA">
        <w:rPr>
          <w:sz w:val="24"/>
          <w:szCs w:val="24"/>
        </w:rPr>
        <w:t>tati</w:t>
      </w:r>
      <w:r w:rsidRPr="00B95FDA">
        <w:rPr>
          <w:spacing w:val="3"/>
          <w:sz w:val="24"/>
          <w:szCs w:val="24"/>
        </w:rPr>
        <w:t>o</w:t>
      </w:r>
      <w:r w:rsidRPr="00B95FDA">
        <w:rPr>
          <w:sz w:val="24"/>
          <w:szCs w:val="24"/>
        </w:rPr>
        <w:t>nsinth</w:t>
      </w:r>
      <w:r w:rsidRPr="00B95FDA">
        <w:rPr>
          <w:spacing w:val="-1"/>
          <w:sz w:val="24"/>
          <w:szCs w:val="24"/>
        </w:rPr>
        <w:t>e</w:t>
      </w:r>
      <w:r w:rsidRPr="00B95FDA">
        <w:rPr>
          <w:sz w:val="24"/>
          <w:szCs w:val="24"/>
        </w:rPr>
        <w:t>se</w:t>
      </w:r>
      <w:r w:rsidRPr="00B95FDA">
        <w:rPr>
          <w:spacing w:val="-1"/>
          <w:sz w:val="24"/>
          <w:szCs w:val="24"/>
        </w:rPr>
        <w:t>e</w:t>
      </w:r>
      <w:r w:rsidRPr="00B95FDA">
        <w:rPr>
          <w:sz w:val="24"/>
          <w:szCs w:val="24"/>
        </w:rPr>
        <w:t>m</w:t>
      </w:r>
      <w:r w:rsidRPr="00B95FDA">
        <w:rPr>
          <w:spacing w:val="-1"/>
          <w:sz w:val="24"/>
          <w:szCs w:val="24"/>
        </w:rPr>
        <w:t>er</w:t>
      </w:r>
      <w:r w:rsidRPr="00B95FDA">
        <w:rPr>
          <w:sz w:val="24"/>
          <w:szCs w:val="24"/>
        </w:rPr>
        <w:t xml:space="preserve">ging </w:t>
      </w:r>
      <w:r w:rsidRPr="00B95FDA">
        <w:rPr>
          <w:spacing w:val="-1"/>
          <w:sz w:val="24"/>
          <w:szCs w:val="24"/>
        </w:rPr>
        <w:t>e</w:t>
      </w:r>
      <w:r w:rsidRPr="00B95FDA">
        <w:rPr>
          <w:sz w:val="24"/>
          <w:szCs w:val="24"/>
        </w:rPr>
        <w:t>nvi</w:t>
      </w:r>
      <w:r w:rsidRPr="00B95FDA">
        <w:rPr>
          <w:spacing w:val="-1"/>
          <w:sz w:val="24"/>
          <w:szCs w:val="24"/>
        </w:rPr>
        <w:t>r</w:t>
      </w:r>
      <w:r w:rsidRPr="00B95FDA">
        <w:rPr>
          <w:sz w:val="24"/>
          <w:szCs w:val="24"/>
        </w:rPr>
        <w:t>onments.</w:t>
      </w:r>
    </w:p>
    <w:p w:rsidR="00B95FDA" w:rsidRPr="00B95FDA" w:rsidRDefault="00B95FDA" w:rsidP="00B95FDA">
      <w:pPr>
        <w:spacing w:before="7" w:line="357" w:lineRule="auto"/>
        <w:ind w:left="120" w:right="77"/>
        <w:jc w:val="both"/>
        <w:rPr>
          <w:sz w:val="24"/>
          <w:szCs w:val="24"/>
        </w:rPr>
      </w:pPr>
      <w:r w:rsidRPr="00B95FDA">
        <w:rPr>
          <w:sz w:val="24"/>
          <w:szCs w:val="24"/>
        </w:rPr>
        <w:t>Outsou</w:t>
      </w:r>
      <w:r w:rsidRPr="00B95FDA">
        <w:rPr>
          <w:spacing w:val="-1"/>
          <w:sz w:val="24"/>
          <w:szCs w:val="24"/>
        </w:rPr>
        <w:t>rc</w:t>
      </w:r>
      <w:r w:rsidRPr="00B95FDA">
        <w:rPr>
          <w:sz w:val="24"/>
          <w:szCs w:val="24"/>
        </w:rPr>
        <w:t>ing</w:t>
      </w:r>
      <w:r w:rsidR="00757CA7" w:rsidRPr="00B95FDA">
        <w:rPr>
          <w:sz w:val="24"/>
          <w:szCs w:val="24"/>
        </w:rPr>
        <w:t>the provis</w:t>
      </w:r>
      <w:r w:rsidR="00757CA7" w:rsidRPr="00B95FDA">
        <w:rPr>
          <w:spacing w:val="3"/>
          <w:sz w:val="24"/>
          <w:szCs w:val="24"/>
        </w:rPr>
        <w:t>i</w:t>
      </w:r>
      <w:r w:rsidR="00757CA7" w:rsidRPr="00B95FDA">
        <w:rPr>
          <w:sz w:val="24"/>
          <w:szCs w:val="24"/>
        </w:rPr>
        <w:t>on</w:t>
      </w:r>
      <w:r w:rsidRPr="00B95FDA">
        <w:rPr>
          <w:sz w:val="24"/>
          <w:szCs w:val="24"/>
        </w:rPr>
        <w:t>ofLM</w:t>
      </w:r>
      <w:r w:rsidRPr="00B95FDA">
        <w:rPr>
          <w:spacing w:val="1"/>
          <w:sz w:val="24"/>
          <w:szCs w:val="24"/>
        </w:rPr>
        <w:t>S</w:t>
      </w:r>
      <w:r w:rsidRPr="00B95FDA">
        <w:rPr>
          <w:sz w:val="24"/>
          <w:szCs w:val="24"/>
        </w:rPr>
        <w:t>ssu</w:t>
      </w:r>
      <w:r w:rsidRPr="00B95FDA">
        <w:rPr>
          <w:spacing w:val="-1"/>
          <w:sz w:val="24"/>
          <w:szCs w:val="24"/>
        </w:rPr>
        <w:t>c</w:t>
      </w:r>
      <w:r w:rsidRPr="00B95FDA">
        <w:rPr>
          <w:sz w:val="24"/>
          <w:szCs w:val="24"/>
        </w:rPr>
        <w:t xml:space="preserve">h </w:t>
      </w:r>
      <w:r w:rsidRPr="00B95FDA">
        <w:rPr>
          <w:spacing w:val="-1"/>
          <w:sz w:val="24"/>
          <w:szCs w:val="24"/>
        </w:rPr>
        <w:t>a</w:t>
      </w:r>
      <w:r w:rsidRPr="00B95FDA">
        <w:rPr>
          <w:sz w:val="24"/>
          <w:szCs w:val="24"/>
        </w:rPr>
        <w:t>s B</w:t>
      </w:r>
      <w:r w:rsidRPr="00B95FDA">
        <w:rPr>
          <w:spacing w:val="3"/>
          <w:sz w:val="24"/>
          <w:szCs w:val="24"/>
        </w:rPr>
        <w:t>l</w:t>
      </w:r>
      <w:r w:rsidRPr="00B95FDA">
        <w:rPr>
          <w:sz w:val="24"/>
          <w:szCs w:val="24"/>
        </w:rPr>
        <w:t>a</w:t>
      </w:r>
      <w:r w:rsidRPr="00B95FDA">
        <w:rPr>
          <w:spacing w:val="-1"/>
          <w:sz w:val="24"/>
          <w:szCs w:val="24"/>
        </w:rPr>
        <w:t>c</w:t>
      </w:r>
      <w:r w:rsidRPr="00B95FDA">
        <w:rPr>
          <w:sz w:val="24"/>
          <w:szCs w:val="24"/>
        </w:rPr>
        <w:t>kbo</w:t>
      </w:r>
      <w:r w:rsidRPr="00B95FDA">
        <w:rPr>
          <w:spacing w:val="-1"/>
          <w:sz w:val="24"/>
          <w:szCs w:val="24"/>
        </w:rPr>
        <w:t>a</w:t>
      </w:r>
      <w:r w:rsidRPr="00B95FDA">
        <w:rPr>
          <w:sz w:val="24"/>
          <w:szCs w:val="24"/>
        </w:rPr>
        <w:t xml:space="preserve">rd or Module </w:t>
      </w:r>
      <w:r w:rsidRPr="00B95FDA">
        <w:rPr>
          <w:spacing w:val="3"/>
          <w:sz w:val="24"/>
          <w:szCs w:val="24"/>
        </w:rPr>
        <w:t>t</w:t>
      </w:r>
      <w:r w:rsidRPr="00B95FDA">
        <w:rPr>
          <w:sz w:val="24"/>
          <w:szCs w:val="24"/>
        </w:rPr>
        <w:t>o a third p</w:t>
      </w:r>
      <w:r w:rsidRPr="00B95FDA">
        <w:rPr>
          <w:spacing w:val="1"/>
          <w:sz w:val="24"/>
          <w:szCs w:val="24"/>
        </w:rPr>
        <w:t>a</w:t>
      </w:r>
      <w:r w:rsidRPr="00B95FDA">
        <w:rPr>
          <w:sz w:val="24"/>
          <w:szCs w:val="24"/>
        </w:rPr>
        <w:t>rtymak</w:t>
      </w:r>
      <w:r w:rsidRPr="00B95FDA">
        <w:rPr>
          <w:spacing w:val="-1"/>
          <w:sz w:val="24"/>
          <w:szCs w:val="24"/>
        </w:rPr>
        <w:t>e</w:t>
      </w:r>
      <w:r w:rsidRPr="00B95FDA">
        <w:rPr>
          <w:sz w:val="24"/>
          <w:szCs w:val="24"/>
        </w:rPr>
        <w:t>s s</w:t>
      </w:r>
      <w:r w:rsidRPr="00B95FDA">
        <w:rPr>
          <w:spacing w:val="-1"/>
          <w:sz w:val="24"/>
          <w:szCs w:val="24"/>
        </w:rPr>
        <w:t>e</w:t>
      </w:r>
      <w:r w:rsidRPr="00B95FDA">
        <w:rPr>
          <w:sz w:val="24"/>
          <w:szCs w:val="24"/>
        </w:rPr>
        <w:t xml:space="preserve">nse </w:t>
      </w:r>
      <w:r w:rsidRPr="00B95FDA">
        <w:rPr>
          <w:spacing w:val="-1"/>
          <w:sz w:val="24"/>
          <w:szCs w:val="24"/>
        </w:rPr>
        <w:t>f</w:t>
      </w:r>
      <w:r w:rsidRPr="00B95FDA">
        <w:rPr>
          <w:sz w:val="24"/>
          <w:szCs w:val="24"/>
        </w:rPr>
        <w:t>or in</w:t>
      </w:r>
      <w:r w:rsidRPr="00B95FDA">
        <w:rPr>
          <w:spacing w:val="1"/>
          <w:sz w:val="24"/>
          <w:szCs w:val="24"/>
        </w:rPr>
        <w:t>s</w:t>
      </w:r>
      <w:r w:rsidRPr="00B95FDA">
        <w:rPr>
          <w:sz w:val="24"/>
          <w:szCs w:val="24"/>
        </w:rPr>
        <w:t xml:space="preserve">titutions </w:t>
      </w:r>
      <w:r w:rsidRPr="00B95FDA">
        <w:rPr>
          <w:spacing w:val="2"/>
          <w:sz w:val="24"/>
          <w:szCs w:val="24"/>
        </w:rPr>
        <w:t>w</w:t>
      </w:r>
      <w:r w:rsidRPr="00B95FDA">
        <w:rPr>
          <w:sz w:val="24"/>
          <w:szCs w:val="24"/>
        </w:rPr>
        <w:t xml:space="preserve">ho </w:t>
      </w:r>
      <w:r w:rsidRPr="00B95FDA">
        <w:rPr>
          <w:spacing w:val="-1"/>
          <w:sz w:val="24"/>
          <w:szCs w:val="24"/>
        </w:rPr>
        <w:t>ca</w:t>
      </w:r>
      <w:r w:rsidRPr="00B95FDA">
        <w:rPr>
          <w:sz w:val="24"/>
          <w:szCs w:val="24"/>
        </w:rPr>
        <w:t>nnot ju</w:t>
      </w:r>
      <w:r w:rsidRPr="00B95FDA">
        <w:rPr>
          <w:spacing w:val="1"/>
          <w:sz w:val="24"/>
          <w:szCs w:val="24"/>
        </w:rPr>
        <w:t>s</w:t>
      </w:r>
      <w:r w:rsidRPr="00B95FDA">
        <w:rPr>
          <w:sz w:val="24"/>
          <w:szCs w:val="24"/>
        </w:rPr>
        <w:t>tify the</w:t>
      </w:r>
      <w:r w:rsidRPr="00B95FDA">
        <w:rPr>
          <w:spacing w:val="1"/>
          <w:sz w:val="24"/>
          <w:szCs w:val="24"/>
        </w:rPr>
        <w:t>c</w:t>
      </w:r>
      <w:r w:rsidRPr="00B95FDA">
        <w:rPr>
          <w:sz w:val="24"/>
          <w:szCs w:val="24"/>
        </w:rPr>
        <w:t>osts of pu</w:t>
      </w:r>
      <w:r w:rsidRPr="00B95FDA">
        <w:rPr>
          <w:spacing w:val="2"/>
          <w:sz w:val="24"/>
          <w:szCs w:val="24"/>
        </w:rPr>
        <w:t>r</w:t>
      </w:r>
      <w:r w:rsidRPr="00B95FDA">
        <w:rPr>
          <w:spacing w:val="-1"/>
          <w:sz w:val="24"/>
          <w:szCs w:val="24"/>
        </w:rPr>
        <w:t>c</w:t>
      </w:r>
      <w:r w:rsidRPr="00B95FDA">
        <w:rPr>
          <w:sz w:val="24"/>
          <w:szCs w:val="24"/>
        </w:rPr>
        <w:t>h</w:t>
      </w:r>
      <w:r w:rsidRPr="00B95FDA">
        <w:rPr>
          <w:spacing w:val="-1"/>
          <w:sz w:val="24"/>
          <w:szCs w:val="24"/>
        </w:rPr>
        <w:t>a</w:t>
      </w:r>
      <w:r w:rsidRPr="00B95FDA">
        <w:rPr>
          <w:sz w:val="24"/>
          <w:szCs w:val="24"/>
        </w:rPr>
        <w:t>sing, m</w:t>
      </w:r>
      <w:r w:rsidRPr="00B95FDA">
        <w:rPr>
          <w:spacing w:val="-1"/>
          <w:sz w:val="24"/>
          <w:szCs w:val="24"/>
        </w:rPr>
        <w:t>a</w:t>
      </w:r>
      <w:r w:rsidRPr="00B95FDA">
        <w:rPr>
          <w:sz w:val="24"/>
          <w:szCs w:val="24"/>
        </w:rPr>
        <w:t>int</w:t>
      </w:r>
      <w:r w:rsidRPr="00B95FDA">
        <w:rPr>
          <w:spacing w:val="-1"/>
          <w:sz w:val="24"/>
          <w:szCs w:val="24"/>
        </w:rPr>
        <w:t>a</w:t>
      </w:r>
      <w:r w:rsidRPr="00B95FDA">
        <w:rPr>
          <w:sz w:val="24"/>
          <w:szCs w:val="24"/>
        </w:rPr>
        <w:t>in</w:t>
      </w:r>
      <w:r w:rsidRPr="00B95FDA">
        <w:rPr>
          <w:spacing w:val="1"/>
          <w:sz w:val="24"/>
          <w:szCs w:val="24"/>
        </w:rPr>
        <w:t>i</w:t>
      </w:r>
      <w:r w:rsidRPr="00B95FDA">
        <w:rPr>
          <w:sz w:val="24"/>
          <w:szCs w:val="24"/>
        </w:rPr>
        <w:t xml:space="preserve">ng </w:t>
      </w:r>
      <w:r w:rsidRPr="00B95FDA">
        <w:rPr>
          <w:spacing w:val="-1"/>
          <w:sz w:val="24"/>
          <w:szCs w:val="24"/>
        </w:rPr>
        <w:t>a</w:t>
      </w:r>
      <w:r w:rsidRPr="00B95FDA">
        <w:rPr>
          <w:sz w:val="24"/>
          <w:szCs w:val="24"/>
        </w:rPr>
        <w:t>nd supp</w:t>
      </w:r>
      <w:r w:rsidRPr="00B95FDA">
        <w:rPr>
          <w:spacing w:val="2"/>
          <w:sz w:val="24"/>
          <w:szCs w:val="24"/>
        </w:rPr>
        <w:t>o</w:t>
      </w:r>
      <w:r w:rsidRPr="00B95FDA">
        <w:rPr>
          <w:sz w:val="24"/>
          <w:szCs w:val="24"/>
        </w:rPr>
        <w:t>rting the h</w:t>
      </w:r>
      <w:r w:rsidRPr="00B95FDA">
        <w:rPr>
          <w:spacing w:val="-1"/>
          <w:sz w:val="24"/>
          <w:szCs w:val="24"/>
        </w:rPr>
        <w:t>ar</w:t>
      </w:r>
      <w:r w:rsidRPr="00B95FDA">
        <w:rPr>
          <w:spacing w:val="2"/>
          <w:sz w:val="24"/>
          <w:szCs w:val="24"/>
        </w:rPr>
        <w:t>d</w:t>
      </w:r>
      <w:r w:rsidRPr="00B95FDA">
        <w:rPr>
          <w:sz w:val="24"/>
          <w:szCs w:val="24"/>
        </w:rPr>
        <w:t>w</w:t>
      </w:r>
      <w:r w:rsidRPr="00B95FDA">
        <w:rPr>
          <w:spacing w:val="-1"/>
          <w:sz w:val="24"/>
          <w:szCs w:val="24"/>
        </w:rPr>
        <w:t>a</w:t>
      </w:r>
      <w:r w:rsidRPr="00B95FDA">
        <w:rPr>
          <w:spacing w:val="2"/>
          <w:sz w:val="24"/>
          <w:szCs w:val="24"/>
        </w:rPr>
        <w:t>r</w:t>
      </w:r>
      <w:r w:rsidRPr="00B95FDA">
        <w:rPr>
          <w:sz w:val="24"/>
          <w:szCs w:val="24"/>
        </w:rPr>
        <w:t xml:space="preserve">e </w:t>
      </w:r>
      <w:r w:rsidRPr="00B95FDA">
        <w:rPr>
          <w:spacing w:val="-1"/>
          <w:sz w:val="24"/>
          <w:szCs w:val="24"/>
        </w:rPr>
        <w:t>a</w:t>
      </w:r>
      <w:r w:rsidRPr="00B95FDA">
        <w:rPr>
          <w:sz w:val="24"/>
          <w:szCs w:val="24"/>
        </w:rPr>
        <w:t xml:space="preserve">nd </w:t>
      </w:r>
      <w:r w:rsidRPr="00B95FDA">
        <w:rPr>
          <w:spacing w:val="1"/>
          <w:sz w:val="24"/>
          <w:szCs w:val="24"/>
        </w:rPr>
        <w:t>s</w:t>
      </w:r>
      <w:r w:rsidRPr="00B95FDA">
        <w:rPr>
          <w:sz w:val="24"/>
          <w:szCs w:val="24"/>
        </w:rPr>
        <w:t>o</w:t>
      </w:r>
      <w:r w:rsidRPr="00B95FDA">
        <w:rPr>
          <w:spacing w:val="-1"/>
          <w:sz w:val="24"/>
          <w:szCs w:val="24"/>
        </w:rPr>
        <w:t>f</w:t>
      </w:r>
      <w:r w:rsidRPr="00B95FDA">
        <w:rPr>
          <w:spacing w:val="3"/>
          <w:sz w:val="24"/>
          <w:szCs w:val="24"/>
        </w:rPr>
        <w:t>t</w:t>
      </w:r>
      <w:r w:rsidRPr="00B95FDA">
        <w:rPr>
          <w:spacing w:val="2"/>
          <w:sz w:val="24"/>
          <w:szCs w:val="24"/>
        </w:rPr>
        <w:t>w</w:t>
      </w:r>
      <w:r w:rsidRPr="00B95FDA">
        <w:rPr>
          <w:sz w:val="24"/>
          <w:szCs w:val="24"/>
        </w:rPr>
        <w:t>a</w:t>
      </w:r>
      <w:r w:rsidRPr="00B95FDA">
        <w:rPr>
          <w:spacing w:val="-1"/>
          <w:sz w:val="24"/>
          <w:szCs w:val="24"/>
        </w:rPr>
        <w:t>r</w:t>
      </w:r>
      <w:r w:rsidRPr="00B95FDA">
        <w:rPr>
          <w:sz w:val="24"/>
          <w:szCs w:val="24"/>
        </w:rPr>
        <w:t>e thems</w:t>
      </w:r>
      <w:r w:rsidRPr="00B95FDA">
        <w:rPr>
          <w:spacing w:val="-1"/>
          <w:sz w:val="24"/>
          <w:szCs w:val="24"/>
        </w:rPr>
        <w:t>e</w:t>
      </w:r>
      <w:r w:rsidRPr="00B95FDA">
        <w:rPr>
          <w:sz w:val="24"/>
          <w:szCs w:val="24"/>
        </w:rPr>
        <w:t>lves</w:t>
      </w:r>
      <w:r w:rsidRPr="00B95FDA">
        <w:rPr>
          <w:spacing w:val="-1"/>
          <w:sz w:val="24"/>
          <w:szCs w:val="24"/>
        </w:rPr>
        <w:t>[</w:t>
      </w:r>
      <w:r w:rsidRPr="00B95FDA">
        <w:rPr>
          <w:sz w:val="24"/>
          <w:szCs w:val="24"/>
        </w:rPr>
        <w:t>8</w:t>
      </w:r>
      <w:r w:rsidRPr="00B95FDA">
        <w:rPr>
          <w:spacing w:val="-1"/>
          <w:sz w:val="24"/>
          <w:szCs w:val="24"/>
        </w:rPr>
        <w:t>]</w:t>
      </w:r>
      <w:r w:rsidRPr="00B95FDA">
        <w:rPr>
          <w:sz w:val="24"/>
          <w:szCs w:val="24"/>
        </w:rPr>
        <w:t>...T</w:t>
      </w:r>
      <w:r w:rsidRPr="00B95FDA">
        <w:rPr>
          <w:spacing w:val="2"/>
          <w:sz w:val="24"/>
          <w:szCs w:val="24"/>
        </w:rPr>
        <w:t>h</w:t>
      </w:r>
      <w:r w:rsidRPr="00B95FDA">
        <w:rPr>
          <w:sz w:val="24"/>
          <w:szCs w:val="24"/>
        </w:rPr>
        <w:t>isstr</w:t>
      </w:r>
      <w:r w:rsidRPr="00B95FDA">
        <w:rPr>
          <w:spacing w:val="1"/>
          <w:sz w:val="24"/>
          <w:szCs w:val="24"/>
        </w:rPr>
        <w:t>u</w:t>
      </w:r>
      <w:r w:rsidRPr="00B95FDA">
        <w:rPr>
          <w:spacing w:val="-1"/>
          <w:sz w:val="24"/>
          <w:szCs w:val="24"/>
        </w:rPr>
        <w:t>c</w:t>
      </w:r>
      <w:r w:rsidRPr="00B95FDA">
        <w:rPr>
          <w:sz w:val="24"/>
          <w:szCs w:val="24"/>
        </w:rPr>
        <w:t>tur</w:t>
      </w:r>
      <w:r w:rsidRPr="00B95FDA">
        <w:rPr>
          <w:spacing w:val="-1"/>
          <w:sz w:val="24"/>
          <w:szCs w:val="24"/>
        </w:rPr>
        <w:t>a</w:t>
      </w:r>
      <w:r w:rsidRPr="00B95FDA">
        <w:rPr>
          <w:sz w:val="24"/>
          <w:szCs w:val="24"/>
        </w:rPr>
        <w:t>l</w:t>
      </w:r>
      <w:r w:rsidRPr="00B95FDA">
        <w:rPr>
          <w:spacing w:val="-1"/>
          <w:sz w:val="24"/>
          <w:szCs w:val="24"/>
        </w:rPr>
        <w:t>c</w:t>
      </w:r>
      <w:r w:rsidRPr="00B95FDA">
        <w:rPr>
          <w:sz w:val="24"/>
          <w:szCs w:val="24"/>
        </w:rPr>
        <w:t>h</w:t>
      </w:r>
      <w:r w:rsidRPr="00B95FDA">
        <w:rPr>
          <w:spacing w:val="-1"/>
          <w:sz w:val="24"/>
          <w:szCs w:val="24"/>
        </w:rPr>
        <w:t>a</w:t>
      </w:r>
      <w:r w:rsidRPr="00B95FDA">
        <w:rPr>
          <w:sz w:val="24"/>
          <w:szCs w:val="24"/>
        </w:rPr>
        <w:t>ngeh</w:t>
      </w:r>
      <w:r w:rsidRPr="00B95FDA">
        <w:rPr>
          <w:spacing w:val="-1"/>
          <w:sz w:val="24"/>
          <w:szCs w:val="24"/>
        </w:rPr>
        <w:t>a</w:t>
      </w:r>
      <w:r w:rsidRPr="00B95FDA">
        <w:rPr>
          <w:sz w:val="24"/>
          <w:szCs w:val="24"/>
        </w:rPr>
        <w:t>sthepotent</w:t>
      </w:r>
      <w:r w:rsidRPr="00B95FDA">
        <w:rPr>
          <w:spacing w:val="1"/>
          <w:sz w:val="24"/>
          <w:szCs w:val="24"/>
        </w:rPr>
        <w:t>i</w:t>
      </w:r>
      <w:r w:rsidRPr="00B95FDA">
        <w:rPr>
          <w:spacing w:val="-1"/>
          <w:sz w:val="24"/>
          <w:szCs w:val="24"/>
        </w:rPr>
        <w:t>a</w:t>
      </w:r>
      <w:r w:rsidRPr="00B95FDA">
        <w:rPr>
          <w:sz w:val="24"/>
          <w:szCs w:val="24"/>
        </w:rPr>
        <w:t>lto</w:t>
      </w:r>
      <w:r w:rsidRPr="00B95FDA">
        <w:rPr>
          <w:spacing w:val="-1"/>
          <w:sz w:val="24"/>
          <w:szCs w:val="24"/>
        </w:rPr>
        <w:t>ca</w:t>
      </w:r>
      <w:r w:rsidRPr="00B95FDA">
        <w:rPr>
          <w:sz w:val="24"/>
          <w:szCs w:val="24"/>
        </w:rPr>
        <w:t>use</w:t>
      </w:r>
      <w:r w:rsidRPr="00B95FDA">
        <w:rPr>
          <w:spacing w:val="-1"/>
          <w:sz w:val="24"/>
          <w:szCs w:val="24"/>
        </w:rPr>
        <w:t>a</w:t>
      </w:r>
      <w:r w:rsidRPr="00B95FDA">
        <w:rPr>
          <w:sz w:val="24"/>
          <w:szCs w:val="24"/>
        </w:rPr>
        <w:t xml:space="preserve">n </w:t>
      </w:r>
      <w:r w:rsidRPr="00B95FDA">
        <w:rPr>
          <w:spacing w:val="-1"/>
          <w:sz w:val="24"/>
          <w:szCs w:val="24"/>
        </w:rPr>
        <w:t>e</w:t>
      </w:r>
      <w:r w:rsidRPr="00B95FDA">
        <w:rPr>
          <w:sz w:val="24"/>
          <w:szCs w:val="24"/>
        </w:rPr>
        <w:t xml:space="preserve">normous shift in the </w:t>
      </w:r>
      <w:r w:rsidRPr="00B95FDA">
        <w:rPr>
          <w:spacing w:val="-1"/>
          <w:sz w:val="24"/>
          <w:szCs w:val="24"/>
        </w:rPr>
        <w:t>e</w:t>
      </w:r>
      <w:r w:rsidRPr="00B95FDA">
        <w:rPr>
          <w:sz w:val="24"/>
          <w:szCs w:val="24"/>
        </w:rPr>
        <w:t>conomi</w:t>
      </w:r>
      <w:r w:rsidRPr="00B95FDA">
        <w:rPr>
          <w:spacing w:val="-1"/>
          <w:sz w:val="24"/>
          <w:szCs w:val="24"/>
        </w:rPr>
        <w:t>c</w:t>
      </w:r>
      <w:r w:rsidRPr="00B95FDA">
        <w:rPr>
          <w:sz w:val="24"/>
          <w:szCs w:val="24"/>
        </w:rPr>
        <w:t>s of  t</w:t>
      </w:r>
      <w:r w:rsidRPr="00B95FDA">
        <w:rPr>
          <w:spacing w:val="3"/>
          <w:sz w:val="24"/>
          <w:szCs w:val="24"/>
        </w:rPr>
        <w:t>h</w:t>
      </w:r>
      <w:r w:rsidRPr="00B95FDA">
        <w:rPr>
          <w:sz w:val="24"/>
          <w:szCs w:val="24"/>
        </w:rPr>
        <w:t>e d</w:t>
      </w:r>
      <w:r w:rsidRPr="00B95FDA">
        <w:rPr>
          <w:spacing w:val="-1"/>
          <w:sz w:val="24"/>
          <w:szCs w:val="24"/>
        </w:rPr>
        <w:t>a</w:t>
      </w:r>
      <w:r w:rsidRPr="00B95FDA">
        <w:rPr>
          <w:sz w:val="24"/>
          <w:szCs w:val="24"/>
        </w:rPr>
        <w:t xml:space="preserve">ta </w:t>
      </w:r>
      <w:r w:rsidRPr="00B95FDA">
        <w:rPr>
          <w:spacing w:val="-1"/>
          <w:sz w:val="24"/>
          <w:szCs w:val="24"/>
        </w:rPr>
        <w:t>a</w:t>
      </w:r>
      <w:r w:rsidRPr="00B95FDA">
        <w:rPr>
          <w:sz w:val="24"/>
          <w:szCs w:val="24"/>
        </w:rPr>
        <w:t xml:space="preserve">nd in the </w:t>
      </w:r>
      <w:r w:rsidRPr="00B95FDA">
        <w:rPr>
          <w:spacing w:val="2"/>
          <w:sz w:val="24"/>
          <w:szCs w:val="24"/>
        </w:rPr>
        <w:t>w</w:t>
      </w:r>
      <w:r w:rsidRPr="00B95FDA">
        <w:rPr>
          <w:spacing w:val="-1"/>
          <w:sz w:val="24"/>
          <w:szCs w:val="24"/>
        </w:rPr>
        <w:t>a</w:t>
      </w:r>
      <w:r w:rsidRPr="00B95FDA">
        <w:rPr>
          <w:sz w:val="24"/>
          <w:szCs w:val="24"/>
        </w:rPr>
        <w:t xml:space="preserve">y </w:t>
      </w:r>
      <w:r w:rsidRPr="00B95FDA">
        <w:rPr>
          <w:spacing w:val="-1"/>
          <w:sz w:val="24"/>
          <w:szCs w:val="24"/>
        </w:rPr>
        <w:t>c</w:t>
      </w:r>
      <w:r w:rsidRPr="00B95FDA">
        <w:rPr>
          <w:sz w:val="24"/>
          <w:szCs w:val="24"/>
        </w:rPr>
        <w:t>om</w:t>
      </w:r>
      <w:r w:rsidRPr="00B95FDA">
        <w:rPr>
          <w:spacing w:val="3"/>
          <w:sz w:val="24"/>
          <w:szCs w:val="24"/>
        </w:rPr>
        <w:t>p</w:t>
      </w:r>
      <w:r w:rsidRPr="00B95FDA">
        <w:rPr>
          <w:spacing w:val="-1"/>
          <w:sz w:val="24"/>
          <w:szCs w:val="24"/>
        </w:rPr>
        <w:t>a</w:t>
      </w:r>
      <w:r w:rsidRPr="00B95FDA">
        <w:rPr>
          <w:sz w:val="24"/>
          <w:szCs w:val="24"/>
        </w:rPr>
        <w:t>n</w:t>
      </w:r>
      <w:r w:rsidRPr="00B95FDA">
        <w:rPr>
          <w:spacing w:val="1"/>
          <w:sz w:val="24"/>
          <w:szCs w:val="24"/>
        </w:rPr>
        <w:t>i</w:t>
      </w:r>
      <w:r w:rsidRPr="00B95FDA">
        <w:rPr>
          <w:spacing w:val="-1"/>
          <w:sz w:val="24"/>
          <w:szCs w:val="24"/>
        </w:rPr>
        <w:t>e</w:t>
      </w:r>
      <w:r w:rsidRPr="00B95FDA">
        <w:rPr>
          <w:sz w:val="24"/>
          <w:szCs w:val="24"/>
        </w:rPr>
        <w:t xml:space="preserve">s store </w:t>
      </w:r>
      <w:r w:rsidRPr="00B95FDA">
        <w:rPr>
          <w:spacing w:val="-1"/>
          <w:sz w:val="24"/>
          <w:szCs w:val="24"/>
        </w:rPr>
        <w:t>a</w:t>
      </w:r>
      <w:r w:rsidRPr="00B95FDA">
        <w:rPr>
          <w:sz w:val="24"/>
          <w:szCs w:val="24"/>
        </w:rPr>
        <w:t>nd pr</w:t>
      </w:r>
      <w:r w:rsidRPr="00B95FDA">
        <w:rPr>
          <w:spacing w:val="1"/>
          <w:sz w:val="24"/>
          <w:szCs w:val="24"/>
        </w:rPr>
        <w:t>o</w:t>
      </w:r>
      <w:r w:rsidRPr="00B95FDA">
        <w:rPr>
          <w:spacing w:val="-1"/>
          <w:sz w:val="24"/>
          <w:szCs w:val="24"/>
        </w:rPr>
        <w:t>ce</w:t>
      </w:r>
      <w:r w:rsidRPr="00B95FDA">
        <w:rPr>
          <w:sz w:val="24"/>
          <w:szCs w:val="24"/>
        </w:rPr>
        <w:t>ss info</w:t>
      </w:r>
      <w:r w:rsidRPr="00B95FDA">
        <w:rPr>
          <w:spacing w:val="-1"/>
          <w:sz w:val="24"/>
          <w:szCs w:val="24"/>
        </w:rPr>
        <w:t>r</w:t>
      </w:r>
      <w:r w:rsidRPr="00B95FDA">
        <w:rPr>
          <w:sz w:val="24"/>
          <w:szCs w:val="24"/>
        </w:rPr>
        <w:t>mationCloud</w:t>
      </w:r>
      <w:r w:rsidRPr="00B95FDA">
        <w:rPr>
          <w:spacing w:val="-1"/>
          <w:sz w:val="24"/>
          <w:szCs w:val="24"/>
        </w:rPr>
        <w:t>c</w:t>
      </w:r>
      <w:r w:rsidRPr="00B95FDA">
        <w:rPr>
          <w:sz w:val="24"/>
          <w:szCs w:val="24"/>
        </w:rPr>
        <w:t>om</w:t>
      </w:r>
      <w:r w:rsidRPr="00B95FDA">
        <w:rPr>
          <w:spacing w:val="-2"/>
          <w:sz w:val="24"/>
          <w:szCs w:val="24"/>
        </w:rPr>
        <w:t>p</w:t>
      </w:r>
      <w:r w:rsidRPr="00B95FDA">
        <w:rPr>
          <w:spacing w:val="1"/>
          <w:sz w:val="24"/>
          <w:szCs w:val="24"/>
        </w:rPr>
        <w:t>u</w:t>
      </w:r>
      <w:r w:rsidRPr="00B95FDA">
        <w:rPr>
          <w:sz w:val="24"/>
          <w:szCs w:val="24"/>
        </w:rPr>
        <w:t>ting</w:t>
      </w:r>
      <w:r w:rsidRPr="00B95FDA">
        <w:rPr>
          <w:spacing w:val="-1"/>
          <w:sz w:val="24"/>
          <w:szCs w:val="24"/>
        </w:rPr>
        <w:t>a</w:t>
      </w:r>
      <w:r w:rsidRPr="00B95FDA">
        <w:rPr>
          <w:sz w:val="24"/>
          <w:szCs w:val="24"/>
        </w:rPr>
        <w:t>lsop</w:t>
      </w:r>
      <w:r w:rsidRPr="00B95FDA">
        <w:rPr>
          <w:spacing w:val="-1"/>
          <w:sz w:val="24"/>
          <w:szCs w:val="24"/>
        </w:rPr>
        <w:t>re</w:t>
      </w:r>
      <w:r w:rsidRPr="00B95FDA">
        <w:rPr>
          <w:sz w:val="24"/>
          <w:szCs w:val="24"/>
        </w:rPr>
        <w:t>s</w:t>
      </w:r>
      <w:r w:rsidRPr="00B95FDA">
        <w:rPr>
          <w:spacing w:val="-1"/>
          <w:sz w:val="24"/>
          <w:szCs w:val="24"/>
        </w:rPr>
        <w:t>e</w:t>
      </w:r>
      <w:r w:rsidRPr="00B95FDA">
        <w:rPr>
          <w:sz w:val="24"/>
          <w:szCs w:val="24"/>
        </w:rPr>
        <w:t>ntsmany opp</w:t>
      </w:r>
      <w:r w:rsidRPr="00B95FDA">
        <w:rPr>
          <w:spacing w:val="1"/>
          <w:sz w:val="24"/>
          <w:szCs w:val="24"/>
        </w:rPr>
        <w:t>o</w:t>
      </w:r>
      <w:r w:rsidRPr="00B95FDA">
        <w:rPr>
          <w:spacing w:val="-1"/>
          <w:sz w:val="24"/>
          <w:szCs w:val="24"/>
        </w:rPr>
        <w:t>r</w:t>
      </w:r>
      <w:r w:rsidRPr="00B95FDA">
        <w:rPr>
          <w:sz w:val="24"/>
          <w:szCs w:val="24"/>
        </w:rPr>
        <w:t>tuniti</w:t>
      </w:r>
      <w:r w:rsidRPr="00B95FDA">
        <w:rPr>
          <w:spacing w:val="-1"/>
          <w:sz w:val="24"/>
          <w:szCs w:val="24"/>
        </w:rPr>
        <w:t>e</w:t>
      </w:r>
      <w:r w:rsidRPr="00B95FDA">
        <w:rPr>
          <w:sz w:val="24"/>
          <w:szCs w:val="24"/>
        </w:rPr>
        <w:t>stoimpro</w:t>
      </w:r>
      <w:r w:rsidRPr="00B95FDA">
        <w:rPr>
          <w:spacing w:val="-3"/>
          <w:sz w:val="24"/>
          <w:szCs w:val="24"/>
        </w:rPr>
        <w:t>v</w:t>
      </w:r>
      <w:r w:rsidRPr="00B95FDA">
        <w:rPr>
          <w:sz w:val="24"/>
          <w:szCs w:val="24"/>
        </w:rPr>
        <w:t>ethe</w:t>
      </w:r>
      <w:r w:rsidRPr="00B95FDA">
        <w:rPr>
          <w:spacing w:val="-1"/>
          <w:sz w:val="24"/>
          <w:szCs w:val="24"/>
        </w:rPr>
        <w:t>e</w:t>
      </w:r>
      <w:r w:rsidRPr="00B95FDA">
        <w:rPr>
          <w:sz w:val="24"/>
          <w:szCs w:val="24"/>
        </w:rPr>
        <w:t>du</w:t>
      </w:r>
      <w:r w:rsidRPr="00B95FDA">
        <w:rPr>
          <w:spacing w:val="-1"/>
          <w:sz w:val="24"/>
          <w:szCs w:val="24"/>
        </w:rPr>
        <w:t>ca</w:t>
      </w:r>
      <w:r w:rsidRPr="00B95FDA">
        <w:rPr>
          <w:sz w:val="24"/>
          <w:szCs w:val="24"/>
        </w:rPr>
        <w:t>tion</w:t>
      </w:r>
      <w:r w:rsidRPr="00B95FDA">
        <w:rPr>
          <w:spacing w:val="-1"/>
          <w:sz w:val="24"/>
          <w:szCs w:val="24"/>
        </w:rPr>
        <w:t>a</w:t>
      </w:r>
      <w:r w:rsidRPr="00B95FDA">
        <w:rPr>
          <w:sz w:val="24"/>
          <w:szCs w:val="24"/>
        </w:rPr>
        <w:t>lp</w:t>
      </w:r>
      <w:r w:rsidRPr="00B95FDA">
        <w:rPr>
          <w:spacing w:val="-1"/>
          <w:sz w:val="24"/>
          <w:szCs w:val="24"/>
        </w:rPr>
        <w:t>r</w:t>
      </w:r>
      <w:r w:rsidRPr="00B95FDA">
        <w:rPr>
          <w:sz w:val="24"/>
          <w:szCs w:val="24"/>
        </w:rPr>
        <w:t>o</w:t>
      </w:r>
      <w:r w:rsidRPr="00B95FDA">
        <w:rPr>
          <w:spacing w:val="-1"/>
          <w:sz w:val="24"/>
          <w:szCs w:val="24"/>
        </w:rPr>
        <w:t>ce</w:t>
      </w:r>
      <w:r w:rsidRPr="00B95FDA">
        <w:rPr>
          <w:sz w:val="24"/>
          <w:szCs w:val="24"/>
        </w:rPr>
        <w:t>ss ins</w:t>
      </w:r>
      <w:r w:rsidRPr="00B95FDA">
        <w:rPr>
          <w:spacing w:val="-1"/>
          <w:sz w:val="24"/>
          <w:szCs w:val="24"/>
        </w:rPr>
        <w:t>c</w:t>
      </w:r>
      <w:r w:rsidRPr="00B95FDA">
        <w:rPr>
          <w:sz w:val="24"/>
          <w:szCs w:val="24"/>
        </w:rPr>
        <w:t>hools.Existing</w:t>
      </w:r>
      <w:r w:rsidRPr="00B95FDA">
        <w:rPr>
          <w:spacing w:val="-1"/>
          <w:sz w:val="24"/>
          <w:szCs w:val="24"/>
        </w:rPr>
        <w:t>c</w:t>
      </w:r>
      <w:r w:rsidRPr="00B95FDA">
        <w:rPr>
          <w:sz w:val="24"/>
          <w:szCs w:val="24"/>
        </w:rPr>
        <w:t>lo</w:t>
      </w:r>
      <w:r w:rsidRPr="00B95FDA">
        <w:rPr>
          <w:spacing w:val="3"/>
          <w:sz w:val="24"/>
          <w:szCs w:val="24"/>
        </w:rPr>
        <w:t>u</w:t>
      </w:r>
      <w:r w:rsidRPr="00B95FDA">
        <w:rPr>
          <w:spacing w:val="1"/>
          <w:sz w:val="24"/>
          <w:szCs w:val="24"/>
        </w:rPr>
        <w:t>d</w:t>
      </w:r>
      <w:r w:rsidRPr="00B95FDA">
        <w:rPr>
          <w:spacing w:val="-1"/>
          <w:sz w:val="24"/>
          <w:szCs w:val="24"/>
        </w:rPr>
        <w:t>-</w:t>
      </w:r>
      <w:r w:rsidRPr="00B95FDA">
        <w:rPr>
          <w:sz w:val="24"/>
          <w:szCs w:val="24"/>
        </w:rPr>
        <w:t>b</w:t>
      </w:r>
      <w:r w:rsidRPr="00B95FDA">
        <w:rPr>
          <w:spacing w:val="-1"/>
          <w:sz w:val="24"/>
          <w:szCs w:val="24"/>
        </w:rPr>
        <w:t>a</w:t>
      </w:r>
      <w:r w:rsidRPr="00B95FDA">
        <w:rPr>
          <w:sz w:val="24"/>
          <w:szCs w:val="24"/>
        </w:rPr>
        <w:t>s</w:t>
      </w:r>
      <w:r w:rsidRPr="00B95FDA">
        <w:rPr>
          <w:spacing w:val="-1"/>
          <w:sz w:val="24"/>
          <w:szCs w:val="24"/>
        </w:rPr>
        <w:t>e</w:t>
      </w:r>
      <w:r w:rsidRPr="00B95FDA">
        <w:rPr>
          <w:sz w:val="24"/>
          <w:szCs w:val="24"/>
        </w:rPr>
        <w:t>d</w:t>
      </w:r>
      <w:r w:rsidR="00EC2F08" w:rsidRPr="00B95FDA">
        <w:rPr>
          <w:sz w:val="24"/>
          <w:szCs w:val="24"/>
        </w:rPr>
        <w:t>s</w:t>
      </w:r>
      <w:r w:rsidR="00EC2F08" w:rsidRPr="00B95FDA">
        <w:rPr>
          <w:spacing w:val="2"/>
          <w:sz w:val="24"/>
          <w:szCs w:val="24"/>
        </w:rPr>
        <w:t>o</w:t>
      </w:r>
      <w:r w:rsidR="00EC2F08" w:rsidRPr="00B95FDA">
        <w:rPr>
          <w:sz w:val="24"/>
          <w:szCs w:val="24"/>
        </w:rPr>
        <w:t>ft</w:t>
      </w:r>
      <w:r w:rsidR="00EC2F08">
        <w:rPr>
          <w:sz w:val="24"/>
          <w:szCs w:val="24"/>
        </w:rPr>
        <w:t>w</w:t>
      </w:r>
      <w:r w:rsidR="00EC2F08" w:rsidRPr="00B95FDA">
        <w:rPr>
          <w:sz w:val="24"/>
          <w:szCs w:val="24"/>
        </w:rPr>
        <w:t>a</w:t>
      </w:r>
      <w:r w:rsidR="00EC2F08" w:rsidRPr="00B95FDA">
        <w:rPr>
          <w:spacing w:val="-1"/>
          <w:sz w:val="24"/>
          <w:szCs w:val="24"/>
        </w:rPr>
        <w:t>r</w:t>
      </w:r>
      <w:r w:rsidR="00EC2F08" w:rsidRPr="00B95FDA">
        <w:rPr>
          <w:spacing w:val="1"/>
          <w:sz w:val="24"/>
          <w:szCs w:val="24"/>
        </w:rPr>
        <w:t>e</w:t>
      </w:r>
      <w:r w:rsidRPr="00B95FDA">
        <w:rPr>
          <w:spacing w:val="-1"/>
          <w:sz w:val="24"/>
          <w:szCs w:val="24"/>
        </w:rPr>
        <w:t>e</w:t>
      </w:r>
      <w:r w:rsidRPr="00B95FDA">
        <w:rPr>
          <w:sz w:val="24"/>
          <w:szCs w:val="24"/>
        </w:rPr>
        <w:t>n</w:t>
      </w:r>
      <w:r w:rsidRPr="00B95FDA">
        <w:rPr>
          <w:spacing w:val="-1"/>
          <w:sz w:val="24"/>
          <w:szCs w:val="24"/>
        </w:rPr>
        <w:t>a</w:t>
      </w:r>
      <w:r w:rsidRPr="00B95FDA">
        <w:rPr>
          <w:sz w:val="24"/>
          <w:szCs w:val="24"/>
        </w:rPr>
        <w:t>bl</w:t>
      </w:r>
      <w:r w:rsidRPr="00B95FDA">
        <w:rPr>
          <w:spacing w:val="2"/>
          <w:sz w:val="24"/>
          <w:szCs w:val="24"/>
        </w:rPr>
        <w:t>e</w:t>
      </w:r>
      <w:r w:rsidRPr="00B95FDA">
        <w:rPr>
          <w:sz w:val="24"/>
          <w:szCs w:val="24"/>
        </w:rPr>
        <w:t>s</w:t>
      </w:r>
      <w:r w:rsidRPr="00B95FDA">
        <w:rPr>
          <w:spacing w:val="-1"/>
          <w:sz w:val="24"/>
          <w:szCs w:val="24"/>
        </w:rPr>
        <w:t>rea</w:t>
      </w:r>
      <w:r w:rsidRPr="00B95FDA">
        <w:rPr>
          <w:spacing w:val="3"/>
          <w:sz w:val="24"/>
          <w:szCs w:val="24"/>
        </w:rPr>
        <w:t>l</w:t>
      </w:r>
      <w:r w:rsidRPr="00B95FDA">
        <w:rPr>
          <w:spacing w:val="-1"/>
          <w:sz w:val="24"/>
          <w:szCs w:val="24"/>
        </w:rPr>
        <w:t>-</w:t>
      </w:r>
      <w:r w:rsidRPr="00B95FDA">
        <w:rPr>
          <w:sz w:val="24"/>
          <w:szCs w:val="24"/>
        </w:rPr>
        <w:t>t</w:t>
      </w:r>
      <w:r w:rsidRPr="00B95FDA">
        <w:rPr>
          <w:spacing w:val="1"/>
          <w:sz w:val="24"/>
          <w:szCs w:val="24"/>
        </w:rPr>
        <w:t>i</w:t>
      </w:r>
      <w:r w:rsidRPr="00B95FDA">
        <w:rPr>
          <w:sz w:val="24"/>
          <w:szCs w:val="24"/>
        </w:rPr>
        <w:t>me</w:t>
      </w:r>
      <w:r w:rsidRPr="00B95FDA">
        <w:rPr>
          <w:spacing w:val="-1"/>
          <w:sz w:val="24"/>
          <w:szCs w:val="24"/>
        </w:rPr>
        <w:t>c</w:t>
      </w:r>
      <w:r w:rsidRPr="00B95FDA">
        <w:rPr>
          <w:sz w:val="24"/>
          <w:szCs w:val="24"/>
        </w:rPr>
        <w:t>oll</w:t>
      </w:r>
      <w:r w:rsidRPr="00B95FDA">
        <w:rPr>
          <w:spacing w:val="-1"/>
          <w:sz w:val="24"/>
          <w:szCs w:val="24"/>
        </w:rPr>
        <w:t>a</w:t>
      </w:r>
      <w:r w:rsidRPr="00B95FDA">
        <w:rPr>
          <w:sz w:val="24"/>
          <w:szCs w:val="24"/>
        </w:rPr>
        <w:t>bo</w:t>
      </w:r>
      <w:r w:rsidRPr="00B95FDA">
        <w:rPr>
          <w:spacing w:val="2"/>
          <w:sz w:val="24"/>
          <w:szCs w:val="24"/>
        </w:rPr>
        <w:t>r</w:t>
      </w:r>
      <w:r w:rsidRPr="00B95FDA">
        <w:rPr>
          <w:spacing w:val="-1"/>
          <w:sz w:val="24"/>
          <w:szCs w:val="24"/>
        </w:rPr>
        <w:t>a</w:t>
      </w:r>
      <w:r w:rsidRPr="00B95FDA">
        <w:rPr>
          <w:sz w:val="24"/>
          <w:szCs w:val="24"/>
        </w:rPr>
        <w:t>tion;fin</w:t>
      </w:r>
      <w:r w:rsidRPr="00B95FDA">
        <w:rPr>
          <w:spacing w:val="-1"/>
          <w:sz w:val="24"/>
          <w:szCs w:val="24"/>
        </w:rPr>
        <w:t>e-</w:t>
      </w:r>
      <w:r w:rsidRPr="00B95FDA">
        <w:rPr>
          <w:sz w:val="24"/>
          <w:szCs w:val="24"/>
        </w:rPr>
        <w:t>g</w:t>
      </w:r>
      <w:r w:rsidRPr="00B95FDA">
        <w:rPr>
          <w:spacing w:val="-1"/>
          <w:sz w:val="24"/>
          <w:szCs w:val="24"/>
        </w:rPr>
        <w:t>r</w:t>
      </w:r>
      <w:r w:rsidRPr="00B95FDA">
        <w:rPr>
          <w:spacing w:val="-3"/>
          <w:sz w:val="24"/>
          <w:szCs w:val="24"/>
        </w:rPr>
        <w:t>a</w:t>
      </w:r>
      <w:r w:rsidRPr="00B95FDA">
        <w:rPr>
          <w:sz w:val="24"/>
          <w:szCs w:val="24"/>
        </w:rPr>
        <w:t>i</w:t>
      </w:r>
      <w:r w:rsidRPr="00B95FDA">
        <w:rPr>
          <w:spacing w:val="3"/>
          <w:sz w:val="24"/>
          <w:szCs w:val="24"/>
        </w:rPr>
        <w:t>n</w:t>
      </w:r>
      <w:r w:rsidRPr="00B95FDA">
        <w:rPr>
          <w:spacing w:val="-1"/>
          <w:sz w:val="24"/>
          <w:szCs w:val="24"/>
        </w:rPr>
        <w:t>e</w:t>
      </w:r>
      <w:r w:rsidRPr="00B95FDA">
        <w:rPr>
          <w:sz w:val="24"/>
          <w:szCs w:val="24"/>
        </w:rPr>
        <w:t>ds</w:t>
      </w:r>
      <w:r w:rsidRPr="00B95FDA">
        <w:rPr>
          <w:spacing w:val="2"/>
          <w:sz w:val="24"/>
          <w:szCs w:val="24"/>
        </w:rPr>
        <w:t>h</w:t>
      </w:r>
      <w:r w:rsidRPr="00B95FDA">
        <w:rPr>
          <w:spacing w:val="-1"/>
          <w:sz w:val="24"/>
          <w:szCs w:val="24"/>
        </w:rPr>
        <w:t>a</w:t>
      </w:r>
      <w:r w:rsidRPr="00B95FDA">
        <w:rPr>
          <w:sz w:val="24"/>
          <w:szCs w:val="24"/>
        </w:rPr>
        <w:t>ring</w:t>
      </w:r>
      <w:r w:rsidRPr="00B95FDA">
        <w:rPr>
          <w:spacing w:val="2"/>
          <w:sz w:val="24"/>
          <w:szCs w:val="24"/>
        </w:rPr>
        <w:t>o</w:t>
      </w:r>
      <w:r w:rsidRPr="00B95FDA">
        <w:rPr>
          <w:sz w:val="24"/>
          <w:szCs w:val="24"/>
        </w:rPr>
        <w:t>f</w:t>
      </w:r>
    </w:p>
    <w:p w:rsidR="00B95FDA" w:rsidRPr="00B95FDA" w:rsidRDefault="00B95FDA" w:rsidP="00B95FDA">
      <w:pPr>
        <w:spacing w:line="357" w:lineRule="auto"/>
        <w:rPr>
          <w:sz w:val="24"/>
          <w:szCs w:val="24"/>
        </w:rPr>
        <w:sectPr w:rsidR="00B95FDA" w:rsidRPr="00B95FDA">
          <w:pgSz w:w="12240" w:h="15840"/>
          <w:pgMar w:top="1320" w:right="1200" w:bottom="280" w:left="1220" w:header="0" w:footer="883" w:gutter="0"/>
          <w:cols w:space="720"/>
        </w:sectPr>
      </w:pPr>
    </w:p>
    <w:p w:rsidR="00B95FDA" w:rsidRPr="00B95FDA" w:rsidRDefault="00B95FDA" w:rsidP="00B95FDA">
      <w:pPr>
        <w:spacing w:before="59" w:line="357" w:lineRule="auto"/>
        <w:ind w:left="120" w:right="74"/>
        <w:jc w:val="both"/>
        <w:rPr>
          <w:sz w:val="24"/>
          <w:szCs w:val="24"/>
        </w:rPr>
      </w:pPr>
      <w:r w:rsidRPr="00B95FDA">
        <w:rPr>
          <w:sz w:val="24"/>
          <w:szCs w:val="24"/>
        </w:rPr>
        <w:lastRenderedPageBreak/>
        <w:t>d</w:t>
      </w:r>
      <w:r w:rsidRPr="00B95FDA">
        <w:rPr>
          <w:spacing w:val="-1"/>
          <w:sz w:val="24"/>
          <w:szCs w:val="24"/>
        </w:rPr>
        <w:t>a</w:t>
      </w:r>
      <w:r w:rsidRPr="00B95FDA">
        <w:rPr>
          <w:sz w:val="24"/>
          <w:szCs w:val="24"/>
        </w:rPr>
        <w:t xml:space="preserve">ta, </w:t>
      </w:r>
      <w:r w:rsidRPr="00B95FDA">
        <w:rPr>
          <w:spacing w:val="-1"/>
          <w:sz w:val="24"/>
          <w:szCs w:val="24"/>
        </w:rPr>
        <w:t>a</w:t>
      </w:r>
      <w:r w:rsidRPr="00B95FDA">
        <w:rPr>
          <w:sz w:val="24"/>
          <w:szCs w:val="24"/>
        </w:rPr>
        <w:t>n</w:t>
      </w:r>
      <w:r w:rsidRPr="00B95FDA">
        <w:rPr>
          <w:spacing w:val="-1"/>
          <w:sz w:val="24"/>
          <w:szCs w:val="24"/>
        </w:rPr>
        <w:t>a</w:t>
      </w:r>
      <w:r w:rsidRPr="00B95FDA">
        <w:rPr>
          <w:sz w:val="24"/>
          <w:szCs w:val="24"/>
        </w:rPr>
        <w:t>ly</w:t>
      </w:r>
      <w:r w:rsidRPr="00B95FDA">
        <w:rPr>
          <w:spacing w:val="1"/>
          <w:sz w:val="24"/>
          <w:szCs w:val="24"/>
        </w:rPr>
        <w:t>s</w:t>
      </w:r>
      <w:r w:rsidRPr="00B95FDA">
        <w:rPr>
          <w:sz w:val="24"/>
          <w:szCs w:val="24"/>
        </w:rPr>
        <w:t>is of s</w:t>
      </w:r>
      <w:r w:rsidRPr="00B95FDA">
        <w:rPr>
          <w:spacing w:val="-1"/>
          <w:sz w:val="24"/>
          <w:szCs w:val="24"/>
        </w:rPr>
        <w:t>c</w:t>
      </w:r>
      <w:r w:rsidRPr="00B95FDA">
        <w:rPr>
          <w:sz w:val="24"/>
          <w:szCs w:val="24"/>
        </w:rPr>
        <w:t xml:space="preserve">ientific </w:t>
      </w:r>
      <w:r w:rsidRPr="00B95FDA">
        <w:rPr>
          <w:spacing w:val="1"/>
          <w:sz w:val="24"/>
          <w:szCs w:val="24"/>
        </w:rPr>
        <w:t>d</w:t>
      </w:r>
      <w:r w:rsidRPr="00B95FDA">
        <w:rPr>
          <w:spacing w:val="-1"/>
          <w:sz w:val="24"/>
          <w:szCs w:val="24"/>
        </w:rPr>
        <w:t>a</w:t>
      </w:r>
      <w:r w:rsidRPr="00B95FDA">
        <w:rPr>
          <w:sz w:val="24"/>
          <w:szCs w:val="24"/>
        </w:rPr>
        <w:t>ta s</w:t>
      </w:r>
      <w:r w:rsidRPr="00B95FDA">
        <w:rPr>
          <w:spacing w:val="-1"/>
          <w:sz w:val="24"/>
          <w:szCs w:val="24"/>
        </w:rPr>
        <w:t>e</w:t>
      </w:r>
      <w:r w:rsidRPr="00B95FDA">
        <w:rPr>
          <w:sz w:val="24"/>
          <w:szCs w:val="24"/>
        </w:rPr>
        <w:t xml:space="preserve">ts, </w:t>
      </w:r>
      <w:r w:rsidRPr="00B95FDA">
        <w:rPr>
          <w:spacing w:val="-1"/>
          <w:sz w:val="24"/>
          <w:szCs w:val="24"/>
        </w:rPr>
        <w:t>a</w:t>
      </w:r>
      <w:r w:rsidRPr="00B95FDA">
        <w:rPr>
          <w:sz w:val="24"/>
          <w:szCs w:val="24"/>
        </w:rPr>
        <w:t xml:space="preserve">nd  </w:t>
      </w:r>
      <w:r w:rsidRPr="00B95FDA">
        <w:rPr>
          <w:spacing w:val="-2"/>
          <w:sz w:val="24"/>
          <w:szCs w:val="24"/>
        </w:rPr>
        <w:t>m</w:t>
      </w:r>
      <w:r w:rsidRPr="00B95FDA">
        <w:rPr>
          <w:spacing w:val="-1"/>
          <w:sz w:val="24"/>
          <w:szCs w:val="24"/>
        </w:rPr>
        <w:t>a</w:t>
      </w:r>
      <w:r w:rsidRPr="00B95FDA">
        <w:rPr>
          <w:sz w:val="24"/>
          <w:szCs w:val="24"/>
        </w:rPr>
        <w:t>n</w:t>
      </w:r>
      <w:r w:rsidRPr="00B95FDA">
        <w:rPr>
          <w:spacing w:val="-1"/>
          <w:sz w:val="24"/>
          <w:szCs w:val="24"/>
        </w:rPr>
        <w:t>a</w:t>
      </w:r>
      <w:r w:rsidRPr="00B95FDA">
        <w:rPr>
          <w:sz w:val="24"/>
          <w:szCs w:val="24"/>
        </w:rPr>
        <w:t>g</w:t>
      </w:r>
      <w:r w:rsidRPr="00B95FDA">
        <w:rPr>
          <w:spacing w:val="-1"/>
          <w:sz w:val="24"/>
          <w:szCs w:val="24"/>
        </w:rPr>
        <w:t>e</w:t>
      </w:r>
      <w:r w:rsidRPr="00B95FDA">
        <w:rPr>
          <w:sz w:val="24"/>
          <w:szCs w:val="24"/>
        </w:rPr>
        <w:t xml:space="preserve">ment of </w:t>
      </w:r>
      <w:r w:rsidRPr="00B95FDA">
        <w:rPr>
          <w:spacing w:val="-1"/>
          <w:sz w:val="24"/>
          <w:szCs w:val="24"/>
        </w:rPr>
        <w:t>c</w:t>
      </w:r>
      <w:r w:rsidRPr="00B95FDA">
        <w:rPr>
          <w:sz w:val="24"/>
          <w:szCs w:val="24"/>
        </w:rPr>
        <w:t xml:space="preserve">ourse </w:t>
      </w:r>
      <w:r w:rsidRPr="00B95FDA">
        <w:rPr>
          <w:spacing w:val="3"/>
          <w:sz w:val="24"/>
          <w:szCs w:val="24"/>
        </w:rPr>
        <w:t>m</w:t>
      </w:r>
      <w:r w:rsidRPr="00B95FDA">
        <w:rPr>
          <w:spacing w:val="-1"/>
          <w:sz w:val="24"/>
          <w:szCs w:val="24"/>
        </w:rPr>
        <w:t>a</w:t>
      </w:r>
      <w:r w:rsidRPr="00B95FDA">
        <w:rPr>
          <w:sz w:val="24"/>
          <w:szCs w:val="24"/>
        </w:rPr>
        <w:t>t</w:t>
      </w:r>
      <w:r w:rsidRPr="00B95FDA">
        <w:rPr>
          <w:spacing w:val="-1"/>
          <w:sz w:val="24"/>
          <w:szCs w:val="24"/>
        </w:rPr>
        <w:t>e</w:t>
      </w:r>
      <w:r w:rsidRPr="00B95FDA">
        <w:rPr>
          <w:sz w:val="24"/>
          <w:szCs w:val="24"/>
        </w:rPr>
        <w:t xml:space="preserve">rial </w:t>
      </w:r>
      <w:r w:rsidRPr="00B95FDA">
        <w:rPr>
          <w:spacing w:val="-1"/>
          <w:sz w:val="24"/>
          <w:szCs w:val="24"/>
        </w:rPr>
        <w:t>(e</w:t>
      </w:r>
      <w:r w:rsidRPr="00B95FDA">
        <w:rPr>
          <w:sz w:val="24"/>
          <w:szCs w:val="24"/>
        </w:rPr>
        <w:t>.g., le</w:t>
      </w:r>
      <w:r w:rsidRPr="00B95FDA">
        <w:rPr>
          <w:spacing w:val="-1"/>
          <w:sz w:val="24"/>
          <w:szCs w:val="24"/>
        </w:rPr>
        <w:t>c</w:t>
      </w:r>
      <w:r w:rsidRPr="00B95FDA">
        <w:rPr>
          <w:sz w:val="24"/>
          <w:szCs w:val="24"/>
        </w:rPr>
        <w:t>tu</w:t>
      </w:r>
      <w:r w:rsidRPr="00B95FDA">
        <w:rPr>
          <w:spacing w:val="2"/>
          <w:sz w:val="24"/>
          <w:szCs w:val="24"/>
        </w:rPr>
        <w:t>r</w:t>
      </w:r>
      <w:r w:rsidRPr="00B95FDA">
        <w:rPr>
          <w:spacing w:val="-1"/>
          <w:sz w:val="24"/>
          <w:szCs w:val="24"/>
        </w:rPr>
        <w:t>e</w:t>
      </w:r>
      <w:r w:rsidRPr="00B95FDA">
        <w:rPr>
          <w:sz w:val="24"/>
          <w:szCs w:val="24"/>
        </w:rPr>
        <w:t xml:space="preserve">s, </w:t>
      </w:r>
      <w:r w:rsidRPr="00B95FDA">
        <w:rPr>
          <w:spacing w:val="-1"/>
          <w:sz w:val="24"/>
          <w:szCs w:val="24"/>
        </w:rPr>
        <w:t>a</w:t>
      </w:r>
      <w:r w:rsidRPr="00B95FDA">
        <w:rPr>
          <w:spacing w:val="3"/>
          <w:sz w:val="24"/>
          <w:szCs w:val="24"/>
        </w:rPr>
        <w:t>s</w:t>
      </w:r>
      <w:r w:rsidRPr="00B95FDA">
        <w:rPr>
          <w:sz w:val="24"/>
          <w:szCs w:val="24"/>
        </w:rPr>
        <w:t>s</w:t>
      </w:r>
      <w:r w:rsidRPr="00B95FDA">
        <w:rPr>
          <w:spacing w:val="3"/>
          <w:sz w:val="24"/>
          <w:szCs w:val="24"/>
        </w:rPr>
        <w:t>i</w:t>
      </w:r>
      <w:r w:rsidRPr="00B95FDA">
        <w:rPr>
          <w:sz w:val="24"/>
          <w:szCs w:val="24"/>
        </w:rPr>
        <w:t>gnments, proj</w:t>
      </w:r>
      <w:r w:rsidRPr="00B95FDA">
        <w:rPr>
          <w:spacing w:val="-1"/>
          <w:sz w:val="24"/>
          <w:szCs w:val="24"/>
        </w:rPr>
        <w:t>ec</w:t>
      </w:r>
      <w:r w:rsidRPr="00B95FDA">
        <w:rPr>
          <w:sz w:val="24"/>
          <w:szCs w:val="24"/>
        </w:rPr>
        <w:t>ts, exam</w:t>
      </w:r>
      <w:r w:rsidRPr="00B95FDA">
        <w:rPr>
          <w:spacing w:val="3"/>
          <w:sz w:val="24"/>
          <w:szCs w:val="24"/>
        </w:rPr>
        <w:t>s</w:t>
      </w:r>
      <w:r w:rsidRPr="00B95FDA">
        <w:rPr>
          <w:sz w:val="24"/>
          <w:szCs w:val="24"/>
        </w:rPr>
        <w:t xml:space="preserve">, </w:t>
      </w:r>
      <w:r w:rsidR="00624FC4" w:rsidRPr="00B95FDA">
        <w:rPr>
          <w:spacing w:val="-1"/>
          <w:sz w:val="24"/>
          <w:szCs w:val="24"/>
        </w:rPr>
        <w:t>e</w:t>
      </w:r>
      <w:r w:rsidR="00624FC4" w:rsidRPr="00B95FDA">
        <w:rPr>
          <w:sz w:val="24"/>
          <w:szCs w:val="24"/>
        </w:rPr>
        <w:t>t</w:t>
      </w:r>
      <w:r w:rsidR="00624FC4" w:rsidRPr="00B95FDA">
        <w:rPr>
          <w:spacing w:val="-1"/>
          <w:sz w:val="24"/>
          <w:szCs w:val="24"/>
        </w:rPr>
        <w:t>c.</w:t>
      </w:r>
      <w:r w:rsidRPr="00B95FDA">
        <w:rPr>
          <w:sz w:val="24"/>
          <w:szCs w:val="24"/>
        </w:rPr>
        <w:t>)</w:t>
      </w:r>
      <w:r w:rsidRPr="00B95FDA">
        <w:rPr>
          <w:b/>
          <w:spacing w:val="-1"/>
          <w:sz w:val="24"/>
          <w:szCs w:val="24"/>
        </w:rPr>
        <w:t>[</w:t>
      </w:r>
      <w:r w:rsidRPr="00B95FDA">
        <w:rPr>
          <w:b/>
          <w:sz w:val="24"/>
          <w:szCs w:val="24"/>
        </w:rPr>
        <w:t>9</w:t>
      </w:r>
      <w:r w:rsidRPr="00B95FDA">
        <w:rPr>
          <w:b/>
          <w:spacing w:val="-1"/>
          <w:sz w:val="24"/>
          <w:szCs w:val="24"/>
        </w:rPr>
        <w:t>]</w:t>
      </w:r>
      <w:r w:rsidRPr="00B95FDA">
        <w:rPr>
          <w:sz w:val="24"/>
          <w:szCs w:val="24"/>
        </w:rPr>
        <w:t>.</w:t>
      </w:r>
    </w:p>
    <w:p w:rsidR="00B95FDA" w:rsidRPr="00B95FDA" w:rsidRDefault="00B95FDA" w:rsidP="00B95FDA">
      <w:pPr>
        <w:spacing w:before="7" w:line="360" w:lineRule="auto"/>
        <w:ind w:left="120" w:right="75"/>
        <w:jc w:val="both"/>
        <w:rPr>
          <w:sz w:val="24"/>
          <w:szCs w:val="24"/>
        </w:rPr>
      </w:pPr>
      <w:r w:rsidRPr="00B95FDA">
        <w:rPr>
          <w:sz w:val="24"/>
          <w:szCs w:val="24"/>
        </w:rPr>
        <w:t>A  surv</w:t>
      </w:r>
      <w:r w:rsidRPr="00B95FDA">
        <w:rPr>
          <w:spacing w:val="-1"/>
          <w:sz w:val="24"/>
          <w:szCs w:val="24"/>
        </w:rPr>
        <w:t>e</w:t>
      </w:r>
      <w:r w:rsidRPr="00B95FDA">
        <w:rPr>
          <w:sz w:val="24"/>
          <w:szCs w:val="24"/>
        </w:rPr>
        <w:t xml:space="preserve">y by </w:t>
      </w:r>
      <w:r w:rsidRPr="00B95FDA">
        <w:rPr>
          <w:spacing w:val="1"/>
          <w:sz w:val="24"/>
          <w:szCs w:val="24"/>
        </w:rPr>
        <w:t xml:space="preserve"> R</w:t>
      </w:r>
      <w:r w:rsidRPr="00B95FDA">
        <w:rPr>
          <w:spacing w:val="-1"/>
          <w:sz w:val="24"/>
          <w:szCs w:val="24"/>
        </w:rPr>
        <w:t>a</w:t>
      </w:r>
      <w:r w:rsidRPr="00B95FDA">
        <w:rPr>
          <w:sz w:val="24"/>
          <w:szCs w:val="24"/>
        </w:rPr>
        <w:t xml:space="preserve">nia </w:t>
      </w:r>
      <w:r w:rsidRPr="00B95FDA">
        <w:rPr>
          <w:spacing w:val="2"/>
          <w:sz w:val="24"/>
          <w:szCs w:val="24"/>
        </w:rPr>
        <w:t>M</w:t>
      </w:r>
      <w:r w:rsidRPr="00B95FDA">
        <w:rPr>
          <w:sz w:val="24"/>
          <w:szCs w:val="24"/>
        </w:rPr>
        <w:t>o</w:t>
      </w:r>
      <w:r w:rsidRPr="00B95FDA">
        <w:rPr>
          <w:spacing w:val="1"/>
          <w:sz w:val="24"/>
          <w:szCs w:val="24"/>
        </w:rPr>
        <w:t>h</w:t>
      </w:r>
      <w:r w:rsidRPr="00B95FDA">
        <w:rPr>
          <w:spacing w:val="-1"/>
          <w:sz w:val="24"/>
          <w:szCs w:val="24"/>
        </w:rPr>
        <w:t>a</w:t>
      </w:r>
      <w:r w:rsidRPr="00B95FDA">
        <w:rPr>
          <w:sz w:val="24"/>
          <w:szCs w:val="24"/>
        </w:rPr>
        <w:t>mm</w:t>
      </w:r>
      <w:r w:rsidRPr="00B95FDA">
        <w:rPr>
          <w:spacing w:val="-1"/>
          <w:sz w:val="24"/>
          <w:szCs w:val="24"/>
        </w:rPr>
        <w:t>e</w:t>
      </w:r>
      <w:r w:rsidRPr="00B95FDA">
        <w:rPr>
          <w:sz w:val="24"/>
          <w:szCs w:val="24"/>
        </w:rPr>
        <w:t xml:space="preserve">d </w:t>
      </w:r>
      <w:r w:rsidRPr="00B95FDA">
        <w:rPr>
          <w:spacing w:val="-1"/>
          <w:sz w:val="24"/>
          <w:szCs w:val="24"/>
        </w:rPr>
        <w:t>a</w:t>
      </w:r>
      <w:r w:rsidRPr="00B95FDA">
        <w:rPr>
          <w:sz w:val="24"/>
          <w:szCs w:val="24"/>
        </w:rPr>
        <w:t>m</w:t>
      </w:r>
      <w:r w:rsidRPr="00B95FDA">
        <w:rPr>
          <w:spacing w:val="1"/>
          <w:sz w:val="24"/>
          <w:szCs w:val="24"/>
        </w:rPr>
        <w:t>e</w:t>
      </w:r>
      <w:r w:rsidRPr="00B95FDA">
        <w:rPr>
          <w:spacing w:val="-1"/>
          <w:sz w:val="24"/>
          <w:szCs w:val="24"/>
        </w:rPr>
        <w:t>e</w:t>
      </w:r>
      <w:r w:rsidRPr="00B95FDA">
        <w:rPr>
          <w:sz w:val="24"/>
          <w:szCs w:val="24"/>
        </w:rPr>
        <w:t>nAlma</w:t>
      </w:r>
      <w:r w:rsidRPr="00B95FDA">
        <w:rPr>
          <w:spacing w:val="2"/>
          <w:sz w:val="24"/>
          <w:szCs w:val="24"/>
        </w:rPr>
        <w:t>j</w:t>
      </w:r>
      <w:r w:rsidRPr="00B95FDA">
        <w:rPr>
          <w:spacing w:val="-1"/>
          <w:sz w:val="24"/>
          <w:szCs w:val="24"/>
        </w:rPr>
        <w:t>a</w:t>
      </w:r>
      <w:r w:rsidRPr="00B95FDA">
        <w:rPr>
          <w:sz w:val="24"/>
          <w:szCs w:val="24"/>
        </w:rPr>
        <w:t>lidon the Adoption of  Cloud Comp</w:t>
      </w:r>
      <w:r w:rsidRPr="00B95FDA">
        <w:rPr>
          <w:spacing w:val="1"/>
          <w:sz w:val="24"/>
          <w:szCs w:val="24"/>
        </w:rPr>
        <w:t>u</w:t>
      </w:r>
      <w:r w:rsidRPr="00B95FDA">
        <w:rPr>
          <w:sz w:val="24"/>
          <w:szCs w:val="24"/>
        </w:rPr>
        <w:t>ting in Edu</w:t>
      </w:r>
      <w:r w:rsidRPr="00B95FDA">
        <w:rPr>
          <w:spacing w:val="-1"/>
          <w:sz w:val="24"/>
          <w:szCs w:val="24"/>
        </w:rPr>
        <w:t>ca</w:t>
      </w:r>
      <w:r w:rsidRPr="00B95FDA">
        <w:rPr>
          <w:sz w:val="24"/>
          <w:szCs w:val="24"/>
        </w:rPr>
        <w:t>tion</w:t>
      </w:r>
      <w:r w:rsidRPr="00B95FDA">
        <w:rPr>
          <w:spacing w:val="1"/>
          <w:sz w:val="24"/>
          <w:szCs w:val="24"/>
        </w:rPr>
        <w:t>S</w:t>
      </w:r>
      <w:r w:rsidRPr="00B95FDA">
        <w:rPr>
          <w:spacing w:val="-1"/>
          <w:sz w:val="24"/>
          <w:szCs w:val="24"/>
        </w:rPr>
        <w:t>ec</w:t>
      </w:r>
      <w:r w:rsidRPr="00B95FDA">
        <w:rPr>
          <w:sz w:val="24"/>
          <w:szCs w:val="24"/>
        </w:rPr>
        <w:t>tor</w:t>
      </w:r>
      <w:r w:rsidRPr="00B95FDA">
        <w:rPr>
          <w:spacing w:val="-1"/>
          <w:sz w:val="24"/>
          <w:szCs w:val="24"/>
        </w:rPr>
        <w:t>c</w:t>
      </w:r>
      <w:r w:rsidRPr="00B95FDA">
        <w:rPr>
          <w:sz w:val="24"/>
          <w:szCs w:val="24"/>
        </w:rPr>
        <w:t>o</w:t>
      </w:r>
      <w:r w:rsidRPr="00B95FDA">
        <w:rPr>
          <w:spacing w:val="2"/>
          <w:sz w:val="24"/>
          <w:szCs w:val="24"/>
        </w:rPr>
        <w:t>n</w:t>
      </w:r>
      <w:r w:rsidRPr="00B95FDA">
        <w:rPr>
          <w:spacing w:val="-1"/>
          <w:sz w:val="24"/>
          <w:szCs w:val="24"/>
        </w:rPr>
        <w:t>c</w:t>
      </w:r>
      <w:r w:rsidRPr="00B95FDA">
        <w:rPr>
          <w:sz w:val="24"/>
          <w:szCs w:val="24"/>
        </w:rPr>
        <w:t>l</w:t>
      </w:r>
      <w:r w:rsidRPr="00B95FDA">
        <w:rPr>
          <w:spacing w:val="2"/>
          <w:sz w:val="24"/>
          <w:szCs w:val="24"/>
        </w:rPr>
        <w:t>u</w:t>
      </w:r>
      <w:r w:rsidRPr="00B95FDA">
        <w:rPr>
          <w:spacing w:val="1"/>
          <w:sz w:val="24"/>
          <w:szCs w:val="24"/>
        </w:rPr>
        <w:t>d</w:t>
      </w:r>
      <w:r w:rsidRPr="00B95FDA">
        <w:rPr>
          <w:spacing w:val="-1"/>
          <w:sz w:val="24"/>
          <w:szCs w:val="24"/>
        </w:rPr>
        <w:t>e</w:t>
      </w:r>
      <w:r w:rsidRPr="00B95FDA">
        <w:rPr>
          <w:sz w:val="24"/>
          <w:szCs w:val="24"/>
        </w:rPr>
        <w:t>d</w:t>
      </w:r>
      <w:r w:rsidR="00624FC4" w:rsidRPr="00B95FDA">
        <w:rPr>
          <w:sz w:val="24"/>
          <w:szCs w:val="24"/>
        </w:rPr>
        <w:t>that The</w:t>
      </w:r>
      <w:r w:rsidRPr="00B95FDA">
        <w:rPr>
          <w:spacing w:val="-1"/>
          <w:sz w:val="24"/>
          <w:szCs w:val="24"/>
        </w:rPr>
        <w:t>ec</w:t>
      </w:r>
      <w:r w:rsidRPr="00B95FDA">
        <w:rPr>
          <w:sz w:val="24"/>
          <w:szCs w:val="24"/>
        </w:rPr>
        <w:t xml:space="preserve">onomic growth of </w:t>
      </w:r>
      <w:r w:rsidRPr="00B95FDA">
        <w:rPr>
          <w:spacing w:val="-1"/>
          <w:sz w:val="24"/>
          <w:szCs w:val="24"/>
        </w:rPr>
        <w:t>a</w:t>
      </w:r>
      <w:r w:rsidRPr="00B95FDA">
        <w:rPr>
          <w:sz w:val="24"/>
          <w:szCs w:val="24"/>
        </w:rPr>
        <w:t xml:space="preserve">ny </w:t>
      </w:r>
      <w:r w:rsidRPr="00B95FDA">
        <w:rPr>
          <w:spacing w:val="-1"/>
          <w:sz w:val="24"/>
          <w:szCs w:val="24"/>
        </w:rPr>
        <w:t>c</w:t>
      </w:r>
      <w:r w:rsidRPr="00B95FDA">
        <w:rPr>
          <w:sz w:val="24"/>
          <w:szCs w:val="24"/>
        </w:rPr>
        <w:t>ount</w:t>
      </w:r>
      <w:r w:rsidRPr="00B95FDA">
        <w:rPr>
          <w:spacing w:val="2"/>
          <w:sz w:val="24"/>
          <w:szCs w:val="24"/>
        </w:rPr>
        <w:t>r</w:t>
      </w:r>
      <w:r w:rsidRPr="00B95FDA">
        <w:rPr>
          <w:sz w:val="24"/>
          <w:szCs w:val="24"/>
        </w:rPr>
        <w:t xml:space="preserve">y is </w:t>
      </w:r>
      <w:r w:rsidR="00624FC4" w:rsidRPr="00B95FDA">
        <w:rPr>
          <w:sz w:val="24"/>
          <w:szCs w:val="24"/>
        </w:rPr>
        <w:t>usu</w:t>
      </w:r>
      <w:r w:rsidR="00624FC4" w:rsidRPr="00B95FDA">
        <w:rPr>
          <w:spacing w:val="-1"/>
          <w:sz w:val="24"/>
          <w:szCs w:val="24"/>
        </w:rPr>
        <w:t>a</w:t>
      </w:r>
      <w:r w:rsidR="00624FC4" w:rsidRPr="00B95FDA">
        <w:rPr>
          <w:sz w:val="24"/>
          <w:szCs w:val="24"/>
        </w:rPr>
        <w:t>lly maintai</w:t>
      </w:r>
      <w:r w:rsidR="00624FC4" w:rsidRPr="00B95FDA">
        <w:rPr>
          <w:spacing w:val="-1"/>
          <w:sz w:val="24"/>
          <w:szCs w:val="24"/>
        </w:rPr>
        <w:t>n</w:t>
      </w:r>
      <w:r w:rsidR="00624FC4" w:rsidRPr="00B95FDA">
        <w:rPr>
          <w:sz w:val="24"/>
          <w:szCs w:val="24"/>
        </w:rPr>
        <w:t>ed</w:t>
      </w:r>
      <w:r w:rsidRPr="00B95FDA">
        <w:rPr>
          <w:spacing w:val="-1"/>
          <w:sz w:val="24"/>
          <w:szCs w:val="24"/>
        </w:rPr>
        <w:t>a</w:t>
      </w:r>
      <w:r w:rsidRPr="00B95FDA">
        <w:rPr>
          <w:sz w:val="24"/>
          <w:szCs w:val="24"/>
        </w:rPr>
        <w:t xml:space="preserve">nd </w:t>
      </w:r>
      <w:r w:rsidRPr="00B95FDA">
        <w:rPr>
          <w:spacing w:val="-1"/>
          <w:sz w:val="24"/>
          <w:szCs w:val="24"/>
        </w:rPr>
        <w:t>e</w:t>
      </w:r>
      <w:r w:rsidRPr="00B95FDA">
        <w:rPr>
          <w:sz w:val="24"/>
          <w:szCs w:val="24"/>
        </w:rPr>
        <w:t>nh</w:t>
      </w:r>
      <w:r w:rsidRPr="00B95FDA">
        <w:rPr>
          <w:spacing w:val="-1"/>
          <w:sz w:val="24"/>
          <w:szCs w:val="24"/>
        </w:rPr>
        <w:t>a</w:t>
      </w:r>
      <w:r w:rsidRPr="00B95FDA">
        <w:rPr>
          <w:sz w:val="24"/>
          <w:szCs w:val="24"/>
        </w:rPr>
        <w:t>n</w:t>
      </w:r>
      <w:r w:rsidRPr="00B95FDA">
        <w:rPr>
          <w:spacing w:val="1"/>
          <w:sz w:val="24"/>
          <w:szCs w:val="24"/>
        </w:rPr>
        <w:t>c</w:t>
      </w:r>
      <w:r w:rsidRPr="00B95FDA">
        <w:rPr>
          <w:spacing w:val="-1"/>
          <w:sz w:val="24"/>
          <w:szCs w:val="24"/>
        </w:rPr>
        <w:t>e</w:t>
      </w:r>
      <w:r w:rsidRPr="00B95FDA">
        <w:rPr>
          <w:sz w:val="24"/>
          <w:szCs w:val="24"/>
        </w:rPr>
        <w:t xml:space="preserve">d by </w:t>
      </w:r>
      <w:r w:rsidRPr="00B95FDA">
        <w:rPr>
          <w:spacing w:val="-1"/>
          <w:sz w:val="24"/>
          <w:szCs w:val="24"/>
        </w:rPr>
        <w:t>e</w:t>
      </w:r>
      <w:r w:rsidRPr="00B95FDA">
        <w:rPr>
          <w:sz w:val="24"/>
          <w:szCs w:val="24"/>
        </w:rPr>
        <w:t>du</w:t>
      </w:r>
      <w:r w:rsidRPr="00B95FDA">
        <w:rPr>
          <w:spacing w:val="1"/>
          <w:sz w:val="24"/>
          <w:szCs w:val="24"/>
        </w:rPr>
        <w:t>c</w:t>
      </w:r>
      <w:r w:rsidRPr="00B95FDA">
        <w:rPr>
          <w:sz w:val="24"/>
          <w:szCs w:val="24"/>
        </w:rPr>
        <w:t>ation in t</w:t>
      </w:r>
      <w:r w:rsidRPr="00B95FDA">
        <w:rPr>
          <w:spacing w:val="-1"/>
          <w:sz w:val="24"/>
          <w:szCs w:val="24"/>
        </w:rPr>
        <w:t>er</w:t>
      </w:r>
      <w:r w:rsidRPr="00B95FDA">
        <w:rPr>
          <w:sz w:val="24"/>
          <w:szCs w:val="24"/>
        </w:rPr>
        <w:t>ms of qu</w:t>
      </w:r>
      <w:r w:rsidRPr="00B95FDA">
        <w:rPr>
          <w:spacing w:val="-1"/>
          <w:sz w:val="24"/>
          <w:szCs w:val="24"/>
        </w:rPr>
        <w:t>a</w:t>
      </w:r>
      <w:r w:rsidRPr="00B95FDA">
        <w:rPr>
          <w:spacing w:val="-2"/>
          <w:sz w:val="24"/>
          <w:szCs w:val="24"/>
        </w:rPr>
        <w:t>l</w:t>
      </w:r>
      <w:r w:rsidRPr="00B95FDA">
        <w:rPr>
          <w:sz w:val="24"/>
          <w:szCs w:val="24"/>
        </w:rPr>
        <w:t xml:space="preserve">ity </w:t>
      </w:r>
      <w:r w:rsidRPr="00B95FDA">
        <w:rPr>
          <w:spacing w:val="-1"/>
          <w:sz w:val="24"/>
          <w:szCs w:val="24"/>
        </w:rPr>
        <w:t>a</w:t>
      </w:r>
      <w:r w:rsidRPr="00B95FDA">
        <w:rPr>
          <w:sz w:val="24"/>
          <w:szCs w:val="24"/>
        </w:rPr>
        <w:t>nd lev</w:t>
      </w:r>
      <w:r w:rsidRPr="00B95FDA">
        <w:rPr>
          <w:spacing w:val="-1"/>
          <w:sz w:val="24"/>
          <w:szCs w:val="24"/>
        </w:rPr>
        <w:t>e</w:t>
      </w:r>
      <w:r w:rsidRPr="00B95FDA">
        <w:rPr>
          <w:sz w:val="24"/>
          <w:szCs w:val="24"/>
        </w:rPr>
        <w:t>l. Cloud</w:t>
      </w:r>
      <w:r w:rsidR="00624FC4">
        <w:rPr>
          <w:spacing w:val="-3"/>
          <w:sz w:val="24"/>
          <w:szCs w:val="24"/>
        </w:rPr>
        <w:t>computing</w:t>
      </w:r>
      <w:r w:rsidRPr="00B95FDA">
        <w:rPr>
          <w:sz w:val="24"/>
          <w:szCs w:val="24"/>
        </w:rPr>
        <w:t>is</w:t>
      </w:r>
      <w:r w:rsidR="00624FC4" w:rsidRPr="00B95FDA">
        <w:rPr>
          <w:spacing w:val="-1"/>
          <w:sz w:val="24"/>
          <w:szCs w:val="24"/>
        </w:rPr>
        <w:t>a</w:t>
      </w:r>
      <w:r w:rsidR="00624FC4" w:rsidRPr="00B95FDA">
        <w:rPr>
          <w:sz w:val="24"/>
          <w:szCs w:val="24"/>
        </w:rPr>
        <w:t>ne</w:t>
      </w:r>
      <w:r w:rsidR="00624FC4" w:rsidRPr="00B95FDA">
        <w:rPr>
          <w:spacing w:val="-1"/>
          <w:sz w:val="24"/>
          <w:szCs w:val="24"/>
        </w:rPr>
        <w:t>x</w:t>
      </w:r>
      <w:r w:rsidR="00624FC4" w:rsidRPr="00B95FDA">
        <w:rPr>
          <w:sz w:val="24"/>
          <w:szCs w:val="24"/>
        </w:rPr>
        <w:t>citing</w:t>
      </w:r>
      <w:r w:rsidRPr="00B95FDA">
        <w:rPr>
          <w:sz w:val="24"/>
          <w:szCs w:val="24"/>
        </w:rPr>
        <w:t xml:space="preserve"> d</w:t>
      </w:r>
      <w:r w:rsidRPr="00B95FDA">
        <w:rPr>
          <w:spacing w:val="-1"/>
          <w:sz w:val="24"/>
          <w:szCs w:val="24"/>
        </w:rPr>
        <w:t>e</w:t>
      </w:r>
      <w:r w:rsidRPr="00B95FDA">
        <w:rPr>
          <w:sz w:val="24"/>
          <w:szCs w:val="24"/>
        </w:rPr>
        <w:t>v</w:t>
      </w:r>
      <w:r w:rsidRPr="00B95FDA">
        <w:rPr>
          <w:spacing w:val="-1"/>
          <w:sz w:val="24"/>
          <w:szCs w:val="24"/>
        </w:rPr>
        <w:t>e</w:t>
      </w:r>
      <w:r w:rsidRPr="00B95FDA">
        <w:rPr>
          <w:sz w:val="24"/>
          <w:szCs w:val="24"/>
        </w:rPr>
        <w:t>lopm</w:t>
      </w:r>
      <w:r w:rsidRPr="00B95FDA">
        <w:rPr>
          <w:spacing w:val="-1"/>
          <w:sz w:val="24"/>
          <w:szCs w:val="24"/>
        </w:rPr>
        <w:t>e</w:t>
      </w:r>
      <w:r w:rsidRPr="00B95FDA">
        <w:rPr>
          <w:sz w:val="24"/>
          <w:szCs w:val="24"/>
        </w:rPr>
        <w:t>ntintoday</w:t>
      </w:r>
      <w:r w:rsidRPr="00B95FDA">
        <w:rPr>
          <w:spacing w:val="-1"/>
          <w:sz w:val="24"/>
          <w:szCs w:val="24"/>
        </w:rPr>
        <w:t>’</w:t>
      </w:r>
      <w:r w:rsidRPr="00B95FDA">
        <w:rPr>
          <w:sz w:val="24"/>
          <w:szCs w:val="24"/>
        </w:rPr>
        <w:t>s</w:t>
      </w:r>
      <w:r w:rsidRPr="00B95FDA">
        <w:rPr>
          <w:spacing w:val="-1"/>
          <w:sz w:val="24"/>
          <w:szCs w:val="24"/>
        </w:rPr>
        <w:t>e</w:t>
      </w:r>
      <w:r w:rsidRPr="00B95FDA">
        <w:rPr>
          <w:sz w:val="24"/>
          <w:szCs w:val="24"/>
        </w:rPr>
        <w:t>d</w:t>
      </w:r>
      <w:r w:rsidRPr="00B95FDA">
        <w:rPr>
          <w:spacing w:val="1"/>
          <w:sz w:val="24"/>
          <w:szCs w:val="24"/>
        </w:rPr>
        <w:t>u</w:t>
      </w:r>
      <w:r w:rsidRPr="00B95FDA">
        <w:rPr>
          <w:spacing w:val="-1"/>
          <w:sz w:val="24"/>
          <w:szCs w:val="24"/>
        </w:rPr>
        <w:t>ca</w:t>
      </w:r>
      <w:r w:rsidRPr="00B95FDA">
        <w:rPr>
          <w:sz w:val="24"/>
          <w:szCs w:val="24"/>
        </w:rPr>
        <w:t>tionsy</w:t>
      </w:r>
      <w:r w:rsidRPr="00B95FDA">
        <w:rPr>
          <w:spacing w:val="1"/>
          <w:sz w:val="24"/>
          <w:szCs w:val="24"/>
        </w:rPr>
        <w:t>s</w:t>
      </w:r>
      <w:r w:rsidRPr="00B95FDA">
        <w:rPr>
          <w:sz w:val="24"/>
          <w:szCs w:val="24"/>
        </w:rPr>
        <w:t>t</w:t>
      </w:r>
      <w:r w:rsidRPr="00B95FDA">
        <w:rPr>
          <w:spacing w:val="-1"/>
          <w:sz w:val="24"/>
          <w:szCs w:val="24"/>
        </w:rPr>
        <w:t>e</w:t>
      </w:r>
      <w:r w:rsidRPr="00B95FDA">
        <w:rPr>
          <w:sz w:val="24"/>
          <w:szCs w:val="24"/>
        </w:rPr>
        <w:t xml:space="preserve">m.  The </w:t>
      </w:r>
      <w:r w:rsidRPr="00B95FDA">
        <w:rPr>
          <w:spacing w:val="-1"/>
          <w:sz w:val="24"/>
          <w:szCs w:val="24"/>
        </w:rPr>
        <w:t>f</w:t>
      </w:r>
      <w:r w:rsidRPr="00B95FDA">
        <w:rPr>
          <w:spacing w:val="-2"/>
          <w:sz w:val="24"/>
          <w:szCs w:val="24"/>
        </w:rPr>
        <w:t>l</w:t>
      </w:r>
      <w:r w:rsidRPr="00B95FDA">
        <w:rPr>
          <w:spacing w:val="-1"/>
          <w:sz w:val="24"/>
          <w:szCs w:val="24"/>
        </w:rPr>
        <w:t>e</w:t>
      </w:r>
      <w:r w:rsidRPr="00B95FDA">
        <w:rPr>
          <w:sz w:val="24"/>
          <w:szCs w:val="24"/>
        </w:rPr>
        <w:t>xi</w:t>
      </w:r>
      <w:r w:rsidRPr="00B95FDA">
        <w:rPr>
          <w:spacing w:val="1"/>
          <w:sz w:val="24"/>
          <w:szCs w:val="24"/>
        </w:rPr>
        <w:t>b</w:t>
      </w:r>
      <w:r w:rsidRPr="00B95FDA">
        <w:rPr>
          <w:sz w:val="24"/>
          <w:szCs w:val="24"/>
        </w:rPr>
        <w:t xml:space="preserve">le </w:t>
      </w:r>
      <w:r w:rsidRPr="00B95FDA">
        <w:rPr>
          <w:spacing w:val="-1"/>
          <w:sz w:val="24"/>
          <w:szCs w:val="24"/>
        </w:rPr>
        <w:t>a</w:t>
      </w:r>
      <w:r w:rsidRPr="00B95FDA">
        <w:rPr>
          <w:sz w:val="24"/>
          <w:szCs w:val="24"/>
        </w:rPr>
        <w:t>sp</w:t>
      </w:r>
      <w:r w:rsidRPr="00B95FDA">
        <w:rPr>
          <w:spacing w:val="-1"/>
          <w:sz w:val="24"/>
          <w:szCs w:val="24"/>
        </w:rPr>
        <w:t>ec</w:t>
      </w:r>
      <w:r w:rsidRPr="00B95FDA">
        <w:rPr>
          <w:sz w:val="24"/>
          <w:szCs w:val="24"/>
        </w:rPr>
        <w:t>tof</w:t>
      </w:r>
      <w:r w:rsidRPr="00B95FDA">
        <w:rPr>
          <w:spacing w:val="-1"/>
          <w:sz w:val="24"/>
          <w:szCs w:val="24"/>
        </w:rPr>
        <w:t>c</w:t>
      </w:r>
      <w:r w:rsidRPr="00B95FDA">
        <w:rPr>
          <w:sz w:val="24"/>
          <w:szCs w:val="24"/>
        </w:rPr>
        <w:t>loud</w:t>
      </w:r>
      <w:r w:rsidRPr="00B95FDA">
        <w:rPr>
          <w:spacing w:val="-1"/>
          <w:sz w:val="24"/>
          <w:szCs w:val="24"/>
        </w:rPr>
        <w:t>c</w:t>
      </w:r>
      <w:r w:rsidRPr="00B95FDA">
        <w:rPr>
          <w:spacing w:val="2"/>
          <w:sz w:val="24"/>
          <w:szCs w:val="24"/>
        </w:rPr>
        <w:t>o</w:t>
      </w:r>
      <w:r w:rsidRPr="00B95FDA">
        <w:rPr>
          <w:sz w:val="24"/>
          <w:szCs w:val="24"/>
        </w:rPr>
        <w:t>mp</w:t>
      </w:r>
      <w:r w:rsidRPr="00B95FDA">
        <w:rPr>
          <w:spacing w:val="1"/>
          <w:sz w:val="24"/>
          <w:szCs w:val="24"/>
        </w:rPr>
        <w:t>ut</w:t>
      </w:r>
      <w:r w:rsidRPr="00B95FDA">
        <w:rPr>
          <w:sz w:val="24"/>
          <w:szCs w:val="24"/>
        </w:rPr>
        <w:t>ingr</w:t>
      </w:r>
      <w:r w:rsidRPr="00B95FDA">
        <w:rPr>
          <w:spacing w:val="-1"/>
          <w:sz w:val="24"/>
          <w:szCs w:val="24"/>
        </w:rPr>
        <w:t>e</w:t>
      </w:r>
      <w:r w:rsidRPr="00B95FDA">
        <w:rPr>
          <w:sz w:val="24"/>
          <w:szCs w:val="24"/>
        </w:rPr>
        <w:t>li</w:t>
      </w:r>
      <w:r w:rsidRPr="00B95FDA">
        <w:rPr>
          <w:spacing w:val="-1"/>
          <w:sz w:val="24"/>
          <w:szCs w:val="24"/>
        </w:rPr>
        <w:t>e</w:t>
      </w:r>
      <w:r w:rsidRPr="00B95FDA">
        <w:rPr>
          <w:sz w:val="24"/>
          <w:szCs w:val="24"/>
        </w:rPr>
        <w:t>v</w:t>
      </w:r>
      <w:r w:rsidRPr="00B95FDA">
        <w:rPr>
          <w:spacing w:val="-1"/>
          <w:sz w:val="24"/>
          <w:szCs w:val="24"/>
        </w:rPr>
        <w:t>e</w:t>
      </w:r>
      <w:r w:rsidRPr="00B95FDA">
        <w:rPr>
          <w:sz w:val="24"/>
          <w:szCs w:val="24"/>
        </w:rPr>
        <w:t>s</w:t>
      </w:r>
      <w:r w:rsidRPr="00B95FDA">
        <w:rPr>
          <w:spacing w:val="-3"/>
          <w:sz w:val="24"/>
          <w:szCs w:val="24"/>
        </w:rPr>
        <w:t>I</w:t>
      </w:r>
      <w:r w:rsidRPr="00B95FDA">
        <w:rPr>
          <w:sz w:val="24"/>
          <w:szCs w:val="24"/>
        </w:rPr>
        <w:t>Tst</w:t>
      </w:r>
      <w:r w:rsidRPr="00B95FDA">
        <w:rPr>
          <w:spacing w:val="-1"/>
          <w:sz w:val="24"/>
          <w:szCs w:val="24"/>
        </w:rPr>
        <w:t>a</w:t>
      </w:r>
      <w:r w:rsidRPr="00B95FDA">
        <w:rPr>
          <w:sz w:val="24"/>
          <w:szCs w:val="24"/>
        </w:rPr>
        <w:t>ff of m</w:t>
      </w:r>
      <w:r w:rsidRPr="00B95FDA">
        <w:rPr>
          <w:spacing w:val="-1"/>
          <w:sz w:val="24"/>
          <w:szCs w:val="24"/>
        </w:rPr>
        <w:t>a</w:t>
      </w:r>
      <w:r w:rsidRPr="00B95FDA">
        <w:rPr>
          <w:sz w:val="24"/>
          <w:szCs w:val="24"/>
        </w:rPr>
        <w:t>int</w:t>
      </w:r>
      <w:r w:rsidRPr="00B95FDA">
        <w:rPr>
          <w:spacing w:val="-1"/>
          <w:sz w:val="24"/>
          <w:szCs w:val="24"/>
        </w:rPr>
        <w:t>e</w:t>
      </w:r>
      <w:r w:rsidRPr="00B95FDA">
        <w:rPr>
          <w:sz w:val="24"/>
          <w:szCs w:val="24"/>
        </w:rPr>
        <w:t>n</w:t>
      </w:r>
      <w:r w:rsidRPr="00B95FDA">
        <w:rPr>
          <w:spacing w:val="-1"/>
          <w:sz w:val="24"/>
          <w:szCs w:val="24"/>
        </w:rPr>
        <w:t>a</w:t>
      </w:r>
      <w:r w:rsidRPr="00B95FDA">
        <w:rPr>
          <w:spacing w:val="2"/>
          <w:sz w:val="24"/>
          <w:szCs w:val="24"/>
        </w:rPr>
        <w:t>n</w:t>
      </w:r>
      <w:r w:rsidRPr="00B95FDA">
        <w:rPr>
          <w:spacing w:val="-1"/>
          <w:sz w:val="24"/>
          <w:szCs w:val="24"/>
        </w:rPr>
        <w:t>c</w:t>
      </w:r>
      <w:r w:rsidRPr="00B95FDA">
        <w:rPr>
          <w:sz w:val="24"/>
          <w:szCs w:val="24"/>
        </w:rPr>
        <w:t>e</w:t>
      </w:r>
      <w:r w:rsidRPr="00B95FDA">
        <w:rPr>
          <w:spacing w:val="-1"/>
          <w:sz w:val="24"/>
          <w:szCs w:val="24"/>
        </w:rPr>
        <w:t>c</w:t>
      </w:r>
      <w:r w:rsidRPr="00B95FDA">
        <w:rPr>
          <w:sz w:val="24"/>
          <w:szCs w:val="24"/>
        </w:rPr>
        <w:t>osts</w:t>
      </w:r>
      <w:r w:rsidRPr="00B95FDA">
        <w:rPr>
          <w:spacing w:val="-1"/>
          <w:sz w:val="24"/>
          <w:szCs w:val="24"/>
        </w:rPr>
        <w:t>a</w:t>
      </w:r>
      <w:r w:rsidRPr="00B95FDA">
        <w:rPr>
          <w:sz w:val="24"/>
          <w:szCs w:val="24"/>
        </w:rPr>
        <w:t>nd</w:t>
      </w:r>
      <w:r w:rsidR="00624FC4" w:rsidRPr="00B95FDA">
        <w:rPr>
          <w:sz w:val="24"/>
          <w:szCs w:val="24"/>
        </w:rPr>
        <w:t>duti</w:t>
      </w:r>
      <w:r w:rsidR="00624FC4" w:rsidRPr="00B95FDA">
        <w:rPr>
          <w:spacing w:val="-1"/>
          <w:sz w:val="24"/>
          <w:szCs w:val="24"/>
        </w:rPr>
        <w:t>e</w:t>
      </w:r>
      <w:r w:rsidR="00624FC4" w:rsidRPr="00B95FDA">
        <w:rPr>
          <w:sz w:val="24"/>
          <w:szCs w:val="24"/>
        </w:rPr>
        <w:t>s, thus</w:t>
      </w:r>
      <w:r w:rsidRPr="00B95FDA">
        <w:rPr>
          <w:spacing w:val="-1"/>
          <w:sz w:val="24"/>
          <w:szCs w:val="24"/>
        </w:rPr>
        <w:t>e</w:t>
      </w:r>
      <w:r w:rsidRPr="00B95FDA">
        <w:rPr>
          <w:sz w:val="24"/>
          <w:szCs w:val="24"/>
        </w:rPr>
        <w:t>limin</w:t>
      </w:r>
      <w:r w:rsidRPr="00B95FDA">
        <w:rPr>
          <w:spacing w:val="-1"/>
          <w:sz w:val="24"/>
          <w:szCs w:val="24"/>
        </w:rPr>
        <w:t>a</w:t>
      </w:r>
      <w:r w:rsidRPr="00B95FDA">
        <w:rPr>
          <w:sz w:val="24"/>
          <w:szCs w:val="24"/>
        </w:rPr>
        <w:t>tinghighop</w:t>
      </w:r>
      <w:r w:rsidRPr="00B95FDA">
        <w:rPr>
          <w:spacing w:val="-1"/>
          <w:sz w:val="24"/>
          <w:szCs w:val="24"/>
        </w:rPr>
        <w:t>era</w:t>
      </w:r>
      <w:r w:rsidRPr="00B95FDA">
        <w:rPr>
          <w:sz w:val="24"/>
          <w:szCs w:val="24"/>
        </w:rPr>
        <w:t>tion</w:t>
      </w:r>
      <w:r w:rsidRPr="00B95FDA">
        <w:rPr>
          <w:spacing w:val="-1"/>
          <w:sz w:val="24"/>
          <w:szCs w:val="24"/>
        </w:rPr>
        <w:t>a</w:t>
      </w:r>
      <w:r w:rsidRPr="00B95FDA">
        <w:rPr>
          <w:sz w:val="24"/>
          <w:szCs w:val="24"/>
        </w:rPr>
        <w:t>l</w:t>
      </w:r>
      <w:r w:rsidRPr="00B95FDA">
        <w:rPr>
          <w:spacing w:val="-1"/>
          <w:sz w:val="24"/>
          <w:szCs w:val="24"/>
        </w:rPr>
        <w:t>c</w:t>
      </w:r>
      <w:r w:rsidRPr="00B95FDA">
        <w:rPr>
          <w:sz w:val="24"/>
          <w:szCs w:val="24"/>
        </w:rPr>
        <w:t>osts</w:t>
      </w:r>
      <w:r w:rsidRPr="00B95FDA">
        <w:rPr>
          <w:spacing w:val="-1"/>
          <w:sz w:val="24"/>
          <w:szCs w:val="24"/>
        </w:rPr>
        <w:t>a</w:t>
      </w:r>
      <w:r w:rsidRPr="00B95FDA">
        <w:rPr>
          <w:spacing w:val="2"/>
          <w:sz w:val="24"/>
          <w:szCs w:val="24"/>
        </w:rPr>
        <w:t>n</w:t>
      </w:r>
      <w:r w:rsidRPr="00B95FDA">
        <w:rPr>
          <w:sz w:val="24"/>
          <w:szCs w:val="24"/>
        </w:rPr>
        <w:t>ddisaster</w:t>
      </w:r>
      <w:r w:rsidRPr="00B95FDA">
        <w:rPr>
          <w:spacing w:val="-1"/>
          <w:sz w:val="24"/>
          <w:szCs w:val="24"/>
        </w:rPr>
        <w:t>rec</w:t>
      </w:r>
      <w:r w:rsidRPr="00B95FDA">
        <w:rPr>
          <w:sz w:val="24"/>
          <w:szCs w:val="24"/>
        </w:rPr>
        <w:t>o</w:t>
      </w:r>
      <w:r w:rsidRPr="00B95FDA">
        <w:rPr>
          <w:spacing w:val="2"/>
          <w:sz w:val="24"/>
          <w:szCs w:val="24"/>
        </w:rPr>
        <w:t>v</w:t>
      </w:r>
      <w:r w:rsidRPr="00B95FDA">
        <w:rPr>
          <w:spacing w:val="-1"/>
          <w:sz w:val="24"/>
          <w:szCs w:val="24"/>
        </w:rPr>
        <w:t>er</w:t>
      </w:r>
      <w:r w:rsidRPr="00B95FDA">
        <w:rPr>
          <w:sz w:val="24"/>
          <w:szCs w:val="24"/>
        </w:rPr>
        <w:t xml:space="preserve">yrisks </w:t>
      </w:r>
      <w:r w:rsidRPr="00B95FDA">
        <w:rPr>
          <w:spacing w:val="-1"/>
          <w:sz w:val="24"/>
          <w:szCs w:val="24"/>
        </w:rPr>
        <w:t>a</w:t>
      </w:r>
      <w:r w:rsidRPr="00B95FDA">
        <w:rPr>
          <w:sz w:val="24"/>
          <w:szCs w:val="24"/>
        </w:rPr>
        <w:t xml:space="preserve">ndits   </w:t>
      </w:r>
      <w:r w:rsidRPr="00B95FDA">
        <w:rPr>
          <w:spacing w:val="-1"/>
          <w:sz w:val="24"/>
          <w:szCs w:val="24"/>
        </w:rPr>
        <w:t>c</w:t>
      </w:r>
      <w:r w:rsidRPr="00B95FDA">
        <w:rPr>
          <w:sz w:val="24"/>
          <w:szCs w:val="24"/>
        </w:rPr>
        <w:t>os</w:t>
      </w:r>
      <w:r w:rsidRPr="00B95FDA">
        <w:rPr>
          <w:spacing w:val="1"/>
          <w:sz w:val="24"/>
          <w:szCs w:val="24"/>
        </w:rPr>
        <w:t>t</w:t>
      </w:r>
      <w:r w:rsidRPr="00B95FDA">
        <w:rPr>
          <w:sz w:val="24"/>
          <w:szCs w:val="24"/>
        </w:rPr>
        <w:t>s.</w:t>
      </w:r>
      <w:r w:rsidR="00624FC4" w:rsidRPr="00B95FDA">
        <w:rPr>
          <w:sz w:val="24"/>
          <w:szCs w:val="24"/>
        </w:rPr>
        <w:t>T</w:t>
      </w:r>
      <w:r w:rsidR="00624FC4" w:rsidRPr="00B95FDA">
        <w:rPr>
          <w:spacing w:val="2"/>
          <w:sz w:val="24"/>
          <w:szCs w:val="24"/>
        </w:rPr>
        <w:t>h</w:t>
      </w:r>
      <w:r w:rsidR="00624FC4" w:rsidRPr="00B95FDA">
        <w:rPr>
          <w:spacing w:val="-1"/>
          <w:sz w:val="24"/>
          <w:szCs w:val="24"/>
        </w:rPr>
        <w:t>e</w:t>
      </w:r>
      <w:r w:rsidR="00624FC4" w:rsidRPr="00B95FDA">
        <w:rPr>
          <w:spacing w:val="2"/>
          <w:sz w:val="24"/>
          <w:szCs w:val="24"/>
        </w:rPr>
        <w:t>r</w:t>
      </w:r>
      <w:r w:rsidR="00624FC4" w:rsidRPr="00B95FDA">
        <w:rPr>
          <w:spacing w:val="-1"/>
          <w:sz w:val="24"/>
          <w:szCs w:val="24"/>
        </w:rPr>
        <w:t>e</w:t>
      </w:r>
      <w:r w:rsidR="00624FC4">
        <w:rPr>
          <w:spacing w:val="-1"/>
          <w:sz w:val="24"/>
          <w:szCs w:val="24"/>
        </w:rPr>
        <w:t>f</w:t>
      </w:r>
      <w:r w:rsidR="00624FC4" w:rsidRPr="00B95FDA">
        <w:rPr>
          <w:spacing w:val="-1"/>
          <w:sz w:val="24"/>
          <w:szCs w:val="24"/>
        </w:rPr>
        <w:t>o</w:t>
      </w:r>
      <w:r w:rsidR="00624FC4" w:rsidRPr="00B95FDA">
        <w:rPr>
          <w:sz w:val="24"/>
          <w:szCs w:val="24"/>
        </w:rPr>
        <w:t>r</w:t>
      </w:r>
      <w:r w:rsidR="00624FC4" w:rsidRPr="00B95FDA">
        <w:rPr>
          <w:spacing w:val="2"/>
          <w:sz w:val="24"/>
          <w:szCs w:val="24"/>
        </w:rPr>
        <w:t>e</w:t>
      </w:r>
      <w:r w:rsidRPr="00B95FDA">
        <w:rPr>
          <w:sz w:val="24"/>
          <w:szCs w:val="24"/>
        </w:rPr>
        <w:t>itwillbevit</w:t>
      </w:r>
      <w:r w:rsidRPr="00B95FDA">
        <w:rPr>
          <w:spacing w:val="-1"/>
          <w:sz w:val="24"/>
          <w:szCs w:val="24"/>
        </w:rPr>
        <w:t>a</w:t>
      </w:r>
      <w:r w:rsidRPr="00B95FDA">
        <w:rPr>
          <w:sz w:val="24"/>
          <w:szCs w:val="24"/>
        </w:rPr>
        <w:t>lf</w:t>
      </w:r>
      <w:r w:rsidRPr="00B95FDA">
        <w:rPr>
          <w:spacing w:val="1"/>
          <w:sz w:val="24"/>
          <w:szCs w:val="24"/>
        </w:rPr>
        <w:t>o</w:t>
      </w:r>
      <w:r w:rsidRPr="00B95FDA">
        <w:rPr>
          <w:sz w:val="24"/>
          <w:szCs w:val="24"/>
        </w:rPr>
        <w:t xml:space="preserve">r   </w:t>
      </w:r>
      <w:r w:rsidR="00624FC4" w:rsidRPr="00B95FDA">
        <w:rPr>
          <w:spacing w:val="3"/>
          <w:sz w:val="24"/>
          <w:szCs w:val="24"/>
        </w:rPr>
        <w:t>s</w:t>
      </w:r>
      <w:r w:rsidR="00624FC4" w:rsidRPr="00B95FDA">
        <w:rPr>
          <w:spacing w:val="1"/>
          <w:sz w:val="24"/>
          <w:szCs w:val="24"/>
        </w:rPr>
        <w:t>c</w:t>
      </w:r>
      <w:r w:rsidR="00624FC4" w:rsidRPr="00B95FDA">
        <w:rPr>
          <w:sz w:val="24"/>
          <w:szCs w:val="24"/>
        </w:rPr>
        <w:t>hoolsand</w:t>
      </w:r>
      <w:r w:rsidRPr="00B95FDA">
        <w:rPr>
          <w:sz w:val="24"/>
          <w:szCs w:val="24"/>
        </w:rPr>
        <w:t xml:space="preserve">   individu</w:t>
      </w:r>
      <w:r w:rsidRPr="00B95FDA">
        <w:rPr>
          <w:spacing w:val="-1"/>
          <w:sz w:val="24"/>
          <w:szCs w:val="24"/>
        </w:rPr>
        <w:t>a</w:t>
      </w:r>
      <w:r w:rsidRPr="00B95FDA">
        <w:rPr>
          <w:sz w:val="24"/>
          <w:szCs w:val="24"/>
        </w:rPr>
        <w:t>ls  toshifttothe</w:t>
      </w:r>
      <w:r w:rsidR="00624FC4" w:rsidRPr="00B95FDA">
        <w:rPr>
          <w:spacing w:val="-1"/>
          <w:sz w:val="24"/>
          <w:szCs w:val="24"/>
        </w:rPr>
        <w:t>c</w:t>
      </w:r>
      <w:r w:rsidR="00624FC4" w:rsidRPr="00B95FDA">
        <w:rPr>
          <w:sz w:val="24"/>
          <w:szCs w:val="24"/>
        </w:rPr>
        <w:t>loud, to</w:t>
      </w:r>
      <w:r w:rsidRPr="00B95FDA">
        <w:rPr>
          <w:spacing w:val="-1"/>
          <w:sz w:val="24"/>
          <w:szCs w:val="24"/>
        </w:rPr>
        <w:t>e</w:t>
      </w:r>
      <w:r w:rsidRPr="00B95FDA">
        <w:rPr>
          <w:sz w:val="24"/>
          <w:szCs w:val="24"/>
        </w:rPr>
        <w:t>xp</w:t>
      </w:r>
      <w:r w:rsidRPr="00B95FDA">
        <w:rPr>
          <w:spacing w:val="-1"/>
          <w:sz w:val="24"/>
          <w:szCs w:val="24"/>
        </w:rPr>
        <w:t>er</w:t>
      </w:r>
      <w:r w:rsidRPr="00B95FDA">
        <w:rPr>
          <w:sz w:val="24"/>
          <w:szCs w:val="24"/>
        </w:rPr>
        <w:t>i</w:t>
      </w:r>
      <w:r w:rsidRPr="00B95FDA">
        <w:rPr>
          <w:spacing w:val="-1"/>
          <w:sz w:val="24"/>
          <w:szCs w:val="24"/>
        </w:rPr>
        <w:t>e</w:t>
      </w:r>
      <w:r w:rsidRPr="00B95FDA">
        <w:rPr>
          <w:spacing w:val="2"/>
          <w:sz w:val="24"/>
          <w:szCs w:val="24"/>
        </w:rPr>
        <w:t>n</w:t>
      </w:r>
      <w:r w:rsidRPr="00B95FDA">
        <w:rPr>
          <w:spacing w:val="-1"/>
          <w:sz w:val="24"/>
          <w:szCs w:val="24"/>
        </w:rPr>
        <w:t>c</w:t>
      </w:r>
      <w:r w:rsidRPr="00B95FDA">
        <w:rPr>
          <w:sz w:val="24"/>
          <w:szCs w:val="24"/>
        </w:rPr>
        <w:t xml:space="preserve">e the  </w:t>
      </w:r>
      <w:r w:rsidRPr="00B95FDA">
        <w:rPr>
          <w:spacing w:val="-1"/>
          <w:sz w:val="24"/>
          <w:szCs w:val="24"/>
        </w:rPr>
        <w:t>c</w:t>
      </w:r>
      <w:r w:rsidRPr="00B95FDA">
        <w:rPr>
          <w:sz w:val="24"/>
          <w:szCs w:val="24"/>
        </w:rPr>
        <w:t>h</w:t>
      </w:r>
      <w:r w:rsidRPr="00B95FDA">
        <w:rPr>
          <w:spacing w:val="1"/>
          <w:sz w:val="24"/>
          <w:szCs w:val="24"/>
        </w:rPr>
        <w:t>e</w:t>
      </w:r>
      <w:r w:rsidRPr="00B95FDA">
        <w:rPr>
          <w:spacing w:val="-1"/>
          <w:sz w:val="24"/>
          <w:szCs w:val="24"/>
        </w:rPr>
        <w:t>a</w:t>
      </w:r>
      <w:r w:rsidRPr="00B95FDA">
        <w:rPr>
          <w:sz w:val="24"/>
          <w:szCs w:val="24"/>
        </w:rPr>
        <w:t xml:space="preserve">p  and  </w:t>
      </w:r>
      <w:r w:rsidRPr="00B95FDA">
        <w:rPr>
          <w:spacing w:val="-1"/>
          <w:sz w:val="24"/>
          <w:szCs w:val="24"/>
        </w:rPr>
        <w:t>c</w:t>
      </w:r>
      <w:r w:rsidRPr="00B95FDA">
        <w:rPr>
          <w:sz w:val="24"/>
          <w:szCs w:val="24"/>
        </w:rPr>
        <w:t>on</w:t>
      </w:r>
      <w:r w:rsidRPr="00B95FDA">
        <w:rPr>
          <w:spacing w:val="2"/>
          <w:sz w:val="24"/>
          <w:szCs w:val="24"/>
        </w:rPr>
        <w:t>v</w:t>
      </w:r>
      <w:r w:rsidRPr="00B95FDA">
        <w:rPr>
          <w:spacing w:val="-1"/>
          <w:sz w:val="24"/>
          <w:szCs w:val="24"/>
        </w:rPr>
        <w:t>e</w:t>
      </w:r>
      <w:r w:rsidRPr="00B95FDA">
        <w:rPr>
          <w:sz w:val="24"/>
          <w:szCs w:val="24"/>
        </w:rPr>
        <w:t xml:space="preserve">nient  </w:t>
      </w:r>
      <w:r w:rsidRPr="00B95FDA">
        <w:rPr>
          <w:spacing w:val="-1"/>
          <w:sz w:val="24"/>
          <w:szCs w:val="24"/>
        </w:rPr>
        <w:t>a</w:t>
      </w:r>
      <w:r w:rsidRPr="00B95FDA">
        <w:rPr>
          <w:spacing w:val="2"/>
          <w:sz w:val="24"/>
          <w:szCs w:val="24"/>
        </w:rPr>
        <w:t>v</w:t>
      </w:r>
      <w:r w:rsidRPr="00B95FDA">
        <w:rPr>
          <w:spacing w:val="-1"/>
          <w:sz w:val="24"/>
          <w:szCs w:val="24"/>
        </w:rPr>
        <w:t>e</w:t>
      </w:r>
      <w:r w:rsidRPr="00B95FDA">
        <w:rPr>
          <w:sz w:val="24"/>
          <w:szCs w:val="24"/>
        </w:rPr>
        <w:t>n</w:t>
      </w:r>
      <w:r w:rsidRPr="00B95FDA">
        <w:rPr>
          <w:spacing w:val="2"/>
          <w:sz w:val="24"/>
          <w:szCs w:val="24"/>
        </w:rPr>
        <w:t>u</w:t>
      </w:r>
      <w:r w:rsidRPr="00B95FDA">
        <w:rPr>
          <w:sz w:val="24"/>
          <w:szCs w:val="24"/>
        </w:rPr>
        <w:t>e  to    inf</w:t>
      </w:r>
      <w:r w:rsidRPr="00B95FDA">
        <w:rPr>
          <w:spacing w:val="2"/>
          <w:sz w:val="24"/>
          <w:szCs w:val="24"/>
        </w:rPr>
        <w:t>o</w:t>
      </w:r>
      <w:r w:rsidRPr="00B95FDA">
        <w:rPr>
          <w:spacing w:val="-1"/>
          <w:sz w:val="24"/>
          <w:szCs w:val="24"/>
        </w:rPr>
        <w:t>r</w:t>
      </w:r>
      <w:r w:rsidRPr="00B95FDA">
        <w:rPr>
          <w:sz w:val="24"/>
          <w:szCs w:val="24"/>
        </w:rPr>
        <w:t>mation</w:t>
      </w:r>
      <w:r w:rsidRPr="00B95FDA">
        <w:rPr>
          <w:spacing w:val="-1"/>
          <w:sz w:val="24"/>
          <w:szCs w:val="24"/>
        </w:rPr>
        <w:t>a</w:t>
      </w:r>
      <w:r w:rsidRPr="00B95FDA">
        <w:rPr>
          <w:sz w:val="24"/>
          <w:szCs w:val="24"/>
        </w:rPr>
        <w:t>ndte</w:t>
      </w:r>
      <w:r w:rsidRPr="00B95FDA">
        <w:rPr>
          <w:spacing w:val="-1"/>
          <w:sz w:val="24"/>
          <w:szCs w:val="24"/>
        </w:rPr>
        <w:t>c</w:t>
      </w:r>
      <w:r w:rsidRPr="00B95FDA">
        <w:rPr>
          <w:sz w:val="24"/>
          <w:szCs w:val="24"/>
        </w:rPr>
        <w:t>hnolo</w:t>
      </w:r>
      <w:r w:rsidRPr="00B95FDA">
        <w:rPr>
          <w:spacing w:val="1"/>
          <w:sz w:val="24"/>
          <w:szCs w:val="24"/>
        </w:rPr>
        <w:t>g</w:t>
      </w:r>
      <w:r w:rsidRPr="00B95FDA">
        <w:rPr>
          <w:sz w:val="24"/>
          <w:szCs w:val="24"/>
        </w:rPr>
        <w:t>i</w:t>
      </w:r>
      <w:r w:rsidRPr="00B95FDA">
        <w:rPr>
          <w:spacing w:val="-1"/>
          <w:sz w:val="24"/>
          <w:szCs w:val="24"/>
        </w:rPr>
        <w:t>ca</w:t>
      </w:r>
      <w:r w:rsidRPr="00B95FDA">
        <w:rPr>
          <w:sz w:val="24"/>
          <w:szCs w:val="24"/>
        </w:rPr>
        <w:t>l  s</w:t>
      </w:r>
      <w:r w:rsidRPr="00B95FDA">
        <w:rPr>
          <w:spacing w:val="1"/>
          <w:sz w:val="24"/>
          <w:szCs w:val="24"/>
        </w:rPr>
        <w:t>e</w:t>
      </w:r>
      <w:r w:rsidRPr="00B95FDA">
        <w:rPr>
          <w:sz w:val="24"/>
          <w:szCs w:val="24"/>
        </w:rPr>
        <w:t>rvi</w:t>
      </w:r>
      <w:r w:rsidRPr="00B95FDA">
        <w:rPr>
          <w:spacing w:val="-1"/>
          <w:sz w:val="24"/>
          <w:szCs w:val="24"/>
        </w:rPr>
        <w:t>ce</w:t>
      </w:r>
      <w:r w:rsidRPr="00B95FDA">
        <w:rPr>
          <w:sz w:val="24"/>
          <w:szCs w:val="24"/>
        </w:rPr>
        <w:t xml:space="preserve">s, </w:t>
      </w:r>
      <w:r w:rsidRPr="00B95FDA">
        <w:rPr>
          <w:spacing w:val="-1"/>
          <w:sz w:val="24"/>
          <w:szCs w:val="24"/>
        </w:rPr>
        <w:t>e</w:t>
      </w:r>
      <w:r w:rsidRPr="00B95FDA">
        <w:rPr>
          <w:sz w:val="24"/>
          <w:szCs w:val="24"/>
        </w:rPr>
        <w:t>sp</w:t>
      </w:r>
      <w:r w:rsidRPr="00B95FDA">
        <w:rPr>
          <w:spacing w:val="-1"/>
          <w:sz w:val="24"/>
          <w:szCs w:val="24"/>
        </w:rPr>
        <w:t>ec</w:t>
      </w:r>
      <w:r w:rsidRPr="00B95FDA">
        <w:rPr>
          <w:sz w:val="24"/>
          <w:szCs w:val="24"/>
        </w:rPr>
        <w:t xml:space="preserve">ially  the  </w:t>
      </w:r>
      <w:r w:rsidRPr="00B95FDA">
        <w:rPr>
          <w:spacing w:val="1"/>
          <w:sz w:val="24"/>
          <w:szCs w:val="24"/>
        </w:rPr>
        <w:t>b</w:t>
      </w:r>
      <w:r w:rsidRPr="00B95FDA">
        <w:rPr>
          <w:spacing w:val="-1"/>
          <w:sz w:val="24"/>
          <w:szCs w:val="24"/>
        </w:rPr>
        <w:t>e</w:t>
      </w:r>
      <w:r w:rsidRPr="00B95FDA">
        <w:rPr>
          <w:sz w:val="24"/>
          <w:szCs w:val="24"/>
        </w:rPr>
        <w:t>n</w:t>
      </w:r>
      <w:r w:rsidRPr="00B95FDA">
        <w:rPr>
          <w:spacing w:val="1"/>
          <w:sz w:val="24"/>
          <w:szCs w:val="24"/>
        </w:rPr>
        <w:t>e</w:t>
      </w:r>
      <w:r w:rsidRPr="00B95FDA">
        <w:rPr>
          <w:sz w:val="24"/>
          <w:szCs w:val="24"/>
        </w:rPr>
        <w:t xml:space="preserve">fits  </w:t>
      </w:r>
      <w:r w:rsidRPr="00B95FDA">
        <w:rPr>
          <w:spacing w:val="-1"/>
          <w:sz w:val="24"/>
          <w:szCs w:val="24"/>
        </w:rPr>
        <w:t>a</w:t>
      </w:r>
      <w:r w:rsidRPr="00B95FDA">
        <w:rPr>
          <w:sz w:val="24"/>
          <w:szCs w:val="24"/>
        </w:rPr>
        <w:t xml:space="preserve">nd </w:t>
      </w:r>
      <w:r w:rsidRPr="00B95FDA">
        <w:rPr>
          <w:spacing w:val="-1"/>
          <w:sz w:val="24"/>
          <w:szCs w:val="24"/>
        </w:rPr>
        <w:t>a</w:t>
      </w:r>
      <w:r w:rsidRPr="00B95FDA">
        <w:rPr>
          <w:sz w:val="24"/>
          <w:szCs w:val="24"/>
        </w:rPr>
        <w:t>bilities, su</w:t>
      </w:r>
      <w:r w:rsidRPr="00B95FDA">
        <w:rPr>
          <w:spacing w:val="-1"/>
          <w:sz w:val="24"/>
          <w:szCs w:val="24"/>
        </w:rPr>
        <w:t>c</w:t>
      </w:r>
      <w:r w:rsidRPr="00B95FDA">
        <w:rPr>
          <w:sz w:val="24"/>
          <w:szCs w:val="24"/>
        </w:rPr>
        <w:t xml:space="preserve">h </w:t>
      </w:r>
      <w:r w:rsidRPr="00B95FDA">
        <w:rPr>
          <w:spacing w:val="-1"/>
          <w:sz w:val="24"/>
          <w:szCs w:val="24"/>
        </w:rPr>
        <w:t>a</w:t>
      </w:r>
      <w:r w:rsidRPr="00B95FDA">
        <w:rPr>
          <w:sz w:val="24"/>
          <w:szCs w:val="24"/>
        </w:rPr>
        <w:t xml:space="preserve">s </w:t>
      </w:r>
      <w:r w:rsidRPr="00B95FDA">
        <w:rPr>
          <w:spacing w:val="-1"/>
          <w:sz w:val="24"/>
          <w:szCs w:val="24"/>
        </w:rPr>
        <w:t>acce</w:t>
      </w:r>
      <w:r w:rsidRPr="00B95FDA">
        <w:rPr>
          <w:sz w:val="24"/>
          <w:szCs w:val="24"/>
        </w:rPr>
        <w:t xml:space="preserve">ss to </w:t>
      </w:r>
      <w:r w:rsidRPr="00B95FDA">
        <w:rPr>
          <w:spacing w:val="-1"/>
          <w:sz w:val="24"/>
          <w:szCs w:val="24"/>
        </w:rPr>
        <w:t>c</w:t>
      </w:r>
      <w:r w:rsidRPr="00B95FDA">
        <w:rPr>
          <w:sz w:val="24"/>
          <w:szCs w:val="24"/>
        </w:rPr>
        <w:t>ompl</w:t>
      </w:r>
      <w:r w:rsidRPr="00B95FDA">
        <w:rPr>
          <w:spacing w:val="-1"/>
          <w:sz w:val="24"/>
          <w:szCs w:val="24"/>
        </w:rPr>
        <w:t>e</w:t>
      </w:r>
      <w:r w:rsidRPr="00B95FDA">
        <w:rPr>
          <w:sz w:val="24"/>
          <w:szCs w:val="24"/>
        </w:rPr>
        <w:t xml:space="preserve">x </w:t>
      </w:r>
      <w:r w:rsidR="00624FC4" w:rsidRPr="00B95FDA">
        <w:rPr>
          <w:spacing w:val="-1"/>
          <w:sz w:val="24"/>
          <w:szCs w:val="24"/>
        </w:rPr>
        <w:t>a</w:t>
      </w:r>
      <w:r w:rsidR="00624FC4" w:rsidRPr="00B95FDA">
        <w:rPr>
          <w:sz w:val="24"/>
          <w:szCs w:val="24"/>
        </w:rPr>
        <w:t>ppli</w:t>
      </w:r>
      <w:r w:rsidR="00624FC4" w:rsidRPr="00B95FDA">
        <w:rPr>
          <w:spacing w:val="1"/>
          <w:sz w:val="24"/>
          <w:szCs w:val="24"/>
        </w:rPr>
        <w:t>ca</w:t>
      </w:r>
      <w:r w:rsidR="00624FC4" w:rsidRPr="00B95FDA">
        <w:rPr>
          <w:sz w:val="24"/>
          <w:szCs w:val="24"/>
        </w:rPr>
        <w:t>tions, mini</w:t>
      </w:r>
      <w:r w:rsidR="00624FC4" w:rsidRPr="00B95FDA">
        <w:rPr>
          <w:spacing w:val="-1"/>
          <w:sz w:val="24"/>
          <w:szCs w:val="24"/>
        </w:rPr>
        <w:t>m</w:t>
      </w:r>
      <w:r w:rsidR="00624FC4" w:rsidRPr="00B95FDA">
        <w:rPr>
          <w:sz w:val="24"/>
          <w:szCs w:val="24"/>
        </w:rPr>
        <w:t>al</w:t>
      </w:r>
      <w:r w:rsidRPr="00B95FDA">
        <w:rPr>
          <w:spacing w:val="-1"/>
          <w:sz w:val="24"/>
          <w:szCs w:val="24"/>
        </w:rPr>
        <w:t>c</w:t>
      </w:r>
      <w:r w:rsidRPr="00B95FDA">
        <w:rPr>
          <w:sz w:val="24"/>
          <w:szCs w:val="24"/>
        </w:rPr>
        <w:t xml:space="preserve">osts of </w:t>
      </w:r>
      <w:r w:rsidR="00624FC4" w:rsidRPr="00B95FDA">
        <w:rPr>
          <w:spacing w:val="-1"/>
          <w:sz w:val="24"/>
          <w:szCs w:val="24"/>
        </w:rPr>
        <w:t>c</w:t>
      </w:r>
      <w:r w:rsidR="00624FC4" w:rsidRPr="00B95FDA">
        <w:rPr>
          <w:sz w:val="24"/>
          <w:szCs w:val="24"/>
        </w:rPr>
        <w:t xml:space="preserve">loud </w:t>
      </w:r>
      <w:r w:rsidR="00624FC4" w:rsidRPr="00B95FDA">
        <w:rPr>
          <w:spacing w:val="-1"/>
          <w:sz w:val="24"/>
          <w:szCs w:val="24"/>
        </w:rPr>
        <w:t>d</w:t>
      </w:r>
      <w:r w:rsidR="00624FC4" w:rsidRPr="00B95FDA">
        <w:rPr>
          <w:sz w:val="24"/>
          <w:szCs w:val="24"/>
        </w:rPr>
        <w:t>ata</w:t>
      </w:r>
      <w:r w:rsidRPr="00B95FDA">
        <w:rPr>
          <w:sz w:val="24"/>
          <w:szCs w:val="24"/>
        </w:rPr>
        <w:t xml:space="preserve"> stor</w:t>
      </w:r>
      <w:r w:rsidRPr="00B95FDA">
        <w:rPr>
          <w:spacing w:val="-1"/>
          <w:sz w:val="24"/>
          <w:szCs w:val="24"/>
        </w:rPr>
        <w:t>a</w:t>
      </w:r>
      <w:r w:rsidRPr="00B95FDA">
        <w:rPr>
          <w:spacing w:val="2"/>
          <w:sz w:val="24"/>
          <w:szCs w:val="24"/>
        </w:rPr>
        <w:t>g</w:t>
      </w:r>
      <w:r w:rsidRPr="00B95FDA">
        <w:rPr>
          <w:spacing w:val="-1"/>
          <w:sz w:val="24"/>
          <w:szCs w:val="24"/>
        </w:rPr>
        <w:t>e</w:t>
      </w:r>
      <w:r w:rsidRPr="00B95FDA">
        <w:rPr>
          <w:sz w:val="24"/>
          <w:szCs w:val="24"/>
        </w:rPr>
        <w:t>, s</w:t>
      </w:r>
      <w:r w:rsidRPr="00B95FDA">
        <w:rPr>
          <w:spacing w:val="1"/>
          <w:sz w:val="24"/>
          <w:szCs w:val="24"/>
        </w:rPr>
        <w:t>c</w:t>
      </w:r>
      <w:r w:rsidRPr="00B95FDA">
        <w:rPr>
          <w:spacing w:val="-1"/>
          <w:sz w:val="24"/>
          <w:szCs w:val="24"/>
        </w:rPr>
        <w:t>a</w:t>
      </w:r>
      <w:r w:rsidRPr="00B95FDA">
        <w:rPr>
          <w:sz w:val="24"/>
          <w:szCs w:val="24"/>
        </w:rPr>
        <w:t>labi</w:t>
      </w:r>
      <w:r w:rsidRPr="00B95FDA">
        <w:rPr>
          <w:spacing w:val="1"/>
          <w:sz w:val="24"/>
          <w:szCs w:val="24"/>
        </w:rPr>
        <w:t>l</w:t>
      </w:r>
      <w:r w:rsidRPr="00B95FDA">
        <w:rPr>
          <w:sz w:val="24"/>
          <w:szCs w:val="24"/>
        </w:rPr>
        <w:t xml:space="preserve">ity </w:t>
      </w:r>
      <w:r w:rsidRPr="00B95FDA">
        <w:rPr>
          <w:spacing w:val="-1"/>
          <w:sz w:val="24"/>
          <w:szCs w:val="24"/>
        </w:rPr>
        <w:t>a</w:t>
      </w:r>
      <w:r w:rsidRPr="00B95FDA">
        <w:rPr>
          <w:sz w:val="24"/>
          <w:szCs w:val="24"/>
        </w:rPr>
        <w:t xml:space="preserve">nd </w:t>
      </w:r>
      <w:r w:rsidR="00624FC4" w:rsidRPr="00B95FDA">
        <w:rPr>
          <w:spacing w:val="-1"/>
          <w:sz w:val="24"/>
          <w:szCs w:val="24"/>
        </w:rPr>
        <w:t>f</w:t>
      </w:r>
      <w:r w:rsidR="00624FC4" w:rsidRPr="00B95FDA">
        <w:rPr>
          <w:sz w:val="24"/>
          <w:szCs w:val="24"/>
        </w:rPr>
        <w:t>l</w:t>
      </w:r>
      <w:r w:rsidR="00624FC4" w:rsidRPr="00B95FDA">
        <w:rPr>
          <w:spacing w:val="-1"/>
          <w:sz w:val="24"/>
          <w:szCs w:val="24"/>
        </w:rPr>
        <w:t>e</w:t>
      </w:r>
      <w:r w:rsidR="00624FC4" w:rsidRPr="00B95FDA">
        <w:rPr>
          <w:sz w:val="24"/>
          <w:szCs w:val="24"/>
        </w:rPr>
        <w:t>xibility of</w:t>
      </w:r>
      <w:r w:rsidRPr="00B95FDA">
        <w:rPr>
          <w:spacing w:val="-1"/>
          <w:sz w:val="24"/>
          <w:szCs w:val="24"/>
        </w:rPr>
        <w:t>a</w:t>
      </w:r>
      <w:r w:rsidRPr="00B95FDA">
        <w:rPr>
          <w:sz w:val="24"/>
          <w:szCs w:val="24"/>
        </w:rPr>
        <w:t>n</w:t>
      </w:r>
      <w:r w:rsidRPr="00B95FDA">
        <w:rPr>
          <w:spacing w:val="1"/>
          <w:sz w:val="24"/>
          <w:szCs w:val="24"/>
        </w:rPr>
        <w:t xml:space="preserve"> e</w:t>
      </w:r>
      <w:r w:rsidRPr="00B95FDA">
        <w:rPr>
          <w:spacing w:val="-1"/>
          <w:sz w:val="24"/>
          <w:szCs w:val="24"/>
        </w:rPr>
        <w:t>-</w:t>
      </w:r>
      <w:r w:rsidRPr="00B95FDA">
        <w:rPr>
          <w:sz w:val="24"/>
          <w:szCs w:val="24"/>
        </w:rPr>
        <w:t>l</w:t>
      </w:r>
      <w:r w:rsidRPr="00B95FDA">
        <w:rPr>
          <w:spacing w:val="-1"/>
          <w:sz w:val="24"/>
          <w:szCs w:val="24"/>
        </w:rPr>
        <w:t>ea</w:t>
      </w:r>
      <w:r w:rsidRPr="00B95FDA">
        <w:rPr>
          <w:sz w:val="24"/>
          <w:szCs w:val="24"/>
        </w:rPr>
        <w:t>rning p</w:t>
      </w:r>
      <w:r w:rsidRPr="00B95FDA">
        <w:rPr>
          <w:spacing w:val="3"/>
          <w:sz w:val="24"/>
          <w:szCs w:val="24"/>
        </w:rPr>
        <w:t>l</w:t>
      </w:r>
      <w:r w:rsidRPr="00B95FDA">
        <w:rPr>
          <w:spacing w:val="-1"/>
          <w:sz w:val="24"/>
          <w:szCs w:val="24"/>
        </w:rPr>
        <w:t>a</w:t>
      </w:r>
      <w:r w:rsidRPr="00B95FDA">
        <w:rPr>
          <w:spacing w:val="1"/>
          <w:sz w:val="24"/>
          <w:szCs w:val="24"/>
        </w:rPr>
        <w:t>t</w:t>
      </w:r>
      <w:r w:rsidRPr="00B95FDA">
        <w:rPr>
          <w:spacing w:val="-1"/>
          <w:sz w:val="24"/>
          <w:szCs w:val="24"/>
        </w:rPr>
        <w:t>f</w:t>
      </w:r>
      <w:r w:rsidRPr="00B95FDA">
        <w:rPr>
          <w:sz w:val="24"/>
          <w:szCs w:val="24"/>
        </w:rPr>
        <w:t>ormthatis</w:t>
      </w:r>
      <w:r w:rsidRPr="00B95FDA">
        <w:rPr>
          <w:spacing w:val="-1"/>
          <w:sz w:val="24"/>
          <w:szCs w:val="24"/>
        </w:rPr>
        <w:t>c</w:t>
      </w:r>
      <w:r w:rsidRPr="00B95FDA">
        <w:rPr>
          <w:sz w:val="24"/>
          <w:szCs w:val="24"/>
        </w:rPr>
        <w:t>loud</w:t>
      </w:r>
      <w:r w:rsidRPr="00B95FDA">
        <w:rPr>
          <w:spacing w:val="-1"/>
          <w:sz w:val="24"/>
          <w:szCs w:val="24"/>
        </w:rPr>
        <w:t>c</w:t>
      </w:r>
      <w:r w:rsidRPr="00B95FDA">
        <w:rPr>
          <w:sz w:val="24"/>
          <w:szCs w:val="24"/>
        </w:rPr>
        <w:t xml:space="preserve">omputing </w:t>
      </w:r>
      <w:r w:rsidRPr="00B95FDA">
        <w:rPr>
          <w:spacing w:val="-1"/>
          <w:sz w:val="24"/>
          <w:szCs w:val="24"/>
        </w:rPr>
        <w:t>e</w:t>
      </w:r>
      <w:r w:rsidRPr="00B95FDA">
        <w:rPr>
          <w:sz w:val="24"/>
          <w:szCs w:val="24"/>
        </w:rPr>
        <w:t>n</w:t>
      </w:r>
      <w:r w:rsidRPr="00B95FDA">
        <w:rPr>
          <w:spacing w:val="-1"/>
          <w:sz w:val="24"/>
          <w:szCs w:val="24"/>
        </w:rPr>
        <w:t>a</w:t>
      </w:r>
      <w:r w:rsidRPr="00B95FDA">
        <w:rPr>
          <w:sz w:val="24"/>
          <w:szCs w:val="24"/>
        </w:rPr>
        <w:t xml:space="preserve">bled </w:t>
      </w:r>
      <w:r w:rsidRPr="00B95FDA">
        <w:rPr>
          <w:spacing w:val="-1"/>
          <w:sz w:val="24"/>
          <w:szCs w:val="24"/>
        </w:rPr>
        <w:t>[</w:t>
      </w:r>
      <w:r w:rsidRPr="00B95FDA">
        <w:rPr>
          <w:sz w:val="24"/>
          <w:szCs w:val="24"/>
        </w:rPr>
        <w:t>1</w:t>
      </w:r>
      <w:r w:rsidRPr="00B95FDA">
        <w:rPr>
          <w:spacing w:val="2"/>
          <w:sz w:val="24"/>
          <w:szCs w:val="24"/>
        </w:rPr>
        <w:t>0</w:t>
      </w:r>
      <w:r w:rsidRPr="00B95FDA">
        <w:rPr>
          <w:spacing w:val="-1"/>
          <w:sz w:val="24"/>
          <w:szCs w:val="24"/>
        </w:rPr>
        <w:t>]</w:t>
      </w:r>
      <w:r w:rsidRPr="00B95FDA">
        <w:rPr>
          <w:sz w:val="24"/>
          <w:szCs w:val="24"/>
        </w:rPr>
        <w:t>.</w:t>
      </w:r>
    </w:p>
    <w:p w:rsidR="00B95FDA" w:rsidRPr="00B95FDA" w:rsidRDefault="00B95FDA" w:rsidP="00B95FDA">
      <w:pPr>
        <w:spacing w:before="6" w:line="240" w:lineRule="exact"/>
        <w:rPr>
          <w:sz w:val="24"/>
          <w:szCs w:val="24"/>
        </w:rPr>
      </w:pPr>
    </w:p>
    <w:p w:rsidR="00B95FDA" w:rsidRPr="00B95FDA" w:rsidRDefault="00B95FDA" w:rsidP="00B95FDA">
      <w:pPr>
        <w:spacing w:line="360" w:lineRule="auto"/>
        <w:rPr>
          <w:sz w:val="24"/>
          <w:szCs w:val="24"/>
        </w:rPr>
        <w:sectPr w:rsidR="00B95FDA" w:rsidRPr="00B95FDA">
          <w:pgSz w:w="12240" w:h="15840"/>
          <w:pgMar w:top="1320" w:right="1220" w:bottom="280" w:left="1220" w:header="0" w:footer="1003" w:gutter="0"/>
          <w:cols w:space="720"/>
        </w:sectPr>
      </w:pPr>
    </w:p>
    <w:p w:rsidR="00B95FDA" w:rsidRPr="00B95FDA" w:rsidRDefault="00B95FDA" w:rsidP="00B95FDA">
      <w:pPr>
        <w:keepNext/>
        <w:tabs>
          <w:tab w:val="num" w:pos="1440"/>
        </w:tabs>
        <w:ind w:left="1440" w:hanging="720"/>
        <w:outlineLvl w:val="1"/>
        <w:rPr>
          <w:b/>
          <w:bCs/>
          <w:iCs/>
          <w:color w:val="000000" w:themeColor="text1"/>
          <w:sz w:val="24"/>
          <w:szCs w:val="28"/>
        </w:rPr>
      </w:pPr>
      <w:bookmarkStart w:id="67" w:name="_Toc200546645"/>
      <w:bookmarkStart w:id="68" w:name="_Toc200672193"/>
      <w:r w:rsidRPr="00B95FDA">
        <w:rPr>
          <w:b/>
          <w:bCs/>
          <w:iCs/>
          <w:color w:val="000000" w:themeColor="text1"/>
          <w:sz w:val="24"/>
          <w:szCs w:val="28"/>
        </w:rPr>
        <w:lastRenderedPageBreak/>
        <w:t>2.4  History of cloudcomputing</w:t>
      </w:r>
      <w:bookmarkEnd w:id="67"/>
      <w:bookmarkEnd w:id="68"/>
    </w:p>
    <w:p w:rsidR="00B95FDA" w:rsidRPr="00B95FDA" w:rsidRDefault="00B95FDA" w:rsidP="00B95FDA">
      <w:pPr>
        <w:spacing w:before="1" w:line="100" w:lineRule="exact"/>
        <w:rPr>
          <w:sz w:val="10"/>
          <w:szCs w:val="10"/>
        </w:rPr>
      </w:pPr>
    </w:p>
    <w:p w:rsidR="00B95FDA" w:rsidRPr="00B95FDA" w:rsidRDefault="00B95FDA" w:rsidP="00B95FDA">
      <w:pPr>
        <w:spacing w:line="360" w:lineRule="auto"/>
        <w:ind w:left="120" w:right="73"/>
        <w:jc w:val="both"/>
        <w:rPr>
          <w:sz w:val="24"/>
          <w:szCs w:val="24"/>
        </w:rPr>
      </w:pPr>
      <w:r w:rsidRPr="00B95FDA">
        <w:rPr>
          <w:spacing w:val="-3"/>
          <w:sz w:val="24"/>
          <w:szCs w:val="24"/>
        </w:rPr>
        <w:t>I</w:t>
      </w:r>
      <w:r w:rsidRPr="00B95FDA">
        <w:rPr>
          <w:sz w:val="24"/>
          <w:szCs w:val="24"/>
        </w:rPr>
        <w:t>n1963,</w:t>
      </w:r>
      <w:hyperlink r:id="rId24" w:history="1">
        <w:r w:rsidRPr="00B95FDA">
          <w:rPr>
            <w:sz w:val="24"/>
            <w:szCs w:val="24"/>
            <w:u w:val="single"/>
          </w:rPr>
          <w:t>DA</w:t>
        </w:r>
        <w:r w:rsidRPr="00B95FDA">
          <w:rPr>
            <w:spacing w:val="1"/>
            <w:sz w:val="24"/>
            <w:szCs w:val="24"/>
            <w:u w:val="single"/>
          </w:rPr>
          <w:t>RP</w:t>
        </w:r>
        <w:r w:rsidRPr="00B95FDA">
          <w:rPr>
            <w:sz w:val="24"/>
            <w:szCs w:val="24"/>
            <w:u w:val="single"/>
          </w:rPr>
          <w:t>A(theD</w:t>
        </w:r>
      </w:hyperlink>
      <w:r w:rsidRPr="00B95FDA">
        <w:rPr>
          <w:spacing w:val="-1"/>
          <w:sz w:val="24"/>
          <w:szCs w:val="24"/>
        </w:rPr>
        <w:t>efe</w:t>
      </w:r>
      <w:r w:rsidRPr="00B95FDA">
        <w:rPr>
          <w:sz w:val="24"/>
          <w:szCs w:val="24"/>
        </w:rPr>
        <w:t>n</w:t>
      </w:r>
      <w:r w:rsidRPr="00B95FDA">
        <w:rPr>
          <w:spacing w:val="3"/>
          <w:sz w:val="24"/>
          <w:szCs w:val="24"/>
        </w:rPr>
        <w:t>s</w:t>
      </w:r>
      <w:r w:rsidRPr="00B95FDA">
        <w:rPr>
          <w:sz w:val="24"/>
          <w:szCs w:val="24"/>
        </w:rPr>
        <w:t>e Adv</w:t>
      </w:r>
      <w:r w:rsidRPr="00B95FDA">
        <w:rPr>
          <w:spacing w:val="-1"/>
          <w:sz w:val="24"/>
          <w:szCs w:val="24"/>
        </w:rPr>
        <w:t>a</w:t>
      </w:r>
      <w:r w:rsidRPr="00B95FDA">
        <w:rPr>
          <w:spacing w:val="2"/>
          <w:sz w:val="24"/>
          <w:szCs w:val="24"/>
        </w:rPr>
        <w:t>n</w:t>
      </w:r>
      <w:r w:rsidRPr="00B95FDA">
        <w:rPr>
          <w:spacing w:val="-1"/>
          <w:sz w:val="24"/>
          <w:szCs w:val="24"/>
        </w:rPr>
        <w:t>ce</w:t>
      </w:r>
      <w:r w:rsidRPr="00B95FDA">
        <w:rPr>
          <w:sz w:val="24"/>
          <w:szCs w:val="24"/>
        </w:rPr>
        <w:t>d</w:t>
      </w:r>
      <w:r w:rsidRPr="00B95FDA">
        <w:rPr>
          <w:spacing w:val="1"/>
          <w:sz w:val="24"/>
          <w:szCs w:val="24"/>
        </w:rPr>
        <w:t xml:space="preserve"> R</w:t>
      </w:r>
      <w:r w:rsidRPr="00B95FDA">
        <w:rPr>
          <w:spacing w:val="-1"/>
          <w:sz w:val="24"/>
          <w:szCs w:val="24"/>
        </w:rPr>
        <w:t>e</w:t>
      </w:r>
      <w:r w:rsidRPr="00B95FDA">
        <w:rPr>
          <w:spacing w:val="3"/>
          <w:sz w:val="24"/>
          <w:szCs w:val="24"/>
        </w:rPr>
        <w:t>s</w:t>
      </w:r>
      <w:r w:rsidRPr="00B95FDA">
        <w:rPr>
          <w:spacing w:val="1"/>
          <w:sz w:val="24"/>
          <w:szCs w:val="24"/>
        </w:rPr>
        <w:t>e</w:t>
      </w:r>
      <w:r w:rsidRPr="00B95FDA">
        <w:rPr>
          <w:spacing w:val="-1"/>
          <w:sz w:val="24"/>
          <w:szCs w:val="24"/>
        </w:rPr>
        <w:t>arc</w:t>
      </w:r>
      <w:r w:rsidRPr="00B95FDA">
        <w:rPr>
          <w:sz w:val="24"/>
          <w:szCs w:val="24"/>
        </w:rPr>
        <w:t>h</w:t>
      </w:r>
      <w:r w:rsidRPr="00B95FDA">
        <w:rPr>
          <w:spacing w:val="1"/>
          <w:sz w:val="24"/>
          <w:szCs w:val="24"/>
        </w:rPr>
        <w:t>P</w:t>
      </w:r>
      <w:r w:rsidRPr="00B95FDA">
        <w:rPr>
          <w:sz w:val="24"/>
          <w:szCs w:val="24"/>
        </w:rPr>
        <w:t>roj</w:t>
      </w:r>
      <w:r w:rsidRPr="00B95FDA">
        <w:rPr>
          <w:spacing w:val="1"/>
          <w:sz w:val="24"/>
          <w:szCs w:val="24"/>
        </w:rPr>
        <w:t>e</w:t>
      </w:r>
      <w:r w:rsidRPr="00B95FDA">
        <w:rPr>
          <w:spacing w:val="-1"/>
          <w:sz w:val="24"/>
          <w:szCs w:val="24"/>
        </w:rPr>
        <w:t>c</w:t>
      </w:r>
      <w:r w:rsidRPr="00B95FDA">
        <w:rPr>
          <w:sz w:val="24"/>
          <w:szCs w:val="24"/>
        </w:rPr>
        <w:t>tsAg</w:t>
      </w:r>
      <w:r w:rsidRPr="00B95FDA">
        <w:rPr>
          <w:spacing w:val="-1"/>
          <w:sz w:val="24"/>
          <w:szCs w:val="24"/>
        </w:rPr>
        <w:t>e</w:t>
      </w:r>
      <w:r w:rsidRPr="00B95FDA">
        <w:rPr>
          <w:spacing w:val="2"/>
          <w:sz w:val="24"/>
          <w:szCs w:val="24"/>
        </w:rPr>
        <w:t>n</w:t>
      </w:r>
      <w:r w:rsidRPr="00B95FDA">
        <w:rPr>
          <w:spacing w:val="-1"/>
          <w:sz w:val="24"/>
          <w:szCs w:val="24"/>
        </w:rPr>
        <w:t>c</w:t>
      </w:r>
      <w:r w:rsidRPr="00B95FDA">
        <w:rPr>
          <w:sz w:val="24"/>
          <w:szCs w:val="24"/>
        </w:rPr>
        <w:t>y</w:t>
      </w:r>
      <w:r w:rsidRPr="00B95FDA">
        <w:rPr>
          <w:spacing w:val="-1"/>
          <w:sz w:val="24"/>
          <w:szCs w:val="24"/>
        </w:rPr>
        <w:t>)</w:t>
      </w:r>
      <w:r w:rsidRPr="00B95FDA">
        <w:rPr>
          <w:sz w:val="24"/>
          <w:szCs w:val="24"/>
        </w:rPr>
        <w:t>,p</w:t>
      </w:r>
      <w:r w:rsidRPr="00B95FDA">
        <w:rPr>
          <w:spacing w:val="-1"/>
          <w:sz w:val="24"/>
          <w:szCs w:val="24"/>
        </w:rPr>
        <w:t>re</w:t>
      </w:r>
      <w:r w:rsidRPr="00B95FDA">
        <w:rPr>
          <w:sz w:val="24"/>
          <w:szCs w:val="24"/>
        </w:rPr>
        <w:t>sented</w:t>
      </w:r>
      <w:r w:rsidRPr="00B95FDA">
        <w:rPr>
          <w:spacing w:val="3"/>
          <w:sz w:val="24"/>
          <w:szCs w:val="24"/>
        </w:rPr>
        <w:t>M</w:t>
      </w:r>
      <w:r w:rsidRPr="00B95FDA">
        <w:rPr>
          <w:spacing w:val="-1"/>
          <w:sz w:val="24"/>
          <w:szCs w:val="24"/>
        </w:rPr>
        <w:t>I</w:t>
      </w:r>
      <w:r w:rsidRPr="00B95FDA">
        <w:rPr>
          <w:sz w:val="24"/>
          <w:szCs w:val="24"/>
        </w:rPr>
        <w:t>Twith$2 millionfor</w:t>
      </w:r>
      <w:r w:rsidRPr="00B95FDA">
        <w:rPr>
          <w:spacing w:val="1"/>
          <w:sz w:val="24"/>
          <w:szCs w:val="24"/>
        </w:rPr>
        <w:t>P</w:t>
      </w:r>
      <w:r w:rsidRPr="00B95FDA">
        <w:rPr>
          <w:sz w:val="24"/>
          <w:szCs w:val="24"/>
        </w:rPr>
        <w:t>roj</w:t>
      </w:r>
      <w:r w:rsidRPr="00B95FDA">
        <w:rPr>
          <w:spacing w:val="-1"/>
          <w:sz w:val="24"/>
          <w:szCs w:val="24"/>
        </w:rPr>
        <w:t>ec</w:t>
      </w:r>
      <w:r w:rsidRPr="00B95FDA">
        <w:rPr>
          <w:sz w:val="24"/>
          <w:szCs w:val="24"/>
        </w:rPr>
        <w:t>tMA</w:t>
      </w:r>
      <w:r w:rsidRPr="00B95FDA">
        <w:rPr>
          <w:spacing w:val="-2"/>
          <w:sz w:val="24"/>
          <w:szCs w:val="24"/>
        </w:rPr>
        <w:t>C</w:t>
      </w:r>
      <w:r w:rsidRPr="00B95FDA">
        <w:rPr>
          <w:sz w:val="24"/>
          <w:szCs w:val="24"/>
        </w:rPr>
        <w:t>.Thefundinginclud</w:t>
      </w:r>
      <w:r w:rsidRPr="00B95FDA">
        <w:rPr>
          <w:spacing w:val="-1"/>
          <w:sz w:val="24"/>
          <w:szCs w:val="24"/>
        </w:rPr>
        <w:t>e</w:t>
      </w:r>
      <w:r w:rsidRPr="00B95FDA">
        <w:rPr>
          <w:sz w:val="24"/>
          <w:szCs w:val="24"/>
        </w:rPr>
        <w:t>dar</w:t>
      </w:r>
      <w:r w:rsidRPr="00B95FDA">
        <w:rPr>
          <w:spacing w:val="-1"/>
          <w:sz w:val="24"/>
          <w:szCs w:val="24"/>
        </w:rPr>
        <w:t>e</w:t>
      </w:r>
      <w:r w:rsidRPr="00B95FDA">
        <w:rPr>
          <w:sz w:val="24"/>
          <w:szCs w:val="24"/>
        </w:rPr>
        <w:t>quir</w:t>
      </w:r>
      <w:r w:rsidRPr="00B95FDA">
        <w:rPr>
          <w:spacing w:val="-1"/>
          <w:sz w:val="24"/>
          <w:szCs w:val="24"/>
        </w:rPr>
        <w:t>e</w:t>
      </w:r>
      <w:r w:rsidRPr="00B95FDA">
        <w:rPr>
          <w:sz w:val="24"/>
          <w:szCs w:val="24"/>
        </w:rPr>
        <w:t>m</w:t>
      </w:r>
      <w:r w:rsidRPr="00B95FDA">
        <w:rPr>
          <w:spacing w:val="-1"/>
          <w:sz w:val="24"/>
          <w:szCs w:val="24"/>
        </w:rPr>
        <w:t>e</w:t>
      </w:r>
      <w:r w:rsidRPr="00B95FDA">
        <w:rPr>
          <w:sz w:val="24"/>
          <w:szCs w:val="24"/>
        </w:rPr>
        <w:t>nt</w:t>
      </w:r>
      <w:r w:rsidRPr="00B95FDA">
        <w:rPr>
          <w:spacing w:val="3"/>
          <w:sz w:val="24"/>
          <w:szCs w:val="24"/>
        </w:rPr>
        <w:t>M</w:t>
      </w:r>
      <w:r w:rsidRPr="00B95FDA">
        <w:rPr>
          <w:spacing w:val="-3"/>
          <w:sz w:val="24"/>
          <w:szCs w:val="24"/>
        </w:rPr>
        <w:t>I</w:t>
      </w:r>
      <w:r w:rsidRPr="00B95FDA">
        <w:rPr>
          <w:sz w:val="24"/>
          <w:szCs w:val="24"/>
        </w:rPr>
        <w:t>Td</w:t>
      </w:r>
      <w:r w:rsidRPr="00B95FDA">
        <w:rPr>
          <w:spacing w:val="-1"/>
          <w:sz w:val="24"/>
          <w:szCs w:val="24"/>
        </w:rPr>
        <w:t>e</w:t>
      </w:r>
      <w:r w:rsidRPr="00B95FDA">
        <w:rPr>
          <w:spacing w:val="2"/>
          <w:sz w:val="24"/>
          <w:szCs w:val="24"/>
        </w:rPr>
        <w:t>v</w:t>
      </w:r>
      <w:r w:rsidRPr="00B95FDA">
        <w:rPr>
          <w:spacing w:val="-1"/>
          <w:sz w:val="24"/>
          <w:szCs w:val="24"/>
        </w:rPr>
        <w:t>e</w:t>
      </w:r>
      <w:r w:rsidRPr="00B95FDA">
        <w:rPr>
          <w:sz w:val="24"/>
          <w:szCs w:val="24"/>
        </w:rPr>
        <w:t>lopte</w:t>
      </w:r>
      <w:r w:rsidRPr="00B95FDA">
        <w:rPr>
          <w:spacing w:val="-1"/>
          <w:sz w:val="24"/>
          <w:szCs w:val="24"/>
        </w:rPr>
        <w:t>c</w:t>
      </w:r>
      <w:r w:rsidRPr="00B95FDA">
        <w:rPr>
          <w:sz w:val="24"/>
          <w:szCs w:val="24"/>
        </w:rPr>
        <w:t>hnology</w:t>
      </w:r>
      <w:r w:rsidRPr="00B95FDA">
        <w:rPr>
          <w:spacing w:val="-1"/>
          <w:sz w:val="24"/>
          <w:szCs w:val="24"/>
        </w:rPr>
        <w:t>a</w:t>
      </w:r>
      <w:r w:rsidRPr="00B95FDA">
        <w:rPr>
          <w:sz w:val="24"/>
          <w:szCs w:val="24"/>
        </w:rPr>
        <w:t>llowing for a</w:t>
      </w:r>
      <w:r w:rsidRPr="00B95FDA">
        <w:rPr>
          <w:spacing w:val="-1"/>
          <w:sz w:val="24"/>
          <w:szCs w:val="24"/>
        </w:rPr>
        <w:t>“c</w:t>
      </w:r>
      <w:r w:rsidRPr="00B95FDA">
        <w:rPr>
          <w:sz w:val="24"/>
          <w:szCs w:val="24"/>
        </w:rPr>
        <w:t>omput</w:t>
      </w:r>
      <w:r w:rsidRPr="00B95FDA">
        <w:rPr>
          <w:spacing w:val="1"/>
          <w:sz w:val="24"/>
          <w:szCs w:val="24"/>
        </w:rPr>
        <w:t>e</w:t>
      </w:r>
      <w:r w:rsidRPr="00B95FDA">
        <w:rPr>
          <w:sz w:val="24"/>
          <w:szCs w:val="24"/>
        </w:rPr>
        <w:t>rtobe</w:t>
      </w:r>
      <w:r w:rsidRPr="00B95FDA">
        <w:rPr>
          <w:spacing w:val="2"/>
          <w:sz w:val="24"/>
          <w:szCs w:val="24"/>
        </w:rPr>
        <w:t>u</w:t>
      </w:r>
      <w:r w:rsidRPr="00B95FDA">
        <w:rPr>
          <w:spacing w:val="1"/>
          <w:sz w:val="24"/>
          <w:szCs w:val="24"/>
        </w:rPr>
        <w:t>s</w:t>
      </w:r>
      <w:r w:rsidRPr="00B95FDA">
        <w:rPr>
          <w:spacing w:val="-1"/>
          <w:sz w:val="24"/>
          <w:szCs w:val="24"/>
        </w:rPr>
        <w:t>e</w:t>
      </w:r>
      <w:r w:rsidRPr="00B95FDA">
        <w:rPr>
          <w:sz w:val="24"/>
          <w:szCs w:val="24"/>
        </w:rPr>
        <w:t>dbytwoormore</w:t>
      </w:r>
      <w:r w:rsidRPr="00B95FDA">
        <w:rPr>
          <w:spacing w:val="2"/>
          <w:sz w:val="24"/>
          <w:szCs w:val="24"/>
        </w:rPr>
        <w:t>p</w:t>
      </w:r>
      <w:r w:rsidRPr="00B95FDA">
        <w:rPr>
          <w:spacing w:val="-1"/>
          <w:sz w:val="24"/>
          <w:szCs w:val="24"/>
        </w:rPr>
        <w:t>e</w:t>
      </w:r>
      <w:r w:rsidRPr="00B95FDA">
        <w:rPr>
          <w:spacing w:val="2"/>
          <w:sz w:val="24"/>
          <w:szCs w:val="24"/>
        </w:rPr>
        <w:t>o</w:t>
      </w:r>
      <w:r w:rsidRPr="00B95FDA">
        <w:rPr>
          <w:sz w:val="24"/>
          <w:szCs w:val="24"/>
        </w:rPr>
        <w:t>ple,simult</w:t>
      </w:r>
      <w:r w:rsidRPr="00B95FDA">
        <w:rPr>
          <w:spacing w:val="-1"/>
          <w:sz w:val="24"/>
          <w:szCs w:val="24"/>
        </w:rPr>
        <w:t>a</w:t>
      </w:r>
      <w:r w:rsidRPr="00B95FDA">
        <w:rPr>
          <w:sz w:val="24"/>
          <w:szCs w:val="24"/>
        </w:rPr>
        <w:t>n</w:t>
      </w:r>
      <w:r w:rsidRPr="00B95FDA">
        <w:rPr>
          <w:spacing w:val="-1"/>
          <w:sz w:val="24"/>
          <w:szCs w:val="24"/>
        </w:rPr>
        <w:t>e</w:t>
      </w:r>
      <w:r w:rsidRPr="00B95FDA">
        <w:rPr>
          <w:sz w:val="24"/>
          <w:szCs w:val="24"/>
        </w:rPr>
        <w:t>ously.”</w:t>
      </w:r>
      <w:r w:rsidRPr="00B95FDA">
        <w:rPr>
          <w:spacing w:val="-3"/>
          <w:sz w:val="24"/>
          <w:szCs w:val="24"/>
        </w:rPr>
        <w:t>I</w:t>
      </w:r>
      <w:r w:rsidRPr="00B95FDA">
        <w:rPr>
          <w:sz w:val="24"/>
          <w:szCs w:val="24"/>
        </w:rPr>
        <w:t>nthis</w:t>
      </w:r>
      <w:r w:rsidRPr="00B95FDA">
        <w:rPr>
          <w:spacing w:val="-1"/>
          <w:sz w:val="24"/>
          <w:szCs w:val="24"/>
        </w:rPr>
        <w:t>ca</w:t>
      </w:r>
      <w:r w:rsidRPr="00B95FDA">
        <w:rPr>
          <w:sz w:val="24"/>
          <w:szCs w:val="24"/>
        </w:rPr>
        <w:t>s</w:t>
      </w:r>
      <w:r w:rsidRPr="00B95FDA">
        <w:rPr>
          <w:spacing w:val="-1"/>
          <w:sz w:val="24"/>
          <w:szCs w:val="24"/>
        </w:rPr>
        <w:t>e</w:t>
      </w:r>
      <w:r w:rsidRPr="00B95FDA">
        <w:rPr>
          <w:sz w:val="24"/>
          <w:szCs w:val="24"/>
        </w:rPr>
        <w:t>,o</w:t>
      </w:r>
      <w:r w:rsidRPr="00B95FDA">
        <w:rPr>
          <w:spacing w:val="2"/>
          <w:sz w:val="24"/>
          <w:szCs w:val="24"/>
        </w:rPr>
        <w:t>n</w:t>
      </w:r>
      <w:r w:rsidRPr="00B95FDA">
        <w:rPr>
          <w:sz w:val="24"/>
          <w:szCs w:val="24"/>
        </w:rPr>
        <w:t>eofthose gigantic,</w:t>
      </w:r>
      <w:r w:rsidRPr="00B95FDA">
        <w:rPr>
          <w:spacing w:val="-1"/>
          <w:sz w:val="24"/>
          <w:szCs w:val="24"/>
        </w:rPr>
        <w:t>a</w:t>
      </w:r>
      <w:r w:rsidRPr="00B95FDA">
        <w:rPr>
          <w:spacing w:val="2"/>
          <w:sz w:val="24"/>
          <w:szCs w:val="24"/>
        </w:rPr>
        <w:t>r</w:t>
      </w:r>
      <w:r w:rsidRPr="00B95FDA">
        <w:rPr>
          <w:spacing w:val="-1"/>
          <w:sz w:val="24"/>
          <w:szCs w:val="24"/>
        </w:rPr>
        <w:t>c</w:t>
      </w:r>
      <w:r w:rsidRPr="00B95FDA">
        <w:rPr>
          <w:sz w:val="24"/>
          <w:szCs w:val="24"/>
        </w:rPr>
        <w:t>h</w:t>
      </w:r>
      <w:r w:rsidRPr="00B95FDA">
        <w:rPr>
          <w:spacing w:val="-1"/>
          <w:sz w:val="24"/>
          <w:szCs w:val="24"/>
        </w:rPr>
        <w:t>a</w:t>
      </w:r>
      <w:r w:rsidRPr="00B95FDA">
        <w:rPr>
          <w:sz w:val="24"/>
          <w:szCs w:val="24"/>
        </w:rPr>
        <w:t>ic</w:t>
      </w:r>
      <w:r w:rsidRPr="00B95FDA">
        <w:rPr>
          <w:spacing w:val="-1"/>
          <w:sz w:val="24"/>
          <w:szCs w:val="24"/>
        </w:rPr>
        <w:t>c</w:t>
      </w:r>
      <w:r w:rsidRPr="00B95FDA">
        <w:rPr>
          <w:sz w:val="24"/>
          <w:szCs w:val="24"/>
        </w:rPr>
        <w:t>ompu</w:t>
      </w:r>
      <w:r w:rsidRPr="00B95FDA">
        <w:rPr>
          <w:spacing w:val="3"/>
          <w:sz w:val="24"/>
          <w:szCs w:val="24"/>
        </w:rPr>
        <w:t>t</w:t>
      </w:r>
      <w:r w:rsidRPr="00B95FDA">
        <w:rPr>
          <w:sz w:val="24"/>
          <w:szCs w:val="24"/>
        </w:rPr>
        <w:t>e</w:t>
      </w:r>
      <w:r w:rsidRPr="00B95FDA">
        <w:rPr>
          <w:spacing w:val="-1"/>
          <w:sz w:val="24"/>
          <w:szCs w:val="24"/>
        </w:rPr>
        <w:t>r</w:t>
      </w:r>
      <w:r w:rsidRPr="00B95FDA">
        <w:rPr>
          <w:sz w:val="24"/>
          <w:szCs w:val="24"/>
        </w:rPr>
        <w:t>susing</w:t>
      </w:r>
      <w:r w:rsidRPr="00B95FDA">
        <w:rPr>
          <w:spacing w:val="2"/>
          <w:sz w:val="24"/>
          <w:szCs w:val="24"/>
        </w:rPr>
        <w:t xml:space="preserve"> r</w:t>
      </w:r>
      <w:r w:rsidRPr="00B95FDA">
        <w:rPr>
          <w:spacing w:val="-1"/>
          <w:sz w:val="24"/>
          <w:szCs w:val="24"/>
        </w:rPr>
        <w:t>ee</w:t>
      </w:r>
      <w:r w:rsidRPr="00B95FDA">
        <w:rPr>
          <w:sz w:val="24"/>
          <w:szCs w:val="24"/>
        </w:rPr>
        <w:t>ls</w:t>
      </w:r>
      <w:r w:rsidRPr="00B95FDA">
        <w:rPr>
          <w:spacing w:val="2"/>
          <w:sz w:val="24"/>
          <w:szCs w:val="24"/>
        </w:rPr>
        <w:t xml:space="preserve"> o</w:t>
      </w:r>
      <w:r w:rsidRPr="00B95FDA">
        <w:rPr>
          <w:sz w:val="24"/>
          <w:szCs w:val="24"/>
        </w:rPr>
        <w:t>f mag</w:t>
      </w:r>
      <w:r w:rsidRPr="00B95FDA">
        <w:rPr>
          <w:spacing w:val="2"/>
          <w:sz w:val="24"/>
          <w:szCs w:val="24"/>
        </w:rPr>
        <w:t>n</w:t>
      </w:r>
      <w:r w:rsidRPr="00B95FDA">
        <w:rPr>
          <w:spacing w:val="-1"/>
          <w:sz w:val="24"/>
          <w:szCs w:val="24"/>
        </w:rPr>
        <w:t>e</w:t>
      </w:r>
      <w:r w:rsidRPr="00B95FDA">
        <w:rPr>
          <w:sz w:val="24"/>
          <w:szCs w:val="24"/>
        </w:rPr>
        <w:t>tic tapeformem</w:t>
      </w:r>
      <w:r w:rsidRPr="00B95FDA">
        <w:rPr>
          <w:spacing w:val="2"/>
          <w:sz w:val="24"/>
          <w:szCs w:val="24"/>
        </w:rPr>
        <w:t>o</w:t>
      </w:r>
      <w:r w:rsidRPr="00B95FDA">
        <w:rPr>
          <w:spacing w:val="-1"/>
          <w:sz w:val="24"/>
          <w:szCs w:val="24"/>
        </w:rPr>
        <w:t>r</w:t>
      </w:r>
      <w:r w:rsidRPr="00B95FDA">
        <w:rPr>
          <w:sz w:val="24"/>
          <w:szCs w:val="24"/>
        </w:rPr>
        <w:t>y</w:t>
      </w:r>
      <w:r w:rsidRPr="00B95FDA">
        <w:rPr>
          <w:spacing w:val="-1"/>
          <w:sz w:val="24"/>
          <w:szCs w:val="24"/>
        </w:rPr>
        <w:t>a</w:t>
      </w:r>
      <w:r w:rsidRPr="00B95FDA">
        <w:rPr>
          <w:sz w:val="24"/>
          <w:szCs w:val="24"/>
        </w:rPr>
        <w:t>ndw</w:t>
      </w:r>
      <w:r w:rsidRPr="00B95FDA">
        <w:rPr>
          <w:spacing w:val="-1"/>
          <w:sz w:val="24"/>
          <w:szCs w:val="24"/>
        </w:rPr>
        <w:t>a</w:t>
      </w:r>
      <w:r w:rsidRPr="00B95FDA">
        <w:rPr>
          <w:sz w:val="24"/>
          <w:szCs w:val="24"/>
        </w:rPr>
        <w:t>sthe</w:t>
      </w:r>
      <w:r w:rsidRPr="00B95FDA">
        <w:rPr>
          <w:spacing w:val="2"/>
          <w:sz w:val="24"/>
          <w:szCs w:val="24"/>
        </w:rPr>
        <w:t xml:space="preserve"> p</w:t>
      </w:r>
      <w:r w:rsidRPr="00B95FDA">
        <w:rPr>
          <w:spacing w:val="-1"/>
          <w:sz w:val="24"/>
          <w:szCs w:val="24"/>
        </w:rPr>
        <w:t>r</w:t>
      </w:r>
      <w:r w:rsidRPr="00B95FDA">
        <w:rPr>
          <w:spacing w:val="1"/>
          <w:sz w:val="24"/>
          <w:szCs w:val="24"/>
        </w:rPr>
        <w:t>e</w:t>
      </w:r>
      <w:r w:rsidRPr="00B95FDA">
        <w:rPr>
          <w:spacing w:val="-1"/>
          <w:sz w:val="24"/>
          <w:szCs w:val="24"/>
        </w:rPr>
        <w:t>c</w:t>
      </w:r>
      <w:r w:rsidRPr="00B95FDA">
        <w:rPr>
          <w:sz w:val="24"/>
          <w:szCs w:val="24"/>
        </w:rPr>
        <w:t>ursor towh</w:t>
      </w:r>
      <w:r w:rsidRPr="00B95FDA">
        <w:rPr>
          <w:spacing w:val="1"/>
          <w:sz w:val="24"/>
          <w:szCs w:val="24"/>
        </w:rPr>
        <w:t>a</w:t>
      </w:r>
      <w:r w:rsidRPr="00B95FDA">
        <w:rPr>
          <w:sz w:val="24"/>
          <w:szCs w:val="24"/>
        </w:rPr>
        <w:t>th</w:t>
      </w:r>
      <w:r w:rsidRPr="00B95FDA">
        <w:rPr>
          <w:spacing w:val="-1"/>
          <w:sz w:val="24"/>
          <w:szCs w:val="24"/>
        </w:rPr>
        <w:t>a</w:t>
      </w:r>
      <w:r w:rsidRPr="00B95FDA">
        <w:rPr>
          <w:sz w:val="24"/>
          <w:szCs w:val="24"/>
        </w:rPr>
        <w:t>snowb</w:t>
      </w:r>
      <w:r w:rsidRPr="00B95FDA">
        <w:rPr>
          <w:spacing w:val="-1"/>
          <w:sz w:val="24"/>
          <w:szCs w:val="24"/>
        </w:rPr>
        <w:t>ec</w:t>
      </w:r>
      <w:r w:rsidRPr="00B95FDA">
        <w:rPr>
          <w:sz w:val="24"/>
          <w:szCs w:val="24"/>
        </w:rPr>
        <w:t>ome</w:t>
      </w:r>
      <w:r w:rsidRPr="00B95FDA">
        <w:rPr>
          <w:spacing w:val="-1"/>
          <w:sz w:val="24"/>
          <w:szCs w:val="24"/>
        </w:rPr>
        <w:t>c</w:t>
      </w:r>
      <w:r w:rsidRPr="00B95FDA">
        <w:rPr>
          <w:sz w:val="24"/>
          <w:szCs w:val="24"/>
        </w:rPr>
        <w:t>oll</w:t>
      </w:r>
      <w:r w:rsidRPr="00B95FDA">
        <w:rPr>
          <w:spacing w:val="-1"/>
          <w:sz w:val="24"/>
          <w:szCs w:val="24"/>
        </w:rPr>
        <w:t>ec</w:t>
      </w:r>
      <w:r w:rsidRPr="00B95FDA">
        <w:rPr>
          <w:sz w:val="24"/>
          <w:szCs w:val="24"/>
        </w:rPr>
        <w:t>t</w:t>
      </w:r>
      <w:r w:rsidRPr="00B95FDA">
        <w:rPr>
          <w:spacing w:val="3"/>
          <w:sz w:val="24"/>
          <w:szCs w:val="24"/>
        </w:rPr>
        <w:t>i</w:t>
      </w:r>
      <w:r w:rsidRPr="00B95FDA">
        <w:rPr>
          <w:spacing w:val="1"/>
          <w:sz w:val="24"/>
          <w:szCs w:val="24"/>
        </w:rPr>
        <w:t>v</w:t>
      </w:r>
      <w:r w:rsidRPr="00B95FDA">
        <w:rPr>
          <w:spacing w:val="-1"/>
          <w:sz w:val="24"/>
          <w:szCs w:val="24"/>
        </w:rPr>
        <w:t>e</w:t>
      </w:r>
      <w:r w:rsidRPr="00B95FDA">
        <w:rPr>
          <w:sz w:val="24"/>
          <w:szCs w:val="24"/>
        </w:rPr>
        <w:t>lyknown</w:t>
      </w:r>
      <w:r w:rsidRPr="00B95FDA">
        <w:rPr>
          <w:spacing w:val="-1"/>
          <w:sz w:val="24"/>
          <w:szCs w:val="24"/>
        </w:rPr>
        <w:t>a</w:t>
      </w:r>
      <w:r w:rsidRPr="00B95FDA">
        <w:rPr>
          <w:sz w:val="24"/>
          <w:szCs w:val="24"/>
        </w:rPr>
        <w:t>s</w:t>
      </w:r>
      <w:hyperlink r:id="rId25" w:history="1">
        <w:r w:rsidRPr="00B95FDA">
          <w:rPr>
            <w:sz w:val="24"/>
            <w:szCs w:val="24"/>
            <w:u w:val="single"/>
          </w:rPr>
          <w:t>CloudC</w:t>
        </w:r>
        <w:r w:rsidRPr="00B95FDA">
          <w:rPr>
            <w:spacing w:val="-2"/>
            <w:sz w:val="24"/>
            <w:szCs w:val="24"/>
            <w:u w:val="single"/>
          </w:rPr>
          <w:t>o</w:t>
        </w:r>
        <w:r w:rsidRPr="00B95FDA">
          <w:rPr>
            <w:sz w:val="24"/>
            <w:szCs w:val="24"/>
            <w:u w:val="single"/>
          </w:rPr>
          <w:t>mp</w:t>
        </w:r>
        <w:r w:rsidRPr="00B95FDA">
          <w:rPr>
            <w:spacing w:val="1"/>
            <w:sz w:val="24"/>
            <w:szCs w:val="24"/>
            <w:u w:val="single"/>
          </w:rPr>
          <w:t>u</w:t>
        </w:r>
        <w:r w:rsidRPr="00B95FDA">
          <w:rPr>
            <w:sz w:val="24"/>
            <w:szCs w:val="24"/>
            <w:u w:val="single"/>
          </w:rPr>
          <w:t>ting.</w:t>
        </w:r>
        <w:r w:rsidRPr="00B95FDA">
          <w:rPr>
            <w:spacing w:val="-3"/>
            <w:sz w:val="24"/>
            <w:szCs w:val="24"/>
            <w:u w:val="single"/>
          </w:rPr>
          <w:t>I</w:t>
        </w:r>
      </w:hyperlink>
      <w:r w:rsidRPr="00B95FDA">
        <w:rPr>
          <w:sz w:val="24"/>
          <w:szCs w:val="24"/>
        </w:rPr>
        <w:t>t</w:t>
      </w:r>
      <w:r w:rsidRPr="00B95FDA">
        <w:rPr>
          <w:spacing w:val="-1"/>
          <w:sz w:val="24"/>
          <w:szCs w:val="24"/>
        </w:rPr>
        <w:t>ac</w:t>
      </w:r>
      <w:r w:rsidRPr="00B95FDA">
        <w:rPr>
          <w:sz w:val="24"/>
          <w:szCs w:val="24"/>
        </w:rPr>
        <w:t>ted</w:t>
      </w:r>
      <w:r w:rsidRPr="00B95FDA">
        <w:rPr>
          <w:spacing w:val="-1"/>
          <w:sz w:val="24"/>
          <w:szCs w:val="24"/>
        </w:rPr>
        <w:t>a</w:t>
      </w:r>
      <w:r w:rsidRPr="00B95FDA">
        <w:rPr>
          <w:sz w:val="24"/>
          <w:szCs w:val="24"/>
        </w:rPr>
        <w:t>sapr</w:t>
      </w:r>
      <w:r w:rsidRPr="00B95FDA">
        <w:rPr>
          <w:spacing w:val="2"/>
          <w:sz w:val="24"/>
          <w:szCs w:val="24"/>
        </w:rPr>
        <w:t>i</w:t>
      </w:r>
      <w:r w:rsidRPr="00B95FDA">
        <w:rPr>
          <w:sz w:val="24"/>
          <w:szCs w:val="24"/>
        </w:rPr>
        <w:t>m</w:t>
      </w:r>
      <w:r w:rsidRPr="00B95FDA">
        <w:rPr>
          <w:spacing w:val="1"/>
          <w:sz w:val="24"/>
          <w:szCs w:val="24"/>
        </w:rPr>
        <w:t>it</w:t>
      </w:r>
      <w:r w:rsidRPr="00B95FDA">
        <w:rPr>
          <w:sz w:val="24"/>
          <w:szCs w:val="24"/>
        </w:rPr>
        <w:t>iveCloudw</w:t>
      </w:r>
      <w:r w:rsidRPr="00B95FDA">
        <w:rPr>
          <w:spacing w:val="-2"/>
          <w:sz w:val="24"/>
          <w:szCs w:val="24"/>
        </w:rPr>
        <w:t>i</w:t>
      </w:r>
      <w:r w:rsidRPr="00B95FDA">
        <w:rPr>
          <w:sz w:val="24"/>
          <w:szCs w:val="24"/>
        </w:rPr>
        <w:t>thtwoor thr</w:t>
      </w:r>
      <w:r w:rsidRPr="00B95FDA">
        <w:rPr>
          <w:spacing w:val="-1"/>
          <w:sz w:val="24"/>
          <w:szCs w:val="24"/>
        </w:rPr>
        <w:t>e</w:t>
      </w:r>
      <w:r w:rsidRPr="00B95FDA">
        <w:rPr>
          <w:sz w:val="24"/>
          <w:szCs w:val="24"/>
        </w:rPr>
        <w:t>e p</w:t>
      </w:r>
      <w:r w:rsidRPr="00B95FDA">
        <w:rPr>
          <w:spacing w:val="-1"/>
          <w:sz w:val="24"/>
          <w:szCs w:val="24"/>
        </w:rPr>
        <w:t>e</w:t>
      </w:r>
      <w:r w:rsidRPr="00B95FDA">
        <w:rPr>
          <w:sz w:val="24"/>
          <w:szCs w:val="24"/>
        </w:rPr>
        <w:t>op</w:t>
      </w:r>
      <w:r w:rsidRPr="00B95FDA">
        <w:rPr>
          <w:spacing w:val="3"/>
          <w:sz w:val="24"/>
          <w:szCs w:val="24"/>
        </w:rPr>
        <w:t>l</w:t>
      </w:r>
      <w:r w:rsidRPr="00B95FDA">
        <w:rPr>
          <w:sz w:val="24"/>
          <w:szCs w:val="24"/>
        </w:rPr>
        <w:t xml:space="preserve">e </w:t>
      </w:r>
      <w:r w:rsidRPr="00B95FDA">
        <w:rPr>
          <w:spacing w:val="-1"/>
          <w:sz w:val="24"/>
          <w:szCs w:val="24"/>
        </w:rPr>
        <w:t>a</w:t>
      </w:r>
      <w:r w:rsidRPr="00B95FDA">
        <w:rPr>
          <w:spacing w:val="1"/>
          <w:sz w:val="24"/>
          <w:szCs w:val="24"/>
        </w:rPr>
        <w:t>c</w:t>
      </w:r>
      <w:r w:rsidRPr="00B95FDA">
        <w:rPr>
          <w:spacing w:val="-1"/>
          <w:sz w:val="24"/>
          <w:szCs w:val="24"/>
        </w:rPr>
        <w:t>ce</w:t>
      </w:r>
      <w:r w:rsidRPr="00B95FDA">
        <w:rPr>
          <w:sz w:val="24"/>
          <w:szCs w:val="24"/>
        </w:rPr>
        <w:t>ssingit.Thewo</w:t>
      </w:r>
      <w:r w:rsidRPr="00B95FDA">
        <w:rPr>
          <w:spacing w:val="-1"/>
          <w:sz w:val="24"/>
          <w:szCs w:val="24"/>
        </w:rPr>
        <w:t>r</w:t>
      </w:r>
      <w:r w:rsidRPr="00B95FDA">
        <w:rPr>
          <w:sz w:val="24"/>
          <w:szCs w:val="24"/>
        </w:rPr>
        <w:t>d</w:t>
      </w:r>
      <w:r w:rsidRPr="00B95FDA">
        <w:rPr>
          <w:spacing w:val="-1"/>
          <w:sz w:val="24"/>
          <w:szCs w:val="24"/>
        </w:rPr>
        <w:t>“</w:t>
      </w:r>
      <w:hyperlink r:id="rId26" w:history="1">
        <w:r w:rsidRPr="00B95FDA">
          <w:rPr>
            <w:sz w:val="24"/>
            <w:szCs w:val="24"/>
            <w:u w:val="single"/>
          </w:rPr>
          <w:t>Virtu</w:t>
        </w:r>
        <w:r w:rsidRPr="00B95FDA">
          <w:rPr>
            <w:spacing w:val="-1"/>
            <w:sz w:val="24"/>
            <w:szCs w:val="24"/>
            <w:u w:val="single"/>
          </w:rPr>
          <w:t>a</w:t>
        </w:r>
        <w:r w:rsidRPr="00B95FDA">
          <w:rPr>
            <w:sz w:val="24"/>
            <w:szCs w:val="24"/>
            <w:u w:val="single"/>
          </w:rPr>
          <w:t>li</w:t>
        </w:r>
        <w:r w:rsidRPr="00B95FDA">
          <w:rPr>
            <w:spacing w:val="-1"/>
            <w:sz w:val="24"/>
            <w:szCs w:val="24"/>
            <w:u w:val="single"/>
          </w:rPr>
          <w:t>za</w:t>
        </w:r>
        <w:r w:rsidRPr="00B95FDA">
          <w:rPr>
            <w:sz w:val="24"/>
            <w:szCs w:val="24"/>
            <w:u w:val="single"/>
          </w:rPr>
          <w:t>ti</w:t>
        </w:r>
        <w:r w:rsidRPr="00B95FDA">
          <w:rPr>
            <w:spacing w:val="2"/>
            <w:sz w:val="24"/>
            <w:szCs w:val="24"/>
            <w:u w:val="single"/>
          </w:rPr>
          <w:t>o</w:t>
        </w:r>
        <w:r w:rsidRPr="00B95FDA">
          <w:rPr>
            <w:sz w:val="24"/>
            <w:szCs w:val="24"/>
            <w:u w:val="single"/>
          </w:rPr>
          <w:t>n”w</w:t>
        </w:r>
      </w:hyperlink>
      <w:r w:rsidRPr="00B95FDA">
        <w:rPr>
          <w:spacing w:val="-1"/>
          <w:sz w:val="24"/>
          <w:szCs w:val="24"/>
        </w:rPr>
        <w:t>a</w:t>
      </w:r>
      <w:r w:rsidRPr="00B95FDA">
        <w:rPr>
          <w:sz w:val="24"/>
          <w:szCs w:val="24"/>
        </w:rPr>
        <w:t>sus</w:t>
      </w:r>
      <w:r w:rsidRPr="00B95FDA">
        <w:rPr>
          <w:spacing w:val="-1"/>
          <w:sz w:val="24"/>
          <w:szCs w:val="24"/>
        </w:rPr>
        <w:t>e</w:t>
      </w:r>
      <w:r w:rsidRPr="00B95FDA">
        <w:rPr>
          <w:sz w:val="24"/>
          <w:szCs w:val="24"/>
        </w:rPr>
        <w:t>dto</w:t>
      </w:r>
      <w:r w:rsidRPr="00B95FDA">
        <w:rPr>
          <w:spacing w:val="2"/>
          <w:sz w:val="24"/>
          <w:szCs w:val="24"/>
        </w:rPr>
        <w:t>d</w:t>
      </w:r>
      <w:r w:rsidRPr="00B95FDA">
        <w:rPr>
          <w:spacing w:val="-1"/>
          <w:sz w:val="24"/>
          <w:szCs w:val="24"/>
        </w:rPr>
        <w:t>e</w:t>
      </w:r>
      <w:r w:rsidRPr="00B95FDA">
        <w:rPr>
          <w:sz w:val="24"/>
          <w:szCs w:val="24"/>
        </w:rPr>
        <w:t>s</w:t>
      </w:r>
      <w:r w:rsidRPr="00B95FDA">
        <w:rPr>
          <w:spacing w:val="-1"/>
          <w:sz w:val="24"/>
          <w:szCs w:val="24"/>
        </w:rPr>
        <w:t>c</w:t>
      </w:r>
      <w:r w:rsidRPr="00B95FDA">
        <w:rPr>
          <w:sz w:val="24"/>
          <w:szCs w:val="24"/>
        </w:rPr>
        <w:t>ribe</w:t>
      </w:r>
      <w:r w:rsidRPr="00B95FDA">
        <w:rPr>
          <w:spacing w:val="3"/>
          <w:sz w:val="24"/>
          <w:szCs w:val="24"/>
        </w:rPr>
        <w:t>t</w:t>
      </w:r>
      <w:r w:rsidRPr="00B95FDA">
        <w:rPr>
          <w:sz w:val="24"/>
          <w:szCs w:val="24"/>
        </w:rPr>
        <w:t>hiss</w:t>
      </w:r>
      <w:r w:rsidRPr="00B95FDA">
        <w:rPr>
          <w:spacing w:val="2"/>
          <w:sz w:val="24"/>
          <w:szCs w:val="24"/>
        </w:rPr>
        <w:t>i</w:t>
      </w:r>
      <w:r w:rsidRPr="00B95FDA">
        <w:rPr>
          <w:sz w:val="24"/>
          <w:szCs w:val="24"/>
        </w:rPr>
        <w:t>tu</w:t>
      </w:r>
      <w:r w:rsidRPr="00B95FDA">
        <w:rPr>
          <w:spacing w:val="-1"/>
          <w:sz w:val="24"/>
          <w:szCs w:val="24"/>
        </w:rPr>
        <w:t>a</w:t>
      </w:r>
      <w:r w:rsidRPr="00B95FDA">
        <w:rPr>
          <w:sz w:val="24"/>
          <w:szCs w:val="24"/>
        </w:rPr>
        <w:t>tion,thoughthe wo</w:t>
      </w:r>
      <w:r w:rsidRPr="00B95FDA">
        <w:rPr>
          <w:spacing w:val="-1"/>
          <w:sz w:val="24"/>
          <w:szCs w:val="24"/>
        </w:rPr>
        <w:t>r</w:t>
      </w:r>
      <w:r w:rsidRPr="00B95FDA">
        <w:rPr>
          <w:sz w:val="24"/>
          <w:szCs w:val="24"/>
        </w:rPr>
        <w:t>d’s m</w:t>
      </w:r>
      <w:r w:rsidRPr="00B95FDA">
        <w:rPr>
          <w:spacing w:val="-1"/>
          <w:sz w:val="24"/>
          <w:szCs w:val="24"/>
        </w:rPr>
        <w:t>ea</w:t>
      </w:r>
      <w:r w:rsidRPr="00B95FDA">
        <w:rPr>
          <w:sz w:val="24"/>
          <w:szCs w:val="24"/>
        </w:rPr>
        <w:t>ning l</w:t>
      </w:r>
      <w:r w:rsidRPr="00B95FDA">
        <w:rPr>
          <w:spacing w:val="-1"/>
          <w:sz w:val="24"/>
          <w:szCs w:val="24"/>
        </w:rPr>
        <w:t>a</w:t>
      </w:r>
      <w:r w:rsidRPr="00B95FDA">
        <w:rPr>
          <w:sz w:val="24"/>
          <w:szCs w:val="24"/>
        </w:rPr>
        <w:t>t</w:t>
      </w:r>
      <w:r w:rsidRPr="00B95FDA">
        <w:rPr>
          <w:spacing w:val="2"/>
          <w:sz w:val="24"/>
          <w:szCs w:val="24"/>
        </w:rPr>
        <w:t>e</w:t>
      </w:r>
      <w:r w:rsidRPr="00B95FDA">
        <w:rPr>
          <w:sz w:val="24"/>
          <w:szCs w:val="24"/>
        </w:rPr>
        <w:t xml:space="preserve">r </w:t>
      </w:r>
      <w:r w:rsidRPr="00B95FDA">
        <w:rPr>
          <w:spacing w:val="-1"/>
          <w:sz w:val="24"/>
          <w:szCs w:val="24"/>
        </w:rPr>
        <w:t>e</w:t>
      </w:r>
      <w:r w:rsidRPr="00B95FDA">
        <w:rPr>
          <w:sz w:val="24"/>
          <w:szCs w:val="24"/>
        </w:rPr>
        <w:t>x</w:t>
      </w:r>
      <w:r w:rsidRPr="00B95FDA">
        <w:rPr>
          <w:spacing w:val="2"/>
          <w:sz w:val="24"/>
          <w:szCs w:val="24"/>
        </w:rPr>
        <w:t>p</w:t>
      </w:r>
      <w:r w:rsidRPr="00B95FDA">
        <w:rPr>
          <w:sz w:val="24"/>
          <w:szCs w:val="24"/>
        </w:rPr>
        <w:t>and</w:t>
      </w:r>
      <w:r w:rsidRPr="00B95FDA">
        <w:rPr>
          <w:spacing w:val="-1"/>
          <w:sz w:val="24"/>
          <w:szCs w:val="24"/>
        </w:rPr>
        <w:t>e</w:t>
      </w:r>
      <w:r w:rsidRPr="00B95FDA">
        <w:rPr>
          <w:sz w:val="24"/>
          <w:szCs w:val="24"/>
        </w:rPr>
        <w:t xml:space="preserve">d </w:t>
      </w:r>
      <w:r w:rsidRPr="00B95FDA">
        <w:rPr>
          <w:spacing w:val="-1"/>
          <w:sz w:val="24"/>
          <w:szCs w:val="24"/>
        </w:rPr>
        <w:t>[</w:t>
      </w:r>
      <w:r w:rsidRPr="00B95FDA">
        <w:rPr>
          <w:sz w:val="24"/>
          <w:szCs w:val="24"/>
        </w:rPr>
        <w:t>24</w:t>
      </w:r>
      <w:r w:rsidRPr="00B95FDA">
        <w:rPr>
          <w:spacing w:val="-1"/>
          <w:sz w:val="24"/>
          <w:szCs w:val="24"/>
        </w:rPr>
        <w:t>]</w:t>
      </w:r>
      <w:r w:rsidRPr="00B95FDA">
        <w:rPr>
          <w:sz w:val="24"/>
          <w:szCs w:val="24"/>
        </w:rPr>
        <w:t>.</w:t>
      </w:r>
    </w:p>
    <w:p w:rsidR="00B95FDA" w:rsidRPr="00B95FDA" w:rsidRDefault="00B95FDA" w:rsidP="00B95FDA">
      <w:pPr>
        <w:spacing w:before="5" w:line="240" w:lineRule="exact"/>
        <w:rPr>
          <w:sz w:val="24"/>
          <w:szCs w:val="24"/>
        </w:rPr>
      </w:pPr>
    </w:p>
    <w:p w:rsidR="00B95FDA" w:rsidRPr="00B95FDA" w:rsidRDefault="00B95FDA" w:rsidP="00B95FDA">
      <w:pPr>
        <w:keepNext/>
        <w:tabs>
          <w:tab w:val="num" w:pos="1440"/>
        </w:tabs>
        <w:ind w:left="1440" w:hanging="720"/>
        <w:outlineLvl w:val="1"/>
        <w:rPr>
          <w:b/>
          <w:bCs/>
          <w:iCs/>
          <w:color w:val="000000" w:themeColor="text1"/>
          <w:sz w:val="24"/>
          <w:szCs w:val="28"/>
        </w:rPr>
      </w:pPr>
      <w:bookmarkStart w:id="69" w:name="_Toc200546646"/>
      <w:bookmarkStart w:id="70" w:name="_Toc200672194"/>
      <w:r w:rsidRPr="00B95FDA">
        <w:rPr>
          <w:b/>
          <w:bCs/>
          <w:iCs/>
          <w:color w:val="000000" w:themeColor="text1"/>
          <w:sz w:val="24"/>
          <w:szCs w:val="28"/>
        </w:rPr>
        <w:t>2.5Cloudcomputingdefinitions</w:t>
      </w:r>
      <w:bookmarkEnd w:id="69"/>
      <w:bookmarkEnd w:id="70"/>
    </w:p>
    <w:p w:rsidR="00B95FDA" w:rsidRPr="00B95FDA" w:rsidRDefault="00B95FDA" w:rsidP="00B95FDA">
      <w:pPr>
        <w:spacing w:before="1" w:line="100" w:lineRule="exact"/>
        <w:rPr>
          <w:sz w:val="10"/>
          <w:szCs w:val="10"/>
        </w:rPr>
      </w:pPr>
    </w:p>
    <w:p w:rsidR="00B95FDA" w:rsidRPr="00B95FDA" w:rsidRDefault="00B95FDA" w:rsidP="00B95FDA">
      <w:pPr>
        <w:spacing w:line="360" w:lineRule="auto"/>
        <w:ind w:left="120" w:right="77"/>
        <w:jc w:val="both"/>
        <w:rPr>
          <w:sz w:val="24"/>
          <w:szCs w:val="24"/>
        </w:rPr>
      </w:pPr>
      <w:r w:rsidRPr="00B95FDA">
        <w:rPr>
          <w:sz w:val="24"/>
          <w:szCs w:val="24"/>
        </w:rPr>
        <w:t>Thefollowingd</w:t>
      </w:r>
      <w:r w:rsidRPr="00B95FDA">
        <w:rPr>
          <w:spacing w:val="-1"/>
          <w:sz w:val="24"/>
          <w:szCs w:val="24"/>
        </w:rPr>
        <w:t>e</w:t>
      </w:r>
      <w:r w:rsidRPr="00B95FDA">
        <w:rPr>
          <w:sz w:val="24"/>
          <w:szCs w:val="24"/>
        </w:rPr>
        <w:t>fini</w:t>
      </w:r>
      <w:r w:rsidRPr="00B95FDA">
        <w:rPr>
          <w:spacing w:val="1"/>
          <w:sz w:val="24"/>
          <w:szCs w:val="24"/>
        </w:rPr>
        <w:t>t</w:t>
      </w:r>
      <w:r w:rsidRPr="00B95FDA">
        <w:rPr>
          <w:sz w:val="24"/>
          <w:szCs w:val="24"/>
        </w:rPr>
        <w:t>ionof</w:t>
      </w:r>
      <w:r w:rsidRPr="00B95FDA">
        <w:rPr>
          <w:spacing w:val="-1"/>
          <w:sz w:val="24"/>
          <w:szCs w:val="24"/>
        </w:rPr>
        <w:t>c</w:t>
      </w:r>
      <w:r w:rsidRPr="00B95FDA">
        <w:rPr>
          <w:sz w:val="24"/>
          <w:szCs w:val="24"/>
        </w:rPr>
        <w:t>loud</w:t>
      </w:r>
      <w:r w:rsidRPr="00B95FDA">
        <w:rPr>
          <w:spacing w:val="-1"/>
          <w:sz w:val="24"/>
          <w:szCs w:val="24"/>
        </w:rPr>
        <w:t>c</w:t>
      </w:r>
      <w:r w:rsidRPr="00B95FDA">
        <w:rPr>
          <w:sz w:val="24"/>
          <w:szCs w:val="24"/>
        </w:rPr>
        <w:t>omputingisa</w:t>
      </w:r>
      <w:r w:rsidRPr="00B95FDA">
        <w:rPr>
          <w:spacing w:val="-2"/>
          <w:sz w:val="24"/>
          <w:szCs w:val="24"/>
        </w:rPr>
        <w:t>s</w:t>
      </w:r>
      <w:r w:rsidRPr="00B95FDA">
        <w:rPr>
          <w:sz w:val="24"/>
          <w:szCs w:val="24"/>
        </w:rPr>
        <w:t>i</w:t>
      </w:r>
      <w:r w:rsidRPr="00B95FDA">
        <w:rPr>
          <w:spacing w:val="1"/>
          <w:sz w:val="24"/>
          <w:szCs w:val="24"/>
        </w:rPr>
        <w:t>m</w:t>
      </w:r>
      <w:r w:rsidRPr="00B95FDA">
        <w:rPr>
          <w:sz w:val="24"/>
          <w:szCs w:val="24"/>
        </w:rPr>
        <w:t>pli</w:t>
      </w:r>
      <w:r w:rsidRPr="00B95FDA">
        <w:rPr>
          <w:spacing w:val="-1"/>
          <w:sz w:val="24"/>
          <w:szCs w:val="24"/>
        </w:rPr>
        <w:t>f</w:t>
      </w:r>
      <w:r w:rsidRPr="00B95FDA">
        <w:rPr>
          <w:sz w:val="24"/>
          <w:szCs w:val="24"/>
        </w:rPr>
        <w:t>i</w:t>
      </w:r>
      <w:r w:rsidRPr="00B95FDA">
        <w:rPr>
          <w:spacing w:val="-1"/>
          <w:sz w:val="24"/>
          <w:szCs w:val="24"/>
        </w:rPr>
        <w:t>e</w:t>
      </w:r>
      <w:r w:rsidRPr="00B95FDA">
        <w:rPr>
          <w:sz w:val="24"/>
          <w:szCs w:val="24"/>
        </w:rPr>
        <w:t>d</w:t>
      </w:r>
      <w:r w:rsidRPr="00B95FDA">
        <w:rPr>
          <w:spacing w:val="-1"/>
          <w:sz w:val="24"/>
          <w:szCs w:val="24"/>
        </w:rPr>
        <w:t>e</w:t>
      </w:r>
      <w:r w:rsidRPr="00B95FDA">
        <w:rPr>
          <w:sz w:val="24"/>
          <w:szCs w:val="24"/>
        </w:rPr>
        <w:t>xtr</w:t>
      </w:r>
      <w:r w:rsidRPr="00B95FDA">
        <w:rPr>
          <w:spacing w:val="-1"/>
          <w:sz w:val="24"/>
          <w:szCs w:val="24"/>
        </w:rPr>
        <w:t>ac</w:t>
      </w:r>
      <w:r w:rsidRPr="00B95FDA">
        <w:rPr>
          <w:sz w:val="24"/>
          <w:szCs w:val="24"/>
        </w:rPr>
        <w:t>t</w:t>
      </w:r>
      <w:r w:rsidRPr="00B95FDA">
        <w:rPr>
          <w:spacing w:val="-1"/>
          <w:sz w:val="24"/>
          <w:szCs w:val="24"/>
        </w:rPr>
        <w:t>f</w:t>
      </w:r>
      <w:r w:rsidRPr="00B95FDA">
        <w:rPr>
          <w:sz w:val="24"/>
          <w:szCs w:val="24"/>
        </w:rPr>
        <w:t>romthed</w:t>
      </w:r>
      <w:r w:rsidRPr="00B95FDA">
        <w:rPr>
          <w:spacing w:val="-1"/>
          <w:sz w:val="24"/>
          <w:szCs w:val="24"/>
        </w:rPr>
        <w:t>e</w:t>
      </w:r>
      <w:r w:rsidRPr="00B95FDA">
        <w:rPr>
          <w:sz w:val="24"/>
          <w:szCs w:val="24"/>
        </w:rPr>
        <w:t>fini</w:t>
      </w:r>
      <w:r w:rsidRPr="00B95FDA">
        <w:rPr>
          <w:spacing w:val="1"/>
          <w:sz w:val="24"/>
          <w:szCs w:val="24"/>
        </w:rPr>
        <w:t>t</w:t>
      </w:r>
      <w:r w:rsidRPr="00B95FDA">
        <w:rPr>
          <w:sz w:val="24"/>
          <w:szCs w:val="24"/>
        </w:rPr>
        <w:t>ionpro</w:t>
      </w:r>
      <w:r w:rsidRPr="00B95FDA">
        <w:rPr>
          <w:spacing w:val="-1"/>
          <w:sz w:val="24"/>
          <w:szCs w:val="24"/>
        </w:rPr>
        <w:t>d</w:t>
      </w:r>
      <w:r w:rsidRPr="00B95FDA">
        <w:rPr>
          <w:sz w:val="24"/>
          <w:szCs w:val="24"/>
        </w:rPr>
        <w:t>u</w:t>
      </w:r>
      <w:r w:rsidRPr="00B95FDA">
        <w:rPr>
          <w:spacing w:val="-1"/>
          <w:sz w:val="24"/>
          <w:szCs w:val="24"/>
        </w:rPr>
        <w:t>ce</w:t>
      </w:r>
      <w:r w:rsidRPr="00B95FDA">
        <w:rPr>
          <w:sz w:val="24"/>
          <w:szCs w:val="24"/>
        </w:rPr>
        <w:t>dbytheN</w:t>
      </w:r>
      <w:r w:rsidRPr="00B95FDA">
        <w:rPr>
          <w:spacing w:val="-1"/>
          <w:sz w:val="24"/>
          <w:szCs w:val="24"/>
        </w:rPr>
        <w:t>a</w:t>
      </w:r>
      <w:r w:rsidRPr="00B95FDA">
        <w:rPr>
          <w:sz w:val="24"/>
          <w:szCs w:val="24"/>
        </w:rPr>
        <w:t>tion</w:t>
      </w:r>
      <w:r w:rsidRPr="00B95FDA">
        <w:rPr>
          <w:spacing w:val="-1"/>
          <w:sz w:val="24"/>
          <w:szCs w:val="24"/>
        </w:rPr>
        <w:t>a</w:t>
      </w:r>
      <w:r w:rsidRPr="00B95FDA">
        <w:rPr>
          <w:sz w:val="24"/>
          <w:szCs w:val="24"/>
        </w:rPr>
        <w:t>l</w:t>
      </w:r>
      <w:r w:rsidRPr="00B95FDA">
        <w:rPr>
          <w:spacing w:val="-3"/>
          <w:sz w:val="24"/>
          <w:szCs w:val="24"/>
        </w:rPr>
        <w:t>I</w:t>
      </w:r>
      <w:r w:rsidRPr="00B95FDA">
        <w:rPr>
          <w:sz w:val="24"/>
          <w:szCs w:val="24"/>
        </w:rPr>
        <w:t>nst</w:t>
      </w:r>
      <w:r w:rsidRPr="00B95FDA">
        <w:rPr>
          <w:spacing w:val="1"/>
          <w:sz w:val="24"/>
          <w:szCs w:val="24"/>
        </w:rPr>
        <w:t>i</w:t>
      </w:r>
      <w:r w:rsidRPr="00B95FDA">
        <w:rPr>
          <w:sz w:val="24"/>
          <w:szCs w:val="24"/>
        </w:rPr>
        <w:t>tuteof</w:t>
      </w:r>
      <w:r w:rsidRPr="00B95FDA">
        <w:rPr>
          <w:spacing w:val="1"/>
          <w:sz w:val="24"/>
          <w:szCs w:val="24"/>
        </w:rPr>
        <w:t>S</w:t>
      </w:r>
      <w:r w:rsidRPr="00B95FDA">
        <w:rPr>
          <w:sz w:val="24"/>
          <w:szCs w:val="24"/>
        </w:rPr>
        <w:t>tand</w:t>
      </w:r>
      <w:r w:rsidRPr="00B95FDA">
        <w:rPr>
          <w:spacing w:val="-1"/>
          <w:sz w:val="24"/>
          <w:szCs w:val="24"/>
        </w:rPr>
        <w:t>a</w:t>
      </w:r>
      <w:r w:rsidRPr="00B95FDA">
        <w:rPr>
          <w:sz w:val="24"/>
          <w:szCs w:val="24"/>
        </w:rPr>
        <w:t>rds</w:t>
      </w:r>
      <w:r w:rsidRPr="00B95FDA">
        <w:rPr>
          <w:spacing w:val="-1"/>
          <w:sz w:val="24"/>
          <w:szCs w:val="24"/>
        </w:rPr>
        <w:t>a</w:t>
      </w:r>
      <w:r w:rsidRPr="00B95FDA">
        <w:rPr>
          <w:sz w:val="24"/>
          <w:szCs w:val="24"/>
        </w:rPr>
        <w:t>ndT</w:t>
      </w:r>
      <w:r w:rsidRPr="00B95FDA">
        <w:rPr>
          <w:spacing w:val="1"/>
          <w:sz w:val="24"/>
          <w:szCs w:val="24"/>
        </w:rPr>
        <w:t>e</w:t>
      </w:r>
      <w:r w:rsidRPr="00B95FDA">
        <w:rPr>
          <w:spacing w:val="-1"/>
          <w:sz w:val="24"/>
          <w:szCs w:val="24"/>
        </w:rPr>
        <w:t>c</w:t>
      </w:r>
      <w:r w:rsidRPr="00B95FDA">
        <w:rPr>
          <w:sz w:val="24"/>
          <w:szCs w:val="24"/>
        </w:rPr>
        <w:t>hno</w:t>
      </w:r>
      <w:r w:rsidRPr="00B95FDA">
        <w:rPr>
          <w:spacing w:val="3"/>
          <w:sz w:val="24"/>
          <w:szCs w:val="24"/>
        </w:rPr>
        <w:t>l</w:t>
      </w:r>
      <w:r w:rsidRPr="00B95FDA">
        <w:rPr>
          <w:sz w:val="24"/>
          <w:szCs w:val="24"/>
        </w:rPr>
        <w:t>ogy</w:t>
      </w:r>
      <w:r w:rsidRPr="00B95FDA">
        <w:rPr>
          <w:spacing w:val="-1"/>
          <w:sz w:val="24"/>
          <w:szCs w:val="24"/>
        </w:rPr>
        <w:t>(</w:t>
      </w:r>
      <w:r w:rsidRPr="00B95FDA">
        <w:rPr>
          <w:spacing w:val="2"/>
          <w:sz w:val="24"/>
          <w:szCs w:val="24"/>
        </w:rPr>
        <w:t>N</w:t>
      </w:r>
      <w:r w:rsidRPr="00B95FDA">
        <w:rPr>
          <w:spacing w:val="-3"/>
          <w:sz w:val="24"/>
          <w:szCs w:val="24"/>
        </w:rPr>
        <w:t>I</w:t>
      </w:r>
      <w:r w:rsidRPr="00B95FDA">
        <w:rPr>
          <w:spacing w:val="1"/>
          <w:sz w:val="24"/>
          <w:szCs w:val="24"/>
        </w:rPr>
        <w:t>S</w:t>
      </w:r>
      <w:r w:rsidRPr="00B95FDA">
        <w:rPr>
          <w:sz w:val="24"/>
          <w:szCs w:val="24"/>
        </w:rPr>
        <w:t xml:space="preserve">T) </w:t>
      </w:r>
      <w:r w:rsidRPr="00B95FDA">
        <w:rPr>
          <w:spacing w:val="-1"/>
          <w:sz w:val="24"/>
          <w:szCs w:val="24"/>
        </w:rPr>
        <w:t>(</w:t>
      </w:r>
      <w:r w:rsidRPr="00B95FDA">
        <w:rPr>
          <w:sz w:val="24"/>
          <w:szCs w:val="24"/>
        </w:rPr>
        <w:t>United</w:t>
      </w:r>
      <w:r w:rsidRPr="00B95FDA">
        <w:rPr>
          <w:spacing w:val="1"/>
          <w:sz w:val="24"/>
          <w:szCs w:val="24"/>
        </w:rPr>
        <w:t xml:space="preserve"> S</w:t>
      </w:r>
      <w:r w:rsidRPr="00B95FDA">
        <w:rPr>
          <w:sz w:val="24"/>
          <w:szCs w:val="24"/>
        </w:rPr>
        <w:t>t</w:t>
      </w:r>
      <w:r w:rsidRPr="00B95FDA">
        <w:rPr>
          <w:spacing w:val="2"/>
          <w:sz w:val="24"/>
          <w:szCs w:val="24"/>
        </w:rPr>
        <w:t>a</w:t>
      </w:r>
      <w:r w:rsidRPr="00B95FDA">
        <w:rPr>
          <w:spacing w:val="1"/>
          <w:sz w:val="24"/>
          <w:szCs w:val="24"/>
        </w:rPr>
        <w:t>t</w:t>
      </w:r>
      <w:r w:rsidRPr="00B95FDA">
        <w:rPr>
          <w:spacing w:val="-1"/>
          <w:sz w:val="24"/>
          <w:szCs w:val="24"/>
        </w:rPr>
        <w:t>e</w:t>
      </w:r>
      <w:r w:rsidRPr="00B95FDA">
        <w:rPr>
          <w:sz w:val="24"/>
          <w:szCs w:val="24"/>
        </w:rPr>
        <w:t>s)</w:t>
      </w:r>
      <w:r w:rsidRPr="00B95FDA">
        <w:rPr>
          <w:spacing w:val="-1"/>
          <w:sz w:val="24"/>
          <w:szCs w:val="24"/>
        </w:rPr>
        <w:t>a</w:t>
      </w:r>
      <w:r w:rsidRPr="00B95FDA">
        <w:rPr>
          <w:sz w:val="24"/>
          <w:szCs w:val="24"/>
        </w:rPr>
        <w:t>ndthe</w:t>
      </w:r>
      <w:r w:rsidRPr="00B95FDA">
        <w:rPr>
          <w:spacing w:val="-3"/>
          <w:sz w:val="24"/>
          <w:szCs w:val="24"/>
        </w:rPr>
        <w:t>I</w:t>
      </w:r>
      <w:r w:rsidRPr="00B95FDA">
        <w:rPr>
          <w:spacing w:val="2"/>
          <w:sz w:val="24"/>
          <w:szCs w:val="24"/>
        </w:rPr>
        <w:t>T</w:t>
      </w:r>
      <w:r w:rsidRPr="00B95FDA">
        <w:rPr>
          <w:sz w:val="24"/>
          <w:szCs w:val="24"/>
        </w:rPr>
        <w:t>U</w:t>
      </w:r>
      <w:r w:rsidRPr="00B95FDA">
        <w:rPr>
          <w:spacing w:val="-1"/>
          <w:sz w:val="24"/>
          <w:szCs w:val="24"/>
        </w:rPr>
        <w:t>F</w:t>
      </w:r>
      <w:r w:rsidRPr="00B95FDA">
        <w:rPr>
          <w:spacing w:val="2"/>
          <w:sz w:val="24"/>
          <w:szCs w:val="24"/>
        </w:rPr>
        <w:t>o</w:t>
      </w:r>
      <w:r w:rsidRPr="00B95FDA">
        <w:rPr>
          <w:spacing w:val="-1"/>
          <w:sz w:val="24"/>
          <w:szCs w:val="24"/>
        </w:rPr>
        <w:t>c</w:t>
      </w:r>
      <w:r w:rsidRPr="00B95FDA">
        <w:rPr>
          <w:sz w:val="24"/>
          <w:szCs w:val="24"/>
        </w:rPr>
        <w:t>us G</w:t>
      </w:r>
      <w:r w:rsidRPr="00B95FDA">
        <w:rPr>
          <w:spacing w:val="-1"/>
          <w:sz w:val="24"/>
          <w:szCs w:val="24"/>
        </w:rPr>
        <w:t>r</w:t>
      </w:r>
      <w:r w:rsidRPr="00B95FDA">
        <w:rPr>
          <w:sz w:val="24"/>
          <w:szCs w:val="24"/>
        </w:rPr>
        <w:t>oup.</w:t>
      </w:r>
    </w:p>
    <w:p w:rsidR="00B95FDA" w:rsidRPr="00B95FDA" w:rsidRDefault="00B95FDA" w:rsidP="00B95FDA">
      <w:pPr>
        <w:spacing w:before="5" w:line="100" w:lineRule="exact"/>
        <w:rPr>
          <w:sz w:val="10"/>
          <w:szCs w:val="10"/>
        </w:rPr>
      </w:pPr>
    </w:p>
    <w:p w:rsidR="00B95FDA" w:rsidRPr="00B95FDA" w:rsidRDefault="00B95FDA" w:rsidP="00B95FDA">
      <w:pPr>
        <w:spacing w:line="360" w:lineRule="auto"/>
        <w:ind w:left="120" w:right="76"/>
        <w:jc w:val="both"/>
        <w:rPr>
          <w:sz w:val="24"/>
          <w:szCs w:val="24"/>
        </w:rPr>
      </w:pPr>
      <w:r w:rsidRPr="00B95FDA">
        <w:rPr>
          <w:sz w:val="24"/>
          <w:szCs w:val="24"/>
        </w:rPr>
        <w:t xml:space="preserve">The </w:t>
      </w:r>
      <w:r w:rsidRPr="00B95FDA">
        <w:rPr>
          <w:spacing w:val="-1"/>
          <w:sz w:val="24"/>
          <w:szCs w:val="24"/>
        </w:rPr>
        <w:t>Na</w:t>
      </w:r>
      <w:r w:rsidRPr="00B95FDA">
        <w:rPr>
          <w:sz w:val="24"/>
          <w:szCs w:val="24"/>
        </w:rPr>
        <w:t>tion</w:t>
      </w:r>
      <w:r w:rsidRPr="00B95FDA">
        <w:rPr>
          <w:spacing w:val="-1"/>
          <w:sz w:val="24"/>
          <w:szCs w:val="24"/>
        </w:rPr>
        <w:t>a</w:t>
      </w:r>
      <w:r w:rsidRPr="00B95FDA">
        <w:rPr>
          <w:sz w:val="24"/>
          <w:szCs w:val="24"/>
        </w:rPr>
        <w:t xml:space="preserve">l </w:t>
      </w:r>
      <w:r w:rsidRPr="00B95FDA">
        <w:rPr>
          <w:spacing w:val="-3"/>
          <w:sz w:val="24"/>
          <w:szCs w:val="24"/>
        </w:rPr>
        <w:t>I</w:t>
      </w:r>
      <w:r w:rsidRPr="00B95FDA">
        <w:rPr>
          <w:sz w:val="24"/>
          <w:szCs w:val="24"/>
        </w:rPr>
        <w:t>nst</w:t>
      </w:r>
      <w:r w:rsidRPr="00B95FDA">
        <w:rPr>
          <w:spacing w:val="1"/>
          <w:sz w:val="24"/>
          <w:szCs w:val="24"/>
        </w:rPr>
        <w:t>i</w:t>
      </w:r>
      <w:r w:rsidRPr="00B95FDA">
        <w:rPr>
          <w:sz w:val="24"/>
          <w:szCs w:val="24"/>
        </w:rPr>
        <w:t xml:space="preserve">tute of </w:t>
      </w:r>
      <w:r w:rsidRPr="00B95FDA">
        <w:rPr>
          <w:spacing w:val="1"/>
          <w:sz w:val="24"/>
          <w:szCs w:val="24"/>
        </w:rPr>
        <w:t>S</w:t>
      </w:r>
      <w:r w:rsidRPr="00B95FDA">
        <w:rPr>
          <w:sz w:val="24"/>
          <w:szCs w:val="24"/>
        </w:rPr>
        <w:t>tand</w:t>
      </w:r>
      <w:r w:rsidRPr="00B95FDA">
        <w:rPr>
          <w:spacing w:val="-1"/>
          <w:sz w:val="24"/>
          <w:szCs w:val="24"/>
        </w:rPr>
        <w:t>a</w:t>
      </w:r>
      <w:r w:rsidRPr="00B95FDA">
        <w:rPr>
          <w:sz w:val="24"/>
          <w:szCs w:val="24"/>
        </w:rPr>
        <w:t xml:space="preserve">rds </w:t>
      </w:r>
      <w:r w:rsidRPr="00B95FDA">
        <w:rPr>
          <w:spacing w:val="-1"/>
          <w:sz w:val="24"/>
          <w:szCs w:val="24"/>
        </w:rPr>
        <w:t>a</w:t>
      </w:r>
      <w:r w:rsidRPr="00B95FDA">
        <w:rPr>
          <w:sz w:val="24"/>
          <w:szCs w:val="24"/>
        </w:rPr>
        <w:t>nd T</w:t>
      </w:r>
      <w:r w:rsidRPr="00B95FDA">
        <w:rPr>
          <w:spacing w:val="-1"/>
          <w:sz w:val="24"/>
          <w:szCs w:val="24"/>
        </w:rPr>
        <w:t>ec</w:t>
      </w:r>
      <w:r w:rsidRPr="00B95FDA">
        <w:rPr>
          <w:spacing w:val="2"/>
          <w:sz w:val="24"/>
          <w:szCs w:val="24"/>
        </w:rPr>
        <w:t>h</w:t>
      </w:r>
      <w:r w:rsidRPr="00B95FDA">
        <w:rPr>
          <w:sz w:val="24"/>
          <w:szCs w:val="24"/>
        </w:rPr>
        <w:t xml:space="preserve">nology </w:t>
      </w:r>
      <w:r w:rsidRPr="00B95FDA">
        <w:rPr>
          <w:spacing w:val="-1"/>
          <w:sz w:val="24"/>
          <w:szCs w:val="24"/>
        </w:rPr>
        <w:t>(</w:t>
      </w:r>
      <w:r w:rsidRPr="00B95FDA">
        <w:rPr>
          <w:sz w:val="24"/>
          <w:szCs w:val="24"/>
        </w:rPr>
        <w:t>N</w:t>
      </w:r>
      <w:r w:rsidRPr="00B95FDA">
        <w:rPr>
          <w:spacing w:val="-3"/>
          <w:sz w:val="24"/>
          <w:szCs w:val="24"/>
        </w:rPr>
        <w:t>I</w:t>
      </w:r>
      <w:r w:rsidRPr="00B95FDA">
        <w:rPr>
          <w:spacing w:val="1"/>
          <w:sz w:val="24"/>
          <w:szCs w:val="24"/>
        </w:rPr>
        <w:t>S</w:t>
      </w:r>
      <w:r w:rsidRPr="00B95FDA">
        <w:rPr>
          <w:sz w:val="24"/>
          <w:szCs w:val="24"/>
        </w:rPr>
        <w:t xml:space="preserve">T) </w:t>
      </w:r>
      <w:r w:rsidRPr="00B95FDA">
        <w:rPr>
          <w:spacing w:val="2"/>
          <w:sz w:val="24"/>
          <w:szCs w:val="24"/>
        </w:rPr>
        <w:t>d</w:t>
      </w:r>
      <w:r w:rsidRPr="00B95FDA">
        <w:rPr>
          <w:spacing w:val="-1"/>
          <w:sz w:val="24"/>
          <w:szCs w:val="24"/>
        </w:rPr>
        <w:t>e</w:t>
      </w:r>
      <w:r w:rsidRPr="00B95FDA">
        <w:rPr>
          <w:sz w:val="24"/>
          <w:szCs w:val="24"/>
        </w:rPr>
        <w:t>fin</w:t>
      </w:r>
      <w:r w:rsidRPr="00B95FDA">
        <w:rPr>
          <w:spacing w:val="-1"/>
          <w:sz w:val="24"/>
          <w:szCs w:val="24"/>
        </w:rPr>
        <w:t>e</w:t>
      </w:r>
      <w:r w:rsidRPr="00B95FDA">
        <w:rPr>
          <w:sz w:val="24"/>
          <w:szCs w:val="24"/>
        </w:rPr>
        <w:t xml:space="preserve">s </w:t>
      </w:r>
      <w:r w:rsidRPr="00B95FDA">
        <w:rPr>
          <w:spacing w:val="-1"/>
          <w:sz w:val="24"/>
          <w:szCs w:val="24"/>
        </w:rPr>
        <w:t>c</w:t>
      </w:r>
      <w:r w:rsidRPr="00B95FDA">
        <w:rPr>
          <w:sz w:val="24"/>
          <w:szCs w:val="24"/>
        </w:rPr>
        <w:t xml:space="preserve">loud </w:t>
      </w:r>
      <w:r w:rsidRPr="00B95FDA">
        <w:rPr>
          <w:spacing w:val="-1"/>
          <w:sz w:val="24"/>
          <w:szCs w:val="24"/>
        </w:rPr>
        <w:t>c</w:t>
      </w:r>
      <w:r w:rsidRPr="00B95FDA">
        <w:rPr>
          <w:sz w:val="24"/>
          <w:szCs w:val="24"/>
        </w:rPr>
        <w:t xml:space="preserve">omputing </w:t>
      </w:r>
      <w:r w:rsidRPr="00B95FDA">
        <w:rPr>
          <w:spacing w:val="-1"/>
          <w:sz w:val="24"/>
          <w:szCs w:val="24"/>
        </w:rPr>
        <w:t>a</w:t>
      </w:r>
      <w:r w:rsidRPr="00B95FDA">
        <w:rPr>
          <w:sz w:val="24"/>
          <w:szCs w:val="24"/>
        </w:rPr>
        <w:t xml:space="preserve">s </w:t>
      </w:r>
      <w:r w:rsidRPr="00B95FDA">
        <w:rPr>
          <w:spacing w:val="-1"/>
          <w:sz w:val="24"/>
          <w:szCs w:val="24"/>
        </w:rPr>
        <w:t>“</w:t>
      </w:r>
      <w:r w:rsidRPr="00B95FDA">
        <w:rPr>
          <w:sz w:val="24"/>
          <w:szCs w:val="24"/>
        </w:rPr>
        <w:t xml:space="preserve">a model for </w:t>
      </w:r>
      <w:r w:rsidRPr="00B95FDA">
        <w:rPr>
          <w:spacing w:val="-1"/>
          <w:sz w:val="24"/>
          <w:szCs w:val="24"/>
        </w:rPr>
        <w:t>e</w:t>
      </w:r>
      <w:r w:rsidRPr="00B95FDA">
        <w:rPr>
          <w:sz w:val="24"/>
          <w:szCs w:val="24"/>
        </w:rPr>
        <w:t>n</w:t>
      </w:r>
      <w:r w:rsidRPr="00B95FDA">
        <w:rPr>
          <w:spacing w:val="-1"/>
          <w:sz w:val="24"/>
          <w:szCs w:val="24"/>
        </w:rPr>
        <w:t>a</w:t>
      </w:r>
      <w:r w:rsidRPr="00B95FDA">
        <w:rPr>
          <w:sz w:val="24"/>
          <w:szCs w:val="24"/>
        </w:rPr>
        <w:t>bling u</w:t>
      </w:r>
      <w:r w:rsidRPr="00B95FDA">
        <w:rPr>
          <w:spacing w:val="-2"/>
          <w:sz w:val="24"/>
          <w:szCs w:val="24"/>
        </w:rPr>
        <w:t>b</w:t>
      </w:r>
      <w:r w:rsidRPr="00B95FDA">
        <w:rPr>
          <w:sz w:val="24"/>
          <w:szCs w:val="24"/>
        </w:rPr>
        <w:t>iq</w:t>
      </w:r>
      <w:r w:rsidRPr="00B95FDA">
        <w:rPr>
          <w:spacing w:val="1"/>
          <w:sz w:val="24"/>
          <w:szCs w:val="24"/>
        </w:rPr>
        <w:t>u</w:t>
      </w:r>
      <w:r w:rsidRPr="00B95FDA">
        <w:rPr>
          <w:sz w:val="24"/>
          <w:szCs w:val="24"/>
        </w:rPr>
        <w:t xml:space="preserve">itous, </w:t>
      </w:r>
      <w:r w:rsidRPr="00B95FDA">
        <w:rPr>
          <w:spacing w:val="-1"/>
          <w:sz w:val="24"/>
          <w:szCs w:val="24"/>
        </w:rPr>
        <w:t>c</w:t>
      </w:r>
      <w:r w:rsidRPr="00B95FDA">
        <w:rPr>
          <w:sz w:val="24"/>
          <w:szCs w:val="24"/>
        </w:rPr>
        <w:t>onv</w:t>
      </w:r>
      <w:r w:rsidRPr="00B95FDA">
        <w:rPr>
          <w:spacing w:val="-1"/>
          <w:sz w:val="24"/>
          <w:szCs w:val="24"/>
        </w:rPr>
        <w:t>e</w:t>
      </w:r>
      <w:r w:rsidRPr="00B95FDA">
        <w:rPr>
          <w:sz w:val="24"/>
          <w:szCs w:val="24"/>
        </w:rPr>
        <w:t xml:space="preserve">nient, </w:t>
      </w:r>
      <w:r w:rsidRPr="00B95FDA">
        <w:rPr>
          <w:spacing w:val="-2"/>
          <w:sz w:val="24"/>
          <w:szCs w:val="24"/>
        </w:rPr>
        <w:t>o</w:t>
      </w:r>
      <w:r w:rsidRPr="00B95FDA">
        <w:rPr>
          <w:sz w:val="24"/>
          <w:szCs w:val="24"/>
        </w:rPr>
        <w:t>n</w:t>
      </w:r>
      <w:r w:rsidRPr="00B95FDA">
        <w:rPr>
          <w:spacing w:val="1"/>
          <w:sz w:val="24"/>
          <w:szCs w:val="24"/>
        </w:rPr>
        <w:t xml:space="preserve"> d</w:t>
      </w:r>
      <w:r w:rsidRPr="00B95FDA">
        <w:rPr>
          <w:spacing w:val="-1"/>
          <w:sz w:val="24"/>
          <w:szCs w:val="24"/>
        </w:rPr>
        <w:t>e</w:t>
      </w:r>
      <w:r w:rsidRPr="00B95FDA">
        <w:rPr>
          <w:sz w:val="24"/>
          <w:szCs w:val="24"/>
        </w:rPr>
        <w:t>mand n</w:t>
      </w:r>
      <w:r w:rsidRPr="00B95FDA">
        <w:rPr>
          <w:spacing w:val="-1"/>
          <w:sz w:val="24"/>
          <w:szCs w:val="24"/>
        </w:rPr>
        <w:t>e</w:t>
      </w:r>
      <w:r w:rsidRPr="00B95FDA">
        <w:rPr>
          <w:sz w:val="24"/>
          <w:szCs w:val="24"/>
        </w:rPr>
        <w:t>twork a</w:t>
      </w:r>
      <w:r w:rsidRPr="00B95FDA">
        <w:rPr>
          <w:spacing w:val="-1"/>
          <w:sz w:val="24"/>
          <w:szCs w:val="24"/>
        </w:rPr>
        <w:t>cce</w:t>
      </w:r>
      <w:r w:rsidRPr="00B95FDA">
        <w:rPr>
          <w:sz w:val="24"/>
          <w:szCs w:val="24"/>
        </w:rPr>
        <w:t xml:space="preserve">ss </w:t>
      </w:r>
      <w:r w:rsidRPr="00B95FDA">
        <w:rPr>
          <w:spacing w:val="1"/>
          <w:sz w:val="24"/>
          <w:szCs w:val="24"/>
        </w:rPr>
        <w:t>t</w:t>
      </w:r>
      <w:r w:rsidRPr="00B95FDA">
        <w:rPr>
          <w:sz w:val="24"/>
          <w:szCs w:val="24"/>
        </w:rPr>
        <w:t>o a sh</w:t>
      </w:r>
      <w:r w:rsidRPr="00B95FDA">
        <w:rPr>
          <w:spacing w:val="-1"/>
          <w:sz w:val="24"/>
          <w:szCs w:val="24"/>
        </w:rPr>
        <w:t>are</w:t>
      </w:r>
      <w:r w:rsidRPr="00B95FDA">
        <w:rPr>
          <w:sz w:val="24"/>
          <w:szCs w:val="24"/>
        </w:rPr>
        <w:t>d poolof</w:t>
      </w:r>
      <w:r w:rsidRPr="00B95FDA">
        <w:rPr>
          <w:spacing w:val="-1"/>
          <w:sz w:val="24"/>
          <w:szCs w:val="24"/>
        </w:rPr>
        <w:t>c</w:t>
      </w:r>
      <w:r w:rsidRPr="00B95FDA">
        <w:rPr>
          <w:sz w:val="24"/>
          <w:szCs w:val="24"/>
        </w:rPr>
        <w:t>onfigu</w:t>
      </w:r>
      <w:r w:rsidRPr="00B95FDA">
        <w:rPr>
          <w:spacing w:val="-1"/>
          <w:sz w:val="24"/>
          <w:szCs w:val="24"/>
        </w:rPr>
        <w:t>ra</w:t>
      </w:r>
      <w:r w:rsidRPr="00B95FDA">
        <w:rPr>
          <w:sz w:val="24"/>
          <w:szCs w:val="24"/>
        </w:rPr>
        <w:t xml:space="preserve">ble </w:t>
      </w:r>
      <w:r w:rsidRPr="00B95FDA">
        <w:rPr>
          <w:spacing w:val="1"/>
          <w:sz w:val="24"/>
          <w:szCs w:val="24"/>
        </w:rPr>
        <w:t>c</w:t>
      </w:r>
      <w:r w:rsidRPr="00B95FDA">
        <w:rPr>
          <w:sz w:val="24"/>
          <w:szCs w:val="24"/>
        </w:rPr>
        <w:t xml:space="preserve">omputing </w:t>
      </w:r>
      <w:r w:rsidRPr="00B95FDA">
        <w:rPr>
          <w:spacing w:val="-1"/>
          <w:sz w:val="24"/>
          <w:szCs w:val="24"/>
        </w:rPr>
        <w:t>re</w:t>
      </w:r>
      <w:r w:rsidRPr="00B95FDA">
        <w:rPr>
          <w:sz w:val="24"/>
          <w:szCs w:val="24"/>
        </w:rPr>
        <w:t>sou</w:t>
      </w:r>
      <w:r w:rsidRPr="00B95FDA">
        <w:rPr>
          <w:spacing w:val="-1"/>
          <w:sz w:val="24"/>
          <w:szCs w:val="24"/>
        </w:rPr>
        <w:t>r</w:t>
      </w:r>
      <w:r w:rsidRPr="00B95FDA">
        <w:rPr>
          <w:spacing w:val="1"/>
          <w:sz w:val="24"/>
          <w:szCs w:val="24"/>
        </w:rPr>
        <w:t>c</w:t>
      </w:r>
      <w:r w:rsidRPr="00B95FDA">
        <w:rPr>
          <w:spacing w:val="-1"/>
          <w:sz w:val="24"/>
          <w:szCs w:val="24"/>
        </w:rPr>
        <w:t>e</w:t>
      </w:r>
      <w:r w:rsidRPr="00B95FDA">
        <w:rPr>
          <w:sz w:val="24"/>
          <w:szCs w:val="24"/>
        </w:rPr>
        <w:t xml:space="preserve">s </w:t>
      </w:r>
      <w:r w:rsidRPr="00B95FDA">
        <w:rPr>
          <w:spacing w:val="-1"/>
          <w:sz w:val="24"/>
          <w:szCs w:val="24"/>
        </w:rPr>
        <w:t>(e</w:t>
      </w:r>
      <w:r w:rsidRPr="00B95FDA">
        <w:rPr>
          <w:sz w:val="24"/>
          <w:szCs w:val="24"/>
        </w:rPr>
        <w:t>.g., n</w:t>
      </w:r>
      <w:r w:rsidRPr="00B95FDA">
        <w:rPr>
          <w:spacing w:val="-1"/>
          <w:sz w:val="24"/>
          <w:szCs w:val="24"/>
        </w:rPr>
        <w:t>e</w:t>
      </w:r>
      <w:r w:rsidRPr="00B95FDA">
        <w:rPr>
          <w:sz w:val="24"/>
          <w:szCs w:val="24"/>
        </w:rPr>
        <w:t>two</w:t>
      </w:r>
      <w:r w:rsidRPr="00B95FDA">
        <w:rPr>
          <w:spacing w:val="2"/>
          <w:sz w:val="24"/>
          <w:szCs w:val="24"/>
        </w:rPr>
        <w:t>r</w:t>
      </w:r>
      <w:r w:rsidRPr="00B95FDA">
        <w:rPr>
          <w:sz w:val="24"/>
          <w:szCs w:val="24"/>
        </w:rPr>
        <w:t>ks, s</w:t>
      </w:r>
      <w:r w:rsidRPr="00B95FDA">
        <w:rPr>
          <w:spacing w:val="-1"/>
          <w:sz w:val="24"/>
          <w:szCs w:val="24"/>
        </w:rPr>
        <w:t>e</w:t>
      </w:r>
      <w:r w:rsidRPr="00B95FDA">
        <w:rPr>
          <w:sz w:val="24"/>
          <w:szCs w:val="24"/>
        </w:rPr>
        <w:t>rv</w:t>
      </w:r>
      <w:r w:rsidRPr="00B95FDA">
        <w:rPr>
          <w:spacing w:val="-2"/>
          <w:sz w:val="24"/>
          <w:szCs w:val="24"/>
        </w:rPr>
        <w:t>e</w:t>
      </w:r>
      <w:r w:rsidRPr="00B95FDA">
        <w:rPr>
          <w:sz w:val="24"/>
          <w:szCs w:val="24"/>
        </w:rPr>
        <w:t>rs, st</w:t>
      </w:r>
      <w:r w:rsidRPr="00B95FDA">
        <w:rPr>
          <w:spacing w:val="1"/>
          <w:sz w:val="24"/>
          <w:szCs w:val="24"/>
        </w:rPr>
        <w:t>o</w:t>
      </w:r>
      <w:r w:rsidRPr="00B95FDA">
        <w:rPr>
          <w:spacing w:val="-1"/>
          <w:sz w:val="24"/>
          <w:szCs w:val="24"/>
        </w:rPr>
        <w:t>ra</w:t>
      </w:r>
      <w:r w:rsidRPr="00B95FDA">
        <w:rPr>
          <w:sz w:val="24"/>
          <w:szCs w:val="24"/>
        </w:rPr>
        <w:t>g</w:t>
      </w:r>
      <w:r w:rsidRPr="00B95FDA">
        <w:rPr>
          <w:spacing w:val="-1"/>
          <w:sz w:val="24"/>
          <w:szCs w:val="24"/>
        </w:rPr>
        <w:t>e</w:t>
      </w:r>
      <w:r w:rsidRPr="00B95FDA">
        <w:rPr>
          <w:sz w:val="24"/>
          <w:szCs w:val="24"/>
        </w:rPr>
        <w:t xml:space="preserve">, </w:t>
      </w:r>
      <w:r w:rsidRPr="00B95FDA">
        <w:rPr>
          <w:spacing w:val="-1"/>
          <w:sz w:val="24"/>
          <w:szCs w:val="24"/>
        </w:rPr>
        <w:t>a</w:t>
      </w:r>
      <w:r w:rsidRPr="00B95FDA">
        <w:rPr>
          <w:spacing w:val="2"/>
          <w:sz w:val="24"/>
          <w:szCs w:val="24"/>
        </w:rPr>
        <w:t>p</w:t>
      </w:r>
      <w:r w:rsidRPr="00B95FDA">
        <w:rPr>
          <w:sz w:val="24"/>
          <w:szCs w:val="24"/>
        </w:rPr>
        <w:t>p</w:t>
      </w:r>
      <w:r w:rsidRPr="00B95FDA">
        <w:rPr>
          <w:spacing w:val="1"/>
          <w:sz w:val="24"/>
          <w:szCs w:val="24"/>
        </w:rPr>
        <w:t>l</w:t>
      </w:r>
      <w:r w:rsidRPr="00B95FDA">
        <w:rPr>
          <w:sz w:val="24"/>
          <w:szCs w:val="24"/>
        </w:rPr>
        <w:t>i</w:t>
      </w:r>
      <w:r w:rsidRPr="00B95FDA">
        <w:rPr>
          <w:spacing w:val="-1"/>
          <w:sz w:val="24"/>
          <w:szCs w:val="24"/>
        </w:rPr>
        <w:t>c</w:t>
      </w:r>
      <w:r w:rsidRPr="00B95FDA">
        <w:rPr>
          <w:sz w:val="24"/>
          <w:szCs w:val="24"/>
        </w:rPr>
        <w:t xml:space="preserve">ations, </w:t>
      </w:r>
      <w:r w:rsidRPr="00B95FDA">
        <w:rPr>
          <w:spacing w:val="-1"/>
          <w:sz w:val="24"/>
          <w:szCs w:val="24"/>
        </w:rPr>
        <w:t>a</w:t>
      </w:r>
      <w:r w:rsidRPr="00B95FDA">
        <w:rPr>
          <w:sz w:val="24"/>
          <w:szCs w:val="24"/>
        </w:rPr>
        <w:t>nd s</w:t>
      </w:r>
      <w:r w:rsidRPr="00B95FDA">
        <w:rPr>
          <w:spacing w:val="-1"/>
          <w:sz w:val="24"/>
          <w:szCs w:val="24"/>
        </w:rPr>
        <w:t>e</w:t>
      </w:r>
      <w:r w:rsidRPr="00B95FDA">
        <w:rPr>
          <w:sz w:val="24"/>
          <w:szCs w:val="24"/>
        </w:rPr>
        <w:t>rvi</w:t>
      </w:r>
      <w:r w:rsidRPr="00B95FDA">
        <w:rPr>
          <w:spacing w:val="-1"/>
          <w:sz w:val="24"/>
          <w:szCs w:val="24"/>
        </w:rPr>
        <w:t>ce</w:t>
      </w:r>
      <w:r w:rsidRPr="00B95FDA">
        <w:rPr>
          <w:sz w:val="24"/>
          <w:szCs w:val="24"/>
        </w:rPr>
        <w:t xml:space="preserve">s) that </w:t>
      </w:r>
      <w:r w:rsidRPr="00B95FDA">
        <w:rPr>
          <w:spacing w:val="-1"/>
          <w:sz w:val="24"/>
          <w:szCs w:val="24"/>
        </w:rPr>
        <w:t>ca</w:t>
      </w:r>
      <w:r w:rsidRPr="00B95FDA">
        <w:rPr>
          <w:sz w:val="24"/>
          <w:szCs w:val="24"/>
        </w:rPr>
        <w:t xml:space="preserve">n be </w:t>
      </w:r>
      <w:r w:rsidRPr="00B95FDA">
        <w:rPr>
          <w:spacing w:val="-1"/>
          <w:sz w:val="24"/>
          <w:szCs w:val="24"/>
        </w:rPr>
        <w:t>ra</w:t>
      </w:r>
      <w:r w:rsidRPr="00B95FDA">
        <w:rPr>
          <w:sz w:val="24"/>
          <w:szCs w:val="24"/>
        </w:rPr>
        <w:t xml:space="preserve">pidly </w:t>
      </w:r>
      <w:r w:rsidRPr="00B95FDA">
        <w:rPr>
          <w:spacing w:val="-2"/>
          <w:sz w:val="24"/>
          <w:szCs w:val="24"/>
        </w:rPr>
        <w:t>p</w:t>
      </w:r>
      <w:r w:rsidRPr="00B95FDA">
        <w:rPr>
          <w:sz w:val="24"/>
          <w:szCs w:val="24"/>
        </w:rPr>
        <w:t xml:space="preserve">rovisioned </w:t>
      </w:r>
      <w:r w:rsidRPr="00B95FDA">
        <w:rPr>
          <w:spacing w:val="-1"/>
          <w:sz w:val="24"/>
          <w:szCs w:val="24"/>
        </w:rPr>
        <w:t>a</w:t>
      </w:r>
      <w:r w:rsidRPr="00B95FDA">
        <w:rPr>
          <w:sz w:val="24"/>
          <w:szCs w:val="24"/>
        </w:rPr>
        <w:t xml:space="preserve">nd </w:t>
      </w:r>
      <w:r w:rsidRPr="00B95FDA">
        <w:rPr>
          <w:spacing w:val="-1"/>
          <w:sz w:val="24"/>
          <w:szCs w:val="24"/>
        </w:rPr>
        <w:t>re</w:t>
      </w:r>
      <w:r w:rsidRPr="00B95FDA">
        <w:rPr>
          <w:sz w:val="24"/>
          <w:szCs w:val="24"/>
        </w:rPr>
        <w:t>l</w:t>
      </w:r>
      <w:r w:rsidRPr="00B95FDA">
        <w:rPr>
          <w:spacing w:val="-1"/>
          <w:sz w:val="24"/>
          <w:szCs w:val="24"/>
        </w:rPr>
        <w:t>ea</w:t>
      </w:r>
      <w:r w:rsidRPr="00B95FDA">
        <w:rPr>
          <w:sz w:val="24"/>
          <w:szCs w:val="24"/>
        </w:rPr>
        <w:t>s</w:t>
      </w:r>
      <w:r w:rsidRPr="00B95FDA">
        <w:rPr>
          <w:spacing w:val="1"/>
          <w:sz w:val="24"/>
          <w:szCs w:val="24"/>
        </w:rPr>
        <w:t>e</w:t>
      </w:r>
      <w:r w:rsidRPr="00B95FDA">
        <w:rPr>
          <w:sz w:val="24"/>
          <w:szCs w:val="24"/>
        </w:rPr>
        <w:t>d with minimal man</w:t>
      </w:r>
      <w:r w:rsidRPr="00B95FDA">
        <w:rPr>
          <w:spacing w:val="-1"/>
          <w:sz w:val="24"/>
          <w:szCs w:val="24"/>
        </w:rPr>
        <w:t>a</w:t>
      </w:r>
      <w:r w:rsidRPr="00B95FDA">
        <w:rPr>
          <w:sz w:val="24"/>
          <w:szCs w:val="24"/>
        </w:rPr>
        <w:t>g</w:t>
      </w:r>
      <w:r w:rsidRPr="00B95FDA">
        <w:rPr>
          <w:spacing w:val="-1"/>
          <w:sz w:val="24"/>
          <w:szCs w:val="24"/>
        </w:rPr>
        <w:t>e</w:t>
      </w:r>
      <w:r w:rsidRPr="00B95FDA">
        <w:rPr>
          <w:sz w:val="24"/>
          <w:szCs w:val="24"/>
        </w:rPr>
        <w:t>ment</w:t>
      </w:r>
      <w:r w:rsidRPr="00B95FDA">
        <w:rPr>
          <w:spacing w:val="-1"/>
          <w:sz w:val="24"/>
          <w:szCs w:val="24"/>
        </w:rPr>
        <w:t>eff</w:t>
      </w:r>
      <w:r w:rsidRPr="00B95FDA">
        <w:rPr>
          <w:sz w:val="24"/>
          <w:szCs w:val="24"/>
        </w:rPr>
        <w:t xml:space="preserve">ort or </w:t>
      </w:r>
      <w:r w:rsidRPr="00B95FDA">
        <w:rPr>
          <w:spacing w:val="1"/>
          <w:sz w:val="24"/>
          <w:szCs w:val="24"/>
        </w:rPr>
        <w:t>s</w:t>
      </w:r>
      <w:r w:rsidRPr="00B95FDA">
        <w:rPr>
          <w:spacing w:val="-1"/>
          <w:sz w:val="24"/>
          <w:szCs w:val="24"/>
        </w:rPr>
        <w:t>e</w:t>
      </w:r>
      <w:r w:rsidRPr="00B95FDA">
        <w:rPr>
          <w:sz w:val="24"/>
          <w:szCs w:val="24"/>
        </w:rPr>
        <w:t>rv</w:t>
      </w:r>
      <w:r w:rsidRPr="00B95FDA">
        <w:rPr>
          <w:spacing w:val="2"/>
          <w:sz w:val="24"/>
          <w:szCs w:val="24"/>
        </w:rPr>
        <w:t>i</w:t>
      </w:r>
      <w:r w:rsidRPr="00B95FDA">
        <w:rPr>
          <w:spacing w:val="-1"/>
          <w:sz w:val="24"/>
          <w:szCs w:val="24"/>
        </w:rPr>
        <w:t>c</w:t>
      </w:r>
      <w:r w:rsidRPr="00B95FDA">
        <w:rPr>
          <w:sz w:val="24"/>
          <w:szCs w:val="24"/>
        </w:rPr>
        <w:t>e provid</w:t>
      </w:r>
      <w:r w:rsidRPr="00B95FDA">
        <w:rPr>
          <w:spacing w:val="-1"/>
          <w:sz w:val="24"/>
          <w:szCs w:val="24"/>
        </w:rPr>
        <w:t>e</w:t>
      </w:r>
      <w:r w:rsidRPr="00B95FDA">
        <w:rPr>
          <w:sz w:val="24"/>
          <w:szCs w:val="24"/>
        </w:rPr>
        <w:t>rint</w:t>
      </w:r>
      <w:r w:rsidRPr="00B95FDA">
        <w:rPr>
          <w:spacing w:val="-1"/>
          <w:sz w:val="24"/>
          <w:szCs w:val="24"/>
        </w:rPr>
        <w:t>erac</w:t>
      </w:r>
      <w:r w:rsidRPr="00B95FDA">
        <w:rPr>
          <w:sz w:val="24"/>
          <w:szCs w:val="24"/>
        </w:rPr>
        <w:t>tion.Th</w:t>
      </w:r>
      <w:r w:rsidRPr="00B95FDA">
        <w:rPr>
          <w:spacing w:val="2"/>
          <w:sz w:val="24"/>
          <w:szCs w:val="24"/>
        </w:rPr>
        <w:t>i</w:t>
      </w:r>
      <w:r w:rsidRPr="00B95FDA">
        <w:rPr>
          <w:sz w:val="24"/>
          <w:szCs w:val="24"/>
        </w:rPr>
        <w:t>s</w:t>
      </w:r>
      <w:r w:rsidRPr="00B95FDA">
        <w:rPr>
          <w:spacing w:val="-1"/>
          <w:sz w:val="24"/>
          <w:szCs w:val="24"/>
        </w:rPr>
        <w:t>c</w:t>
      </w:r>
      <w:r w:rsidRPr="00B95FDA">
        <w:rPr>
          <w:sz w:val="24"/>
          <w:szCs w:val="24"/>
        </w:rPr>
        <w:t>loudmodelis</w:t>
      </w:r>
      <w:r w:rsidRPr="00B95FDA">
        <w:rPr>
          <w:spacing w:val="-1"/>
          <w:sz w:val="24"/>
          <w:szCs w:val="24"/>
        </w:rPr>
        <w:t>c</w:t>
      </w:r>
      <w:r w:rsidRPr="00B95FDA">
        <w:rPr>
          <w:sz w:val="24"/>
          <w:szCs w:val="24"/>
        </w:rPr>
        <w:t>omp</w:t>
      </w:r>
      <w:r w:rsidRPr="00B95FDA">
        <w:rPr>
          <w:spacing w:val="-2"/>
          <w:sz w:val="24"/>
          <w:szCs w:val="24"/>
        </w:rPr>
        <w:t>o</w:t>
      </w:r>
      <w:r w:rsidRPr="00B95FDA">
        <w:rPr>
          <w:sz w:val="24"/>
          <w:szCs w:val="24"/>
        </w:rPr>
        <w:t>s</w:t>
      </w:r>
      <w:r w:rsidRPr="00B95FDA">
        <w:rPr>
          <w:spacing w:val="-1"/>
          <w:sz w:val="24"/>
          <w:szCs w:val="24"/>
        </w:rPr>
        <w:t>e</w:t>
      </w:r>
      <w:r w:rsidRPr="00B95FDA">
        <w:rPr>
          <w:sz w:val="24"/>
          <w:szCs w:val="24"/>
        </w:rPr>
        <w:t>doffive</w:t>
      </w:r>
      <w:r w:rsidRPr="00B95FDA">
        <w:rPr>
          <w:spacing w:val="-1"/>
          <w:sz w:val="24"/>
          <w:szCs w:val="24"/>
        </w:rPr>
        <w:t>e</w:t>
      </w:r>
      <w:r w:rsidRPr="00B95FDA">
        <w:rPr>
          <w:sz w:val="24"/>
          <w:szCs w:val="24"/>
        </w:rPr>
        <w:t>ssenti</w:t>
      </w:r>
      <w:r w:rsidRPr="00B95FDA">
        <w:rPr>
          <w:spacing w:val="-1"/>
          <w:sz w:val="24"/>
          <w:szCs w:val="24"/>
        </w:rPr>
        <w:t>a</w:t>
      </w:r>
      <w:r w:rsidRPr="00B95FDA">
        <w:rPr>
          <w:sz w:val="24"/>
          <w:szCs w:val="24"/>
        </w:rPr>
        <w:t>l</w:t>
      </w:r>
      <w:r w:rsidRPr="00B95FDA">
        <w:rPr>
          <w:spacing w:val="-1"/>
          <w:sz w:val="24"/>
          <w:szCs w:val="24"/>
        </w:rPr>
        <w:t>c</w:t>
      </w:r>
      <w:r w:rsidRPr="00B95FDA">
        <w:rPr>
          <w:sz w:val="24"/>
          <w:szCs w:val="24"/>
        </w:rPr>
        <w:t>h</w:t>
      </w:r>
      <w:r w:rsidRPr="00B95FDA">
        <w:rPr>
          <w:spacing w:val="1"/>
          <w:sz w:val="24"/>
          <w:szCs w:val="24"/>
        </w:rPr>
        <w:t>a</w:t>
      </w:r>
      <w:r w:rsidRPr="00B95FDA">
        <w:rPr>
          <w:spacing w:val="-1"/>
          <w:sz w:val="24"/>
          <w:szCs w:val="24"/>
        </w:rPr>
        <w:t>rac</w:t>
      </w:r>
      <w:r w:rsidRPr="00B95FDA">
        <w:rPr>
          <w:sz w:val="24"/>
          <w:szCs w:val="24"/>
        </w:rPr>
        <w:t>t</w:t>
      </w:r>
      <w:r w:rsidRPr="00B95FDA">
        <w:rPr>
          <w:spacing w:val="1"/>
          <w:sz w:val="24"/>
          <w:szCs w:val="24"/>
        </w:rPr>
        <w:t>e</w:t>
      </w:r>
      <w:r w:rsidRPr="00B95FDA">
        <w:rPr>
          <w:sz w:val="24"/>
          <w:szCs w:val="24"/>
        </w:rPr>
        <w:t>ristics,thr</w:t>
      </w:r>
      <w:r w:rsidRPr="00B95FDA">
        <w:rPr>
          <w:spacing w:val="-1"/>
          <w:sz w:val="24"/>
          <w:szCs w:val="24"/>
        </w:rPr>
        <w:t>e</w:t>
      </w:r>
      <w:r w:rsidRPr="00B95FDA">
        <w:rPr>
          <w:sz w:val="24"/>
          <w:szCs w:val="24"/>
        </w:rPr>
        <w:t>es</w:t>
      </w:r>
      <w:r w:rsidRPr="00B95FDA">
        <w:rPr>
          <w:spacing w:val="-1"/>
          <w:sz w:val="24"/>
          <w:szCs w:val="24"/>
        </w:rPr>
        <w:t>e</w:t>
      </w:r>
      <w:r w:rsidRPr="00B95FDA">
        <w:rPr>
          <w:sz w:val="24"/>
          <w:szCs w:val="24"/>
        </w:rPr>
        <w:t>rvi</w:t>
      </w:r>
      <w:r w:rsidRPr="00B95FDA">
        <w:rPr>
          <w:spacing w:val="-1"/>
          <w:sz w:val="24"/>
          <w:szCs w:val="24"/>
        </w:rPr>
        <w:t>c</w:t>
      </w:r>
      <w:r w:rsidRPr="00B95FDA">
        <w:rPr>
          <w:sz w:val="24"/>
          <w:szCs w:val="24"/>
        </w:rPr>
        <w:t xml:space="preserve">e models, </w:t>
      </w:r>
      <w:r w:rsidRPr="00B95FDA">
        <w:rPr>
          <w:spacing w:val="-1"/>
          <w:sz w:val="24"/>
          <w:szCs w:val="24"/>
        </w:rPr>
        <w:t>a</w:t>
      </w:r>
      <w:r w:rsidRPr="00B95FDA">
        <w:rPr>
          <w:sz w:val="24"/>
          <w:szCs w:val="24"/>
        </w:rPr>
        <w:t>nd fourd</w:t>
      </w:r>
      <w:r w:rsidRPr="00B95FDA">
        <w:rPr>
          <w:spacing w:val="-1"/>
          <w:sz w:val="24"/>
          <w:szCs w:val="24"/>
        </w:rPr>
        <w:t>e</w:t>
      </w:r>
      <w:r w:rsidRPr="00B95FDA">
        <w:rPr>
          <w:sz w:val="24"/>
          <w:szCs w:val="24"/>
        </w:rPr>
        <w:t>plo</w:t>
      </w:r>
      <w:r w:rsidRPr="00B95FDA">
        <w:rPr>
          <w:spacing w:val="3"/>
          <w:sz w:val="24"/>
          <w:szCs w:val="24"/>
        </w:rPr>
        <w:t>y</w:t>
      </w:r>
      <w:r w:rsidRPr="00B95FDA">
        <w:rPr>
          <w:spacing w:val="1"/>
          <w:sz w:val="24"/>
          <w:szCs w:val="24"/>
        </w:rPr>
        <w:t>m</w:t>
      </w:r>
      <w:r w:rsidRPr="00B95FDA">
        <w:rPr>
          <w:spacing w:val="-1"/>
          <w:sz w:val="24"/>
          <w:szCs w:val="24"/>
        </w:rPr>
        <w:t>e</w:t>
      </w:r>
      <w:r w:rsidRPr="00B95FDA">
        <w:rPr>
          <w:sz w:val="24"/>
          <w:szCs w:val="24"/>
        </w:rPr>
        <w:t>nt mod</w:t>
      </w:r>
      <w:r w:rsidRPr="00B95FDA">
        <w:rPr>
          <w:spacing w:val="-1"/>
          <w:sz w:val="24"/>
          <w:szCs w:val="24"/>
        </w:rPr>
        <w:t>e</w:t>
      </w:r>
      <w:r w:rsidRPr="00B95FDA">
        <w:rPr>
          <w:sz w:val="24"/>
          <w:szCs w:val="24"/>
        </w:rPr>
        <w:t xml:space="preserve">ls </w:t>
      </w:r>
      <w:r w:rsidRPr="00B95FDA">
        <w:rPr>
          <w:spacing w:val="-1"/>
          <w:sz w:val="24"/>
          <w:szCs w:val="24"/>
        </w:rPr>
        <w:t>[</w:t>
      </w:r>
      <w:r w:rsidRPr="00B95FDA">
        <w:rPr>
          <w:sz w:val="24"/>
          <w:szCs w:val="24"/>
        </w:rPr>
        <w:t>25</w:t>
      </w:r>
      <w:r w:rsidRPr="00B95FDA">
        <w:rPr>
          <w:spacing w:val="-1"/>
          <w:sz w:val="24"/>
          <w:szCs w:val="24"/>
        </w:rPr>
        <w:t>]</w:t>
      </w:r>
      <w:r w:rsidRPr="00B95FDA">
        <w:rPr>
          <w:sz w:val="24"/>
          <w:szCs w:val="24"/>
        </w:rPr>
        <w:t>.”</w:t>
      </w:r>
    </w:p>
    <w:p w:rsidR="00B95FDA" w:rsidRPr="00B95FDA" w:rsidRDefault="00B95FDA" w:rsidP="00B95FDA">
      <w:pPr>
        <w:spacing w:before="5" w:line="100" w:lineRule="exact"/>
        <w:rPr>
          <w:sz w:val="10"/>
          <w:szCs w:val="10"/>
        </w:rPr>
      </w:pPr>
    </w:p>
    <w:p w:rsidR="00B95FDA" w:rsidRPr="00B95FDA" w:rsidRDefault="00B95FDA" w:rsidP="00B95FDA">
      <w:pPr>
        <w:spacing w:line="360" w:lineRule="auto"/>
        <w:ind w:left="120" w:right="78"/>
        <w:jc w:val="both"/>
        <w:rPr>
          <w:sz w:val="24"/>
          <w:szCs w:val="24"/>
        </w:rPr>
      </w:pPr>
      <w:r w:rsidRPr="00B95FDA">
        <w:rPr>
          <w:sz w:val="24"/>
          <w:szCs w:val="24"/>
        </w:rPr>
        <w:t>G</w:t>
      </w:r>
      <w:r w:rsidRPr="00B95FDA">
        <w:rPr>
          <w:spacing w:val="-1"/>
          <w:sz w:val="24"/>
          <w:szCs w:val="24"/>
        </w:rPr>
        <w:t>a</w:t>
      </w:r>
      <w:r w:rsidRPr="00B95FDA">
        <w:rPr>
          <w:sz w:val="24"/>
          <w:szCs w:val="24"/>
        </w:rPr>
        <w:t>rtn</w:t>
      </w:r>
      <w:r w:rsidRPr="00B95FDA">
        <w:rPr>
          <w:spacing w:val="-1"/>
          <w:sz w:val="24"/>
          <w:szCs w:val="24"/>
        </w:rPr>
        <w:t>e</w:t>
      </w:r>
      <w:r w:rsidRPr="00B95FDA">
        <w:rPr>
          <w:sz w:val="24"/>
          <w:szCs w:val="24"/>
        </w:rPr>
        <w:t xml:space="preserve">r </w:t>
      </w:r>
      <w:r w:rsidRPr="00B95FDA">
        <w:rPr>
          <w:spacing w:val="2"/>
          <w:sz w:val="24"/>
          <w:szCs w:val="24"/>
        </w:rPr>
        <w:t>d</w:t>
      </w:r>
      <w:r w:rsidRPr="00B95FDA">
        <w:rPr>
          <w:spacing w:val="-1"/>
          <w:sz w:val="24"/>
          <w:szCs w:val="24"/>
        </w:rPr>
        <w:t>e</w:t>
      </w:r>
      <w:r w:rsidRPr="00B95FDA">
        <w:rPr>
          <w:sz w:val="24"/>
          <w:szCs w:val="24"/>
        </w:rPr>
        <w:t>fin</w:t>
      </w:r>
      <w:r w:rsidRPr="00B95FDA">
        <w:rPr>
          <w:spacing w:val="-1"/>
          <w:sz w:val="24"/>
          <w:szCs w:val="24"/>
        </w:rPr>
        <w:t>e</w:t>
      </w:r>
      <w:r w:rsidRPr="00B95FDA">
        <w:rPr>
          <w:sz w:val="24"/>
          <w:szCs w:val="24"/>
        </w:rPr>
        <w:t>s</w:t>
      </w:r>
      <w:r w:rsidRPr="00B95FDA">
        <w:rPr>
          <w:spacing w:val="-1"/>
          <w:sz w:val="24"/>
          <w:szCs w:val="24"/>
        </w:rPr>
        <w:t>c</w:t>
      </w:r>
      <w:r w:rsidRPr="00B95FDA">
        <w:rPr>
          <w:sz w:val="24"/>
          <w:szCs w:val="24"/>
        </w:rPr>
        <w:t>loud</w:t>
      </w:r>
      <w:r w:rsidRPr="00B95FDA">
        <w:rPr>
          <w:spacing w:val="1"/>
          <w:sz w:val="24"/>
          <w:szCs w:val="24"/>
        </w:rPr>
        <w:t>c</w:t>
      </w:r>
      <w:r w:rsidRPr="00B95FDA">
        <w:rPr>
          <w:sz w:val="24"/>
          <w:szCs w:val="24"/>
        </w:rPr>
        <w:t>omp</w:t>
      </w:r>
      <w:r w:rsidRPr="00B95FDA">
        <w:rPr>
          <w:spacing w:val="1"/>
          <w:sz w:val="24"/>
          <w:szCs w:val="24"/>
        </w:rPr>
        <w:t>u</w:t>
      </w:r>
      <w:r w:rsidRPr="00B95FDA">
        <w:rPr>
          <w:sz w:val="24"/>
          <w:szCs w:val="24"/>
        </w:rPr>
        <w:t>ting</w:t>
      </w:r>
      <w:r w:rsidRPr="00B95FDA">
        <w:rPr>
          <w:spacing w:val="-1"/>
          <w:sz w:val="24"/>
          <w:szCs w:val="24"/>
        </w:rPr>
        <w:t>a</w:t>
      </w:r>
      <w:r w:rsidRPr="00B95FDA">
        <w:rPr>
          <w:sz w:val="24"/>
          <w:szCs w:val="24"/>
        </w:rPr>
        <w:t>s a st</w:t>
      </w:r>
      <w:r w:rsidRPr="00B95FDA">
        <w:rPr>
          <w:spacing w:val="1"/>
          <w:sz w:val="24"/>
          <w:szCs w:val="24"/>
        </w:rPr>
        <w:t>y</w:t>
      </w:r>
      <w:r w:rsidRPr="00B95FDA">
        <w:rPr>
          <w:sz w:val="24"/>
          <w:szCs w:val="24"/>
        </w:rPr>
        <w:t xml:space="preserve">le of </w:t>
      </w:r>
      <w:r w:rsidRPr="00B95FDA">
        <w:rPr>
          <w:spacing w:val="-1"/>
          <w:sz w:val="24"/>
          <w:szCs w:val="24"/>
        </w:rPr>
        <w:t>c</w:t>
      </w:r>
      <w:r w:rsidRPr="00B95FDA">
        <w:rPr>
          <w:sz w:val="24"/>
          <w:szCs w:val="24"/>
        </w:rPr>
        <w:t>omp</w:t>
      </w:r>
      <w:r w:rsidRPr="00B95FDA">
        <w:rPr>
          <w:spacing w:val="1"/>
          <w:sz w:val="24"/>
          <w:szCs w:val="24"/>
        </w:rPr>
        <w:t>u</w:t>
      </w:r>
      <w:r w:rsidRPr="00B95FDA">
        <w:rPr>
          <w:sz w:val="24"/>
          <w:szCs w:val="24"/>
        </w:rPr>
        <w:t>ting in whi</w:t>
      </w:r>
      <w:r w:rsidRPr="00B95FDA">
        <w:rPr>
          <w:spacing w:val="-1"/>
          <w:sz w:val="24"/>
          <w:szCs w:val="24"/>
        </w:rPr>
        <w:t>c</w:t>
      </w:r>
      <w:r w:rsidRPr="00B95FDA">
        <w:rPr>
          <w:sz w:val="24"/>
          <w:szCs w:val="24"/>
        </w:rPr>
        <w:t>h s</w:t>
      </w:r>
      <w:r w:rsidRPr="00B95FDA">
        <w:rPr>
          <w:spacing w:val="-1"/>
          <w:sz w:val="24"/>
          <w:szCs w:val="24"/>
        </w:rPr>
        <w:t>ca</w:t>
      </w:r>
      <w:r w:rsidRPr="00B95FDA">
        <w:rPr>
          <w:sz w:val="24"/>
          <w:szCs w:val="24"/>
        </w:rPr>
        <w:t xml:space="preserve">lable </w:t>
      </w:r>
      <w:r w:rsidRPr="00B95FDA">
        <w:rPr>
          <w:spacing w:val="-1"/>
          <w:sz w:val="24"/>
          <w:szCs w:val="24"/>
        </w:rPr>
        <w:t>a</w:t>
      </w:r>
      <w:r w:rsidRPr="00B95FDA">
        <w:rPr>
          <w:sz w:val="24"/>
          <w:szCs w:val="24"/>
        </w:rPr>
        <w:t xml:space="preserve">nd </w:t>
      </w:r>
      <w:r w:rsidRPr="00B95FDA">
        <w:rPr>
          <w:spacing w:val="-1"/>
          <w:sz w:val="24"/>
          <w:szCs w:val="24"/>
        </w:rPr>
        <w:t>e</w:t>
      </w:r>
      <w:r w:rsidRPr="00B95FDA">
        <w:rPr>
          <w:sz w:val="24"/>
          <w:szCs w:val="24"/>
        </w:rPr>
        <w:t xml:space="preserve">lastic </w:t>
      </w:r>
      <w:r w:rsidRPr="00B95FDA">
        <w:rPr>
          <w:spacing w:val="-1"/>
          <w:sz w:val="24"/>
          <w:szCs w:val="24"/>
        </w:rPr>
        <w:t>I</w:t>
      </w:r>
      <w:r w:rsidRPr="00B95FDA">
        <w:rPr>
          <w:sz w:val="24"/>
          <w:szCs w:val="24"/>
        </w:rPr>
        <w:t xml:space="preserve">T- </w:t>
      </w:r>
      <w:r w:rsidRPr="00B95FDA">
        <w:rPr>
          <w:spacing w:val="-1"/>
          <w:sz w:val="24"/>
          <w:szCs w:val="24"/>
        </w:rPr>
        <w:t>e</w:t>
      </w:r>
      <w:r w:rsidRPr="00B95FDA">
        <w:rPr>
          <w:sz w:val="24"/>
          <w:szCs w:val="24"/>
        </w:rPr>
        <w:t>n</w:t>
      </w:r>
      <w:r w:rsidRPr="00B95FDA">
        <w:rPr>
          <w:spacing w:val="-1"/>
          <w:sz w:val="24"/>
          <w:szCs w:val="24"/>
        </w:rPr>
        <w:t>a</w:t>
      </w:r>
      <w:r w:rsidRPr="00B95FDA">
        <w:rPr>
          <w:sz w:val="24"/>
          <w:szCs w:val="24"/>
        </w:rPr>
        <w:t xml:space="preserve">bled </w:t>
      </w:r>
      <w:r w:rsidRPr="00B95FDA">
        <w:rPr>
          <w:spacing w:val="1"/>
          <w:sz w:val="24"/>
          <w:szCs w:val="24"/>
        </w:rPr>
        <w:t>c</w:t>
      </w:r>
      <w:r w:rsidRPr="00B95FDA">
        <w:rPr>
          <w:spacing w:val="-1"/>
          <w:sz w:val="24"/>
          <w:szCs w:val="24"/>
        </w:rPr>
        <w:t>a</w:t>
      </w:r>
      <w:r w:rsidRPr="00B95FDA">
        <w:rPr>
          <w:sz w:val="24"/>
          <w:szCs w:val="24"/>
        </w:rPr>
        <w:t>p</w:t>
      </w:r>
      <w:r w:rsidRPr="00B95FDA">
        <w:rPr>
          <w:spacing w:val="-1"/>
          <w:sz w:val="24"/>
          <w:szCs w:val="24"/>
        </w:rPr>
        <w:t>a</w:t>
      </w:r>
      <w:r w:rsidRPr="00B95FDA">
        <w:rPr>
          <w:sz w:val="24"/>
          <w:szCs w:val="24"/>
        </w:rPr>
        <w:t xml:space="preserve">bilities   </w:t>
      </w:r>
      <w:r w:rsidRPr="00B95FDA">
        <w:rPr>
          <w:spacing w:val="-1"/>
          <w:sz w:val="24"/>
          <w:szCs w:val="24"/>
        </w:rPr>
        <w:t>a</w:t>
      </w:r>
      <w:r w:rsidRPr="00B95FDA">
        <w:rPr>
          <w:sz w:val="24"/>
          <w:szCs w:val="24"/>
        </w:rPr>
        <w:t>re  d</w:t>
      </w:r>
      <w:r w:rsidRPr="00B95FDA">
        <w:rPr>
          <w:spacing w:val="-1"/>
          <w:sz w:val="24"/>
          <w:szCs w:val="24"/>
        </w:rPr>
        <w:t>e</w:t>
      </w:r>
      <w:r w:rsidRPr="00B95FDA">
        <w:rPr>
          <w:sz w:val="24"/>
          <w:szCs w:val="24"/>
        </w:rPr>
        <w:t>liv</w:t>
      </w:r>
      <w:r w:rsidRPr="00B95FDA">
        <w:rPr>
          <w:spacing w:val="-1"/>
          <w:sz w:val="24"/>
          <w:szCs w:val="24"/>
        </w:rPr>
        <w:t>ere</w:t>
      </w:r>
      <w:r w:rsidRPr="00B95FDA">
        <w:rPr>
          <w:sz w:val="24"/>
          <w:szCs w:val="24"/>
        </w:rPr>
        <w:t xml:space="preserve">d   </w:t>
      </w:r>
      <w:r w:rsidRPr="00B95FDA">
        <w:rPr>
          <w:spacing w:val="-1"/>
          <w:sz w:val="24"/>
          <w:szCs w:val="24"/>
        </w:rPr>
        <w:t>a</w:t>
      </w:r>
      <w:r w:rsidRPr="00B95FDA">
        <w:rPr>
          <w:sz w:val="24"/>
          <w:szCs w:val="24"/>
        </w:rPr>
        <w:t>s  a s</w:t>
      </w:r>
      <w:r w:rsidRPr="00B95FDA">
        <w:rPr>
          <w:spacing w:val="-1"/>
          <w:sz w:val="24"/>
          <w:szCs w:val="24"/>
        </w:rPr>
        <w:t>e</w:t>
      </w:r>
      <w:r w:rsidRPr="00B95FDA">
        <w:rPr>
          <w:sz w:val="24"/>
          <w:szCs w:val="24"/>
        </w:rPr>
        <w:t>rv</w:t>
      </w:r>
      <w:r w:rsidRPr="00B95FDA">
        <w:rPr>
          <w:spacing w:val="2"/>
          <w:sz w:val="24"/>
          <w:szCs w:val="24"/>
        </w:rPr>
        <w:t>i</w:t>
      </w:r>
      <w:r w:rsidRPr="00B95FDA">
        <w:rPr>
          <w:spacing w:val="1"/>
          <w:sz w:val="24"/>
          <w:szCs w:val="24"/>
        </w:rPr>
        <w:t>c</w:t>
      </w:r>
      <w:r w:rsidRPr="00B95FDA">
        <w:rPr>
          <w:sz w:val="24"/>
          <w:szCs w:val="24"/>
        </w:rPr>
        <w:t xml:space="preserve">e using  </w:t>
      </w:r>
      <w:r w:rsidRPr="00B95FDA">
        <w:rPr>
          <w:spacing w:val="-3"/>
          <w:sz w:val="24"/>
          <w:szCs w:val="24"/>
        </w:rPr>
        <w:t>I</w:t>
      </w:r>
      <w:r w:rsidRPr="00B95FDA">
        <w:rPr>
          <w:sz w:val="24"/>
          <w:szCs w:val="24"/>
        </w:rPr>
        <w:t>n</w:t>
      </w:r>
      <w:r w:rsidRPr="00B95FDA">
        <w:rPr>
          <w:spacing w:val="3"/>
          <w:sz w:val="24"/>
          <w:szCs w:val="24"/>
        </w:rPr>
        <w:t>t</w:t>
      </w:r>
      <w:r w:rsidRPr="00B95FDA">
        <w:rPr>
          <w:spacing w:val="-1"/>
          <w:sz w:val="24"/>
          <w:szCs w:val="24"/>
        </w:rPr>
        <w:t>er</w:t>
      </w:r>
      <w:r w:rsidRPr="00B95FDA">
        <w:rPr>
          <w:sz w:val="24"/>
          <w:szCs w:val="24"/>
        </w:rPr>
        <w:t>n</w:t>
      </w:r>
      <w:r w:rsidRPr="00B95FDA">
        <w:rPr>
          <w:spacing w:val="-1"/>
          <w:sz w:val="24"/>
          <w:szCs w:val="24"/>
        </w:rPr>
        <w:t>e</w:t>
      </w:r>
      <w:r w:rsidRPr="00B95FDA">
        <w:rPr>
          <w:sz w:val="24"/>
          <w:szCs w:val="24"/>
        </w:rPr>
        <w:t>t   t</w:t>
      </w:r>
      <w:r w:rsidRPr="00B95FDA">
        <w:rPr>
          <w:spacing w:val="1"/>
          <w:sz w:val="24"/>
          <w:szCs w:val="24"/>
        </w:rPr>
        <w:t>e</w:t>
      </w:r>
      <w:r w:rsidRPr="00B95FDA">
        <w:rPr>
          <w:spacing w:val="-1"/>
          <w:sz w:val="24"/>
          <w:szCs w:val="24"/>
        </w:rPr>
        <w:t>c</w:t>
      </w:r>
      <w:r w:rsidRPr="00B95FDA">
        <w:rPr>
          <w:sz w:val="24"/>
          <w:szCs w:val="24"/>
        </w:rPr>
        <w:t>h</w:t>
      </w:r>
      <w:r w:rsidRPr="00B95FDA">
        <w:rPr>
          <w:spacing w:val="2"/>
          <w:sz w:val="24"/>
          <w:szCs w:val="24"/>
        </w:rPr>
        <w:t>n</w:t>
      </w:r>
      <w:r w:rsidRPr="00B95FDA">
        <w:rPr>
          <w:sz w:val="24"/>
          <w:szCs w:val="24"/>
        </w:rPr>
        <w:t>olo</w:t>
      </w:r>
      <w:r w:rsidRPr="00B95FDA">
        <w:rPr>
          <w:spacing w:val="1"/>
          <w:sz w:val="24"/>
          <w:szCs w:val="24"/>
        </w:rPr>
        <w:t>g</w:t>
      </w:r>
      <w:r w:rsidRPr="00B95FDA">
        <w:rPr>
          <w:sz w:val="24"/>
          <w:szCs w:val="24"/>
        </w:rPr>
        <w:t>i</w:t>
      </w:r>
      <w:r w:rsidRPr="00B95FDA">
        <w:rPr>
          <w:spacing w:val="-1"/>
          <w:sz w:val="24"/>
          <w:szCs w:val="24"/>
        </w:rPr>
        <w:t>e</w:t>
      </w:r>
      <w:r w:rsidRPr="00B95FDA">
        <w:rPr>
          <w:sz w:val="24"/>
          <w:szCs w:val="24"/>
        </w:rPr>
        <w:t xml:space="preserve">s </w:t>
      </w:r>
      <w:r w:rsidRPr="00B95FDA">
        <w:rPr>
          <w:spacing w:val="-1"/>
          <w:sz w:val="24"/>
          <w:szCs w:val="24"/>
        </w:rPr>
        <w:t>[</w:t>
      </w:r>
      <w:r w:rsidRPr="00B95FDA">
        <w:rPr>
          <w:sz w:val="24"/>
          <w:szCs w:val="24"/>
        </w:rPr>
        <w:t>26]</w:t>
      </w:r>
    </w:p>
    <w:p w:rsidR="00B95FDA" w:rsidRPr="00B95FDA" w:rsidRDefault="00B95FDA" w:rsidP="00B95FDA">
      <w:pPr>
        <w:spacing w:before="3" w:line="100" w:lineRule="exact"/>
        <w:rPr>
          <w:sz w:val="10"/>
          <w:szCs w:val="10"/>
        </w:rPr>
      </w:pPr>
    </w:p>
    <w:p w:rsidR="00B95FDA" w:rsidRPr="00B95FDA" w:rsidRDefault="00B95FDA" w:rsidP="00B95FDA">
      <w:pPr>
        <w:ind w:left="120"/>
      </w:pPr>
      <w:r w:rsidRPr="00B95FDA">
        <w:rPr>
          <w:noProof/>
        </w:rPr>
        <w:drawing>
          <wp:inline distT="0" distB="0" distL="0" distR="0">
            <wp:extent cx="5947410" cy="2329815"/>
            <wp:effectExtent l="0" t="0" r="0" b="0"/>
            <wp:docPr id="1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7410" cy="2329815"/>
                    </a:xfrm>
                    <a:prstGeom prst="rect">
                      <a:avLst/>
                    </a:prstGeom>
                    <a:noFill/>
                    <a:ln>
                      <a:noFill/>
                    </a:ln>
                  </pic:spPr>
                </pic:pic>
              </a:graphicData>
            </a:graphic>
          </wp:inline>
        </w:drawing>
      </w:r>
    </w:p>
    <w:p w:rsidR="00B95FDA" w:rsidRPr="00B95FDA" w:rsidRDefault="00B95FDA" w:rsidP="00B95FDA">
      <w:pPr>
        <w:spacing w:before="8" w:line="120" w:lineRule="exact"/>
        <w:rPr>
          <w:sz w:val="13"/>
          <w:szCs w:val="13"/>
        </w:rPr>
      </w:pPr>
    </w:p>
    <w:p w:rsidR="00B95FDA" w:rsidRPr="00B95FDA" w:rsidRDefault="00B95FDA" w:rsidP="00B95FDA">
      <w:pPr>
        <w:spacing w:before="63" w:after="200" w:line="360" w:lineRule="auto"/>
        <w:ind w:right="20"/>
        <w:jc w:val="center"/>
        <w:rPr>
          <w:b/>
          <w:i/>
          <w:iCs/>
          <w:color w:val="000000" w:themeColor="text1"/>
          <w:spacing w:val="1"/>
          <w:sz w:val="24"/>
          <w:szCs w:val="24"/>
        </w:rPr>
      </w:pPr>
      <w:bookmarkStart w:id="71" w:name="_Toc200628755"/>
      <w:r w:rsidRPr="00B95FDA">
        <w:rPr>
          <w:b/>
          <w:i/>
          <w:iCs/>
          <w:color w:val="000000" w:themeColor="text1"/>
          <w:spacing w:val="1"/>
          <w:sz w:val="24"/>
          <w:szCs w:val="24"/>
        </w:rPr>
        <w:t>Figure 2 Cloud co</w:t>
      </w:r>
      <w:r w:rsidRPr="00B95FDA">
        <w:rPr>
          <w:b/>
          <w:i/>
          <w:iCs/>
          <w:color w:val="000000" w:themeColor="text1"/>
          <w:spacing w:val="-1"/>
          <w:sz w:val="24"/>
          <w:szCs w:val="24"/>
        </w:rPr>
        <w:t>m</w:t>
      </w:r>
      <w:r w:rsidRPr="00B95FDA">
        <w:rPr>
          <w:b/>
          <w:i/>
          <w:iCs/>
          <w:color w:val="000000" w:themeColor="text1"/>
          <w:spacing w:val="1"/>
          <w:sz w:val="24"/>
          <w:szCs w:val="24"/>
        </w:rPr>
        <w:t>puting</w:t>
      </w:r>
      <w:bookmarkEnd w:id="71"/>
    </w:p>
    <w:p w:rsidR="00B95FDA" w:rsidRPr="00B95FDA" w:rsidRDefault="00B95FDA" w:rsidP="00B95FDA">
      <w:pPr>
        <w:spacing w:line="360" w:lineRule="auto"/>
        <w:rPr>
          <w:b/>
          <w:i/>
          <w:iCs/>
          <w:color w:val="000000" w:themeColor="text1"/>
          <w:spacing w:val="1"/>
          <w:sz w:val="24"/>
          <w:szCs w:val="24"/>
        </w:rPr>
        <w:sectPr w:rsidR="00B95FDA" w:rsidRPr="00B95FDA">
          <w:pgSz w:w="12240" w:h="15840"/>
          <w:pgMar w:top="1320" w:right="1200" w:bottom="280" w:left="1220" w:header="0" w:footer="1003" w:gutter="0"/>
          <w:cols w:space="720"/>
        </w:sectPr>
      </w:pPr>
    </w:p>
    <w:p w:rsidR="00B95FDA" w:rsidRPr="00B95FDA" w:rsidRDefault="00B95FDA" w:rsidP="00B95FDA">
      <w:pPr>
        <w:keepNext/>
        <w:tabs>
          <w:tab w:val="num" w:pos="1440"/>
        </w:tabs>
        <w:ind w:left="1440" w:hanging="720"/>
        <w:outlineLvl w:val="1"/>
        <w:rPr>
          <w:b/>
          <w:bCs/>
          <w:iCs/>
          <w:color w:val="000000" w:themeColor="text1"/>
          <w:sz w:val="24"/>
          <w:szCs w:val="28"/>
        </w:rPr>
      </w:pPr>
      <w:bookmarkStart w:id="72" w:name="_Toc200546647"/>
      <w:bookmarkStart w:id="73" w:name="_Toc200672195"/>
      <w:r w:rsidRPr="00B95FDA">
        <w:rPr>
          <w:b/>
          <w:bCs/>
          <w:iCs/>
          <w:color w:val="000000" w:themeColor="text1"/>
          <w:sz w:val="24"/>
          <w:szCs w:val="28"/>
        </w:rPr>
        <w:lastRenderedPageBreak/>
        <w:t>2.5.1 Cloudcomputingservicemodel</w:t>
      </w:r>
      <w:bookmarkEnd w:id="72"/>
      <w:bookmarkEnd w:id="73"/>
    </w:p>
    <w:p w:rsidR="00B95FDA" w:rsidRPr="00B95FDA" w:rsidRDefault="00B95FDA" w:rsidP="00B95FDA">
      <w:pPr>
        <w:spacing w:before="1" w:line="100" w:lineRule="exact"/>
        <w:rPr>
          <w:sz w:val="10"/>
          <w:szCs w:val="10"/>
        </w:rPr>
      </w:pPr>
    </w:p>
    <w:p w:rsidR="00B95FDA" w:rsidRPr="00B95FDA" w:rsidRDefault="00B95FDA" w:rsidP="00B95FDA">
      <w:pPr>
        <w:ind w:left="120" w:right="78"/>
        <w:jc w:val="both"/>
        <w:rPr>
          <w:sz w:val="24"/>
          <w:szCs w:val="24"/>
        </w:rPr>
      </w:pPr>
      <w:r w:rsidRPr="00B95FDA">
        <w:rPr>
          <w:sz w:val="24"/>
          <w:szCs w:val="24"/>
        </w:rPr>
        <w:t>Thethr</w:t>
      </w:r>
      <w:r w:rsidRPr="00B95FDA">
        <w:rPr>
          <w:spacing w:val="-1"/>
          <w:sz w:val="24"/>
          <w:szCs w:val="24"/>
        </w:rPr>
        <w:t>e</w:t>
      </w:r>
      <w:r w:rsidRPr="00B95FDA">
        <w:rPr>
          <w:sz w:val="24"/>
          <w:szCs w:val="24"/>
        </w:rPr>
        <w:t>emost</w:t>
      </w:r>
      <w:r w:rsidRPr="00B95FDA">
        <w:rPr>
          <w:spacing w:val="-1"/>
          <w:sz w:val="24"/>
          <w:szCs w:val="24"/>
        </w:rPr>
        <w:t>c</w:t>
      </w:r>
      <w:r w:rsidRPr="00B95FDA">
        <w:rPr>
          <w:sz w:val="24"/>
          <w:szCs w:val="24"/>
        </w:rPr>
        <w:t>ommon</w:t>
      </w:r>
      <w:r w:rsidRPr="00B95FDA">
        <w:rPr>
          <w:spacing w:val="1"/>
          <w:sz w:val="24"/>
          <w:szCs w:val="24"/>
        </w:rPr>
        <w:t>s</w:t>
      </w:r>
      <w:r w:rsidRPr="00B95FDA">
        <w:rPr>
          <w:spacing w:val="-1"/>
          <w:sz w:val="24"/>
          <w:szCs w:val="24"/>
        </w:rPr>
        <w:t>e</w:t>
      </w:r>
      <w:r w:rsidRPr="00B95FDA">
        <w:rPr>
          <w:sz w:val="24"/>
          <w:szCs w:val="24"/>
        </w:rPr>
        <w:t>rvi</w:t>
      </w:r>
      <w:r w:rsidRPr="00B95FDA">
        <w:rPr>
          <w:spacing w:val="-1"/>
          <w:sz w:val="24"/>
          <w:szCs w:val="24"/>
        </w:rPr>
        <w:t>c</w:t>
      </w:r>
      <w:r w:rsidRPr="00B95FDA">
        <w:rPr>
          <w:sz w:val="24"/>
          <w:szCs w:val="24"/>
        </w:rPr>
        <w:t>emodels</w:t>
      </w:r>
      <w:r w:rsidRPr="00B95FDA">
        <w:rPr>
          <w:spacing w:val="-1"/>
          <w:sz w:val="24"/>
          <w:szCs w:val="24"/>
        </w:rPr>
        <w:t>a</w:t>
      </w:r>
      <w:r w:rsidRPr="00B95FDA">
        <w:rPr>
          <w:spacing w:val="2"/>
          <w:sz w:val="24"/>
          <w:szCs w:val="24"/>
        </w:rPr>
        <w:t>r</w:t>
      </w:r>
      <w:r w:rsidRPr="00B95FDA">
        <w:rPr>
          <w:sz w:val="24"/>
          <w:szCs w:val="24"/>
        </w:rPr>
        <w:t>e</w:t>
      </w:r>
      <w:r w:rsidRPr="00B95FDA">
        <w:rPr>
          <w:spacing w:val="1"/>
          <w:sz w:val="24"/>
          <w:szCs w:val="24"/>
        </w:rPr>
        <w:t>S</w:t>
      </w:r>
      <w:r w:rsidRPr="00B95FDA">
        <w:rPr>
          <w:sz w:val="24"/>
          <w:szCs w:val="24"/>
        </w:rPr>
        <w:t>oftw</w:t>
      </w:r>
      <w:r w:rsidRPr="00B95FDA">
        <w:rPr>
          <w:spacing w:val="-1"/>
          <w:sz w:val="24"/>
          <w:szCs w:val="24"/>
        </w:rPr>
        <w:t>ar</w:t>
      </w:r>
      <w:r w:rsidRPr="00B95FDA">
        <w:rPr>
          <w:sz w:val="24"/>
          <w:szCs w:val="24"/>
        </w:rPr>
        <w:t>e</w:t>
      </w:r>
      <w:r w:rsidRPr="00B95FDA">
        <w:rPr>
          <w:spacing w:val="-1"/>
          <w:sz w:val="24"/>
          <w:szCs w:val="24"/>
        </w:rPr>
        <w:t>a</w:t>
      </w:r>
      <w:r w:rsidRPr="00B95FDA">
        <w:rPr>
          <w:sz w:val="24"/>
          <w:szCs w:val="24"/>
        </w:rPr>
        <w:t>sa</w:t>
      </w:r>
      <w:r w:rsidRPr="00B95FDA">
        <w:rPr>
          <w:spacing w:val="1"/>
          <w:sz w:val="24"/>
          <w:szCs w:val="24"/>
        </w:rPr>
        <w:t>S</w:t>
      </w:r>
      <w:r w:rsidRPr="00B95FDA">
        <w:rPr>
          <w:spacing w:val="-1"/>
          <w:sz w:val="24"/>
          <w:szCs w:val="24"/>
        </w:rPr>
        <w:t>er</w:t>
      </w:r>
      <w:r w:rsidRPr="00B95FDA">
        <w:rPr>
          <w:sz w:val="24"/>
          <w:szCs w:val="24"/>
        </w:rPr>
        <w:t>vi</w:t>
      </w:r>
      <w:r w:rsidRPr="00B95FDA">
        <w:rPr>
          <w:spacing w:val="1"/>
          <w:sz w:val="24"/>
          <w:szCs w:val="24"/>
        </w:rPr>
        <w:t>c</w:t>
      </w:r>
      <w:r w:rsidRPr="00B95FDA">
        <w:rPr>
          <w:sz w:val="24"/>
          <w:szCs w:val="24"/>
        </w:rPr>
        <w:t>e</w:t>
      </w:r>
      <w:r w:rsidRPr="00B95FDA">
        <w:rPr>
          <w:spacing w:val="-1"/>
          <w:sz w:val="24"/>
          <w:szCs w:val="24"/>
        </w:rPr>
        <w:t>(</w:t>
      </w:r>
      <w:r w:rsidRPr="00B95FDA">
        <w:rPr>
          <w:spacing w:val="1"/>
          <w:sz w:val="24"/>
          <w:szCs w:val="24"/>
        </w:rPr>
        <w:t>S</w:t>
      </w:r>
      <w:r w:rsidRPr="00B95FDA">
        <w:rPr>
          <w:spacing w:val="-1"/>
          <w:sz w:val="24"/>
          <w:szCs w:val="24"/>
        </w:rPr>
        <w:t>aa</w:t>
      </w:r>
      <w:r w:rsidRPr="00B95FDA">
        <w:rPr>
          <w:spacing w:val="1"/>
          <w:sz w:val="24"/>
          <w:szCs w:val="24"/>
        </w:rPr>
        <w:t>S</w:t>
      </w:r>
      <w:r w:rsidRPr="00B95FDA">
        <w:rPr>
          <w:sz w:val="24"/>
          <w:szCs w:val="24"/>
        </w:rPr>
        <w:t xml:space="preserve">),  </w:t>
      </w:r>
      <w:r w:rsidRPr="00B95FDA">
        <w:rPr>
          <w:spacing w:val="1"/>
          <w:sz w:val="24"/>
          <w:szCs w:val="24"/>
        </w:rPr>
        <w:t>P</w:t>
      </w:r>
      <w:r w:rsidRPr="00B95FDA">
        <w:rPr>
          <w:sz w:val="24"/>
          <w:szCs w:val="24"/>
        </w:rPr>
        <w:t>latfo</w:t>
      </w:r>
      <w:r w:rsidRPr="00B95FDA">
        <w:rPr>
          <w:spacing w:val="-1"/>
          <w:sz w:val="24"/>
          <w:szCs w:val="24"/>
        </w:rPr>
        <w:t>r</w:t>
      </w:r>
      <w:r w:rsidRPr="00B95FDA">
        <w:rPr>
          <w:sz w:val="24"/>
          <w:szCs w:val="24"/>
        </w:rPr>
        <w:t xml:space="preserve">m  </w:t>
      </w:r>
      <w:r w:rsidRPr="00B95FDA">
        <w:rPr>
          <w:spacing w:val="-1"/>
          <w:sz w:val="24"/>
          <w:szCs w:val="24"/>
        </w:rPr>
        <w:t>a</w:t>
      </w:r>
      <w:r w:rsidRPr="00B95FDA">
        <w:rPr>
          <w:sz w:val="24"/>
          <w:szCs w:val="24"/>
        </w:rPr>
        <w:t>s  a</w:t>
      </w:r>
      <w:r w:rsidRPr="00B95FDA">
        <w:rPr>
          <w:spacing w:val="1"/>
          <w:sz w:val="24"/>
          <w:szCs w:val="24"/>
        </w:rPr>
        <w:t>S</w:t>
      </w:r>
      <w:r w:rsidRPr="00B95FDA">
        <w:rPr>
          <w:spacing w:val="-1"/>
          <w:sz w:val="24"/>
          <w:szCs w:val="24"/>
        </w:rPr>
        <w:t>e</w:t>
      </w:r>
      <w:r w:rsidRPr="00B95FDA">
        <w:rPr>
          <w:sz w:val="24"/>
          <w:szCs w:val="24"/>
        </w:rPr>
        <w:t>rvi</w:t>
      </w:r>
      <w:r w:rsidRPr="00B95FDA">
        <w:rPr>
          <w:spacing w:val="-1"/>
          <w:sz w:val="24"/>
          <w:szCs w:val="24"/>
        </w:rPr>
        <w:t>c</w:t>
      </w:r>
      <w:r w:rsidRPr="00B95FDA">
        <w:rPr>
          <w:sz w:val="24"/>
          <w:szCs w:val="24"/>
        </w:rPr>
        <w:t>e</w:t>
      </w:r>
    </w:p>
    <w:p w:rsidR="00B95FDA" w:rsidRPr="00B95FDA" w:rsidRDefault="00B95FDA" w:rsidP="00B95FDA">
      <w:pPr>
        <w:spacing w:before="7" w:line="120" w:lineRule="exact"/>
        <w:rPr>
          <w:sz w:val="13"/>
          <w:szCs w:val="13"/>
        </w:rPr>
      </w:pPr>
    </w:p>
    <w:p w:rsidR="00B95FDA" w:rsidRPr="00B95FDA" w:rsidRDefault="00B95FDA" w:rsidP="00B95FDA">
      <w:pPr>
        <w:ind w:left="120" w:right="1214"/>
        <w:jc w:val="both"/>
        <w:rPr>
          <w:sz w:val="24"/>
          <w:szCs w:val="24"/>
        </w:rPr>
      </w:pPr>
      <w:r w:rsidRPr="00B95FDA">
        <w:rPr>
          <w:spacing w:val="-1"/>
          <w:sz w:val="24"/>
          <w:szCs w:val="24"/>
        </w:rPr>
        <w:t>(</w:t>
      </w:r>
      <w:r w:rsidRPr="00B95FDA">
        <w:rPr>
          <w:spacing w:val="1"/>
          <w:sz w:val="24"/>
          <w:szCs w:val="24"/>
        </w:rPr>
        <w:t>P</w:t>
      </w:r>
      <w:r w:rsidRPr="00B95FDA">
        <w:rPr>
          <w:spacing w:val="-1"/>
          <w:sz w:val="24"/>
          <w:szCs w:val="24"/>
        </w:rPr>
        <w:t>aa</w:t>
      </w:r>
      <w:r w:rsidRPr="00B95FDA">
        <w:rPr>
          <w:spacing w:val="1"/>
          <w:sz w:val="24"/>
          <w:szCs w:val="24"/>
        </w:rPr>
        <w:t>S</w:t>
      </w:r>
      <w:r w:rsidRPr="00B95FDA">
        <w:rPr>
          <w:sz w:val="24"/>
          <w:szCs w:val="24"/>
        </w:rPr>
        <w:t>)</w:t>
      </w:r>
      <w:r w:rsidRPr="00B95FDA">
        <w:rPr>
          <w:spacing w:val="-1"/>
          <w:sz w:val="24"/>
          <w:szCs w:val="24"/>
        </w:rPr>
        <w:t>a</w:t>
      </w:r>
      <w:r w:rsidRPr="00B95FDA">
        <w:rPr>
          <w:sz w:val="24"/>
          <w:szCs w:val="24"/>
        </w:rPr>
        <w:t>nd</w:t>
      </w:r>
      <w:r w:rsidRPr="00B95FDA">
        <w:rPr>
          <w:spacing w:val="-3"/>
          <w:sz w:val="24"/>
          <w:szCs w:val="24"/>
        </w:rPr>
        <w:t>I</w:t>
      </w:r>
      <w:r w:rsidRPr="00B95FDA">
        <w:rPr>
          <w:spacing w:val="2"/>
          <w:sz w:val="24"/>
          <w:szCs w:val="24"/>
        </w:rPr>
        <w:t>n</w:t>
      </w:r>
      <w:r w:rsidRPr="00B95FDA">
        <w:rPr>
          <w:spacing w:val="-1"/>
          <w:sz w:val="24"/>
          <w:szCs w:val="24"/>
        </w:rPr>
        <w:t>fra</w:t>
      </w:r>
      <w:r w:rsidRPr="00B95FDA">
        <w:rPr>
          <w:sz w:val="24"/>
          <w:szCs w:val="24"/>
        </w:rPr>
        <w:t>str</w:t>
      </w:r>
      <w:r w:rsidRPr="00B95FDA">
        <w:rPr>
          <w:spacing w:val="2"/>
          <w:sz w:val="24"/>
          <w:szCs w:val="24"/>
        </w:rPr>
        <w:t>u</w:t>
      </w:r>
      <w:r w:rsidRPr="00B95FDA">
        <w:rPr>
          <w:spacing w:val="-1"/>
          <w:sz w:val="24"/>
          <w:szCs w:val="24"/>
        </w:rPr>
        <w:t>c</w:t>
      </w:r>
      <w:r w:rsidRPr="00B95FDA">
        <w:rPr>
          <w:sz w:val="24"/>
          <w:szCs w:val="24"/>
        </w:rPr>
        <w:t>tu</w:t>
      </w:r>
      <w:r w:rsidRPr="00B95FDA">
        <w:rPr>
          <w:spacing w:val="2"/>
          <w:sz w:val="24"/>
          <w:szCs w:val="24"/>
        </w:rPr>
        <w:t>r</w:t>
      </w:r>
      <w:r w:rsidRPr="00B95FDA">
        <w:rPr>
          <w:sz w:val="24"/>
          <w:szCs w:val="24"/>
        </w:rPr>
        <w:t>e</w:t>
      </w:r>
      <w:r w:rsidRPr="00B95FDA">
        <w:rPr>
          <w:spacing w:val="-1"/>
          <w:sz w:val="24"/>
          <w:szCs w:val="24"/>
        </w:rPr>
        <w:t>a</w:t>
      </w:r>
      <w:r w:rsidRPr="00B95FDA">
        <w:rPr>
          <w:sz w:val="24"/>
          <w:szCs w:val="24"/>
        </w:rPr>
        <w:t>sa</w:t>
      </w:r>
      <w:r w:rsidRPr="00B95FDA">
        <w:rPr>
          <w:spacing w:val="1"/>
          <w:sz w:val="24"/>
          <w:szCs w:val="24"/>
        </w:rPr>
        <w:t>S</w:t>
      </w:r>
      <w:r w:rsidRPr="00B95FDA">
        <w:rPr>
          <w:spacing w:val="-1"/>
          <w:sz w:val="24"/>
          <w:szCs w:val="24"/>
        </w:rPr>
        <w:t>e</w:t>
      </w:r>
      <w:r w:rsidRPr="00B95FDA">
        <w:rPr>
          <w:sz w:val="24"/>
          <w:szCs w:val="24"/>
        </w:rPr>
        <w:t>rv</w:t>
      </w:r>
      <w:r w:rsidRPr="00B95FDA">
        <w:rPr>
          <w:spacing w:val="2"/>
          <w:sz w:val="24"/>
          <w:szCs w:val="24"/>
        </w:rPr>
        <w:t>i</w:t>
      </w:r>
      <w:r w:rsidRPr="00B95FDA">
        <w:rPr>
          <w:spacing w:val="-1"/>
          <w:sz w:val="24"/>
          <w:szCs w:val="24"/>
        </w:rPr>
        <w:t>c</w:t>
      </w:r>
      <w:r w:rsidRPr="00B95FDA">
        <w:rPr>
          <w:sz w:val="24"/>
          <w:szCs w:val="24"/>
        </w:rPr>
        <w:t>e</w:t>
      </w:r>
      <w:r w:rsidRPr="00B95FDA">
        <w:rPr>
          <w:spacing w:val="2"/>
          <w:sz w:val="24"/>
          <w:szCs w:val="24"/>
        </w:rPr>
        <w:t>(</w:t>
      </w:r>
      <w:r w:rsidRPr="00B95FDA">
        <w:rPr>
          <w:spacing w:val="-1"/>
          <w:sz w:val="24"/>
          <w:szCs w:val="24"/>
        </w:rPr>
        <w:t>Iaa</w:t>
      </w:r>
      <w:r w:rsidRPr="00B95FDA">
        <w:rPr>
          <w:spacing w:val="1"/>
          <w:sz w:val="24"/>
          <w:szCs w:val="24"/>
        </w:rPr>
        <w:t>S</w:t>
      </w:r>
      <w:r w:rsidRPr="00B95FDA">
        <w:rPr>
          <w:sz w:val="24"/>
          <w:szCs w:val="24"/>
        </w:rPr>
        <w:t>).</w:t>
      </w:r>
      <w:r w:rsidRPr="00B95FDA">
        <w:rPr>
          <w:spacing w:val="2"/>
          <w:sz w:val="24"/>
          <w:szCs w:val="24"/>
        </w:rPr>
        <w:t>T</w:t>
      </w:r>
      <w:r w:rsidRPr="00B95FDA">
        <w:rPr>
          <w:sz w:val="24"/>
          <w:szCs w:val="24"/>
        </w:rPr>
        <w:t>h</w:t>
      </w:r>
      <w:r w:rsidRPr="00B95FDA">
        <w:rPr>
          <w:spacing w:val="-1"/>
          <w:sz w:val="24"/>
          <w:szCs w:val="24"/>
        </w:rPr>
        <w:t>e</w:t>
      </w:r>
      <w:r w:rsidRPr="00B95FDA">
        <w:rPr>
          <w:sz w:val="24"/>
          <w:szCs w:val="24"/>
        </w:rPr>
        <w:t>semodels</w:t>
      </w:r>
      <w:r w:rsidRPr="00B95FDA">
        <w:rPr>
          <w:spacing w:val="-1"/>
          <w:sz w:val="24"/>
          <w:szCs w:val="24"/>
        </w:rPr>
        <w:t>a</w:t>
      </w:r>
      <w:r w:rsidRPr="00B95FDA">
        <w:rPr>
          <w:spacing w:val="1"/>
          <w:sz w:val="24"/>
          <w:szCs w:val="24"/>
        </w:rPr>
        <w:t>r</w:t>
      </w:r>
      <w:r w:rsidRPr="00B95FDA">
        <w:rPr>
          <w:sz w:val="24"/>
          <w:szCs w:val="24"/>
        </w:rPr>
        <w:t>ed</w:t>
      </w:r>
      <w:r w:rsidRPr="00B95FDA">
        <w:rPr>
          <w:spacing w:val="-1"/>
          <w:sz w:val="24"/>
          <w:szCs w:val="24"/>
        </w:rPr>
        <w:t>e</w:t>
      </w:r>
      <w:r w:rsidRPr="00B95FDA">
        <w:rPr>
          <w:sz w:val="24"/>
          <w:szCs w:val="24"/>
        </w:rPr>
        <w:t>s</w:t>
      </w:r>
      <w:r w:rsidRPr="00B95FDA">
        <w:rPr>
          <w:spacing w:val="1"/>
          <w:sz w:val="24"/>
          <w:szCs w:val="24"/>
        </w:rPr>
        <w:t>c</w:t>
      </w:r>
      <w:r w:rsidRPr="00B95FDA">
        <w:rPr>
          <w:sz w:val="24"/>
          <w:szCs w:val="24"/>
        </w:rPr>
        <w:t>rib</w:t>
      </w:r>
      <w:r w:rsidRPr="00B95FDA">
        <w:rPr>
          <w:spacing w:val="1"/>
          <w:sz w:val="24"/>
          <w:szCs w:val="24"/>
        </w:rPr>
        <w:t>e</w:t>
      </w:r>
      <w:r w:rsidRPr="00B95FDA">
        <w:rPr>
          <w:sz w:val="24"/>
          <w:szCs w:val="24"/>
        </w:rPr>
        <w:t>d</w:t>
      </w:r>
      <w:r w:rsidRPr="00B95FDA">
        <w:rPr>
          <w:spacing w:val="-1"/>
          <w:sz w:val="24"/>
          <w:szCs w:val="24"/>
        </w:rPr>
        <w:t>a</w:t>
      </w:r>
      <w:r w:rsidRPr="00B95FDA">
        <w:rPr>
          <w:sz w:val="24"/>
          <w:szCs w:val="24"/>
        </w:rPr>
        <w:t>s follows:</w:t>
      </w:r>
    </w:p>
    <w:p w:rsidR="00B95FDA" w:rsidRPr="00B95FDA" w:rsidRDefault="00B95FDA" w:rsidP="00B95FDA">
      <w:pPr>
        <w:spacing w:before="18" w:line="220" w:lineRule="exact"/>
        <w:rPr>
          <w:sz w:val="22"/>
          <w:szCs w:val="22"/>
        </w:rPr>
      </w:pPr>
    </w:p>
    <w:p w:rsidR="00B95FDA" w:rsidRPr="00B95FDA" w:rsidRDefault="00B95FDA" w:rsidP="00B95FDA">
      <w:pPr>
        <w:keepNext/>
        <w:tabs>
          <w:tab w:val="num" w:pos="1440"/>
        </w:tabs>
        <w:ind w:left="1440" w:hanging="720"/>
        <w:outlineLvl w:val="1"/>
        <w:rPr>
          <w:b/>
          <w:bCs/>
          <w:iCs/>
          <w:color w:val="000000" w:themeColor="text1"/>
          <w:sz w:val="24"/>
          <w:szCs w:val="28"/>
        </w:rPr>
      </w:pPr>
      <w:bookmarkStart w:id="74" w:name="_Toc200546648"/>
      <w:bookmarkStart w:id="75" w:name="_Toc200672196"/>
      <w:r w:rsidRPr="00B95FDA">
        <w:rPr>
          <w:b/>
          <w:bCs/>
          <w:iCs/>
          <w:color w:val="000000" w:themeColor="text1"/>
          <w:sz w:val="24"/>
          <w:szCs w:val="28"/>
        </w:rPr>
        <w:t>t</w:t>
      </w:r>
      <w:r w:rsidRPr="00B95FDA">
        <w:rPr>
          <w:b/>
          <w:bCs/>
          <w:iCs/>
          <w:color w:val="000000" w:themeColor="text1"/>
          <w:spacing w:val="-1"/>
          <w:sz w:val="24"/>
          <w:szCs w:val="28"/>
        </w:rPr>
        <w:t>r</w:t>
      </w:r>
      <w:r w:rsidRPr="00B95FDA">
        <w:rPr>
          <w:b/>
          <w:bCs/>
          <w:iCs/>
          <w:color w:val="000000" w:themeColor="text1"/>
          <w:spacing w:val="1"/>
          <w:sz w:val="24"/>
          <w:szCs w:val="28"/>
        </w:rPr>
        <w:t>u</w:t>
      </w:r>
      <w:r w:rsidRPr="00B95FDA">
        <w:rPr>
          <w:b/>
          <w:bCs/>
          <w:iCs/>
          <w:color w:val="000000" w:themeColor="text1"/>
          <w:spacing w:val="-1"/>
          <w:sz w:val="24"/>
          <w:szCs w:val="28"/>
        </w:rPr>
        <w:t>ct</w:t>
      </w:r>
      <w:r w:rsidRPr="00B95FDA">
        <w:rPr>
          <w:b/>
          <w:bCs/>
          <w:iCs/>
          <w:color w:val="000000" w:themeColor="text1"/>
          <w:spacing w:val="3"/>
          <w:sz w:val="24"/>
          <w:szCs w:val="28"/>
        </w:rPr>
        <w:t>u</w:t>
      </w:r>
      <w:r w:rsidRPr="00B95FDA">
        <w:rPr>
          <w:b/>
          <w:bCs/>
          <w:iCs/>
          <w:color w:val="000000" w:themeColor="text1"/>
          <w:sz w:val="24"/>
          <w:szCs w:val="28"/>
        </w:rPr>
        <w:t>r</w:t>
      </w:r>
      <w:r w:rsidRPr="00B95FDA">
        <w:rPr>
          <w:b/>
          <w:bCs/>
          <w:iCs/>
          <w:color w:val="000000" w:themeColor="text1"/>
          <w:spacing w:val="-1"/>
          <w:sz w:val="24"/>
          <w:szCs w:val="28"/>
        </w:rPr>
        <w:t>e-</w:t>
      </w:r>
      <w:r w:rsidRPr="00B95FDA">
        <w:rPr>
          <w:b/>
          <w:bCs/>
          <w:iCs/>
          <w:color w:val="000000" w:themeColor="text1"/>
          <w:spacing w:val="2"/>
          <w:sz w:val="24"/>
          <w:szCs w:val="28"/>
        </w:rPr>
        <w:t>a</w:t>
      </w:r>
      <w:r w:rsidRPr="00B95FDA">
        <w:rPr>
          <w:b/>
          <w:bCs/>
          <w:iCs/>
          <w:color w:val="000000" w:themeColor="text1"/>
          <w:sz w:val="24"/>
          <w:szCs w:val="28"/>
        </w:rPr>
        <w:t>2.5.1.1I</w:t>
      </w:r>
      <w:r w:rsidRPr="00B95FDA">
        <w:rPr>
          <w:b/>
          <w:bCs/>
          <w:iCs/>
          <w:color w:val="000000" w:themeColor="text1"/>
          <w:spacing w:val="1"/>
          <w:sz w:val="24"/>
          <w:szCs w:val="28"/>
        </w:rPr>
        <w:t>n</w:t>
      </w:r>
      <w:r w:rsidRPr="00B95FDA">
        <w:rPr>
          <w:b/>
          <w:bCs/>
          <w:iCs/>
          <w:color w:val="000000" w:themeColor="text1"/>
          <w:spacing w:val="-1"/>
          <w:sz w:val="24"/>
          <w:szCs w:val="28"/>
        </w:rPr>
        <w:t>f</w:t>
      </w:r>
      <w:r w:rsidRPr="00B95FDA">
        <w:rPr>
          <w:b/>
          <w:bCs/>
          <w:iCs/>
          <w:color w:val="000000" w:themeColor="text1"/>
          <w:spacing w:val="-3"/>
          <w:sz w:val="24"/>
          <w:szCs w:val="28"/>
        </w:rPr>
        <w:t>r</w:t>
      </w:r>
      <w:r w:rsidRPr="00B95FDA">
        <w:rPr>
          <w:b/>
          <w:bCs/>
          <w:iCs/>
          <w:color w:val="000000" w:themeColor="text1"/>
          <w:sz w:val="24"/>
          <w:szCs w:val="28"/>
        </w:rPr>
        <w:t>as s</w:t>
      </w:r>
      <w:r w:rsidRPr="00B95FDA">
        <w:rPr>
          <w:b/>
          <w:bCs/>
          <w:iCs/>
          <w:color w:val="000000" w:themeColor="text1"/>
          <w:spacing w:val="-1"/>
          <w:sz w:val="24"/>
          <w:szCs w:val="28"/>
        </w:rPr>
        <w:t>-</w:t>
      </w:r>
      <w:r w:rsidRPr="00B95FDA">
        <w:rPr>
          <w:b/>
          <w:bCs/>
          <w:iCs/>
          <w:color w:val="000000" w:themeColor="text1"/>
          <w:sz w:val="24"/>
          <w:szCs w:val="28"/>
        </w:rPr>
        <w:t>a</w:t>
      </w:r>
      <w:r w:rsidRPr="00B95FDA">
        <w:rPr>
          <w:b/>
          <w:bCs/>
          <w:iCs/>
          <w:color w:val="000000" w:themeColor="text1"/>
          <w:spacing w:val="-1"/>
          <w:sz w:val="24"/>
          <w:szCs w:val="28"/>
        </w:rPr>
        <w:t>-</w:t>
      </w:r>
      <w:r w:rsidRPr="00B95FDA">
        <w:rPr>
          <w:b/>
          <w:bCs/>
          <w:iCs/>
          <w:color w:val="000000" w:themeColor="text1"/>
          <w:spacing w:val="1"/>
          <w:sz w:val="24"/>
          <w:szCs w:val="28"/>
        </w:rPr>
        <w:t>S</w:t>
      </w:r>
      <w:r w:rsidRPr="00B95FDA">
        <w:rPr>
          <w:b/>
          <w:bCs/>
          <w:iCs/>
          <w:color w:val="000000" w:themeColor="text1"/>
          <w:spacing w:val="-1"/>
          <w:sz w:val="24"/>
          <w:szCs w:val="28"/>
        </w:rPr>
        <w:t>er</w:t>
      </w:r>
      <w:r w:rsidRPr="00B95FDA">
        <w:rPr>
          <w:b/>
          <w:bCs/>
          <w:iCs/>
          <w:color w:val="000000" w:themeColor="text1"/>
          <w:sz w:val="24"/>
          <w:szCs w:val="28"/>
        </w:rPr>
        <w:t>vice(IaaS)</w:t>
      </w:r>
      <w:bookmarkEnd w:id="74"/>
      <w:bookmarkEnd w:id="75"/>
    </w:p>
    <w:p w:rsidR="00B95FDA" w:rsidRPr="00B95FDA" w:rsidRDefault="00B95FDA" w:rsidP="00B95FDA">
      <w:pPr>
        <w:spacing w:line="240" w:lineRule="exact"/>
        <w:rPr>
          <w:sz w:val="24"/>
          <w:szCs w:val="24"/>
        </w:rPr>
      </w:pPr>
    </w:p>
    <w:p w:rsidR="00B95FDA" w:rsidRPr="00B95FDA" w:rsidRDefault="00B95FDA" w:rsidP="00B95FDA">
      <w:pPr>
        <w:spacing w:line="357" w:lineRule="auto"/>
        <w:ind w:left="120" w:right="74"/>
        <w:jc w:val="both"/>
        <w:rPr>
          <w:sz w:val="24"/>
          <w:szCs w:val="24"/>
        </w:rPr>
      </w:pPr>
      <w:r w:rsidRPr="00B95FDA">
        <w:rPr>
          <w:sz w:val="24"/>
          <w:szCs w:val="24"/>
        </w:rPr>
        <w:t>This modelusu</w:t>
      </w:r>
      <w:r w:rsidRPr="00B95FDA">
        <w:rPr>
          <w:spacing w:val="-1"/>
          <w:sz w:val="24"/>
          <w:szCs w:val="24"/>
        </w:rPr>
        <w:t>a</w:t>
      </w:r>
      <w:r w:rsidRPr="00B95FDA">
        <w:rPr>
          <w:sz w:val="24"/>
          <w:szCs w:val="24"/>
        </w:rPr>
        <w:t>lly i</w:t>
      </w:r>
      <w:r w:rsidRPr="00B95FDA">
        <w:rPr>
          <w:spacing w:val="-2"/>
          <w:sz w:val="24"/>
          <w:szCs w:val="24"/>
        </w:rPr>
        <w:t>n</w:t>
      </w:r>
      <w:r w:rsidRPr="00B95FDA">
        <w:rPr>
          <w:spacing w:val="-1"/>
          <w:sz w:val="24"/>
          <w:szCs w:val="24"/>
        </w:rPr>
        <w:t>c</w:t>
      </w:r>
      <w:r w:rsidRPr="00B95FDA">
        <w:rPr>
          <w:sz w:val="24"/>
          <w:szCs w:val="24"/>
        </w:rPr>
        <w:t>lu</w:t>
      </w:r>
      <w:r w:rsidRPr="00B95FDA">
        <w:rPr>
          <w:spacing w:val="1"/>
          <w:sz w:val="24"/>
          <w:szCs w:val="24"/>
        </w:rPr>
        <w:t>d</w:t>
      </w:r>
      <w:r w:rsidRPr="00B95FDA">
        <w:rPr>
          <w:spacing w:val="-1"/>
          <w:sz w:val="24"/>
          <w:szCs w:val="24"/>
        </w:rPr>
        <w:t>e</w:t>
      </w:r>
      <w:r w:rsidRPr="00B95FDA">
        <w:rPr>
          <w:sz w:val="24"/>
          <w:szCs w:val="24"/>
        </w:rPr>
        <w:t xml:space="preserve">s tangible </w:t>
      </w:r>
      <w:r w:rsidRPr="00B95FDA">
        <w:rPr>
          <w:spacing w:val="-1"/>
          <w:sz w:val="24"/>
          <w:szCs w:val="24"/>
        </w:rPr>
        <w:t>a</w:t>
      </w:r>
      <w:r w:rsidRPr="00B95FDA">
        <w:rPr>
          <w:sz w:val="24"/>
          <w:szCs w:val="24"/>
        </w:rPr>
        <w:t>s w</w:t>
      </w:r>
      <w:r w:rsidRPr="00B95FDA">
        <w:rPr>
          <w:spacing w:val="-1"/>
          <w:sz w:val="24"/>
          <w:szCs w:val="24"/>
        </w:rPr>
        <w:t>e</w:t>
      </w:r>
      <w:r w:rsidRPr="00B95FDA">
        <w:rPr>
          <w:sz w:val="24"/>
          <w:szCs w:val="24"/>
        </w:rPr>
        <w:t>ll</w:t>
      </w:r>
      <w:r w:rsidRPr="00B95FDA">
        <w:rPr>
          <w:spacing w:val="-1"/>
          <w:sz w:val="24"/>
          <w:szCs w:val="24"/>
        </w:rPr>
        <w:t>a</w:t>
      </w:r>
      <w:r w:rsidRPr="00B95FDA">
        <w:rPr>
          <w:sz w:val="24"/>
          <w:szCs w:val="24"/>
        </w:rPr>
        <w:t>s int</w:t>
      </w:r>
      <w:r w:rsidRPr="00B95FDA">
        <w:rPr>
          <w:spacing w:val="-1"/>
          <w:sz w:val="24"/>
          <w:szCs w:val="24"/>
        </w:rPr>
        <w:t>a</w:t>
      </w:r>
      <w:r w:rsidRPr="00B95FDA">
        <w:rPr>
          <w:sz w:val="24"/>
          <w:szCs w:val="24"/>
        </w:rPr>
        <w:t xml:space="preserve">ngible </w:t>
      </w:r>
      <w:r w:rsidRPr="00B95FDA">
        <w:rPr>
          <w:spacing w:val="-1"/>
          <w:sz w:val="24"/>
          <w:szCs w:val="24"/>
        </w:rPr>
        <w:t>c</w:t>
      </w:r>
      <w:r w:rsidRPr="00B95FDA">
        <w:rPr>
          <w:sz w:val="24"/>
          <w:szCs w:val="24"/>
        </w:rPr>
        <w:t xml:space="preserve">omponents used in </w:t>
      </w:r>
      <w:r w:rsidRPr="00B95FDA">
        <w:rPr>
          <w:spacing w:val="-1"/>
          <w:sz w:val="24"/>
          <w:szCs w:val="24"/>
        </w:rPr>
        <w:t>a</w:t>
      </w:r>
      <w:r w:rsidRPr="00B95FDA">
        <w:rPr>
          <w:sz w:val="24"/>
          <w:szCs w:val="24"/>
        </w:rPr>
        <w:t>v</w:t>
      </w:r>
      <w:r w:rsidRPr="00B95FDA">
        <w:rPr>
          <w:spacing w:val="-1"/>
          <w:sz w:val="24"/>
          <w:szCs w:val="24"/>
        </w:rPr>
        <w:t>a</w:t>
      </w:r>
      <w:r w:rsidRPr="00B95FDA">
        <w:rPr>
          <w:sz w:val="24"/>
          <w:szCs w:val="24"/>
        </w:rPr>
        <w:t xml:space="preserve">iling </w:t>
      </w:r>
      <w:r w:rsidRPr="00B95FDA">
        <w:rPr>
          <w:spacing w:val="-3"/>
          <w:sz w:val="24"/>
          <w:szCs w:val="24"/>
        </w:rPr>
        <w:t>I</w:t>
      </w:r>
      <w:r w:rsidRPr="00B95FDA">
        <w:rPr>
          <w:sz w:val="24"/>
          <w:szCs w:val="24"/>
        </w:rPr>
        <w:t>CT s</w:t>
      </w:r>
      <w:r w:rsidRPr="00B95FDA">
        <w:rPr>
          <w:spacing w:val="-1"/>
          <w:sz w:val="24"/>
          <w:szCs w:val="24"/>
        </w:rPr>
        <w:t>e</w:t>
      </w:r>
      <w:r w:rsidRPr="00B95FDA">
        <w:rPr>
          <w:sz w:val="24"/>
          <w:szCs w:val="24"/>
        </w:rPr>
        <w:t>rvi</w:t>
      </w:r>
      <w:r w:rsidRPr="00B95FDA">
        <w:rPr>
          <w:spacing w:val="-1"/>
          <w:sz w:val="24"/>
          <w:szCs w:val="24"/>
        </w:rPr>
        <w:t>ce</w:t>
      </w:r>
      <w:r w:rsidRPr="00B95FDA">
        <w:rPr>
          <w:sz w:val="24"/>
          <w:szCs w:val="24"/>
        </w:rPr>
        <w:t>s,  s</w:t>
      </w:r>
      <w:r w:rsidRPr="00B95FDA">
        <w:rPr>
          <w:spacing w:val="2"/>
          <w:sz w:val="24"/>
          <w:szCs w:val="24"/>
        </w:rPr>
        <w:t>u</w:t>
      </w:r>
      <w:r w:rsidRPr="00B95FDA">
        <w:rPr>
          <w:spacing w:val="-1"/>
          <w:sz w:val="24"/>
          <w:szCs w:val="24"/>
        </w:rPr>
        <w:t>c</w:t>
      </w:r>
      <w:r w:rsidRPr="00B95FDA">
        <w:rPr>
          <w:sz w:val="24"/>
          <w:szCs w:val="24"/>
        </w:rPr>
        <w:t>h</w:t>
      </w:r>
      <w:r w:rsidRPr="00B95FDA">
        <w:rPr>
          <w:spacing w:val="-1"/>
          <w:sz w:val="24"/>
          <w:szCs w:val="24"/>
        </w:rPr>
        <w:t>a</w:t>
      </w:r>
      <w:r w:rsidRPr="00B95FDA">
        <w:rPr>
          <w:sz w:val="24"/>
          <w:szCs w:val="24"/>
        </w:rPr>
        <w:t>s virt</w:t>
      </w:r>
      <w:r w:rsidRPr="00B95FDA">
        <w:rPr>
          <w:spacing w:val="2"/>
          <w:sz w:val="24"/>
          <w:szCs w:val="24"/>
        </w:rPr>
        <w:t>u</w:t>
      </w:r>
      <w:r w:rsidRPr="00B95FDA">
        <w:rPr>
          <w:sz w:val="24"/>
          <w:szCs w:val="24"/>
        </w:rPr>
        <w:t xml:space="preserve">al  </w:t>
      </w:r>
      <w:r w:rsidRPr="00B95FDA">
        <w:rPr>
          <w:spacing w:val="-1"/>
          <w:sz w:val="24"/>
          <w:szCs w:val="24"/>
        </w:rPr>
        <w:t>c</w:t>
      </w:r>
      <w:r w:rsidRPr="00B95FDA">
        <w:rPr>
          <w:sz w:val="24"/>
          <w:szCs w:val="24"/>
        </w:rPr>
        <w:t>omput</w:t>
      </w:r>
      <w:r w:rsidRPr="00B95FDA">
        <w:rPr>
          <w:spacing w:val="-1"/>
          <w:sz w:val="24"/>
          <w:szCs w:val="24"/>
        </w:rPr>
        <w:t>e</w:t>
      </w:r>
      <w:r w:rsidRPr="00B95FDA">
        <w:rPr>
          <w:sz w:val="24"/>
          <w:szCs w:val="24"/>
        </w:rPr>
        <w:t xml:space="preserve">rs,  </w:t>
      </w:r>
      <w:r w:rsidRPr="00B95FDA">
        <w:rPr>
          <w:spacing w:val="4"/>
          <w:sz w:val="24"/>
          <w:szCs w:val="24"/>
        </w:rPr>
        <w:t>t</w:t>
      </w:r>
      <w:r w:rsidRPr="00B95FDA">
        <w:rPr>
          <w:spacing w:val="-1"/>
          <w:sz w:val="24"/>
          <w:szCs w:val="24"/>
        </w:rPr>
        <w:t>ra</w:t>
      </w:r>
      <w:r w:rsidRPr="00B95FDA">
        <w:rPr>
          <w:spacing w:val="2"/>
          <w:sz w:val="24"/>
          <w:szCs w:val="24"/>
        </w:rPr>
        <w:t>f</w:t>
      </w:r>
      <w:r w:rsidRPr="00B95FDA">
        <w:rPr>
          <w:spacing w:val="-1"/>
          <w:sz w:val="24"/>
          <w:szCs w:val="24"/>
        </w:rPr>
        <w:t>f</w:t>
      </w:r>
      <w:r w:rsidRPr="00B95FDA">
        <w:rPr>
          <w:sz w:val="24"/>
          <w:szCs w:val="24"/>
        </w:rPr>
        <w:t>ic  mo</w:t>
      </w:r>
      <w:r w:rsidRPr="00B95FDA">
        <w:rPr>
          <w:spacing w:val="1"/>
          <w:sz w:val="24"/>
          <w:szCs w:val="24"/>
        </w:rPr>
        <w:t>n</w:t>
      </w:r>
      <w:r w:rsidRPr="00B95FDA">
        <w:rPr>
          <w:sz w:val="24"/>
          <w:szCs w:val="24"/>
        </w:rPr>
        <w:t xml:space="preserve">itoring </w:t>
      </w:r>
      <w:r w:rsidRPr="00B95FDA">
        <w:rPr>
          <w:spacing w:val="-1"/>
          <w:sz w:val="24"/>
          <w:szCs w:val="24"/>
        </w:rPr>
        <w:t>a</w:t>
      </w:r>
      <w:r w:rsidRPr="00B95FDA">
        <w:rPr>
          <w:sz w:val="24"/>
          <w:szCs w:val="24"/>
        </w:rPr>
        <w:t xml:space="preserve">nd  </w:t>
      </w:r>
      <w:r w:rsidRPr="00B95FDA">
        <w:rPr>
          <w:spacing w:val="2"/>
          <w:sz w:val="24"/>
          <w:szCs w:val="24"/>
        </w:rPr>
        <w:t>r</w:t>
      </w:r>
      <w:r w:rsidRPr="00B95FDA">
        <w:rPr>
          <w:spacing w:val="-1"/>
          <w:sz w:val="24"/>
          <w:szCs w:val="24"/>
        </w:rPr>
        <w:t>e-</w:t>
      </w:r>
      <w:r w:rsidRPr="00B95FDA">
        <w:rPr>
          <w:sz w:val="24"/>
          <w:szCs w:val="24"/>
        </w:rPr>
        <w:t>di</w:t>
      </w:r>
      <w:r w:rsidRPr="00B95FDA">
        <w:rPr>
          <w:spacing w:val="2"/>
          <w:sz w:val="24"/>
          <w:szCs w:val="24"/>
        </w:rPr>
        <w:t>r</w:t>
      </w:r>
      <w:r w:rsidRPr="00B95FDA">
        <w:rPr>
          <w:spacing w:val="1"/>
          <w:sz w:val="24"/>
          <w:szCs w:val="24"/>
        </w:rPr>
        <w:t>e</w:t>
      </w:r>
      <w:r w:rsidRPr="00B95FDA">
        <w:rPr>
          <w:spacing w:val="-1"/>
          <w:sz w:val="24"/>
          <w:szCs w:val="24"/>
        </w:rPr>
        <w:t>c</w:t>
      </w:r>
      <w:r w:rsidRPr="00B95FDA">
        <w:rPr>
          <w:sz w:val="24"/>
          <w:szCs w:val="24"/>
        </w:rPr>
        <w:t xml:space="preserve">ting,  </w:t>
      </w:r>
      <w:r w:rsidRPr="00B95FDA">
        <w:rPr>
          <w:spacing w:val="2"/>
          <w:sz w:val="24"/>
          <w:szCs w:val="24"/>
        </w:rPr>
        <w:t>b</w:t>
      </w:r>
      <w:r w:rsidRPr="00B95FDA">
        <w:rPr>
          <w:spacing w:val="-1"/>
          <w:sz w:val="24"/>
          <w:szCs w:val="24"/>
        </w:rPr>
        <w:t>a</w:t>
      </w:r>
      <w:r w:rsidRPr="00B95FDA">
        <w:rPr>
          <w:sz w:val="24"/>
          <w:szCs w:val="24"/>
        </w:rPr>
        <w:t xml:space="preserve">sic  </w:t>
      </w:r>
      <w:r w:rsidRPr="00B95FDA">
        <w:rPr>
          <w:spacing w:val="2"/>
          <w:sz w:val="24"/>
          <w:szCs w:val="24"/>
        </w:rPr>
        <w:t>n</w:t>
      </w:r>
      <w:r w:rsidRPr="00B95FDA">
        <w:rPr>
          <w:spacing w:val="-1"/>
          <w:sz w:val="24"/>
          <w:szCs w:val="24"/>
        </w:rPr>
        <w:t>e</w:t>
      </w:r>
      <w:r w:rsidRPr="00B95FDA">
        <w:rPr>
          <w:sz w:val="24"/>
          <w:szCs w:val="24"/>
        </w:rPr>
        <w:t xml:space="preserve">twork </w:t>
      </w:r>
      <w:r w:rsidRPr="00B95FDA">
        <w:rPr>
          <w:spacing w:val="-1"/>
          <w:sz w:val="24"/>
          <w:szCs w:val="24"/>
        </w:rPr>
        <w:t>c</w:t>
      </w:r>
      <w:r w:rsidRPr="00B95FDA">
        <w:rPr>
          <w:sz w:val="24"/>
          <w:szCs w:val="24"/>
        </w:rPr>
        <w:t xml:space="preserve">omponents  </w:t>
      </w:r>
      <w:r w:rsidRPr="00B95FDA">
        <w:rPr>
          <w:spacing w:val="-1"/>
          <w:sz w:val="24"/>
          <w:szCs w:val="24"/>
        </w:rPr>
        <w:t>e</w:t>
      </w:r>
      <w:r w:rsidRPr="00B95FDA">
        <w:rPr>
          <w:sz w:val="24"/>
          <w:szCs w:val="24"/>
        </w:rPr>
        <w:t>tc.  This isthemostpromine</w:t>
      </w:r>
      <w:r w:rsidRPr="00B95FDA">
        <w:rPr>
          <w:spacing w:val="-1"/>
          <w:sz w:val="24"/>
          <w:szCs w:val="24"/>
        </w:rPr>
        <w:t>n</w:t>
      </w:r>
      <w:r w:rsidRPr="00B95FDA">
        <w:rPr>
          <w:sz w:val="24"/>
          <w:szCs w:val="24"/>
        </w:rPr>
        <w:t>tb</w:t>
      </w:r>
      <w:r w:rsidRPr="00B95FDA">
        <w:rPr>
          <w:spacing w:val="-1"/>
          <w:sz w:val="24"/>
          <w:szCs w:val="24"/>
        </w:rPr>
        <w:t>e</w:t>
      </w:r>
      <w:r w:rsidRPr="00B95FDA">
        <w:rPr>
          <w:sz w:val="24"/>
          <w:szCs w:val="24"/>
        </w:rPr>
        <w:t>n</w:t>
      </w:r>
      <w:r w:rsidRPr="00B95FDA">
        <w:rPr>
          <w:spacing w:val="1"/>
          <w:sz w:val="24"/>
          <w:szCs w:val="24"/>
        </w:rPr>
        <w:t>e</w:t>
      </w:r>
      <w:r w:rsidRPr="00B95FDA">
        <w:rPr>
          <w:sz w:val="24"/>
          <w:szCs w:val="24"/>
        </w:rPr>
        <w:t>fitof</w:t>
      </w:r>
      <w:r w:rsidRPr="00B95FDA">
        <w:rPr>
          <w:spacing w:val="-1"/>
          <w:sz w:val="24"/>
          <w:szCs w:val="24"/>
        </w:rPr>
        <w:t xml:space="preserve"> c</w:t>
      </w:r>
      <w:r w:rsidRPr="00B95FDA">
        <w:rPr>
          <w:sz w:val="24"/>
          <w:szCs w:val="24"/>
        </w:rPr>
        <w:t xml:space="preserve">loud </w:t>
      </w:r>
      <w:r w:rsidRPr="00B95FDA">
        <w:rPr>
          <w:spacing w:val="-1"/>
          <w:sz w:val="24"/>
          <w:szCs w:val="24"/>
        </w:rPr>
        <w:t>c</w:t>
      </w:r>
      <w:r w:rsidRPr="00B95FDA">
        <w:rPr>
          <w:sz w:val="24"/>
          <w:szCs w:val="24"/>
        </w:rPr>
        <w:t xml:space="preserve">omputing </w:t>
      </w:r>
      <w:r w:rsidRPr="00B95FDA">
        <w:rPr>
          <w:spacing w:val="-1"/>
          <w:sz w:val="24"/>
          <w:szCs w:val="24"/>
        </w:rPr>
        <w:t>a</w:t>
      </w:r>
      <w:r w:rsidRPr="00B95FDA">
        <w:rPr>
          <w:sz w:val="24"/>
          <w:szCs w:val="24"/>
        </w:rPr>
        <w:t>sthe or</w:t>
      </w:r>
      <w:r w:rsidRPr="00B95FDA">
        <w:rPr>
          <w:spacing w:val="-1"/>
          <w:sz w:val="24"/>
          <w:szCs w:val="24"/>
        </w:rPr>
        <w:t>ga</w:t>
      </w:r>
      <w:r w:rsidRPr="00B95FDA">
        <w:rPr>
          <w:sz w:val="24"/>
          <w:szCs w:val="24"/>
        </w:rPr>
        <w:t>ni</w:t>
      </w:r>
      <w:r w:rsidRPr="00B95FDA">
        <w:rPr>
          <w:spacing w:val="2"/>
          <w:sz w:val="24"/>
          <w:szCs w:val="24"/>
        </w:rPr>
        <w:t>z</w:t>
      </w:r>
      <w:r w:rsidRPr="00B95FDA">
        <w:rPr>
          <w:spacing w:val="-1"/>
          <w:sz w:val="24"/>
          <w:szCs w:val="24"/>
        </w:rPr>
        <w:t>a</w:t>
      </w:r>
      <w:r w:rsidRPr="00B95FDA">
        <w:rPr>
          <w:sz w:val="24"/>
          <w:szCs w:val="24"/>
        </w:rPr>
        <w:t>tions inv</w:t>
      </w:r>
      <w:r w:rsidRPr="00B95FDA">
        <w:rPr>
          <w:spacing w:val="-1"/>
          <w:sz w:val="24"/>
          <w:szCs w:val="24"/>
        </w:rPr>
        <w:t>e</w:t>
      </w:r>
      <w:r w:rsidRPr="00B95FDA">
        <w:rPr>
          <w:sz w:val="24"/>
          <w:szCs w:val="24"/>
        </w:rPr>
        <w:t>st the mostin est</w:t>
      </w:r>
      <w:r w:rsidRPr="00B95FDA">
        <w:rPr>
          <w:spacing w:val="-1"/>
          <w:sz w:val="24"/>
          <w:szCs w:val="24"/>
        </w:rPr>
        <w:t>a</w:t>
      </w:r>
      <w:r w:rsidRPr="00B95FDA">
        <w:rPr>
          <w:sz w:val="24"/>
          <w:szCs w:val="24"/>
        </w:rPr>
        <w:t xml:space="preserve">blishing </w:t>
      </w:r>
      <w:r w:rsidRPr="00B95FDA">
        <w:rPr>
          <w:spacing w:val="-2"/>
          <w:sz w:val="24"/>
          <w:szCs w:val="24"/>
        </w:rPr>
        <w:t>i</w:t>
      </w:r>
      <w:r w:rsidRPr="00B95FDA">
        <w:rPr>
          <w:sz w:val="24"/>
          <w:szCs w:val="24"/>
        </w:rPr>
        <w:t>nf</w:t>
      </w:r>
      <w:r w:rsidRPr="00B95FDA">
        <w:rPr>
          <w:spacing w:val="-1"/>
          <w:sz w:val="24"/>
          <w:szCs w:val="24"/>
        </w:rPr>
        <w:t>ra</w:t>
      </w:r>
      <w:r w:rsidRPr="00B95FDA">
        <w:rPr>
          <w:sz w:val="24"/>
          <w:szCs w:val="24"/>
        </w:rPr>
        <w:t>stru</w:t>
      </w:r>
      <w:r w:rsidRPr="00B95FDA">
        <w:rPr>
          <w:spacing w:val="-1"/>
          <w:sz w:val="24"/>
          <w:szCs w:val="24"/>
        </w:rPr>
        <w:t>c</w:t>
      </w:r>
      <w:r w:rsidRPr="00B95FDA">
        <w:rPr>
          <w:sz w:val="24"/>
          <w:szCs w:val="24"/>
        </w:rPr>
        <w:t>tu</w:t>
      </w:r>
      <w:r w:rsidRPr="00B95FDA">
        <w:rPr>
          <w:spacing w:val="2"/>
          <w:sz w:val="24"/>
          <w:szCs w:val="24"/>
        </w:rPr>
        <w:t>r</w:t>
      </w:r>
      <w:r w:rsidRPr="00B95FDA">
        <w:rPr>
          <w:sz w:val="24"/>
          <w:szCs w:val="24"/>
        </w:rPr>
        <w:t>e</w:t>
      </w:r>
      <w:r w:rsidRPr="00B95FDA">
        <w:rPr>
          <w:spacing w:val="-1"/>
          <w:sz w:val="24"/>
          <w:szCs w:val="24"/>
        </w:rPr>
        <w:t xml:space="preserve"> [</w:t>
      </w:r>
      <w:r w:rsidRPr="00B95FDA">
        <w:rPr>
          <w:sz w:val="24"/>
          <w:szCs w:val="24"/>
        </w:rPr>
        <w:t>30</w:t>
      </w:r>
      <w:r w:rsidRPr="00B95FDA">
        <w:rPr>
          <w:spacing w:val="-1"/>
          <w:sz w:val="24"/>
          <w:szCs w:val="24"/>
        </w:rPr>
        <w:t>]</w:t>
      </w:r>
      <w:r w:rsidRPr="00B95FDA">
        <w:rPr>
          <w:sz w:val="24"/>
          <w:szCs w:val="24"/>
        </w:rPr>
        <w:t>.</w:t>
      </w:r>
    </w:p>
    <w:p w:rsidR="00B95FDA" w:rsidRPr="00B95FDA" w:rsidRDefault="00B95FDA" w:rsidP="00B95FDA">
      <w:pPr>
        <w:spacing w:before="6" w:line="100" w:lineRule="exact"/>
        <w:rPr>
          <w:sz w:val="10"/>
          <w:szCs w:val="10"/>
        </w:rPr>
      </w:pPr>
    </w:p>
    <w:p w:rsidR="00B95FDA" w:rsidRPr="00B95FDA" w:rsidRDefault="00B95FDA" w:rsidP="00B95FDA">
      <w:pPr>
        <w:spacing w:line="360" w:lineRule="auto"/>
        <w:ind w:left="120" w:right="77"/>
        <w:jc w:val="both"/>
        <w:rPr>
          <w:sz w:val="24"/>
          <w:szCs w:val="24"/>
        </w:rPr>
      </w:pPr>
      <w:r w:rsidRPr="00B95FDA">
        <w:rPr>
          <w:spacing w:val="1"/>
          <w:sz w:val="24"/>
          <w:szCs w:val="24"/>
        </w:rPr>
        <w:t>S</w:t>
      </w:r>
      <w:r w:rsidRPr="00B95FDA">
        <w:rPr>
          <w:sz w:val="24"/>
          <w:szCs w:val="24"/>
        </w:rPr>
        <w:t>h</w:t>
      </w:r>
      <w:r w:rsidRPr="00B95FDA">
        <w:rPr>
          <w:spacing w:val="-1"/>
          <w:sz w:val="24"/>
          <w:szCs w:val="24"/>
        </w:rPr>
        <w:t>a</w:t>
      </w:r>
      <w:r w:rsidRPr="00B95FDA">
        <w:rPr>
          <w:sz w:val="24"/>
          <w:szCs w:val="24"/>
        </w:rPr>
        <w:t>ring of fu</w:t>
      </w:r>
      <w:r w:rsidRPr="00B95FDA">
        <w:rPr>
          <w:spacing w:val="-1"/>
          <w:sz w:val="24"/>
          <w:szCs w:val="24"/>
        </w:rPr>
        <w:t>n</w:t>
      </w:r>
      <w:r w:rsidRPr="00B95FDA">
        <w:rPr>
          <w:sz w:val="24"/>
          <w:szCs w:val="24"/>
        </w:rPr>
        <w:t>d</w:t>
      </w:r>
      <w:r w:rsidRPr="00B95FDA">
        <w:rPr>
          <w:spacing w:val="-1"/>
          <w:sz w:val="24"/>
          <w:szCs w:val="24"/>
        </w:rPr>
        <w:t>a</w:t>
      </w:r>
      <w:r w:rsidRPr="00B95FDA">
        <w:rPr>
          <w:sz w:val="24"/>
          <w:szCs w:val="24"/>
        </w:rPr>
        <w:t>ment</w:t>
      </w:r>
      <w:r w:rsidRPr="00B95FDA">
        <w:rPr>
          <w:spacing w:val="-1"/>
          <w:sz w:val="24"/>
          <w:szCs w:val="24"/>
        </w:rPr>
        <w:t>a</w:t>
      </w:r>
      <w:r w:rsidRPr="00B95FDA">
        <w:rPr>
          <w:sz w:val="24"/>
          <w:szCs w:val="24"/>
        </w:rPr>
        <w:t>l</w:t>
      </w:r>
      <w:r w:rsidRPr="00B95FDA">
        <w:rPr>
          <w:spacing w:val="2"/>
          <w:sz w:val="24"/>
          <w:szCs w:val="24"/>
        </w:rPr>
        <w:t>r</w:t>
      </w:r>
      <w:r w:rsidRPr="00B95FDA">
        <w:rPr>
          <w:sz w:val="24"/>
          <w:szCs w:val="24"/>
        </w:rPr>
        <w:t>esour</w:t>
      </w:r>
      <w:r w:rsidRPr="00B95FDA">
        <w:rPr>
          <w:spacing w:val="-1"/>
          <w:sz w:val="24"/>
          <w:szCs w:val="24"/>
        </w:rPr>
        <w:t>ce</w:t>
      </w:r>
      <w:r w:rsidRPr="00B95FDA">
        <w:rPr>
          <w:sz w:val="24"/>
          <w:szCs w:val="24"/>
        </w:rPr>
        <w:t>slike st</w:t>
      </w:r>
      <w:r w:rsidRPr="00B95FDA">
        <w:rPr>
          <w:spacing w:val="1"/>
          <w:sz w:val="24"/>
          <w:szCs w:val="24"/>
        </w:rPr>
        <w:t>o</w:t>
      </w:r>
      <w:r w:rsidRPr="00B95FDA">
        <w:rPr>
          <w:spacing w:val="-1"/>
          <w:sz w:val="24"/>
          <w:szCs w:val="24"/>
        </w:rPr>
        <w:t>ra</w:t>
      </w:r>
      <w:r w:rsidRPr="00B95FDA">
        <w:rPr>
          <w:sz w:val="24"/>
          <w:szCs w:val="24"/>
        </w:rPr>
        <w:t>ge m</w:t>
      </w:r>
      <w:r w:rsidRPr="00B95FDA">
        <w:rPr>
          <w:spacing w:val="2"/>
          <w:sz w:val="24"/>
          <w:szCs w:val="24"/>
        </w:rPr>
        <w:t>o</w:t>
      </w:r>
      <w:r w:rsidRPr="00B95FDA">
        <w:rPr>
          <w:sz w:val="24"/>
          <w:szCs w:val="24"/>
        </w:rPr>
        <w:t>d</w:t>
      </w:r>
      <w:r w:rsidRPr="00B95FDA">
        <w:rPr>
          <w:spacing w:val="-1"/>
          <w:sz w:val="24"/>
          <w:szCs w:val="24"/>
        </w:rPr>
        <w:t>e</w:t>
      </w:r>
      <w:r w:rsidRPr="00B95FDA">
        <w:rPr>
          <w:sz w:val="24"/>
          <w:szCs w:val="24"/>
        </w:rPr>
        <w:t>l,n</w:t>
      </w:r>
      <w:r w:rsidRPr="00B95FDA">
        <w:rPr>
          <w:spacing w:val="-1"/>
          <w:sz w:val="24"/>
          <w:szCs w:val="24"/>
        </w:rPr>
        <w:t>e</w:t>
      </w:r>
      <w:r w:rsidRPr="00B95FDA">
        <w:rPr>
          <w:sz w:val="24"/>
          <w:szCs w:val="24"/>
        </w:rPr>
        <w:t>twork</w:t>
      </w:r>
      <w:r w:rsidRPr="00B95FDA">
        <w:rPr>
          <w:spacing w:val="-1"/>
          <w:sz w:val="24"/>
          <w:szCs w:val="24"/>
        </w:rPr>
        <w:t>arc</w:t>
      </w:r>
      <w:r w:rsidRPr="00B95FDA">
        <w:rPr>
          <w:sz w:val="24"/>
          <w:szCs w:val="24"/>
        </w:rPr>
        <w:t>hit</w:t>
      </w:r>
      <w:r w:rsidRPr="00B95FDA">
        <w:rPr>
          <w:spacing w:val="1"/>
          <w:sz w:val="24"/>
          <w:szCs w:val="24"/>
        </w:rPr>
        <w:t>e</w:t>
      </w:r>
      <w:r w:rsidRPr="00B95FDA">
        <w:rPr>
          <w:spacing w:val="-1"/>
          <w:sz w:val="24"/>
          <w:szCs w:val="24"/>
        </w:rPr>
        <w:t>c</w:t>
      </w:r>
      <w:r w:rsidRPr="00B95FDA">
        <w:rPr>
          <w:sz w:val="24"/>
          <w:szCs w:val="24"/>
        </w:rPr>
        <w:t>ture</w:t>
      </w:r>
      <w:r w:rsidRPr="00B95FDA">
        <w:rPr>
          <w:spacing w:val="-1"/>
          <w:sz w:val="24"/>
          <w:szCs w:val="24"/>
        </w:rPr>
        <w:t>e</w:t>
      </w:r>
      <w:r w:rsidRPr="00B95FDA">
        <w:rPr>
          <w:sz w:val="24"/>
          <w:szCs w:val="24"/>
        </w:rPr>
        <w:t>t</w:t>
      </w:r>
      <w:r w:rsidRPr="00B95FDA">
        <w:rPr>
          <w:spacing w:val="-1"/>
          <w:sz w:val="24"/>
          <w:szCs w:val="24"/>
        </w:rPr>
        <w:t>c</w:t>
      </w:r>
      <w:r w:rsidRPr="00B95FDA">
        <w:rPr>
          <w:sz w:val="24"/>
          <w:szCs w:val="24"/>
        </w:rPr>
        <w:t>. isdone und</w:t>
      </w:r>
      <w:r w:rsidRPr="00B95FDA">
        <w:rPr>
          <w:spacing w:val="-1"/>
          <w:sz w:val="24"/>
          <w:szCs w:val="24"/>
        </w:rPr>
        <w:t>e</w:t>
      </w:r>
      <w:r w:rsidRPr="00B95FDA">
        <w:rPr>
          <w:sz w:val="24"/>
          <w:szCs w:val="24"/>
        </w:rPr>
        <w:t xml:space="preserve">r </w:t>
      </w:r>
      <w:r w:rsidRPr="00B95FDA">
        <w:rPr>
          <w:spacing w:val="-3"/>
          <w:sz w:val="24"/>
          <w:szCs w:val="24"/>
        </w:rPr>
        <w:t>I</w:t>
      </w:r>
      <w:r w:rsidRPr="00B95FDA">
        <w:rPr>
          <w:spacing w:val="1"/>
          <w:sz w:val="24"/>
          <w:szCs w:val="24"/>
        </w:rPr>
        <w:t>a</w:t>
      </w:r>
      <w:r w:rsidRPr="00B95FDA">
        <w:rPr>
          <w:spacing w:val="-1"/>
          <w:sz w:val="24"/>
          <w:szCs w:val="24"/>
        </w:rPr>
        <w:t>a</w:t>
      </w:r>
      <w:r w:rsidRPr="00B95FDA">
        <w:rPr>
          <w:spacing w:val="1"/>
          <w:sz w:val="24"/>
          <w:szCs w:val="24"/>
        </w:rPr>
        <w:t>S</w:t>
      </w:r>
      <w:r w:rsidRPr="00B95FDA">
        <w:rPr>
          <w:sz w:val="24"/>
          <w:szCs w:val="24"/>
        </w:rPr>
        <w:t>. Th</w:t>
      </w:r>
      <w:r w:rsidRPr="00B95FDA">
        <w:rPr>
          <w:spacing w:val="-1"/>
          <w:sz w:val="24"/>
          <w:szCs w:val="24"/>
        </w:rPr>
        <w:t>e</w:t>
      </w:r>
      <w:r w:rsidRPr="00B95FDA">
        <w:rPr>
          <w:sz w:val="24"/>
          <w:szCs w:val="24"/>
        </w:rPr>
        <w:t xml:space="preserve">se </w:t>
      </w:r>
      <w:r w:rsidRPr="00B95FDA">
        <w:rPr>
          <w:spacing w:val="-1"/>
          <w:sz w:val="24"/>
          <w:szCs w:val="24"/>
        </w:rPr>
        <w:t>re</w:t>
      </w:r>
      <w:r w:rsidRPr="00B95FDA">
        <w:rPr>
          <w:sz w:val="24"/>
          <w:szCs w:val="24"/>
        </w:rPr>
        <w:t>so</w:t>
      </w:r>
      <w:r w:rsidRPr="00B95FDA">
        <w:rPr>
          <w:spacing w:val="2"/>
          <w:sz w:val="24"/>
          <w:szCs w:val="24"/>
        </w:rPr>
        <w:t>u</w:t>
      </w:r>
      <w:r w:rsidRPr="00B95FDA">
        <w:rPr>
          <w:sz w:val="24"/>
          <w:szCs w:val="24"/>
        </w:rPr>
        <w:t>r</w:t>
      </w:r>
      <w:r w:rsidRPr="00B95FDA">
        <w:rPr>
          <w:spacing w:val="-1"/>
          <w:sz w:val="24"/>
          <w:szCs w:val="24"/>
        </w:rPr>
        <w:t>ce</w:t>
      </w:r>
      <w:r w:rsidRPr="00B95FDA">
        <w:rPr>
          <w:sz w:val="24"/>
          <w:szCs w:val="24"/>
        </w:rPr>
        <w:t xml:space="preserve">s </w:t>
      </w:r>
      <w:r w:rsidRPr="00B95FDA">
        <w:rPr>
          <w:spacing w:val="1"/>
          <w:sz w:val="24"/>
          <w:szCs w:val="24"/>
        </w:rPr>
        <w:t>a</w:t>
      </w:r>
      <w:r w:rsidRPr="00B95FDA">
        <w:rPr>
          <w:sz w:val="24"/>
          <w:szCs w:val="24"/>
        </w:rPr>
        <w:t>re u</w:t>
      </w:r>
      <w:r w:rsidRPr="00B95FDA">
        <w:rPr>
          <w:spacing w:val="3"/>
          <w:sz w:val="24"/>
          <w:szCs w:val="24"/>
        </w:rPr>
        <w:t>s</w:t>
      </w:r>
      <w:r w:rsidRPr="00B95FDA">
        <w:rPr>
          <w:sz w:val="24"/>
          <w:szCs w:val="24"/>
        </w:rPr>
        <w:t>ed f</w:t>
      </w:r>
      <w:r w:rsidRPr="00B95FDA">
        <w:rPr>
          <w:spacing w:val="1"/>
          <w:sz w:val="24"/>
          <w:szCs w:val="24"/>
        </w:rPr>
        <w:t>o</w:t>
      </w:r>
      <w:r w:rsidRPr="00B95FDA">
        <w:rPr>
          <w:sz w:val="24"/>
          <w:szCs w:val="24"/>
        </w:rPr>
        <w:t xml:space="preserve">r running </w:t>
      </w:r>
      <w:r w:rsidRPr="00B95FDA">
        <w:rPr>
          <w:spacing w:val="2"/>
          <w:sz w:val="24"/>
          <w:szCs w:val="24"/>
        </w:rPr>
        <w:t>v</w:t>
      </w:r>
      <w:r w:rsidRPr="00B95FDA">
        <w:rPr>
          <w:spacing w:val="-1"/>
          <w:sz w:val="24"/>
          <w:szCs w:val="24"/>
        </w:rPr>
        <w:t>a</w:t>
      </w:r>
      <w:r w:rsidRPr="00B95FDA">
        <w:rPr>
          <w:sz w:val="24"/>
          <w:szCs w:val="24"/>
        </w:rPr>
        <w:t xml:space="preserve">rious </w:t>
      </w:r>
      <w:r w:rsidRPr="00B95FDA">
        <w:rPr>
          <w:spacing w:val="-1"/>
          <w:sz w:val="24"/>
          <w:szCs w:val="24"/>
        </w:rPr>
        <w:t>a</w:t>
      </w:r>
      <w:r w:rsidRPr="00B95FDA">
        <w:rPr>
          <w:sz w:val="24"/>
          <w:szCs w:val="24"/>
        </w:rPr>
        <w:t>pp</w:t>
      </w:r>
      <w:r w:rsidRPr="00B95FDA">
        <w:rPr>
          <w:spacing w:val="1"/>
          <w:sz w:val="24"/>
          <w:szCs w:val="24"/>
        </w:rPr>
        <w:t>l</w:t>
      </w:r>
      <w:r w:rsidRPr="00B95FDA">
        <w:rPr>
          <w:sz w:val="24"/>
          <w:szCs w:val="24"/>
        </w:rPr>
        <w:t>i</w:t>
      </w:r>
      <w:r w:rsidRPr="00B95FDA">
        <w:rPr>
          <w:spacing w:val="-1"/>
          <w:sz w:val="24"/>
          <w:szCs w:val="24"/>
        </w:rPr>
        <w:t>ca</w:t>
      </w:r>
      <w:r w:rsidRPr="00B95FDA">
        <w:rPr>
          <w:sz w:val="24"/>
          <w:szCs w:val="24"/>
        </w:rPr>
        <w:t xml:space="preserve">tions </w:t>
      </w:r>
      <w:r w:rsidRPr="00B95FDA">
        <w:rPr>
          <w:spacing w:val="3"/>
          <w:sz w:val="24"/>
          <w:szCs w:val="24"/>
        </w:rPr>
        <w:t>p</w:t>
      </w:r>
      <w:r w:rsidRPr="00B95FDA">
        <w:rPr>
          <w:spacing w:val="-1"/>
          <w:sz w:val="24"/>
          <w:szCs w:val="24"/>
        </w:rPr>
        <w:t>re</w:t>
      </w:r>
      <w:r w:rsidRPr="00B95FDA">
        <w:rPr>
          <w:sz w:val="24"/>
          <w:szCs w:val="24"/>
        </w:rPr>
        <w:t>s</w:t>
      </w:r>
      <w:r w:rsidRPr="00B95FDA">
        <w:rPr>
          <w:spacing w:val="-1"/>
          <w:sz w:val="24"/>
          <w:szCs w:val="24"/>
        </w:rPr>
        <w:t>e</w:t>
      </w:r>
      <w:r w:rsidRPr="00B95FDA">
        <w:rPr>
          <w:sz w:val="24"/>
          <w:szCs w:val="24"/>
        </w:rPr>
        <w:t xml:space="preserve">nt in </w:t>
      </w:r>
      <w:r w:rsidRPr="00B95FDA">
        <w:rPr>
          <w:spacing w:val="1"/>
          <w:sz w:val="24"/>
          <w:szCs w:val="24"/>
        </w:rPr>
        <w:t>S</w:t>
      </w:r>
      <w:r w:rsidRPr="00B95FDA">
        <w:rPr>
          <w:spacing w:val="-1"/>
          <w:sz w:val="24"/>
          <w:szCs w:val="24"/>
        </w:rPr>
        <w:t>a</w:t>
      </w:r>
      <w:r w:rsidRPr="00B95FDA">
        <w:rPr>
          <w:sz w:val="24"/>
          <w:szCs w:val="24"/>
        </w:rPr>
        <w:t>a</w:t>
      </w:r>
      <w:r w:rsidRPr="00B95FDA">
        <w:rPr>
          <w:spacing w:val="1"/>
          <w:sz w:val="24"/>
          <w:szCs w:val="24"/>
        </w:rPr>
        <w:t>S</w:t>
      </w:r>
      <w:r w:rsidRPr="00B95FDA">
        <w:rPr>
          <w:sz w:val="24"/>
          <w:szCs w:val="24"/>
        </w:rPr>
        <w:t xml:space="preserve">/ </w:t>
      </w:r>
      <w:r w:rsidRPr="00B95FDA">
        <w:rPr>
          <w:spacing w:val="1"/>
          <w:sz w:val="24"/>
          <w:szCs w:val="24"/>
        </w:rPr>
        <w:t>Pa</w:t>
      </w:r>
      <w:r w:rsidRPr="00B95FDA">
        <w:rPr>
          <w:spacing w:val="-1"/>
          <w:sz w:val="24"/>
          <w:szCs w:val="24"/>
        </w:rPr>
        <w:t>a</w:t>
      </w:r>
      <w:r w:rsidRPr="00B95FDA">
        <w:rPr>
          <w:sz w:val="24"/>
          <w:szCs w:val="24"/>
        </w:rPr>
        <w:t>S(Softw</w:t>
      </w:r>
      <w:r w:rsidRPr="00B95FDA">
        <w:rPr>
          <w:spacing w:val="1"/>
          <w:sz w:val="24"/>
          <w:szCs w:val="24"/>
        </w:rPr>
        <w:t>a</w:t>
      </w:r>
      <w:r w:rsidRPr="00B95FDA">
        <w:rPr>
          <w:sz w:val="24"/>
          <w:szCs w:val="24"/>
        </w:rPr>
        <w:t xml:space="preserve">re </w:t>
      </w:r>
      <w:r w:rsidRPr="00B95FDA">
        <w:rPr>
          <w:spacing w:val="-1"/>
          <w:sz w:val="24"/>
          <w:szCs w:val="24"/>
        </w:rPr>
        <w:t>a</w:t>
      </w:r>
      <w:r w:rsidRPr="00B95FDA">
        <w:rPr>
          <w:sz w:val="24"/>
          <w:szCs w:val="24"/>
        </w:rPr>
        <w:t xml:space="preserve">s a </w:t>
      </w:r>
      <w:r w:rsidRPr="00B95FDA">
        <w:rPr>
          <w:spacing w:val="1"/>
          <w:sz w:val="24"/>
          <w:szCs w:val="24"/>
        </w:rPr>
        <w:t>S</w:t>
      </w:r>
      <w:r w:rsidRPr="00B95FDA">
        <w:rPr>
          <w:spacing w:val="-1"/>
          <w:sz w:val="24"/>
          <w:szCs w:val="24"/>
        </w:rPr>
        <w:t>e</w:t>
      </w:r>
      <w:r w:rsidRPr="00B95FDA">
        <w:rPr>
          <w:sz w:val="24"/>
          <w:szCs w:val="24"/>
        </w:rPr>
        <w:t>rvi</w:t>
      </w:r>
      <w:r w:rsidRPr="00B95FDA">
        <w:rPr>
          <w:spacing w:val="-1"/>
          <w:sz w:val="24"/>
          <w:szCs w:val="24"/>
        </w:rPr>
        <w:t>ce</w:t>
      </w:r>
      <w:r w:rsidRPr="00B95FDA">
        <w:rPr>
          <w:sz w:val="24"/>
          <w:szCs w:val="24"/>
        </w:rPr>
        <w:t>/ plat</w:t>
      </w:r>
      <w:r w:rsidRPr="00B95FDA">
        <w:rPr>
          <w:spacing w:val="-1"/>
          <w:sz w:val="24"/>
          <w:szCs w:val="24"/>
        </w:rPr>
        <w:t>f</w:t>
      </w:r>
      <w:r w:rsidRPr="00B95FDA">
        <w:rPr>
          <w:spacing w:val="2"/>
          <w:sz w:val="24"/>
          <w:szCs w:val="24"/>
        </w:rPr>
        <w:t>o</w:t>
      </w:r>
      <w:r w:rsidRPr="00B95FDA">
        <w:rPr>
          <w:sz w:val="24"/>
          <w:szCs w:val="24"/>
        </w:rPr>
        <w:t xml:space="preserve">rm </w:t>
      </w:r>
      <w:r w:rsidRPr="00B95FDA">
        <w:rPr>
          <w:spacing w:val="-1"/>
          <w:sz w:val="24"/>
          <w:szCs w:val="24"/>
        </w:rPr>
        <w:t>a</w:t>
      </w:r>
      <w:r w:rsidRPr="00B95FDA">
        <w:rPr>
          <w:sz w:val="24"/>
          <w:szCs w:val="24"/>
        </w:rPr>
        <w:t>s a s</w:t>
      </w:r>
      <w:r w:rsidRPr="00B95FDA">
        <w:rPr>
          <w:spacing w:val="-1"/>
          <w:sz w:val="24"/>
          <w:szCs w:val="24"/>
        </w:rPr>
        <w:t>e</w:t>
      </w:r>
      <w:r w:rsidRPr="00B95FDA">
        <w:rPr>
          <w:sz w:val="24"/>
          <w:szCs w:val="24"/>
        </w:rPr>
        <w:t>rvi</w:t>
      </w:r>
      <w:r w:rsidRPr="00B95FDA">
        <w:rPr>
          <w:spacing w:val="1"/>
          <w:sz w:val="24"/>
          <w:szCs w:val="24"/>
        </w:rPr>
        <w:t>c</w:t>
      </w:r>
      <w:r w:rsidRPr="00B95FDA">
        <w:rPr>
          <w:spacing w:val="-1"/>
          <w:sz w:val="24"/>
          <w:szCs w:val="24"/>
        </w:rPr>
        <w:t>e</w:t>
      </w:r>
      <w:r w:rsidRPr="00B95FDA">
        <w:rPr>
          <w:sz w:val="24"/>
          <w:szCs w:val="24"/>
        </w:rPr>
        <w:t>, discuss</w:t>
      </w:r>
      <w:r w:rsidRPr="00B95FDA">
        <w:rPr>
          <w:spacing w:val="1"/>
          <w:sz w:val="24"/>
          <w:szCs w:val="24"/>
        </w:rPr>
        <w:t>e</w:t>
      </w:r>
      <w:r w:rsidRPr="00B95FDA">
        <w:rPr>
          <w:sz w:val="24"/>
          <w:szCs w:val="24"/>
        </w:rPr>
        <w:t>d b</w:t>
      </w:r>
      <w:r w:rsidRPr="00B95FDA">
        <w:rPr>
          <w:spacing w:val="-1"/>
          <w:sz w:val="24"/>
          <w:szCs w:val="24"/>
        </w:rPr>
        <w:t>e</w:t>
      </w:r>
      <w:r w:rsidRPr="00B95FDA">
        <w:rPr>
          <w:sz w:val="24"/>
          <w:szCs w:val="24"/>
        </w:rPr>
        <w:t>low). The</w:t>
      </w:r>
      <w:r w:rsidRPr="00B95FDA">
        <w:rPr>
          <w:spacing w:val="-1"/>
          <w:sz w:val="24"/>
          <w:szCs w:val="24"/>
        </w:rPr>
        <w:t>Iaa</w:t>
      </w:r>
      <w:r w:rsidRPr="00B95FDA">
        <w:rPr>
          <w:sz w:val="24"/>
          <w:szCs w:val="24"/>
        </w:rPr>
        <w:t>Sla</w:t>
      </w:r>
      <w:r w:rsidRPr="00B95FDA">
        <w:rPr>
          <w:spacing w:val="2"/>
          <w:sz w:val="24"/>
          <w:szCs w:val="24"/>
        </w:rPr>
        <w:t>y</w:t>
      </w:r>
      <w:r w:rsidRPr="00B95FDA">
        <w:rPr>
          <w:spacing w:val="-1"/>
          <w:sz w:val="24"/>
          <w:szCs w:val="24"/>
        </w:rPr>
        <w:t>e</w:t>
      </w:r>
      <w:r w:rsidRPr="00B95FDA">
        <w:rPr>
          <w:sz w:val="24"/>
          <w:szCs w:val="24"/>
        </w:rPr>
        <w:t>risusefor</w:t>
      </w:r>
      <w:r w:rsidRPr="00B95FDA">
        <w:rPr>
          <w:spacing w:val="-1"/>
          <w:sz w:val="24"/>
          <w:szCs w:val="24"/>
        </w:rPr>
        <w:t>e</w:t>
      </w:r>
      <w:r w:rsidRPr="00B95FDA">
        <w:rPr>
          <w:sz w:val="24"/>
          <w:szCs w:val="24"/>
        </w:rPr>
        <w:t>stabl</w:t>
      </w:r>
      <w:r w:rsidRPr="00B95FDA">
        <w:rPr>
          <w:spacing w:val="1"/>
          <w:sz w:val="24"/>
          <w:szCs w:val="24"/>
        </w:rPr>
        <w:t>i</w:t>
      </w:r>
      <w:r w:rsidRPr="00B95FDA">
        <w:rPr>
          <w:sz w:val="24"/>
          <w:szCs w:val="24"/>
        </w:rPr>
        <w:t>shing</w:t>
      </w:r>
      <w:r w:rsidRPr="00B95FDA">
        <w:rPr>
          <w:spacing w:val="-1"/>
          <w:sz w:val="24"/>
          <w:szCs w:val="24"/>
        </w:rPr>
        <w:t>a</w:t>
      </w:r>
      <w:r w:rsidRPr="00B95FDA">
        <w:rPr>
          <w:sz w:val="24"/>
          <w:szCs w:val="24"/>
        </w:rPr>
        <w:t>ndsh</w:t>
      </w:r>
      <w:r w:rsidRPr="00B95FDA">
        <w:rPr>
          <w:spacing w:val="-1"/>
          <w:sz w:val="24"/>
          <w:szCs w:val="24"/>
        </w:rPr>
        <w:t>a</w:t>
      </w:r>
      <w:r w:rsidRPr="00B95FDA">
        <w:rPr>
          <w:sz w:val="24"/>
          <w:szCs w:val="24"/>
        </w:rPr>
        <w:t>ringoftheD</w:t>
      </w:r>
      <w:r w:rsidRPr="00B95FDA">
        <w:rPr>
          <w:spacing w:val="-1"/>
          <w:sz w:val="24"/>
          <w:szCs w:val="24"/>
        </w:rPr>
        <w:t>a</w:t>
      </w:r>
      <w:r w:rsidRPr="00B95FDA">
        <w:rPr>
          <w:sz w:val="24"/>
          <w:szCs w:val="24"/>
        </w:rPr>
        <w:t>ta</w:t>
      </w:r>
      <w:r w:rsidRPr="00B95FDA">
        <w:rPr>
          <w:spacing w:val="1"/>
          <w:sz w:val="24"/>
          <w:szCs w:val="24"/>
        </w:rPr>
        <w:t>C</w:t>
      </w:r>
      <w:r w:rsidRPr="00B95FDA">
        <w:rPr>
          <w:spacing w:val="-1"/>
          <w:sz w:val="24"/>
          <w:szCs w:val="24"/>
        </w:rPr>
        <w:t>e</w:t>
      </w:r>
      <w:r w:rsidRPr="00B95FDA">
        <w:rPr>
          <w:sz w:val="24"/>
          <w:szCs w:val="24"/>
        </w:rPr>
        <w:t>nte</w:t>
      </w:r>
      <w:r w:rsidRPr="00B95FDA">
        <w:rPr>
          <w:spacing w:val="-1"/>
          <w:sz w:val="24"/>
          <w:szCs w:val="24"/>
        </w:rPr>
        <w:t>r</w:t>
      </w:r>
      <w:r w:rsidRPr="00B95FDA">
        <w:rPr>
          <w:sz w:val="24"/>
          <w:szCs w:val="24"/>
        </w:rPr>
        <w:t>.</w:t>
      </w:r>
      <w:r w:rsidRPr="00B95FDA">
        <w:rPr>
          <w:spacing w:val="1"/>
          <w:sz w:val="24"/>
          <w:szCs w:val="24"/>
        </w:rPr>
        <w:t>S</w:t>
      </w:r>
      <w:r w:rsidRPr="00B95FDA">
        <w:rPr>
          <w:sz w:val="24"/>
          <w:szCs w:val="24"/>
        </w:rPr>
        <w:t>omeb</w:t>
      </w:r>
      <w:r w:rsidRPr="00B95FDA">
        <w:rPr>
          <w:spacing w:val="-1"/>
          <w:sz w:val="24"/>
          <w:szCs w:val="24"/>
        </w:rPr>
        <w:t>a</w:t>
      </w:r>
      <w:r w:rsidRPr="00B95FDA">
        <w:rPr>
          <w:sz w:val="24"/>
          <w:szCs w:val="24"/>
        </w:rPr>
        <w:t>sic</w:t>
      </w:r>
      <w:r w:rsidRPr="00B95FDA">
        <w:rPr>
          <w:spacing w:val="-1"/>
          <w:sz w:val="24"/>
          <w:szCs w:val="24"/>
        </w:rPr>
        <w:t>e</w:t>
      </w:r>
      <w:r w:rsidRPr="00B95FDA">
        <w:rPr>
          <w:sz w:val="24"/>
          <w:szCs w:val="24"/>
        </w:rPr>
        <w:t>x</w:t>
      </w:r>
      <w:r w:rsidRPr="00B95FDA">
        <w:rPr>
          <w:spacing w:val="-1"/>
          <w:sz w:val="24"/>
          <w:szCs w:val="24"/>
        </w:rPr>
        <w:t>a</w:t>
      </w:r>
      <w:r w:rsidRPr="00B95FDA">
        <w:rPr>
          <w:sz w:val="24"/>
          <w:szCs w:val="24"/>
        </w:rPr>
        <w:t>mpl</w:t>
      </w:r>
      <w:r w:rsidRPr="00B95FDA">
        <w:rPr>
          <w:spacing w:val="-1"/>
          <w:sz w:val="24"/>
          <w:szCs w:val="24"/>
        </w:rPr>
        <w:t>e</w:t>
      </w:r>
      <w:r w:rsidRPr="00B95FDA">
        <w:rPr>
          <w:sz w:val="24"/>
          <w:szCs w:val="24"/>
        </w:rPr>
        <w:t>slikesto</w:t>
      </w:r>
      <w:r w:rsidRPr="00B95FDA">
        <w:rPr>
          <w:spacing w:val="-1"/>
          <w:sz w:val="24"/>
          <w:szCs w:val="24"/>
        </w:rPr>
        <w:t>ra</w:t>
      </w:r>
      <w:r w:rsidRPr="00B95FDA">
        <w:rPr>
          <w:sz w:val="24"/>
          <w:szCs w:val="24"/>
        </w:rPr>
        <w:t>ge</w:t>
      </w:r>
      <w:r w:rsidRPr="00B95FDA">
        <w:rPr>
          <w:spacing w:val="-1"/>
          <w:sz w:val="24"/>
          <w:szCs w:val="24"/>
        </w:rPr>
        <w:t>fac</w:t>
      </w:r>
      <w:r w:rsidRPr="00B95FDA">
        <w:rPr>
          <w:sz w:val="24"/>
          <w:szCs w:val="24"/>
        </w:rPr>
        <w:t>ili</w:t>
      </w:r>
      <w:r w:rsidRPr="00B95FDA">
        <w:rPr>
          <w:spacing w:val="-2"/>
          <w:sz w:val="24"/>
          <w:szCs w:val="24"/>
        </w:rPr>
        <w:t>t</w:t>
      </w:r>
      <w:r w:rsidRPr="00B95FDA">
        <w:rPr>
          <w:sz w:val="24"/>
          <w:szCs w:val="24"/>
        </w:rPr>
        <w:t>yprovid</w:t>
      </w:r>
      <w:r w:rsidRPr="00B95FDA">
        <w:rPr>
          <w:spacing w:val="-1"/>
          <w:sz w:val="24"/>
          <w:szCs w:val="24"/>
        </w:rPr>
        <w:t>e</w:t>
      </w:r>
      <w:r w:rsidRPr="00B95FDA">
        <w:rPr>
          <w:sz w:val="24"/>
          <w:szCs w:val="24"/>
        </w:rPr>
        <w:t>dbyGm</w:t>
      </w:r>
      <w:r w:rsidRPr="00B95FDA">
        <w:rPr>
          <w:spacing w:val="-1"/>
          <w:sz w:val="24"/>
          <w:szCs w:val="24"/>
        </w:rPr>
        <w:t>a</w:t>
      </w:r>
      <w:r w:rsidRPr="00B95FDA">
        <w:rPr>
          <w:sz w:val="24"/>
          <w:szCs w:val="24"/>
        </w:rPr>
        <w:t>ilto</w:t>
      </w:r>
      <w:r w:rsidRPr="00B95FDA">
        <w:rPr>
          <w:spacing w:val="-2"/>
          <w:sz w:val="24"/>
          <w:szCs w:val="24"/>
        </w:rPr>
        <w:t>i</w:t>
      </w:r>
      <w:r w:rsidRPr="00B95FDA">
        <w:rPr>
          <w:sz w:val="24"/>
          <w:szCs w:val="24"/>
        </w:rPr>
        <w:t>ts</w:t>
      </w:r>
      <w:r w:rsidRPr="00B95FDA">
        <w:rPr>
          <w:spacing w:val="-1"/>
          <w:sz w:val="24"/>
          <w:szCs w:val="24"/>
        </w:rPr>
        <w:t>e</w:t>
      </w:r>
      <w:r w:rsidRPr="00B95FDA">
        <w:rPr>
          <w:sz w:val="24"/>
          <w:szCs w:val="24"/>
        </w:rPr>
        <w:t>m</w:t>
      </w:r>
      <w:r w:rsidRPr="00B95FDA">
        <w:rPr>
          <w:spacing w:val="-1"/>
          <w:sz w:val="24"/>
          <w:szCs w:val="24"/>
        </w:rPr>
        <w:t>a</w:t>
      </w:r>
      <w:r w:rsidRPr="00B95FDA">
        <w:rPr>
          <w:sz w:val="24"/>
          <w:szCs w:val="24"/>
        </w:rPr>
        <w:t>il us</w:t>
      </w:r>
      <w:r w:rsidRPr="00B95FDA">
        <w:rPr>
          <w:spacing w:val="-1"/>
          <w:sz w:val="24"/>
          <w:szCs w:val="24"/>
        </w:rPr>
        <w:t>e</w:t>
      </w:r>
      <w:r w:rsidRPr="00B95FDA">
        <w:rPr>
          <w:sz w:val="24"/>
          <w:szCs w:val="24"/>
        </w:rPr>
        <w:t>rs, is theb</w:t>
      </w:r>
      <w:r w:rsidRPr="00B95FDA">
        <w:rPr>
          <w:spacing w:val="-1"/>
          <w:sz w:val="24"/>
          <w:szCs w:val="24"/>
        </w:rPr>
        <w:t>e</w:t>
      </w:r>
      <w:r w:rsidRPr="00B95FDA">
        <w:rPr>
          <w:sz w:val="24"/>
          <w:szCs w:val="24"/>
        </w:rPr>
        <w:t>st e</w:t>
      </w:r>
      <w:r w:rsidRPr="00B95FDA">
        <w:rPr>
          <w:spacing w:val="2"/>
          <w:sz w:val="24"/>
          <w:szCs w:val="24"/>
        </w:rPr>
        <w:t>x</w:t>
      </w:r>
      <w:r w:rsidRPr="00B95FDA">
        <w:rPr>
          <w:sz w:val="24"/>
          <w:szCs w:val="24"/>
        </w:rPr>
        <w:t>p</w:t>
      </w:r>
      <w:r w:rsidRPr="00B95FDA">
        <w:rPr>
          <w:spacing w:val="1"/>
          <w:sz w:val="24"/>
          <w:szCs w:val="24"/>
        </w:rPr>
        <w:t>l</w:t>
      </w:r>
      <w:r w:rsidRPr="00B95FDA">
        <w:rPr>
          <w:spacing w:val="-1"/>
          <w:sz w:val="24"/>
          <w:szCs w:val="24"/>
        </w:rPr>
        <w:t>a</w:t>
      </w:r>
      <w:r w:rsidRPr="00B95FDA">
        <w:rPr>
          <w:sz w:val="24"/>
          <w:szCs w:val="24"/>
        </w:rPr>
        <w:t>n</w:t>
      </w:r>
      <w:r w:rsidRPr="00B95FDA">
        <w:rPr>
          <w:spacing w:val="-1"/>
          <w:sz w:val="24"/>
          <w:szCs w:val="24"/>
        </w:rPr>
        <w:t>a</w:t>
      </w:r>
      <w:r w:rsidRPr="00B95FDA">
        <w:rPr>
          <w:sz w:val="24"/>
          <w:szCs w:val="24"/>
        </w:rPr>
        <w:t>tion of</w:t>
      </w:r>
      <w:r w:rsidRPr="00B95FDA">
        <w:rPr>
          <w:spacing w:val="-3"/>
          <w:sz w:val="24"/>
          <w:szCs w:val="24"/>
        </w:rPr>
        <w:t>I</w:t>
      </w:r>
      <w:r w:rsidRPr="00B95FDA">
        <w:rPr>
          <w:spacing w:val="1"/>
          <w:sz w:val="24"/>
          <w:szCs w:val="24"/>
        </w:rPr>
        <w:t>a</w:t>
      </w:r>
      <w:r w:rsidRPr="00B95FDA">
        <w:rPr>
          <w:spacing w:val="-1"/>
          <w:sz w:val="24"/>
          <w:szCs w:val="24"/>
        </w:rPr>
        <w:t>a</w:t>
      </w:r>
      <w:r w:rsidRPr="00B95FDA">
        <w:rPr>
          <w:sz w:val="24"/>
          <w:szCs w:val="24"/>
        </w:rPr>
        <w:t>Sl</w:t>
      </w:r>
      <w:r w:rsidRPr="00B95FDA">
        <w:rPr>
          <w:spacing w:val="-1"/>
          <w:sz w:val="24"/>
          <w:szCs w:val="24"/>
        </w:rPr>
        <w:t>a</w:t>
      </w:r>
      <w:r w:rsidRPr="00B95FDA">
        <w:rPr>
          <w:sz w:val="24"/>
          <w:szCs w:val="24"/>
        </w:rPr>
        <w:t>y</w:t>
      </w:r>
      <w:r w:rsidRPr="00B95FDA">
        <w:rPr>
          <w:spacing w:val="-1"/>
          <w:sz w:val="24"/>
          <w:szCs w:val="24"/>
        </w:rPr>
        <w:t>er</w:t>
      </w:r>
      <w:r w:rsidRPr="00B95FDA">
        <w:rPr>
          <w:sz w:val="24"/>
          <w:szCs w:val="24"/>
        </w:rPr>
        <w:t>.</w:t>
      </w:r>
    </w:p>
    <w:p w:rsidR="00B95FDA" w:rsidRPr="00B95FDA" w:rsidRDefault="00B95FDA" w:rsidP="00B95FDA">
      <w:pPr>
        <w:spacing w:before="5" w:line="100" w:lineRule="exact"/>
        <w:rPr>
          <w:sz w:val="10"/>
          <w:szCs w:val="10"/>
        </w:rPr>
      </w:pPr>
    </w:p>
    <w:p w:rsidR="00B95FDA" w:rsidRPr="00B95FDA" w:rsidRDefault="00B95FDA" w:rsidP="00B95FDA">
      <w:pPr>
        <w:spacing w:line="360" w:lineRule="auto"/>
        <w:ind w:left="120" w:right="74"/>
        <w:jc w:val="both"/>
        <w:rPr>
          <w:sz w:val="24"/>
          <w:szCs w:val="24"/>
        </w:rPr>
      </w:pPr>
      <w:r w:rsidRPr="00B95FDA">
        <w:rPr>
          <w:sz w:val="24"/>
          <w:szCs w:val="24"/>
        </w:rPr>
        <w:t>Usu</w:t>
      </w:r>
      <w:r w:rsidRPr="00B95FDA">
        <w:rPr>
          <w:spacing w:val="-1"/>
          <w:sz w:val="24"/>
          <w:szCs w:val="24"/>
        </w:rPr>
        <w:t>a</w:t>
      </w:r>
      <w:r w:rsidRPr="00B95FDA">
        <w:rPr>
          <w:sz w:val="24"/>
          <w:szCs w:val="24"/>
        </w:rPr>
        <w:t>llythe E</w:t>
      </w:r>
      <w:r w:rsidRPr="00B95FDA">
        <w:rPr>
          <w:spacing w:val="-1"/>
          <w:sz w:val="24"/>
          <w:szCs w:val="24"/>
        </w:rPr>
        <w:t>-</w:t>
      </w:r>
      <w:r w:rsidRPr="00B95FDA">
        <w:rPr>
          <w:spacing w:val="2"/>
          <w:sz w:val="24"/>
          <w:szCs w:val="24"/>
        </w:rPr>
        <w:t>L</w:t>
      </w:r>
      <w:r w:rsidRPr="00B95FDA">
        <w:rPr>
          <w:spacing w:val="-1"/>
          <w:sz w:val="24"/>
          <w:szCs w:val="24"/>
        </w:rPr>
        <w:t>ea</w:t>
      </w:r>
      <w:r w:rsidRPr="00B95FDA">
        <w:rPr>
          <w:sz w:val="24"/>
          <w:szCs w:val="24"/>
        </w:rPr>
        <w:t>rningw</w:t>
      </w:r>
      <w:r w:rsidRPr="00B95FDA">
        <w:rPr>
          <w:spacing w:val="1"/>
          <w:sz w:val="24"/>
          <w:szCs w:val="24"/>
        </w:rPr>
        <w:t>o</w:t>
      </w:r>
      <w:r w:rsidRPr="00B95FDA">
        <w:rPr>
          <w:spacing w:val="-1"/>
          <w:sz w:val="24"/>
          <w:szCs w:val="24"/>
        </w:rPr>
        <w:t>r</w:t>
      </w:r>
      <w:r w:rsidRPr="00B95FDA">
        <w:rPr>
          <w:sz w:val="24"/>
          <w:szCs w:val="24"/>
        </w:rPr>
        <w:t>kswiththe</w:t>
      </w:r>
      <w:r w:rsidRPr="00B95FDA">
        <w:rPr>
          <w:spacing w:val="3"/>
          <w:sz w:val="24"/>
          <w:szCs w:val="24"/>
        </w:rPr>
        <w:t>h</w:t>
      </w:r>
      <w:r w:rsidRPr="00B95FDA">
        <w:rPr>
          <w:spacing w:val="-1"/>
          <w:sz w:val="24"/>
          <w:szCs w:val="24"/>
        </w:rPr>
        <w:t>e</w:t>
      </w:r>
      <w:r w:rsidRPr="00B95FDA">
        <w:rPr>
          <w:sz w:val="24"/>
          <w:szCs w:val="24"/>
        </w:rPr>
        <w:t>lpof</w:t>
      </w:r>
      <w:r w:rsidRPr="00B95FDA">
        <w:rPr>
          <w:spacing w:val="2"/>
          <w:sz w:val="24"/>
          <w:szCs w:val="24"/>
        </w:rPr>
        <w:t>s</w:t>
      </w:r>
      <w:r w:rsidRPr="00B95FDA">
        <w:rPr>
          <w:sz w:val="24"/>
          <w:szCs w:val="24"/>
        </w:rPr>
        <w:t>oftw</w:t>
      </w:r>
      <w:r w:rsidRPr="00B95FDA">
        <w:rPr>
          <w:spacing w:val="-1"/>
          <w:sz w:val="24"/>
          <w:szCs w:val="24"/>
        </w:rPr>
        <w:t>ar</w:t>
      </w:r>
      <w:r w:rsidRPr="00B95FDA">
        <w:rPr>
          <w:sz w:val="24"/>
          <w:szCs w:val="24"/>
        </w:rPr>
        <w:t>e</w:t>
      </w:r>
      <w:r w:rsidRPr="00B95FDA">
        <w:rPr>
          <w:spacing w:val="-1"/>
          <w:sz w:val="24"/>
          <w:szCs w:val="24"/>
        </w:rPr>
        <w:t>a</w:t>
      </w:r>
      <w:r w:rsidRPr="00B95FDA">
        <w:rPr>
          <w:sz w:val="24"/>
          <w:szCs w:val="24"/>
        </w:rPr>
        <w:t>ppli</w:t>
      </w:r>
      <w:r w:rsidRPr="00B95FDA">
        <w:rPr>
          <w:spacing w:val="-1"/>
          <w:sz w:val="24"/>
          <w:szCs w:val="24"/>
        </w:rPr>
        <w:t>ca</w:t>
      </w:r>
      <w:r w:rsidRPr="00B95FDA">
        <w:rPr>
          <w:sz w:val="24"/>
          <w:szCs w:val="24"/>
        </w:rPr>
        <w:t>tions</w:t>
      </w:r>
      <w:r w:rsidRPr="00B95FDA">
        <w:rPr>
          <w:spacing w:val="-1"/>
          <w:sz w:val="24"/>
          <w:szCs w:val="24"/>
        </w:rPr>
        <w:t>a</w:t>
      </w:r>
      <w:r w:rsidRPr="00B95FDA">
        <w:rPr>
          <w:sz w:val="24"/>
          <w:szCs w:val="24"/>
        </w:rPr>
        <w:t>ndusu</w:t>
      </w:r>
      <w:r w:rsidRPr="00B95FDA">
        <w:rPr>
          <w:spacing w:val="-1"/>
          <w:sz w:val="24"/>
          <w:szCs w:val="24"/>
        </w:rPr>
        <w:t>a</w:t>
      </w:r>
      <w:r w:rsidRPr="00B95FDA">
        <w:rPr>
          <w:sz w:val="24"/>
          <w:szCs w:val="24"/>
        </w:rPr>
        <w:t>l</w:t>
      </w:r>
      <w:r w:rsidRPr="00B95FDA">
        <w:rPr>
          <w:spacing w:val="1"/>
          <w:sz w:val="24"/>
          <w:szCs w:val="24"/>
        </w:rPr>
        <w:t>l</w:t>
      </w:r>
      <w:r w:rsidRPr="00B95FDA">
        <w:rPr>
          <w:sz w:val="24"/>
          <w:szCs w:val="24"/>
        </w:rPr>
        <w:t>ytheinfo</w:t>
      </w:r>
      <w:r w:rsidRPr="00B95FDA">
        <w:rPr>
          <w:spacing w:val="-1"/>
          <w:sz w:val="24"/>
          <w:szCs w:val="24"/>
        </w:rPr>
        <w:t>r</w:t>
      </w:r>
      <w:r w:rsidRPr="00B95FDA">
        <w:rPr>
          <w:sz w:val="24"/>
          <w:szCs w:val="24"/>
        </w:rPr>
        <w:t>mation</w:t>
      </w:r>
      <w:r w:rsidRPr="00B95FDA">
        <w:rPr>
          <w:spacing w:val="3"/>
          <w:sz w:val="24"/>
          <w:szCs w:val="24"/>
        </w:rPr>
        <w:t>is</w:t>
      </w:r>
      <w:r w:rsidRPr="00B95FDA">
        <w:rPr>
          <w:sz w:val="24"/>
          <w:szCs w:val="24"/>
        </w:rPr>
        <w:t>t</w:t>
      </w:r>
      <w:r w:rsidRPr="00B95FDA">
        <w:rPr>
          <w:spacing w:val="-1"/>
          <w:sz w:val="24"/>
          <w:szCs w:val="24"/>
        </w:rPr>
        <w:t>ra</w:t>
      </w:r>
      <w:r w:rsidRPr="00B95FDA">
        <w:rPr>
          <w:sz w:val="24"/>
          <w:szCs w:val="24"/>
        </w:rPr>
        <w:t>ns</w:t>
      </w:r>
      <w:r w:rsidRPr="00B95FDA">
        <w:rPr>
          <w:spacing w:val="-1"/>
          <w:sz w:val="24"/>
          <w:szCs w:val="24"/>
        </w:rPr>
        <w:t>fe</w:t>
      </w:r>
      <w:r w:rsidRPr="00B95FDA">
        <w:rPr>
          <w:spacing w:val="2"/>
          <w:sz w:val="24"/>
          <w:szCs w:val="24"/>
        </w:rPr>
        <w:t>r</w:t>
      </w:r>
      <w:r w:rsidRPr="00B95FDA">
        <w:rPr>
          <w:spacing w:val="-1"/>
          <w:sz w:val="24"/>
          <w:szCs w:val="24"/>
        </w:rPr>
        <w:t>re</w:t>
      </w:r>
      <w:r w:rsidRPr="00B95FDA">
        <w:rPr>
          <w:sz w:val="24"/>
          <w:szCs w:val="24"/>
        </w:rPr>
        <w:t>dwiththeh</w:t>
      </w:r>
      <w:r w:rsidRPr="00B95FDA">
        <w:rPr>
          <w:spacing w:val="-1"/>
          <w:sz w:val="24"/>
          <w:szCs w:val="24"/>
        </w:rPr>
        <w:t>e</w:t>
      </w:r>
      <w:r w:rsidRPr="00B95FDA">
        <w:rPr>
          <w:sz w:val="24"/>
          <w:szCs w:val="24"/>
        </w:rPr>
        <w:t>lpofi</w:t>
      </w:r>
      <w:r w:rsidRPr="00B95FDA">
        <w:rPr>
          <w:spacing w:val="1"/>
          <w:sz w:val="24"/>
          <w:szCs w:val="24"/>
        </w:rPr>
        <w:t>n</w:t>
      </w:r>
      <w:r w:rsidRPr="00B95FDA">
        <w:rPr>
          <w:sz w:val="24"/>
          <w:szCs w:val="24"/>
        </w:rPr>
        <w:t>t</w:t>
      </w:r>
      <w:r w:rsidRPr="00B95FDA">
        <w:rPr>
          <w:spacing w:val="-1"/>
          <w:sz w:val="24"/>
          <w:szCs w:val="24"/>
        </w:rPr>
        <w:t>er</w:t>
      </w:r>
      <w:r w:rsidRPr="00B95FDA">
        <w:rPr>
          <w:sz w:val="24"/>
          <w:szCs w:val="24"/>
        </w:rPr>
        <w:t>n</w:t>
      </w:r>
      <w:r w:rsidRPr="00B95FDA">
        <w:rPr>
          <w:spacing w:val="-1"/>
          <w:sz w:val="24"/>
          <w:szCs w:val="24"/>
        </w:rPr>
        <w:t>e</w:t>
      </w:r>
      <w:r w:rsidRPr="00B95FDA">
        <w:rPr>
          <w:sz w:val="24"/>
          <w:szCs w:val="24"/>
        </w:rPr>
        <w:t>t,</w:t>
      </w:r>
      <w:r w:rsidRPr="00B95FDA">
        <w:rPr>
          <w:spacing w:val="-1"/>
          <w:sz w:val="24"/>
          <w:szCs w:val="24"/>
        </w:rPr>
        <w:t>a</w:t>
      </w:r>
      <w:r w:rsidRPr="00B95FDA">
        <w:rPr>
          <w:sz w:val="24"/>
          <w:szCs w:val="24"/>
        </w:rPr>
        <w:t>udio/videofi</w:t>
      </w:r>
      <w:r w:rsidRPr="00B95FDA">
        <w:rPr>
          <w:spacing w:val="1"/>
          <w:sz w:val="24"/>
          <w:szCs w:val="24"/>
        </w:rPr>
        <w:t>l</w:t>
      </w:r>
      <w:r w:rsidRPr="00B95FDA">
        <w:rPr>
          <w:spacing w:val="-1"/>
          <w:sz w:val="24"/>
          <w:szCs w:val="24"/>
        </w:rPr>
        <w:t>e</w:t>
      </w:r>
      <w:r w:rsidRPr="00B95FDA">
        <w:rPr>
          <w:sz w:val="24"/>
          <w:szCs w:val="24"/>
        </w:rPr>
        <w:t>s,s</w:t>
      </w:r>
      <w:r w:rsidRPr="00B95FDA">
        <w:rPr>
          <w:spacing w:val="-1"/>
          <w:sz w:val="24"/>
          <w:szCs w:val="24"/>
        </w:rPr>
        <w:t>a</w:t>
      </w:r>
      <w:r w:rsidRPr="00B95FDA">
        <w:rPr>
          <w:sz w:val="24"/>
          <w:szCs w:val="24"/>
        </w:rPr>
        <w:t>telliteTV,mediadis</w:t>
      </w:r>
      <w:r w:rsidRPr="00B95FDA">
        <w:rPr>
          <w:spacing w:val="1"/>
          <w:sz w:val="24"/>
          <w:szCs w:val="24"/>
        </w:rPr>
        <w:t>k</w:t>
      </w:r>
      <w:r w:rsidRPr="00B95FDA">
        <w:rPr>
          <w:sz w:val="24"/>
          <w:szCs w:val="24"/>
        </w:rPr>
        <w:t>s.Th</w:t>
      </w:r>
      <w:r w:rsidRPr="00B95FDA">
        <w:rPr>
          <w:spacing w:val="-1"/>
          <w:sz w:val="24"/>
          <w:szCs w:val="24"/>
        </w:rPr>
        <w:t>e</w:t>
      </w:r>
      <w:r w:rsidRPr="00B95FDA">
        <w:rPr>
          <w:sz w:val="24"/>
          <w:szCs w:val="24"/>
        </w:rPr>
        <w:t>semat</w:t>
      </w:r>
      <w:r w:rsidRPr="00B95FDA">
        <w:rPr>
          <w:spacing w:val="-1"/>
          <w:sz w:val="24"/>
          <w:szCs w:val="24"/>
        </w:rPr>
        <w:t>er</w:t>
      </w:r>
      <w:r w:rsidRPr="00B95FDA">
        <w:rPr>
          <w:sz w:val="24"/>
          <w:szCs w:val="24"/>
        </w:rPr>
        <w:t>i</w:t>
      </w:r>
      <w:r w:rsidRPr="00B95FDA">
        <w:rPr>
          <w:spacing w:val="-1"/>
          <w:sz w:val="24"/>
          <w:szCs w:val="24"/>
        </w:rPr>
        <w:t>a</w:t>
      </w:r>
      <w:r w:rsidRPr="00B95FDA">
        <w:rPr>
          <w:sz w:val="24"/>
          <w:szCs w:val="24"/>
        </w:rPr>
        <w:t xml:space="preserve">ls </w:t>
      </w:r>
      <w:r w:rsidRPr="00B95FDA">
        <w:rPr>
          <w:spacing w:val="-1"/>
          <w:sz w:val="24"/>
          <w:szCs w:val="24"/>
        </w:rPr>
        <w:t>a</w:t>
      </w:r>
      <w:r w:rsidRPr="00B95FDA">
        <w:rPr>
          <w:sz w:val="24"/>
          <w:szCs w:val="24"/>
        </w:rPr>
        <w:t>reh</w:t>
      </w:r>
      <w:r w:rsidRPr="00B95FDA">
        <w:rPr>
          <w:spacing w:val="-1"/>
          <w:sz w:val="24"/>
          <w:szCs w:val="24"/>
        </w:rPr>
        <w:t>a</w:t>
      </w:r>
      <w:r w:rsidRPr="00B95FDA">
        <w:rPr>
          <w:sz w:val="24"/>
          <w:szCs w:val="24"/>
        </w:rPr>
        <w:t>vingthe</w:t>
      </w:r>
      <w:r w:rsidRPr="00B95FDA">
        <w:rPr>
          <w:spacing w:val="-1"/>
          <w:sz w:val="24"/>
          <w:szCs w:val="24"/>
        </w:rPr>
        <w:t>c</w:t>
      </w:r>
      <w:r w:rsidRPr="00B95FDA">
        <w:rPr>
          <w:sz w:val="24"/>
          <w:szCs w:val="24"/>
        </w:rPr>
        <w:t>ontentsliketext,</w:t>
      </w:r>
      <w:r w:rsidRPr="00B95FDA">
        <w:rPr>
          <w:spacing w:val="2"/>
          <w:sz w:val="24"/>
          <w:szCs w:val="24"/>
        </w:rPr>
        <w:t>i</w:t>
      </w:r>
      <w:r w:rsidRPr="00B95FDA">
        <w:rPr>
          <w:sz w:val="24"/>
          <w:szCs w:val="24"/>
        </w:rPr>
        <w:t>m</w:t>
      </w:r>
      <w:r w:rsidRPr="00B95FDA">
        <w:rPr>
          <w:spacing w:val="-1"/>
          <w:sz w:val="24"/>
          <w:szCs w:val="24"/>
        </w:rPr>
        <w:t>a</w:t>
      </w:r>
      <w:r w:rsidRPr="00B95FDA">
        <w:rPr>
          <w:sz w:val="24"/>
          <w:szCs w:val="24"/>
        </w:rPr>
        <w:t>g</w:t>
      </w:r>
      <w:r w:rsidRPr="00B95FDA">
        <w:rPr>
          <w:spacing w:val="-1"/>
          <w:sz w:val="24"/>
          <w:szCs w:val="24"/>
        </w:rPr>
        <w:t>e</w:t>
      </w:r>
      <w:r w:rsidRPr="00B95FDA">
        <w:rPr>
          <w:sz w:val="24"/>
          <w:szCs w:val="24"/>
        </w:rPr>
        <w:t>,</w:t>
      </w:r>
      <w:r w:rsidRPr="00B95FDA">
        <w:rPr>
          <w:spacing w:val="-1"/>
          <w:sz w:val="24"/>
          <w:szCs w:val="24"/>
        </w:rPr>
        <w:t>a</w:t>
      </w:r>
      <w:r w:rsidRPr="00B95FDA">
        <w:rPr>
          <w:sz w:val="24"/>
          <w:szCs w:val="24"/>
        </w:rPr>
        <w:t>nim</w:t>
      </w:r>
      <w:r w:rsidRPr="00B95FDA">
        <w:rPr>
          <w:spacing w:val="-1"/>
          <w:sz w:val="24"/>
          <w:szCs w:val="24"/>
        </w:rPr>
        <w:t>a</w:t>
      </w:r>
      <w:r w:rsidRPr="00B95FDA">
        <w:rPr>
          <w:sz w:val="24"/>
          <w:szCs w:val="24"/>
        </w:rPr>
        <w:t>tion,</w:t>
      </w:r>
      <w:r w:rsidRPr="00B95FDA">
        <w:rPr>
          <w:spacing w:val="-1"/>
          <w:sz w:val="24"/>
          <w:szCs w:val="24"/>
        </w:rPr>
        <w:t>a</w:t>
      </w:r>
      <w:r w:rsidRPr="00B95FDA">
        <w:rPr>
          <w:sz w:val="24"/>
          <w:szCs w:val="24"/>
        </w:rPr>
        <w:t>udio/videotod</w:t>
      </w:r>
      <w:r w:rsidRPr="00B95FDA">
        <w:rPr>
          <w:spacing w:val="-1"/>
          <w:sz w:val="24"/>
          <w:szCs w:val="24"/>
        </w:rPr>
        <w:t>e</w:t>
      </w:r>
      <w:r w:rsidRPr="00B95FDA">
        <w:rPr>
          <w:sz w:val="24"/>
          <w:szCs w:val="24"/>
        </w:rPr>
        <w:t>liv</w:t>
      </w:r>
      <w:r w:rsidRPr="00B95FDA">
        <w:rPr>
          <w:spacing w:val="-1"/>
          <w:sz w:val="24"/>
          <w:szCs w:val="24"/>
        </w:rPr>
        <w:t>e</w:t>
      </w:r>
      <w:r w:rsidRPr="00B95FDA">
        <w:rPr>
          <w:sz w:val="24"/>
          <w:szCs w:val="24"/>
        </w:rPr>
        <w:t>r thele</w:t>
      </w:r>
      <w:r w:rsidRPr="00B95FDA">
        <w:rPr>
          <w:spacing w:val="-1"/>
          <w:sz w:val="24"/>
          <w:szCs w:val="24"/>
        </w:rPr>
        <w:t>a</w:t>
      </w:r>
      <w:r w:rsidRPr="00B95FDA">
        <w:rPr>
          <w:sz w:val="24"/>
          <w:szCs w:val="24"/>
        </w:rPr>
        <w:t>rningmat</w:t>
      </w:r>
      <w:r w:rsidRPr="00B95FDA">
        <w:rPr>
          <w:spacing w:val="-1"/>
          <w:sz w:val="24"/>
          <w:szCs w:val="24"/>
        </w:rPr>
        <w:t>er</w:t>
      </w:r>
      <w:r w:rsidRPr="00B95FDA">
        <w:rPr>
          <w:sz w:val="24"/>
          <w:szCs w:val="24"/>
        </w:rPr>
        <w:t>i</w:t>
      </w:r>
      <w:r w:rsidRPr="00B95FDA">
        <w:rPr>
          <w:spacing w:val="-1"/>
          <w:sz w:val="24"/>
          <w:szCs w:val="24"/>
        </w:rPr>
        <w:t>a</w:t>
      </w:r>
      <w:r w:rsidRPr="00B95FDA">
        <w:rPr>
          <w:sz w:val="24"/>
          <w:szCs w:val="24"/>
        </w:rPr>
        <w:t>lsto E</w:t>
      </w:r>
      <w:r w:rsidRPr="00B95FDA">
        <w:rPr>
          <w:spacing w:val="-1"/>
          <w:sz w:val="24"/>
          <w:szCs w:val="24"/>
        </w:rPr>
        <w:t>-</w:t>
      </w:r>
      <w:r w:rsidRPr="00B95FDA">
        <w:rPr>
          <w:sz w:val="24"/>
          <w:szCs w:val="24"/>
        </w:rPr>
        <w:t>L</w:t>
      </w:r>
      <w:r w:rsidRPr="00B95FDA">
        <w:rPr>
          <w:spacing w:val="-1"/>
          <w:sz w:val="24"/>
          <w:szCs w:val="24"/>
        </w:rPr>
        <w:t>e</w:t>
      </w:r>
      <w:r w:rsidRPr="00B95FDA">
        <w:rPr>
          <w:spacing w:val="1"/>
          <w:sz w:val="24"/>
          <w:szCs w:val="24"/>
        </w:rPr>
        <w:t>a</w:t>
      </w:r>
      <w:r w:rsidRPr="00B95FDA">
        <w:rPr>
          <w:sz w:val="24"/>
          <w:szCs w:val="24"/>
        </w:rPr>
        <w:t>rning us</w:t>
      </w:r>
      <w:r w:rsidRPr="00B95FDA">
        <w:rPr>
          <w:spacing w:val="-1"/>
          <w:sz w:val="24"/>
          <w:szCs w:val="24"/>
        </w:rPr>
        <w:t>er</w:t>
      </w:r>
      <w:r w:rsidRPr="00B95FDA">
        <w:rPr>
          <w:sz w:val="24"/>
          <w:szCs w:val="24"/>
        </w:rPr>
        <w:t xml:space="preserve">s </w:t>
      </w:r>
      <w:r w:rsidRPr="00B95FDA">
        <w:rPr>
          <w:spacing w:val="-1"/>
          <w:sz w:val="24"/>
          <w:szCs w:val="24"/>
        </w:rPr>
        <w:t>[</w:t>
      </w:r>
      <w:r w:rsidRPr="00B95FDA">
        <w:rPr>
          <w:sz w:val="24"/>
          <w:szCs w:val="24"/>
        </w:rPr>
        <w:t>3</w:t>
      </w:r>
      <w:r w:rsidRPr="00B95FDA">
        <w:rPr>
          <w:spacing w:val="2"/>
          <w:sz w:val="24"/>
          <w:szCs w:val="24"/>
        </w:rPr>
        <w:t>1</w:t>
      </w:r>
      <w:r w:rsidRPr="00B95FDA">
        <w:rPr>
          <w:spacing w:val="-1"/>
          <w:sz w:val="24"/>
          <w:szCs w:val="24"/>
        </w:rPr>
        <w:t>]</w:t>
      </w:r>
      <w:r w:rsidRPr="00B95FDA">
        <w:rPr>
          <w:sz w:val="24"/>
          <w:szCs w:val="24"/>
        </w:rPr>
        <w:t>.</w:t>
      </w:r>
    </w:p>
    <w:p w:rsidR="00B95FDA" w:rsidRPr="00B95FDA" w:rsidRDefault="00B95FDA" w:rsidP="00B95FDA">
      <w:pPr>
        <w:spacing w:before="4" w:line="100" w:lineRule="exact"/>
        <w:rPr>
          <w:sz w:val="10"/>
          <w:szCs w:val="10"/>
        </w:rPr>
      </w:pPr>
    </w:p>
    <w:p w:rsidR="00B95FDA" w:rsidRPr="00B95FDA" w:rsidRDefault="00B95FDA" w:rsidP="00B95FDA">
      <w:pPr>
        <w:ind w:left="120" w:right="7812"/>
        <w:jc w:val="both"/>
        <w:rPr>
          <w:sz w:val="24"/>
          <w:szCs w:val="24"/>
        </w:rPr>
      </w:pPr>
      <w:r w:rsidRPr="00B95FDA">
        <w:rPr>
          <w:b/>
          <w:spacing w:val="1"/>
          <w:sz w:val="24"/>
          <w:szCs w:val="24"/>
        </w:rPr>
        <w:t>S</w:t>
      </w:r>
      <w:r w:rsidRPr="00B95FDA">
        <w:rPr>
          <w:b/>
          <w:spacing w:val="-1"/>
          <w:sz w:val="24"/>
          <w:szCs w:val="24"/>
        </w:rPr>
        <w:t>er</w:t>
      </w:r>
      <w:r w:rsidRPr="00B95FDA">
        <w:rPr>
          <w:b/>
          <w:sz w:val="24"/>
          <w:szCs w:val="24"/>
        </w:rPr>
        <w:t>vic</w:t>
      </w:r>
      <w:r w:rsidRPr="00B95FDA">
        <w:rPr>
          <w:b/>
          <w:spacing w:val="-1"/>
          <w:sz w:val="24"/>
          <w:szCs w:val="24"/>
        </w:rPr>
        <w:t>e</w:t>
      </w:r>
      <w:r w:rsidRPr="00B95FDA">
        <w:rPr>
          <w:b/>
          <w:sz w:val="24"/>
          <w:szCs w:val="24"/>
        </w:rPr>
        <w:t>s  of  I</w:t>
      </w:r>
      <w:r w:rsidRPr="00B95FDA">
        <w:rPr>
          <w:b/>
          <w:spacing w:val="1"/>
          <w:sz w:val="24"/>
          <w:szCs w:val="24"/>
        </w:rPr>
        <w:t>A</w:t>
      </w:r>
      <w:r w:rsidRPr="00B95FDA">
        <w:rPr>
          <w:b/>
          <w:sz w:val="24"/>
          <w:szCs w:val="24"/>
        </w:rPr>
        <w:t>AS</w:t>
      </w:r>
    </w:p>
    <w:p w:rsidR="00B95FDA" w:rsidRPr="00B95FDA" w:rsidRDefault="00B95FDA" w:rsidP="00B95FDA">
      <w:pPr>
        <w:spacing w:before="1" w:line="100" w:lineRule="exact"/>
        <w:rPr>
          <w:sz w:val="10"/>
          <w:szCs w:val="10"/>
        </w:rPr>
      </w:pPr>
    </w:p>
    <w:p w:rsidR="00B95FDA" w:rsidRPr="00B95FDA" w:rsidRDefault="00B95FDA" w:rsidP="00B95FDA">
      <w:pPr>
        <w:ind w:left="120" w:right="6779"/>
        <w:jc w:val="both"/>
        <w:rPr>
          <w:sz w:val="24"/>
          <w:szCs w:val="24"/>
        </w:rPr>
      </w:pPr>
      <w:r w:rsidRPr="00B95FDA">
        <w:rPr>
          <w:spacing w:val="-1"/>
          <w:sz w:val="24"/>
          <w:szCs w:val="24"/>
        </w:rPr>
        <w:t>Iaa</w:t>
      </w:r>
      <w:r w:rsidRPr="00B95FDA">
        <w:rPr>
          <w:sz w:val="24"/>
          <w:szCs w:val="24"/>
        </w:rPr>
        <w:t>Sh</w:t>
      </w:r>
      <w:r w:rsidRPr="00B95FDA">
        <w:rPr>
          <w:spacing w:val="-1"/>
          <w:sz w:val="24"/>
          <w:szCs w:val="24"/>
        </w:rPr>
        <w:t>a</w:t>
      </w:r>
      <w:r w:rsidRPr="00B95FDA">
        <w:rPr>
          <w:sz w:val="24"/>
          <w:szCs w:val="24"/>
        </w:rPr>
        <w:t>s two typ</w:t>
      </w:r>
      <w:r w:rsidRPr="00B95FDA">
        <w:rPr>
          <w:spacing w:val="-1"/>
          <w:sz w:val="24"/>
          <w:szCs w:val="24"/>
        </w:rPr>
        <w:t>e</w:t>
      </w:r>
      <w:r w:rsidRPr="00B95FDA">
        <w:rPr>
          <w:sz w:val="24"/>
          <w:szCs w:val="24"/>
        </w:rPr>
        <w:t xml:space="preserve">s of </w:t>
      </w:r>
      <w:r w:rsidRPr="00B95FDA">
        <w:rPr>
          <w:spacing w:val="3"/>
          <w:sz w:val="24"/>
          <w:szCs w:val="24"/>
        </w:rPr>
        <w:t>s</w:t>
      </w:r>
      <w:r w:rsidRPr="00B95FDA">
        <w:rPr>
          <w:spacing w:val="-1"/>
          <w:sz w:val="24"/>
          <w:szCs w:val="24"/>
        </w:rPr>
        <w:t>e</w:t>
      </w:r>
      <w:r w:rsidRPr="00B95FDA">
        <w:rPr>
          <w:spacing w:val="2"/>
          <w:sz w:val="24"/>
          <w:szCs w:val="24"/>
        </w:rPr>
        <w:t>r</w:t>
      </w:r>
      <w:r w:rsidRPr="00B95FDA">
        <w:rPr>
          <w:sz w:val="24"/>
          <w:szCs w:val="24"/>
        </w:rPr>
        <w:t>vic</w:t>
      </w:r>
      <w:r w:rsidRPr="00B95FDA">
        <w:rPr>
          <w:spacing w:val="-1"/>
          <w:sz w:val="24"/>
          <w:szCs w:val="24"/>
        </w:rPr>
        <w:t>e</w:t>
      </w:r>
      <w:r w:rsidRPr="00B95FDA">
        <w:rPr>
          <w:sz w:val="24"/>
          <w:szCs w:val="24"/>
        </w:rPr>
        <w:t>s</w:t>
      </w:r>
    </w:p>
    <w:p w:rsidR="00B95FDA" w:rsidRPr="00B95FDA" w:rsidRDefault="00B95FDA" w:rsidP="00B95FDA">
      <w:pPr>
        <w:spacing w:before="5" w:line="180" w:lineRule="exact"/>
        <w:rPr>
          <w:sz w:val="18"/>
          <w:szCs w:val="18"/>
        </w:rPr>
      </w:pPr>
    </w:p>
    <w:p w:rsidR="00B95FDA" w:rsidRPr="00B95FDA" w:rsidRDefault="00B95FDA" w:rsidP="00B95FDA">
      <w:pPr>
        <w:spacing w:line="352" w:lineRule="auto"/>
        <w:ind w:left="840" w:right="76" w:hanging="360"/>
        <w:jc w:val="both"/>
        <w:rPr>
          <w:sz w:val="24"/>
          <w:szCs w:val="24"/>
        </w:rPr>
      </w:pPr>
      <w:r w:rsidRPr="00B95FDA">
        <w:rPr>
          <w:rFonts w:ascii="MS UI Gothic" w:eastAsia="MS UI Gothic" w:hAnsi="MS UI Gothic" w:cs="MS UI Gothic" w:hint="eastAsia"/>
          <w:w w:val="79"/>
          <w:sz w:val="24"/>
          <w:szCs w:val="24"/>
        </w:rPr>
        <w:t xml:space="preserve">➢ </w:t>
      </w:r>
      <w:r w:rsidRPr="00B95FDA">
        <w:rPr>
          <w:sz w:val="24"/>
          <w:szCs w:val="24"/>
        </w:rPr>
        <w:t>Apublics</w:t>
      </w:r>
      <w:r w:rsidRPr="00B95FDA">
        <w:rPr>
          <w:spacing w:val="-1"/>
          <w:sz w:val="24"/>
          <w:szCs w:val="24"/>
        </w:rPr>
        <w:t>e</w:t>
      </w:r>
      <w:r w:rsidRPr="00B95FDA">
        <w:rPr>
          <w:sz w:val="24"/>
          <w:szCs w:val="24"/>
        </w:rPr>
        <w:t>rvi</w:t>
      </w:r>
      <w:r w:rsidRPr="00B95FDA">
        <w:rPr>
          <w:spacing w:val="-1"/>
          <w:sz w:val="24"/>
          <w:szCs w:val="24"/>
        </w:rPr>
        <w:t>c</w:t>
      </w:r>
      <w:r w:rsidRPr="00B95FDA">
        <w:rPr>
          <w:sz w:val="24"/>
          <w:szCs w:val="24"/>
        </w:rPr>
        <w:t>eisd</w:t>
      </w:r>
      <w:r w:rsidRPr="00B95FDA">
        <w:rPr>
          <w:spacing w:val="-1"/>
          <w:sz w:val="24"/>
          <w:szCs w:val="24"/>
        </w:rPr>
        <w:t>e</w:t>
      </w:r>
      <w:r w:rsidRPr="00B95FDA">
        <w:rPr>
          <w:sz w:val="24"/>
          <w:szCs w:val="24"/>
        </w:rPr>
        <w:t>s</w:t>
      </w:r>
      <w:r w:rsidRPr="00B95FDA">
        <w:rPr>
          <w:spacing w:val="3"/>
          <w:sz w:val="24"/>
          <w:szCs w:val="24"/>
        </w:rPr>
        <w:t>i</w:t>
      </w:r>
      <w:r w:rsidRPr="00B95FDA">
        <w:rPr>
          <w:sz w:val="24"/>
          <w:szCs w:val="24"/>
        </w:rPr>
        <w:t>gn</w:t>
      </w:r>
      <w:r w:rsidRPr="00B95FDA">
        <w:rPr>
          <w:spacing w:val="-1"/>
          <w:sz w:val="24"/>
          <w:szCs w:val="24"/>
        </w:rPr>
        <w:t>e</w:t>
      </w:r>
      <w:r w:rsidRPr="00B95FDA">
        <w:rPr>
          <w:sz w:val="24"/>
          <w:szCs w:val="24"/>
        </w:rPr>
        <w:t>dso</w:t>
      </w:r>
      <w:r w:rsidRPr="00B95FDA">
        <w:rPr>
          <w:spacing w:val="-1"/>
          <w:sz w:val="24"/>
          <w:szCs w:val="24"/>
        </w:rPr>
        <w:t>c</w:t>
      </w:r>
      <w:r w:rsidRPr="00B95FDA">
        <w:rPr>
          <w:sz w:val="24"/>
          <w:szCs w:val="24"/>
        </w:rPr>
        <w:t>onsu</w:t>
      </w:r>
      <w:r w:rsidRPr="00B95FDA">
        <w:rPr>
          <w:spacing w:val="1"/>
          <w:sz w:val="24"/>
          <w:szCs w:val="24"/>
        </w:rPr>
        <w:t>m</w:t>
      </w:r>
      <w:r w:rsidRPr="00B95FDA">
        <w:rPr>
          <w:spacing w:val="-1"/>
          <w:sz w:val="24"/>
          <w:szCs w:val="24"/>
        </w:rPr>
        <w:t>er</w:t>
      </w:r>
      <w:r w:rsidRPr="00B95FDA">
        <w:rPr>
          <w:sz w:val="24"/>
          <w:szCs w:val="24"/>
        </w:rPr>
        <w:t>sin</w:t>
      </w:r>
      <w:r w:rsidRPr="00B95FDA">
        <w:rPr>
          <w:spacing w:val="1"/>
          <w:sz w:val="24"/>
          <w:szCs w:val="24"/>
        </w:rPr>
        <w:t>a</w:t>
      </w:r>
      <w:r w:rsidRPr="00B95FDA">
        <w:rPr>
          <w:sz w:val="24"/>
          <w:szCs w:val="24"/>
        </w:rPr>
        <w:t>nysizebusin</w:t>
      </w:r>
      <w:r w:rsidRPr="00B95FDA">
        <w:rPr>
          <w:spacing w:val="-1"/>
          <w:sz w:val="24"/>
          <w:szCs w:val="24"/>
        </w:rPr>
        <w:t>e</w:t>
      </w:r>
      <w:r w:rsidRPr="00B95FDA">
        <w:rPr>
          <w:sz w:val="24"/>
          <w:szCs w:val="24"/>
        </w:rPr>
        <w:t>ss</w:t>
      </w:r>
      <w:r w:rsidRPr="00B95FDA">
        <w:rPr>
          <w:spacing w:val="-1"/>
          <w:sz w:val="24"/>
          <w:szCs w:val="24"/>
        </w:rPr>
        <w:t>ca</w:t>
      </w:r>
      <w:r w:rsidRPr="00B95FDA">
        <w:rPr>
          <w:sz w:val="24"/>
          <w:szCs w:val="24"/>
        </w:rPr>
        <w:t>n</w:t>
      </w:r>
      <w:r w:rsidRPr="00B95FDA">
        <w:rPr>
          <w:spacing w:val="2"/>
          <w:sz w:val="24"/>
          <w:szCs w:val="24"/>
        </w:rPr>
        <w:t>a</w:t>
      </w:r>
      <w:r w:rsidRPr="00B95FDA">
        <w:rPr>
          <w:spacing w:val="-1"/>
          <w:sz w:val="24"/>
          <w:szCs w:val="24"/>
        </w:rPr>
        <w:t>c</w:t>
      </w:r>
      <w:r w:rsidRPr="00B95FDA">
        <w:rPr>
          <w:spacing w:val="2"/>
          <w:sz w:val="24"/>
          <w:szCs w:val="24"/>
        </w:rPr>
        <w:t>q</w:t>
      </w:r>
      <w:r w:rsidRPr="00B95FDA">
        <w:rPr>
          <w:sz w:val="24"/>
          <w:szCs w:val="24"/>
        </w:rPr>
        <w:t>u</w:t>
      </w:r>
      <w:r w:rsidRPr="00B95FDA">
        <w:rPr>
          <w:spacing w:val="1"/>
          <w:sz w:val="24"/>
          <w:szCs w:val="24"/>
        </w:rPr>
        <w:t>i</w:t>
      </w:r>
      <w:r w:rsidRPr="00B95FDA">
        <w:rPr>
          <w:spacing w:val="-1"/>
          <w:sz w:val="24"/>
          <w:szCs w:val="24"/>
        </w:rPr>
        <w:t>r</w:t>
      </w:r>
      <w:r w:rsidRPr="00B95FDA">
        <w:rPr>
          <w:sz w:val="24"/>
          <w:szCs w:val="24"/>
        </w:rPr>
        <w:t>es</w:t>
      </w:r>
      <w:r w:rsidRPr="00B95FDA">
        <w:rPr>
          <w:spacing w:val="-1"/>
          <w:sz w:val="24"/>
          <w:szCs w:val="24"/>
        </w:rPr>
        <w:t>e</w:t>
      </w:r>
      <w:r w:rsidRPr="00B95FDA">
        <w:rPr>
          <w:sz w:val="24"/>
          <w:szCs w:val="24"/>
        </w:rPr>
        <w:t>rvi</w:t>
      </w:r>
      <w:r w:rsidRPr="00B95FDA">
        <w:rPr>
          <w:spacing w:val="1"/>
          <w:sz w:val="24"/>
          <w:szCs w:val="24"/>
        </w:rPr>
        <w:t>c</w:t>
      </w:r>
      <w:r w:rsidRPr="00B95FDA">
        <w:rPr>
          <w:spacing w:val="-1"/>
          <w:sz w:val="24"/>
          <w:szCs w:val="24"/>
        </w:rPr>
        <w:t>e</w:t>
      </w:r>
      <w:r w:rsidRPr="00B95FDA">
        <w:rPr>
          <w:sz w:val="24"/>
          <w:szCs w:val="24"/>
        </w:rPr>
        <w:t>sina</w:t>
      </w:r>
      <w:r w:rsidRPr="00B95FDA">
        <w:rPr>
          <w:spacing w:val="-1"/>
          <w:sz w:val="24"/>
          <w:szCs w:val="24"/>
        </w:rPr>
        <w:t>re</w:t>
      </w:r>
      <w:r w:rsidRPr="00B95FDA">
        <w:rPr>
          <w:sz w:val="24"/>
          <w:szCs w:val="24"/>
        </w:rPr>
        <w:t>ntal model.</w:t>
      </w:r>
      <w:r w:rsidRPr="00B95FDA">
        <w:rPr>
          <w:spacing w:val="1"/>
          <w:sz w:val="24"/>
          <w:szCs w:val="24"/>
        </w:rPr>
        <w:t>S</w:t>
      </w:r>
      <w:r w:rsidRPr="00B95FDA">
        <w:rPr>
          <w:sz w:val="24"/>
          <w:szCs w:val="24"/>
        </w:rPr>
        <w:t>ome pub</w:t>
      </w:r>
      <w:r w:rsidRPr="00B95FDA">
        <w:rPr>
          <w:spacing w:val="1"/>
          <w:sz w:val="24"/>
          <w:szCs w:val="24"/>
        </w:rPr>
        <w:t>l</w:t>
      </w:r>
      <w:r w:rsidRPr="00B95FDA">
        <w:rPr>
          <w:sz w:val="24"/>
          <w:szCs w:val="24"/>
        </w:rPr>
        <w:t>ic</w:t>
      </w:r>
      <w:r w:rsidRPr="00B95FDA">
        <w:rPr>
          <w:spacing w:val="-1"/>
          <w:sz w:val="24"/>
          <w:szCs w:val="24"/>
        </w:rPr>
        <w:t xml:space="preserve"> c</w:t>
      </w:r>
      <w:r w:rsidRPr="00B95FDA">
        <w:rPr>
          <w:sz w:val="24"/>
          <w:szCs w:val="24"/>
        </w:rPr>
        <w:t>loud s</w:t>
      </w:r>
      <w:r w:rsidRPr="00B95FDA">
        <w:rPr>
          <w:spacing w:val="-1"/>
          <w:sz w:val="24"/>
          <w:szCs w:val="24"/>
        </w:rPr>
        <w:t>e</w:t>
      </w:r>
      <w:r w:rsidRPr="00B95FDA">
        <w:rPr>
          <w:sz w:val="24"/>
          <w:szCs w:val="24"/>
        </w:rPr>
        <w:t>rv</w:t>
      </w:r>
      <w:r w:rsidRPr="00B95FDA">
        <w:rPr>
          <w:spacing w:val="2"/>
          <w:sz w:val="24"/>
          <w:szCs w:val="24"/>
        </w:rPr>
        <w:t>i</w:t>
      </w:r>
      <w:r w:rsidRPr="00B95FDA">
        <w:rPr>
          <w:spacing w:val="-1"/>
          <w:sz w:val="24"/>
          <w:szCs w:val="24"/>
        </w:rPr>
        <w:t>ce</w:t>
      </w:r>
      <w:r w:rsidRPr="00B95FDA">
        <w:rPr>
          <w:sz w:val="24"/>
          <w:szCs w:val="24"/>
        </w:rPr>
        <w:t xml:space="preserve">s </w:t>
      </w:r>
      <w:r w:rsidRPr="00B95FDA">
        <w:rPr>
          <w:spacing w:val="1"/>
          <w:sz w:val="24"/>
          <w:szCs w:val="24"/>
        </w:rPr>
        <w:t>a</w:t>
      </w:r>
      <w:r w:rsidRPr="00B95FDA">
        <w:rPr>
          <w:spacing w:val="-1"/>
          <w:sz w:val="24"/>
          <w:szCs w:val="24"/>
        </w:rPr>
        <w:t>r</w:t>
      </w:r>
      <w:r w:rsidRPr="00B95FDA">
        <w:rPr>
          <w:sz w:val="24"/>
          <w:szCs w:val="24"/>
        </w:rPr>
        <w:t>e op</w:t>
      </w:r>
      <w:r w:rsidRPr="00B95FDA">
        <w:rPr>
          <w:spacing w:val="-1"/>
          <w:sz w:val="24"/>
          <w:szCs w:val="24"/>
        </w:rPr>
        <w:t>e</w:t>
      </w:r>
      <w:r w:rsidRPr="00B95FDA">
        <w:rPr>
          <w:sz w:val="24"/>
          <w:szCs w:val="24"/>
        </w:rPr>
        <w:t>nto</w:t>
      </w:r>
      <w:r w:rsidRPr="00B95FDA">
        <w:rPr>
          <w:spacing w:val="-1"/>
          <w:sz w:val="24"/>
          <w:szCs w:val="24"/>
        </w:rPr>
        <w:t>a</w:t>
      </w:r>
      <w:r w:rsidRPr="00B95FDA">
        <w:rPr>
          <w:sz w:val="24"/>
          <w:szCs w:val="24"/>
        </w:rPr>
        <w:t>nyonewitha</w:t>
      </w:r>
      <w:r w:rsidRPr="00B95FDA">
        <w:rPr>
          <w:spacing w:val="-1"/>
          <w:sz w:val="24"/>
          <w:szCs w:val="24"/>
        </w:rPr>
        <w:t>cre</w:t>
      </w:r>
      <w:r w:rsidRPr="00B95FDA">
        <w:rPr>
          <w:sz w:val="24"/>
          <w:szCs w:val="24"/>
        </w:rPr>
        <w:t>dit</w:t>
      </w:r>
      <w:r w:rsidRPr="00B95FDA">
        <w:rPr>
          <w:spacing w:val="1"/>
          <w:sz w:val="24"/>
          <w:szCs w:val="24"/>
        </w:rPr>
        <w:t>c</w:t>
      </w:r>
      <w:r w:rsidRPr="00B95FDA">
        <w:rPr>
          <w:spacing w:val="-1"/>
          <w:sz w:val="24"/>
          <w:szCs w:val="24"/>
        </w:rPr>
        <w:t>ar</w:t>
      </w:r>
      <w:r w:rsidRPr="00B95FDA">
        <w:rPr>
          <w:sz w:val="24"/>
          <w:szCs w:val="24"/>
        </w:rPr>
        <w:t>d that p</w:t>
      </w:r>
      <w:r w:rsidRPr="00B95FDA">
        <w:rPr>
          <w:spacing w:val="-1"/>
          <w:sz w:val="24"/>
          <w:szCs w:val="24"/>
        </w:rPr>
        <w:t>a</w:t>
      </w:r>
      <w:r w:rsidRPr="00B95FDA">
        <w:rPr>
          <w:sz w:val="24"/>
          <w:szCs w:val="24"/>
        </w:rPr>
        <w:t xml:space="preserve">ys </w:t>
      </w:r>
      <w:r w:rsidRPr="00B95FDA">
        <w:rPr>
          <w:spacing w:val="2"/>
          <w:sz w:val="24"/>
          <w:szCs w:val="24"/>
        </w:rPr>
        <w:t>p</w:t>
      </w:r>
      <w:r w:rsidRPr="00B95FDA">
        <w:rPr>
          <w:spacing w:val="1"/>
          <w:sz w:val="24"/>
          <w:szCs w:val="24"/>
        </w:rPr>
        <w:t>e</w:t>
      </w:r>
      <w:r w:rsidRPr="00B95FDA">
        <w:rPr>
          <w:sz w:val="24"/>
          <w:szCs w:val="24"/>
        </w:rPr>
        <w:t>r us</w:t>
      </w:r>
      <w:r w:rsidRPr="00B95FDA">
        <w:rPr>
          <w:spacing w:val="-1"/>
          <w:sz w:val="24"/>
          <w:szCs w:val="24"/>
        </w:rPr>
        <w:t>e</w:t>
      </w:r>
      <w:r w:rsidRPr="00B95FDA">
        <w:rPr>
          <w:sz w:val="24"/>
          <w:szCs w:val="24"/>
        </w:rPr>
        <w:t>.Oth</w:t>
      </w:r>
      <w:r w:rsidRPr="00B95FDA">
        <w:rPr>
          <w:spacing w:val="-1"/>
          <w:sz w:val="24"/>
          <w:szCs w:val="24"/>
        </w:rPr>
        <w:t>e</w:t>
      </w:r>
      <w:r w:rsidRPr="00B95FDA">
        <w:rPr>
          <w:sz w:val="24"/>
          <w:szCs w:val="24"/>
        </w:rPr>
        <w:t>rpubliccloud</w:t>
      </w:r>
      <w:r w:rsidRPr="00B95FDA">
        <w:rPr>
          <w:spacing w:val="3"/>
          <w:sz w:val="24"/>
          <w:szCs w:val="24"/>
        </w:rPr>
        <w:t>s</w:t>
      </w:r>
      <w:r w:rsidRPr="00B95FDA">
        <w:rPr>
          <w:spacing w:val="-1"/>
          <w:sz w:val="24"/>
          <w:szCs w:val="24"/>
        </w:rPr>
        <w:t>e</w:t>
      </w:r>
      <w:r w:rsidRPr="00B95FDA">
        <w:rPr>
          <w:sz w:val="24"/>
          <w:szCs w:val="24"/>
        </w:rPr>
        <w:t>rvi</w:t>
      </w:r>
      <w:r w:rsidRPr="00B95FDA">
        <w:rPr>
          <w:spacing w:val="-1"/>
          <w:sz w:val="24"/>
          <w:szCs w:val="24"/>
        </w:rPr>
        <w:t>ce</w:t>
      </w:r>
      <w:r w:rsidRPr="00B95FDA">
        <w:rPr>
          <w:sz w:val="24"/>
          <w:szCs w:val="24"/>
        </w:rPr>
        <w:t>s</w:t>
      </w:r>
      <w:r w:rsidRPr="00B95FDA">
        <w:rPr>
          <w:spacing w:val="-1"/>
          <w:sz w:val="24"/>
          <w:szCs w:val="24"/>
        </w:rPr>
        <w:t>ar</w:t>
      </w:r>
      <w:r w:rsidRPr="00B95FDA">
        <w:rPr>
          <w:sz w:val="24"/>
          <w:szCs w:val="24"/>
        </w:rPr>
        <w:t>e</w:t>
      </w:r>
      <w:r w:rsidRPr="00B95FDA">
        <w:rPr>
          <w:spacing w:val="-1"/>
          <w:sz w:val="24"/>
          <w:szCs w:val="24"/>
        </w:rPr>
        <w:t>c</w:t>
      </w:r>
      <w:r w:rsidRPr="00B95FDA">
        <w:rPr>
          <w:sz w:val="24"/>
          <w:szCs w:val="24"/>
        </w:rPr>
        <w:t>ont</w:t>
      </w:r>
      <w:r w:rsidRPr="00B95FDA">
        <w:rPr>
          <w:spacing w:val="-1"/>
          <w:sz w:val="24"/>
          <w:szCs w:val="24"/>
        </w:rPr>
        <w:t>rac</w:t>
      </w:r>
      <w:r w:rsidRPr="00B95FDA">
        <w:rPr>
          <w:sz w:val="24"/>
          <w:szCs w:val="24"/>
        </w:rPr>
        <w:t>t</w:t>
      </w:r>
      <w:r w:rsidRPr="00B95FDA">
        <w:rPr>
          <w:spacing w:val="3"/>
          <w:sz w:val="24"/>
          <w:szCs w:val="24"/>
        </w:rPr>
        <w:t>u</w:t>
      </w:r>
      <w:r w:rsidRPr="00B95FDA">
        <w:rPr>
          <w:spacing w:val="-1"/>
          <w:sz w:val="24"/>
          <w:szCs w:val="24"/>
        </w:rPr>
        <w:t>a</w:t>
      </w:r>
      <w:r w:rsidRPr="00B95FDA">
        <w:rPr>
          <w:sz w:val="24"/>
          <w:szCs w:val="24"/>
        </w:rPr>
        <w:t>l</w:t>
      </w:r>
      <w:r w:rsidRPr="00B95FDA">
        <w:rPr>
          <w:spacing w:val="1"/>
          <w:sz w:val="24"/>
          <w:szCs w:val="24"/>
        </w:rPr>
        <w:t>a</w:t>
      </w:r>
      <w:r w:rsidRPr="00B95FDA">
        <w:rPr>
          <w:sz w:val="24"/>
          <w:szCs w:val="24"/>
        </w:rPr>
        <w:t>ndprovideahigher</w:t>
      </w:r>
      <w:r w:rsidRPr="00B95FDA">
        <w:rPr>
          <w:spacing w:val="3"/>
          <w:sz w:val="24"/>
          <w:szCs w:val="24"/>
        </w:rPr>
        <w:t>l</w:t>
      </w:r>
      <w:r w:rsidRPr="00B95FDA">
        <w:rPr>
          <w:sz w:val="24"/>
          <w:szCs w:val="24"/>
        </w:rPr>
        <w:t>ev</w:t>
      </w:r>
      <w:r w:rsidRPr="00B95FDA">
        <w:rPr>
          <w:spacing w:val="-1"/>
          <w:sz w:val="24"/>
          <w:szCs w:val="24"/>
        </w:rPr>
        <w:t>e</w:t>
      </w:r>
      <w:r w:rsidRPr="00B95FDA">
        <w:rPr>
          <w:sz w:val="24"/>
          <w:szCs w:val="24"/>
        </w:rPr>
        <w:t>lofs</w:t>
      </w:r>
      <w:r w:rsidRPr="00B95FDA">
        <w:rPr>
          <w:spacing w:val="-1"/>
          <w:sz w:val="24"/>
          <w:szCs w:val="24"/>
        </w:rPr>
        <w:t>e</w:t>
      </w:r>
      <w:r w:rsidRPr="00B95FDA">
        <w:rPr>
          <w:sz w:val="24"/>
          <w:szCs w:val="24"/>
        </w:rPr>
        <w:t>rvi</w:t>
      </w:r>
      <w:r w:rsidRPr="00B95FDA">
        <w:rPr>
          <w:spacing w:val="-1"/>
          <w:sz w:val="24"/>
          <w:szCs w:val="24"/>
        </w:rPr>
        <w:t>c</w:t>
      </w:r>
      <w:r w:rsidRPr="00B95FDA">
        <w:rPr>
          <w:sz w:val="24"/>
          <w:szCs w:val="24"/>
        </w:rPr>
        <w:t>etothe buy</w:t>
      </w:r>
      <w:r w:rsidRPr="00B95FDA">
        <w:rPr>
          <w:spacing w:val="-1"/>
          <w:sz w:val="24"/>
          <w:szCs w:val="24"/>
        </w:rPr>
        <w:t>e</w:t>
      </w:r>
      <w:r w:rsidRPr="00B95FDA">
        <w:rPr>
          <w:sz w:val="24"/>
          <w:szCs w:val="24"/>
        </w:rPr>
        <w:t>r</w:t>
      </w:r>
    </w:p>
    <w:p w:rsidR="00B95FDA" w:rsidRPr="00B95FDA" w:rsidRDefault="00B95FDA" w:rsidP="00B95FDA">
      <w:pPr>
        <w:spacing w:line="280" w:lineRule="exact"/>
        <w:ind w:left="480"/>
        <w:rPr>
          <w:sz w:val="24"/>
          <w:szCs w:val="24"/>
        </w:rPr>
      </w:pPr>
      <w:r w:rsidRPr="00B95FDA">
        <w:rPr>
          <w:rFonts w:ascii="MS UI Gothic" w:eastAsia="MS UI Gothic" w:hAnsi="MS UI Gothic" w:cs="MS UI Gothic" w:hint="eastAsia"/>
          <w:w w:val="79"/>
          <w:position w:val="-1"/>
          <w:sz w:val="24"/>
          <w:szCs w:val="24"/>
        </w:rPr>
        <w:t xml:space="preserve">➢ </w:t>
      </w:r>
      <w:r w:rsidRPr="00B95FDA">
        <w:rPr>
          <w:spacing w:val="-3"/>
          <w:position w:val="-1"/>
          <w:sz w:val="24"/>
          <w:szCs w:val="24"/>
        </w:rPr>
        <w:t>I</w:t>
      </w:r>
      <w:r w:rsidRPr="00B95FDA">
        <w:rPr>
          <w:position w:val="-1"/>
          <w:sz w:val="24"/>
          <w:szCs w:val="24"/>
        </w:rPr>
        <w:t xml:space="preserve">n </w:t>
      </w:r>
      <w:r w:rsidRPr="00B95FDA">
        <w:rPr>
          <w:spacing w:val="-1"/>
          <w:position w:val="-1"/>
          <w:sz w:val="24"/>
          <w:szCs w:val="24"/>
        </w:rPr>
        <w:t>c</w:t>
      </w:r>
      <w:r w:rsidRPr="00B95FDA">
        <w:rPr>
          <w:position w:val="-1"/>
          <w:sz w:val="24"/>
          <w:szCs w:val="24"/>
        </w:rPr>
        <w:t>ont</w:t>
      </w:r>
      <w:r w:rsidRPr="00B95FDA">
        <w:rPr>
          <w:spacing w:val="-1"/>
          <w:position w:val="-1"/>
          <w:sz w:val="24"/>
          <w:szCs w:val="24"/>
        </w:rPr>
        <w:t>ra</w:t>
      </w:r>
      <w:r w:rsidRPr="00B95FDA">
        <w:rPr>
          <w:position w:val="-1"/>
          <w:sz w:val="24"/>
          <w:szCs w:val="24"/>
        </w:rPr>
        <w:t>st, priva</w:t>
      </w:r>
      <w:r w:rsidRPr="00B95FDA">
        <w:rPr>
          <w:spacing w:val="3"/>
          <w:position w:val="-1"/>
          <w:sz w:val="24"/>
          <w:szCs w:val="24"/>
        </w:rPr>
        <w:t>t</w:t>
      </w:r>
      <w:r w:rsidRPr="00B95FDA">
        <w:rPr>
          <w:position w:val="-1"/>
          <w:sz w:val="24"/>
          <w:szCs w:val="24"/>
        </w:rPr>
        <w:t>e s</w:t>
      </w:r>
      <w:r w:rsidRPr="00B95FDA">
        <w:rPr>
          <w:spacing w:val="-1"/>
          <w:position w:val="-1"/>
          <w:sz w:val="24"/>
          <w:szCs w:val="24"/>
        </w:rPr>
        <w:t>e</w:t>
      </w:r>
      <w:r w:rsidRPr="00B95FDA">
        <w:rPr>
          <w:spacing w:val="2"/>
          <w:position w:val="-1"/>
          <w:sz w:val="24"/>
          <w:szCs w:val="24"/>
        </w:rPr>
        <w:t>r</w:t>
      </w:r>
      <w:r w:rsidRPr="00B95FDA">
        <w:rPr>
          <w:position w:val="-1"/>
          <w:sz w:val="24"/>
          <w:szCs w:val="24"/>
        </w:rPr>
        <w:t>vic</w:t>
      </w:r>
      <w:r w:rsidRPr="00B95FDA">
        <w:rPr>
          <w:spacing w:val="-1"/>
          <w:position w:val="-1"/>
          <w:sz w:val="24"/>
          <w:szCs w:val="24"/>
        </w:rPr>
        <w:t>e</w:t>
      </w:r>
      <w:r w:rsidRPr="00B95FDA">
        <w:rPr>
          <w:position w:val="-1"/>
          <w:sz w:val="24"/>
          <w:szCs w:val="24"/>
        </w:rPr>
        <w:t xml:space="preserve">s </w:t>
      </w:r>
      <w:r w:rsidRPr="00B95FDA">
        <w:rPr>
          <w:spacing w:val="-1"/>
          <w:position w:val="-1"/>
          <w:sz w:val="24"/>
          <w:szCs w:val="24"/>
        </w:rPr>
        <w:t>a</w:t>
      </w:r>
      <w:r w:rsidRPr="00B95FDA">
        <w:rPr>
          <w:spacing w:val="1"/>
          <w:position w:val="-1"/>
          <w:sz w:val="24"/>
          <w:szCs w:val="24"/>
        </w:rPr>
        <w:t>r</w:t>
      </w:r>
      <w:r w:rsidRPr="00B95FDA">
        <w:rPr>
          <w:position w:val="-1"/>
          <w:sz w:val="24"/>
          <w:szCs w:val="24"/>
        </w:rPr>
        <w:t>e provid</w:t>
      </w:r>
      <w:r w:rsidRPr="00B95FDA">
        <w:rPr>
          <w:spacing w:val="-1"/>
          <w:position w:val="-1"/>
          <w:sz w:val="24"/>
          <w:szCs w:val="24"/>
        </w:rPr>
        <w:t>e</w:t>
      </w:r>
      <w:r w:rsidRPr="00B95FDA">
        <w:rPr>
          <w:position w:val="-1"/>
          <w:sz w:val="24"/>
          <w:szCs w:val="24"/>
        </w:rPr>
        <w:t>d in</w:t>
      </w:r>
      <w:r w:rsidRPr="00B95FDA">
        <w:rPr>
          <w:spacing w:val="1"/>
          <w:position w:val="-1"/>
          <w:sz w:val="24"/>
          <w:szCs w:val="24"/>
        </w:rPr>
        <w:t>s</w:t>
      </w:r>
      <w:r w:rsidRPr="00B95FDA">
        <w:rPr>
          <w:spacing w:val="3"/>
          <w:position w:val="-1"/>
          <w:sz w:val="24"/>
          <w:szCs w:val="24"/>
        </w:rPr>
        <w:t>i</w:t>
      </w:r>
      <w:r w:rsidRPr="00B95FDA">
        <w:rPr>
          <w:position w:val="-1"/>
          <w:sz w:val="24"/>
          <w:szCs w:val="24"/>
        </w:rPr>
        <w:t xml:space="preserve">de a </w:t>
      </w:r>
      <w:r w:rsidRPr="00B95FDA">
        <w:rPr>
          <w:spacing w:val="-1"/>
          <w:position w:val="-1"/>
          <w:sz w:val="24"/>
          <w:szCs w:val="24"/>
        </w:rPr>
        <w:t>c</w:t>
      </w:r>
      <w:r w:rsidRPr="00B95FDA">
        <w:rPr>
          <w:position w:val="-1"/>
          <w:sz w:val="24"/>
          <w:szCs w:val="24"/>
        </w:rPr>
        <w:t>ompan</w:t>
      </w:r>
      <w:r w:rsidRPr="00B95FDA">
        <w:rPr>
          <w:spacing w:val="2"/>
          <w:position w:val="-1"/>
          <w:sz w:val="24"/>
          <w:szCs w:val="24"/>
        </w:rPr>
        <w:t>y</w:t>
      </w:r>
      <w:r w:rsidRPr="00B95FDA">
        <w:rPr>
          <w:spacing w:val="-1"/>
          <w:position w:val="-1"/>
          <w:sz w:val="24"/>
          <w:szCs w:val="24"/>
        </w:rPr>
        <w:t>’</w:t>
      </w:r>
      <w:r w:rsidRPr="00B95FDA">
        <w:rPr>
          <w:position w:val="-1"/>
          <w:sz w:val="24"/>
          <w:szCs w:val="24"/>
        </w:rPr>
        <w:t xml:space="preserve">s </w:t>
      </w:r>
      <w:r w:rsidRPr="00B95FDA">
        <w:rPr>
          <w:spacing w:val="-1"/>
          <w:position w:val="-1"/>
          <w:sz w:val="24"/>
          <w:szCs w:val="24"/>
        </w:rPr>
        <w:t>f</w:t>
      </w:r>
      <w:r w:rsidRPr="00B95FDA">
        <w:rPr>
          <w:position w:val="-1"/>
          <w:sz w:val="24"/>
          <w:szCs w:val="24"/>
        </w:rPr>
        <w:t>ir</w:t>
      </w:r>
      <w:r w:rsidRPr="00B95FDA">
        <w:rPr>
          <w:spacing w:val="1"/>
          <w:position w:val="-1"/>
          <w:sz w:val="24"/>
          <w:szCs w:val="24"/>
        </w:rPr>
        <w:t>e</w:t>
      </w:r>
      <w:r w:rsidRPr="00B95FDA">
        <w:rPr>
          <w:position w:val="-1"/>
          <w:sz w:val="24"/>
          <w:szCs w:val="24"/>
        </w:rPr>
        <w:t>w</w:t>
      </w:r>
      <w:r w:rsidRPr="00B95FDA">
        <w:rPr>
          <w:spacing w:val="1"/>
          <w:position w:val="-1"/>
          <w:sz w:val="24"/>
          <w:szCs w:val="24"/>
        </w:rPr>
        <w:t>a</w:t>
      </w:r>
      <w:r w:rsidRPr="00B95FDA">
        <w:rPr>
          <w:position w:val="-1"/>
          <w:sz w:val="24"/>
          <w:szCs w:val="24"/>
        </w:rPr>
        <w:t xml:space="preserve">ll, </w:t>
      </w:r>
      <w:r w:rsidRPr="00B95FDA">
        <w:rPr>
          <w:spacing w:val="-1"/>
          <w:position w:val="-1"/>
          <w:sz w:val="24"/>
          <w:szCs w:val="24"/>
        </w:rPr>
        <w:t>e</w:t>
      </w:r>
      <w:r w:rsidRPr="00B95FDA">
        <w:rPr>
          <w:position w:val="-1"/>
          <w:sz w:val="24"/>
          <w:szCs w:val="24"/>
        </w:rPr>
        <w:t>n</w:t>
      </w:r>
      <w:r w:rsidRPr="00B95FDA">
        <w:rPr>
          <w:spacing w:val="-1"/>
          <w:position w:val="-1"/>
          <w:sz w:val="24"/>
          <w:szCs w:val="24"/>
        </w:rPr>
        <w:t>a</w:t>
      </w:r>
      <w:r w:rsidRPr="00B95FDA">
        <w:rPr>
          <w:position w:val="-1"/>
          <w:sz w:val="24"/>
          <w:szCs w:val="24"/>
        </w:rPr>
        <w:t xml:space="preserve">bling </w:t>
      </w:r>
      <w:r w:rsidRPr="00B95FDA">
        <w:rPr>
          <w:spacing w:val="-3"/>
          <w:position w:val="-1"/>
          <w:sz w:val="24"/>
          <w:szCs w:val="24"/>
        </w:rPr>
        <w:t>I</w:t>
      </w:r>
      <w:r w:rsidRPr="00B95FDA">
        <w:rPr>
          <w:position w:val="-1"/>
          <w:sz w:val="24"/>
          <w:szCs w:val="24"/>
        </w:rPr>
        <w:t>T</w:t>
      </w:r>
    </w:p>
    <w:p w:rsidR="00B95FDA" w:rsidRPr="00B95FDA" w:rsidRDefault="00B95FDA" w:rsidP="00B95FDA">
      <w:pPr>
        <w:spacing w:before="7" w:line="120" w:lineRule="exact"/>
        <w:rPr>
          <w:sz w:val="13"/>
          <w:szCs w:val="13"/>
        </w:rPr>
      </w:pPr>
    </w:p>
    <w:p w:rsidR="00B95FDA" w:rsidRPr="00B95FDA" w:rsidRDefault="00B95FDA" w:rsidP="00B95FDA">
      <w:pPr>
        <w:spacing w:line="357" w:lineRule="auto"/>
        <w:ind w:left="840" w:right="77"/>
        <w:rPr>
          <w:sz w:val="24"/>
          <w:szCs w:val="24"/>
        </w:rPr>
      </w:pPr>
      <w:r w:rsidRPr="00B95FDA">
        <w:rPr>
          <w:sz w:val="24"/>
          <w:szCs w:val="24"/>
        </w:rPr>
        <w:t>man</w:t>
      </w:r>
      <w:r w:rsidRPr="00B95FDA">
        <w:rPr>
          <w:spacing w:val="-1"/>
          <w:sz w:val="24"/>
          <w:szCs w:val="24"/>
        </w:rPr>
        <w:t>a</w:t>
      </w:r>
      <w:r w:rsidRPr="00B95FDA">
        <w:rPr>
          <w:sz w:val="24"/>
          <w:szCs w:val="24"/>
        </w:rPr>
        <w:t>g</w:t>
      </w:r>
      <w:r w:rsidRPr="00B95FDA">
        <w:rPr>
          <w:spacing w:val="-1"/>
          <w:sz w:val="24"/>
          <w:szCs w:val="24"/>
        </w:rPr>
        <w:t>e</w:t>
      </w:r>
      <w:r w:rsidRPr="00B95FDA">
        <w:rPr>
          <w:sz w:val="24"/>
          <w:szCs w:val="24"/>
        </w:rPr>
        <w:t>menttoprovi</w:t>
      </w:r>
      <w:r w:rsidRPr="00B95FDA">
        <w:rPr>
          <w:spacing w:val="2"/>
          <w:sz w:val="24"/>
          <w:szCs w:val="24"/>
        </w:rPr>
        <w:t>d</w:t>
      </w:r>
      <w:r w:rsidRPr="00B95FDA">
        <w:rPr>
          <w:sz w:val="24"/>
          <w:szCs w:val="24"/>
        </w:rPr>
        <w:t>eas</w:t>
      </w:r>
      <w:r w:rsidRPr="00B95FDA">
        <w:rPr>
          <w:spacing w:val="-1"/>
          <w:sz w:val="24"/>
          <w:szCs w:val="24"/>
        </w:rPr>
        <w:t>e</w:t>
      </w:r>
      <w:r w:rsidRPr="00B95FDA">
        <w:rPr>
          <w:sz w:val="24"/>
          <w:szCs w:val="24"/>
        </w:rPr>
        <w:t>l</w:t>
      </w:r>
      <w:r w:rsidRPr="00B95FDA">
        <w:rPr>
          <w:spacing w:val="-1"/>
          <w:sz w:val="24"/>
          <w:szCs w:val="24"/>
        </w:rPr>
        <w:t>f-</w:t>
      </w:r>
      <w:r w:rsidRPr="00B95FDA">
        <w:rPr>
          <w:spacing w:val="3"/>
          <w:sz w:val="24"/>
          <w:szCs w:val="24"/>
        </w:rPr>
        <w:t>s</w:t>
      </w:r>
      <w:r w:rsidRPr="00B95FDA">
        <w:rPr>
          <w:spacing w:val="-1"/>
          <w:sz w:val="24"/>
          <w:szCs w:val="24"/>
        </w:rPr>
        <w:t>e</w:t>
      </w:r>
      <w:r w:rsidRPr="00B95FDA">
        <w:rPr>
          <w:sz w:val="24"/>
          <w:szCs w:val="24"/>
        </w:rPr>
        <w:t>rvi</w:t>
      </w:r>
      <w:r w:rsidRPr="00B95FDA">
        <w:rPr>
          <w:spacing w:val="-1"/>
          <w:sz w:val="24"/>
          <w:szCs w:val="24"/>
        </w:rPr>
        <w:t>c</w:t>
      </w:r>
      <w:r w:rsidRPr="00B95FDA">
        <w:rPr>
          <w:sz w:val="24"/>
          <w:szCs w:val="24"/>
        </w:rPr>
        <w:t>epo</w:t>
      </w:r>
      <w:r w:rsidRPr="00B95FDA">
        <w:rPr>
          <w:spacing w:val="-1"/>
          <w:sz w:val="24"/>
          <w:szCs w:val="24"/>
        </w:rPr>
        <w:t>r</w:t>
      </w:r>
      <w:r w:rsidRPr="00B95FDA">
        <w:rPr>
          <w:sz w:val="24"/>
          <w:szCs w:val="24"/>
        </w:rPr>
        <w:t>t</w:t>
      </w:r>
      <w:r w:rsidRPr="00B95FDA">
        <w:rPr>
          <w:spacing w:val="-1"/>
          <w:sz w:val="24"/>
          <w:szCs w:val="24"/>
        </w:rPr>
        <w:t>a</w:t>
      </w:r>
      <w:r w:rsidRPr="00B95FDA">
        <w:rPr>
          <w:sz w:val="24"/>
          <w:szCs w:val="24"/>
        </w:rPr>
        <w:t>lf</w:t>
      </w:r>
      <w:r w:rsidRPr="00B95FDA">
        <w:rPr>
          <w:spacing w:val="1"/>
          <w:sz w:val="24"/>
          <w:szCs w:val="24"/>
        </w:rPr>
        <w:t>o</w:t>
      </w:r>
      <w:r w:rsidRPr="00B95FDA">
        <w:rPr>
          <w:sz w:val="24"/>
          <w:szCs w:val="24"/>
        </w:rPr>
        <w:t>r</w:t>
      </w:r>
      <w:r w:rsidRPr="00B95FDA">
        <w:rPr>
          <w:spacing w:val="-1"/>
          <w:sz w:val="24"/>
          <w:szCs w:val="24"/>
        </w:rPr>
        <w:t>e</w:t>
      </w:r>
      <w:r w:rsidRPr="00B95FDA">
        <w:rPr>
          <w:sz w:val="24"/>
          <w:szCs w:val="24"/>
        </w:rPr>
        <w:t>mploy</w:t>
      </w:r>
      <w:r w:rsidRPr="00B95FDA">
        <w:rPr>
          <w:spacing w:val="-1"/>
          <w:sz w:val="24"/>
          <w:szCs w:val="24"/>
        </w:rPr>
        <w:t>ee</w:t>
      </w:r>
      <w:r w:rsidRPr="00B95FDA">
        <w:rPr>
          <w:sz w:val="24"/>
          <w:szCs w:val="24"/>
        </w:rPr>
        <w:t>s</w:t>
      </w:r>
      <w:r w:rsidRPr="00B95FDA">
        <w:rPr>
          <w:spacing w:val="-1"/>
          <w:sz w:val="24"/>
          <w:szCs w:val="24"/>
        </w:rPr>
        <w:t>a</w:t>
      </w:r>
      <w:r w:rsidRPr="00B95FDA">
        <w:rPr>
          <w:sz w:val="24"/>
          <w:szCs w:val="24"/>
        </w:rPr>
        <w:t>nd</w:t>
      </w:r>
      <w:r w:rsidRPr="00B95FDA">
        <w:rPr>
          <w:spacing w:val="2"/>
          <w:sz w:val="24"/>
          <w:szCs w:val="24"/>
        </w:rPr>
        <w:t>p</w:t>
      </w:r>
      <w:r w:rsidRPr="00B95FDA">
        <w:rPr>
          <w:spacing w:val="-1"/>
          <w:sz w:val="24"/>
          <w:szCs w:val="24"/>
        </w:rPr>
        <w:t>a</w:t>
      </w:r>
      <w:r w:rsidRPr="00B95FDA">
        <w:rPr>
          <w:sz w:val="24"/>
          <w:szCs w:val="24"/>
        </w:rPr>
        <w:t>rtn</w:t>
      </w:r>
      <w:r w:rsidRPr="00B95FDA">
        <w:rPr>
          <w:spacing w:val="1"/>
          <w:sz w:val="24"/>
          <w:szCs w:val="24"/>
        </w:rPr>
        <w:t>e</w:t>
      </w:r>
      <w:r w:rsidRPr="00B95FDA">
        <w:rPr>
          <w:spacing w:val="-1"/>
          <w:sz w:val="24"/>
          <w:szCs w:val="24"/>
        </w:rPr>
        <w:t>r</w:t>
      </w:r>
      <w:r w:rsidRPr="00B95FDA">
        <w:rPr>
          <w:sz w:val="24"/>
          <w:szCs w:val="24"/>
        </w:rPr>
        <w:t>sto</w:t>
      </w:r>
      <w:r w:rsidRPr="00B95FDA">
        <w:rPr>
          <w:spacing w:val="-1"/>
          <w:sz w:val="24"/>
          <w:szCs w:val="24"/>
        </w:rPr>
        <w:t>ea</w:t>
      </w:r>
      <w:r w:rsidRPr="00B95FDA">
        <w:rPr>
          <w:sz w:val="24"/>
          <w:szCs w:val="24"/>
        </w:rPr>
        <w:t>sily</w:t>
      </w:r>
      <w:r w:rsidRPr="00B95FDA">
        <w:rPr>
          <w:spacing w:val="-1"/>
          <w:sz w:val="24"/>
          <w:szCs w:val="24"/>
        </w:rPr>
        <w:t>a</w:t>
      </w:r>
      <w:r w:rsidRPr="00B95FDA">
        <w:rPr>
          <w:spacing w:val="1"/>
          <w:sz w:val="24"/>
          <w:szCs w:val="24"/>
        </w:rPr>
        <w:t>c</w:t>
      </w:r>
      <w:r w:rsidRPr="00B95FDA">
        <w:rPr>
          <w:spacing w:val="-1"/>
          <w:sz w:val="24"/>
          <w:szCs w:val="24"/>
        </w:rPr>
        <w:t>ce</w:t>
      </w:r>
      <w:r w:rsidRPr="00B95FDA">
        <w:rPr>
          <w:sz w:val="24"/>
          <w:szCs w:val="24"/>
        </w:rPr>
        <w:t>ss</w:t>
      </w:r>
      <w:r w:rsidRPr="00B95FDA">
        <w:rPr>
          <w:spacing w:val="-1"/>
          <w:sz w:val="24"/>
          <w:szCs w:val="24"/>
        </w:rPr>
        <w:t>a</w:t>
      </w:r>
      <w:r w:rsidRPr="00B95FDA">
        <w:rPr>
          <w:sz w:val="24"/>
          <w:szCs w:val="24"/>
        </w:rPr>
        <w:t>ppr</w:t>
      </w:r>
      <w:r w:rsidRPr="00B95FDA">
        <w:rPr>
          <w:spacing w:val="-1"/>
          <w:sz w:val="24"/>
          <w:szCs w:val="24"/>
        </w:rPr>
        <w:t>o</w:t>
      </w:r>
      <w:r w:rsidRPr="00B95FDA">
        <w:rPr>
          <w:sz w:val="24"/>
          <w:szCs w:val="24"/>
        </w:rPr>
        <w:t>v</w:t>
      </w:r>
      <w:r w:rsidRPr="00B95FDA">
        <w:rPr>
          <w:spacing w:val="-1"/>
          <w:sz w:val="24"/>
          <w:szCs w:val="24"/>
        </w:rPr>
        <w:t>e</w:t>
      </w:r>
      <w:r w:rsidRPr="00B95FDA">
        <w:rPr>
          <w:sz w:val="24"/>
          <w:szCs w:val="24"/>
        </w:rPr>
        <w:t>d s</w:t>
      </w:r>
      <w:r w:rsidRPr="00B95FDA">
        <w:rPr>
          <w:spacing w:val="1"/>
          <w:sz w:val="24"/>
          <w:szCs w:val="24"/>
        </w:rPr>
        <w:t>e</w:t>
      </w:r>
      <w:r w:rsidRPr="00B95FDA">
        <w:rPr>
          <w:sz w:val="24"/>
          <w:szCs w:val="24"/>
        </w:rPr>
        <w:t>rvi</w:t>
      </w:r>
      <w:r w:rsidRPr="00B95FDA">
        <w:rPr>
          <w:spacing w:val="-1"/>
          <w:sz w:val="24"/>
          <w:szCs w:val="24"/>
        </w:rPr>
        <w:t>ce</w:t>
      </w:r>
      <w:r w:rsidRPr="00B95FDA">
        <w:rPr>
          <w:sz w:val="24"/>
          <w:szCs w:val="24"/>
        </w:rPr>
        <w:t>s.</w:t>
      </w:r>
    </w:p>
    <w:p w:rsidR="00B95FDA" w:rsidRPr="00B95FDA" w:rsidRDefault="00B95FDA" w:rsidP="00B95FDA">
      <w:pPr>
        <w:spacing w:before="8" w:line="100" w:lineRule="exact"/>
        <w:rPr>
          <w:sz w:val="10"/>
          <w:szCs w:val="10"/>
        </w:rPr>
      </w:pPr>
    </w:p>
    <w:p w:rsidR="00B95FDA" w:rsidRPr="00B95FDA" w:rsidRDefault="00B95FDA" w:rsidP="00B95FDA">
      <w:pPr>
        <w:keepNext/>
        <w:tabs>
          <w:tab w:val="num" w:pos="1440"/>
        </w:tabs>
        <w:ind w:left="1440" w:hanging="720"/>
        <w:outlineLvl w:val="1"/>
        <w:rPr>
          <w:b/>
          <w:bCs/>
          <w:iCs/>
          <w:color w:val="000000" w:themeColor="text1"/>
          <w:sz w:val="24"/>
          <w:szCs w:val="24"/>
        </w:rPr>
      </w:pPr>
      <w:bookmarkStart w:id="76" w:name="_Toc200546649"/>
      <w:bookmarkStart w:id="77" w:name="_Toc200672197"/>
      <w:r w:rsidRPr="00B95FDA">
        <w:rPr>
          <w:b/>
          <w:bCs/>
          <w:iCs/>
          <w:color w:val="000000" w:themeColor="text1"/>
          <w:sz w:val="24"/>
          <w:szCs w:val="24"/>
        </w:rPr>
        <w:t>2.5.1.2 PAAS (Plat formas a service)</w:t>
      </w:r>
      <w:bookmarkEnd w:id="76"/>
      <w:bookmarkEnd w:id="77"/>
    </w:p>
    <w:p w:rsidR="00B95FDA" w:rsidRPr="00B95FDA" w:rsidRDefault="00B95FDA" w:rsidP="00B95FDA">
      <w:pPr>
        <w:keepNext/>
        <w:tabs>
          <w:tab w:val="num" w:pos="1440"/>
        </w:tabs>
        <w:ind w:left="1440" w:hanging="720"/>
        <w:outlineLvl w:val="1"/>
        <w:rPr>
          <w:b/>
          <w:bCs/>
          <w:iCs/>
          <w:color w:val="000000" w:themeColor="text1"/>
          <w:sz w:val="24"/>
          <w:szCs w:val="28"/>
        </w:rPr>
      </w:pPr>
    </w:p>
    <w:p w:rsidR="00B95FDA" w:rsidRPr="00B95FDA" w:rsidRDefault="00B95FDA" w:rsidP="00B95FDA">
      <w:pPr>
        <w:spacing w:line="360" w:lineRule="auto"/>
        <w:ind w:left="120" w:right="77"/>
        <w:jc w:val="both"/>
        <w:rPr>
          <w:sz w:val="24"/>
          <w:szCs w:val="24"/>
        </w:rPr>
      </w:pPr>
      <w:r w:rsidRPr="00B95FDA">
        <w:rPr>
          <w:spacing w:val="1"/>
          <w:sz w:val="24"/>
          <w:szCs w:val="24"/>
        </w:rPr>
        <w:t>P</w:t>
      </w:r>
      <w:r w:rsidRPr="00B95FDA">
        <w:rPr>
          <w:spacing w:val="-1"/>
          <w:sz w:val="24"/>
          <w:szCs w:val="24"/>
        </w:rPr>
        <w:t>aa</w:t>
      </w:r>
      <w:r w:rsidRPr="00B95FDA">
        <w:rPr>
          <w:sz w:val="24"/>
          <w:szCs w:val="24"/>
        </w:rPr>
        <w:t>Sis</w:t>
      </w:r>
      <w:r w:rsidRPr="00B95FDA">
        <w:rPr>
          <w:spacing w:val="-1"/>
          <w:sz w:val="24"/>
          <w:szCs w:val="24"/>
        </w:rPr>
        <w:t>a</w:t>
      </w:r>
      <w:r w:rsidRPr="00B95FDA">
        <w:rPr>
          <w:sz w:val="24"/>
          <w:szCs w:val="24"/>
        </w:rPr>
        <w:t>notherfound</w:t>
      </w:r>
      <w:r w:rsidRPr="00B95FDA">
        <w:rPr>
          <w:spacing w:val="-1"/>
          <w:sz w:val="24"/>
          <w:szCs w:val="24"/>
        </w:rPr>
        <w:t>a</w:t>
      </w:r>
      <w:r w:rsidRPr="00B95FDA">
        <w:rPr>
          <w:sz w:val="24"/>
          <w:szCs w:val="24"/>
        </w:rPr>
        <w:t>t</w:t>
      </w:r>
      <w:r w:rsidRPr="00B95FDA">
        <w:rPr>
          <w:spacing w:val="3"/>
          <w:sz w:val="24"/>
          <w:szCs w:val="24"/>
        </w:rPr>
        <w:t>i</w:t>
      </w:r>
      <w:r w:rsidRPr="00B95FDA">
        <w:rPr>
          <w:sz w:val="24"/>
          <w:szCs w:val="24"/>
        </w:rPr>
        <w:t>o</w:t>
      </w:r>
      <w:r w:rsidRPr="00B95FDA">
        <w:rPr>
          <w:spacing w:val="1"/>
          <w:sz w:val="24"/>
          <w:szCs w:val="24"/>
        </w:rPr>
        <w:t>n</w:t>
      </w:r>
      <w:r w:rsidRPr="00B95FDA">
        <w:rPr>
          <w:spacing w:val="-1"/>
          <w:sz w:val="24"/>
          <w:szCs w:val="24"/>
        </w:rPr>
        <w:t>a</w:t>
      </w:r>
      <w:r w:rsidRPr="00B95FDA">
        <w:rPr>
          <w:sz w:val="24"/>
          <w:szCs w:val="24"/>
        </w:rPr>
        <w:t>ls</w:t>
      </w:r>
      <w:r w:rsidRPr="00B95FDA">
        <w:rPr>
          <w:spacing w:val="-1"/>
          <w:sz w:val="24"/>
          <w:szCs w:val="24"/>
        </w:rPr>
        <w:t>e</w:t>
      </w:r>
      <w:r w:rsidRPr="00B95FDA">
        <w:rPr>
          <w:sz w:val="24"/>
          <w:szCs w:val="24"/>
        </w:rPr>
        <w:t>rvi</w:t>
      </w:r>
      <w:r w:rsidRPr="00B95FDA">
        <w:rPr>
          <w:spacing w:val="1"/>
          <w:sz w:val="24"/>
          <w:szCs w:val="24"/>
        </w:rPr>
        <w:t>c</w:t>
      </w:r>
      <w:r w:rsidRPr="00B95FDA">
        <w:rPr>
          <w:sz w:val="24"/>
          <w:szCs w:val="24"/>
        </w:rPr>
        <w:t>eth</w:t>
      </w:r>
      <w:r w:rsidRPr="00B95FDA">
        <w:rPr>
          <w:spacing w:val="-1"/>
          <w:sz w:val="24"/>
          <w:szCs w:val="24"/>
        </w:rPr>
        <w:t>a</w:t>
      </w:r>
      <w:r w:rsidRPr="00B95FDA">
        <w:rPr>
          <w:sz w:val="24"/>
          <w:szCs w:val="24"/>
        </w:rPr>
        <w:t>tprovi</w:t>
      </w:r>
      <w:r w:rsidRPr="00B95FDA">
        <w:rPr>
          <w:spacing w:val="2"/>
          <w:sz w:val="24"/>
          <w:szCs w:val="24"/>
        </w:rPr>
        <w:t>d</w:t>
      </w:r>
      <w:r w:rsidRPr="00B95FDA">
        <w:rPr>
          <w:spacing w:val="1"/>
          <w:sz w:val="24"/>
          <w:szCs w:val="24"/>
        </w:rPr>
        <w:t>e</w:t>
      </w:r>
      <w:r w:rsidRPr="00B95FDA">
        <w:rPr>
          <w:sz w:val="24"/>
          <w:szCs w:val="24"/>
        </w:rPr>
        <w:t>s</w:t>
      </w:r>
      <w:r w:rsidRPr="00B95FDA">
        <w:rPr>
          <w:spacing w:val="-1"/>
          <w:sz w:val="24"/>
          <w:szCs w:val="24"/>
        </w:rPr>
        <w:t>a</w:t>
      </w:r>
      <w:r w:rsidRPr="00B95FDA">
        <w:rPr>
          <w:sz w:val="24"/>
          <w:szCs w:val="24"/>
        </w:rPr>
        <w:t>n</w:t>
      </w:r>
      <w:r w:rsidRPr="00B95FDA">
        <w:rPr>
          <w:spacing w:val="-1"/>
          <w:sz w:val="24"/>
          <w:szCs w:val="24"/>
        </w:rPr>
        <w:t>a</w:t>
      </w:r>
      <w:r w:rsidRPr="00B95FDA">
        <w:rPr>
          <w:sz w:val="24"/>
          <w:szCs w:val="24"/>
        </w:rPr>
        <w:t>bst</w:t>
      </w:r>
      <w:r w:rsidRPr="00B95FDA">
        <w:rPr>
          <w:spacing w:val="2"/>
          <w:sz w:val="24"/>
          <w:szCs w:val="24"/>
        </w:rPr>
        <w:t>r</w:t>
      </w:r>
      <w:r w:rsidRPr="00B95FDA">
        <w:rPr>
          <w:spacing w:val="-1"/>
          <w:sz w:val="24"/>
          <w:szCs w:val="24"/>
        </w:rPr>
        <w:t>ac</w:t>
      </w:r>
      <w:r w:rsidRPr="00B95FDA">
        <w:rPr>
          <w:sz w:val="24"/>
          <w:szCs w:val="24"/>
        </w:rPr>
        <w:t>ted</w:t>
      </w:r>
      <w:r w:rsidRPr="00B95FDA">
        <w:rPr>
          <w:spacing w:val="-1"/>
          <w:sz w:val="24"/>
          <w:szCs w:val="24"/>
        </w:rPr>
        <w:t>a</w:t>
      </w:r>
      <w:r w:rsidRPr="00B95FDA">
        <w:rPr>
          <w:sz w:val="24"/>
          <w:szCs w:val="24"/>
        </w:rPr>
        <w:t>ndint</w:t>
      </w:r>
      <w:r w:rsidRPr="00B95FDA">
        <w:rPr>
          <w:spacing w:val="-1"/>
          <w:sz w:val="24"/>
          <w:szCs w:val="24"/>
        </w:rPr>
        <w:t>e</w:t>
      </w:r>
      <w:r w:rsidRPr="00B95FDA">
        <w:rPr>
          <w:spacing w:val="2"/>
          <w:sz w:val="24"/>
          <w:szCs w:val="24"/>
        </w:rPr>
        <w:t>g</w:t>
      </w:r>
      <w:r w:rsidRPr="00B95FDA">
        <w:rPr>
          <w:spacing w:val="-1"/>
          <w:sz w:val="24"/>
          <w:szCs w:val="24"/>
        </w:rPr>
        <w:t>ra</w:t>
      </w:r>
      <w:r w:rsidRPr="00B95FDA">
        <w:rPr>
          <w:sz w:val="24"/>
          <w:szCs w:val="24"/>
        </w:rPr>
        <w:t>ted</w:t>
      </w:r>
      <w:r w:rsidRPr="00B95FDA">
        <w:rPr>
          <w:spacing w:val="1"/>
          <w:sz w:val="24"/>
          <w:szCs w:val="24"/>
        </w:rPr>
        <w:t>e</w:t>
      </w:r>
      <w:r w:rsidRPr="00B95FDA">
        <w:rPr>
          <w:sz w:val="24"/>
          <w:szCs w:val="24"/>
        </w:rPr>
        <w:t>nvironm</w:t>
      </w:r>
      <w:r w:rsidRPr="00B95FDA">
        <w:rPr>
          <w:spacing w:val="-1"/>
          <w:sz w:val="24"/>
          <w:szCs w:val="24"/>
        </w:rPr>
        <w:t>e</w:t>
      </w:r>
      <w:r w:rsidRPr="00B95FDA">
        <w:rPr>
          <w:sz w:val="24"/>
          <w:szCs w:val="24"/>
        </w:rPr>
        <w:t>ntforthed</w:t>
      </w:r>
      <w:r w:rsidRPr="00B95FDA">
        <w:rPr>
          <w:spacing w:val="-1"/>
          <w:sz w:val="24"/>
          <w:szCs w:val="24"/>
        </w:rPr>
        <w:t>e</w:t>
      </w:r>
      <w:r w:rsidRPr="00B95FDA">
        <w:rPr>
          <w:sz w:val="24"/>
          <w:szCs w:val="24"/>
        </w:rPr>
        <w:t>v</w:t>
      </w:r>
      <w:r w:rsidRPr="00B95FDA">
        <w:rPr>
          <w:spacing w:val="-1"/>
          <w:sz w:val="24"/>
          <w:szCs w:val="24"/>
        </w:rPr>
        <w:t>e</w:t>
      </w:r>
      <w:r w:rsidRPr="00B95FDA">
        <w:rPr>
          <w:sz w:val="24"/>
          <w:szCs w:val="24"/>
        </w:rPr>
        <w:t>lopm</w:t>
      </w:r>
      <w:r w:rsidRPr="00B95FDA">
        <w:rPr>
          <w:spacing w:val="-1"/>
          <w:sz w:val="24"/>
          <w:szCs w:val="24"/>
        </w:rPr>
        <w:t>e</w:t>
      </w:r>
      <w:r w:rsidRPr="00B95FDA">
        <w:rPr>
          <w:sz w:val="24"/>
          <w:szCs w:val="24"/>
        </w:rPr>
        <w:t>nt,running,</w:t>
      </w:r>
      <w:r w:rsidRPr="00B95FDA">
        <w:rPr>
          <w:spacing w:val="1"/>
          <w:sz w:val="24"/>
          <w:szCs w:val="24"/>
        </w:rPr>
        <w:t>a</w:t>
      </w:r>
      <w:r w:rsidRPr="00B95FDA">
        <w:rPr>
          <w:sz w:val="24"/>
          <w:szCs w:val="24"/>
        </w:rPr>
        <w:t>ndm</w:t>
      </w:r>
      <w:r w:rsidRPr="00B95FDA">
        <w:rPr>
          <w:spacing w:val="-1"/>
          <w:sz w:val="24"/>
          <w:szCs w:val="24"/>
        </w:rPr>
        <w:t>a</w:t>
      </w:r>
      <w:r w:rsidRPr="00B95FDA">
        <w:rPr>
          <w:sz w:val="24"/>
          <w:szCs w:val="24"/>
        </w:rPr>
        <w:t>n</w:t>
      </w:r>
      <w:r w:rsidRPr="00B95FDA">
        <w:rPr>
          <w:spacing w:val="-1"/>
          <w:sz w:val="24"/>
          <w:szCs w:val="24"/>
        </w:rPr>
        <w:t>a</w:t>
      </w:r>
      <w:r w:rsidRPr="00B95FDA">
        <w:rPr>
          <w:sz w:val="24"/>
          <w:szCs w:val="24"/>
        </w:rPr>
        <w:t>g</w:t>
      </w:r>
      <w:r w:rsidRPr="00B95FDA">
        <w:rPr>
          <w:spacing w:val="-1"/>
          <w:sz w:val="24"/>
          <w:szCs w:val="24"/>
        </w:rPr>
        <w:t>e</w:t>
      </w:r>
      <w:r w:rsidRPr="00B95FDA">
        <w:rPr>
          <w:sz w:val="24"/>
          <w:szCs w:val="24"/>
        </w:rPr>
        <w:t>mentof</w:t>
      </w:r>
      <w:r w:rsidRPr="00B95FDA">
        <w:rPr>
          <w:spacing w:val="-1"/>
          <w:sz w:val="24"/>
          <w:szCs w:val="24"/>
        </w:rPr>
        <w:t>a</w:t>
      </w:r>
      <w:r w:rsidRPr="00B95FDA">
        <w:rPr>
          <w:sz w:val="24"/>
          <w:szCs w:val="24"/>
        </w:rPr>
        <w:t>ppli</w:t>
      </w:r>
      <w:r w:rsidRPr="00B95FDA">
        <w:rPr>
          <w:spacing w:val="-1"/>
          <w:sz w:val="24"/>
          <w:szCs w:val="24"/>
        </w:rPr>
        <w:t>ca</w:t>
      </w:r>
      <w:r w:rsidRPr="00B95FDA">
        <w:rPr>
          <w:sz w:val="24"/>
          <w:szCs w:val="24"/>
        </w:rPr>
        <w:t>t</w:t>
      </w:r>
      <w:r w:rsidRPr="00B95FDA">
        <w:rPr>
          <w:spacing w:val="1"/>
          <w:sz w:val="24"/>
          <w:szCs w:val="24"/>
        </w:rPr>
        <w:t>i</w:t>
      </w:r>
      <w:r w:rsidRPr="00B95FDA">
        <w:rPr>
          <w:sz w:val="24"/>
          <w:szCs w:val="24"/>
        </w:rPr>
        <w:t>ons.O</w:t>
      </w:r>
      <w:r w:rsidRPr="00B95FDA">
        <w:rPr>
          <w:spacing w:val="-1"/>
          <w:sz w:val="24"/>
          <w:szCs w:val="24"/>
        </w:rPr>
        <w:t>f</w:t>
      </w:r>
      <w:r w:rsidRPr="00B95FDA">
        <w:rPr>
          <w:sz w:val="24"/>
          <w:szCs w:val="24"/>
        </w:rPr>
        <w:t>tenthe</w:t>
      </w:r>
      <w:r w:rsidRPr="00B95FDA">
        <w:rPr>
          <w:spacing w:val="1"/>
          <w:sz w:val="24"/>
          <w:szCs w:val="24"/>
        </w:rPr>
        <w:t>Pa</w:t>
      </w:r>
      <w:r w:rsidRPr="00B95FDA">
        <w:rPr>
          <w:spacing w:val="-1"/>
          <w:sz w:val="24"/>
          <w:szCs w:val="24"/>
        </w:rPr>
        <w:t>a</w:t>
      </w:r>
      <w:r w:rsidRPr="00B95FDA">
        <w:rPr>
          <w:sz w:val="24"/>
          <w:szCs w:val="24"/>
        </w:rPr>
        <w:t>Sistigh</w:t>
      </w:r>
      <w:r w:rsidRPr="00B95FDA">
        <w:rPr>
          <w:spacing w:val="1"/>
          <w:sz w:val="24"/>
          <w:szCs w:val="24"/>
        </w:rPr>
        <w:t>t</w:t>
      </w:r>
      <w:r w:rsidRPr="00B95FDA">
        <w:rPr>
          <w:sz w:val="24"/>
          <w:szCs w:val="24"/>
        </w:rPr>
        <w:t>lyint</w:t>
      </w:r>
      <w:r w:rsidRPr="00B95FDA">
        <w:rPr>
          <w:spacing w:val="-1"/>
          <w:sz w:val="24"/>
          <w:szCs w:val="24"/>
        </w:rPr>
        <w:t>e</w:t>
      </w:r>
      <w:r w:rsidRPr="00B95FDA">
        <w:rPr>
          <w:sz w:val="24"/>
          <w:szCs w:val="24"/>
        </w:rPr>
        <w:t>g</w:t>
      </w:r>
      <w:r w:rsidRPr="00B95FDA">
        <w:rPr>
          <w:spacing w:val="-1"/>
          <w:sz w:val="24"/>
          <w:szCs w:val="24"/>
        </w:rPr>
        <w:t>ra</w:t>
      </w:r>
      <w:r w:rsidRPr="00B95FDA">
        <w:rPr>
          <w:sz w:val="24"/>
          <w:szCs w:val="24"/>
        </w:rPr>
        <w:t xml:space="preserve">ted with </w:t>
      </w:r>
      <w:r w:rsidRPr="00B95FDA">
        <w:rPr>
          <w:spacing w:val="-1"/>
          <w:sz w:val="24"/>
          <w:szCs w:val="24"/>
        </w:rPr>
        <w:t>Iaa</w:t>
      </w:r>
      <w:r w:rsidRPr="00B95FDA">
        <w:rPr>
          <w:sz w:val="24"/>
          <w:szCs w:val="24"/>
        </w:rPr>
        <w:t>Ss</w:t>
      </w:r>
      <w:r w:rsidRPr="00B95FDA">
        <w:rPr>
          <w:spacing w:val="-1"/>
          <w:sz w:val="24"/>
          <w:szCs w:val="24"/>
        </w:rPr>
        <w:t>e</w:t>
      </w:r>
      <w:r w:rsidRPr="00B95FDA">
        <w:rPr>
          <w:sz w:val="24"/>
          <w:szCs w:val="24"/>
        </w:rPr>
        <w:t>rvi</w:t>
      </w:r>
      <w:r w:rsidRPr="00B95FDA">
        <w:rPr>
          <w:spacing w:val="1"/>
          <w:sz w:val="24"/>
          <w:szCs w:val="24"/>
        </w:rPr>
        <w:t>c</w:t>
      </w:r>
      <w:r w:rsidRPr="00B95FDA">
        <w:rPr>
          <w:spacing w:val="-1"/>
          <w:sz w:val="24"/>
          <w:szCs w:val="24"/>
        </w:rPr>
        <w:t>e</w:t>
      </w:r>
      <w:r w:rsidRPr="00B95FDA">
        <w:rPr>
          <w:sz w:val="24"/>
          <w:szCs w:val="24"/>
        </w:rPr>
        <w:t>sb</w:t>
      </w:r>
      <w:r w:rsidRPr="00B95FDA">
        <w:rPr>
          <w:spacing w:val="1"/>
          <w:sz w:val="24"/>
          <w:szCs w:val="24"/>
        </w:rPr>
        <w:t>e</w:t>
      </w:r>
      <w:r w:rsidRPr="00B95FDA">
        <w:rPr>
          <w:spacing w:val="-1"/>
          <w:sz w:val="24"/>
          <w:szCs w:val="24"/>
        </w:rPr>
        <w:t>ca</w:t>
      </w:r>
      <w:r w:rsidRPr="00B95FDA">
        <w:rPr>
          <w:sz w:val="24"/>
          <w:szCs w:val="24"/>
        </w:rPr>
        <w:t>useit’sut</w:t>
      </w:r>
      <w:r w:rsidRPr="00B95FDA">
        <w:rPr>
          <w:spacing w:val="2"/>
          <w:sz w:val="24"/>
          <w:szCs w:val="24"/>
        </w:rPr>
        <w:t>i</w:t>
      </w:r>
      <w:r w:rsidRPr="00B95FDA">
        <w:rPr>
          <w:sz w:val="24"/>
          <w:szCs w:val="24"/>
        </w:rPr>
        <w:t>lizing the und</w:t>
      </w:r>
      <w:r w:rsidRPr="00B95FDA">
        <w:rPr>
          <w:spacing w:val="-1"/>
          <w:sz w:val="24"/>
          <w:szCs w:val="24"/>
        </w:rPr>
        <w:t>e</w:t>
      </w:r>
      <w:r w:rsidRPr="00B95FDA">
        <w:rPr>
          <w:sz w:val="24"/>
          <w:szCs w:val="24"/>
        </w:rPr>
        <w:t>rlying inf</w:t>
      </w:r>
      <w:r w:rsidRPr="00B95FDA">
        <w:rPr>
          <w:spacing w:val="-1"/>
          <w:sz w:val="24"/>
          <w:szCs w:val="24"/>
        </w:rPr>
        <w:t>ra</w:t>
      </w:r>
      <w:r w:rsidRPr="00B95FDA">
        <w:rPr>
          <w:sz w:val="24"/>
          <w:szCs w:val="24"/>
        </w:rPr>
        <w:t>stru</w:t>
      </w:r>
      <w:r w:rsidRPr="00B95FDA">
        <w:rPr>
          <w:spacing w:val="-1"/>
          <w:sz w:val="24"/>
          <w:szCs w:val="24"/>
        </w:rPr>
        <w:t>c</w:t>
      </w:r>
      <w:r w:rsidRPr="00B95FDA">
        <w:rPr>
          <w:sz w:val="24"/>
          <w:szCs w:val="24"/>
        </w:rPr>
        <w:t>tu</w:t>
      </w:r>
      <w:r w:rsidRPr="00B95FDA">
        <w:rPr>
          <w:spacing w:val="2"/>
          <w:sz w:val="24"/>
          <w:szCs w:val="24"/>
        </w:rPr>
        <w:t>r</w:t>
      </w:r>
      <w:r w:rsidRPr="00B95FDA">
        <w:rPr>
          <w:sz w:val="24"/>
          <w:szCs w:val="24"/>
        </w:rPr>
        <w:t>epro</w:t>
      </w:r>
      <w:r w:rsidRPr="00B95FDA">
        <w:rPr>
          <w:spacing w:val="-1"/>
          <w:sz w:val="24"/>
          <w:szCs w:val="24"/>
        </w:rPr>
        <w:t>v</w:t>
      </w:r>
      <w:r w:rsidRPr="00B95FDA">
        <w:rPr>
          <w:sz w:val="24"/>
          <w:szCs w:val="24"/>
        </w:rPr>
        <w:t>id</w:t>
      </w:r>
      <w:r w:rsidRPr="00B95FDA">
        <w:rPr>
          <w:spacing w:val="-1"/>
          <w:sz w:val="24"/>
          <w:szCs w:val="24"/>
        </w:rPr>
        <w:t>e</w:t>
      </w:r>
      <w:r w:rsidRPr="00B95FDA">
        <w:rPr>
          <w:sz w:val="24"/>
          <w:szCs w:val="24"/>
        </w:rPr>
        <w:t>dbythe</w:t>
      </w:r>
      <w:r w:rsidRPr="00B95FDA">
        <w:rPr>
          <w:spacing w:val="-1"/>
          <w:sz w:val="24"/>
          <w:szCs w:val="24"/>
        </w:rPr>
        <w:t>Iaa</w:t>
      </w:r>
      <w:r w:rsidRPr="00B95FDA">
        <w:rPr>
          <w:spacing w:val="1"/>
          <w:sz w:val="24"/>
          <w:szCs w:val="24"/>
        </w:rPr>
        <w:t>S</w:t>
      </w:r>
      <w:r w:rsidRPr="00B95FDA">
        <w:rPr>
          <w:sz w:val="24"/>
          <w:szCs w:val="24"/>
        </w:rPr>
        <w:t xml:space="preserve">. </w:t>
      </w:r>
      <w:r w:rsidRPr="00B95FDA">
        <w:rPr>
          <w:spacing w:val="-1"/>
          <w:sz w:val="24"/>
          <w:szCs w:val="24"/>
        </w:rPr>
        <w:t>[</w:t>
      </w:r>
      <w:r w:rsidRPr="00B95FDA">
        <w:rPr>
          <w:sz w:val="24"/>
          <w:szCs w:val="24"/>
        </w:rPr>
        <w:t>32]</w:t>
      </w:r>
    </w:p>
    <w:p w:rsidR="00B95FDA" w:rsidRPr="00B95FDA" w:rsidRDefault="00B95FDA" w:rsidP="00B95FDA">
      <w:pPr>
        <w:spacing w:line="360" w:lineRule="auto"/>
        <w:rPr>
          <w:sz w:val="24"/>
          <w:szCs w:val="24"/>
        </w:rPr>
        <w:sectPr w:rsidR="00B95FDA" w:rsidRPr="00B95FDA">
          <w:pgSz w:w="12240" w:h="15840"/>
          <w:pgMar w:top="1320" w:right="1200" w:bottom="280" w:left="1220" w:header="0" w:footer="1003" w:gutter="0"/>
          <w:cols w:space="720"/>
        </w:sectPr>
      </w:pPr>
    </w:p>
    <w:p w:rsidR="00B95FDA" w:rsidRPr="00B95FDA" w:rsidRDefault="00B95FDA" w:rsidP="00B95FDA">
      <w:pPr>
        <w:spacing w:before="59" w:line="357" w:lineRule="auto"/>
        <w:ind w:left="120" w:right="79"/>
        <w:jc w:val="both"/>
        <w:rPr>
          <w:sz w:val="24"/>
          <w:szCs w:val="24"/>
        </w:rPr>
      </w:pPr>
      <w:r w:rsidRPr="00B95FDA">
        <w:rPr>
          <w:spacing w:val="-3"/>
          <w:sz w:val="24"/>
          <w:szCs w:val="24"/>
        </w:rPr>
        <w:lastRenderedPageBreak/>
        <w:t>I</w:t>
      </w:r>
      <w:r w:rsidRPr="00B95FDA">
        <w:rPr>
          <w:sz w:val="24"/>
          <w:szCs w:val="24"/>
        </w:rPr>
        <w:t>nthistypeof</w:t>
      </w:r>
      <w:r w:rsidRPr="00B95FDA">
        <w:rPr>
          <w:spacing w:val="-1"/>
          <w:sz w:val="24"/>
          <w:szCs w:val="24"/>
        </w:rPr>
        <w:t>c</w:t>
      </w:r>
      <w:r w:rsidRPr="00B95FDA">
        <w:rPr>
          <w:sz w:val="24"/>
          <w:szCs w:val="24"/>
        </w:rPr>
        <w:t>loud</w:t>
      </w:r>
      <w:r w:rsidRPr="00B95FDA">
        <w:rPr>
          <w:spacing w:val="-1"/>
          <w:sz w:val="24"/>
          <w:szCs w:val="24"/>
        </w:rPr>
        <w:t>c</w:t>
      </w:r>
      <w:r w:rsidRPr="00B95FDA">
        <w:rPr>
          <w:spacing w:val="2"/>
          <w:sz w:val="24"/>
          <w:szCs w:val="24"/>
        </w:rPr>
        <w:t>o</w:t>
      </w:r>
      <w:r w:rsidRPr="00B95FDA">
        <w:rPr>
          <w:sz w:val="24"/>
          <w:szCs w:val="24"/>
        </w:rPr>
        <w:t>mp</w:t>
      </w:r>
      <w:r w:rsidRPr="00B95FDA">
        <w:rPr>
          <w:spacing w:val="1"/>
          <w:sz w:val="24"/>
          <w:szCs w:val="24"/>
        </w:rPr>
        <w:t>u</w:t>
      </w:r>
      <w:r w:rsidRPr="00B95FDA">
        <w:rPr>
          <w:sz w:val="24"/>
          <w:szCs w:val="24"/>
        </w:rPr>
        <w:t>ting,a</w:t>
      </w:r>
      <w:r w:rsidRPr="00B95FDA">
        <w:rPr>
          <w:spacing w:val="-1"/>
          <w:sz w:val="24"/>
          <w:szCs w:val="24"/>
        </w:rPr>
        <w:t>c</w:t>
      </w:r>
      <w:r w:rsidRPr="00B95FDA">
        <w:rPr>
          <w:sz w:val="24"/>
          <w:szCs w:val="24"/>
        </w:rPr>
        <w:t>ust</w:t>
      </w:r>
      <w:r w:rsidRPr="00B95FDA">
        <w:rPr>
          <w:spacing w:val="1"/>
          <w:sz w:val="24"/>
          <w:szCs w:val="24"/>
        </w:rPr>
        <w:t>o</w:t>
      </w:r>
      <w:r w:rsidRPr="00B95FDA">
        <w:rPr>
          <w:sz w:val="24"/>
          <w:szCs w:val="24"/>
        </w:rPr>
        <w:t>m</w:t>
      </w:r>
      <w:r w:rsidRPr="00B95FDA">
        <w:rPr>
          <w:spacing w:val="-1"/>
          <w:sz w:val="24"/>
          <w:szCs w:val="24"/>
        </w:rPr>
        <w:t>e</w:t>
      </w:r>
      <w:r w:rsidRPr="00B95FDA">
        <w:rPr>
          <w:sz w:val="24"/>
          <w:szCs w:val="24"/>
        </w:rPr>
        <w:t>rp</w:t>
      </w:r>
      <w:r w:rsidRPr="00B95FDA">
        <w:rPr>
          <w:spacing w:val="-1"/>
          <w:sz w:val="24"/>
          <w:szCs w:val="24"/>
        </w:rPr>
        <w:t>a</w:t>
      </w:r>
      <w:r w:rsidRPr="00B95FDA">
        <w:rPr>
          <w:spacing w:val="2"/>
          <w:sz w:val="24"/>
          <w:szCs w:val="24"/>
        </w:rPr>
        <w:t>y</w:t>
      </w:r>
      <w:r w:rsidRPr="00B95FDA">
        <w:rPr>
          <w:sz w:val="24"/>
          <w:szCs w:val="24"/>
        </w:rPr>
        <w:t>stothes</w:t>
      </w:r>
      <w:r w:rsidRPr="00B95FDA">
        <w:rPr>
          <w:spacing w:val="-1"/>
          <w:sz w:val="24"/>
          <w:szCs w:val="24"/>
        </w:rPr>
        <w:t>e</w:t>
      </w:r>
      <w:r w:rsidRPr="00B95FDA">
        <w:rPr>
          <w:sz w:val="24"/>
          <w:szCs w:val="24"/>
        </w:rPr>
        <w:t>rvi</w:t>
      </w:r>
      <w:r w:rsidRPr="00B95FDA">
        <w:rPr>
          <w:spacing w:val="-1"/>
          <w:sz w:val="24"/>
          <w:szCs w:val="24"/>
        </w:rPr>
        <w:t>c</w:t>
      </w:r>
      <w:r w:rsidRPr="00B95FDA">
        <w:rPr>
          <w:sz w:val="24"/>
          <w:szCs w:val="24"/>
        </w:rPr>
        <w:t>eprovi</w:t>
      </w:r>
      <w:r w:rsidRPr="00B95FDA">
        <w:rPr>
          <w:spacing w:val="2"/>
          <w:sz w:val="24"/>
          <w:szCs w:val="24"/>
        </w:rPr>
        <w:t>d</w:t>
      </w:r>
      <w:r w:rsidRPr="00B95FDA">
        <w:rPr>
          <w:spacing w:val="-1"/>
          <w:sz w:val="24"/>
          <w:szCs w:val="24"/>
        </w:rPr>
        <w:t>e</w:t>
      </w:r>
      <w:r w:rsidRPr="00B95FDA">
        <w:rPr>
          <w:sz w:val="24"/>
          <w:szCs w:val="24"/>
        </w:rPr>
        <w:t>rtousetheirpla</w:t>
      </w:r>
      <w:r w:rsidRPr="00B95FDA">
        <w:rPr>
          <w:spacing w:val="1"/>
          <w:sz w:val="24"/>
          <w:szCs w:val="24"/>
        </w:rPr>
        <w:t>t</w:t>
      </w:r>
      <w:r w:rsidRPr="00B95FDA">
        <w:rPr>
          <w:spacing w:val="-1"/>
          <w:sz w:val="24"/>
          <w:szCs w:val="24"/>
        </w:rPr>
        <w:t>f</w:t>
      </w:r>
      <w:r w:rsidRPr="00B95FDA">
        <w:rPr>
          <w:sz w:val="24"/>
          <w:szCs w:val="24"/>
        </w:rPr>
        <w:t>orm</w:t>
      </w:r>
      <w:r w:rsidRPr="00B95FDA">
        <w:rPr>
          <w:spacing w:val="-1"/>
          <w:sz w:val="24"/>
          <w:szCs w:val="24"/>
        </w:rPr>
        <w:t>a</w:t>
      </w:r>
      <w:r w:rsidRPr="00B95FDA">
        <w:rPr>
          <w:sz w:val="24"/>
          <w:szCs w:val="24"/>
        </w:rPr>
        <w:t>stheir</w:t>
      </w:r>
      <w:r w:rsidRPr="00B95FDA">
        <w:rPr>
          <w:spacing w:val="-3"/>
          <w:sz w:val="24"/>
          <w:szCs w:val="24"/>
        </w:rPr>
        <w:t>I</w:t>
      </w:r>
      <w:r w:rsidRPr="00B95FDA">
        <w:rPr>
          <w:sz w:val="24"/>
          <w:szCs w:val="24"/>
        </w:rPr>
        <w:t>T sol</w:t>
      </w:r>
      <w:r w:rsidRPr="00B95FDA">
        <w:rPr>
          <w:spacing w:val="1"/>
          <w:sz w:val="24"/>
          <w:szCs w:val="24"/>
        </w:rPr>
        <w:t>u</w:t>
      </w:r>
      <w:r w:rsidRPr="00B95FDA">
        <w:rPr>
          <w:sz w:val="24"/>
          <w:szCs w:val="24"/>
        </w:rPr>
        <w:t xml:space="preserve">tion. </w:t>
      </w:r>
      <w:r w:rsidRPr="00B95FDA">
        <w:rPr>
          <w:spacing w:val="-1"/>
          <w:sz w:val="24"/>
          <w:szCs w:val="24"/>
        </w:rPr>
        <w:t>F</w:t>
      </w:r>
      <w:r w:rsidRPr="00B95FDA">
        <w:rPr>
          <w:sz w:val="24"/>
          <w:szCs w:val="24"/>
        </w:rPr>
        <w:t>or</w:t>
      </w:r>
      <w:r w:rsidRPr="00B95FDA">
        <w:rPr>
          <w:spacing w:val="-1"/>
          <w:sz w:val="24"/>
          <w:szCs w:val="24"/>
        </w:rPr>
        <w:t xml:space="preserve"> e</w:t>
      </w:r>
      <w:r w:rsidRPr="00B95FDA">
        <w:rPr>
          <w:spacing w:val="2"/>
          <w:sz w:val="24"/>
          <w:szCs w:val="24"/>
        </w:rPr>
        <w:t>x</w:t>
      </w:r>
      <w:r w:rsidRPr="00B95FDA">
        <w:rPr>
          <w:spacing w:val="1"/>
          <w:sz w:val="24"/>
          <w:szCs w:val="24"/>
        </w:rPr>
        <w:t>a</w:t>
      </w:r>
      <w:r w:rsidRPr="00B95FDA">
        <w:rPr>
          <w:sz w:val="24"/>
          <w:szCs w:val="24"/>
        </w:rPr>
        <w:t>m</w:t>
      </w:r>
      <w:r w:rsidRPr="00B95FDA">
        <w:rPr>
          <w:spacing w:val="1"/>
          <w:sz w:val="24"/>
          <w:szCs w:val="24"/>
        </w:rPr>
        <w:t>p</w:t>
      </w:r>
      <w:r w:rsidRPr="00B95FDA">
        <w:rPr>
          <w:sz w:val="24"/>
          <w:szCs w:val="24"/>
        </w:rPr>
        <w:t>l</w:t>
      </w:r>
      <w:r w:rsidRPr="00B95FDA">
        <w:rPr>
          <w:spacing w:val="-1"/>
          <w:sz w:val="24"/>
          <w:szCs w:val="24"/>
        </w:rPr>
        <w:t>e</w:t>
      </w:r>
      <w:r w:rsidRPr="00B95FDA">
        <w:rPr>
          <w:sz w:val="24"/>
          <w:szCs w:val="24"/>
        </w:rPr>
        <w:t>, ifyou n</w:t>
      </w:r>
      <w:r w:rsidRPr="00B95FDA">
        <w:rPr>
          <w:spacing w:val="-1"/>
          <w:sz w:val="24"/>
          <w:szCs w:val="24"/>
        </w:rPr>
        <w:t>ee</w:t>
      </w:r>
      <w:r w:rsidRPr="00B95FDA">
        <w:rPr>
          <w:sz w:val="24"/>
          <w:szCs w:val="24"/>
        </w:rPr>
        <w:t xml:space="preserve">d </w:t>
      </w:r>
      <w:r w:rsidRPr="00B95FDA">
        <w:rPr>
          <w:spacing w:val="-1"/>
          <w:sz w:val="24"/>
          <w:szCs w:val="24"/>
        </w:rPr>
        <w:t>e</w:t>
      </w:r>
      <w:r w:rsidRPr="00B95FDA">
        <w:rPr>
          <w:sz w:val="24"/>
          <w:szCs w:val="24"/>
        </w:rPr>
        <w:t xml:space="preserve">mail </w:t>
      </w:r>
      <w:r w:rsidRPr="00B95FDA">
        <w:rPr>
          <w:spacing w:val="2"/>
          <w:sz w:val="24"/>
          <w:szCs w:val="24"/>
        </w:rPr>
        <w:t>s</w:t>
      </w:r>
      <w:r w:rsidRPr="00B95FDA">
        <w:rPr>
          <w:sz w:val="24"/>
          <w:szCs w:val="24"/>
        </w:rPr>
        <w:t>ys</w:t>
      </w:r>
      <w:r w:rsidRPr="00B95FDA">
        <w:rPr>
          <w:spacing w:val="1"/>
          <w:sz w:val="24"/>
          <w:szCs w:val="24"/>
        </w:rPr>
        <w:t>t</w:t>
      </w:r>
      <w:r w:rsidRPr="00B95FDA">
        <w:rPr>
          <w:spacing w:val="-1"/>
          <w:sz w:val="24"/>
          <w:szCs w:val="24"/>
        </w:rPr>
        <w:t>e</w:t>
      </w:r>
      <w:r w:rsidRPr="00B95FDA">
        <w:rPr>
          <w:sz w:val="24"/>
          <w:szCs w:val="24"/>
        </w:rPr>
        <w:t>m ord</w:t>
      </w:r>
      <w:r w:rsidRPr="00B95FDA">
        <w:rPr>
          <w:spacing w:val="-1"/>
          <w:sz w:val="24"/>
          <w:szCs w:val="24"/>
        </w:rPr>
        <w:t>a</w:t>
      </w:r>
      <w:r w:rsidRPr="00B95FDA">
        <w:rPr>
          <w:sz w:val="24"/>
          <w:szCs w:val="24"/>
        </w:rPr>
        <w:t>tab</w:t>
      </w:r>
      <w:r w:rsidRPr="00B95FDA">
        <w:rPr>
          <w:spacing w:val="-1"/>
          <w:sz w:val="24"/>
          <w:szCs w:val="24"/>
        </w:rPr>
        <w:t>a</w:t>
      </w:r>
      <w:r w:rsidRPr="00B95FDA">
        <w:rPr>
          <w:sz w:val="24"/>
          <w:szCs w:val="24"/>
        </w:rPr>
        <w:t>ses</w:t>
      </w:r>
      <w:r w:rsidRPr="00B95FDA">
        <w:rPr>
          <w:spacing w:val="2"/>
          <w:sz w:val="24"/>
          <w:szCs w:val="24"/>
        </w:rPr>
        <w:t>o</w:t>
      </w:r>
      <w:r w:rsidRPr="00B95FDA">
        <w:rPr>
          <w:sz w:val="24"/>
          <w:szCs w:val="24"/>
        </w:rPr>
        <w:t>ftw</w:t>
      </w:r>
      <w:r w:rsidRPr="00B95FDA">
        <w:rPr>
          <w:spacing w:val="1"/>
          <w:sz w:val="24"/>
          <w:szCs w:val="24"/>
        </w:rPr>
        <w:t>a</w:t>
      </w:r>
      <w:r w:rsidRPr="00B95FDA">
        <w:rPr>
          <w:spacing w:val="-1"/>
          <w:sz w:val="24"/>
          <w:szCs w:val="24"/>
        </w:rPr>
        <w:t>r</w:t>
      </w:r>
      <w:r w:rsidRPr="00B95FDA">
        <w:rPr>
          <w:sz w:val="24"/>
          <w:szCs w:val="24"/>
        </w:rPr>
        <w:t>eforyo</w:t>
      </w:r>
      <w:r w:rsidRPr="00B95FDA">
        <w:rPr>
          <w:spacing w:val="2"/>
          <w:sz w:val="24"/>
          <w:szCs w:val="24"/>
        </w:rPr>
        <w:t>u</w:t>
      </w:r>
      <w:r w:rsidRPr="00B95FDA">
        <w:rPr>
          <w:sz w:val="24"/>
          <w:szCs w:val="24"/>
        </w:rPr>
        <w:t>r bus</w:t>
      </w:r>
      <w:r w:rsidRPr="00B95FDA">
        <w:rPr>
          <w:spacing w:val="1"/>
          <w:sz w:val="24"/>
          <w:szCs w:val="24"/>
        </w:rPr>
        <w:t>i</w:t>
      </w:r>
      <w:r w:rsidRPr="00B95FDA">
        <w:rPr>
          <w:sz w:val="24"/>
          <w:szCs w:val="24"/>
        </w:rPr>
        <w:t>n</w:t>
      </w:r>
      <w:r w:rsidRPr="00B95FDA">
        <w:rPr>
          <w:spacing w:val="-1"/>
          <w:sz w:val="24"/>
          <w:szCs w:val="24"/>
        </w:rPr>
        <w:t>e</w:t>
      </w:r>
      <w:r w:rsidRPr="00B95FDA">
        <w:rPr>
          <w:sz w:val="24"/>
          <w:szCs w:val="24"/>
        </w:rPr>
        <w:t>ss,</w:t>
      </w:r>
    </w:p>
    <w:p w:rsidR="00B95FDA" w:rsidRPr="00B95FDA" w:rsidRDefault="00B95FDA" w:rsidP="00B95FDA">
      <w:pPr>
        <w:spacing w:before="8" w:line="100" w:lineRule="exact"/>
        <w:rPr>
          <w:sz w:val="10"/>
          <w:szCs w:val="10"/>
        </w:rPr>
      </w:pPr>
    </w:p>
    <w:p w:rsidR="00B95FDA" w:rsidRPr="00B95FDA" w:rsidRDefault="00B95FDA" w:rsidP="00B95FDA">
      <w:pPr>
        <w:spacing w:line="357" w:lineRule="auto"/>
        <w:ind w:left="120" w:right="76"/>
        <w:jc w:val="both"/>
        <w:rPr>
          <w:sz w:val="24"/>
          <w:szCs w:val="24"/>
        </w:rPr>
      </w:pPr>
      <w:r w:rsidRPr="00B95FDA">
        <w:rPr>
          <w:sz w:val="24"/>
          <w:szCs w:val="24"/>
        </w:rPr>
        <w:t>you</w:t>
      </w:r>
      <w:r w:rsidRPr="00B95FDA">
        <w:rPr>
          <w:spacing w:val="-1"/>
          <w:sz w:val="24"/>
          <w:szCs w:val="24"/>
        </w:rPr>
        <w:t>ca</w:t>
      </w:r>
      <w:r w:rsidRPr="00B95FDA">
        <w:rPr>
          <w:sz w:val="24"/>
          <w:szCs w:val="24"/>
        </w:rPr>
        <w:t>nuseat</w:t>
      </w:r>
      <w:r w:rsidRPr="00B95FDA">
        <w:rPr>
          <w:spacing w:val="1"/>
          <w:sz w:val="24"/>
          <w:szCs w:val="24"/>
        </w:rPr>
        <w:t>h</w:t>
      </w:r>
      <w:r w:rsidRPr="00B95FDA">
        <w:rPr>
          <w:sz w:val="24"/>
          <w:szCs w:val="24"/>
        </w:rPr>
        <w:t>i</w:t>
      </w:r>
      <w:r w:rsidRPr="00B95FDA">
        <w:rPr>
          <w:spacing w:val="-1"/>
          <w:sz w:val="24"/>
          <w:szCs w:val="24"/>
        </w:rPr>
        <w:t>r</w:t>
      </w:r>
      <w:r w:rsidRPr="00B95FDA">
        <w:rPr>
          <w:sz w:val="24"/>
          <w:szCs w:val="24"/>
        </w:rPr>
        <w:t>dp</w:t>
      </w:r>
      <w:r w:rsidRPr="00B95FDA">
        <w:rPr>
          <w:spacing w:val="-1"/>
          <w:sz w:val="24"/>
          <w:szCs w:val="24"/>
        </w:rPr>
        <w:t>ar</w:t>
      </w:r>
      <w:r w:rsidRPr="00B95FDA">
        <w:rPr>
          <w:sz w:val="24"/>
          <w:szCs w:val="24"/>
        </w:rPr>
        <w:t>ty</w:t>
      </w:r>
      <w:r w:rsidRPr="00B95FDA">
        <w:rPr>
          <w:spacing w:val="3"/>
          <w:sz w:val="24"/>
          <w:szCs w:val="24"/>
        </w:rPr>
        <w:t>'</w:t>
      </w:r>
      <w:r w:rsidRPr="00B95FDA">
        <w:rPr>
          <w:sz w:val="24"/>
          <w:szCs w:val="24"/>
        </w:rPr>
        <w:t>s</w:t>
      </w:r>
      <w:r w:rsidRPr="00B95FDA">
        <w:rPr>
          <w:spacing w:val="-1"/>
          <w:sz w:val="24"/>
          <w:szCs w:val="24"/>
        </w:rPr>
        <w:t>c</w:t>
      </w:r>
      <w:r w:rsidRPr="00B95FDA">
        <w:rPr>
          <w:sz w:val="24"/>
          <w:szCs w:val="24"/>
        </w:rPr>
        <w:t>omputings</w:t>
      </w:r>
      <w:r w:rsidRPr="00B95FDA">
        <w:rPr>
          <w:spacing w:val="-1"/>
          <w:sz w:val="24"/>
          <w:szCs w:val="24"/>
        </w:rPr>
        <w:t>e</w:t>
      </w:r>
      <w:r w:rsidRPr="00B95FDA">
        <w:rPr>
          <w:sz w:val="24"/>
          <w:szCs w:val="24"/>
        </w:rPr>
        <w:t>rvi</w:t>
      </w:r>
      <w:r w:rsidRPr="00B95FDA">
        <w:rPr>
          <w:spacing w:val="1"/>
          <w:sz w:val="24"/>
          <w:szCs w:val="24"/>
        </w:rPr>
        <w:t>c</w:t>
      </w:r>
      <w:r w:rsidRPr="00B95FDA">
        <w:rPr>
          <w:sz w:val="24"/>
          <w:szCs w:val="24"/>
        </w:rPr>
        <w:t>eth</w:t>
      </w:r>
      <w:r w:rsidRPr="00B95FDA">
        <w:rPr>
          <w:spacing w:val="-1"/>
          <w:sz w:val="24"/>
          <w:szCs w:val="24"/>
        </w:rPr>
        <w:t>a</w:t>
      </w:r>
      <w:r w:rsidRPr="00B95FDA">
        <w:rPr>
          <w:sz w:val="24"/>
          <w:szCs w:val="24"/>
        </w:rPr>
        <w:t>tprove</w:t>
      </w:r>
      <w:r w:rsidRPr="00B95FDA">
        <w:rPr>
          <w:spacing w:val="-1"/>
          <w:sz w:val="24"/>
          <w:szCs w:val="24"/>
        </w:rPr>
        <w:t>e</w:t>
      </w:r>
      <w:r w:rsidRPr="00B95FDA">
        <w:rPr>
          <w:sz w:val="24"/>
          <w:szCs w:val="24"/>
        </w:rPr>
        <w:t>m</w:t>
      </w:r>
      <w:r w:rsidRPr="00B95FDA">
        <w:rPr>
          <w:spacing w:val="-1"/>
          <w:sz w:val="24"/>
          <w:szCs w:val="24"/>
        </w:rPr>
        <w:t>a</w:t>
      </w:r>
      <w:r w:rsidRPr="00B95FDA">
        <w:rPr>
          <w:sz w:val="24"/>
          <w:szCs w:val="24"/>
        </w:rPr>
        <w:t>il</w:t>
      </w:r>
      <w:r w:rsidRPr="00B95FDA">
        <w:rPr>
          <w:spacing w:val="-1"/>
          <w:sz w:val="24"/>
          <w:szCs w:val="24"/>
        </w:rPr>
        <w:t>a</w:t>
      </w:r>
      <w:r w:rsidRPr="00B95FDA">
        <w:rPr>
          <w:sz w:val="24"/>
          <w:szCs w:val="24"/>
        </w:rPr>
        <w:t>ndd</w:t>
      </w:r>
      <w:r w:rsidRPr="00B95FDA">
        <w:rPr>
          <w:spacing w:val="-1"/>
          <w:sz w:val="24"/>
          <w:szCs w:val="24"/>
        </w:rPr>
        <w:t>a</w:t>
      </w:r>
      <w:r w:rsidRPr="00B95FDA">
        <w:rPr>
          <w:sz w:val="24"/>
          <w:szCs w:val="24"/>
        </w:rPr>
        <w:t>t</w:t>
      </w:r>
      <w:r w:rsidRPr="00B95FDA">
        <w:rPr>
          <w:spacing w:val="-1"/>
          <w:sz w:val="24"/>
          <w:szCs w:val="24"/>
        </w:rPr>
        <w:t>a</w:t>
      </w:r>
      <w:r w:rsidRPr="00B95FDA">
        <w:rPr>
          <w:spacing w:val="2"/>
          <w:sz w:val="24"/>
          <w:szCs w:val="24"/>
        </w:rPr>
        <w:t>b</w:t>
      </w:r>
      <w:r w:rsidRPr="00B95FDA">
        <w:rPr>
          <w:spacing w:val="-1"/>
          <w:sz w:val="24"/>
          <w:szCs w:val="24"/>
        </w:rPr>
        <w:t>a</w:t>
      </w:r>
      <w:r w:rsidRPr="00B95FDA">
        <w:rPr>
          <w:sz w:val="24"/>
          <w:szCs w:val="24"/>
        </w:rPr>
        <w:t>sesol</w:t>
      </w:r>
      <w:r w:rsidRPr="00B95FDA">
        <w:rPr>
          <w:spacing w:val="1"/>
          <w:sz w:val="24"/>
          <w:szCs w:val="24"/>
        </w:rPr>
        <w:t>u</w:t>
      </w:r>
      <w:r w:rsidRPr="00B95FDA">
        <w:rPr>
          <w:sz w:val="24"/>
          <w:szCs w:val="24"/>
        </w:rPr>
        <w:t>tions</w:t>
      </w:r>
      <w:r w:rsidRPr="00B95FDA">
        <w:rPr>
          <w:spacing w:val="1"/>
          <w:sz w:val="24"/>
          <w:szCs w:val="24"/>
        </w:rPr>
        <w:t>P</w:t>
      </w:r>
      <w:r w:rsidRPr="00B95FDA">
        <w:rPr>
          <w:spacing w:val="-1"/>
          <w:sz w:val="24"/>
          <w:szCs w:val="24"/>
        </w:rPr>
        <w:t>aa</w:t>
      </w:r>
      <w:r w:rsidRPr="00B95FDA">
        <w:rPr>
          <w:sz w:val="24"/>
          <w:szCs w:val="24"/>
        </w:rPr>
        <w:t>Sv</w:t>
      </w:r>
      <w:r w:rsidRPr="00B95FDA">
        <w:rPr>
          <w:spacing w:val="-1"/>
          <w:sz w:val="24"/>
          <w:szCs w:val="24"/>
        </w:rPr>
        <w:t>e</w:t>
      </w:r>
      <w:r w:rsidRPr="00B95FDA">
        <w:rPr>
          <w:sz w:val="24"/>
          <w:szCs w:val="24"/>
        </w:rPr>
        <w:t>ndors</w:t>
      </w:r>
      <w:r w:rsidRPr="00B95FDA">
        <w:rPr>
          <w:spacing w:val="-1"/>
          <w:sz w:val="24"/>
          <w:szCs w:val="24"/>
        </w:rPr>
        <w:t>crea</w:t>
      </w:r>
      <w:r w:rsidRPr="00B95FDA">
        <w:rPr>
          <w:spacing w:val="3"/>
          <w:sz w:val="24"/>
          <w:szCs w:val="24"/>
        </w:rPr>
        <w:t>t</w:t>
      </w:r>
      <w:r w:rsidRPr="00B95FDA">
        <w:rPr>
          <w:sz w:val="24"/>
          <w:szCs w:val="24"/>
        </w:rPr>
        <w:t>eaman</w:t>
      </w:r>
      <w:r w:rsidRPr="00B95FDA">
        <w:rPr>
          <w:spacing w:val="-1"/>
          <w:sz w:val="24"/>
          <w:szCs w:val="24"/>
        </w:rPr>
        <w:t>a</w:t>
      </w:r>
      <w:r w:rsidRPr="00B95FDA">
        <w:rPr>
          <w:sz w:val="24"/>
          <w:szCs w:val="24"/>
        </w:rPr>
        <w:t>g</w:t>
      </w:r>
      <w:r w:rsidRPr="00B95FDA">
        <w:rPr>
          <w:spacing w:val="-1"/>
          <w:sz w:val="24"/>
          <w:szCs w:val="24"/>
        </w:rPr>
        <w:t>e</w:t>
      </w:r>
      <w:r w:rsidRPr="00B95FDA">
        <w:rPr>
          <w:sz w:val="24"/>
          <w:szCs w:val="24"/>
        </w:rPr>
        <w:t>d</w:t>
      </w:r>
      <w:r w:rsidRPr="00B95FDA">
        <w:rPr>
          <w:spacing w:val="-1"/>
          <w:sz w:val="24"/>
          <w:szCs w:val="24"/>
        </w:rPr>
        <w:t>e</w:t>
      </w:r>
      <w:r w:rsidRPr="00B95FDA">
        <w:rPr>
          <w:sz w:val="24"/>
          <w:szCs w:val="24"/>
        </w:rPr>
        <w:t>nv</w:t>
      </w:r>
      <w:r w:rsidRPr="00B95FDA">
        <w:rPr>
          <w:spacing w:val="3"/>
          <w:sz w:val="24"/>
          <w:szCs w:val="24"/>
        </w:rPr>
        <w:t>i</w:t>
      </w:r>
      <w:r w:rsidRPr="00B95FDA">
        <w:rPr>
          <w:sz w:val="24"/>
          <w:szCs w:val="24"/>
        </w:rPr>
        <w:t>r</w:t>
      </w:r>
      <w:r w:rsidRPr="00B95FDA">
        <w:rPr>
          <w:spacing w:val="1"/>
          <w:sz w:val="24"/>
          <w:szCs w:val="24"/>
        </w:rPr>
        <w:t>o</w:t>
      </w:r>
      <w:r w:rsidRPr="00B95FDA">
        <w:rPr>
          <w:sz w:val="24"/>
          <w:szCs w:val="24"/>
        </w:rPr>
        <w:t>nm</w:t>
      </w:r>
      <w:r w:rsidRPr="00B95FDA">
        <w:rPr>
          <w:spacing w:val="1"/>
          <w:sz w:val="24"/>
          <w:szCs w:val="24"/>
        </w:rPr>
        <w:t>e</w:t>
      </w:r>
      <w:r w:rsidRPr="00B95FDA">
        <w:rPr>
          <w:sz w:val="24"/>
          <w:szCs w:val="24"/>
        </w:rPr>
        <w:t>ntthatbringstoget</w:t>
      </w:r>
      <w:r w:rsidRPr="00B95FDA">
        <w:rPr>
          <w:spacing w:val="-2"/>
          <w:sz w:val="24"/>
          <w:szCs w:val="24"/>
        </w:rPr>
        <w:t>h</w:t>
      </w:r>
      <w:r w:rsidRPr="00B95FDA">
        <w:rPr>
          <w:spacing w:val="-1"/>
          <w:sz w:val="24"/>
          <w:szCs w:val="24"/>
        </w:rPr>
        <w:t>e</w:t>
      </w:r>
      <w:r w:rsidRPr="00B95FDA">
        <w:rPr>
          <w:sz w:val="24"/>
          <w:szCs w:val="24"/>
        </w:rPr>
        <w:t>ra</w:t>
      </w:r>
      <w:r w:rsidRPr="00B95FDA">
        <w:rPr>
          <w:spacing w:val="-1"/>
          <w:sz w:val="24"/>
          <w:szCs w:val="24"/>
        </w:rPr>
        <w:t>c</w:t>
      </w:r>
      <w:r w:rsidRPr="00B95FDA">
        <w:rPr>
          <w:sz w:val="24"/>
          <w:szCs w:val="24"/>
        </w:rPr>
        <w:t>ombin</w:t>
      </w:r>
      <w:r w:rsidRPr="00B95FDA">
        <w:rPr>
          <w:spacing w:val="-1"/>
          <w:sz w:val="24"/>
          <w:szCs w:val="24"/>
        </w:rPr>
        <w:t>a</w:t>
      </w:r>
      <w:r w:rsidRPr="00B95FDA">
        <w:rPr>
          <w:sz w:val="24"/>
          <w:szCs w:val="24"/>
        </w:rPr>
        <w:t>tionof</w:t>
      </w:r>
      <w:r w:rsidRPr="00B95FDA">
        <w:rPr>
          <w:spacing w:val="-1"/>
          <w:sz w:val="24"/>
          <w:szCs w:val="24"/>
        </w:rPr>
        <w:t>c</w:t>
      </w:r>
      <w:r w:rsidRPr="00B95FDA">
        <w:rPr>
          <w:sz w:val="24"/>
          <w:szCs w:val="24"/>
        </w:rPr>
        <w:t>omponentsthatwould</w:t>
      </w:r>
      <w:r w:rsidRPr="00B95FDA">
        <w:rPr>
          <w:spacing w:val="-1"/>
          <w:sz w:val="24"/>
          <w:szCs w:val="24"/>
        </w:rPr>
        <w:t>’</w:t>
      </w:r>
      <w:r w:rsidRPr="00B95FDA">
        <w:rPr>
          <w:sz w:val="24"/>
          <w:szCs w:val="24"/>
        </w:rPr>
        <w:t>ve b</w:t>
      </w:r>
      <w:r w:rsidRPr="00B95FDA">
        <w:rPr>
          <w:spacing w:val="-1"/>
          <w:sz w:val="24"/>
          <w:szCs w:val="24"/>
        </w:rPr>
        <w:t>ee</w:t>
      </w:r>
      <w:r w:rsidRPr="00B95FDA">
        <w:rPr>
          <w:sz w:val="24"/>
          <w:szCs w:val="24"/>
        </w:rPr>
        <w:t>n ma</w:t>
      </w:r>
      <w:r w:rsidRPr="00B95FDA">
        <w:rPr>
          <w:spacing w:val="-1"/>
          <w:sz w:val="24"/>
          <w:szCs w:val="24"/>
        </w:rPr>
        <w:t>na</w:t>
      </w:r>
      <w:r w:rsidRPr="00B95FDA">
        <w:rPr>
          <w:sz w:val="24"/>
          <w:szCs w:val="24"/>
        </w:rPr>
        <w:t>g</w:t>
      </w:r>
      <w:r w:rsidRPr="00B95FDA">
        <w:rPr>
          <w:spacing w:val="-1"/>
          <w:sz w:val="24"/>
          <w:szCs w:val="24"/>
        </w:rPr>
        <w:t>e</w:t>
      </w:r>
      <w:r w:rsidRPr="00B95FDA">
        <w:rPr>
          <w:sz w:val="24"/>
          <w:szCs w:val="24"/>
        </w:rPr>
        <w:t xml:space="preserve">d </w:t>
      </w:r>
      <w:r w:rsidRPr="00B95FDA">
        <w:rPr>
          <w:spacing w:val="3"/>
          <w:sz w:val="24"/>
          <w:szCs w:val="24"/>
        </w:rPr>
        <w:t>s</w:t>
      </w:r>
      <w:r w:rsidRPr="00B95FDA">
        <w:rPr>
          <w:spacing w:val="-1"/>
          <w:sz w:val="24"/>
          <w:szCs w:val="24"/>
        </w:rPr>
        <w:t>e</w:t>
      </w:r>
      <w:r w:rsidRPr="00B95FDA">
        <w:rPr>
          <w:sz w:val="24"/>
          <w:szCs w:val="24"/>
        </w:rPr>
        <w:t>p</w:t>
      </w:r>
      <w:r w:rsidRPr="00B95FDA">
        <w:rPr>
          <w:spacing w:val="-1"/>
          <w:sz w:val="24"/>
          <w:szCs w:val="24"/>
        </w:rPr>
        <w:t>a</w:t>
      </w:r>
      <w:r w:rsidRPr="00B95FDA">
        <w:rPr>
          <w:spacing w:val="2"/>
          <w:sz w:val="24"/>
          <w:szCs w:val="24"/>
        </w:rPr>
        <w:t>r</w:t>
      </w:r>
      <w:r w:rsidRPr="00B95FDA">
        <w:rPr>
          <w:spacing w:val="-1"/>
          <w:sz w:val="24"/>
          <w:szCs w:val="24"/>
        </w:rPr>
        <w:t>a</w:t>
      </w:r>
      <w:r w:rsidRPr="00B95FDA">
        <w:rPr>
          <w:sz w:val="24"/>
          <w:szCs w:val="24"/>
        </w:rPr>
        <w:t>t</w:t>
      </w:r>
      <w:r w:rsidRPr="00B95FDA">
        <w:rPr>
          <w:spacing w:val="1"/>
          <w:sz w:val="24"/>
          <w:szCs w:val="24"/>
        </w:rPr>
        <w:t>e</w:t>
      </w:r>
      <w:r w:rsidRPr="00B95FDA">
        <w:rPr>
          <w:sz w:val="24"/>
          <w:szCs w:val="24"/>
        </w:rPr>
        <w:t>ly in a t</w:t>
      </w:r>
      <w:r w:rsidRPr="00B95FDA">
        <w:rPr>
          <w:spacing w:val="3"/>
          <w:sz w:val="24"/>
          <w:szCs w:val="24"/>
        </w:rPr>
        <w:t>r</w:t>
      </w:r>
      <w:r w:rsidRPr="00B95FDA">
        <w:rPr>
          <w:spacing w:val="-1"/>
          <w:sz w:val="24"/>
          <w:szCs w:val="24"/>
        </w:rPr>
        <w:t>a</w:t>
      </w:r>
      <w:r w:rsidRPr="00B95FDA">
        <w:rPr>
          <w:sz w:val="24"/>
          <w:szCs w:val="24"/>
        </w:rPr>
        <w:t>ditional d</w:t>
      </w:r>
      <w:r w:rsidRPr="00B95FDA">
        <w:rPr>
          <w:spacing w:val="-1"/>
          <w:sz w:val="24"/>
          <w:szCs w:val="24"/>
        </w:rPr>
        <w:t>e</w:t>
      </w:r>
      <w:r w:rsidRPr="00B95FDA">
        <w:rPr>
          <w:spacing w:val="2"/>
          <w:sz w:val="24"/>
          <w:szCs w:val="24"/>
        </w:rPr>
        <w:t>v</w:t>
      </w:r>
      <w:r w:rsidRPr="00B95FDA">
        <w:rPr>
          <w:spacing w:val="-1"/>
          <w:sz w:val="24"/>
          <w:szCs w:val="24"/>
        </w:rPr>
        <w:t>e</w:t>
      </w:r>
      <w:r w:rsidRPr="00B95FDA">
        <w:rPr>
          <w:sz w:val="24"/>
          <w:szCs w:val="24"/>
        </w:rPr>
        <w:t>lo</w:t>
      </w:r>
      <w:r w:rsidRPr="00B95FDA">
        <w:rPr>
          <w:spacing w:val="1"/>
          <w:sz w:val="24"/>
          <w:szCs w:val="24"/>
        </w:rPr>
        <w:t>p</w:t>
      </w:r>
      <w:r w:rsidRPr="00B95FDA">
        <w:rPr>
          <w:sz w:val="24"/>
          <w:szCs w:val="24"/>
        </w:rPr>
        <w:t>m</w:t>
      </w:r>
      <w:r w:rsidRPr="00B95FDA">
        <w:rPr>
          <w:spacing w:val="-1"/>
          <w:sz w:val="24"/>
          <w:szCs w:val="24"/>
        </w:rPr>
        <w:t>e</w:t>
      </w:r>
      <w:r w:rsidRPr="00B95FDA">
        <w:rPr>
          <w:sz w:val="24"/>
          <w:szCs w:val="24"/>
        </w:rPr>
        <w:t xml:space="preserve">nt </w:t>
      </w:r>
      <w:r w:rsidRPr="00B95FDA">
        <w:rPr>
          <w:spacing w:val="-1"/>
          <w:sz w:val="24"/>
          <w:szCs w:val="24"/>
        </w:rPr>
        <w:t>e</w:t>
      </w:r>
      <w:r w:rsidRPr="00B95FDA">
        <w:rPr>
          <w:sz w:val="24"/>
          <w:szCs w:val="24"/>
        </w:rPr>
        <w:t>nviron</w:t>
      </w:r>
      <w:r w:rsidRPr="00B95FDA">
        <w:rPr>
          <w:spacing w:val="2"/>
          <w:sz w:val="24"/>
          <w:szCs w:val="24"/>
        </w:rPr>
        <w:t>m</w:t>
      </w:r>
      <w:r w:rsidRPr="00B95FDA">
        <w:rPr>
          <w:spacing w:val="-1"/>
          <w:sz w:val="24"/>
          <w:szCs w:val="24"/>
        </w:rPr>
        <w:t>e</w:t>
      </w:r>
      <w:r w:rsidRPr="00B95FDA">
        <w:rPr>
          <w:sz w:val="24"/>
          <w:szCs w:val="24"/>
        </w:rPr>
        <w:t xml:space="preserve">nt. </w:t>
      </w:r>
      <w:r w:rsidRPr="00B95FDA">
        <w:rPr>
          <w:spacing w:val="1"/>
          <w:sz w:val="24"/>
          <w:szCs w:val="24"/>
        </w:rPr>
        <w:t>S</w:t>
      </w:r>
      <w:r w:rsidRPr="00B95FDA">
        <w:rPr>
          <w:spacing w:val="-1"/>
          <w:sz w:val="24"/>
          <w:szCs w:val="24"/>
        </w:rPr>
        <w:t>e</w:t>
      </w:r>
      <w:r w:rsidRPr="00B95FDA">
        <w:rPr>
          <w:sz w:val="24"/>
          <w:szCs w:val="24"/>
        </w:rPr>
        <w:t>rvi</w:t>
      </w:r>
      <w:r w:rsidRPr="00B95FDA">
        <w:rPr>
          <w:spacing w:val="-1"/>
          <w:sz w:val="24"/>
          <w:szCs w:val="24"/>
        </w:rPr>
        <w:t>ce</w:t>
      </w:r>
      <w:r w:rsidRPr="00B95FDA">
        <w:rPr>
          <w:sz w:val="24"/>
          <w:szCs w:val="24"/>
        </w:rPr>
        <w:t>si</w:t>
      </w:r>
      <w:r w:rsidRPr="00B95FDA">
        <w:rPr>
          <w:spacing w:val="1"/>
          <w:sz w:val="24"/>
          <w:szCs w:val="24"/>
        </w:rPr>
        <w:t>n</w:t>
      </w:r>
      <w:r w:rsidRPr="00B95FDA">
        <w:rPr>
          <w:sz w:val="24"/>
          <w:szCs w:val="24"/>
        </w:rPr>
        <w:t>t</w:t>
      </w:r>
      <w:r w:rsidRPr="00B95FDA">
        <w:rPr>
          <w:spacing w:val="-1"/>
          <w:sz w:val="24"/>
          <w:szCs w:val="24"/>
        </w:rPr>
        <w:t>e</w:t>
      </w:r>
      <w:r w:rsidRPr="00B95FDA">
        <w:rPr>
          <w:sz w:val="24"/>
          <w:szCs w:val="24"/>
        </w:rPr>
        <w:t>g</w:t>
      </w:r>
      <w:r w:rsidRPr="00B95FDA">
        <w:rPr>
          <w:spacing w:val="-1"/>
          <w:sz w:val="24"/>
          <w:szCs w:val="24"/>
        </w:rPr>
        <w:t>ra</w:t>
      </w:r>
      <w:r w:rsidRPr="00B95FDA">
        <w:rPr>
          <w:sz w:val="24"/>
          <w:szCs w:val="24"/>
        </w:rPr>
        <w:t xml:space="preserve">tedin a </w:t>
      </w:r>
      <w:r w:rsidRPr="00B95FDA">
        <w:rPr>
          <w:spacing w:val="1"/>
          <w:sz w:val="24"/>
          <w:szCs w:val="24"/>
        </w:rPr>
        <w:t>P</w:t>
      </w:r>
      <w:r w:rsidRPr="00B95FDA">
        <w:rPr>
          <w:spacing w:val="-1"/>
          <w:sz w:val="24"/>
          <w:szCs w:val="24"/>
        </w:rPr>
        <w:t>aa</w:t>
      </w:r>
      <w:r w:rsidRPr="00B95FDA">
        <w:rPr>
          <w:sz w:val="24"/>
          <w:szCs w:val="24"/>
        </w:rPr>
        <w:t>S</w:t>
      </w:r>
      <w:r w:rsidRPr="00B95FDA">
        <w:rPr>
          <w:spacing w:val="-1"/>
          <w:sz w:val="24"/>
          <w:szCs w:val="24"/>
        </w:rPr>
        <w:t>e</w:t>
      </w:r>
      <w:r w:rsidRPr="00B95FDA">
        <w:rPr>
          <w:sz w:val="24"/>
          <w:szCs w:val="24"/>
        </w:rPr>
        <w:t>nvironm</w:t>
      </w:r>
      <w:r w:rsidRPr="00B95FDA">
        <w:rPr>
          <w:spacing w:val="-1"/>
          <w:sz w:val="24"/>
          <w:szCs w:val="24"/>
        </w:rPr>
        <w:t>e</w:t>
      </w:r>
      <w:r w:rsidRPr="00B95FDA">
        <w:rPr>
          <w:sz w:val="24"/>
          <w:szCs w:val="24"/>
        </w:rPr>
        <w:t>ntincludemiddlew</w:t>
      </w:r>
      <w:r w:rsidRPr="00B95FDA">
        <w:rPr>
          <w:spacing w:val="-1"/>
          <w:sz w:val="24"/>
          <w:szCs w:val="24"/>
        </w:rPr>
        <w:t>ar</w:t>
      </w:r>
      <w:r w:rsidRPr="00B95FDA">
        <w:rPr>
          <w:sz w:val="24"/>
          <w:szCs w:val="24"/>
        </w:rPr>
        <w:t>e</w:t>
      </w:r>
      <w:r w:rsidRPr="00B95FDA">
        <w:rPr>
          <w:spacing w:val="2"/>
          <w:sz w:val="24"/>
          <w:szCs w:val="24"/>
        </w:rPr>
        <w:t>(</w:t>
      </w:r>
      <w:r w:rsidRPr="00B95FDA">
        <w:rPr>
          <w:spacing w:val="-1"/>
          <w:sz w:val="24"/>
          <w:szCs w:val="24"/>
        </w:rPr>
        <w:t>f</w:t>
      </w:r>
      <w:r w:rsidRPr="00B95FDA">
        <w:rPr>
          <w:sz w:val="24"/>
          <w:szCs w:val="24"/>
        </w:rPr>
        <w:t>or</w:t>
      </w:r>
      <w:r w:rsidRPr="00B95FDA">
        <w:rPr>
          <w:spacing w:val="-1"/>
          <w:sz w:val="24"/>
          <w:szCs w:val="24"/>
        </w:rPr>
        <w:t>e</w:t>
      </w:r>
      <w:r w:rsidRPr="00B95FDA">
        <w:rPr>
          <w:spacing w:val="2"/>
          <w:sz w:val="24"/>
          <w:szCs w:val="24"/>
        </w:rPr>
        <w:t>x</w:t>
      </w:r>
      <w:r w:rsidRPr="00B95FDA">
        <w:rPr>
          <w:spacing w:val="1"/>
          <w:sz w:val="24"/>
          <w:szCs w:val="24"/>
        </w:rPr>
        <w:t>a</w:t>
      </w:r>
      <w:r w:rsidRPr="00B95FDA">
        <w:rPr>
          <w:sz w:val="24"/>
          <w:szCs w:val="24"/>
        </w:rPr>
        <w:t>mp</w:t>
      </w:r>
      <w:r w:rsidRPr="00B95FDA">
        <w:rPr>
          <w:spacing w:val="1"/>
          <w:sz w:val="24"/>
          <w:szCs w:val="24"/>
        </w:rPr>
        <w:t>l</w:t>
      </w:r>
      <w:r w:rsidRPr="00B95FDA">
        <w:rPr>
          <w:spacing w:val="-1"/>
          <w:sz w:val="24"/>
          <w:szCs w:val="24"/>
        </w:rPr>
        <w:t>e</w:t>
      </w:r>
      <w:r w:rsidRPr="00B95FDA">
        <w:rPr>
          <w:sz w:val="24"/>
          <w:szCs w:val="24"/>
        </w:rPr>
        <w:t>,softw</w:t>
      </w:r>
      <w:r w:rsidRPr="00B95FDA">
        <w:rPr>
          <w:spacing w:val="-1"/>
          <w:sz w:val="24"/>
          <w:szCs w:val="24"/>
        </w:rPr>
        <w:t>a</w:t>
      </w:r>
      <w:r w:rsidRPr="00B95FDA">
        <w:rPr>
          <w:sz w:val="24"/>
          <w:szCs w:val="24"/>
        </w:rPr>
        <w:t>rethat</w:t>
      </w:r>
      <w:r w:rsidRPr="00B95FDA">
        <w:rPr>
          <w:spacing w:val="-1"/>
          <w:sz w:val="24"/>
          <w:szCs w:val="24"/>
        </w:rPr>
        <w:t>a</w:t>
      </w:r>
      <w:r w:rsidRPr="00B95FDA">
        <w:rPr>
          <w:sz w:val="24"/>
          <w:szCs w:val="24"/>
        </w:rPr>
        <w:t>ll</w:t>
      </w:r>
      <w:r w:rsidRPr="00B95FDA">
        <w:rPr>
          <w:spacing w:val="2"/>
          <w:sz w:val="24"/>
          <w:szCs w:val="24"/>
        </w:rPr>
        <w:t>o</w:t>
      </w:r>
      <w:r w:rsidRPr="00B95FDA">
        <w:rPr>
          <w:sz w:val="24"/>
          <w:szCs w:val="24"/>
        </w:rPr>
        <w:t>wsinde</w:t>
      </w:r>
      <w:r w:rsidRPr="00B95FDA">
        <w:rPr>
          <w:spacing w:val="1"/>
          <w:sz w:val="24"/>
          <w:szCs w:val="24"/>
        </w:rPr>
        <w:t>p</w:t>
      </w:r>
      <w:r w:rsidRPr="00B95FDA">
        <w:rPr>
          <w:spacing w:val="-1"/>
          <w:sz w:val="24"/>
          <w:szCs w:val="24"/>
        </w:rPr>
        <w:t>e</w:t>
      </w:r>
      <w:r w:rsidRPr="00B95FDA">
        <w:rPr>
          <w:sz w:val="24"/>
          <w:szCs w:val="24"/>
        </w:rPr>
        <w:t>nd</w:t>
      </w:r>
      <w:r w:rsidRPr="00B95FDA">
        <w:rPr>
          <w:spacing w:val="-1"/>
          <w:sz w:val="24"/>
          <w:szCs w:val="24"/>
        </w:rPr>
        <w:t>e</w:t>
      </w:r>
      <w:r w:rsidRPr="00B95FDA">
        <w:rPr>
          <w:sz w:val="24"/>
          <w:szCs w:val="24"/>
        </w:rPr>
        <w:t>ntsoftw</w:t>
      </w:r>
      <w:r w:rsidRPr="00B95FDA">
        <w:rPr>
          <w:spacing w:val="-1"/>
          <w:sz w:val="24"/>
          <w:szCs w:val="24"/>
        </w:rPr>
        <w:t>a</w:t>
      </w:r>
      <w:r w:rsidRPr="00B95FDA">
        <w:rPr>
          <w:spacing w:val="1"/>
          <w:sz w:val="24"/>
          <w:szCs w:val="24"/>
        </w:rPr>
        <w:t>r</w:t>
      </w:r>
      <w:r w:rsidRPr="00B95FDA">
        <w:rPr>
          <w:sz w:val="24"/>
          <w:szCs w:val="24"/>
        </w:rPr>
        <w:t>e</w:t>
      </w:r>
      <w:r w:rsidRPr="00B95FDA">
        <w:rPr>
          <w:spacing w:val="-1"/>
          <w:sz w:val="24"/>
          <w:szCs w:val="24"/>
        </w:rPr>
        <w:t>c</w:t>
      </w:r>
      <w:r w:rsidRPr="00B95FDA">
        <w:rPr>
          <w:sz w:val="24"/>
          <w:szCs w:val="24"/>
        </w:rPr>
        <w:t>omponents to wo</w:t>
      </w:r>
      <w:r w:rsidRPr="00B95FDA">
        <w:rPr>
          <w:spacing w:val="-1"/>
          <w:sz w:val="24"/>
          <w:szCs w:val="24"/>
        </w:rPr>
        <w:t>r</w:t>
      </w:r>
      <w:r w:rsidRPr="00B95FDA">
        <w:rPr>
          <w:sz w:val="24"/>
          <w:szCs w:val="24"/>
        </w:rPr>
        <w:t>k to</w:t>
      </w:r>
      <w:r w:rsidRPr="00B95FDA">
        <w:rPr>
          <w:spacing w:val="3"/>
          <w:sz w:val="24"/>
          <w:szCs w:val="24"/>
        </w:rPr>
        <w:t>g</w:t>
      </w:r>
      <w:r w:rsidRPr="00B95FDA">
        <w:rPr>
          <w:spacing w:val="-1"/>
          <w:sz w:val="24"/>
          <w:szCs w:val="24"/>
        </w:rPr>
        <w:t>e</w:t>
      </w:r>
      <w:r w:rsidRPr="00B95FDA">
        <w:rPr>
          <w:sz w:val="24"/>
          <w:szCs w:val="24"/>
        </w:rPr>
        <w:t>t</w:t>
      </w:r>
      <w:r w:rsidRPr="00B95FDA">
        <w:rPr>
          <w:spacing w:val="1"/>
          <w:sz w:val="24"/>
          <w:szCs w:val="24"/>
        </w:rPr>
        <w:t>h</w:t>
      </w:r>
      <w:r w:rsidRPr="00B95FDA">
        <w:rPr>
          <w:spacing w:val="-1"/>
          <w:sz w:val="24"/>
          <w:szCs w:val="24"/>
        </w:rPr>
        <w:t>er)</w:t>
      </w:r>
      <w:r w:rsidRPr="00B95FDA">
        <w:rPr>
          <w:sz w:val="24"/>
          <w:szCs w:val="24"/>
        </w:rPr>
        <w:t>, o</w:t>
      </w:r>
      <w:r w:rsidRPr="00B95FDA">
        <w:rPr>
          <w:spacing w:val="2"/>
          <w:sz w:val="24"/>
          <w:szCs w:val="24"/>
        </w:rPr>
        <w:t>p</w:t>
      </w:r>
      <w:r w:rsidRPr="00B95FDA">
        <w:rPr>
          <w:spacing w:val="-1"/>
          <w:sz w:val="24"/>
          <w:szCs w:val="24"/>
        </w:rPr>
        <w:t>e</w:t>
      </w:r>
      <w:r w:rsidRPr="00B95FDA">
        <w:rPr>
          <w:spacing w:val="2"/>
          <w:sz w:val="24"/>
          <w:szCs w:val="24"/>
        </w:rPr>
        <w:t>r</w:t>
      </w:r>
      <w:r w:rsidRPr="00B95FDA">
        <w:rPr>
          <w:spacing w:val="-1"/>
          <w:sz w:val="24"/>
          <w:szCs w:val="24"/>
        </w:rPr>
        <w:t>a</w:t>
      </w:r>
      <w:r w:rsidRPr="00B95FDA">
        <w:rPr>
          <w:sz w:val="24"/>
          <w:szCs w:val="24"/>
        </w:rPr>
        <w:t>ting syst</w:t>
      </w:r>
      <w:r w:rsidRPr="00B95FDA">
        <w:rPr>
          <w:spacing w:val="-1"/>
          <w:sz w:val="24"/>
          <w:szCs w:val="24"/>
        </w:rPr>
        <w:t>e</w:t>
      </w:r>
      <w:r w:rsidRPr="00B95FDA">
        <w:rPr>
          <w:sz w:val="24"/>
          <w:szCs w:val="24"/>
        </w:rPr>
        <w:t>ms,</w:t>
      </w:r>
      <w:r w:rsidRPr="00B95FDA">
        <w:rPr>
          <w:spacing w:val="-1"/>
          <w:sz w:val="24"/>
          <w:szCs w:val="24"/>
        </w:rPr>
        <w:t>a</w:t>
      </w:r>
      <w:r w:rsidRPr="00B95FDA">
        <w:rPr>
          <w:sz w:val="24"/>
          <w:szCs w:val="24"/>
        </w:rPr>
        <w:t>nd d</w:t>
      </w:r>
      <w:r w:rsidRPr="00B95FDA">
        <w:rPr>
          <w:spacing w:val="-1"/>
          <w:sz w:val="24"/>
          <w:szCs w:val="24"/>
        </w:rPr>
        <w:t>e</w:t>
      </w:r>
      <w:r w:rsidRPr="00B95FDA">
        <w:rPr>
          <w:spacing w:val="2"/>
          <w:sz w:val="24"/>
          <w:szCs w:val="24"/>
        </w:rPr>
        <w:t>v</w:t>
      </w:r>
      <w:r w:rsidRPr="00B95FDA">
        <w:rPr>
          <w:spacing w:val="-1"/>
          <w:sz w:val="24"/>
          <w:szCs w:val="24"/>
        </w:rPr>
        <w:t>e</w:t>
      </w:r>
      <w:r w:rsidRPr="00B95FDA">
        <w:rPr>
          <w:sz w:val="24"/>
          <w:szCs w:val="24"/>
        </w:rPr>
        <w:t>lopm</w:t>
      </w:r>
      <w:r w:rsidRPr="00B95FDA">
        <w:rPr>
          <w:spacing w:val="-1"/>
          <w:sz w:val="24"/>
          <w:szCs w:val="24"/>
        </w:rPr>
        <w:t>e</w:t>
      </w:r>
      <w:r w:rsidRPr="00B95FDA">
        <w:rPr>
          <w:sz w:val="24"/>
          <w:szCs w:val="24"/>
        </w:rPr>
        <w:t xml:space="preserve">nt </w:t>
      </w:r>
      <w:r w:rsidRPr="00B95FDA">
        <w:rPr>
          <w:spacing w:val="-1"/>
          <w:sz w:val="24"/>
          <w:szCs w:val="24"/>
        </w:rPr>
        <w:t>a</w:t>
      </w:r>
      <w:r w:rsidRPr="00B95FDA">
        <w:rPr>
          <w:sz w:val="24"/>
          <w:szCs w:val="24"/>
        </w:rPr>
        <w:t>ndd</w:t>
      </w:r>
      <w:r w:rsidRPr="00B95FDA">
        <w:rPr>
          <w:spacing w:val="-1"/>
          <w:sz w:val="24"/>
          <w:szCs w:val="24"/>
        </w:rPr>
        <w:t>e</w:t>
      </w:r>
      <w:r w:rsidRPr="00B95FDA">
        <w:rPr>
          <w:sz w:val="24"/>
          <w:szCs w:val="24"/>
        </w:rPr>
        <w:t>plo</w:t>
      </w:r>
      <w:r w:rsidRPr="00B95FDA">
        <w:rPr>
          <w:spacing w:val="1"/>
          <w:sz w:val="24"/>
          <w:szCs w:val="24"/>
        </w:rPr>
        <w:t>y</w:t>
      </w:r>
      <w:r w:rsidRPr="00B95FDA">
        <w:rPr>
          <w:sz w:val="24"/>
          <w:szCs w:val="24"/>
        </w:rPr>
        <w:t>m</w:t>
      </w:r>
      <w:r w:rsidRPr="00B95FDA">
        <w:rPr>
          <w:spacing w:val="-1"/>
          <w:sz w:val="24"/>
          <w:szCs w:val="24"/>
        </w:rPr>
        <w:t>e</w:t>
      </w:r>
      <w:r w:rsidRPr="00B95FDA">
        <w:rPr>
          <w:sz w:val="24"/>
          <w:szCs w:val="24"/>
        </w:rPr>
        <w:t>nt se</w:t>
      </w:r>
      <w:r w:rsidRPr="00B95FDA">
        <w:rPr>
          <w:spacing w:val="-1"/>
          <w:sz w:val="24"/>
          <w:szCs w:val="24"/>
        </w:rPr>
        <w:t>r</w:t>
      </w:r>
      <w:r w:rsidRPr="00B95FDA">
        <w:rPr>
          <w:sz w:val="24"/>
          <w:szCs w:val="24"/>
        </w:rPr>
        <w:t>vi</w:t>
      </w:r>
      <w:r w:rsidRPr="00B95FDA">
        <w:rPr>
          <w:spacing w:val="2"/>
          <w:sz w:val="24"/>
          <w:szCs w:val="24"/>
        </w:rPr>
        <w:t>c</w:t>
      </w:r>
      <w:r w:rsidRPr="00B95FDA">
        <w:rPr>
          <w:spacing w:val="-1"/>
          <w:sz w:val="24"/>
          <w:szCs w:val="24"/>
        </w:rPr>
        <w:t>e</w:t>
      </w:r>
      <w:r w:rsidRPr="00B95FDA">
        <w:rPr>
          <w:sz w:val="24"/>
          <w:szCs w:val="24"/>
        </w:rPr>
        <w:t>s to suppo</w:t>
      </w:r>
      <w:r w:rsidRPr="00B95FDA">
        <w:rPr>
          <w:spacing w:val="-1"/>
          <w:sz w:val="24"/>
          <w:szCs w:val="24"/>
        </w:rPr>
        <w:t>r</w:t>
      </w:r>
      <w:r w:rsidRPr="00B95FDA">
        <w:rPr>
          <w:sz w:val="24"/>
          <w:szCs w:val="24"/>
        </w:rPr>
        <w:t>t softw</w:t>
      </w:r>
      <w:r w:rsidRPr="00B95FDA">
        <w:rPr>
          <w:spacing w:val="-1"/>
          <w:sz w:val="24"/>
          <w:szCs w:val="24"/>
        </w:rPr>
        <w:t>ar</w:t>
      </w:r>
      <w:r w:rsidRPr="00B95FDA">
        <w:rPr>
          <w:sz w:val="24"/>
          <w:szCs w:val="24"/>
        </w:rPr>
        <w:t>e</w:t>
      </w:r>
      <w:r w:rsidRPr="00B95FDA">
        <w:rPr>
          <w:spacing w:val="2"/>
          <w:sz w:val="24"/>
          <w:szCs w:val="24"/>
        </w:rPr>
        <w:t>d</w:t>
      </w:r>
      <w:r w:rsidRPr="00B95FDA">
        <w:rPr>
          <w:spacing w:val="-1"/>
          <w:sz w:val="24"/>
          <w:szCs w:val="24"/>
        </w:rPr>
        <w:t>e</w:t>
      </w:r>
      <w:r w:rsidRPr="00B95FDA">
        <w:rPr>
          <w:sz w:val="24"/>
          <w:szCs w:val="24"/>
        </w:rPr>
        <w:t>v</w:t>
      </w:r>
      <w:r w:rsidRPr="00B95FDA">
        <w:rPr>
          <w:spacing w:val="-1"/>
          <w:sz w:val="24"/>
          <w:szCs w:val="24"/>
        </w:rPr>
        <w:t>e</w:t>
      </w:r>
      <w:r w:rsidRPr="00B95FDA">
        <w:rPr>
          <w:sz w:val="24"/>
          <w:szCs w:val="24"/>
        </w:rPr>
        <w:t>lo</w:t>
      </w:r>
      <w:r w:rsidRPr="00B95FDA">
        <w:rPr>
          <w:spacing w:val="2"/>
          <w:sz w:val="24"/>
          <w:szCs w:val="24"/>
        </w:rPr>
        <w:t>p</w:t>
      </w:r>
      <w:r w:rsidRPr="00B95FDA">
        <w:rPr>
          <w:sz w:val="24"/>
          <w:szCs w:val="24"/>
        </w:rPr>
        <w:t>ment</w:t>
      </w:r>
      <w:r w:rsidRPr="00B95FDA">
        <w:rPr>
          <w:spacing w:val="-1"/>
          <w:sz w:val="24"/>
          <w:szCs w:val="24"/>
        </w:rPr>
        <w:t>a</w:t>
      </w:r>
      <w:r w:rsidRPr="00B95FDA">
        <w:rPr>
          <w:sz w:val="24"/>
          <w:szCs w:val="24"/>
        </w:rPr>
        <w:t>nd d</w:t>
      </w:r>
      <w:r w:rsidRPr="00B95FDA">
        <w:rPr>
          <w:spacing w:val="-1"/>
          <w:sz w:val="24"/>
          <w:szCs w:val="24"/>
        </w:rPr>
        <w:t>e</w:t>
      </w:r>
      <w:r w:rsidRPr="00B95FDA">
        <w:rPr>
          <w:sz w:val="24"/>
          <w:szCs w:val="24"/>
        </w:rPr>
        <w:t>liv</w:t>
      </w:r>
      <w:r w:rsidRPr="00B95FDA">
        <w:rPr>
          <w:spacing w:val="-1"/>
          <w:sz w:val="24"/>
          <w:szCs w:val="24"/>
        </w:rPr>
        <w:t>e</w:t>
      </w:r>
      <w:r w:rsidRPr="00B95FDA">
        <w:rPr>
          <w:sz w:val="24"/>
          <w:szCs w:val="24"/>
        </w:rPr>
        <w:t>ry.</w:t>
      </w:r>
    </w:p>
    <w:p w:rsidR="00B95FDA" w:rsidRPr="00B95FDA" w:rsidRDefault="00B95FDA" w:rsidP="00B95FDA">
      <w:pPr>
        <w:spacing w:before="6" w:line="100" w:lineRule="exact"/>
        <w:rPr>
          <w:sz w:val="10"/>
          <w:szCs w:val="10"/>
        </w:rPr>
      </w:pPr>
    </w:p>
    <w:p w:rsidR="00B95FDA" w:rsidRPr="00B95FDA" w:rsidRDefault="00B95FDA" w:rsidP="00B95FDA">
      <w:pPr>
        <w:spacing w:line="360" w:lineRule="auto"/>
        <w:ind w:left="120" w:right="75"/>
        <w:jc w:val="both"/>
        <w:rPr>
          <w:sz w:val="24"/>
          <w:szCs w:val="24"/>
        </w:rPr>
      </w:pPr>
      <w:r w:rsidRPr="00B95FDA">
        <w:rPr>
          <w:spacing w:val="1"/>
          <w:sz w:val="24"/>
          <w:szCs w:val="24"/>
        </w:rPr>
        <w:t>P</w:t>
      </w:r>
      <w:r w:rsidRPr="00B95FDA">
        <w:rPr>
          <w:sz w:val="24"/>
          <w:szCs w:val="24"/>
        </w:rPr>
        <w:t>latf</w:t>
      </w:r>
      <w:r w:rsidRPr="00B95FDA">
        <w:rPr>
          <w:spacing w:val="-1"/>
          <w:sz w:val="24"/>
          <w:szCs w:val="24"/>
        </w:rPr>
        <w:t>or</w:t>
      </w:r>
      <w:r w:rsidRPr="00B95FDA">
        <w:rPr>
          <w:sz w:val="24"/>
          <w:szCs w:val="24"/>
        </w:rPr>
        <w:t>mlay</w:t>
      </w:r>
      <w:r w:rsidRPr="00B95FDA">
        <w:rPr>
          <w:spacing w:val="-1"/>
          <w:sz w:val="24"/>
          <w:szCs w:val="24"/>
        </w:rPr>
        <w:t>e</w:t>
      </w:r>
      <w:r w:rsidRPr="00B95FDA">
        <w:rPr>
          <w:sz w:val="24"/>
          <w:szCs w:val="24"/>
        </w:rPr>
        <w:t>risus</w:t>
      </w:r>
      <w:r w:rsidRPr="00B95FDA">
        <w:rPr>
          <w:spacing w:val="-1"/>
          <w:sz w:val="24"/>
          <w:szCs w:val="24"/>
        </w:rPr>
        <w:t>e</w:t>
      </w:r>
      <w:r w:rsidRPr="00B95FDA">
        <w:rPr>
          <w:sz w:val="24"/>
          <w:szCs w:val="24"/>
        </w:rPr>
        <w:t xml:space="preserve">dtoprovide the </w:t>
      </w:r>
      <w:r w:rsidRPr="00B95FDA">
        <w:rPr>
          <w:spacing w:val="-1"/>
          <w:sz w:val="24"/>
          <w:szCs w:val="24"/>
        </w:rPr>
        <w:t>re</w:t>
      </w:r>
      <w:r w:rsidRPr="00B95FDA">
        <w:rPr>
          <w:sz w:val="24"/>
          <w:szCs w:val="24"/>
        </w:rPr>
        <w:t>sou</w:t>
      </w:r>
      <w:r w:rsidRPr="00B95FDA">
        <w:rPr>
          <w:spacing w:val="2"/>
          <w:sz w:val="24"/>
          <w:szCs w:val="24"/>
        </w:rPr>
        <w:t>r</w:t>
      </w:r>
      <w:r w:rsidRPr="00B95FDA">
        <w:rPr>
          <w:spacing w:val="-1"/>
          <w:sz w:val="24"/>
          <w:szCs w:val="24"/>
        </w:rPr>
        <w:t>ce</w:t>
      </w:r>
      <w:r w:rsidRPr="00B95FDA">
        <w:rPr>
          <w:sz w:val="24"/>
          <w:szCs w:val="24"/>
        </w:rPr>
        <w:t>s</w:t>
      </w:r>
      <w:r w:rsidRPr="00B95FDA">
        <w:rPr>
          <w:spacing w:val="-1"/>
          <w:sz w:val="24"/>
          <w:szCs w:val="24"/>
        </w:rPr>
        <w:t>f</w:t>
      </w:r>
      <w:r w:rsidRPr="00B95FDA">
        <w:rPr>
          <w:spacing w:val="2"/>
          <w:sz w:val="24"/>
          <w:szCs w:val="24"/>
        </w:rPr>
        <w:t>o</w:t>
      </w:r>
      <w:r w:rsidRPr="00B95FDA">
        <w:rPr>
          <w:sz w:val="24"/>
          <w:szCs w:val="24"/>
        </w:rPr>
        <w:t>rd</w:t>
      </w:r>
      <w:r w:rsidRPr="00B95FDA">
        <w:rPr>
          <w:spacing w:val="-1"/>
          <w:sz w:val="24"/>
          <w:szCs w:val="24"/>
        </w:rPr>
        <w:t>e</w:t>
      </w:r>
      <w:r w:rsidRPr="00B95FDA">
        <w:rPr>
          <w:sz w:val="24"/>
          <w:szCs w:val="24"/>
        </w:rPr>
        <w:t>v</w:t>
      </w:r>
      <w:r w:rsidRPr="00B95FDA">
        <w:rPr>
          <w:spacing w:val="-1"/>
          <w:sz w:val="24"/>
          <w:szCs w:val="24"/>
        </w:rPr>
        <w:t>e</w:t>
      </w:r>
      <w:r w:rsidRPr="00B95FDA">
        <w:rPr>
          <w:sz w:val="24"/>
          <w:szCs w:val="24"/>
        </w:rPr>
        <w:t>lopm</w:t>
      </w:r>
      <w:r w:rsidRPr="00B95FDA">
        <w:rPr>
          <w:spacing w:val="-1"/>
          <w:sz w:val="24"/>
          <w:szCs w:val="24"/>
        </w:rPr>
        <w:t>e</w:t>
      </w:r>
      <w:r w:rsidRPr="00B95FDA">
        <w:rPr>
          <w:sz w:val="24"/>
          <w:szCs w:val="24"/>
        </w:rPr>
        <w:t>ntof</w:t>
      </w:r>
      <w:r w:rsidRPr="00B95FDA">
        <w:rPr>
          <w:spacing w:val="-1"/>
          <w:sz w:val="24"/>
          <w:szCs w:val="24"/>
        </w:rPr>
        <w:t>c</w:t>
      </w:r>
      <w:r w:rsidRPr="00B95FDA">
        <w:rPr>
          <w:sz w:val="24"/>
          <w:szCs w:val="24"/>
        </w:rPr>
        <w:t>loud</w:t>
      </w:r>
      <w:r w:rsidRPr="00B95FDA">
        <w:rPr>
          <w:spacing w:val="1"/>
          <w:sz w:val="24"/>
          <w:szCs w:val="24"/>
        </w:rPr>
        <w:t>a</w:t>
      </w:r>
      <w:r w:rsidRPr="00B95FDA">
        <w:rPr>
          <w:sz w:val="24"/>
          <w:szCs w:val="24"/>
        </w:rPr>
        <w:t>pps.Thislay</w:t>
      </w:r>
      <w:r w:rsidRPr="00B95FDA">
        <w:rPr>
          <w:spacing w:val="-1"/>
          <w:sz w:val="24"/>
          <w:szCs w:val="24"/>
        </w:rPr>
        <w:t>e</w:t>
      </w:r>
      <w:r w:rsidRPr="00B95FDA">
        <w:rPr>
          <w:sz w:val="24"/>
          <w:szCs w:val="24"/>
        </w:rPr>
        <w:t>rwo</w:t>
      </w:r>
      <w:r w:rsidRPr="00B95FDA">
        <w:rPr>
          <w:spacing w:val="-1"/>
          <w:sz w:val="24"/>
          <w:szCs w:val="24"/>
        </w:rPr>
        <w:t>r</w:t>
      </w:r>
      <w:r w:rsidRPr="00B95FDA">
        <w:rPr>
          <w:sz w:val="24"/>
          <w:szCs w:val="24"/>
        </w:rPr>
        <w:t>ksin</w:t>
      </w:r>
      <w:r w:rsidRPr="00B95FDA">
        <w:rPr>
          <w:spacing w:val="-1"/>
          <w:sz w:val="24"/>
          <w:szCs w:val="24"/>
        </w:rPr>
        <w:t>c</w:t>
      </w:r>
      <w:r w:rsidRPr="00B95FDA">
        <w:rPr>
          <w:sz w:val="24"/>
          <w:szCs w:val="24"/>
        </w:rPr>
        <w:t>ombin</w:t>
      </w:r>
      <w:r w:rsidRPr="00B95FDA">
        <w:rPr>
          <w:spacing w:val="-1"/>
          <w:sz w:val="24"/>
          <w:szCs w:val="24"/>
        </w:rPr>
        <w:t>a</w:t>
      </w:r>
      <w:r w:rsidRPr="00B95FDA">
        <w:rPr>
          <w:sz w:val="24"/>
          <w:szCs w:val="24"/>
        </w:rPr>
        <w:t>tionwith</w:t>
      </w:r>
      <w:r w:rsidRPr="00B95FDA">
        <w:rPr>
          <w:spacing w:val="-3"/>
          <w:sz w:val="24"/>
          <w:szCs w:val="24"/>
        </w:rPr>
        <w:t>I</w:t>
      </w:r>
      <w:r w:rsidRPr="00B95FDA">
        <w:rPr>
          <w:spacing w:val="1"/>
          <w:sz w:val="24"/>
          <w:szCs w:val="24"/>
        </w:rPr>
        <w:t>a</w:t>
      </w:r>
      <w:r w:rsidRPr="00B95FDA">
        <w:rPr>
          <w:spacing w:val="-1"/>
          <w:sz w:val="24"/>
          <w:szCs w:val="24"/>
        </w:rPr>
        <w:t>a</w:t>
      </w:r>
      <w:r w:rsidRPr="00B95FDA">
        <w:rPr>
          <w:sz w:val="24"/>
          <w:szCs w:val="24"/>
        </w:rPr>
        <w:t>Slay</w:t>
      </w:r>
      <w:r w:rsidRPr="00B95FDA">
        <w:rPr>
          <w:spacing w:val="-1"/>
          <w:sz w:val="24"/>
          <w:szCs w:val="24"/>
        </w:rPr>
        <w:t>e</w:t>
      </w:r>
      <w:r w:rsidRPr="00B95FDA">
        <w:rPr>
          <w:sz w:val="24"/>
          <w:szCs w:val="24"/>
        </w:rPr>
        <w:t>rfor</w:t>
      </w:r>
      <w:r w:rsidRPr="00B95FDA">
        <w:rPr>
          <w:spacing w:val="3"/>
          <w:sz w:val="24"/>
          <w:szCs w:val="24"/>
        </w:rPr>
        <w:t>t</w:t>
      </w:r>
      <w:r w:rsidRPr="00B95FDA">
        <w:rPr>
          <w:spacing w:val="-1"/>
          <w:sz w:val="24"/>
          <w:szCs w:val="24"/>
        </w:rPr>
        <w:t>e</w:t>
      </w:r>
      <w:r w:rsidRPr="00B95FDA">
        <w:rPr>
          <w:sz w:val="24"/>
          <w:szCs w:val="24"/>
        </w:rPr>
        <w:t>st</w:t>
      </w:r>
      <w:r w:rsidRPr="00B95FDA">
        <w:rPr>
          <w:spacing w:val="1"/>
          <w:sz w:val="24"/>
          <w:szCs w:val="24"/>
        </w:rPr>
        <w:t>i</w:t>
      </w:r>
      <w:r w:rsidRPr="00B95FDA">
        <w:rPr>
          <w:sz w:val="24"/>
          <w:szCs w:val="24"/>
        </w:rPr>
        <w:t>ng</w:t>
      </w:r>
      <w:r w:rsidRPr="00B95FDA">
        <w:rPr>
          <w:spacing w:val="-1"/>
          <w:sz w:val="24"/>
          <w:szCs w:val="24"/>
        </w:rPr>
        <w:t>a</w:t>
      </w:r>
      <w:r w:rsidRPr="00B95FDA">
        <w:rPr>
          <w:sz w:val="24"/>
          <w:szCs w:val="24"/>
        </w:rPr>
        <w:t>nd</w:t>
      </w:r>
      <w:r w:rsidRPr="00B95FDA">
        <w:rPr>
          <w:spacing w:val="2"/>
          <w:sz w:val="24"/>
          <w:szCs w:val="24"/>
        </w:rPr>
        <w:t>d</w:t>
      </w:r>
      <w:r w:rsidRPr="00B95FDA">
        <w:rPr>
          <w:spacing w:val="-1"/>
          <w:sz w:val="24"/>
          <w:szCs w:val="24"/>
        </w:rPr>
        <w:t>e</w:t>
      </w:r>
      <w:r w:rsidRPr="00B95FDA">
        <w:rPr>
          <w:sz w:val="24"/>
          <w:szCs w:val="24"/>
        </w:rPr>
        <w:t>sign</w:t>
      </w:r>
      <w:r w:rsidRPr="00B95FDA">
        <w:rPr>
          <w:spacing w:val="1"/>
          <w:sz w:val="24"/>
          <w:szCs w:val="24"/>
        </w:rPr>
        <w:t>i</w:t>
      </w:r>
      <w:r w:rsidRPr="00B95FDA">
        <w:rPr>
          <w:sz w:val="24"/>
          <w:szCs w:val="24"/>
        </w:rPr>
        <w:t>ngof</w:t>
      </w:r>
      <w:r w:rsidRPr="00B95FDA">
        <w:rPr>
          <w:spacing w:val="-1"/>
          <w:sz w:val="24"/>
          <w:szCs w:val="24"/>
        </w:rPr>
        <w:t>a</w:t>
      </w:r>
      <w:r w:rsidRPr="00B95FDA">
        <w:rPr>
          <w:sz w:val="24"/>
          <w:szCs w:val="24"/>
        </w:rPr>
        <w:t>ppli</w:t>
      </w:r>
      <w:r w:rsidRPr="00B95FDA">
        <w:rPr>
          <w:spacing w:val="1"/>
          <w:sz w:val="24"/>
          <w:szCs w:val="24"/>
        </w:rPr>
        <w:t>c</w:t>
      </w:r>
      <w:r w:rsidRPr="00B95FDA">
        <w:rPr>
          <w:spacing w:val="-1"/>
          <w:sz w:val="24"/>
          <w:szCs w:val="24"/>
        </w:rPr>
        <w:t>a</w:t>
      </w:r>
      <w:r w:rsidRPr="00B95FDA">
        <w:rPr>
          <w:sz w:val="24"/>
          <w:szCs w:val="24"/>
        </w:rPr>
        <w:t>tions.Mic</w:t>
      </w:r>
      <w:r w:rsidRPr="00B95FDA">
        <w:rPr>
          <w:spacing w:val="-1"/>
          <w:sz w:val="24"/>
          <w:szCs w:val="24"/>
        </w:rPr>
        <w:t>r</w:t>
      </w:r>
      <w:r w:rsidRPr="00B95FDA">
        <w:rPr>
          <w:sz w:val="24"/>
          <w:szCs w:val="24"/>
        </w:rPr>
        <w:t>osoftA</w:t>
      </w:r>
      <w:r w:rsidRPr="00B95FDA">
        <w:rPr>
          <w:spacing w:val="-1"/>
          <w:sz w:val="24"/>
          <w:szCs w:val="24"/>
        </w:rPr>
        <w:t>z</w:t>
      </w:r>
      <w:r w:rsidRPr="00B95FDA">
        <w:rPr>
          <w:spacing w:val="2"/>
          <w:sz w:val="24"/>
          <w:szCs w:val="24"/>
        </w:rPr>
        <w:t>u</w:t>
      </w:r>
      <w:r w:rsidRPr="00B95FDA">
        <w:rPr>
          <w:sz w:val="24"/>
          <w:szCs w:val="24"/>
        </w:rPr>
        <w:t>reisone</w:t>
      </w:r>
      <w:r w:rsidRPr="00B95FDA">
        <w:rPr>
          <w:spacing w:val="5"/>
          <w:sz w:val="24"/>
          <w:szCs w:val="24"/>
        </w:rPr>
        <w:t>o</w:t>
      </w:r>
      <w:r w:rsidRPr="00B95FDA">
        <w:rPr>
          <w:sz w:val="24"/>
          <w:szCs w:val="24"/>
        </w:rPr>
        <w:t>f theb</w:t>
      </w:r>
      <w:r w:rsidRPr="00B95FDA">
        <w:rPr>
          <w:spacing w:val="-1"/>
          <w:sz w:val="24"/>
          <w:szCs w:val="24"/>
        </w:rPr>
        <w:t>e</w:t>
      </w:r>
      <w:r w:rsidRPr="00B95FDA">
        <w:rPr>
          <w:sz w:val="24"/>
          <w:szCs w:val="24"/>
        </w:rPr>
        <w:t>st</w:t>
      </w:r>
      <w:r w:rsidRPr="00B95FDA">
        <w:rPr>
          <w:spacing w:val="-1"/>
          <w:sz w:val="24"/>
          <w:szCs w:val="24"/>
        </w:rPr>
        <w:t>e</w:t>
      </w:r>
      <w:r w:rsidRPr="00B95FDA">
        <w:rPr>
          <w:sz w:val="24"/>
          <w:szCs w:val="24"/>
        </w:rPr>
        <w:t>x</w:t>
      </w:r>
      <w:r w:rsidRPr="00B95FDA">
        <w:rPr>
          <w:spacing w:val="-1"/>
          <w:sz w:val="24"/>
          <w:szCs w:val="24"/>
        </w:rPr>
        <w:t>a</w:t>
      </w:r>
      <w:r w:rsidRPr="00B95FDA">
        <w:rPr>
          <w:sz w:val="24"/>
          <w:szCs w:val="24"/>
        </w:rPr>
        <w:t>mpl</w:t>
      </w:r>
      <w:r w:rsidRPr="00B95FDA">
        <w:rPr>
          <w:spacing w:val="-1"/>
          <w:sz w:val="24"/>
          <w:szCs w:val="24"/>
        </w:rPr>
        <w:t>e</w:t>
      </w:r>
      <w:r w:rsidRPr="00B95FDA">
        <w:rPr>
          <w:sz w:val="24"/>
          <w:szCs w:val="24"/>
        </w:rPr>
        <w:t>sfor</w:t>
      </w:r>
      <w:r w:rsidRPr="00B95FDA">
        <w:rPr>
          <w:spacing w:val="1"/>
          <w:sz w:val="24"/>
          <w:szCs w:val="24"/>
        </w:rPr>
        <w:t>Pa</w:t>
      </w:r>
      <w:r w:rsidRPr="00B95FDA">
        <w:rPr>
          <w:sz w:val="24"/>
          <w:szCs w:val="24"/>
        </w:rPr>
        <w:t>aSplat</w:t>
      </w:r>
      <w:r w:rsidRPr="00B95FDA">
        <w:rPr>
          <w:spacing w:val="-1"/>
          <w:sz w:val="24"/>
          <w:szCs w:val="24"/>
        </w:rPr>
        <w:t>f</w:t>
      </w:r>
      <w:r w:rsidRPr="00B95FDA">
        <w:rPr>
          <w:sz w:val="24"/>
          <w:szCs w:val="24"/>
        </w:rPr>
        <w:t>ormprovid</w:t>
      </w:r>
      <w:r w:rsidRPr="00B95FDA">
        <w:rPr>
          <w:spacing w:val="-1"/>
          <w:sz w:val="24"/>
          <w:szCs w:val="24"/>
        </w:rPr>
        <w:t>er</w:t>
      </w:r>
      <w:r w:rsidRPr="00B95FDA">
        <w:rPr>
          <w:sz w:val="24"/>
          <w:szCs w:val="24"/>
        </w:rPr>
        <w:t>.U</w:t>
      </w:r>
      <w:r w:rsidRPr="00B95FDA">
        <w:rPr>
          <w:spacing w:val="3"/>
          <w:sz w:val="24"/>
          <w:szCs w:val="24"/>
        </w:rPr>
        <w:t>s</w:t>
      </w:r>
      <w:r w:rsidRPr="00B95FDA">
        <w:rPr>
          <w:spacing w:val="-1"/>
          <w:sz w:val="24"/>
          <w:szCs w:val="24"/>
        </w:rPr>
        <w:t>e</w:t>
      </w:r>
      <w:r w:rsidRPr="00B95FDA">
        <w:rPr>
          <w:sz w:val="24"/>
          <w:szCs w:val="24"/>
        </w:rPr>
        <w:t>rswo</w:t>
      </w:r>
      <w:r w:rsidRPr="00B95FDA">
        <w:rPr>
          <w:spacing w:val="-1"/>
          <w:sz w:val="24"/>
          <w:szCs w:val="24"/>
        </w:rPr>
        <w:t>r</w:t>
      </w:r>
      <w:r w:rsidRPr="00B95FDA">
        <w:rPr>
          <w:sz w:val="24"/>
          <w:szCs w:val="24"/>
        </w:rPr>
        <w:t>king</w:t>
      </w:r>
      <w:r w:rsidRPr="00B95FDA">
        <w:rPr>
          <w:spacing w:val="-1"/>
          <w:sz w:val="24"/>
          <w:szCs w:val="24"/>
        </w:rPr>
        <w:t>a</w:t>
      </w:r>
      <w:r w:rsidRPr="00B95FDA">
        <w:rPr>
          <w:sz w:val="24"/>
          <w:szCs w:val="24"/>
        </w:rPr>
        <w:t>tthislay</w:t>
      </w:r>
      <w:r w:rsidRPr="00B95FDA">
        <w:rPr>
          <w:spacing w:val="-1"/>
          <w:sz w:val="24"/>
          <w:szCs w:val="24"/>
        </w:rPr>
        <w:t>e</w:t>
      </w:r>
      <w:r w:rsidRPr="00B95FDA">
        <w:rPr>
          <w:sz w:val="24"/>
          <w:szCs w:val="24"/>
        </w:rPr>
        <w:t>r</w:t>
      </w:r>
      <w:r w:rsidRPr="00B95FDA">
        <w:rPr>
          <w:spacing w:val="-1"/>
          <w:sz w:val="24"/>
          <w:szCs w:val="24"/>
        </w:rPr>
        <w:t>ar</w:t>
      </w:r>
      <w:r w:rsidRPr="00B95FDA">
        <w:rPr>
          <w:sz w:val="24"/>
          <w:szCs w:val="24"/>
        </w:rPr>
        <w:t>enot</w:t>
      </w:r>
      <w:r w:rsidRPr="00B95FDA">
        <w:rPr>
          <w:spacing w:val="-1"/>
          <w:sz w:val="24"/>
          <w:szCs w:val="24"/>
        </w:rPr>
        <w:t>re</w:t>
      </w:r>
      <w:r w:rsidRPr="00B95FDA">
        <w:rPr>
          <w:sz w:val="24"/>
          <w:szCs w:val="24"/>
        </w:rPr>
        <w:t>sponsiblefor mainte</w:t>
      </w:r>
      <w:r w:rsidRPr="00B95FDA">
        <w:rPr>
          <w:spacing w:val="-1"/>
          <w:sz w:val="24"/>
          <w:szCs w:val="24"/>
        </w:rPr>
        <w:t>na</w:t>
      </w:r>
      <w:r w:rsidRPr="00B95FDA">
        <w:rPr>
          <w:sz w:val="24"/>
          <w:szCs w:val="24"/>
        </w:rPr>
        <w:t>n</w:t>
      </w:r>
      <w:r w:rsidRPr="00B95FDA">
        <w:rPr>
          <w:spacing w:val="-1"/>
          <w:sz w:val="24"/>
          <w:szCs w:val="24"/>
        </w:rPr>
        <w:t>c</w:t>
      </w:r>
      <w:r w:rsidRPr="00B95FDA">
        <w:rPr>
          <w:sz w:val="24"/>
          <w:szCs w:val="24"/>
        </w:rPr>
        <w:t>eofs</w:t>
      </w:r>
      <w:r w:rsidRPr="00B95FDA">
        <w:rPr>
          <w:spacing w:val="2"/>
          <w:sz w:val="24"/>
          <w:szCs w:val="24"/>
        </w:rPr>
        <w:t>o</w:t>
      </w:r>
      <w:r w:rsidRPr="00B95FDA">
        <w:rPr>
          <w:sz w:val="24"/>
          <w:szCs w:val="24"/>
        </w:rPr>
        <w:t>ftw</w:t>
      </w:r>
      <w:r w:rsidRPr="00B95FDA">
        <w:rPr>
          <w:spacing w:val="-1"/>
          <w:sz w:val="24"/>
          <w:szCs w:val="24"/>
        </w:rPr>
        <w:t>a</w:t>
      </w:r>
      <w:r w:rsidRPr="00B95FDA">
        <w:rPr>
          <w:spacing w:val="1"/>
          <w:sz w:val="24"/>
          <w:szCs w:val="24"/>
        </w:rPr>
        <w:t>r</w:t>
      </w:r>
      <w:r w:rsidRPr="00B95FDA">
        <w:rPr>
          <w:sz w:val="24"/>
          <w:szCs w:val="24"/>
        </w:rPr>
        <w:t>eof</w:t>
      </w:r>
      <w:r w:rsidRPr="00B95FDA">
        <w:rPr>
          <w:spacing w:val="2"/>
          <w:sz w:val="24"/>
          <w:szCs w:val="24"/>
        </w:rPr>
        <w:t>h</w:t>
      </w:r>
      <w:r w:rsidRPr="00B95FDA">
        <w:rPr>
          <w:spacing w:val="-1"/>
          <w:sz w:val="24"/>
          <w:szCs w:val="24"/>
        </w:rPr>
        <w:t>ar</w:t>
      </w:r>
      <w:r w:rsidRPr="00B95FDA">
        <w:rPr>
          <w:sz w:val="24"/>
          <w:szCs w:val="24"/>
        </w:rPr>
        <w:t>dw</w:t>
      </w:r>
      <w:r w:rsidRPr="00B95FDA">
        <w:rPr>
          <w:spacing w:val="1"/>
          <w:sz w:val="24"/>
          <w:szCs w:val="24"/>
        </w:rPr>
        <w:t>a</w:t>
      </w:r>
      <w:r w:rsidRPr="00B95FDA">
        <w:rPr>
          <w:spacing w:val="-1"/>
          <w:sz w:val="24"/>
          <w:szCs w:val="24"/>
        </w:rPr>
        <w:t>r</w:t>
      </w:r>
      <w:r w:rsidRPr="00B95FDA">
        <w:rPr>
          <w:sz w:val="24"/>
          <w:szCs w:val="24"/>
        </w:rPr>
        <w:t>e</w:t>
      </w:r>
      <w:r w:rsidRPr="00B95FDA">
        <w:rPr>
          <w:spacing w:val="-1"/>
          <w:sz w:val="24"/>
          <w:szCs w:val="24"/>
        </w:rPr>
        <w:t>c</w:t>
      </w:r>
      <w:r w:rsidRPr="00B95FDA">
        <w:rPr>
          <w:sz w:val="24"/>
          <w:szCs w:val="24"/>
        </w:rPr>
        <w:t>louds</w:t>
      </w:r>
      <w:r w:rsidRPr="00B95FDA">
        <w:rPr>
          <w:spacing w:val="1"/>
          <w:sz w:val="24"/>
          <w:szCs w:val="24"/>
        </w:rPr>
        <w:t>e</w:t>
      </w:r>
      <w:r w:rsidRPr="00B95FDA">
        <w:rPr>
          <w:sz w:val="24"/>
          <w:szCs w:val="24"/>
        </w:rPr>
        <w:t>r</w:t>
      </w:r>
      <w:r w:rsidRPr="00B95FDA">
        <w:rPr>
          <w:spacing w:val="1"/>
          <w:sz w:val="24"/>
          <w:szCs w:val="24"/>
        </w:rPr>
        <w:t>vi</w:t>
      </w:r>
      <w:r w:rsidRPr="00B95FDA">
        <w:rPr>
          <w:spacing w:val="-1"/>
          <w:sz w:val="24"/>
          <w:szCs w:val="24"/>
        </w:rPr>
        <w:t>c</w:t>
      </w:r>
      <w:r w:rsidRPr="00B95FDA">
        <w:rPr>
          <w:sz w:val="24"/>
          <w:szCs w:val="24"/>
        </w:rPr>
        <w:t>eprovid</w:t>
      </w:r>
      <w:r w:rsidRPr="00B95FDA">
        <w:rPr>
          <w:spacing w:val="1"/>
          <w:sz w:val="24"/>
          <w:szCs w:val="24"/>
        </w:rPr>
        <w:t>e</w:t>
      </w:r>
      <w:r w:rsidRPr="00B95FDA">
        <w:rPr>
          <w:sz w:val="24"/>
          <w:szCs w:val="24"/>
        </w:rPr>
        <w:t>rwillta</w:t>
      </w:r>
      <w:r w:rsidRPr="00B95FDA">
        <w:rPr>
          <w:spacing w:val="2"/>
          <w:sz w:val="24"/>
          <w:szCs w:val="24"/>
        </w:rPr>
        <w:t>k</w:t>
      </w:r>
      <w:r w:rsidRPr="00B95FDA">
        <w:rPr>
          <w:sz w:val="24"/>
          <w:szCs w:val="24"/>
        </w:rPr>
        <w:t>e</w:t>
      </w:r>
      <w:r w:rsidRPr="00B95FDA">
        <w:rPr>
          <w:spacing w:val="-1"/>
          <w:sz w:val="24"/>
          <w:szCs w:val="24"/>
        </w:rPr>
        <w:t>c</w:t>
      </w:r>
      <w:r w:rsidRPr="00B95FDA">
        <w:rPr>
          <w:spacing w:val="1"/>
          <w:sz w:val="24"/>
          <w:szCs w:val="24"/>
        </w:rPr>
        <w:t>a</w:t>
      </w:r>
      <w:r w:rsidRPr="00B95FDA">
        <w:rPr>
          <w:sz w:val="24"/>
          <w:szCs w:val="24"/>
        </w:rPr>
        <w:t>reofthe</w:t>
      </w:r>
      <w:r w:rsidRPr="00B95FDA">
        <w:rPr>
          <w:spacing w:val="-1"/>
          <w:sz w:val="24"/>
          <w:szCs w:val="24"/>
        </w:rPr>
        <w:t>e</w:t>
      </w:r>
      <w:r w:rsidRPr="00B95FDA">
        <w:rPr>
          <w:sz w:val="24"/>
          <w:szCs w:val="24"/>
        </w:rPr>
        <w:t>ntirepro</w:t>
      </w:r>
      <w:r w:rsidRPr="00B95FDA">
        <w:rPr>
          <w:spacing w:val="1"/>
          <w:sz w:val="24"/>
          <w:szCs w:val="24"/>
        </w:rPr>
        <w:t>c</w:t>
      </w:r>
      <w:r w:rsidRPr="00B95FDA">
        <w:rPr>
          <w:spacing w:val="-1"/>
          <w:sz w:val="24"/>
          <w:szCs w:val="24"/>
        </w:rPr>
        <w:t>e</w:t>
      </w:r>
      <w:r w:rsidRPr="00B95FDA">
        <w:rPr>
          <w:sz w:val="24"/>
          <w:szCs w:val="24"/>
        </w:rPr>
        <w:t xml:space="preserve">ss </w:t>
      </w:r>
      <w:r w:rsidRPr="00B95FDA">
        <w:rPr>
          <w:spacing w:val="-1"/>
          <w:sz w:val="24"/>
          <w:szCs w:val="24"/>
        </w:rPr>
        <w:t>[</w:t>
      </w:r>
      <w:r w:rsidRPr="00B95FDA">
        <w:rPr>
          <w:sz w:val="24"/>
          <w:szCs w:val="24"/>
        </w:rPr>
        <w:t>33</w:t>
      </w:r>
      <w:r w:rsidRPr="00B95FDA">
        <w:rPr>
          <w:spacing w:val="-1"/>
          <w:sz w:val="24"/>
          <w:szCs w:val="24"/>
        </w:rPr>
        <w:t>]</w:t>
      </w:r>
      <w:r w:rsidRPr="00B95FDA">
        <w:rPr>
          <w:sz w:val="24"/>
          <w:szCs w:val="24"/>
        </w:rPr>
        <w:t>.</w:t>
      </w:r>
    </w:p>
    <w:p w:rsidR="00B95FDA" w:rsidRPr="00B95FDA" w:rsidRDefault="00B95FDA" w:rsidP="00B95FDA">
      <w:pPr>
        <w:spacing w:before="5" w:line="100" w:lineRule="exact"/>
        <w:rPr>
          <w:sz w:val="10"/>
          <w:szCs w:val="10"/>
        </w:rPr>
      </w:pPr>
    </w:p>
    <w:p w:rsidR="00B95FDA" w:rsidRPr="00B95FDA" w:rsidRDefault="00B95FDA" w:rsidP="00B95FDA">
      <w:pPr>
        <w:spacing w:line="360" w:lineRule="auto"/>
        <w:ind w:left="120" w:right="75"/>
        <w:jc w:val="both"/>
        <w:rPr>
          <w:sz w:val="24"/>
          <w:szCs w:val="24"/>
        </w:rPr>
      </w:pPr>
      <w:r w:rsidRPr="00B95FDA">
        <w:rPr>
          <w:sz w:val="24"/>
          <w:szCs w:val="24"/>
        </w:rPr>
        <w:t>The go</w:t>
      </w:r>
      <w:r w:rsidRPr="00B95FDA">
        <w:rPr>
          <w:spacing w:val="-1"/>
          <w:sz w:val="24"/>
          <w:szCs w:val="24"/>
        </w:rPr>
        <w:t>a</w:t>
      </w:r>
      <w:r w:rsidRPr="00B95FDA">
        <w:rPr>
          <w:sz w:val="24"/>
          <w:szCs w:val="24"/>
        </w:rPr>
        <w:t>lof the</w:t>
      </w:r>
      <w:r w:rsidRPr="00B95FDA">
        <w:rPr>
          <w:spacing w:val="1"/>
          <w:sz w:val="24"/>
          <w:szCs w:val="24"/>
        </w:rPr>
        <w:t>Pa</w:t>
      </w:r>
      <w:r w:rsidRPr="00B95FDA">
        <w:rPr>
          <w:spacing w:val="-1"/>
          <w:sz w:val="24"/>
          <w:szCs w:val="24"/>
        </w:rPr>
        <w:t>a</w:t>
      </w:r>
      <w:r w:rsidRPr="00B95FDA">
        <w:rPr>
          <w:sz w:val="24"/>
          <w:szCs w:val="24"/>
        </w:rPr>
        <w:t>Sp</w:t>
      </w:r>
      <w:r w:rsidRPr="00B95FDA">
        <w:rPr>
          <w:spacing w:val="-1"/>
          <w:sz w:val="24"/>
          <w:szCs w:val="24"/>
        </w:rPr>
        <w:t>r</w:t>
      </w:r>
      <w:r w:rsidRPr="00B95FDA">
        <w:rPr>
          <w:spacing w:val="2"/>
          <w:sz w:val="24"/>
          <w:szCs w:val="24"/>
        </w:rPr>
        <w:t>o</w:t>
      </w:r>
      <w:r w:rsidRPr="00B95FDA">
        <w:rPr>
          <w:sz w:val="24"/>
          <w:szCs w:val="24"/>
        </w:rPr>
        <w:t>videristo</w:t>
      </w:r>
      <w:r w:rsidRPr="00B95FDA">
        <w:rPr>
          <w:spacing w:val="-1"/>
          <w:sz w:val="24"/>
          <w:szCs w:val="24"/>
        </w:rPr>
        <w:t>cr</w:t>
      </w:r>
      <w:r w:rsidRPr="00B95FDA">
        <w:rPr>
          <w:spacing w:val="1"/>
          <w:sz w:val="24"/>
          <w:szCs w:val="24"/>
        </w:rPr>
        <w:t>e</w:t>
      </w:r>
      <w:r w:rsidRPr="00B95FDA">
        <w:rPr>
          <w:spacing w:val="-1"/>
          <w:sz w:val="24"/>
          <w:szCs w:val="24"/>
        </w:rPr>
        <w:t>a</w:t>
      </w:r>
      <w:r w:rsidRPr="00B95FDA">
        <w:rPr>
          <w:sz w:val="24"/>
          <w:szCs w:val="24"/>
        </w:rPr>
        <w:t>te</w:t>
      </w:r>
      <w:r w:rsidRPr="00B95FDA">
        <w:rPr>
          <w:spacing w:val="-1"/>
          <w:sz w:val="24"/>
          <w:szCs w:val="24"/>
        </w:rPr>
        <w:t>a</w:t>
      </w:r>
      <w:r w:rsidRPr="00B95FDA">
        <w:rPr>
          <w:sz w:val="24"/>
          <w:szCs w:val="24"/>
        </w:rPr>
        <w:t>n</w:t>
      </w:r>
      <w:r w:rsidRPr="00B95FDA">
        <w:rPr>
          <w:spacing w:val="-1"/>
          <w:sz w:val="24"/>
          <w:szCs w:val="24"/>
        </w:rPr>
        <w:t>a</w:t>
      </w:r>
      <w:r w:rsidRPr="00B95FDA">
        <w:rPr>
          <w:sz w:val="24"/>
          <w:szCs w:val="24"/>
        </w:rPr>
        <w:t>bst</w:t>
      </w:r>
      <w:r w:rsidRPr="00B95FDA">
        <w:rPr>
          <w:spacing w:val="2"/>
          <w:sz w:val="24"/>
          <w:szCs w:val="24"/>
        </w:rPr>
        <w:t>r</w:t>
      </w:r>
      <w:r w:rsidRPr="00B95FDA">
        <w:rPr>
          <w:spacing w:val="-1"/>
          <w:sz w:val="24"/>
          <w:szCs w:val="24"/>
        </w:rPr>
        <w:t>ac</w:t>
      </w:r>
      <w:r w:rsidRPr="00B95FDA">
        <w:rPr>
          <w:sz w:val="24"/>
          <w:szCs w:val="24"/>
        </w:rPr>
        <w:t>ted</w:t>
      </w:r>
      <w:r w:rsidRPr="00B95FDA">
        <w:rPr>
          <w:spacing w:val="-1"/>
          <w:sz w:val="24"/>
          <w:szCs w:val="24"/>
        </w:rPr>
        <w:t>a</w:t>
      </w:r>
      <w:r w:rsidRPr="00B95FDA">
        <w:rPr>
          <w:sz w:val="24"/>
          <w:szCs w:val="24"/>
        </w:rPr>
        <w:t>nd</w:t>
      </w:r>
      <w:r w:rsidRPr="00B95FDA">
        <w:rPr>
          <w:spacing w:val="-1"/>
          <w:sz w:val="24"/>
          <w:szCs w:val="24"/>
        </w:rPr>
        <w:t>re</w:t>
      </w:r>
      <w:r w:rsidRPr="00B95FDA">
        <w:rPr>
          <w:spacing w:val="2"/>
          <w:sz w:val="24"/>
          <w:szCs w:val="24"/>
        </w:rPr>
        <w:t>p</w:t>
      </w:r>
      <w:r w:rsidRPr="00B95FDA">
        <w:rPr>
          <w:spacing w:val="-1"/>
          <w:sz w:val="24"/>
          <w:szCs w:val="24"/>
        </w:rPr>
        <w:t>ea</w:t>
      </w:r>
      <w:r w:rsidRPr="00B95FDA">
        <w:rPr>
          <w:sz w:val="24"/>
          <w:szCs w:val="24"/>
        </w:rPr>
        <w:t>table</w:t>
      </w:r>
      <w:r w:rsidRPr="00B95FDA">
        <w:rPr>
          <w:spacing w:val="2"/>
          <w:sz w:val="24"/>
          <w:szCs w:val="24"/>
        </w:rPr>
        <w:t>p</w:t>
      </w:r>
      <w:r w:rsidRPr="00B95FDA">
        <w:rPr>
          <w:spacing w:val="-1"/>
          <w:sz w:val="24"/>
          <w:szCs w:val="24"/>
        </w:rPr>
        <w:t>r</w:t>
      </w:r>
      <w:r w:rsidRPr="00B95FDA">
        <w:rPr>
          <w:spacing w:val="2"/>
          <w:sz w:val="24"/>
          <w:szCs w:val="24"/>
        </w:rPr>
        <w:t>o</w:t>
      </w:r>
      <w:r w:rsidRPr="00B95FDA">
        <w:rPr>
          <w:spacing w:val="-1"/>
          <w:sz w:val="24"/>
          <w:szCs w:val="24"/>
        </w:rPr>
        <w:t>ce</w:t>
      </w:r>
      <w:r w:rsidRPr="00B95FDA">
        <w:rPr>
          <w:sz w:val="24"/>
          <w:szCs w:val="24"/>
        </w:rPr>
        <w:t>ss</w:t>
      </w:r>
      <w:r w:rsidRPr="00B95FDA">
        <w:rPr>
          <w:spacing w:val="-1"/>
          <w:sz w:val="24"/>
          <w:szCs w:val="24"/>
        </w:rPr>
        <w:t>f</w:t>
      </w:r>
      <w:r w:rsidRPr="00B95FDA">
        <w:rPr>
          <w:sz w:val="24"/>
          <w:szCs w:val="24"/>
        </w:rPr>
        <w:t>orthe</w:t>
      </w:r>
      <w:r w:rsidRPr="00B95FDA">
        <w:rPr>
          <w:spacing w:val="-1"/>
          <w:sz w:val="24"/>
          <w:szCs w:val="24"/>
        </w:rPr>
        <w:t>c</w:t>
      </w:r>
      <w:r w:rsidRPr="00B95FDA">
        <w:rPr>
          <w:spacing w:val="2"/>
          <w:sz w:val="24"/>
          <w:szCs w:val="24"/>
        </w:rPr>
        <w:t>r</w:t>
      </w:r>
      <w:r w:rsidRPr="00B95FDA">
        <w:rPr>
          <w:spacing w:val="-1"/>
          <w:sz w:val="24"/>
          <w:szCs w:val="24"/>
        </w:rPr>
        <w:t>ea</w:t>
      </w:r>
      <w:r w:rsidRPr="00B95FDA">
        <w:rPr>
          <w:sz w:val="24"/>
          <w:szCs w:val="24"/>
        </w:rPr>
        <w:t>tion</w:t>
      </w:r>
      <w:r w:rsidRPr="00B95FDA">
        <w:rPr>
          <w:spacing w:val="-1"/>
          <w:sz w:val="24"/>
          <w:szCs w:val="24"/>
        </w:rPr>
        <w:t>a</w:t>
      </w:r>
      <w:r w:rsidRPr="00B95FDA">
        <w:rPr>
          <w:sz w:val="24"/>
          <w:szCs w:val="24"/>
        </w:rPr>
        <w:t>ndd</w:t>
      </w:r>
      <w:r w:rsidRPr="00B95FDA">
        <w:rPr>
          <w:spacing w:val="-1"/>
          <w:sz w:val="24"/>
          <w:szCs w:val="24"/>
        </w:rPr>
        <w:t>e</w:t>
      </w:r>
      <w:r w:rsidRPr="00B95FDA">
        <w:rPr>
          <w:sz w:val="24"/>
          <w:szCs w:val="24"/>
        </w:rPr>
        <w:t>ploym</w:t>
      </w:r>
      <w:r w:rsidRPr="00B95FDA">
        <w:rPr>
          <w:spacing w:val="-1"/>
          <w:sz w:val="24"/>
          <w:szCs w:val="24"/>
        </w:rPr>
        <w:t>e</w:t>
      </w:r>
      <w:r w:rsidRPr="00B95FDA">
        <w:rPr>
          <w:sz w:val="24"/>
          <w:szCs w:val="24"/>
        </w:rPr>
        <w:t>ntofhigh</w:t>
      </w:r>
      <w:r w:rsidRPr="00B95FDA">
        <w:rPr>
          <w:spacing w:val="-1"/>
          <w:sz w:val="24"/>
          <w:szCs w:val="24"/>
        </w:rPr>
        <w:t>-</w:t>
      </w:r>
      <w:r w:rsidRPr="00B95FDA">
        <w:rPr>
          <w:sz w:val="24"/>
          <w:szCs w:val="24"/>
        </w:rPr>
        <w:t>qu</w:t>
      </w:r>
      <w:r w:rsidRPr="00B95FDA">
        <w:rPr>
          <w:spacing w:val="-1"/>
          <w:sz w:val="24"/>
          <w:szCs w:val="24"/>
        </w:rPr>
        <w:t>a</w:t>
      </w:r>
      <w:r w:rsidRPr="00B95FDA">
        <w:rPr>
          <w:sz w:val="24"/>
          <w:szCs w:val="24"/>
        </w:rPr>
        <w:t>l</w:t>
      </w:r>
      <w:r w:rsidRPr="00B95FDA">
        <w:rPr>
          <w:spacing w:val="1"/>
          <w:sz w:val="24"/>
          <w:szCs w:val="24"/>
        </w:rPr>
        <w:t>i</w:t>
      </w:r>
      <w:r w:rsidRPr="00B95FDA">
        <w:rPr>
          <w:sz w:val="24"/>
          <w:szCs w:val="24"/>
        </w:rPr>
        <w:t>ty</w:t>
      </w:r>
      <w:r w:rsidRPr="00B95FDA">
        <w:rPr>
          <w:spacing w:val="-1"/>
          <w:sz w:val="24"/>
          <w:szCs w:val="24"/>
        </w:rPr>
        <w:t>a</w:t>
      </w:r>
      <w:r w:rsidRPr="00B95FDA">
        <w:rPr>
          <w:sz w:val="24"/>
          <w:szCs w:val="24"/>
        </w:rPr>
        <w:t>ppli</w:t>
      </w:r>
      <w:r w:rsidRPr="00B95FDA">
        <w:rPr>
          <w:spacing w:val="-1"/>
          <w:sz w:val="24"/>
          <w:szCs w:val="24"/>
        </w:rPr>
        <w:t>ca</w:t>
      </w:r>
      <w:r w:rsidRPr="00B95FDA">
        <w:rPr>
          <w:sz w:val="24"/>
          <w:szCs w:val="24"/>
        </w:rPr>
        <w:t>tions.Th</w:t>
      </w:r>
      <w:r w:rsidRPr="00B95FDA">
        <w:rPr>
          <w:spacing w:val="-1"/>
          <w:sz w:val="24"/>
          <w:szCs w:val="24"/>
        </w:rPr>
        <w:t>e</w:t>
      </w:r>
      <w:r w:rsidRPr="00B95FDA">
        <w:rPr>
          <w:sz w:val="24"/>
          <w:szCs w:val="24"/>
        </w:rPr>
        <w:t>se</w:t>
      </w:r>
      <w:r w:rsidRPr="00B95FDA">
        <w:rPr>
          <w:spacing w:val="-1"/>
          <w:sz w:val="24"/>
          <w:szCs w:val="24"/>
        </w:rPr>
        <w:t>a</w:t>
      </w:r>
      <w:r w:rsidRPr="00B95FDA">
        <w:rPr>
          <w:sz w:val="24"/>
          <w:szCs w:val="24"/>
        </w:rPr>
        <w:t>pp</w:t>
      </w:r>
      <w:r w:rsidRPr="00B95FDA">
        <w:rPr>
          <w:spacing w:val="1"/>
          <w:sz w:val="24"/>
          <w:szCs w:val="24"/>
        </w:rPr>
        <w:t>l</w:t>
      </w:r>
      <w:r w:rsidRPr="00B95FDA">
        <w:rPr>
          <w:sz w:val="24"/>
          <w:szCs w:val="24"/>
        </w:rPr>
        <w:t>i</w:t>
      </w:r>
      <w:r w:rsidRPr="00B95FDA">
        <w:rPr>
          <w:spacing w:val="-1"/>
          <w:sz w:val="24"/>
          <w:szCs w:val="24"/>
        </w:rPr>
        <w:t>ca</w:t>
      </w:r>
      <w:r w:rsidRPr="00B95FDA">
        <w:rPr>
          <w:sz w:val="24"/>
          <w:szCs w:val="24"/>
        </w:rPr>
        <w:t>tions</w:t>
      </w:r>
      <w:r w:rsidRPr="00B95FDA">
        <w:rPr>
          <w:spacing w:val="-1"/>
          <w:sz w:val="24"/>
          <w:szCs w:val="24"/>
        </w:rPr>
        <w:t>a</w:t>
      </w:r>
      <w:r w:rsidRPr="00B95FDA">
        <w:rPr>
          <w:sz w:val="24"/>
          <w:szCs w:val="24"/>
        </w:rPr>
        <w:t>red</w:t>
      </w:r>
      <w:r w:rsidRPr="00B95FDA">
        <w:rPr>
          <w:spacing w:val="-1"/>
          <w:sz w:val="24"/>
          <w:szCs w:val="24"/>
        </w:rPr>
        <w:t>e</w:t>
      </w:r>
      <w:r w:rsidRPr="00B95FDA">
        <w:rPr>
          <w:sz w:val="24"/>
          <w:szCs w:val="24"/>
        </w:rPr>
        <w:t>sign</w:t>
      </w:r>
      <w:r w:rsidRPr="00B95FDA">
        <w:rPr>
          <w:spacing w:val="1"/>
          <w:sz w:val="24"/>
          <w:szCs w:val="24"/>
        </w:rPr>
        <w:t>e</w:t>
      </w:r>
      <w:r w:rsidRPr="00B95FDA">
        <w:rPr>
          <w:sz w:val="24"/>
          <w:szCs w:val="24"/>
        </w:rPr>
        <w:t>dtobe</w:t>
      </w:r>
      <w:r w:rsidRPr="00B95FDA">
        <w:rPr>
          <w:spacing w:val="-2"/>
          <w:sz w:val="24"/>
          <w:szCs w:val="24"/>
        </w:rPr>
        <w:t>i</w:t>
      </w:r>
      <w:r w:rsidRPr="00B95FDA">
        <w:rPr>
          <w:sz w:val="24"/>
          <w:szCs w:val="24"/>
        </w:rPr>
        <w:t>mplem</w:t>
      </w:r>
      <w:r w:rsidRPr="00B95FDA">
        <w:rPr>
          <w:spacing w:val="-1"/>
          <w:sz w:val="24"/>
          <w:szCs w:val="24"/>
        </w:rPr>
        <w:t>e</w:t>
      </w:r>
      <w:r w:rsidRPr="00B95FDA">
        <w:rPr>
          <w:sz w:val="24"/>
          <w:szCs w:val="24"/>
        </w:rPr>
        <w:t>ntedin public orpriv</w:t>
      </w:r>
      <w:r w:rsidRPr="00B95FDA">
        <w:rPr>
          <w:spacing w:val="-1"/>
          <w:sz w:val="24"/>
          <w:szCs w:val="24"/>
        </w:rPr>
        <w:t>a</w:t>
      </w:r>
      <w:r w:rsidRPr="00B95FDA">
        <w:rPr>
          <w:sz w:val="24"/>
          <w:szCs w:val="24"/>
        </w:rPr>
        <w:t>te</w:t>
      </w:r>
      <w:r w:rsidRPr="00B95FDA">
        <w:rPr>
          <w:spacing w:val="-1"/>
          <w:sz w:val="24"/>
          <w:szCs w:val="24"/>
        </w:rPr>
        <w:t>c</w:t>
      </w:r>
      <w:r w:rsidRPr="00B95FDA">
        <w:rPr>
          <w:sz w:val="24"/>
          <w:szCs w:val="24"/>
        </w:rPr>
        <w:t>loud</w:t>
      </w:r>
      <w:r w:rsidRPr="00B95FDA">
        <w:rPr>
          <w:spacing w:val="1"/>
          <w:sz w:val="24"/>
          <w:szCs w:val="24"/>
        </w:rPr>
        <w:t>e</w:t>
      </w:r>
      <w:r w:rsidRPr="00B95FDA">
        <w:rPr>
          <w:sz w:val="24"/>
          <w:szCs w:val="24"/>
        </w:rPr>
        <w:t>nvironments.</w:t>
      </w:r>
    </w:p>
    <w:p w:rsidR="00B95FDA" w:rsidRPr="00B95FDA" w:rsidRDefault="00B95FDA" w:rsidP="00B95FDA">
      <w:pPr>
        <w:spacing w:before="5" w:line="100" w:lineRule="exact"/>
        <w:rPr>
          <w:sz w:val="10"/>
          <w:szCs w:val="10"/>
        </w:rPr>
      </w:pPr>
    </w:p>
    <w:p w:rsidR="00B95FDA" w:rsidRPr="00B95FDA" w:rsidRDefault="00B95FDA" w:rsidP="00B95FDA">
      <w:pPr>
        <w:spacing w:line="360" w:lineRule="auto"/>
        <w:ind w:left="120" w:right="75"/>
        <w:jc w:val="both"/>
        <w:rPr>
          <w:sz w:val="24"/>
          <w:szCs w:val="24"/>
        </w:rPr>
      </w:pPr>
      <w:r w:rsidRPr="00B95FDA">
        <w:rPr>
          <w:sz w:val="24"/>
          <w:szCs w:val="24"/>
        </w:rPr>
        <w:t>O</w:t>
      </w:r>
      <w:r w:rsidRPr="00B95FDA">
        <w:rPr>
          <w:spacing w:val="-1"/>
          <w:sz w:val="24"/>
          <w:szCs w:val="24"/>
        </w:rPr>
        <w:t>r</w:t>
      </w:r>
      <w:r w:rsidRPr="00B95FDA">
        <w:rPr>
          <w:sz w:val="24"/>
          <w:szCs w:val="24"/>
        </w:rPr>
        <w:t>g</w:t>
      </w:r>
      <w:r w:rsidRPr="00B95FDA">
        <w:rPr>
          <w:spacing w:val="-1"/>
          <w:sz w:val="24"/>
          <w:szCs w:val="24"/>
        </w:rPr>
        <w:t>a</w:t>
      </w:r>
      <w:r w:rsidRPr="00B95FDA">
        <w:rPr>
          <w:sz w:val="24"/>
          <w:szCs w:val="24"/>
        </w:rPr>
        <w:t>ni</w:t>
      </w:r>
      <w:r w:rsidRPr="00B95FDA">
        <w:rPr>
          <w:spacing w:val="-1"/>
          <w:sz w:val="24"/>
          <w:szCs w:val="24"/>
        </w:rPr>
        <w:t>za</w:t>
      </w:r>
      <w:r w:rsidRPr="00B95FDA">
        <w:rPr>
          <w:sz w:val="24"/>
          <w:szCs w:val="24"/>
        </w:rPr>
        <w:t>tions</w:t>
      </w:r>
      <w:r w:rsidRPr="00B95FDA">
        <w:rPr>
          <w:spacing w:val="-1"/>
          <w:sz w:val="24"/>
          <w:szCs w:val="24"/>
        </w:rPr>
        <w:t>ca</w:t>
      </w:r>
      <w:r w:rsidRPr="00B95FDA">
        <w:rPr>
          <w:sz w:val="24"/>
          <w:szCs w:val="24"/>
        </w:rPr>
        <w:t>n</w:t>
      </w:r>
      <w:r w:rsidRPr="00B95FDA">
        <w:rPr>
          <w:spacing w:val="2"/>
          <w:sz w:val="24"/>
          <w:szCs w:val="24"/>
        </w:rPr>
        <w:t>g</w:t>
      </w:r>
      <w:r w:rsidRPr="00B95FDA">
        <w:rPr>
          <w:spacing w:val="-1"/>
          <w:sz w:val="24"/>
          <w:szCs w:val="24"/>
        </w:rPr>
        <w:t>a</w:t>
      </w:r>
      <w:r w:rsidRPr="00B95FDA">
        <w:rPr>
          <w:sz w:val="24"/>
          <w:szCs w:val="24"/>
        </w:rPr>
        <w:t>ina</w:t>
      </w:r>
      <w:r w:rsidRPr="00B95FDA">
        <w:rPr>
          <w:spacing w:val="-1"/>
          <w:sz w:val="24"/>
          <w:szCs w:val="24"/>
        </w:rPr>
        <w:t>fe</w:t>
      </w:r>
      <w:r w:rsidRPr="00B95FDA">
        <w:rPr>
          <w:sz w:val="24"/>
          <w:szCs w:val="24"/>
        </w:rPr>
        <w:t>wd</w:t>
      </w:r>
      <w:r w:rsidRPr="00B95FDA">
        <w:rPr>
          <w:spacing w:val="1"/>
          <w:sz w:val="24"/>
          <w:szCs w:val="24"/>
        </w:rPr>
        <w:t>i</w:t>
      </w:r>
      <w:r w:rsidRPr="00B95FDA">
        <w:rPr>
          <w:spacing w:val="-1"/>
          <w:sz w:val="24"/>
          <w:szCs w:val="24"/>
        </w:rPr>
        <w:t>ff</w:t>
      </w:r>
      <w:r w:rsidRPr="00B95FDA">
        <w:rPr>
          <w:spacing w:val="1"/>
          <w:sz w:val="24"/>
          <w:szCs w:val="24"/>
        </w:rPr>
        <w:t>e</w:t>
      </w:r>
      <w:r w:rsidRPr="00B95FDA">
        <w:rPr>
          <w:spacing w:val="-1"/>
          <w:sz w:val="24"/>
          <w:szCs w:val="24"/>
        </w:rPr>
        <w:t>re</w:t>
      </w:r>
      <w:r w:rsidRPr="00B95FDA">
        <w:rPr>
          <w:sz w:val="24"/>
          <w:szCs w:val="24"/>
        </w:rPr>
        <w:t>nt</w:t>
      </w:r>
      <w:r w:rsidRPr="00B95FDA">
        <w:rPr>
          <w:spacing w:val="2"/>
          <w:sz w:val="24"/>
          <w:szCs w:val="24"/>
        </w:rPr>
        <w:t>b</w:t>
      </w:r>
      <w:r w:rsidRPr="00B95FDA">
        <w:rPr>
          <w:spacing w:val="-1"/>
          <w:sz w:val="24"/>
          <w:szCs w:val="24"/>
        </w:rPr>
        <w:t>e</w:t>
      </w:r>
      <w:r w:rsidRPr="00B95FDA">
        <w:rPr>
          <w:sz w:val="24"/>
          <w:szCs w:val="24"/>
        </w:rPr>
        <w:t>n</w:t>
      </w:r>
      <w:r w:rsidRPr="00B95FDA">
        <w:rPr>
          <w:spacing w:val="-1"/>
          <w:sz w:val="24"/>
          <w:szCs w:val="24"/>
        </w:rPr>
        <w:t>e</w:t>
      </w:r>
      <w:r w:rsidRPr="00B95FDA">
        <w:rPr>
          <w:sz w:val="24"/>
          <w:szCs w:val="24"/>
        </w:rPr>
        <w:t>fitsthrougha</w:t>
      </w:r>
      <w:r w:rsidRPr="00B95FDA">
        <w:rPr>
          <w:spacing w:val="1"/>
          <w:sz w:val="24"/>
          <w:szCs w:val="24"/>
        </w:rPr>
        <w:t>P</w:t>
      </w:r>
      <w:r w:rsidRPr="00B95FDA">
        <w:rPr>
          <w:spacing w:val="-1"/>
          <w:sz w:val="24"/>
          <w:szCs w:val="24"/>
        </w:rPr>
        <w:t>aa</w:t>
      </w:r>
      <w:r w:rsidRPr="00B95FDA">
        <w:rPr>
          <w:sz w:val="24"/>
          <w:szCs w:val="24"/>
        </w:rPr>
        <w:t>S</w:t>
      </w:r>
      <w:r w:rsidRPr="00B95FDA">
        <w:rPr>
          <w:spacing w:val="-1"/>
          <w:sz w:val="24"/>
          <w:szCs w:val="24"/>
        </w:rPr>
        <w:t>e</w:t>
      </w:r>
      <w:r w:rsidRPr="00B95FDA">
        <w:rPr>
          <w:sz w:val="24"/>
          <w:szCs w:val="24"/>
        </w:rPr>
        <w:t>nvir</w:t>
      </w:r>
      <w:r w:rsidRPr="00B95FDA">
        <w:rPr>
          <w:spacing w:val="2"/>
          <w:sz w:val="24"/>
          <w:szCs w:val="24"/>
        </w:rPr>
        <w:t>o</w:t>
      </w:r>
      <w:r w:rsidRPr="00B95FDA">
        <w:rPr>
          <w:sz w:val="24"/>
          <w:szCs w:val="24"/>
        </w:rPr>
        <w:t>nment.</w:t>
      </w:r>
      <w:r w:rsidRPr="00B95FDA">
        <w:rPr>
          <w:spacing w:val="-1"/>
          <w:sz w:val="24"/>
          <w:szCs w:val="24"/>
        </w:rPr>
        <w:t>F</w:t>
      </w:r>
      <w:r w:rsidRPr="00B95FDA">
        <w:rPr>
          <w:sz w:val="24"/>
          <w:szCs w:val="24"/>
        </w:rPr>
        <w:t>or</w:t>
      </w:r>
      <w:r w:rsidRPr="00B95FDA">
        <w:rPr>
          <w:spacing w:val="-1"/>
          <w:sz w:val="24"/>
          <w:szCs w:val="24"/>
        </w:rPr>
        <w:t>e</w:t>
      </w:r>
      <w:r w:rsidRPr="00B95FDA">
        <w:rPr>
          <w:sz w:val="24"/>
          <w:szCs w:val="24"/>
        </w:rPr>
        <w:t>x</w:t>
      </w:r>
      <w:r w:rsidRPr="00B95FDA">
        <w:rPr>
          <w:spacing w:val="-1"/>
          <w:sz w:val="24"/>
          <w:szCs w:val="24"/>
        </w:rPr>
        <w:t>a</w:t>
      </w:r>
      <w:r w:rsidRPr="00B95FDA">
        <w:rPr>
          <w:sz w:val="24"/>
          <w:szCs w:val="24"/>
        </w:rPr>
        <w:t>mpl</w:t>
      </w:r>
      <w:r w:rsidRPr="00B95FDA">
        <w:rPr>
          <w:spacing w:val="-1"/>
          <w:sz w:val="24"/>
          <w:szCs w:val="24"/>
        </w:rPr>
        <w:t>e</w:t>
      </w:r>
      <w:r w:rsidRPr="00B95FDA">
        <w:rPr>
          <w:sz w:val="24"/>
          <w:szCs w:val="24"/>
        </w:rPr>
        <w:t>,it</w:t>
      </w:r>
      <w:r w:rsidRPr="00B95FDA">
        <w:rPr>
          <w:spacing w:val="1"/>
          <w:sz w:val="24"/>
          <w:szCs w:val="24"/>
        </w:rPr>
        <w:t>’</w:t>
      </w:r>
      <w:r w:rsidRPr="00B95FDA">
        <w:rPr>
          <w:sz w:val="24"/>
          <w:szCs w:val="24"/>
        </w:rPr>
        <w:t>spossibleto</w:t>
      </w:r>
      <w:r w:rsidRPr="00B95FDA">
        <w:rPr>
          <w:spacing w:val="-1"/>
          <w:sz w:val="24"/>
          <w:szCs w:val="24"/>
        </w:rPr>
        <w:t>arc</w:t>
      </w:r>
      <w:r w:rsidRPr="00B95FDA">
        <w:rPr>
          <w:sz w:val="24"/>
          <w:szCs w:val="24"/>
        </w:rPr>
        <w:t>hit</w:t>
      </w:r>
      <w:r w:rsidRPr="00B95FDA">
        <w:rPr>
          <w:spacing w:val="-1"/>
          <w:sz w:val="24"/>
          <w:szCs w:val="24"/>
        </w:rPr>
        <w:t>ec</w:t>
      </w:r>
      <w:r w:rsidRPr="00B95FDA">
        <w:rPr>
          <w:sz w:val="24"/>
          <w:szCs w:val="24"/>
        </w:rPr>
        <w:t>ta</w:t>
      </w:r>
      <w:r w:rsidRPr="00B95FDA">
        <w:rPr>
          <w:spacing w:val="3"/>
          <w:sz w:val="24"/>
          <w:szCs w:val="24"/>
        </w:rPr>
        <w:t>p</w:t>
      </w:r>
      <w:r w:rsidRPr="00B95FDA">
        <w:rPr>
          <w:sz w:val="24"/>
          <w:szCs w:val="24"/>
        </w:rPr>
        <w:t>rivate</w:t>
      </w:r>
      <w:r w:rsidRPr="00B95FDA">
        <w:rPr>
          <w:spacing w:val="-1"/>
          <w:sz w:val="24"/>
          <w:szCs w:val="24"/>
        </w:rPr>
        <w:t>c</w:t>
      </w:r>
      <w:r w:rsidRPr="00B95FDA">
        <w:rPr>
          <w:sz w:val="24"/>
          <w:szCs w:val="24"/>
        </w:rPr>
        <w:t>loud</w:t>
      </w:r>
      <w:r w:rsidRPr="00B95FDA">
        <w:rPr>
          <w:spacing w:val="-1"/>
          <w:sz w:val="24"/>
          <w:szCs w:val="24"/>
        </w:rPr>
        <w:t>e</w:t>
      </w:r>
      <w:r w:rsidRPr="00B95FDA">
        <w:rPr>
          <w:sz w:val="24"/>
          <w:szCs w:val="24"/>
        </w:rPr>
        <w:t>nvironm</w:t>
      </w:r>
      <w:r w:rsidRPr="00B95FDA">
        <w:rPr>
          <w:spacing w:val="-1"/>
          <w:sz w:val="24"/>
          <w:szCs w:val="24"/>
        </w:rPr>
        <w:t>e</w:t>
      </w:r>
      <w:r w:rsidRPr="00B95FDA">
        <w:rPr>
          <w:spacing w:val="2"/>
          <w:sz w:val="24"/>
          <w:szCs w:val="24"/>
        </w:rPr>
        <w:t>n</w:t>
      </w:r>
      <w:r w:rsidRPr="00B95FDA">
        <w:rPr>
          <w:sz w:val="24"/>
          <w:szCs w:val="24"/>
        </w:rPr>
        <w:t>tsod</w:t>
      </w:r>
      <w:r w:rsidRPr="00B95FDA">
        <w:rPr>
          <w:spacing w:val="-1"/>
          <w:sz w:val="24"/>
          <w:szCs w:val="24"/>
        </w:rPr>
        <w:t>e</w:t>
      </w:r>
      <w:r w:rsidRPr="00B95FDA">
        <w:rPr>
          <w:sz w:val="24"/>
          <w:szCs w:val="24"/>
        </w:rPr>
        <w:t>v</w:t>
      </w:r>
      <w:r w:rsidRPr="00B95FDA">
        <w:rPr>
          <w:spacing w:val="-1"/>
          <w:sz w:val="24"/>
          <w:szCs w:val="24"/>
        </w:rPr>
        <w:t>e</w:t>
      </w:r>
      <w:r w:rsidRPr="00B95FDA">
        <w:rPr>
          <w:sz w:val="24"/>
          <w:szCs w:val="24"/>
        </w:rPr>
        <w:t>lopm</w:t>
      </w:r>
      <w:r w:rsidRPr="00B95FDA">
        <w:rPr>
          <w:spacing w:val="-1"/>
          <w:sz w:val="24"/>
          <w:szCs w:val="24"/>
        </w:rPr>
        <w:t>e</w:t>
      </w:r>
      <w:r w:rsidRPr="00B95FDA">
        <w:rPr>
          <w:sz w:val="24"/>
          <w:szCs w:val="24"/>
        </w:rPr>
        <w:t>nt</w:t>
      </w:r>
      <w:r w:rsidRPr="00B95FDA">
        <w:rPr>
          <w:spacing w:val="-1"/>
          <w:sz w:val="24"/>
          <w:szCs w:val="24"/>
        </w:rPr>
        <w:t>a</w:t>
      </w:r>
      <w:r w:rsidRPr="00B95FDA">
        <w:rPr>
          <w:sz w:val="24"/>
          <w:szCs w:val="24"/>
        </w:rPr>
        <w:t>ndd</w:t>
      </w:r>
      <w:r w:rsidRPr="00B95FDA">
        <w:rPr>
          <w:spacing w:val="-1"/>
          <w:sz w:val="24"/>
          <w:szCs w:val="24"/>
        </w:rPr>
        <w:t>e</w:t>
      </w:r>
      <w:r w:rsidRPr="00B95FDA">
        <w:rPr>
          <w:sz w:val="24"/>
          <w:szCs w:val="24"/>
        </w:rPr>
        <w:t>plo</w:t>
      </w:r>
      <w:r w:rsidRPr="00B95FDA">
        <w:rPr>
          <w:spacing w:val="1"/>
          <w:sz w:val="24"/>
          <w:szCs w:val="24"/>
        </w:rPr>
        <w:t>y</w:t>
      </w:r>
      <w:r w:rsidRPr="00B95FDA">
        <w:rPr>
          <w:sz w:val="24"/>
          <w:szCs w:val="24"/>
        </w:rPr>
        <w:t>m</w:t>
      </w:r>
      <w:r w:rsidRPr="00B95FDA">
        <w:rPr>
          <w:spacing w:val="-1"/>
          <w:sz w:val="24"/>
          <w:szCs w:val="24"/>
        </w:rPr>
        <w:t>e</w:t>
      </w:r>
      <w:r w:rsidRPr="00B95FDA">
        <w:rPr>
          <w:sz w:val="24"/>
          <w:szCs w:val="24"/>
        </w:rPr>
        <w:t>nts</w:t>
      </w:r>
      <w:r w:rsidRPr="00B95FDA">
        <w:rPr>
          <w:spacing w:val="-1"/>
          <w:sz w:val="24"/>
          <w:szCs w:val="24"/>
        </w:rPr>
        <w:t>e</w:t>
      </w:r>
      <w:r w:rsidRPr="00B95FDA">
        <w:rPr>
          <w:sz w:val="24"/>
          <w:szCs w:val="24"/>
        </w:rPr>
        <w:t>rvi</w:t>
      </w:r>
      <w:r w:rsidRPr="00B95FDA">
        <w:rPr>
          <w:spacing w:val="-1"/>
          <w:sz w:val="24"/>
          <w:szCs w:val="24"/>
        </w:rPr>
        <w:t>ce</w:t>
      </w:r>
      <w:r w:rsidRPr="00B95FDA">
        <w:rPr>
          <w:sz w:val="24"/>
          <w:szCs w:val="24"/>
        </w:rPr>
        <w:t>s</w:t>
      </w:r>
      <w:r w:rsidRPr="00B95FDA">
        <w:rPr>
          <w:spacing w:val="1"/>
          <w:sz w:val="24"/>
          <w:szCs w:val="24"/>
        </w:rPr>
        <w:t>a</w:t>
      </w:r>
      <w:r w:rsidRPr="00B95FDA">
        <w:rPr>
          <w:spacing w:val="-1"/>
          <w:sz w:val="24"/>
          <w:szCs w:val="24"/>
        </w:rPr>
        <w:t>r</w:t>
      </w:r>
      <w:r w:rsidRPr="00B95FDA">
        <w:rPr>
          <w:sz w:val="24"/>
          <w:szCs w:val="24"/>
        </w:rPr>
        <w:t>e int</w:t>
      </w:r>
      <w:r w:rsidRPr="00B95FDA">
        <w:rPr>
          <w:spacing w:val="-1"/>
          <w:sz w:val="24"/>
          <w:szCs w:val="24"/>
        </w:rPr>
        <w:t>e</w:t>
      </w:r>
      <w:r w:rsidRPr="00B95FDA">
        <w:rPr>
          <w:sz w:val="24"/>
          <w:szCs w:val="24"/>
        </w:rPr>
        <w:t>g</w:t>
      </w:r>
      <w:r w:rsidRPr="00B95FDA">
        <w:rPr>
          <w:spacing w:val="-1"/>
          <w:sz w:val="24"/>
          <w:szCs w:val="24"/>
        </w:rPr>
        <w:t>ra</w:t>
      </w:r>
      <w:r w:rsidRPr="00B95FDA">
        <w:rPr>
          <w:sz w:val="24"/>
          <w:szCs w:val="24"/>
        </w:rPr>
        <w:t>tedi</w:t>
      </w:r>
      <w:r w:rsidRPr="00B95FDA">
        <w:rPr>
          <w:spacing w:val="1"/>
          <w:sz w:val="24"/>
          <w:szCs w:val="24"/>
        </w:rPr>
        <w:t>n</w:t>
      </w:r>
      <w:r w:rsidRPr="00B95FDA">
        <w:rPr>
          <w:sz w:val="24"/>
          <w:szCs w:val="24"/>
        </w:rPr>
        <w:t>totheplat</w:t>
      </w:r>
      <w:r w:rsidRPr="00B95FDA">
        <w:rPr>
          <w:spacing w:val="-1"/>
          <w:sz w:val="24"/>
          <w:szCs w:val="24"/>
        </w:rPr>
        <w:t>f</w:t>
      </w:r>
      <w:r w:rsidRPr="00B95FDA">
        <w:rPr>
          <w:sz w:val="24"/>
          <w:szCs w:val="24"/>
        </w:rPr>
        <w:t>orm.Thisprovid</w:t>
      </w:r>
      <w:r w:rsidRPr="00B95FDA">
        <w:rPr>
          <w:spacing w:val="-1"/>
          <w:sz w:val="24"/>
          <w:szCs w:val="24"/>
        </w:rPr>
        <w:t>e</w:t>
      </w:r>
      <w:r w:rsidRPr="00B95FDA">
        <w:rPr>
          <w:sz w:val="24"/>
          <w:szCs w:val="24"/>
        </w:rPr>
        <w:t>sas</w:t>
      </w:r>
      <w:r w:rsidRPr="00B95FDA">
        <w:rPr>
          <w:spacing w:val="-1"/>
          <w:sz w:val="24"/>
          <w:szCs w:val="24"/>
        </w:rPr>
        <w:t>i</w:t>
      </w:r>
      <w:r w:rsidRPr="00B95FDA">
        <w:rPr>
          <w:sz w:val="24"/>
          <w:szCs w:val="24"/>
        </w:rPr>
        <w:t>milar</w:t>
      </w:r>
      <w:r w:rsidRPr="00B95FDA">
        <w:rPr>
          <w:spacing w:val="1"/>
          <w:sz w:val="24"/>
          <w:szCs w:val="24"/>
        </w:rPr>
        <w:t>b</w:t>
      </w:r>
      <w:r w:rsidRPr="00B95FDA">
        <w:rPr>
          <w:spacing w:val="-1"/>
          <w:sz w:val="24"/>
          <w:szCs w:val="24"/>
        </w:rPr>
        <w:t>e</w:t>
      </w:r>
      <w:r w:rsidRPr="00B95FDA">
        <w:rPr>
          <w:sz w:val="24"/>
          <w:szCs w:val="24"/>
        </w:rPr>
        <w:t>n</w:t>
      </w:r>
      <w:r w:rsidRPr="00B95FDA">
        <w:rPr>
          <w:spacing w:val="-1"/>
          <w:sz w:val="24"/>
          <w:szCs w:val="24"/>
        </w:rPr>
        <w:t>e</w:t>
      </w:r>
      <w:r w:rsidRPr="00B95FDA">
        <w:rPr>
          <w:sz w:val="24"/>
          <w:szCs w:val="24"/>
        </w:rPr>
        <w:t>fitg</w:t>
      </w:r>
      <w:r w:rsidRPr="00B95FDA">
        <w:rPr>
          <w:spacing w:val="-1"/>
          <w:sz w:val="24"/>
          <w:szCs w:val="24"/>
        </w:rPr>
        <w:t>a</w:t>
      </w:r>
      <w:r w:rsidRPr="00B95FDA">
        <w:rPr>
          <w:sz w:val="24"/>
          <w:szCs w:val="24"/>
        </w:rPr>
        <w:t>ined</w:t>
      </w:r>
      <w:r w:rsidRPr="00B95FDA">
        <w:rPr>
          <w:spacing w:val="-1"/>
          <w:sz w:val="24"/>
          <w:szCs w:val="24"/>
        </w:rPr>
        <w:t>fr</w:t>
      </w:r>
      <w:r w:rsidRPr="00B95FDA">
        <w:rPr>
          <w:spacing w:val="2"/>
          <w:sz w:val="24"/>
          <w:szCs w:val="24"/>
        </w:rPr>
        <w:t>o</w:t>
      </w:r>
      <w:r w:rsidRPr="00B95FDA">
        <w:rPr>
          <w:sz w:val="24"/>
          <w:szCs w:val="24"/>
        </w:rPr>
        <w:t>mapub</w:t>
      </w:r>
      <w:r w:rsidRPr="00B95FDA">
        <w:rPr>
          <w:spacing w:val="1"/>
          <w:sz w:val="24"/>
          <w:szCs w:val="24"/>
        </w:rPr>
        <w:t>l</w:t>
      </w:r>
      <w:r w:rsidRPr="00B95FDA">
        <w:rPr>
          <w:sz w:val="24"/>
          <w:szCs w:val="24"/>
        </w:rPr>
        <w:t>ic</w:t>
      </w:r>
      <w:r w:rsidRPr="00B95FDA">
        <w:rPr>
          <w:spacing w:val="1"/>
          <w:sz w:val="24"/>
          <w:szCs w:val="24"/>
        </w:rPr>
        <w:t>P</w:t>
      </w:r>
      <w:r w:rsidRPr="00B95FDA">
        <w:rPr>
          <w:spacing w:val="-1"/>
          <w:sz w:val="24"/>
          <w:szCs w:val="24"/>
        </w:rPr>
        <w:t>aa</w:t>
      </w:r>
      <w:r w:rsidRPr="00B95FDA">
        <w:rPr>
          <w:sz w:val="24"/>
          <w:szCs w:val="24"/>
        </w:rPr>
        <w:t>Sb</w:t>
      </w:r>
      <w:r w:rsidRPr="00B95FDA">
        <w:rPr>
          <w:spacing w:val="-2"/>
          <w:sz w:val="24"/>
          <w:szCs w:val="24"/>
        </w:rPr>
        <w:t>u</w:t>
      </w:r>
      <w:r w:rsidRPr="00B95FDA">
        <w:rPr>
          <w:sz w:val="24"/>
          <w:szCs w:val="24"/>
        </w:rPr>
        <w:t>tin a priv</w:t>
      </w:r>
      <w:r w:rsidRPr="00B95FDA">
        <w:rPr>
          <w:spacing w:val="-1"/>
          <w:sz w:val="24"/>
          <w:szCs w:val="24"/>
        </w:rPr>
        <w:t>a</w:t>
      </w:r>
      <w:r w:rsidRPr="00B95FDA">
        <w:rPr>
          <w:sz w:val="24"/>
          <w:szCs w:val="24"/>
        </w:rPr>
        <w:t>te</w:t>
      </w:r>
      <w:r w:rsidRPr="00B95FDA">
        <w:rPr>
          <w:spacing w:val="-1"/>
          <w:sz w:val="24"/>
          <w:szCs w:val="24"/>
        </w:rPr>
        <w:t>e</w:t>
      </w:r>
      <w:r w:rsidRPr="00B95FDA">
        <w:rPr>
          <w:sz w:val="24"/>
          <w:szCs w:val="24"/>
        </w:rPr>
        <w:t>nvironm</w:t>
      </w:r>
      <w:r w:rsidRPr="00B95FDA">
        <w:rPr>
          <w:spacing w:val="-1"/>
          <w:sz w:val="24"/>
          <w:szCs w:val="24"/>
        </w:rPr>
        <w:t>e</w:t>
      </w:r>
      <w:r w:rsidRPr="00B95FDA">
        <w:rPr>
          <w:sz w:val="24"/>
          <w:szCs w:val="24"/>
        </w:rPr>
        <w:t>nt.Apriv</w:t>
      </w:r>
      <w:r w:rsidRPr="00B95FDA">
        <w:rPr>
          <w:spacing w:val="-1"/>
          <w:sz w:val="24"/>
          <w:szCs w:val="24"/>
        </w:rPr>
        <w:t>a</w:t>
      </w:r>
      <w:r w:rsidRPr="00B95FDA">
        <w:rPr>
          <w:sz w:val="24"/>
          <w:szCs w:val="24"/>
        </w:rPr>
        <w:t>te</w:t>
      </w:r>
      <w:r w:rsidRPr="00B95FDA">
        <w:rPr>
          <w:spacing w:val="1"/>
          <w:sz w:val="24"/>
          <w:szCs w:val="24"/>
        </w:rPr>
        <w:t>P</w:t>
      </w:r>
      <w:r w:rsidRPr="00B95FDA">
        <w:rPr>
          <w:spacing w:val="-1"/>
          <w:sz w:val="24"/>
          <w:szCs w:val="24"/>
        </w:rPr>
        <w:t>aa</w:t>
      </w:r>
      <w:r w:rsidRPr="00B95FDA">
        <w:rPr>
          <w:sz w:val="24"/>
          <w:szCs w:val="24"/>
        </w:rPr>
        <w:t>Simplem</w:t>
      </w:r>
      <w:r w:rsidRPr="00B95FDA">
        <w:rPr>
          <w:spacing w:val="-1"/>
          <w:sz w:val="24"/>
          <w:szCs w:val="24"/>
        </w:rPr>
        <w:t>e</w:t>
      </w:r>
      <w:r w:rsidRPr="00B95FDA">
        <w:rPr>
          <w:sz w:val="24"/>
          <w:szCs w:val="24"/>
        </w:rPr>
        <w:t>ntation</w:t>
      </w:r>
      <w:r w:rsidRPr="00B95FDA">
        <w:rPr>
          <w:spacing w:val="-1"/>
          <w:sz w:val="24"/>
          <w:szCs w:val="24"/>
        </w:rPr>
        <w:t>ca</w:t>
      </w:r>
      <w:r w:rsidRPr="00B95FDA">
        <w:rPr>
          <w:sz w:val="24"/>
          <w:szCs w:val="24"/>
        </w:rPr>
        <w:t>nbed</w:t>
      </w:r>
      <w:r w:rsidRPr="00B95FDA">
        <w:rPr>
          <w:spacing w:val="-1"/>
          <w:sz w:val="24"/>
          <w:szCs w:val="24"/>
        </w:rPr>
        <w:t>e</w:t>
      </w:r>
      <w:r w:rsidRPr="00B95FDA">
        <w:rPr>
          <w:sz w:val="24"/>
          <w:szCs w:val="24"/>
        </w:rPr>
        <w:t>sign</w:t>
      </w:r>
      <w:r w:rsidRPr="00B95FDA">
        <w:rPr>
          <w:spacing w:val="2"/>
          <w:sz w:val="24"/>
          <w:szCs w:val="24"/>
        </w:rPr>
        <w:t>e</w:t>
      </w:r>
      <w:r w:rsidRPr="00B95FDA">
        <w:rPr>
          <w:sz w:val="24"/>
          <w:szCs w:val="24"/>
        </w:rPr>
        <w:t>dtow</w:t>
      </w:r>
      <w:r w:rsidRPr="00B95FDA">
        <w:rPr>
          <w:spacing w:val="1"/>
          <w:sz w:val="24"/>
          <w:szCs w:val="24"/>
        </w:rPr>
        <w:t>o</w:t>
      </w:r>
      <w:r w:rsidRPr="00B95FDA">
        <w:rPr>
          <w:spacing w:val="-1"/>
          <w:sz w:val="24"/>
          <w:szCs w:val="24"/>
        </w:rPr>
        <w:t>r</w:t>
      </w:r>
      <w:r w:rsidRPr="00B95FDA">
        <w:rPr>
          <w:sz w:val="24"/>
          <w:szCs w:val="24"/>
        </w:rPr>
        <w:t>kin</w:t>
      </w:r>
      <w:r w:rsidRPr="00B95FDA">
        <w:rPr>
          <w:spacing w:val="-1"/>
          <w:sz w:val="24"/>
          <w:szCs w:val="24"/>
        </w:rPr>
        <w:t>c</w:t>
      </w:r>
      <w:r w:rsidRPr="00B95FDA">
        <w:rPr>
          <w:sz w:val="24"/>
          <w:szCs w:val="24"/>
        </w:rPr>
        <w:t>on</w:t>
      </w:r>
      <w:r w:rsidRPr="00B95FDA">
        <w:rPr>
          <w:spacing w:val="-1"/>
          <w:sz w:val="24"/>
          <w:szCs w:val="24"/>
        </w:rPr>
        <w:t>c</w:t>
      </w:r>
      <w:r w:rsidRPr="00B95FDA">
        <w:rPr>
          <w:spacing w:val="1"/>
          <w:sz w:val="24"/>
          <w:szCs w:val="24"/>
        </w:rPr>
        <w:t>e</w:t>
      </w:r>
      <w:r w:rsidRPr="00B95FDA">
        <w:rPr>
          <w:spacing w:val="-1"/>
          <w:sz w:val="24"/>
          <w:szCs w:val="24"/>
        </w:rPr>
        <w:t>r</w:t>
      </w:r>
      <w:r w:rsidRPr="00B95FDA">
        <w:rPr>
          <w:sz w:val="24"/>
          <w:szCs w:val="24"/>
        </w:rPr>
        <w:t>twith public</w:t>
      </w:r>
      <w:r w:rsidRPr="00B95FDA">
        <w:rPr>
          <w:spacing w:val="1"/>
          <w:sz w:val="24"/>
          <w:szCs w:val="24"/>
        </w:rPr>
        <w:t>P</w:t>
      </w:r>
      <w:r w:rsidRPr="00B95FDA">
        <w:rPr>
          <w:spacing w:val="-1"/>
          <w:sz w:val="24"/>
          <w:szCs w:val="24"/>
        </w:rPr>
        <w:t>aa</w:t>
      </w:r>
      <w:r w:rsidRPr="00B95FDA">
        <w:rPr>
          <w:sz w:val="24"/>
          <w:szCs w:val="24"/>
        </w:rPr>
        <w:t>Ss</w:t>
      </w:r>
      <w:r w:rsidRPr="00B95FDA">
        <w:rPr>
          <w:spacing w:val="-1"/>
          <w:sz w:val="24"/>
          <w:szCs w:val="24"/>
        </w:rPr>
        <w:t>e</w:t>
      </w:r>
      <w:r w:rsidRPr="00B95FDA">
        <w:rPr>
          <w:sz w:val="24"/>
          <w:szCs w:val="24"/>
        </w:rPr>
        <w:t>rvi</w:t>
      </w:r>
      <w:r w:rsidRPr="00B95FDA">
        <w:rPr>
          <w:spacing w:val="-1"/>
          <w:sz w:val="24"/>
          <w:szCs w:val="24"/>
        </w:rPr>
        <w:t>ce</w:t>
      </w:r>
      <w:r w:rsidRPr="00B95FDA">
        <w:rPr>
          <w:sz w:val="24"/>
          <w:szCs w:val="24"/>
        </w:rPr>
        <w:t>s</w:t>
      </w:r>
      <w:r w:rsidRPr="00B95FDA">
        <w:rPr>
          <w:spacing w:val="-1"/>
          <w:sz w:val="24"/>
          <w:szCs w:val="24"/>
        </w:rPr>
        <w:t>[</w:t>
      </w:r>
      <w:r w:rsidRPr="00B95FDA">
        <w:rPr>
          <w:sz w:val="24"/>
          <w:szCs w:val="24"/>
        </w:rPr>
        <w:t>3</w:t>
      </w:r>
      <w:r w:rsidRPr="00B95FDA">
        <w:rPr>
          <w:spacing w:val="2"/>
          <w:sz w:val="24"/>
          <w:szCs w:val="24"/>
        </w:rPr>
        <w:t>3]</w:t>
      </w:r>
      <w:r w:rsidRPr="00B95FDA">
        <w:rPr>
          <w:sz w:val="24"/>
          <w:szCs w:val="24"/>
        </w:rPr>
        <w:t>.</w:t>
      </w:r>
    </w:p>
    <w:p w:rsidR="00B95FDA" w:rsidRPr="00B95FDA" w:rsidRDefault="00B95FDA" w:rsidP="00B95FDA">
      <w:pPr>
        <w:spacing w:before="7" w:line="100" w:lineRule="exact"/>
        <w:rPr>
          <w:sz w:val="10"/>
          <w:szCs w:val="10"/>
        </w:rPr>
      </w:pPr>
    </w:p>
    <w:p w:rsidR="00B95FDA" w:rsidRPr="00B95FDA" w:rsidRDefault="00B95FDA" w:rsidP="00B95FDA">
      <w:pPr>
        <w:ind w:left="120" w:right="4924"/>
        <w:jc w:val="both"/>
        <w:rPr>
          <w:sz w:val="24"/>
          <w:szCs w:val="24"/>
        </w:rPr>
      </w:pPr>
      <w:r w:rsidRPr="00B95FDA">
        <w:rPr>
          <w:sz w:val="24"/>
          <w:szCs w:val="24"/>
        </w:rPr>
        <w:t>Theb</w:t>
      </w:r>
      <w:r w:rsidRPr="00B95FDA">
        <w:rPr>
          <w:spacing w:val="-1"/>
          <w:sz w:val="24"/>
          <w:szCs w:val="24"/>
        </w:rPr>
        <w:t>e</w:t>
      </w:r>
      <w:r w:rsidRPr="00B95FDA">
        <w:rPr>
          <w:sz w:val="24"/>
          <w:szCs w:val="24"/>
        </w:rPr>
        <w:t>n</w:t>
      </w:r>
      <w:r w:rsidRPr="00B95FDA">
        <w:rPr>
          <w:spacing w:val="-1"/>
          <w:sz w:val="24"/>
          <w:szCs w:val="24"/>
        </w:rPr>
        <w:t>e</w:t>
      </w:r>
      <w:r w:rsidRPr="00B95FDA">
        <w:rPr>
          <w:sz w:val="24"/>
          <w:szCs w:val="24"/>
        </w:rPr>
        <w:t xml:space="preserve">fits to using </w:t>
      </w:r>
      <w:r w:rsidRPr="00B95FDA">
        <w:rPr>
          <w:spacing w:val="1"/>
          <w:sz w:val="24"/>
          <w:szCs w:val="24"/>
        </w:rPr>
        <w:t>P</w:t>
      </w:r>
      <w:r w:rsidRPr="00B95FDA">
        <w:rPr>
          <w:spacing w:val="-1"/>
          <w:sz w:val="24"/>
          <w:szCs w:val="24"/>
        </w:rPr>
        <w:t>a</w:t>
      </w:r>
      <w:r w:rsidRPr="00B95FDA">
        <w:rPr>
          <w:spacing w:val="1"/>
          <w:sz w:val="24"/>
          <w:szCs w:val="24"/>
        </w:rPr>
        <w:t>a</w:t>
      </w:r>
      <w:r w:rsidRPr="00B95FDA">
        <w:rPr>
          <w:sz w:val="24"/>
          <w:szCs w:val="24"/>
        </w:rPr>
        <w:t>Sincludethe</w:t>
      </w:r>
      <w:r w:rsidRPr="00B95FDA">
        <w:rPr>
          <w:spacing w:val="-1"/>
          <w:sz w:val="24"/>
          <w:szCs w:val="24"/>
        </w:rPr>
        <w:t>f</w:t>
      </w:r>
      <w:r w:rsidRPr="00B95FDA">
        <w:rPr>
          <w:sz w:val="24"/>
          <w:szCs w:val="24"/>
        </w:rPr>
        <w:t>ollowing:</w:t>
      </w:r>
    </w:p>
    <w:p w:rsidR="00B95FDA" w:rsidRPr="00B95FDA" w:rsidRDefault="00B95FDA" w:rsidP="00B95FDA">
      <w:pPr>
        <w:spacing w:before="18" w:line="220" w:lineRule="exact"/>
        <w:rPr>
          <w:sz w:val="22"/>
          <w:szCs w:val="22"/>
        </w:rPr>
      </w:pPr>
    </w:p>
    <w:p w:rsidR="00B95FDA" w:rsidRPr="00B95FDA" w:rsidRDefault="00B95FDA" w:rsidP="00B95FDA">
      <w:pPr>
        <w:spacing w:line="360" w:lineRule="auto"/>
        <w:ind w:left="120" w:right="75"/>
        <w:jc w:val="both"/>
        <w:rPr>
          <w:sz w:val="24"/>
          <w:szCs w:val="24"/>
        </w:rPr>
      </w:pPr>
      <w:r w:rsidRPr="00B95FDA">
        <w:rPr>
          <w:b/>
          <w:sz w:val="24"/>
          <w:szCs w:val="24"/>
        </w:rPr>
        <w:t>I</w:t>
      </w:r>
      <w:r w:rsidRPr="00B95FDA">
        <w:rPr>
          <w:b/>
          <w:spacing w:val="1"/>
          <w:sz w:val="24"/>
          <w:szCs w:val="24"/>
        </w:rPr>
        <w:t>mp</w:t>
      </w:r>
      <w:r w:rsidRPr="00B95FDA">
        <w:rPr>
          <w:b/>
          <w:spacing w:val="-1"/>
          <w:sz w:val="24"/>
          <w:szCs w:val="24"/>
        </w:rPr>
        <w:t>r</w:t>
      </w:r>
      <w:r w:rsidRPr="00B95FDA">
        <w:rPr>
          <w:b/>
          <w:sz w:val="24"/>
          <w:szCs w:val="24"/>
        </w:rPr>
        <w:t>ovi</w:t>
      </w:r>
      <w:r w:rsidRPr="00B95FDA">
        <w:rPr>
          <w:b/>
          <w:spacing w:val="1"/>
          <w:sz w:val="24"/>
          <w:szCs w:val="24"/>
        </w:rPr>
        <w:t>n</w:t>
      </w:r>
      <w:r w:rsidRPr="00B95FDA">
        <w:rPr>
          <w:b/>
          <w:sz w:val="24"/>
          <w:szCs w:val="24"/>
        </w:rPr>
        <w:t>g the</w:t>
      </w:r>
      <w:r w:rsidRPr="00B95FDA">
        <w:rPr>
          <w:b/>
          <w:spacing w:val="1"/>
          <w:sz w:val="24"/>
          <w:szCs w:val="24"/>
        </w:rPr>
        <w:t>d</w:t>
      </w:r>
      <w:r w:rsidRPr="00B95FDA">
        <w:rPr>
          <w:b/>
          <w:spacing w:val="-1"/>
          <w:sz w:val="24"/>
          <w:szCs w:val="24"/>
        </w:rPr>
        <w:t>e</w:t>
      </w:r>
      <w:r w:rsidRPr="00B95FDA">
        <w:rPr>
          <w:b/>
          <w:sz w:val="24"/>
          <w:szCs w:val="24"/>
        </w:rPr>
        <w:t>v</w:t>
      </w:r>
      <w:r w:rsidRPr="00B95FDA">
        <w:rPr>
          <w:b/>
          <w:spacing w:val="-1"/>
          <w:sz w:val="24"/>
          <w:szCs w:val="24"/>
        </w:rPr>
        <w:t>e</w:t>
      </w:r>
      <w:r w:rsidRPr="00B95FDA">
        <w:rPr>
          <w:b/>
          <w:sz w:val="24"/>
          <w:szCs w:val="24"/>
        </w:rPr>
        <w:t>lo</w:t>
      </w:r>
      <w:r w:rsidRPr="00B95FDA">
        <w:rPr>
          <w:b/>
          <w:spacing w:val="-1"/>
          <w:sz w:val="24"/>
          <w:szCs w:val="24"/>
        </w:rPr>
        <w:t>p</w:t>
      </w:r>
      <w:r w:rsidRPr="00B95FDA">
        <w:rPr>
          <w:b/>
          <w:spacing w:val="2"/>
          <w:sz w:val="24"/>
          <w:szCs w:val="24"/>
        </w:rPr>
        <w:t>m</w:t>
      </w:r>
      <w:r w:rsidRPr="00B95FDA">
        <w:rPr>
          <w:b/>
          <w:spacing w:val="-1"/>
          <w:sz w:val="24"/>
          <w:szCs w:val="24"/>
        </w:rPr>
        <w:t>e</w:t>
      </w:r>
      <w:r w:rsidRPr="00B95FDA">
        <w:rPr>
          <w:b/>
          <w:spacing w:val="1"/>
          <w:sz w:val="24"/>
          <w:szCs w:val="24"/>
        </w:rPr>
        <w:t>n</w:t>
      </w:r>
      <w:r w:rsidRPr="00B95FDA">
        <w:rPr>
          <w:b/>
          <w:sz w:val="24"/>
          <w:szCs w:val="24"/>
        </w:rPr>
        <w:t>tlife</w:t>
      </w:r>
      <w:r w:rsidRPr="00B95FDA">
        <w:rPr>
          <w:b/>
          <w:spacing w:val="-1"/>
          <w:sz w:val="24"/>
          <w:szCs w:val="24"/>
        </w:rPr>
        <w:t>c</w:t>
      </w:r>
      <w:r w:rsidRPr="00B95FDA">
        <w:rPr>
          <w:b/>
          <w:sz w:val="24"/>
          <w:szCs w:val="24"/>
        </w:rPr>
        <w:t>y</w:t>
      </w:r>
      <w:r w:rsidRPr="00B95FDA">
        <w:rPr>
          <w:b/>
          <w:spacing w:val="-1"/>
          <w:sz w:val="24"/>
          <w:szCs w:val="24"/>
        </w:rPr>
        <w:t>c</w:t>
      </w:r>
      <w:r w:rsidRPr="00B95FDA">
        <w:rPr>
          <w:b/>
          <w:sz w:val="24"/>
          <w:szCs w:val="24"/>
        </w:rPr>
        <w:t>l</w:t>
      </w:r>
      <w:r w:rsidRPr="00B95FDA">
        <w:rPr>
          <w:b/>
          <w:spacing w:val="-1"/>
          <w:sz w:val="24"/>
          <w:szCs w:val="24"/>
        </w:rPr>
        <w:t>e</w:t>
      </w:r>
      <w:r w:rsidRPr="00B95FDA">
        <w:rPr>
          <w:b/>
          <w:sz w:val="24"/>
          <w:szCs w:val="24"/>
        </w:rPr>
        <w:t>:</w:t>
      </w:r>
      <w:r w:rsidRPr="00B95FDA">
        <w:rPr>
          <w:sz w:val="24"/>
          <w:szCs w:val="24"/>
        </w:rPr>
        <w:t>-E</w:t>
      </w:r>
      <w:r w:rsidRPr="00B95FDA">
        <w:rPr>
          <w:spacing w:val="-1"/>
          <w:sz w:val="24"/>
          <w:szCs w:val="24"/>
        </w:rPr>
        <w:t>ff</w:t>
      </w:r>
      <w:r w:rsidRPr="00B95FDA">
        <w:rPr>
          <w:spacing w:val="1"/>
          <w:sz w:val="24"/>
          <w:szCs w:val="24"/>
        </w:rPr>
        <w:t>e</w:t>
      </w:r>
      <w:r w:rsidRPr="00B95FDA">
        <w:rPr>
          <w:spacing w:val="-1"/>
          <w:sz w:val="24"/>
          <w:szCs w:val="24"/>
        </w:rPr>
        <w:t>c</w:t>
      </w:r>
      <w:r w:rsidRPr="00B95FDA">
        <w:rPr>
          <w:spacing w:val="3"/>
          <w:sz w:val="24"/>
          <w:szCs w:val="24"/>
        </w:rPr>
        <w:t>t</w:t>
      </w:r>
      <w:r w:rsidRPr="00B95FDA">
        <w:rPr>
          <w:sz w:val="24"/>
          <w:szCs w:val="24"/>
        </w:rPr>
        <w:t>iv</w:t>
      </w:r>
      <w:r w:rsidRPr="00B95FDA">
        <w:rPr>
          <w:spacing w:val="-1"/>
          <w:sz w:val="24"/>
          <w:szCs w:val="24"/>
        </w:rPr>
        <w:t>e</w:t>
      </w:r>
      <w:r w:rsidRPr="00B95FDA">
        <w:rPr>
          <w:sz w:val="24"/>
          <w:szCs w:val="24"/>
        </w:rPr>
        <w:t>lyman</w:t>
      </w:r>
      <w:r w:rsidRPr="00B95FDA">
        <w:rPr>
          <w:spacing w:val="-1"/>
          <w:sz w:val="24"/>
          <w:szCs w:val="24"/>
        </w:rPr>
        <w:t>a</w:t>
      </w:r>
      <w:r w:rsidRPr="00B95FDA">
        <w:rPr>
          <w:sz w:val="24"/>
          <w:szCs w:val="24"/>
        </w:rPr>
        <w:t>gingthe</w:t>
      </w:r>
      <w:r w:rsidRPr="00B95FDA">
        <w:rPr>
          <w:spacing w:val="-1"/>
          <w:sz w:val="24"/>
          <w:szCs w:val="24"/>
        </w:rPr>
        <w:t>a</w:t>
      </w:r>
      <w:r w:rsidRPr="00B95FDA">
        <w:rPr>
          <w:sz w:val="24"/>
          <w:szCs w:val="24"/>
        </w:rPr>
        <w:t>ppli</w:t>
      </w:r>
      <w:r w:rsidRPr="00B95FDA">
        <w:rPr>
          <w:spacing w:val="-1"/>
          <w:sz w:val="24"/>
          <w:szCs w:val="24"/>
        </w:rPr>
        <w:t>ca</w:t>
      </w:r>
      <w:r w:rsidRPr="00B95FDA">
        <w:rPr>
          <w:sz w:val="24"/>
          <w:szCs w:val="24"/>
        </w:rPr>
        <w:t>tiond</w:t>
      </w:r>
      <w:r w:rsidRPr="00B95FDA">
        <w:rPr>
          <w:spacing w:val="-1"/>
          <w:sz w:val="24"/>
          <w:szCs w:val="24"/>
        </w:rPr>
        <w:t>e</w:t>
      </w:r>
      <w:r w:rsidRPr="00B95FDA">
        <w:rPr>
          <w:sz w:val="24"/>
          <w:szCs w:val="24"/>
        </w:rPr>
        <w:t>v</w:t>
      </w:r>
      <w:r w:rsidRPr="00B95FDA">
        <w:rPr>
          <w:spacing w:val="-1"/>
          <w:sz w:val="24"/>
          <w:szCs w:val="24"/>
        </w:rPr>
        <w:t>e</w:t>
      </w:r>
      <w:r w:rsidRPr="00B95FDA">
        <w:rPr>
          <w:sz w:val="24"/>
          <w:szCs w:val="24"/>
        </w:rPr>
        <w:t>lopm</w:t>
      </w:r>
      <w:r w:rsidRPr="00B95FDA">
        <w:rPr>
          <w:spacing w:val="-1"/>
          <w:sz w:val="24"/>
          <w:szCs w:val="24"/>
        </w:rPr>
        <w:t>e</w:t>
      </w:r>
      <w:r w:rsidRPr="00B95FDA">
        <w:rPr>
          <w:sz w:val="24"/>
          <w:szCs w:val="24"/>
        </w:rPr>
        <w:t>ntlife</w:t>
      </w:r>
      <w:r w:rsidRPr="00B95FDA">
        <w:rPr>
          <w:spacing w:val="-1"/>
          <w:sz w:val="24"/>
          <w:szCs w:val="24"/>
        </w:rPr>
        <w:t>c</w:t>
      </w:r>
      <w:r w:rsidRPr="00B95FDA">
        <w:rPr>
          <w:sz w:val="24"/>
          <w:szCs w:val="24"/>
        </w:rPr>
        <w:t>y</w:t>
      </w:r>
      <w:r w:rsidRPr="00B95FDA">
        <w:rPr>
          <w:spacing w:val="-1"/>
          <w:sz w:val="24"/>
          <w:szCs w:val="24"/>
        </w:rPr>
        <w:t>c</w:t>
      </w:r>
      <w:r w:rsidRPr="00B95FDA">
        <w:rPr>
          <w:sz w:val="24"/>
          <w:szCs w:val="24"/>
        </w:rPr>
        <w:t xml:space="preserve">le </w:t>
      </w:r>
      <w:r w:rsidRPr="00B95FDA">
        <w:rPr>
          <w:spacing w:val="-1"/>
          <w:sz w:val="24"/>
          <w:szCs w:val="24"/>
        </w:rPr>
        <w:t>ca</w:t>
      </w:r>
      <w:r w:rsidRPr="00B95FDA">
        <w:rPr>
          <w:sz w:val="24"/>
          <w:szCs w:val="24"/>
        </w:rPr>
        <w:t>nbe</w:t>
      </w:r>
      <w:r w:rsidRPr="00B95FDA">
        <w:rPr>
          <w:spacing w:val="-1"/>
          <w:sz w:val="24"/>
          <w:szCs w:val="24"/>
        </w:rPr>
        <w:t>c</w:t>
      </w:r>
      <w:r w:rsidRPr="00B95FDA">
        <w:rPr>
          <w:sz w:val="24"/>
          <w:szCs w:val="24"/>
        </w:rPr>
        <w:t>h</w:t>
      </w:r>
      <w:r w:rsidRPr="00B95FDA">
        <w:rPr>
          <w:spacing w:val="-1"/>
          <w:sz w:val="24"/>
          <w:szCs w:val="24"/>
        </w:rPr>
        <w:t>a</w:t>
      </w:r>
      <w:r w:rsidRPr="00B95FDA">
        <w:rPr>
          <w:sz w:val="24"/>
          <w:szCs w:val="24"/>
        </w:rPr>
        <w:t>ll</w:t>
      </w:r>
      <w:r w:rsidRPr="00B95FDA">
        <w:rPr>
          <w:spacing w:val="-1"/>
          <w:sz w:val="24"/>
          <w:szCs w:val="24"/>
        </w:rPr>
        <w:t>e</w:t>
      </w:r>
      <w:r w:rsidRPr="00B95FDA">
        <w:rPr>
          <w:sz w:val="24"/>
          <w:szCs w:val="24"/>
        </w:rPr>
        <w:t>ng</w:t>
      </w:r>
      <w:r w:rsidRPr="00B95FDA">
        <w:rPr>
          <w:spacing w:val="3"/>
          <w:sz w:val="24"/>
          <w:szCs w:val="24"/>
        </w:rPr>
        <w:t>i</w:t>
      </w:r>
      <w:r w:rsidRPr="00B95FDA">
        <w:rPr>
          <w:sz w:val="24"/>
          <w:szCs w:val="24"/>
        </w:rPr>
        <w:t>ng.</w:t>
      </w:r>
      <w:r w:rsidRPr="00B95FDA">
        <w:rPr>
          <w:spacing w:val="-1"/>
          <w:sz w:val="24"/>
          <w:szCs w:val="24"/>
        </w:rPr>
        <w:t>F</w:t>
      </w:r>
      <w:r w:rsidRPr="00B95FDA">
        <w:rPr>
          <w:sz w:val="24"/>
          <w:szCs w:val="24"/>
        </w:rPr>
        <w:t>or</w:t>
      </w:r>
      <w:r w:rsidRPr="00B95FDA">
        <w:rPr>
          <w:spacing w:val="-1"/>
          <w:sz w:val="24"/>
          <w:szCs w:val="24"/>
        </w:rPr>
        <w:t>e</w:t>
      </w:r>
      <w:r w:rsidRPr="00B95FDA">
        <w:rPr>
          <w:sz w:val="24"/>
          <w:szCs w:val="24"/>
        </w:rPr>
        <w:t>x</w:t>
      </w:r>
      <w:r w:rsidRPr="00B95FDA">
        <w:rPr>
          <w:spacing w:val="-1"/>
          <w:sz w:val="24"/>
          <w:szCs w:val="24"/>
        </w:rPr>
        <w:t>a</w:t>
      </w:r>
      <w:r w:rsidRPr="00B95FDA">
        <w:rPr>
          <w:sz w:val="24"/>
          <w:szCs w:val="24"/>
        </w:rPr>
        <w:t>mpl</w:t>
      </w:r>
      <w:r w:rsidRPr="00B95FDA">
        <w:rPr>
          <w:spacing w:val="-1"/>
          <w:sz w:val="24"/>
          <w:szCs w:val="24"/>
        </w:rPr>
        <w:t>e</w:t>
      </w:r>
      <w:r w:rsidRPr="00B95FDA">
        <w:rPr>
          <w:sz w:val="24"/>
          <w:szCs w:val="24"/>
        </w:rPr>
        <w:t>,t</w:t>
      </w:r>
      <w:r w:rsidRPr="00B95FDA">
        <w:rPr>
          <w:spacing w:val="-1"/>
          <w:sz w:val="24"/>
          <w:szCs w:val="24"/>
        </w:rPr>
        <w:t>ea</w:t>
      </w:r>
      <w:r w:rsidRPr="00B95FDA">
        <w:rPr>
          <w:spacing w:val="3"/>
          <w:sz w:val="24"/>
          <w:szCs w:val="24"/>
        </w:rPr>
        <w:t>m</w:t>
      </w:r>
      <w:r w:rsidRPr="00B95FDA">
        <w:rPr>
          <w:sz w:val="24"/>
          <w:szCs w:val="24"/>
        </w:rPr>
        <w:t>smaybeindif</w:t>
      </w:r>
      <w:r w:rsidRPr="00B95FDA">
        <w:rPr>
          <w:spacing w:val="-1"/>
          <w:sz w:val="24"/>
          <w:szCs w:val="24"/>
        </w:rPr>
        <w:t>fere</w:t>
      </w:r>
      <w:r w:rsidRPr="00B95FDA">
        <w:rPr>
          <w:sz w:val="24"/>
          <w:szCs w:val="24"/>
        </w:rPr>
        <w:t>ntloc</w:t>
      </w:r>
      <w:r w:rsidRPr="00B95FDA">
        <w:rPr>
          <w:spacing w:val="-1"/>
          <w:sz w:val="24"/>
          <w:szCs w:val="24"/>
        </w:rPr>
        <w:t>a</w:t>
      </w:r>
      <w:r w:rsidRPr="00B95FDA">
        <w:rPr>
          <w:sz w:val="24"/>
          <w:szCs w:val="24"/>
        </w:rPr>
        <w:t>t</w:t>
      </w:r>
      <w:r w:rsidRPr="00B95FDA">
        <w:rPr>
          <w:spacing w:val="1"/>
          <w:sz w:val="24"/>
          <w:szCs w:val="24"/>
        </w:rPr>
        <w:t>i</w:t>
      </w:r>
      <w:r w:rsidRPr="00B95FDA">
        <w:rPr>
          <w:sz w:val="24"/>
          <w:szCs w:val="24"/>
        </w:rPr>
        <w:t>ons,withdif</w:t>
      </w:r>
      <w:r w:rsidRPr="00B95FDA">
        <w:rPr>
          <w:spacing w:val="-1"/>
          <w:sz w:val="24"/>
          <w:szCs w:val="24"/>
        </w:rPr>
        <w:t>fere</w:t>
      </w:r>
      <w:r w:rsidRPr="00B95FDA">
        <w:rPr>
          <w:sz w:val="24"/>
          <w:szCs w:val="24"/>
        </w:rPr>
        <w:t>nt obje</w:t>
      </w:r>
      <w:r w:rsidRPr="00B95FDA">
        <w:rPr>
          <w:spacing w:val="-1"/>
          <w:sz w:val="24"/>
          <w:szCs w:val="24"/>
        </w:rPr>
        <w:t>c</w:t>
      </w:r>
      <w:r w:rsidRPr="00B95FDA">
        <w:rPr>
          <w:sz w:val="24"/>
          <w:szCs w:val="24"/>
        </w:rPr>
        <w:t>tiv</w:t>
      </w:r>
      <w:r w:rsidRPr="00B95FDA">
        <w:rPr>
          <w:spacing w:val="-1"/>
          <w:sz w:val="24"/>
          <w:szCs w:val="24"/>
        </w:rPr>
        <w:t>e</w:t>
      </w:r>
      <w:r w:rsidRPr="00B95FDA">
        <w:rPr>
          <w:sz w:val="24"/>
          <w:szCs w:val="24"/>
        </w:rPr>
        <w:t xml:space="preserve">s, </w:t>
      </w:r>
      <w:r w:rsidRPr="00B95FDA">
        <w:rPr>
          <w:spacing w:val="-1"/>
          <w:sz w:val="24"/>
          <w:szCs w:val="24"/>
        </w:rPr>
        <w:t>a</w:t>
      </w:r>
      <w:r w:rsidRPr="00B95FDA">
        <w:rPr>
          <w:sz w:val="24"/>
          <w:szCs w:val="24"/>
        </w:rPr>
        <w:t>nd wo</w:t>
      </w:r>
      <w:r w:rsidRPr="00B95FDA">
        <w:rPr>
          <w:spacing w:val="-1"/>
          <w:sz w:val="24"/>
          <w:szCs w:val="24"/>
        </w:rPr>
        <w:t>r</w:t>
      </w:r>
      <w:r w:rsidRPr="00B95FDA">
        <w:rPr>
          <w:sz w:val="24"/>
          <w:szCs w:val="24"/>
        </w:rPr>
        <w:t>kingondif</w:t>
      </w:r>
      <w:r w:rsidRPr="00B95FDA">
        <w:rPr>
          <w:spacing w:val="-1"/>
          <w:sz w:val="24"/>
          <w:szCs w:val="24"/>
        </w:rPr>
        <w:t>fere</w:t>
      </w:r>
      <w:r w:rsidRPr="00B95FDA">
        <w:rPr>
          <w:sz w:val="24"/>
          <w:szCs w:val="24"/>
        </w:rPr>
        <w:t>nt pla</w:t>
      </w:r>
      <w:r w:rsidRPr="00B95FDA">
        <w:rPr>
          <w:spacing w:val="2"/>
          <w:sz w:val="24"/>
          <w:szCs w:val="24"/>
        </w:rPr>
        <w:t>t</w:t>
      </w:r>
      <w:r w:rsidRPr="00B95FDA">
        <w:rPr>
          <w:spacing w:val="-1"/>
          <w:sz w:val="24"/>
          <w:szCs w:val="24"/>
        </w:rPr>
        <w:t>f</w:t>
      </w:r>
      <w:r w:rsidRPr="00B95FDA">
        <w:rPr>
          <w:sz w:val="24"/>
          <w:szCs w:val="24"/>
        </w:rPr>
        <w:t>orms.</w:t>
      </w:r>
    </w:p>
    <w:p w:rsidR="00B95FDA" w:rsidRPr="00B95FDA" w:rsidRDefault="00B95FDA" w:rsidP="00B95FDA">
      <w:pPr>
        <w:spacing w:before="4" w:line="100" w:lineRule="exact"/>
        <w:rPr>
          <w:sz w:val="10"/>
          <w:szCs w:val="10"/>
        </w:rPr>
      </w:pPr>
    </w:p>
    <w:p w:rsidR="00B95FDA" w:rsidRPr="00B95FDA" w:rsidRDefault="00B95FDA" w:rsidP="00B95FDA">
      <w:pPr>
        <w:spacing w:line="360" w:lineRule="auto"/>
        <w:ind w:left="120" w:right="77"/>
        <w:jc w:val="both"/>
        <w:rPr>
          <w:sz w:val="24"/>
          <w:szCs w:val="24"/>
        </w:rPr>
      </w:pPr>
      <w:r w:rsidRPr="00B95FDA">
        <w:rPr>
          <w:b/>
          <w:sz w:val="24"/>
          <w:szCs w:val="24"/>
        </w:rPr>
        <w:t>El</w:t>
      </w:r>
      <w:r w:rsidRPr="00B95FDA">
        <w:rPr>
          <w:b/>
          <w:spacing w:val="1"/>
          <w:sz w:val="24"/>
          <w:szCs w:val="24"/>
        </w:rPr>
        <w:t>i</w:t>
      </w:r>
      <w:r w:rsidRPr="00B95FDA">
        <w:rPr>
          <w:b/>
          <w:spacing w:val="-1"/>
          <w:sz w:val="24"/>
          <w:szCs w:val="24"/>
        </w:rPr>
        <w:t>m</w:t>
      </w:r>
      <w:r w:rsidRPr="00B95FDA">
        <w:rPr>
          <w:b/>
          <w:sz w:val="24"/>
          <w:szCs w:val="24"/>
        </w:rPr>
        <w:t>i</w:t>
      </w:r>
      <w:r w:rsidRPr="00B95FDA">
        <w:rPr>
          <w:b/>
          <w:spacing w:val="1"/>
          <w:sz w:val="24"/>
          <w:szCs w:val="24"/>
        </w:rPr>
        <w:t>n</w:t>
      </w:r>
      <w:r w:rsidRPr="00B95FDA">
        <w:rPr>
          <w:b/>
          <w:sz w:val="24"/>
          <w:szCs w:val="24"/>
        </w:rPr>
        <w:t>atingthei</w:t>
      </w:r>
      <w:r w:rsidRPr="00B95FDA">
        <w:rPr>
          <w:b/>
          <w:spacing w:val="1"/>
          <w:sz w:val="24"/>
          <w:szCs w:val="24"/>
        </w:rPr>
        <w:t>ns</w:t>
      </w:r>
      <w:r w:rsidRPr="00B95FDA">
        <w:rPr>
          <w:b/>
          <w:spacing w:val="-1"/>
          <w:sz w:val="24"/>
          <w:szCs w:val="24"/>
        </w:rPr>
        <w:t>t</w:t>
      </w:r>
      <w:r w:rsidRPr="00B95FDA">
        <w:rPr>
          <w:b/>
          <w:sz w:val="24"/>
          <w:szCs w:val="24"/>
        </w:rPr>
        <w:t>al</w:t>
      </w:r>
      <w:r w:rsidRPr="00B95FDA">
        <w:rPr>
          <w:b/>
          <w:spacing w:val="-2"/>
          <w:sz w:val="24"/>
          <w:szCs w:val="24"/>
        </w:rPr>
        <w:t>l</w:t>
      </w:r>
      <w:r w:rsidRPr="00B95FDA">
        <w:rPr>
          <w:b/>
          <w:spacing w:val="1"/>
          <w:sz w:val="24"/>
          <w:szCs w:val="24"/>
        </w:rPr>
        <w:t>a</w:t>
      </w:r>
      <w:r w:rsidRPr="00B95FDA">
        <w:rPr>
          <w:b/>
          <w:spacing w:val="-1"/>
          <w:sz w:val="24"/>
          <w:szCs w:val="24"/>
        </w:rPr>
        <w:t>t</w:t>
      </w:r>
      <w:r w:rsidRPr="00B95FDA">
        <w:rPr>
          <w:b/>
          <w:sz w:val="24"/>
          <w:szCs w:val="24"/>
        </w:rPr>
        <w:t>iona</w:t>
      </w:r>
      <w:r w:rsidRPr="00B95FDA">
        <w:rPr>
          <w:b/>
          <w:spacing w:val="1"/>
          <w:sz w:val="24"/>
          <w:szCs w:val="24"/>
        </w:rPr>
        <w:t>n</w:t>
      </w:r>
      <w:r w:rsidRPr="00B95FDA">
        <w:rPr>
          <w:b/>
          <w:sz w:val="24"/>
          <w:szCs w:val="24"/>
        </w:rPr>
        <w:t>do</w:t>
      </w:r>
      <w:r w:rsidRPr="00B95FDA">
        <w:rPr>
          <w:b/>
          <w:spacing w:val="1"/>
          <w:sz w:val="24"/>
          <w:szCs w:val="24"/>
        </w:rPr>
        <w:t>p</w:t>
      </w:r>
      <w:r w:rsidRPr="00B95FDA">
        <w:rPr>
          <w:b/>
          <w:spacing w:val="-1"/>
          <w:sz w:val="24"/>
          <w:szCs w:val="24"/>
        </w:rPr>
        <w:t>er</w:t>
      </w:r>
      <w:r w:rsidRPr="00B95FDA">
        <w:rPr>
          <w:b/>
          <w:sz w:val="24"/>
          <w:szCs w:val="24"/>
        </w:rPr>
        <w:t>a</w:t>
      </w:r>
      <w:r w:rsidRPr="00B95FDA">
        <w:rPr>
          <w:b/>
          <w:spacing w:val="-1"/>
          <w:sz w:val="24"/>
          <w:szCs w:val="24"/>
        </w:rPr>
        <w:t>t</w:t>
      </w:r>
      <w:r w:rsidRPr="00B95FDA">
        <w:rPr>
          <w:b/>
          <w:sz w:val="24"/>
          <w:szCs w:val="24"/>
        </w:rPr>
        <w:t>io</w:t>
      </w:r>
      <w:r w:rsidRPr="00B95FDA">
        <w:rPr>
          <w:b/>
          <w:spacing w:val="1"/>
          <w:sz w:val="24"/>
          <w:szCs w:val="24"/>
        </w:rPr>
        <w:t>n</w:t>
      </w:r>
      <w:r w:rsidRPr="00B95FDA">
        <w:rPr>
          <w:b/>
          <w:sz w:val="24"/>
          <w:szCs w:val="24"/>
        </w:rPr>
        <w:t>al</w:t>
      </w:r>
      <w:r w:rsidRPr="00B95FDA">
        <w:rPr>
          <w:b/>
          <w:spacing w:val="1"/>
          <w:sz w:val="24"/>
          <w:szCs w:val="24"/>
        </w:rPr>
        <w:t>bu</w:t>
      </w:r>
      <w:r w:rsidRPr="00B95FDA">
        <w:rPr>
          <w:b/>
          <w:spacing w:val="-1"/>
          <w:sz w:val="24"/>
          <w:szCs w:val="24"/>
        </w:rPr>
        <w:t>r</w:t>
      </w:r>
      <w:r w:rsidRPr="00B95FDA">
        <w:rPr>
          <w:b/>
          <w:spacing w:val="1"/>
          <w:sz w:val="24"/>
          <w:szCs w:val="24"/>
        </w:rPr>
        <w:t>d</w:t>
      </w:r>
      <w:r w:rsidRPr="00B95FDA">
        <w:rPr>
          <w:b/>
          <w:spacing w:val="-1"/>
          <w:sz w:val="24"/>
          <w:szCs w:val="24"/>
        </w:rPr>
        <w:t>e</w:t>
      </w:r>
      <w:r w:rsidRPr="00B95FDA">
        <w:rPr>
          <w:b/>
          <w:sz w:val="24"/>
          <w:szCs w:val="24"/>
        </w:rPr>
        <w:t>n</w:t>
      </w:r>
      <w:r w:rsidRPr="00B95FDA">
        <w:rPr>
          <w:b/>
          <w:spacing w:val="-1"/>
          <w:sz w:val="24"/>
          <w:szCs w:val="24"/>
        </w:rPr>
        <w:t>fr</w:t>
      </w:r>
      <w:r w:rsidRPr="00B95FDA">
        <w:rPr>
          <w:b/>
          <w:sz w:val="24"/>
          <w:szCs w:val="24"/>
        </w:rPr>
        <w:t>omano</w:t>
      </w:r>
      <w:r w:rsidRPr="00B95FDA">
        <w:rPr>
          <w:b/>
          <w:spacing w:val="-1"/>
          <w:sz w:val="24"/>
          <w:szCs w:val="24"/>
        </w:rPr>
        <w:t>r</w:t>
      </w:r>
      <w:r w:rsidRPr="00B95FDA">
        <w:rPr>
          <w:b/>
          <w:sz w:val="24"/>
          <w:szCs w:val="24"/>
        </w:rPr>
        <w:t>ga</w:t>
      </w:r>
      <w:r w:rsidRPr="00B95FDA">
        <w:rPr>
          <w:b/>
          <w:spacing w:val="1"/>
          <w:sz w:val="24"/>
          <w:szCs w:val="24"/>
        </w:rPr>
        <w:t>n</w:t>
      </w:r>
      <w:r w:rsidRPr="00B95FDA">
        <w:rPr>
          <w:b/>
          <w:sz w:val="24"/>
          <w:szCs w:val="24"/>
        </w:rPr>
        <w:t>i</w:t>
      </w:r>
      <w:r w:rsidRPr="00B95FDA">
        <w:rPr>
          <w:b/>
          <w:spacing w:val="-1"/>
          <w:sz w:val="24"/>
          <w:szCs w:val="24"/>
        </w:rPr>
        <w:t>z</w:t>
      </w:r>
      <w:r w:rsidRPr="00B95FDA">
        <w:rPr>
          <w:b/>
          <w:sz w:val="24"/>
          <w:szCs w:val="24"/>
        </w:rPr>
        <w:t>a</w:t>
      </w:r>
      <w:r w:rsidRPr="00B95FDA">
        <w:rPr>
          <w:b/>
          <w:spacing w:val="-1"/>
          <w:sz w:val="24"/>
          <w:szCs w:val="24"/>
        </w:rPr>
        <w:t>t</w:t>
      </w:r>
      <w:r w:rsidRPr="00B95FDA">
        <w:rPr>
          <w:b/>
          <w:sz w:val="24"/>
          <w:szCs w:val="24"/>
        </w:rPr>
        <w:t>io</w:t>
      </w:r>
      <w:r w:rsidRPr="00B95FDA">
        <w:rPr>
          <w:b/>
          <w:spacing w:val="2"/>
          <w:sz w:val="24"/>
          <w:szCs w:val="24"/>
        </w:rPr>
        <w:t>n</w:t>
      </w:r>
      <w:r w:rsidRPr="00B95FDA">
        <w:rPr>
          <w:b/>
          <w:sz w:val="24"/>
          <w:szCs w:val="24"/>
        </w:rPr>
        <w:t xml:space="preserve">: </w:t>
      </w:r>
      <w:r w:rsidRPr="00B95FDA">
        <w:rPr>
          <w:sz w:val="24"/>
          <w:szCs w:val="24"/>
        </w:rPr>
        <w:t xml:space="preserve">- </w:t>
      </w:r>
      <w:r w:rsidRPr="00B95FDA">
        <w:rPr>
          <w:spacing w:val="2"/>
          <w:sz w:val="24"/>
          <w:szCs w:val="24"/>
        </w:rPr>
        <w:t>T</w:t>
      </w:r>
      <w:r w:rsidRPr="00B95FDA">
        <w:rPr>
          <w:spacing w:val="-1"/>
          <w:sz w:val="24"/>
          <w:szCs w:val="24"/>
        </w:rPr>
        <w:t>ra</w:t>
      </w:r>
      <w:r w:rsidRPr="00B95FDA">
        <w:rPr>
          <w:sz w:val="24"/>
          <w:szCs w:val="24"/>
        </w:rPr>
        <w:t>ditionally, wh</w:t>
      </w:r>
      <w:r w:rsidRPr="00B95FDA">
        <w:rPr>
          <w:spacing w:val="-1"/>
          <w:sz w:val="24"/>
          <w:szCs w:val="24"/>
        </w:rPr>
        <w:t>e</w:t>
      </w:r>
      <w:r w:rsidRPr="00B95FDA">
        <w:rPr>
          <w:sz w:val="24"/>
          <w:szCs w:val="24"/>
        </w:rPr>
        <w:t>nan</w:t>
      </w:r>
      <w:r w:rsidRPr="00B95FDA">
        <w:rPr>
          <w:spacing w:val="-1"/>
          <w:sz w:val="24"/>
          <w:szCs w:val="24"/>
        </w:rPr>
        <w:t>e</w:t>
      </w:r>
      <w:r w:rsidRPr="00B95FDA">
        <w:rPr>
          <w:sz w:val="24"/>
          <w:szCs w:val="24"/>
        </w:rPr>
        <w:t>w</w:t>
      </w:r>
      <w:r w:rsidRPr="00B95FDA">
        <w:rPr>
          <w:spacing w:val="-1"/>
          <w:sz w:val="24"/>
          <w:szCs w:val="24"/>
        </w:rPr>
        <w:t>a</w:t>
      </w:r>
      <w:r w:rsidRPr="00B95FDA">
        <w:rPr>
          <w:sz w:val="24"/>
          <w:szCs w:val="24"/>
        </w:rPr>
        <w:t>ppli</w:t>
      </w:r>
      <w:r w:rsidRPr="00B95FDA">
        <w:rPr>
          <w:spacing w:val="1"/>
          <w:sz w:val="24"/>
          <w:szCs w:val="24"/>
        </w:rPr>
        <w:t>c</w:t>
      </w:r>
      <w:r w:rsidRPr="00B95FDA">
        <w:rPr>
          <w:spacing w:val="-1"/>
          <w:sz w:val="24"/>
          <w:szCs w:val="24"/>
        </w:rPr>
        <w:t>a</w:t>
      </w:r>
      <w:r w:rsidRPr="00B95FDA">
        <w:rPr>
          <w:sz w:val="24"/>
          <w:szCs w:val="24"/>
        </w:rPr>
        <w:t>tions</w:t>
      </w:r>
      <w:r w:rsidRPr="00B95FDA">
        <w:rPr>
          <w:spacing w:val="-1"/>
          <w:sz w:val="24"/>
          <w:szCs w:val="24"/>
        </w:rPr>
        <w:t>e</w:t>
      </w:r>
      <w:r w:rsidRPr="00B95FDA">
        <w:rPr>
          <w:sz w:val="24"/>
          <w:szCs w:val="24"/>
        </w:rPr>
        <w:t>rv</w:t>
      </w:r>
      <w:r w:rsidRPr="00B95FDA">
        <w:rPr>
          <w:spacing w:val="-2"/>
          <w:sz w:val="24"/>
          <w:szCs w:val="24"/>
        </w:rPr>
        <w:t>e</w:t>
      </w:r>
      <w:r w:rsidRPr="00B95FDA">
        <w:rPr>
          <w:sz w:val="24"/>
          <w:szCs w:val="24"/>
        </w:rPr>
        <w:t>rorothermiddl</w:t>
      </w:r>
      <w:r w:rsidRPr="00B95FDA">
        <w:rPr>
          <w:spacing w:val="2"/>
          <w:sz w:val="24"/>
          <w:szCs w:val="24"/>
        </w:rPr>
        <w:t>e</w:t>
      </w:r>
      <w:r w:rsidRPr="00B95FDA">
        <w:rPr>
          <w:sz w:val="24"/>
          <w:szCs w:val="24"/>
        </w:rPr>
        <w:t>w</w:t>
      </w:r>
      <w:r w:rsidRPr="00B95FDA">
        <w:rPr>
          <w:spacing w:val="-1"/>
          <w:sz w:val="24"/>
          <w:szCs w:val="24"/>
        </w:rPr>
        <w:t>ar</w:t>
      </w:r>
      <w:r w:rsidRPr="00B95FDA">
        <w:rPr>
          <w:sz w:val="24"/>
          <w:szCs w:val="24"/>
        </w:rPr>
        <w:t>eisintrodu</w:t>
      </w:r>
      <w:r w:rsidRPr="00B95FDA">
        <w:rPr>
          <w:spacing w:val="-1"/>
          <w:sz w:val="24"/>
          <w:szCs w:val="24"/>
        </w:rPr>
        <w:t>ce</w:t>
      </w:r>
      <w:r w:rsidRPr="00B95FDA">
        <w:rPr>
          <w:sz w:val="24"/>
          <w:szCs w:val="24"/>
        </w:rPr>
        <w:t>dinto</w:t>
      </w:r>
      <w:r w:rsidRPr="00B95FDA">
        <w:rPr>
          <w:spacing w:val="-1"/>
          <w:sz w:val="24"/>
          <w:szCs w:val="24"/>
        </w:rPr>
        <w:t>a</w:t>
      </w:r>
      <w:r w:rsidRPr="00B95FDA">
        <w:rPr>
          <w:sz w:val="24"/>
          <w:szCs w:val="24"/>
        </w:rPr>
        <w:t>no</w:t>
      </w:r>
      <w:r w:rsidRPr="00B95FDA">
        <w:rPr>
          <w:spacing w:val="-1"/>
          <w:sz w:val="24"/>
          <w:szCs w:val="24"/>
        </w:rPr>
        <w:t>r</w:t>
      </w:r>
      <w:r w:rsidRPr="00B95FDA">
        <w:rPr>
          <w:spacing w:val="1"/>
          <w:sz w:val="24"/>
          <w:szCs w:val="24"/>
        </w:rPr>
        <w:t>g</w:t>
      </w:r>
      <w:r w:rsidRPr="00B95FDA">
        <w:rPr>
          <w:spacing w:val="-1"/>
          <w:sz w:val="24"/>
          <w:szCs w:val="24"/>
        </w:rPr>
        <w:t>a</w:t>
      </w:r>
      <w:r w:rsidRPr="00B95FDA">
        <w:rPr>
          <w:sz w:val="24"/>
          <w:szCs w:val="24"/>
        </w:rPr>
        <w:t>ni</w:t>
      </w:r>
      <w:r w:rsidRPr="00B95FDA">
        <w:rPr>
          <w:spacing w:val="-1"/>
          <w:sz w:val="24"/>
          <w:szCs w:val="24"/>
        </w:rPr>
        <w:t>za</w:t>
      </w:r>
      <w:r w:rsidRPr="00B95FDA">
        <w:rPr>
          <w:sz w:val="24"/>
          <w:szCs w:val="24"/>
        </w:rPr>
        <w:t>tion,</w:t>
      </w:r>
      <w:r w:rsidRPr="00B95FDA">
        <w:rPr>
          <w:spacing w:val="-3"/>
          <w:sz w:val="24"/>
          <w:szCs w:val="24"/>
        </w:rPr>
        <w:t>I</w:t>
      </w:r>
      <w:r w:rsidRPr="00B95FDA">
        <w:rPr>
          <w:sz w:val="24"/>
          <w:szCs w:val="24"/>
        </w:rPr>
        <w:t>Tmu</w:t>
      </w:r>
      <w:r w:rsidRPr="00B95FDA">
        <w:rPr>
          <w:spacing w:val="3"/>
          <w:sz w:val="24"/>
          <w:szCs w:val="24"/>
        </w:rPr>
        <w:t>s</w:t>
      </w:r>
      <w:r w:rsidRPr="00B95FDA">
        <w:rPr>
          <w:sz w:val="24"/>
          <w:szCs w:val="24"/>
        </w:rPr>
        <w:t>tmakesurethat the midd</w:t>
      </w:r>
      <w:r w:rsidRPr="00B95FDA">
        <w:rPr>
          <w:spacing w:val="3"/>
          <w:sz w:val="24"/>
          <w:szCs w:val="24"/>
        </w:rPr>
        <w:t>l</w:t>
      </w:r>
      <w:r w:rsidRPr="00B95FDA">
        <w:rPr>
          <w:sz w:val="24"/>
          <w:szCs w:val="24"/>
        </w:rPr>
        <w:t>ew</w:t>
      </w:r>
      <w:r w:rsidRPr="00B95FDA">
        <w:rPr>
          <w:spacing w:val="-1"/>
          <w:sz w:val="24"/>
          <w:szCs w:val="24"/>
        </w:rPr>
        <w:t>a</w:t>
      </w:r>
      <w:r w:rsidRPr="00B95FDA">
        <w:rPr>
          <w:spacing w:val="2"/>
          <w:sz w:val="24"/>
          <w:szCs w:val="24"/>
        </w:rPr>
        <w:t>r</w:t>
      </w:r>
      <w:r w:rsidRPr="00B95FDA">
        <w:rPr>
          <w:sz w:val="24"/>
          <w:szCs w:val="24"/>
        </w:rPr>
        <w:t>e</w:t>
      </w:r>
      <w:r w:rsidRPr="00B95FDA">
        <w:rPr>
          <w:spacing w:val="-1"/>
          <w:sz w:val="24"/>
          <w:szCs w:val="24"/>
        </w:rPr>
        <w:t>ca</w:t>
      </w:r>
      <w:r w:rsidRPr="00B95FDA">
        <w:rPr>
          <w:sz w:val="24"/>
          <w:szCs w:val="24"/>
        </w:rPr>
        <w:t>n</w:t>
      </w:r>
      <w:r w:rsidRPr="00B95FDA">
        <w:rPr>
          <w:spacing w:val="-1"/>
          <w:sz w:val="24"/>
          <w:szCs w:val="24"/>
        </w:rPr>
        <w:t>a</w:t>
      </w:r>
      <w:r w:rsidRPr="00B95FDA">
        <w:rPr>
          <w:spacing w:val="1"/>
          <w:sz w:val="24"/>
          <w:szCs w:val="24"/>
        </w:rPr>
        <w:t>c</w:t>
      </w:r>
      <w:r w:rsidRPr="00B95FDA">
        <w:rPr>
          <w:spacing w:val="-1"/>
          <w:sz w:val="24"/>
          <w:szCs w:val="24"/>
        </w:rPr>
        <w:t>ce</w:t>
      </w:r>
      <w:r w:rsidRPr="00B95FDA">
        <w:rPr>
          <w:sz w:val="24"/>
          <w:szCs w:val="24"/>
        </w:rPr>
        <w:t>ssoth</w:t>
      </w:r>
      <w:r w:rsidRPr="00B95FDA">
        <w:rPr>
          <w:spacing w:val="-1"/>
          <w:sz w:val="24"/>
          <w:szCs w:val="24"/>
        </w:rPr>
        <w:t>e</w:t>
      </w:r>
      <w:r w:rsidRPr="00B95FDA">
        <w:rPr>
          <w:sz w:val="24"/>
          <w:szCs w:val="24"/>
        </w:rPr>
        <w:t>r</w:t>
      </w:r>
      <w:r w:rsidRPr="00B95FDA">
        <w:rPr>
          <w:spacing w:val="3"/>
          <w:sz w:val="24"/>
          <w:szCs w:val="24"/>
        </w:rPr>
        <w:t>s</w:t>
      </w:r>
      <w:r w:rsidRPr="00B95FDA">
        <w:rPr>
          <w:spacing w:val="1"/>
          <w:sz w:val="24"/>
          <w:szCs w:val="24"/>
        </w:rPr>
        <w:t>e</w:t>
      </w:r>
      <w:r w:rsidRPr="00B95FDA">
        <w:rPr>
          <w:spacing w:val="-1"/>
          <w:sz w:val="24"/>
          <w:szCs w:val="24"/>
        </w:rPr>
        <w:t>r</w:t>
      </w:r>
      <w:r w:rsidRPr="00B95FDA">
        <w:rPr>
          <w:sz w:val="24"/>
          <w:szCs w:val="24"/>
        </w:rPr>
        <w:t>v</w:t>
      </w:r>
      <w:r w:rsidRPr="00B95FDA">
        <w:rPr>
          <w:spacing w:val="1"/>
          <w:sz w:val="24"/>
          <w:szCs w:val="24"/>
        </w:rPr>
        <w:t>i</w:t>
      </w:r>
      <w:r w:rsidRPr="00B95FDA">
        <w:rPr>
          <w:spacing w:val="-1"/>
          <w:sz w:val="24"/>
          <w:szCs w:val="24"/>
        </w:rPr>
        <w:t>ce</w:t>
      </w:r>
      <w:r w:rsidRPr="00B95FDA">
        <w:rPr>
          <w:sz w:val="24"/>
          <w:szCs w:val="24"/>
        </w:rPr>
        <w:t xml:space="preserve">s that </w:t>
      </w:r>
      <w:r w:rsidRPr="00B95FDA">
        <w:rPr>
          <w:spacing w:val="-1"/>
          <w:sz w:val="24"/>
          <w:szCs w:val="24"/>
        </w:rPr>
        <w:t>a</w:t>
      </w:r>
      <w:r w:rsidRPr="00B95FDA">
        <w:rPr>
          <w:spacing w:val="2"/>
          <w:sz w:val="24"/>
          <w:szCs w:val="24"/>
        </w:rPr>
        <w:t>r</w:t>
      </w:r>
      <w:r w:rsidRPr="00B95FDA">
        <w:rPr>
          <w:sz w:val="24"/>
          <w:szCs w:val="24"/>
        </w:rPr>
        <w:t>e</w:t>
      </w:r>
      <w:r w:rsidRPr="00B95FDA">
        <w:rPr>
          <w:spacing w:val="2"/>
          <w:sz w:val="24"/>
          <w:szCs w:val="24"/>
        </w:rPr>
        <w:t>r</w:t>
      </w:r>
      <w:r w:rsidRPr="00B95FDA">
        <w:rPr>
          <w:spacing w:val="-1"/>
          <w:sz w:val="24"/>
          <w:szCs w:val="24"/>
        </w:rPr>
        <w:t>e</w:t>
      </w:r>
      <w:r w:rsidRPr="00B95FDA">
        <w:rPr>
          <w:sz w:val="24"/>
          <w:szCs w:val="24"/>
        </w:rPr>
        <w:t>quir</w:t>
      </w:r>
      <w:r w:rsidRPr="00B95FDA">
        <w:rPr>
          <w:spacing w:val="-1"/>
          <w:sz w:val="24"/>
          <w:szCs w:val="24"/>
        </w:rPr>
        <w:t>e</w:t>
      </w:r>
      <w:r w:rsidRPr="00B95FDA">
        <w:rPr>
          <w:sz w:val="24"/>
          <w:szCs w:val="24"/>
        </w:rPr>
        <w:t xml:space="preserve">dtorun that </w:t>
      </w:r>
      <w:r w:rsidRPr="00B95FDA">
        <w:rPr>
          <w:spacing w:val="-1"/>
          <w:sz w:val="24"/>
          <w:szCs w:val="24"/>
        </w:rPr>
        <w:t>a</w:t>
      </w:r>
      <w:r w:rsidRPr="00B95FDA">
        <w:rPr>
          <w:sz w:val="24"/>
          <w:szCs w:val="24"/>
        </w:rPr>
        <w:t>ppli</w:t>
      </w:r>
      <w:r w:rsidRPr="00B95FDA">
        <w:rPr>
          <w:spacing w:val="-1"/>
          <w:sz w:val="24"/>
          <w:szCs w:val="24"/>
        </w:rPr>
        <w:t>ca</w:t>
      </w:r>
      <w:r w:rsidRPr="00B95FDA">
        <w:rPr>
          <w:sz w:val="24"/>
          <w:szCs w:val="24"/>
        </w:rPr>
        <w:t>tion.</w:t>
      </w:r>
    </w:p>
    <w:p w:rsidR="00B95FDA" w:rsidRPr="00B95FDA" w:rsidRDefault="00B95FDA" w:rsidP="00B95FDA">
      <w:pPr>
        <w:spacing w:before="5" w:line="100" w:lineRule="exact"/>
        <w:rPr>
          <w:sz w:val="10"/>
          <w:szCs w:val="10"/>
        </w:rPr>
      </w:pPr>
    </w:p>
    <w:p w:rsidR="00B95FDA" w:rsidRPr="00B95FDA" w:rsidRDefault="00B95FDA" w:rsidP="00B95FDA">
      <w:pPr>
        <w:spacing w:line="357" w:lineRule="auto"/>
        <w:ind w:left="120" w:right="77"/>
        <w:jc w:val="both"/>
        <w:rPr>
          <w:sz w:val="24"/>
          <w:szCs w:val="24"/>
        </w:rPr>
      </w:pPr>
      <w:r w:rsidRPr="00B95FDA">
        <w:rPr>
          <w:b/>
          <w:sz w:val="24"/>
          <w:szCs w:val="24"/>
        </w:rPr>
        <w:lastRenderedPageBreak/>
        <w:t>I</w:t>
      </w:r>
      <w:r w:rsidRPr="00B95FDA">
        <w:rPr>
          <w:b/>
          <w:spacing w:val="2"/>
          <w:sz w:val="24"/>
          <w:szCs w:val="24"/>
        </w:rPr>
        <w:t>m</w:t>
      </w:r>
      <w:r w:rsidRPr="00B95FDA">
        <w:rPr>
          <w:b/>
          <w:spacing w:val="1"/>
          <w:sz w:val="24"/>
          <w:szCs w:val="24"/>
        </w:rPr>
        <w:t>p</w:t>
      </w:r>
      <w:r w:rsidRPr="00B95FDA">
        <w:rPr>
          <w:b/>
          <w:sz w:val="24"/>
          <w:szCs w:val="24"/>
        </w:rPr>
        <w:t>l</w:t>
      </w:r>
      <w:r w:rsidRPr="00B95FDA">
        <w:rPr>
          <w:b/>
          <w:spacing w:val="-3"/>
          <w:sz w:val="24"/>
          <w:szCs w:val="24"/>
        </w:rPr>
        <w:t>e</w:t>
      </w:r>
      <w:r w:rsidRPr="00B95FDA">
        <w:rPr>
          <w:b/>
          <w:spacing w:val="1"/>
          <w:sz w:val="24"/>
          <w:szCs w:val="24"/>
        </w:rPr>
        <w:t>m</w:t>
      </w:r>
      <w:r w:rsidRPr="00B95FDA">
        <w:rPr>
          <w:b/>
          <w:spacing w:val="-1"/>
          <w:sz w:val="24"/>
          <w:szCs w:val="24"/>
        </w:rPr>
        <w:t>e</w:t>
      </w:r>
      <w:r w:rsidRPr="00B95FDA">
        <w:rPr>
          <w:b/>
          <w:spacing w:val="1"/>
          <w:sz w:val="24"/>
          <w:szCs w:val="24"/>
        </w:rPr>
        <w:t>n</w:t>
      </w:r>
      <w:r w:rsidRPr="00B95FDA">
        <w:rPr>
          <w:b/>
          <w:sz w:val="24"/>
          <w:szCs w:val="24"/>
        </w:rPr>
        <w:t>tingstan</w:t>
      </w:r>
      <w:r w:rsidRPr="00B95FDA">
        <w:rPr>
          <w:b/>
          <w:spacing w:val="1"/>
          <w:sz w:val="24"/>
          <w:szCs w:val="24"/>
        </w:rPr>
        <w:t>d</w:t>
      </w:r>
      <w:r w:rsidRPr="00B95FDA">
        <w:rPr>
          <w:b/>
          <w:sz w:val="24"/>
          <w:szCs w:val="24"/>
        </w:rPr>
        <w:t>a</w:t>
      </w:r>
      <w:r w:rsidRPr="00B95FDA">
        <w:rPr>
          <w:b/>
          <w:spacing w:val="-3"/>
          <w:sz w:val="24"/>
          <w:szCs w:val="24"/>
        </w:rPr>
        <w:t>r</w:t>
      </w:r>
      <w:r w:rsidRPr="00B95FDA">
        <w:rPr>
          <w:b/>
          <w:spacing w:val="2"/>
          <w:sz w:val="24"/>
          <w:szCs w:val="24"/>
        </w:rPr>
        <w:t>d</w:t>
      </w:r>
      <w:r w:rsidRPr="00B95FDA">
        <w:rPr>
          <w:b/>
          <w:sz w:val="24"/>
          <w:szCs w:val="24"/>
        </w:rPr>
        <w:t>i</w:t>
      </w:r>
      <w:r w:rsidRPr="00B95FDA">
        <w:rPr>
          <w:b/>
          <w:spacing w:val="-1"/>
          <w:sz w:val="24"/>
          <w:szCs w:val="24"/>
        </w:rPr>
        <w:t>z</w:t>
      </w:r>
      <w:r w:rsidRPr="00B95FDA">
        <w:rPr>
          <w:b/>
          <w:sz w:val="24"/>
          <w:szCs w:val="24"/>
        </w:rPr>
        <w:t>a</w:t>
      </w:r>
      <w:r w:rsidRPr="00B95FDA">
        <w:rPr>
          <w:b/>
          <w:spacing w:val="-1"/>
          <w:sz w:val="24"/>
          <w:szCs w:val="24"/>
        </w:rPr>
        <w:t>t</w:t>
      </w:r>
      <w:r w:rsidRPr="00B95FDA">
        <w:rPr>
          <w:b/>
          <w:sz w:val="24"/>
          <w:szCs w:val="24"/>
        </w:rPr>
        <w:t>io</w:t>
      </w:r>
      <w:r w:rsidRPr="00B95FDA">
        <w:rPr>
          <w:b/>
          <w:spacing w:val="1"/>
          <w:sz w:val="24"/>
          <w:szCs w:val="24"/>
        </w:rPr>
        <w:t>n</w:t>
      </w:r>
      <w:r w:rsidRPr="00B95FDA">
        <w:rPr>
          <w:b/>
          <w:sz w:val="24"/>
          <w:szCs w:val="24"/>
        </w:rPr>
        <w:t xml:space="preserve">: </w:t>
      </w:r>
      <w:r w:rsidRPr="00B95FDA">
        <w:rPr>
          <w:sz w:val="24"/>
          <w:szCs w:val="24"/>
        </w:rPr>
        <w:t xml:space="preserve">- </w:t>
      </w:r>
      <w:r w:rsidRPr="00B95FDA">
        <w:rPr>
          <w:spacing w:val="1"/>
          <w:sz w:val="24"/>
          <w:szCs w:val="24"/>
        </w:rPr>
        <w:t>P</w:t>
      </w:r>
      <w:r w:rsidRPr="00B95FDA">
        <w:rPr>
          <w:sz w:val="24"/>
          <w:szCs w:val="24"/>
        </w:rPr>
        <w:t>AAS</w:t>
      </w:r>
      <w:r w:rsidRPr="00B95FDA">
        <w:rPr>
          <w:spacing w:val="-1"/>
          <w:sz w:val="24"/>
          <w:szCs w:val="24"/>
        </w:rPr>
        <w:t>e</w:t>
      </w:r>
      <w:r w:rsidRPr="00B95FDA">
        <w:rPr>
          <w:sz w:val="24"/>
          <w:szCs w:val="24"/>
        </w:rPr>
        <w:t>n</w:t>
      </w:r>
      <w:r w:rsidRPr="00B95FDA">
        <w:rPr>
          <w:spacing w:val="-1"/>
          <w:sz w:val="24"/>
          <w:szCs w:val="24"/>
        </w:rPr>
        <w:t>a</w:t>
      </w:r>
      <w:r w:rsidRPr="00B95FDA">
        <w:rPr>
          <w:sz w:val="24"/>
          <w:szCs w:val="24"/>
        </w:rPr>
        <w:t>b</w:t>
      </w:r>
      <w:r w:rsidRPr="00B95FDA">
        <w:rPr>
          <w:spacing w:val="3"/>
          <w:sz w:val="24"/>
          <w:szCs w:val="24"/>
        </w:rPr>
        <w:t>l</w:t>
      </w:r>
      <w:r w:rsidRPr="00B95FDA">
        <w:rPr>
          <w:spacing w:val="-1"/>
          <w:sz w:val="24"/>
          <w:szCs w:val="24"/>
        </w:rPr>
        <w:t>e</w:t>
      </w:r>
      <w:r w:rsidRPr="00B95FDA">
        <w:rPr>
          <w:sz w:val="24"/>
          <w:szCs w:val="24"/>
        </w:rPr>
        <w:t>sd</w:t>
      </w:r>
      <w:r w:rsidRPr="00B95FDA">
        <w:rPr>
          <w:spacing w:val="-1"/>
          <w:sz w:val="24"/>
          <w:szCs w:val="24"/>
        </w:rPr>
        <w:t>e</w:t>
      </w:r>
      <w:r w:rsidRPr="00B95FDA">
        <w:rPr>
          <w:sz w:val="24"/>
          <w:szCs w:val="24"/>
        </w:rPr>
        <w:t>v</w:t>
      </w:r>
      <w:r w:rsidRPr="00B95FDA">
        <w:rPr>
          <w:spacing w:val="-1"/>
          <w:sz w:val="24"/>
          <w:szCs w:val="24"/>
        </w:rPr>
        <w:t>e</w:t>
      </w:r>
      <w:r w:rsidRPr="00B95FDA">
        <w:rPr>
          <w:sz w:val="24"/>
          <w:szCs w:val="24"/>
        </w:rPr>
        <w:t>lopm</w:t>
      </w:r>
      <w:r w:rsidRPr="00B95FDA">
        <w:rPr>
          <w:spacing w:val="-1"/>
          <w:sz w:val="24"/>
          <w:szCs w:val="24"/>
        </w:rPr>
        <w:t>e</w:t>
      </w:r>
      <w:r w:rsidRPr="00B95FDA">
        <w:rPr>
          <w:sz w:val="24"/>
          <w:szCs w:val="24"/>
        </w:rPr>
        <w:t>nt</w:t>
      </w:r>
      <w:r w:rsidRPr="00B95FDA">
        <w:rPr>
          <w:spacing w:val="2"/>
          <w:sz w:val="24"/>
          <w:szCs w:val="24"/>
        </w:rPr>
        <w:t>p</w:t>
      </w:r>
      <w:r w:rsidRPr="00B95FDA">
        <w:rPr>
          <w:sz w:val="24"/>
          <w:szCs w:val="24"/>
        </w:rPr>
        <w:t>ro</w:t>
      </w:r>
      <w:r w:rsidRPr="00B95FDA">
        <w:rPr>
          <w:spacing w:val="-1"/>
          <w:sz w:val="24"/>
          <w:szCs w:val="24"/>
        </w:rPr>
        <w:t>fe</w:t>
      </w:r>
      <w:r w:rsidRPr="00B95FDA">
        <w:rPr>
          <w:sz w:val="24"/>
          <w:szCs w:val="24"/>
        </w:rPr>
        <w:t>ss</w:t>
      </w:r>
      <w:r w:rsidRPr="00B95FDA">
        <w:rPr>
          <w:spacing w:val="3"/>
          <w:sz w:val="24"/>
          <w:szCs w:val="24"/>
        </w:rPr>
        <w:t>i</w:t>
      </w:r>
      <w:r w:rsidRPr="00B95FDA">
        <w:rPr>
          <w:sz w:val="24"/>
          <w:szCs w:val="24"/>
        </w:rPr>
        <w:t>on</w:t>
      </w:r>
      <w:r w:rsidRPr="00B95FDA">
        <w:rPr>
          <w:spacing w:val="-1"/>
          <w:sz w:val="24"/>
          <w:szCs w:val="24"/>
        </w:rPr>
        <w:t>a</w:t>
      </w:r>
      <w:r w:rsidRPr="00B95FDA">
        <w:rPr>
          <w:sz w:val="24"/>
          <w:szCs w:val="24"/>
        </w:rPr>
        <w:t>ls</w:t>
      </w:r>
      <w:r w:rsidRPr="00B95FDA">
        <w:rPr>
          <w:spacing w:val="-1"/>
          <w:sz w:val="24"/>
          <w:szCs w:val="24"/>
        </w:rPr>
        <w:t>a</w:t>
      </w:r>
      <w:r w:rsidRPr="00B95FDA">
        <w:rPr>
          <w:sz w:val="24"/>
          <w:szCs w:val="24"/>
        </w:rPr>
        <w:t>nd</w:t>
      </w:r>
      <w:r w:rsidRPr="00B95FDA">
        <w:rPr>
          <w:spacing w:val="-3"/>
          <w:sz w:val="24"/>
          <w:szCs w:val="24"/>
        </w:rPr>
        <w:t>I</w:t>
      </w:r>
      <w:r w:rsidRPr="00B95FDA">
        <w:rPr>
          <w:sz w:val="24"/>
          <w:szCs w:val="24"/>
        </w:rPr>
        <w:t>T o</w:t>
      </w:r>
      <w:r w:rsidRPr="00B95FDA">
        <w:rPr>
          <w:spacing w:val="2"/>
          <w:sz w:val="24"/>
          <w:szCs w:val="24"/>
        </w:rPr>
        <w:t>p</w:t>
      </w:r>
      <w:r w:rsidRPr="00B95FDA">
        <w:rPr>
          <w:spacing w:val="-1"/>
          <w:sz w:val="24"/>
          <w:szCs w:val="24"/>
        </w:rPr>
        <w:t>e</w:t>
      </w:r>
      <w:r w:rsidRPr="00B95FDA">
        <w:rPr>
          <w:spacing w:val="2"/>
          <w:sz w:val="24"/>
          <w:szCs w:val="24"/>
        </w:rPr>
        <w:t>r</w:t>
      </w:r>
      <w:r w:rsidRPr="00B95FDA">
        <w:rPr>
          <w:spacing w:val="-1"/>
          <w:sz w:val="24"/>
          <w:szCs w:val="24"/>
        </w:rPr>
        <w:t>a</w:t>
      </w:r>
      <w:r w:rsidRPr="00B95FDA">
        <w:rPr>
          <w:sz w:val="24"/>
          <w:szCs w:val="24"/>
        </w:rPr>
        <w:t>tions pr</w:t>
      </w:r>
      <w:r w:rsidRPr="00B95FDA">
        <w:rPr>
          <w:spacing w:val="-1"/>
          <w:sz w:val="24"/>
          <w:szCs w:val="24"/>
        </w:rPr>
        <w:t>ofe</w:t>
      </w:r>
      <w:r w:rsidRPr="00B95FDA">
        <w:rPr>
          <w:sz w:val="24"/>
          <w:szCs w:val="24"/>
        </w:rPr>
        <w:t>ssion</w:t>
      </w:r>
      <w:r w:rsidRPr="00B95FDA">
        <w:rPr>
          <w:spacing w:val="-1"/>
          <w:sz w:val="24"/>
          <w:szCs w:val="24"/>
        </w:rPr>
        <w:t>a</w:t>
      </w:r>
      <w:r w:rsidRPr="00B95FDA">
        <w:rPr>
          <w:sz w:val="24"/>
          <w:szCs w:val="24"/>
        </w:rPr>
        <w:t>lstou</w:t>
      </w:r>
      <w:r w:rsidRPr="00B95FDA">
        <w:rPr>
          <w:spacing w:val="2"/>
          <w:sz w:val="24"/>
          <w:szCs w:val="24"/>
        </w:rPr>
        <w:t>s</w:t>
      </w:r>
      <w:r w:rsidRPr="00B95FDA">
        <w:rPr>
          <w:sz w:val="24"/>
          <w:szCs w:val="24"/>
        </w:rPr>
        <w:t>ethes</w:t>
      </w:r>
      <w:r w:rsidRPr="00B95FDA">
        <w:rPr>
          <w:spacing w:val="-1"/>
          <w:sz w:val="24"/>
          <w:szCs w:val="24"/>
        </w:rPr>
        <w:t>a</w:t>
      </w:r>
      <w:r w:rsidRPr="00B95FDA">
        <w:rPr>
          <w:sz w:val="24"/>
          <w:szCs w:val="24"/>
        </w:rPr>
        <w:t>mes</w:t>
      </w:r>
      <w:r w:rsidRPr="00B95FDA">
        <w:rPr>
          <w:spacing w:val="1"/>
          <w:sz w:val="24"/>
          <w:szCs w:val="24"/>
        </w:rPr>
        <w:t>e</w:t>
      </w:r>
      <w:r w:rsidRPr="00B95FDA">
        <w:rPr>
          <w:sz w:val="24"/>
          <w:szCs w:val="24"/>
        </w:rPr>
        <w:t>rvi</w:t>
      </w:r>
      <w:r w:rsidRPr="00B95FDA">
        <w:rPr>
          <w:spacing w:val="-1"/>
          <w:sz w:val="24"/>
          <w:szCs w:val="24"/>
        </w:rPr>
        <w:t>ce</w:t>
      </w:r>
      <w:r w:rsidRPr="00B95FDA">
        <w:rPr>
          <w:sz w:val="24"/>
          <w:szCs w:val="24"/>
        </w:rPr>
        <w:t>sonthe</w:t>
      </w:r>
      <w:r w:rsidRPr="00B95FDA">
        <w:rPr>
          <w:spacing w:val="3"/>
          <w:sz w:val="24"/>
          <w:szCs w:val="24"/>
        </w:rPr>
        <w:t>s</w:t>
      </w:r>
      <w:r w:rsidRPr="00B95FDA">
        <w:rPr>
          <w:spacing w:val="-1"/>
          <w:sz w:val="24"/>
          <w:szCs w:val="24"/>
        </w:rPr>
        <w:t>a</w:t>
      </w:r>
      <w:r w:rsidRPr="00B95FDA">
        <w:rPr>
          <w:spacing w:val="1"/>
          <w:sz w:val="24"/>
          <w:szCs w:val="24"/>
        </w:rPr>
        <w:t>m</w:t>
      </w:r>
      <w:r w:rsidRPr="00B95FDA">
        <w:rPr>
          <w:sz w:val="24"/>
          <w:szCs w:val="24"/>
        </w:rPr>
        <w:t>eplat</w:t>
      </w:r>
      <w:r w:rsidRPr="00B95FDA">
        <w:rPr>
          <w:spacing w:val="-1"/>
          <w:sz w:val="24"/>
          <w:szCs w:val="24"/>
        </w:rPr>
        <w:t>f</w:t>
      </w:r>
      <w:r w:rsidRPr="00B95FDA">
        <w:rPr>
          <w:sz w:val="24"/>
          <w:szCs w:val="24"/>
        </w:rPr>
        <w:t>orm.Thisin</w:t>
      </w:r>
      <w:r w:rsidRPr="00B95FDA">
        <w:rPr>
          <w:spacing w:val="3"/>
          <w:sz w:val="24"/>
          <w:szCs w:val="24"/>
        </w:rPr>
        <w:t>t</w:t>
      </w:r>
      <w:r w:rsidRPr="00B95FDA">
        <w:rPr>
          <w:sz w:val="24"/>
          <w:szCs w:val="24"/>
        </w:rPr>
        <w:t>urn</w:t>
      </w:r>
      <w:r w:rsidRPr="00B95FDA">
        <w:rPr>
          <w:spacing w:val="1"/>
          <w:sz w:val="24"/>
          <w:szCs w:val="24"/>
        </w:rPr>
        <w:t>im</w:t>
      </w:r>
      <w:r w:rsidRPr="00B95FDA">
        <w:rPr>
          <w:sz w:val="24"/>
          <w:szCs w:val="24"/>
        </w:rPr>
        <w:t>pro</w:t>
      </w:r>
      <w:r w:rsidRPr="00B95FDA">
        <w:rPr>
          <w:spacing w:val="-1"/>
          <w:sz w:val="24"/>
          <w:szCs w:val="24"/>
        </w:rPr>
        <w:t>ve</w:t>
      </w:r>
      <w:r w:rsidRPr="00B95FDA">
        <w:rPr>
          <w:sz w:val="24"/>
          <w:szCs w:val="24"/>
        </w:rPr>
        <w:t>s</w:t>
      </w:r>
      <w:r w:rsidRPr="00B95FDA">
        <w:rPr>
          <w:spacing w:val="-1"/>
          <w:sz w:val="24"/>
          <w:szCs w:val="24"/>
        </w:rPr>
        <w:t>eff</w:t>
      </w:r>
      <w:r w:rsidRPr="00B95FDA">
        <w:rPr>
          <w:sz w:val="24"/>
          <w:szCs w:val="24"/>
        </w:rPr>
        <w:t>i</w:t>
      </w:r>
      <w:r w:rsidRPr="00B95FDA">
        <w:rPr>
          <w:spacing w:val="-1"/>
          <w:sz w:val="24"/>
          <w:szCs w:val="24"/>
        </w:rPr>
        <w:t>c</w:t>
      </w:r>
      <w:r w:rsidRPr="00B95FDA">
        <w:rPr>
          <w:spacing w:val="3"/>
          <w:sz w:val="24"/>
          <w:szCs w:val="24"/>
        </w:rPr>
        <w:t>i</w:t>
      </w:r>
      <w:r w:rsidRPr="00B95FDA">
        <w:rPr>
          <w:spacing w:val="-1"/>
          <w:sz w:val="24"/>
          <w:szCs w:val="24"/>
        </w:rPr>
        <w:t>e</w:t>
      </w:r>
      <w:r w:rsidRPr="00B95FDA">
        <w:rPr>
          <w:sz w:val="24"/>
          <w:szCs w:val="24"/>
        </w:rPr>
        <w:t>n</w:t>
      </w:r>
      <w:r w:rsidRPr="00B95FDA">
        <w:rPr>
          <w:spacing w:val="-1"/>
          <w:sz w:val="24"/>
          <w:szCs w:val="24"/>
        </w:rPr>
        <w:t>c</w:t>
      </w:r>
      <w:r w:rsidRPr="00B95FDA">
        <w:rPr>
          <w:sz w:val="24"/>
          <w:szCs w:val="24"/>
        </w:rPr>
        <w:t>y,</w:t>
      </w:r>
    </w:p>
    <w:p w:rsidR="00B95FDA" w:rsidRPr="00B95FDA" w:rsidRDefault="00B95FDA" w:rsidP="00B95FDA">
      <w:pPr>
        <w:spacing w:line="357" w:lineRule="auto"/>
        <w:rPr>
          <w:sz w:val="24"/>
          <w:szCs w:val="24"/>
        </w:rPr>
        <w:sectPr w:rsidR="00B95FDA" w:rsidRPr="00B95FDA">
          <w:pgSz w:w="12240" w:h="15840"/>
          <w:pgMar w:top="1320" w:right="1200" w:bottom="280" w:left="1220" w:header="0" w:footer="984" w:gutter="0"/>
          <w:pgNumType w:start="17"/>
          <w:cols w:space="720"/>
        </w:sectPr>
      </w:pPr>
    </w:p>
    <w:p w:rsidR="00B95FDA" w:rsidRPr="00B95FDA" w:rsidRDefault="00B95FDA" w:rsidP="00B95FDA">
      <w:pPr>
        <w:spacing w:before="59" w:line="360" w:lineRule="auto"/>
        <w:ind w:left="120" w:right="77"/>
        <w:jc w:val="both"/>
        <w:rPr>
          <w:sz w:val="24"/>
          <w:szCs w:val="24"/>
        </w:rPr>
      </w:pPr>
      <w:r w:rsidRPr="00B95FDA">
        <w:rPr>
          <w:spacing w:val="-1"/>
          <w:sz w:val="24"/>
          <w:szCs w:val="24"/>
        </w:rPr>
        <w:lastRenderedPageBreak/>
        <w:t>re</w:t>
      </w:r>
      <w:r w:rsidRPr="00B95FDA">
        <w:rPr>
          <w:sz w:val="24"/>
          <w:szCs w:val="24"/>
        </w:rPr>
        <w:t>du</w:t>
      </w:r>
      <w:r w:rsidRPr="00B95FDA">
        <w:rPr>
          <w:spacing w:val="-1"/>
          <w:sz w:val="24"/>
          <w:szCs w:val="24"/>
        </w:rPr>
        <w:t>ce</w:t>
      </w:r>
      <w:r w:rsidRPr="00B95FDA">
        <w:rPr>
          <w:sz w:val="24"/>
          <w:szCs w:val="24"/>
        </w:rPr>
        <w:t>s</w:t>
      </w:r>
      <w:r w:rsidRPr="00B95FDA">
        <w:rPr>
          <w:spacing w:val="1"/>
          <w:sz w:val="24"/>
          <w:szCs w:val="24"/>
        </w:rPr>
        <w:t>e</w:t>
      </w:r>
      <w:r w:rsidRPr="00B95FDA">
        <w:rPr>
          <w:spacing w:val="-1"/>
          <w:sz w:val="24"/>
          <w:szCs w:val="24"/>
        </w:rPr>
        <w:t>rr</w:t>
      </w:r>
      <w:r w:rsidRPr="00B95FDA">
        <w:rPr>
          <w:sz w:val="24"/>
          <w:szCs w:val="24"/>
        </w:rPr>
        <w:t>ors,</w:t>
      </w:r>
      <w:r w:rsidRPr="00B95FDA">
        <w:rPr>
          <w:spacing w:val="-1"/>
          <w:sz w:val="24"/>
          <w:szCs w:val="24"/>
        </w:rPr>
        <w:t>a</w:t>
      </w:r>
      <w:r w:rsidRPr="00B95FDA">
        <w:rPr>
          <w:sz w:val="24"/>
          <w:szCs w:val="24"/>
        </w:rPr>
        <w:t>nd</w:t>
      </w:r>
      <w:r w:rsidRPr="00B95FDA">
        <w:rPr>
          <w:spacing w:val="-1"/>
          <w:sz w:val="24"/>
          <w:szCs w:val="24"/>
        </w:rPr>
        <w:t>e</w:t>
      </w:r>
      <w:r w:rsidRPr="00B95FDA">
        <w:rPr>
          <w:sz w:val="24"/>
          <w:szCs w:val="24"/>
        </w:rPr>
        <w:t>n</w:t>
      </w:r>
      <w:r w:rsidRPr="00B95FDA">
        <w:rPr>
          <w:spacing w:val="3"/>
          <w:sz w:val="24"/>
          <w:szCs w:val="24"/>
        </w:rPr>
        <w:t>s</w:t>
      </w:r>
      <w:r w:rsidRPr="00B95FDA">
        <w:rPr>
          <w:spacing w:val="1"/>
          <w:sz w:val="24"/>
          <w:szCs w:val="24"/>
        </w:rPr>
        <w:t>u</w:t>
      </w:r>
      <w:r w:rsidRPr="00B95FDA">
        <w:rPr>
          <w:spacing w:val="-1"/>
          <w:sz w:val="24"/>
          <w:szCs w:val="24"/>
        </w:rPr>
        <w:t>re</w:t>
      </w:r>
      <w:r w:rsidRPr="00B95FDA">
        <w:rPr>
          <w:sz w:val="24"/>
          <w:szCs w:val="24"/>
        </w:rPr>
        <w:t>s</w:t>
      </w:r>
      <w:r w:rsidRPr="00B95FDA">
        <w:rPr>
          <w:spacing w:val="-1"/>
          <w:sz w:val="24"/>
          <w:szCs w:val="24"/>
        </w:rPr>
        <w:t>c</w:t>
      </w:r>
      <w:r w:rsidRPr="00B95FDA">
        <w:rPr>
          <w:sz w:val="24"/>
          <w:szCs w:val="24"/>
        </w:rPr>
        <w:t>onsisten</w:t>
      </w:r>
      <w:r w:rsidRPr="00B95FDA">
        <w:rPr>
          <w:spacing w:val="-1"/>
          <w:sz w:val="24"/>
          <w:szCs w:val="24"/>
        </w:rPr>
        <w:t>c</w:t>
      </w:r>
      <w:r w:rsidRPr="00B95FDA">
        <w:rPr>
          <w:sz w:val="24"/>
          <w:szCs w:val="24"/>
        </w:rPr>
        <w:t>yintheman</w:t>
      </w:r>
      <w:r w:rsidRPr="00B95FDA">
        <w:rPr>
          <w:spacing w:val="-1"/>
          <w:sz w:val="24"/>
          <w:szCs w:val="24"/>
        </w:rPr>
        <w:t>a</w:t>
      </w:r>
      <w:r w:rsidRPr="00B95FDA">
        <w:rPr>
          <w:sz w:val="24"/>
          <w:szCs w:val="24"/>
        </w:rPr>
        <w:t>g</w:t>
      </w:r>
      <w:r w:rsidRPr="00B95FDA">
        <w:rPr>
          <w:spacing w:val="-1"/>
          <w:sz w:val="24"/>
          <w:szCs w:val="24"/>
        </w:rPr>
        <w:t>e</w:t>
      </w:r>
      <w:r w:rsidRPr="00B95FDA">
        <w:rPr>
          <w:sz w:val="24"/>
          <w:szCs w:val="24"/>
        </w:rPr>
        <w:t>mentofthed</w:t>
      </w:r>
      <w:r w:rsidRPr="00B95FDA">
        <w:rPr>
          <w:spacing w:val="-1"/>
          <w:sz w:val="24"/>
          <w:szCs w:val="24"/>
        </w:rPr>
        <w:t>e</w:t>
      </w:r>
      <w:r w:rsidRPr="00B95FDA">
        <w:rPr>
          <w:sz w:val="24"/>
          <w:szCs w:val="24"/>
        </w:rPr>
        <w:t>v</w:t>
      </w:r>
      <w:r w:rsidRPr="00B95FDA">
        <w:rPr>
          <w:spacing w:val="-1"/>
          <w:sz w:val="24"/>
          <w:szCs w:val="24"/>
        </w:rPr>
        <w:t>e</w:t>
      </w:r>
      <w:r w:rsidRPr="00B95FDA">
        <w:rPr>
          <w:sz w:val="24"/>
          <w:szCs w:val="24"/>
        </w:rPr>
        <w:t>lo</w:t>
      </w:r>
      <w:r w:rsidRPr="00B95FDA">
        <w:rPr>
          <w:spacing w:val="1"/>
          <w:sz w:val="24"/>
          <w:szCs w:val="24"/>
        </w:rPr>
        <w:t>p</w:t>
      </w:r>
      <w:r w:rsidRPr="00B95FDA">
        <w:rPr>
          <w:sz w:val="24"/>
          <w:szCs w:val="24"/>
        </w:rPr>
        <w:t>m</w:t>
      </w:r>
      <w:r w:rsidRPr="00B95FDA">
        <w:rPr>
          <w:spacing w:val="-1"/>
          <w:sz w:val="24"/>
          <w:szCs w:val="24"/>
        </w:rPr>
        <w:t>e</w:t>
      </w:r>
      <w:r w:rsidRPr="00B95FDA">
        <w:rPr>
          <w:sz w:val="24"/>
          <w:szCs w:val="24"/>
        </w:rPr>
        <w:t>ntli</w:t>
      </w:r>
      <w:r w:rsidRPr="00B95FDA">
        <w:rPr>
          <w:spacing w:val="-1"/>
          <w:sz w:val="24"/>
          <w:szCs w:val="24"/>
        </w:rPr>
        <w:t>f</w:t>
      </w:r>
      <w:r w:rsidRPr="00B95FDA">
        <w:rPr>
          <w:sz w:val="24"/>
          <w:szCs w:val="24"/>
        </w:rPr>
        <w:t>e</w:t>
      </w:r>
      <w:r w:rsidRPr="00B95FDA">
        <w:rPr>
          <w:spacing w:val="-1"/>
          <w:sz w:val="24"/>
          <w:szCs w:val="24"/>
        </w:rPr>
        <w:t>c</w:t>
      </w:r>
      <w:r w:rsidRPr="00B95FDA">
        <w:rPr>
          <w:sz w:val="24"/>
          <w:szCs w:val="24"/>
        </w:rPr>
        <w:t>y</w:t>
      </w:r>
      <w:r w:rsidRPr="00B95FDA">
        <w:rPr>
          <w:spacing w:val="-1"/>
          <w:sz w:val="24"/>
          <w:szCs w:val="24"/>
        </w:rPr>
        <w:t>c</w:t>
      </w:r>
      <w:r w:rsidRPr="00B95FDA">
        <w:rPr>
          <w:sz w:val="24"/>
          <w:szCs w:val="24"/>
        </w:rPr>
        <w:t>le. Addition</w:t>
      </w:r>
      <w:r w:rsidRPr="00B95FDA">
        <w:rPr>
          <w:spacing w:val="-1"/>
          <w:sz w:val="24"/>
          <w:szCs w:val="24"/>
        </w:rPr>
        <w:t>a</w:t>
      </w:r>
      <w:r w:rsidRPr="00B95FDA">
        <w:rPr>
          <w:sz w:val="24"/>
          <w:szCs w:val="24"/>
        </w:rPr>
        <w:t>lly,</w:t>
      </w:r>
      <w:r w:rsidRPr="00B95FDA">
        <w:rPr>
          <w:spacing w:val="1"/>
          <w:sz w:val="24"/>
          <w:szCs w:val="24"/>
        </w:rPr>
        <w:t>P</w:t>
      </w:r>
      <w:r w:rsidRPr="00B95FDA">
        <w:rPr>
          <w:spacing w:val="-1"/>
          <w:sz w:val="24"/>
          <w:szCs w:val="24"/>
        </w:rPr>
        <w:t>aa</w:t>
      </w:r>
      <w:r w:rsidRPr="00B95FDA">
        <w:rPr>
          <w:sz w:val="24"/>
          <w:szCs w:val="24"/>
        </w:rPr>
        <w:t>Spro</w:t>
      </w:r>
      <w:r w:rsidRPr="00B95FDA">
        <w:rPr>
          <w:spacing w:val="-3"/>
          <w:sz w:val="24"/>
          <w:szCs w:val="24"/>
        </w:rPr>
        <w:t>v</w:t>
      </w:r>
      <w:r w:rsidRPr="00B95FDA">
        <w:rPr>
          <w:sz w:val="24"/>
          <w:szCs w:val="24"/>
        </w:rPr>
        <w:t>i</w:t>
      </w:r>
      <w:r w:rsidRPr="00B95FDA">
        <w:rPr>
          <w:spacing w:val="1"/>
          <w:sz w:val="24"/>
          <w:szCs w:val="24"/>
        </w:rPr>
        <w:t>d</w:t>
      </w:r>
      <w:r w:rsidRPr="00B95FDA">
        <w:rPr>
          <w:spacing w:val="-1"/>
          <w:sz w:val="24"/>
          <w:szCs w:val="24"/>
        </w:rPr>
        <w:t>e</w:t>
      </w:r>
      <w:r w:rsidRPr="00B95FDA">
        <w:rPr>
          <w:sz w:val="24"/>
          <w:szCs w:val="24"/>
        </w:rPr>
        <w:t>s</w:t>
      </w:r>
      <w:r w:rsidRPr="00B95FDA">
        <w:rPr>
          <w:spacing w:val="-1"/>
          <w:sz w:val="24"/>
          <w:szCs w:val="24"/>
        </w:rPr>
        <w:t>ea</w:t>
      </w:r>
      <w:r w:rsidRPr="00B95FDA">
        <w:rPr>
          <w:sz w:val="24"/>
          <w:szCs w:val="24"/>
        </w:rPr>
        <w:t>seofprovisioninginruntimes</w:t>
      </w:r>
      <w:r w:rsidRPr="00B95FDA">
        <w:rPr>
          <w:spacing w:val="-1"/>
          <w:sz w:val="24"/>
          <w:szCs w:val="24"/>
        </w:rPr>
        <w:t>e</w:t>
      </w:r>
      <w:r w:rsidRPr="00B95FDA">
        <w:rPr>
          <w:sz w:val="24"/>
          <w:szCs w:val="24"/>
        </w:rPr>
        <w:t>rvi</w:t>
      </w:r>
      <w:r w:rsidRPr="00B95FDA">
        <w:rPr>
          <w:spacing w:val="-1"/>
          <w:sz w:val="24"/>
          <w:szCs w:val="24"/>
        </w:rPr>
        <w:t>ce</w:t>
      </w:r>
      <w:r w:rsidRPr="00B95FDA">
        <w:rPr>
          <w:sz w:val="24"/>
          <w:szCs w:val="24"/>
        </w:rPr>
        <w:t>sthatinclude</w:t>
      </w:r>
      <w:r w:rsidRPr="00B95FDA">
        <w:rPr>
          <w:spacing w:val="-1"/>
          <w:sz w:val="24"/>
          <w:szCs w:val="24"/>
        </w:rPr>
        <w:t>a</w:t>
      </w:r>
      <w:r w:rsidRPr="00B95FDA">
        <w:rPr>
          <w:sz w:val="24"/>
          <w:szCs w:val="24"/>
        </w:rPr>
        <w:t>ppli</w:t>
      </w:r>
      <w:r w:rsidRPr="00B95FDA">
        <w:rPr>
          <w:spacing w:val="-1"/>
          <w:sz w:val="24"/>
          <w:szCs w:val="24"/>
        </w:rPr>
        <w:t>ca</w:t>
      </w:r>
      <w:r w:rsidRPr="00B95FDA">
        <w:rPr>
          <w:sz w:val="24"/>
          <w:szCs w:val="24"/>
        </w:rPr>
        <w:t>tion runtime</w:t>
      </w:r>
      <w:r w:rsidRPr="00B95FDA">
        <w:rPr>
          <w:spacing w:val="-1"/>
          <w:sz w:val="24"/>
          <w:szCs w:val="24"/>
        </w:rPr>
        <w:t xml:space="preserve"> c</w:t>
      </w:r>
      <w:r w:rsidRPr="00B95FDA">
        <w:rPr>
          <w:sz w:val="24"/>
          <w:szCs w:val="24"/>
        </w:rPr>
        <w:t>ontain</w:t>
      </w:r>
      <w:r w:rsidRPr="00B95FDA">
        <w:rPr>
          <w:spacing w:val="-1"/>
          <w:sz w:val="24"/>
          <w:szCs w:val="24"/>
        </w:rPr>
        <w:t>er</w:t>
      </w:r>
      <w:r w:rsidRPr="00B95FDA">
        <w:rPr>
          <w:sz w:val="24"/>
          <w:szCs w:val="24"/>
        </w:rPr>
        <w:t>s f</w:t>
      </w:r>
      <w:r w:rsidRPr="00B95FDA">
        <w:rPr>
          <w:spacing w:val="1"/>
          <w:sz w:val="24"/>
          <w:szCs w:val="24"/>
        </w:rPr>
        <w:t>o</w:t>
      </w:r>
      <w:r w:rsidRPr="00B95FDA">
        <w:rPr>
          <w:sz w:val="24"/>
          <w:szCs w:val="24"/>
        </w:rPr>
        <w:t>r st</w:t>
      </w:r>
      <w:r w:rsidRPr="00B95FDA">
        <w:rPr>
          <w:spacing w:val="-1"/>
          <w:sz w:val="24"/>
          <w:szCs w:val="24"/>
        </w:rPr>
        <w:t>a</w:t>
      </w:r>
      <w:r w:rsidRPr="00B95FDA">
        <w:rPr>
          <w:sz w:val="24"/>
          <w:szCs w:val="24"/>
        </w:rPr>
        <w:t>ging,</w:t>
      </w:r>
      <w:r w:rsidRPr="00B95FDA">
        <w:rPr>
          <w:spacing w:val="-1"/>
          <w:sz w:val="24"/>
          <w:szCs w:val="24"/>
        </w:rPr>
        <w:t>a</w:t>
      </w:r>
      <w:r w:rsidRPr="00B95FDA">
        <w:rPr>
          <w:sz w:val="24"/>
          <w:szCs w:val="24"/>
        </w:rPr>
        <w:t>nd r</w:t>
      </w:r>
      <w:r w:rsidRPr="00B95FDA">
        <w:rPr>
          <w:spacing w:val="-1"/>
          <w:sz w:val="24"/>
          <w:szCs w:val="24"/>
        </w:rPr>
        <w:t>u</w:t>
      </w:r>
      <w:r w:rsidRPr="00B95FDA">
        <w:rPr>
          <w:sz w:val="24"/>
          <w:szCs w:val="24"/>
        </w:rPr>
        <w:t xml:space="preserve">nning </w:t>
      </w:r>
      <w:r w:rsidRPr="00B95FDA">
        <w:rPr>
          <w:spacing w:val="-1"/>
          <w:sz w:val="24"/>
          <w:szCs w:val="24"/>
        </w:rPr>
        <w:t>a</w:t>
      </w:r>
      <w:r w:rsidRPr="00B95FDA">
        <w:rPr>
          <w:sz w:val="24"/>
          <w:szCs w:val="24"/>
        </w:rPr>
        <w:t xml:space="preserve">nd </w:t>
      </w:r>
      <w:r w:rsidRPr="00B95FDA">
        <w:rPr>
          <w:spacing w:val="3"/>
          <w:sz w:val="24"/>
          <w:szCs w:val="24"/>
        </w:rPr>
        <w:t>s</w:t>
      </w:r>
      <w:r w:rsidRPr="00B95FDA">
        <w:rPr>
          <w:spacing w:val="-1"/>
          <w:sz w:val="24"/>
          <w:szCs w:val="24"/>
        </w:rPr>
        <w:t>ca</w:t>
      </w:r>
      <w:r w:rsidRPr="00B95FDA">
        <w:rPr>
          <w:sz w:val="24"/>
          <w:szCs w:val="24"/>
        </w:rPr>
        <w:t>l</w:t>
      </w:r>
      <w:r w:rsidRPr="00B95FDA">
        <w:rPr>
          <w:spacing w:val="1"/>
          <w:sz w:val="24"/>
          <w:szCs w:val="24"/>
        </w:rPr>
        <w:t>i</w:t>
      </w:r>
      <w:r w:rsidRPr="00B95FDA">
        <w:rPr>
          <w:sz w:val="24"/>
          <w:szCs w:val="24"/>
        </w:rPr>
        <w:t xml:space="preserve">ng </w:t>
      </w:r>
      <w:r w:rsidRPr="00B95FDA">
        <w:rPr>
          <w:spacing w:val="-1"/>
          <w:sz w:val="24"/>
          <w:szCs w:val="24"/>
        </w:rPr>
        <w:t>a</w:t>
      </w:r>
      <w:r w:rsidRPr="00B95FDA">
        <w:rPr>
          <w:sz w:val="24"/>
          <w:szCs w:val="24"/>
        </w:rPr>
        <w:t>ppli</w:t>
      </w:r>
      <w:r w:rsidRPr="00B95FDA">
        <w:rPr>
          <w:spacing w:val="-1"/>
          <w:sz w:val="24"/>
          <w:szCs w:val="24"/>
        </w:rPr>
        <w:t>ca</w:t>
      </w:r>
      <w:r w:rsidRPr="00B95FDA">
        <w:rPr>
          <w:sz w:val="24"/>
          <w:szCs w:val="24"/>
        </w:rPr>
        <w:t xml:space="preserve">tions </w:t>
      </w:r>
      <w:r w:rsidRPr="00B95FDA">
        <w:rPr>
          <w:spacing w:val="-1"/>
          <w:sz w:val="24"/>
          <w:szCs w:val="24"/>
        </w:rPr>
        <w:t>[</w:t>
      </w:r>
      <w:r w:rsidRPr="00B95FDA">
        <w:rPr>
          <w:sz w:val="24"/>
          <w:szCs w:val="24"/>
        </w:rPr>
        <w:t>33</w:t>
      </w:r>
      <w:r w:rsidRPr="00B95FDA">
        <w:rPr>
          <w:spacing w:val="-1"/>
          <w:sz w:val="24"/>
          <w:szCs w:val="24"/>
        </w:rPr>
        <w:t>]</w:t>
      </w:r>
      <w:r w:rsidRPr="00B95FDA">
        <w:rPr>
          <w:sz w:val="24"/>
          <w:szCs w:val="24"/>
        </w:rPr>
        <w:t>.</w:t>
      </w:r>
    </w:p>
    <w:p w:rsidR="00B95FDA" w:rsidRPr="00B95FDA" w:rsidRDefault="00B95FDA" w:rsidP="00B95FDA">
      <w:pPr>
        <w:spacing w:before="5" w:line="100" w:lineRule="exact"/>
        <w:rPr>
          <w:sz w:val="10"/>
          <w:szCs w:val="10"/>
        </w:rPr>
      </w:pPr>
    </w:p>
    <w:p w:rsidR="00B95FDA" w:rsidRPr="00B95FDA" w:rsidRDefault="00B95FDA" w:rsidP="00B95FDA">
      <w:pPr>
        <w:keepNext/>
        <w:tabs>
          <w:tab w:val="num" w:pos="1440"/>
        </w:tabs>
        <w:ind w:left="1440" w:hanging="720"/>
        <w:outlineLvl w:val="1"/>
        <w:rPr>
          <w:b/>
          <w:bCs/>
          <w:iCs/>
          <w:color w:val="000000" w:themeColor="text1"/>
          <w:sz w:val="24"/>
          <w:szCs w:val="28"/>
        </w:rPr>
      </w:pPr>
      <w:bookmarkStart w:id="78" w:name="_Toc200546650"/>
      <w:bookmarkStart w:id="79" w:name="_Toc200672198"/>
      <w:r w:rsidRPr="00B95FDA">
        <w:rPr>
          <w:b/>
          <w:bCs/>
          <w:iCs/>
          <w:color w:val="000000" w:themeColor="text1"/>
          <w:sz w:val="24"/>
          <w:szCs w:val="28"/>
        </w:rPr>
        <w:t>2.5.1.3 SAAS(softwareasaservice)</w:t>
      </w:r>
      <w:bookmarkEnd w:id="78"/>
      <w:bookmarkEnd w:id="79"/>
    </w:p>
    <w:p w:rsidR="00B95FDA" w:rsidRPr="00B95FDA" w:rsidRDefault="00B95FDA" w:rsidP="00B95FDA">
      <w:pPr>
        <w:keepNext/>
        <w:tabs>
          <w:tab w:val="num" w:pos="1440"/>
        </w:tabs>
        <w:ind w:left="1440" w:hanging="720"/>
        <w:outlineLvl w:val="1"/>
        <w:rPr>
          <w:b/>
          <w:bCs/>
          <w:iCs/>
          <w:color w:val="000000" w:themeColor="text1"/>
          <w:sz w:val="24"/>
          <w:szCs w:val="28"/>
        </w:rPr>
      </w:pPr>
    </w:p>
    <w:p w:rsidR="00B95FDA" w:rsidRPr="00B95FDA" w:rsidRDefault="00B95FDA" w:rsidP="00B95FDA">
      <w:pPr>
        <w:spacing w:line="360" w:lineRule="auto"/>
        <w:ind w:left="120" w:right="76"/>
        <w:jc w:val="both"/>
        <w:rPr>
          <w:sz w:val="24"/>
          <w:szCs w:val="24"/>
        </w:rPr>
      </w:pPr>
      <w:r w:rsidRPr="00B95FDA">
        <w:rPr>
          <w:sz w:val="24"/>
          <w:szCs w:val="24"/>
        </w:rPr>
        <w:t>G</w:t>
      </w:r>
      <w:r w:rsidRPr="00B95FDA">
        <w:rPr>
          <w:spacing w:val="-1"/>
          <w:sz w:val="24"/>
          <w:szCs w:val="24"/>
        </w:rPr>
        <w:t>e</w:t>
      </w:r>
      <w:r w:rsidRPr="00B95FDA">
        <w:rPr>
          <w:sz w:val="24"/>
          <w:szCs w:val="24"/>
        </w:rPr>
        <w:t>n</w:t>
      </w:r>
      <w:r w:rsidRPr="00B95FDA">
        <w:rPr>
          <w:spacing w:val="-1"/>
          <w:sz w:val="24"/>
          <w:szCs w:val="24"/>
        </w:rPr>
        <w:t>e</w:t>
      </w:r>
      <w:r w:rsidRPr="00B95FDA">
        <w:rPr>
          <w:spacing w:val="2"/>
          <w:sz w:val="24"/>
          <w:szCs w:val="24"/>
        </w:rPr>
        <w:t>r</w:t>
      </w:r>
      <w:r w:rsidRPr="00B95FDA">
        <w:rPr>
          <w:spacing w:val="-1"/>
          <w:sz w:val="24"/>
          <w:szCs w:val="24"/>
        </w:rPr>
        <w:t>a</w:t>
      </w:r>
      <w:r w:rsidRPr="00B95FDA">
        <w:rPr>
          <w:sz w:val="24"/>
          <w:szCs w:val="24"/>
        </w:rPr>
        <w:t xml:space="preserve">lly </w:t>
      </w:r>
      <w:r w:rsidRPr="00B95FDA">
        <w:rPr>
          <w:spacing w:val="-1"/>
          <w:sz w:val="24"/>
          <w:szCs w:val="24"/>
        </w:rPr>
        <w:t>c</w:t>
      </w:r>
      <w:r w:rsidRPr="00B95FDA">
        <w:rPr>
          <w:sz w:val="24"/>
          <w:szCs w:val="24"/>
        </w:rPr>
        <w:t>loud provid</w:t>
      </w:r>
      <w:r w:rsidRPr="00B95FDA">
        <w:rPr>
          <w:spacing w:val="-1"/>
          <w:sz w:val="24"/>
          <w:szCs w:val="24"/>
        </w:rPr>
        <w:t>e</w:t>
      </w:r>
      <w:r w:rsidRPr="00B95FDA">
        <w:rPr>
          <w:spacing w:val="2"/>
          <w:sz w:val="24"/>
          <w:szCs w:val="24"/>
        </w:rPr>
        <w:t>r</w:t>
      </w:r>
      <w:r w:rsidRPr="00B95FDA">
        <w:rPr>
          <w:sz w:val="24"/>
          <w:szCs w:val="24"/>
        </w:rPr>
        <w:t>susepublic</w:t>
      </w:r>
      <w:r w:rsidRPr="00B95FDA">
        <w:rPr>
          <w:spacing w:val="-1"/>
          <w:sz w:val="24"/>
          <w:szCs w:val="24"/>
        </w:rPr>
        <w:t xml:space="preserve"> c</w:t>
      </w:r>
      <w:r w:rsidRPr="00B95FDA">
        <w:rPr>
          <w:sz w:val="24"/>
          <w:szCs w:val="24"/>
        </w:rPr>
        <w:t xml:space="preserve">loud </w:t>
      </w:r>
      <w:r w:rsidRPr="00B95FDA">
        <w:rPr>
          <w:spacing w:val="-1"/>
          <w:sz w:val="24"/>
          <w:szCs w:val="24"/>
        </w:rPr>
        <w:t>re</w:t>
      </w:r>
      <w:r w:rsidRPr="00B95FDA">
        <w:rPr>
          <w:sz w:val="24"/>
          <w:szCs w:val="24"/>
        </w:rPr>
        <w:t>so</w:t>
      </w:r>
      <w:r w:rsidRPr="00B95FDA">
        <w:rPr>
          <w:spacing w:val="3"/>
          <w:sz w:val="24"/>
          <w:szCs w:val="24"/>
        </w:rPr>
        <w:t>u</w:t>
      </w:r>
      <w:r w:rsidRPr="00B95FDA">
        <w:rPr>
          <w:spacing w:val="2"/>
          <w:sz w:val="24"/>
          <w:szCs w:val="24"/>
        </w:rPr>
        <w:t>r</w:t>
      </w:r>
      <w:r w:rsidRPr="00B95FDA">
        <w:rPr>
          <w:spacing w:val="-1"/>
          <w:sz w:val="24"/>
          <w:szCs w:val="24"/>
        </w:rPr>
        <w:t>ce</w:t>
      </w:r>
      <w:r w:rsidRPr="00B95FDA">
        <w:rPr>
          <w:sz w:val="24"/>
          <w:szCs w:val="24"/>
        </w:rPr>
        <w:t>sto</w:t>
      </w:r>
      <w:r w:rsidRPr="00B95FDA">
        <w:rPr>
          <w:spacing w:val="-1"/>
          <w:sz w:val="24"/>
          <w:szCs w:val="24"/>
        </w:rPr>
        <w:t>c</w:t>
      </w:r>
      <w:r w:rsidRPr="00B95FDA">
        <w:rPr>
          <w:spacing w:val="2"/>
          <w:sz w:val="24"/>
          <w:szCs w:val="24"/>
        </w:rPr>
        <w:t>r</w:t>
      </w:r>
      <w:r w:rsidRPr="00B95FDA">
        <w:rPr>
          <w:spacing w:val="-1"/>
          <w:sz w:val="24"/>
          <w:szCs w:val="24"/>
        </w:rPr>
        <w:t>ea</w:t>
      </w:r>
      <w:r w:rsidRPr="00B95FDA">
        <w:rPr>
          <w:sz w:val="24"/>
          <w:szCs w:val="24"/>
        </w:rPr>
        <w:t>tet</w:t>
      </w:r>
      <w:r w:rsidRPr="00B95FDA">
        <w:rPr>
          <w:spacing w:val="3"/>
          <w:sz w:val="24"/>
          <w:szCs w:val="24"/>
        </w:rPr>
        <w:t>h</w:t>
      </w:r>
      <w:r w:rsidRPr="00B95FDA">
        <w:rPr>
          <w:spacing w:val="-1"/>
          <w:sz w:val="24"/>
          <w:szCs w:val="24"/>
        </w:rPr>
        <w:t>e</w:t>
      </w:r>
      <w:r w:rsidRPr="00B95FDA">
        <w:rPr>
          <w:sz w:val="24"/>
          <w:szCs w:val="24"/>
        </w:rPr>
        <w:t>irvirtu</w:t>
      </w:r>
      <w:r w:rsidRPr="00B95FDA">
        <w:rPr>
          <w:spacing w:val="-1"/>
          <w:sz w:val="24"/>
          <w:szCs w:val="24"/>
        </w:rPr>
        <w:t>a</w:t>
      </w:r>
      <w:r w:rsidRPr="00B95FDA">
        <w:rPr>
          <w:sz w:val="24"/>
          <w:szCs w:val="24"/>
        </w:rPr>
        <w:t>lprivate</w:t>
      </w:r>
      <w:r w:rsidRPr="00B95FDA">
        <w:rPr>
          <w:spacing w:val="-1"/>
          <w:sz w:val="24"/>
          <w:szCs w:val="24"/>
        </w:rPr>
        <w:t xml:space="preserve"> c</w:t>
      </w:r>
      <w:r w:rsidRPr="00B95FDA">
        <w:rPr>
          <w:sz w:val="24"/>
          <w:szCs w:val="24"/>
        </w:rPr>
        <w:t>loud to makeof</w:t>
      </w:r>
      <w:r w:rsidRPr="00B95FDA">
        <w:rPr>
          <w:spacing w:val="-1"/>
          <w:sz w:val="24"/>
          <w:szCs w:val="24"/>
        </w:rPr>
        <w:t>c</w:t>
      </w:r>
      <w:r w:rsidRPr="00B95FDA">
        <w:rPr>
          <w:sz w:val="24"/>
          <w:szCs w:val="24"/>
        </w:rPr>
        <w:t>loud</w:t>
      </w:r>
      <w:r w:rsidRPr="00B95FDA">
        <w:rPr>
          <w:spacing w:val="-1"/>
          <w:sz w:val="24"/>
          <w:szCs w:val="24"/>
        </w:rPr>
        <w:t>c</w:t>
      </w:r>
      <w:r w:rsidRPr="00B95FDA">
        <w:rPr>
          <w:sz w:val="24"/>
          <w:szCs w:val="24"/>
        </w:rPr>
        <w:t>omputing</w:t>
      </w:r>
      <w:r w:rsidRPr="00B95FDA">
        <w:rPr>
          <w:spacing w:val="-1"/>
          <w:sz w:val="24"/>
          <w:szCs w:val="24"/>
        </w:rPr>
        <w:t>a</w:t>
      </w:r>
      <w:r w:rsidRPr="00B95FDA">
        <w:rPr>
          <w:spacing w:val="1"/>
          <w:sz w:val="24"/>
          <w:szCs w:val="24"/>
        </w:rPr>
        <w:t>c</w:t>
      </w:r>
      <w:r w:rsidRPr="00B95FDA">
        <w:rPr>
          <w:spacing w:val="-1"/>
          <w:sz w:val="24"/>
          <w:szCs w:val="24"/>
        </w:rPr>
        <w:t>ce</w:t>
      </w:r>
      <w:r w:rsidRPr="00B95FDA">
        <w:rPr>
          <w:sz w:val="24"/>
          <w:szCs w:val="24"/>
        </w:rPr>
        <w:t>ssthes</w:t>
      </w:r>
      <w:r w:rsidRPr="00B95FDA">
        <w:rPr>
          <w:spacing w:val="1"/>
          <w:sz w:val="24"/>
          <w:szCs w:val="24"/>
        </w:rPr>
        <w:t>c</w:t>
      </w:r>
      <w:r w:rsidRPr="00B95FDA">
        <w:rPr>
          <w:spacing w:val="-1"/>
          <w:sz w:val="24"/>
          <w:szCs w:val="24"/>
        </w:rPr>
        <w:t>a</w:t>
      </w:r>
      <w:r w:rsidRPr="00B95FDA">
        <w:rPr>
          <w:sz w:val="24"/>
          <w:szCs w:val="24"/>
        </w:rPr>
        <w:t>lable</w:t>
      </w:r>
      <w:r w:rsidRPr="00B95FDA">
        <w:rPr>
          <w:spacing w:val="-1"/>
          <w:sz w:val="24"/>
          <w:szCs w:val="24"/>
        </w:rPr>
        <w:t>c</w:t>
      </w:r>
      <w:r w:rsidRPr="00B95FDA">
        <w:rPr>
          <w:sz w:val="24"/>
          <w:szCs w:val="24"/>
        </w:rPr>
        <w:t>omputing</w:t>
      </w:r>
      <w:r w:rsidRPr="00B95FDA">
        <w:rPr>
          <w:spacing w:val="-1"/>
          <w:sz w:val="24"/>
          <w:szCs w:val="24"/>
        </w:rPr>
        <w:t>re</w:t>
      </w:r>
      <w:r w:rsidRPr="00B95FDA">
        <w:rPr>
          <w:sz w:val="24"/>
          <w:szCs w:val="24"/>
        </w:rPr>
        <w:t>sou</w:t>
      </w:r>
      <w:r w:rsidRPr="00B95FDA">
        <w:rPr>
          <w:spacing w:val="2"/>
          <w:sz w:val="24"/>
          <w:szCs w:val="24"/>
        </w:rPr>
        <w:t>r</w:t>
      </w:r>
      <w:r w:rsidRPr="00B95FDA">
        <w:rPr>
          <w:spacing w:val="-1"/>
          <w:sz w:val="24"/>
          <w:szCs w:val="24"/>
        </w:rPr>
        <w:t>ce</w:t>
      </w:r>
      <w:r w:rsidRPr="00B95FDA">
        <w:rPr>
          <w:sz w:val="24"/>
          <w:szCs w:val="24"/>
        </w:rPr>
        <w:t>s</w:t>
      </w:r>
      <w:r w:rsidRPr="00B95FDA">
        <w:rPr>
          <w:spacing w:val="-1"/>
          <w:sz w:val="24"/>
          <w:szCs w:val="24"/>
        </w:rPr>
        <w:t>a</w:t>
      </w:r>
      <w:r w:rsidRPr="00B95FDA">
        <w:rPr>
          <w:sz w:val="24"/>
          <w:szCs w:val="24"/>
        </w:rPr>
        <w:t>nd</w:t>
      </w:r>
      <w:r w:rsidRPr="00B95FDA">
        <w:rPr>
          <w:spacing w:val="-3"/>
          <w:sz w:val="24"/>
          <w:szCs w:val="24"/>
        </w:rPr>
        <w:t>I</w:t>
      </w:r>
      <w:r w:rsidRPr="00B95FDA">
        <w:rPr>
          <w:sz w:val="24"/>
          <w:szCs w:val="24"/>
        </w:rPr>
        <w:t>Ts</w:t>
      </w:r>
      <w:r w:rsidRPr="00B95FDA">
        <w:rPr>
          <w:spacing w:val="-1"/>
          <w:sz w:val="24"/>
          <w:szCs w:val="24"/>
        </w:rPr>
        <w:t>e</w:t>
      </w:r>
      <w:r w:rsidRPr="00B95FDA">
        <w:rPr>
          <w:sz w:val="24"/>
          <w:szCs w:val="24"/>
        </w:rPr>
        <w:t>rv</w:t>
      </w:r>
      <w:r w:rsidRPr="00B95FDA">
        <w:rPr>
          <w:spacing w:val="2"/>
          <w:sz w:val="24"/>
          <w:szCs w:val="24"/>
        </w:rPr>
        <w:t>i</w:t>
      </w:r>
      <w:r w:rsidRPr="00B95FDA">
        <w:rPr>
          <w:spacing w:val="-1"/>
          <w:sz w:val="24"/>
          <w:szCs w:val="24"/>
        </w:rPr>
        <w:t>ce</w:t>
      </w:r>
      <w:r w:rsidRPr="00B95FDA">
        <w:rPr>
          <w:sz w:val="24"/>
          <w:szCs w:val="24"/>
        </w:rPr>
        <w:t>s.</w:t>
      </w:r>
      <w:r w:rsidRPr="00B95FDA">
        <w:rPr>
          <w:spacing w:val="1"/>
          <w:sz w:val="24"/>
          <w:szCs w:val="24"/>
        </w:rPr>
        <w:t>S</w:t>
      </w:r>
      <w:r w:rsidRPr="00B95FDA">
        <w:rPr>
          <w:spacing w:val="-1"/>
          <w:sz w:val="24"/>
          <w:szCs w:val="24"/>
        </w:rPr>
        <w:t>aa</w:t>
      </w:r>
      <w:r w:rsidRPr="00B95FDA">
        <w:rPr>
          <w:sz w:val="24"/>
          <w:szCs w:val="24"/>
        </w:rPr>
        <w:t>Siso</w:t>
      </w:r>
      <w:r w:rsidRPr="00B95FDA">
        <w:rPr>
          <w:spacing w:val="2"/>
          <w:sz w:val="24"/>
          <w:szCs w:val="24"/>
        </w:rPr>
        <w:t>n</w:t>
      </w:r>
      <w:r w:rsidRPr="00B95FDA">
        <w:rPr>
          <w:sz w:val="24"/>
          <w:szCs w:val="24"/>
        </w:rPr>
        <w:t>eofthe s</w:t>
      </w:r>
      <w:r w:rsidRPr="00B95FDA">
        <w:rPr>
          <w:spacing w:val="-1"/>
          <w:sz w:val="24"/>
          <w:szCs w:val="24"/>
        </w:rPr>
        <w:t>e</w:t>
      </w:r>
      <w:r w:rsidRPr="00B95FDA">
        <w:rPr>
          <w:sz w:val="24"/>
          <w:szCs w:val="24"/>
        </w:rPr>
        <w:t>rvi</w:t>
      </w:r>
      <w:r w:rsidRPr="00B95FDA">
        <w:rPr>
          <w:spacing w:val="-1"/>
          <w:sz w:val="24"/>
          <w:szCs w:val="24"/>
        </w:rPr>
        <w:t>c</w:t>
      </w:r>
      <w:r w:rsidRPr="00B95FDA">
        <w:rPr>
          <w:sz w:val="24"/>
          <w:szCs w:val="24"/>
        </w:rPr>
        <w:t>ed</w:t>
      </w:r>
      <w:r w:rsidRPr="00B95FDA">
        <w:rPr>
          <w:spacing w:val="-1"/>
          <w:sz w:val="24"/>
          <w:szCs w:val="24"/>
        </w:rPr>
        <w:t>e</w:t>
      </w:r>
      <w:r w:rsidRPr="00B95FDA">
        <w:rPr>
          <w:sz w:val="24"/>
          <w:szCs w:val="24"/>
        </w:rPr>
        <w:t>liv</w:t>
      </w:r>
      <w:r w:rsidRPr="00B95FDA">
        <w:rPr>
          <w:spacing w:val="-1"/>
          <w:sz w:val="24"/>
          <w:szCs w:val="24"/>
        </w:rPr>
        <w:t>er</w:t>
      </w:r>
      <w:r w:rsidRPr="00B95FDA">
        <w:rPr>
          <w:sz w:val="24"/>
          <w:szCs w:val="24"/>
        </w:rPr>
        <w:t>ymod</w:t>
      </w:r>
      <w:r w:rsidRPr="00B95FDA">
        <w:rPr>
          <w:spacing w:val="-1"/>
          <w:sz w:val="24"/>
          <w:szCs w:val="24"/>
        </w:rPr>
        <w:t>e</w:t>
      </w:r>
      <w:r w:rsidRPr="00B95FDA">
        <w:rPr>
          <w:sz w:val="24"/>
          <w:szCs w:val="24"/>
        </w:rPr>
        <w:t>lsw</w:t>
      </w:r>
      <w:r w:rsidRPr="00B95FDA">
        <w:rPr>
          <w:spacing w:val="1"/>
          <w:sz w:val="24"/>
          <w:szCs w:val="24"/>
        </w:rPr>
        <w:t>h</w:t>
      </w:r>
      <w:r w:rsidRPr="00B95FDA">
        <w:rPr>
          <w:spacing w:val="-1"/>
          <w:sz w:val="24"/>
          <w:szCs w:val="24"/>
        </w:rPr>
        <w:t>er</w:t>
      </w:r>
      <w:r w:rsidRPr="00B95FDA">
        <w:rPr>
          <w:sz w:val="24"/>
          <w:szCs w:val="24"/>
        </w:rPr>
        <w:t>eofs</w:t>
      </w:r>
      <w:r w:rsidRPr="00B95FDA">
        <w:rPr>
          <w:spacing w:val="2"/>
          <w:sz w:val="24"/>
          <w:szCs w:val="24"/>
        </w:rPr>
        <w:t>o</w:t>
      </w:r>
      <w:r w:rsidRPr="00B95FDA">
        <w:rPr>
          <w:sz w:val="24"/>
          <w:szCs w:val="24"/>
        </w:rPr>
        <w:t>ftw</w:t>
      </w:r>
      <w:r w:rsidRPr="00B95FDA">
        <w:rPr>
          <w:spacing w:val="-1"/>
          <w:sz w:val="24"/>
          <w:szCs w:val="24"/>
        </w:rPr>
        <w:t>a</w:t>
      </w:r>
      <w:r w:rsidRPr="00B95FDA">
        <w:rPr>
          <w:spacing w:val="2"/>
          <w:sz w:val="24"/>
          <w:szCs w:val="24"/>
        </w:rPr>
        <w:t>r</w:t>
      </w:r>
      <w:r w:rsidRPr="00B95FDA">
        <w:rPr>
          <w:sz w:val="24"/>
          <w:szCs w:val="24"/>
        </w:rPr>
        <w:t>e</w:t>
      </w:r>
      <w:r w:rsidRPr="00B95FDA">
        <w:rPr>
          <w:spacing w:val="-1"/>
          <w:sz w:val="24"/>
          <w:szCs w:val="24"/>
        </w:rPr>
        <w:t>a</w:t>
      </w:r>
      <w:r w:rsidRPr="00B95FDA">
        <w:rPr>
          <w:sz w:val="24"/>
          <w:szCs w:val="24"/>
        </w:rPr>
        <w:t>sa</w:t>
      </w:r>
      <w:r w:rsidRPr="00B95FDA">
        <w:rPr>
          <w:spacing w:val="3"/>
          <w:sz w:val="24"/>
          <w:szCs w:val="24"/>
        </w:rPr>
        <w:t>s</w:t>
      </w:r>
      <w:r w:rsidRPr="00B95FDA">
        <w:rPr>
          <w:spacing w:val="-1"/>
          <w:sz w:val="24"/>
          <w:szCs w:val="24"/>
        </w:rPr>
        <w:t>e</w:t>
      </w:r>
      <w:r w:rsidRPr="00B95FDA">
        <w:rPr>
          <w:sz w:val="24"/>
          <w:szCs w:val="24"/>
        </w:rPr>
        <w:t>rvi</w:t>
      </w:r>
      <w:r w:rsidRPr="00B95FDA">
        <w:rPr>
          <w:spacing w:val="-1"/>
          <w:sz w:val="24"/>
          <w:szCs w:val="24"/>
        </w:rPr>
        <w:t>c</w:t>
      </w:r>
      <w:r w:rsidRPr="00B95FDA">
        <w:rPr>
          <w:sz w:val="24"/>
          <w:szCs w:val="24"/>
        </w:rPr>
        <w:t>ewill</w:t>
      </w:r>
      <w:r w:rsidRPr="00B95FDA">
        <w:rPr>
          <w:spacing w:val="-1"/>
          <w:sz w:val="24"/>
          <w:szCs w:val="24"/>
        </w:rPr>
        <w:t>c</w:t>
      </w:r>
      <w:r w:rsidRPr="00B95FDA">
        <w:rPr>
          <w:sz w:val="24"/>
          <w:szCs w:val="24"/>
        </w:rPr>
        <w:t>h</w:t>
      </w:r>
      <w:r w:rsidRPr="00B95FDA">
        <w:rPr>
          <w:spacing w:val="-1"/>
          <w:sz w:val="24"/>
          <w:szCs w:val="24"/>
        </w:rPr>
        <w:t>a</w:t>
      </w:r>
      <w:r w:rsidRPr="00B95FDA">
        <w:rPr>
          <w:sz w:val="24"/>
          <w:szCs w:val="24"/>
        </w:rPr>
        <w:t>n</w:t>
      </w:r>
      <w:r w:rsidRPr="00B95FDA">
        <w:rPr>
          <w:spacing w:val="2"/>
          <w:sz w:val="24"/>
          <w:szCs w:val="24"/>
        </w:rPr>
        <w:t>g</w:t>
      </w:r>
      <w:r w:rsidRPr="00B95FDA">
        <w:rPr>
          <w:sz w:val="24"/>
          <w:szCs w:val="24"/>
        </w:rPr>
        <w:t>ethe</w:t>
      </w:r>
      <w:r w:rsidRPr="00B95FDA">
        <w:rPr>
          <w:spacing w:val="2"/>
          <w:sz w:val="24"/>
          <w:szCs w:val="24"/>
        </w:rPr>
        <w:t>w</w:t>
      </w:r>
      <w:r w:rsidRPr="00B95FDA">
        <w:rPr>
          <w:spacing w:val="-1"/>
          <w:sz w:val="24"/>
          <w:szCs w:val="24"/>
        </w:rPr>
        <w:t>a</w:t>
      </w:r>
      <w:r w:rsidRPr="00B95FDA">
        <w:rPr>
          <w:sz w:val="24"/>
          <w:szCs w:val="24"/>
        </w:rPr>
        <w:t>ypeoplebuild,s</w:t>
      </w:r>
      <w:r w:rsidRPr="00B95FDA">
        <w:rPr>
          <w:spacing w:val="-1"/>
          <w:sz w:val="24"/>
          <w:szCs w:val="24"/>
        </w:rPr>
        <w:t>e</w:t>
      </w:r>
      <w:r w:rsidRPr="00B95FDA">
        <w:rPr>
          <w:sz w:val="24"/>
          <w:szCs w:val="24"/>
        </w:rPr>
        <w:t xml:space="preserve">ll, buy </w:t>
      </w:r>
      <w:r w:rsidRPr="00B95FDA">
        <w:rPr>
          <w:spacing w:val="-1"/>
          <w:sz w:val="24"/>
          <w:szCs w:val="24"/>
        </w:rPr>
        <w:t>a</w:t>
      </w:r>
      <w:r w:rsidRPr="00B95FDA">
        <w:rPr>
          <w:sz w:val="24"/>
          <w:szCs w:val="24"/>
        </w:rPr>
        <w:t>nduseso</w:t>
      </w:r>
      <w:r w:rsidRPr="00B95FDA">
        <w:rPr>
          <w:spacing w:val="-1"/>
          <w:sz w:val="24"/>
          <w:szCs w:val="24"/>
        </w:rPr>
        <w:t>f</w:t>
      </w:r>
      <w:r w:rsidRPr="00B95FDA">
        <w:rPr>
          <w:sz w:val="24"/>
          <w:szCs w:val="24"/>
        </w:rPr>
        <w:t>tw</w:t>
      </w:r>
      <w:r w:rsidRPr="00B95FDA">
        <w:rPr>
          <w:spacing w:val="-1"/>
          <w:sz w:val="24"/>
          <w:szCs w:val="24"/>
        </w:rPr>
        <w:t>a</w:t>
      </w:r>
      <w:r w:rsidRPr="00B95FDA">
        <w:rPr>
          <w:spacing w:val="2"/>
          <w:sz w:val="24"/>
          <w:szCs w:val="24"/>
        </w:rPr>
        <w:t>r</w:t>
      </w:r>
      <w:r w:rsidRPr="00B95FDA">
        <w:rPr>
          <w:spacing w:val="-1"/>
          <w:sz w:val="24"/>
          <w:szCs w:val="24"/>
        </w:rPr>
        <w:t>e</w:t>
      </w:r>
      <w:r w:rsidRPr="00B95FDA">
        <w:rPr>
          <w:sz w:val="24"/>
          <w:szCs w:val="24"/>
        </w:rPr>
        <w:t>.</w:t>
      </w:r>
      <w:r w:rsidRPr="00B95FDA">
        <w:rPr>
          <w:spacing w:val="-3"/>
          <w:sz w:val="24"/>
          <w:szCs w:val="24"/>
        </w:rPr>
        <w:t>I</w:t>
      </w:r>
      <w:r w:rsidRPr="00B95FDA">
        <w:rPr>
          <w:sz w:val="24"/>
          <w:szCs w:val="24"/>
        </w:rPr>
        <w:t>nthismodel</w:t>
      </w:r>
      <w:r w:rsidRPr="00B95FDA">
        <w:rPr>
          <w:spacing w:val="1"/>
          <w:sz w:val="24"/>
          <w:szCs w:val="24"/>
        </w:rPr>
        <w:t xml:space="preserve"> S</w:t>
      </w:r>
      <w:r w:rsidRPr="00B95FDA">
        <w:rPr>
          <w:sz w:val="24"/>
          <w:szCs w:val="24"/>
        </w:rPr>
        <w:t>oftw</w:t>
      </w:r>
      <w:r w:rsidRPr="00B95FDA">
        <w:rPr>
          <w:spacing w:val="-1"/>
          <w:sz w:val="24"/>
          <w:szCs w:val="24"/>
        </w:rPr>
        <w:t>ar</w:t>
      </w:r>
      <w:r w:rsidRPr="00B95FDA">
        <w:rPr>
          <w:sz w:val="24"/>
          <w:szCs w:val="24"/>
        </w:rPr>
        <w:t>e isprovid</w:t>
      </w:r>
      <w:r w:rsidRPr="00B95FDA">
        <w:rPr>
          <w:spacing w:val="-1"/>
          <w:sz w:val="24"/>
          <w:szCs w:val="24"/>
        </w:rPr>
        <w:t>e</w:t>
      </w:r>
      <w:r w:rsidRPr="00B95FDA">
        <w:rPr>
          <w:sz w:val="24"/>
          <w:szCs w:val="24"/>
        </w:rPr>
        <w:t>d</w:t>
      </w:r>
      <w:r w:rsidRPr="00B95FDA">
        <w:rPr>
          <w:spacing w:val="-1"/>
          <w:sz w:val="24"/>
          <w:szCs w:val="24"/>
        </w:rPr>
        <w:t>a</w:t>
      </w:r>
      <w:r w:rsidRPr="00B95FDA">
        <w:rPr>
          <w:sz w:val="24"/>
          <w:szCs w:val="24"/>
        </w:rPr>
        <w:t>sa s</w:t>
      </w:r>
      <w:r w:rsidRPr="00B95FDA">
        <w:rPr>
          <w:spacing w:val="-1"/>
          <w:sz w:val="24"/>
          <w:szCs w:val="24"/>
        </w:rPr>
        <w:t>e</w:t>
      </w:r>
      <w:r w:rsidRPr="00B95FDA">
        <w:rPr>
          <w:sz w:val="24"/>
          <w:szCs w:val="24"/>
        </w:rPr>
        <w:t>rvi</w:t>
      </w:r>
      <w:r w:rsidRPr="00B95FDA">
        <w:rPr>
          <w:spacing w:val="1"/>
          <w:sz w:val="24"/>
          <w:szCs w:val="24"/>
        </w:rPr>
        <w:t>c</w:t>
      </w:r>
      <w:r w:rsidRPr="00B95FDA">
        <w:rPr>
          <w:sz w:val="24"/>
          <w:szCs w:val="24"/>
        </w:rPr>
        <w:t>e wh</w:t>
      </w:r>
      <w:r w:rsidRPr="00B95FDA">
        <w:rPr>
          <w:spacing w:val="-1"/>
          <w:sz w:val="24"/>
          <w:szCs w:val="24"/>
        </w:rPr>
        <w:t>e</w:t>
      </w:r>
      <w:r w:rsidRPr="00B95FDA">
        <w:rPr>
          <w:spacing w:val="2"/>
          <w:sz w:val="24"/>
          <w:szCs w:val="24"/>
        </w:rPr>
        <w:t>r</w:t>
      </w:r>
      <w:r w:rsidRPr="00B95FDA">
        <w:rPr>
          <w:sz w:val="24"/>
          <w:szCs w:val="24"/>
        </w:rPr>
        <w:t xml:space="preserve">e </w:t>
      </w:r>
      <w:r w:rsidRPr="00B95FDA">
        <w:rPr>
          <w:spacing w:val="1"/>
          <w:sz w:val="24"/>
          <w:szCs w:val="24"/>
        </w:rPr>
        <w:t>c</w:t>
      </w:r>
      <w:r w:rsidRPr="00B95FDA">
        <w:rPr>
          <w:sz w:val="24"/>
          <w:szCs w:val="24"/>
        </w:rPr>
        <w:t>loudus</w:t>
      </w:r>
      <w:r w:rsidRPr="00B95FDA">
        <w:rPr>
          <w:spacing w:val="-1"/>
          <w:sz w:val="24"/>
          <w:szCs w:val="24"/>
        </w:rPr>
        <w:t>e</w:t>
      </w:r>
      <w:r w:rsidRPr="00B95FDA">
        <w:rPr>
          <w:sz w:val="24"/>
          <w:szCs w:val="24"/>
        </w:rPr>
        <w:t>r</w:t>
      </w:r>
      <w:r w:rsidRPr="00B95FDA">
        <w:rPr>
          <w:spacing w:val="-1"/>
          <w:sz w:val="24"/>
          <w:szCs w:val="24"/>
        </w:rPr>
        <w:t>ca</w:t>
      </w:r>
      <w:r w:rsidRPr="00B95FDA">
        <w:rPr>
          <w:sz w:val="24"/>
          <w:szCs w:val="24"/>
        </w:rPr>
        <w:t>n</w:t>
      </w:r>
      <w:r w:rsidRPr="00B95FDA">
        <w:rPr>
          <w:spacing w:val="-1"/>
          <w:sz w:val="24"/>
          <w:szCs w:val="24"/>
        </w:rPr>
        <w:t>a</w:t>
      </w:r>
      <w:r w:rsidRPr="00B95FDA">
        <w:rPr>
          <w:spacing w:val="1"/>
          <w:sz w:val="24"/>
          <w:szCs w:val="24"/>
        </w:rPr>
        <w:t>c</w:t>
      </w:r>
      <w:r w:rsidRPr="00B95FDA">
        <w:rPr>
          <w:spacing w:val="-1"/>
          <w:sz w:val="24"/>
          <w:szCs w:val="24"/>
        </w:rPr>
        <w:t>ce</w:t>
      </w:r>
      <w:r w:rsidRPr="00B95FDA">
        <w:rPr>
          <w:sz w:val="24"/>
          <w:szCs w:val="24"/>
        </w:rPr>
        <w:t>ssthe softw</w:t>
      </w:r>
      <w:r w:rsidRPr="00B95FDA">
        <w:rPr>
          <w:spacing w:val="-1"/>
          <w:sz w:val="24"/>
          <w:szCs w:val="24"/>
        </w:rPr>
        <w:t>a</w:t>
      </w:r>
      <w:r w:rsidRPr="00B95FDA">
        <w:rPr>
          <w:sz w:val="24"/>
          <w:szCs w:val="24"/>
        </w:rPr>
        <w:t xml:space="preserve">re </w:t>
      </w:r>
      <w:r w:rsidRPr="00B95FDA">
        <w:rPr>
          <w:spacing w:val="2"/>
          <w:sz w:val="24"/>
          <w:szCs w:val="24"/>
        </w:rPr>
        <w:t>f</w:t>
      </w:r>
      <w:r w:rsidRPr="00B95FDA">
        <w:rPr>
          <w:sz w:val="24"/>
          <w:szCs w:val="24"/>
        </w:rPr>
        <w:t>romhisw</w:t>
      </w:r>
      <w:r w:rsidRPr="00B95FDA">
        <w:rPr>
          <w:spacing w:val="-1"/>
          <w:sz w:val="24"/>
          <w:szCs w:val="24"/>
        </w:rPr>
        <w:t>e</w:t>
      </w:r>
      <w:r w:rsidRPr="00B95FDA">
        <w:rPr>
          <w:sz w:val="24"/>
          <w:szCs w:val="24"/>
        </w:rPr>
        <w:t>bbrows</w:t>
      </w:r>
      <w:r w:rsidRPr="00B95FDA">
        <w:rPr>
          <w:spacing w:val="-1"/>
          <w:sz w:val="24"/>
          <w:szCs w:val="24"/>
        </w:rPr>
        <w:t>e</w:t>
      </w:r>
      <w:r w:rsidRPr="00B95FDA">
        <w:rPr>
          <w:sz w:val="24"/>
          <w:szCs w:val="24"/>
        </w:rPr>
        <w:t>rwithoutthe</w:t>
      </w:r>
      <w:r w:rsidRPr="00B95FDA">
        <w:rPr>
          <w:spacing w:val="-1"/>
          <w:sz w:val="24"/>
          <w:szCs w:val="24"/>
        </w:rPr>
        <w:t>c</w:t>
      </w:r>
      <w:r w:rsidRPr="00B95FDA">
        <w:rPr>
          <w:sz w:val="24"/>
          <w:szCs w:val="24"/>
        </w:rPr>
        <w:t>on</w:t>
      </w:r>
      <w:r w:rsidRPr="00B95FDA">
        <w:rPr>
          <w:spacing w:val="-1"/>
          <w:sz w:val="24"/>
          <w:szCs w:val="24"/>
        </w:rPr>
        <w:t>ce</w:t>
      </w:r>
      <w:r w:rsidRPr="00B95FDA">
        <w:rPr>
          <w:spacing w:val="1"/>
          <w:sz w:val="24"/>
          <w:szCs w:val="24"/>
        </w:rPr>
        <w:t>r</w:t>
      </w:r>
      <w:r w:rsidRPr="00B95FDA">
        <w:rPr>
          <w:sz w:val="24"/>
          <w:szCs w:val="24"/>
        </w:rPr>
        <w:t>nsofd</w:t>
      </w:r>
      <w:r w:rsidRPr="00B95FDA">
        <w:rPr>
          <w:spacing w:val="-1"/>
          <w:sz w:val="24"/>
          <w:szCs w:val="24"/>
        </w:rPr>
        <w:t>e</w:t>
      </w:r>
      <w:r w:rsidRPr="00B95FDA">
        <w:rPr>
          <w:sz w:val="24"/>
          <w:szCs w:val="24"/>
        </w:rPr>
        <w:t>ploymentorin</w:t>
      </w:r>
      <w:r w:rsidRPr="00B95FDA">
        <w:rPr>
          <w:spacing w:val="1"/>
          <w:sz w:val="24"/>
          <w:szCs w:val="24"/>
        </w:rPr>
        <w:t>s</w:t>
      </w:r>
      <w:r w:rsidRPr="00B95FDA">
        <w:rPr>
          <w:spacing w:val="-2"/>
          <w:sz w:val="24"/>
          <w:szCs w:val="24"/>
        </w:rPr>
        <w:t>t</w:t>
      </w:r>
      <w:r w:rsidRPr="00B95FDA">
        <w:rPr>
          <w:spacing w:val="-1"/>
          <w:sz w:val="24"/>
          <w:szCs w:val="24"/>
        </w:rPr>
        <w:t>a</w:t>
      </w:r>
      <w:r w:rsidRPr="00B95FDA">
        <w:rPr>
          <w:sz w:val="24"/>
          <w:szCs w:val="24"/>
        </w:rPr>
        <w:t>ll</w:t>
      </w:r>
      <w:r w:rsidRPr="00B95FDA">
        <w:rPr>
          <w:spacing w:val="-1"/>
          <w:sz w:val="24"/>
          <w:szCs w:val="24"/>
        </w:rPr>
        <w:t>a</w:t>
      </w:r>
      <w:r w:rsidRPr="00B95FDA">
        <w:rPr>
          <w:spacing w:val="1"/>
          <w:sz w:val="24"/>
          <w:szCs w:val="24"/>
        </w:rPr>
        <w:t>t</w:t>
      </w:r>
      <w:r w:rsidRPr="00B95FDA">
        <w:rPr>
          <w:sz w:val="24"/>
          <w:szCs w:val="24"/>
        </w:rPr>
        <w:t>ion&amp;mainten</w:t>
      </w:r>
      <w:r w:rsidRPr="00B95FDA">
        <w:rPr>
          <w:spacing w:val="-1"/>
          <w:sz w:val="24"/>
          <w:szCs w:val="24"/>
        </w:rPr>
        <w:t>a</w:t>
      </w:r>
      <w:r w:rsidRPr="00B95FDA">
        <w:rPr>
          <w:sz w:val="24"/>
          <w:szCs w:val="24"/>
        </w:rPr>
        <w:t>n</w:t>
      </w:r>
      <w:r w:rsidRPr="00B95FDA">
        <w:rPr>
          <w:spacing w:val="-1"/>
          <w:sz w:val="24"/>
          <w:szCs w:val="24"/>
        </w:rPr>
        <w:t>ce</w:t>
      </w:r>
      <w:r w:rsidRPr="00B95FDA">
        <w:rPr>
          <w:sz w:val="24"/>
          <w:szCs w:val="24"/>
        </w:rPr>
        <w:t xml:space="preserve">. </w:t>
      </w:r>
      <w:r w:rsidRPr="00B95FDA">
        <w:rPr>
          <w:spacing w:val="1"/>
          <w:sz w:val="24"/>
          <w:szCs w:val="24"/>
        </w:rPr>
        <w:t>S</w:t>
      </w:r>
      <w:r w:rsidRPr="00B95FDA">
        <w:rPr>
          <w:spacing w:val="-1"/>
          <w:sz w:val="24"/>
          <w:szCs w:val="24"/>
        </w:rPr>
        <w:t>aa</w:t>
      </w:r>
      <w:r w:rsidRPr="00B95FDA">
        <w:rPr>
          <w:sz w:val="24"/>
          <w:szCs w:val="24"/>
        </w:rPr>
        <w:t>S</w:t>
      </w:r>
      <w:r w:rsidRPr="00B95FDA">
        <w:rPr>
          <w:spacing w:val="-1"/>
          <w:sz w:val="24"/>
          <w:szCs w:val="24"/>
        </w:rPr>
        <w:t>a</w:t>
      </w:r>
      <w:r w:rsidRPr="00B95FDA">
        <w:rPr>
          <w:sz w:val="24"/>
          <w:szCs w:val="24"/>
        </w:rPr>
        <w:t>ppl</w:t>
      </w:r>
      <w:r w:rsidRPr="00B95FDA">
        <w:rPr>
          <w:spacing w:val="1"/>
          <w:sz w:val="24"/>
          <w:szCs w:val="24"/>
        </w:rPr>
        <w:t>i</w:t>
      </w:r>
      <w:r w:rsidRPr="00B95FDA">
        <w:rPr>
          <w:spacing w:val="-1"/>
          <w:sz w:val="24"/>
          <w:szCs w:val="24"/>
        </w:rPr>
        <w:t>ca</w:t>
      </w:r>
      <w:r w:rsidRPr="00B95FDA">
        <w:rPr>
          <w:sz w:val="24"/>
          <w:szCs w:val="24"/>
        </w:rPr>
        <w:t>t</w:t>
      </w:r>
      <w:r w:rsidRPr="00B95FDA">
        <w:rPr>
          <w:spacing w:val="1"/>
          <w:sz w:val="24"/>
          <w:szCs w:val="24"/>
        </w:rPr>
        <w:t>i</w:t>
      </w:r>
      <w:r w:rsidRPr="00B95FDA">
        <w:rPr>
          <w:sz w:val="24"/>
          <w:szCs w:val="24"/>
        </w:rPr>
        <w:t>ons</w:t>
      </w:r>
      <w:r w:rsidRPr="00B95FDA">
        <w:rPr>
          <w:spacing w:val="-1"/>
          <w:sz w:val="24"/>
          <w:szCs w:val="24"/>
        </w:rPr>
        <w:t>a</w:t>
      </w:r>
      <w:r w:rsidRPr="00B95FDA">
        <w:rPr>
          <w:sz w:val="24"/>
          <w:szCs w:val="24"/>
        </w:rPr>
        <w:t>rek</w:t>
      </w:r>
      <w:r w:rsidRPr="00B95FDA">
        <w:rPr>
          <w:spacing w:val="2"/>
          <w:sz w:val="24"/>
          <w:szCs w:val="24"/>
        </w:rPr>
        <w:t>n</w:t>
      </w:r>
      <w:r w:rsidRPr="00B95FDA">
        <w:rPr>
          <w:sz w:val="24"/>
          <w:szCs w:val="24"/>
        </w:rPr>
        <w:t>own</w:t>
      </w:r>
      <w:r w:rsidRPr="00B95FDA">
        <w:rPr>
          <w:spacing w:val="-1"/>
          <w:sz w:val="24"/>
          <w:szCs w:val="24"/>
        </w:rPr>
        <w:t>a</w:t>
      </w:r>
      <w:r w:rsidRPr="00B95FDA">
        <w:rPr>
          <w:sz w:val="24"/>
          <w:szCs w:val="24"/>
        </w:rPr>
        <w:t>s</w:t>
      </w:r>
      <w:r w:rsidRPr="00B95FDA">
        <w:rPr>
          <w:spacing w:val="-1"/>
          <w:sz w:val="24"/>
          <w:szCs w:val="24"/>
        </w:rPr>
        <w:t>We</w:t>
      </w:r>
      <w:r w:rsidRPr="00B95FDA">
        <w:rPr>
          <w:spacing w:val="2"/>
          <w:sz w:val="24"/>
          <w:szCs w:val="24"/>
        </w:rPr>
        <w:t>b</w:t>
      </w:r>
      <w:r w:rsidRPr="00B95FDA">
        <w:rPr>
          <w:spacing w:val="-1"/>
          <w:sz w:val="24"/>
          <w:szCs w:val="24"/>
        </w:rPr>
        <w:t>-</w:t>
      </w:r>
      <w:r w:rsidRPr="00B95FDA">
        <w:rPr>
          <w:sz w:val="24"/>
          <w:szCs w:val="24"/>
        </w:rPr>
        <w:t>b</w:t>
      </w:r>
      <w:r w:rsidRPr="00B95FDA">
        <w:rPr>
          <w:spacing w:val="-1"/>
          <w:sz w:val="24"/>
          <w:szCs w:val="24"/>
        </w:rPr>
        <w:t>a</w:t>
      </w:r>
      <w:r w:rsidRPr="00B95FDA">
        <w:rPr>
          <w:sz w:val="24"/>
          <w:szCs w:val="24"/>
        </w:rPr>
        <w:t>s</w:t>
      </w:r>
      <w:r w:rsidRPr="00B95FDA">
        <w:rPr>
          <w:spacing w:val="-1"/>
          <w:sz w:val="24"/>
          <w:szCs w:val="24"/>
        </w:rPr>
        <w:t>e</w:t>
      </w:r>
      <w:r w:rsidRPr="00B95FDA">
        <w:rPr>
          <w:sz w:val="24"/>
          <w:szCs w:val="24"/>
        </w:rPr>
        <w:t>d s</w:t>
      </w:r>
      <w:r w:rsidRPr="00B95FDA">
        <w:rPr>
          <w:spacing w:val="2"/>
          <w:sz w:val="24"/>
          <w:szCs w:val="24"/>
        </w:rPr>
        <w:t>o</w:t>
      </w:r>
      <w:r w:rsidRPr="00B95FDA">
        <w:rPr>
          <w:sz w:val="24"/>
          <w:szCs w:val="24"/>
        </w:rPr>
        <w:t>ftw</w:t>
      </w:r>
      <w:r w:rsidRPr="00B95FDA">
        <w:rPr>
          <w:spacing w:val="-1"/>
          <w:sz w:val="24"/>
          <w:szCs w:val="24"/>
        </w:rPr>
        <w:t>are</w:t>
      </w:r>
      <w:r w:rsidRPr="00B95FDA">
        <w:rPr>
          <w:sz w:val="24"/>
          <w:szCs w:val="24"/>
        </w:rPr>
        <w:t>, o</w:t>
      </w:r>
      <w:r w:rsidRPr="00B95FDA">
        <w:rPr>
          <w:spacing w:val="2"/>
          <w:sz w:val="24"/>
          <w:szCs w:val="24"/>
        </w:rPr>
        <w:t>n</w:t>
      </w:r>
      <w:r w:rsidRPr="00B95FDA">
        <w:rPr>
          <w:spacing w:val="-1"/>
          <w:sz w:val="24"/>
          <w:szCs w:val="24"/>
        </w:rPr>
        <w:t>-</w:t>
      </w:r>
      <w:r w:rsidRPr="00B95FDA">
        <w:rPr>
          <w:sz w:val="24"/>
          <w:szCs w:val="24"/>
        </w:rPr>
        <w:t>d</w:t>
      </w:r>
      <w:r w:rsidRPr="00B95FDA">
        <w:rPr>
          <w:spacing w:val="-1"/>
          <w:sz w:val="24"/>
          <w:szCs w:val="24"/>
        </w:rPr>
        <w:t>e</w:t>
      </w:r>
      <w:r w:rsidRPr="00B95FDA">
        <w:rPr>
          <w:sz w:val="24"/>
          <w:szCs w:val="24"/>
        </w:rPr>
        <w:t>mand soft</w:t>
      </w:r>
      <w:r w:rsidRPr="00B95FDA">
        <w:rPr>
          <w:spacing w:val="2"/>
          <w:sz w:val="24"/>
          <w:szCs w:val="24"/>
        </w:rPr>
        <w:t>w</w:t>
      </w:r>
      <w:r w:rsidRPr="00B95FDA">
        <w:rPr>
          <w:spacing w:val="-1"/>
          <w:sz w:val="24"/>
          <w:szCs w:val="24"/>
        </w:rPr>
        <w:t>a</w:t>
      </w:r>
      <w:r w:rsidRPr="00B95FDA">
        <w:rPr>
          <w:sz w:val="24"/>
          <w:szCs w:val="24"/>
        </w:rPr>
        <w:t>re or hos</w:t>
      </w:r>
      <w:r w:rsidRPr="00B95FDA">
        <w:rPr>
          <w:spacing w:val="1"/>
          <w:sz w:val="24"/>
          <w:szCs w:val="24"/>
        </w:rPr>
        <w:t>te</w:t>
      </w:r>
      <w:r w:rsidRPr="00B95FDA">
        <w:rPr>
          <w:sz w:val="24"/>
          <w:szCs w:val="24"/>
        </w:rPr>
        <w:t>dsoftw</w:t>
      </w:r>
      <w:r w:rsidRPr="00B95FDA">
        <w:rPr>
          <w:spacing w:val="-1"/>
          <w:sz w:val="24"/>
          <w:szCs w:val="24"/>
        </w:rPr>
        <w:t>a</w:t>
      </w:r>
      <w:r w:rsidRPr="00B95FDA">
        <w:rPr>
          <w:spacing w:val="2"/>
          <w:sz w:val="24"/>
          <w:szCs w:val="24"/>
        </w:rPr>
        <w:t>r</w:t>
      </w:r>
      <w:r w:rsidRPr="00B95FDA">
        <w:rPr>
          <w:spacing w:val="1"/>
          <w:sz w:val="24"/>
          <w:szCs w:val="24"/>
        </w:rPr>
        <w:t>e</w:t>
      </w:r>
      <w:r w:rsidRPr="00B95FDA">
        <w:rPr>
          <w:sz w:val="24"/>
          <w:szCs w:val="24"/>
        </w:rPr>
        <w:t>.</w:t>
      </w:r>
      <w:r w:rsidRPr="00B95FDA">
        <w:rPr>
          <w:spacing w:val="-1"/>
          <w:sz w:val="24"/>
          <w:szCs w:val="24"/>
        </w:rPr>
        <w:t>F</w:t>
      </w:r>
      <w:r w:rsidRPr="00B95FDA">
        <w:rPr>
          <w:sz w:val="24"/>
          <w:szCs w:val="24"/>
        </w:rPr>
        <w:t>or</w:t>
      </w:r>
      <w:r w:rsidRPr="00B95FDA">
        <w:rPr>
          <w:spacing w:val="-1"/>
          <w:sz w:val="24"/>
          <w:szCs w:val="24"/>
        </w:rPr>
        <w:t>e</w:t>
      </w:r>
      <w:r w:rsidRPr="00B95FDA">
        <w:rPr>
          <w:sz w:val="24"/>
          <w:szCs w:val="24"/>
        </w:rPr>
        <w:t>x</w:t>
      </w:r>
      <w:r w:rsidRPr="00B95FDA">
        <w:rPr>
          <w:spacing w:val="-1"/>
          <w:sz w:val="24"/>
          <w:szCs w:val="24"/>
        </w:rPr>
        <w:t>a</w:t>
      </w:r>
      <w:r w:rsidRPr="00B95FDA">
        <w:rPr>
          <w:sz w:val="24"/>
          <w:szCs w:val="24"/>
        </w:rPr>
        <w:t>mpleletus</w:t>
      </w:r>
      <w:r w:rsidRPr="00B95FDA">
        <w:rPr>
          <w:spacing w:val="-1"/>
          <w:sz w:val="24"/>
          <w:szCs w:val="24"/>
        </w:rPr>
        <w:t>c</w:t>
      </w:r>
      <w:r w:rsidRPr="00B95FDA">
        <w:rPr>
          <w:sz w:val="24"/>
          <w:szCs w:val="24"/>
        </w:rPr>
        <w:t>onsi</w:t>
      </w:r>
      <w:r w:rsidRPr="00B95FDA">
        <w:rPr>
          <w:spacing w:val="1"/>
          <w:sz w:val="24"/>
          <w:szCs w:val="24"/>
        </w:rPr>
        <w:t>d</w:t>
      </w:r>
      <w:r w:rsidRPr="00B95FDA">
        <w:rPr>
          <w:spacing w:val="-1"/>
          <w:sz w:val="24"/>
          <w:szCs w:val="24"/>
        </w:rPr>
        <w:t>e</w:t>
      </w:r>
      <w:r w:rsidRPr="00B95FDA">
        <w:rPr>
          <w:sz w:val="24"/>
          <w:szCs w:val="24"/>
        </w:rPr>
        <w:t>r Goog</w:t>
      </w:r>
      <w:r w:rsidRPr="00B95FDA">
        <w:rPr>
          <w:spacing w:val="2"/>
          <w:sz w:val="24"/>
          <w:szCs w:val="24"/>
        </w:rPr>
        <w:t>l</w:t>
      </w:r>
      <w:r w:rsidRPr="00B95FDA">
        <w:rPr>
          <w:sz w:val="24"/>
          <w:szCs w:val="24"/>
        </w:rPr>
        <w:t xml:space="preserve">e </w:t>
      </w:r>
      <w:r w:rsidRPr="00B95FDA">
        <w:rPr>
          <w:spacing w:val="1"/>
          <w:sz w:val="24"/>
          <w:szCs w:val="24"/>
        </w:rPr>
        <w:t>P</w:t>
      </w:r>
      <w:r w:rsidRPr="00B95FDA">
        <w:rPr>
          <w:sz w:val="24"/>
          <w:szCs w:val="24"/>
        </w:rPr>
        <w:t xml:space="preserve">lay </w:t>
      </w:r>
      <w:r w:rsidRPr="00B95FDA">
        <w:rPr>
          <w:spacing w:val="1"/>
          <w:sz w:val="24"/>
          <w:szCs w:val="24"/>
        </w:rPr>
        <w:t>S</w:t>
      </w:r>
      <w:r w:rsidRPr="00B95FDA">
        <w:rPr>
          <w:sz w:val="24"/>
          <w:szCs w:val="24"/>
        </w:rPr>
        <w:t>tore</w:t>
      </w:r>
      <w:r w:rsidRPr="00B95FDA">
        <w:rPr>
          <w:spacing w:val="2"/>
          <w:sz w:val="24"/>
          <w:szCs w:val="24"/>
        </w:rPr>
        <w:t>w</w:t>
      </w:r>
      <w:r w:rsidRPr="00B95FDA">
        <w:rPr>
          <w:spacing w:val="1"/>
          <w:sz w:val="24"/>
          <w:szCs w:val="24"/>
        </w:rPr>
        <w:t>h</w:t>
      </w:r>
      <w:r w:rsidRPr="00B95FDA">
        <w:rPr>
          <w:spacing w:val="-1"/>
          <w:sz w:val="24"/>
          <w:szCs w:val="24"/>
        </w:rPr>
        <w:t>er</w:t>
      </w:r>
      <w:r w:rsidRPr="00B95FDA">
        <w:rPr>
          <w:sz w:val="24"/>
          <w:szCs w:val="24"/>
        </w:rPr>
        <w:t>e</w:t>
      </w:r>
      <w:r w:rsidRPr="00B95FDA">
        <w:rPr>
          <w:spacing w:val="-1"/>
          <w:sz w:val="24"/>
          <w:szCs w:val="24"/>
        </w:rPr>
        <w:t>a</w:t>
      </w:r>
      <w:r w:rsidRPr="00B95FDA">
        <w:rPr>
          <w:sz w:val="24"/>
          <w:szCs w:val="24"/>
        </w:rPr>
        <w:t>ppli</w:t>
      </w:r>
      <w:r w:rsidRPr="00B95FDA">
        <w:rPr>
          <w:spacing w:val="-1"/>
          <w:sz w:val="24"/>
          <w:szCs w:val="24"/>
        </w:rPr>
        <w:t>ca</w:t>
      </w:r>
      <w:r w:rsidRPr="00B95FDA">
        <w:rPr>
          <w:sz w:val="24"/>
          <w:szCs w:val="24"/>
        </w:rPr>
        <w:t>tions</w:t>
      </w:r>
      <w:r w:rsidRPr="00B95FDA">
        <w:rPr>
          <w:spacing w:val="-1"/>
          <w:sz w:val="24"/>
          <w:szCs w:val="24"/>
        </w:rPr>
        <w:t>ca</w:t>
      </w:r>
      <w:r w:rsidRPr="00B95FDA">
        <w:rPr>
          <w:sz w:val="24"/>
          <w:szCs w:val="24"/>
        </w:rPr>
        <w:t>n</w:t>
      </w:r>
      <w:r w:rsidRPr="00B95FDA">
        <w:rPr>
          <w:spacing w:val="2"/>
          <w:sz w:val="24"/>
          <w:szCs w:val="24"/>
        </w:rPr>
        <w:t>b</w:t>
      </w:r>
      <w:r w:rsidRPr="00B95FDA">
        <w:rPr>
          <w:sz w:val="24"/>
          <w:szCs w:val="24"/>
        </w:rPr>
        <w:t>epu</w:t>
      </w:r>
      <w:r w:rsidRPr="00B95FDA">
        <w:rPr>
          <w:spacing w:val="-1"/>
          <w:sz w:val="24"/>
          <w:szCs w:val="24"/>
        </w:rPr>
        <w:t>rc</w:t>
      </w:r>
      <w:r w:rsidRPr="00B95FDA">
        <w:rPr>
          <w:spacing w:val="1"/>
          <w:sz w:val="24"/>
          <w:szCs w:val="24"/>
        </w:rPr>
        <w:t>h</w:t>
      </w:r>
      <w:r w:rsidRPr="00B95FDA">
        <w:rPr>
          <w:spacing w:val="-1"/>
          <w:sz w:val="24"/>
          <w:szCs w:val="24"/>
        </w:rPr>
        <w:t>a</w:t>
      </w:r>
      <w:r w:rsidRPr="00B95FDA">
        <w:rPr>
          <w:sz w:val="24"/>
          <w:szCs w:val="24"/>
        </w:rPr>
        <w:t>s</w:t>
      </w:r>
      <w:r w:rsidRPr="00B95FDA">
        <w:rPr>
          <w:spacing w:val="-1"/>
          <w:sz w:val="24"/>
          <w:szCs w:val="24"/>
        </w:rPr>
        <w:t>e</w:t>
      </w:r>
      <w:r w:rsidRPr="00B95FDA">
        <w:rPr>
          <w:sz w:val="24"/>
          <w:szCs w:val="24"/>
        </w:rPr>
        <w:t>donthego</w:t>
      </w:r>
      <w:r w:rsidRPr="00B95FDA">
        <w:rPr>
          <w:spacing w:val="-1"/>
          <w:sz w:val="24"/>
          <w:szCs w:val="24"/>
        </w:rPr>
        <w:t>a</w:t>
      </w:r>
      <w:r w:rsidRPr="00B95FDA">
        <w:rPr>
          <w:sz w:val="24"/>
          <w:szCs w:val="24"/>
        </w:rPr>
        <w:t>nd</w:t>
      </w:r>
      <w:r w:rsidRPr="00B95FDA">
        <w:rPr>
          <w:spacing w:val="-1"/>
          <w:sz w:val="24"/>
          <w:szCs w:val="24"/>
        </w:rPr>
        <w:t>ca</w:t>
      </w:r>
      <w:r w:rsidRPr="00B95FDA">
        <w:rPr>
          <w:sz w:val="24"/>
          <w:szCs w:val="24"/>
        </w:rPr>
        <w:t>nberun</w:t>
      </w:r>
      <w:r w:rsidRPr="00B95FDA">
        <w:rPr>
          <w:spacing w:val="-1"/>
          <w:sz w:val="24"/>
          <w:szCs w:val="24"/>
        </w:rPr>
        <w:t>fr</w:t>
      </w:r>
      <w:r w:rsidRPr="00B95FDA">
        <w:rPr>
          <w:sz w:val="24"/>
          <w:szCs w:val="24"/>
        </w:rPr>
        <w:t>omthew</w:t>
      </w:r>
      <w:r w:rsidRPr="00B95FDA">
        <w:rPr>
          <w:spacing w:val="1"/>
          <w:sz w:val="24"/>
          <w:szCs w:val="24"/>
        </w:rPr>
        <w:t>e</w:t>
      </w:r>
      <w:r w:rsidRPr="00B95FDA">
        <w:rPr>
          <w:sz w:val="24"/>
          <w:szCs w:val="24"/>
        </w:rPr>
        <w:t>bbr</w:t>
      </w:r>
      <w:r w:rsidRPr="00B95FDA">
        <w:rPr>
          <w:spacing w:val="-1"/>
          <w:sz w:val="24"/>
          <w:szCs w:val="24"/>
        </w:rPr>
        <w:t>o</w:t>
      </w:r>
      <w:r w:rsidRPr="00B95FDA">
        <w:rPr>
          <w:sz w:val="24"/>
          <w:szCs w:val="24"/>
        </w:rPr>
        <w:t>ws</w:t>
      </w:r>
      <w:r w:rsidRPr="00B95FDA">
        <w:rPr>
          <w:spacing w:val="-1"/>
          <w:sz w:val="24"/>
          <w:szCs w:val="24"/>
        </w:rPr>
        <w:t>er</w:t>
      </w:r>
      <w:r w:rsidRPr="00B95FDA">
        <w:rPr>
          <w:sz w:val="24"/>
          <w:szCs w:val="24"/>
        </w:rPr>
        <w:t>,</w:t>
      </w:r>
      <w:r w:rsidRPr="00B95FDA">
        <w:rPr>
          <w:spacing w:val="-1"/>
          <w:sz w:val="24"/>
          <w:szCs w:val="24"/>
        </w:rPr>
        <w:t>a</w:t>
      </w:r>
      <w:r w:rsidRPr="00B95FDA">
        <w:rPr>
          <w:sz w:val="24"/>
          <w:szCs w:val="24"/>
        </w:rPr>
        <w:t>nynumberofp</w:t>
      </w:r>
      <w:r w:rsidRPr="00B95FDA">
        <w:rPr>
          <w:spacing w:val="-1"/>
          <w:sz w:val="24"/>
          <w:szCs w:val="24"/>
        </w:rPr>
        <w:t>e</w:t>
      </w:r>
      <w:r w:rsidRPr="00B95FDA">
        <w:rPr>
          <w:sz w:val="24"/>
          <w:szCs w:val="24"/>
        </w:rPr>
        <w:t>ople</w:t>
      </w:r>
      <w:r w:rsidRPr="00B95FDA">
        <w:rPr>
          <w:spacing w:val="1"/>
          <w:sz w:val="24"/>
          <w:szCs w:val="24"/>
        </w:rPr>
        <w:t>c</w:t>
      </w:r>
      <w:r w:rsidRPr="00B95FDA">
        <w:rPr>
          <w:spacing w:val="-1"/>
          <w:sz w:val="24"/>
          <w:szCs w:val="24"/>
        </w:rPr>
        <w:t>a</w:t>
      </w:r>
      <w:r w:rsidRPr="00B95FDA">
        <w:rPr>
          <w:sz w:val="24"/>
          <w:szCs w:val="24"/>
        </w:rPr>
        <w:t>npu</w:t>
      </w:r>
      <w:r w:rsidRPr="00B95FDA">
        <w:rPr>
          <w:spacing w:val="2"/>
          <w:sz w:val="24"/>
          <w:szCs w:val="24"/>
        </w:rPr>
        <w:t>r</w:t>
      </w:r>
      <w:r w:rsidRPr="00B95FDA">
        <w:rPr>
          <w:spacing w:val="-1"/>
          <w:sz w:val="24"/>
          <w:szCs w:val="24"/>
        </w:rPr>
        <w:t>c</w:t>
      </w:r>
      <w:r w:rsidRPr="00B95FDA">
        <w:rPr>
          <w:sz w:val="24"/>
          <w:szCs w:val="24"/>
        </w:rPr>
        <w:t>h</w:t>
      </w:r>
      <w:r w:rsidRPr="00B95FDA">
        <w:rPr>
          <w:spacing w:val="-1"/>
          <w:sz w:val="24"/>
          <w:szCs w:val="24"/>
        </w:rPr>
        <w:t>a</w:t>
      </w:r>
      <w:r w:rsidRPr="00B95FDA">
        <w:rPr>
          <w:sz w:val="24"/>
          <w:szCs w:val="24"/>
        </w:rPr>
        <w:t>se</w:t>
      </w:r>
      <w:r w:rsidRPr="00B95FDA">
        <w:rPr>
          <w:spacing w:val="-1"/>
          <w:sz w:val="24"/>
          <w:szCs w:val="24"/>
        </w:rPr>
        <w:t>a</w:t>
      </w:r>
      <w:r w:rsidRPr="00B95FDA">
        <w:rPr>
          <w:sz w:val="24"/>
          <w:szCs w:val="24"/>
        </w:rPr>
        <w:t>ndrun</w:t>
      </w:r>
      <w:r w:rsidRPr="00B95FDA">
        <w:rPr>
          <w:spacing w:val="1"/>
          <w:sz w:val="24"/>
          <w:szCs w:val="24"/>
        </w:rPr>
        <w:t>t</w:t>
      </w:r>
      <w:r w:rsidRPr="00B95FDA">
        <w:rPr>
          <w:sz w:val="24"/>
          <w:szCs w:val="24"/>
        </w:rPr>
        <w:t xml:space="preserve">he </w:t>
      </w:r>
      <w:r w:rsidRPr="00B95FDA">
        <w:rPr>
          <w:spacing w:val="-1"/>
          <w:sz w:val="24"/>
          <w:szCs w:val="24"/>
        </w:rPr>
        <w:t>a</w:t>
      </w:r>
      <w:r w:rsidRPr="00B95FDA">
        <w:rPr>
          <w:sz w:val="24"/>
          <w:szCs w:val="24"/>
        </w:rPr>
        <w:t>ppli</w:t>
      </w:r>
      <w:r w:rsidRPr="00B95FDA">
        <w:rPr>
          <w:spacing w:val="1"/>
          <w:sz w:val="24"/>
          <w:szCs w:val="24"/>
        </w:rPr>
        <w:t>c</w:t>
      </w:r>
      <w:r w:rsidRPr="00B95FDA">
        <w:rPr>
          <w:spacing w:val="-1"/>
          <w:sz w:val="24"/>
          <w:szCs w:val="24"/>
        </w:rPr>
        <w:t>a</w:t>
      </w:r>
      <w:r w:rsidRPr="00B95FDA">
        <w:rPr>
          <w:sz w:val="24"/>
          <w:szCs w:val="24"/>
        </w:rPr>
        <w:t>tion simult</w:t>
      </w:r>
      <w:r w:rsidRPr="00B95FDA">
        <w:rPr>
          <w:spacing w:val="-1"/>
          <w:sz w:val="24"/>
          <w:szCs w:val="24"/>
        </w:rPr>
        <w:t>a</w:t>
      </w:r>
      <w:r w:rsidRPr="00B95FDA">
        <w:rPr>
          <w:sz w:val="24"/>
          <w:szCs w:val="24"/>
        </w:rPr>
        <w:t>n</w:t>
      </w:r>
      <w:r w:rsidRPr="00B95FDA">
        <w:rPr>
          <w:spacing w:val="-1"/>
          <w:sz w:val="24"/>
          <w:szCs w:val="24"/>
        </w:rPr>
        <w:t>e</w:t>
      </w:r>
      <w:r w:rsidRPr="00B95FDA">
        <w:rPr>
          <w:sz w:val="24"/>
          <w:szCs w:val="24"/>
        </w:rPr>
        <w:t>ouslybutonly one in</w:t>
      </w:r>
      <w:r w:rsidRPr="00B95FDA">
        <w:rPr>
          <w:spacing w:val="2"/>
          <w:sz w:val="24"/>
          <w:szCs w:val="24"/>
        </w:rPr>
        <w:t>s</w:t>
      </w:r>
      <w:r w:rsidRPr="00B95FDA">
        <w:rPr>
          <w:sz w:val="24"/>
          <w:szCs w:val="24"/>
        </w:rPr>
        <w:t>t</w:t>
      </w:r>
      <w:r w:rsidRPr="00B95FDA">
        <w:rPr>
          <w:spacing w:val="-1"/>
          <w:sz w:val="24"/>
          <w:szCs w:val="24"/>
        </w:rPr>
        <w:t>a</w:t>
      </w:r>
      <w:r w:rsidRPr="00B95FDA">
        <w:rPr>
          <w:sz w:val="24"/>
          <w:szCs w:val="24"/>
        </w:rPr>
        <w:t>n</w:t>
      </w:r>
      <w:r w:rsidRPr="00B95FDA">
        <w:rPr>
          <w:spacing w:val="-1"/>
          <w:sz w:val="24"/>
          <w:szCs w:val="24"/>
        </w:rPr>
        <w:t>c</w:t>
      </w:r>
      <w:r w:rsidRPr="00B95FDA">
        <w:rPr>
          <w:sz w:val="24"/>
          <w:szCs w:val="24"/>
        </w:rPr>
        <w:t>eofthe</w:t>
      </w:r>
      <w:r w:rsidRPr="00B95FDA">
        <w:rPr>
          <w:spacing w:val="-1"/>
          <w:sz w:val="24"/>
          <w:szCs w:val="24"/>
        </w:rPr>
        <w:t>a</w:t>
      </w:r>
      <w:r w:rsidRPr="00B95FDA">
        <w:rPr>
          <w:sz w:val="24"/>
          <w:szCs w:val="24"/>
        </w:rPr>
        <w:t>ppl</w:t>
      </w:r>
      <w:r w:rsidRPr="00B95FDA">
        <w:rPr>
          <w:spacing w:val="3"/>
          <w:sz w:val="24"/>
          <w:szCs w:val="24"/>
        </w:rPr>
        <w:t>i</w:t>
      </w:r>
      <w:r w:rsidRPr="00B95FDA">
        <w:rPr>
          <w:spacing w:val="-1"/>
          <w:sz w:val="24"/>
          <w:szCs w:val="24"/>
        </w:rPr>
        <w:t>ca</w:t>
      </w:r>
      <w:r w:rsidRPr="00B95FDA">
        <w:rPr>
          <w:spacing w:val="1"/>
          <w:sz w:val="24"/>
          <w:szCs w:val="24"/>
        </w:rPr>
        <w:t>t</w:t>
      </w:r>
      <w:r w:rsidRPr="00B95FDA">
        <w:rPr>
          <w:sz w:val="24"/>
          <w:szCs w:val="24"/>
        </w:rPr>
        <w:t>ionisrunningonthes</w:t>
      </w:r>
      <w:r w:rsidRPr="00B95FDA">
        <w:rPr>
          <w:spacing w:val="-1"/>
          <w:sz w:val="24"/>
          <w:szCs w:val="24"/>
        </w:rPr>
        <w:t>e</w:t>
      </w:r>
      <w:r w:rsidRPr="00B95FDA">
        <w:rPr>
          <w:sz w:val="24"/>
          <w:szCs w:val="24"/>
        </w:rPr>
        <w:t>rv</w:t>
      </w:r>
      <w:r w:rsidRPr="00B95FDA">
        <w:rPr>
          <w:spacing w:val="-2"/>
          <w:sz w:val="24"/>
          <w:szCs w:val="24"/>
        </w:rPr>
        <w:t>e</w:t>
      </w:r>
      <w:r w:rsidRPr="00B95FDA">
        <w:rPr>
          <w:sz w:val="24"/>
          <w:szCs w:val="24"/>
        </w:rPr>
        <w:t>rside.Thish</w:t>
      </w:r>
      <w:r w:rsidRPr="00B95FDA">
        <w:rPr>
          <w:spacing w:val="-1"/>
          <w:sz w:val="24"/>
          <w:szCs w:val="24"/>
        </w:rPr>
        <w:t>e</w:t>
      </w:r>
      <w:r w:rsidRPr="00B95FDA">
        <w:rPr>
          <w:sz w:val="24"/>
          <w:szCs w:val="24"/>
        </w:rPr>
        <w:t>lpsin</w:t>
      </w:r>
      <w:r w:rsidRPr="00B95FDA">
        <w:rPr>
          <w:spacing w:val="-1"/>
          <w:sz w:val="24"/>
          <w:szCs w:val="24"/>
        </w:rPr>
        <w:t>re</w:t>
      </w:r>
      <w:r w:rsidRPr="00B95FDA">
        <w:rPr>
          <w:sz w:val="24"/>
          <w:szCs w:val="24"/>
        </w:rPr>
        <w:t>du</w:t>
      </w:r>
      <w:r w:rsidRPr="00B95FDA">
        <w:rPr>
          <w:spacing w:val="-1"/>
          <w:sz w:val="24"/>
          <w:szCs w:val="24"/>
        </w:rPr>
        <w:t>c</w:t>
      </w:r>
      <w:r w:rsidRPr="00B95FDA">
        <w:rPr>
          <w:sz w:val="24"/>
          <w:szCs w:val="24"/>
        </w:rPr>
        <w:t>ing</w:t>
      </w:r>
      <w:r w:rsidRPr="00B95FDA">
        <w:rPr>
          <w:spacing w:val="-1"/>
          <w:sz w:val="24"/>
          <w:szCs w:val="24"/>
        </w:rPr>
        <w:t>c</w:t>
      </w:r>
      <w:r w:rsidRPr="00B95FDA">
        <w:rPr>
          <w:sz w:val="24"/>
          <w:szCs w:val="24"/>
        </w:rPr>
        <w:t>ostson</w:t>
      </w:r>
      <w:r w:rsidRPr="00B95FDA">
        <w:rPr>
          <w:spacing w:val="-1"/>
          <w:sz w:val="24"/>
          <w:szCs w:val="24"/>
        </w:rPr>
        <w:t>re</w:t>
      </w:r>
      <w:r w:rsidRPr="00B95FDA">
        <w:rPr>
          <w:sz w:val="24"/>
          <w:szCs w:val="24"/>
        </w:rPr>
        <w:t>sou</w:t>
      </w:r>
      <w:r w:rsidRPr="00B95FDA">
        <w:rPr>
          <w:spacing w:val="2"/>
          <w:sz w:val="24"/>
          <w:szCs w:val="24"/>
        </w:rPr>
        <w:t>r</w:t>
      </w:r>
      <w:r w:rsidRPr="00B95FDA">
        <w:rPr>
          <w:sz w:val="24"/>
          <w:szCs w:val="24"/>
        </w:rPr>
        <w:t>c</w:t>
      </w:r>
      <w:r w:rsidRPr="00B95FDA">
        <w:rPr>
          <w:spacing w:val="-1"/>
          <w:sz w:val="24"/>
          <w:szCs w:val="24"/>
        </w:rPr>
        <w:t>e</w:t>
      </w:r>
      <w:r w:rsidRPr="00B95FDA">
        <w:rPr>
          <w:sz w:val="24"/>
          <w:szCs w:val="24"/>
        </w:rPr>
        <w:t>s</w:t>
      </w:r>
      <w:r w:rsidRPr="00B95FDA">
        <w:rPr>
          <w:spacing w:val="-1"/>
          <w:sz w:val="24"/>
          <w:szCs w:val="24"/>
        </w:rPr>
        <w:t>a</w:t>
      </w:r>
      <w:r w:rsidRPr="00B95FDA">
        <w:rPr>
          <w:sz w:val="24"/>
          <w:szCs w:val="24"/>
        </w:rPr>
        <w:t>ndonthe</w:t>
      </w:r>
      <w:r w:rsidRPr="00B95FDA">
        <w:rPr>
          <w:spacing w:val="-1"/>
          <w:sz w:val="24"/>
          <w:szCs w:val="24"/>
        </w:rPr>
        <w:t>c</w:t>
      </w:r>
      <w:r w:rsidRPr="00B95FDA">
        <w:rPr>
          <w:sz w:val="24"/>
          <w:szCs w:val="24"/>
        </w:rPr>
        <w:t>ust</w:t>
      </w:r>
      <w:r w:rsidRPr="00B95FDA">
        <w:rPr>
          <w:spacing w:val="1"/>
          <w:sz w:val="24"/>
          <w:szCs w:val="24"/>
        </w:rPr>
        <w:t>o</w:t>
      </w:r>
      <w:r w:rsidRPr="00B95FDA">
        <w:rPr>
          <w:sz w:val="24"/>
          <w:szCs w:val="24"/>
        </w:rPr>
        <w:t>m</w:t>
      </w:r>
      <w:r w:rsidRPr="00B95FDA">
        <w:rPr>
          <w:spacing w:val="-1"/>
          <w:sz w:val="24"/>
          <w:szCs w:val="24"/>
        </w:rPr>
        <w:t>er</w:t>
      </w:r>
      <w:r w:rsidRPr="00B95FDA">
        <w:rPr>
          <w:sz w:val="24"/>
          <w:szCs w:val="24"/>
        </w:rPr>
        <w:t>spointofview</w:t>
      </w:r>
      <w:r w:rsidRPr="00B95FDA">
        <w:rPr>
          <w:spacing w:val="-2"/>
          <w:sz w:val="24"/>
          <w:szCs w:val="24"/>
        </w:rPr>
        <w:t>i</w:t>
      </w:r>
      <w:r w:rsidRPr="00B95FDA">
        <w:rPr>
          <w:sz w:val="24"/>
          <w:szCs w:val="24"/>
        </w:rPr>
        <w:t>tish</w:t>
      </w:r>
      <w:r w:rsidRPr="00B95FDA">
        <w:rPr>
          <w:spacing w:val="-1"/>
          <w:sz w:val="24"/>
          <w:szCs w:val="24"/>
        </w:rPr>
        <w:t>a</w:t>
      </w:r>
      <w:r w:rsidRPr="00B95FDA">
        <w:rPr>
          <w:sz w:val="24"/>
          <w:szCs w:val="24"/>
        </w:rPr>
        <w:t>ss</w:t>
      </w:r>
      <w:r w:rsidRPr="00B95FDA">
        <w:rPr>
          <w:spacing w:val="-2"/>
          <w:sz w:val="24"/>
          <w:szCs w:val="24"/>
        </w:rPr>
        <w:t>l</w:t>
      </w:r>
      <w:r w:rsidRPr="00B95FDA">
        <w:rPr>
          <w:sz w:val="24"/>
          <w:szCs w:val="24"/>
        </w:rPr>
        <w:t>ef</w:t>
      </w:r>
      <w:r w:rsidRPr="00B95FDA">
        <w:rPr>
          <w:spacing w:val="-1"/>
          <w:sz w:val="24"/>
          <w:szCs w:val="24"/>
        </w:rPr>
        <w:t>re</w:t>
      </w:r>
      <w:r w:rsidRPr="00B95FDA">
        <w:rPr>
          <w:sz w:val="24"/>
          <w:szCs w:val="24"/>
        </w:rPr>
        <w:t>epr</w:t>
      </w:r>
      <w:r w:rsidRPr="00B95FDA">
        <w:rPr>
          <w:spacing w:val="3"/>
          <w:sz w:val="24"/>
          <w:szCs w:val="24"/>
        </w:rPr>
        <w:t>o</w:t>
      </w:r>
      <w:r w:rsidRPr="00B95FDA">
        <w:rPr>
          <w:spacing w:val="-1"/>
          <w:sz w:val="24"/>
          <w:szCs w:val="24"/>
        </w:rPr>
        <w:t>ce</w:t>
      </w:r>
      <w:r w:rsidRPr="00B95FDA">
        <w:rPr>
          <w:sz w:val="24"/>
          <w:szCs w:val="24"/>
        </w:rPr>
        <w:t>sss</w:t>
      </w:r>
      <w:r w:rsidRPr="00B95FDA">
        <w:rPr>
          <w:spacing w:val="-1"/>
          <w:sz w:val="24"/>
          <w:szCs w:val="24"/>
        </w:rPr>
        <w:t>e</w:t>
      </w:r>
      <w:r w:rsidRPr="00B95FDA">
        <w:rPr>
          <w:sz w:val="24"/>
          <w:szCs w:val="24"/>
        </w:rPr>
        <w:t>rvi</w:t>
      </w:r>
      <w:r w:rsidRPr="00B95FDA">
        <w:rPr>
          <w:spacing w:val="1"/>
          <w:sz w:val="24"/>
          <w:szCs w:val="24"/>
        </w:rPr>
        <w:t>c</w:t>
      </w:r>
      <w:r w:rsidRPr="00B95FDA">
        <w:rPr>
          <w:sz w:val="24"/>
          <w:szCs w:val="24"/>
        </w:rPr>
        <w:t>eond</w:t>
      </w:r>
      <w:r w:rsidRPr="00B95FDA">
        <w:rPr>
          <w:spacing w:val="-1"/>
          <w:sz w:val="24"/>
          <w:szCs w:val="24"/>
        </w:rPr>
        <w:t>e</w:t>
      </w:r>
      <w:r w:rsidRPr="00B95FDA">
        <w:rPr>
          <w:sz w:val="24"/>
          <w:szCs w:val="24"/>
        </w:rPr>
        <w:t>mandwh</w:t>
      </w:r>
      <w:r w:rsidRPr="00B95FDA">
        <w:rPr>
          <w:spacing w:val="1"/>
          <w:sz w:val="24"/>
          <w:szCs w:val="24"/>
        </w:rPr>
        <w:t>e</w:t>
      </w:r>
      <w:r w:rsidRPr="00B95FDA">
        <w:rPr>
          <w:sz w:val="24"/>
          <w:szCs w:val="24"/>
        </w:rPr>
        <w:t>re Cloudus</w:t>
      </w:r>
      <w:r w:rsidRPr="00B95FDA">
        <w:rPr>
          <w:spacing w:val="1"/>
          <w:sz w:val="24"/>
          <w:szCs w:val="24"/>
        </w:rPr>
        <w:t>e</w:t>
      </w:r>
      <w:r w:rsidRPr="00B95FDA">
        <w:rPr>
          <w:sz w:val="24"/>
          <w:szCs w:val="24"/>
        </w:rPr>
        <w:t>r</w:t>
      </w:r>
      <w:r w:rsidRPr="00B95FDA">
        <w:rPr>
          <w:spacing w:val="-1"/>
          <w:sz w:val="24"/>
          <w:szCs w:val="24"/>
        </w:rPr>
        <w:t>ca</w:t>
      </w:r>
      <w:r w:rsidRPr="00B95FDA">
        <w:rPr>
          <w:sz w:val="24"/>
          <w:szCs w:val="24"/>
        </w:rPr>
        <w:t>n</w:t>
      </w:r>
      <w:r w:rsidRPr="00B95FDA">
        <w:rPr>
          <w:spacing w:val="-1"/>
          <w:sz w:val="24"/>
          <w:szCs w:val="24"/>
        </w:rPr>
        <w:t>re</w:t>
      </w:r>
      <w:r w:rsidRPr="00B95FDA">
        <w:rPr>
          <w:sz w:val="24"/>
          <w:szCs w:val="24"/>
        </w:rPr>
        <w:t>nt</w:t>
      </w:r>
      <w:r w:rsidRPr="00B95FDA">
        <w:rPr>
          <w:spacing w:val="-1"/>
          <w:sz w:val="24"/>
          <w:szCs w:val="24"/>
        </w:rPr>
        <w:t>a</w:t>
      </w:r>
      <w:r w:rsidRPr="00B95FDA">
        <w:rPr>
          <w:sz w:val="24"/>
          <w:szCs w:val="24"/>
        </w:rPr>
        <w:t>ppli</w:t>
      </w:r>
      <w:r w:rsidRPr="00B95FDA">
        <w:rPr>
          <w:spacing w:val="1"/>
          <w:sz w:val="24"/>
          <w:szCs w:val="24"/>
        </w:rPr>
        <w:t>c</w:t>
      </w:r>
      <w:r w:rsidRPr="00B95FDA">
        <w:rPr>
          <w:spacing w:val="-1"/>
          <w:sz w:val="24"/>
          <w:szCs w:val="24"/>
        </w:rPr>
        <w:t>a</w:t>
      </w:r>
      <w:r w:rsidRPr="00B95FDA">
        <w:rPr>
          <w:sz w:val="24"/>
          <w:szCs w:val="24"/>
        </w:rPr>
        <w:t>tionswithoutthen</w:t>
      </w:r>
      <w:r w:rsidRPr="00B95FDA">
        <w:rPr>
          <w:spacing w:val="-1"/>
          <w:sz w:val="24"/>
          <w:szCs w:val="24"/>
        </w:rPr>
        <w:t>ee</w:t>
      </w:r>
      <w:r w:rsidRPr="00B95FDA">
        <w:rPr>
          <w:sz w:val="24"/>
          <w:szCs w:val="24"/>
        </w:rPr>
        <w:t>dofins</w:t>
      </w:r>
      <w:r w:rsidRPr="00B95FDA">
        <w:rPr>
          <w:spacing w:val="1"/>
          <w:sz w:val="24"/>
          <w:szCs w:val="24"/>
        </w:rPr>
        <w:t>t</w:t>
      </w:r>
      <w:r w:rsidRPr="00B95FDA">
        <w:rPr>
          <w:spacing w:val="-1"/>
          <w:sz w:val="24"/>
          <w:szCs w:val="24"/>
        </w:rPr>
        <w:t>a</w:t>
      </w:r>
      <w:r w:rsidRPr="00B95FDA">
        <w:rPr>
          <w:sz w:val="24"/>
          <w:szCs w:val="24"/>
        </w:rPr>
        <w:t>l</w:t>
      </w:r>
      <w:r w:rsidRPr="00B95FDA">
        <w:rPr>
          <w:spacing w:val="1"/>
          <w:sz w:val="24"/>
          <w:szCs w:val="24"/>
        </w:rPr>
        <w:t>l</w:t>
      </w:r>
      <w:r w:rsidRPr="00B95FDA">
        <w:rPr>
          <w:spacing w:val="-1"/>
          <w:sz w:val="24"/>
          <w:szCs w:val="24"/>
        </w:rPr>
        <w:t>a</w:t>
      </w:r>
      <w:r w:rsidRPr="00B95FDA">
        <w:rPr>
          <w:spacing w:val="3"/>
          <w:sz w:val="24"/>
          <w:szCs w:val="24"/>
        </w:rPr>
        <w:t>t</w:t>
      </w:r>
      <w:r w:rsidRPr="00B95FDA">
        <w:rPr>
          <w:sz w:val="24"/>
          <w:szCs w:val="24"/>
        </w:rPr>
        <w:t>ion</w:t>
      </w:r>
      <w:r w:rsidRPr="00B95FDA">
        <w:rPr>
          <w:spacing w:val="-1"/>
          <w:sz w:val="24"/>
          <w:szCs w:val="24"/>
        </w:rPr>
        <w:t>a</w:t>
      </w:r>
      <w:r w:rsidRPr="00B95FDA">
        <w:rPr>
          <w:sz w:val="24"/>
          <w:szCs w:val="24"/>
        </w:rPr>
        <w:t>ndmainten</w:t>
      </w:r>
      <w:r w:rsidRPr="00B95FDA">
        <w:rPr>
          <w:spacing w:val="-1"/>
          <w:sz w:val="24"/>
          <w:szCs w:val="24"/>
        </w:rPr>
        <w:t>a</w:t>
      </w:r>
      <w:r w:rsidRPr="00B95FDA">
        <w:rPr>
          <w:sz w:val="24"/>
          <w:szCs w:val="24"/>
        </w:rPr>
        <w:t>n</w:t>
      </w:r>
      <w:r w:rsidRPr="00B95FDA">
        <w:rPr>
          <w:spacing w:val="1"/>
          <w:sz w:val="24"/>
          <w:szCs w:val="24"/>
        </w:rPr>
        <w:t>c</w:t>
      </w:r>
      <w:r w:rsidRPr="00B95FDA">
        <w:rPr>
          <w:sz w:val="24"/>
          <w:szCs w:val="24"/>
        </w:rPr>
        <w:t>eof the softw</w:t>
      </w:r>
      <w:r w:rsidRPr="00B95FDA">
        <w:rPr>
          <w:spacing w:val="-1"/>
          <w:sz w:val="24"/>
          <w:szCs w:val="24"/>
        </w:rPr>
        <w:t>ar</w:t>
      </w:r>
      <w:r w:rsidRPr="00B95FDA">
        <w:rPr>
          <w:sz w:val="24"/>
          <w:szCs w:val="24"/>
        </w:rPr>
        <w:t>e</w:t>
      </w:r>
      <w:r w:rsidRPr="00B95FDA">
        <w:rPr>
          <w:spacing w:val="-1"/>
          <w:sz w:val="24"/>
          <w:szCs w:val="24"/>
        </w:rPr>
        <w:t>[</w:t>
      </w:r>
      <w:r w:rsidRPr="00B95FDA">
        <w:rPr>
          <w:sz w:val="24"/>
          <w:szCs w:val="24"/>
        </w:rPr>
        <w:t>34</w:t>
      </w:r>
      <w:r w:rsidRPr="00B95FDA">
        <w:rPr>
          <w:spacing w:val="-1"/>
          <w:sz w:val="24"/>
          <w:szCs w:val="24"/>
        </w:rPr>
        <w:t>]</w:t>
      </w:r>
      <w:r w:rsidRPr="00B95FDA">
        <w:rPr>
          <w:sz w:val="24"/>
          <w:szCs w:val="24"/>
        </w:rPr>
        <w:t>.</w:t>
      </w:r>
    </w:p>
    <w:p w:rsidR="00B95FDA" w:rsidRPr="00B95FDA" w:rsidRDefault="00B95FDA" w:rsidP="00B95FDA">
      <w:pPr>
        <w:spacing w:before="5" w:line="100" w:lineRule="exact"/>
        <w:rPr>
          <w:sz w:val="10"/>
          <w:szCs w:val="10"/>
        </w:rPr>
      </w:pPr>
    </w:p>
    <w:p w:rsidR="00B95FDA" w:rsidRPr="00B95FDA" w:rsidRDefault="00B95FDA" w:rsidP="00B95FDA">
      <w:pPr>
        <w:spacing w:line="360" w:lineRule="auto"/>
        <w:ind w:left="120" w:right="77"/>
        <w:jc w:val="both"/>
        <w:rPr>
          <w:sz w:val="24"/>
          <w:szCs w:val="24"/>
        </w:rPr>
      </w:pPr>
      <w:r w:rsidRPr="00B95FDA">
        <w:rPr>
          <w:spacing w:val="1"/>
          <w:sz w:val="24"/>
          <w:szCs w:val="24"/>
        </w:rPr>
        <w:t>S</w:t>
      </w:r>
      <w:r w:rsidRPr="00B95FDA">
        <w:rPr>
          <w:spacing w:val="-1"/>
          <w:sz w:val="24"/>
          <w:szCs w:val="24"/>
        </w:rPr>
        <w:t>aa</w:t>
      </w:r>
      <w:r w:rsidRPr="00B95FDA">
        <w:rPr>
          <w:sz w:val="24"/>
          <w:szCs w:val="24"/>
        </w:rPr>
        <w:t>S</w:t>
      </w:r>
      <w:r w:rsidRPr="00B95FDA">
        <w:rPr>
          <w:spacing w:val="-1"/>
          <w:sz w:val="24"/>
          <w:szCs w:val="24"/>
        </w:rPr>
        <w:t>Arc</w:t>
      </w:r>
      <w:r w:rsidRPr="00B95FDA">
        <w:rPr>
          <w:sz w:val="24"/>
          <w:szCs w:val="24"/>
        </w:rPr>
        <w:t>hit</w:t>
      </w:r>
      <w:r w:rsidRPr="00B95FDA">
        <w:rPr>
          <w:spacing w:val="-1"/>
          <w:sz w:val="24"/>
          <w:szCs w:val="24"/>
        </w:rPr>
        <w:t>ec</w:t>
      </w:r>
      <w:r w:rsidRPr="00B95FDA">
        <w:rPr>
          <w:sz w:val="24"/>
          <w:szCs w:val="24"/>
        </w:rPr>
        <w:t>tu</w:t>
      </w:r>
      <w:r w:rsidRPr="00B95FDA">
        <w:rPr>
          <w:spacing w:val="2"/>
          <w:sz w:val="24"/>
          <w:szCs w:val="24"/>
        </w:rPr>
        <w:t>r</w:t>
      </w:r>
      <w:r w:rsidRPr="00B95FDA">
        <w:rPr>
          <w:sz w:val="24"/>
          <w:szCs w:val="24"/>
        </w:rPr>
        <w:t>e</w:t>
      </w:r>
      <w:r w:rsidRPr="00B95FDA">
        <w:rPr>
          <w:spacing w:val="1"/>
          <w:sz w:val="24"/>
          <w:szCs w:val="24"/>
        </w:rPr>
        <w:t xml:space="preserve"> S</w:t>
      </w:r>
      <w:r w:rsidRPr="00B95FDA">
        <w:rPr>
          <w:sz w:val="24"/>
          <w:szCs w:val="24"/>
        </w:rPr>
        <w:t xml:space="preserve">oftware </w:t>
      </w:r>
      <w:r w:rsidRPr="00B95FDA">
        <w:rPr>
          <w:spacing w:val="-1"/>
          <w:sz w:val="24"/>
          <w:szCs w:val="24"/>
        </w:rPr>
        <w:t>a</w:t>
      </w:r>
      <w:r w:rsidRPr="00B95FDA">
        <w:rPr>
          <w:sz w:val="24"/>
          <w:szCs w:val="24"/>
        </w:rPr>
        <w:t>sa</w:t>
      </w:r>
      <w:r w:rsidRPr="00B95FDA">
        <w:rPr>
          <w:spacing w:val="1"/>
          <w:sz w:val="24"/>
          <w:szCs w:val="24"/>
        </w:rPr>
        <w:t>S</w:t>
      </w:r>
      <w:r w:rsidRPr="00B95FDA">
        <w:rPr>
          <w:spacing w:val="-1"/>
          <w:sz w:val="24"/>
          <w:szCs w:val="24"/>
        </w:rPr>
        <w:t>e</w:t>
      </w:r>
      <w:r w:rsidRPr="00B95FDA">
        <w:rPr>
          <w:sz w:val="24"/>
          <w:szCs w:val="24"/>
        </w:rPr>
        <w:t>rv</w:t>
      </w:r>
      <w:r w:rsidRPr="00B95FDA">
        <w:rPr>
          <w:spacing w:val="2"/>
          <w:sz w:val="24"/>
          <w:szCs w:val="24"/>
        </w:rPr>
        <w:t>i</w:t>
      </w:r>
      <w:r w:rsidRPr="00B95FDA">
        <w:rPr>
          <w:spacing w:val="-1"/>
          <w:sz w:val="24"/>
          <w:szCs w:val="24"/>
        </w:rPr>
        <w:t>c</w:t>
      </w:r>
      <w:r w:rsidRPr="00B95FDA">
        <w:rPr>
          <w:sz w:val="24"/>
          <w:szCs w:val="24"/>
        </w:rPr>
        <w:t>e</w:t>
      </w:r>
      <w:r w:rsidRPr="00B95FDA">
        <w:rPr>
          <w:spacing w:val="-1"/>
          <w:sz w:val="24"/>
          <w:szCs w:val="24"/>
        </w:rPr>
        <w:t>(</w:t>
      </w:r>
      <w:r w:rsidRPr="00B95FDA">
        <w:rPr>
          <w:spacing w:val="1"/>
          <w:sz w:val="24"/>
          <w:szCs w:val="24"/>
        </w:rPr>
        <w:t>Sa</w:t>
      </w:r>
      <w:r w:rsidRPr="00B95FDA">
        <w:rPr>
          <w:spacing w:val="-1"/>
          <w:sz w:val="24"/>
          <w:szCs w:val="24"/>
        </w:rPr>
        <w:t>a</w:t>
      </w:r>
      <w:r w:rsidRPr="00B95FDA">
        <w:rPr>
          <w:spacing w:val="1"/>
          <w:sz w:val="24"/>
          <w:szCs w:val="24"/>
        </w:rPr>
        <w:t>S</w:t>
      </w:r>
      <w:r w:rsidRPr="00B95FDA">
        <w:rPr>
          <w:sz w:val="24"/>
          <w:szCs w:val="24"/>
        </w:rPr>
        <w:t>)h</w:t>
      </w:r>
      <w:r w:rsidRPr="00B95FDA">
        <w:rPr>
          <w:spacing w:val="-1"/>
          <w:sz w:val="24"/>
          <w:szCs w:val="24"/>
        </w:rPr>
        <w:t>a</w:t>
      </w:r>
      <w:r w:rsidRPr="00B95FDA">
        <w:rPr>
          <w:sz w:val="24"/>
          <w:szCs w:val="24"/>
        </w:rPr>
        <w:t>sadi</w:t>
      </w:r>
      <w:r w:rsidRPr="00B95FDA">
        <w:rPr>
          <w:spacing w:val="1"/>
          <w:sz w:val="24"/>
          <w:szCs w:val="24"/>
        </w:rPr>
        <w:t>s</w:t>
      </w:r>
      <w:r w:rsidRPr="00B95FDA">
        <w:rPr>
          <w:sz w:val="24"/>
          <w:szCs w:val="24"/>
        </w:rPr>
        <w:t>tinctive</w:t>
      </w:r>
      <w:r w:rsidRPr="00B95FDA">
        <w:rPr>
          <w:spacing w:val="-1"/>
          <w:sz w:val="24"/>
          <w:szCs w:val="24"/>
        </w:rPr>
        <w:t>a</w:t>
      </w:r>
      <w:r w:rsidRPr="00B95FDA">
        <w:rPr>
          <w:sz w:val="24"/>
          <w:szCs w:val="24"/>
        </w:rPr>
        <w:t>dv</w:t>
      </w:r>
      <w:r w:rsidRPr="00B95FDA">
        <w:rPr>
          <w:spacing w:val="-1"/>
          <w:sz w:val="24"/>
          <w:szCs w:val="24"/>
        </w:rPr>
        <w:t>a</w:t>
      </w:r>
      <w:r w:rsidRPr="00B95FDA">
        <w:rPr>
          <w:sz w:val="24"/>
          <w:szCs w:val="24"/>
        </w:rPr>
        <w:t>nt</w:t>
      </w:r>
      <w:r w:rsidRPr="00B95FDA">
        <w:rPr>
          <w:spacing w:val="1"/>
          <w:sz w:val="24"/>
          <w:szCs w:val="24"/>
        </w:rPr>
        <w:t>a</w:t>
      </w:r>
      <w:r w:rsidRPr="00B95FDA">
        <w:rPr>
          <w:sz w:val="24"/>
          <w:szCs w:val="24"/>
        </w:rPr>
        <w:t>geof</w:t>
      </w:r>
      <w:r w:rsidRPr="00B95FDA">
        <w:rPr>
          <w:spacing w:val="1"/>
          <w:sz w:val="24"/>
          <w:szCs w:val="24"/>
        </w:rPr>
        <w:t>S</w:t>
      </w:r>
      <w:r w:rsidRPr="00B95FDA">
        <w:rPr>
          <w:spacing w:val="-1"/>
          <w:sz w:val="24"/>
          <w:szCs w:val="24"/>
        </w:rPr>
        <w:t>e</w:t>
      </w:r>
      <w:r w:rsidRPr="00B95FDA">
        <w:rPr>
          <w:sz w:val="24"/>
          <w:szCs w:val="24"/>
        </w:rPr>
        <w:t>rvi</w:t>
      </w:r>
      <w:r w:rsidRPr="00B95FDA">
        <w:rPr>
          <w:spacing w:val="-1"/>
          <w:sz w:val="24"/>
          <w:szCs w:val="24"/>
        </w:rPr>
        <w:t>c</w:t>
      </w:r>
      <w:r w:rsidRPr="00B95FDA">
        <w:rPr>
          <w:sz w:val="24"/>
          <w:szCs w:val="24"/>
        </w:rPr>
        <w:t>eO</w:t>
      </w:r>
      <w:r w:rsidRPr="00B95FDA">
        <w:rPr>
          <w:spacing w:val="-1"/>
          <w:sz w:val="24"/>
          <w:szCs w:val="24"/>
        </w:rPr>
        <w:t>r</w:t>
      </w:r>
      <w:r w:rsidRPr="00B95FDA">
        <w:rPr>
          <w:spacing w:val="3"/>
          <w:sz w:val="24"/>
          <w:szCs w:val="24"/>
        </w:rPr>
        <w:t>i</w:t>
      </w:r>
      <w:r w:rsidRPr="00B95FDA">
        <w:rPr>
          <w:spacing w:val="-1"/>
          <w:sz w:val="24"/>
          <w:szCs w:val="24"/>
        </w:rPr>
        <w:t>e</w:t>
      </w:r>
      <w:r w:rsidRPr="00B95FDA">
        <w:rPr>
          <w:sz w:val="24"/>
          <w:szCs w:val="24"/>
        </w:rPr>
        <w:t>nt</w:t>
      </w:r>
      <w:r w:rsidRPr="00B95FDA">
        <w:rPr>
          <w:spacing w:val="-1"/>
          <w:sz w:val="24"/>
          <w:szCs w:val="24"/>
        </w:rPr>
        <w:t>e</w:t>
      </w:r>
      <w:r w:rsidRPr="00B95FDA">
        <w:rPr>
          <w:sz w:val="24"/>
          <w:szCs w:val="24"/>
        </w:rPr>
        <w:t>d A</w:t>
      </w:r>
      <w:r w:rsidRPr="00B95FDA">
        <w:rPr>
          <w:spacing w:val="-1"/>
          <w:sz w:val="24"/>
          <w:szCs w:val="24"/>
        </w:rPr>
        <w:t>rc</w:t>
      </w:r>
      <w:r w:rsidRPr="00B95FDA">
        <w:rPr>
          <w:sz w:val="24"/>
          <w:szCs w:val="24"/>
        </w:rPr>
        <w:t>hit</w:t>
      </w:r>
      <w:r w:rsidRPr="00B95FDA">
        <w:rPr>
          <w:spacing w:val="-1"/>
          <w:sz w:val="24"/>
          <w:szCs w:val="24"/>
        </w:rPr>
        <w:t>ec</w:t>
      </w:r>
      <w:r w:rsidRPr="00B95FDA">
        <w:rPr>
          <w:sz w:val="24"/>
          <w:szCs w:val="24"/>
        </w:rPr>
        <w:t>tu</w:t>
      </w:r>
      <w:r w:rsidRPr="00B95FDA">
        <w:rPr>
          <w:spacing w:val="2"/>
          <w:sz w:val="24"/>
          <w:szCs w:val="24"/>
        </w:rPr>
        <w:t>r</w:t>
      </w:r>
      <w:r w:rsidRPr="00B95FDA">
        <w:rPr>
          <w:sz w:val="24"/>
          <w:szCs w:val="24"/>
        </w:rPr>
        <w:t>ewh</w:t>
      </w:r>
      <w:r w:rsidRPr="00B95FDA">
        <w:rPr>
          <w:spacing w:val="1"/>
          <w:sz w:val="24"/>
          <w:szCs w:val="24"/>
        </w:rPr>
        <w:t>e</w:t>
      </w:r>
      <w:r w:rsidRPr="00B95FDA">
        <w:rPr>
          <w:spacing w:val="-1"/>
          <w:sz w:val="24"/>
          <w:szCs w:val="24"/>
        </w:rPr>
        <w:t>r</w:t>
      </w:r>
      <w:r w:rsidRPr="00B95FDA">
        <w:rPr>
          <w:sz w:val="24"/>
          <w:szCs w:val="24"/>
        </w:rPr>
        <w:t>esof</w:t>
      </w:r>
      <w:r w:rsidRPr="00B95FDA">
        <w:rPr>
          <w:spacing w:val="3"/>
          <w:sz w:val="24"/>
          <w:szCs w:val="24"/>
        </w:rPr>
        <w:t>t</w:t>
      </w:r>
      <w:r w:rsidRPr="00B95FDA">
        <w:rPr>
          <w:sz w:val="24"/>
          <w:szCs w:val="24"/>
        </w:rPr>
        <w:t>wa</w:t>
      </w:r>
      <w:r w:rsidRPr="00B95FDA">
        <w:rPr>
          <w:spacing w:val="-1"/>
          <w:sz w:val="24"/>
          <w:szCs w:val="24"/>
        </w:rPr>
        <w:t>r</w:t>
      </w:r>
      <w:r w:rsidRPr="00B95FDA">
        <w:rPr>
          <w:sz w:val="24"/>
          <w:szCs w:val="24"/>
        </w:rPr>
        <w:t>e</w:t>
      </w:r>
      <w:r w:rsidRPr="00B95FDA">
        <w:rPr>
          <w:spacing w:val="-1"/>
          <w:sz w:val="24"/>
          <w:szCs w:val="24"/>
        </w:rPr>
        <w:t>a</w:t>
      </w:r>
      <w:r w:rsidRPr="00B95FDA">
        <w:rPr>
          <w:sz w:val="24"/>
          <w:szCs w:val="24"/>
        </w:rPr>
        <w:t>ppli</w:t>
      </w:r>
      <w:r w:rsidRPr="00B95FDA">
        <w:rPr>
          <w:spacing w:val="-1"/>
          <w:sz w:val="24"/>
          <w:szCs w:val="24"/>
        </w:rPr>
        <w:t>ca</w:t>
      </w:r>
      <w:r w:rsidRPr="00B95FDA">
        <w:rPr>
          <w:sz w:val="24"/>
          <w:szCs w:val="24"/>
        </w:rPr>
        <w:t>tions</w:t>
      </w:r>
      <w:r w:rsidRPr="00B95FDA">
        <w:rPr>
          <w:spacing w:val="-1"/>
          <w:sz w:val="24"/>
          <w:szCs w:val="24"/>
        </w:rPr>
        <w:t>c</w:t>
      </w:r>
      <w:r w:rsidRPr="00B95FDA">
        <w:rPr>
          <w:sz w:val="24"/>
          <w:szCs w:val="24"/>
        </w:rPr>
        <w:t>ommunic</w:t>
      </w:r>
      <w:r w:rsidRPr="00B95FDA">
        <w:rPr>
          <w:spacing w:val="-1"/>
          <w:sz w:val="24"/>
          <w:szCs w:val="24"/>
        </w:rPr>
        <w:t>a</w:t>
      </w:r>
      <w:r w:rsidRPr="00B95FDA">
        <w:rPr>
          <w:sz w:val="24"/>
          <w:szCs w:val="24"/>
        </w:rPr>
        <w:t>tewith</w:t>
      </w:r>
      <w:r w:rsidRPr="00B95FDA">
        <w:rPr>
          <w:spacing w:val="-1"/>
          <w:sz w:val="24"/>
          <w:szCs w:val="24"/>
        </w:rPr>
        <w:t>e</w:t>
      </w:r>
      <w:r w:rsidRPr="00B95FDA">
        <w:rPr>
          <w:spacing w:val="1"/>
          <w:sz w:val="24"/>
          <w:szCs w:val="24"/>
        </w:rPr>
        <w:t>a</w:t>
      </w:r>
      <w:r w:rsidRPr="00B95FDA">
        <w:rPr>
          <w:spacing w:val="-1"/>
          <w:sz w:val="24"/>
          <w:szCs w:val="24"/>
        </w:rPr>
        <w:t>c</w:t>
      </w:r>
      <w:r w:rsidRPr="00B95FDA">
        <w:rPr>
          <w:sz w:val="24"/>
          <w:szCs w:val="24"/>
        </w:rPr>
        <w:t>hothe</w:t>
      </w:r>
      <w:r w:rsidRPr="00B95FDA">
        <w:rPr>
          <w:spacing w:val="-1"/>
          <w:sz w:val="24"/>
          <w:szCs w:val="24"/>
        </w:rPr>
        <w:t>r</w:t>
      </w:r>
      <w:r w:rsidRPr="00B95FDA">
        <w:rPr>
          <w:sz w:val="24"/>
          <w:szCs w:val="24"/>
        </w:rPr>
        <w:t>.An</w:t>
      </w:r>
      <w:r w:rsidRPr="00B95FDA">
        <w:rPr>
          <w:spacing w:val="-1"/>
          <w:sz w:val="24"/>
          <w:szCs w:val="24"/>
        </w:rPr>
        <w:t>a</w:t>
      </w:r>
      <w:r w:rsidRPr="00B95FDA">
        <w:rPr>
          <w:sz w:val="24"/>
          <w:szCs w:val="24"/>
        </w:rPr>
        <w:t>pp</w:t>
      </w:r>
      <w:r w:rsidRPr="00B95FDA">
        <w:rPr>
          <w:spacing w:val="1"/>
          <w:sz w:val="24"/>
          <w:szCs w:val="24"/>
        </w:rPr>
        <w:t>l</w:t>
      </w:r>
      <w:r w:rsidRPr="00B95FDA">
        <w:rPr>
          <w:sz w:val="24"/>
          <w:szCs w:val="24"/>
        </w:rPr>
        <w:t>i</w:t>
      </w:r>
      <w:r w:rsidRPr="00B95FDA">
        <w:rPr>
          <w:spacing w:val="-1"/>
          <w:sz w:val="24"/>
          <w:szCs w:val="24"/>
        </w:rPr>
        <w:t>ca</w:t>
      </w:r>
      <w:r w:rsidRPr="00B95FDA">
        <w:rPr>
          <w:sz w:val="24"/>
          <w:szCs w:val="24"/>
        </w:rPr>
        <w:t>tionrunning</w:t>
      </w:r>
      <w:r w:rsidRPr="00B95FDA">
        <w:rPr>
          <w:spacing w:val="1"/>
          <w:sz w:val="24"/>
          <w:szCs w:val="24"/>
        </w:rPr>
        <w:t>a</w:t>
      </w:r>
      <w:r w:rsidRPr="00B95FDA">
        <w:rPr>
          <w:sz w:val="24"/>
          <w:szCs w:val="24"/>
        </w:rPr>
        <w:t>s a s</w:t>
      </w:r>
      <w:r w:rsidRPr="00B95FDA">
        <w:rPr>
          <w:spacing w:val="-1"/>
          <w:sz w:val="24"/>
          <w:szCs w:val="24"/>
        </w:rPr>
        <w:t>e</w:t>
      </w:r>
      <w:r w:rsidRPr="00B95FDA">
        <w:rPr>
          <w:sz w:val="24"/>
          <w:szCs w:val="24"/>
        </w:rPr>
        <w:t>rv</w:t>
      </w:r>
      <w:r w:rsidRPr="00B95FDA">
        <w:rPr>
          <w:spacing w:val="2"/>
          <w:sz w:val="24"/>
          <w:szCs w:val="24"/>
        </w:rPr>
        <w:t>i</w:t>
      </w:r>
      <w:r w:rsidRPr="00B95FDA">
        <w:rPr>
          <w:spacing w:val="-1"/>
          <w:sz w:val="24"/>
          <w:szCs w:val="24"/>
        </w:rPr>
        <w:t>c</w:t>
      </w:r>
      <w:r w:rsidRPr="00B95FDA">
        <w:rPr>
          <w:sz w:val="24"/>
          <w:szCs w:val="24"/>
        </w:rPr>
        <w:t>e</w:t>
      </w:r>
      <w:r w:rsidRPr="00B95FDA">
        <w:rPr>
          <w:spacing w:val="-1"/>
          <w:sz w:val="24"/>
          <w:szCs w:val="24"/>
        </w:rPr>
        <w:t>ac</w:t>
      </w:r>
      <w:r w:rsidRPr="00B95FDA">
        <w:rPr>
          <w:sz w:val="24"/>
          <w:szCs w:val="24"/>
        </w:rPr>
        <w:t>t</w:t>
      </w:r>
      <w:r w:rsidRPr="00B95FDA">
        <w:rPr>
          <w:spacing w:val="-1"/>
          <w:sz w:val="24"/>
          <w:szCs w:val="24"/>
        </w:rPr>
        <w:t>a</w:t>
      </w:r>
      <w:r w:rsidRPr="00B95FDA">
        <w:rPr>
          <w:sz w:val="24"/>
          <w:szCs w:val="24"/>
        </w:rPr>
        <w:t>sas</w:t>
      </w:r>
      <w:r w:rsidRPr="00B95FDA">
        <w:rPr>
          <w:spacing w:val="-1"/>
          <w:sz w:val="24"/>
          <w:szCs w:val="24"/>
        </w:rPr>
        <w:t>e</w:t>
      </w:r>
      <w:r w:rsidRPr="00B95FDA">
        <w:rPr>
          <w:sz w:val="24"/>
          <w:szCs w:val="24"/>
        </w:rPr>
        <w:t>rvi</w:t>
      </w:r>
      <w:r w:rsidRPr="00B95FDA">
        <w:rPr>
          <w:spacing w:val="1"/>
          <w:sz w:val="24"/>
          <w:szCs w:val="24"/>
        </w:rPr>
        <w:t>c</w:t>
      </w:r>
      <w:r w:rsidRPr="00B95FDA">
        <w:rPr>
          <w:sz w:val="24"/>
          <w:szCs w:val="24"/>
        </w:rPr>
        <w:t>eprovid</w:t>
      </w:r>
      <w:r w:rsidRPr="00B95FDA">
        <w:rPr>
          <w:spacing w:val="-1"/>
          <w:sz w:val="24"/>
          <w:szCs w:val="24"/>
        </w:rPr>
        <w:t>e</w:t>
      </w:r>
      <w:r w:rsidRPr="00B95FDA">
        <w:rPr>
          <w:sz w:val="24"/>
          <w:szCs w:val="24"/>
        </w:rPr>
        <w:t>r</w:t>
      </w:r>
      <w:r w:rsidRPr="00B95FDA">
        <w:rPr>
          <w:spacing w:val="-1"/>
          <w:sz w:val="24"/>
          <w:szCs w:val="24"/>
        </w:rPr>
        <w:t>a</w:t>
      </w:r>
      <w:r w:rsidRPr="00B95FDA">
        <w:rPr>
          <w:sz w:val="24"/>
          <w:szCs w:val="24"/>
        </w:rPr>
        <w:t>nd</w:t>
      </w:r>
      <w:r w:rsidRPr="00B95FDA">
        <w:rPr>
          <w:spacing w:val="-1"/>
          <w:sz w:val="24"/>
          <w:szCs w:val="24"/>
        </w:rPr>
        <w:t>e</w:t>
      </w:r>
      <w:r w:rsidRPr="00B95FDA">
        <w:rPr>
          <w:sz w:val="24"/>
          <w:szCs w:val="24"/>
        </w:rPr>
        <w:t>xhibitsitsfun</w:t>
      </w:r>
      <w:r w:rsidRPr="00B95FDA">
        <w:rPr>
          <w:spacing w:val="-1"/>
          <w:sz w:val="24"/>
          <w:szCs w:val="24"/>
        </w:rPr>
        <w:t>c</w:t>
      </w:r>
      <w:r w:rsidRPr="00B95FDA">
        <w:rPr>
          <w:sz w:val="24"/>
          <w:szCs w:val="24"/>
        </w:rPr>
        <w:t>tion</w:t>
      </w:r>
      <w:r w:rsidRPr="00B95FDA">
        <w:rPr>
          <w:spacing w:val="-1"/>
          <w:sz w:val="24"/>
          <w:szCs w:val="24"/>
        </w:rPr>
        <w:t>a</w:t>
      </w:r>
      <w:r w:rsidRPr="00B95FDA">
        <w:rPr>
          <w:sz w:val="24"/>
          <w:szCs w:val="24"/>
        </w:rPr>
        <w:t>litytoother</w:t>
      </w:r>
      <w:r w:rsidRPr="00B95FDA">
        <w:rPr>
          <w:spacing w:val="-1"/>
          <w:sz w:val="24"/>
          <w:szCs w:val="24"/>
        </w:rPr>
        <w:t>a</w:t>
      </w:r>
      <w:r w:rsidRPr="00B95FDA">
        <w:rPr>
          <w:sz w:val="24"/>
          <w:szCs w:val="24"/>
        </w:rPr>
        <w:t>p</w:t>
      </w:r>
      <w:r w:rsidRPr="00B95FDA">
        <w:rPr>
          <w:spacing w:val="2"/>
          <w:sz w:val="24"/>
          <w:szCs w:val="24"/>
        </w:rPr>
        <w:t>p</w:t>
      </w:r>
      <w:r w:rsidRPr="00B95FDA">
        <w:rPr>
          <w:spacing w:val="1"/>
          <w:sz w:val="24"/>
          <w:szCs w:val="24"/>
        </w:rPr>
        <w:t>l</w:t>
      </w:r>
      <w:r w:rsidRPr="00B95FDA">
        <w:rPr>
          <w:sz w:val="24"/>
          <w:szCs w:val="24"/>
        </w:rPr>
        <w:t>i</w:t>
      </w:r>
      <w:r w:rsidRPr="00B95FDA">
        <w:rPr>
          <w:spacing w:val="-1"/>
          <w:sz w:val="24"/>
          <w:szCs w:val="24"/>
        </w:rPr>
        <w:t>c</w:t>
      </w:r>
      <w:r w:rsidRPr="00B95FDA">
        <w:rPr>
          <w:sz w:val="24"/>
          <w:szCs w:val="24"/>
        </w:rPr>
        <w:t>ationsor s</w:t>
      </w:r>
      <w:r w:rsidRPr="00B95FDA">
        <w:rPr>
          <w:spacing w:val="-1"/>
          <w:sz w:val="24"/>
          <w:szCs w:val="24"/>
        </w:rPr>
        <w:t>e</w:t>
      </w:r>
      <w:r w:rsidRPr="00B95FDA">
        <w:rPr>
          <w:sz w:val="24"/>
          <w:szCs w:val="24"/>
        </w:rPr>
        <w:t>rv</w:t>
      </w:r>
      <w:r w:rsidRPr="00B95FDA">
        <w:rPr>
          <w:spacing w:val="2"/>
          <w:sz w:val="24"/>
          <w:szCs w:val="24"/>
        </w:rPr>
        <w:t>i</w:t>
      </w:r>
      <w:r w:rsidRPr="00B95FDA">
        <w:rPr>
          <w:spacing w:val="-1"/>
          <w:sz w:val="24"/>
          <w:szCs w:val="24"/>
        </w:rPr>
        <w:t>ce</w:t>
      </w:r>
      <w:r w:rsidRPr="00B95FDA">
        <w:rPr>
          <w:sz w:val="24"/>
          <w:szCs w:val="24"/>
        </w:rPr>
        <w:t>sviapublicbrok</w:t>
      </w:r>
      <w:r w:rsidRPr="00B95FDA">
        <w:rPr>
          <w:spacing w:val="-2"/>
          <w:sz w:val="24"/>
          <w:szCs w:val="24"/>
        </w:rPr>
        <w:t>e</w:t>
      </w:r>
      <w:r w:rsidRPr="00B95FDA">
        <w:rPr>
          <w:sz w:val="24"/>
          <w:szCs w:val="24"/>
        </w:rPr>
        <w:t>rs</w:t>
      </w:r>
      <w:r w:rsidRPr="00B95FDA">
        <w:rPr>
          <w:spacing w:val="-1"/>
          <w:sz w:val="24"/>
          <w:szCs w:val="24"/>
        </w:rPr>
        <w:t>a</w:t>
      </w:r>
      <w:r w:rsidRPr="00B95FDA">
        <w:rPr>
          <w:sz w:val="24"/>
          <w:szCs w:val="24"/>
        </w:rPr>
        <w:t>nd</w:t>
      </w:r>
      <w:r w:rsidRPr="00B95FDA">
        <w:rPr>
          <w:spacing w:val="-1"/>
          <w:sz w:val="24"/>
          <w:szCs w:val="24"/>
        </w:rPr>
        <w:t>a</w:t>
      </w:r>
      <w:r w:rsidRPr="00B95FDA">
        <w:rPr>
          <w:sz w:val="24"/>
          <w:szCs w:val="24"/>
        </w:rPr>
        <w:t>lso</w:t>
      </w:r>
      <w:r w:rsidRPr="00B95FDA">
        <w:rPr>
          <w:spacing w:val="-1"/>
          <w:sz w:val="24"/>
          <w:szCs w:val="24"/>
        </w:rPr>
        <w:t>ac</w:t>
      </w:r>
      <w:r w:rsidRPr="00B95FDA">
        <w:rPr>
          <w:sz w:val="24"/>
          <w:szCs w:val="24"/>
        </w:rPr>
        <w:t>ts</w:t>
      </w:r>
      <w:r w:rsidRPr="00B95FDA">
        <w:rPr>
          <w:spacing w:val="-1"/>
          <w:sz w:val="24"/>
          <w:szCs w:val="24"/>
        </w:rPr>
        <w:t>a</w:t>
      </w:r>
      <w:r w:rsidRPr="00B95FDA">
        <w:rPr>
          <w:sz w:val="24"/>
          <w:szCs w:val="24"/>
        </w:rPr>
        <w:t>sas</w:t>
      </w:r>
      <w:r w:rsidRPr="00B95FDA">
        <w:rPr>
          <w:spacing w:val="-1"/>
          <w:sz w:val="24"/>
          <w:szCs w:val="24"/>
        </w:rPr>
        <w:t>er</w:t>
      </w:r>
      <w:r w:rsidRPr="00B95FDA">
        <w:rPr>
          <w:sz w:val="24"/>
          <w:szCs w:val="24"/>
        </w:rPr>
        <w:t>vi</w:t>
      </w:r>
      <w:r w:rsidRPr="00B95FDA">
        <w:rPr>
          <w:spacing w:val="2"/>
          <w:sz w:val="24"/>
          <w:szCs w:val="24"/>
        </w:rPr>
        <w:t>c</w:t>
      </w:r>
      <w:r w:rsidRPr="00B95FDA">
        <w:rPr>
          <w:sz w:val="24"/>
          <w:szCs w:val="24"/>
        </w:rPr>
        <w:t>e</w:t>
      </w:r>
      <w:r w:rsidRPr="00B95FDA">
        <w:rPr>
          <w:spacing w:val="2"/>
          <w:sz w:val="24"/>
          <w:szCs w:val="24"/>
        </w:rPr>
        <w:t>r</w:t>
      </w:r>
      <w:r w:rsidRPr="00B95FDA">
        <w:rPr>
          <w:spacing w:val="-1"/>
          <w:sz w:val="24"/>
          <w:szCs w:val="24"/>
        </w:rPr>
        <w:t>e</w:t>
      </w:r>
      <w:r w:rsidRPr="00B95FDA">
        <w:rPr>
          <w:sz w:val="24"/>
          <w:szCs w:val="24"/>
        </w:rPr>
        <w:t>q</w:t>
      </w:r>
      <w:r w:rsidRPr="00B95FDA">
        <w:rPr>
          <w:spacing w:val="2"/>
          <w:sz w:val="24"/>
          <w:szCs w:val="24"/>
        </w:rPr>
        <w:t>u</w:t>
      </w:r>
      <w:r w:rsidRPr="00B95FDA">
        <w:rPr>
          <w:spacing w:val="-1"/>
          <w:sz w:val="24"/>
          <w:szCs w:val="24"/>
        </w:rPr>
        <w:t>e</w:t>
      </w:r>
      <w:r w:rsidRPr="00B95FDA">
        <w:rPr>
          <w:sz w:val="24"/>
          <w:szCs w:val="24"/>
        </w:rPr>
        <w:t>sterw</w:t>
      </w:r>
      <w:r w:rsidRPr="00B95FDA">
        <w:rPr>
          <w:spacing w:val="2"/>
          <w:sz w:val="24"/>
          <w:szCs w:val="24"/>
        </w:rPr>
        <w:t>h</w:t>
      </w:r>
      <w:r w:rsidRPr="00B95FDA">
        <w:rPr>
          <w:spacing w:val="-1"/>
          <w:sz w:val="24"/>
          <w:szCs w:val="24"/>
        </w:rPr>
        <w:t>e</w:t>
      </w:r>
      <w:r w:rsidRPr="00B95FDA">
        <w:rPr>
          <w:sz w:val="24"/>
          <w:szCs w:val="24"/>
        </w:rPr>
        <w:t>n</w:t>
      </w:r>
      <w:r w:rsidRPr="00B95FDA">
        <w:rPr>
          <w:spacing w:val="-1"/>
          <w:sz w:val="24"/>
          <w:szCs w:val="24"/>
        </w:rPr>
        <w:t>re</w:t>
      </w:r>
      <w:r w:rsidRPr="00B95FDA">
        <w:rPr>
          <w:sz w:val="24"/>
          <w:szCs w:val="24"/>
        </w:rPr>
        <w:t>qui</w:t>
      </w:r>
      <w:r w:rsidRPr="00B95FDA">
        <w:rPr>
          <w:spacing w:val="2"/>
          <w:sz w:val="24"/>
          <w:szCs w:val="24"/>
        </w:rPr>
        <w:t>r</w:t>
      </w:r>
      <w:r w:rsidRPr="00B95FDA">
        <w:rPr>
          <w:spacing w:val="-1"/>
          <w:sz w:val="24"/>
          <w:szCs w:val="24"/>
        </w:rPr>
        <w:t>e</w:t>
      </w:r>
      <w:r w:rsidRPr="00B95FDA">
        <w:rPr>
          <w:sz w:val="24"/>
          <w:szCs w:val="24"/>
        </w:rPr>
        <w:t>df</w:t>
      </w:r>
      <w:r w:rsidRPr="00B95FDA">
        <w:rPr>
          <w:spacing w:val="1"/>
          <w:sz w:val="24"/>
          <w:szCs w:val="24"/>
        </w:rPr>
        <w:t>o</w:t>
      </w:r>
      <w:r w:rsidRPr="00B95FDA">
        <w:rPr>
          <w:sz w:val="24"/>
          <w:szCs w:val="24"/>
        </w:rPr>
        <w:t>rinc</w:t>
      </w:r>
      <w:r w:rsidRPr="00B95FDA">
        <w:rPr>
          <w:spacing w:val="1"/>
          <w:sz w:val="24"/>
          <w:szCs w:val="24"/>
        </w:rPr>
        <w:t>o</w:t>
      </w:r>
      <w:r w:rsidRPr="00B95FDA">
        <w:rPr>
          <w:sz w:val="24"/>
          <w:szCs w:val="24"/>
        </w:rPr>
        <w:t>rp</w:t>
      </w:r>
      <w:r w:rsidRPr="00B95FDA">
        <w:rPr>
          <w:spacing w:val="-1"/>
          <w:sz w:val="24"/>
          <w:szCs w:val="24"/>
        </w:rPr>
        <w:t>ora</w:t>
      </w:r>
      <w:r w:rsidRPr="00B95FDA">
        <w:rPr>
          <w:sz w:val="24"/>
          <w:szCs w:val="24"/>
        </w:rPr>
        <w:t>tingd</w:t>
      </w:r>
      <w:r w:rsidRPr="00B95FDA">
        <w:rPr>
          <w:spacing w:val="-1"/>
          <w:sz w:val="24"/>
          <w:szCs w:val="24"/>
        </w:rPr>
        <w:t>a</w:t>
      </w:r>
      <w:r w:rsidRPr="00B95FDA">
        <w:rPr>
          <w:spacing w:val="3"/>
          <w:sz w:val="24"/>
          <w:szCs w:val="24"/>
        </w:rPr>
        <w:t>t</w:t>
      </w:r>
      <w:r w:rsidRPr="00B95FDA">
        <w:rPr>
          <w:sz w:val="24"/>
          <w:szCs w:val="24"/>
        </w:rPr>
        <w:t>a</w:t>
      </w:r>
      <w:r w:rsidRPr="00B95FDA">
        <w:rPr>
          <w:spacing w:val="-1"/>
          <w:sz w:val="24"/>
          <w:szCs w:val="24"/>
        </w:rPr>
        <w:t>a</w:t>
      </w:r>
      <w:r w:rsidRPr="00B95FDA">
        <w:rPr>
          <w:sz w:val="24"/>
          <w:szCs w:val="24"/>
        </w:rPr>
        <w:t>nd fu</w:t>
      </w:r>
      <w:r w:rsidRPr="00B95FDA">
        <w:rPr>
          <w:spacing w:val="-1"/>
          <w:sz w:val="24"/>
          <w:szCs w:val="24"/>
        </w:rPr>
        <w:t>nc</w:t>
      </w:r>
      <w:r w:rsidRPr="00B95FDA">
        <w:rPr>
          <w:sz w:val="24"/>
          <w:szCs w:val="24"/>
        </w:rPr>
        <w:t>tion</w:t>
      </w:r>
      <w:r w:rsidRPr="00B95FDA">
        <w:rPr>
          <w:spacing w:val="-1"/>
          <w:sz w:val="24"/>
          <w:szCs w:val="24"/>
        </w:rPr>
        <w:t>a</w:t>
      </w:r>
      <w:r w:rsidRPr="00B95FDA">
        <w:rPr>
          <w:sz w:val="24"/>
          <w:szCs w:val="24"/>
        </w:rPr>
        <w:t xml:space="preserve">lity </w:t>
      </w:r>
      <w:r w:rsidRPr="00B95FDA">
        <w:rPr>
          <w:spacing w:val="-1"/>
          <w:sz w:val="24"/>
          <w:szCs w:val="24"/>
        </w:rPr>
        <w:t>f</w:t>
      </w:r>
      <w:r w:rsidRPr="00B95FDA">
        <w:rPr>
          <w:sz w:val="24"/>
          <w:szCs w:val="24"/>
        </w:rPr>
        <w:t>rom otherservi</w:t>
      </w:r>
      <w:r w:rsidRPr="00B95FDA">
        <w:rPr>
          <w:spacing w:val="-1"/>
          <w:sz w:val="24"/>
          <w:szCs w:val="24"/>
        </w:rPr>
        <w:t>ce</w:t>
      </w:r>
      <w:r w:rsidRPr="00B95FDA">
        <w:rPr>
          <w:sz w:val="24"/>
          <w:szCs w:val="24"/>
        </w:rPr>
        <w:t>s..</w:t>
      </w:r>
    </w:p>
    <w:p w:rsidR="00B95FDA" w:rsidRPr="00B95FDA" w:rsidRDefault="00B95FDA" w:rsidP="00B95FDA">
      <w:pPr>
        <w:spacing w:line="360" w:lineRule="auto"/>
        <w:rPr>
          <w:sz w:val="24"/>
          <w:szCs w:val="24"/>
        </w:rPr>
        <w:sectPr w:rsidR="00B95FDA" w:rsidRPr="00B95FDA">
          <w:pgSz w:w="12240" w:h="15840"/>
          <w:pgMar w:top="1320" w:right="1200" w:bottom="280" w:left="1220" w:header="0" w:footer="984" w:gutter="0"/>
          <w:cols w:space="720"/>
        </w:sectPr>
      </w:pPr>
    </w:p>
    <w:p w:rsidR="00B95FDA" w:rsidRPr="00B95FDA" w:rsidRDefault="00B95FDA" w:rsidP="00B95FDA">
      <w:pPr>
        <w:spacing w:before="2" w:line="100" w:lineRule="exact"/>
        <w:rPr>
          <w:sz w:val="10"/>
          <w:szCs w:val="10"/>
        </w:rPr>
      </w:pPr>
    </w:p>
    <w:p w:rsidR="00B95FDA" w:rsidRPr="00B95FDA" w:rsidRDefault="00B95FDA" w:rsidP="00B95FDA">
      <w:pPr>
        <w:ind w:left="1265"/>
      </w:pPr>
      <w:r w:rsidRPr="00B95FDA">
        <w:rPr>
          <w:noProof/>
        </w:rPr>
        <w:drawing>
          <wp:inline distT="0" distB="0" distL="0" distR="0">
            <wp:extent cx="5327650" cy="3228340"/>
            <wp:effectExtent l="0" t="0" r="6350" b="0"/>
            <wp:docPr id="1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27650" cy="3228340"/>
                    </a:xfrm>
                    <a:prstGeom prst="rect">
                      <a:avLst/>
                    </a:prstGeom>
                    <a:noFill/>
                    <a:ln>
                      <a:noFill/>
                    </a:ln>
                  </pic:spPr>
                </pic:pic>
              </a:graphicData>
            </a:graphic>
          </wp:inline>
        </w:drawing>
      </w:r>
    </w:p>
    <w:p w:rsidR="00B95FDA" w:rsidRPr="00B95FDA" w:rsidRDefault="00B95FDA" w:rsidP="00B95FDA">
      <w:pPr>
        <w:spacing w:before="3" w:line="180" w:lineRule="exact"/>
        <w:rPr>
          <w:sz w:val="18"/>
          <w:szCs w:val="18"/>
        </w:rPr>
      </w:pPr>
    </w:p>
    <w:p w:rsidR="00B95FDA" w:rsidRPr="00B95FDA" w:rsidRDefault="00B95FDA" w:rsidP="00B95FDA">
      <w:pPr>
        <w:spacing w:line="200" w:lineRule="exact"/>
      </w:pPr>
    </w:p>
    <w:p w:rsidR="00B95FDA" w:rsidRPr="00B95FDA" w:rsidRDefault="00B95FDA" w:rsidP="00B95FDA">
      <w:pPr>
        <w:spacing w:line="200" w:lineRule="exact"/>
      </w:pPr>
    </w:p>
    <w:p w:rsidR="00B95FDA" w:rsidRPr="00B95FDA" w:rsidRDefault="00B95FDA" w:rsidP="00B95FDA">
      <w:pPr>
        <w:spacing w:before="63" w:after="200" w:line="360" w:lineRule="auto"/>
        <w:ind w:right="20"/>
        <w:jc w:val="center"/>
        <w:rPr>
          <w:b/>
          <w:i/>
          <w:iCs/>
          <w:color w:val="000000" w:themeColor="text1"/>
          <w:spacing w:val="1"/>
          <w:sz w:val="24"/>
          <w:szCs w:val="24"/>
        </w:rPr>
      </w:pPr>
      <w:bookmarkStart w:id="80" w:name="_Toc200628756"/>
      <w:r w:rsidRPr="00B95FDA">
        <w:rPr>
          <w:b/>
          <w:i/>
          <w:iCs/>
          <w:color w:val="000000" w:themeColor="text1"/>
          <w:spacing w:val="1"/>
          <w:sz w:val="24"/>
          <w:szCs w:val="24"/>
        </w:rPr>
        <w:t>Figure 3 SAAS architecture</w:t>
      </w:r>
      <w:bookmarkEnd w:id="80"/>
    </w:p>
    <w:p w:rsidR="00B95FDA" w:rsidRPr="00B95FDA" w:rsidRDefault="00B95FDA" w:rsidP="00B95FDA">
      <w:pPr>
        <w:spacing w:before="63" w:after="200" w:line="360" w:lineRule="auto"/>
        <w:ind w:right="20"/>
        <w:jc w:val="center"/>
        <w:rPr>
          <w:b/>
          <w:i/>
          <w:iCs/>
          <w:color w:val="000000" w:themeColor="text1"/>
          <w:spacing w:val="1"/>
          <w:sz w:val="24"/>
          <w:szCs w:val="15"/>
        </w:rPr>
      </w:pPr>
    </w:p>
    <w:p w:rsidR="00B95FDA" w:rsidRPr="00B95FDA" w:rsidRDefault="00B95FDA" w:rsidP="00B95FDA">
      <w:pPr>
        <w:spacing w:before="63" w:after="200" w:line="360" w:lineRule="auto"/>
        <w:ind w:right="20"/>
        <w:jc w:val="center"/>
        <w:rPr>
          <w:b/>
          <w:i/>
          <w:iCs/>
          <w:color w:val="000000" w:themeColor="text1"/>
          <w:spacing w:val="1"/>
          <w:sz w:val="24"/>
          <w:szCs w:val="24"/>
        </w:rPr>
      </w:pPr>
    </w:p>
    <w:p w:rsidR="00B95FDA" w:rsidRPr="00B95FDA" w:rsidRDefault="00B95FDA" w:rsidP="00B95FDA">
      <w:pPr>
        <w:spacing w:line="200" w:lineRule="exact"/>
      </w:pPr>
    </w:p>
    <w:p w:rsidR="00B95FDA" w:rsidRPr="00B95FDA" w:rsidRDefault="00B95FDA" w:rsidP="00B95FDA">
      <w:pPr>
        <w:spacing w:line="200" w:lineRule="exact"/>
      </w:pPr>
    </w:p>
    <w:p w:rsidR="00B95FDA" w:rsidRPr="00B95FDA" w:rsidRDefault="00B95FDA" w:rsidP="00B95FDA">
      <w:pPr>
        <w:ind w:left="110"/>
      </w:pPr>
      <w:r w:rsidRPr="00B95FDA">
        <w:rPr>
          <w:noProof/>
        </w:rPr>
        <w:lastRenderedPageBreak/>
        <w:drawing>
          <wp:inline distT="0" distB="0" distL="0" distR="0">
            <wp:extent cx="5971540" cy="3594100"/>
            <wp:effectExtent l="0" t="0" r="0" b="6350"/>
            <wp:docPr id="1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1540" cy="3594100"/>
                    </a:xfrm>
                    <a:prstGeom prst="rect">
                      <a:avLst/>
                    </a:prstGeom>
                    <a:noFill/>
                    <a:ln>
                      <a:noFill/>
                    </a:ln>
                  </pic:spPr>
                </pic:pic>
              </a:graphicData>
            </a:graphic>
          </wp:inline>
        </w:drawing>
      </w:r>
    </w:p>
    <w:p w:rsidR="00B95FDA" w:rsidRPr="00B95FDA" w:rsidRDefault="00B95FDA" w:rsidP="00B95FDA">
      <w:pPr>
        <w:spacing w:before="63" w:after="200" w:line="360" w:lineRule="auto"/>
        <w:ind w:right="20"/>
        <w:jc w:val="center"/>
        <w:rPr>
          <w:b/>
          <w:i/>
          <w:iCs/>
          <w:color w:val="000000" w:themeColor="text1"/>
          <w:spacing w:val="1"/>
          <w:sz w:val="24"/>
          <w:szCs w:val="24"/>
        </w:rPr>
      </w:pPr>
      <w:bookmarkStart w:id="81" w:name="_Toc200628757"/>
      <w:r w:rsidRPr="00B95FDA">
        <w:rPr>
          <w:b/>
          <w:i/>
          <w:iCs/>
          <w:color w:val="000000" w:themeColor="text1"/>
          <w:spacing w:val="1"/>
          <w:sz w:val="24"/>
          <w:szCs w:val="24"/>
        </w:rPr>
        <w:t>Figure 4 Cloud service model</w:t>
      </w:r>
      <w:bookmarkEnd w:id="81"/>
    </w:p>
    <w:p w:rsidR="00B95FDA" w:rsidRPr="00B95FDA" w:rsidRDefault="00B95FDA" w:rsidP="00B95FDA">
      <w:pPr>
        <w:spacing w:line="360" w:lineRule="auto"/>
        <w:rPr>
          <w:b/>
          <w:i/>
          <w:iCs/>
          <w:color w:val="000000" w:themeColor="text1"/>
          <w:spacing w:val="1"/>
          <w:sz w:val="24"/>
          <w:szCs w:val="24"/>
        </w:rPr>
        <w:sectPr w:rsidR="00B95FDA" w:rsidRPr="00B95FDA">
          <w:pgSz w:w="12240" w:h="15840"/>
          <w:pgMar w:top="1280" w:right="1220" w:bottom="280" w:left="1260" w:header="0" w:footer="984" w:gutter="0"/>
          <w:cols w:space="720"/>
        </w:sectPr>
      </w:pPr>
    </w:p>
    <w:p w:rsidR="00B95FDA" w:rsidRPr="00B95FDA" w:rsidRDefault="00B95FDA" w:rsidP="00B95FDA">
      <w:pPr>
        <w:keepNext/>
        <w:tabs>
          <w:tab w:val="num" w:pos="1440"/>
        </w:tabs>
        <w:ind w:left="1440" w:hanging="720"/>
        <w:outlineLvl w:val="1"/>
        <w:rPr>
          <w:b/>
          <w:bCs/>
          <w:iCs/>
          <w:color w:val="000000" w:themeColor="text1"/>
          <w:sz w:val="24"/>
          <w:szCs w:val="28"/>
        </w:rPr>
      </w:pPr>
      <w:bookmarkStart w:id="82" w:name="_Toc200546651"/>
      <w:bookmarkStart w:id="83" w:name="_Toc200672199"/>
      <w:r w:rsidRPr="00B95FDA">
        <w:rPr>
          <w:b/>
          <w:bCs/>
          <w:iCs/>
          <w:color w:val="000000" w:themeColor="text1"/>
          <w:sz w:val="24"/>
          <w:szCs w:val="28"/>
        </w:rPr>
        <w:lastRenderedPageBreak/>
        <w:t>2.5.2 Private</w:t>
      </w:r>
      <w:bookmarkStart w:id="84" w:name="_GoBack"/>
      <w:bookmarkEnd w:id="84"/>
      <w:r w:rsidRPr="00B95FDA">
        <w:rPr>
          <w:b/>
          <w:bCs/>
          <w:iCs/>
          <w:color w:val="000000" w:themeColor="text1"/>
          <w:sz w:val="24"/>
          <w:szCs w:val="28"/>
        </w:rPr>
        <w:t>Cloud</w:t>
      </w:r>
      <w:bookmarkEnd w:id="82"/>
      <w:bookmarkEnd w:id="83"/>
    </w:p>
    <w:p w:rsidR="00B95FDA" w:rsidRPr="00B95FDA" w:rsidRDefault="00B95FDA" w:rsidP="00B95FDA">
      <w:pPr>
        <w:spacing w:before="18" w:line="220" w:lineRule="exact"/>
        <w:rPr>
          <w:sz w:val="22"/>
          <w:szCs w:val="22"/>
        </w:rPr>
      </w:pPr>
    </w:p>
    <w:p w:rsidR="00B95FDA" w:rsidRPr="00B95FDA" w:rsidRDefault="00B95FDA" w:rsidP="00B95FDA">
      <w:pPr>
        <w:spacing w:line="360" w:lineRule="auto"/>
        <w:ind w:left="120" w:right="73"/>
        <w:jc w:val="both"/>
        <w:rPr>
          <w:sz w:val="24"/>
          <w:szCs w:val="24"/>
        </w:rPr>
      </w:pPr>
      <w:r w:rsidRPr="00B95FDA">
        <w:rPr>
          <w:sz w:val="24"/>
          <w:szCs w:val="24"/>
        </w:rPr>
        <w:t xml:space="preserve">The </w:t>
      </w:r>
      <w:r w:rsidRPr="00B95FDA">
        <w:rPr>
          <w:spacing w:val="-1"/>
          <w:sz w:val="24"/>
          <w:szCs w:val="24"/>
        </w:rPr>
        <w:t>c</w:t>
      </w:r>
      <w:r w:rsidRPr="00B95FDA">
        <w:rPr>
          <w:sz w:val="24"/>
          <w:szCs w:val="24"/>
        </w:rPr>
        <w:t>loudd</w:t>
      </w:r>
      <w:r w:rsidRPr="00B95FDA">
        <w:rPr>
          <w:spacing w:val="-1"/>
          <w:sz w:val="24"/>
          <w:szCs w:val="24"/>
        </w:rPr>
        <w:t>e</w:t>
      </w:r>
      <w:r w:rsidRPr="00B95FDA">
        <w:rPr>
          <w:sz w:val="24"/>
          <w:szCs w:val="24"/>
        </w:rPr>
        <w:t>v</w:t>
      </w:r>
      <w:r w:rsidRPr="00B95FDA">
        <w:rPr>
          <w:spacing w:val="-1"/>
          <w:sz w:val="24"/>
          <w:szCs w:val="24"/>
        </w:rPr>
        <w:t>e</w:t>
      </w:r>
      <w:r w:rsidRPr="00B95FDA">
        <w:rPr>
          <w:sz w:val="24"/>
          <w:szCs w:val="24"/>
        </w:rPr>
        <w:t>lop</w:t>
      </w:r>
      <w:r w:rsidRPr="00B95FDA">
        <w:rPr>
          <w:spacing w:val="-1"/>
          <w:sz w:val="24"/>
          <w:szCs w:val="24"/>
        </w:rPr>
        <w:t>e</w:t>
      </w:r>
      <w:r w:rsidRPr="00B95FDA">
        <w:rPr>
          <w:sz w:val="24"/>
          <w:szCs w:val="24"/>
        </w:rPr>
        <w:t>d</w:t>
      </w:r>
      <w:r w:rsidRPr="00B95FDA">
        <w:rPr>
          <w:spacing w:val="-1"/>
          <w:sz w:val="24"/>
          <w:szCs w:val="24"/>
        </w:rPr>
        <w:t>a</w:t>
      </w:r>
      <w:r w:rsidRPr="00B95FDA">
        <w:rPr>
          <w:sz w:val="24"/>
          <w:szCs w:val="24"/>
        </w:rPr>
        <w:t>s</w:t>
      </w:r>
      <w:r w:rsidRPr="00B95FDA">
        <w:rPr>
          <w:spacing w:val="1"/>
          <w:sz w:val="24"/>
          <w:szCs w:val="24"/>
        </w:rPr>
        <w:t>p</w:t>
      </w:r>
      <w:r w:rsidRPr="00B95FDA">
        <w:rPr>
          <w:spacing w:val="-1"/>
          <w:sz w:val="24"/>
          <w:szCs w:val="24"/>
        </w:rPr>
        <w:t>e</w:t>
      </w:r>
      <w:r w:rsidRPr="00B95FDA">
        <w:rPr>
          <w:sz w:val="24"/>
          <w:szCs w:val="24"/>
        </w:rPr>
        <w:t xml:space="preserve">r the </w:t>
      </w:r>
      <w:r w:rsidRPr="00B95FDA">
        <w:rPr>
          <w:spacing w:val="-1"/>
          <w:sz w:val="24"/>
          <w:szCs w:val="24"/>
        </w:rPr>
        <w:t>r</w:t>
      </w:r>
      <w:r w:rsidRPr="00B95FDA">
        <w:rPr>
          <w:sz w:val="24"/>
          <w:szCs w:val="24"/>
        </w:rPr>
        <w:t>ul</w:t>
      </w:r>
      <w:r w:rsidRPr="00B95FDA">
        <w:rPr>
          <w:spacing w:val="-1"/>
          <w:sz w:val="24"/>
          <w:szCs w:val="24"/>
        </w:rPr>
        <w:t>e</w:t>
      </w:r>
      <w:r w:rsidRPr="00B95FDA">
        <w:rPr>
          <w:sz w:val="24"/>
          <w:szCs w:val="24"/>
        </w:rPr>
        <w:t>sof single o</w:t>
      </w:r>
      <w:r w:rsidRPr="00B95FDA">
        <w:rPr>
          <w:spacing w:val="2"/>
          <w:sz w:val="24"/>
          <w:szCs w:val="24"/>
        </w:rPr>
        <w:t>r</w:t>
      </w:r>
      <w:r w:rsidRPr="00B95FDA">
        <w:rPr>
          <w:sz w:val="24"/>
          <w:szCs w:val="24"/>
        </w:rPr>
        <w:t>g</w:t>
      </w:r>
      <w:r w:rsidRPr="00B95FDA">
        <w:rPr>
          <w:spacing w:val="-1"/>
          <w:sz w:val="24"/>
          <w:szCs w:val="24"/>
        </w:rPr>
        <w:t>a</w:t>
      </w:r>
      <w:r w:rsidRPr="00B95FDA">
        <w:rPr>
          <w:sz w:val="24"/>
          <w:szCs w:val="24"/>
        </w:rPr>
        <w:t>ni</w:t>
      </w:r>
      <w:r w:rsidRPr="00B95FDA">
        <w:rPr>
          <w:spacing w:val="-1"/>
          <w:sz w:val="24"/>
          <w:szCs w:val="24"/>
        </w:rPr>
        <w:t>za</w:t>
      </w:r>
      <w:r w:rsidRPr="00B95FDA">
        <w:rPr>
          <w:sz w:val="24"/>
          <w:szCs w:val="24"/>
        </w:rPr>
        <w:t>tionisknown</w:t>
      </w:r>
      <w:r w:rsidRPr="00B95FDA">
        <w:rPr>
          <w:spacing w:val="-1"/>
          <w:sz w:val="24"/>
          <w:szCs w:val="24"/>
        </w:rPr>
        <w:t>a</w:t>
      </w:r>
      <w:r w:rsidRPr="00B95FDA">
        <w:rPr>
          <w:sz w:val="24"/>
          <w:szCs w:val="24"/>
        </w:rPr>
        <w:t>s</w:t>
      </w:r>
      <w:r w:rsidRPr="00B95FDA">
        <w:rPr>
          <w:spacing w:val="1"/>
          <w:sz w:val="24"/>
          <w:szCs w:val="24"/>
        </w:rPr>
        <w:t xml:space="preserve"> P</w:t>
      </w:r>
      <w:r w:rsidRPr="00B95FDA">
        <w:rPr>
          <w:spacing w:val="-1"/>
          <w:sz w:val="24"/>
          <w:szCs w:val="24"/>
        </w:rPr>
        <w:t>r</w:t>
      </w:r>
      <w:r w:rsidRPr="00B95FDA">
        <w:rPr>
          <w:sz w:val="24"/>
          <w:szCs w:val="24"/>
        </w:rPr>
        <w:t>iv</w:t>
      </w:r>
      <w:r w:rsidRPr="00B95FDA">
        <w:rPr>
          <w:spacing w:val="-1"/>
          <w:sz w:val="24"/>
          <w:szCs w:val="24"/>
        </w:rPr>
        <w:t>a</w:t>
      </w:r>
      <w:r w:rsidRPr="00B95FDA">
        <w:rPr>
          <w:spacing w:val="1"/>
          <w:sz w:val="24"/>
          <w:szCs w:val="24"/>
        </w:rPr>
        <w:t>t</w:t>
      </w:r>
      <w:r w:rsidRPr="00B95FDA">
        <w:rPr>
          <w:sz w:val="24"/>
          <w:szCs w:val="24"/>
        </w:rPr>
        <w:t xml:space="preserve">e </w:t>
      </w:r>
      <w:r w:rsidRPr="00B95FDA">
        <w:rPr>
          <w:spacing w:val="1"/>
          <w:sz w:val="24"/>
          <w:szCs w:val="24"/>
        </w:rPr>
        <w:t>C</w:t>
      </w:r>
      <w:r w:rsidRPr="00B95FDA">
        <w:rPr>
          <w:sz w:val="24"/>
          <w:szCs w:val="24"/>
        </w:rPr>
        <w:t>loud.This</w:t>
      </w:r>
      <w:r w:rsidRPr="00B95FDA">
        <w:rPr>
          <w:spacing w:val="-1"/>
          <w:sz w:val="24"/>
          <w:szCs w:val="24"/>
        </w:rPr>
        <w:t>c</w:t>
      </w:r>
      <w:r w:rsidRPr="00B95FDA">
        <w:rPr>
          <w:sz w:val="24"/>
          <w:szCs w:val="24"/>
        </w:rPr>
        <w:t xml:space="preserve">loud </w:t>
      </w:r>
      <w:r w:rsidRPr="00B95FDA">
        <w:rPr>
          <w:spacing w:val="-1"/>
          <w:sz w:val="24"/>
          <w:szCs w:val="24"/>
        </w:rPr>
        <w:t>c</w:t>
      </w:r>
      <w:r w:rsidRPr="00B95FDA">
        <w:rPr>
          <w:sz w:val="24"/>
          <w:szCs w:val="24"/>
        </w:rPr>
        <w:t xml:space="preserve">ouldbe </w:t>
      </w:r>
      <w:r w:rsidRPr="00B95FDA">
        <w:rPr>
          <w:spacing w:val="2"/>
          <w:sz w:val="24"/>
          <w:szCs w:val="24"/>
        </w:rPr>
        <w:t>d</w:t>
      </w:r>
      <w:r w:rsidRPr="00B95FDA">
        <w:rPr>
          <w:spacing w:val="-1"/>
          <w:sz w:val="24"/>
          <w:szCs w:val="24"/>
        </w:rPr>
        <w:t>e</w:t>
      </w:r>
      <w:r w:rsidRPr="00B95FDA">
        <w:rPr>
          <w:sz w:val="24"/>
          <w:szCs w:val="24"/>
        </w:rPr>
        <w:t>v</w:t>
      </w:r>
      <w:r w:rsidRPr="00B95FDA">
        <w:rPr>
          <w:spacing w:val="-1"/>
          <w:sz w:val="24"/>
          <w:szCs w:val="24"/>
        </w:rPr>
        <w:t>e</w:t>
      </w:r>
      <w:r w:rsidRPr="00B95FDA">
        <w:rPr>
          <w:sz w:val="24"/>
          <w:szCs w:val="24"/>
        </w:rPr>
        <w:t>lop</w:t>
      </w:r>
      <w:r w:rsidRPr="00B95FDA">
        <w:rPr>
          <w:spacing w:val="-1"/>
          <w:sz w:val="24"/>
          <w:szCs w:val="24"/>
        </w:rPr>
        <w:t>e</w:t>
      </w:r>
      <w:r w:rsidRPr="00B95FDA">
        <w:rPr>
          <w:sz w:val="24"/>
          <w:szCs w:val="24"/>
        </w:rPr>
        <w:t>d</w:t>
      </w:r>
      <w:r w:rsidRPr="00B95FDA">
        <w:rPr>
          <w:spacing w:val="-1"/>
          <w:sz w:val="24"/>
          <w:szCs w:val="24"/>
        </w:rPr>
        <w:t>f</w:t>
      </w:r>
      <w:r w:rsidRPr="00B95FDA">
        <w:rPr>
          <w:spacing w:val="2"/>
          <w:sz w:val="24"/>
          <w:szCs w:val="24"/>
        </w:rPr>
        <w:t>o</w:t>
      </w:r>
      <w:r w:rsidRPr="00B95FDA">
        <w:rPr>
          <w:sz w:val="24"/>
          <w:szCs w:val="24"/>
        </w:rPr>
        <w:t>rsp</w:t>
      </w:r>
      <w:r w:rsidRPr="00B95FDA">
        <w:rPr>
          <w:spacing w:val="-1"/>
          <w:sz w:val="24"/>
          <w:szCs w:val="24"/>
        </w:rPr>
        <w:t>ec</w:t>
      </w:r>
      <w:r w:rsidRPr="00B95FDA">
        <w:rPr>
          <w:sz w:val="24"/>
          <w:szCs w:val="24"/>
        </w:rPr>
        <w:t>i</w:t>
      </w:r>
      <w:r w:rsidRPr="00B95FDA">
        <w:rPr>
          <w:spacing w:val="-1"/>
          <w:sz w:val="24"/>
          <w:szCs w:val="24"/>
        </w:rPr>
        <w:t>f</w:t>
      </w:r>
      <w:r w:rsidRPr="00B95FDA">
        <w:rPr>
          <w:spacing w:val="3"/>
          <w:sz w:val="24"/>
          <w:szCs w:val="24"/>
        </w:rPr>
        <w:t>i</w:t>
      </w:r>
      <w:r w:rsidRPr="00B95FDA">
        <w:rPr>
          <w:spacing w:val="-1"/>
          <w:sz w:val="24"/>
          <w:szCs w:val="24"/>
        </w:rPr>
        <w:t>e</w:t>
      </w:r>
      <w:r w:rsidRPr="00B95FDA">
        <w:rPr>
          <w:sz w:val="24"/>
          <w:szCs w:val="24"/>
        </w:rPr>
        <w:t>dp</w:t>
      </w:r>
      <w:r w:rsidRPr="00B95FDA">
        <w:rPr>
          <w:spacing w:val="2"/>
          <w:sz w:val="24"/>
          <w:szCs w:val="24"/>
        </w:rPr>
        <w:t>r</w:t>
      </w:r>
      <w:r w:rsidRPr="00B95FDA">
        <w:rPr>
          <w:spacing w:val="-1"/>
          <w:sz w:val="24"/>
          <w:szCs w:val="24"/>
        </w:rPr>
        <w:t>e</w:t>
      </w:r>
      <w:r w:rsidRPr="00B95FDA">
        <w:rPr>
          <w:sz w:val="24"/>
          <w:szCs w:val="24"/>
        </w:rPr>
        <w:t>mis</w:t>
      </w:r>
      <w:r w:rsidRPr="00B95FDA">
        <w:rPr>
          <w:spacing w:val="-1"/>
          <w:sz w:val="24"/>
          <w:szCs w:val="24"/>
        </w:rPr>
        <w:t>e</w:t>
      </w:r>
      <w:r w:rsidRPr="00B95FDA">
        <w:rPr>
          <w:sz w:val="24"/>
          <w:szCs w:val="24"/>
        </w:rPr>
        <w:t>s.</w:t>
      </w:r>
      <w:r w:rsidRPr="00B95FDA">
        <w:rPr>
          <w:spacing w:val="2"/>
          <w:sz w:val="24"/>
          <w:szCs w:val="24"/>
        </w:rPr>
        <w:t>T</w:t>
      </w:r>
      <w:r w:rsidRPr="00B95FDA">
        <w:rPr>
          <w:sz w:val="24"/>
          <w:szCs w:val="24"/>
        </w:rPr>
        <w:t>his</w:t>
      </w:r>
      <w:r w:rsidRPr="00B95FDA">
        <w:rPr>
          <w:spacing w:val="-1"/>
          <w:sz w:val="24"/>
          <w:szCs w:val="24"/>
        </w:rPr>
        <w:t>c</w:t>
      </w:r>
      <w:r w:rsidRPr="00B95FDA">
        <w:rPr>
          <w:sz w:val="24"/>
          <w:szCs w:val="24"/>
        </w:rPr>
        <w:t>loud</w:t>
      </w:r>
      <w:r w:rsidRPr="00B95FDA">
        <w:rPr>
          <w:spacing w:val="-1"/>
          <w:sz w:val="24"/>
          <w:szCs w:val="24"/>
        </w:rPr>
        <w:t>c</w:t>
      </w:r>
      <w:r w:rsidRPr="00B95FDA">
        <w:rPr>
          <w:sz w:val="24"/>
          <w:szCs w:val="24"/>
        </w:rPr>
        <w:t>ould</w:t>
      </w:r>
      <w:r w:rsidRPr="00B95FDA">
        <w:rPr>
          <w:spacing w:val="2"/>
          <w:sz w:val="24"/>
          <w:szCs w:val="24"/>
        </w:rPr>
        <w:t>b</w:t>
      </w:r>
      <w:r w:rsidRPr="00B95FDA">
        <w:rPr>
          <w:sz w:val="24"/>
          <w:szCs w:val="24"/>
        </w:rPr>
        <w:t>eu</w:t>
      </w:r>
      <w:r w:rsidRPr="00B95FDA">
        <w:rPr>
          <w:spacing w:val="3"/>
          <w:sz w:val="24"/>
          <w:szCs w:val="24"/>
        </w:rPr>
        <w:t>s</w:t>
      </w:r>
      <w:r w:rsidRPr="00B95FDA">
        <w:rPr>
          <w:spacing w:val="-1"/>
          <w:sz w:val="24"/>
          <w:szCs w:val="24"/>
        </w:rPr>
        <w:t>e</w:t>
      </w:r>
      <w:r w:rsidRPr="00B95FDA">
        <w:rPr>
          <w:sz w:val="24"/>
          <w:szCs w:val="24"/>
        </w:rPr>
        <w:t>dasp</w:t>
      </w:r>
      <w:r w:rsidRPr="00B95FDA">
        <w:rPr>
          <w:spacing w:val="-1"/>
          <w:sz w:val="24"/>
          <w:szCs w:val="24"/>
        </w:rPr>
        <w:t>e</w:t>
      </w:r>
      <w:r w:rsidRPr="00B95FDA">
        <w:rPr>
          <w:sz w:val="24"/>
          <w:szCs w:val="24"/>
        </w:rPr>
        <w:t xml:space="preserve">rour </w:t>
      </w:r>
      <w:r w:rsidRPr="00B95FDA">
        <w:rPr>
          <w:spacing w:val="3"/>
          <w:sz w:val="24"/>
          <w:szCs w:val="24"/>
        </w:rPr>
        <w:t>s</w:t>
      </w:r>
      <w:r w:rsidRPr="00B95FDA">
        <w:rPr>
          <w:spacing w:val="-1"/>
          <w:sz w:val="24"/>
          <w:szCs w:val="24"/>
        </w:rPr>
        <w:t>ec</w:t>
      </w:r>
      <w:r w:rsidRPr="00B95FDA">
        <w:rPr>
          <w:sz w:val="24"/>
          <w:szCs w:val="24"/>
        </w:rPr>
        <w:t>u</w:t>
      </w:r>
      <w:r w:rsidRPr="00B95FDA">
        <w:rPr>
          <w:spacing w:val="-1"/>
          <w:sz w:val="24"/>
          <w:szCs w:val="24"/>
        </w:rPr>
        <w:t>r</w:t>
      </w:r>
      <w:r w:rsidRPr="00B95FDA">
        <w:rPr>
          <w:sz w:val="24"/>
          <w:szCs w:val="24"/>
        </w:rPr>
        <w:t xml:space="preserve">ity </w:t>
      </w:r>
      <w:r w:rsidRPr="00B95FDA">
        <w:rPr>
          <w:spacing w:val="-1"/>
          <w:sz w:val="24"/>
          <w:szCs w:val="24"/>
        </w:rPr>
        <w:t>re</w:t>
      </w:r>
      <w:r w:rsidRPr="00B95FDA">
        <w:rPr>
          <w:sz w:val="24"/>
          <w:szCs w:val="24"/>
        </w:rPr>
        <w:t>qui</w:t>
      </w:r>
      <w:r w:rsidRPr="00B95FDA">
        <w:rPr>
          <w:spacing w:val="-1"/>
          <w:sz w:val="24"/>
          <w:szCs w:val="24"/>
        </w:rPr>
        <w:t>re</w:t>
      </w:r>
      <w:r w:rsidRPr="00B95FDA">
        <w:rPr>
          <w:sz w:val="24"/>
          <w:szCs w:val="24"/>
        </w:rPr>
        <w:t>m</w:t>
      </w:r>
      <w:r w:rsidRPr="00B95FDA">
        <w:rPr>
          <w:spacing w:val="-1"/>
          <w:sz w:val="24"/>
          <w:szCs w:val="24"/>
        </w:rPr>
        <w:t>e</w:t>
      </w:r>
      <w:r w:rsidRPr="00B95FDA">
        <w:rPr>
          <w:sz w:val="24"/>
          <w:szCs w:val="24"/>
        </w:rPr>
        <w:t>ntsi.</w:t>
      </w:r>
      <w:r w:rsidRPr="00B95FDA">
        <w:rPr>
          <w:spacing w:val="-1"/>
          <w:sz w:val="24"/>
          <w:szCs w:val="24"/>
        </w:rPr>
        <w:t>e</w:t>
      </w:r>
      <w:r w:rsidRPr="00B95FDA">
        <w:rPr>
          <w:sz w:val="24"/>
          <w:szCs w:val="24"/>
        </w:rPr>
        <w:t>.mostlyd</w:t>
      </w:r>
      <w:r w:rsidRPr="00B95FDA">
        <w:rPr>
          <w:spacing w:val="-1"/>
          <w:sz w:val="24"/>
          <w:szCs w:val="24"/>
        </w:rPr>
        <w:t>e</w:t>
      </w:r>
      <w:r w:rsidRPr="00B95FDA">
        <w:rPr>
          <w:spacing w:val="1"/>
          <w:sz w:val="24"/>
          <w:szCs w:val="24"/>
        </w:rPr>
        <w:t>d</w:t>
      </w:r>
      <w:r w:rsidRPr="00B95FDA">
        <w:rPr>
          <w:sz w:val="24"/>
          <w:szCs w:val="24"/>
        </w:rPr>
        <w:t>i</w:t>
      </w:r>
      <w:r w:rsidRPr="00B95FDA">
        <w:rPr>
          <w:spacing w:val="-1"/>
          <w:sz w:val="24"/>
          <w:szCs w:val="24"/>
        </w:rPr>
        <w:t>ca</w:t>
      </w:r>
      <w:r w:rsidRPr="00B95FDA">
        <w:rPr>
          <w:sz w:val="24"/>
          <w:szCs w:val="24"/>
        </w:rPr>
        <w:t>t</w:t>
      </w:r>
      <w:r w:rsidRPr="00B95FDA">
        <w:rPr>
          <w:spacing w:val="-1"/>
          <w:sz w:val="24"/>
          <w:szCs w:val="24"/>
        </w:rPr>
        <w:t>e</w:t>
      </w:r>
      <w:r w:rsidRPr="00B95FDA">
        <w:rPr>
          <w:sz w:val="24"/>
          <w:szCs w:val="24"/>
        </w:rPr>
        <w:t xml:space="preserve">dtoa single </w:t>
      </w:r>
      <w:r w:rsidRPr="00B95FDA">
        <w:rPr>
          <w:spacing w:val="2"/>
          <w:sz w:val="24"/>
          <w:szCs w:val="24"/>
        </w:rPr>
        <w:t>or</w:t>
      </w:r>
      <w:r w:rsidRPr="00B95FDA">
        <w:rPr>
          <w:sz w:val="24"/>
          <w:szCs w:val="24"/>
        </w:rPr>
        <w:t>g</w:t>
      </w:r>
      <w:r w:rsidRPr="00B95FDA">
        <w:rPr>
          <w:spacing w:val="-1"/>
          <w:sz w:val="24"/>
          <w:szCs w:val="24"/>
        </w:rPr>
        <w:t>a</w:t>
      </w:r>
      <w:r w:rsidRPr="00B95FDA">
        <w:rPr>
          <w:sz w:val="24"/>
          <w:szCs w:val="24"/>
        </w:rPr>
        <w:t>ni</w:t>
      </w:r>
      <w:r w:rsidRPr="00B95FDA">
        <w:rPr>
          <w:spacing w:val="-1"/>
          <w:sz w:val="24"/>
          <w:szCs w:val="24"/>
        </w:rPr>
        <w:t>za</w:t>
      </w:r>
      <w:r w:rsidRPr="00B95FDA">
        <w:rPr>
          <w:sz w:val="24"/>
          <w:szCs w:val="24"/>
        </w:rPr>
        <w:t>tion.Multi</w:t>
      </w:r>
      <w:r w:rsidRPr="00B95FDA">
        <w:rPr>
          <w:spacing w:val="-1"/>
          <w:sz w:val="24"/>
          <w:szCs w:val="24"/>
        </w:rPr>
        <w:t>-</w:t>
      </w:r>
      <w:r w:rsidRPr="00B95FDA">
        <w:rPr>
          <w:sz w:val="24"/>
          <w:szCs w:val="24"/>
        </w:rPr>
        <w:t>t</w:t>
      </w:r>
      <w:r w:rsidRPr="00B95FDA">
        <w:rPr>
          <w:spacing w:val="-1"/>
          <w:sz w:val="24"/>
          <w:szCs w:val="24"/>
        </w:rPr>
        <w:t>e</w:t>
      </w:r>
      <w:r w:rsidRPr="00B95FDA">
        <w:rPr>
          <w:sz w:val="24"/>
          <w:szCs w:val="24"/>
        </w:rPr>
        <w:t>n</w:t>
      </w:r>
      <w:r w:rsidRPr="00B95FDA">
        <w:rPr>
          <w:spacing w:val="-1"/>
          <w:sz w:val="24"/>
          <w:szCs w:val="24"/>
        </w:rPr>
        <w:t>a</w:t>
      </w:r>
      <w:r w:rsidRPr="00B95FDA">
        <w:rPr>
          <w:sz w:val="24"/>
          <w:szCs w:val="24"/>
        </w:rPr>
        <w:t>nt</w:t>
      </w:r>
      <w:r w:rsidRPr="00B95FDA">
        <w:rPr>
          <w:spacing w:val="-1"/>
          <w:sz w:val="24"/>
          <w:szCs w:val="24"/>
        </w:rPr>
        <w:t>a</w:t>
      </w:r>
      <w:r w:rsidRPr="00B95FDA">
        <w:rPr>
          <w:sz w:val="24"/>
          <w:szCs w:val="24"/>
        </w:rPr>
        <w:t>nd</w:t>
      </w:r>
      <w:r w:rsidRPr="00B95FDA">
        <w:rPr>
          <w:spacing w:val="1"/>
          <w:sz w:val="24"/>
          <w:szCs w:val="24"/>
        </w:rPr>
        <w:t>S</w:t>
      </w:r>
      <w:r w:rsidRPr="00B95FDA">
        <w:rPr>
          <w:spacing w:val="-1"/>
          <w:sz w:val="24"/>
          <w:szCs w:val="24"/>
        </w:rPr>
        <w:t>ca</w:t>
      </w:r>
      <w:r w:rsidRPr="00B95FDA">
        <w:rPr>
          <w:sz w:val="24"/>
          <w:szCs w:val="24"/>
        </w:rPr>
        <w:t>l</w:t>
      </w:r>
      <w:r w:rsidRPr="00B95FDA">
        <w:rPr>
          <w:spacing w:val="-1"/>
          <w:sz w:val="24"/>
          <w:szCs w:val="24"/>
        </w:rPr>
        <w:t>a</w:t>
      </w:r>
      <w:r w:rsidRPr="00B95FDA">
        <w:rPr>
          <w:sz w:val="24"/>
          <w:szCs w:val="24"/>
        </w:rPr>
        <w:t xml:space="preserve">bilityissome </w:t>
      </w:r>
      <w:r w:rsidRPr="00B95FDA">
        <w:rPr>
          <w:spacing w:val="-1"/>
          <w:sz w:val="24"/>
          <w:szCs w:val="24"/>
        </w:rPr>
        <w:t>fea</w:t>
      </w:r>
      <w:r w:rsidRPr="00B95FDA">
        <w:rPr>
          <w:sz w:val="24"/>
          <w:szCs w:val="24"/>
        </w:rPr>
        <w:t>tu</w:t>
      </w:r>
      <w:r w:rsidRPr="00B95FDA">
        <w:rPr>
          <w:spacing w:val="2"/>
          <w:sz w:val="24"/>
          <w:szCs w:val="24"/>
        </w:rPr>
        <w:t>r</w:t>
      </w:r>
      <w:r w:rsidRPr="00B95FDA">
        <w:rPr>
          <w:sz w:val="24"/>
          <w:szCs w:val="24"/>
        </w:rPr>
        <w:t>e ofthismod</w:t>
      </w:r>
      <w:r w:rsidRPr="00B95FDA">
        <w:rPr>
          <w:spacing w:val="-1"/>
          <w:sz w:val="24"/>
          <w:szCs w:val="24"/>
        </w:rPr>
        <w:t>e</w:t>
      </w:r>
      <w:r w:rsidRPr="00B95FDA">
        <w:rPr>
          <w:sz w:val="24"/>
          <w:szCs w:val="24"/>
        </w:rPr>
        <w:t>l.</w:t>
      </w:r>
      <w:r w:rsidRPr="00B95FDA">
        <w:rPr>
          <w:spacing w:val="-1"/>
          <w:sz w:val="24"/>
          <w:szCs w:val="24"/>
        </w:rPr>
        <w:t>F</w:t>
      </w:r>
      <w:r w:rsidRPr="00B95FDA">
        <w:rPr>
          <w:spacing w:val="2"/>
          <w:sz w:val="24"/>
          <w:szCs w:val="24"/>
        </w:rPr>
        <w:t>o</w:t>
      </w:r>
      <w:r w:rsidRPr="00B95FDA">
        <w:rPr>
          <w:sz w:val="24"/>
          <w:szCs w:val="24"/>
        </w:rPr>
        <w:t xml:space="preserve">r </w:t>
      </w:r>
      <w:r w:rsidRPr="00B95FDA">
        <w:rPr>
          <w:spacing w:val="-1"/>
          <w:sz w:val="24"/>
          <w:szCs w:val="24"/>
        </w:rPr>
        <w:t>e</w:t>
      </w:r>
      <w:r w:rsidRPr="00B95FDA">
        <w:rPr>
          <w:sz w:val="24"/>
          <w:szCs w:val="24"/>
        </w:rPr>
        <w:t>.g.</w:t>
      </w:r>
      <w:r w:rsidRPr="00B95FDA">
        <w:rPr>
          <w:spacing w:val="1"/>
          <w:sz w:val="24"/>
          <w:szCs w:val="24"/>
        </w:rPr>
        <w:t xml:space="preserve"> Ra</w:t>
      </w:r>
      <w:r w:rsidRPr="00B95FDA">
        <w:rPr>
          <w:spacing w:val="-1"/>
          <w:sz w:val="24"/>
          <w:szCs w:val="24"/>
        </w:rPr>
        <w:t>c</w:t>
      </w:r>
      <w:r w:rsidRPr="00B95FDA">
        <w:rPr>
          <w:sz w:val="24"/>
          <w:szCs w:val="24"/>
        </w:rPr>
        <w:t xml:space="preserve">k </w:t>
      </w:r>
      <w:r w:rsidRPr="00B95FDA">
        <w:rPr>
          <w:spacing w:val="1"/>
          <w:sz w:val="24"/>
          <w:szCs w:val="24"/>
        </w:rPr>
        <w:t>s</w:t>
      </w:r>
      <w:r w:rsidRPr="00B95FDA">
        <w:rPr>
          <w:spacing w:val="2"/>
          <w:sz w:val="24"/>
          <w:szCs w:val="24"/>
        </w:rPr>
        <w:t>p</w:t>
      </w:r>
      <w:r w:rsidRPr="00B95FDA">
        <w:rPr>
          <w:spacing w:val="-1"/>
          <w:sz w:val="24"/>
          <w:szCs w:val="24"/>
        </w:rPr>
        <w:t>ac</w:t>
      </w:r>
      <w:r w:rsidRPr="00B95FDA">
        <w:rPr>
          <w:sz w:val="24"/>
          <w:szCs w:val="24"/>
        </w:rPr>
        <w:t>e</w:t>
      </w:r>
      <w:r w:rsidRPr="00B95FDA">
        <w:rPr>
          <w:spacing w:val="-1"/>
          <w:sz w:val="24"/>
          <w:szCs w:val="24"/>
        </w:rPr>
        <w:t>a</w:t>
      </w:r>
      <w:r w:rsidRPr="00B95FDA">
        <w:rPr>
          <w:sz w:val="24"/>
          <w:szCs w:val="24"/>
        </w:rPr>
        <w:t>nd</w:t>
      </w:r>
      <w:r w:rsidRPr="00B95FDA">
        <w:rPr>
          <w:spacing w:val="2"/>
          <w:sz w:val="24"/>
          <w:szCs w:val="24"/>
        </w:rPr>
        <w:t>V</w:t>
      </w:r>
      <w:r w:rsidRPr="00B95FDA">
        <w:rPr>
          <w:spacing w:val="1"/>
          <w:sz w:val="24"/>
          <w:szCs w:val="24"/>
        </w:rPr>
        <w:t>M</w:t>
      </w:r>
      <w:r w:rsidRPr="00B95FDA">
        <w:rPr>
          <w:sz w:val="24"/>
          <w:szCs w:val="24"/>
        </w:rPr>
        <w:t>w</w:t>
      </w:r>
      <w:r w:rsidRPr="00B95FDA">
        <w:rPr>
          <w:spacing w:val="-1"/>
          <w:sz w:val="24"/>
          <w:szCs w:val="24"/>
        </w:rPr>
        <w:t>ar</w:t>
      </w:r>
      <w:r w:rsidRPr="00B95FDA">
        <w:rPr>
          <w:sz w:val="24"/>
          <w:szCs w:val="24"/>
        </w:rPr>
        <w:t>e</w:t>
      </w:r>
      <w:r w:rsidRPr="00B95FDA">
        <w:rPr>
          <w:spacing w:val="-1"/>
          <w:sz w:val="24"/>
          <w:szCs w:val="24"/>
        </w:rPr>
        <w:t>a</w:t>
      </w:r>
      <w:r w:rsidRPr="00B95FDA">
        <w:rPr>
          <w:spacing w:val="2"/>
          <w:sz w:val="24"/>
          <w:szCs w:val="24"/>
        </w:rPr>
        <w:t>r</w:t>
      </w:r>
      <w:r w:rsidRPr="00B95FDA">
        <w:rPr>
          <w:sz w:val="24"/>
          <w:szCs w:val="24"/>
        </w:rPr>
        <w:t>e the</w:t>
      </w:r>
      <w:r w:rsidRPr="00B95FDA">
        <w:rPr>
          <w:spacing w:val="-1"/>
          <w:sz w:val="24"/>
          <w:szCs w:val="24"/>
        </w:rPr>
        <w:t>c</w:t>
      </w:r>
      <w:r w:rsidRPr="00B95FDA">
        <w:rPr>
          <w:sz w:val="24"/>
          <w:szCs w:val="24"/>
        </w:rPr>
        <w:t>omp</w:t>
      </w:r>
      <w:r w:rsidRPr="00B95FDA">
        <w:rPr>
          <w:spacing w:val="-1"/>
          <w:sz w:val="24"/>
          <w:szCs w:val="24"/>
        </w:rPr>
        <w:t>a</w:t>
      </w:r>
      <w:r w:rsidRPr="00B95FDA">
        <w:rPr>
          <w:sz w:val="24"/>
          <w:szCs w:val="24"/>
        </w:rPr>
        <w:t>ni</w:t>
      </w:r>
      <w:r w:rsidRPr="00B95FDA">
        <w:rPr>
          <w:spacing w:val="1"/>
          <w:sz w:val="24"/>
          <w:szCs w:val="24"/>
        </w:rPr>
        <w:t>e</w:t>
      </w:r>
      <w:r w:rsidRPr="00B95FDA">
        <w:rPr>
          <w:sz w:val="24"/>
          <w:szCs w:val="24"/>
        </w:rPr>
        <w:t>sp</w:t>
      </w:r>
      <w:r w:rsidRPr="00B95FDA">
        <w:rPr>
          <w:spacing w:val="-1"/>
          <w:sz w:val="24"/>
          <w:szCs w:val="24"/>
        </w:rPr>
        <w:t>r</w:t>
      </w:r>
      <w:r w:rsidRPr="00B95FDA">
        <w:rPr>
          <w:sz w:val="24"/>
          <w:szCs w:val="24"/>
        </w:rPr>
        <w:t>o</w:t>
      </w:r>
      <w:r w:rsidRPr="00B95FDA">
        <w:rPr>
          <w:spacing w:val="1"/>
          <w:sz w:val="24"/>
          <w:szCs w:val="24"/>
        </w:rPr>
        <w:t>v</w:t>
      </w:r>
      <w:r w:rsidRPr="00B95FDA">
        <w:rPr>
          <w:sz w:val="24"/>
          <w:szCs w:val="24"/>
        </w:rPr>
        <w:t>idingp</w:t>
      </w:r>
      <w:r w:rsidRPr="00B95FDA">
        <w:rPr>
          <w:spacing w:val="-1"/>
          <w:sz w:val="24"/>
          <w:szCs w:val="24"/>
        </w:rPr>
        <w:t>r</w:t>
      </w:r>
      <w:r w:rsidRPr="00B95FDA">
        <w:rPr>
          <w:sz w:val="24"/>
          <w:szCs w:val="24"/>
        </w:rPr>
        <w:t>iv</w:t>
      </w:r>
      <w:r w:rsidRPr="00B95FDA">
        <w:rPr>
          <w:spacing w:val="-1"/>
          <w:sz w:val="24"/>
          <w:szCs w:val="24"/>
        </w:rPr>
        <w:t>a</w:t>
      </w:r>
      <w:r w:rsidRPr="00B95FDA">
        <w:rPr>
          <w:sz w:val="24"/>
          <w:szCs w:val="24"/>
        </w:rPr>
        <w:t>te</w:t>
      </w:r>
      <w:r w:rsidRPr="00B95FDA">
        <w:rPr>
          <w:spacing w:val="-1"/>
          <w:sz w:val="24"/>
          <w:szCs w:val="24"/>
        </w:rPr>
        <w:t>c</w:t>
      </w:r>
      <w:r w:rsidRPr="00B95FDA">
        <w:rPr>
          <w:sz w:val="24"/>
          <w:szCs w:val="24"/>
        </w:rPr>
        <w:t xml:space="preserve">loud </w:t>
      </w:r>
      <w:r w:rsidRPr="00B95FDA">
        <w:rPr>
          <w:spacing w:val="-1"/>
          <w:sz w:val="24"/>
          <w:szCs w:val="24"/>
        </w:rPr>
        <w:t>fac</w:t>
      </w:r>
      <w:r w:rsidRPr="00B95FDA">
        <w:rPr>
          <w:sz w:val="24"/>
          <w:szCs w:val="24"/>
        </w:rPr>
        <w:t xml:space="preserve">ility </w:t>
      </w:r>
      <w:r w:rsidRPr="00B95FDA">
        <w:rPr>
          <w:spacing w:val="-1"/>
          <w:sz w:val="24"/>
          <w:szCs w:val="24"/>
        </w:rPr>
        <w:t>[</w:t>
      </w:r>
      <w:r w:rsidRPr="00B95FDA">
        <w:rPr>
          <w:sz w:val="24"/>
          <w:szCs w:val="24"/>
        </w:rPr>
        <w:t>33</w:t>
      </w:r>
      <w:r w:rsidRPr="00B95FDA">
        <w:rPr>
          <w:spacing w:val="-1"/>
          <w:sz w:val="24"/>
          <w:szCs w:val="24"/>
        </w:rPr>
        <w:t>]</w:t>
      </w:r>
      <w:r w:rsidRPr="00B95FDA">
        <w:rPr>
          <w:sz w:val="24"/>
          <w:szCs w:val="24"/>
        </w:rPr>
        <w:t>.</w:t>
      </w:r>
    </w:p>
    <w:p w:rsidR="00B95FDA" w:rsidRPr="00B95FDA" w:rsidRDefault="00B95FDA" w:rsidP="00B95FDA">
      <w:pPr>
        <w:spacing w:before="5" w:line="100" w:lineRule="exact"/>
        <w:rPr>
          <w:sz w:val="10"/>
          <w:szCs w:val="10"/>
        </w:rPr>
      </w:pPr>
    </w:p>
    <w:p w:rsidR="00B95FDA" w:rsidRPr="00B95FDA" w:rsidRDefault="00B95FDA" w:rsidP="00B95FDA">
      <w:pPr>
        <w:ind w:left="120" w:right="5594"/>
        <w:jc w:val="both"/>
        <w:rPr>
          <w:sz w:val="24"/>
          <w:szCs w:val="24"/>
        </w:rPr>
      </w:pPr>
      <w:r w:rsidRPr="00B95FDA">
        <w:rPr>
          <w:sz w:val="24"/>
          <w:szCs w:val="24"/>
        </w:rPr>
        <w:t>Th</w:t>
      </w:r>
      <w:r w:rsidRPr="00B95FDA">
        <w:rPr>
          <w:spacing w:val="-1"/>
          <w:sz w:val="24"/>
          <w:szCs w:val="24"/>
        </w:rPr>
        <w:t>e</w:t>
      </w:r>
      <w:r w:rsidRPr="00B95FDA">
        <w:rPr>
          <w:sz w:val="24"/>
          <w:szCs w:val="24"/>
        </w:rPr>
        <w:t>re</w:t>
      </w:r>
      <w:r w:rsidRPr="00B95FDA">
        <w:rPr>
          <w:spacing w:val="-1"/>
          <w:sz w:val="24"/>
          <w:szCs w:val="24"/>
        </w:rPr>
        <w:t>ar</w:t>
      </w:r>
      <w:r w:rsidRPr="00B95FDA">
        <w:rPr>
          <w:sz w:val="24"/>
          <w:szCs w:val="24"/>
        </w:rPr>
        <w:t xml:space="preserve">etwo </w:t>
      </w:r>
      <w:r w:rsidRPr="00B95FDA">
        <w:rPr>
          <w:spacing w:val="2"/>
          <w:sz w:val="24"/>
          <w:szCs w:val="24"/>
        </w:rPr>
        <w:t>v</w:t>
      </w:r>
      <w:r w:rsidRPr="00B95FDA">
        <w:rPr>
          <w:spacing w:val="-1"/>
          <w:sz w:val="24"/>
          <w:szCs w:val="24"/>
        </w:rPr>
        <w:t>ar</w:t>
      </w:r>
      <w:r w:rsidRPr="00B95FDA">
        <w:rPr>
          <w:sz w:val="24"/>
          <w:szCs w:val="24"/>
        </w:rPr>
        <w:t>i</w:t>
      </w:r>
      <w:r w:rsidRPr="00B95FDA">
        <w:rPr>
          <w:spacing w:val="-1"/>
          <w:sz w:val="24"/>
          <w:szCs w:val="24"/>
        </w:rPr>
        <w:t>a</w:t>
      </w:r>
      <w:r w:rsidRPr="00B95FDA">
        <w:rPr>
          <w:sz w:val="24"/>
          <w:szCs w:val="24"/>
        </w:rPr>
        <w:t>tionsto a p</w:t>
      </w:r>
      <w:r w:rsidRPr="00B95FDA">
        <w:rPr>
          <w:spacing w:val="-1"/>
          <w:sz w:val="24"/>
          <w:szCs w:val="24"/>
        </w:rPr>
        <w:t>r</w:t>
      </w:r>
      <w:r w:rsidRPr="00B95FDA">
        <w:rPr>
          <w:sz w:val="24"/>
          <w:szCs w:val="24"/>
        </w:rPr>
        <w:t>ivate</w:t>
      </w:r>
      <w:r w:rsidRPr="00B95FDA">
        <w:rPr>
          <w:spacing w:val="-1"/>
          <w:sz w:val="24"/>
          <w:szCs w:val="24"/>
        </w:rPr>
        <w:t xml:space="preserve"> c</w:t>
      </w:r>
      <w:r w:rsidRPr="00B95FDA">
        <w:rPr>
          <w:sz w:val="24"/>
          <w:szCs w:val="24"/>
        </w:rPr>
        <w:t>loud</w:t>
      </w:r>
    </w:p>
    <w:p w:rsidR="00B95FDA" w:rsidRPr="00B95FDA" w:rsidRDefault="00B95FDA" w:rsidP="00B95FDA">
      <w:pPr>
        <w:spacing w:before="5" w:line="180" w:lineRule="exact"/>
        <w:rPr>
          <w:sz w:val="18"/>
          <w:szCs w:val="18"/>
        </w:rPr>
      </w:pPr>
    </w:p>
    <w:p w:rsidR="00B95FDA" w:rsidRPr="00B95FDA" w:rsidRDefault="00B95FDA" w:rsidP="00B95FDA">
      <w:pPr>
        <w:spacing w:line="355" w:lineRule="auto"/>
        <w:ind w:left="840" w:right="75" w:hanging="360"/>
        <w:jc w:val="both"/>
        <w:rPr>
          <w:sz w:val="24"/>
          <w:szCs w:val="24"/>
        </w:rPr>
      </w:pPr>
      <w:r w:rsidRPr="00B95FDA">
        <w:rPr>
          <w:rFonts w:ascii="MS UI Gothic" w:eastAsia="MS UI Gothic" w:hAnsi="MS UI Gothic" w:cs="MS UI Gothic" w:hint="eastAsia"/>
          <w:w w:val="79"/>
          <w:sz w:val="24"/>
          <w:szCs w:val="24"/>
        </w:rPr>
        <w:t xml:space="preserve">➢ </w:t>
      </w:r>
      <w:r w:rsidRPr="00B95FDA">
        <w:rPr>
          <w:sz w:val="24"/>
          <w:szCs w:val="24"/>
        </w:rPr>
        <w:t>On</w:t>
      </w:r>
      <w:r w:rsidRPr="00B95FDA">
        <w:rPr>
          <w:spacing w:val="-1"/>
          <w:sz w:val="24"/>
          <w:szCs w:val="24"/>
        </w:rPr>
        <w:t>-</w:t>
      </w:r>
      <w:r w:rsidRPr="00B95FDA">
        <w:rPr>
          <w:sz w:val="24"/>
          <w:szCs w:val="24"/>
        </w:rPr>
        <w:t>pr</w:t>
      </w:r>
      <w:r w:rsidRPr="00B95FDA">
        <w:rPr>
          <w:spacing w:val="-2"/>
          <w:sz w:val="24"/>
          <w:szCs w:val="24"/>
        </w:rPr>
        <w:t>e</w:t>
      </w:r>
      <w:r w:rsidRPr="00B95FDA">
        <w:rPr>
          <w:sz w:val="24"/>
          <w:szCs w:val="24"/>
        </w:rPr>
        <w:t>m</w:t>
      </w:r>
      <w:r w:rsidRPr="00B95FDA">
        <w:rPr>
          <w:spacing w:val="1"/>
          <w:sz w:val="24"/>
          <w:szCs w:val="24"/>
        </w:rPr>
        <w:t>i</w:t>
      </w:r>
      <w:r w:rsidRPr="00B95FDA">
        <w:rPr>
          <w:sz w:val="24"/>
          <w:szCs w:val="24"/>
        </w:rPr>
        <w:t>se</w:t>
      </w:r>
      <w:r w:rsidRPr="00B95FDA">
        <w:rPr>
          <w:spacing w:val="1"/>
          <w:sz w:val="24"/>
          <w:szCs w:val="24"/>
        </w:rPr>
        <w:t>P</w:t>
      </w:r>
      <w:r w:rsidRPr="00B95FDA">
        <w:rPr>
          <w:sz w:val="24"/>
          <w:szCs w:val="24"/>
        </w:rPr>
        <w:t>riv</w:t>
      </w:r>
      <w:r w:rsidRPr="00B95FDA">
        <w:rPr>
          <w:spacing w:val="-1"/>
          <w:sz w:val="24"/>
          <w:szCs w:val="24"/>
        </w:rPr>
        <w:t>a</w:t>
      </w:r>
      <w:r w:rsidRPr="00B95FDA">
        <w:rPr>
          <w:sz w:val="24"/>
          <w:szCs w:val="24"/>
        </w:rPr>
        <w:t>te Clo</w:t>
      </w:r>
      <w:r w:rsidRPr="00B95FDA">
        <w:rPr>
          <w:spacing w:val="3"/>
          <w:sz w:val="24"/>
          <w:szCs w:val="24"/>
        </w:rPr>
        <w:t>u</w:t>
      </w:r>
      <w:r w:rsidRPr="00B95FDA">
        <w:rPr>
          <w:spacing w:val="2"/>
          <w:sz w:val="24"/>
          <w:szCs w:val="24"/>
        </w:rPr>
        <w:t>d</w:t>
      </w:r>
      <w:r w:rsidRPr="00B95FDA">
        <w:rPr>
          <w:sz w:val="24"/>
          <w:szCs w:val="24"/>
        </w:rPr>
        <w:t>: On</w:t>
      </w:r>
      <w:r w:rsidRPr="00B95FDA">
        <w:rPr>
          <w:spacing w:val="-1"/>
          <w:sz w:val="24"/>
          <w:szCs w:val="24"/>
        </w:rPr>
        <w:t>-</w:t>
      </w:r>
      <w:r w:rsidRPr="00B95FDA">
        <w:rPr>
          <w:spacing w:val="2"/>
          <w:sz w:val="24"/>
          <w:szCs w:val="24"/>
        </w:rPr>
        <w:t>p</w:t>
      </w:r>
      <w:r w:rsidRPr="00B95FDA">
        <w:rPr>
          <w:sz w:val="24"/>
          <w:szCs w:val="24"/>
        </w:rPr>
        <w:t>r</w:t>
      </w:r>
      <w:r w:rsidRPr="00B95FDA">
        <w:rPr>
          <w:spacing w:val="-2"/>
          <w:sz w:val="24"/>
          <w:szCs w:val="24"/>
        </w:rPr>
        <w:t>e</w:t>
      </w:r>
      <w:r w:rsidRPr="00B95FDA">
        <w:rPr>
          <w:sz w:val="24"/>
          <w:szCs w:val="24"/>
        </w:rPr>
        <w:t>m</w:t>
      </w:r>
      <w:r w:rsidRPr="00B95FDA">
        <w:rPr>
          <w:spacing w:val="1"/>
          <w:sz w:val="24"/>
          <w:szCs w:val="24"/>
        </w:rPr>
        <w:t>i</w:t>
      </w:r>
      <w:r w:rsidRPr="00B95FDA">
        <w:rPr>
          <w:sz w:val="24"/>
          <w:szCs w:val="24"/>
        </w:rPr>
        <w:t xml:space="preserve">se </w:t>
      </w:r>
      <w:r w:rsidRPr="00B95FDA">
        <w:rPr>
          <w:spacing w:val="2"/>
          <w:sz w:val="24"/>
          <w:szCs w:val="24"/>
        </w:rPr>
        <w:t>p</w:t>
      </w:r>
      <w:r w:rsidRPr="00B95FDA">
        <w:rPr>
          <w:sz w:val="24"/>
          <w:szCs w:val="24"/>
        </w:rPr>
        <w:t>riv</w:t>
      </w:r>
      <w:r w:rsidRPr="00B95FDA">
        <w:rPr>
          <w:spacing w:val="-1"/>
          <w:sz w:val="24"/>
          <w:szCs w:val="24"/>
        </w:rPr>
        <w:t>a</w:t>
      </w:r>
      <w:r w:rsidRPr="00B95FDA">
        <w:rPr>
          <w:sz w:val="24"/>
          <w:szCs w:val="24"/>
        </w:rPr>
        <w:t>te</w:t>
      </w:r>
      <w:r w:rsidRPr="00B95FDA">
        <w:rPr>
          <w:spacing w:val="-1"/>
          <w:sz w:val="24"/>
          <w:szCs w:val="24"/>
        </w:rPr>
        <w:t>c</w:t>
      </w:r>
      <w:r w:rsidRPr="00B95FDA">
        <w:rPr>
          <w:spacing w:val="3"/>
          <w:sz w:val="24"/>
          <w:szCs w:val="24"/>
        </w:rPr>
        <w:t>l</w:t>
      </w:r>
      <w:r w:rsidRPr="00B95FDA">
        <w:rPr>
          <w:sz w:val="24"/>
          <w:szCs w:val="24"/>
        </w:rPr>
        <w:t xml:space="preserve">ouds, </w:t>
      </w:r>
      <w:r w:rsidRPr="00B95FDA">
        <w:rPr>
          <w:spacing w:val="-1"/>
          <w:sz w:val="24"/>
          <w:szCs w:val="24"/>
        </w:rPr>
        <w:t>a</w:t>
      </w:r>
      <w:r w:rsidRPr="00B95FDA">
        <w:rPr>
          <w:sz w:val="24"/>
          <w:szCs w:val="24"/>
        </w:rPr>
        <w:t>lso kn</w:t>
      </w:r>
      <w:r w:rsidRPr="00B95FDA">
        <w:rPr>
          <w:spacing w:val="2"/>
          <w:sz w:val="24"/>
          <w:szCs w:val="24"/>
        </w:rPr>
        <w:t>o</w:t>
      </w:r>
      <w:r w:rsidRPr="00B95FDA">
        <w:rPr>
          <w:sz w:val="24"/>
          <w:szCs w:val="24"/>
        </w:rPr>
        <w:t xml:space="preserve">wn </w:t>
      </w:r>
      <w:r w:rsidRPr="00B95FDA">
        <w:rPr>
          <w:spacing w:val="-1"/>
          <w:sz w:val="24"/>
          <w:szCs w:val="24"/>
        </w:rPr>
        <w:t>a</w:t>
      </w:r>
      <w:r w:rsidRPr="00B95FDA">
        <w:rPr>
          <w:sz w:val="24"/>
          <w:szCs w:val="24"/>
        </w:rPr>
        <w:t>s int</w:t>
      </w:r>
      <w:r w:rsidRPr="00B95FDA">
        <w:rPr>
          <w:spacing w:val="-1"/>
          <w:sz w:val="24"/>
          <w:szCs w:val="24"/>
        </w:rPr>
        <w:t>er</w:t>
      </w:r>
      <w:r w:rsidRPr="00B95FDA">
        <w:rPr>
          <w:sz w:val="24"/>
          <w:szCs w:val="24"/>
        </w:rPr>
        <w:t>n</w:t>
      </w:r>
      <w:r w:rsidRPr="00B95FDA">
        <w:rPr>
          <w:spacing w:val="-1"/>
          <w:sz w:val="24"/>
          <w:szCs w:val="24"/>
        </w:rPr>
        <w:t>a</w:t>
      </w:r>
      <w:r w:rsidRPr="00B95FDA">
        <w:rPr>
          <w:sz w:val="24"/>
          <w:szCs w:val="24"/>
        </w:rPr>
        <w:t>l</w:t>
      </w:r>
      <w:r w:rsidRPr="00B95FDA">
        <w:rPr>
          <w:spacing w:val="-1"/>
          <w:sz w:val="24"/>
          <w:szCs w:val="24"/>
        </w:rPr>
        <w:t>c</w:t>
      </w:r>
      <w:r w:rsidRPr="00B95FDA">
        <w:rPr>
          <w:sz w:val="24"/>
          <w:szCs w:val="24"/>
        </w:rPr>
        <w:t xml:space="preserve">louds </w:t>
      </w:r>
      <w:r w:rsidRPr="00B95FDA">
        <w:rPr>
          <w:spacing w:val="-1"/>
          <w:sz w:val="24"/>
          <w:szCs w:val="24"/>
        </w:rPr>
        <w:t>ar</w:t>
      </w:r>
      <w:r w:rsidRPr="00B95FDA">
        <w:rPr>
          <w:sz w:val="24"/>
          <w:szCs w:val="24"/>
        </w:rPr>
        <w:t>e host</w:t>
      </w:r>
      <w:r w:rsidRPr="00B95FDA">
        <w:rPr>
          <w:spacing w:val="-1"/>
          <w:sz w:val="24"/>
          <w:szCs w:val="24"/>
        </w:rPr>
        <w:t>e</w:t>
      </w:r>
      <w:r w:rsidRPr="00B95FDA">
        <w:rPr>
          <w:sz w:val="24"/>
          <w:szCs w:val="24"/>
        </w:rPr>
        <w:t>d within o</w:t>
      </w:r>
      <w:r w:rsidRPr="00B95FDA">
        <w:rPr>
          <w:spacing w:val="1"/>
          <w:sz w:val="24"/>
          <w:szCs w:val="24"/>
        </w:rPr>
        <w:t>n</w:t>
      </w:r>
      <w:r w:rsidRPr="00B95FDA">
        <w:rPr>
          <w:spacing w:val="-1"/>
          <w:sz w:val="24"/>
          <w:szCs w:val="24"/>
        </w:rPr>
        <w:t>e’</w:t>
      </w:r>
      <w:r w:rsidRPr="00B95FDA">
        <w:rPr>
          <w:sz w:val="24"/>
          <w:szCs w:val="24"/>
        </w:rPr>
        <w:t xml:space="preserve">s </w:t>
      </w:r>
      <w:r w:rsidRPr="00B95FDA">
        <w:rPr>
          <w:spacing w:val="2"/>
          <w:sz w:val="24"/>
          <w:szCs w:val="24"/>
        </w:rPr>
        <w:t>o</w:t>
      </w:r>
      <w:r w:rsidRPr="00B95FDA">
        <w:rPr>
          <w:sz w:val="24"/>
          <w:szCs w:val="24"/>
        </w:rPr>
        <w:t>wn d</w:t>
      </w:r>
      <w:r w:rsidRPr="00B95FDA">
        <w:rPr>
          <w:spacing w:val="-1"/>
          <w:sz w:val="24"/>
          <w:szCs w:val="24"/>
        </w:rPr>
        <w:t>a</w:t>
      </w:r>
      <w:r w:rsidRPr="00B95FDA">
        <w:rPr>
          <w:sz w:val="24"/>
          <w:szCs w:val="24"/>
        </w:rPr>
        <w:t xml:space="preserve">ta </w:t>
      </w:r>
      <w:r w:rsidRPr="00B95FDA">
        <w:rPr>
          <w:spacing w:val="1"/>
          <w:sz w:val="24"/>
          <w:szCs w:val="24"/>
        </w:rPr>
        <w:t>c</w:t>
      </w:r>
      <w:r w:rsidRPr="00B95FDA">
        <w:rPr>
          <w:spacing w:val="-1"/>
          <w:sz w:val="24"/>
          <w:szCs w:val="24"/>
        </w:rPr>
        <w:t>e</w:t>
      </w:r>
      <w:r w:rsidRPr="00B95FDA">
        <w:rPr>
          <w:sz w:val="24"/>
          <w:szCs w:val="24"/>
        </w:rPr>
        <w:t>nt</w:t>
      </w:r>
      <w:r w:rsidRPr="00B95FDA">
        <w:rPr>
          <w:spacing w:val="-1"/>
          <w:sz w:val="24"/>
          <w:szCs w:val="24"/>
        </w:rPr>
        <w:t>er</w:t>
      </w:r>
      <w:r w:rsidRPr="00B95FDA">
        <w:rPr>
          <w:sz w:val="24"/>
          <w:szCs w:val="24"/>
        </w:rPr>
        <w:t>. Th</w:t>
      </w:r>
      <w:r w:rsidRPr="00B95FDA">
        <w:rPr>
          <w:spacing w:val="1"/>
          <w:sz w:val="24"/>
          <w:szCs w:val="24"/>
        </w:rPr>
        <w:t>i</w:t>
      </w:r>
      <w:r w:rsidRPr="00B95FDA">
        <w:rPr>
          <w:sz w:val="24"/>
          <w:szCs w:val="24"/>
        </w:rPr>
        <w:t>smod</w:t>
      </w:r>
      <w:r w:rsidRPr="00B95FDA">
        <w:rPr>
          <w:spacing w:val="-1"/>
          <w:sz w:val="24"/>
          <w:szCs w:val="24"/>
        </w:rPr>
        <w:t>e</w:t>
      </w:r>
      <w:r w:rsidRPr="00B95FDA">
        <w:rPr>
          <w:sz w:val="24"/>
          <w:szCs w:val="24"/>
        </w:rPr>
        <w:t>lp</w:t>
      </w:r>
      <w:r w:rsidRPr="00B95FDA">
        <w:rPr>
          <w:spacing w:val="-1"/>
          <w:sz w:val="24"/>
          <w:szCs w:val="24"/>
        </w:rPr>
        <w:t>r</w:t>
      </w:r>
      <w:r w:rsidRPr="00B95FDA">
        <w:rPr>
          <w:sz w:val="24"/>
          <w:szCs w:val="24"/>
        </w:rPr>
        <w:t>ovid</w:t>
      </w:r>
      <w:r w:rsidRPr="00B95FDA">
        <w:rPr>
          <w:spacing w:val="-1"/>
          <w:sz w:val="24"/>
          <w:szCs w:val="24"/>
        </w:rPr>
        <w:t>e</w:t>
      </w:r>
      <w:r w:rsidRPr="00B95FDA">
        <w:rPr>
          <w:sz w:val="24"/>
          <w:szCs w:val="24"/>
        </w:rPr>
        <w:t>sa mo</w:t>
      </w:r>
      <w:r w:rsidRPr="00B95FDA">
        <w:rPr>
          <w:spacing w:val="2"/>
          <w:sz w:val="24"/>
          <w:szCs w:val="24"/>
        </w:rPr>
        <w:t>r</w:t>
      </w:r>
      <w:r w:rsidRPr="00B95FDA">
        <w:rPr>
          <w:sz w:val="24"/>
          <w:szCs w:val="24"/>
        </w:rPr>
        <w:t xml:space="preserve">e </w:t>
      </w:r>
      <w:r w:rsidRPr="00B95FDA">
        <w:rPr>
          <w:spacing w:val="1"/>
          <w:sz w:val="24"/>
          <w:szCs w:val="24"/>
        </w:rPr>
        <w:t>s</w:t>
      </w:r>
      <w:r w:rsidRPr="00B95FDA">
        <w:rPr>
          <w:sz w:val="24"/>
          <w:szCs w:val="24"/>
        </w:rPr>
        <w:t>t</w:t>
      </w:r>
      <w:r w:rsidRPr="00B95FDA">
        <w:rPr>
          <w:spacing w:val="1"/>
          <w:sz w:val="24"/>
          <w:szCs w:val="24"/>
        </w:rPr>
        <w:t>a</w:t>
      </w:r>
      <w:r w:rsidRPr="00B95FDA">
        <w:rPr>
          <w:sz w:val="24"/>
          <w:szCs w:val="24"/>
        </w:rPr>
        <w:t>nd</w:t>
      </w:r>
      <w:r w:rsidRPr="00B95FDA">
        <w:rPr>
          <w:spacing w:val="-1"/>
          <w:sz w:val="24"/>
          <w:szCs w:val="24"/>
        </w:rPr>
        <w:t>ar</w:t>
      </w:r>
      <w:r w:rsidRPr="00B95FDA">
        <w:rPr>
          <w:sz w:val="24"/>
          <w:szCs w:val="24"/>
        </w:rPr>
        <w:t>di</w:t>
      </w:r>
      <w:r w:rsidRPr="00B95FDA">
        <w:rPr>
          <w:spacing w:val="-1"/>
          <w:sz w:val="24"/>
          <w:szCs w:val="24"/>
        </w:rPr>
        <w:t>ze</w:t>
      </w:r>
      <w:r w:rsidRPr="00B95FDA">
        <w:rPr>
          <w:sz w:val="24"/>
          <w:szCs w:val="24"/>
        </w:rPr>
        <w:t>d</w:t>
      </w:r>
      <w:r w:rsidRPr="00B95FDA">
        <w:rPr>
          <w:spacing w:val="2"/>
          <w:sz w:val="24"/>
          <w:szCs w:val="24"/>
        </w:rPr>
        <w:t>p</w:t>
      </w:r>
      <w:r w:rsidRPr="00B95FDA">
        <w:rPr>
          <w:spacing w:val="-1"/>
          <w:sz w:val="24"/>
          <w:szCs w:val="24"/>
        </w:rPr>
        <w:t>r</w:t>
      </w:r>
      <w:r w:rsidRPr="00B95FDA">
        <w:rPr>
          <w:sz w:val="24"/>
          <w:szCs w:val="24"/>
        </w:rPr>
        <w:t>o</w:t>
      </w:r>
      <w:r w:rsidRPr="00B95FDA">
        <w:rPr>
          <w:spacing w:val="-1"/>
          <w:sz w:val="24"/>
          <w:szCs w:val="24"/>
        </w:rPr>
        <w:t>ce</w:t>
      </w:r>
      <w:r w:rsidRPr="00B95FDA">
        <w:rPr>
          <w:sz w:val="24"/>
          <w:szCs w:val="24"/>
        </w:rPr>
        <w:t xml:space="preserve">ss </w:t>
      </w:r>
      <w:r w:rsidRPr="00B95FDA">
        <w:rPr>
          <w:spacing w:val="-1"/>
          <w:sz w:val="24"/>
          <w:szCs w:val="24"/>
        </w:rPr>
        <w:t>a</w:t>
      </w:r>
      <w:r w:rsidRPr="00B95FDA">
        <w:rPr>
          <w:sz w:val="24"/>
          <w:szCs w:val="24"/>
        </w:rPr>
        <w:t>ndprot</w:t>
      </w:r>
      <w:r w:rsidRPr="00B95FDA">
        <w:rPr>
          <w:spacing w:val="-1"/>
          <w:sz w:val="24"/>
          <w:szCs w:val="24"/>
        </w:rPr>
        <w:t>ec</w:t>
      </w:r>
      <w:r w:rsidRPr="00B95FDA">
        <w:rPr>
          <w:sz w:val="24"/>
          <w:szCs w:val="24"/>
        </w:rPr>
        <w:t>t</w:t>
      </w:r>
      <w:r w:rsidRPr="00B95FDA">
        <w:rPr>
          <w:spacing w:val="1"/>
          <w:sz w:val="24"/>
          <w:szCs w:val="24"/>
        </w:rPr>
        <w:t>i</w:t>
      </w:r>
      <w:r w:rsidRPr="00B95FDA">
        <w:rPr>
          <w:sz w:val="24"/>
          <w:szCs w:val="24"/>
        </w:rPr>
        <w:t>onbutis li</w:t>
      </w:r>
      <w:r w:rsidRPr="00B95FDA">
        <w:rPr>
          <w:spacing w:val="-2"/>
          <w:sz w:val="24"/>
          <w:szCs w:val="24"/>
        </w:rPr>
        <w:t>m</w:t>
      </w:r>
      <w:r w:rsidRPr="00B95FDA">
        <w:rPr>
          <w:sz w:val="24"/>
          <w:szCs w:val="24"/>
        </w:rPr>
        <w:t>it</w:t>
      </w:r>
      <w:r w:rsidRPr="00B95FDA">
        <w:rPr>
          <w:spacing w:val="-1"/>
          <w:sz w:val="24"/>
          <w:szCs w:val="24"/>
        </w:rPr>
        <w:t>e</w:t>
      </w:r>
      <w:r w:rsidRPr="00B95FDA">
        <w:rPr>
          <w:sz w:val="24"/>
          <w:szCs w:val="24"/>
        </w:rPr>
        <w:t>din</w:t>
      </w:r>
      <w:r w:rsidRPr="00B95FDA">
        <w:rPr>
          <w:spacing w:val="-1"/>
          <w:sz w:val="24"/>
          <w:szCs w:val="24"/>
        </w:rPr>
        <w:t>a</w:t>
      </w:r>
      <w:r w:rsidRPr="00B95FDA">
        <w:rPr>
          <w:sz w:val="24"/>
          <w:szCs w:val="24"/>
        </w:rPr>
        <w:t>sp</w:t>
      </w:r>
      <w:r w:rsidRPr="00B95FDA">
        <w:rPr>
          <w:spacing w:val="-1"/>
          <w:sz w:val="24"/>
          <w:szCs w:val="24"/>
        </w:rPr>
        <w:t>ec</w:t>
      </w:r>
      <w:r w:rsidRPr="00B95FDA">
        <w:rPr>
          <w:sz w:val="24"/>
          <w:szCs w:val="24"/>
        </w:rPr>
        <w:t>tsofs</w:t>
      </w:r>
      <w:r w:rsidRPr="00B95FDA">
        <w:rPr>
          <w:spacing w:val="1"/>
          <w:sz w:val="24"/>
          <w:szCs w:val="24"/>
        </w:rPr>
        <w:t>i</w:t>
      </w:r>
      <w:r w:rsidRPr="00B95FDA">
        <w:rPr>
          <w:spacing w:val="-1"/>
          <w:sz w:val="24"/>
          <w:szCs w:val="24"/>
        </w:rPr>
        <w:t>z</w:t>
      </w:r>
      <w:r w:rsidRPr="00B95FDA">
        <w:rPr>
          <w:sz w:val="24"/>
          <w:szCs w:val="24"/>
        </w:rPr>
        <w:t>e</w:t>
      </w:r>
      <w:r w:rsidRPr="00B95FDA">
        <w:rPr>
          <w:spacing w:val="-1"/>
          <w:sz w:val="24"/>
          <w:szCs w:val="24"/>
        </w:rPr>
        <w:t>a</w:t>
      </w:r>
      <w:r w:rsidRPr="00B95FDA">
        <w:rPr>
          <w:sz w:val="24"/>
          <w:szCs w:val="24"/>
        </w:rPr>
        <w:t>nds</w:t>
      </w:r>
      <w:r w:rsidRPr="00B95FDA">
        <w:rPr>
          <w:spacing w:val="-1"/>
          <w:sz w:val="24"/>
          <w:szCs w:val="24"/>
        </w:rPr>
        <w:t>ca</w:t>
      </w:r>
      <w:r w:rsidRPr="00B95FDA">
        <w:rPr>
          <w:sz w:val="24"/>
          <w:szCs w:val="24"/>
        </w:rPr>
        <w:t>l</w:t>
      </w:r>
      <w:r w:rsidRPr="00B95FDA">
        <w:rPr>
          <w:spacing w:val="-1"/>
          <w:sz w:val="24"/>
          <w:szCs w:val="24"/>
        </w:rPr>
        <w:t>a</w:t>
      </w:r>
      <w:r w:rsidRPr="00B95FDA">
        <w:rPr>
          <w:sz w:val="24"/>
          <w:szCs w:val="24"/>
        </w:rPr>
        <w:t>bility.</w:t>
      </w:r>
      <w:r w:rsidRPr="00B95FDA">
        <w:rPr>
          <w:spacing w:val="-3"/>
          <w:sz w:val="24"/>
          <w:szCs w:val="24"/>
        </w:rPr>
        <w:t>I</w:t>
      </w:r>
      <w:r w:rsidRPr="00B95FDA">
        <w:rPr>
          <w:sz w:val="24"/>
          <w:szCs w:val="24"/>
        </w:rPr>
        <w:t>Td</w:t>
      </w:r>
      <w:r w:rsidRPr="00B95FDA">
        <w:rPr>
          <w:spacing w:val="-1"/>
          <w:sz w:val="24"/>
          <w:szCs w:val="24"/>
        </w:rPr>
        <w:t>e</w:t>
      </w:r>
      <w:r w:rsidRPr="00B95FDA">
        <w:rPr>
          <w:sz w:val="24"/>
          <w:szCs w:val="24"/>
        </w:rPr>
        <w:t>p</w:t>
      </w:r>
      <w:r w:rsidRPr="00B95FDA">
        <w:rPr>
          <w:spacing w:val="-1"/>
          <w:sz w:val="24"/>
          <w:szCs w:val="24"/>
        </w:rPr>
        <w:t>a</w:t>
      </w:r>
      <w:r w:rsidRPr="00B95FDA">
        <w:rPr>
          <w:sz w:val="24"/>
          <w:szCs w:val="24"/>
        </w:rPr>
        <w:t>rt</w:t>
      </w:r>
      <w:r w:rsidRPr="00B95FDA">
        <w:rPr>
          <w:spacing w:val="2"/>
          <w:sz w:val="24"/>
          <w:szCs w:val="24"/>
        </w:rPr>
        <w:t>m</w:t>
      </w:r>
      <w:r w:rsidRPr="00B95FDA">
        <w:rPr>
          <w:spacing w:val="-1"/>
          <w:sz w:val="24"/>
          <w:szCs w:val="24"/>
        </w:rPr>
        <w:t>e</w:t>
      </w:r>
      <w:r w:rsidRPr="00B95FDA">
        <w:rPr>
          <w:sz w:val="24"/>
          <w:szCs w:val="24"/>
        </w:rPr>
        <w:t>ntswould</w:t>
      </w:r>
      <w:r w:rsidRPr="00B95FDA">
        <w:rPr>
          <w:spacing w:val="-1"/>
          <w:sz w:val="24"/>
          <w:szCs w:val="24"/>
        </w:rPr>
        <w:t>a</w:t>
      </w:r>
      <w:r w:rsidRPr="00B95FDA">
        <w:rPr>
          <w:sz w:val="24"/>
          <w:szCs w:val="24"/>
        </w:rPr>
        <w:t>lso n</w:t>
      </w:r>
      <w:r w:rsidRPr="00B95FDA">
        <w:rPr>
          <w:spacing w:val="-1"/>
          <w:sz w:val="24"/>
          <w:szCs w:val="24"/>
        </w:rPr>
        <w:t>ee</w:t>
      </w:r>
      <w:r w:rsidRPr="00B95FDA">
        <w:rPr>
          <w:sz w:val="24"/>
          <w:szCs w:val="24"/>
        </w:rPr>
        <w:t>d toin</w:t>
      </w:r>
      <w:r w:rsidRPr="00B95FDA">
        <w:rPr>
          <w:spacing w:val="-1"/>
          <w:sz w:val="24"/>
          <w:szCs w:val="24"/>
        </w:rPr>
        <w:t>c</w:t>
      </w:r>
      <w:r w:rsidRPr="00B95FDA">
        <w:rPr>
          <w:spacing w:val="2"/>
          <w:sz w:val="24"/>
          <w:szCs w:val="24"/>
        </w:rPr>
        <w:t>u</w:t>
      </w:r>
      <w:r w:rsidRPr="00B95FDA">
        <w:rPr>
          <w:sz w:val="24"/>
          <w:szCs w:val="24"/>
        </w:rPr>
        <w:t>r  the</w:t>
      </w:r>
      <w:r w:rsidRPr="00B95FDA">
        <w:rPr>
          <w:spacing w:val="1"/>
          <w:sz w:val="24"/>
          <w:szCs w:val="24"/>
        </w:rPr>
        <w:t>c</w:t>
      </w:r>
      <w:r w:rsidRPr="00B95FDA">
        <w:rPr>
          <w:spacing w:val="-1"/>
          <w:sz w:val="24"/>
          <w:szCs w:val="24"/>
        </w:rPr>
        <w:t>a</w:t>
      </w:r>
      <w:r w:rsidRPr="00B95FDA">
        <w:rPr>
          <w:spacing w:val="2"/>
          <w:sz w:val="24"/>
          <w:szCs w:val="24"/>
        </w:rPr>
        <w:t>p</w:t>
      </w:r>
      <w:r w:rsidRPr="00B95FDA">
        <w:rPr>
          <w:sz w:val="24"/>
          <w:szCs w:val="24"/>
        </w:rPr>
        <w:t>it</w:t>
      </w:r>
      <w:r w:rsidRPr="00B95FDA">
        <w:rPr>
          <w:spacing w:val="-1"/>
          <w:sz w:val="24"/>
          <w:szCs w:val="24"/>
        </w:rPr>
        <w:t>a</w:t>
      </w:r>
      <w:r w:rsidRPr="00B95FDA">
        <w:rPr>
          <w:sz w:val="24"/>
          <w:szCs w:val="24"/>
        </w:rPr>
        <w:t xml:space="preserve">l  </w:t>
      </w:r>
      <w:r w:rsidRPr="00B95FDA">
        <w:rPr>
          <w:spacing w:val="-1"/>
          <w:sz w:val="24"/>
          <w:szCs w:val="24"/>
        </w:rPr>
        <w:t>a</w:t>
      </w:r>
      <w:r w:rsidRPr="00B95FDA">
        <w:rPr>
          <w:sz w:val="24"/>
          <w:szCs w:val="24"/>
        </w:rPr>
        <w:t>nd  o</w:t>
      </w:r>
      <w:r w:rsidRPr="00B95FDA">
        <w:rPr>
          <w:spacing w:val="2"/>
          <w:sz w:val="24"/>
          <w:szCs w:val="24"/>
        </w:rPr>
        <w:t>p</w:t>
      </w:r>
      <w:r w:rsidRPr="00B95FDA">
        <w:rPr>
          <w:spacing w:val="-1"/>
          <w:sz w:val="24"/>
          <w:szCs w:val="24"/>
        </w:rPr>
        <w:t>era</w:t>
      </w:r>
      <w:r w:rsidRPr="00B95FDA">
        <w:rPr>
          <w:sz w:val="24"/>
          <w:szCs w:val="24"/>
        </w:rPr>
        <w:t>tion</w:t>
      </w:r>
      <w:r w:rsidRPr="00B95FDA">
        <w:rPr>
          <w:spacing w:val="-1"/>
          <w:sz w:val="24"/>
          <w:szCs w:val="24"/>
        </w:rPr>
        <w:t>a</w:t>
      </w:r>
      <w:r w:rsidRPr="00B95FDA">
        <w:rPr>
          <w:sz w:val="24"/>
          <w:szCs w:val="24"/>
        </w:rPr>
        <w:t xml:space="preserve">l  </w:t>
      </w:r>
      <w:r w:rsidRPr="00B95FDA">
        <w:rPr>
          <w:spacing w:val="-1"/>
          <w:sz w:val="24"/>
          <w:szCs w:val="24"/>
        </w:rPr>
        <w:t>c</w:t>
      </w:r>
      <w:r w:rsidRPr="00B95FDA">
        <w:rPr>
          <w:spacing w:val="1"/>
          <w:sz w:val="24"/>
          <w:szCs w:val="24"/>
        </w:rPr>
        <w:t>o</w:t>
      </w:r>
      <w:r w:rsidRPr="00B95FDA">
        <w:rPr>
          <w:sz w:val="24"/>
          <w:szCs w:val="24"/>
        </w:rPr>
        <w:t xml:space="preserve">sts  </w:t>
      </w:r>
      <w:r w:rsidRPr="00B95FDA">
        <w:rPr>
          <w:spacing w:val="-1"/>
          <w:sz w:val="24"/>
          <w:szCs w:val="24"/>
        </w:rPr>
        <w:t>f</w:t>
      </w:r>
      <w:r w:rsidRPr="00B95FDA">
        <w:rPr>
          <w:sz w:val="24"/>
          <w:szCs w:val="24"/>
        </w:rPr>
        <w:t>or  the physi</w:t>
      </w:r>
      <w:r w:rsidRPr="00B95FDA">
        <w:rPr>
          <w:spacing w:val="1"/>
          <w:sz w:val="24"/>
          <w:szCs w:val="24"/>
        </w:rPr>
        <w:t>c</w:t>
      </w:r>
      <w:r w:rsidRPr="00B95FDA">
        <w:rPr>
          <w:spacing w:val="-1"/>
          <w:sz w:val="24"/>
          <w:szCs w:val="24"/>
        </w:rPr>
        <w:t>a</w:t>
      </w:r>
      <w:r w:rsidRPr="00B95FDA">
        <w:rPr>
          <w:sz w:val="24"/>
          <w:szCs w:val="24"/>
        </w:rPr>
        <w:t>l</w:t>
      </w:r>
      <w:r w:rsidRPr="00B95FDA">
        <w:rPr>
          <w:spacing w:val="-1"/>
          <w:sz w:val="24"/>
          <w:szCs w:val="24"/>
        </w:rPr>
        <w:t>re</w:t>
      </w:r>
      <w:r w:rsidRPr="00B95FDA">
        <w:rPr>
          <w:sz w:val="24"/>
          <w:szCs w:val="24"/>
        </w:rPr>
        <w:t>sou</w:t>
      </w:r>
      <w:r w:rsidRPr="00B95FDA">
        <w:rPr>
          <w:spacing w:val="-1"/>
          <w:sz w:val="24"/>
          <w:szCs w:val="24"/>
        </w:rPr>
        <w:t>r</w:t>
      </w:r>
      <w:r w:rsidRPr="00B95FDA">
        <w:rPr>
          <w:spacing w:val="1"/>
          <w:sz w:val="24"/>
          <w:szCs w:val="24"/>
        </w:rPr>
        <w:t>c</w:t>
      </w:r>
      <w:r w:rsidRPr="00B95FDA">
        <w:rPr>
          <w:spacing w:val="-1"/>
          <w:sz w:val="24"/>
          <w:szCs w:val="24"/>
        </w:rPr>
        <w:t>e</w:t>
      </w:r>
      <w:r w:rsidRPr="00B95FDA">
        <w:rPr>
          <w:sz w:val="24"/>
          <w:szCs w:val="24"/>
        </w:rPr>
        <w:t>s.Thisisb</w:t>
      </w:r>
      <w:r w:rsidRPr="00B95FDA">
        <w:rPr>
          <w:spacing w:val="-1"/>
          <w:sz w:val="24"/>
          <w:szCs w:val="24"/>
        </w:rPr>
        <w:t>e</w:t>
      </w:r>
      <w:r w:rsidRPr="00B95FDA">
        <w:rPr>
          <w:sz w:val="24"/>
          <w:szCs w:val="24"/>
        </w:rPr>
        <w:t>stsuit</w:t>
      </w:r>
      <w:r w:rsidRPr="00B95FDA">
        <w:rPr>
          <w:spacing w:val="-1"/>
          <w:sz w:val="24"/>
          <w:szCs w:val="24"/>
        </w:rPr>
        <w:t>e</w:t>
      </w:r>
      <w:r w:rsidRPr="00B95FDA">
        <w:rPr>
          <w:sz w:val="24"/>
          <w:szCs w:val="24"/>
        </w:rPr>
        <w:t>d</w:t>
      </w:r>
      <w:r w:rsidRPr="00B95FDA">
        <w:rPr>
          <w:spacing w:val="-1"/>
          <w:sz w:val="24"/>
          <w:szCs w:val="24"/>
        </w:rPr>
        <w:t>f</w:t>
      </w:r>
      <w:r w:rsidRPr="00B95FDA">
        <w:rPr>
          <w:sz w:val="24"/>
          <w:szCs w:val="24"/>
        </w:rPr>
        <w:t>or</w:t>
      </w:r>
      <w:r w:rsidRPr="00B95FDA">
        <w:rPr>
          <w:spacing w:val="-1"/>
          <w:sz w:val="24"/>
          <w:szCs w:val="24"/>
        </w:rPr>
        <w:t>a</w:t>
      </w:r>
      <w:r w:rsidRPr="00B95FDA">
        <w:rPr>
          <w:sz w:val="24"/>
          <w:szCs w:val="24"/>
        </w:rPr>
        <w:t>p</w:t>
      </w:r>
      <w:r w:rsidRPr="00B95FDA">
        <w:rPr>
          <w:spacing w:val="1"/>
          <w:sz w:val="24"/>
          <w:szCs w:val="24"/>
        </w:rPr>
        <w:t>p</w:t>
      </w:r>
      <w:r w:rsidRPr="00B95FDA">
        <w:rPr>
          <w:sz w:val="24"/>
          <w:szCs w:val="24"/>
        </w:rPr>
        <w:t>li</w:t>
      </w:r>
      <w:r w:rsidRPr="00B95FDA">
        <w:rPr>
          <w:spacing w:val="-1"/>
          <w:sz w:val="24"/>
          <w:szCs w:val="24"/>
        </w:rPr>
        <w:t>ca</w:t>
      </w:r>
      <w:r w:rsidRPr="00B95FDA">
        <w:rPr>
          <w:sz w:val="24"/>
          <w:szCs w:val="24"/>
        </w:rPr>
        <w:t>t</w:t>
      </w:r>
      <w:r w:rsidRPr="00B95FDA">
        <w:rPr>
          <w:spacing w:val="3"/>
          <w:sz w:val="24"/>
          <w:szCs w:val="24"/>
        </w:rPr>
        <w:t>i</w:t>
      </w:r>
      <w:r w:rsidRPr="00B95FDA">
        <w:rPr>
          <w:sz w:val="24"/>
          <w:szCs w:val="24"/>
        </w:rPr>
        <w:t>onswhi</w:t>
      </w:r>
      <w:r w:rsidRPr="00B95FDA">
        <w:rPr>
          <w:spacing w:val="-1"/>
          <w:sz w:val="24"/>
          <w:szCs w:val="24"/>
        </w:rPr>
        <w:t>c</w:t>
      </w:r>
      <w:r w:rsidRPr="00B95FDA">
        <w:rPr>
          <w:sz w:val="24"/>
          <w:szCs w:val="24"/>
        </w:rPr>
        <w:t>h</w:t>
      </w:r>
      <w:r w:rsidRPr="00B95FDA">
        <w:rPr>
          <w:spacing w:val="-1"/>
          <w:sz w:val="24"/>
          <w:szCs w:val="24"/>
        </w:rPr>
        <w:t>re</w:t>
      </w:r>
      <w:r w:rsidRPr="00B95FDA">
        <w:rPr>
          <w:sz w:val="24"/>
          <w:szCs w:val="24"/>
        </w:rPr>
        <w:t>qui</w:t>
      </w:r>
      <w:r w:rsidRPr="00B95FDA">
        <w:rPr>
          <w:spacing w:val="-1"/>
          <w:sz w:val="24"/>
          <w:szCs w:val="24"/>
        </w:rPr>
        <w:t>r</w:t>
      </w:r>
      <w:r w:rsidRPr="00B95FDA">
        <w:rPr>
          <w:sz w:val="24"/>
          <w:szCs w:val="24"/>
        </w:rPr>
        <w:t>e</w:t>
      </w:r>
      <w:r w:rsidRPr="00B95FDA">
        <w:rPr>
          <w:spacing w:val="-1"/>
          <w:sz w:val="24"/>
          <w:szCs w:val="24"/>
        </w:rPr>
        <w:t>c</w:t>
      </w:r>
      <w:r w:rsidRPr="00B95FDA">
        <w:rPr>
          <w:sz w:val="24"/>
          <w:szCs w:val="24"/>
        </w:rPr>
        <w:t>o</w:t>
      </w:r>
      <w:r w:rsidRPr="00B95FDA">
        <w:rPr>
          <w:spacing w:val="3"/>
          <w:sz w:val="24"/>
          <w:szCs w:val="24"/>
        </w:rPr>
        <w:t>m</w:t>
      </w:r>
      <w:r w:rsidRPr="00B95FDA">
        <w:rPr>
          <w:sz w:val="24"/>
          <w:szCs w:val="24"/>
        </w:rPr>
        <w:t>pl</w:t>
      </w:r>
      <w:r w:rsidRPr="00B95FDA">
        <w:rPr>
          <w:spacing w:val="-1"/>
          <w:sz w:val="24"/>
          <w:szCs w:val="24"/>
        </w:rPr>
        <w:t>e</w:t>
      </w:r>
      <w:r w:rsidRPr="00B95FDA">
        <w:rPr>
          <w:sz w:val="24"/>
          <w:szCs w:val="24"/>
        </w:rPr>
        <w:t xml:space="preserve">te </w:t>
      </w:r>
      <w:r w:rsidRPr="00B95FDA">
        <w:rPr>
          <w:spacing w:val="-1"/>
          <w:sz w:val="24"/>
          <w:szCs w:val="24"/>
        </w:rPr>
        <w:t>c</w:t>
      </w:r>
      <w:r w:rsidRPr="00B95FDA">
        <w:rPr>
          <w:sz w:val="24"/>
          <w:szCs w:val="24"/>
        </w:rPr>
        <w:t>ont</w:t>
      </w:r>
      <w:r w:rsidRPr="00B95FDA">
        <w:rPr>
          <w:spacing w:val="-1"/>
          <w:sz w:val="24"/>
          <w:szCs w:val="24"/>
        </w:rPr>
        <w:t>r</w:t>
      </w:r>
      <w:r w:rsidRPr="00B95FDA">
        <w:rPr>
          <w:sz w:val="24"/>
          <w:szCs w:val="24"/>
        </w:rPr>
        <w:t>ol</w:t>
      </w:r>
      <w:r w:rsidRPr="00B95FDA">
        <w:rPr>
          <w:spacing w:val="-1"/>
          <w:sz w:val="24"/>
          <w:szCs w:val="24"/>
        </w:rPr>
        <w:t>a</w:t>
      </w:r>
      <w:r w:rsidRPr="00B95FDA">
        <w:rPr>
          <w:sz w:val="24"/>
          <w:szCs w:val="24"/>
        </w:rPr>
        <w:t>nd</w:t>
      </w:r>
      <w:r w:rsidRPr="00B95FDA">
        <w:rPr>
          <w:spacing w:val="-1"/>
          <w:sz w:val="24"/>
          <w:szCs w:val="24"/>
        </w:rPr>
        <w:t>c</w:t>
      </w:r>
      <w:r w:rsidRPr="00B95FDA">
        <w:rPr>
          <w:sz w:val="24"/>
          <w:szCs w:val="24"/>
        </w:rPr>
        <w:t>o</w:t>
      </w:r>
      <w:r w:rsidRPr="00B95FDA">
        <w:rPr>
          <w:spacing w:val="1"/>
          <w:sz w:val="24"/>
          <w:szCs w:val="24"/>
        </w:rPr>
        <w:t>n</w:t>
      </w:r>
      <w:r w:rsidRPr="00B95FDA">
        <w:rPr>
          <w:spacing w:val="-1"/>
          <w:sz w:val="24"/>
          <w:szCs w:val="24"/>
        </w:rPr>
        <w:t>f</w:t>
      </w:r>
      <w:r w:rsidRPr="00B95FDA">
        <w:rPr>
          <w:spacing w:val="3"/>
          <w:sz w:val="24"/>
          <w:szCs w:val="24"/>
        </w:rPr>
        <w:t>i</w:t>
      </w:r>
      <w:r w:rsidRPr="00B95FDA">
        <w:rPr>
          <w:sz w:val="24"/>
          <w:szCs w:val="24"/>
        </w:rPr>
        <w:t>gu</w:t>
      </w:r>
      <w:r w:rsidRPr="00B95FDA">
        <w:rPr>
          <w:spacing w:val="-1"/>
          <w:sz w:val="24"/>
          <w:szCs w:val="24"/>
        </w:rPr>
        <w:t>ra</w:t>
      </w:r>
      <w:r w:rsidRPr="00B95FDA">
        <w:rPr>
          <w:sz w:val="24"/>
          <w:szCs w:val="24"/>
        </w:rPr>
        <w:t>bilityof the in</w:t>
      </w:r>
      <w:r w:rsidRPr="00B95FDA">
        <w:rPr>
          <w:spacing w:val="-1"/>
          <w:sz w:val="24"/>
          <w:szCs w:val="24"/>
        </w:rPr>
        <w:t>fra</w:t>
      </w:r>
      <w:r w:rsidRPr="00B95FDA">
        <w:rPr>
          <w:sz w:val="24"/>
          <w:szCs w:val="24"/>
        </w:rPr>
        <w:t>st</w:t>
      </w:r>
      <w:r w:rsidRPr="00B95FDA">
        <w:rPr>
          <w:spacing w:val="-1"/>
          <w:sz w:val="24"/>
          <w:szCs w:val="24"/>
        </w:rPr>
        <w:t>r</w:t>
      </w:r>
      <w:r w:rsidRPr="00B95FDA">
        <w:rPr>
          <w:sz w:val="24"/>
          <w:szCs w:val="24"/>
        </w:rPr>
        <w:t>u</w:t>
      </w:r>
      <w:r w:rsidRPr="00B95FDA">
        <w:rPr>
          <w:spacing w:val="-1"/>
          <w:sz w:val="24"/>
          <w:szCs w:val="24"/>
        </w:rPr>
        <w:t>c</w:t>
      </w:r>
      <w:r w:rsidRPr="00B95FDA">
        <w:rPr>
          <w:sz w:val="24"/>
          <w:szCs w:val="24"/>
        </w:rPr>
        <w:t>tu</w:t>
      </w:r>
      <w:r w:rsidRPr="00B95FDA">
        <w:rPr>
          <w:spacing w:val="2"/>
          <w:sz w:val="24"/>
          <w:szCs w:val="24"/>
        </w:rPr>
        <w:t>r</w:t>
      </w:r>
      <w:r w:rsidRPr="00B95FDA">
        <w:rPr>
          <w:sz w:val="24"/>
          <w:szCs w:val="24"/>
        </w:rPr>
        <w:t>e</w:t>
      </w:r>
      <w:r w:rsidRPr="00B95FDA">
        <w:rPr>
          <w:spacing w:val="-1"/>
          <w:sz w:val="24"/>
          <w:szCs w:val="24"/>
        </w:rPr>
        <w:t xml:space="preserve"> a</w:t>
      </w:r>
      <w:r w:rsidRPr="00B95FDA">
        <w:rPr>
          <w:sz w:val="24"/>
          <w:szCs w:val="24"/>
        </w:rPr>
        <w:t xml:space="preserve">nd </w:t>
      </w:r>
      <w:r w:rsidRPr="00B95FDA">
        <w:rPr>
          <w:spacing w:val="1"/>
          <w:sz w:val="24"/>
          <w:szCs w:val="24"/>
        </w:rPr>
        <w:t>se</w:t>
      </w:r>
      <w:r w:rsidRPr="00B95FDA">
        <w:rPr>
          <w:spacing w:val="-1"/>
          <w:sz w:val="24"/>
          <w:szCs w:val="24"/>
        </w:rPr>
        <w:t>c</w:t>
      </w:r>
      <w:r w:rsidRPr="00B95FDA">
        <w:rPr>
          <w:sz w:val="24"/>
          <w:szCs w:val="24"/>
        </w:rPr>
        <w:t>u</w:t>
      </w:r>
      <w:r w:rsidRPr="00B95FDA">
        <w:rPr>
          <w:spacing w:val="-1"/>
          <w:sz w:val="24"/>
          <w:szCs w:val="24"/>
        </w:rPr>
        <w:t>r</w:t>
      </w:r>
      <w:r w:rsidRPr="00B95FDA">
        <w:rPr>
          <w:sz w:val="24"/>
          <w:szCs w:val="24"/>
        </w:rPr>
        <w:t>i</w:t>
      </w:r>
      <w:r w:rsidRPr="00B95FDA">
        <w:rPr>
          <w:spacing w:val="3"/>
          <w:sz w:val="24"/>
          <w:szCs w:val="24"/>
        </w:rPr>
        <w:t>t</w:t>
      </w:r>
      <w:r w:rsidRPr="00B95FDA">
        <w:rPr>
          <w:sz w:val="24"/>
          <w:szCs w:val="24"/>
        </w:rPr>
        <w:t>y.</w:t>
      </w:r>
    </w:p>
    <w:p w:rsidR="00B95FDA" w:rsidRPr="00B95FDA" w:rsidRDefault="00B95FDA" w:rsidP="00B95FDA">
      <w:pPr>
        <w:spacing w:line="280" w:lineRule="exact"/>
        <w:ind w:left="480"/>
        <w:rPr>
          <w:sz w:val="24"/>
          <w:szCs w:val="24"/>
        </w:rPr>
      </w:pPr>
      <w:r w:rsidRPr="00B95FDA">
        <w:rPr>
          <w:rFonts w:ascii="MS UI Gothic" w:eastAsia="MS UI Gothic" w:hAnsi="MS UI Gothic" w:cs="MS UI Gothic" w:hint="eastAsia"/>
          <w:w w:val="79"/>
          <w:sz w:val="24"/>
          <w:szCs w:val="24"/>
        </w:rPr>
        <w:t xml:space="preserve">➢ </w:t>
      </w:r>
      <w:r w:rsidRPr="00B95FDA">
        <w:rPr>
          <w:sz w:val="24"/>
          <w:szCs w:val="24"/>
        </w:rPr>
        <w:t>Ext</w:t>
      </w:r>
      <w:r w:rsidRPr="00B95FDA">
        <w:rPr>
          <w:spacing w:val="-1"/>
          <w:sz w:val="24"/>
          <w:szCs w:val="24"/>
        </w:rPr>
        <w:t>e</w:t>
      </w:r>
      <w:r w:rsidRPr="00B95FDA">
        <w:rPr>
          <w:sz w:val="24"/>
          <w:szCs w:val="24"/>
        </w:rPr>
        <w:t>rn</w:t>
      </w:r>
      <w:r w:rsidRPr="00B95FDA">
        <w:rPr>
          <w:spacing w:val="-2"/>
          <w:sz w:val="24"/>
          <w:szCs w:val="24"/>
        </w:rPr>
        <w:t>a</w:t>
      </w:r>
      <w:r w:rsidRPr="00B95FDA">
        <w:rPr>
          <w:sz w:val="24"/>
          <w:szCs w:val="24"/>
        </w:rPr>
        <w:t>l</w:t>
      </w:r>
      <w:r w:rsidRPr="00B95FDA">
        <w:rPr>
          <w:spacing w:val="1"/>
          <w:sz w:val="24"/>
          <w:szCs w:val="24"/>
        </w:rPr>
        <w:t>l</w:t>
      </w:r>
      <w:r w:rsidRPr="00B95FDA">
        <w:rPr>
          <w:sz w:val="24"/>
          <w:szCs w:val="24"/>
        </w:rPr>
        <w:t>yhost</w:t>
      </w:r>
      <w:r w:rsidRPr="00B95FDA">
        <w:rPr>
          <w:spacing w:val="-1"/>
          <w:sz w:val="24"/>
          <w:szCs w:val="24"/>
        </w:rPr>
        <w:t>e</w:t>
      </w:r>
      <w:r w:rsidRPr="00B95FDA">
        <w:rPr>
          <w:sz w:val="24"/>
          <w:szCs w:val="24"/>
        </w:rPr>
        <w:t>d</w:t>
      </w:r>
      <w:r w:rsidRPr="00B95FDA">
        <w:rPr>
          <w:spacing w:val="1"/>
          <w:sz w:val="24"/>
          <w:szCs w:val="24"/>
        </w:rPr>
        <w:t>P</w:t>
      </w:r>
      <w:r w:rsidRPr="00B95FDA">
        <w:rPr>
          <w:sz w:val="24"/>
          <w:szCs w:val="24"/>
        </w:rPr>
        <w:t>riv</w:t>
      </w:r>
      <w:r w:rsidRPr="00B95FDA">
        <w:rPr>
          <w:spacing w:val="-1"/>
          <w:sz w:val="24"/>
          <w:szCs w:val="24"/>
        </w:rPr>
        <w:t>a</w:t>
      </w:r>
      <w:r w:rsidRPr="00B95FDA">
        <w:rPr>
          <w:sz w:val="24"/>
          <w:szCs w:val="24"/>
        </w:rPr>
        <w:t>teClou</w:t>
      </w:r>
      <w:r w:rsidRPr="00B95FDA">
        <w:rPr>
          <w:spacing w:val="1"/>
          <w:sz w:val="24"/>
          <w:szCs w:val="24"/>
        </w:rPr>
        <w:t>d</w:t>
      </w:r>
      <w:r w:rsidRPr="00B95FDA">
        <w:rPr>
          <w:sz w:val="24"/>
          <w:szCs w:val="24"/>
        </w:rPr>
        <w:t>: Th</w:t>
      </w:r>
      <w:r w:rsidRPr="00B95FDA">
        <w:rPr>
          <w:spacing w:val="-2"/>
          <w:sz w:val="24"/>
          <w:szCs w:val="24"/>
        </w:rPr>
        <w:t>i</w:t>
      </w:r>
      <w:r w:rsidRPr="00B95FDA">
        <w:rPr>
          <w:sz w:val="24"/>
          <w:szCs w:val="24"/>
        </w:rPr>
        <w:t>stype of p</w:t>
      </w:r>
      <w:r w:rsidRPr="00B95FDA">
        <w:rPr>
          <w:spacing w:val="-3"/>
          <w:sz w:val="24"/>
          <w:szCs w:val="24"/>
        </w:rPr>
        <w:t>r</w:t>
      </w:r>
      <w:r w:rsidRPr="00B95FDA">
        <w:rPr>
          <w:sz w:val="24"/>
          <w:szCs w:val="24"/>
        </w:rPr>
        <w:t>iv</w:t>
      </w:r>
      <w:r w:rsidRPr="00B95FDA">
        <w:rPr>
          <w:spacing w:val="-1"/>
          <w:sz w:val="24"/>
          <w:szCs w:val="24"/>
        </w:rPr>
        <w:t>a</w:t>
      </w:r>
      <w:r w:rsidRPr="00B95FDA">
        <w:rPr>
          <w:sz w:val="24"/>
          <w:szCs w:val="24"/>
        </w:rPr>
        <w:t xml:space="preserve">te </w:t>
      </w:r>
      <w:r w:rsidRPr="00B95FDA">
        <w:rPr>
          <w:spacing w:val="-1"/>
          <w:sz w:val="24"/>
          <w:szCs w:val="24"/>
        </w:rPr>
        <w:t>c</w:t>
      </w:r>
      <w:r w:rsidRPr="00B95FDA">
        <w:rPr>
          <w:sz w:val="24"/>
          <w:szCs w:val="24"/>
        </w:rPr>
        <w:t>loud is host</w:t>
      </w:r>
      <w:r w:rsidRPr="00B95FDA">
        <w:rPr>
          <w:spacing w:val="-1"/>
          <w:sz w:val="24"/>
          <w:szCs w:val="24"/>
        </w:rPr>
        <w:t>e</w:t>
      </w:r>
      <w:r w:rsidRPr="00B95FDA">
        <w:rPr>
          <w:sz w:val="24"/>
          <w:szCs w:val="24"/>
        </w:rPr>
        <w:t xml:space="preserve">d </w:t>
      </w:r>
      <w:r w:rsidRPr="00B95FDA">
        <w:rPr>
          <w:spacing w:val="-3"/>
          <w:sz w:val="24"/>
          <w:szCs w:val="24"/>
        </w:rPr>
        <w:t>e</w:t>
      </w:r>
      <w:r w:rsidRPr="00B95FDA">
        <w:rPr>
          <w:sz w:val="24"/>
          <w:szCs w:val="24"/>
        </w:rPr>
        <w:t>xt</w:t>
      </w:r>
      <w:r w:rsidRPr="00B95FDA">
        <w:rPr>
          <w:spacing w:val="-1"/>
          <w:sz w:val="24"/>
          <w:szCs w:val="24"/>
        </w:rPr>
        <w:t>er</w:t>
      </w:r>
      <w:r w:rsidRPr="00B95FDA">
        <w:rPr>
          <w:sz w:val="24"/>
          <w:szCs w:val="24"/>
        </w:rPr>
        <w:t>n</w:t>
      </w:r>
      <w:r w:rsidRPr="00B95FDA">
        <w:rPr>
          <w:spacing w:val="-1"/>
          <w:sz w:val="24"/>
          <w:szCs w:val="24"/>
        </w:rPr>
        <w:t>a</w:t>
      </w:r>
      <w:r w:rsidRPr="00B95FDA">
        <w:rPr>
          <w:sz w:val="24"/>
          <w:szCs w:val="24"/>
        </w:rPr>
        <w:t>llywitha</w:t>
      </w:r>
    </w:p>
    <w:p w:rsidR="00B95FDA" w:rsidRPr="00B95FDA" w:rsidRDefault="00B95FDA" w:rsidP="00B95FDA">
      <w:pPr>
        <w:spacing w:before="9" w:line="120" w:lineRule="exact"/>
        <w:rPr>
          <w:sz w:val="13"/>
          <w:szCs w:val="13"/>
        </w:rPr>
      </w:pPr>
    </w:p>
    <w:p w:rsidR="00B95FDA" w:rsidRPr="00B95FDA" w:rsidRDefault="00B95FDA" w:rsidP="00B95FDA">
      <w:pPr>
        <w:spacing w:line="360" w:lineRule="auto"/>
        <w:ind w:left="840" w:right="77"/>
        <w:jc w:val="both"/>
        <w:rPr>
          <w:sz w:val="24"/>
          <w:szCs w:val="24"/>
        </w:rPr>
      </w:pPr>
      <w:r w:rsidRPr="00B95FDA">
        <w:rPr>
          <w:spacing w:val="-1"/>
          <w:sz w:val="24"/>
          <w:szCs w:val="24"/>
        </w:rPr>
        <w:t>c</w:t>
      </w:r>
      <w:r w:rsidRPr="00B95FDA">
        <w:rPr>
          <w:sz w:val="24"/>
          <w:szCs w:val="24"/>
        </w:rPr>
        <w:t>loudp</w:t>
      </w:r>
      <w:r w:rsidRPr="00B95FDA">
        <w:rPr>
          <w:spacing w:val="-1"/>
          <w:sz w:val="24"/>
          <w:szCs w:val="24"/>
        </w:rPr>
        <w:t>r</w:t>
      </w:r>
      <w:r w:rsidRPr="00B95FDA">
        <w:rPr>
          <w:sz w:val="24"/>
          <w:szCs w:val="24"/>
        </w:rPr>
        <w:t>ovid</w:t>
      </w:r>
      <w:r w:rsidRPr="00B95FDA">
        <w:rPr>
          <w:spacing w:val="-1"/>
          <w:sz w:val="24"/>
          <w:szCs w:val="24"/>
        </w:rPr>
        <w:t>er</w:t>
      </w:r>
      <w:r w:rsidRPr="00B95FDA">
        <w:rPr>
          <w:sz w:val="24"/>
          <w:szCs w:val="24"/>
        </w:rPr>
        <w:t>,  wh</w:t>
      </w:r>
      <w:r w:rsidRPr="00B95FDA">
        <w:rPr>
          <w:spacing w:val="-1"/>
          <w:sz w:val="24"/>
          <w:szCs w:val="24"/>
        </w:rPr>
        <w:t>e</w:t>
      </w:r>
      <w:r w:rsidRPr="00B95FDA">
        <w:rPr>
          <w:spacing w:val="2"/>
          <w:sz w:val="24"/>
          <w:szCs w:val="24"/>
        </w:rPr>
        <w:t>r</w:t>
      </w:r>
      <w:r w:rsidRPr="00B95FDA">
        <w:rPr>
          <w:sz w:val="24"/>
          <w:szCs w:val="24"/>
        </w:rPr>
        <w:t>e  the p</w:t>
      </w:r>
      <w:r w:rsidRPr="00B95FDA">
        <w:rPr>
          <w:spacing w:val="-1"/>
          <w:sz w:val="24"/>
          <w:szCs w:val="24"/>
        </w:rPr>
        <w:t>r</w:t>
      </w:r>
      <w:r w:rsidRPr="00B95FDA">
        <w:rPr>
          <w:sz w:val="24"/>
          <w:szCs w:val="24"/>
        </w:rPr>
        <w:t>ovid</w:t>
      </w:r>
      <w:r w:rsidRPr="00B95FDA">
        <w:rPr>
          <w:spacing w:val="-1"/>
          <w:sz w:val="24"/>
          <w:szCs w:val="24"/>
        </w:rPr>
        <w:t>e</w:t>
      </w:r>
      <w:r w:rsidRPr="00B95FDA">
        <w:rPr>
          <w:sz w:val="24"/>
          <w:szCs w:val="24"/>
        </w:rPr>
        <w:t>r</w:t>
      </w:r>
      <w:r w:rsidRPr="00B95FDA">
        <w:rPr>
          <w:spacing w:val="2"/>
          <w:sz w:val="24"/>
          <w:szCs w:val="24"/>
        </w:rPr>
        <w:t>f</w:t>
      </w:r>
      <w:r w:rsidRPr="00B95FDA">
        <w:rPr>
          <w:spacing w:val="-1"/>
          <w:sz w:val="24"/>
          <w:szCs w:val="24"/>
        </w:rPr>
        <w:t>ac</w:t>
      </w:r>
      <w:r w:rsidRPr="00B95FDA">
        <w:rPr>
          <w:sz w:val="24"/>
          <w:szCs w:val="24"/>
        </w:rPr>
        <w:t>ilit</w:t>
      </w:r>
      <w:r w:rsidRPr="00B95FDA">
        <w:rPr>
          <w:spacing w:val="-1"/>
          <w:sz w:val="24"/>
          <w:szCs w:val="24"/>
        </w:rPr>
        <w:t>a</w:t>
      </w:r>
      <w:r w:rsidRPr="00B95FDA">
        <w:rPr>
          <w:spacing w:val="1"/>
          <w:sz w:val="24"/>
          <w:szCs w:val="24"/>
        </w:rPr>
        <w:t>t</w:t>
      </w:r>
      <w:r w:rsidRPr="00B95FDA">
        <w:rPr>
          <w:spacing w:val="-1"/>
          <w:sz w:val="24"/>
          <w:szCs w:val="24"/>
        </w:rPr>
        <w:t>e</w:t>
      </w:r>
      <w:r w:rsidRPr="00B95FDA">
        <w:rPr>
          <w:sz w:val="24"/>
          <w:szCs w:val="24"/>
        </w:rPr>
        <w:t>s</w:t>
      </w:r>
      <w:r w:rsidRPr="00B95FDA">
        <w:rPr>
          <w:spacing w:val="-1"/>
          <w:sz w:val="24"/>
          <w:szCs w:val="24"/>
        </w:rPr>
        <w:t>a</w:t>
      </w:r>
      <w:r w:rsidRPr="00B95FDA">
        <w:rPr>
          <w:sz w:val="24"/>
          <w:szCs w:val="24"/>
        </w:rPr>
        <w:t>n</w:t>
      </w:r>
      <w:r w:rsidRPr="00B95FDA">
        <w:rPr>
          <w:spacing w:val="-1"/>
          <w:sz w:val="24"/>
          <w:szCs w:val="24"/>
        </w:rPr>
        <w:t>e</w:t>
      </w:r>
      <w:r w:rsidRPr="00B95FDA">
        <w:rPr>
          <w:sz w:val="24"/>
          <w:szCs w:val="24"/>
        </w:rPr>
        <w:t>x</w:t>
      </w:r>
      <w:r w:rsidRPr="00B95FDA">
        <w:rPr>
          <w:spacing w:val="-1"/>
          <w:sz w:val="24"/>
          <w:szCs w:val="24"/>
        </w:rPr>
        <w:t>c</w:t>
      </w:r>
      <w:r w:rsidRPr="00B95FDA">
        <w:rPr>
          <w:sz w:val="24"/>
          <w:szCs w:val="24"/>
        </w:rPr>
        <w:t>lusive</w:t>
      </w:r>
      <w:r w:rsidRPr="00B95FDA">
        <w:rPr>
          <w:spacing w:val="-1"/>
          <w:sz w:val="24"/>
          <w:szCs w:val="24"/>
        </w:rPr>
        <w:t>c</w:t>
      </w:r>
      <w:r w:rsidRPr="00B95FDA">
        <w:rPr>
          <w:sz w:val="24"/>
          <w:szCs w:val="24"/>
        </w:rPr>
        <w:t>loud</w:t>
      </w:r>
      <w:r w:rsidRPr="00B95FDA">
        <w:rPr>
          <w:spacing w:val="-1"/>
          <w:sz w:val="24"/>
          <w:szCs w:val="24"/>
        </w:rPr>
        <w:t>e</w:t>
      </w:r>
      <w:r w:rsidRPr="00B95FDA">
        <w:rPr>
          <w:sz w:val="24"/>
          <w:szCs w:val="24"/>
        </w:rPr>
        <w:t>n</w:t>
      </w:r>
      <w:r w:rsidRPr="00B95FDA">
        <w:rPr>
          <w:spacing w:val="1"/>
          <w:sz w:val="24"/>
          <w:szCs w:val="24"/>
        </w:rPr>
        <w:t>v</w:t>
      </w:r>
      <w:r w:rsidRPr="00B95FDA">
        <w:rPr>
          <w:sz w:val="24"/>
          <w:szCs w:val="24"/>
        </w:rPr>
        <w:t>i</w:t>
      </w:r>
      <w:r w:rsidRPr="00B95FDA">
        <w:rPr>
          <w:spacing w:val="-1"/>
          <w:sz w:val="24"/>
          <w:szCs w:val="24"/>
        </w:rPr>
        <w:t>r</w:t>
      </w:r>
      <w:r w:rsidRPr="00B95FDA">
        <w:rPr>
          <w:spacing w:val="2"/>
          <w:sz w:val="24"/>
          <w:szCs w:val="24"/>
        </w:rPr>
        <w:t>o</w:t>
      </w:r>
      <w:r w:rsidRPr="00B95FDA">
        <w:rPr>
          <w:sz w:val="24"/>
          <w:szCs w:val="24"/>
        </w:rPr>
        <w:t>nm</w:t>
      </w:r>
      <w:r w:rsidRPr="00B95FDA">
        <w:rPr>
          <w:spacing w:val="-1"/>
          <w:sz w:val="24"/>
          <w:szCs w:val="24"/>
        </w:rPr>
        <w:t>e</w:t>
      </w:r>
      <w:r w:rsidRPr="00B95FDA">
        <w:rPr>
          <w:sz w:val="24"/>
          <w:szCs w:val="24"/>
        </w:rPr>
        <w:t>ntwith</w:t>
      </w:r>
      <w:r w:rsidRPr="00B95FDA">
        <w:rPr>
          <w:spacing w:val="-1"/>
          <w:sz w:val="24"/>
          <w:szCs w:val="24"/>
        </w:rPr>
        <w:t>f</w:t>
      </w:r>
      <w:r w:rsidRPr="00B95FDA">
        <w:rPr>
          <w:sz w:val="24"/>
          <w:szCs w:val="24"/>
        </w:rPr>
        <w:t>ull gu</w:t>
      </w:r>
      <w:r w:rsidRPr="00B95FDA">
        <w:rPr>
          <w:spacing w:val="-1"/>
          <w:sz w:val="24"/>
          <w:szCs w:val="24"/>
        </w:rPr>
        <w:t>ara</w:t>
      </w:r>
      <w:r w:rsidRPr="00B95FDA">
        <w:rPr>
          <w:sz w:val="24"/>
          <w:szCs w:val="24"/>
        </w:rPr>
        <w:t>nt</w:t>
      </w:r>
      <w:r w:rsidRPr="00B95FDA">
        <w:rPr>
          <w:spacing w:val="1"/>
          <w:sz w:val="24"/>
          <w:szCs w:val="24"/>
        </w:rPr>
        <w:t>e</w:t>
      </w:r>
      <w:r w:rsidRPr="00B95FDA">
        <w:rPr>
          <w:sz w:val="24"/>
          <w:szCs w:val="24"/>
        </w:rPr>
        <w:t xml:space="preserve">e </w:t>
      </w:r>
      <w:r w:rsidRPr="00B95FDA">
        <w:rPr>
          <w:spacing w:val="2"/>
          <w:sz w:val="24"/>
          <w:szCs w:val="24"/>
        </w:rPr>
        <w:t>o</w:t>
      </w:r>
      <w:r w:rsidRPr="00B95FDA">
        <w:rPr>
          <w:sz w:val="24"/>
          <w:szCs w:val="24"/>
        </w:rPr>
        <w:t>f p</w:t>
      </w:r>
      <w:r w:rsidRPr="00B95FDA">
        <w:rPr>
          <w:spacing w:val="-1"/>
          <w:sz w:val="24"/>
          <w:szCs w:val="24"/>
        </w:rPr>
        <w:t>r</w:t>
      </w:r>
      <w:r w:rsidRPr="00B95FDA">
        <w:rPr>
          <w:sz w:val="24"/>
          <w:szCs w:val="24"/>
        </w:rPr>
        <w:t>i</w:t>
      </w:r>
      <w:r w:rsidRPr="00B95FDA">
        <w:rPr>
          <w:spacing w:val="1"/>
          <w:sz w:val="24"/>
          <w:szCs w:val="24"/>
        </w:rPr>
        <w:t>v</w:t>
      </w:r>
      <w:r w:rsidRPr="00B95FDA">
        <w:rPr>
          <w:spacing w:val="-1"/>
          <w:sz w:val="24"/>
          <w:szCs w:val="24"/>
        </w:rPr>
        <w:t>ac</w:t>
      </w:r>
      <w:r w:rsidRPr="00B95FDA">
        <w:rPr>
          <w:sz w:val="24"/>
          <w:szCs w:val="24"/>
        </w:rPr>
        <w:t>y. Thisisb</w:t>
      </w:r>
      <w:r w:rsidRPr="00B95FDA">
        <w:rPr>
          <w:spacing w:val="-1"/>
          <w:sz w:val="24"/>
          <w:szCs w:val="24"/>
        </w:rPr>
        <w:t>e</w:t>
      </w:r>
      <w:r w:rsidRPr="00B95FDA">
        <w:rPr>
          <w:sz w:val="24"/>
          <w:szCs w:val="24"/>
        </w:rPr>
        <w:t>stsuit</w:t>
      </w:r>
      <w:r w:rsidRPr="00B95FDA">
        <w:rPr>
          <w:spacing w:val="-1"/>
          <w:sz w:val="24"/>
          <w:szCs w:val="24"/>
        </w:rPr>
        <w:t>e</w:t>
      </w:r>
      <w:r w:rsidRPr="00B95FDA">
        <w:rPr>
          <w:sz w:val="24"/>
          <w:szCs w:val="24"/>
        </w:rPr>
        <w:t>df</w:t>
      </w:r>
      <w:r w:rsidRPr="00B95FDA">
        <w:rPr>
          <w:spacing w:val="2"/>
          <w:sz w:val="24"/>
          <w:szCs w:val="24"/>
        </w:rPr>
        <w:t>o</w:t>
      </w:r>
      <w:r w:rsidRPr="00B95FDA">
        <w:rPr>
          <w:sz w:val="24"/>
          <w:szCs w:val="24"/>
        </w:rPr>
        <w:t>r</w:t>
      </w:r>
      <w:r w:rsidRPr="00B95FDA">
        <w:rPr>
          <w:spacing w:val="1"/>
          <w:sz w:val="24"/>
          <w:szCs w:val="24"/>
        </w:rPr>
        <w:t>e</w:t>
      </w:r>
      <w:r w:rsidRPr="00B95FDA">
        <w:rPr>
          <w:sz w:val="24"/>
          <w:szCs w:val="24"/>
        </w:rPr>
        <w:t>nt</w:t>
      </w:r>
      <w:r w:rsidRPr="00B95FDA">
        <w:rPr>
          <w:spacing w:val="-1"/>
          <w:sz w:val="24"/>
          <w:szCs w:val="24"/>
        </w:rPr>
        <w:t>er</w:t>
      </w:r>
      <w:r w:rsidRPr="00B95FDA">
        <w:rPr>
          <w:sz w:val="24"/>
          <w:szCs w:val="24"/>
        </w:rPr>
        <w:t>p</w:t>
      </w:r>
      <w:r w:rsidRPr="00B95FDA">
        <w:rPr>
          <w:spacing w:val="-1"/>
          <w:sz w:val="24"/>
          <w:szCs w:val="24"/>
        </w:rPr>
        <w:t>r</w:t>
      </w:r>
      <w:r w:rsidRPr="00B95FDA">
        <w:rPr>
          <w:sz w:val="24"/>
          <w:szCs w:val="24"/>
        </w:rPr>
        <w:t>is</w:t>
      </w:r>
      <w:r w:rsidRPr="00B95FDA">
        <w:rPr>
          <w:spacing w:val="-1"/>
          <w:sz w:val="24"/>
          <w:szCs w:val="24"/>
        </w:rPr>
        <w:t>e</w:t>
      </w:r>
      <w:r w:rsidRPr="00B95FDA">
        <w:rPr>
          <w:sz w:val="24"/>
          <w:szCs w:val="24"/>
        </w:rPr>
        <w:t>sth</w:t>
      </w:r>
      <w:r w:rsidRPr="00B95FDA">
        <w:rPr>
          <w:spacing w:val="-1"/>
          <w:sz w:val="24"/>
          <w:szCs w:val="24"/>
        </w:rPr>
        <w:t>a</w:t>
      </w:r>
      <w:r w:rsidRPr="00B95FDA">
        <w:rPr>
          <w:sz w:val="24"/>
          <w:szCs w:val="24"/>
        </w:rPr>
        <w:t>tdon</w:t>
      </w:r>
      <w:r w:rsidRPr="00B95FDA">
        <w:rPr>
          <w:spacing w:val="-1"/>
          <w:sz w:val="24"/>
          <w:szCs w:val="24"/>
        </w:rPr>
        <w:t>’</w:t>
      </w:r>
      <w:r w:rsidRPr="00B95FDA">
        <w:rPr>
          <w:sz w:val="24"/>
          <w:szCs w:val="24"/>
        </w:rPr>
        <w:t>tp</w:t>
      </w:r>
      <w:r w:rsidRPr="00B95FDA">
        <w:rPr>
          <w:spacing w:val="2"/>
          <w:sz w:val="24"/>
          <w:szCs w:val="24"/>
        </w:rPr>
        <w:t>r</w:t>
      </w:r>
      <w:r w:rsidRPr="00B95FDA">
        <w:rPr>
          <w:spacing w:val="-1"/>
          <w:sz w:val="24"/>
          <w:szCs w:val="24"/>
        </w:rPr>
        <w:t>e</w:t>
      </w:r>
      <w:r w:rsidRPr="00B95FDA">
        <w:rPr>
          <w:spacing w:val="2"/>
          <w:sz w:val="24"/>
          <w:szCs w:val="24"/>
        </w:rPr>
        <w:t>f</w:t>
      </w:r>
      <w:r w:rsidRPr="00B95FDA">
        <w:rPr>
          <w:spacing w:val="-1"/>
          <w:sz w:val="24"/>
          <w:szCs w:val="24"/>
        </w:rPr>
        <w:t>e</w:t>
      </w:r>
      <w:r w:rsidRPr="00B95FDA">
        <w:rPr>
          <w:sz w:val="24"/>
          <w:szCs w:val="24"/>
        </w:rPr>
        <w:t>rapublic</w:t>
      </w:r>
      <w:r w:rsidRPr="00B95FDA">
        <w:rPr>
          <w:spacing w:val="-1"/>
          <w:sz w:val="24"/>
          <w:szCs w:val="24"/>
        </w:rPr>
        <w:t>c</w:t>
      </w:r>
      <w:r w:rsidRPr="00B95FDA">
        <w:rPr>
          <w:sz w:val="24"/>
          <w:szCs w:val="24"/>
        </w:rPr>
        <w:t>louddueto sh</w:t>
      </w:r>
      <w:r w:rsidRPr="00B95FDA">
        <w:rPr>
          <w:spacing w:val="-1"/>
          <w:sz w:val="24"/>
          <w:szCs w:val="24"/>
        </w:rPr>
        <w:t>ar</w:t>
      </w:r>
      <w:r w:rsidRPr="00B95FDA">
        <w:rPr>
          <w:sz w:val="24"/>
          <w:szCs w:val="24"/>
        </w:rPr>
        <w:t>ing ofp</w:t>
      </w:r>
      <w:r w:rsidRPr="00B95FDA">
        <w:rPr>
          <w:spacing w:val="1"/>
          <w:sz w:val="24"/>
          <w:szCs w:val="24"/>
        </w:rPr>
        <w:t>h</w:t>
      </w:r>
      <w:r w:rsidRPr="00B95FDA">
        <w:rPr>
          <w:sz w:val="24"/>
          <w:szCs w:val="24"/>
        </w:rPr>
        <w:t>ysi</w:t>
      </w:r>
      <w:r w:rsidRPr="00B95FDA">
        <w:rPr>
          <w:spacing w:val="-1"/>
          <w:sz w:val="24"/>
          <w:szCs w:val="24"/>
        </w:rPr>
        <w:t>c</w:t>
      </w:r>
      <w:r w:rsidRPr="00B95FDA">
        <w:rPr>
          <w:spacing w:val="1"/>
          <w:sz w:val="24"/>
          <w:szCs w:val="24"/>
        </w:rPr>
        <w:t>a</w:t>
      </w:r>
      <w:r w:rsidRPr="00B95FDA">
        <w:rPr>
          <w:sz w:val="24"/>
          <w:szCs w:val="24"/>
        </w:rPr>
        <w:t>l</w:t>
      </w:r>
      <w:r w:rsidRPr="00B95FDA">
        <w:rPr>
          <w:spacing w:val="-1"/>
          <w:sz w:val="24"/>
          <w:szCs w:val="24"/>
        </w:rPr>
        <w:t>re</w:t>
      </w:r>
      <w:r w:rsidRPr="00B95FDA">
        <w:rPr>
          <w:sz w:val="24"/>
          <w:szCs w:val="24"/>
        </w:rPr>
        <w:t>sou</w:t>
      </w:r>
      <w:r w:rsidRPr="00B95FDA">
        <w:rPr>
          <w:spacing w:val="-1"/>
          <w:sz w:val="24"/>
          <w:szCs w:val="24"/>
        </w:rPr>
        <w:t>rce</w:t>
      </w:r>
      <w:r w:rsidRPr="00B95FDA">
        <w:rPr>
          <w:sz w:val="24"/>
          <w:szCs w:val="24"/>
        </w:rPr>
        <w:t>s.</w:t>
      </w:r>
    </w:p>
    <w:p w:rsidR="00B95FDA" w:rsidRPr="00B95FDA" w:rsidRDefault="00B95FDA" w:rsidP="00B95FDA">
      <w:pPr>
        <w:spacing w:before="4" w:line="100" w:lineRule="exact"/>
        <w:rPr>
          <w:sz w:val="10"/>
          <w:szCs w:val="10"/>
        </w:rPr>
      </w:pPr>
    </w:p>
    <w:p w:rsidR="00B95FDA" w:rsidRPr="00B95FDA" w:rsidRDefault="00B95FDA" w:rsidP="00B95FDA">
      <w:pPr>
        <w:keepNext/>
        <w:tabs>
          <w:tab w:val="num" w:pos="1440"/>
        </w:tabs>
        <w:ind w:left="1440" w:hanging="720"/>
        <w:outlineLvl w:val="1"/>
        <w:rPr>
          <w:b/>
          <w:bCs/>
          <w:iCs/>
          <w:color w:val="000000" w:themeColor="text1"/>
          <w:sz w:val="24"/>
          <w:szCs w:val="28"/>
        </w:rPr>
      </w:pPr>
      <w:bookmarkStart w:id="85" w:name="_Toc200546652"/>
      <w:bookmarkStart w:id="86" w:name="_Toc200672200"/>
      <w:r w:rsidRPr="00B95FDA">
        <w:rPr>
          <w:b/>
          <w:bCs/>
          <w:iCs/>
          <w:color w:val="000000" w:themeColor="text1"/>
          <w:sz w:val="24"/>
          <w:szCs w:val="28"/>
        </w:rPr>
        <w:t>2.5.3 P</w:t>
      </w:r>
      <w:r w:rsidRPr="00B95FDA">
        <w:rPr>
          <w:b/>
          <w:bCs/>
          <w:iCs/>
          <w:color w:val="000000" w:themeColor="text1"/>
          <w:spacing w:val="-2"/>
          <w:sz w:val="24"/>
          <w:szCs w:val="28"/>
        </w:rPr>
        <w:t>u</w:t>
      </w:r>
      <w:r w:rsidRPr="00B95FDA">
        <w:rPr>
          <w:b/>
          <w:bCs/>
          <w:iCs/>
          <w:color w:val="000000" w:themeColor="text1"/>
          <w:spacing w:val="-1"/>
          <w:sz w:val="24"/>
          <w:szCs w:val="28"/>
        </w:rPr>
        <w:t>b</w:t>
      </w:r>
      <w:r w:rsidRPr="00B95FDA">
        <w:rPr>
          <w:b/>
          <w:bCs/>
          <w:iCs/>
          <w:color w:val="000000" w:themeColor="text1"/>
          <w:spacing w:val="-2"/>
          <w:sz w:val="24"/>
          <w:szCs w:val="28"/>
        </w:rPr>
        <w:t>l</w:t>
      </w:r>
      <w:r w:rsidRPr="00B95FDA">
        <w:rPr>
          <w:b/>
          <w:bCs/>
          <w:iCs/>
          <w:color w:val="000000" w:themeColor="text1"/>
          <w:sz w:val="24"/>
          <w:szCs w:val="28"/>
        </w:rPr>
        <w:t>ic</w:t>
      </w:r>
      <w:r w:rsidRPr="00B95FDA">
        <w:rPr>
          <w:b/>
          <w:bCs/>
          <w:iCs/>
          <w:color w:val="000000" w:themeColor="text1"/>
          <w:spacing w:val="-3"/>
          <w:sz w:val="24"/>
          <w:szCs w:val="28"/>
        </w:rPr>
        <w:t>C</w:t>
      </w:r>
      <w:r w:rsidRPr="00B95FDA">
        <w:rPr>
          <w:b/>
          <w:bCs/>
          <w:iCs/>
          <w:color w:val="000000" w:themeColor="text1"/>
          <w:sz w:val="24"/>
          <w:szCs w:val="28"/>
        </w:rPr>
        <w:t>l</w:t>
      </w:r>
      <w:r w:rsidRPr="00B95FDA">
        <w:rPr>
          <w:b/>
          <w:bCs/>
          <w:iCs/>
          <w:color w:val="000000" w:themeColor="text1"/>
          <w:spacing w:val="-1"/>
          <w:sz w:val="24"/>
          <w:szCs w:val="28"/>
        </w:rPr>
        <w:t>ou</w:t>
      </w:r>
      <w:r w:rsidRPr="00B95FDA">
        <w:rPr>
          <w:b/>
          <w:bCs/>
          <w:iCs/>
          <w:color w:val="000000" w:themeColor="text1"/>
          <w:sz w:val="24"/>
          <w:szCs w:val="28"/>
        </w:rPr>
        <w:t>d</w:t>
      </w:r>
      <w:bookmarkEnd w:id="85"/>
      <w:bookmarkEnd w:id="86"/>
    </w:p>
    <w:p w:rsidR="00B95FDA" w:rsidRPr="00B95FDA" w:rsidRDefault="00B95FDA" w:rsidP="00B95FDA">
      <w:pPr>
        <w:spacing w:before="18" w:line="220" w:lineRule="exact"/>
        <w:rPr>
          <w:sz w:val="22"/>
          <w:szCs w:val="22"/>
        </w:rPr>
      </w:pPr>
    </w:p>
    <w:p w:rsidR="00B95FDA" w:rsidRPr="00B95FDA" w:rsidRDefault="00B95FDA" w:rsidP="00B95FDA">
      <w:pPr>
        <w:spacing w:line="360" w:lineRule="auto"/>
        <w:ind w:left="120" w:right="77"/>
        <w:jc w:val="both"/>
        <w:rPr>
          <w:sz w:val="24"/>
          <w:szCs w:val="24"/>
        </w:rPr>
      </w:pPr>
      <w:r w:rsidRPr="00B95FDA">
        <w:rPr>
          <w:spacing w:val="1"/>
          <w:sz w:val="24"/>
          <w:szCs w:val="24"/>
        </w:rPr>
        <w:t>P</w:t>
      </w:r>
      <w:r w:rsidRPr="00B95FDA">
        <w:rPr>
          <w:sz w:val="24"/>
          <w:szCs w:val="24"/>
        </w:rPr>
        <w:t xml:space="preserve">ublic </w:t>
      </w:r>
      <w:r w:rsidRPr="00B95FDA">
        <w:rPr>
          <w:spacing w:val="-1"/>
          <w:sz w:val="24"/>
          <w:szCs w:val="24"/>
        </w:rPr>
        <w:t>c</w:t>
      </w:r>
      <w:r w:rsidRPr="00B95FDA">
        <w:rPr>
          <w:sz w:val="24"/>
          <w:szCs w:val="24"/>
        </w:rPr>
        <w:t>louds</w:t>
      </w:r>
      <w:r w:rsidRPr="00B95FDA">
        <w:rPr>
          <w:spacing w:val="-1"/>
          <w:sz w:val="24"/>
          <w:szCs w:val="24"/>
        </w:rPr>
        <w:t>a</w:t>
      </w:r>
      <w:r w:rsidRPr="00B95FDA">
        <w:rPr>
          <w:spacing w:val="1"/>
          <w:sz w:val="24"/>
          <w:szCs w:val="24"/>
        </w:rPr>
        <w:t>r</w:t>
      </w:r>
      <w:r w:rsidRPr="00B95FDA">
        <w:rPr>
          <w:sz w:val="24"/>
          <w:szCs w:val="24"/>
        </w:rPr>
        <w:t>e</w:t>
      </w:r>
      <w:r w:rsidRPr="00B95FDA">
        <w:rPr>
          <w:spacing w:val="-1"/>
          <w:sz w:val="24"/>
          <w:szCs w:val="24"/>
        </w:rPr>
        <w:t>c</w:t>
      </w:r>
      <w:r w:rsidRPr="00B95FDA">
        <w:rPr>
          <w:sz w:val="24"/>
          <w:szCs w:val="24"/>
        </w:rPr>
        <w:t>omp</w:t>
      </w:r>
      <w:r w:rsidRPr="00B95FDA">
        <w:rPr>
          <w:spacing w:val="3"/>
          <w:sz w:val="24"/>
          <w:szCs w:val="24"/>
        </w:rPr>
        <w:t>u</w:t>
      </w:r>
      <w:r w:rsidRPr="00B95FDA">
        <w:rPr>
          <w:spacing w:val="1"/>
          <w:sz w:val="24"/>
          <w:szCs w:val="24"/>
        </w:rPr>
        <w:t>t</w:t>
      </w:r>
      <w:r w:rsidRPr="00B95FDA">
        <w:rPr>
          <w:sz w:val="24"/>
          <w:szCs w:val="24"/>
        </w:rPr>
        <w:t>ing</w:t>
      </w:r>
      <w:r w:rsidRPr="00B95FDA">
        <w:rPr>
          <w:spacing w:val="-1"/>
          <w:sz w:val="24"/>
          <w:szCs w:val="24"/>
        </w:rPr>
        <w:t>a</w:t>
      </w:r>
      <w:r w:rsidRPr="00B95FDA">
        <w:rPr>
          <w:sz w:val="24"/>
          <w:szCs w:val="24"/>
        </w:rPr>
        <w:t>ndstor</w:t>
      </w:r>
      <w:r w:rsidRPr="00B95FDA">
        <w:rPr>
          <w:spacing w:val="-1"/>
          <w:sz w:val="24"/>
          <w:szCs w:val="24"/>
        </w:rPr>
        <w:t>a</w:t>
      </w:r>
      <w:r w:rsidRPr="00B95FDA">
        <w:rPr>
          <w:spacing w:val="2"/>
          <w:sz w:val="24"/>
          <w:szCs w:val="24"/>
        </w:rPr>
        <w:t>g</w:t>
      </w:r>
      <w:r w:rsidRPr="00B95FDA">
        <w:rPr>
          <w:sz w:val="24"/>
          <w:szCs w:val="24"/>
        </w:rPr>
        <w:t>es</w:t>
      </w:r>
      <w:r w:rsidRPr="00B95FDA">
        <w:rPr>
          <w:spacing w:val="1"/>
          <w:sz w:val="24"/>
          <w:szCs w:val="24"/>
        </w:rPr>
        <w:t>e</w:t>
      </w:r>
      <w:r w:rsidRPr="00B95FDA">
        <w:rPr>
          <w:sz w:val="24"/>
          <w:szCs w:val="24"/>
        </w:rPr>
        <w:t>rvi</w:t>
      </w:r>
      <w:r w:rsidRPr="00B95FDA">
        <w:rPr>
          <w:spacing w:val="-1"/>
          <w:sz w:val="24"/>
          <w:szCs w:val="24"/>
        </w:rPr>
        <w:t>ce</w:t>
      </w:r>
      <w:r w:rsidRPr="00B95FDA">
        <w:rPr>
          <w:sz w:val="24"/>
          <w:szCs w:val="24"/>
        </w:rPr>
        <w:t>sthat</w:t>
      </w:r>
      <w:r w:rsidRPr="00B95FDA">
        <w:rPr>
          <w:spacing w:val="-1"/>
          <w:sz w:val="24"/>
          <w:szCs w:val="24"/>
        </w:rPr>
        <w:t>a</w:t>
      </w:r>
      <w:r w:rsidRPr="00B95FDA">
        <w:rPr>
          <w:spacing w:val="1"/>
          <w:sz w:val="24"/>
          <w:szCs w:val="24"/>
        </w:rPr>
        <w:t>r</w:t>
      </w:r>
      <w:r w:rsidRPr="00B95FDA">
        <w:rPr>
          <w:sz w:val="24"/>
          <w:szCs w:val="24"/>
        </w:rPr>
        <w:t>eo</w:t>
      </w:r>
      <w:r w:rsidRPr="00B95FDA">
        <w:rPr>
          <w:spacing w:val="2"/>
          <w:sz w:val="24"/>
          <w:szCs w:val="24"/>
        </w:rPr>
        <w:t>p</w:t>
      </w:r>
      <w:r w:rsidRPr="00B95FDA">
        <w:rPr>
          <w:spacing w:val="-1"/>
          <w:sz w:val="24"/>
          <w:szCs w:val="24"/>
        </w:rPr>
        <w:t>e</w:t>
      </w:r>
      <w:r w:rsidRPr="00B95FDA">
        <w:rPr>
          <w:sz w:val="24"/>
          <w:szCs w:val="24"/>
        </w:rPr>
        <w:t>nto</w:t>
      </w:r>
      <w:r w:rsidRPr="00B95FDA">
        <w:rPr>
          <w:spacing w:val="-1"/>
          <w:sz w:val="24"/>
          <w:szCs w:val="24"/>
        </w:rPr>
        <w:t>a</w:t>
      </w:r>
      <w:r w:rsidRPr="00B95FDA">
        <w:rPr>
          <w:sz w:val="24"/>
          <w:szCs w:val="24"/>
        </w:rPr>
        <w:t>ny</w:t>
      </w:r>
      <w:r w:rsidRPr="00B95FDA">
        <w:rPr>
          <w:spacing w:val="-1"/>
          <w:sz w:val="24"/>
          <w:szCs w:val="24"/>
        </w:rPr>
        <w:t>c</w:t>
      </w:r>
      <w:r w:rsidRPr="00B95FDA">
        <w:rPr>
          <w:spacing w:val="2"/>
          <w:sz w:val="24"/>
          <w:szCs w:val="24"/>
        </w:rPr>
        <w:t>o</w:t>
      </w:r>
      <w:r w:rsidRPr="00B95FDA">
        <w:rPr>
          <w:sz w:val="24"/>
          <w:szCs w:val="24"/>
        </w:rPr>
        <w:t>nsume</w:t>
      </w:r>
      <w:r w:rsidRPr="00B95FDA">
        <w:rPr>
          <w:spacing w:val="-1"/>
          <w:sz w:val="24"/>
          <w:szCs w:val="24"/>
        </w:rPr>
        <w:t>r</w:t>
      </w:r>
      <w:r w:rsidRPr="00B95FDA">
        <w:rPr>
          <w:sz w:val="24"/>
          <w:szCs w:val="24"/>
        </w:rPr>
        <w:t>.Animmedi</w:t>
      </w:r>
      <w:r w:rsidRPr="00B95FDA">
        <w:rPr>
          <w:spacing w:val="-1"/>
          <w:sz w:val="24"/>
          <w:szCs w:val="24"/>
        </w:rPr>
        <w:t>a</w:t>
      </w:r>
      <w:r w:rsidRPr="00B95FDA">
        <w:rPr>
          <w:spacing w:val="3"/>
          <w:sz w:val="24"/>
          <w:szCs w:val="24"/>
        </w:rPr>
        <w:t>t</w:t>
      </w:r>
      <w:r w:rsidRPr="00B95FDA">
        <w:rPr>
          <w:sz w:val="24"/>
          <w:szCs w:val="24"/>
        </w:rPr>
        <w:t>e</w:t>
      </w:r>
      <w:r w:rsidRPr="00B95FDA">
        <w:rPr>
          <w:spacing w:val="-1"/>
          <w:sz w:val="24"/>
          <w:szCs w:val="24"/>
        </w:rPr>
        <w:t>a</w:t>
      </w:r>
      <w:r w:rsidRPr="00B95FDA">
        <w:rPr>
          <w:sz w:val="24"/>
          <w:szCs w:val="24"/>
        </w:rPr>
        <w:t>dv</w:t>
      </w:r>
      <w:r w:rsidRPr="00B95FDA">
        <w:rPr>
          <w:spacing w:val="-1"/>
          <w:sz w:val="24"/>
          <w:szCs w:val="24"/>
        </w:rPr>
        <w:t>a</w:t>
      </w:r>
      <w:r w:rsidRPr="00B95FDA">
        <w:rPr>
          <w:sz w:val="24"/>
          <w:szCs w:val="24"/>
        </w:rPr>
        <w:t>ntageofusinga</w:t>
      </w:r>
      <w:r w:rsidRPr="00B95FDA">
        <w:rPr>
          <w:spacing w:val="2"/>
          <w:sz w:val="24"/>
          <w:szCs w:val="24"/>
        </w:rPr>
        <w:t>p</w:t>
      </w:r>
      <w:r w:rsidRPr="00B95FDA">
        <w:rPr>
          <w:spacing w:val="1"/>
          <w:sz w:val="24"/>
          <w:szCs w:val="24"/>
        </w:rPr>
        <w:t>u</w:t>
      </w:r>
      <w:r w:rsidRPr="00B95FDA">
        <w:rPr>
          <w:sz w:val="24"/>
          <w:szCs w:val="24"/>
        </w:rPr>
        <w:t>blic</w:t>
      </w:r>
      <w:r w:rsidRPr="00B95FDA">
        <w:rPr>
          <w:spacing w:val="-1"/>
          <w:sz w:val="24"/>
          <w:szCs w:val="24"/>
        </w:rPr>
        <w:t>c</w:t>
      </w:r>
      <w:r w:rsidRPr="00B95FDA">
        <w:rPr>
          <w:sz w:val="24"/>
          <w:szCs w:val="24"/>
        </w:rPr>
        <w:t>loudisthatthe</w:t>
      </w:r>
      <w:r w:rsidRPr="00B95FDA">
        <w:rPr>
          <w:spacing w:val="2"/>
          <w:sz w:val="24"/>
          <w:szCs w:val="24"/>
        </w:rPr>
        <w:t>r</w:t>
      </w:r>
      <w:r w:rsidRPr="00B95FDA">
        <w:rPr>
          <w:sz w:val="24"/>
          <w:szCs w:val="24"/>
        </w:rPr>
        <w:t>eisnoup</w:t>
      </w:r>
      <w:r w:rsidRPr="00B95FDA">
        <w:rPr>
          <w:spacing w:val="-1"/>
          <w:sz w:val="24"/>
          <w:szCs w:val="24"/>
        </w:rPr>
        <w:t>fr</w:t>
      </w:r>
      <w:r w:rsidRPr="00B95FDA">
        <w:rPr>
          <w:sz w:val="24"/>
          <w:szCs w:val="24"/>
        </w:rPr>
        <w:t>ont</w:t>
      </w:r>
      <w:r w:rsidRPr="00B95FDA">
        <w:rPr>
          <w:spacing w:val="-1"/>
          <w:sz w:val="24"/>
          <w:szCs w:val="24"/>
        </w:rPr>
        <w:t>ca</w:t>
      </w:r>
      <w:r w:rsidRPr="00B95FDA">
        <w:rPr>
          <w:sz w:val="24"/>
          <w:szCs w:val="24"/>
        </w:rPr>
        <w:t>pit</w:t>
      </w:r>
      <w:r w:rsidRPr="00B95FDA">
        <w:rPr>
          <w:spacing w:val="-1"/>
          <w:sz w:val="24"/>
          <w:szCs w:val="24"/>
        </w:rPr>
        <w:t>a</w:t>
      </w:r>
      <w:r w:rsidRPr="00B95FDA">
        <w:rPr>
          <w:sz w:val="24"/>
          <w:szCs w:val="24"/>
        </w:rPr>
        <w:t>l</w:t>
      </w:r>
      <w:r w:rsidRPr="00B95FDA">
        <w:rPr>
          <w:spacing w:val="-1"/>
          <w:sz w:val="24"/>
          <w:szCs w:val="24"/>
        </w:rPr>
        <w:t>e</w:t>
      </w:r>
      <w:r w:rsidRPr="00B95FDA">
        <w:rPr>
          <w:sz w:val="24"/>
          <w:szCs w:val="24"/>
        </w:rPr>
        <w:t>xpenditure</w:t>
      </w:r>
      <w:r w:rsidRPr="00B95FDA">
        <w:rPr>
          <w:spacing w:val="-1"/>
          <w:sz w:val="24"/>
          <w:szCs w:val="24"/>
        </w:rPr>
        <w:t>re</w:t>
      </w:r>
      <w:r w:rsidRPr="00B95FDA">
        <w:rPr>
          <w:sz w:val="24"/>
          <w:szCs w:val="24"/>
        </w:rPr>
        <w:t>qui</w:t>
      </w:r>
      <w:r w:rsidRPr="00B95FDA">
        <w:rPr>
          <w:spacing w:val="-1"/>
          <w:sz w:val="24"/>
          <w:szCs w:val="24"/>
        </w:rPr>
        <w:t>re</w:t>
      </w:r>
      <w:r w:rsidRPr="00B95FDA">
        <w:rPr>
          <w:sz w:val="24"/>
          <w:szCs w:val="24"/>
        </w:rPr>
        <w:t>d  of busin</w:t>
      </w:r>
      <w:r w:rsidRPr="00B95FDA">
        <w:rPr>
          <w:spacing w:val="-1"/>
          <w:sz w:val="24"/>
          <w:szCs w:val="24"/>
        </w:rPr>
        <w:t>e</w:t>
      </w:r>
      <w:r w:rsidRPr="00B95FDA">
        <w:rPr>
          <w:sz w:val="24"/>
          <w:szCs w:val="24"/>
        </w:rPr>
        <w:t>ssus</w:t>
      </w:r>
      <w:r w:rsidRPr="00B95FDA">
        <w:rPr>
          <w:spacing w:val="-1"/>
          <w:sz w:val="24"/>
          <w:szCs w:val="24"/>
        </w:rPr>
        <w:t>e</w:t>
      </w:r>
      <w:r w:rsidRPr="00B95FDA">
        <w:rPr>
          <w:sz w:val="24"/>
          <w:szCs w:val="24"/>
        </w:rPr>
        <w:t>rs.Cloud</w:t>
      </w:r>
      <w:r w:rsidRPr="00B95FDA">
        <w:rPr>
          <w:spacing w:val="-1"/>
          <w:sz w:val="24"/>
          <w:szCs w:val="24"/>
        </w:rPr>
        <w:t>c</w:t>
      </w:r>
      <w:r w:rsidRPr="00B95FDA">
        <w:rPr>
          <w:spacing w:val="2"/>
          <w:sz w:val="24"/>
          <w:szCs w:val="24"/>
        </w:rPr>
        <w:t>o</w:t>
      </w:r>
      <w:r w:rsidRPr="00B95FDA">
        <w:rPr>
          <w:sz w:val="24"/>
          <w:szCs w:val="24"/>
        </w:rPr>
        <w:t>nsu</w:t>
      </w:r>
      <w:r w:rsidRPr="00B95FDA">
        <w:rPr>
          <w:spacing w:val="1"/>
          <w:sz w:val="24"/>
          <w:szCs w:val="24"/>
        </w:rPr>
        <w:t>m</w:t>
      </w:r>
      <w:r w:rsidRPr="00B95FDA">
        <w:rPr>
          <w:spacing w:val="-1"/>
          <w:sz w:val="24"/>
          <w:szCs w:val="24"/>
        </w:rPr>
        <w:t>e</w:t>
      </w:r>
      <w:r w:rsidRPr="00B95FDA">
        <w:rPr>
          <w:sz w:val="24"/>
          <w:szCs w:val="24"/>
        </w:rPr>
        <w:t>rspur</w:t>
      </w:r>
      <w:r w:rsidRPr="00B95FDA">
        <w:rPr>
          <w:spacing w:val="-1"/>
          <w:sz w:val="24"/>
          <w:szCs w:val="24"/>
        </w:rPr>
        <w:t>c</w:t>
      </w:r>
      <w:r w:rsidRPr="00B95FDA">
        <w:rPr>
          <w:spacing w:val="2"/>
          <w:sz w:val="24"/>
          <w:szCs w:val="24"/>
        </w:rPr>
        <w:t>h</w:t>
      </w:r>
      <w:r w:rsidRPr="00B95FDA">
        <w:rPr>
          <w:spacing w:val="-1"/>
          <w:sz w:val="24"/>
          <w:szCs w:val="24"/>
        </w:rPr>
        <w:t>a</w:t>
      </w:r>
      <w:r w:rsidRPr="00B95FDA">
        <w:rPr>
          <w:sz w:val="24"/>
          <w:szCs w:val="24"/>
        </w:rPr>
        <w:t>se</w:t>
      </w:r>
      <w:r w:rsidRPr="00B95FDA">
        <w:rPr>
          <w:spacing w:val="-1"/>
          <w:sz w:val="24"/>
          <w:szCs w:val="24"/>
        </w:rPr>
        <w:t>c</w:t>
      </w:r>
      <w:r w:rsidRPr="00B95FDA">
        <w:rPr>
          <w:sz w:val="24"/>
          <w:szCs w:val="24"/>
        </w:rPr>
        <w:t>om</w:t>
      </w:r>
      <w:r w:rsidRPr="00B95FDA">
        <w:rPr>
          <w:spacing w:val="3"/>
          <w:sz w:val="24"/>
          <w:szCs w:val="24"/>
        </w:rPr>
        <w:t>p</w:t>
      </w:r>
      <w:r w:rsidRPr="00B95FDA">
        <w:rPr>
          <w:sz w:val="24"/>
          <w:szCs w:val="24"/>
        </w:rPr>
        <w:t>ut</w:t>
      </w:r>
      <w:r w:rsidRPr="00B95FDA">
        <w:rPr>
          <w:spacing w:val="1"/>
          <w:sz w:val="24"/>
          <w:szCs w:val="24"/>
        </w:rPr>
        <w:t>i</w:t>
      </w:r>
      <w:r w:rsidRPr="00B95FDA">
        <w:rPr>
          <w:sz w:val="24"/>
          <w:szCs w:val="24"/>
        </w:rPr>
        <w:t>ng</w:t>
      </w:r>
      <w:r w:rsidRPr="00B95FDA">
        <w:rPr>
          <w:spacing w:val="-1"/>
          <w:sz w:val="24"/>
          <w:szCs w:val="24"/>
        </w:rPr>
        <w:t>a</w:t>
      </w:r>
      <w:r w:rsidRPr="00B95FDA">
        <w:rPr>
          <w:sz w:val="24"/>
          <w:szCs w:val="24"/>
        </w:rPr>
        <w:t>ndstor</w:t>
      </w:r>
      <w:r w:rsidRPr="00B95FDA">
        <w:rPr>
          <w:spacing w:val="-1"/>
          <w:sz w:val="24"/>
          <w:szCs w:val="24"/>
        </w:rPr>
        <w:t>a</w:t>
      </w:r>
      <w:r w:rsidRPr="00B95FDA">
        <w:rPr>
          <w:spacing w:val="2"/>
          <w:sz w:val="24"/>
          <w:szCs w:val="24"/>
        </w:rPr>
        <w:t>g</w:t>
      </w:r>
      <w:r w:rsidRPr="00B95FDA">
        <w:rPr>
          <w:sz w:val="24"/>
          <w:szCs w:val="24"/>
        </w:rPr>
        <w:t>es</w:t>
      </w:r>
      <w:r w:rsidRPr="00B95FDA">
        <w:rPr>
          <w:spacing w:val="1"/>
          <w:sz w:val="24"/>
          <w:szCs w:val="24"/>
        </w:rPr>
        <w:t>e</w:t>
      </w:r>
      <w:r w:rsidRPr="00B95FDA">
        <w:rPr>
          <w:spacing w:val="-1"/>
          <w:sz w:val="24"/>
          <w:szCs w:val="24"/>
        </w:rPr>
        <w:t>r</w:t>
      </w:r>
      <w:r w:rsidRPr="00B95FDA">
        <w:rPr>
          <w:sz w:val="24"/>
          <w:szCs w:val="24"/>
        </w:rPr>
        <w:t>vi</w:t>
      </w:r>
      <w:r w:rsidRPr="00B95FDA">
        <w:rPr>
          <w:spacing w:val="1"/>
          <w:sz w:val="24"/>
          <w:szCs w:val="24"/>
        </w:rPr>
        <w:t>c</w:t>
      </w:r>
      <w:r w:rsidRPr="00B95FDA">
        <w:rPr>
          <w:spacing w:val="-1"/>
          <w:sz w:val="24"/>
          <w:szCs w:val="24"/>
        </w:rPr>
        <w:t>e</w:t>
      </w:r>
      <w:r w:rsidRPr="00B95FDA">
        <w:rPr>
          <w:sz w:val="24"/>
          <w:szCs w:val="24"/>
        </w:rPr>
        <w:t>s</w:t>
      </w:r>
      <w:r w:rsidRPr="00B95FDA">
        <w:rPr>
          <w:spacing w:val="-1"/>
          <w:sz w:val="24"/>
          <w:szCs w:val="24"/>
        </w:rPr>
        <w:t>a</w:t>
      </w:r>
      <w:r w:rsidRPr="00B95FDA">
        <w:rPr>
          <w:sz w:val="24"/>
          <w:szCs w:val="24"/>
        </w:rPr>
        <w:t>s</w:t>
      </w:r>
      <w:r w:rsidRPr="00B95FDA">
        <w:rPr>
          <w:spacing w:val="2"/>
          <w:sz w:val="24"/>
          <w:szCs w:val="24"/>
        </w:rPr>
        <w:t>n</w:t>
      </w:r>
      <w:r w:rsidRPr="00B95FDA">
        <w:rPr>
          <w:spacing w:val="-1"/>
          <w:sz w:val="24"/>
          <w:szCs w:val="24"/>
        </w:rPr>
        <w:t>ee</w:t>
      </w:r>
      <w:r w:rsidRPr="00B95FDA">
        <w:rPr>
          <w:spacing w:val="2"/>
          <w:sz w:val="24"/>
          <w:szCs w:val="24"/>
        </w:rPr>
        <w:t>d</w:t>
      </w:r>
      <w:r w:rsidRPr="00B95FDA">
        <w:rPr>
          <w:spacing w:val="-1"/>
          <w:sz w:val="24"/>
          <w:szCs w:val="24"/>
        </w:rPr>
        <w:t>e</w:t>
      </w:r>
      <w:r w:rsidRPr="00B95FDA">
        <w:rPr>
          <w:sz w:val="24"/>
          <w:szCs w:val="24"/>
        </w:rPr>
        <w:t>d</w:t>
      </w:r>
      <w:r w:rsidRPr="00B95FDA">
        <w:rPr>
          <w:spacing w:val="-1"/>
          <w:sz w:val="24"/>
          <w:szCs w:val="24"/>
        </w:rPr>
        <w:t>a</w:t>
      </w:r>
      <w:r w:rsidRPr="00B95FDA">
        <w:rPr>
          <w:sz w:val="24"/>
          <w:szCs w:val="24"/>
        </w:rPr>
        <w:t>ndp</w:t>
      </w:r>
      <w:r w:rsidRPr="00B95FDA">
        <w:rPr>
          <w:spacing w:val="-1"/>
          <w:sz w:val="24"/>
          <w:szCs w:val="24"/>
        </w:rPr>
        <w:t>a</w:t>
      </w:r>
      <w:r w:rsidRPr="00B95FDA">
        <w:rPr>
          <w:sz w:val="24"/>
          <w:szCs w:val="24"/>
        </w:rPr>
        <w:t>y</w:t>
      </w:r>
      <w:r w:rsidRPr="00B95FDA">
        <w:rPr>
          <w:spacing w:val="-1"/>
          <w:sz w:val="24"/>
          <w:szCs w:val="24"/>
        </w:rPr>
        <w:t>a</w:t>
      </w:r>
      <w:r w:rsidRPr="00B95FDA">
        <w:rPr>
          <w:sz w:val="24"/>
          <w:szCs w:val="24"/>
        </w:rPr>
        <w:t xml:space="preserve">s they go. </w:t>
      </w:r>
      <w:r w:rsidRPr="00B95FDA">
        <w:rPr>
          <w:spacing w:val="-1"/>
          <w:sz w:val="24"/>
          <w:szCs w:val="24"/>
        </w:rPr>
        <w:t>c</w:t>
      </w:r>
      <w:r w:rsidRPr="00B95FDA">
        <w:rPr>
          <w:sz w:val="24"/>
          <w:szCs w:val="24"/>
        </w:rPr>
        <w:t>usto</w:t>
      </w:r>
      <w:r w:rsidRPr="00B95FDA">
        <w:rPr>
          <w:spacing w:val="1"/>
          <w:sz w:val="24"/>
          <w:szCs w:val="24"/>
        </w:rPr>
        <w:t>m</w:t>
      </w:r>
      <w:r w:rsidRPr="00B95FDA">
        <w:rPr>
          <w:sz w:val="24"/>
          <w:szCs w:val="24"/>
        </w:rPr>
        <w:t>iz</w:t>
      </w:r>
      <w:r w:rsidRPr="00B95FDA">
        <w:rPr>
          <w:spacing w:val="-1"/>
          <w:sz w:val="24"/>
          <w:szCs w:val="24"/>
        </w:rPr>
        <w:t>a</w:t>
      </w:r>
      <w:r w:rsidRPr="00B95FDA">
        <w:rPr>
          <w:sz w:val="24"/>
          <w:szCs w:val="24"/>
        </w:rPr>
        <w:t>ble th</w:t>
      </w:r>
      <w:r w:rsidRPr="00B95FDA">
        <w:rPr>
          <w:spacing w:val="1"/>
          <w:sz w:val="24"/>
          <w:szCs w:val="24"/>
        </w:rPr>
        <w:t>a</w:t>
      </w:r>
      <w:r w:rsidRPr="00B95FDA">
        <w:rPr>
          <w:sz w:val="24"/>
          <w:szCs w:val="24"/>
        </w:rPr>
        <w:t>n priv</w:t>
      </w:r>
      <w:r w:rsidRPr="00B95FDA">
        <w:rPr>
          <w:spacing w:val="-1"/>
          <w:sz w:val="24"/>
          <w:szCs w:val="24"/>
        </w:rPr>
        <w:t>a</w:t>
      </w:r>
      <w:r w:rsidRPr="00B95FDA">
        <w:rPr>
          <w:sz w:val="24"/>
          <w:szCs w:val="24"/>
        </w:rPr>
        <w:t xml:space="preserve">te </w:t>
      </w:r>
      <w:r w:rsidRPr="00B95FDA">
        <w:rPr>
          <w:spacing w:val="-1"/>
          <w:sz w:val="24"/>
          <w:szCs w:val="24"/>
        </w:rPr>
        <w:t>c</w:t>
      </w:r>
      <w:r w:rsidRPr="00B95FDA">
        <w:rPr>
          <w:sz w:val="24"/>
          <w:szCs w:val="24"/>
        </w:rPr>
        <w:t>loud</w:t>
      </w:r>
    </w:p>
    <w:p w:rsidR="00B95FDA" w:rsidRPr="00B95FDA" w:rsidRDefault="00B95FDA" w:rsidP="00B95FDA">
      <w:pPr>
        <w:spacing w:before="6" w:line="100" w:lineRule="exact"/>
        <w:rPr>
          <w:sz w:val="10"/>
          <w:szCs w:val="10"/>
        </w:rPr>
      </w:pPr>
    </w:p>
    <w:p w:rsidR="00B95FDA" w:rsidRPr="00B95FDA" w:rsidRDefault="00B95FDA" w:rsidP="00B95FDA">
      <w:pPr>
        <w:ind w:left="1905"/>
      </w:pPr>
      <w:r w:rsidRPr="00B95FDA">
        <w:rPr>
          <w:noProof/>
        </w:rPr>
        <w:drawing>
          <wp:inline distT="0" distB="0" distL="0" distR="0">
            <wp:extent cx="3761105" cy="1828800"/>
            <wp:effectExtent l="0" t="0" r="0" b="0"/>
            <wp:docPr id="1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61105" cy="1828800"/>
                    </a:xfrm>
                    <a:prstGeom prst="rect">
                      <a:avLst/>
                    </a:prstGeom>
                    <a:noFill/>
                    <a:ln>
                      <a:noFill/>
                    </a:ln>
                  </pic:spPr>
                </pic:pic>
              </a:graphicData>
            </a:graphic>
          </wp:inline>
        </w:drawing>
      </w:r>
    </w:p>
    <w:p w:rsidR="00B95FDA" w:rsidRPr="00B95FDA" w:rsidRDefault="00B95FDA" w:rsidP="00B95FDA">
      <w:pPr>
        <w:spacing w:before="6" w:line="120" w:lineRule="exact"/>
        <w:rPr>
          <w:sz w:val="13"/>
          <w:szCs w:val="13"/>
        </w:rPr>
      </w:pPr>
    </w:p>
    <w:p w:rsidR="00B95FDA" w:rsidRPr="00B95FDA" w:rsidRDefault="00B95FDA" w:rsidP="00B95FDA">
      <w:pPr>
        <w:spacing w:before="63" w:after="200" w:line="360" w:lineRule="auto"/>
        <w:ind w:right="20"/>
        <w:jc w:val="center"/>
        <w:rPr>
          <w:b/>
          <w:i/>
          <w:iCs/>
          <w:color w:val="000000" w:themeColor="text1"/>
          <w:spacing w:val="1"/>
          <w:sz w:val="24"/>
          <w:szCs w:val="24"/>
        </w:rPr>
      </w:pPr>
      <w:bookmarkStart w:id="87" w:name="_Toc200628758"/>
      <w:r w:rsidRPr="00B95FDA">
        <w:rPr>
          <w:b/>
          <w:i/>
          <w:iCs/>
          <w:color w:val="000000" w:themeColor="text1"/>
          <w:spacing w:val="1"/>
          <w:sz w:val="24"/>
          <w:szCs w:val="24"/>
        </w:rPr>
        <w:t>Figure 5 public</w:t>
      </w:r>
      <w:r w:rsidRPr="00B95FDA">
        <w:rPr>
          <w:b/>
          <w:i/>
          <w:iCs/>
          <w:color w:val="000000" w:themeColor="text1"/>
          <w:spacing w:val="-1"/>
          <w:sz w:val="24"/>
          <w:szCs w:val="24"/>
        </w:rPr>
        <w:t xml:space="preserve"> c</w:t>
      </w:r>
      <w:r w:rsidRPr="00B95FDA">
        <w:rPr>
          <w:b/>
          <w:i/>
          <w:iCs/>
          <w:color w:val="000000" w:themeColor="text1"/>
          <w:spacing w:val="1"/>
          <w:sz w:val="24"/>
          <w:szCs w:val="24"/>
        </w:rPr>
        <w:t>loud</w:t>
      </w:r>
      <w:bookmarkEnd w:id="87"/>
    </w:p>
    <w:p w:rsidR="00B95FDA" w:rsidRPr="00B95FDA" w:rsidRDefault="00B95FDA" w:rsidP="00B95FDA">
      <w:pPr>
        <w:spacing w:line="360" w:lineRule="auto"/>
        <w:rPr>
          <w:b/>
          <w:i/>
          <w:iCs/>
          <w:color w:val="000000" w:themeColor="text1"/>
          <w:spacing w:val="1"/>
          <w:sz w:val="24"/>
          <w:szCs w:val="24"/>
        </w:rPr>
        <w:sectPr w:rsidR="00B95FDA" w:rsidRPr="00B95FDA">
          <w:pgSz w:w="12240" w:h="15840"/>
          <w:pgMar w:top="1320" w:right="1200" w:bottom="280" w:left="1220" w:header="0" w:footer="984" w:gutter="0"/>
          <w:cols w:space="720"/>
        </w:sectPr>
      </w:pPr>
    </w:p>
    <w:p w:rsidR="00B95FDA" w:rsidRPr="00B95FDA" w:rsidRDefault="00B95FDA" w:rsidP="00B95FDA">
      <w:pPr>
        <w:keepNext/>
        <w:tabs>
          <w:tab w:val="num" w:pos="1440"/>
        </w:tabs>
        <w:ind w:left="1440" w:hanging="720"/>
        <w:outlineLvl w:val="1"/>
        <w:rPr>
          <w:b/>
          <w:bCs/>
          <w:iCs/>
          <w:color w:val="000000" w:themeColor="text1"/>
          <w:sz w:val="24"/>
          <w:szCs w:val="28"/>
        </w:rPr>
      </w:pPr>
      <w:bookmarkStart w:id="88" w:name="_Toc200546653"/>
      <w:bookmarkStart w:id="89" w:name="_Toc200672201"/>
      <w:r w:rsidRPr="00B95FDA">
        <w:rPr>
          <w:b/>
          <w:bCs/>
          <w:iCs/>
          <w:color w:val="000000" w:themeColor="text1"/>
          <w:sz w:val="24"/>
          <w:szCs w:val="28"/>
        </w:rPr>
        <w:lastRenderedPageBreak/>
        <w:t>2.5.4 Hybridcloud</w:t>
      </w:r>
      <w:bookmarkEnd w:id="88"/>
      <w:bookmarkEnd w:id="89"/>
    </w:p>
    <w:p w:rsidR="00B95FDA" w:rsidRPr="00B95FDA" w:rsidRDefault="00B95FDA" w:rsidP="00B95FDA">
      <w:pPr>
        <w:spacing w:before="18" w:line="220" w:lineRule="exact"/>
        <w:rPr>
          <w:sz w:val="22"/>
          <w:szCs w:val="22"/>
        </w:rPr>
      </w:pPr>
    </w:p>
    <w:p w:rsidR="00B95FDA" w:rsidRPr="00B95FDA" w:rsidRDefault="00B95FDA" w:rsidP="00B95FDA">
      <w:pPr>
        <w:spacing w:line="360" w:lineRule="auto"/>
        <w:ind w:left="120" w:right="77"/>
        <w:jc w:val="both"/>
        <w:rPr>
          <w:sz w:val="24"/>
          <w:szCs w:val="24"/>
        </w:rPr>
      </w:pPr>
      <w:r w:rsidRPr="00B95FDA">
        <w:rPr>
          <w:sz w:val="24"/>
          <w:szCs w:val="24"/>
        </w:rPr>
        <w:t>Ahybrid</w:t>
      </w:r>
      <w:r w:rsidRPr="00B95FDA">
        <w:rPr>
          <w:spacing w:val="-1"/>
          <w:sz w:val="24"/>
          <w:szCs w:val="24"/>
        </w:rPr>
        <w:t>c</w:t>
      </w:r>
      <w:r w:rsidRPr="00B95FDA">
        <w:rPr>
          <w:sz w:val="24"/>
          <w:szCs w:val="24"/>
        </w:rPr>
        <w:t>loud</w:t>
      </w:r>
      <w:r w:rsidRPr="00B95FDA">
        <w:rPr>
          <w:spacing w:val="-1"/>
          <w:sz w:val="24"/>
          <w:szCs w:val="24"/>
        </w:rPr>
        <w:t>c</w:t>
      </w:r>
      <w:r w:rsidRPr="00B95FDA">
        <w:rPr>
          <w:sz w:val="24"/>
          <w:szCs w:val="24"/>
        </w:rPr>
        <w:t>ombin</w:t>
      </w:r>
      <w:r w:rsidRPr="00B95FDA">
        <w:rPr>
          <w:spacing w:val="-1"/>
          <w:sz w:val="24"/>
          <w:szCs w:val="24"/>
        </w:rPr>
        <w:t>e</w:t>
      </w:r>
      <w:r w:rsidRPr="00B95FDA">
        <w:rPr>
          <w:sz w:val="24"/>
          <w:szCs w:val="24"/>
        </w:rPr>
        <w:t>spublic</w:t>
      </w:r>
      <w:r w:rsidRPr="00B95FDA">
        <w:rPr>
          <w:spacing w:val="-1"/>
          <w:sz w:val="24"/>
          <w:szCs w:val="24"/>
        </w:rPr>
        <w:t>a</w:t>
      </w:r>
      <w:r w:rsidRPr="00B95FDA">
        <w:rPr>
          <w:sz w:val="24"/>
          <w:szCs w:val="24"/>
        </w:rPr>
        <w:t>ndpriv</w:t>
      </w:r>
      <w:r w:rsidRPr="00B95FDA">
        <w:rPr>
          <w:spacing w:val="-1"/>
          <w:sz w:val="24"/>
          <w:szCs w:val="24"/>
        </w:rPr>
        <w:t>a</w:t>
      </w:r>
      <w:r w:rsidRPr="00B95FDA">
        <w:rPr>
          <w:sz w:val="24"/>
          <w:szCs w:val="24"/>
        </w:rPr>
        <w:t>te</w:t>
      </w:r>
      <w:r w:rsidRPr="00B95FDA">
        <w:rPr>
          <w:spacing w:val="-1"/>
          <w:sz w:val="24"/>
          <w:szCs w:val="24"/>
        </w:rPr>
        <w:t>c</w:t>
      </w:r>
      <w:r w:rsidRPr="00B95FDA">
        <w:rPr>
          <w:sz w:val="24"/>
          <w:szCs w:val="24"/>
        </w:rPr>
        <w:t>louds.Abusin</w:t>
      </w:r>
      <w:r w:rsidRPr="00B95FDA">
        <w:rPr>
          <w:spacing w:val="-1"/>
          <w:sz w:val="24"/>
          <w:szCs w:val="24"/>
        </w:rPr>
        <w:t>e</w:t>
      </w:r>
      <w:r w:rsidRPr="00B95FDA">
        <w:rPr>
          <w:sz w:val="24"/>
          <w:szCs w:val="24"/>
        </w:rPr>
        <w:t>ssth</w:t>
      </w:r>
      <w:r w:rsidRPr="00B95FDA">
        <w:rPr>
          <w:spacing w:val="-1"/>
          <w:sz w:val="24"/>
          <w:szCs w:val="24"/>
        </w:rPr>
        <w:t>a</w:t>
      </w:r>
      <w:r w:rsidRPr="00B95FDA">
        <w:rPr>
          <w:sz w:val="24"/>
          <w:szCs w:val="24"/>
        </w:rPr>
        <w:t>th</w:t>
      </w:r>
      <w:r w:rsidRPr="00B95FDA">
        <w:rPr>
          <w:spacing w:val="-1"/>
          <w:sz w:val="24"/>
          <w:szCs w:val="24"/>
        </w:rPr>
        <w:t>a</w:t>
      </w:r>
      <w:r w:rsidRPr="00B95FDA">
        <w:rPr>
          <w:sz w:val="24"/>
          <w:szCs w:val="24"/>
        </w:rPr>
        <w:t>sim</w:t>
      </w:r>
      <w:r w:rsidRPr="00B95FDA">
        <w:rPr>
          <w:spacing w:val="1"/>
          <w:sz w:val="24"/>
          <w:szCs w:val="24"/>
        </w:rPr>
        <w:t>p</w:t>
      </w:r>
      <w:r w:rsidRPr="00B95FDA">
        <w:rPr>
          <w:sz w:val="24"/>
          <w:szCs w:val="24"/>
        </w:rPr>
        <w:t>l</w:t>
      </w:r>
      <w:r w:rsidRPr="00B95FDA">
        <w:rPr>
          <w:spacing w:val="-1"/>
          <w:sz w:val="24"/>
          <w:szCs w:val="24"/>
        </w:rPr>
        <w:t>e</w:t>
      </w:r>
      <w:r w:rsidRPr="00B95FDA">
        <w:rPr>
          <w:sz w:val="24"/>
          <w:szCs w:val="24"/>
        </w:rPr>
        <w:t>m</w:t>
      </w:r>
      <w:r w:rsidRPr="00B95FDA">
        <w:rPr>
          <w:spacing w:val="-1"/>
          <w:sz w:val="24"/>
          <w:szCs w:val="24"/>
        </w:rPr>
        <w:t>e</w:t>
      </w:r>
      <w:r w:rsidRPr="00B95FDA">
        <w:rPr>
          <w:sz w:val="24"/>
          <w:szCs w:val="24"/>
        </w:rPr>
        <w:t>ntedapriv</w:t>
      </w:r>
      <w:r w:rsidRPr="00B95FDA">
        <w:rPr>
          <w:spacing w:val="-1"/>
          <w:sz w:val="24"/>
          <w:szCs w:val="24"/>
        </w:rPr>
        <w:t>a</w:t>
      </w:r>
      <w:r w:rsidRPr="00B95FDA">
        <w:rPr>
          <w:sz w:val="24"/>
          <w:szCs w:val="24"/>
        </w:rPr>
        <w:t xml:space="preserve">te </w:t>
      </w:r>
      <w:r w:rsidRPr="00B95FDA">
        <w:rPr>
          <w:spacing w:val="-1"/>
          <w:sz w:val="24"/>
          <w:szCs w:val="24"/>
        </w:rPr>
        <w:t>c</w:t>
      </w:r>
      <w:r w:rsidRPr="00B95FDA">
        <w:rPr>
          <w:sz w:val="24"/>
          <w:szCs w:val="24"/>
        </w:rPr>
        <w:t>loud</w:t>
      </w:r>
      <w:r w:rsidRPr="00B95FDA">
        <w:rPr>
          <w:spacing w:val="-1"/>
          <w:sz w:val="24"/>
          <w:szCs w:val="24"/>
        </w:rPr>
        <w:t>ca</w:t>
      </w:r>
      <w:r w:rsidRPr="00B95FDA">
        <w:rPr>
          <w:sz w:val="24"/>
          <w:szCs w:val="24"/>
        </w:rPr>
        <w:t xml:space="preserve">nuse public </w:t>
      </w:r>
      <w:r w:rsidRPr="00B95FDA">
        <w:rPr>
          <w:spacing w:val="-1"/>
          <w:sz w:val="24"/>
          <w:szCs w:val="24"/>
        </w:rPr>
        <w:t>c</w:t>
      </w:r>
      <w:r w:rsidRPr="00B95FDA">
        <w:rPr>
          <w:sz w:val="24"/>
          <w:szCs w:val="24"/>
        </w:rPr>
        <w:t>l</w:t>
      </w:r>
      <w:r w:rsidRPr="00B95FDA">
        <w:rPr>
          <w:spacing w:val="3"/>
          <w:sz w:val="24"/>
          <w:szCs w:val="24"/>
        </w:rPr>
        <w:t>o</w:t>
      </w:r>
      <w:r w:rsidRPr="00B95FDA">
        <w:rPr>
          <w:sz w:val="24"/>
          <w:szCs w:val="24"/>
        </w:rPr>
        <w:t>ud</w:t>
      </w:r>
      <w:r w:rsidRPr="00B95FDA">
        <w:rPr>
          <w:spacing w:val="-1"/>
          <w:sz w:val="24"/>
          <w:szCs w:val="24"/>
        </w:rPr>
        <w:t>re</w:t>
      </w:r>
      <w:r w:rsidRPr="00B95FDA">
        <w:rPr>
          <w:sz w:val="24"/>
          <w:szCs w:val="24"/>
        </w:rPr>
        <w:t>sou</w:t>
      </w:r>
      <w:r w:rsidRPr="00B95FDA">
        <w:rPr>
          <w:spacing w:val="-1"/>
          <w:sz w:val="24"/>
          <w:szCs w:val="24"/>
        </w:rPr>
        <w:t>r</w:t>
      </w:r>
      <w:r w:rsidRPr="00B95FDA">
        <w:rPr>
          <w:spacing w:val="1"/>
          <w:sz w:val="24"/>
          <w:szCs w:val="24"/>
        </w:rPr>
        <w:t>c</w:t>
      </w:r>
      <w:r w:rsidRPr="00B95FDA">
        <w:rPr>
          <w:spacing w:val="-1"/>
          <w:sz w:val="24"/>
          <w:szCs w:val="24"/>
        </w:rPr>
        <w:t>e</w:t>
      </w:r>
      <w:r w:rsidRPr="00B95FDA">
        <w:rPr>
          <w:sz w:val="24"/>
          <w:szCs w:val="24"/>
        </w:rPr>
        <w:t>s</w:t>
      </w:r>
      <w:r w:rsidRPr="00B95FDA">
        <w:rPr>
          <w:spacing w:val="-1"/>
          <w:sz w:val="24"/>
          <w:szCs w:val="24"/>
        </w:rPr>
        <w:t>a</w:t>
      </w:r>
      <w:r w:rsidRPr="00B95FDA">
        <w:rPr>
          <w:sz w:val="24"/>
          <w:szCs w:val="24"/>
        </w:rPr>
        <w:t>s</w:t>
      </w:r>
      <w:r w:rsidRPr="00B95FDA">
        <w:rPr>
          <w:spacing w:val="-1"/>
          <w:sz w:val="24"/>
          <w:szCs w:val="24"/>
        </w:rPr>
        <w:t>a</w:t>
      </w:r>
      <w:r w:rsidRPr="00B95FDA">
        <w:rPr>
          <w:sz w:val="24"/>
          <w:szCs w:val="24"/>
        </w:rPr>
        <w:t>n</w:t>
      </w:r>
      <w:r w:rsidRPr="00B95FDA">
        <w:rPr>
          <w:spacing w:val="-1"/>
          <w:sz w:val="24"/>
          <w:szCs w:val="24"/>
        </w:rPr>
        <w:t>e</w:t>
      </w:r>
      <w:r w:rsidRPr="00B95FDA">
        <w:rPr>
          <w:sz w:val="24"/>
          <w:szCs w:val="24"/>
        </w:rPr>
        <w:t>xte</w:t>
      </w:r>
      <w:r w:rsidRPr="00B95FDA">
        <w:rPr>
          <w:spacing w:val="2"/>
          <w:sz w:val="24"/>
          <w:szCs w:val="24"/>
        </w:rPr>
        <w:t>n</w:t>
      </w:r>
      <w:r w:rsidRPr="00B95FDA">
        <w:rPr>
          <w:sz w:val="24"/>
          <w:szCs w:val="24"/>
        </w:rPr>
        <w:t>sionof th</w:t>
      </w:r>
      <w:r w:rsidRPr="00B95FDA">
        <w:rPr>
          <w:spacing w:val="-1"/>
          <w:sz w:val="24"/>
          <w:szCs w:val="24"/>
        </w:rPr>
        <w:t>e</w:t>
      </w:r>
      <w:r w:rsidRPr="00B95FDA">
        <w:rPr>
          <w:sz w:val="24"/>
          <w:szCs w:val="24"/>
        </w:rPr>
        <w:t>ir own</w:t>
      </w:r>
      <w:r w:rsidRPr="00B95FDA">
        <w:rPr>
          <w:spacing w:val="-1"/>
          <w:sz w:val="24"/>
          <w:szCs w:val="24"/>
        </w:rPr>
        <w:t>c</w:t>
      </w:r>
      <w:r w:rsidRPr="00B95FDA">
        <w:rPr>
          <w:sz w:val="24"/>
          <w:szCs w:val="24"/>
        </w:rPr>
        <w:t>loud.Th</w:t>
      </w:r>
      <w:r w:rsidRPr="00B95FDA">
        <w:rPr>
          <w:spacing w:val="-1"/>
          <w:sz w:val="24"/>
          <w:szCs w:val="24"/>
        </w:rPr>
        <w:t>er</w:t>
      </w:r>
      <w:r w:rsidRPr="00B95FDA">
        <w:rPr>
          <w:sz w:val="24"/>
          <w:szCs w:val="24"/>
        </w:rPr>
        <w:t>e</w:t>
      </w:r>
      <w:r w:rsidRPr="00B95FDA">
        <w:rPr>
          <w:spacing w:val="1"/>
          <w:sz w:val="24"/>
          <w:szCs w:val="24"/>
        </w:rPr>
        <w:t xml:space="preserve"> a</w:t>
      </w:r>
      <w:r w:rsidRPr="00B95FDA">
        <w:rPr>
          <w:spacing w:val="-1"/>
          <w:sz w:val="24"/>
          <w:szCs w:val="24"/>
        </w:rPr>
        <w:t>r</w:t>
      </w:r>
      <w:r w:rsidRPr="00B95FDA">
        <w:rPr>
          <w:sz w:val="24"/>
          <w:szCs w:val="24"/>
        </w:rPr>
        <w:t xml:space="preserve">e a </w:t>
      </w:r>
      <w:r w:rsidRPr="00B95FDA">
        <w:rPr>
          <w:spacing w:val="1"/>
          <w:sz w:val="24"/>
          <w:szCs w:val="24"/>
        </w:rPr>
        <w:t>f</w:t>
      </w:r>
      <w:r w:rsidRPr="00B95FDA">
        <w:rPr>
          <w:spacing w:val="-1"/>
          <w:sz w:val="24"/>
          <w:szCs w:val="24"/>
        </w:rPr>
        <w:t>e</w:t>
      </w:r>
      <w:r w:rsidRPr="00B95FDA">
        <w:rPr>
          <w:sz w:val="24"/>
          <w:szCs w:val="24"/>
        </w:rPr>
        <w:t>w dif</w:t>
      </w:r>
      <w:r w:rsidRPr="00B95FDA">
        <w:rPr>
          <w:spacing w:val="2"/>
          <w:sz w:val="24"/>
          <w:szCs w:val="24"/>
        </w:rPr>
        <w:t>f</w:t>
      </w:r>
      <w:r w:rsidRPr="00B95FDA">
        <w:rPr>
          <w:spacing w:val="-1"/>
          <w:sz w:val="24"/>
          <w:szCs w:val="24"/>
        </w:rPr>
        <w:t>ere</w:t>
      </w:r>
      <w:r w:rsidRPr="00B95FDA">
        <w:rPr>
          <w:sz w:val="24"/>
          <w:szCs w:val="24"/>
        </w:rPr>
        <w:t>nt w</w:t>
      </w:r>
      <w:r w:rsidRPr="00B95FDA">
        <w:rPr>
          <w:spacing w:val="-1"/>
          <w:sz w:val="24"/>
          <w:szCs w:val="24"/>
        </w:rPr>
        <w:t>a</w:t>
      </w:r>
      <w:r w:rsidRPr="00B95FDA">
        <w:rPr>
          <w:sz w:val="24"/>
          <w:szCs w:val="24"/>
        </w:rPr>
        <w:t>ystodoso.Thet</w:t>
      </w:r>
      <w:r w:rsidRPr="00B95FDA">
        <w:rPr>
          <w:spacing w:val="2"/>
          <w:sz w:val="24"/>
          <w:szCs w:val="24"/>
        </w:rPr>
        <w:t>w</w:t>
      </w:r>
      <w:r w:rsidRPr="00B95FDA">
        <w:rPr>
          <w:sz w:val="24"/>
          <w:szCs w:val="24"/>
        </w:rPr>
        <w:t>o</w:t>
      </w:r>
      <w:r w:rsidRPr="00B95FDA">
        <w:rPr>
          <w:spacing w:val="-1"/>
          <w:sz w:val="24"/>
          <w:szCs w:val="24"/>
        </w:rPr>
        <w:t>c</w:t>
      </w:r>
      <w:r w:rsidRPr="00B95FDA">
        <w:rPr>
          <w:sz w:val="24"/>
          <w:szCs w:val="24"/>
        </w:rPr>
        <w:t>louds</w:t>
      </w:r>
      <w:r w:rsidRPr="00B95FDA">
        <w:rPr>
          <w:spacing w:val="-1"/>
          <w:sz w:val="24"/>
          <w:szCs w:val="24"/>
        </w:rPr>
        <w:t>c</w:t>
      </w:r>
      <w:r w:rsidRPr="00B95FDA">
        <w:rPr>
          <w:sz w:val="24"/>
          <w:szCs w:val="24"/>
        </w:rPr>
        <w:t>ouldbes</w:t>
      </w:r>
      <w:r w:rsidRPr="00B95FDA">
        <w:rPr>
          <w:spacing w:val="-1"/>
          <w:sz w:val="24"/>
          <w:szCs w:val="24"/>
        </w:rPr>
        <w:t>e</w:t>
      </w:r>
      <w:r w:rsidRPr="00B95FDA">
        <w:rPr>
          <w:spacing w:val="2"/>
          <w:sz w:val="24"/>
          <w:szCs w:val="24"/>
        </w:rPr>
        <w:t>p</w:t>
      </w:r>
      <w:r w:rsidRPr="00B95FDA">
        <w:rPr>
          <w:spacing w:val="1"/>
          <w:sz w:val="24"/>
          <w:szCs w:val="24"/>
        </w:rPr>
        <w:t>a</w:t>
      </w:r>
      <w:r w:rsidRPr="00B95FDA">
        <w:rPr>
          <w:spacing w:val="-1"/>
          <w:sz w:val="24"/>
          <w:szCs w:val="24"/>
        </w:rPr>
        <w:t>ra</w:t>
      </w:r>
      <w:r w:rsidRPr="00B95FDA">
        <w:rPr>
          <w:sz w:val="24"/>
          <w:szCs w:val="24"/>
        </w:rPr>
        <w:t>telyman</w:t>
      </w:r>
      <w:r w:rsidRPr="00B95FDA">
        <w:rPr>
          <w:spacing w:val="-1"/>
          <w:sz w:val="24"/>
          <w:szCs w:val="24"/>
        </w:rPr>
        <w:t>a</w:t>
      </w:r>
      <w:r w:rsidRPr="00B95FDA">
        <w:rPr>
          <w:spacing w:val="2"/>
          <w:sz w:val="24"/>
          <w:szCs w:val="24"/>
        </w:rPr>
        <w:t>g</w:t>
      </w:r>
      <w:r w:rsidRPr="00B95FDA">
        <w:rPr>
          <w:spacing w:val="-1"/>
          <w:sz w:val="24"/>
          <w:szCs w:val="24"/>
        </w:rPr>
        <w:t>e</w:t>
      </w:r>
      <w:r w:rsidRPr="00B95FDA">
        <w:rPr>
          <w:sz w:val="24"/>
          <w:szCs w:val="24"/>
        </w:rPr>
        <w:t>ds</w:t>
      </w:r>
      <w:r w:rsidRPr="00B95FDA">
        <w:rPr>
          <w:spacing w:val="-1"/>
          <w:sz w:val="24"/>
          <w:szCs w:val="24"/>
        </w:rPr>
        <w:t>er</w:t>
      </w:r>
      <w:r w:rsidRPr="00B95FDA">
        <w:rPr>
          <w:sz w:val="24"/>
          <w:szCs w:val="24"/>
        </w:rPr>
        <w:t>v</w:t>
      </w:r>
      <w:r w:rsidRPr="00B95FDA">
        <w:rPr>
          <w:spacing w:val="3"/>
          <w:sz w:val="24"/>
          <w:szCs w:val="24"/>
        </w:rPr>
        <w:t>i</w:t>
      </w:r>
      <w:r w:rsidRPr="00B95FDA">
        <w:rPr>
          <w:spacing w:val="-1"/>
          <w:sz w:val="24"/>
          <w:szCs w:val="24"/>
        </w:rPr>
        <w:t>c</w:t>
      </w:r>
      <w:r w:rsidRPr="00B95FDA">
        <w:rPr>
          <w:sz w:val="24"/>
          <w:szCs w:val="24"/>
        </w:rPr>
        <w:t>epla</w:t>
      </w:r>
      <w:r w:rsidRPr="00B95FDA">
        <w:rPr>
          <w:spacing w:val="1"/>
          <w:sz w:val="24"/>
          <w:szCs w:val="24"/>
        </w:rPr>
        <w:t>t</w:t>
      </w:r>
      <w:r w:rsidRPr="00B95FDA">
        <w:rPr>
          <w:spacing w:val="-1"/>
          <w:sz w:val="24"/>
          <w:szCs w:val="24"/>
        </w:rPr>
        <w:t>f</w:t>
      </w:r>
      <w:r w:rsidRPr="00B95FDA">
        <w:rPr>
          <w:sz w:val="24"/>
          <w:szCs w:val="24"/>
        </w:rPr>
        <w:t>orms.</w:t>
      </w:r>
      <w:r w:rsidRPr="00B95FDA">
        <w:rPr>
          <w:spacing w:val="1"/>
          <w:sz w:val="24"/>
          <w:szCs w:val="24"/>
        </w:rPr>
        <w:t>P</w:t>
      </w:r>
      <w:r w:rsidRPr="00B95FDA">
        <w:rPr>
          <w:sz w:val="24"/>
          <w:szCs w:val="24"/>
        </w:rPr>
        <w:t>oli</w:t>
      </w:r>
      <w:r w:rsidRPr="00B95FDA">
        <w:rPr>
          <w:spacing w:val="-1"/>
          <w:sz w:val="24"/>
          <w:szCs w:val="24"/>
        </w:rPr>
        <w:t>c</w:t>
      </w:r>
      <w:r w:rsidRPr="00B95FDA">
        <w:rPr>
          <w:sz w:val="24"/>
          <w:szCs w:val="24"/>
        </w:rPr>
        <w:t>ies</w:t>
      </w:r>
      <w:r w:rsidRPr="00B95FDA">
        <w:rPr>
          <w:spacing w:val="-1"/>
          <w:sz w:val="24"/>
          <w:szCs w:val="24"/>
        </w:rPr>
        <w:t>a</w:t>
      </w:r>
      <w:r w:rsidRPr="00B95FDA">
        <w:rPr>
          <w:sz w:val="24"/>
          <w:szCs w:val="24"/>
        </w:rPr>
        <w:t>re</w:t>
      </w:r>
      <w:r w:rsidRPr="00B95FDA">
        <w:rPr>
          <w:spacing w:val="-1"/>
          <w:sz w:val="24"/>
          <w:szCs w:val="24"/>
        </w:rPr>
        <w:t>e</w:t>
      </w:r>
      <w:r w:rsidRPr="00B95FDA">
        <w:rPr>
          <w:sz w:val="24"/>
          <w:szCs w:val="24"/>
        </w:rPr>
        <w:t>stabl</w:t>
      </w:r>
      <w:r w:rsidRPr="00B95FDA">
        <w:rPr>
          <w:spacing w:val="1"/>
          <w:sz w:val="24"/>
          <w:szCs w:val="24"/>
        </w:rPr>
        <w:t>i</w:t>
      </w:r>
      <w:r w:rsidRPr="00B95FDA">
        <w:rPr>
          <w:sz w:val="24"/>
          <w:szCs w:val="24"/>
        </w:rPr>
        <w:t>sh</w:t>
      </w:r>
      <w:r w:rsidRPr="00B95FDA">
        <w:rPr>
          <w:spacing w:val="-1"/>
          <w:sz w:val="24"/>
          <w:szCs w:val="24"/>
        </w:rPr>
        <w:t>e</w:t>
      </w:r>
      <w:r w:rsidRPr="00B95FDA">
        <w:rPr>
          <w:sz w:val="24"/>
          <w:szCs w:val="24"/>
        </w:rPr>
        <w:t>dtogov</w:t>
      </w:r>
      <w:r w:rsidRPr="00B95FDA">
        <w:rPr>
          <w:spacing w:val="-1"/>
          <w:sz w:val="24"/>
          <w:szCs w:val="24"/>
        </w:rPr>
        <w:t>er</w:t>
      </w:r>
      <w:r w:rsidRPr="00B95FDA">
        <w:rPr>
          <w:sz w:val="24"/>
          <w:szCs w:val="24"/>
        </w:rPr>
        <w:t>nw</w:t>
      </w:r>
      <w:r w:rsidRPr="00B95FDA">
        <w:rPr>
          <w:spacing w:val="2"/>
          <w:sz w:val="24"/>
          <w:szCs w:val="24"/>
        </w:rPr>
        <w:t>h</w:t>
      </w:r>
      <w:r w:rsidRPr="00B95FDA">
        <w:rPr>
          <w:sz w:val="24"/>
          <w:szCs w:val="24"/>
        </w:rPr>
        <w:t>atkindsofjobs</w:t>
      </w:r>
      <w:r w:rsidRPr="00B95FDA">
        <w:rPr>
          <w:spacing w:val="-1"/>
          <w:sz w:val="24"/>
          <w:szCs w:val="24"/>
        </w:rPr>
        <w:t>ca</w:t>
      </w:r>
      <w:r w:rsidRPr="00B95FDA">
        <w:rPr>
          <w:sz w:val="24"/>
          <w:szCs w:val="24"/>
        </w:rPr>
        <w:t>nruninthepublic</w:t>
      </w:r>
      <w:r w:rsidRPr="00B95FDA">
        <w:rPr>
          <w:spacing w:val="-1"/>
          <w:sz w:val="24"/>
          <w:szCs w:val="24"/>
        </w:rPr>
        <w:t>c</w:t>
      </w:r>
      <w:r w:rsidRPr="00B95FDA">
        <w:rPr>
          <w:sz w:val="24"/>
          <w:szCs w:val="24"/>
        </w:rPr>
        <w:t>loud,</w:t>
      </w:r>
      <w:r w:rsidRPr="00B95FDA">
        <w:rPr>
          <w:spacing w:val="-1"/>
          <w:sz w:val="24"/>
          <w:szCs w:val="24"/>
        </w:rPr>
        <w:t>a</w:t>
      </w:r>
      <w:r w:rsidRPr="00B95FDA">
        <w:rPr>
          <w:sz w:val="24"/>
          <w:szCs w:val="24"/>
        </w:rPr>
        <w:t>nd</w:t>
      </w:r>
      <w:r w:rsidRPr="00B95FDA">
        <w:rPr>
          <w:spacing w:val="-1"/>
          <w:sz w:val="24"/>
          <w:szCs w:val="24"/>
        </w:rPr>
        <w:t>c</w:t>
      </w:r>
      <w:r w:rsidRPr="00B95FDA">
        <w:rPr>
          <w:sz w:val="24"/>
          <w:szCs w:val="24"/>
        </w:rPr>
        <w:t>loud</w:t>
      </w:r>
      <w:r w:rsidRPr="00B95FDA">
        <w:rPr>
          <w:spacing w:val="-1"/>
          <w:sz w:val="24"/>
          <w:szCs w:val="24"/>
        </w:rPr>
        <w:t>c</w:t>
      </w:r>
      <w:r w:rsidRPr="00B95FDA">
        <w:rPr>
          <w:sz w:val="24"/>
          <w:szCs w:val="24"/>
        </w:rPr>
        <w:t>onsu</w:t>
      </w:r>
      <w:r w:rsidRPr="00B95FDA">
        <w:rPr>
          <w:spacing w:val="1"/>
          <w:sz w:val="24"/>
          <w:szCs w:val="24"/>
        </w:rPr>
        <w:t>m</w:t>
      </w:r>
      <w:r w:rsidRPr="00B95FDA">
        <w:rPr>
          <w:spacing w:val="-1"/>
          <w:sz w:val="24"/>
          <w:szCs w:val="24"/>
        </w:rPr>
        <w:t>e</w:t>
      </w:r>
      <w:r w:rsidRPr="00B95FDA">
        <w:rPr>
          <w:sz w:val="24"/>
          <w:szCs w:val="24"/>
        </w:rPr>
        <w:t>rs h</w:t>
      </w:r>
      <w:r w:rsidRPr="00B95FDA">
        <w:rPr>
          <w:spacing w:val="-1"/>
          <w:sz w:val="24"/>
          <w:szCs w:val="24"/>
        </w:rPr>
        <w:t>a</w:t>
      </w:r>
      <w:r w:rsidRPr="00B95FDA">
        <w:rPr>
          <w:sz w:val="24"/>
          <w:szCs w:val="24"/>
        </w:rPr>
        <w:t>ve the option to run</w:t>
      </w:r>
      <w:r w:rsidRPr="00B95FDA">
        <w:rPr>
          <w:spacing w:val="-1"/>
          <w:sz w:val="24"/>
          <w:szCs w:val="24"/>
        </w:rPr>
        <w:t xml:space="preserve"> a</w:t>
      </w:r>
      <w:r w:rsidRPr="00B95FDA">
        <w:rPr>
          <w:sz w:val="24"/>
          <w:szCs w:val="24"/>
        </w:rPr>
        <w:t>nd man</w:t>
      </w:r>
      <w:r w:rsidRPr="00B95FDA">
        <w:rPr>
          <w:spacing w:val="-1"/>
          <w:sz w:val="24"/>
          <w:szCs w:val="24"/>
        </w:rPr>
        <w:t>a</w:t>
      </w:r>
      <w:r w:rsidRPr="00B95FDA">
        <w:rPr>
          <w:sz w:val="24"/>
          <w:szCs w:val="24"/>
        </w:rPr>
        <w:t>getheir jobs in the public</w:t>
      </w:r>
      <w:r w:rsidRPr="00B95FDA">
        <w:rPr>
          <w:spacing w:val="-1"/>
          <w:sz w:val="24"/>
          <w:szCs w:val="24"/>
        </w:rPr>
        <w:t xml:space="preserve"> c</w:t>
      </w:r>
      <w:r w:rsidRPr="00B95FDA">
        <w:rPr>
          <w:sz w:val="24"/>
          <w:szCs w:val="24"/>
        </w:rPr>
        <w:t>loud.</w:t>
      </w:r>
    </w:p>
    <w:p w:rsidR="00B95FDA" w:rsidRPr="00B95FDA" w:rsidRDefault="00B95FDA" w:rsidP="00B95FDA">
      <w:pPr>
        <w:spacing w:before="5" w:line="100" w:lineRule="exact"/>
        <w:rPr>
          <w:sz w:val="10"/>
          <w:szCs w:val="10"/>
        </w:rPr>
      </w:pPr>
    </w:p>
    <w:p w:rsidR="00B95FDA" w:rsidRPr="00B95FDA" w:rsidRDefault="00B95FDA" w:rsidP="00B95FDA">
      <w:pPr>
        <w:ind w:left="2627"/>
      </w:pPr>
      <w:r w:rsidRPr="00B95FDA">
        <w:rPr>
          <w:noProof/>
        </w:rPr>
        <w:drawing>
          <wp:inline distT="0" distB="0" distL="0" distR="0">
            <wp:extent cx="3418840" cy="1765300"/>
            <wp:effectExtent l="0" t="0" r="0" b="6350"/>
            <wp:docPr id="1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18840" cy="1765300"/>
                    </a:xfrm>
                    <a:prstGeom prst="rect">
                      <a:avLst/>
                    </a:prstGeom>
                    <a:noFill/>
                    <a:ln>
                      <a:noFill/>
                    </a:ln>
                  </pic:spPr>
                </pic:pic>
              </a:graphicData>
            </a:graphic>
          </wp:inline>
        </w:drawing>
      </w:r>
    </w:p>
    <w:p w:rsidR="00B95FDA" w:rsidRPr="00B95FDA" w:rsidRDefault="00B95FDA" w:rsidP="00B95FDA">
      <w:pPr>
        <w:spacing w:before="7" w:line="120" w:lineRule="exact"/>
        <w:rPr>
          <w:sz w:val="13"/>
          <w:szCs w:val="13"/>
        </w:rPr>
      </w:pPr>
    </w:p>
    <w:p w:rsidR="00B95FDA" w:rsidRPr="00B95FDA" w:rsidRDefault="00B95FDA" w:rsidP="00B95FDA">
      <w:pPr>
        <w:spacing w:before="63" w:after="200" w:line="360" w:lineRule="auto"/>
        <w:ind w:right="20"/>
        <w:jc w:val="center"/>
        <w:rPr>
          <w:b/>
          <w:i/>
          <w:iCs/>
          <w:color w:val="000000" w:themeColor="text1"/>
          <w:spacing w:val="1"/>
          <w:sz w:val="24"/>
          <w:szCs w:val="24"/>
        </w:rPr>
      </w:pPr>
      <w:bookmarkStart w:id="90" w:name="_Toc200628759"/>
      <w:r w:rsidRPr="00B95FDA">
        <w:rPr>
          <w:b/>
          <w:i/>
          <w:iCs/>
          <w:color w:val="000000" w:themeColor="text1"/>
          <w:spacing w:val="1"/>
          <w:sz w:val="24"/>
          <w:szCs w:val="24"/>
        </w:rPr>
        <w:t>Figure 6 H</w:t>
      </w:r>
      <w:r w:rsidRPr="00B95FDA">
        <w:rPr>
          <w:b/>
          <w:i/>
          <w:iCs/>
          <w:color w:val="000000" w:themeColor="text1"/>
          <w:spacing w:val="-1"/>
          <w:sz w:val="24"/>
          <w:szCs w:val="24"/>
        </w:rPr>
        <w:t>y</w:t>
      </w:r>
      <w:r w:rsidRPr="00B95FDA">
        <w:rPr>
          <w:b/>
          <w:i/>
          <w:iCs/>
          <w:color w:val="000000" w:themeColor="text1"/>
          <w:spacing w:val="1"/>
          <w:sz w:val="24"/>
          <w:szCs w:val="24"/>
        </w:rPr>
        <w:t>brid cloud</w:t>
      </w:r>
      <w:bookmarkEnd w:id="90"/>
    </w:p>
    <w:p w:rsidR="00B95FDA" w:rsidRPr="00B95FDA" w:rsidRDefault="00B95FDA" w:rsidP="00B95FDA">
      <w:pPr>
        <w:spacing w:before="63" w:after="200" w:line="360" w:lineRule="auto"/>
        <w:ind w:right="20"/>
        <w:jc w:val="center"/>
        <w:rPr>
          <w:b/>
          <w:i/>
          <w:iCs/>
          <w:color w:val="000000" w:themeColor="text1"/>
          <w:spacing w:val="1"/>
          <w:sz w:val="24"/>
          <w:szCs w:val="24"/>
        </w:rPr>
      </w:pPr>
    </w:p>
    <w:p w:rsidR="00B95FDA" w:rsidRPr="00B95FDA" w:rsidRDefault="00B95FDA" w:rsidP="00B95FDA">
      <w:pPr>
        <w:keepNext/>
        <w:tabs>
          <w:tab w:val="num" w:pos="1440"/>
        </w:tabs>
        <w:ind w:left="1440" w:hanging="720"/>
        <w:outlineLvl w:val="1"/>
        <w:rPr>
          <w:b/>
          <w:bCs/>
          <w:iCs/>
          <w:color w:val="000000" w:themeColor="text1"/>
          <w:sz w:val="24"/>
          <w:szCs w:val="28"/>
        </w:rPr>
      </w:pPr>
      <w:bookmarkStart w:id="91" w:name="_Toc200546654"/>
      <w:bookmarkStart w:id="92" w:name="_Toc200672202"/>
      <w:r w:rsidRPr="00B95FDA">
        <w:rPr>
          <w:b/>
          <w:bCs/>
          <w:iCs/>
          <w:color w:val="000000" w:themeColor="text1"/>
          <w:sz w:val="24"/>
          <w:szCs w:val="28"/>
        </w:rPr>
        <w:t>2.6Cloud services withapplicationsineducation</w:t>
      </w:r>
      <w:bookmarkEnd w:id="91"/>
      <w:bookmarkEnd w:id="92"/>
    </w:p>
    <w:p w:rsidR="00B95FDA" w:rsidRPr="00B95FDA" w:rsidRDefault="00B95FDA" w:rsidP="00B95FDA">
      <w:pPr>
        <w:spacing w:before="98" w:line="357" w:lineRule="auto"/>
        <w:ind w:left="120" w:right="78"/>
        <w:jc w:val="both"/>
        <w:rPr>
          <w:sz w:val="24"/>
          <w:szCs w:val="24"/>
        </w:rPr>
      </w:pPr>
      <w:r w:rsidRPr="00B95FDA">
        <w:rPr>
          <w:sz w:val="24"/>
          <w:szCs w:val="24"/>
        </w:rPr>
        <w:t>Amongthemostpop</w:t>
      </w:r>
      <w:r w:rsidRPr="00B95FDA">
        <w:rPr>
          <w:spacing w:val="-2"/>
          <w:sz w:val="24"/>
          <w:szCs w:val="24"/>
        </w:rPr>
        <w:t>u</w:t>
      </w:r>
      <w:r w:rsidRPr="00B95FDA">
        <w:rPr>
          <w:sz w:val="24"/>
          <w:szCs w:val="24"/>
        </w:rPr>
        <w:t>l</w:t>
      </w:r>
      <w:r w:rsidRPr="00B95FDA">
        <w:rPr>
          <w:spacing w:val="-1"/>
          <w:sz w:val="24"/>
          <w:szCs w:val="24"/>
        </w:rPr>
        <w:t>a</w:t>
      </w:r>
      <w:r w:rsidRPr="00B95FDA">
        <w:rPr>
          <w:sz w:val="24"/>
          <w:szCs w:val="24"/>
        </w:rPr>
        <w:t>r</w:t>
      </w:r>
      <w:r w:rsidRPr="00B95FDA">
        <w:rPr>
          <w:spacing w:val="-1"/>
          <w:sz w:val="24"/>
          <w:szCs w:val="24"/>
        </w:rPr>
        <w:t>c</w:t>
      </w:r>
      <w:r w:rsidRPr="00B95FDA">
        <w:rPr>
          <w:sz w:val="24"/>
          <w:szCs w:val="24"/>
        </w:rPr>
        <w:t>louds</w:t>
      </w:r>
      <w:r w:rsidRPr="00B95FDA">
        <w:rPr>
          <w:spacing w:val="-1"/>
          <w:sz w:val="24"/>
          <w:szCs w:val="24"/>
        </w:rPr>
        <w:t>e</w:t>
      </w:r>
      <w:r w:rsidRPr="00B95FDA">
        <w:rPr>
          <w:sz w:val="24"/>
          <w:szCs w:val="24"/>
        </w:rPr>
        <w:t>rvi</w:t>
      </w:r>
      <w:r w:rsidRPr="00B95FDA">
        <w:rPr>
          <w:spacing w:val="-1"/>
          <w:sz w:val="24"/>
          <w:szCs w:val="24"/>
        </w:rPr>
        <w:t>ce</w:t>
      </w:r>
      <w:r w:rsidRPr="00B95FDA">
        <w:rPr>
          <w:sz w:val="24"/>
          <w:szCs w:val="24"/>
        </w:rPr>
        <w:t>sthat</w:t>
      </w:r>
      <w:r w:rsidRPr="00B95FDA">
        <w:rPr>
          <w:spacing w:val="-1"/>
          <w:sz w:val="24"/>
          <w:szCs w:val="24"/>
        </w:rPr>
        <w:t>ar</w:t>
      </w:r>
      <w:r w:rsidRPr="00B95FDA">
        <w:rPr>
          <w:sz w:val="24"/>
          <w:szCs w:val="24"/>
        </w:rPr>
        <w:t>esu</w:t>
      </w:r>
      <w:r w:rsidRPr="00B95FDA">
        <w:rPr>
          <w:spacing w:val="-1"/>
          <w:sz w:val="24"/>
          <w:szCs w:val="24"/>
        </w:rPr>
        <w:t>cce</w:t>
      </w:r>
      <w:r w:rsidRPr="00B95FDA">
        <w:rPr>
          <w:sz w:val="24"/>
          <w:szCs w:val="24"/>
        </w:rPr>
        <w:t>ssfullyimplem</w:t>
      </w:r>
      <w:r w:rsidRPr="00B95FDA">
        <w:rPr>
          <w:spacing w:val="-1"/>
          <w:sz w:val="24"/>
          <w:szCs w:val="24"/>
        </w:rPr>
        <w:t>e</w:t>
      </w:r>
      <w:r w:rsidRPr="00B95FDA">
        <w:rPr>
          <w:sz w:val="24"/>
          <w:szCs w:val="24"/>
        </w:rPr>
        <w:t>ntedinedu</w:t>
      </w:r>
      <w:r w:rsidRPr="00B95FDA">
        <w:rPr>
          <w:spacing w:val="-1"/>
          <w:sz w:val="24"/>
          <w:szCs w:val="24"/>
        </w:rPr>
        <w:t>ca</w:t>
      </w:r>
      <w:r w:rsidRPr="00B95FDA">
        <w:rPr>
          <w:sz w:val="24"/>
          <w:szCs w:val="24"/>
        </w:rPr>
        <w:t>tion</w:t>
      </w:r>
      <w:r w:rsidRPr="00B95FDA">
        <w:rPr>
          <w:spacing w:val="-1"/>
          <w:sz w:val="24"/>
          <w:szCs w:val="24"/>
        </w:rPr>
        <w:t>a</w:t>
      </w:r>
      <w:r w:rsidRPr="00B95FDA">
        <w:rPr>
          <w:sz w:val="24"/>
          <w:szCs w:val="24"/>
        </w:rPr>
        <w:t>re</w:t>
      </w:r>
      <w:r w:rsidRPr="00B95FDA">
        <w:rPr>
          <w:spacing w:val="-1"/>
          <w:sz w:val="24"/>
          <w:szCs w:val="24"/>
        </w:rPr>
        <w:t>c</w:t>
      </w:r>
      <w:r w:rsidRPr="00B95FDA">
        <w:rPr>
          <w:sz w:val="24"/>
          <w:szCs w:val="24"/>
        </w:rPr>
        <w:t>loud- b</w:t>
      </w:r>
      <w:r w:rsidRPr="00B95FDA">
        <w:rPr>
          <w:spacing w:val="-1"/>
          <w:sz w:val="24"/>
          <w:szCs w:val="24"/>
        </w:rPr>
        <w:t>a</w:t>
      </w:r>
      <w:r w:rsidRPr="00B95FDA">
        <w:rPr>
          <w:sz w:val="24"/>
          <w:szCs w:val="24"/>
        </w:rPr>
        <w:t>s</w:t>
      </w:r>
      <w:r w:rsidRPr="00B95FDA">
        <w:rPr>
          <w:spacing w:val="-1"/>
          <w:sz w:val="24"/>
          <w:szCs w:val="24"/>
        </w:rPr>
        <w:t>e</w:t>
      </w:r>
      <w:r w:rsidRPr="00B95FDA">
        <w:rPr>
          <w:sz w:val="24"/>
          <w:szCs w:val="24"/>
        </w:rPr>
        <w:t>d o</w:t>
      </w:r>
      <w:r w:rsidRPr="00B95FDA">
        <w:rPr>
          <w:spacing w:val="-1"/>
          <w:sz w:val="24"/>
          <w:szCs w:val="24"/>
        </w:rPr>
        <w:t>ff</w:t>
      </w:r>
      <w:r w:rsidRPr="00B95FDA">
        <w:rPr>
          <w:sz w:val="24"/>
          <w:szCs w:val="24"/>
        </w:rPr>
        <w:t>i</w:t>
      </w:r>
      <w:r w:rsidRPr="00B95FDA">
        <w:rPr>
          <w:spacing w:val="2"/>
          <w:sz w:val="24"/>
          <w:szCs w:val="24"/>
        </w:rPr>
        <w:t>c</w:t>
      </w:r>
      <w:r w:rsidRPr="00B95FDA">
        <w:rPr>
          <w:sz w:val="24"/>
          <w:szCs w:val="24"/>
        </w:rPr>
        <w:t>esui</w:t>
      </w:r>
      <w:r w:rsidRPr="00B95FDA">
        <w:rPr>
          <w:spacing w:val="1"/>
          <w:sz w:val="24"/>
          <w:szCs w:val="24"/>
        </w:rPr>
        <w:t>t</w:t>
      </w:r>
      <w:r w:rsidRPr="00B95FDA">
        <w:rPr>
          <w:spacing w:val="-1"/>
          <w:sz w:val="24"/>
          <w:szCs w:val="24"/>
        </w:rPr>
        <w:t>e</w:t>
      </w:r>
      <w:r w:rsidRPr="00B95FDA">
        <w:rPr>
          <w:sz w:val="24"/>
          <w:szCs w:val="24"/>
        </w:rPr>
        <w:t>s</w:t>
      </w:r>
      <w:r w:rsidRPr="00B95FDA">
        <w:rPr>
          <w:spacing w:val="-1"/>
          <w:sz w:val="24"/>
          <w:szCs w:val="24"/>
        </w:rPr>
        <w:t>a</w:t>
      </w:r>
      <w:r w:rsidRPr="00B95FDA">
        <w:rPr>
          <w:sz w:val="24"/>
          <w:szCs w:val="24"/>
        </w:rPr>
        <w:t>nd s</w:t>
      </w:r>
      <w:r w:rsidRPr="00B95FDA">
        <w:rPr>
          <w:spacing w:val="3"/>
          <w:sz w:val="24"/>
          <w:szCs w:val="24"/>
        </w:rPr>
        <w:t>t</w:t>
      </w:r>
      <w:r w:rsidRPr="00B95FDA">
        <w:rPr>
          <w:sz w:val="24"/>
          <w:szCs w:val="24"/>
        </w:rPr>
        <w:t>or</w:t>
      </w:r>
      <w:r w:rsidRPr="00B95FDA">
        <w:rPr>
          <w:spacing w:val="-1"/>
          <w:sz w:val="24"/>
          <w:szCs w:val="24"/>
        </w:rPr>
        <w:t>a</w:t>
      </w:r>
      <w:r w:rsidRPr="00B95FDA">
        <w:rPr>
          <w:sz w:val="24"/>
          <w:szCs w:val="24"/>
        </w:rPr>
        <w:t>ges</w:t>
      </w:r>
      <w:r w:rsidRPr="00B95FDA">
        <w:rPr>
          <w:spacing w:val="1"/>
          <w:sz w:val="24"/>
          <w:szCs w:val="24"/>
        </w:rPr>
        <w:t>e</w:t>
      </w:r>
      <w:r w:rsidRPr="00B95FDA">
        <w:rPr>
          <w:sz w:val="24"/>
          <w:szCs w:val="24"/>
        </w:rPr>
        <w:t>rvi</w:t>
      </w:r>
      <w:r w:rsidRPr="00B95FDA">
        <w:rPr>
          <w:spacing w:val="-1"/>
          <w:sz w:val="24"/>
          <w:szCs w:val="24"/>
        </w:rPr>
        <w:t>ce</w:t>
      </w:r>
      <w:r w:rsidRPr="00B95FDA">
        <w:rPr>
          <w:sz w:val="24"/>
          <w:szCs w:val="24"/>
        </w:rPr>
        <w:t>s</w:t>
      </w:r>
      <w:r w:rsidRPr="00B95FDA">
        <w:rPr>
          <w:spacing w:val="2"/>
          <w:sz w:val="24"/>
          <w:szCs w:val="24"/>
        </w:rPr>
        <w:t>(</w:t>
      </w:r>
      <w:r w:rsidRPr="00B95FDA">
        <w:rPr>
          <w:spacing w:val="-1"/>
          <w:sz w:val="24"/>
          <w:szCs w:val="24"/>
        </w:rPr>
        <w:t>c</w:t>
      </w:r>
      <w:r w:rsidRPr="00B95FDA">
        <w:rPr>
          <w:sz w:val="24"/>
          <w:szCs w:val="24"/>
        </w:rPr>
        <w:t>loud stor</w:t>
      </w:r>
      <w:r w:rsidRPr="00B95FDA">
        <w:rPr>
          <w:spacing w:val="-1"/>
          <w:sz w:val="24"/>
          <w:szCs w:val="24"/>
        </w:rPr>
        <w:t>a</w:t>
      </w:r>
      <w:r w:rsidRPr="00B95FDA">
        <w:rPr>
          <w:sz w:val="24"/>
          <w:szCs w:val="24"/>
        </w:rPr>
        <w:t>g</w:t>
      </w:r>
      <w:r w:rsidRPr="00B95FDA">
        <w:rPr>
          <w:spacing w:val="-1"/>
          <w:sz w:val="24"/>
          <w:szCs w:val="24"/>
        </w:rPr>
        <w:t>e).</w:t>
      </w:r>
    </w:p>
    <w:p w:rsidR="00B95FDA" w:rsidRPr="00B95FDA" w:rsidRDefault="00B95FDA" w:rsidP="00B95FDA">
      <w:pPr>
        <w:spacing w:before="7" w:line="240" w:lineRule="exact"/>
        <w:rPr>
          <w:sz w:val="24"/>
          <w:szCs w:val="24"/>
        </w:rPr>
      </w:pPr>
    </w:p>
    <w:p w:rsidR="00B95FDA" w:rsidRPr="00B95FDA" w:rsidRDefault="00B95FDA" w:rsidP="00B95FDA">
      <w:pPr>
        <w:keepNext/>
        <w:tabs>
          <w:tab w:val="num" w:pos="1440"/>
        </w:tabs>
        <w:ind w:left="1440" w:hanging="720"/>
        <w:outlineLvl w:val="1"/>
        <w:rPr>
          <w:b/>
          <w:bCs/>
          <w:iCs/>
          <w:color w:val="000000" w:themeColor="text1"/>
          <w:sz w:val="24"/>
          <w:szCs w:val="28"/>
        </w:rPr>
      </w:pPr>
      <w:bookmarkStart w:id="93" w:name="_Toc200546655"/>
      <w:bookmarkStart w:id="94" w:name="_Toc200672203"/>
      <w:r w:rsidRPr="00B95FDA">
        <w:rPr>
          <w:b/>
          <w:bCs/>
          <w:iCs/>
          <w:color w:val="000000" w:themeColor="text1"/>
          <w:sz w:val="24"/>
          <w:szCs w:val="28"/>
        </w:rPr>
        <w:t>2.6.1 Clo</w:t>
      </w:r>
      <w:r w:rsidRPr="00B95FDA">
        <w:rPr>
          <w:b/>
          <w:bCs/>
          <w:iCs/>
          <w:color w:val="000000" w:themeColor="text1"/>
          <w:spacing w:val="1"/>
          <w:sz w:val="24"/>
          <w:szCs w:val="28"/>
        </w:rPr>
        <w:t>ud</w:t>
      </w:r>
      <w:r w:rsidRPr="00B95FDA">
        <w:rPr>
          <w:b/>
          <w:bCs/>
          <w:iCs/>
          <w:color w:val="000000" w:themeColor="text1"/>
          <w:spacing w:val="-1"/>
          <w:sz w:val="24"/>
          <w:szCs w:val="28"/>
        </w:rPr>
        <w:t>-</w:t>
      </w:r>
      <w:r w:rsidRPr="00B95FDA">
        <w:rPr>
          <w:b/>
          <w:bCs/>
          <w:iCs/>
          <w:color w:val="000000" w:themeColor="text1"/>
          <w:spacing w:val="1"/>
          <w:sz w:val="24"/>
          <w:szCs w:val="28"/>
        </w:rPr>
        <w:t>b</w:t>
      </w:r>
      <w:r w:rsidRPr="00B95FDA">
        <w:rPr>
          <w:b/>
          <w:bCs/>
          <w:iCs/>
          <w:color w:val="000000" w:themeColor="text1"/>
          <w:sz w:val="24"/>
          <w:szCs w:val="28"/>
        </w:rPr>
        <w:t>as</w:t>
      </w:r>
      <w:r w:rsidRPr="00B95FDA">
        <w:rPr>
          <w:b/>
          <w:bCs/>
          <w:iCs/>
          <w:color w:val="000000" w:themeColor="text1"/>
          <w:spacing w:val="-1"/>
          <w:sz w:val="24"/>
          <w:szCs w:val="28"/>
        </w:rPr>
        <w:t>e</w:t>
      </w:r>
      <w:r w:rsidRPr="00B95FDA">
        <w:rPr>
          <w:b/>
          <w:bCs/>
          <w:iCs/>
          <w:color w:val="000000" w:themeColor="text1"/>
          <w:sz w:val="24"/>
          <w:szCs w:val="28"/>
        </w:rPr>
        <w:t>do</w:t>
      </w:r>
      <w:r w:rsidRPr="00B95FDA">
        <w:rPr>
          <w:b/>
          <w:bCs/>
          <w:iCs/>
          <w:color w:val="000000" w:themeColor="text1"/>
          <w:spacing w:val="-1"/>
          <w:sz w:val="24"/>
          <w:szCs w:val="28"/>
        </w:rPr>
        <w:t>ff</w:t>
      </w:r>
      <w:r w:rsidRPr="00B95FDA">
        <w:rPr>
          <w:b/>
          <w:bCs/>
          <w:iCs/>
          <w:color w:val="000000" w:themeColor="text1"/>
          <w:sz w:val="24"/>
          <w:szCs w:val="28"/>
        </w:rPr>
        <w:t>ices</w:t>
      </w:r>
      <w:r w:rsidRPr="00B95FDA">
        <w:rPr>
          <w:b/>
          <w:bCs/>
          <w:iCs/>
          <w:color w:val="000000" w:themeColor="text1"/>
          <w:spacing w:val="1"/>
          <w:sz w:val="24"/>
          <w:szCs w:val="28"/>
        </w:rPr>
        <w:t>u</w:t>
      </w:r>
      <w:r w:rsidRPr="00B95FDA">
        <w:rPr>
          <w:b/>
          <w:bCs/>
          <w:iCs/>
          <w:color w:val="000000" w:themeColor="text1"/>
          <w:sz w:val="24"/>
          <w:szCs w:val="28"/>
        </w:rPr>
        <w:t>i</w:t>
      </w:r>
      <w:r w:rsidRPr="00B95FDA">
        <w:rPr>
          <w:b/>
          <w:bCs/>
          <w:iCs/>
          <w:color w:val="000000" w:themeColor="text1"/>
          <w:spacing w:val="-1"/>
          <w:sz w:val="24"/>
          <w:szCs w:val="28"/>
        </w:rPr>
        <w:t>te</w:t>
      </w:r>
      <w:r w:rsidRPr="00B95FDA">
        <w:rPr>
          <w:b/>
          <w:bCs/>
          <w:iCs/>
          <w:color w:val="000000" w:themeColor="text1"/>
          <w:sz w:val="24"/>
          <w:szCs w:val="28"/>
        </w:rPr>
        <w:t>s</w:t>
      </w:r>
      <w:bookmarkEnd w:id="93"/>
      <w:bookmarkEnd w:id="94"/>
    </w:p>
    <w:p w:rsidR="00B95FDA" w:rsidRPr="00B95FDA" w:rsidRDefault="00B95FDA" w:rsidP="00B95FDA">
      <w:pPr>
        <w:keepNext/>
        <w:tabs>
          <w:tab w:val="num" w:pos="1440"/>
        </w:tabs>
        <w:ind w:left="1440" w:hanging="720"/>
        <w:outlineLvl w:val="1"/>
        <w:rPr>
          <w:b/>
          <w:bCs/>
          <w:iCs/>
          <w:color w:val="000000" w:themeColor="text1"/>
          <w:sz w:val="10"/>
          <w:szCs w:val="10"/>
        </w:rPr>
      </w:pPr>
    </w:p>
    <w:p w:rsidR="00B95FDA" w:rsidRPr="00B95FDA" w:rsidRDefault="00B95FDA" w:rsidP="00B95FDA">
      <w:pPr>
        <w:spacing w:line="357" w:lineRule="auto"/>
        <w:ind w:left="120" w:right="76"/>
        <w:jc w:val="both"/>
        <w:rPr>
          <w:sz w:val="24"/>
          <w:szCs w:val="24"/>
        </w:rPr>
      </w:pPr>
      <w:r w:rsidRPr="00B95FDA">
        <w:rPr>
          <w:sz w:val="24"/>
          <w:szCs w:val="24"/>
        </w:rPr>
        <w:t>Clo</w:t>
      </w:r>
      <w:r w:rsidRPr="00B95FDA">
        <w:rPr>
          <w:spacing w:val="1"/>
          <w:sz w:val="24"/>
          <w:szCs w:val="24"/>
        </w:rPr>
        <w:t>u</w:t>
      </w:r>
      <w:r w:rsidRPr="00B95FDA">
        <w:rPr>
          <w:sz w:val="24"/>
          <w:szCs w:val="24"/>
        </w:rPr>
        <w:t>d</w:t>
      </w:r>
      <w:r w:rsidRPr="00B95FDA">
        <w:rPr>
          <w:spacing w:val="-1"/>
          <w:sz w:val="24"/>
          <w:szCs w:val="24"/>
        </w:rPr>
        <w:t>-</w:t>
      </w:r>
      <w:r w:rsidRPr="00B95FDA">
        <w:rPr>
          <w:sz w:val="24"/>
          <w:szCs w:val="24"/>
        </w:rPr>
        <w:t>b</w:t>
      </w:r>
      <w:r w:rsidRPr="00B95FDA">
        <w:rPr>
          <w:spacing w:val="-1"/>
          <w:sz w:val="24"/>
          <w:szCs w:val="24"/>
        </w:rPr>
        <w:t>a</w:t>
      </w:r>
      <w:r w:rsidRPr="00B95FDA">
        <w:rPr>
          <w:sz w:val="24"/>
          <w:szCs w:val="24"/>
        </w:rPr>
        <w:t>s</w:t>
      </w:r>
      <w:r w:rsidRPr="00B95FDA">
        <w:rPr>
          <w:spacing w:val="-1"/>
          <w:sz w:val="24"/>
          <w:szCs w:val="24"/>
        </w:rPr>
        <w:t>e</w:t>
      </w:r>
      <w:r w:rsidRPr="00B95FDA">
        <w:rPr>
          <w:sz w:val="24"/>
          <w:szCs w:val="24"/>
        </w:rPr>
        <w:t>do</w:t>
      </w:r>
      <w:r w:rsidRPr="00B95FDA">
        <w:rPr>
          <w:spacing w:val="-1"/>
          <w:sz w:val="24"/>
          <w:szCs w:val="24"/>
        </w:rPr>
        <w:t>ff</w:t>
      </w:r>
      <w:r w:rsidRPr="00B95FDA">
        <w:rPr>
          <w:spacing w:val="3"/>
          <w:sz w:val="24"/>
          <w:szCs w:val="24"/>
        </w:rPr>
        <w:t>i</w:t>
      </w:r>
      <w:r w:rsidRPr="00B95FDA">
        <w:rPr>
          <w:spacing w:val="-1"/>
          <w:sz w:val="24"/>
          <w:szCs w:val="24"/>
        </w:rPr>
        <w:t>c</w:t>
      </w:r>
      <w:r w:rsidRPr="00B95FDA">
        <w:rPr>
          <w:sz w:val="24"/>
          <w:szCs w:val="24"/>
        </w:rPr>
        <w:t>esu</w:t>
      </w:r>
      <w:r w:rsidRPr="00B95FDA">
        <w:rPr>
          <w:spacing w:val="1"/>
          <w:sz w:val="24"/>
          <w:szCs w:val="24"/>
        </w:rPr>
        <w:t>i</w:t>
      </w:r>
      <w:r w:rsidRPr="00B95FDA">
        <w:rPr>
          <w:sz w:val="24"/>
          <w:szCs w:val="24"/>
        </w:rPr>
        <w:t>t</w:t>
      </w:r>
      <w:r w:rsidRPr="00B95FDA">
        <w:rPr>
          <w:spacing w:val="1"/>
          <w:sz w:val="24"/>
          <w:szCs w:val="24"/>
        </w:rPr>
        <w:t>e</w:t>
      </w:r>
      <w:r w:rsidRPr="00B95FDA">
        <w:rPr>
          <w:sz w:val="24"/>
          <w:szCs w:val="24"/>
        </w:rPr>
        <w:t>s,</w:t>
      </w:r>
      <w:r w:rsidRPr="00B95FDA">
        <w:rPr>
          <w:spacing w:val="-1"/>
          <w:sz w:val="24"/>
          <w:szCs w:val="24"/>
        </w:rPr>
        <w:t>a</w:t>
      </w:r>
      <w:r w:rsidRPr="00B95FDA">
        <w:rPr>
          <w:sz w:val="24"/>
          <w:szCs w:val="24"/>
        </w:rPr>
        <w:t>lsoknown</w:t>
      </w:r>
      <w:r w:rsidRPr="00B95FDA">
        <w:rPr>
          <w:spacing w:val="-1"/>
          <w:sz w:val="24"/>
          <w:szCs w:val="24"/>
        </w:rPr>
        <w:t>a</w:t>
      </w:r>
      <w:r w:rsidRPr="00B95FDA">
        <w:rPr>
          <w:sz w:val="24"/>
          <w:szCs w:val="24"/>
        </w:rPr>
        <w:t>sonlineo</w:t>
      </w:r>
      <w:r w:rsidRPr="00B95FDA">
        <w:rPr>
          <w:spacing w:val="-1"/>
          <w:sz w:val="24"/>
          <w:szCs w:val="24"/>
        </w:rPr>
        <w:t>ff</w:t>
      </w:r>
      <w:r w:rsidRPr="00B95FDA">
        <w:rPr>
          <w:sz w:val="24"/>
          <w:szCs w:val="24"/>
        </w:rPr>
        <w:t>icesu</w:t>
      </w:r>
      <w:r w:rsidRPr="00B95FDA">
        <w:rPr>
          <w:spacing w:val="1"/>
          <w:sz w:val="24"/>
          <w:szCs w:val="24"/>
        </w:rPr>
        <w:t>i</w:t>
      </w:r>
      <w:r w:rsidRPr="00B95FDA">
        <w:rPr>
          <w:sz w:val="24"/>
          <w:szCs w:val="24"/>
        </w:rPr>
        <w:t>t</w:t>
      </w:r>
      <w:r w:rsidRPr="00B95FDA">
        <w:rPr>
          <w:spacing w:val="-1"/>
          <w:sz w:val="24"/>
          <w:szCs w:val="24"/>
        </w:rPr>
        <w:t>e</w:t>
      </w:r>
      <w:r w:rsidRPr="00B95FDA">
        <w:rPr>
          <w:sz w:val="24"/>
          <w:szCs w:val="24"/>
        </w:rPr>
        <w:t>sor</w:t>
      </w:r>
      <w:r w:rsidRPr="00B95FDA">
        <w:rPr>
          <w:spacing w:val="-1"/>
          <w:sz w:val="24"/>
          <w:szCs w:val="24"/>
        </w:rPr>
        <w:t>c</w:t>
      </w:r>
      <w:r w:rsidRPr="00B95FDA">
        <w:rPr>
          <w:sz w:val="24"/>
          <w:szCs w:val="24"/>
        </w:rPr>
        <w:t>lou</w:t>
      </w:r>
      <w:r w:rsidRPr="00B95FDA">
        <w:rPr>
          <w:spacing w:val="2"/>
          <w:sz w:val="24"/>
          <w:szCs w:val="24"/>
        </w:rPr>
        <w:t>d</w:t>
      </w:r>
      <w:r w:rsidRPr="00B95FDA">
        <w:rPr>
          <w:spacing w:val="-1"/>
          <w:sz w:val="24"/>
          <w:szCs w:val="24"/>
        </w:rPr>
        <w:t>-</w:t>
      </w:r>
      <w:r w:rsidRPr="00B95FDA">
        <w:rPr>
          <w:sz w:val="24"/>
          <w:szCs w:val="24"/>
        </w:rPr>
        <w:t>b</w:t>
      </w:r>
      <w:r w:rsidRPr="00B95FDA">
        <w:rPr>
          <w:spacing w:val="1"/>
          <w:sz w:val="24"/>
          <w:szCs w:val="24"/>
        </w:rPr>
        <w:t>a</w:t>
      </w:r>
      <w:r w:rsidRPr="00B95FDA">
        <w:rPr>
          <w:sz w:val="24"/>
          <w:szCs w:val="24"/>
        </w:rPr>
        <w:t>s</w:t>
      </w:r>
      <w:r w:rsidRPr="00B95FDA">
        <w:rPr>
          <w:spacing w:val="-1"/>
          <w:sz w:val="24"/>
          <w:szCs w:val="24"/>
        </w:rPr>
        <w:t>e</w:t>
      </w:r>
      <w:r w:rsidRPr="00B95FDA">
        <w:rPr>
          <w:sz w:val="24"/>
          <w:szCs w:val="24"/>
        </w:rPr>
        <w:t>d</w:t>
      </w:r>
      <w:r w:rsidRPr="00B95FDA">
        <w:rPr>
          <w:spacing w:val="-1"/>
          <w:sz w:val="24"/>
          <w:szCs w:val="24"/>
        </w:rPr>
        <w:t>c</w:t>
      </w:r>
      <w:r w:rsidRPr="00B95FDA">
        <w:rPr>
          <w:sz w:val="24"/>
          <w:szCs w:val="24"/>
        </w:rPr>
        <w:t>o</w:t>
      </w:r>
      <w:r w:rsidRPr="00B95FDA">
        <w:rPr>
          <w:spacing w:val="1"/>
          <w:sz w:val="24"/>
          <w:szCs w:val="24"/>
        </w:rPr>
        <w:t>l</w:t>
      </w:r>
      <w:r w:rsidRPr="00B95FDA">
        <w:rPr>
          <w:sz w:val="24"/>
          <w:szCs w:val="24"/>
        </w:rPr>
        <w:t>l</w:t>
      </w:r>
      <w:r w:rsidRPr="00B95FDA">
        <w:rPr>
          <w:spacing w:val="-1"/>
          <w:sz w:val="24"/>
          <w:szCs w:val="24"/>
        </w:rPr>
        <w:t>a</w:t>
      </w:r>
      <w:r w:rsidRPr="00B95FDA">
        <w:rPr>
          <w:sz w:val="24"/>
          <w:szCs w:val="24"/>
        </w:rPr>
        <w:t>bo</w:t>
      </w:r>
      <w:r w:rsidRPr="00B95FDA">
        <w:rPr>
          <w:spacing w:val="2"/>
          <w:sz w:val="24"/>
          <w:szCs w:val="24"/>
        </w:rPr>
        <w:t>r</w:t>
      </w:r>
      <w:r w:rsidRPr="00B95FDA">
        <w:rPr>
          <w:spacing w:val="-1"/>
          <w:sz w:val="24"/>
          <w:szCs w:val="24"/>
        </w:rPr>
        <w:t>a</w:t>
      </w:r>
      <w:r w:rsidRPr="00B95FDA">
        <w:rPr>
          <w:sz w:val="24"/>
          <w:szCs w:val="24"/>
        </w:rPr>
        <w:t>tiontoolsin</w:t>
      </w:r>
      <w:r w:rsidRPr="00B95FDA">
        <w:rPr>
          <w:spacing w:val="-1"/>
          <w:sz w:val="24"/>
          <w:szCs w:val="24"/>
        </w:rPr>
        <w:t>rea</w:t>
      </w:r>
      <w:r w:rsidRPr="00B95FDA">
        <w:rPr>
          <w:sz w:val="24"/>
          <w:szCs w:val="24"/>
        </w:rPr>
        <w:t>ltime,</w:t>
      </w:r>
      <w:r w:rsidRPr="00B95FDA">
        <w:rPr>
          <w:spacing w:val="-1"/>
          <w:sz w:val="24"/>
          <w:szCs w:val="24"/>
        </w:rPr>
        <w:t>ar</w:t>
      </w:r>
      <w:r w:rsidRPr="00B95FDA">
        <w:rPr>
          <w:sz w:val="24"/>
          <w:szCs w:val="24"/>
        </w:rPr>
        <w:t>eo</w:t>
      </w:r>
      <w:r w:rsidRPr="00B95FDA">
        <w:rPr>
          <w:spacing w:val="-1"/>
          <w:sz w:val="24"/>
          <w:szCs w:val="24"/>
        </w:rPr>
        <w:t>ff</w:t>
      </w:r>
      <w:r w:rsidRPr="00B95FDA">
        <w:rPr>
          <w:sz w:val="24"/>
          <w:szCs w:val="24"/>
        </w:rPr>
        <w:t>i</w:t>
      </w:r>
      <w:r w:rsidRPr="00B95FDA">
        <w:rPr>
          <w:spacing w:val="1"/>
          <w:sz w:val="24"/>
          <w:szCs w:val="24"/>
        </w:rPr>
        <w:t>c</w:t>
      </w:r>
      <w:r w:rsidRPr="00B95FDA">
        <w:rPr>
          <w:sz w:val="24"/>
          <w:szCs w:val="24"/>
        </w:rPr>
        <w:t>esuit</w:t>
      </w:r>
      <w:r w:rsidRPr="00B95FDA">
        <w:rPr>
          <w:spacing w:val="1"/>
          <w:sz w:val="24"/>
          <w:szCs w:val="24"/>
        </w:rPr>
        <w:t>e</w:t>
      </w:r>
      <w:r w:rsidRPr="00B95FDA">
        <w:rPr>
          <w:sz w:val="24"/>
          <w:szCs w:val="24"/>
        </w:rPr>
        <w:t>sthat</w:t>
      </w:r>
      <w:r w:rsidRPr="00B95FDA">
        <w:rPr>
          <w:spacing w:val="-1"/>
          <w:sz w:val="24"/>
          <w:szCs w:val="24"/>
        </w:rPr>
        <w:t>a</w:t>
      </w:r>
      <w:r w:rsidRPr="00B95FDA">
        <w:rPr>
          <w:spacing w:val="2"/>
          <w:sz w:val="24"/>
          <w:szCs w:val="24"/>
        </w:rPr>
        <w:t>r</w:t>
      </w:r>
      <w:r w:rsidRPr="00B95FDA">
        <w:rPr>
          <w:sz w:val="24"/>
          <w:szCs w:val="24"/>
        </w:rPr>
        <w:t>eprovid</w:t>
      </w:r>
      <w:r w:rsidRPr="00B95FDA">
        <w:rPr>
          <w:spacing w:val="-1"/>
          <w:sz w:val="24"/>
          <w:szCs w:val="24"/>
        </w:rPr>
        <w:t>e</w:t>
      </w:r>
      <w:r w:rsidRPr="00B95FDA">
        <w:rPr>
          <w:sz w:val="24"/>
          <w:szCs w:val="24"/>
        </w:rPr>
        <w:t>d</w:t>
      </w:r>
      <w:r w:rsidRPr="00B95FDA">
        <w:rPr>
          <w:spacing w:val="-1"/>
          <w:sz w:val="24"/>
          <w:szCs w:val="24"/>
        </w:rPr>
        <w:t>a</w:t>
      </w:r>
      <w:r w:rsidRPr="00B95FDA">
        <w:rPr>
          <w:sz w:val="24"/>
          <w:szCs w:val="24"/>
        </w:rPr>
        <w:t>s</w:t>
      </w:r>
      <w:r w:rsidRPr="00B95FDA">
        <w:rPr>
          <w:spacing w:val="1"/>
          <w:sz w:val="24"/>
          <w:szCs w:val="24"/>
        </w:rPr>
        <w:t>Sa</w:t>
      </w:r>
      <w:r w:rsidRPr="00B95FDA">
        <w:rPr>
          <w:spacing w:val="-1"/>
          <w:sz w:val="24"/>
          <w:szCs w:val="24"/>
        </w:rPr>
        <w:t>a</w:t>
      </w:r>
      <w:r w:rsidRPr="00B95FDA">
        <w:rPr>
          <w:sz w:val="24"/>
          <w:szCs w:val="24"/>
        </w:rPr>
        <w:t>Ss</w:t>
      </w:r>
      <w:r w:rsidRPr="00B95FDA">
        <w:rPr>
          <w:spacing w:val="-1"/>
          <w:sz w:val="24"/>
          <w:szCs w:val="24"/>
        </w:rPr>
        <w:t>e</w:t>
      </w:r>
      <w:r w:rsidRPr="00B95FDA">
        <w:rPr>
          <w:sz w:val="24"/>
          <w:szCs w:val="24"/>
        </w:rPr>
        <w:t>rvi</w:t>
      </w:r>
      <w:r w:rsidRPr="00B95FDA">
        <w:rPr>
          <w:spacing w:val="-1"/>
          <w:sz w:val="24"/>
          <w:szCs w:val="24"/>
        </w:rPr>
        <w:t>ce</w:t>
      </w:r>
      <w:r w:rsidRPr="00B95FDA">
        <w:rPr>
          <w:sz w:val="24"/>
          <w:szCs w:val="24"/>
        </w:rPr>
        <w:t>s.Amongthemostpopular</w:t>
      </w:r>
      <w:r w:rsidRPr="00B95FDA">
        <w:rPr>
          <w:spacing w:val="-1"/>
          <w:sz w:val="24"/>
          <w:szCs w:val="24"/>
        </w:rPr>
        <w:t>c</w:t>
      </w:r>
      <w:r w:rsidRPr="00B95FDA">
        <w:rPr>
          <w:sz w:val="24"/>
          <w:szCs w:val="24"/>
        </w:rPr>
        <w:t>loudo</w:t>
      </w:r>
      <w:r w:rsidRPr="00B95FDA">
        <w:rPr>
          <w:spacing w:val="2"/>
          <w:sz w:val="24"/>
          <w:szCs w:val="24"/>
        </w:rPr>
        <w:t>f</w:t>
      </w:r>
      <w:r w:rsidRPr="00B95FDA">
        <w:rPr>
          <w:spacing w:val="-1"/>
          <w:sz w:val="24"/>
          <w:szCs w:val="24"/>
        </w:rPr>
        <w:t>f</w:t>
      </w:r>
      <w:r w:rsidRPr="00B95FDA">
        <w:rPr>
          <w:sz w:val="24"/>
          <w:szCs w:val="24"/>
        </w:rPr>
        <w:t>i</w:t>
      </w:r>
      <w:r w:rsidRPr="00B95FDA">
        <w:rPr>
          <w:spacing w:val="2"/>
          <w:sz w:val="24"/>
          <w:szCs w:val="24"/>
        </w:rPr>
        <w:t>c</w:t>
      </w:r>
      <w:r w:rsidRPr="00B95FDA">
        <w:rPr>
          <w:sz w:val="24"/>
          <w:szCs w:val="24"/>
        </w:rPr>
        <w:t>e su</w:t>
      </w:r>
      <w:r w:rsidRPr="00B95FDA">
        <w:rPr>
          <w:spacing w:val="1"/>
          <w:sz w:val="24"/>
          <w:szCs w:val="24"/>
        </w:rPr>
        <w:t>i</w:t>
      </w:r>
      <w:r w:rsidRPr="00B95FDA">
        <w:rPr>
          <w:sz w:val="24"/>
          <w:szCs w:val="24"/>
        </w:rPr>
        <w:t>t</w:t>
      </w:r>
      <w:r w:rsidRPr="00B95FDA">
        <w:rPr>
          <w:spacing w:val="-1"/>
          <w:sz w:val="24"/>
          <w:szCs w:val="24"/>
        </w:rPr>
        <w:t>e</w:t>
      </w:r>
      <w:r w:rsidRPr="00B95FDA">
        <w:rPr>
          <w:sz w:val="24"/>
          <w:szCs w:val="24"/>
        </w:rPr>
        <w:t>s,  us</w:t>
      </w:r>
      <w:r w:rsidRPr="00B95FDA">
        <w:rPr>
          <w:spacing w:val="-1"/>
          <w:sz w:val="24"/>
          <w:szCs w:val="24"/>
        </w:rPr>
        <w:t>e</w:t>
      </w:r>
      <w:r w:rsidRPr="00B95FDA">
        <w:rPr>
          <w:sz w:val="24"/>
          <w:szCs w:val="24"/>
        </w:rPr>
        <w:t xml:space="preserve">d  in  </w:t>
      </w:r>
      <w:r w:rsidRPr="00B95FDA">
        <w:rPr>
          <w:spacing w:val="-1"/>
          <w:sz w:val="24"/>
          <w:szCs w:val="24"/>
        </w:rPr>
        <w:t>e</w:t>
      </w:r>
      <w:r w:rsidRPr="00B95FDA">
        <w:rPr>
          <w:sz w:val="24"/>
          <w:szCs w:val="24"/>
        </w:rPr>
        <w:t>du</w:t>
      </w:r>
      <w:r w:rsidRPr="00B95FDA">
        <w:rPr>
          <w:spacing w:val="-1"/>
          <w:sz w:val="24"/>
          <w:szCs w:val="24"/>
        </w:rPr>
        <w:t>ca</w:t>
      </w:r>
      <w:r w:rsidRPr="00B95FDA">
        <w:rPr>
          <w:sz w:val="24"/>
          <w:szCs w:val="24"/>
        </w:rPr>
        <w:t xml:space="preserve">tion, </w:t>
      </w:r>
      <w:r w:rsidRPr="00B95FDA">
        <w:rPr>
          <w:spacing w:val="-1"/>
          <w:sz w:val="24"/>
          <w:szCs w:val="24"/>
        </w:rPr>
        <w:t>ar</w:t>
      </w:r>
      <w:r w:rsidRPr="00B95FDA">
        <w:rPr>
          <w:sz w:val="24"/>
          <w:szCs w:val="24"/>
        </w:rPr>
        <w:t xml:space="preserve">eGoogleApps  for </w:t>
      </w:r>
      <w:r w:rsidRPr="00B95FDA">
        <w:rPr>
          <w:spacing w:val="-1"/>
          <w:sz w:val="24"/>
          <w:szCs w:val="24"/>
        </w:rPr>
        <w:t>W</w:t>
      </w:r>
      <w:r w:rsidRPr="00B95FDA">
        <w:rPr>
          <w:sz w:val="24"/>
          <w:szCs w:val="24"/>
        </w:rPr>
        <w:t>ork,O</w:t>
      </w:r>
      <w:r w:rsidRPr="00B95FDA">
        <w:rPr>
          <w:spacing w:val="-1"/>
          <w:sz w:val="24"/>
          <w:szCs w:val="24"/>
        </w:rPr>
        <w:t>ff</w:t>
      </w:r>
      <w:r w:rsidRPr="00B95FDA">
        <w:rPr>
          <w:sz w:val="24"/>
          <w:szCs w:val="24"/>
        </w:rPr>
        <w:t>ice365,  Z</w:t>
      </w:r>
      <w:r w:rsidRPr="00B95FDA">
        <w:rPr>
          <w:spacing w:val="2"/>
          <w:sz w:val="24"/>
          <w:szCs w:val="24"/>
        </w:rPr>
        <w:t>o</w:t>
      </w:r>
      <w:r w:rsidRPr="00B95FDA">
        <w:rPr>
          <w:sz w:val="24"/>
          <w:szCs w:val="24"/>
        </w:rPr>
        <w:t>hoO</w:t>
      </w:r>
      <w:r w:rsidRPr="00B95FDA">
        <w:rPr>
          <w:spacing w:val="-1"/>
          <w:sz w:val="24"/>
          <w:szCs w:val="24"/>
        </w:rPr>
        <w:t>ff</w:t>
      </w:r>
      <w:r w:rsidRPr="00B95FDA">
        <w:rPr>
          <w:sz w:val="24"/>
          <w:szCs w:val="24"/>
        </w:rPr>
        <w:t>i</w:t>
      </w:r>
      <w:r w:rsidRPr="00B95FDA">
        <w:rPr>
          <w:spacing w:val="-1"/>
          <w:sz w:val="24"/>
          <w:szCs w:val="24"/>
        </w:rPr>
        <w:t>c</w:t>
      </w:r>
      <w:r w:rsidRPr="00B95FDA">
        <w:rPr>
          <w:sz w:val="24"/>
          <w:szCs w:val="24"/>
        </w:rPr>
        <w:t>e</w:t>
      </w:r>
      <w:r w:rsidRPr="00B95FDA">
        <w:rPr>
          <w:spacing w:val="1"/>
          <w:sz w:val="24"/>
          <w:szCs w:val="24"/>
        </w:rPr>
        <w:t>S</w:t>
      </w:r>
      <w:r w:rsidRPr="00B95FDA">
        <w:rPr>
          <w:sz w:val="24"/>
          <w:szCs w:val="24"/>
        </w:rPr>
        <w:t>uit</w:t>
      </w:r>
      <w:r w:rsidRPr="00B95FDA">
        <w:rPr>
          <w:spacing w:val="-1"/>
          <w:sz w:val="24"/>
          <w:szCs w:val="24"/>
        </w:rPr>
        <w:t>e</w:t>
      </w:r>
      <w:r w:rsidRPr="00B95FDA">
        <w:rPr>
          <w:sz w:val="24"/>
          <w:szCs w:val="24"/>
        </w:rPr>
        <w:t xml:space="preserve">,  Apple </w:t>
      </w:r>
      <w:r w:rsidRPr="00B95FDA">
        <w:rPr>
          <w:spacing w:val="1"/>
          <w:sz w:val="24"/>
          <w:szCs w:val="24"/>
        </w:rPr>
        <w:t>P</w:t>
      </w:r>
      <w:r w:rsidRPr="00B95FDA">
        <w:rPr>
          <w:sz w:val="24"/>
          <w:szCs w:val="24"/>
        </w:rPr>
        <w:t>rod</w:t>
      </w:r>
      <w:r w:rsidRPr="00B95FDA">
        <w:rPr>
          <w:spacing w:val="-1"/>
          <w:sz w:val="24"/>
          <w:szCs w:val="24"/>
        </w:rPr>
        <w:t>uc</w:t>
      </w:r>
      <w:r w:rsidRPr="00B95FDA">
        <w:rPr>
          <w:sz w:val="24"/>
          <w:szCs w:val="24"/>
        </w:rPr>
        <w:t>tivity Apps, Am</w:t>
      </w:r>
      <w:r w:rsidRPr="00B95FDA">
        <w:rPr>
          <w:spacing w:val="-1"/>
          <w:sz w:val="24"/>
          <w:szCs w:val="24"/>
        </w:rPr>
        <w:t>a</w:t>
      </w:r>
      <w:r w:rsidRPr="00B95FDA">
        <w:rPr>
          <w:sz w:val="24"/>
          <w:szCs w:val="24"/>
        </w:rPr>
        <w:t xml:space="preserve">zon </w:t>
      </w:r>
      <w:r w:rsidRPr="00B95FDA">
        <w:rPr>
          <w:spacing w:val="-1"/>
          <w:sz w:val="24"/>
          <w:szCs w:val="24"/>
        </w:rPr>
        <w:t>W</w:t>
      </w:r>
      <w:r w:rsidRPr="00B95FDA">
        <w:rPr>
          <w:sz w:val="24"/>
          <w:szCs w:val="24"/>
        </w:rPr>
        <w:t>ork Do</w:t>
      </w:r>
      <w:r w:rsidRPr="00B95FDA">
        <w:rPr>
          <w:spacing w:val="-1"/>
          <w:sz w:val="24"/>
          <w:szCs w:val="24"/>
        </w:rPr>
        <w:t>c</w:t>
      </w:r>
      <w:r w:rsidRPr="00B95FDA">
        <w:rPr>
          <w:sz w:val="24"/>
          <w:szCs w:val="24"/>
        </w:rPr>
        <w:t>s, Think</w:t>
      </w:r>
      <w:r w:rsidRPr="00B95FDA">
        <w:rPr>
          <w:spacing w:val="2"/>
          <w:sz w:val="24"/>
          <w:szCs w:val="24"/>
        </w:rPr>
        <w:t>f</w:t>
      </w:r>
      <w:r w:rsidRPr="00B95FDA">
        <w:rPr>
          <w:spacing w:val="-1"/>
          <w:sz w:val="24"/>
          <w:szCs w:val="24"/>
        </w:rPr>
        <w:t>re</w:t>
      </w:r>
      <w:r w:rsidRPr="00B95FDA">
        <w:rPr>
          <w:sz w:val="24"/>
          <w:szCs w:val="24"/>
        </w:rPr>
        <w:t>e Online, Live D</w:t>
      </w:r>
      <w:r w:rsidRPr="00B95FDA">
        <w:rPr>
          <w:spacing w:val="2"/>
          <w:sz w:val="24"/>
          <w:szCs w:val="24"/>
        </w:rPr>
        <w:t>o</w:t>
      </w:r>
      <w:r w:rsidRPr="00B95FDA">
        <w:rPr>
          <w:spacing w:val="-1"/>
          <w:sz w:val="24"/>
          <w:szCs w:val="24"/>
        </w:rPr>
        <w:t>c</w:t>
      </w:r>
      <w:r w:rsidRPr="00B95FDA">
        <w:rPr>
          <w:sz w:val="24"/>
          <w:szCs w:val="24"/>
        </w:rPr>
        <w:t>u</w:t>
      </w:r>
      <w:r w:rsidRPr="00B95FDA">
        <w:rPr>
          <w:spacing w:val="3"/>
          <w:sz w:val="24"/>
          <w:szCs w:val="24"/>
        </w:rPr>
        <w:t>m</w:t>
      </w:r>
      <w:r w:rsidRPr="00B95FDA">
        <w:rPr>
          <w:spacing w:val="-1"/>
          <w:sz w:val="24"/>
          <w:szCs w:val="24"/>
        </w:rPr>
        <w:t>e</w:t>
      </w:r>
      <w:r w:rsidRPr="00B95FDA">
        <w:rPr>
          <w:sz w:val="24"/>
          <w:szCs w:val="24"/>
        </w:rPr>
        <w:t>nts.Clo</w:t>
      </w:r>
      <w:r w:rsidRPr="00B95FDA">
        <w:rPr>
          <w:spacing w:val="1"/>
          <w:sz w:val="24"/>
          <w:szCs w:val="24"/>
        </w:rPr>
        <w:t>u</w:t>
      </w:r>
      <w:r w:rsidRPr="00B95FDA">
        <w:rPr>
          <w:sz w:val="24"/>
          <w:szCs w:val="24"/>
        </w:rPr>
        <w:t>d- b</w:t>
      </w:r>
      <w:r w:rsidRPr="00B95FDA">
        <w:rPr>
          <w:spacing w:val="-1"/>
          <w:sz w:val="24"/>
          <w:szCs w:val="24"/>
        </w:rPr>
        <w:t>a</w:t>
      </w:r>
      <w:r w:rsidRPr="00B95FDA">
        <w:rPr>
          <w:sz w:val="24"/>
          <w:szCs w:val="24"/>
        </w:rPr>
        <w:t>s</w:t>
      </w:r>
      <w:r w:rsidRPr="00B95FDA">
        <w:rPr>
          <w:spacing w:val="-1"/>
          <w:sz w:val="24"/>
          <w:szCs w:val="24"/>
        </w:rPr>
        <w:t>e</w:t>
      </w:r>
      <w:r w:rsidRPr="00B95FDA">
        <w:rPr>
          <w:sz w:val="24"/>
          <w:szCs w:val="24"/>
        </w:rPr>
        <w:t>d o</w:t>
      </w:r>
      <w:r w:rsidRPr="00B95FDA">
        <w:rPr>
          <w:spacing w:val="-1"/>
          <w:sz w:val="24"/>
          <w:szCs w:val="24"/>
        </w:rPr>
        <w:t>ff</w:t>
      </w:r>
      <w:r w:rsidRPr="00B95FDA">
        <w:rPr>
          <w:sz w:val="24"/>
          <w:szCs w:val="24"/>
        </w:rPr>
        <w:t>i</w:t>
      </w:r>
      <w:r w:rsidRPr="00B95FDA">
        <w:rPr>
          <w:spacing w:val="-1"/>
          <w:sz w:val="24"/>
          <w:szCs w:val="24"/>
        </w:rPr>
        <w:t>c</w:t>
      </w:r>
      <w:r w:rsidRPr="00B95FDA">
        <w:rPr>
          <w:sz w:val="24"/>
          <w:szCs w:val="24"/>
        </w:rPr>
        <w:t>e su</w:t>
      </w:r>
      <w:r w:rsidRPr="00B95FDA">
        <w:rPr>
          <w:spacing w:val="1"/>
          <w:sz w:val="24"/>
          <w:szCs w:val="24"/>
        </w:rPr>
        <w:t>i</w:t>
      </w:r>
      <w:r w:rsidRPr="00B95FDA">
        <w:rPr>
          <w:sz w:val="24"/>
          <w:szCs w:val="24"/>
        </w:rPr>
        <w:t>t</w:t>
      </w:r>
      <w:r w:rsidRPr="00B95FDA">
        <w:rPr>
          <w:spacing w:val="-1"/>
          <w:sz w:val="24"/>
          <w:szCs w:val="24"/>
        </w:rPr>
        <w:t>e</w:t>
      </w:r>
      <w:r w:rsidRPr="00B95FDA">
        <w:rPr>
          <w:sz w:val="24"/>
          <w:szCs w:val="24"/>
        </w:rPr>
        <w:t xml:space="preserve">s </w:t>
      </w:r>
      <w:r w:rsidRPr="00B95FDA">
        <w:rPr>
          <w:spacing w:val="-1"/>
          <w:sz w:val="24"/>
          <w:szCs w:val="24"/>
        </w:rPr>
        <w:t>ar</w:t>
      </w:r>
      <w:r w:rsidRPr="00B95FDA">
        <w:rPr>
          <w:sz w:val="24"/>
          <w:szCs w:val="24"/>
        </w:rPr>
        <w:t>e</w:t>
      </w:r>
      <w:r w:rsidRPr="00B95FDA">
        <w:rPr>
          <w:spacing w:val="-1"/>
          <w:sz w:val="24"/>
          <w:szCs w:val="24"/>
        </w:rPr>
        <w:t xml:space="preserve"> a</w:t>
      </w:r>
      <w:r w:rsidRPr="00B95FDA">
        <w:rPr>
          <w:spacing w:val="2"/>
          <w:sz w:val="24"/>
          <w:szCs w:val="24"/>
        </w:rPr>
        <w:t>v</w:t>
      </w:r>
      <w:r w:rsidRPr="00B95FDA">
        <w:rPr>
          <w:spacing w:val="-1"/>
          <w:sz w:val="24"/>
          <w:szCs w:val="24"/>
        </w:rPr>
        <w:t>a</w:t>
      </w:r>
      <w:r w:rsidRPr="00B95FDA">
        <w:rPr>
          <w:sz w:val="24"/>
          <w:szCs w:val="24"/>
        </w:rPr>
        <w:t>il</w:t>
      </w:r>
      <w:r w:rsidRPr="00B95FDA">
        <w:rPr>
          <w:spacing w:val="-1"/>
          <w:sz w:val="24"/>
          <w:szCs w:val="24"/>
        </w:rPr>
        <w:t>a</w:t>
      </w:r>
      <w:r w:rsidRPr="00B95FDA">
        <w:rPr>
          <w:sz w:val="24"/>
          <w:szCs w:val="24"/>
        </w:rPr>
        <w:t>ble thro</w:t>
      </w:r>
      <w:r w:rsidRPr="00B95FDA">
        <w:rPr>
          <w:spacing w:val="2"/>
          <w:sz w:val="24"/>
          <w:szCs w:val="24"/>
        </w:rPr>
        <w:t>u</w:t>
      </w:r>
      <w:r w:rsidRPr="00B95FDA">
        <w:rPr>
          <w:sz w:val="24"/>
          <w:szCs w:val="24"/>
        </w:rPr>
        <w:t xml:space="preserve">gh </w:t>
      </w:r>
      <w:r w:rsidRPr="00B95FDA">
        <w:rPr>
          <w:spacing w:val="-1"/>
          <w:sz w:val="24"/>
          <w:szCs w:val="24"/>
        </w:rPr>
        <w:t>We</w:t>
      </w:r>
      <w:r w:rsidRPr="00B95FDA">
        <w:rPr>
          <w:sz w:val="24"/>
          <w:szCs w:val="24"/>
        </w:rPr>
        <w:t>b br</w:t>
      </w:r>
      <w:r w:rsidRPr="00B95FDA">
        <w:rPr>
          <w:spacing w:val="2"/>
          <w:sz w:val="24"/>
          <w:szCs w:val="24"/>
        </w:rPr>
        <w:t>o</w:t>
      </w:r>
      <w:r w:rsidRPr="00B95FDA">
        <w:rPr>
          <w:sz w:val="24"/>
          <w:szCs w:val="24"/>
        </w:rPr>
        <w:t>ws</w:t>
      </w:r>
      <w:r w:rsidRPr="00B95FDA">
        <w:rPr>
          <w:spacing w:val="-1"/>
          <w:sz w:val="24"/>
          <w:szCs w:val="24"/>
        </w:rPr>
        <w:t>er</w:t>
      </w:r>
      <w:r w:rsidRPr="00B95FDA">
        <w:rPr>
          <w:sz w:val="24"/>
          <w:szCs w:val="24"/>
        </w:rPr>
        <w:t>, so t</w:t>
      </w:r>
      <w:r w:rsidRPr="00B95FDA">
        <w:rPr>
          <w:spacing w:val="3"/>
          <w:sz w:val="24"/>
          <w:szCs w:val="24"/>
        </w:rPr>
        <w:t>h</w:t>
      </w:r>
      <w:r w:rsidRPr="00B95FDA">
        <w:rPr>
          <w:spacing w:val="-1"/>
          <w:sz w:val="24"/>
          <w:szCs w:val="24"/>
        </w:rPr>
        <w:t>e</w:t>
      </w:r>
      <w:r w:rsidRPr="00B95FDA">
        <w:rPr>
          <w:sz w:val="24"/>
          <w:szCs w:val="24"/>
        </w:rPr>
        <w:t>y</w:t>
      </w:r>
      <w:r w:rsidRPr="00B95FDA">
        <w:rPr>
          <w:spacing w:val="-1"/>
          <w:sz w:val="24"/>
          <w:szCs w:val="24"/>
        </w:rPr>
        <w:t>ar</w:t>
      </w:r>
      <w:r w:rsidRPr="00B95FDA">
        <w:rPr>
          <w:sz w:val="24"/>
          <w:szCs w:val="24"/>
        </w:rPr>
        <w:t>e pla</w:t>
      </w:r>
      <w:r w:rsidRPr="00B95FDA">
        <w:rPr>
          <w:spacing w:val="2"/>
          <w:sz w:val="24"/>
          <w:szCs w:val="24"/>
        </w:rPr>
        <w:t>t</w:t>
      </w:r>
      <w:r w:rsidRPr="00B95FDA">
        <w:rPr>
          <w:spacing w:val="-1"/>
          <w:sz w:val="24"/>
          <w:szCs w:val="24"/>
        </w:rPr>
        <w:t>f</w:t>
      </w:r>
      <w:r w:rsidRPr="00B95FDA">
        <w:rPr>
          <w:sz w:val="24"/>
          <w:szCs w:val="24"/>
        </w:rPr>
        <w:t xml:space="preserve">orm </w:t>
      </w:r>
      <w:r w:rsidRPr="00B95FDA">
        <w:rPr>
          <w:spacing w:val="-1"/>
          <w:sz w:val="24"/>
          <w:szCs w:val="24"/>
        </w:rPr>
        <w:t>a</w:t>
      </w:r>
      <w:r w:rsidRPr="00B95FDA">
        <w:rPr>
          <w:sz w:val="24"/>
          <w:szCs w:val="24"/>
        </w:rPr>
        <w:t xml:space="preserve">nd </w:t>
      </w:r>
      <w:r w:rsidRPr="00B95FDA">
        <w:rPr>
          <w:spacing w:val="2"/>
          <w:sz w:val="24"/>
          <w:szCs w:val="24"/>
        </w:rPr>
        <w:t>h</w:t>
      </w:r>
      <w:r w:rsidRPr="00B95FDA">
        <w:rPr>
          <w:spacing w:val="-1"/>
          <w:sz w:val="24"/>
          <w:szCs w:val="24"/>
        </w:rPr>
        <w:t>ar</w:t>
      </w:r>
      <w:r w:rsidRPr="00B95FDA">
        <w:rPr>
          <w:sz w:val="24"/>
          <w:szCs w:val="24"/>
        </w:rPr>
        <w:t>d</w:t>
      </w:r>
      <w:r w:rsidRPr="00B95FDA">
        <w:rPr>
          <w:spacing w:val="2"/>
          <w:sz w:val="24"/>
          <w:szCs w:val="24"/>
        </w:rPr>
        <w:t>w</w:t>
      </w:r>
      <w:r w:rsidRPr="00B95FDA">
        <w:rPr>
          <w:spacing w:val="1"/>
          <w:sz w:val="24"/>
          <w:szCs w:val="24"/>
        </w:rPr>
        <w:t>a</w:t>
      </w:r>
      <w:r w:rsidRPr="00B95FDA">
        <w:rPr>
          <w:sz w:val="24"/>
          <w:szCs w:val="24"/>
        </w:rPr>
        <w:t>reindep</w:t>
      </w:r>
      <w:r w:rsidRPr="00B95FDA">
        <w:rPr>
          <w:spacing w:val="-1"/>
          <w:sz w:val="24"/>
          <w:szCs w:val="24"/>
        </w:rPr>
        <w:t>e</w:t>
      </w:r>
      <w:r w:rsidRPr="00B95FDA">
        <w:rPr>
          <w:sz w:val="24"/>
          <w:szCs w:val="24"/>
        </w:rPr>
        <w:t>n</w:t>
      </w:r>
      <w:r w:rsidRPr="00B95FDA">
        <w:rPr>
          <w:spacing w:val="2"/>
          <w:sz w:val="24"/>
          <w:szCs w:val="24"/>
        </w:rPr>
        <w:t>d</w:t>
      </w:r>
      <w:r w:rsidRPr="00B95FDA">
        <w:rPr>
          <w:spacing w:val="-1"/>
          <w:sz w:val="24"/>
          <w:szCs w:val="24"/>
        </w:rPr>
        <w:t>e</w:t>
      </w:r>
      <w:r w:rsidRPr="00B95FDA">
        <w:rPr>
          <w:sz w:val="24"/>
          <w:szCs w:val="24"/>
        </w:rPr>
        <w:t>nt. Th</w:t>
      </w:r>
      <w:r w:rsidRPr="00B95FDA">
        <w:rPr>
          <w:spacing w:val="-1"/>
          <w:sz w:val="24"/>
          <w:szCs w:val="24"/>
        </w:rPr>
        <w:t>e</w:t>
      </w:r>
      <w:r w:rsidRPr="00B95FDA">
        <w:rPr>
          <w:spacing w:val="2"/>
          <w:sz w:val="24"/>
          <w:szCs w:val="24"/>
        </w:rPr>
        <w:t>r</w:t>
      </w:r>
      <w:r w:rsidRPr="00B95FDA">
        <w:rPr>
          <w:sz w:val="24"/>
          <w:szCs w:val="24"/>
        </w:rPr>
        <w:t>eisnon</w:t>
      </w:r>
      <w:r w:rsidRPr="00B95FDA">
        <w:rPr>
          <w:spacing w:val="-1"/>
          <w:sz w:val="24"/>
          <w:szCs w:val="24"/>
        </w:rPr>
        <w:t>ee</w:t>
      </w:r>
      <w:r w:rsidRPr="00B95FDA">
        <w:rPr>
          <w:sz w:val="24"/>
          <w:szCs w:val="24"/>
        </w:rPr>
        <w:t>dtoin</w:t>
      </w:r>
      <w:r w:rsidRPr="00B95FDA">
        <w:rPr>
          <w:spacing w:val="1"/>
          <w:sz w:val="24"/>
          <w:szCs w:val="24"/>
        </w:rPr>
        <w:t>s</w:t>
      </w:r>
      <w:r w:rsidRPr="00B95FDA">
        <w:rPr>
          <w:sz w:val="24"/>
          <w:szCs w:val="24"/>
        </w:rPr>
        <w:t>t</w:t>
      </w:r>
      <w:r w:rsidRPr="00B95FDA">
        <w:rPr>
          <w:spacing w:val="-1"/>
          <w:sz w:val="24"/>
          <w:szCs w:val="24"/>
        </w:rPr>
        <w:t>a</w:t>
      </w:r>
      <w:r w:rsidRPr="00B95FDA">
        <w:rPr>
          <w:sz w:val="24"/>
          <w:szCs w:val="24"/>
        </w:rPr>
        <w:t>ll</w:t>
      </w:r>
      <w:r w:rsidRPr="00B95FDA">
        <w:rPr>
          <w:spacing w:val="-1"/>
          <w:sz w:val="24"/>
          <w:szCs w:val="24"/>
        </w:rPr>
        <w:t>a</w:t>
      </w:r>
      <w:r w:rsidRPr="00B95FDA">
        <w:rPr>
          <w:sz w:val="24"/>
          <w:szCs w:val="24"/>
        </w:rPr>
        <w:t>nd</w:t>
      </w:r>
      <w:r w:rsidRPr="00B95FDA">
        <w:rPr>
          <w:spacing w:val="-1"/>
          <w:sz w:val="24"/>
          <w:szCs w:val="24"/>
        </w:rPr>
        <w:t>c</w:t>
      </w:r>
      <w:r w:rsidRPr="00B95FDA">
        <w:rPr>
          <w:spacing w:val="2"/>
          <w:sz w:val="24"/>
          <w:szCs w:val="24"/>
        </w:rPr>
        <w:t>o</w:t>
      </w:r>
      <w:r w:rsidRPr="00B95FDA">
        <w:rPr>
          <w:spacing w:val="1"/>
          <w:sz w:val="24"/>
          <w:szCs w:val="24"/>
        </w:rPr>
        <w:t>n</w:t>
      </w:r>
      <w:r w:rsidRPr="00B95FDA">
        <w:rPr>
          <w:spacing w:val="-1"/>
          <w:sz w:val="24"/>
          <w:szCs w:val="24"/>
        </w:rPr>
        <w:t>f</w:t>
      </w:r>
      <w:r w:rsidRPr="00B95FDA">
        <w:rPr>
          <w:sz w:val="24"/>
          <w:szCs w:val="24"/>
        </w:rPr>
        <w:t>iguresoftw</w:t>
      </w:r>
      <w:r w:rsidRPr="00B95FDA">
        <w:rPr>
          <w:spacing w:val="1"/>
          <w:sz w:val="24"/>
          <w:szCs w:val="24"/>
        </w:rPr>
        <w:t>a</w:t>
      </w:r>
      <w:r w:rsidRPr="00B95FDA">
        <w:rPr>
          <w:spacing w:val="-1"/>
          <w:sz w:val="24"/>
          <w:szCs w:val="24"/>
        </w:rPr>
        <w:t>r</w:t>
      </w:r>
      <w:r w:rsidRPr="00B95FDA">
        <w:rPr>
          <w:sz w:val="24"/>
          <w:szCs w:val="24"/>
        </w:rPr>
        <w:t>eonlo</w:t>
      </w:r>
      <w:r w:rsidRPr="00B95FDA">
        <w:rPr>
          <w:spacing w:val="1"/>
          <w:sz w:val="24"/>
          <w:szCs w:val="24"/>
        </w:rPr>
        <w:t>ca</w:t>
      </w:r>
      <w:r w:rsidRPr="00B95FDA">
        <w:rPr>
          <w:sz w:val="24"/>
          <w:szCs w:val="24"/>
        </w:rPr>
        <w:t>l</w:t>
      </w:r>
      <w:r w:rsidRPr="00B95FDA">
        <w:rPr>
          <w:spacing w:val="-1"/>
          <w:sz w:val="24"/>
          <w:szCs w:val="24"/>
        </w:rPr>
        <w:t>c</w:t>
      </w:r>
      <w:r w:rsidRPr="00B95FDA">
        <w:rPr>
          <w:sz w:val="24"/>
          <w:szCs w:val="24"/>
        </w:rPr>
        <w:t>omput</w:t>
      </w:r>
      <w:r w:rsidRPr="00B95FDA">
        <w:rPr>
          <w:spacing w:val="-1"/>
          <w:sz w:val="24"/>
          <w:szCs w:val="24"/>
        </w:rPr>
        <w:t>er</w:t>
      </w:r>
      <w:r w:rsidRPr="00B95FDA">
        <w:rPr>
          <w:sz w:val="24"/>
          <w:szCs w:val="24"/>
        </w:rPr>
        <w:t>sth</w:t>
      </w:r>
      <w:r w:rsidRPr="00B95FDA">
        <w:rPr>
          <w:spacing w:val="-1"/>
          <w:sz w:val="24"/>
          <w:szCs w:val="24"/>
        </w:rPr>
        <w:t>a</w:t>
      </w:r>
      <w:r w:rsidRPr="00B95FDA">
        <w:rPr>
          <w:sz w:val="24"/>
          <w:szCs w:val="24"/>
        </w:rPr>
        <w:t>t</w:t>
      </w:r>
      <w:r w:rsidRPr="00B95FDA">
        <w:rPr>
          <w:spacing w:val="-1"/>
          <w:sz w:val="24"/>
          <w:szCs w:val="24"/>
        </w:rPr>
        <w:t>a</w:t>
      </w:r>
      <w:r w:rsidRPr="00B95FDA">
        <w:rPr>
          <w:sz w:val="24"/>
          <w:szCs w:val="24"/>
        </w:rPr>
        <w:t>llowsstudents</w:t>
      </w:r>
      <w:r w:rsidRPr="00B95FDA">
        <w:rPr>
          <w:spacing w:val="-1"/>
          <w:sz w:val="24"/>
          <w:szCs w:val="24"/>
        </w:rPr>
        <w:t>a</w:t>
      </w:r>
      <w:r w:rsidRPr="00B95FDA">
        <w:rPr>
          <w:sz w:val="24"/>
          <w:szCs w:val="24"/>
        </w:rPr>
        <w:t>nd</w:t>
      </w:r>
      <w:r w:rsidRPr="00B95FDA">
        <w:rPr>
          <w:spacing w:val="2"/>
          <w:sz w:val="24"/>
          <w:szCs w:val="24"/>
        </w:rPr>
        <w:t>t</w:t>
      </w:r>
      <w:r w:rsidRPr="00B95FDA">
        <w:rPr>
          <w:spacing w:val="-1"/>
          <w:sz w:val="24"/>
          <w:szCs w:val="24"/>
        </w:rPr>
        <w:t>eac</w:t>
      </w:r>
      <w:r w:rsidRPr="00B95FDA">
        <w:rPr>
          <w:sz w:val="24"/>
          <w:szCs w:val="24"/>
        </w:rPr>
        <w:t>h</w:t>
      </w:r>
      <w:r w:rsidRPr="00B95FDA">
        <w:rPr>
          <w:spacing w:val="1"/>
          <w:sz w:val="24"/>
          <w:szCs w:val="24"/>
        </w:rPr>
        <w:t>e</w:t>
      </w:r>
      <w:r w:rsidRPr="00B95FDA">
        <w:rPr>
          <w:sz w:val="24"/>
          <w:szCs w:val="24"/>
        </w:rPr>
        <w:t>rsto wo</w:t>
      </w:r>
      <w:r w:rsidRPr="00B95FDA">
        <w:rPr>
          <w:spacing w:val="-1"/>
          <w:sz w:val="24"/>
          <w:szCs w:val="24"/>
        </w:rPr>
        <w:t>r</w:t>
      </w:r>
      <w:r w:rsidRPr="00B95FDA">
        <w:rPr>
          <w:sz w:val="24"/>
          <w:szCs w:val="24"/>
        </w:rPr>
        <w:t>k with cloud</w:t>
      </w:r>
      <w:r w:rsidRPr="00B95FDA">
        <w:rPr>
          <w:spacing w:val="-1"/>
          <w:sz w:val="24"/>
          <w:szCs w:val="24"/>
        </w:rPr>
        <w:t>-</w:t>
      </w:r>
      <w:r w:rsidRPr="00B95FDA">
        <w:rPr>
          <w:sz w:val="24"/>
          <w:szCs w:val="24"/>
        </w:rPr>
        <w:t>b</w:t>
      </w:r>
      <w:r w:rsidRPr="00B95FDA">
        <w:rPr>
          <w:spacing w:val="-1"/>
          <w:sz w:val="24"/>
          <w:szCs w:val="24"/>
        </w:rPr>
        <w:t>a</w:t>
      </w:r>
      <w:r w:rsidRPr="00B95FDA">
        <w:rPr>
          <w:spacing w:val="3"/>
          <w:sz w:val="24"/>
          <w:szCs w:val="24"/>
        </w:rPr>
        <w:t>s</w:t>
      </w:r>
      <w:r w:rsidRPr="00B95FDA">
        <w:rPr>
          <w:spacing w:val="-1"/>
          <w:sz w:val="24"/>
          <w:szCs w:val="24"/>
        </w:rPr>
        <w:t>e</w:t>
      </w:r>
      <w:r w:rsidRPr="00B95FDA">
        <w:rPr>
          <w:sz w:val="24"/>
          <w:szCs w:val="24"/>
        </w:rPr>
        <w:t xml:space="preserve">d </w:t>
      </w:r>
      <w:r w:rsidRPr="00B95FDA">
        <w:rPr>
          <w:spacing w:val="2"/>
          <w:sz w:val="24"/>
          <w:szCs w:val="24"/>
        </w:rPr>
        <w:t>o</w:t>
      </w:r>
      <w:r w:rsidRPr="00B95FDA">
        <w:rPr>
          <w:spacing w:val="-1"/>
          <w:sz w:val="24"/>
          <w:szCs w:val="24"/>
        </w:rPr>
        <w:t>f</w:t>
      </w:r>
      <w:r w:rsidRPr="00B95FDA">
        <w:rPr>
          <w:sz w:val="24"/>
          <w:szCs w:val="24"/>
        </w:rPr>
        <w:t>ficesui</w:t>
      </w:r>
      <w:r w:rsidRPr="00B95FDA">
        <w:rPr>
          <w:spacing w:val="1"/>
          <w:sz w:val="24"/>
          <w:szCs w:val="24"/>
        </w:rPr>
        <w:t>t</w:t>
      </w:r>
      <w:r w:rsidRPr="00B95FDA">
        <w:rPr>
          <w:spacing w:val="-1"/>
          <w:sz w:val="24"/>
          <w:szCs w:val="24"/>
        </w:rPr>
        <w:t>e</w:t>
      </w:r>
      <w:r w:rsidRPr="00B95FDA">
        <w:rPr>
          <w:sz w:val="24"/>
          <w:szCs w:val="24"/>
        </w:rPr>
        <w:t xml:space="preserve">s on a </w:t>
      </w:r>
      <w:r w:rsidRPr="00B95FDA">
        <w:rPr>
          <w:spacing w:val="2"/>
          <w:sz w:val="24"/>
          <w:szCs w:val="24"/>
        </w:rPr>
        <w:t>v</w:t>
      </w:r>
      <w:r w:rsidRPr="00B95FDA">
        <w:rPr>
          <w:spacing w:val="-1"/>
          <w:sz w:val="24"/>
          <w:szCs w:val="24"/>
        </w:rPr>
        <w:t>ar</w:t>
      </w:r>
      <w:r w:rsidRPr="00B95FDA">
        <w:rPr>
          <w:sz w:val="24"/>
          <w:szCs w:val="24"/>
        </w:rPr>
        <w:t>i</w:t>
      </w:r>
      <w:r w:rsidRPr="00B95FDA">
        <w:rPr>
          <w:spacing w:val="-1"/>
          <w:sz w:val="24"/>
          <w:szCs w:val="24"/>
        </w:rPr>
        <w:t>e</w:t>
      </w:r>
      <w:r w:rsidRPr="00B95FDA">
        <w:rPr>
          <w:sz w:val="24"/>
          <w:szCs w:val="24"/>
        </w:rPr>
        <w:t xml:space="preserve">ty </w:t>
      </w:r>
      <w:r w:rsidRPr="00B95FDA">
        <w:rPr>
          <w:spacing w:val="2"/>
          <w:sz w:val="24"/>
          <w:szCs w:val="24"/>
        </w:rPr>
        <w:t>o</w:t>
      </w:r>
      <w:r w:rsidRPr="00B95FDA">
        <w:rPr>
          <w:sz w:val="24"/>
          <w:szCs w:val="24"/>
        </w:rPr>
        <w:t>f d</w:t>
      </w:r>
      <w:r w:rsidRPr="00B95FDA">
        <w:rPr>
          <w:spacing w:val="-1"/>
          <w:sz w:val="24"/>
          <w:szCs w:val="24"/>
        </w:rPr>
        <w:t>e</w:t>
      </w:r>
      <w:r w:rsidRPr="00B95FDA">
        <w:rPr>
          <w:sz w:val="24"/>
          <w:szCs w:val="24"/>
        </w:rPr>
        <w:t>vic</w:t>
      </w:r>
      <w:r w:rsidRPr="00B95FDA">
        <w:rPr>
          <w:spacing w:val="-1"/>
          <w:sz w:val="24"/>
          <w:szCs w:val="24"/>
        </w:rPr>
        <w:t>e</w:t>
      </w:r>
      <w:r w:rsidRPr="00B95FDA">
        <w:rPr>
          <w:sz w:val="24"/>
          <w:szCs w:val="24"/>
        </w:rPr>
        <w:t>s.</w:t>
      </w:r>
    </w:p>
    <w:p w:rsidR="00B95FDA" w:rsidRPr="00B95FDA" w:rsidRDefault="00B95FDA" w:rsidP="00B95FDA">
      <w:pPr>
        <w:spacing w:before="7" w:line="100" w:lineRule="exact"/>
        <w:rPr>
          <w:sz w:val="10"/>
          <w:szCs w:val="10"/>
        </w:rPr>
      </w:pPr>
    </w:p>
    <w:p w:rsidR="00B95FDA" w:rsidRPr="00B95FDA" w:rsidRDefault="00B95FDA" w:rsidP="00B95FDA">
      <w:pPr>
        <w:spacing w:line="360" w:lineRule="auto"/>
        <w:ind w:left="120" w:right="76"/>
        <w:jc w:val="both"/>
        <w:rPr>
          <w:sz w:val="24"/>
          <w:szCs w:val="24"/>
        </w:rPr>
      </w:pPr>
      <w:r w:rsidRPr="00B95FDA">
        <w:rPr>
          <w:sz w:val="24"/>
          <w:szCs w:val="24"/>
        </w:rPr>
        <w:t>Onlineo</w:t>
      </w:r>
      <w:r w:rsidRPr="00B95FDA">
        <w:rPr>
          <w:spacing w:val="-1"/>
          <w:sz w:val="24"/>
          <w:szCs w:val="24"/>
        </w:rPr>
        <w:t>ff</w:t>
      </w:r>
      <w:r w:rsidRPr="00B95FDA">
        <w:rPr>
          <w:sz w:val="24"/>
          <w:szCs w:val="24"/>
        </w:rPr>
        <w:t>icesu</w:t>
      </w:r>
      <w:r w:rsidRPr="00B95FDA">
        <w:rPr>
          <w:spacing w:val="1"/>
          <w:sz w:val="24"/>
          <w:szCs w:val="24"/>
        </w:rPr>
        <w:t>i</w:t>
      </w:r>
      <w:r w:rsidRPr="00B95FDA">
        <w:rPr>
          <w:sz w:val="24"/>
          <w:szCs w:val="24"/>
        </w:rPr>
        <w:t>t</w:t>
      </w:r>
      <w:r w:rsidRPr="00B95FDA">
        <w:rPr>
          <w:spacing w:val="-1"/>
          <w:sz w:val="24"/>
          <w:szCs w:val="24"/>
        </w:rPr>
        <w:t>e</w:t>
      </w:r>
      <w:r w:rsidRPr="00B95FDA">
        <w:rPr>
          <w:sz w:val="24"/>
          <w:szCs w:val="24"/>
        </w:rPr>
        <w:t>so</w:t>
      </w:r>
      <w:r w:rsidRPr="00B95FDA">
        <w:rPr>
          <w:spacing w:val="-1"/>
          <w:sz w:val="24"/>
          <w:szCs w:val="24"/>
        </w:rPr>
        <w:t>ff</w:t>
      </w:r>
      <w:r w:rsidRPr="00B95FDA">
        <w:rPr>
          <w:spacing w:val="1"/>
          <w:sz w:val="24"/>
          <w:szCs w:val="24"/>
        </w:rPr>
        <w:t>e</w:t>
      </w:r>
      <w:r w:rsidRPr="00B95FDA">
        <w:rPr>
          <w:sz w:val="24"/>
          <w:szCs w:val="24"/>
        </w:rPr>
        <w:t>roppo</w:t>
      </w:r>
      <w:r w:rsidRPr="00B95FDA">
        <w:rPr>
          <w:spacing w:val="-1"/>
          <w:sz w:val="24"/>
          <w:szCs w:val="24"/>
        </w:rPr>
        <w:t>r</w:t>
      </w:r>
      <w:r w:rsidRPr="00B95FDA">
        <w:rPr>
          <w:sz w:val="24"/>
          <w:szCs w:val="24"/>
        </w:rPr>
        <w:t>tuniti</w:t>
      </w:r>
      <w:r w:rsidRPr="00B95FDA">
        <w:rPr>
          <w:spacing w:val="-1"/>
          <w:sz w:val="24"/>
          <w:szCs w:val="24"/>
        </w:rPr>
        <w:t>e</w:t>
      </w:r>
      <w:r w:rsidRPr="00B95FDA">
        <w:rPr>
          <w:sz w:val="24"/>
          <w:szCs w:val="24"/>
        </w:rPr>
        <w:t>sforsh</w:t>
      </w:r>
      <w:r w:rsidRPr="00B95FDA">
        <w:rPr>
          <w:spacing w:val="-1"/>
          <w:sz w:val="24"/>
          <w:szCs w:val="24"/>
        </w:rPr>
        <w:t>ar</w:t>
      </w:r>
      <w:r w:rsidRPr="00B95FDA">
        <w:rPr>
          <w:sz w:val="24"/>
          <w:szCs w:val="24"/>
        </w:rPr>
        <w:t>ing</w:t>
      </w:r>
      <w:r w:rsidRPr="00B95FDA">
        <w:rPr>
          <w:spacing w:val="-1"/>
          <w:sz w:val="24"/>
          <w:szCs w:val="24"/>
        </w:rPr>
        <w:t>a</w:t>
      </w:r>
      <w:r w:rsidRPr="00B95FDA">
        <w:rPr>
          <w:sz w:val="24"/>
          <w:szCs w:val="24"/>
        </w:rPr>
        <w:t>nd</w:t>
      </w:r>
      <w:r w:rsidRPr="00B95FDA">
        <w:rPr>
          <w:spacing w:val="-1"/>
          <w:sz w:val="24"/>
          <w:szCs w:val="24"/>
        </w:rPr>
        <w:t>c</w:t>
      </w:r>
      <w:r w:rsidRPr="00B95FDA">
        <w:rPr>
          <w:sz w:val="24"/>
          <w:szCs w:val="24"/>
        </w:rPr>
        <w:t>oll</w:t>
      </w:r>
      <w:r w:rsidRPr="00B95FDA">
        <w:rPr>
          <w:spacing w:val="-1"/>
          <w:sz w:val="24"/>
          <w:szCs w:val="24"/>
        </w:rPr>
        <w:t>a</w:t>
      </w:r>
      <w:r w:rsidRPr="00B95FDA">
        <w:rPr>
          <w:sz w:val="24"/>
          <w:szCs w:val="24"/>
        </w:rPr>
        <w:t>bo</w:t>
      </w:r>
      <w:r w:rsidRPr="00B95FDA">
        <w:rPr>
          <w:spacing w:val="2"/>
          <w:sz w:val="24"/>
          <w:szCs w:val="24"/>
        </w:rPr>
        <w:t>r</w:t>
      </w:r>
      <w:r w:rsidRPr="00B95FDA">
        <w:rPr>
          <w:spacing w:val="-1"/>
          <w:sz w:val="24"/>
          <w:szCs w:val="24"/>
        </w:rPr>
        <w:t>a</w:t>
      </w:r>
      <w:r w:rsidRPr="00B95FDA">
        <w:rPr>
          <w:sz w:val="24"/>
          <w:szCs w:val="24"/>
        </w:rPr>
        <w:t>tion,b</w:t>
      </w:r>
      <w:r w:rsidRPr="00B95FDA">
        <w:rPr>
          <w:spacing w:val="-1"/>
          <w:sz w:val="24"/>
          <w:szCs w:val="24"/>
        </w:rPr>
        <w:t>eca</w:t>
      </w:r>
      <w:r w:rsidRPr="00B95FDA">
        <w:rPr>
          <w:spacing w:val="2"/>
          <w:sz w:val="24"/>
          <w:szCs w:val="24"/>
        </w:rPr>
        <w:t>u</w:t>
      </w:r>
      <w:r w:rsidRPr="00B95FDA">
        <w:rPr>
          <w:sz w:val="24"/>
          <w:szCs w:val="24"/>
        </w:rPr>
        <w:t>se</w:t>
      </w:r>
      <w:r w:rsidRPr="00B95FDA">
        <w:rPr>
          <w:spacing w:val="1"/>
          <w:sz w:val="24"/>
          <w:szCs w:val="24"/>
        </w:rPr>
        <w:t xml:space="preserve"> d</w:t>
      </w:r>
      <w:r w:rsidRPr="00B95FDA">
        <w:rPr>
          <w:spacing w:val="-1"/>
          <w:sz w:val="24"/>
          <w:szCs w:val="24"/>
        </w:rPr>
        <w:t>a</w:t>
      </w:r>
      <w:r w:rsidRPr="00B95FDA">
        <w:rPr>
          <w:sz w:val="24"/>
          <w:szCs w:val="24"/>
        </w:rPr>
        <w:t>ta</w:t>
      </w:r>
      <w:r w:rsidRPr="00B95FDA">
        <w:rPr>
          <w:spacing w:val="1"/>
          <w:sz w:val="24"/>
          <w:szCs w:val="24"/>
        </w:rPr>
        <w:t xml:space="preserve"> a</w:t>
      </w:r>
      <w:r w:rsidRPr="00B95FDA">
        <w:rPr>
          <w:sz w:val="24"/>
          <w:szCs w:val="24"/>
        </w:rPr>
        <w:t>re sto</w:t>
      </w:r>
      <w:r w:rsidRPr="00B95FDA">
        <w:rPr>
          <w:spacing w:val="3"/>
          <w:sz w:val="24"/>
          <w:szCs w:val="24"/>
        </w:rPr>
        <w:t>r</w:t>
      </w:r>
      <w:r w:rsidRPr="00B95FDA">
        <w:rPr>
          <w:spacing w:val="-1"/>
          <w:sz w:val="24"/>
          <w:szCs w:val="24"/>
        </w:rPr>
        <w:t>e</w:t>
      </w:r>
      <w:r w:rsidRPr="00B95FDA">
        <w:rPr>
          <w:sz w:val="24"/>
          <w:szCs w:val="24"/>
        </w:rPr>
        <w:t>dinthe</w:t>
      </w:r>
      <w:r w:rsidRPr="00B95FDA">
        <w:rPr>
          <w:spacing w:val="-1"/>
          <w:sz w:val="24"/>
          <w:szCs w:val="24"/>
        </w:rPr>
        <w:t>c</w:t>
      </w:r>
      <w:r w:rsidRPr="00B95FDA">
        <w:rPr>
          <w:sz w:val="24"/>
          <w:szCs w:val="24"/>
        </w:rPr>
        <w:t>loud,</w:t>
      </w:r>
      <w:r w:rsidRPr="00B95FDA">
        <w:rPr>
          <w:spacing w:val="-1"/>
          <w:sz w:val="24"/>
          <w:szCs w:val="24"/>
        </w:rPr>
        <w:t>a</w:t>
      </w:r>
      <w:r w:rsidRPr="00B95FDA">
        <w:rPr>
          <w:sz w:val="24"/>
          <w:szCs w:val="24"/>
        </w:rPr>
        <w:t>llowing</w:t>
      </w:r>
      <w:r w:rsidRPr="00B95FDA">
        <w:rPr>
          <w:spacing w:val="-1"/>
          <w:sz w:val="24"/>
          <w:szCs w:val="24"/>
        </w:rPr>
        <w:t>acce</w:t>
      </w:r>
      <w:r w:rsidRPr="00B95FDA">
        <w:rPr>
          <w:sz w:val="24"/>
          <w:szCs w:val="24"/>
        </w:rPr>
        <w:t>sstomultiple</w:t>
      </w:r>
      <w:r w:rsidRPr="00B95FDA">
        <w:rPr>
          <w:spacing w:val="-2"/>
          <w:sz w:val="24"/>
          <w:szCs w:val="24"/>
        </w:rPr>
        <w:t>u</w:t>
      </w:r>
      <w:r w:rsidRPr="00B95FDA">
        <w:rPr>
          <w:sz w:val="24"/>
          <w:szCs w:val="24"/>
        </w:rPr>
        <w:t>s</w:t>
      </w:r>
      <w:r w:rsidRPr="00B95FDA">
        <w:rPr>
          <w:spacing w:val="-1"/>
          <w:sz w:val="24"/>
          <w:szCs w:val="24"/>
        </w:rPr>
        <w:t>e</w:t>
      </w:r>
      <w:r w:rsidRPr="00B95FDA">
        <w:rPr>
          <w:sz w:val="24"/>
          <w:szCs w:val="24"/>
        </w:rPr>
        <w:t>rs f</w:t>
      </w:r>
      <w:r w:rsidRPr="00B95FDA">
        <w:rPr>
          <w:spacing w:val="-1"/>
          <w:sz w:val="24"/>
          <w:szCs w:val="24"/>
        </w:rPr>
        <w:t>r</w:t>
      </w:r>
      <w:r w:rsidRPr="00B95FDA">
        <w:rPr>
          <w:sz w:val="24"/>
          <w:szCs w:val="24"/>
        </w:rPr>
        <w:t>omd</w:t>
      </w:r>
      <w:r w:rsidRPr="00B95FDA">
        <w:rPr>
          <w:spacing w:val="-2"/>
          <w:sz w:val="24"/>
          <w:szCs w:val="24"/>
        </w:rPr>
        <w:t>i</w:t>
      </w:r>
      <w:r w:rsidRPr="00B95FDA">
        <w:rPr>
          <w:spacing w:val="-1"/>
          <w:sz w:val="24"/>
          <w:szCs w:val="24"/>
        </w:rPr>
        <w:t>ffe</w:t>
      </w:r>
      <w:r w:rsidRPr="00B95FDA">
        <w:rPr>
          <w:spacing w:val="2"/>
          <w:sz w:val="24"/>
          <w:szCs w:val="24"/>
        </w:rPr>
        <w:t>r</w:t>
      </w:r>
      <w:r w:rsidRPr="00B95FDA">
        <w:rPr>
          <w:spacing w:val="-1"/>
          <w:sz w:val="24"/>
          <w:szCs w:val="24"/>
        </w:rPr>
        <w:t>e</w:t>
      </w:r>
      <w:r w:rsidRPr="00B95FDA">
        <w:rPr>
          <w:sz w:val="24"/>
          <w:szCs w:val="24"/>
        </w:rPr>
        <w:t>ntlo</w:t>
      </w:r>
      <w:r w:rsidRPr="00B95FDA">
        <w:rPr>
          <w:spacing w:val="-1"/>
          <w:sz w:val="24"/>
          <w:szCs w:val="24"/>
        </w:rPr>
        <w:t>ca</w:t>
      </w:r>
      <w:r w:rsidRPr="00B95FDA">
        <w:rPr>
          <w:sz w:val="24"/>
          <w:szCs w:val="24"/>
        </w:rPr>
        <w:t>tionsthroughava</w:t>
      </w:r>
      <w:r w:rsidRPr="00B95FDA">
        <w:rPr>
          <w:spacing w:val="-1"/>
          <w:sz w:val="24"/>
          <w:szCs w:val="24"/>
        </w:rPr>
        <w:t>r</w:t>
      </w:r>
      <w:r w:rsidRPr="00B95FDA">
        <w:rPr>
          <w:sz w:val="24"/>
          <w:szCs w:val="24"/>
        </w:rPr>
        <w:t>i</w:t>
      </w:r>
      <w:r w:rsidRPr="00B95FDA">
        <w:rPr>
          <w:spacing w:val="-1"/>
          <w:sz w:val="24"/>
          <w:szCs w:val="24"/>
        </w:rPr>
        <w:t>e</w:t>
      </w:r>
      <w:r w:rsidRPr="00B95FDA">
        <w:rPr>
          <w:sz w:val="24"/>
          <w:szCs w:val="24"/>
        </w:rPr>
        <w:t>tyofd</w:t>
      </w:r>
      <w:r w:rsidRPr="00B95FDA">
        <w:rPr>
          <w:spacing w:val="-1"/>
          <w:sz w:val="24"/>
          <w:szCs w:val="24"/>
        </w:rPr>
        <w:t>e</w:t>
      </w:r>
      <w:r w:rsidRPr="00B95FDA">
        <w:rPr>
          <w:sz w:val="24"/>
          <w:szCs w:val="24"/>
        </w:rPr>
        <w:t>vi</w:t>
      </w:r>
      <w:r w:rsidRPr="00B95FDA">
        <w:rPr>
          <w:spacing w:val="-1"/>
          <w:sz w:val="24"/>
          <w:szCs w:val="24"/>
        </w:rPr>
        <w:t>ce</w:t>
      </w:r>
      <w:r w:rsidRPr="00B95FDA">
        <w:rPr>
          <w:sz w:val="24"/>
          <w:szCs w:val="24"/>
        </w:rPr>
        <w:t>svia</w:t>
      </w:r>
      <w:r w:rsidRPr="00B95FDA">
        <w:rPr>
          <w:spacing w:val="-1"/>
          <w:sz w:val="24"/>
          <w:szCs w:val="24"/>
        </w:rPr>
        <w:t>c</w:t>
      </w:r>
      <w:r w:rsidRPr="00B95FDA">
        <w:rPr>
          <w:sz w:val="24"/>
          <w:szCs w:val="24"/>
        </w:rPr>
        <w:t>loud</w:t>
      </w:r>
      <w:r w:rsidRPr="00B95FDA">
        <w:rPr>
          <w:spacing w:val="-1"/>
          <w:sz w:val="24"/>
          <w:szCs w:val="24"/>
        </w:rPr>
        <w:t>-</w:t>
      </w:r>
      <w:r w:rsidRPr="00B95FDA">
        <w:rPr>
          <w:sz w:val="24"/>
          <w:szCs w:val="24"/>
        </w:rPr>
        <w:lastRenderedPageBreak/>
        <w:t>b</w:t>
      </w:r>
      <w:r w:rsidRPr="00B95FDA">
        <w:rPr>
          <w:spacing w:val="-1"/>
          <w:sz w:val="24"/>
          <w:szCs w:val="24"/>
        </w:rPr>
        <w:t>a</w:t>
      </w:r>
      <w:r w:rsidRPr="00B95FDA">
        <w:rPr>
          <w:sz w:val="24"/>
          <w:szCs w:val="24"/>
        </w:rPr>
        <w:t>s</w:t>
      </w:r>
      <w:r w:rsidRPr="00B95FDA">
        <w:rPr>
          <w:spacing w:val="-1"/>
          <w:sz w:val="24"/>
          <w:szCs w:val="24"/>
        </w:rPr>
        <w:t>e</w:t>
      </w:r>
      <w:r w:rsidRPr="00B95FDA">
        <w:rPr>
          <w:sz w:val="24"/>
          <w:szCs w:val="24"/>
        </w:rPr>
        <w:t>do</w:t>
      </w:r>
      <w:r w:rsidRPr="00B95FDA">
        <w:rPr>
          <w:spacing w:val="-1"/>
          <w:sz w:val="24"/>
          <w:szCs w:val="24"/>
        </w:rPr>
        <w:t>ff</w:t>
      </w:r>
      <w:r w:rsidRPr="00B95FDA">
        <w:rPr>
          <w:spacing w:val="3"/>
          <w:sz w:val="24"/>
          <w:szCs w:val="24"/>
        </w:rPr>
        <w:t>i</w:t>
      </w:r>
      <w:r w:rsidRPr="00B95FDA">
        <w:rPr>
          <w:spacing w:val="-1"/>
          <w:sz w:val="24"/>
          <w:szCs w:val="24"/>
        </w:rPr>
        <w:t>c</w:t>
      </w:r>
      <w:r w:rsidRPr="00B95FDA">
        <w:rPr>
          <w:sz w:val="24"/>
          <w:szCs w:val="24"/>
        </w:rPr>
        <w:t>esuit</w:t>
      </w:r>
      <w:r w:rsidRPr="00B95FDA">
        <w:rPr>
          <w:spacing w:val="-1"/>
          <w:sz w:val="24"/>
          <w:szCs w:val="24"/>
        </w:rPr>
        <w:t>e</w:t>
      </w:r>
      <w:r w:rsidRPr="00B95FDA">
        <w:rPr>
          <w:sz w:val="24"/>
          <w:szCs w:val="24"/>
        </w:rPr>
        <w:t>st</w:t>
      </w:r>
      <w:r w:rsidRPr="00B95FDA">
        <w:rPr>
          <w:spacing w:val="-1"/>
          <w:sz w:val="24"/>
          <w:szCs w:val="24"/>
        </w:rPr>
        <w:t>eac</w:t>
      </w:r>
      <w:r w:rsidRPr="00B95FDA">
        <w:rPr>
          <w:sz w:val="24"/>
          <w:szCs w:val="24"/>
        </w:rPr>
        <w:t>h</w:t>
      </w:r>
      <w:r w:rsidRPr="00B95FDA">
        <w:rPr>
          <w:spacing w:val="-1"/>
          <w:sz w:val="24"/>
          <w:szCs w:val="24"/>
        </w:rPr>
        <w:t>e</w:t>
      </w:r>
      <w:r w:rsidRPr="00B95FDA">
        <w:rPr>
          <w:sz w:val="24"/>
          <w:szCs w:val="24"/>
        </w:rPr>
        <w:t>rs</w:t>
      </w:r>
      <w:r w:rsidRPr="00B95FDA">
        <w:rPr>
          <w:spacing w:val="-1"/>
          <w:sz w:val="24"/>
          <w:szCs w:val="24"/>
        </w:rPr>
        <w:t>a</w:t>
      </w:r>
      <w:r w:rsidRPr="00B95FDA">
        <w:rPr>
          <w:sz w:val="24"/>
          <w:szCs w:val="24"/>
        </w:rPr>
        <w:t>ndstu</w:t>
      </w:r>
      <w:r w:rsidRPr="00B95FDA">
        <w:rPr>
          <w:spacing w:val="1"/>
          <w:sz w:val="24"/>
          <w:szCs w:val="24"/>
        </w:rPr>
        <w:t>d</w:t>
      </w:r>
      <w:r w:rsidRPr="00B95FDA">
        <w:rPr>
          <w:spacing w:val="-1"/>
          <w:sz w:val="24"/>
          <w:szCs w:val="24"/>
        </w:rPr>
        <w:t>e</w:t>
      </w:r>
      <w:r w:rsidRPr="00B95FDA">
        <w:rPr>
          <w:sz w:val="24"/>
          <w:szCs w:val="24"/>
        </w:rPr>
        <w:t>nts</w:t>
      </w:r>
      <w:r w:rsidRPr="00B95FDA">
        <w:rPr>
          <w:spacing w:val="1"/>
          <w:sz w:val="24"/>
          <w:szCs w:val="24"/>
        </w:rPr>
        <w:t>c</w:t>
      </w:r>
      <w:r w:rsidRPr="00B95FDA">
        <w:rPr>
          <w:spacing w:val="-1"/>
          <w:sz w:val="24"/>
          <w:szCs w:val="24"/>
        </w:rPr>
        <w:t>a</w:t>
      </w:r>
      <w:r w:rsidRPr="00B95FDA">
        <w:rPr>
          <w:sz w:val="24"/>
          <w:szCs w:val="24"/>
        </w:rPr>
        <w:t>nworktogeth</w:t>
      </w:r>
      <w:r w:rsidRPr="00B95FDA">
        <w:rPr>
          <w:spacing w:val="-1"/>
          <w:sz w:val="24"/>
          <w:szCs w:val="24"/>
        </w:rPr>
        <w:t>e</w:t>
      </w:r>
      <w:r w:rsidRPr="00B95FDA">
        <w:rPr>
          <w:sz w:val="24"/>
          <w:szCs w:val="24"/>
        </w:rPr>
        <w:t>ronsh</w:t>
      </w:r>
      <w:r w:rsidRPr="00B95FDA">
        <w:rPr>
          <w:spacing w:val="1"/>
          <w:sz w:val="24"/>
          <w:szCs w:val="24"/>
        </w:rPr>
        <w:t>a</w:t>
      </w:r>
      <w:r w:rsidRPr="00B95FDA">
        <w:rPr>
          <w:spacing w:val="-1"/>
          <w:sz w:val="24"/>
          <w:szCs w:val="24"/>
        </w:rPr>
        <w:t>re</w:t>
      </w:r>
      <w:r w:rsidRPr="00B95FDA">
        <w:rPr>
          <w:sz w:val="24"/>
          <w:szCs w:val="24"/>
        </w:rPr>
        <w:t>dd</w:t>
      </w:r>
      <w:r w:rsidRPr="00B95FDA">
        <w:rPr>
          <w:spacing w:val="1"/>
          <w:sz w:val="24"/>
          <w:szCs w:val="24"/>
        </w:rPr>
        <w:t>o</w:t>
      </w:r>
      <w:r w:rsidRPr="00B95FDA">
        <w:rPr>
          <w:spacing w:val="-1"/>
          <w:sz w:val="24"/>
          <w:szCs w:val="24"/>
        </w:rPr>
        <w:t>c</w:t>
      </w:r>
      <w:r w:rsidRPr="00B95FDA">
        <w:rPr>
          <w:sz w:val="24"/>
          <w:szCs w:val="24"/>
        </w:rPr>
        <w:t>uments,proj</w:t>
      </w:r>
      <w:r w:rsidRPr="00B95FDA">
        <w:rPr>
          <w:spacing w:val="-1"/>
          <w:sz w:val="24"/>
          <w:szCs w:val="24"/>
        </w:rPr>
        <w:t>ec</w:t>
      </w:r>
      <w:r w:rsidRPr="00B95FDA">
        <w:rPr>
          <w:sz w:val="24"/>
          <w:szCs w:val="24"/>
        </w:rPr>
        <w:t xml:space="preserve">ts </w:t>
      </w:r>
      <w:r w:rsidRPr="00B95FDA">
        <w:rPr>
          <w:spacing w:val="-1"/>
          <w:sz w:val="24"/>
          <w:szCs w:val="24"/>
        </w:rPr>
        <w:t>a</w:t>
      </w:r>
      <w:r w:rsidRPr="00B95FDA">
        <w:rPr>
          <w:sz w:val="24"/>
          <w:szCs w:val="24"/>
        </w:rPr>
        <w:t>nd tasksin</w:t>
      </w:r>
      <w:r w:rsidRPr="00B95FDA">
        <w:rPr>
          <w:spacing w:val="-1"/>
          <w:sz w:val="24"/>
          <w:szCs w:val="24"/>
        </w:rPr>
        <w:t>rea</w:t>
      </w:r>
      <w:r w:rsidRPr="00B95FDA">
        <w:rPr>
          <w:sz w:val="24"/>
          <w:szCs w:val="24"/>
        </w:rPr>
        <w:t>l time. Ev</w:t>
      </w:r>
      <w:r w:rsidRPr="00B95FDA">
        <w:rPr>
          <w:spacing w:val="-1"/>
          <w:sz w:val="24"/>
          <w:szCs w:val="24"/>
        </w:rPr>
        <w:t>e</w:t>
      </w:r>
      <w:r w:rsidRPr="00B95FDA">
        <w:rPr>
          <w:sz w:val="24"/>
          <w:szCs w:val="24"/>
        </w:rPr>
        <w:t xml:space="preserve">ryone </w:t>
      </w:r>
      <w:r w:rsidRPr="00B95FDA">
        <w:rPr>
          <w:spacing w:val="-1"/>
          <w:sz w:val="24"/>
          <w:szCs w:val="24"/>
        </w:rPr>
        <w:t>ca</w:t>
      </w:r>
      <w:r w:rsidRPr="00B95FDA">
        <w:rPr>
          <w:sz w:val="24"/>
          <w:szCs w:val="24"/>
        </w:rPr>
        <w:t>ns</w:t>
      </w:r>
      <w:r w:rsidRPr="00B95FDA">
        <w:rPr>
          <w:spacing w:val="1"/>
          <w:sz w:val="24"/>
          <w:szCs w:val="24"/>
        </w:rPr>
        <w:t>e</w:t>
      </w:r>
      <w:r w:rsidRPr="00B95FDA">
        <w:rPr>
          <w:sz w:val="24"/>
          <w:szCs w:val="24"/>
        </w:rPr>
        <w:t>e</w:t>
      </w:r>
      <w:r w:rsidRPr="00B95FDA">
        <w:rPr>
          <w:spacing w:val="-1"/>
          <w:sz w:val="24"/>
          <w:szCs w:val="24"/>
        </w:rPr>
        <w:t>a</w:t>
      </w:r>
      <w:r w:rsidRPr="00B95FDA">
        <w:rPr>
          <w:sz w:val="24"/>
          <w:szCs w:val="24"/>
        </w:rPr>
        <w:t>nd</w:t>
      </w:r>
      <w:r w:rsidRPr="00B95FDA">
        <w:rPr>
          <w:spacing w:val="-1"/>
          <w:sz w:val="24"/>
          <w:szCs w:val="24"/>
        </w:rPr>
        <w:t>c</w:t>
      </w:r>
      <w:r w:rsidRPr="00B95FDA">
        <w:rPr>
          <w:sz w:val="24"/>
          <w:szCs w:val="24"/>
        </w:rPr>
        <w:t>omm</w:t>
      </w:r>
      <w:r w:rsidRPr="00B95FDA">
        <w:rPr>
          <w:spacing w:val="-1"/>
          <w:sz w:val="24"/>
          <w:szCs w:val="24"/>
        </w:rPr>
        <w:t>e</w:t>
      </w:r>
      <w:r w:rsidRPr="00B95FDA">
        <w:rPr>
          <w:sz w:val="24"/>
          <w:szCs w:val="24"/>
        </w:rPr>
        <w:t>nt other  p</w:t>
      </w:r>
      <w:r w:rsidRPr="00B95FDA">
        <w:rPr>
          <w:spacing w:val="-1"/>
          <w:sz w:val="24"/>
          <w:szCs w:val="24"/>
        </w:rPr>
        <w:t>a</w:t>
      </w:r>
      <w:r w:rsidRPr="00B95FDA">
        <w:rPr>
          <w:sz w:val="24"/>
          <w:szCs w:val="24"/>
        </w:rPr>
        <w:t>rti</w:t>
      </w:r>
      <w:r w:rsidRPr="00B95FDA">
        <w:rPr>
          <w:spacing w:val="-1"/>
          <w:sz w:val="24"/>
          <w:szCs w:val="24"/>
        </w:rPr>
        <w:t>c</w:t>
      </w:r>
      <w:r w:rsidRPr="00B95FDA">
        <w:rPr>
          <w:spacing w:val="3"/>
          <w:sz w:val="24"/>
          <w:szCs w:val="24"/>
        </w:rPr>
        <w:t>i</w:t>
      </w:r>
      <w:r w:rsidRPr="00B95FDA">
        <w:rPr>
          <w:sz w:val="24"/>
          <w:szCs w:val="24"/>
        </w:rPr>
        <w:t>p</w:t>
      </w:r>
      <w:r w:rsidRPr="00B95FDA">
        <w:rPr>
          <w:spacing w:val="-1"/>
          <w:sz w:val="24"/>
          <w:szCs w:val="24"/>
        </w:rPr>
        <w:t>a</w:t>
      </w:r>
      <w:r w:rsidRPr="00B95FDA">
        <w:rPr>
          <w:sz w:val="24"/>
          <w:szCs w:val="24"/>
        </w:rPr>
        <w:t xml:space="preserve">nts’ </w:t>
      </w:r>
      <w:r w:rsidRPr="00B95FDA">
        <w:rPr>
          <w:spacing w:val="-1"/>
          <w:sz w:val="24"/>
          <w:szCs w:val="24"/>
        </w:rPr>
        <w:t>ac</w:t>
      </w:r>
      <w:r w:rsidRPr="00B95FDA">
        <w:rPr>
          <w:sz w:val="24"/>
          <w:szCs w:val="24"/>
        </w:rPr>
        <w:t>tivities, whi</w:t>
      </w:r>
      <w:r w:rsidRPr="00B95FDA">
        <w:rPr>
          <w:spacing w:val="-1"/>
          <w:sz w:val="24"/>
          <w:szCs w:val="24"/>
        </w:rPr>
        <w:t>c</w:t>
      </w:r>
      <w:r w:rsidRPr="00B95FDA">
        <w:rPr>
          <w:sz w:val="24"/>
          <w:szCs w:val="24"/>
        </w:rPr>
        <w:t>h incr</w:t>
      </w:r>
      <w:r w:rsidRPr="00B95FDA">
        <w:rPr>
          <w:spacing w:val="-2"/>
          <w:sz w:val="24"/>
          <w:szCs w:val="24"/>
        </w:rPr>
        <w:t>e</w:t>
      </w:r>
      <w:r w:rsidRPr="00B95FDA">
        <w:rPr>
          <w:spacing w:val="-1"/>
          <w:sz w:val="24"/>
          <w:szCs w:val="24"/>
        </w:rPr>
        <w:t>a</w:t>
      </w:r>
      <w:r w:rsidRPr="00B95FDA">
        <w:rPr>
          <w:spacing w:val="3"/>
          <w:sz w:val="24"/>
          <w:szCs w:val="24"/>
        </w:rPr>
        <w:t>s</w:t>
      </w:r>
      <w:r w:rsidRPr="00B95FDA">
        <w:rPr>
          <w:spacing w:val="-1"/>
          <w:sz w:val="24"/>
          <w:szCs w:val="24"/>
        </w:rPr>
        <w:t>e</w:t>
      </w:r>
      <w:r w:rsidRPr="00B95FDA">
        <w:rPr>
          <w:sz w:val="24"/>
          <w:szCs w:val="24"/>
        </w:rPr>
        <w:t>sthepro</w:t>
      </w:r>
      <w:r w:rsidRPr="00B95FDA">
        <w:rPr>
          <w:spacing w:val="-1"/>
          <w:sz w:val="24"/>
          <w:szCs w:val="24"/>
        </w:rPr>
        <w:t>d</w:t>
      </w:r>
      <w:r w:rsidRPr="00B95FDA">
        <w:rPr>
          <w:sz w:val="24"/>
          <w:szCs w:val="24"/>
        </w:rPr>
        <w:t>u</w:t>
      </w:r>
      <w:r w:rsidRPr="00B95FDA">
        <w:rPr>
          <w:spacing w:val="-1"/>
          <w:sz w:val="24"/>
          <w:szCs w:val="24"/>
        </w:rPr>
        <w:t>c</w:t>
      </w:r>
      <w:r w:rsidRPr="00B95FDA">
        <w:rPr>
          <w:sz w:val="24"/>
          <w:szCs w:val="24"/>
        </w:rPr>
        <w:t>tivityof</w:t>
      </w:r>
      <w:r w:rsidRPr="00B95FDA">
        <w:rPr>
          <w:spacing w:val="-1"/>
          <w:sz w:val="24"/>
          <w:szCs w:val="24"/>
        </w:rPr>
        <w:t>c</w:t>
      </w:r>
      <w:r w:rsidRPr="00B95FDA">
        <w:rPr>
          <w:sz w:val="24"/>
          <w:szCs w:val="24"/>
        </w:rPr>
        <w:t>oll</w:t>
      </w:r>
      <w:r w:rsidRPr="00B95FDA">
        <w:rPr>
          <w:spacing w:val="-1"/>
          <w:sz w:val="24"/>
          <w:szCs w:val="24"/>
        </w:rPr>
        <w:t>a</w:t>
      </w:r>
      <w:r w:rsidRPr="00B95FDA">
        <w:rPr>
          <w:sz w:val="24"/>
          <w:szCs w:val="24"/>
        </w:rPr>
        <w:t>bo</w:t>
      </w:r>
      <w:r w:rsidRPr="00B95FDA">
        <w:rPr>
          <w:spacing w:val="-1"/>
          <w:sz w:val="24"/>
          <w:szCs w:val="24"/>
        </w:rPr>
        <w:t>ra</w:t>
      </w:r>
      <w:r w:rsidRPr="00B95FDA">
        <w:rPr>
          <w:sz w:val="24"/>
          <w:szCs w:val="24"/>
        </w:rPr>
        <w:t>tion.Onl</w:t>
      </w:r>
      <w:r w:rsidRPr="00B95FDA">
        <w:rPr>
          <w:spacing w:val="3"/>
          <w:sz w:val="24"/>
          <w:szCs w:val="24"/>
        </w:rPr>
        <w:t>i</w:t>
      </w:r>
      <w:r w:rsidRPr="00B95FDA">
        <w:rPr>
          <w:sz w:val="24"/>
          <w:szCs w:val="24"/>
        </w:rPr>
        <w:t>nep</w:t>
      </w:r>
      <w:r w:rsidRPr="00B95FDA">
        <w:rPr>
          <w:spacing w:val="1"/>
          <w:sz w:val="24"/>
          <w:szCs w:val="24"/>
        </w:rPr>
        <w:t>a</w:t>
      </w:r>
      <w:r w:rsidRPr="00B95FDA">
        <w:rPr>
          <w:spacing w:val="-1"/>
          <w:sz w:val="24"/>
          <w:szCs w:val="24"/>
        </w:rPr>
        <w:t>c</w:t>
      </w:r>
      <w:r w:rsidRPr="00B95FDA">
        <w:rPr>
          <w:sz w:val="24"/>
          <w:szCs w:val="24"/>
        </w:rPr>
        <w:t>k</w:t>
      </w:r>
      <w:r w:rsidRPr="00B95FDA">
        <w:rPr>
          <w:spacing w:val="-1"/>
          <w:sz w:val="24"/>
          <w:szCs w:val="24"/>
        </w:rPr>
        <w:t>a</w:t>
      </w:r>
      <w:r w:rsidRPr="00B95FDA">
        <w:rPr>
          <w:sz w:val="24"/>
          <w:szCs w:val="24"/>
        </w:rPr>
        <w:t>g</w:t>
      </w:r>
      <w:r w:rsidRPr="00B95FDA">
        <w:rPr>
          <w:spacing w:val="-1"/>
          <w:sz w:val="24"/>
          <w:szCs w:val="24"/>
        </w:rPr>
        <w:t>e</w:t>
      </w:r>
      <w:r w:rsidRPr="00B95FDA">
        <w:rPr>
          <w:sz w:val="24"/>
          <w:szCs w:val="24"/>
        </w:rPr>
        <w:t>s</w:t>
      </w:r>
      <w:r w:rsidRPr="00B95FDA">
        <w:rPr>
          <w:spacing w:val="-1"/>
          <w:sz w:val="24"/>
          <w:szCs w:val="24"/>
        </w:rPr>
        <w:t>a</w:t>
      </w:r>
      <w:r w:rsidRPr="00B95FDA">
        <w:rPr>
          <w:spacing w:val="1"/>
          <w:sz w:val="24"/>
          <w:szCs w:val="24"/>
        </w:rPr>
        <w:t>r</w:t>
      </w:r>
      <w:r w:rsidRPr="00B95FDA">
        <w:rPr>
          <w:sz w:val="24"/>
          <w:szCs w:val="24"/>
        </w:rPr>
        <w:t>eatoolfor</w:t>
      </w:r>
      <w:r w:rsidRPr="00B95FDA">
        <w:rPr>
          <w:spacing w:val="1"/>
          <w:sz w:val="24"/>
          <w:szCs w:val="24"/>
        </w:rPr>
        <w:t>c</w:t>
      </w:r>
      <w:r w:rsidRPr="00B95FDA">
        <w:rPr>
          <w:spacing w:val="-1"/>
          <w:sz w:val="24"/>
          <w:szCs w:val="24"/>
        </w:rPr>
        <w:t>r</w:t>
      </w:r>
      <w:r w:rsidRPr="00B95FDA">
        <w:rPr>
          <w:spacing w:val="1"/>
          <w:sz w:val="24"/>
          <w:szCs w:val="24"/>
        </w:rPr>
        <w:t>e</w:t>
      </w:r>
      <w:r w:rsidRPr="00B95FDA">
        <w:rPr>
          <w:spacing w:val="-1"/>
          <w:sz w:val="24"/>
          <w:szCs w:val="24"/>
        </w:rPr>
        <w:t>a</w:t>
      </w:r>
      <w:r w:rsidRPr="00B95FDA">
        <w:rPr>
          <w:sz w:val="24"/>
          <w:szCs w:val="24"/>
        </w:rPr>
        <w:t>tingint</w:t>
      </w:r>
      <w:r w:rsidRPr="00B95FDA">
        <w:rPr>
          <w:spacing w:val="-1"/>
          <w:sz w:val="24"/>
          <w:szCs w:val="24"/>
        </w:rPr>
        <w:t>er</w:t>
      </w:r>
      <w:r w:rsidRPr="00B95FDA">
        <w:rPr>
          <w:spacing w:val="1"/>
          <w:sz w:val="24"/>
          <w:szCs w:val="24"/>
        </w:rPr>
        <w:t>a</w:t>
      </w:r>
      <w:r w:rsidRPr="00B95FDA">
        <w:rPr>
          <w:spacing w:val="-1"/>
          <w:sz w:val="24"/>
          <w:szCs w:val="24"/>
        </w:rPr>
        <w:t>c</w:t>
      </w:r>
      <w:r w:rsidRPr="00B95FDA">
        <w:rPr>
          <w:sz w:val="24"/>
          <w:szCs w:val="24"/>
        </w:rPr>
        <w:t>tive</w:t>
      </w:r>
    </w:p>
    <w:p w:rsidR="00B95FDA" w:rsidRPr="00B95FDA" w:rsidRDefault="00B95FDA" w:rsidP="00B95FDA">
      <w:pPr>
        <w:spacing w:line="360" w:lineRule="auto"/>
        <w:rPr>
          <w:sz w:val="24"/>
          <w:szCs w:val="24"/>
        </w:rPr>
        <w:sectPr w:rsidR="00B95FDA" w:rsidRPr="00B95FDA">
          <w:pgSz w:w="12240" w:h="15840"/>
          <w:pgMar w:top="1320" w:right="1200" w:bottom="280" w:left="1220" w:header="0" w:footer="984" w:gutter="0"/>
          <w:cols w:space="720"/>
        </w:sectPr>
      </w:pPr>
    </w:p>
    <w:p w:rsidR="00B95FDA" w:rsidRPr="00B95FDA" w:rsidRDefault="00B95FDA" w:rsidP="00B95FDA">
      <w:pPr>
        <w:spacing w:before="59" w:line="360" w:lineRule="auto"/>
        <w:ind w:left="120" w:right="74"/>
        <w:jc w:val="both"/>
        <w:rPr>
          <w:sz w:val="24"/>
          <w:szCs w:val="24"/>
        </w:rPr>
      </w:pPr>
      <w:r w:rsidRPr="00B95FDA">
        <w:rPr>
          <w:sz w:val="24"/>
          <w:szCs w:val="24"/>
        </w:rPr>
        <w:lastRenderedPageBreak/>
        <w:t>l</w:t>
      </w:r>
      <w:r w:rsidRPr="00B95FDA">
        <w:rPr>
          <w:spacing w:val="-1"/>
          <w:sz w:val="24"/>
          <w:szCs w:val="24"/>
        </w:rPr>
        <w:t>ea</w:t>
      </w:r>
      <w:r w:rsidRPr="00B95FDA">
        <w:rPr>
          <w:sz w:val="24"/>
          <w:szCs w:val="24"/>
        </w:rPr>
        <w:t>rning</w:t>
      </w:r>
      <w:r w:rsidRPr="00B95FDA">
        <w:rPr>
          <w:spacing w:val="-1"/>
          <w:sz w:val="24"/>
          <w:szCs w:val="24"/>
        </w:rPr>
        <w:t>e</w:t>
      </w:r>
      <w:r w:rsidRPr="00B95FDA">
        <w:rPr>
          <w:sz w:val="24"/>
          <w:szCs w:val="24"/>
        </w:rPr>
        <w:t>nvironm</w:t>
      </w:r>
      <w:r w:rsidRPr="00B95FDA">
        <w:rPr>
          <w:spacing w:val="-1"/>
          <w:sz w:val="24"/>
          <w:szCs w:val="24"/>
        </w:rPr>
        <w:t>e</w:t>
      </w:r>
      <w:r w:rsidRPr="00B95FDA">
        <w:rPr>
          <w:sz w:val="24"/>
          <w:szCs w:val="24"/>
        </w:rPr>
        <w:t>ntw</w:t>
      </w:r>
      <w:r w:rsidRPr="00B95FDA">
        <w:rPr>
          <w:spacing w:val="2"/>
          <w:sz w:val="24"/>
          <w:szCs w:val="24"/>
        </w:rPr>
        <w:t>h</w:t>
      </w:r>
      <w:r w:rsidRPr="00B95FDA">
        <w:rPr>
          <w:sz w:val="24"/>
          <w:szCs w:val="24"/>
        </w:rPr>
        <w:t>e</w:t>
      </w:r>
      <w:r w:rsidRPr="00B95FDA">
        <w:rPr>
          <w:spacing w:val="-1"/>
          <w:sz w:val="24"/>
          <w:szCs w:val="24"/>
        </w:rPr>
        <w:t>r</w:t>
      </w:r>
      <w:r w:rsidRPr="00B95FDA">
        <w:rPr>
          <w:sz w:val="24"/>
          <w:szCs w:val="24"/>
        </w:rPr>
        <w:t>e studentsp</w:t>
      </w:r>
      <w:r w:rsidRPr="00B95FDA">
        <w:rPr>
          <w:spacing w:val="-1"/>
          <w:sz w:val="24"/>
          <w:szCs w:val="24"/>
        </w:rPr>
        <w:t>a</w:t>
      </w:r>
      <w:r w:rsidRPr="00B95FDA">
        <w:rPr>
          <w:sz w:val="24"/>
          <w:szCs w:val="24"/>
        </w:rPr>
        <w:t>rti</w:t>
      </w:r>
      <w:r w:rsidRPr="00B95FDA">
        <w:rPr>
          <w:spacing w:val="-1"/>
          <w:sz w:val="24"/>
          <w:szCs w:val="24"/>
        </w:rPr>
        <w:t>c</w:t>
      </w:r>
      <w:r w:rsidRPr="00B95FDA">
        <w:rPr>
          <w:sz w:val="24"/>
          <w:szCs w:val="24"/>
        </w:rPr>
        <w:t>ipate</w:t>
      </w:r>
      <w:r w:rsidRPr="00B95FDA">
        <w:rPr>
          <w:spacing w:val="1"/>
          <w:sz w:val="24"/>
          <w:szCs w:val="24"/>
        </w:rPr>
        <w:t>a</w:t>
      </w:r>
      <w:r w:rsidRPr="00B95FDA">
        <w:rPr>
          <w:spacing w:val="-1"/>
          <w:sz w:val="24"/>
          <w:szCs w:val="24"/>
        </w:rPr>
        <w:t>c</w:t>
      </w:r>
      <w:r w:rsidRPr="00B95FDA">
        <w:rPr>
          <w:sz w:val="24"/>
          <w:szCs w:val="24"/>
        </w:rPr>
        <w:t>t</w:t>
      </w:r>
      <w:r w:rsidRPr="00B95FDA">
        <w:rPr>
          <w:spacing w:val="1"/>
          <w:sz w:val="24"/>
          <w:szCs w:val="24"/>
        </w:rPr>
        <w:t>i</w:t>
      </w:r>
      <w:r w:rsidRPr="00B95FDA">
        <w:rPr>
          <w:sz w:val="24"/>
          <w:szCs w:val="24"/>
        </w:rPr>
        <w:t>v</w:t>
      </w:r>
      <w:r w:rsidRPr="00B95FDA">
        <w:rPr>
          <w:spacing w:val="-1"/>
          <w:sz w:val="24"/>
          <w:szCs w:val="24"/>
        </w:rPr>
        <w:t>e</w:t>
      </w:r>
      <w:r w:rsidRPr="00B95FDA">
        <w:rPr>
          <w:sz w:val="24"/>
          <w:szCs w:val="24"/>
        </w:rPr>
        <w:t>lyinl</w:t>
      </w:r>
      <w:r w:rsidRPr="00B95FDA">
        <w:rPr>
          <w:spacing w:val="-1"/>
          <w:sz w:val="24"/>
          <w:szCs w:val="24"/>
        </w:rPr>
        <w:t>ea</w:t>
      </w:r>
      <w:r w:rsidRPr="00B95FDA">
        <w:rPr>
          <w:sz w:val="24"/>
          <w:szCs w:val="24"/>
        </w:rPr>
        <w:t>rning</w:t>
      </w:r>
      <w:r w:rsidRPr="00B95FDA">
        <w:rPr>
          <w:spacing w:val="-1"/>
          <w:sz w:val="24"/>
          <w:szCs w:val="24"/>
        </w:rPr>
        <w:t>ac</w:t>
      </w:r>
      <w:r w:rsidRPr="00B95FDA">
        <w:rPr>
          <w:sz w:val="24"/>
          <w:szCs w:val="24"/>
        </w:rPr>
        <w:t>tivities,</w:t>
      </w:r>
      <w:r w:rsidRPr="00B95FDA">
        <w:rPr>
          <w:spacing w:val="-1"/>
          <w:sz w:val="24"/>
          <w:szCs w:val="24"/>
        </w:rPr>
        <w:t>c</w:t>
      </w:r>
      <w:r w:rsidRPr="00B95FDA">
        <w:rPr>
          <w:sz w:val="24"/>
          <w:szCs w:val="24"/>
        </w:rPr>
        <w:t>oll</w:t>
      </w:r>
      <w:r w:rsidRPr="00B95FDA">
        <w:rPr>
          <w:spacing w:val="-1"/>
          <w:sz w:val="24"/>
          <w:szCs w:val="24"/>
        </w:rPr>
        <w:t>a</w:t>
      </w:r>
      <w:r w:rsidRPr="00B95FDA">
        <w:rPr>
          <w:sz w:val="24"/>
          <w:szCs w:val="24"/>
        </w:rPr>
        <w:t>bo</w:t>
      </w:r>
      <w:r w:rsidRPr="00B95FDA">
        <w:rPr>
          <w:spacing w:val="-1"/>
          <w:sz w:val="24"/>
          <w:szCs w:val="24"/>
        </w:rPr>
        <w:t>ra</w:t>
      </w:r>
      <w:r w:rsidRPr="00B95FDA">
        <w:rPr>
          <w:sz w:val="24"/>
          <w:szCs w:val="24"/>
        </w:rPr>
        <w:t>te,i</w:t>
      </w:r>
      <w:r w:rsidRPr="00B95FDA">
        <w:rPr>
          <w:spacing w:val="1"/>
          <w:sz w:val="24"/>
          <w:szCs w:val="24"/>
        </w:rPr>
        <w:t>n</w:t>
      </w:r>
      <w:r w:rsidRPr="00B95FDA">
        <w:rPr>
          <w:sz w:val="24"/>
          <w:szCs w:val="24"/>
        </w:rPr>
        <w:t>t</w:t>
      </w:r>
      <w:r w:rsidRPr="00B95FDA">
        <w:rPr>
          <w:spacing w:val="-1"/>
          <w:sz w:val="24"/>
          <w:szCs w:val="24"/>
        </w:rPr>
        <w:t>e</w:t>
      </w:r>
      <w:r w:rsidRPr="00B95FDA">
        <w:rPr>
          <w:spacing w:val="2"/>
          <w:sz w:val="24"/>
          <w:szCs w:val="24"/>
        </w:rPr>
        <w:t>r</w:t>
      </w:r>
      <w:r w:rsidRPr="00B95FDA">
        <w:rPr>
          <w:spacing w:val="-1"/>
          <w:sz w:val="24"/>
          <w:szCs w:val="24"/>
        </w:rPr>
        <w:t>ac</w:t>
      </w:r>
      <w:r w:rsidRPr="00B95FDA">
        <w:rPr>
          <w:sz w:val="24"/>
          <w:szCs w:val="24"/>
        </w:rPr>
        <w:t xml:space="preserve">t </w:t>
      </w:r>
      <w:r w:rsidRPr="00B95FDA">
        <w:rPr>
          <w:spacing w:val="-1"/>
          <w:sz w:val="24"/>
          <w:szCs w:val="24"/>
        </w:rPr>
        <w:t>a</w:t>
      </w:r>
      <w:r w:rsidRPr="00B95FDA">
        <w:rPr>
          <w:sz w:val="24"/>
          <w:szCs w:val="24"/>
        </w:rPr>
        <w:t>nd</w:t>
      </w:r>
      <w:r w:rsidRPr="00B95FDA">
        <w:rPr>
          <w:spacing w:val="-1"/>
          <w:sz w:val="24"/>
          <w:szCs w:val="24"/>
        </w:rPr>
        <w:t>c</w:t>
      </w:r>
      <w:r w:rsidRPr="00B95FDA">
        <w:rPr>
          <w:sz w:val="24"/>
          <w:szCs w:val="24"/>
        </w:rPr>
        <w:t>ommunic</w:t>
      </w:r>
      <w:r w:rsidRPr="00B95FDA">
        <w:rPr>
          <w:spacing w:val="-1"/>
          <w:sz w:val="24"/>
          <w:szCs w:val="24"/>
        </w:rPr>
        <w:t>a</w:t>
      </w:r>
      <w:r w:rsidRPr="00B95FDA">
        <w:rPr>
          <w:sz w:val="24"/>
          <w:szCs w:val="24"/>
        </w:rPr>
        <w:t>tewith</w:t>
      </w:r>
      <w:r w:rsidRPr="00B95FDA">
        <w:rPr>
          <w:spacing w:val="-1"/>
          <w:sz w:val="24"/>
          <w:szCs w:val="24"/>
        </w:rPr>
        <w:t>a</w:t>
      </w:r>
      <w:r w:rsidRPr="00B95FDA">
        <w:rPr>
          <w:sz w:val="24"/>
          <w:szCs w:val="24"/>
        </w:rPr>
        <w:t>llp</w:t>
      </w:r>
      <w:r w:rsidRPr="00B95FDA">
        <w:rPr>
          <w:spacing w:val="-1"/>
          <w:sz w:val="24"/>
          <w:szCs w:val="24"/>
        </w:rPr>
        <w:t>a</w:t>
      </w:r>
      <w:r w:rsidRPr="00B95FDA">
        <w:rPr>
          <w:sz w:val="24"/>
          <w:szCs w:val="24"/>
        </w:rPr>
        <w:t>rti</w:t>
      </w:r>
      <w:r w:rsidRPr="00B95FDA">
        <w:rPr>
          <w:spacing w:val="-1"/>
          <w:sz w:val="24"/>
          <w:szCs w:val="24"/>
        </w:rPr>
        <w:t>c</w:t>
      </w:r>
      <w:r w:rsidRPr="00B95FDA">
        <w:rPr>
          <w:sz w:val="24"/>
          <w:szCs w:val="24"/>
        </w:rPr>
        <w:t>ipantsint</w:t>
      </w:r>
      <w:r w:rsidRPr="00B95FDA">
        <w:rPr>
          <w:spacing w:val="-1"/>
          <w:sz w:val="24"/>
          <w:szCs w:val="24"/>
        </w:rPr>
        <w:t>ra</w:t>
      </w:r>
      <w:r w:rsidRPr="00B95FDA">
        <w:rPr>
          <w:sz w:val="24"/>
          <w:szCs w:val="24"/>
        </w:rPr>
        <w:t>ining.</w:t>
      </w:r>
      <w:r w:rsidRPr="00B95FDA">
        <w:rPr>
          <w:spacing w:val="-1"/>
          <w:sz w:val="24"/>
          <w:szCs w:val="24"/>
        </w:rPr>
        <w:t>F</w:t>
      </w:r>
      <w:r w:rsidRPr="00B95FDA">
        <w:rPr>
          <w:sz w:val="24"/>
          <w:szCs w:val="24"/>
        </w:rPr>
        <w:t>or</w:t>
      </w:r>
      <w:r w:rsidRPr="00B95FDA">
        <w:rPr>
          <w:spacing w:val="-1"/>
          <w:sz w:val="24"/>
          <w:szCs w:val="24"/>
        </w:rPr>
        <w:t>e</w:t>
      </w:r>
      <w:r w:rsidRPr="00B95FDA">
        <w:rPr>
          <w:sz w:val="24"/>
          <w:szCs w:val="24"/>
        </w:rPr>
        <w:t>du</w:t>
      </w:r>
      <w:r w:rsidRPr="00B95FDA">
        <w:rPr>
          <w:spacing w:val="1"/>
          <w:sz w:val="24"/>
          <w:szCs w:val="24"/>
        </w:rPr>
        <w:t>c</w:t>
      </w:r>
      <w:r w:rsidRPr="00B95FDA">
        <w:rPr>
          <w:spacing w:val="-1"/>
          <w:sz w:val="24"/>
          <w:szCs w:val="24"/>
        </w:rPr>
        <w:t>a</w:t>
      </w:r>
      <w:r w:rsidRPr="00B95FDA">
        <w:rPr>
          <w:sz w:val="24"/>
          <w:szCs w:val="24"/>
        </w:rPr>
        <w:t>tion</w:t>
      </w:r>
      <w:r w:rsidRPr="00B95FDA">
        <w:rPr>
          <w:spacing w:val="-1"/>
          <w:sz w:val="24"/>
          <w:szCs w:val="24"/>
        </w:rPr>
        <w:t>a</w:t>
      </w:r>
      <w:r w:rsidRPr="00B95FDA">
        <w:rPr>
          <w:sz w:val="24"/>
          <w:szCs w:val="24"/>
        </w:rPr>
        <w:t>lorg</w:t>
      </w:r>
      <w:r w:rsidRPr="00B95FDA">
        <w:rPr>
          <w:spacing w:val="-1"/>
          <w:sz w:val="24"/>
          <w:szCs w:val="24"/>
        </w:rPr>
        <w:t>a</w:t>
      </w:r>
      <w:r w:rsidRPr="00B95FDA">
        <w:rPr>
          <w:sz w:val="24"/>
          <w:szCs w:val="24"/>
        </w:rPr>
        <w:t>niz</w:t>
      </w:r>
      <w:r w:rsidRPr="00B95FDA">
        <w:rPr>
          <w:spacing w:val="-1"/>
          <w:sz w:val="24"/>
          <w:szCs w:val="24"/>
        </w:rPr>
        <w:t>a</w:t>
      </w:r>
      <w:r w:rsidRPr="00B95FDA">
        <w:rPr>
          <w:sz w:val="24"/>
          <w:szCs w:val="24"/>
        </w:rPr>
        <w:t>tionst</w:t>
      </w:r>
      <w:r w:rsidRPr="00B95FDA">
        <w:rPr>
          <w:spacing w:val="1"/>
          <w:sz w:val="24"/>
          <w:szCs w:val="24"/>
        </w:rPr>
        <w:t>h</w:t>
      </w:r>
      <w:r w:rsidRPr="00B95FDA">
        <w:rPr>
          <w:sz w:val="24"/>
          <w:szCs w:val="24"/>
        </w:rPr>
        <w:t>isis</w:t>
      </w:r>
      <w:r w:rsidRPr="00B95FDA">
        <w:rPr>
          <w:spacing w:val="-1"/>
          <w:sz w:val="24"/>
          <w:szCs w:val="24"/>
        </w:rPr>
        <w:t>a</w:t>
      </w:r>
      <w:r w:rsidRPr="00B95FDA">
        <w:rPr>
          <w:sz w:val="24"/>
          <w:szCs w:val="24"/>
        </w:rPr>
        <w:t>noppo</w:t>
      </w:r>
      <w:r w:rsidRPr="00B95FDA">
        <w:rPr>
          <w:spacing w:val="-1"/>
          <w:sz w:val="24"/>
          <w:szCs w:val="24"/>
        </w:rPr>
        <w:t>r</w:t>
      </w:r>
      <w:r w:rsidRPr="00B95FDA">
        <w:rPr>
          <w:sz w:val="24"/>
          <w:szCs w:val="24"/>
        </w:rPr>
        <w:t>tunitytoim</w:t>
      </w:r>
      <w:r w:rsidRPr="00B95FDA">
        <w:rPr>
          <w:spacing w:val="-2"/>
          <w:sz w:val="24"/>
          <w:szCs w:val="24"/>
        </w:rPr>
        <w:t>p</w:t>
      </w:r>
      <w:r w:rsidRPr="00B95FDA">
        <w:rPr>
          <w:sz w:val="24"/>
          <w:szCs w:val="24"/>
        </w:rPr>
        <w:t>lem</w:t>
      </w:r>
      <w:r w:rsidRPr="00B95FDA">
        <w:rPr>
          <w:spacing w:val="-1"/>
          <w:sz w:val="24"/>
          <w:szCs w:val="24"/>
        </w:rPr>
        <w:t>e</w:t>
      </w:r>
      <w:r w:rsidRPr="00B95FDA">
        <w:rPr>
          <w:sz w:val="24"/>
          <w:szCs w:val="24"/>
        </w:rPr>
        <w:t>nttheide</w:t>
      </w:r>
      <w:r w:rsidRPr="00B95FDA">
        <w:rPr>
          <w:spacing w:val="-1"/>
          <w:sz w:val="24"/>
          <w:szCs w:val="24"/>
        </w:rPr>
        <w:t>a</w:t>
      </w:r>
      <w:r w:rsidRPr="00B95FDA">
        <w:rPr>
          <w:sz w:val="24"/>
          <w:szCs w:val="24"/>
        </w:rPr>
        <w:t>sof</w:t>
      </w:r>
      <w:r w:rsidRPr="00B95FDA">
        <w:rPr>
          <w:spacing w:val="-1"/>
          <w:sz w:val="24"/>
          <w:szCs w:val="24"/>
        </w:rPr>
        <w:t>ac</w:t>
      </w:r>
      <w:r w:rsidRPr="00B95FDA">
        <w:rPr>
          <w:sz w:val="24"/>
          <w:szCs w:val="24"/>
        </w:rPr>
        <w:t>tivel</w:t>
      </w:r>
      <w:r w:rsidRPr="00B95FDA">
        <w:rPr>
          <w:spacing w:val="-1"/>
          <w:sz w:val="24"/>
          <w:szCs w:val="24"/>
        </w:rPr>
        <w:t>ea</w:t>
      </w:r>
      <w:r w:rsidRPr="00B95FDA">
        <w:rPr>
          <w:spacing w:val="1"/>
          <w:sz w:val="24"/>
          <w:szCs w:val="24"/>
        </w:rPr>
        <w:t>r</w:t>
      </w:r>
      <w:r w:rsidRPr="00B95FDA">
        <w:rPr>
          <w:sz w:val="24"/>
          <w:szCs w:val="24"/>
        </w:rPr>
        <w:t>ning</w:t>
      </w:r>
      <w:r w:rsidRPr="00B95FDA">
        <w:rPr>
          <w:spacing w:val="-1"/>
          <w:sz w:val="24"/>
          <w:szCs w:val="24"/>
        </w:rPr>
        <w:t>a</w:t>
      </w:r>
      <w:r w:rsidRPr="00B95FDA">
        <w:rPr>
          <w:sz w:val="24"/>
          <w:szCs w:val="24"/>
        </w:rPr>
        <w:t>ndso</w:t>
      </w:r>
      <w:r w:rsidRPr="00B95FDA">
        <w:rPr>
          <w:spacing w:val="-1"/>
          <w:sz w:val="24"/>
          <w:szCs w:val="24"/>
        </w:rPr>
        <w:t>c</w:t>
      </w:r>
      <w:r w:rsidRPr="00B95FDA">
        <w:rPr>
          <w:sz w:val="24"/>
          <w:szCs w:val="24"/>
        </w:rPr>
        <w:t>ial</w:t>
      </w:r>
      <w:r w:rsidRPr="00B95FDA">
        <w:rPr>
          <w:spacing w:val="-1"/>
          <w:sz w:val="24"/>
          <w:szCs w:val="24"/>
        </w:rPr>
        <w:t>c</w:t>
      </w:r>
      <w:r w:rsidRPr="00B95FDA">
        <w:rPr>
          <w:sz w:val="24"/>
          <w:szCs w:val="24"/>
        </w:rPr>
        <w:t>onstru</w:t>
      </w:r>
      <w:r w:rsidRPr="00B95FDA">
        <w:rPr>
          <w:spacing w:val="-1"/>
          <w:sz w:val="24"/>
          <w:szCs w:val="24"/>
        </w:rPr>
        <w:t>c</w:t>
      </w:r>
      <w:r w:rsidRPr="00B95FDA">
        <w:rPr>
          <w:sz w:val="24"/>
          <w:szCs w:val="24"/>
        </w:rPr>
        <w:t>tivismp</w:t>
      </w:r>
      <w:r w:rsidRPr="00B95FDA">
        <w:rPr>
          <w:spacing w:val="-1"/>
          <w:sz w:val="24"/>
          <w:szCs w:val="24"/>
        </w:rPr>
        <w:t>ara</w:t>
      </w:r>
      <w:r w:rsidRPr="00B95FDA">
        <w:rPr>
          <w:sz w:val="24"/>
          <w:szCs w:val="24"/>
        </w:rPr>
        <w:t>digm.Cloudo</w:t>
      </w:r>
      <w:r w:rsidRPr="00B95FDA">
        <w:rPr>
          <w:spacing w:val="-1"/>
          <w:sz w:val="24"/>
          <w:szCs w:val="24"/>
        </w:rPr>
        <w:t>ff</w:t>
      </w:r>
      <w:r w:rsidRPr="00B95FDA">
        <w:rPr>
          <w:sz w:val="24"/>
          <w:szCs w:val="24"/>
        </w:rPr>
        <w:t>icesu</w:t>
      </w:r>
      <w:r w:rsidRPr="00B95FDA">
        <w:rPr>
          <w:spacing w:val="1"/>
          <w:sz w:val="24"/>
          <w:szCs w:val="24"/>
        </w:rPr>
        <w:t>i</w:t>
      </w:r>
      <w:r w:rsidRPr="00B95FDA">
        <w:rPr>
          <w:sz w:val="24"/>
          <w:szCs w:val="24"/>
        </w:rPr>
        <w:t>t</w:t>
      </w:r>
      <w:r w:rsidRPr="00B95FDA">
        <w:rPr>
          <w:spacing w:val="-1"/>
          <w:sz w:val="24"/>
          <w:szCs w:val="24"/>
        </w:rPr>
        <w:t>e</w:t>
      </w:r>
      <w:r w:rsidRPr="00B95FDA">
        <w:rPr>
          <w:sz w:val="24"/>
          <w:szCs w:val="24"/>
        </w:rPr>
        <w:t>s</w:t>
      </w:r>
      <w:r w:rsidRPr="00B95FDA">
        <w:rPr>
          <w:spacing w:val="1"/>
          <w:sz w:val="24"/>
          <w:szCs w:val="24"/>
        </w:rPr>
        <w:t>a</w:t>
      </w:r>
      <w:r w:rsidRPr="00B95FDA">
        <w:rPr>
          <w:spacing w:val="-1"/>
          <w:sz w:val="24"/>
          <w:szCs w:val="24"/>
        </w:rPr>
        <w:t>r</w:t>
      </w:r>
      <w:r w:rsidRPr="00B95FDA">
        <w:rPr>
          <w:sz w:val="24"/>
          <w:szCs w:val="24"/>
        </w:rPr>
        <w:t>e</w:t>
      </w:r>
      <w:r w:rsidRPr="00B95FDA">
        <w:rPr>
          <w:spacing w:val="-1"/>
          <w:sz w:val="24"/>
          <w:szCs w:val="24"/>
        </w:rPr>
        <w:t>a</w:t>
      </w:r>
      <w:r w:rsidRPr="00B95FDA">
        <w:rPr>
          <w:sz w:val="24"/>
          <w:szCs w:val="24"/>
        </w:rPr>
        <w:t>n</w:t>
      </w:r>
      <w:r w:rsidRPr="00B95FDA">
        <w:rPr>
          <w:spacing w:val="-1"/>
          <w:sz w:val="24"/>
          <w:szCs w:val="24"/>
        </w:rPr>
        <w:t>a</w:t>
      </w:r>
      <w:r w:rsidRPr="00B95FDA">
        <w:rPr>
          <w:sz w:val="24"/>
          <w:szCs w:val="24"/>
        </w:rPr>
        <w:t>pp</w:t>
      </w:r>
      <w:r w:rsidRPr="00B95FDA">
        <w:rPr>
          <w:spacing w:val="1"/>
          <w:sz w:val="24"/>
          <w:szCs w:val="24"/>
        </w:rPr>
        <w:t>r</w:t>
      </w:r>
      <w:r w:rsidRPr="00B95FDA">
        <w:rPr>
          <w:sz w:val="24"/>
          <w:szCs w:val="24"/>
        </w:rPr>
        <w:t>o</w:t>
      </w:r>
      <w:r w:rsidRPr="00B95FDA">
        <w:rPr>
          <w:spacing w:val="1"/>
          <w:sz w:val="24"/>
          <w:szCs w:val="24"/>
        </w:rPr>
        <w:t>p</w:t>
      </w:r>
      <w:r w:rsidRPr="00B95FDA">
        <w:rPr>
          <w:spacing w:val="-1"/>
          <w:sz w:val="24"/>
          <w:szCs w:val="24"/>
        </w:rPr>
        <w:t>r</w:t>
      </w:r>
      <w:r w:rsidRPr="00B95FDA">
        <w:rPr>
          <w:sz w:val="24"/>
          <w:szCs w:val="24"/>
        </w:rPr>
        <w:t>iatetoolfor</w:t>
      </w:r>
      <w:r w:rsidRPr="00B95FDA">
        <w:rPr>
          <w:spacing w:val="-1"/>
          <w:sz w:val="24"/>
          <w:szCs w:val="24"/>
        </w:rPr>
        <w:t>c</w:t>
      </w:r>
      <w:r w:rsidRPr="00B95FDA">
        <w:rPr>
          <w:sz w:val="24"/>
          <w:szCs w:val="24"/>
        </w:rPr>
        <w:t>oll</w:t>
      </w:r>
      <w:r w:rsidRPr="00B95FDA">
        <w:rPr>
          <w:spacing w:val="-1"/>
          <w:sz w:val="24"/>
          <w:szCs w:val="24"/>
        </w:rPr>
        <w:t>a</w:t>
      </w:r>
      <w:r w:rsidRPr="00B95FDA">
        <w:rPr>
          <w:sz w:val="24"/>
          <w:szCs w:val="24"/>
        </w:rPr>
        <w:t>bo</w:t>
      </w:r>
      <w:r w:rsidRPr="00B95FDA">
        <w:rPr>
          <w:spacing w:val="2"/>
          <w:sz w:val="24"/>
          <w:szCs w:val="24"/>
        </w:rPr>
        <w:t>r</w:t>
      </w:r>
      <w:r w:rsidRPr="00B95FDA">
        <w:rPr>
          <w:spacing w:val="-1"/>
          <w:sz w:val="24"/>
          <w:szCs w:val="24"/>
        </w:rPr>
        <w:t>a</w:t>
      </w:r>
      <w:r w:rsidRPr="00B95FDA">
        <w:rPr>
          <w:sz w:val="24"/>
          <w:szCs w:val="24"/>
        </w:rPr>
        <w:t>tionb</w:t>
      </w:r>
      <w:r w:rsidRPr="00B95FDA">
        <w:rPr>
          <w:spacing w:val="-1"/>
          <w:sz w:val="24"/>
          <w:szCs w:val="24"/>
        </w:rPr>
        <w:t>e</w:t>
      </w:r>
      <w:r w:rsidRPr="00B95FDA">
        <w:rPr>
          <w:sz w:val="24"/>
          <w:szCs w:val="24"/>
        </w:rPr>
        <w:t>tw</w:t>
      </w:r>
      <w:r w:rsidRPr="00B95FDA">
        <w:rPr>
          <w:spacing w:val="1"/>
          <w:sz w:val="24"/>
          <w:szCs w:val="24"/>
        </w:rPr>
        <w:t>e</w:t>
      </w:r>
      <w:r w:rsidRPr="00B95FDA">
        <w:rPr>
          <w:spacing w:val="-1"/>
          <w:sz w:val="24"/>
          <w:szCs w:val="24"/>
        </w:rPr>
        <w:t>e</w:t>
      </w:r>
      <w:r w:rsidRPr="00B95FDA">
        <w:rPr>
          <w:sz w:val="24"/>
          <w:szCs w:val="24"/>
        </w:rPr>
        <w:t>nstudents</w:t>
      </w:r>
      <w:r w:rsidRPr="00B95FDA">
        <w:rPr>
          <w:spacing w:val="2"/>
          <w:sz w:val="24"/>
          <w:szCs w:val="24"/>
        </w:rPr>
        <w:t>o</w:t>
      </w:r>
      <w:r w:rsidRPr="00B95FDA">
        <w:rPr>
          <w:sz w:val="24"/>
          <w:szCs w:val="24"/>
        </w:rPr>
        <w:t>n</w:t>
      </w:r>
      <w:r w:rsidRPr="00B95FDA">
        <w:rPr>
          <w:spacing w:val="-1"/>
          <w:sz w:val="24"/>
          <w:szCs w:val="24"/>
        </w:rPr>
        <w:t>c</w:t>
      </w:r>
      <w:r w:rsidRPr="00B95FDA">
        <w:rPr>
          <w:sz w:val="24"/>
          <w:szCs w:val="24"/>
        </w:rPr>
        <w:t>o</w:t>
      </w:r>
      <w:r w:rsidRPr="00B95FDA">
        <w:rPr>
          <w:spacing w:val="1"/>
          <w:sz w:val="24"/>
          <w:szCs w:val="24"/>
        </w:rPr>
        <w:t>m</w:t>
      </w:r>
      <w:r w:rsidRPr="00B95FDA">
        <w:rPr>
          <w:sz w:val="24"/>
          <w:szCs w:val="24"/>
        </w:rPr>
        <w:t>monp</w:t>
      </w:r>
      <w:r w:rsidRPr="00B95FDA">
        <w:rPr>
          <w:spacing w:val="-1"/>
          <w:sz w:val="24"/>
          <w:szCs w:val="24"/>
        </w:rPr>
        <w:t>r</w:t>
      </w:r>
      <w:r w:rsidRPr="00B95FDA">
        <w:rPr>
          <w:sz w:val="24"/>
          <w:szCs w:val="24"/>
        </w:rPr>
        <w:t>oj</w:t>
      </w:r>
      <w:r w:rsidRPr="00B95FDA">
        <w:rPr>
          <w:spacing w:val="1"/>
          <w:sz w:val="24"/>
          <w:szCs w:val="24"/>
        </w:rPr>
        <w:t>e</w:t>
      </w:r>
      <w:r w:rsidRPr="00B95FDA">
        <w:rPr>
          <w:spacing w:val="-1"/>
          <w:sz w:val="24"/>
          <w:szCs w:val="24"/>
        </w:rPr>
        <w:t>c</w:t>
      </w:r>
      <w:r w:rsidRPr="00B95FDA">
        <w:rPr>
          <w:sz w:val="24"/>
          <w:szCs w:val="24"/>
        </w:rPr>
        <w:t>ts</w:t>
      </w:r>
      <w:r w:rsidRPr="00B95FDA">
        <w:rPr>
          <w:spacing w:val="-1"/>
          <w:sz w:val="24"/>
          <w:szCs w:val="24"/>
        </w:rPr>
        <w:t>a</w:t>
      </w:r>
      <w:r w:rsidRPr="00B95FDA">
        <w:rPr>
          <w:spacing w:val="2"/>
          <w:sz w:val="24"/>
          <w:szCs w:val="24"/>
        </w:rPr>
        <w:t>nd</w:t>
      </w:r>
      <w:r w:rsidRPr="00B95FDA">
        <w:rPr>
          <w:sz w:val="24"/>
          <w:szCs w:val="24"/>
        </w:rPr>
        <w:t>tasks</w:t>
      </w:r>
      <w:r w:rsidRPr="00B95FDA">
        <w:rPr>
          <w:spacing w:val="-1"/>
          <w:sz w:val="24"/>
          <w:szCs w:val="24"/>
        </w:rPr>
        <w:t>e</w:t>
      </w:r>
      <w:r w:rsidRPr="00B95FDA">
        <w:rPr>
          <w:spacing w:val="1"/>
          <w:sz w:val="24"/>
          <w:szCs w:val="24"/>
        </w:rPr>
        <w:t>a</w:t>
      </w:r>
      <w:r w:rsidRPr="00B95FDA">
        <w:rPr>
          <w:spacing w:val="-1"/>
          <w:sz w:val="24"/>
          <w:szCs w:val="24"/>
        </w:rPr>
        <w:t>c</w:t>
      </w:r>
      <w:r w:rsidRPr="00B95FDA">
        <w:rPr>
          <w:sz w:val="24"/>
          <w:szCs w:val="24"/>
        </w:rPr>
        <w:t>hstudentp</w:t>
      </w:r>
      <w:r w:rsidRPr="00B95FDA">
        <w:rPr>
          <w:spacing w:val="1"/>
          <w:sz w:val="24"/>
          <w:szCs w:val="24"/>
        </w:rPr>
        <w:t>e</w:t>
      </w:r>
      <w:r w:rsidRPr="00B95FDA">
        <w:rPr>
          <w:sz w:val="24"/>
          <w:szCs w:val="24"/>
        </w:rPr>
        <w:t>r</w:t>
      </w:r>
      <w:r w:rsidRPr="00B95FDA">
        <w:rPr>
          <w:spacing w:val="-1"/>
          <w:sz w:val="24"/>
          <w:szCs w:val="24"/>
        </w:rPr>
        <w:t>f</w:t>
      </w:r>
      <w:r w:rsidRPr="00B95FDA">
        <w:rPr>
          <w:sz w:val="24"/>
          <w:szCs w:val="24"/>
        </w:rPr>
        <w:t>o</w:t>
      </w:r>
      <w:r w:rsidRPr="00B95FDA">
        <w:rPr>
          <w:spacing w:val="1"/>
          <w:sz w:val="24"/>
          <w:szCs w:val="24"/>
        </w:rPr>
        <w:t>r</w:t>
      </w:r>
      <w:r w:rsidRPr="00B95FDA">
        <w:rPr>
          <w:sz w:val="24"/>
          <w:szCs w:val="24"/>
        </w:rPr>
        <w:t>mshisind</w:t>
      </w:r>
      <w:r w:rsidRPr="00B95FDA">
        <w:rPr>
          <w:spacing w:val="1"/>
          <w:sz w:val="24"/>
          <w:szCs w:val="24"/>
        </w:rPr>
        <w:t>i</w:t>
      </w:r>
      <w:r w:rsidRPr="00B95FDA">
        <w:rPr>
          <w:sz w:val="24"/>
          <w:szCs w:val="24"/>
        </w:rPr>
        <w:t>vidualtasksinagroupproj</w:t>
      </w:r>
      <w:r w:rsidRPr="00B95FDA">
        <w:rPr>
          <w:spacing w:val="1"/>
          <w:sz w:val="24"/>
          <w:szCs w:val="24"/>
        </w:rPr>
        <w:t>e</w:t>
      </w:r>
      <w:r w:rsidRPr="00B95FDA">
        <w:rPr>
          <w:spacing w:val="-1"/>
          <w:sz w:val="24"/>
          <w:szCs w:val="24"/>
        </w:rPr>
        <w:t>c</w:t>
      </w:r>
      <w:r w:rsidRPr="00B95FDA">
        <w:rPr>
          <w:sz w:val="24"/>
          <w:szCs w:val="24"/>
        </w:rPr>
        <w:t>t,</w:t>
      </w:r>
      <w:r w:rsidRPr="00B95FDA">
        <w:rPr>
          <w:spacing w:val="-1"/>
          <w:sz w:val="24"/>
          <w:szCs w:val="24"/>
        </w:rPr>
        <w:t>a</w:t>
      </w:r>
      <w:r w:rsidRPr="00B95FDA">
        <w:rPr>
          <w:sz w:val="24"/>
          <w:szCs w:val="24"/>
        </w:rPr>
        <w:t>ndt</w:t>
      </w:r>
      <w:r w:rsidRPr="00B95FDA">
        <w:rPr>
          <w:spacing w:val="3"/>
          <w:sz w:val="24"/>
          <w:szCs w:val="24"/>
        </w:rPr>
        <w:t>h</w:t>
      </w:r>
      <w:r w:rsidRPr="00B95FDA">
        <w:rPr>
          <w:sz w:val="24"/>
          <w:szCs w:val="24"/>
        </w:rPr>
        <w:t>e</w:t>
      </w:r>
      <w:r w:rsidRPr="00B95FDA">
        <w:rPr>
          <w:spacing w:val="-1"/>
          <w:sz w:val="24"/>
          <w:szCs w:val="24"/>
        </w:rPr>
        <w:t>re</w:t>
      </w:r>
      <w:r w:rsidRPr="00B95FDA">
        <w:rPr>
          <w:sz w:val="24"/>
          <w:szCs w:val="24"/>
        </w:rPr>
        <w:t>su</w:t>
      </w:r>
      <w:r w:rsidRPr="00B95FDA">
        <w:rPr>
          <w:spacing w:val="1"/>
          <w:sz w:val="24"/>
          <w:szCs w:val="24"/>
        </w:rPr>
        <w:t>l</w:t>
      </w:r>
      <w:r w:rsidRPr="00B95FDA">
        <w:rPr>
          <w:sz w:val="24"/>
          <w:szCs w:val="24"/>
        </w:rPr>
        <w:t>ts</w:t>
      </w:r>
      <w:r w:rsidRPr="00B95FDA">
        <w:rPr>
          <w:spacing w:val="-1"/>
          <w:sz w:val="24"/>
          <w:szCs w:val="24"/>
        </w:rPr>
        <w:t>a</w:t>
      </w:r>
      <w:r w:rsidRPr="00B95FDA">
        <w:rPr>
          <w:sz w:val="24"/>
          <w:szCs w:val="24"/>
        </w:rPr>
        <w:t>resu</w:t>
      </w:r>
      <w:r w:rsidRPr="00B95FDA">
        <w:rPr>
          <w:spacing w:val="1"/>
          <w:sz w:val="24"/>
          <w:szCs w:val="24"/>
        </w:rPr>
        <w:t>m</w:t>
      </w:r>
      <w:r w:rsidRPr="00B95FDA">
        <w:rPr>
          <w:sz w:val="24"/>
          <w:szCs w:val="24"/>
        </w:rPr>
        <w:t>m</w:t>
      </w:r>
      <w:r w:rsidRPr="00B95FDA">
        <w:rPr>
          <w:spacing w:val="-1"/>
          <w:sz w:val="24"/>
          <w:szCs w:val="24"/>
        </w:rPr>
        <w:t>ar</w:t>
      </w:r>
      <w:r w:rsidRPr="00B95FDA">
        <w:rPr>
          <w:sz w:val="24"/>
          <w:szCs w:val="24"/>
        </w:rPr>
        <w:t>i</w:t>
      </w:r>
      <w:r w:rsidRPr="00B95FDA">
        <w:rPr>
          <w:spacing w:val="-1"/>
          <w:sz w:val="24"/>
          <w:szCs w:val="24"/>
        </w:rPr>
        <w:t>ze</w:t>
      </w:r>
      <w:r w:rsidRPr="00B95FDA">
        <w:rPr>
          <w:sz w:val="24"/>
          <w:szCs w:val="24"/>
        </w:rPr>
        <w:t>d inajointdo</w:t>
      </w:r>
      <w:r w:rsidRPr="00B95FDA">
        <w:rPr>
          <w:spacing w:val="-1"/>
          <w:sz w:val="24"/>
          <w:szCs w:val="24"/>
        </w:rPr>
        <w:t>c</w:t>
      </w:r>
      <w:r w:rsidRPr="00B95FDA">
        <w:rPr>
          <w:sz w:val="24"/>
          <w:szCs w:val="24"/>
        </w:rPr>
        <w:t xml:space="preserve">ument. </w:t>
      </w:r>
      <w:r w:rsidRPr="00B95FDA">
        <w:rPr>
          <w:spacing w:val="1"/>
          <w:sz w:val="24"/>
          <w:szCs w:val="24"/>
        </w:rPr>
        <w:t>S</w:t>
      </w:r>
      <w:r w:rsidRPr="00B95FDA">
        <w:rPr>
          <w:sz w:val="24"/>
          <w:szCs w:val="24"/>
        </w:rPr>
        <w:t>t</w:t>
      </w:r>
      <w:r w:rsidRPr="00B95FDA">
        <w:rPr>
          <w:spacing w:val="-2"/>
          <w:sz w:val="24"/>
          <w:szCs w:val="24"/>
        </w:rPr>
        <w:t>u</w:t>
      </w:r>
      <w:r w:rsidRPr="00B95FDA">
        <w:rPr>
          <w:sz w:val="24"/>
          <w:szCs w:val="24"/>
        </w:rPr>
        <w:t>d</w:t>
      </w:r>
      <w:r w:rsidRPr="00B95FDA">
        <w:rPr>
          <w:spacing w:val="-1"/>
          <w:sz w:val="24"/>
          <w:szCs w:val="24"/>
        </w:rPr>
        <w:t>e</w:t>
      </w:r>
      <w:r w:rsidRPr="00B95FDA">
        <w:rPr>
          <w:sz w:val="24"/>
          <w:szCs w:val="24"/>
        </w:rPr>
        <w:t>nts</w:t>
      </w:r>
      <w:r w:rsidRPr="00B95FDA">
        <w:rPr>
          <w:spacing w:val="-1"/>
          <w:sz w:val="24"/>
          <w:szCs w:val="24"/>
        </w:rPr>
        <w:t>ca</w:t>
      </w:r>
      <w:r w:rsidRPr="00B95FDA">
        <w:rPr>
          <w:sz w:val="24"/>
          <w:szCs w:val="24"/>
        </w:rPr>
        <w:t>n"ass</w:t>
      </w:r>
      <w:r w:rsidRPr="00B95FDA">
        <w:rPr>
          <w:spacing w:val="-1"/>
          <w:sz w:val="24"/>
          <w:szCs w:val="24"/>
        </w:rPr>
        <w:t>e</w:t>
      </w:r>
      <w:r w:rsidRPr="00B95FDA">
        <w:rPr>
          <w:sz w:val="24"/>
          <w:szCs w:val="24"/>
        </w:rPr>
        <w:t>ss"</w:t>
      </w:r>
      <w:r w:rsidRPr="00B95FDA">
        <w:rPr>
          <w:spacing w:val="-1"/>
          <w:sz w:val="24"/>
          <w:szCs w:val="24"/>
        </w:rPr>
        <w:t>a</w:t>
      </w:r>
      <w:r w:rsidRPr="00B95FDA">
        <w:rPr>
          <w:sz w:val="24"/>
          <w:szCs w:val="24"/>
        </w:rPr>
        <w:t>nd</w:t>
      </w:r>
      <w:r w:rsidRPr="00B95FDA">
        <w:rPr>
          <w:spacing w:val="1"/>
          <w:sz w:val="24"/>
          <w:szCs w:val="24"/>
        </w:rPr>
        <w:t>e</w:t>
      </w:r>
      <w:r w:rsidRPr="00B95FDA">
        <w:rPr>
          <w:sz w:val="24"/>
          <w:szCs w:val="24"/>
        </w:rPr>
        <w:t>dittheir</w:t>
      </w:r>
      <w:r w:rsidRPr="00B95FDA">
        <w:rPr>
          <w:spacing w:val="-1"/>
          <w:sz w:val="24"/>
          <w:szCs w:val="24"/>
        </w:rPr>
        <w:t>c</w:t>
      </w:r>
      <w:r w:rsidRPr="00B95FDA">
        <w:rPr>
          <w:sz w:val="24"/>
          <w:szCs w:val="24"/>
        </w:rPr>
        <w:t>oll</w:t>
      </w:r>
      <w:r w:rsidRPr="00B95FDA">
        <w:rPr>
          <w:spacing w:val="-1"/>
          <w:sz w:val="24"/>
          <w:szCs w:val="24"/>
        </w:rPr>
        <w:t>ea</w:t>
      </w:r>
      <w:r w:rsidRPr="00B95FDA">
        <w:rPr>
          <w:sz w:val="24"/>
          <w:szCs w:val="24"/>
        </w:rPr>
        <w:t>gu</w:t>
      </w:r>
      <w:r w:rsidRPr="00B95FDA">
        <w:rPr>
          <w:spacing w:val="-1"/>
          <w:sz w:val="24"/>
          <w:szCs w:val="24"/>
        </w:rPr>
        <w:t>e</w:t>
      </w:r>
      <w:r w:rsidRPr="00B95FDA">
        <w:rPr>
          <w:sz w:val="24"/>
          <w:szCs w:val="24"/>
        </w:rPr>
        <w:t>s’</w:t>
      </w:r>
      <w:r w:rsidRPr="00B95FDA">
        <w:rPr>
          <w:spacing w:val="-1"/>
          <w:sz w:val="24"/>
          <w:szCs w:val="24"/>
        </w:rPr>
        <w:t>a</w:t>
      </w:r>
      <w:r w:rsidRPr="00B95FDA">
        <w:rPr>
          <w:sz w:val="24"/>
          <w:szCs w:val="24"/>
        </w:rPr>
        <w:t>ssignmentsorproj</w:t>
      </w:r>
      <w:r w:rsidRPr="00B95FDA">
        <w:rPr>
          <w:spacing w:val="-1"/>
          <w:sz w:val="24"/>
          <w:szCs w:val="24"/>
        </w:rPr>
        <w:t>ec</w:t>
      </w:r>
      <w:r w:rsidRPr="00B95FDA">
        <w:rPr>
          <w:sz w:val="24"/>
          <w:szCs w:val="24"/>
        </w:rPr>
        <w:t>two</w:t>
      </w:r>
      <w:r w:rsidRPr="00B95FDA">
        <w:rPr>
          <w:spacing w:val="-1"/>
          <w:sz w:val="24"/>
          <w:szCs w:val="24"/>
        </w:rPr>
        <w:t>r</w:t>
      </w:r>
      <w:r w:rsidRPr="00B95FDA">
        <w:rPr>
          <w:spacing w:val="2"/>
          <w:sz w:val="24"/>
          <w:szCs w:val="24"/>
        </w:rPr>
        <w:t xml:space="preserve">ks </w:t>
      </w:r>
      <w:r w:rsidRPr="00B95FDA">
        <w:rPr>
          <w:sz w:val="24"/>
          <w:szCs w:val="24"/>
        </w:rPr>
        <w:t>during</w:t>
      </w:r>
      <w:r w:rsidRPr="00B95FDA">
        <w:rPr>
          <w:spacing w:val="-1"/>
          <w:sz w:val="24"/>
          <w:szCs w:val="24"/>
        </w:rPr>
        <w:t>c</w:t>
      </w:r>
      <w:r w:rsidRPr="00B95FDA">
        <w:rPr>
          <w:sz w:val="24"/>
          <w:szCs w:val="24"/>
        </w:rPr>
        <w:t>oll</w:t>
      </w:r>
      <w:r w:rsidRPr="00B95FDA">
        <w:rPr>
          <w:spacing w:val="-1"/>
          <w:sz w:val="24"/>
          <w:szCs w:val="24"/>
        </w:rPr>
        <w:t>a</w:t>
      </w:r>
      <w:r w:rsidRPr="00B95FDA">
        <w:rPr>
          <w:sz w:val="24"/>
          <w:szCs w:val="24"/>
        </w:rPr>
        <w:t>bo</w:t>
      </w:r>
      <w:r w:rsidRPr="00B95FDA">
        <w:rPr>
          <w:spacing w:val="-1"/>
          <w:sz w:val="24"/>
          <w:szCs w:val="24"/>
        </w:rPr>
        <w:t>ra</w:t>
      </w:r>
      <w:r w:rsidRPr="00B95FDA">
        <w:rPr>
          <w:sz w:val="24"/>
          <w:szCs w:val="24"/>
        </w:rPr>
        <w:t>tion,wh</w:t>
      </w:r>
      <w:r w:rsidRPr="00B95FDA">
        <w:rPr>
          <w:spacing w:val="1"/>
          <w:sz w:val="24"/>
          <w:szCs w:val="24"/>
        </w:rPr>
        <w:t>i</w:t>
      </w:r>
      <w:r w:rsidRPr="00B95FDA">
        <w:rPr>
          <w:spacing w:val="-1"/>
          <w:sz w:val="24"/>
          <w:szCs w:val="24"/>
        </w:rPr>
        <w:t>c</w:t>
      </w:r>
      <w:r w:rsidRPr="00B95FDA">
        <w:rPr>
          <w:sz w:val="24"/>
          <w:szCs w:val="24"/>
        </w:rPr>
        <w:t>hl</w:t>
      </w:r>
      <w:r w:rsidRPr="00B95FDA">
        <w:rPr>
          <w:spacing w:val="-1"/>
          <w:sz w:val="24"/>
          <w:szCs w:val="24"/>
        </w:rPr>
        <w:t>ea</w:t>
      </w:r>
      <w:r w:rsidRPr="00B95FDA">
        <w:rPr>
          <w:sz w:val="24"/>
          <w:szCs w:val="24"/>
        </w:rPr>
        <w:t>dstod</w:t>
      </w:r>
      <w:r w:rsidRPr="00B95FDA">
        <w:rPr>
          <w:spacing w:val="-1"/>
          <w:sz w:val="24"/>
          <w:szCs w:val="24"/>
        </w:rPr>
        <w:t>e</w:t>
      </w:r>
      <w:r w:rsidRPr="00B95FDA">
        <w:rPr>
          <w:sz w:val="24"/>
          <w:szCs w:val="24"/>
        </w:rPr>
        <w:t>v</w:t>
      </w:r>
      <w:r w:rsidRPr="00B95FDA">
        <w:rPr>
          <w:spacing w:val="-1"/>
          <w:sz w:val="24"/>
          <w:szCs w:val="24"/>
        </w:rPr>
        <w:t>e</w:t>
      </w:r>
      <w:r w:rsidRPr="00B95FDA">
        <w:rPr>
          <w:sz w:val="24"/>
          <w:szCs w:val="24"/>
        </w:rPr>
        <w:t>lopm</w:t>
      </w:r>
      <w:r w:rsidRPr="00B95FDA">
        <w:rPr>
          <w:spacing w:val="-1"/>
          <w:sz w:val="24"/>
          <w:szCs w:val="24"/>
        </w:rPr>
        <w:t>e</w:t>
      </w:r>
      <w:r w:rsidRPr="00B95FDA">
        <w:rPr>
          <w:sz w:val="24"/>
          <w:szCs w:val="24"/>
        </w:rPr>
        <w:t>ntof</w:t>
      </w:r>
      <w:r w:rsidRPr="00B95FDA">
        <w:rPr>
          <w:spacing w:val="-1"/>
          <w:sz w:val="24"/>
          <w:szCs w:val="24"/>
        </w:rPr>
        <w:t>c</w:t>
      </w:r>
      <w:r w:rsidRPr="00B95FDA">
        <w:rPr>
          <w:sz w:val="24"/>
          <w:szCs w:val="24"/>
        </w:rPr>
        <w:t>ritic</w:t>
      </w:r>
      <w:r w:rsidRPr="00B95FDA">
        <w:rPr>
          <w:spacing w:val="-1"/>
          <w:sz w:val="24"/>
          <w:szCs w:val="24"/>
        </w:rPr>
        <w:t>a</w:t>
      </w:r>
      <w:r w:rsidRPr="00B95FDA">
        <w:rPr>
          <w:sz w:val="24"/>
          <w:szCs w:val="24"/>
        </w:rPr>
        <w:t>lthinking,sk</w:t>
      </w:r>
      <w:r w:rsidRPr="00B95FDA">
        <w:rPr>
          <w:spacing w:val="1"/>
          <w:sz w:val="24"/>
          <w:szCs w:val="24"/>
        </w:rPr>
        <w:t>il</w:t>
      </w:r>
      <w:r w:rsidRPr="00B95FDA">
        <w:rPr>
          <w:sz w:val="24"/>
          <w:szCs w:val="24"/>
        </w:rPr>
        <w:t>lsfor</w:t>
      </w:r>
      <w:r w:rsidRPr="00B95FDA">
        <w:rPr>
          <w:spacing w:val="-1"/>
          <w:sz w:val="24"/>
          <w:szCs w:val="24"/>
        </w:rPr>
        <w:t>a</w:t>
      </w:r>
      <w:r w:rsidRPr="00B95FDA">
        <w:rPr>
          <w:sz w:val="24"/>
          <w:szCs w:val="24"/>
        </w:rPr>
        <w:t>n</w:t>
      </w:r>
      <w:r w:rsidRPr="00B95FDA">
        <w:rPr>
          <w:spacing w:val="-1"/>
          <w:sz w:val="24"/>
          <w:szCs w:val="24"/>
        </w:rPr>
        <w:t>a</w:t>
      </w:r>
      <w:r w:rsidRPr="00B95FDA">
        <w:rPr>
          <w:sz w:val="24"/>
          <w:szCs w:val="24"/>
        </w:rPr>
        <w:t>ly</w:t>
      </w:r>
      <w:r w:rsidRPr="00B95FDA">
        <w:rPr>
          <w:spacing w:val="1"/>
          <w:sz w:val="24"/>
          <w:szCs w:val="24"/>
        </w:rPr>
        <w:t>s</w:t>
      </w:r>
      <w:r w:rsidRPr="00B95FDA">
        <w:rPr>
          <w:sz w:val="24"/>
          <w:szCs w:val="24"/>
        </w:rPr>
        <w:t>is</w:t>
      </w:r>
      <w:r w:rsidRPr="00B95FDA">
        <w:rPr>
          <w:spacing w:val="-1"/>
          <w:sz w:val="24"/>
          <w:szCs w:val="24"/>
        </w:rPr>
        <w:t>a</w:t>
      </w:r>
      <w:r w:rsidRPr="00B95FDA">
        <w:rPr>
          <w:sz w:val="24"/>
          <w:szCs w:val="24"/>
        </w:rPr>
        <w:t>nd</w:t>
      </w:r>
      <w:r w:rsidRPr="00B95FDA">
        <w:rPr>
          <w:spacing w:val="-1"/>
          <w:sz w:val="24"/>
          <w:szCs w:val="24"/>
        </w:rPr>
        <w:t>e</w:t>
      </w:r>
      <w:r w:rsidRPr="00B95FDA">
        <w:rPr>
          <w:sz w:val="24"/>
          <w:szCs w:val="24"/>
        </w:rPr>
        <w:t>v</w:t>
      </w:r>
      <w:r w:rsidRPr="00B95FDA">
        <w:rPr>
          <w:spacing w:val="-1"/>
          <w:sz w:val="24"/>
          <w:szCs w:val="24"/>
        </w:rPr>
        <w:t>a</w:t>
      </w:r>
      <w:r w:rsidRPr="00B95FDA">
        <w:rPr>
          <w:sz w:val="24"/>
          <w:szCs w:val="24"/>
        </w:rPr>
        <w:t>luation,motiv</w:t>
      </w:r>
      <w:r w:rsidRPr="00B95FDA">
        <w:rPr>
          <w:spacing w:val="-1"/>
          <w:sz w:val="24"/>
          <w:szCs w:val="24"/>
        </w:rPr>
        <w:t>a</w:t>
      </w:r>
      <w:r w:rsidRPr="00B95FDA">
        <w:rPr>
          <w:sz w:val="24"/>
          <w:szCs w:val="24"/>
        </w:rPr>
        <w:t>te</w:t>
      </w:r>
      <w:r w:rsidRPr="00B95FDA">
        <w:rPr>
          <w:spacing w:val="2"/>
          <w:sz w:val="24"/>
          <w:szCs w:val="24"/>
        </w:rPr>
        <w:t>ow</w:t>
      </w:r>
      <w:r w:rsidRPr="00B95FDA">
        <w:rPr>
          <w:sz w:val="24"/>
          <w:szCs w:val="24"/>
        </w:rPr>
        <w:t>nopinion,</w:t>
      </w:r>
      <w:r w:rsidRPr="00B95FDA">
        <w:rPr>
          <w:spacing w:val="-1"/>
          <w:sz w:val="24"/>
          <w:szCs w:val="24"/>
        </w:rPr>
        <w:t>e</w:t>
      </w:r>
      <w:r w:rsidRPr="00B95FDA">
        <w:rPr>
          <w:sz w:val="24"/>
          <w:szCs w:val="24"/>
        </w:rPr>
        <w:t>tc.Co</w:t>
      </w:r>
      <w:r w:rsidRPr="00B95FDA">
        <w:rPr>
          <w:spacing w:val="1"/>
          <w:sz w:val="24"/>
          <w:szCs w:val="24"/>
        </w:rPr>
        <w:t>l</w:t>
      </w:r>
      <w:r w:rsidRPr="00B95FDA">
        <w:rPr>
          <w:sz w:val="24"/>
          <w:szCs w:val="24"/>
        </w:rPr>
        <w:t>l</w:t>
      </w:r>
      <w:r w:rsidRPr="00B95FDA">
        <w:rPr>
          <w:spacing w:val="-1"/>
          <w:sz w:val="24"/>
          <w:szCs w:val="24"/>
        </w:rPr>
        <w:t>a</w:t>
      </w:r>
      <w:r w:rsidRPr="00B95FDA">
        <w:rPr>
          <w:sz w:val="24"/>
          <w:szCs w:val="24"/>
        </w:rPr>
        <w:t>bo</w:t>
      </w:r>
      <w:r w:rsidRPr="00B95FDA">
        <w:rPr>
          <w:spacing w:val="2"/>
          <w:sz w:val="24"/>
          <w:szCs w:val="24"/>
        </w:rPr>
        <w:t>r</w:t>
      </w:r>
      <w:r w:rsidRPr="00B95FDA">
        <w:rPr>
          <w:spacing w:val="1"/>
          <w:sz w:val="24"/>
          <w:szCs w:val="24"/>
        </w:rPr>
        <w:t>a</w:t>
      </w:r>
      <w:r w:rsidRPr="00B95FDA">
        <w:rPr>
          <w:sz w:val="24"/>
          <w:szCs w:val="24"/>
        </w:rPr>
        <w:t>tion</w:t>
      </w:r>
      <w:r w:rsidRPr="00B95FDA">
        <w:rPr>
          <w:spacing w:val="-1"/>
          <w:sz w:val="24"/>
          <w:szCs w:val="24"/>
        </w:rPr>
        <w:t>e</w:t>
      </w:r>
      <w:r w:rsidRPr="00B95FDA">
        <w:rPr>
          <w:sz w:val="24"/>
          <w:szCs w:val="24"/>
        </w:rPr>
        <w:t>n</w:t>
      </w:r>
      <w:r w:rsidRPr="00B95FDA">
        <w:rPr>
          <w:spacing w:val="-1"/>
          <w:sz w:val="24"/>
          <w:szCs w:val="24"/>
        </w:rPr>
        <w:t>c</w:t>
      </w:r>
      <w:r w:rsidRPr="00B95FDA">
        <w:rPr>
          <w:sz w:val="24"/>
          <w:szCs w:val="24"/>
        </w:rPr>
        <w:t>ou</w:t>
      </w:r>
      <w:r w:rsidRPr="00B95FDA">
        <w:rPr>
          <w:spacing w:val="-1"/>
          <w:sz w:val="24"/>
          <w:szCs w:val="24"/>
        </w:rPr>
        <w:t>ra</w:t>
      </w:r>
      <w:r w:rsidRPr="00B95FDA">
        <w:rPr>
          <w:spacing w:val="2"/>
          <w:sz w:val="24"/>
          <w:szCs w:val="24"/>
        </w:rPr>
        <w:t>g</w:t>
      </w:r>
      <w:r w:rsidRPr="00B95FDA">
        <w:rPr>
          <w:spacing w:val="-1"/>
          <w:sz w:val="24"/>
          <w:szCs w:val="24"/>
        </w:rPr>
        <w:t>e</w:t>
      </w:r>
      <w:r w:rsidRPr="00B95FDA">
        <w:rPr>
          <w:sz w:val="24"/>
          <w:szCs w:val="24"/>
        </w:rPr>
        <w:t>sl</w:t>
      </w:r>
      <w:r w:rsidRPr="00B95FDA">
        <w:rPr>
          <w:spacing w:val="1"/>
          <w:sz w:val="24"/>
          <w:szCs w:val="24"/>
        </w:rPr>
        <w:t>e</w:t>
      </w:r>
      <w:r w:rsidRPr="00B95FDA">
        <w:rPr>
          <w:spacing w:val="-1"/>
          <w:sz w:val="24"/>
          <w:szCs w:val="24"/>
        </w:rPr>
        <w:t>ar</w:t>
      </w:r>
      <w:r w:rsidRPr="00B95FDA">
        <w:rPr>
          <w:sz w:val="24"/>
          <w:szCs w:val="24"/>
        </w:rPr>
        <w:t>n</w:t>
      </w:r>
      <w:r w:rsidRPr="00B95FDA">
        <w:rPr>
          <w:spacing w:val="1"/>
          <w:sz w:val="24"/>
          <w:szCs w:val="24"/>
        </w:rPr>
        <w:t>e</w:t>
      </w:r>
      <w:r w:rsidRPr="00B95FDA">
        <w:rPr>
          <w:spacing w:val="-1"/>
          <w:sz w:val="24"/>
          <w:szCs w:val="24"/>
        </w:rPr>
        <w:t>r</w:t>
      </w:r>
      <w:r w:rsidRPr="00B95FDA">
        <w:rPr>
          <w:sz w:val="24"/>
          <w:szCs w:val="24"/>
        </w:rPr>
        <w:t>stoparti</w:t>
      </w:r>
      <w:r w:rsidRPr="00B95FDA">
        <w:rPr>
          <w:spacing w:val="-1"/>
          <w:sz w:val="24"/>
          <w:szCs w:val="24"/>
        </w:rPr>
        <w:t>c</w:t>
      </w:r>
      <w:r w:rsidRPr="00B95FDA">
        <w:rPr>
          <w:sz w:val="24"/>
          <w:szCs w:val="24"/>
        </w:rPr>
        <w:t>ipate</w:t>
      </w:r>
      <w:r w:rsidRPr="00B95FDA">
        <w:rPr>
          <w:spacing w:val="-1"/>
          <w:sz w:val="24"/>
          <w:szCs w:val="24"/>
        </w:rPr>
        <w:t>ac</w:t>
      </w:r>
      <w:r w:rsidRPr="00B95FDA">
        <w:rPr>
          <w:sz w:val="24"/>
          <w:szCs w:val="24"/>
        </w:rPr>
        <w:t>tiv</w:t>
      </w:r>
      <w:r w:rsidRPr="00B95FDA">
        <w:rPr>
          <w:spacing w:val="-1"/>
          <w:sz w:val="24"/>
          <w:szCs w:val="24"/>
        </w:rPr>
        <w:t>e</w:t>
      </w:r>
      <w:r w:rsidRPr="00B95FDA">
        <w:rPr>
          <w:sz w:val="24"/>
          <w:szCs w:val="24"/>
        </w:rPr>
        <w:t>lyin p</w:t>
      </w:r>
      <w:r w:rsidRPr="00B95FDA">
        <w:rPr>
          <w:spacing w:val="-1"/>
          <w:sz w:val="24"/>
          <w:szCs w:val="24"/>
        </w:rPr>
        <w:t>erf</w:t>
      </w:r>
      <w:r w:rsidRPr="00B95FDA">
        <w:rPr>
          <w:sz w:val="24"/>
          <w:szCs w:val="24"/>
        </w:rPr>
        <w:t>ormingdif</w:t>
      </w:r>
      <w:r w:rsidRPr="00B95FDA">
        <w:rPr>
          <w:spacing w:val="2"/>
          <w:sz w:val="24"/>
          <w:szCs w:val="24"/>
        </w:rPr>
        <w:t>f</w:t>
      </w:r>
      <w:r w:rsidRPr="00B95FDA">
        <w:rPr>
          <w:spacing w:val="-1"/>
          <w:sz w:val="24"/>
          <w:szCs w:val="24"/>
        </w:rPr>
        <w:t>e</w:t>
      </w:r>
      <w:r w:rsidRPr="00B95FDA">
        <w:rPr>
          <w:spacing w:val="2"/>
          <w:sz w:val="24"/>
          <w:szCs w:val="24"/>
        </w:rPr>
        <w:t>r</w:t>
      </w:r>
      <w:r w:rsidRPr="00B95FDA">
        <w:rPr>
          <w:spacing w:val="-1"/>
          <w:sz w:val="24"/>
          <w:szCs w:val="24"/>
        </w:rPr>
        <w:t>e</w:t>
      </w:r>
      <w:r w:rsidRPr="00B95FDA">
        <w:rPr>
          <w:sz w:val="24"/>
          <w:szCs w:val="24"/>
        </w:rPr>
        <w:t>ntta</w:t>
      </w:r>
      <w:r w:rsidRPr="00B95FDA">
        <w:rPr>
          <w:spacing w:val="2"/>
          <w:sz w:val="24"/>
          <w:szCs w:val="24"/>
        </w:rPr>
        <w:t>s</w:t>
      </w:r>
      <w:r w:rsidRPr="00B95FDA">
        <w:rPr>
          <w:sz w:val="24"/>
          <w:szCs w:val="24"/>
        </w:rPr>
        <w:t>ks,b</w:t>
      </w:r>
      <w:r w:rsidRPr="00B95FDA">
        <w:rPr>
          <w:spacing w:val="-1"/>
          <w:sz w:val="24"/>
          <w:szCs w:val="24"/>
        </w:rPr>
        <w:t>eca</w:t>
      </w:r>
      <w:r w:rsidRPr="00B95FDA">
        <w:rPr>
          <w:sz w:val="24"/>
          <w:szCs w:val="24"/>
        </w:rPr>
        <w:t>u</w:t>
      </w:r>
      <w:r w:rsidRPr="00B95FDA">
        <w:rPr>
          <w:spacing w:val="2"/>
          <w:sz w:val="24"/>
          <w:szCs w:val="24"/>
        </w:rPr>
        <w:t>s</w:t>
      </w:r>
      <w:r w:rsidRPr="00B95FDA">
        <w:rPr>
          <w:sz w:val="24"/>
          <w:szCs w:val="24"/>
        </w:rPr>
        <w:t>etheir</w:t>
      </w:r>
      <w:r w:rsidRPr="00B95FDA">
        <w:rPr>
          <w:spacing w:val="-1"/>
          <w:sz w:val="24"/>
          <w:szCs w:val="24"/>
        </w:rPr>
        <w:t>ac</w:t>
      </w:r>
      <w:r w:rsidRPr="00B95FDA">
        <w:rPr>
          <w:sz w:val="24"/>
          <w:szCs w:val="24"/>
        </w:rPr>
        <w:t>tio</w:t>
      </w:r>
      <w:r w:rsidRPr="00B95FDA">
        <w:rPr>
          <w:spacing w:val="2"/>
          <w:sz w:val="24"/>
          <w:szCs w:val="24"/>
        </w:rPr>
        <w:t>n</w:t>
      </w:r>
      <w:r w:rsidRPr="00B95FDA">
        <w:rPr>
          <w:sz w:val="24"/>
          <w:szCs w:val="24"/>
        </w:rPr>
        <w:t>s</w:t>
      </w:r>
      <w:r w:rsidRPr="00B95FDA">
        <w:rPr>
          <w:spacing w:val="-1"/>
          <w:sz w:val="24"/>
          <w:szCs w:val="24"/>
        </w:rPr>
        <w:t>a</w:t>
      </w:r>
      <w:r w:rsidRPr="00B95FDA">
        <w:rPr>
          <w:sz w:val="24"/>
          <w:szCs w:val="24"/>
        </w:rPr>
        <w:t>nd</w:t>
      </w:r>
      <w:r w:rsidRPr="00B95FDA">
        <w:rPr>
          <w:spacing w:val="-1"/>
          <w:sz w:val="24"/>
          <w:szCs w:val="24"/>
        </w:rPr>
        <w:t>re</w:t>
      </w:r>
      <w:r w:rsidRPr="00B95FDA">
        <w:rPr>
          <w:sz w:val="24"/>
          <w:szCs w:val="24"/>
        </w:rPr>
        <w:t>su</w:t>
      </w:r>
      <w:r w:rsidRPr="00B95FDA">
        <w:rPr>
          <w:spacing w:val="1"/>
          <w:sz w:val="24"/>
          <w:szCs w:val="24"/>
        </w:rPr>
        <w:t>l</w:t>
      </w:r>
      <w:r w:rsidRPr="00B95FDA">
        <w:rPr>
          <w:sz w:val="24"/>
          <w:szCs w:val="24"/>
        </w:rPr>
        <w:t>ts</w:t>
      </w:r>
      <w:r w:rsidRPr="00B95FDA">
        <w:rPr>
          <w:spacing w:val="1"/>
          <w:sz w:val="24"/>
          <w:szCs w:val="24"/>
        </w:rPr>
        <w:t>a</w:t>
      </w:r>
      <w:r w:rsidRPr="00B95FDA">
        <w:rPr>
          <w:sz w:val="24"/>
          <w:szCs w:val="24"/>
        </w:rPr>
        <w:t>revi</w:t>
      </w:r>
      <w:r w:rsidRPr="00B95FDA">
        <w:rPr>
          <w:spacing w:val="1"/>
          <w:sz w:val="24"/>
          <w:szCs w:val="24"/>
        </w:rPr>
        <w:t>s</w:t>
      </w:r>
      <w:r w:rsidRPr="00B95FDA">
        <w:rPr>
          <w:sz w:val="24"/>
          <w:szCs w:val="24"/>
        </w:rPr>
        <w:t>ibletoothe</w:t>
      </w:r>
      <w:r w:rsidRPr="00B95FDA">
        <w:rPr>
          <w:spacing w:val="-1"/>
          <w:sz w:val="24"/>
          <w:szCs w:val="24"/>
        </w:rPr>
        <w:t>r</w:t>
      </w:r>
      <w:r w:rsidRPr="00B95FDA">
        <w:rPr>
          <w:sz w:val="24"/>
          <w:szCs w:val="24"/>
        </w:rPr>
        <w:t>s.T</w:t>
      </w:r>
      <w:r w:rsidRPr="00B95FDA">
        <w:rPr>
          <w:spacing w:val="1"/>
          <w:sz w:val="24"/>
          <w:szCs w:val="24"/>
        </w:rPr>
        <w:t>e</w:t>
      </w:r>
      <w:r w:rsidRPr="00B95FDA">
        <w:rPr>
          <w:spacing w:val="-1"/>
          <w:sz w:val="24"/>
          <w:szCs w:val="24"/>
        </w:rPr>
        <w:t>ac</w:t>
      </w:r>
      <w:r w:rsidRPr="00B95FDA">
        <w:rPr>
          <w:sz w:val="24"/>
          <w:szCs w:val="24"/>
        </w:rPr>
        <w:t>h</w:t>
      </w:r>
      <w:r w:rsidRPr="00B95FDA">
        <w:rPr>
          <w:spacing w:val="1"/>
          <w:sz w:val="24"/>
          <w:szCs w:val="24"/>
        </w:rPr>
        <w:t>e</w:t>
      </w:r>
      <w:r w:rsidRPr="00B95FDA">
        <w:rPr>
          <w:spacing w:val="-1"/>
          <w:sz w:val="24"/>
          <w:szCs w:val="24"/>
        </w:rPr>
        <w:t>r</w:t>
      </w:r>
      <w:r w:rsidRPr="00B95FDA">
        <w:rPr>
          <w:sz w:val="24"/>
          <w:szCs w:val="24"/>
        </w:rPr>
        <w:t>s</w:t>
      </w:r>
      <w:r w:rsidRPr="00B95FDA">
        <w:rPr>
          <w:spacing w:val="1"/>
          <w:sz w:val="24"/>
          <w:szCs w:val="24"/>
        </w:rPr>
        <w:t>c</w:t>
      </w:r>
      <w:r w:rsidRPr="00B95FDA">
        <w:rPr>
          <w:spacing w:val="-1"/>
          <w:sz w:val="24"/>
          <w:szCs w:val="24"/>
        </w:rPr>
        <w:t>a</w:t>
      </w:r>
      <w:r w:rsidRPr="00B95FDA">
        <w:rPr>
          <w:sz w:val="24"/>
          <w:szCs w:val="24"/>
        </w:rPr>
        <w:t xml:space="preserve">n </w:t>
      </w:r>
      <w:r w:rsidRPr="00B95FDA">
        <w:rPr>
          <w:spacing w:val="-1"/>
          <w:sz w:val="24"/>
          <w:szCs w:val="24"/>
        </w:rPr>
        <w:t>a</w:t>
      </w:r>
      <w:r w:rsidRPr="00B95FDA">
        <w:rPr>
          <w:sz w:val="24"/>
          <w:szCs w:val="24"/>
        </w:rPr>
        <w:t>ss</w:t>
      </w:r>
      <w:r w:rsidRPr="00B95FDA">
        <w:rPr>
          <w:spacing w:val="-1"/>
          <w:sz w:val="24"/>
          <w:szCs w:val="24"/>
        </w:rPr>
        <w:t>e</w:t>
      </w:r>
      <w:r w:rsidRPr="00B95FDA">
        <w:rPr>
          <w:sz w:val="24"/>
          <w:szCs w:val="24"/>
        </w:rPr>
        <w:t>ssl</w:t>
      </w:r>
      <w:r w:rsidRPr="00B95FDA">
        <w:rPr>
          <w:spacing w:val="-1"/>
          <w:sz w:val="24"/>
          <w:szCs w:val="24"/>
        </w:rPr>
        <w:t>e</w:t>
      </w:r>
      <w:r w:rsidRPr="00B95FDA">
        <w:rPr>
          <w:spacing w:val="1"/>
          <w:sz w:val="24"/>
          <w:szCs w:val="24"/>
        </w:rPr>
        <w:t>a</w:t>
      </w:r>
      <w:r w:rsidRPr="00B95FDA">
        <w:rPr>
          <w:sz w:val="24"/>
          <w:szCs w:val="24"/>
        </w:rPr>
        <w:t>rn</w:t>
      </w:r>
      <w:r w:rsidRPr="00B95FDA">
        <w:rPr>
          <w:spacing w:val="-2"/>
          <w:sz w:val="24"/>
          <w:szCs w:val="24"/>
        </w:rPr>
        <w:t>e</w:t>
      </w:r>
      <w:r w:rsidRPr="00B95FDA">
        <w:rPr>
          <w:sz w:val="24"/>
          <w:szCs w:val="24"/>
        </w:rPr>
        <w:t>rs’knowl</w:t>
      </w:r>
      <w:r w:rsidRPr="00B95FDA">
        <w:rPr>
          <w:spacing w:val="-1"/>
          <w:sz w:val="24"/>
          <w:szCs w:val="24"/>
        </w:rPr>
        <w:t>e</w:t>
      </w:r>
      <w:r w:rsidRPr="00B95FDA">
        <w:rPr>
          <w:spacing w:val="2"/>
          <w:sz w:val="24"/>
          <w:szCs w:val="24"/>
        </w:rPr>
        <w:t>d</w:t>
      </w:r>
      <w:r w:rsidRPr="00B95FDA">
        <w:rPr>
          <w:spacing w:val="1"/>
          <w:sz w:val="24"/>
          <w:szCs w:val="24"/>
        </w:rPr>
        <w:t>g</w:t>
      </w:r>
      <w:r w:rsidRPr="00B95FDA">
        <w:rPr>
          <w:sz w:val="24"/>
          <w:szCs w:val="24"/>
        </w:rPr>
        <w:t>e</w:t>
      </w:r>
      <w:r w:rsidRPr="00B95FDA">
        <w:rPr>
          <w:spacing w:val="-1"/>
          <w:sz w:val="24"/>
          <w:szCs w:val="24"/>
        </w:rPr>
        <w:t>a</w:t>
      </w:r>
      <w:r w:rsidRPr="00B95FDA">
        <w:rPr>
          <w:sz w:val="24"/>
          <w:szCs w:val="24"/>
        </w:rPr>
        <w:t>ndsk</w:t>
      </w:r>
      <w:r w:rsidRPr="00B95FDA">
        <w:rPr>
          <w:spacing w:val="1"/>
          <w:sz w:val="24"/>
          <w:szCs w:val="24"/>
        </w:rPr>
        <w:t>i</w:t>
      </w:r>
      <w:r w:rsidRPr="00B95FDA">
        <w:rPr>
          <w:sz w:val="24"/>
          <w:szCs w:val="24"/>
        </w:rPr>
        <w:t>llsobje</w:t>
      </w:r>
      <w:r w:rsidRPr="00B95FDA">
        <w:rPr>
          <w:spacing w:val="-1"/>
          <w:sz w:val="24"/>
          <w:szCs w:val="24"/>
        </w:rPr>
        <w:t>c</w:t>
      </w:r>
      <w:r w:rsidRPr="00B95FDA">
        <w:rPr>
          <w:sz w:val="24"/>
          <w:szCs w:val="24"/>
        </w:rPr>
        <w:t>tiv</w:t>
      </w:r>
      <w:r w:rsidRPr="00B95FDA">
        <w:rPr>
          <w:spacing w:val="-1"/>
          <w:sz w:val="24"/>
          <w:szCs w:val="24"/>
        </w:rPr>
        <w:t>e</w:t>
      </w:r>
      <w:r w:rsidRPr="00B95FDA">
        <w:rPr>
          <w:sz w:val="24"/>
          <w:szCs w:val="24"/>
        </w:rPr>
        <w:t>ly,sincethe</w:t>
      </w:r>
      <w:r w:rsidRPr="00B95FDA">
        <w:rPr>
          <w:spacing w:val="2"/>
          <w:sz w:val="24"/>
          <w:szCs w:val="24"/>
        </w:rPr>
        <w:t>r</w:t>
      </w:r>
      <w:r w:rsidRPr="00B95FDA">
        <w:rPr>
          <w:sz w:val="24"/>
          <w:szCs w:val="24"/>
        </w:rPr>
        <w:t>e</w:t>
      </w:r>
      <w:r w:rsidRPr="00B95FDA">
        <w:rPr>
          <w:spacing w:val="1"/>
          <w:sz w:val="24"/>
          <w:szCs w:val="24"/>
        </w:rPr>
        <w:t>a</w:t>
      </w:r>
      <w:r w:rsidRPr="00B95FDA">
        <w:rPr>
          <w:spacing w:val="-1"/>
          <w:sz w:val="24"/>
          <w:szCs w:val="24"/>
        </w:rPr>
        <w:t>r</w:t>
      </w:r>
      <w:r w:rsidRPr="00B95FDA">
        <w:rPr>
          <w:sz w:val="24"/>
          <w:szCs w:val="24"/>
        </w:rPr>
        <w:t>e options</w:t>
      </w:r>
      <w:r w:rsidRPr="00B95FDA">
        <w:rPr>
          <w:spacing w:val="3"/>
          <w:sz w:val="24"/>
          <w:szCs w:val="24"/>
        </w:rPr>
        <w:t>t</w:t>
      </w:r>
      <w:r w:rsidRPr="00B95FDA">
        <w:rPr>
          <w:sz w:val="24"/>
          <w:szCs w:val="24"/>
        </w:rPr>
        <w:t>ot</w:t>
      </w:r>
      <w:r w:rsidRPr="00B95FDA">
        <w:rPr>
          <w:spacing w:val="-1"/>
          <w:sz w:val="24"/>
          <w:szCs w:val="24"/>
        </w:rPr>
        <w:t>ra</w:t>
      </w:r>
      <w:r w:rsidRPr="00B95FDA">
        <w:rPr>
          <w:spacing w:val="2"/>
          <w:sz w:val="24"/>
          <w:szCs w:val="24"/>
        </w:rPr>
        <w:t>c</w:t>
      </w:r>
      <w:r w:rsidRPr="00B95FDA">
        <w:rPr>
          <w:sz w:val="24"/>
          <w:szCs w:val="24"/>
        </w:rPr>
        <w:t>e</w:t>
      </w:r>
      <w:r w:rsidRPr="00B95FDA">
        <w:rPr>
          <w:spacing w:val="-1"/>
          <w:sz w:val="24"/>
          <w:szCs w:val="24"/>
        </w:rPr>
        <w:t>a</w:t>
      </w:r>
      <w:r w:rsidRPr="00B95FDA">
        <w:rPr>
          <w:sz w:val="24"/>
          <w:szCs w:val="24"/>
        </w:rPr>
        <w:t>nd</w:t>
      </w:r>
      <w:r w:rsidRPr="00B95FDA">
        <w:rPr>
          <w:spacing w:val="-1"/>
          <w:sz w:val="24"/>
          <w:szCs w:val="24"/>
        </w:rPr>
        <w:t>e</w:t>
      </w:r>
      <w:r w:rsidRPr="00B95FDA">
        <w:rPr>
          <w:sz w:val="24"/>
          <w:szCs w:val="24"/>
        </w:rPr>
        <w:t>stabl</w:t>
      </w:r>
      <w:r w:rsidRPr="00B95FDA">
        <w:rPr>
          <w:spacing w:val="1"/>
          <w:sz w:val="24"/>
          <w:szCs w:val="24"/>
        </w:rPr>
        <w:t>i</w:t>
      </w:r>
      <w:r w:rsidRPr="00B95FDA">
        <w:rPr>
          <w:sz w:val="24"/>
          <w:szCs w:val="24"/>
        </w:rPr>
        <w:t>shthe p</w:t>
      </w:r>
      <w:r w:rsidRPr="00B95FDA">
        <w:rPr>
          <w:spacing w:val="-1"/>
          <w:sz w:val="24"/>
          <w:szCs w:val="24"/>
        </w:rPr>
        <w:t>e</w:t>
      </w:r>
      <w:r w:rsidRPr="00B95FDA">
        <w:rPr>
          <w:sz w:val="24"/>
          <w:szCs w:val="24"/>
        </w:rPr>
        <w:t>rson</w:t>
      </w:r>
      <w:r w:rsidRPr="00B95FDA">
        <w:rPr>
          <w:spacing w:val="-1"/>
          <w:sz w:val="24"/>
          <w:szCs w:val="24"/>
        </w:rPr>
        <w:t>a</w:t>
      </w:r>
      <w:r w:rsidRPr="00B95FDA">
        <w:rPr>
          <w:sz w:val="24"/>
          <w:szCs w:val="24"/>
        </w:rPr>
        <w:t>l cont</w:t>
      </w:r>
      <w:r w:rsidRPr="00B95FDA">
        <w:rPr>
          <w:spacing w:val="-1"/>
          <w:sz w:val="24"/>
          <w:szCs w:val="24"/>
        </w:rPr>
        <w:t>r</w:t>
      </w:r>
      <w:r w:rsidRPr="00B95FDA">
        <w:rPr>
          <w:sz w:val="24"/>
          <w:szCs w:val="24"/>
        </w:rPr>
        <w:t>ibution ofe</w:t>
      </w:r>
      <w:r w:rsidRPr="00B95FDA">
        <w:rPr>
          <w:spacing w:val="-1"/>
          <w:sz w:val="24"/>
          <w:szCs w:val="24"/>
        </w:rPr>
        <w:t>ac</w:t>
      </w:r>
      <w:r w:rsidRPr="00B95FDA">
        <w:rPr>
          <w:sz w:val="24"/>
          <w:szCs w:val="24"/>
        </w:rPr>
        <w:t>h stud</w:t>
      </w:r>
      <w:r w:rsidRPr="00B95FDA">
        <w:rPr>
          <w:spacing w:val="-1"/>
          <w:sz w:val="24"/>
          <w:szCs w:val="24"/>
        </w:rPr>
        <w:t>e</w:t>
      </w:r>
      <w:r w:rsidRPr="00B95FDA">
        <w:rPr>
          <w:sz w:val="24"/>
          <w:szCs w:val="24"/>
        </w:rPr>
        <w:t>nt.</w:t>
      </w:r>
    </w:p>
    <w:p w:rsidR="00B95FDA" w:rsidRPr="00B95FDA" w:rsidRDefault="00B95FDA" w:rsidP="00B95FDA">
      <w:pPr>
        <w:spacing w:before="4" w:line="240" w:lineRule="exact"/>
        <w:rPr>
          <w:sz w:val="24"/>
          <w:szCs w:val="24"/>
        </w:rPr>
      </w:pPr>
    </w:p>
    <w:p w:rsidR="00B95FDA" w:rsidRPr="00B95FDA" w:rsidRDefault="00B95FDA" w:rsidP="00B95FDA">
      <w:pPr>
        <w:keepNext/>
        <w:tabs>
          <w:tab w:val="num" w:pos="1440"/>
        </w:tabs>
        <w:ind w:left="1440" w:hanging="720"/>
        <w:outlineLvl w:val="1"/>
        <w:rPr>
          <w:b/>
          <w:bCs/>
          <w:iCs/>
          <w:color w:val="000000" w:themeColor="text1"/>
          <w:sz w:val="24"/>
          <w:szCs w:val="28"/>
        </w:rPr>
      </w:pPr>
      <w:bookmarkStart w:id="95" w:name="_Toc200546656"/>
      <w:bookmarkStart w:id="96" w:name="_Toc200672204"/>
      <w:r w:rsidRPr="00B95FDA">
        <w:rPr>
          <w:b/>
          <w:bCs/>
          <w:iCs/>
          <w:color w:val="000000" w:themeColor="text1"/>
          <w:sz w:val="24"/>
          <w:szCs w:val="28"/>
        </w:rPr>
        <w:t>2.6.2 Cloudstorage</w:t>
      </w:r>
      <w:bookmarkEnd w:id="95"/>
      <w:bookmarkEnd w:id="96"/>
    </w:p>
    <w:p w:rsidR="00B95FDA" w:rsidRPr="00B95FDA" w:rsidRDefault="00B95FDA" w:rsidP="00B95FDA">
      <w:pPr>
        <w:spacing w:before="60" w:line="360" w:lineRule="auto"/>
        <w:ind w:left="220" w:right="164"/>
        <w:jc w:val="both"/>
        <w:rPr>
          <w:sz w:val="24"/>
          <w:szCs w:val="24"/>
        </w:rPr>
      </w:pPr>
      <w:r w:rsidRPr="00B95FDA">
        <w:rPr>
          <w:spacing w:val="1"/>
          <w:sz w:val="24"/>
          <w:szCs w:val="24"/>
        </w:rPr>
        <w:t>S</w:t>
      </w:r>
      <w:r w:rsidRPr="00B95FDA">
        <w:rPr>
          <w:sz w:val="24"/>
          <w:szCs w:val="24"/>
        </w:rPr>
        <w:t>tor</w:t>
      </w:r>
      <w:r w:rsidRPr="00B95FDA">
        <w:rPr>
          <w:spacing w:val="-1"/>
          <w:sz w:val="24"/>
          <w:szCs w:val="24"/>
        </w:rPr>
        <w:t>a</w:t>
      </w:r>
      <w:r w:rsidRPr="00B95FDA">
        <w:rPr>
          <w:sz w:val="24"/>
          <w:szCs w:val="24"/>
        </w:rPr>
        <w:t xml:space="preserve">ge is a model for storing </w:t>
      </w:r>
      <w:r w:rsidRPr="00B95FDA">
        <w:rPr>
          <w:spacing w:val="2"/>
          <w:sz w:val="24"/>
          <w:szCs w:val="24"/>
        </w:rPr>
        <w:t>d</w:t>
      </w:r>
      <w:r w:rsidRPr="00B95FDA">
        <w:rPr>
          <w:spacing w:val="-1"/>
          <w:sz w:val="24"/>
          <w:szCs w:val="24"/>
        </w:rPr>
        <w:t>a</w:t>
      </w:r>
      <w:r w:rsidRPr="00B95FDA">
        <w:rPr>
          <w:sz w:val="24"/>
          <w:szCs w:val="24"/>
        </w:rPr>
        <w:t>ta on m</w:t>
      </w:r>
      <w:r w:rsidRPr="00B95FDA">
        <w:rPr>
          <w:spacing w:val="1"/>
          <w:sz w:val="24"/>
          <w:szCs w:val="24"/>
        </w:rPr>
        <w:t>u</w:t>
      </w:r>
      <w:r w:rsidRPr="00B95FDA">
        <w:rPr>
          <w:sz w:val="24"/>
          <w:szCs w:val="24"/>
        </w:rPr>
        <w:t>lti</w:t>
      </w:r>
      <w:r w:rsidRPr="00B95FDA">
        <w:rPr>
          <w:spacing w:val="-2"/>
          <w:sz w:val="24"/>
          <w:szCs w:val="24"/>
        </w:rPr>
        <w:t>p</w:t>
      </w:r>
      <w:r w:rsidRPr="00B95FDA">
        <w:rPr>
          <w:sz w:val="24"/>
          <w:szCs w:val="24"/>
        </w:rPr>
        <w:t>levirtu</w:t>
      </w:r>
      <w:r w:rsidRPr="00B95FDA">
        <w:rPr>
          <w:spacing w:val="-1"/>
          <w:sz w:val="24"/>
          <w:szCs w:val="24"/>
        </w:rPr>
        <w:t>a</w:t>
      </w:r>
      <w:r w:rsidRPr="00B95FDA">
        <w:rPr>
          <w:sz w:val="24"/>
          <w:szCs w:val="24"/>
        </w:rPr>
        <w:t>l</w:t>
      </w:r>
      <w:r w:rsidRPr="00B95FDA">
        <w:rPr>
          <w:spacing w:val="1"/>
          <w:sz w:val="24"/>
          <w:szCs w:val="24"/>
        </w:rPr>
        <w:t>s</w:t>
      </w:r>
      <w:r w:rsidRPr="00B95FDA">
        <w:rPr>
          <w:spacing w:val="-1"/>
          <w:sz w:val="24"/>
          <w:szCs w:val="24"/>
        </w:rPr>
        <w:t>e</w:t>
      </w:r>
      <w:r w:rsidRPr="00B95FDA">
        <w:rPr>
          <w:sz w:val="24"/>
          <w:szCs w:val="24"/>
        </w:rPr>
        <w:t>rv</w:t>
      </w:r>
      <w:r w:rsidRPr="00B95FDA">
        <w:rPr>
          <w:spacing w:val="-2"/>
          <w:sz w:val="24"/>
          <w:szCs w:val="24"/>
        </w:rPr>
        <w:t>e</w:t>
      </w:r>
      <w:r w:rsidRPr="00B95FDA">
        <w:rPr>
          <w:sz w:val="24"/>
          <w:szCs w:val="24"/>
        </w:rPr>
        <w:t>rs that us</w:t>
      </w:r>
      <w:r w:rsidRPr="00B95FDA">
        <w:rPr>
          <w:spacing w:val="-1"/>
          <w:sz w:val="24"/>
          <w:szCs w:val="24"/>
        </w:rPr>
        <w:t>er</w:t>
      </w:r>
      <w:r w:rsidRPr="00B95FDA">
        <w:rPr>
          <w:sz w:val="24"/>
          <w:szCs w:val="24"/>
        </w:rPr>
        <w:t>s</w:t>
      </w:r>
      <w:r w:rsidRPr="00B95FDA">
        <w:rPr>
          <w:spacing w:val="-1"/>
          <w:sz w:val="24"/>
          <w:szCs w:val="24"/>
        </w:rPr>
        <w:t>ca</w:t>
      </w:r>
      <w:r w:rsidRPr="00B95FDA">
        <w:rPr>
          <w:sz w:val="24"/>
          <w:szCs w:val="24"/>
        </w:rPr>
        <w:t>n</w:t>
      </w:r>
      <w:r w:rsidRPr="00B95FDA">
        <w:rPr>
          <w:spacing w:val="1"/>
          <w:sz w:val="24"/>
          <w:szCs w:val="24"/>
        </w:rPr>
        <w:t>a</w:t>
      </w:r>
      <w:r w:rsidRPr="00B95FDA">
        <w:rPr>
          <w:spacing w:val="-1"/>
          <w:sz w:val="24"/>
          <w:szCs w:val="24"/>
        </w:rPr>
        <w:t>cce</w:t>
      </w:r>
      <w:r w:rsidRPr="00B95FDA">
        <w:rPr>
          <w:sz w:val="24"/>
          <w:szCs w:val="24"/>
        </w:rPr>
        <w:t xml:space="preserve">ss </w:t>
      </w:r>
      <w:r w:rsidRPr="00B95FDA">
        <w:rPr>
          <w:spacing w:val="-1"/>
          <w:sz w:val="24"/>
          <w:szCs w:val="24"/>
        </w:rPr>
        <w:t>f</w:t>
      </w:r>
      <w:r w:rsidRPr="00B95FDA">
        <w:rPr>
          <w:sz w:val="24"/>
          <w:szCs w:val="24"/>
        </w:rPr>
        <w:t xml:space="preserve">rom </w:t>
      </w:r>
      <w:r w:rsidRPr="00B95FDA">
        <w:rPr>
          <w:spacing w:val="-1"/>
          <w:sz w:val="24"/>
          <w:szCs w:val="24"/>
        </w:rPr>
        <w:t>a</w:t>
      </w:r>
      <w:r w:rsidRPr="00B95FDA">
        <w:rPr>
          <w:sz w:val="24"/>
          <w:szCs w:val="24"/>
        </w:rPr>
        <w:t>nyw</w:t>
      </w:r>
      <w:r w:rsidRPr="00B95FDA">
        <w:rPr>
          <w:spacing w:val="-1"/>
          <w:sz w:val="24"/>
          <w:szCs w:val="24"/>
        </w:rPr>
        <w:t>he</w:t>
      </w:r>
      <w:r w:rsidRPr="00B95FDA">
        <w:rPr>
          <w:spacing w:val="2"/>
          <w:sz w:val="24"/>
          <w:szCs w:val="24"/>
        </w:rPr>
        <w:t>r</w:t>
      </w:r>
      <w:r w:rsidRPr="00B95FDA">
        <w:rPr>
          <w:sz w:val="24"/>
          <w:szCs w:val="24"/>
        </w:rPr>
        <w:t xml:space="preserve">e </w:t>
      </w:r>
      <w:r w:rsidRPr="00B95FDA">
        <w:rPr>
          <w:spacing w:val="-1"/>
          <w:sz w:val="24"/>
          <w:szCs w:val="24"/>
        </w:rPr>
        <w:t>a</w:t>
      </w:r>
      <w:r w:rsidRPr="00B95FDA">
        <w:rPr>
          <w:sz w:val="24"/>
          <w:szCs w:val="24"/>
        </w:rPr>
        <w:t>nd</w:t>
      </w:r>
      <w:r w:rsidRPr="00B95FDA">
        <w:rPr>
          <w:spacing w:val="-1"/>
          <w:sz w:val="24"/>
          <w:szCs w:val="24"/>
        </w:rPr>
        <w:t>a</w:t>
      </w:r>
      <w:r w:rsidRPr="00B95FDA">
        <w:rPr>
          <w:sz w:val="24"/>
          <w:szCs w:val="24"/>
        </w:rPr>
        <w:t>nytime</w:t>
      </w:r>
      <w:r w:rsidRPr="00B95FDA">
        <w:rPr>
          <w:spacing w:val="1"/>
          <w:sz w:val="24"/>
          <w:szCs w:val="24"/>
        </w:rPr>
        <w:t>u</w:t>
      </w:r>
      <w:r w:rsidRPr="00B95FDA">
        <w:rPr>
          <w:sz w:val="24"/>
          <w:szCs w:val="24"/>
        </w:rPr>
        <w:t>singmultiple d</w:t>
      </w:r>
      <w:r w:rsidRPr="00B95FDA">
        <w:rPr>
          <w:spacing w:val="-1"/>
          <w:sz w:val="24"/>
          <w:szCs w:val="24"/>
        </w:rPr>
        <w:t>e</w:t>
      </w:r>
      <w:r w:rsidRPr="00B95FDA">
        <w:rPr>
          <w:sz w:val="24"/>
          <w:szCs w:val="24"/>
        </w:rPr>
        <w:t>vic</w:t>
      </w:r>
      <w:r w:rsidRPr="00B95FDA">
        <w:rPr>
          <w:spacing w:val="-1"/>
          <w:sz w:val="24"/>
          <w:szCs w:val="24"/>
        </w:rPr>
        <w:t>e</w:t>
      </w:r>
      <w:r w:rsidRPr="00B95FDA">
        <w:rPr>
          <w:sz w:val="24"/>
          <w:szCs w:val="24"/>
        </w:rPr>
        <w:t>s.</w:t>
      </w:r>
      <w:r w:rsidRPr="00B95FDA">
        <w:rPr>
          <w:spacing w:val="1"/>
          <w:sz w:val="24"/>
          <w:szCs w:val="24"/>
        </w:rPr>
        <w:t>S</w:t>
      </w:r>
      <w:r w:rsidRPr="00B95FDA">
        <w:rPr>
          <w:sz w:val="24"/>
          <w:szCs w:val="24"/>
        </w:rPr>
        <w:t>toringd</w:t>
      </w:r>
      <w:r w:rsidRPr="00B95FDA">
        <w:rPr>
          <w:spacing w:val="-1"/>
          <w:sz w:val="24"/>
          <w:szCs w:val="24"/>
        </w:rPr>
        <w:t>a</w:t>
      </w:r>
      <w:r w:rsidRPr="00B95FDA">
        <w:rPr>
          <w:sz w:val="24"/>
          <w:szCs w:val="24"/>
        </w:rPr>
        <w:t>tainthe</w:t>
      </w:r>
      <w:r w:rsidRPr="00B95FDA">
        <w:rPr>
          <w:spacing w:val="-1"/>
          <w:sz w:val="24"/>
          <w:szCs w:val="24"/>
        </w:rPr>
        <w:t>c</w:t>
      </w:r>
      <w:r w:rsidRPr="00B95FDA">
        <w:rPr>
          <w:sz w:val="24"/>
          <w:szCs w:val="24"/>
        </w:rPr>
        <w:t>lo</w:t>
      </w:r>
      <w:r w:rsidRPr="00B95FDA">
        <w:rPr>
          <w:spacing w:val="3"/>
          <w:sz w:val="24"/>
          <w:szCs w:val="24"/>
        </w:rPr>
        <w:t>u</w:t>
      </w:r>
      <w:r w:rsidRPr="00B95FDA">
        <w:rPr>
          <w:sz w:val="24"/>
          <w:szCs w:val="24"/>
        </w:rPr>
        <w:t>disg</w:t>
      </w:r>
      <w:r w:rsidRPr="00B95FDA">
        <w:rPr>
          <w:spacing w:val="-1"/>
          <w:sz w:val="24"/>
          <w:szCs w:val="24"/>
        </w:rPr>
        <w:t>a</w:t>
      </w:r>
      <w:r w:rsidRPr="00B95FDA">
        <w:rPr>
          <w:sz w:val="24"/>
          <w:szCs w:val="24"/>
        </w:rPr>
        <w:t>iningpopula</w:t>
      </w:r>
      <w:r w:rsidRPr="00B95FDA">
        <w:rPr>
          <w:spacing w:val="-1"/>
          <w:sz w:val="24"/>
          <w:szCs w:val="24"/>
        </w:rPr>
        <w:t>r</w:t>
      </w:r>
      <w:r w:rsidRPr="00B95FDA">
        <w:rPr>
          <w:sz w:val="24"/>
          <w:szCs w:val="24"/>
        </w:rPr>
        <w:t>ity b</w:t>
      </w:r>
      <w:r w:rsidRPr="00B95FDA">
        <w:rPr>
          <w:spacing w:val="-1"/>
          <w:sz w:val="24"/>
          <w:szCs w:val="24"/>
        </w:rPr>
        <w:t>eca</w:t>
      </w:r>
      <w:r w:rsidRPr="00B95FDA">
        <w:rPr>
          <w:sz w:val="24"/>
          <w:szCs w:val="24"/>
        </w:rPr>
        <w:t xml:space="preserve">use  </w:t>
      </w:r>
      <w:r w:rsidRPr="00B95FDA">
        <w:rPr>
          <w:spacing w:val="2"/>
          <w:sz w:val="24"/>
          <w:szCs w:val="24"/>
        </w:rPr>
        <w:t>o</w:t>
      </w:r>
      <w:r w:rsidRPr="00B95FDA">
        <w:rPr>
          <w:sz w:val="24"/>
          <w:szCs w:val="24"/>
        </w:rPr>
        <w:t xml:space="preserve">f the potential for  </w:t>
      </w:r>
      <w:r w:rsidRPr="00B95FDA">
        <w:rPr>
          <w:spacing w:val="-1"/>
          <w:sz w:val="24"/>
          <w:szCs w:val="24"/>
        </w:rPr>
        <w:t>c</w:t>
      </w:r>
      <w:r w:rsidRPr="00B95FDA">
        <w:rPr>
          <w:sz w:val="24"/>
          <w:szCs w:val="24"/>
        </w:rPr>
        <w:t>oll</w:t>
      </w:r>
      <w:r w:rsidRPr="00B95FDA">
        <w:rPr>
          <w:spacing w:val="-1"/>
          <w:sz w:val="24"/>
          <w:szCs w:val="24"/>
        </w:rPr>
        <w:t>a</w:t>
      </w:r>
      <w:r w:rsidRPr="00B95FDA">
        <w:rPr>
          <w:sz w:val="24"/>
          <w:szCs w:val="24"/>
        </w:rPr>
        <w:t>bo</w:t>
      </w:r>
      <w:r w:rsidRPr="00B95FDA">
        <w:rPr>
          <w:spacing w:val="-1"/>
          <w:sz w:val="24"/>
          <w:szCs w:val="24"/>
        </w:rPr>
        <w:t>ra</w:t>
      </w:r>
      <w:r w:rsidRPr="00B95FDA">
        <w:rPr>
          <w:sz w:val="24"/>
          <w:szCs w:val="24"/>
        </w:rPr>
        <w:t>tion b</w:t>
      </w:r>
      <w:r w:rsidRPr="00B95FDA">
        <w:rPr>
          <w:spacing w:val="1"/>
          <w:sz w:val="24"/>
          <w:szCs w:val="24"/>
        </w:rPr>
        <w:t>e</w:t>
      </w:r>
      <w:r w:rsidRPr="00B95FDA">
        <w:rPr>
          <w:sz w:val="24"/>
          <w:szCs w:val="24"/>
        </w:rPr>
        <w:t>tw</w:t>
      </w:r>
      <w:r w:rsidRPr="00B95FDA">
        <w:rPr>
          <w:spacing w:val="-1"/>
          <w:sz w:val="24"/>
          <w:szCs w:val="24"/>
        </w:rPr>
        <w:t>ee</w:t>
      </w:r>
      <w:r w:rsidRPr="00B95FDA">
        <w:rPr>
          <w:sz w:val="24"/>
          <w:szCs w:val="24"/>
        </w:rPr>
        <w:t>n multiple us</w:t>
      </w:r>
      <w:r w:rsidRPr="00B95FDA">
        <w:rPr>
          <w:spacing w:val="-1"/>
          <w:sz w:val="24"/>
          <w:szCs w:val="24"/>
        </w:rPr>
        <w:t>e</w:t>
      </w:r>
      <w:r w:rsidRPr="00B95FDA">
        <w:rPr>
          <w:sz w:val="24"/>
          <w:szCs w:val="24"/>
        </w:rPr>
        <w:t>rs,  wh</w:t>
      </w:r>
      <w:r w:rsidRPr="00B95FDA">
        <w:rPr>
          <w:spacing w:val="1"/>
          <w:sz w:val="24"/>
          <w:szCs w:val="24"/>
        </w:rPr>
        <w:t>i</w:t>
      </w:r>
      <w:r w:rsidRPr="00B95FDA">
        <w:rPr>
          <w:spacing w:val="-1"/>
          <w:sz w:val="24"/>
          <w:szCs w:val="24"/>
        </w:rPr>
        <w:t>c</w:t>
      </w:r>
      <w:r w:rsidRPr="00B95FDA">
        <w:rPr>
          <w:sz w:val="24"/>
          <w:szCs w:val="24"/>
        </w:rPr>
        <w:t>h incr</w:t>
      </w:r>
      <w:r w:rsidRPr="00B95FDA">
        <w:rPr>
          <w:spacing w:val="-2"/>
          <w:sz w:val="24"/>
          <w:szCs w:val="24"/>
        </w:rPr>
        <w:t>e</w:t>
      </w:r>
      <w:r w:rsidRPr="00B95FDA">
        <w:rPr>
          <w:spacing w:val="-1"/>
          <w:sz w:val="24"/>
          <w:szCs w:val="24"/>
        </w:rPr>
        <w:t>a</w:t>
      </w:r>
      <w:r w:rsidRPr="00B95FDA">
        <w:rPr>
          <w:spacing w:val="3"/>
          <w:sz w:val="24"/>
          <w:szCs w:val="24"/>
        </w:rPr>
        <w:t>s</w:t>
      </w:r>
      <w:r w:rsidRPr="00B95FDA">
        <w:rPr>
          <w:spacing w:val="-1"/>
          <w:sz w:val="24"/>
          <w:szCs w:val="24"/>
        </w:rPr>
        <w:t>e</w:t>
      </w:r>
      <w:r w:rsidRPr="00B95FDA">
        <w:rPr>
          <w:sz w:val="24"/>
          <w:szCs w:val="24"/>
        </w:rPr>
        <w:t>s the pro</w:t>
      </w:r>
      <w:r w:rsidRPr="00B95FDA">
        <w:rPr>
          <w:spacing w:val="-1"/>
          <w:sz w:val="24"/>
          <w:szCs w:val="24"/>
        </w:rPr>
        <w:t>d</w:t>
      </w:r>
      <w:r w:rsidRPr="00B95FDA">
        <w:rPr>
          <w:sz w:val="24"/>
          <w:szCs w:val="24"/>
        </w:rPr>
        <w:t>u</w:t>
      </w:r>
      <w:r w:rsidRPr="00B95FDA">
        <w:rPr>
          <w:spacing w:val="-1"/>
          <w:sz w:val="24"/>
          <w:szCs w:val="24"/>
        </w:rPr>
        <w:t>c</w:t>
      </w:r>
      <w:r w:rsidRPr="00B95FDA">
        <w:rPr>
          <w:sz w:val="24"/>
          <w:szCs w:val="24"/>
        </w:rPr>
        <w:t>tivityofwo</w:t>
      </w:r>
      <w:r w:rsidRPr="00B95FDA">
        <w:rPr>
          <w:spacing w:val="-1"/>
          <w:sz w:val="24"/>
          <w:szCs w:val="24"/>
        </w:rPr>
        <w:t>r</w:t>
      </w:r>
      <w:r w:rsidRPr="00B95FDA">
        <w:rPr>
          <w:sz w:val="24"/>
          <w:szCs w:val="24"/>
        </w:rPr>
        <w:t>k.</w:t>
      </w:r>
      <w:r w:rsidRPr="00B95FDA">
        <w:rPr>
          <w:spacing w:val="2"/>
          <w:sz w:val="24"/>
          <w:szCs w:val="24"/>
        </w:rPr>
        <w:t>A</w:t>
      </w:r>
      <w:r w:rsidRPr="00B95FDA">
        <w:rPr>
          <w:sz w:val="24"/>
          <w:szCs w:val="24"/>
        </w:rPr>
        <w:t>mongthemostpopular</w:t>
      </w:r>
      <w:r w:rsidRPr="00B95FDA">
        <w:rPr>
          <w:spacing w:val="1"/>
          <w:sz w:val="24"/>
          <w:szCs w:val="24"/>
        </w:rPr>
        <w:t>c</w:t>
      </w:r>
      <w:r w:rsidRPr="00B95FDA">
        <w:rPr>
          <w:sz w:val="24"/>
          <w:szCs w:val="24"/>
        </w:rPr>
        <w:t>loudstor</w:t>
      </w:r>
      <w:r w:rsidRPr="00B95FDA">
        <w:rPr>
          <w:spacing w:val="-1"/>
          <w:sz w:val="24"/>
          <w:szCs w:val="24"/>
        </w:rPr>
        <w:t>a</w:t>
      </w:r>
      <w:r w:rsidRPr="00B95FDA">
        <w:rPr>
          <w:sz w:val="24"/>
          <w:szCs w:val="24"/>
        </w:rPr>
        <w:t>ges</w:t>
      </w:r>
      <w:r w:rsidRPr="00B95FDA">
        <w:rPr>
          <w:spacing w:val="1"/>
          <w:sz w:val="24"/>
          <w:szCs w:val="24"/>
        </w:rPr>
        <w:t>e</w:t>
      </w:r>
      <w:r w:rsidRPr="00B95FDA">
        <w:rPr>
          <w:sz w:val="24"/>
          <w:szCs w:val="24"/>
        </w:rPr>
        <w:t>rvi</w:t>
      </w:r>
      <w:r w:rsidRPr="00B95FDA">
        <w:rPr>
          <w:spacing w:val="-1"/>
          <w:sz w:val="24"/>
          <w:szCs w:val="24"/>
        </w:rPr>
        <w:t>ce</w:t>
      </w:r>
      <w:r w:rsidRPr="00B95FDA">
        <w:rPr>
          <w:sz w:val="24"/>
          <w:szCs w:val="24"/>
        </w:rPr>
        <w:t>s</w:t>
      </w:r>
      <w:r w:rsidRPr="00B95FDA">
        <w:rPr>
          <w:spacing w:val="-1"/>
          <w:sz w:val="24"/>
          <w:szCs w:val="24"/>
        </w:rPr>
        <w:t>ar</w:t>
      </w:r>
      <w:r w:rsidRPr="00B95FDA">
        <w:rPr>
          <w:sz w:val="24"/>
          <w:szCs w:val="24"/>
        </w:rPr>
        <w:t>eD</w:t>
      </w:r>
      <w:r w:rsidRPr="00B95FDA">
        <w:rPr>
          <w:spacing w:val="-1"/>
          <w:sz w:val="24"/>
          <w:szCs w:val="24"/>
        </w:rPr>
        <w:t>r</w:t>
      </w:r>
      <w:r w:rsidRPr="00B95FDA">
        <w:rPr>
          <w:sz w:val="24"/>
          <w:szCs w:val="24"/>
        </w:rPr>
        <w:t>opbox,Box,Google D</w:t>
      </w:r>
      <w:r w:rsidRPr="00B95FDA">
        <w:rPr>
          <w:spacing w:val="-1"/>
          <w:sz w:val="24"/>
          <w:szCs w:val="24"/>
        </w:rPr>
        <w:t>r</w:t>
      </w:r>
      <w:r w:rsidRPr="00B95FDA">
        <w:rPr>
          <w:sz w:val="24"/>
          <w:szCs w:val="24"/>
        </w:rPr>
        <w:t>ive,OneD</w:t>
      </w:r>
      <w:r w:rsidRPr="00B95FDA">
        <w:rPr>
          <w:spacing w:val="-1"/>
          <w:sz w:val="24"/>
          <w:szCs w:val="24"/>
        </w:rPr>
        <w:t>r</w:t>
      </w:r>
      <w:r w:rsidRPr="00B95FDA">
        <w:rPr>
          <w:sz w:val="24"/>
          <w:szCs w:val="24"/>
        </w:rPr>
        <w:t>ive,i</w:t>
      </w:r>
      <w:r w:rsidRPr="00B95FDA">
        <w:rPr>
          <w:spacing w:val="1"/>
          <w:sz w:val="24"/>
          <w:szCs w:val="24"/>
        </w:rPr>
        <w:t>C</w:t>
      </w:r>
      <w:r w:rsidRPr="00B95FDA">
        <w:rPr>
          <w:sz w:val="24"/>
          <w:szCs w:val="24"/>
        </w:rPr>
        <w:t>loudD</w:t>
      </w:r>
      <w:r w:rsidRPr="00B95FDA">
        <w:rPr>
          <w:spacing w:val="-1"/>
          <w:sz w:val="24"/>
          <w:szCs w:val="24"/>
        </w:rPr>
        <w:t>r</w:t>
      </w:r>
      <w:r w:rsidRPr="00B95FDA">
        <w:rPr>
          <w:sz w:val="24"/>
          <w:szCs w:val="24"/>
        </w:rPr>
        <w:t>ive</w:t>
      </w:r>
      <w:r w:rsidRPr="00B95FDA">
        <w:rPr>
          <w:spacing w:val="-1"/>
          <w:sz w:val="24"/>
          <w:szCs w:val="24"/>
        </w:rPr>
        <w:t>a</w:t>
      </w:r>
      <w:r w:rsidRPr="00B95FDA">
        <w:rPr>
          <w:sz w:val="24"/>
          <w:szCs w:val="24"/>
        </w:rPr>
        <w:t>ndothe</w:t>
      </w:r>
      <w:r w:rsidRPr="00B95FDA">
        <w:rPr>
          <w:spacing w:val="-1"/>
          <w:sz w:val="24"/>
          <w:szCs w:val="24"/>
        </w:rPr>
        <w:t>r</w:t>
      </w:r>
      <w:r w:rsidRPr="00B95FDA">
        <w:rPr>
          <w:sz w:val="24"/>
          <w:szCs w:val="24"/>
        </w:rPr>
        <w:t>s.Theo</w:t>
      </w:r>
      <w:r w:rsidRPr="00B95FDA">
        <w:rPr>
          <w:spacing w:val="-1"/>
          <w:sz w:val="24"/>
          <w:szCs w:val="24"/>
        </w:rPr>
        <w:t>ffe</w:t>
      </w:r>
      <w:r w:rsidRPr="00B95FDA">
        <w:rPr>
          <w:spacing w:val="2"/>
          <w:sz w:val="24"/>
          <w:szCs w:val="24"/>
        </w:rPr>
        <w:t>r</w:t>
      </w:r>
      <w:r w:rsidRPr="00B95FDA">
        <w:rPr>
          <w:spacing w:val="-1"/>
          <w:sz w:val="24"/>
          <w:szCs w:val="24"/>
        </w:rPr>
        <w:t>e</w:t>
      </w:r>
      <w:r w:rsidRPr="00B95FDA">
        <w:rPr>
          <w:sz w:val="24"/>
          <w:szCs w:val="24"/>
        </w:rPr>
        <w:t>d</w:t>
      </w:r>
      <w:r w:rsidRPr="00B95FDA">
        <w:rPr>
          <w:spacing w:val="-1"/>
          <w:sz w:val="24"/>
          <w:szCs w:val="24"/>
        </w:rPr>
        <w:t>fr</w:t>
      </w:r>
      <w:r w:rsidRPr="00B95FDA">
        <w:rPr>
          <w:spacing w:val="1"/>
          <w:sz w:val="24"/>
          <w:szCs w:val="24"/>
        </w:rPr>
        <w:t>e</w:t>
      </w:r>
      <w:r w:rsidRPr="00B95FDA">
        <w:rPr>
          <w:sz w:val="24"/>
          <w:szCs w:val="24"/>
        </w:rPr>
        <w:t>edisks</w:t>
      </w:r>
      <w:r w:rsidRPr="00B95FDA">
        <w:rPr>
          <w:spacing w:val="-2"/>
          <w:sz w:val="24"/>
          <w:szCs w:val="24"/>
        </w:rPr>
        <w:t>p</w:t>
      </w:r>
      <w:r w:rsidRPr="00B95FDA">
        <w:rPr>
          <w:spacing w:val="-1"/>
          <w:sz w:val="24"/>
          <w:szCs w:val="24"/>
        </w:rPr>
        <w:t>ac</w:t>
      </w:r>
      <w:r w:rsidRPr="00B95FDA">
        <w:rPr>
          <w:sz w:val="24"/>
          <w:szCs w:val="24"/>
        </w:rPr>
        <w:t>ep</w:t>
      </w:r>
      <w:r w:rsidRPr="00B95FDA">
        <w:rPr>
          <w:spacing w:val="-1"/>
          <w:sz w:val="24"/>
          <w:szCs w:val="24"/>
        </w:rPr>
        <w:t>e</w:t>
      </w:r>
      <w:r w:rsidRPr="00B95FDA">
        <w:rPr>
          <w:sz w:val="24"/>
          <w:szCs w:val="24"/>
        </w:rPr>
        <w:t>rus</w:t>
      </w:r>
      <w:r w:rsidRPr="00B95FDA">
        <w:rPr>
          <w:spacing w:val="1"/>
          <w:sz w:val="24"/>
          <w:szCs w:val="24"/>
        </w:rPr>
        <w:t>e</w:t>
      </w:r>
      <w:r w:rsidRPr="00B95FDA">
        <w:rPr>
          <w:sz w:val="24"/>
          <w:szCs w:val="24"/>
        </w:rPr>
        <w:t>rv</w:t>
      </w:r>
      <w:r w:rsidRPr="00B95FDA">
        <w:rPr>
          <w:spacing w:val="-1"/>
          <w:sz w:val="24"/>
          <w:szCs w:val="24"/>
        </w:rPr>
        <w:t>ar</w:t>
      </w:r>
      <w:r w:rsidRPr="00B95FDA">
        <w:rPr>
          <w:sz w:val="24"/>
          <w:szCs w:val="24"/>
        </w:rPr>
        <w:t>i</w:t>
      </w:r>
      <w:r w:rsidRPr="00B95FDA">
        <w:rPr>
          <w:spacing w:val="-1"/>
          <w:sz w:val="24"/>
          <w:szCs w:val="24"/>
        </w:rPr>
        <w:t>e</w:t>
      </w:r>
      <w:r w:rsidRPr="00B95FDA">
        <w:rPr>
          <w:sz w:val="24"/>
          <w:szCs w:val="24"/>
        </w:rPr>
        <w:t>sin dif</w:t>
      </w:r>
      <w:r w:rsidRPr="00B95FDA">
        <w:rPr>
          <w:spacing w:val="-1"/>
          <w:sz w:val="24"/>
          <w:szCs w:val="24"/>
        </w:rPr>
        <w:t>fere</w:t>
      </w:r>
      <w:r w:rsidRPr="00B95FDA">
        <w:rPr>
          <w:sz w:val="24"/>
          <w:szCs w:val="24"/>
        </w:rPr>
        <w:t>nts</w:t>
      </w:r>
      <w:r w:rsidRPr="00B95FDA">
        <w:rPr>
          <w:spacing w:val="1"/>
          <w:sz w:val="24"/>
          <w:szCs w:val="24"/>
        </w:rPr>
        <w:t>e</w:t>
      </w:r>
      <w:r w:rsidRPr="00B95FDA">
        <w:rPr>
          <w:sz w:val="24"/>
          <w:szCs w:val="24"/>
        </w:rPr>
        <w:t>rvi</w:t>
      </w:r>
      <w:r w:rsidRPr="00B95FDA">
        <w:rPr>
          <w:spacing w:val="-1"/>
          <w:sz w:val="24"/>
          <w:szCs w:val="24"/>
        </w:rPr>
        <w:t>ce</w:t>
      </w:r>
      <w:r w:rsidRPr="00B95FDA">
        <w:rPr>
          <w:sz w:val="24"/>
          <w:szCs w:val="24"/>
        </w:rPr>
        <w:t>s.</w:t>
      </w:r>
      <w:r w:rsidRPr="00B95FDA">
        <w:rPr>
          <w:spacing w:val="1"/>
          <w:sz w:val="24"/>
          <w:szCs w:val="24"/>
        </w:rPr>
        <w:t>F</w:t>
      </w:r>
      <w:r w:rsidRPr="00B95FDA">
        <w:rPr>
          <w:sz w:val="24"/>
          <w:szCs w:val="24"/>
        </w:rPr>
        <w:t>reedisksp</w:t>
      </w:r>
      <w:r w:rsidRPr="00B95FDA">
        <w:rPr>
          <w:spacing w:val="-1"/>
          <w:sz w:val="24"/>
          <w:szCs w:val="24"/>
        </w:rPr>
        <w:t>ac</w:t>
      </w:r>
      <w:r w:rsidRPr="00B95FDA">
        <w:rPr>
          <w:sz w:val="24"/>
          <w:szCs w:val="24"/>
        </w:rPr>
        <w:t>e inD</w:t>
      </w:r>
      <w:r w:rsidRPr="00B95FDA">
        <w:rPr>
          <w:spacing w:val="-1"/>
          <w:sz w:val="24"/>
          <w:szCs w:val="24"/>
        </w:rPr>
        <w:t>r</w:t>
      </w:r>
      <w:r w:rsidRPr="00B95FDA">
        <w:rPr>
          <w:sz w:val="24"/>
          <w:szCs w:val="24"/>
        </w:rPr>
        <w:t>opboxis2,5GB</w:t>
      </w:r>
      <w:r w:rsidRPr="00B95FDA">
        <w:rPr>
          <w:spacing w:val="-1"/>
          <w:sz w:val="24"/>
          <w:szCs w:val="24"/>
        </w:rPr>
        <w:t>a</w:t>
      </w:r>
      <w:r w:rsidRPr="00B95FDA">
        <w:rPr>
          <w:sz w:val="24"/>
          <w:szCs w:val="24"/>
        </w:rPr>
        <w:t>nd</w:t>
      </w:r>
      <w:r w:rsidRPr="00B95FDA">
        <w:rPr>
          <w:spacing w:val="-1"/>
          <w:sz w:val="24"/>
          <w:szCs w:val="24"/>
        </w:rPr>
        <w:t>ca</w:t>
      </w:r>
      <w:r w:rsidRPr="00B95FDA">
        <w:rPr>
          <w:sz w:val="24"/>
          <w:szCs w:val="24"/>
        </w:rPr>
        <w:t>nbe i</w:t>
      </w:r>
      <w:r w:rsidRPr="00B95FDA">
        <w:rPr>
          <w:spacing w:val="1"/>
          <w:sz w:val="24"/>
          <w:szCs w:val="24"/>
        </w:rPr>
        <w:t>n</w:t>
      </w:r>
      <w:r w:rsidRPr="00B95FDA">
        <w:rPr>
          <w:spacing w:val="-1"/>
          <w:sz w:val="24"/>
          <w:szCs w:val="24"/>
        </w:rPr>
        <w:t>crea</w:t>
      </w:r>
      <w:r w:rsidRPr="00B95FDA">
        <w:rPr>
          <w:spacing w:val="1"/>
          <w:sz w:val="24"/>
          <w:szCs w:val="24"/>
        </w:rPr>
        <w:t>s</w:t>
      </w:r>
      <w:r w:rsidRPr="00B95FDA">
        <w:rPr>
          <w:spacing w:val="-1"/>
          <w:sz w:val="24"/>
          <w:szCs w:val="24"/>
        </w:rPr>
        <w:t>e</w:t>
      </w:r>
      <w:r w:rsidRPr="00B95FDA">
        <w:rPr>
          <w:sz w:val="24"/>
          <w:szCs w:val="24"/>
        </w:rPr>
        <w:t xml:space="preserve">dupto16GBby </w:t>
      </w:r>
      <w:r w:rsidRPr="00B95FDA">
        <w:rPr>
          <w:spacing w:val="-1"/>
          <w:sz w:val="24"/>
          <w:szCs w:val="24"/>
        </w:rPr>
        <w:t>a</w:t>
      </w:r>
      <w:r w:rsidRPr="00B95FDA">
        <w:rPr>
          <w:sz w:val="24"/>
          <w:szCs w:val="24"/>
        </w:rPr>
        <w:t>tt</w:t>
      </w:r>
      <w:r w:rsidRPr="00B95FDA">
        <w:rPr>
          <w:spacing w:val="-1"/>
          <w:sz w:val="24"/>
          <w:szCs w:val="24"/>
        </w:rPr>
        <w:t>rac</w:t>
      </w:r>
      <w:r w:rsidRPr="00B95FDA">
        <w:rPr>
          <w:sz w:val="24"/>
          <w:szCs w:val="24"/>
        </w:rPr>
        <w:t>tingus</w:t>
      </w:r>
      <w:r w:rsidRPr="00B95FDA">
        <w:rPr>
          <w:spacing w:val="1"/>
          <w:sz w:val="24"/>
          <w:szCs w:val="24"/>
        </w:rPr>
        <w:t>e</w:t>
      </w:r>
      <w:r w:rsidRPr="00B95FDA">
        <w:rPr>
          <w:spacing w:val="-1"/>
          <w:sz w:val="24"/>
          <w:szCs w:val="24"/>
        </w:rPr>
        <w:t>r</w:t>
      </w:r>
      <w:r w:rsidRPr="00B95FDA">
        <w:rPr>
          <w:sz w:val="24"/>
          <w:szCs w:val="24"/>
        </w:rPr>
        <w:t>stoD</w:t>
      </w:r>
      <w:r w:rsidRPr="00B95FDA">
        <w:rPr>
          <w:spacing w:val="-1"/>
          <w:sz w:val="24"/>
          <w:szCs w:val="24"/>
        </w:rPr>
        <w:t>r</w:t>
      </w:r>
      <w:r w:rsidRPr="00B95FDA">
        <w:rPr>
          <w:sz w:val="24"/>
          <w:szCs w:val="24"/>
        </w:rPr>
        <w:t>op</w:t>
      </w:r>
      <w:r w:rsidRPr="00B95FDA">
        <w:rPr>
          <w:spacing w:val="2"/>
          <w:sz w:val="24"/>
          <w:szCs w:val="24"/>
        </w:rPr>
        <w:t>b</w:t>
      </w:r>
      <w:r w:rsidRPr="00B95FDA">
        <w:rPr>
          <w:sz w:val="24"/>
          <w:szCs w:val="24"/>
        </w:rPr>
        <w:t>ox.Boxo</w:t>
      </w:r>
      <w:r w:rsidRPr="00B95FDA">
        <w:rPr>
          <w:spacing w:val="-1"/>
          <w:sz w:val="24"/>
          <w:szCs w:val="24"/>
        </w:rPr>
        <w:t>f</w:t>
      </w:r>
      <w:r w:rsidRPr="00B95FDA">
        <w:rPr>
          <w:spacing w:val="2"/>
          <w:sz w:val="24"/>
          <w:szCs w:val="24"/>
        </w:rPr>
        <w:t>f</w:t>
      </w:r>
      <w:r w:rsidRPr="00B95FDA">
        <w:rPr>
          <w:spacing w:val="-1"/>
          <w:sz w:val="24"/>
          <w:szCs w:val="24"/>
        </w:rPr>
        <w:t>er</w:t>
      </w:r>
      <w:r w:rsidRPr="00B95FDA">
        <w:rPr>
          <w:sz w:val="24"/>
          <w:szCs w:val="24"/>
        </w:rPr>
        <w:t>s1</w:t>
      </w:r>
      <w:r w:rsidRPr="00B95FDA">
        <w:rPr>
          <w:spacing w:val="2"/>
          <w:sz w:val="24"/>
          <w:szCs w:val="24"/>
        </w:rPr>
        <w:t>0</w:t>
      </w:r>
      <w:r w:rsidRPr="00B95FDA">
        <w:rPr>
          <w:sz w:val="24"/>
          <w:szCs w:val="24"/>
        </w:rPr>
        <w:t>GB</w:t>
      </w:r>
      <w:r w:rsidRPr="00B95FDA">
        <w:rPr>
          <w:spacing w:val="-1"/>
          <w:sz w:val="24"/>
          <w:szCs w:val="24"/>
        </w:rPr>
        <w:t>f</w:t>
      </w:r>
      <w:r w:rsidRPr="00B95FDA">
        <w:rPr>
          <w:spacing w:val="2"/>
          <w:sz w:val="24"/>
          <w:szCs w:val="24"/>
        </w:rPr>
        <w:t>r</w:t>
      </w:r>
      <w:r w:rsidRPr="00B95FDA">
        <w:rPr>
          <w:spacing w:val="1"/>
          <w:sz w:val="24"/>
          <w:szCs w:val="24"/>
        </w:rPr>
        <w:t>e</w:t>
      </w:r>
      <w:r w:rsidRPr="00B95FDA">
        <w:rPr>
          <w:sz w:val="24"/>
          <w:szCs w:val="24"/>
        </w:rPr>
        <w:t>edisksp</w:t>
      </w:r>
      <w:r w:rsidRPr="00B95FDA">
        <w:rPr>
          <w:spacing w:val="1"/>
          <w:sz w:val="24"/>
          <w:szCs w:val="24"/>
        </w:rPr>
        <w:t>a</w:t>
      </w:r>
      <w:r w:rsidRPr="00B95FDA">
        <w:rPr>
          <w:spacing w:val="-1"/>
          <w:sz w:val="24"/>
          <w:szCs w:val="24"/>
        </w:rPr>
        <w:t>ce</w:t>
      </w:r>
      <w:r w:rsidRPr="00B95FDA">
        <w:rPr>
          <w:sz w:val="24"/>
          <w:szCs w:val="24"/>
        </w:rPr>
        <w:t>,whi</w:t>
      </w:r>
      <w:r w:rsidRPr="00B95FDA">
        <w:rPr>
          <w:spacing w:val="-1"/>
          <w:sz w:val="24"/>
          <w:szCs w:val="24"/>
        </w:rPr>
        <w:t>c</w:t>
      </w:r>
      <w:r w:rsidRPr="00B95FDA">
        <w:rPr>
          <w:sz w:val="24"/>
          <w:szCs w:val="24"/>
        </w:rPr>
        <w:t>h</w:t>
      </w:r>
      <w:r w:rsidRPr="00B95FDA">
        <w:rPr>
          <w:spacing w:val="-1"/>
          <w:sz w:val="24"/>
          <w:szCs w:val="24"/>
        </w:rPr>
        <w:t>ca</w:t>
      </w:r>
      <w:r w:rsidRPr="00B95FDA">
        <w:rPr>
          <w:sz w:val="24"/>
          <w:szCs w:val="24"/>
        </w:rPr>
        <w:t>nbeinc</w:t>
      </w:r>
      <w:r w:rsidRPr="00B95FDA">
        <w:rPr>
          <w:spacing w:val="1"/>
          <w:sz w:val="24"/>
          <w:szCs w:val="24"/>
        </w:rPr>
        <w:t>r</w:t>
      </w:r>
      <w:r w:rsidRPr="00B95FDA">
        <w:rPr>
          <w:spacing w:val="-1"/>
          <w:sz w:val="24"/>
          <w:szCs w:val="24"/>
        </w:rPr>
        <w:t>ea</w:t>
      </w:r>
      <w:r w:rsidRPr="00B95FDA">
        <w:rPr>
          <w:sz w:val="24"/>
          <w:szCs w:val="24"/>
        </w:rPr>
        <w:t>s</w:t>
      </w:r>
      <w:r w:rsidRPr="00B95FDA">
        <w:rPr>
          <w:spacing w:val="-1"/>
          <w:sz w:val="24"/>
          <w:szCs w:val="24"/>
        </w:rPr>
        <w:t>e</w:t>
      </w:r>
      <w:r w:rsidRPr="00B95FDA">
        <w:rPr>
          <w:sz w:val="24"/>
          <w:szCs w:val="24"/>
        </w:rPr>
        <w:t>dto100GB inp</w:t>
      </w:r>
      <w:r w:rsidRPr="00B95FDA">
        <w:rPr>
          <w:spacing w:val="-1"/>
          <w:sz w:val="24"/>
          <w:szCs w:val="24"/>
        </w:rPr>
        <w:t>a</w:t>
      </w:r>
      <w:r w:rsidRPr="00B95FDA">
        <w:rPr>
          <w:sz w:val="24"/>
          <w:szCs w:val="24"/>
        </w:rPr>
        <w:t>idv</w:t>
      </w:r>
      <w:r w:rsidRPr="00B95FDA">
        <w:rPr>
          <w:spacing w:val="-1"/>
          <w:sz w:val="24"/>
          <w:szCs w:val="24"/>
        </w:rPr>
        <w:t>e</w:t>
      </w:r>
      <w:r w:rsidRPr="00B95FDA">
        <w:rPr>
          <w:sz w:val="24"/>
          <w:szCs w:val="24"/>
        </w:rPr>
        <w:t>rsions.E</w:t>
      </w:r>
      <w:r w:rsidRPr="00B95FDA">
        <w:rPr>
          <w:spacing w:val="-1"/>
          <w:sz w:val="24"/>
          <w:szCs w:val="24"/>
        </w:rPr>
        <w:t>ac</w:t>
      </w:r>
      <w:r w:rsidRPr="00B95FDA">
        <w:rPr>
          <w:sz w:val="24"/>
          <w:szCs w:val="24"/>
        </w:rPr>
        <w:t>hperson</w:t>
      </w:r>
      <w:r w:rsidRPr="00B95FDA">
        <w:rPr>
          <w:spacing w:val="-1"/>
          <w:sz w:val="24"/>
          <w:szCs w:val="24"/>
        </w:rPr>
        <w:t>a</w:t>
      </w:r>
      <w:r w:rsidRPr="00B95FDA">
        <w:rPr>
          <w:sz w:val="24"/>
          <w:szCs w:val="24"/>
        </w:rPr>
        <w:t>l</w:t>
      </w:r>
      <w:r w:rsidRPr="00B95FDA">
        <w:rPr>
          <w:spacing w:val="-1"/>
          <w:sz w:val="24"/>
          <w:szCs w:val="24"/>
        </w:rPr>
        <w:t>a</w:t>
      </w:r>
      <w:r w:rsidRPr="00B95FDA">
        <w:rPr>
          <w:spacing w:val="1"/>
          <w:sz w:val="24"/>
          <w:szCs w:val="24"/>
        </w:rPr>
        <w:t>c</w:t>
      </w:r>
      <w:r w:rsidRPr="00B95FDA">
        <w:rPr>
          <w:spacing w:val="-1"/>
          <w:sz w:val="24"/>
          <w:szCs w:val="24"/>
        </w:rPr>
        <w:t>c</w:t>
      </w:r>
      <w:r w:rsidRPr="00B95FDA">
        <w:rPr>
          <w:sz w:val="24"/>
          <w:szCs w:val="24"/>
        </w:rPr>
        <w:t>ountinGoogle D</w:t>
      </w:r>
      <w:r w:rsidRPr="00B95FDA">
        <w:rPr>
          <w:spacing w:val="-1"/>
          <w:sz w:val="24"/>
          <w:szCs w:val="24"/>
        </w:rPr>
        <w:t>r</w:t>
      </w:r>
      <w:r w:rsidRPr="00B95FDA">
        <w:rPr>
          <w:sz w:val="24"/>
          <w:szCs w:val="24"/>
        </w:rPr>
        <w:t>iveh</w:t>
      </w:r>
      <w:r w:rsidRPr="00B95FDA">
        <w:rPr>
          <w:spacing w:val="-1"/>
          <w:sz w:val="24"/>
          <w:szCs w:val="24"/>
        </w:rPr>
        <w:t>a</w:t>
      </w:r>
      <w:r w:rsidRPr="00B95FDA">
        <w:rPr>
          <w:sz w:val="24"/>
          <w:szCs w:val="24"/>
        </w:rPr>
        <w:t>s15GB</w:t>
      </w:r>
      <w:r w:rsidRPr="00B95FDA">
        <w:rPr>
          <w:spacing w:val="-1"/>
          <w:sz w:val="24"/>
          <w:szCs w:val="24"/>
        </w:rPr>
        <w:t>fr</w:t>
      </w:r>
      <w:r w:rsidRPr="00B95FDA">
        <w:rPr>
          <w:spacing w:val="1"/>
          <w:sz w:val="24"/>
          <w:szCs w:val="24"/>
        </w:rPr>
        <w:t>e</w:t>
      </w:r>
      <w:r w:rsidRPr="00B95FDA">
        <w:rPr>
          <w:sz w:val="24"/>
          <w:szCs w:val="24"/>
        </w:rPr>
        <w:t>e d</w:t>
      </w:r>
      <w:r w:rsidRPr="00B95FDA">
        <w:rPr>
          <w:spacing w:val="1"/>
          <w:sz w:val="24"/>
          <w:szCs w:val="24"/>
        </w:rPr>
        <w:t>i</w:t>
      </w:r>
      <w:r w:rsidRPr="00B95FDA">
        <w:rPr>
          <w:sz w:val="24"/>
          <w:szCs w:val="24"/>
        </w:rPr>
        <w:t>sksp</w:t>
      </w:r>
      <w:r w:rsidRPr="00B95FDA">
        <w:rPr>
          <w:spacing w:val="-1"/>
          <w:sz w:val="24"/>
          <w:szCs w:val="24"/>
        </w:rPr>
        <w:t>ac</w:t>
      </w:r>
      <w:r w:rsidRPr="00B95FDA">
        <w:rPr>
          <w:sz w:val="24"/>
          <w:szCs w:val="24"/>
        </w:rPr>
        <w:t>einthe</w:t>
      </w:r>
      <w:r w:rsidRPr="00B95FDA">
        <w:rPr>
          <w:spacing w:val="-1"/>
          <w:sz w:val="24"/>
          <w:szCs w:val="24"/>
        </w:rPr>
        <w:t>c</w:t>
      </w:r>
      <w:r w:rsidRPr="00B95FDA">
        <w:rPr>
          <w:sz w:val="24"/>
          <w:szCs w:val="24"/>
        </w:rPr>
        <w:t>loud. Us</w:t>
      </w:r>
      <w:r w:rsidRPr="00B95FDA">
        <w:rPr>
          <w:spacing w:val="-1"/>
          <w:sz w:val="24"/>
          <w:szCs w:val="24"/>
        </w:rPr>
        <w:t>e</w:t>
      </w:r>
      <w:r w:rsidRPr="00B95FDA">
        <w:rPr>
          <w:sz w:val="24"/>
          <w:szCs w:val="24"/>
        </w:rPr>
        <w:t>rsofGoogleApps</w:t>
      </w:r>
      <w:r w:rsidRPr="00B95FDA">
        <w:rPr>
          <w:spacing w:val="2"/>
          <w:sz w:val="24"/>
          <w:szCs w:val="24"/>
        </w:rPr>
        <w:t>f</w:t>
      </w:r>
      <w:r w:rsidRPr="00B95FDA">
        <w:rPr>
          <w:spacing w:val="1"/>
          <w:sz w:val="24"/>
          <w:szCs w:val="24"/>
        </w:rPr>
        <w:t>o</w:t>
      </w:r>
      <w:r w:rsidRPr="00B95FDA">
        <w:rPr>
          <w:sz w:val="24"/>
          <w:szCs w:val="24"/>
        </w:rPr>
        <w:t>rEdu</w:t>
      </w:r>
      <w:r w:rsidRPr="00B95FDA">
        <w:rPr>
          <w:spacing w:val="-1"/>
          <w:sz w:val="24"/>
          <w:szCs w:val="24"/>
        </w:rPr>
        <w:t>ca</w:t>
      </w:r>
      <w:r w:rsidRPr="00B95FDA">
        <w:rPr>
          <w:sz w:val="24"/>
          <w:szCs w:val="24"/>
        </w:rPr>
        <w:t>tion</w:t>
      </w:r>
      <w:r w:rsidRPr="00B95FDA">
        <w:rPr>
          <w:spacing w:val="2"/>
          <w:sz w:val="24"/>
          <w:szCs w:val="24"/>
        </w:rPr>
        <w:t>h</w:t>
      </w:r>
      <w:r w:rsidRPr="00B95FDA">
        <w:rPr>
          <w:spacing w:val="-1"/>
          <w:sz w:val="24"/>
          <w:szCs w:val="24"/>
        </w:rPr>
        <w:t>a</w:t>
      </w:r>
      <w:r w:rsidRPr="00B95FDA">
        <w:rPr>
          <w:sz w:val="24"/>
          <w:szCs w:val="24"/>
        </w:rPr>
        <w:t>ve 3</w:t>
      </w:r>
      <w:r w:rsidRPr="00B95FDA">
        <w:rPr>
          <w:spacing w:val="2"/>
          <w:sz w:val="24"/>
          <w:szCs w:val="24"/>
        </w:rPr>
        <w:t>0</w:t>
      </w:r>
      <w:r w:rsidRPr="00B95FDA">
        <w:rPr>
          <w:sz w:val="24"/>
          <w:szCs w:val="24"/>
        </w:rPr>
        <w:t>GBof disksp</w:t>
      </w:r>
      <w:r w:rsidRPr="00B95FDA">
        <w:rPr>
          <w:spacing w:val="1"/>
          <w:sz w:val="24"/>
          <w:szCs w:val="24"/>
        </w:rPr>
        <w:t>a</w:t>
      </w:r>
      <w:r w:rsidRPr="00B95FDA">
        <w:rPr>
          <w:spacing w:val="-1"/>
          <w:sz w:val="24"/>
          <w:szCs w:val="24"/>
        </w:rPr>
        <w:t>ce</w:t>
      </w:r>
      <w:r w:rsidRPr="00B95FDA">
        <w:rPr>
          <w:sz w:val="24"/>
          <w:szCs w:val="24"/>
        </w:rPr>
        <w:t>,whi</w:t>
      </w:r>
      <w:r w:rsidRPr="00B95FDA">
        <w:rPr>
          <w:spacing w:val="-1"/>
          <w:sz w:val="24"/>
          <w:szCs w:val="24"/>
        </w:rPr>
        <w:t>c</w:t>
      </w:r>
      <w:r w:rsidRPr="00B95FDA">
        <w:rPr>
          <w:sz w:val="24"/>
          <w:szCs w:val="24"/>
        </w:rPr>
        <w:t>hissh</w:t>
      </w:r>
      <w:r w:rsidRPr="00B95FDA">
        <w:rPr>
          <w:spacing w:val="-1"/>
          <w:sz w:val="24"/>
          <w:szCs w:val="24"/>
        </w:rPr>
        <w:t>a</w:t>
      </w:r>
      <w:r w:rsidRPr="00B95FDA">
        <w:rPr>
          <w:sz w:val="24"/>
          <w:szCs w:val="24"/>
        </w:rPr>
        <w:t>r</w:t>
      </w:r>
      <w:r w:rsidRPr="00B95FDA">
        <w:rPr>
          <w:spacing w:val="-1"/>
          <w:sz w:val="24"/>
          <w:szCs w:val="24"/>
        </w:rPr>
        <w:t>e</w:t>
      </w:r>
      <w:r w:rsidRPr="00B95FDA">
        <w:rPr>
          <w:sz w:val="24"/>
          <w:szCs w:val="24"/>
        </w:rPr>
        <w:t>d</w:t>
      </w:r>
      <w:r w:rsidRPr="00B95FDA">
        <w:rPr>
          <w:spacing w:val="2"/>
          <w:sz w:val="24"/>
          <w:szCs w:val="24"/>
        </w:rPr>
        <w:t>b</w:t>
      </w:r>
      <w:r w:rsidRPr="00B95FDA">
        <w:rPr>
          <w:spacing w:val="-1"/>
          <w:sz w:val="24"/>
          <w:szCs w:val="24"/>
        </w:rPr>
        <w:t>e</w:t>
      </w:r>
      <w:r w:rsidRPr="00B95FDA">
        <w:rPr>
          <w:sz w:val="24"/>
          <w:szCs w:val="24"/>
        </w:rPr>
        <w:t>tw</w:t>
      </w:r>
      <w:r w:rsidRPr="00B95FDA">
        <w:rPr>
          <w:spacing w:val="-1"/>
          <w:sz w:val="24"/>
          <w:szCs w:val="24"/>
        </w:rPr>
        <w:t>ee</w:t>
      </w:r>
      <w:r w:rsidRPr="00B95FDA">
        <w:rPr>
          <w:sz w:val="24"/>
          <w:szCs w:val="24"/>
        </w:rPr>
        <w:t>nGm</w:t>
      </w:r>
      <w:r w:rsidRPr="00B95FDA">
        <w:rPr>
          <w:spacing w:val="-1"/>
          <w:sz w:val="24"/>
          <w:szCs w:val="24"/>
        </w:rPr>
        <w:t>a</w:t>
      </w:r>
      <w:r w:rsidRPr="00B95FDA">
        <w:rPr>
          <w:sz w:val="24"/>
          <w:szCs w:val="24"/>
        </w:rPr>
        <w:t>il, D</w:t>
      </w:r>
      <w:r w:rsidRPr="00B95FDA">
        <w:rPr>
          <w:spacing w:val="-1"/>
          <w:sz w:val="24"/>
          <w:szCs w:val="24"/>
        </w:rPr>
        <w:t>r</w:t>
      </w:r>
      <w:r w:rsidRPr="00B95FDA">
        <w:rPr>
          <w:sz w:val="24"/>
          <w:szCs w:val="24"/>
        </w:rPr>
        <w:t>ive</w:t>
      </w:r>
      <w:r w:rsidRPr="00B95FDA">
        <w:rPr>
          <w:spacing w:val="-1"/>
          <w:sz w:val="24"/>
          <w:szCs w:val="24"/>
        </w:rPr>
        <w:t>a</w:t>
      </w:r>
      <w:r w:rsidRPr="00B95FDA">
        <w:rPr>
          <w:sz w:val="24"/>
          <w:szCs w:val="24"/>
        </w:rPr>
        <w:t>ndGoogl</w:t>
      </w:r>
      <w:r w:rsidRPr="00B95FDA">
        <w:rPr>
          <w:spacing w:val="-1"/>
          <w:sz w:val="24"/>
          <w:szCs w:val="24"/>
        </w:rPr>
        <w:t>e</w:t>
      </w:r>
      <w:r w:rsidRPr="00B95FDA">
        <w:rPr>
          <w:sz w:val="24"/>
          <w:szCs w:val="24"/>
        </w:rPr>
        <w:t>+ photos.The</w:t>
      </w:r>
      <w:r w:rsidRPr="00B95FDA">
        <w:rPr>
          <w:spacing w:val="-1"/>
          <w:sz w:val="24"/>
          <w:szCs w:val="24"/>
        </w:rPr>
        <w:t>a</w:t>
      </w:r>
      <w:r w:rsidRPr="00B95FDA">
        <w:rPr>
          <w:sz w:val="24"/>
          <w:szCs w:val="24"/>
        </w:rPr>
        <w:t>v</w:t>
      </w:r>
      <w:r w:rsidRPr="00B95FDA">
        <w:rPr>
          <w:spacing w:val="-1"/>
          <w:sz w:val="24"/>
          <w:szCs w:val="24"/>
        </w:rPr>
        <w:t>a</w:t>
      </w:r>
      <w:r w:rsidRPr="00B95FDA">
        <w:rPr>
          <w:sz w:val="24"/>
          <w:szCs w:val="24"/>
        </w:rPr>
        <w:t>il</w:t>
      </w:r>
      <w:r w:rsidRPr="00B95FDA">
        <w:rPr>
          <w:spacing w:val="-1"/>
          <w:sz w:val="24"/>
          <w:szCs w:val="24"/>
        </w:rPr>
        <w:t>a</w:t>
      </w:r>
      <w:r w:rsidRPr="00B95FDA">
        <w:rPr>
          <w:sz w:val="24"/>
          <w:szCs w:val="24"/>
        </w:rPr>
        <w:t>blesp</w:t>
      </w:r>
      <w:r w:rsidRPr="00B95FDA">
        <w:rPr>
          <w:spacing w:val="-1"/>
          <w:sz w:val="24"/>
          <w:szCs w:val="24"/>
        </w:rPr>
        <w:t>ac</w:t>
      </w:r>
      <w:r w:rsidRPr="00B95FDA">
        <w:rPr>
          <w:sz w:val="24"/>
          <w:szCs w:val="24"/>
        </w:rPr>
        <w:t>e</w:t>
      </w:r>
      <w:r w:rsidRPr="00B95FDA">
        <w:rPr>
          <w:spacing w:val="-1"/>
          <w:sz w:val="24"/>
          <w:szCs w:val="24"/>
        </w:rPr>
        <w:t>ca</w:t>
      </w:r>
      <w:r w:rsidRPr="00B95FDA">
        <w:rPr>
          <w:sz w:val="24"/>
          <w:szCs w:val="24"/>
        </w:rPr>
        <w:t>nbe</w:t>
      </w:r>
      <w:r w:rsidRPr="00B95FDA">
        <w:rPr>
          <w:spacing w:val="-1"/>
          <w:sz w:val="24"/>
          <w:szCs w:val="24"/>
        </w:rPr>
        <w:t>e</w:t>
      </w:r>
      <w:r w:rsidRPr="00B95FDA">
        <w:rPr>
          <w:sz w:val="24"/>
          <w:szCs w:val="24"/>
        </w:rPr>
        <w:t>xtend</w:t>
      </w:r>
      <w:r w:rsidRPr="00B95FDA">
        <w:rPr>
          <w:spacing w:val="-1"/>
          <w:sz w:val="24"/>
          <w:szCs w:val="24"/>
        </w:rPr>
        <w:t>e</w:t>
      </w:r>
      <w:r w:rsidRPr="00B95FDA">
        <w:rPr>
          <w:sz w:val="24"/>
          <w:szCs w:val="24"/>
        </w:rPr>
        <w:t>dbypurch</w:t>
      </w:r>
      <w:r w:rsidRPr="00B95FDA">
        <w:rPr>
          <w:spacing w:val="-1"/>
          <w:sz w:val="24"/>
          <w:szCs w:val="24"/>
        </w:rPr>
        <w:t>a</w:t>
      </w:r>
      <w:r w:rsidRPr="00B95FDA">
        <w:rPr>
          <w:sz w:val="24"/>
          <w:szCs w:val="24"/>
        </w:rPr>
        <w:t>sing</w:t>
      </w:r>
      <w:r w:rsidRPr="00B95FDA">
        <w:rPr>
          <w:spacing w:val="-1"/>
          <w:sz w:val="24"/>
          <w:szCs w:val="24"/>
        </w:rPr>
        <w:t>a</w:t>
      </w:r>
      <w:r w:rsidRPr="00B95FDA">
        <w:rPr>
          <w:sz w:val="24"/>
          <w:szCs w:val="24"/>
        </w:rPr>
        <w:t>dditional.One D</w:t>
      </w:r>
      <w:r w:rsidRPr="00B95FDA">
        <w:rPr>
          <w:spacing w:val="-1"/>
          <w:sz w:val="24"/>
          <w:szCs w:val="24"/>
        </w:rPr>
        <w:t>r</w:t>
      </w:r>
      <w:r w:rsidRPr="00B95FDA">
        <w:rPr>
          <w:sz w:val="24"/>
          <w:szCs w:val="24"/>
        </w:rPr>
        <w:t>iveus</w:t>
      </w:r>
      <w:r w:rsidRPr="00B95FDA">
        <w:rPr>
          <w:spacing w:val="1"/>
          <w:sz w:val="24"/>
          <w:szCs w:val="24"/>
        </w:rPr>
        <w:t>e</w:t>
      </w:r>
      <w:r w:rsidRPr="00B95FDA">
        <w:rPr>
          <w:spacing w:val="-1"/>
          <w:sz w:val="24"/>
          <w:szCs w:val="24"/>
        </w:rPr>
        <w:t>r</w:t>
      </w:r>
      <w:r w:rsidRPr="00B95FDA">
        <w:rPr>
          <w:sz w:val="24"/>
          <w:szCs w:val="24"/>
        </w:rPr>
        <w:t>sh</w:t>
      </w:r>
      <w:r w:rsidRPr="00B95FDA">
        <w:rPr>
          <w:spacing w:val="-1"/>
          <w:sz w:val="24"/>
          <w:szCs w:val="24"/>
        </w:rPr>
        <w:t>a</w:t>
      </w:r>
      <w:r w:rsidRPr="00B95FDA">
        <w:rPr>
          <w:spacing w:val="2"/>
          <w:sz w:val="24"/>
          <w:szCs w:val="24"/>
        </w:rPr>
        <w:t>v</w:t>
      </w:r>
      <w:r w:rsidRPr="00B95FDA">
        <w:rPr>
          <w:sz w:val="24"/>
          <w:szCs w:val="24"/>
        </w:rPr>
        <w:t>e5GB</w:t>
      </w:r>
      <w:r w:rsidRPr="00B95FDA">
        <w:rPr>
          <w:spacing w:val="2"/>
          <w:sz w:val="24"/>
          <w:szCs w:val="24"/>
        </w:rPr>
        <w:t>o</w:t>
      </w:r>
      <w:r w:rsidRPr="00B95FDA">
        <w:rPr>
          <w:sz w:val="24"/>
          <w:szCs w:val="24"/>
        </w:rPr>
        <w:t>fsto</w:t>
      </w:r>
      <w:r w:rsidRPr="00B95FDA">
        <w:rPr>
          <w:spacing w:val="-1"/>
          <w:sz w:val="24"/>
          <w:szCs w:val="24"/>
        </w:rPr>
        <w:t>ra</w:t>
      </w:r>
      <w:r w:rsidRPr="00B95FDA">
        <w:rPr>
          <w:sz w:val="24"/>
          <w:szCs w:val="24"/>
        </w:rPr>
        <w:t>geforf</w:t>
      </w:r>
      <w:r w:rsidRPr="00B95FDA">
        <w:rPr>
          <w:spacing w:val="2"/>
          <w:sz w:val="24"/>
          <w:szCs w:val="24"/>
        </w:rPr>
        <w:t>r</w:t>
      </w:r>
      <w:r w:rsidRPr="00B95FDA">
        <w:rPr>
          <w:spacing w:val="-1"/>
          <w:sz w:val="24"/>
          <w:szCs w:val="24"/>
        </w:rPr>
        <w:t>e</w:t>
      </w:r>
      <w:r w:rsidRPr="00B95FDA">
        <w:rPr>
          <w:sz w:val="24"/>
          <w:szCs w:val="24"/>
        </w:rPr>
        <w:t>e</w:t>
      </w:r>
      <w:r w:rsidRPr="00B95FDA">
        <w:rPr>
          <w:spacing w:val="-1"/>
          <w:sz w:val="24"/>
          <w:szCs w:val="24"/>
        </w:rPr>
        <w:t>a</w:t>
      </w:r>
      <w:r w:rsidRPr="00B95FDA">
        <w:rPr>
          <w:sz w:val="24"/>
          <w:szCs w:val="24"/>
        </w:rPr>
        <w:t>ndt</w:t>
      </w:r>
      <w:r w:rsidRPr="00B95FDA">
        <w:rPr>
          <w:spacing w:val="3"/>
          <w:sz w:val="24"/>
          <w:szCs w:val="24"/>
        </w:rPr>
        <w:t>h</w:t>
      </w:r>
      <w:r w:rsidRPr="00B95FDA">
        <w:rPr>
          <w:spacing w:val="-1"/>
          <w:sz w:val="24"/>
          <w:szCs w:val="24"/>
        </w:rPr>
        <w:t>e</w:t>
      </w:r>
      <w:r w:rsidRPr="00B95FDA">
        <w:rPr>
          <w:sz w:val="24"/>
          <w:szCs w:val="24"/>
        </w:rPr>
        <w:t>y</w:t>
      </w:r>
      <w:r w:rsidRPr="00B95FDA">
        <w:rPr>
          <w:spacing w:val="1"/>
          <w:sz w:val="24"/>
          <w:szCs w:val="24"/>
        </w:rPr>
        <w:t>c</w:t>
      </w:r>
      <w:r w:rsidRPr="00B95FDA">
        <w:rPr>
          <w:spacing w:val="-1"/>
          <w:sz w:val="24"/>
          <w:szCs w:val="24"/>
        </w:rPr>
        <w:t>a</w:t>
      </w:r>
      <w:r w:rsidRPr="00B95FDA">
        <w:rPr>
          <w:sz w:val="24"/>
          <w:szCs w:val="24"/>
        </w:rPr>
        <w:t>npu</w:t>
      </w:r>
      <w:r w:rsidRPr="00B95FDA">
        <w:rPr>
          <w:spacing w:val="2"/>
          <w:sz w:val="24"/>
          <w:szCs w:val="24"/>
        </w:rPr>
        <w:t>r</w:t>
      </w:r>
      <w:r w:rsidRPr="00B95FDA">
        <w:rPr>
          <w:spacing w:val="-1"/>
          <w:sz w:val="24"/>
          <w:szCs w:val="24"/>
        </w:rPr>
        <w:t>c</w:t>
      </w:r>
      <w:r w:rsidRPr="00B95FDA">
        <w:rPr>
          <w:sz w:val="24"/>
          <w:szCs w:val="24"/>
        </w:rPr>
        <w:t>h</w:t>
      </w:r>
      <w:r w:rsidRPr="00B95FDA">
        <w:rPr>
          <w:spacing w:val="-1"/>
          <w:sz w:val="24"/>
          <w:szCs w:val="24"/>
        </w:rPr>
        <w:t>a</w:t>
      </w:r>
      <w:r w:rsidRPr="00B95FDA">
        <w:rPr>
          <w:sz w:val="24"/>
          <w:szCs w:val="24"/>
        </w:rPr>
        <w:t>seplans</w:t>
      </w:r>
      <w:r w:rsidRPr="00B95FDA">
        <w:rPr>
          <w:spacing w:val="3"/>
          <w:sz w:val="24"/>
          <w:szCs w:val="24"/>
        </w:rPr>
        <w:t>t</w:t>
      </w:r>
      <w:r w:rsidRPr="00B95FDA">
        <w:rPr>
          <w:sz w:val="24"/>
          <w:szCs w:val="24"/>
        </w:rPr>
        <w:t>o</w:t>
      </w:r>
      <w:r w:rsidRPr="00B95FDA">
        <w:rPr>
          <w:spacing w:val="-1"/>
          <w:sz w:val="24"/>
          <w:szCs w:val="24"/>
        </w:rPr>
        <w:t>e</w:t>
      </w:r>
      <w:r w:rsidRPr="00B95FDA">
        <w:rPr>
          <w:sz w:val="24"/>
          <w:szCs w:val="24"/>
        </w:rPr>
        <w:t>x</w:t>
      </w:r>
      <w:r w:rsidRPr="00B95FDA">
        <w:rPr>
          <w:spacing w:val="1"/>
          <w:sz w:val="24"/>
          <w:szCs w:val="24"/>
        </w:rPr>
        <w:t>p</w:t>
      </w:r>
      <w:r w:rsidRPr="00B95FDA">
        <w:rPr>
          <w:spacing w:val="-1"/>
          <w:sz w:val="24"/>
          <w:szCs w:val="24"/>
        </w:rPr>
        <w:t>a</w:t>
      </w:r>
      <w:r w:rsidRPr="00B95FDA">
        <w:rPr>
          <w:sz w:val="24"/>
          <w:szCs w:val="24"/>
        </w:rPr>
        <w:t>ndtheirsto</w:t>
      </w:r>
      <w:r w:rsidRPr="00B95FDA">
        <w:rPr>
          <w:spacing w:val="2"/>
          <w:sz w:val="24"/>
          <w:szCs w:val="24"/>
        </w:rPr>
        <w:t>r</w:t>
      </w:r>
      <w:r w:rsidRPr="00B95FDA">
        <w:rPr>
          <w:spacing w:val="-1"/>
          <w:sz w:val="24"/>
          <w:szCs w:val="24"/>
        </w:rPr>
        <w:t>a</w:t>
      </w:r>
      <w:r w:rsidRPr="00B95FDA">
        <w:rPr>
          <w:sz w:val="24"/>
          <w:szCs w:val="24"/>
        </w:rPr>
        <w:t>ge limit.i</w:t>
      </w:r>
      <w:r w:rsidRPr="00B95FDA">
        <w:rPr>
          <w:spacing w:val="-2"/>
          <w:sz w:val="24"/>
          <w:szCs w:val="24"/>
        </w:rPr>
        <w:t>C</w:t>
      </w:r>
      <w:r w:rsidRPr="00B95FDA">
        <w:rPr>
          <w:sz w:val="24"/>
          <w:szCs w:val="24"/>
        </w:rPr>
        <w:t>loudD</w:t>
      </w:r>
      <w:r w:rsidRPr="00B95FDA">
        <w:rPr>
          <w:spacing w:val="-1"/>
          <w:sz w:val="24"/>
          <w:szCs w:val="24"/>
        </w:rPr>
        <w:t>r</w:t>
      </w:r>
      <w:r w:rsidRPr="00B95FDA">
        <w:rPr>
          <w:sz w:val="24"/>
          <w:szCs w:val="24"/>
        </w:rPr>
        <w:t>ive o</w:t>
      </w:r>
      <w:r w:rsidRPr="00B95FDA">
        <w:rPr>
          <w:spacing w:val="-1"/>
          <w:sz w:val="24"/>
          <w:szCs w:val="24"/>
        </w:rPr>
        <w:t>f</w:t>
      </w:r>
      <w:r w:rsidRPr="00B95FDA">
        <w:rPr>
          <w:spacing w:val="2"/>
          <w:sz w:val="24"/>
          <w:szCs w:val="24"/>
        </w:rPr>
        <w:t>f</w:t>
      </w:r>
      <w:r w:rsidRPr="00B95FDA">
        <w:rPr>
          <w:spacing w:val="-1"/>
          <w:sz w:val="24"/>
          <w:szCs w:val="24"/>
        </w:rPr>
        <w:t>e</w:t>
      </w:r>
      <w:r w:rsidRPr="00B95FDA">
        <w:rPr>
          <w:spacing w:val="2"/>
          <w:sz w:val="24"/>
          <w:szCs w:val="24"/>
        </w:rPr>
        <w:t>r</w:t>
      </w:r>
      <w:r w:rsidRPr="00B95FDA">
        <w:rPr>
          <w:sz w:val="24"/>
          <w:szCs w:val="24"/>
        </w:rPr>
        <w:t>s5GB</w:t>
      </w:r>
      <w:r w:rsidRPr="00B95FDA">
        <w:rPr>
          <w:spacing w:val="-1"/>
          <w:sz w:val="24"/>
          <w:szCs w:val="24"/>
        </w:rPr>
        <w:t>fr</w:t>
      </w:r>
      <w:r w:rsidRPr="00B95FDA">
        <w:rPr>
          <w:spacing w:val="1"/>
          <w:sz w:val="24"/>
          <w:szCs w:val="24"/>
        </w:rPr>
        <w:t>e</w:t>
      </w:r>
      <w:r w:rsidRPr="00B95FDA">
        <w:rPr>
          <w:sz w:val="24"/>
          <w:szCs w:val="24"/>
        </w:rPr>
        <w:t>e disksp</w:t>
      </w:r>
      <w:r w:rsidRPr="00B95FDA">
        <w:rPr>
          <w:spacing w:val="-1"/>
          <w:sz w:val="24"/>
          <w:szCs w:val="24"/>
        </w:rPr>
        <w:t>a</w:t>
      </w:r>
      <w:r w:rsidRPr="00B95FDA">
        <w:rPr>
          <w:spacing w:val="1"/>
          <w:sz w:val="24"/>
          <w:szCs w:val="24"/>
        </w:rPr>
        <w:t>c</w:t>
      </w:r>
      <w:r w:rsidRPr="00B95FDA">
        <w:rPr>
          <w:spacing w:val="-1"/>
          <w:sz w:val="24"/>
          <w:szCs w:val="24"/>
        </w:rPr>
        <w:t>e</w:t>
      </w:r>
      <w:r w:rsidRPr="00B95FDA">
        <w:rPr>
          <w:sz w:val="24"/>
          <w:szCs w:val="24"/>
        </w:rPr>
        <w:t>,</w:t>
      </w:r>
      <w:r w:rsidRPr="00B95FDA">
        <w:rPr>
          <w:spacing w:val="2"/>
          <w:sz w:val="24"/>
          <w:szCs w:val="24"/>
        </w:rPr>
        <w:t>w</w:t>
      </w:r>
      <w:r w:rsidRPr="00B95FDA">
        <w:rPr>
          <w:sz w:val="24"/>
          <w:szCs w:val="24"/>
        </w:rPr>
        <w:t>hichissh</w:t>
      </w:r>
      <w:r w:rsidRPr="00B95FDA">
        <w:rPr>
          <w:spacing w:val="-1"/>
          <w:sz w:val="24"/>
          <w:szCs w:val="24"/>
        </w:rPr>
        <w:t>are</w:t>
      </w:r>
      <w:r w:rsidRPr="00B95FDA">
        <w:rPr>
          <w:sz w:val="24"/>
          <w:szCs w:val="24"/>
        </w:rPr>
        <w:t>dbyi</w:t>
      </w:r>
      <w:r w:rsidRPr="00B95FDA">
        <w:rPr>
          <w:spacing w:val="1"/>
          <w:sz w:val="24"/>
          <w:szCs w:val="24"/>
        </w:rPr>
        <w:t>C</w:t>
      </w:r>
      <w:r w:rsidRPr="00B95FDA">
        <w:rPr>
          <w:sz w:val="24"/>
          <w:szCs w:val="24"/>
        </w:rPr>
        <w:t>loud</w:t>
      </w:r>
      <w:r w:rsidRPr="00B95FDA">
        <w:rPr>
          <w:spacing w:val="1"/>
          <w:sz w:val="24"/>
          <w:szCs w:val="24"/>
        </w:rPr>
        <w:t>B</w:t>
      </w:r>
      <w:r w:rsidRPr="00B95FDA">
        <w:rPr>
          <w:spacing w:val="-1"/>
          <w:sz w:val="24"/>
          <w:szCs w:val="24"/>
        </w:rPr>
        <w:t>a</w:t>
      </w:r>
      <w:r w:rsidRPr="00B95FDA">
        <w:rPr>
          <w:sz w:val="24"/>
          <w:szCs w:val="24"/>
        </w:rPr>
        <w:t>ckup,i</w:t>
      </w:r>
      <w:r w:rsidRPr="00B95FDA">
        <w:rPr>
          <w:spacing w:val="1"/>
          <w:sz w:val="24"/>
          <w:szCs w:val="24"/>
        </w:rPr>
        <w:t>C</w:t>
      </w:r>
      <w:r w:rsidRPr="00B95FDA">
        <w:rPr>
          <w:sz w:val="24"/>
          <w:szCs w:val="24"/>
        </w:rPr>
        <w:t>loudD</w:t>
      </w:r>
      <w:r w:rsidRPr="00B95FDA">
        <w:rPr>
          <w:spacing w:val="-1"/>
          <w:sz w:val="24"/>
          <w:szCs w:val="24"/>
        </w:rPr>
        <w:t>r</w:t>
      </w:r>
      <w:r w:rsidRPr="00B95FDA">
        <w:rPr>
          <w:sz w:val="24"/>
          <w:szCs w:val="24"/>
        </w:rPr>
        <w:t>ive, i</w:t>
      </w:r>
      <w:r w:rsidRPr="00B95FDA">
        <w:rPr>
          <w:spacing w:val="1"/>
          <w:sz w:val="24"/>
          <w:szCs w:val="24"/>
        </w:rPr>
        <w:t>C</w:t>
      </w:r>
      <w:r w:rsidRPr="00B95FDA">
        <w:rPr>
          <w:sz w:val="24"/>
          <w:szCs w:val="24"/>
        </w:rPr>
        <w:t>loud</w:t>
      </w:r>
      <w:r w:rsidRPr="00B95FDA">
        <w:rPr>
          <w:spacing w:val="1"/>
          <w:sz w:val="24"/>
          <w:szCs w:val="24"/>
        </w:rPr>
        <w:t>P</w:t>
      </w:r>
      <w:r w:rsidRPr="00B95FDA">
        <w:rPr>
          <w:sz w:val="24"/>
          <w:szCs w:val="24"/>
        </w:rPr>
        <w:t>hoto Libr</w:t>
      </w:r>
      <w:r w:rsidRPr="00B95FDA">
        <w:rPr>
          <w:spacing w:val="-1"/>
          <w:sz w:val="24"/>
          <w:szCs w:val="24"/>
        </w:rPr>
        <w:t>a</w:t>
      </w:r>
      <w:r w:rsidRPr="00B95FDA">
        <w:rPr>
          <w:sz w:val="24"/>
          <w:szCs w:val="24"/>
        </w:rPr>
        <w:t>ry, i</w:t>
      </w:r>
      <w:r w:rsidRPr="00B95FDA">
        <w:rPr>
          <w:spacing w:val="-1"/>
          <w:sz w:val="24"/>
          <w:szCs w:val="24"/>
        </w:rPr>
        <w:t>C</w:t>
      </w:r>
      <w:r w:rsidRPr="00B95FDA">
        <w:rPr>
          <w:sz w:val="24"/>
          <w:szCs w:val="24"/>
        </w:rPr>
        <w:t>loud</w:t>
      </w:r>
      <w:r w:rsidRPr="00B95FDA">
        <w:rPr>
          <w:spacing w:val="1"/>
          <w:sz w:val="24"/>
          <w:szCs w:val="24"/>
        </w:rPr>
        <w:t>M</w:t>
      </w:r>
      <w:r w:rsidRPr="00B95FDA">
        <w:rPr>
          <w:spacing w:val="-1"/>
          <w:sz w:val="24"/>
          <w:szCs w:val="24"/>
        </w:rPr>
        <w:t>a</w:t>
      </w:r>
      <w:r w:rsidRPr="00B95FDA">
        <w:rPr>
          <w:sz w:val="24"/>
          <w:szCs w:val="24"/>
        </w:rPr>
        <w:t xml:space="preserve">il </w:t>
      </w:r>
      <w:r w:rsidRPr="00B95FDA">
        <w:rPr>
          <w:spacing w:val="-1"/>
          <w:sz w:val="24"/>
          <w:szCs w:val="24"/>
        </w:rPr>
        <w:t>a</w:t>
      </w:r>
      <w:r w:rsidRPr="00B95FDA">
        <w:rPr>
          <w:sz w:val="24"/>
          <w:szCs w:val="24"/>
        </w:rPr>
        <w:t>nd i</w:t>
      </w:r>
      <w:r w:rsidRPr="00B95FDA">
        <w:rPr>
          <w:spacing w:val="1"/>
          <w:sz w:val="24"/>
          <w:szCs w:val="24"/>
        </w:rPr>
        <w:t>C</w:t>
      </w:r>
      <w:r w:rsidRPr="00B95FDA">
        <w:rPr>
          <w:sz w:val="24"/>
          <w:szCs w:val="24"/>
        </w:rPr>
        <w:t>loud applic</w:t>
      </w:r>
      <w:r w:rsidRPr="00B95FDA">
        <w:rPr>
          <w:spacing w:val="-1"/>
          <w:sz w:val="24"/>
          <w:szCs w:val="24"/>
        </w:rPr>
        <w:t>a</w:t>
      </w:r>
      <w:r w:rsidRPr="00B95FDA">
        <w:rPr>
          <w:sz w:val="24"/>
          <w:szCs w:val="24"/>
        </w:rPr>
        <w:t>tions.</w:t>
      </w:r>
    </w:p>
    <w:p w:rsidR="00B95FDA" w:rsidRPr="00B95FDA" w:rsidRDefault="00B95FDA" w:rsidP="00B95FDA">
      <w:pPr>
        <w:spacing w:before="6" w:line="240" w:lineRule="exact"/>
        <w:rPr>
          <w:sz w:val="24"/>
          <w:szCs w:val="24"/>
        </w:rPr>
      </w:pPr>
    </w:p>
    <w:p w:rsidR="00B95FDA" w:rsidRPr="00B95FDA" w:rsidRDefault="00B95FDA" w:rsidP="00B95FDA">
      <w:pPr>
        <w:keepNext/>
        <w:tabs>
          <w:tab w:val="num" w:pos="1440"/>
        </w:tabs>
        <w:ind w:left="1440" w:hanging="720"/>
        <w:outlineLvl w:val="1"/>
        <w:rPr>
          <w:b/>
          <w:bCs/>
          <w:iCs/>
          <w:color w:val="000000" w:themeColor="text1"/>
          <w:sz w:val="24"/>
          <w:szCs w:val="28"/>
        </w:rPr>
      </w:pPr>
      <w:bookmarkStart w:id="97" w:name="_Toc200546657"/>
      <w:bookmarkStart w:id="98" w:name="_Toc200672205"/>
      <w:r w:rsidRPr="00B95FDA">
        <w:rPr>
          <w:b/>
          <w:bCs/>
          <w:iCs/>
          <w:color w:val="000000" w:themeColor="text1"/>
          <w:sz w:val="24"/>
          <w:szCs w:val="28"/>
        </w:rPr>
        <w:t>2.7E-Resources</w:t>
      </w:r>
      <w:bookmarkEnd w:id="97"/>
      <w:bookmarkEnd w:id="98"/>
    </w:p>
    <w:p w:rsidR="00B95FDA" w:rsidRPr="00B95FDA" w:rsidRDefault="00B95FDA" w:rsidP="00B95FDA">
      <w:pPr>
        <w:spacing w:before="60" w:line="360" w:lineRule="auto"/>
        <w:ind w:left="220" w:right="152"/>
        <w:jc w:val="both"/>
        <w:rPr>
          <w:sz w:val="24"/>
          <w:szCs w:val="24"/>
        </w:rPr>
      </w:pPr>
      <w:r w:rsidRPr="00B95FDA">
        <w:rPr>
          <w:sz w:val="24"/>
          <w:szCs w:val="24"/>
        </w:rPr>
        <w:t>El</w:t>
      </w:r>
      <w:r w:rsidRPr="00B95FDA">
        <w:rPr>
          <w:spacing w:val="-1"/>
          <w:sz w:val="24"/>
          <w:szCs w:val="24"/>
        </w:rPr>
        <w:t>ec</w:t>
      </w:r>
      <w:r w:rsidRPr="00B95FDA">
        <w:rPr>
          <w:sz w:val="24"/>
          <w:szCs w:val="24"/>
        </w:rPr>
        <w:t xml:space="preserve">tronic </w:t>
      </w:r>
      <w:r w:rsidRPr="00B95FDA">
        <w:rPr>
          <w:spacing w:val="-1"/>
          <w:sz w:val="24"/>
          <w:szCs w:val="24"/>
        </w:rPr>
        <w:t>r</w:t>
      </w:r>
      <w:r w:rsidRPr="00B95FDA">
        <w:rPr>
          <w:spacing w:val="-3"/>
          <w:sz w:val="24"/>
          <w:szCs w:val="24"/>
        </w:rPr>
        <w:t>e</w:t>
      </w:r>
      <w:r w:rsidRPr="00B95FDA">
        <w:rPr>
          <w:sz w:val="24"/>
          <w:szCs w:val="24"/>
        </w:rPr>
        <w:t>sou</w:t>
      </w:r>
      <w:r w:rsidRPr="00B95FDA">
        <w:rPr>
          <w:spacing w:val="2"/>
          <w:sz w:val="24"/>
          <w:szCs w:val="24"/>
        </w:rPr>
        <w:t>r</w:t>
      </w:r>
      <w:r w:rsidRPr="00B95FDA">
        <w:rPr>
          <w:spacing w:val="-1"/>
          <w:sz w:val="24"/>
          <w:szCs w:val="24"/>
        </w:rPr>
        <w:t>ce</w:t>
      </w:r>
      <w:r w:rsidRPr="00B95FDA">
        <w:rPr>
          <w:sz w:val="24"/>
          <w:szCs w:val="24"/>
        </w:rPr>
        <w:t>s</w:t>
      </w:r>
      <w:r w:rsidRPr="00B95FDA">
        <w:rPr>
          <w:spacing w:val="-1"/>
          <w:sz w:val="24"/>
          <w:szCs w:val="24"/>
        </w:rPr>
        <w:t>ar</w:t>
      </w:r>
      <w:r w:rsidRPr="00B95FDA">
        <w:rPr>
          <w:sz w:val="24"/>
          <w:szCs w:val="24"/>
        </w:rPr>
        <w:t xml:space="preserve">ethe  </w:t>
      </w:r>
      <w:r w:rsidRPr="00B95FDA">
        <w:rPr>
          <w:spacing w:val="-1"/>
          <w:sz w:val="24"/>
          <w:szCs w:val="24"/>
        </w:rPr>
        <w:t>e</w:t>
      </w:r>
      <w:r w:rsidRPr="00B95FDA">
        <w:rPr>
          <w:spacing w:val="3"/>
          <w:sz w:val="24"/>
          <w:szCs w:val="24"/>
        </w:rPr>
        <w:t>l</w:t>
      </w:r>
      <w:r w:rsidRPr="00B95FDA">
        <w:rPr>
          <w:spacing w:val="-1"/>
          <w:sz w:val="24"/>
          <w:szCs w:val="24"/>
        </w:rPr>
        <w:t>ec</w:t>
      </w:r>
      <w:r w:rsidRPr="00B95FDA">
        <w:rPr>
          <w:sz w:val="24"/>
          <w:szCs w:val="24"/>
        </w:rPr>
        <w:t>tronic</w:t>
      </w:r>
      <w:r w:rsidRPr="00B95FDA">
        <w:rPr>
          <w:spacing w:val="-1"/>
          <w:sz w:val="24"/>
          <w:szCs w:val="24"/>
        </w:rPr>
        <w:t>r</w:t>
      </w:r>
      <w:r w:rsidRPr="00B95FDA">
        <w:rPr>
          <w:spacing w:val="-3"/>
          <w:sz w:val="24"/>
          <w:szCs w:val="24"/>
        </w:rPr>
        <w:t>e</w:t>
      </w:r>
      <w:r w:rsidRPr="00B95FDA">
        <w:rPr>
          <w:spacing w:val="2"/>
          <w:sz w:val="24"/>
          <w:szCs w:val="24"/>
        </w:rPr>
        <w:t>p</w:t>
      </w:r>
      <w:r w:rsidRPr="00B95FDA">
        <w:rPr>
          <w:spacing w:val="-1"/>
          <w:sz w:val="24"/>
          <w:szCs w:val="24"/>
        </w:rPr>
        <w:t>r</w:t>
      </w:r>
      <w:r w:rsidRPr="00B95FDA">
        <w:rPr>
          <w:spacing w:val="-3"/>
          <w:sz w:val="24"/>
          <w:szCs w:val="24"/>
        </w:rPr>
        <w:t>e</w:t>
      </w:r>
      <w:r w:rsidRPr="00B95FDA">
        <w:rPr>
          <w:sz w:val="24"/>
          <w:szCs w:val="24"/>
        </w:rPr>
        <w:t>s</w:t>
      </w:r>
      <w:r w:rsidRPr="00B95FDA">
        <w:rPr>
          <w:spacing w:val="-1"/>
          <w:sz w:val="24"/>
          <w:szCs w:val="24"/>
        </w:rPr>
        <w:t>e</w:t>
      </w:r>
      <w:r w:rsidRPr="00B95FDA">
        <w:rPr>
          <w:spacing w:val="5"/>
          <w:sz w:val="24"/>
          <w:szCs w:val="24"/>
        </w:rPr>
        <w:t>n</w:t>
      </w:r>
      <w:r w:rsidRPr="00B95FDA">
        <w:rPr>
          <w:sz w:val="24"/>
          <w:szCs w:val="24"/>
        </w:rPr>
        <w:t>tation ofinfo</w:t>
      </w:r>
      <w:r w:rsidRPr="00B95FDA">
        <w:rPr>
          <w:spacing w:val="-1"/>
          <w:sz w:val="24"/>
          <w:szCs w:val="24"/>
        </w:rPr>
        <w:t>r</w:t>
      </w:r>
      <w:r w:rsidRPr="00B95FDA">
        <w:rPr>
          <w:sz w:val="24"/>
          <w:szCs w:val="24"/>
        </w:rPr>
        <w:t>mation. Th</w:t>
      </w:r>
      <w:r w:rsidRPr="00B95FDA">
        <w:rPr>
          <w:spacing w:val="-1"/>
          <w:sz w:val="24"/>
          <w:szCs w:val="24"/>
        </w:rPr>
        <w:t>er</w:t>
      </w:r>
      <w:r w:rsidRPr="00B95FDA">
        <w:rPr>
          <w:sz w:val="24"/>
          <w:szCs w:val="24"/>
        </w:rPr>
        <w:t xml:space="preserve">e </w:t>
      </w:r>
      <w:r w:rsidRPr="00B95FDA">
        <w:rPr>
          <w:spacing w:val="-1"/>
          <w:sz w:val="24"/>
          <w:szCs w:val="24"/>
        </w:rPr>
        <w:t>ar</w:t>
      </w:r>
      <w:r w:rsidRPr="00B95FDA">
        <w:rPr>
          <w:sz w:val="24"/>
          <w:szCs w:val="24"/>
        </w:rPr>
        <w:t>e</w:t>
      </w:r>
      <w:r w:rsidRPr="00B95FDA">
        <w:rPr>
          <w:spacing w:val="-1"/>
          <w:sz w:val="24"/>
          <w:szCs w:val="24"/>
        </w:rPr>
        <w:t>a</w:t>
      </w:r>
      <w:r w:rsidRPr="00B95FDA">
        <w:rPr>
          <w:spacing w:val="2"/>
          <w:sz w:val="24"/>
          <w:szCs w:val="24"/>
        </w:rPr>
        <w:t>v</w:t>
      </w:r>
      <w:r w:rsidRPr="00B95FDA">
        <w:rPr>
          <w:spacing w:val="-1"/>
          <w:sz w:val="24"/>
          <w:szCs w:val="24"/>
        </w:rPr>
        <w:t>a</w:t>
      </w:r>
      <w:r w:rsidRPr="00B95FDA">
        <w:rPr>
          <w:sz w:val="24"/>
          <w:szCs w:val="24"/>
        </w:rPr>
        <w:t>il</w:t>
      </w:r>
      <w:r w:rsidRPr="00B95FDA">
        <w:rPr>
          <w:spacing w:val="-1"/>
          <w:sz w:val="24"/>
          <w:szCs w:val="24"/>
        </w:rPr>
        <w:t>a</w:t>
      </w:r>
      <w:r w:rsidRPr="00B95FDA">
        <w:rPr>
          <w:sz w:val="24"/>
          <w:szCs w:val="24"/>
        </w:rPr>
        <w:t>blein v</w:t>
      </w:r>
      <w:r w:rsidRPr="00B95FDA">
        <w:rPr>
          <w:spacing w:val="-1"/>
          <w:sz w:val="24"/>
          <w:szCs w:val="24"/>
        </w:rPr>
        <w:t>a</w:t>
      </w:r>
      <w:r w:rsidRPr="00B95FDA">
        <w:rPr>
          <w:sz w:val="24"/>
          <w:szCs w:val="24"/>
        </w:rPr>
        <w:t>rious</w:t>
      </w:r>
      <w:r w:rsidRPr="00B95FDA">
        <w:rPr>
          <w:spacing w:val="-1"/>
          <w:sz w:val="24"/>
          <w:szCs w:val="24"/>
        </w:rPr>
        <w:t>f</w:t>
      </w:r>
      <w:r w:rsidRPr="00B95FDA">
        <w:rPr>
          <w:sz w:val="24"/>
          <w:szCs w:val="24"/>
        </w:rPr>
        <w:t>o</w:t>
      </w:r>
      <w:r w:rsidRPr="00B95FDA">
        <w:rPr>
          <w:spacing w:val="-1"/>
          <w:sz w:val="24"/>
          <w:szCs w:val="24"/>
        </w:rPr>
        <w:t>r</w:t>
      </w:r>
      <w:r w:rsidRPr="00B95FDA">
        <w:rPr>
          <w:sz w:val="24"/>
          <w:szCs w:val="24"/>
        </w:rPr>
        <w:t>mslike</w:t>
      </w:r>
      <w:r w:rsidRPr="00B95FDA">
        <w:rPr>
          <w:spacing w:val="1"/>
          <w:sz w:val="24"/>
          <w:szCs w:val="24"/>
        </w:rPr>
        <w:t>e</w:t>
      </w:r>
      <w:r w:rsidRPr="00B95FDA">
        <w:rPr>
          <w:spacing w:val="-1"/>
          <w:sz w:val="24"/>
          <w:szCs w:val="24"/>
        </w:rPr>
        <w:t>-</w:t>
      </w:r>
      <w:r w:rsidRPr="00B95FDA">
        <w:rPr>
          <w:sz w:val="24"/>
          <w:szCs w:val="24"/>
        </w:rPr>
        <w:t>bo</w:t>
      </w:r>
      <w:r w:rsidRPr="00B95FDA">
        <w:rPr>
          <w:spacing w:val="1"/>
          <w:sz w:val="24"/>
          <w:szCs w:val="24"/>
        </w:rPr>
        <w:t>o</w:t>
      </w:r>
      <w:r w:rsidRPr="00B95FDA">
        <w:rPr>
          <w:sz w:val="24"/>
          <w:szCs w:val="24"/>
        </w:rPr>
        <w:t>ks,digitallib</w:t>
      </w:r>
      <w:r w:rsidRPr="00B95FDA">
        <w:rPr>
          <w:spacing w:val="-1"/>
          <w:sz w:val="24"/>
          <w:szCs w:val="24"/>
        </w:rPr>
        <w:t>r</w:t>
      </w:r>
      <w:r w:rsidRPr="00B95FDA">
        <w:rPr>
          <w:spacing w:val="-3"/>
          <w:sz w:val="24"/>
          <w:szCs w:val="24"/>
        </w:rPr>
        <w:t>a</w:t>
      </w:r>
      <w:r w:rsidRPr="00B95FDA">
        <w:rPr>
          <w:spacing w:val="-1"/>
          <w:sz w:val="24"/>
          <w:szCs w:val="24"/>
        </w:rPr>
        <w:t>r</w:t>
      </w:r>
      <w:r w:rsidRPr="00B95FDA">
        <w:rPr>
          <w:sz w:val="24"/>
          <w:szCs w:val="24"/>
        </w:rPr>
        <w:t>i</w:t>
      </w:r>
      <w:r w:rsidRPr="00B95FDA">
        <w:rPr>
          <w:spacing w:val="-1"/>
          <w:sz w:val="24"/>
          <w:szCs w:val="24"/>
        </w:rPr>
        <w:t>e</w:t>
      </w:r>
      <w:r w:rsidRPr="00B95FDA">
        <w:rPr>
          <w:sz w:val="24"/>
          <w:szCs w:val="24"/>
        </w:rPr>
        <w:t>s,onl</w:t>
      </w:r>
      <w:r w:rsidRPr="00B95FDA">
        <w:rPr>
          <w:spacing w:val="-2"/>
          <w:sz w:val="24"/>
          <w:szCs w:val="24"/>
        </w:rPr>
        <w:t>i</w:t>
      </w:r>
      <w:r w:rsidRPr="00B95FDA">
        <w:rPr>
          <w:sz w:val="24"/>
          <w:szCs w:val="24"/>
        </w:rPr>
        <w:t>nejourn</w:t>
      </w:r>
      <w:r w:rsidRPr="00B95FDA">
        <w:rPr>
          <w:spacing w:val="-1"/>
          <w:sz w:val="24"/>
          <w:szCs w:val="24"/>
        </w:rPr>
        <w:t>a</w:t>
      </w:r>
      <w:r w:rsidRPr="00B95FDA">
        <w:rPr>
          <w:sz w:val="24"/>
          <w:szCs w:val="24"/>
        </w:rPr>
        <w:t>lmag</w:t>
      </w:r>
      <w:r w:rsidRPr="00B95FDA">
        <w:rPr>
          <w:spacing w:val="-1"/>
          <w:sz w:val="24"/>
          <w:szCs w:val="24"/>
        </w:rPr>
        <w:t>az</w:t>
      </w:r>
      <w:r w:rsidRPr="00B95FDA">
        <w:rPr>
          <w:sz w:val="24"/>
          <w:szCs w:val="24"/>
        </w:rPr>
        <w:t>ine,</w:t>
      </w:r>
      <w:r w:rsidRPr="00B95FDA">
        <w:rPr>
          <w:spacing w:val="-1"/>
          <w:sz w:val="24"/>
          <w:szCs w:val="24"/>
        </w:rPr>
        <w:t>a</w:t>
      </w:r>
      <w:r w:rsidRPr="00B95FDA">
        <w:rPr>
          <w:spacing w:val="2"/>
          <w:sz w:val="24"/>
          <w:szCs w:val="24"/>
        </w:rPr>
        <w:t>n</w:t>
      </w:r>
      <w:r w:rsidRPr="00B95FDA">
        <w:rPr>
          <w:sz w:val="24"/>
          <w:szCs w:val="24"/>
        </w:rPr>
        <w:t>d</w:t>
      </w:r>
      <w:r w:rsidRPr="00B95FDA">
        <w:rPr>
          <w:spacing w:val="-1"/>
          <w:sz w:val="24"/>
          <w:szCs w:val="24"/>
        </w:rPr>
        <w:t>e</w:t>
      </w:r>
      <w:r w:rsidRPr="00B95FDA">
        <w:rPr>
          <w:sz w:val="24"/>
          <w:szCs w:val="24"/>
        </w:rPr>
        <w:t>-l</w:t>
      </w:r>
      <w:r w:rsidRPr="00B95FDA">
        <w:rPr>
          <w:spacing w:val="-1"/>
          <w:sz w:val="24"/>
          <w:szCs w:val="24"/>
        </w:rPr>
        <w:t>ea</w:t>
      </w:r>
      <w:r w:rsidRPr="00B95FDA">
        <w:rPr>
          <w:sz w:val="24"/>
          <w:szCs w:val="24"/>
        </w:rPr>
        <w:t>rningtutors</w:t>
      </w:r>
      <w:r w:rsidRPr="00B95FDA">
        <w:rPr>
          <w:spacing w:val="-1"/>
          <w:sz w:val="24"/>
          <w:szCs w:val="24"/>
        </w:rPr>
        <w:t>a</w:t>
      </w:r>
      <w:r w:rsidRPr="00B95FDA">
        <w:rPr>
          <w:sz w:val="24"/>
          <w:szCs w:val="24"/>
        </w:rPr>
        <w:t>nd online test.</w:t>
      </w:r>
      <w:r w:rsidRPr="00B95FDA">
        <w:rPr>
          <w:spacing w:val="1"/>
          <w:sz w:val="24"/>
          <w:szCs w:val="24"/>
        </w:rPr>
        <w:t xml:space="preserve"> Be</w:t>
      </w:r>
      <w:r w:rsidRPr="00B95FDA">
        <w:rPr>
          <w:spacing w:val="-1"/>
          <w:sz w:val="24"/>
          <w:szCs w:val="24"/>
        </w:rPr>
        <w:t>ca</w:t>
      </w:r>
      <w:r w:rsidRPr="00B95FDA">
        <w:rPr>
          <w:sz w:val="24"/>
          <w:szCs w:val="24"/>
        </w:rPr>
        <w:t xml:space="preserve">use </w:t>
      </w:r>
      <w:r w:rsidRPr="00B95FDA">
        <w:rPr>
          <w:spacing w:val="2"/>
          <w:sz w:val="24"/>
          <w:szCs w:val="24"/>
        </w:rPr>
        <w:t>o</w:t>
      </w:r>
      <w:r w:rsidRPr="00B95FDA">
        <w:rPr>
          <w:sz w:val="24"/>
          <w:szCs w:val="24"/>
        </w:rPr>
        <w:t>f</w:t>
      </w:r>
      <w:r w:rsidRPr="00B95FDA">
        <w:rPr>
          <w:spacing w:val="5"/>
          <w:sz w:val="24"/>
          <w:szCs w:val="24"/>
        </w:rPr>
        <w:t>t</w:t>
      </w:r>
      <w:r w:rsidRPr="00B95FDA">
        <w:rPr>
          <w:sz w:val="24"/>
          <w:szCs w:val="24"/>
        </w:rPr>
        <w:t>he</w:t>
      </w:r>
      <w:r w:rsidRPr="00B95FDA">
        <w:rPr>
          <w:spacing w:val="-1"/>
          <w:sz w:val="24"/>
          <w:szCs w:val="24"/>
        </w:rPr>
        <w:t>ef</w:t>
      </w:r>
      <w:r w:rsidRPr="00B95FDA">
        <w:rPr>
          <w:spacing w:val="2"/>
          <w:sz w:val="24"/>
          <w:szCs w:val="24"/>
        </w:rPr>
        <w:t>f</w:t>
      </w:r>
      <w:r w:rsidRPr="00B95FDA">
        <w:rPr>
          <w:spacing w:val="-3"/>
          <w:sz w:val="24"/>
          <w:szCs w:val="24"/>
        </w:rPr>
        <w:t>e</w:t>
      </w:r>
      <w:r w:rsidRPr="00B95FDA">
        <w:rPr>
          <w:spacing w:val="-1"/>
          <w:sz w:val="24"/>
          <w:szCs w:val="24"/>
        </w:rPr>
        <w:t>c</w:t>
      </w:r>
      <w:r w:rsidRPr="00B95FDA">
        <w:rPr>
          <w:sz w:val="24"/>
          <w:szCs w:val="24"/>
        </w:rPr>
        <w:t>tivep</w:t>
      </w:r>
      <w:r w:rsidRPr="00B95FDA">
        <w:rPr>
          <w:spacing w:val="2"/>
          <w:sz w:val="24"/>
          <w:szCs w:val="24"/>
        </w:rPr>
        <w:t>r</w:t>
      </w:r>
      <w:r w:rsidRPr="00B95FDA">
        <w:rPr>
          <w:spacing w:val="-3"/>
          <w:sz w:val="24"/>
          <w:szCs w:val="24"/>
        </w:rPr>
        <w:t>e</w:t>
      </w:r>
      <w:r w:rsidRPr="00B95FDA">
        <w:rPr>
          <w:spacing w:val="3"/>
          <w:sz w:val="24"/>
          <w:szCs w:val="24"/>
        </w:rPr>
        <w:t>s</w:t>
      </w:r>
      <w:r w:rsidRPr="00B95FDA">
        <w:rPr>
          <w:spacing w:val="-1"/>
          <w:sz w:val="24"/>
          <w:szCs w:val="24"/>
        </w:rPr>
        <w:t>e</w:t>
      </w:r>
      <w:r w:rsidRPr="00B95FDA">
        <w:rPr>
          <w:sz w:val="24"/>
          <w:szCs w:val="24"/>
        </w:rPr>
        <w:t>ntationwithmultimediato</w:t>
      </w:r>
      <w:r w:rsidRPr="00B95FDA">
        <w:rPr>
          <w:spacing w:val="1"/>
          <w:sz w:val="24"/>
          <w:szCs w:val="24"/>
        </w:rPr>
        <w:t>o</w:t>
      </w:r>
      <w:r w:rsidRPr="00B95FDA">
        <w:rPr>
          <w:sz w:val="24"/>
          <w:szCs w:val="24"/>
        </w:rPr>
        <w:t>ls,these</w:t>
      </w:r>
      <w:r w:rsidRPr="00B95FDA">
        <w:rPr>
          <w:spacing w:val="9"/>
          <w:sz w:val="24"/>
          <w:szCs w:val="24"/>
        </w:rPr>
        <w:t>e</w:t>
      </w:r>
      <w:r w:rsidRPr="00B95FDA">
        <w:rPr>
          <w:spacing w:val="-1"/>
          <w:sz w:val="24"/>
          <w:szCs w:val="24"/>
        </w:rPr>
        <w:t>-</w:t>
      </w:r>
      <w:r w:rsidRPr="00B95FDA">
        <w:rPr>
          <w:spacing w:val="2"/>
          <w:sz w:val="24"/>
          <w:szCs w:val="24"/>
        </w:rPr>
        <w:t>r</w:t>
      </w:r>
      <w:r w:rsidRPr="00B95FDA">
        <w:rPr>
          <w:spacing w:val="-3"/>
          <w:sz w:val="24"/>
          <w:szCs w:val="24"/>
        </w:rPr>
        <w:t>e</w:t>
      </w:r>
      <w:r w:rsidRPr="00B95FDA">
        <w:rPr>
          <w:sz w:val="24"/>
          <w:szCs w:val="24"/>
        </w:rPr>
        <w:t>so</w:t>
      </w:r>
      <w:r w:rsidRPr="00B95FDA">
        <w:rPr>
          <w:spacing w:val="2"/>
          <w:sz w:val="24"/>
          <w:szCs w:val="24"/>
        </w:rPr>
        <w:t>u</w:t>
      </w:r>
      <w:r w:rsidRPr="00B95FDA">
        <w:rPr>
          <w:spacing w:val="-1"/>
          <w:sz w:val="24"/>
          <w:szCs w:val="24"/>
        </w:rPr>
        <w:t>r</w:t>
      </w:r>
      <w:r w:rsidRPr="00B95FDA">
        <w:rPr>
          <w:spacing w:val="-3"/>
          <w:sz w:val="24"/>
          <w:szCs w:val="24"/>
        </w:rPr>
        <w:t>c</w:t>
      </w:r>
      <w:r w:rsidRPr="00B95FDA">
        <w:rPr>
          <w:spacing w:val="-1"/>
          <w:sz w:val="24"/>
          <w:szCs w:val="24"/>
        </w:rPr>
        <w:t>e</w:t>
      </w:r>
      <w:r w:rsidRPr="00B95FDA">
        <w:rPr>
          <w:sz w:val="24"/>
          <w:szCs w:val="24"/>
        </w:rPr>
        <w:t>sh</w:t>
      </w:r>
      <w:r w:rsidRPr="00B95FDA">
        <w:rPr>
          <w:spacing w:val="-1"/>
          <w:sz w:val="24"/>
          <w:szCs w:val="24"/>
        </w:rPr>
        <w:t>a</w:t>
      </w:r>
      <w:r w:rsidRPr="00B95FDA">
        <w:rPr>
          <w:sz w:val="24"/>
          <w:szCs w:val="24"/>
        </w:rPr>
        <w:t>ve b</w:t>
      </w:r>
      <w:r w:rsidRPr="00B95FDA">
        <w:rPr>
          <w:spacing w:val="-1"/>
          <w:sz w:val="24"/>
          <w:szCs w:val="24"/>
        </w:rPr>
        <w:t>ec</w:t>
      </w:r>
      <w:r w:rsidRPr="00B95FDA">
        <w:rPr>
          <w:sz w:val="24"/>
          <w:szCs w:val="24"/>
        </w:rPr>
        <w:t>ome</w:t>
      </w:r>
      <w:r w:rsidRPr="00B95FDA">
        <w:rPr>
          <w:spacing w:val="1"/>
          <w:sz w:val="24"/>
          <w:szCs w:val="24"/>
        </w:rPr>
        <w:t xml:space="preserve"> t</w:t>
      </w:r>
      <w:r w:rsidRPr="00B95FDA">
        <w:rPr>
          <w:spacing w:val="2"/>
          <w:sz w:val="24"/>
          <w:szCs w:val="24"/>
        </w:rPr>
        <w:t>h</w:t>
      </w:r>
      <w:r w:rsidRPr="00B95FDA">
        <w:rPr>
          <w:sz w:val="24"/>
          <w:szCs w:val="24"/>
        </w:rPr>
        <w:t xml:space="preserve">e </w:t>
      </w:r>
      <w:r w:rsidRPr="00B95FDA">
        <w:rPr>
          <w:sz w:val="24"/>
          <w:szCs w:val="24"/>
        </w:rPr>
        <w:lastRenderedPageBreak/>
        <w:t>sou</w:t>
      </w:r>
      <w:r w:rsidRPr="00B95FDA">
        <w:rPr>
          <w:spacing w:val="2"/>
          <w:sz w:val="24"/>
          <w:szCs w:val="24"/>
        </w:rPr>
        <w:t>r</w:t>
      </w:r>
      <w:r w:rsidRPr="00B95FDA">
        <w:rPr>
          <w:spacing w:val="1"/>
          <w:sz w:val="24"/>
          <w:szCs w:val="24"/>
        </w:rPr>
        <w:t>c</w:t>
      </w:r>
      <w:r w:rsidRPr="00B95FDA">
        <w:rPr>
          <w:sz w:val="24"/>
          <w:szCs w:val="24"/>
        </w:rPr>
        <w:t xml:space="preserve">e </w:t>
      </w:r>
      <w:r w:rsidRPr="00B95FDA">
        <w:rPr>
          <w:spacing w:val="2"/>
          <w:sz w:val="24"/>
          <w:szCs w:val="24"/>
        </w:rPr>
        <w:t>o</w:t>
      </w:r>
      <w:r w:rsidRPr="00B95FDA">
        <w:rPr>
          <w:sz w:val="24"/>
          <w:szCs w:val="24"/>
        </w:rPr>
        <w:t>fin</w:t>
      </w:r>
      <w:r w:rsidRPr="00B95FDA">
        <w:rPr>
          <w:spacing w:val="5"/>
          <w:sz w:val="24"/>
          <w:szCs w:val="24"/>
        </w:rPr>
        <w:t>f</w:t>
      </w:r>
      <w:r w:rsidRPr="00B95FDA">
        <w:rPr>
          <w:sz w:val="24"/>
          <w:szCs w:val="24"/>
        </w:rPr>
        <w:t>orm</w:t>
      </w:r>
      <w:r w:rsidRPr="00B95FDA">
        <w:rPr>
          <w:spacing w:val="-1"/>
          <w:sz w:val="24"/>
          <w:szCs w:val="24"/>
        </w:rPr>
        <w:t>a</w:t>
      </w:r>
      <w:r w:rsidRPr="00B95FDA">
        <w:rPr>
          <w:sz w:val="24"/>
          <w:szCs w:val="24"/>
        </w:rPr>
        <w:t>tion.El</w:t>
      </w:r>
      <w:r w:rsidRPr="00B95FDA">
        <w:rPr>
          <w:spacing w:val="-1"/>
          <w:sz w:val="24"/>
          <w:szCs w:val="24"/>
        </w:rPr>
        <w:t>ec</w:t>
      </w:r>
      <w:r w:rsidRPr="00B95FDA">
        <w:rPr>
          <w:sz w:val="24"/>
          <w:szCs w:val="24"/>
        </w:rPr>
        <w:t>tronic</w:t>
      </w:r>
      <w:r w:rsidRPr="00B95FDA">
        <w:rPr>
          <w:spacing w:val="-1"/>
          <w:sz w:val="24"/>
          <w:szCs w:val="24"/>
        </w:rPr>
        <w:t>re</w:t>
      </w:r>
      <w:r w:rsidRPr="00B95FDA">
        <w:rPr>
          <w:spacing w:val="2"/>
          <w:sz w:val="24"/>
          <w:szCs w:val="24"/>
        </w:rPr>
        <w:t>s</w:t>
      </w:r>
      <w:r w:rsidRPr="00B95FDA">
        <w:rPr>
          <w:sz w:val="24"/>
          <w:szCs w:val="24"/>
        </w:rPr>
        <w:t>our</w:t>
      </w:r>
      <w:r w:rsidRPr="00B95FDA">
        <w:rPr>
          <w:spacing w:val="-1"/>
          <w:sz w:val="24"/>
          <w:szCs w:val="24"/>
        </w:rPr>
        <w:t>ce</w:t>
      </w:r>
      <w:r w:rsidRPr="00B95FDA">
        <w:rPr>
          <w:sz w:val="24"/>
          <w:szCs w:val="24"/>
        </w:rPr>
        <w:t>s</w:t>
      </w:r>
      <w:r w:rsidRPr="00B95FDA">
        <w:rPr>
          <w:spacing w:val="2"/>
          <w:sz w:val="24"/>
          <w:szCs w:val="24"/>
        </w:rPr>
        <w:t xml:space="preserve"> d</w:t>
      </w:r>
      <w:r w:rsidRPr="00B95FDA">
        <w:rPr>
          <w:spacing w:val="-1"/>
          <w:sz w:val="24"/>
          <w:szCs w:val="24"/>
        </w:rPr>
        <w:t>e</w:t>
      </w:r>
      <w:r w:rsidRPr="00B95FDA">
        <w:rPr>
          <w:sz w:val="24"/>
          <w:szCs w:val="24"/>
        </w:rPr>
        <w:t>liv</w:t>
      </w:r>
      <w:r w:rsidRPr="00B95FDA">
        <w:rPr>
          <w:spacing w:val="-1"/>
          <w:sz w:val="24"/>
          <w:szCs w:val="24"/>
        </w:rPr>
        <w:t>e</w:t>
      </w:r>
      <w:r w:rsidRPr="00B95FDA">
        <w:rPr>
          <w:sz w:val="24"/>
          <w:szCs w:val="24"/>
        </w:rPr>
        <w:t>rs</w:t>
      </w:r>
      <w:r w:rsidRPr="00B95FDA">
        <w:rPr>
          <w:spacing w:val="1"/>
          <w:sz w:val="24"/>
          <w:szCs w:val="24"/>
        </w:rPr>
        <w:t xml:space="preserve"> t</w:t>
      </w:r>
      <w:r w:rsidRPr="00B95FDA">
        <w:rPr>
          <w:spacing w:val="5"/>
          <w:sz w:val="24"/>
          <w:szCs w:val="24"/>
        </w:rPr>
        <w:t>h</w:t>
      </w:r>
      <w:r w:rsidRPr="00B95FDA">
        <w:rPr>
          <w:sz w:val="24"/>
          <w:szCs w:val="24"/>
        </w:rPr>
        <w:t xml:space="preserve">e </w:t>
      </w:r>
      <w:r w:rsidRPr="00B95FDA">
        <w:rPr>
          <w:spacing w:val="-1"/>
          <w:sz w:val="24"/>
          <w:szCs w:val="24"/>
        </w:rPr>
        <w:t>c</w:t>
      </w:r>
      <w:r w:rsidRPr="00B95FDA">
        <w:rPr>
          <w:sz w:val="24"/>
          <w:szCs w:val="24"/>
        </w:rPr>
        <w:t>ol</w:t>
      </w:r>
      <w:r w:rsidRPr="00B95FDA">
        <w:rPr>
          <w:spacing w:val="3"/>
          <w:sz w:val="24"/>
          <w:szCs w:val="24"/>
        </w:rPr>
        <w:t>l</w:t>
      </w:r>
      <w:r w:rsidRPr="00B95FDA">
        <w:rPr>
          <w:spacing w:val="1"/>
          <w:sz w:val="24"/>
          <w:szCs w:val="24"/>
        </w:rPr>
        <w:t>e</w:t>
      </w:r>
      <w:r w:rsidRPr="00B95FDA">
        <w:rPr>
          <w:spacing w:val="-1"/>
          <w:sz w:val="24"/>
          <w:szCs w:val="24"/>
        </w:rPr>
        <w:t>c</w:t>
      </w:r>
      <w:r w:rsidRPr="00B95FDA">
        <w:rPr>
          <w:sz w:val="24"/>
          <w:szCs w:val="24"/>
        </w:rPr>
        <w:t>tionofinf</w:t>
      </w:r>
      <w:r w:rsidRPr="00B95FDA">
        <w:rPr>
          <w:spacing w:val="2"/>
          <w:sz w:val="24"/>
          <w:szCs w:val="24"/>
        </w:rPr>
        <w:t>o</w:t>
      </w:r>
      <w:r w:rsidRPr="00B95FDA">
        <w:rPr>
          <w:spacing w:val="-1"/>
          <w:sz w:val="24"/>
          <w:szCs w:val="24"/>
        </w:rPr>
        <w:t>r</w:t>
      </w:r>
      <w:r w:rsidRPr="00B95FDA">
        <w:rPr>
          <w:sz w:val="24"/>
          <w:szCs w:val="24"/>
        </w:rPr>
        <w:t>m</w:t>
      </w:r>
      <w:r w:rsidRPr="00B95FDA">
        <w:rPr>
          <w:spacing w:val="-1"/>
          <w:sz w:val="24"/>
          <w:szCs w:val="24"/>
        </w:rPr>
        <w:t>a</w:t>
      </w:r>
      <w:r w:rsidRPr="00B95FDA">
        <w:rPr>
          <w:sz w:val="24"/>
          <w:szCs w:val="24"/>
        </w:rPr>
        <w:t>tion</w:t>
      </w:r>
      <w:r w:rsidRPr="00B95FDA">
        <w:rPr>
          <w:spacing w:val="-1"/>
          <w:sz w:val="24"/>
          <w:szCs w:val="24"/>
        </w:rPr>
        <w:t>a</w:t>
      </w:r>
      <w:r w:rsidRPr="00B95FDA">
        <w:rPr>
          <w:sz w:val="24"/>
          <w:szCs w:val="24"/>
        </w:rPr>
        <w:t>s fulltextd</w:t>
      </w:r>
      <w:r w:rsidRPr="00B95FDA">
        <w:rPr>
          <w:spacing w:val="-1"/>
          <w:sz w:val="24"/>
          <w:szCs w:val="24"/>
        </w:rPr>
        <w:t>a</w:t>
      </w:r>
      <w:r w:rsidRPr="00B95FDA">
        <w:rPr>
          <w:sz w:val="24"/>
          <w:szCs w:val="24"/>
        </w:rPr>
        <w:t>tab</w:t>
      </w:r>
      <w:r w:rsidRPr="00B95FDA">
        <w:rPr>
          <w:spacing w:val="-1"/>
          <w:sz w:val="24"/>
          <w:szCs w:val="24"/>
        </w:rPr>
        <w:t>a</w:t>
      </w:r>
      <w:r w:rsidRPr="00B95FDA">
        <w:rPr>
          <w:sz w:val="24"/>
          <w:szCs w:val="24"/>
        </w:rPr>
        <w:t>s</w:t>
      </w:r>
      <w:r w:rsidRPr="00B95FDA">
        <w:rPr>
          <w:spacing w:val="-1"/>
          <w:sz w:val="24"/>
          <w:szCs w:val="24"/>
        </w:rPr>
        <w:t>e</w:t>
      </w:r>
      <w:r w:rsidRPr="00B95FDA">
        <w:rPr>
          <w:sz w:val="24"/>
          <w:szCs w:val="24"/>
        </w:rPr>
        <w:t>s,</w:t>
      </w:r>
      <w:r w:rsidRPr="00B95FDA">
        <w:rPr>
          <w:spacing w:val="-1"/>
          <w:sz w:val="24"/>
          <w:szCs w:val="24"/>
        </w:rPr>
        <w:t>e-</w:t>
      </w:r>
      <w:r w:rsidRPr="00B95FDA">
        <w:rPr>
          <w:sz w:val="24"/>
          <w:szCs w:val="24"/>
        </w:rPr>
        <w:t>jo</w:t>
      </w:r>
      <w:r w:rsidRPr="00B95FDA">
        <w:rPr>
          <w:spacing w:val="5"/>
          <w:sz w:val="24"/>
          <w:szCs w:val="24"/>
        </w:rPr>
        <w:t>u</w:t>
      </w:r>
      <w:r w:rsidRPr="00B95FDA">
        <w:rPr>
          <w:spacing w:val="-1"/>
          <w:sz w:val="24"/>
          <w:szCs w:val="24"/>
        </w:rPr>
        <w:t>r</w:t>
      </w:r>
      <w:r w:rsidRPr="00B95FDA">
        <w:rPr>
          <w:sz w:val="24"/>
          <w:szCs w:val="24"/>
        </w:rPr>
        <w:t>n</w:t>
      </w:r>
      <w:r w:rsidRPr="00B95FDA">
        <w:rPr>
          <w:spacing w:val="-3"/>
          <w:sz w:val="24"/>
          <w:szCs w:val="24"/>
        </w:rPr>
        <w:t>a</w:t>
      </w:r>
      <w:r w:rsidRPr="00B95FDA">
        <w:rPr>
          <w:sz w:val="24"/>
          <w:szCs w:val="24"/>
        </w:rPr>
        <w:t>ls,im</w:t>
      </w:r>
      <w:r w:rsidRPr="00B95FDA">
        <w:rPr>
          <w:spacing w:val="-1"/>
          <w:sz w:val="24"/>
          <w:szCs w:val="24"/>
        </w:rPr>
        <w:t>a</w:t>
      </w:r>
      <w:r w:rsidRPr="00B95FDA">
        <w:rPr>
          <w:spacing w:val="2"/>
          <w:sz w:val="24"/>
          <w:szCs w:val="24"/>
        </w:rPr>
        <w:t>g</w:t>
      </w:r>
      <w:r w:rsidRPr="00B95FDA">
        <w:rPr>
          <w:sz w:val="24"/>
          <w:szCs w:val="24"/>
        </w:rPr>
        <w:t>e</w:t>
      </w:r>
      <w:r w:rsidRPr="00B95FDA">
        <w:rPr>
          <w:spacing w:val="-1"/>
          <w:sz w:val="24"/>
          <w:szCs w:val="24"/>
        </w:rPr>
        <w:t>c</w:t>
      </w:r>
      <w:r w:rsidRPr="00B95FDA">
        <w:rPr>
          <w:sz w:val="24"/>
          <w:szCs w:val="24"/>
        </w:rPr>
        <w:t>ol</w:t>
      </w:r>
      <w:r w:rsidRPr="00B95FDA">
        <w:rPr>
          <w:spacing w:val="3"/>
          <w:sz w:val="24"/>
          <w:szCs w:val="24"/>
        </w:rPr>
        <w:t>l</w:t>
      </w:r>
      <w:r w:rsidRPr="00B95FDA">
        <w:rPr>
          <w:spacing w:val="-1"/>
          <w:sz w:val="24"/>
          <w:szCs w:val="24"/>
        </w:rPr>
        <w:t>ec</w:t>
      </w:r>
      <w:r w:rsidRPr="00B95FDA">
        <w:rPr>
          <w:sz w:val="24"/>
          <w:szCs w:val="24"/>
        </w:rPr>
        <w:t>tions,multimediainthefo</w:t>
      </w:r>
      <w:r w:rsidRPr="00B95FDA">
        <w:rPr>
          <w:spacing w:val="-1"/>
          <w:sz w:val="24"/>
          <w:szCs w:val="24"/>
        </w:rPr>
        <w:t>r</w:t>
      </w:r>
      <w:r w:rsidRPr="00B95FDA">
        <w:rPr>
          <w:sz w:val="24"/>
          <w:szCs w:val="24"/>
        </w:rPr>
        <w:t>mofCD,ta</w:t>
      </w:r>
      <w:r w:rsidRPr="00B95FDA">
        <w:rPr>
          <w:spacing w:val="1"/>
          <w:sz w:val="24"/>
          <w:szCs w:val="24"/>
        </w:rPr>
        <w:t>p</w:t>
      </w:r>
      <w:r w:rsidRPr="00B95FDA">
        <w:rPr>
          <w:spacing w:val="-1"/>
          <w:sz w:val="24"/>
          <w:szCs w:val="24"/>
        </w:rPr>
        <w:t>e</w:t>
      </w:r>
      <w:r w:rsidRPr="00B95FDA">
        <w:rPr>
          <w:sz w:val="24"/>
          <w:szCs w:val="24"/>
        </w:rPr>
        <w:t>,in</w:t>
      </w:r>
      <w:r w:rsidRPr="00B95FDA">
        <w:rPr>
          <w:spacing w:val="3"/>
          <w:sz w:val="24"/>
          <w:szCs w:val="24"/>
        </w:rPr>
        <w:t>t</w:t>
      </w:r>
      <w:r w:rsidRPr="00B95FDA">
        <w:rPr>
          <w:spacing w:val="1"/>
          <w:sz w:val="24"/>
          <w:szCs w:val="24"/>
        </w:rPr>
        <w:t>e</w:t>
      </w:r>
      <w:r w:rsidRPr="00B95FDA">
        <w:rPr>
          <w:spacing w:val="-1"/>
          <w:sz w:val="24"/>
          <w:szCs w:val="24"/>
        </w:rPr>
        <w:t>r</w:t>
      </w:r>
      <w:r w:rsidRPr="00B95FDA">
        <w:rPr>
          <w:sz w:val="24"/>
          <w:szCs w:val="24"/>
        </w:rPr>
        <w:t>n</w:t>
      </w:r>
      <w:r w:rsidRPr="00B95FDA">
        <w:rPr>
          <w:spacing w:val="-3"/>
          <w:sz w:val="24"/>
          <w:szCs w:val="24"/>
        </w:rPr>
        <w:t>e</w:t>
      </w:r>
      <w:r w:rsidRPr="00B95FDA">
        <w:rPr>
          <w:sz w:val="24"/>
          <w:szCs w:val="24"/>
        </w:rPr>
        <w:t>t,</w:t>
      </w:r>
    </w:p>
    <w:p w:rsidR="00B95FDA" w:rsidRPr="00B95FDA" w:rsidRDefault="00B95FDA" w:rsidP="00B95FDA">
      <w:pPr>
        <w:spacing w:line="360" w:lineRule="auto"/>
        <w:rPr>
          <w:sz w:val="24"/>
          <w:szCs w:val="24"/>
        </w:rPr>
        <w:sectPr w:rsidR="00B95FDA" w:rsidRPr="00B95FDA">
          <w:pgSz w:w="12240" w:h="15840"/>
          <w:pgMar w:top="1320" w:right="1200" w:bottom="280" w:left="1220" w:header="0" w:footer="1003" w:gutter="0"/>
          <w:pgNumType w:start="22"/>
          <w:cols w:space="720"/>
        </w:sectPr>
      </w:pPr>
    </w:p>
    <w:p w:rsidR="00B95FDA" w:rsidRPr="00B95FDA" w:rsidRDefault="00B95FDA" w:rsidP="00B95FDA">
      <w:pPr>
        <w:spacing w:before="59" w:line="360" w:lineRule="auto"/>
        <w:ind w:left="100" w:right="72"/>
        <w:jc w:val="both"/>
        <w:rPr>
          <w:sz w:val="24"/>
          <w:szCs w:val="24"/>
        </w:rPr>
      </w:pPr>
      <w:r w:rsidRPr="00B95FDA">
        <w:rPr>
          <w:sz w:val="24"/>
          <w:szCs w:val="24"/>
        </w:rPr>
        <w:lastRenderedPageBreak/>
        <w:t>w</w:t>
      </w:r>
      <w:r w:rsidRPr="00B95FDA">
        <w:rPr>
          <w:spacing w:val="-1"/>
          <w:sz w:val="24"/>
          <w:szCs w:val="24"/>
        </w:rPr>
        <w:t>e</w:t>
      </w:r>
      <w:r w:rsidRPr="00B95FDA">
        <w:rPr>
          <w:sz w:val="24"/>
          <w:szCs w:val="24"/>
        </w:rPr>
        <w:t>b t</w:t>
      </w:r>
      <w:r w:rsidRPr="00B95FDA">
        <w:rPr>
          <w:spacing w:val="1"/>
          <w:sz w:val="24"/>
          <w:szCs w:val="24"/>
        </w:rPr>
        <w:t>e</w:t>
      </w:r>
      <w:r w:rsidRPr="00B95FDA">
        <w:rPr>
          <w:spacing w:val="-1"/>
          <w:sz w:val="24"/>
          <w:szCs w:val="24"/>
        </w:rPr>
        <w:t>c</w:t>
      </w:r>
      <w:r w:rsidRPr="00B95FDA">
        <w:rPr>
          <w:sz w:val="24"/>
          <w:szCs w:val="24"/>
        </w:rPr>
        <w:t xml:space="preserve">hnology </w:t>
      </w:r>
      <w:r w:rsidRPr="00B95FDA">
        <w:rPr>
          <w:spacing w:val="-1"/>
          <w:sz w:val="24"/>
          <w:szCs w:val="24"/>
        </w:rPr>
        <w:t>e</w:t>
      </w:r>
      <w:r w:rsidRPr="00B95FDA">
        <w:rPr>
          <w:sz w:val="24"/>
          <w:szCs w:val="24"/>
        </w:rPr>
        <w:t>tc.E</w:t>
      </w:r>
      <w:r w:rsidRPr="00B95FDA">
        <w:rPr>
          <w:spacing w:val="-1"/>
          <w:sz w:val="24"/>
          <w:szCs w:val="24"/>
        </w:rPr>
        <w:t>-</w:t>
      </w:r>
      <w:r w:rsidRPr="00B95FDA">
        <w:rPr>
          <w:spacing w:val="2"/>
          <w:sz w:val="24"/>
          <w:szCs w:val="24"/>
        </w:rPr>
        <w:t>re</w:t>
      </w:r>
      <w:r w:rsidRPr="00B95FDA">
        <w:rPr>
          <w:sz w:val="24"/>
          <w:szCs w:val="24"/>
        </w:rPr>
        <w:t>sour</w:t>
      </w:r>
      <w:r w:rsidRPr="00B95FDA">
        <w:rPr>
          <w:spacing w:val="-1"/>
          <w:sz w:val="24"/>
          <w:szCs w:val="24"/>
        </w:rPr>
        <w:t>ce</w:t>
      </w:r>
      <w:r w:rsidRPr="00B95FDA">
        <w:rPr>
          <w:sz w:val="24"/>
          <w:szCs w:val="24"/>
        </w:rPr>
        <w:t>s mayinclude</w:t>
      </w:r>
      <w:r w:rsidRPr="00B95FDA">
        <w:rPr>
          <w:spacing w:val="-1"/>
          <w:sz w:val="24"/>
          <w:szCs w:val="24"/>
        </w:rPr>
        <w:t>e-</w:t>
      </w:r>
      <w:r w:rsidRPr="00B95FDA">
        <w:rPr>
          <w:sz w:val="24"/>
          <w:szCs w:val="24"/>
        </w:rPr>
        <w:t>j</w:t>
      </w:r>
      <w:r w:rsidRPr="00B95FDA">
        <w:rPr>
          <w:spacing w:val="2"/>
          <w:sz w:val="24"/>
          <w:szCs w:val="24"/>
        </w:rPr>
        <w:t>o</w:t>
      </w:r>
      <w:r w:rsidRPr="00B95FDA">
        <w:rPr>
          <w:sz w:val="24"/>
          <w:szCs w:val="24"/>
        </w:rPr>
        <w:t>urn</w:t>
      </w:r>
      <w:r w:rsidRPr="00B95FDA">
        <w:rPr>
          <w:spacing w:val="-1"/>
          <w:sz w:val="24"/>
          <w:szCs w:val="24"/>
        </w:rPr>
        <w:t>a</w:t>
      </w:r>
      <w:r w:rsidRPr="00B95FDA">
        <w:rPr>
          <w:sz w:val="24"/>
          <w:szCs w:val="24"/>
        </w:rPr>
        <w:t>ls,</w:t>
      </w:r>
      <w:r w:rsidRPr="00B95FDA">
        <w:rPr>
          <w:spacing w:val="-1"/>
          <w:sz w:val="24"/>
          <w:szCs w:val="24"/>
        </w:rPr>
        <w:t>e-</w:t>
      </w:r>
      <w:r w:rsidRPr="00B95FDA">
        <w:rPr>
          <w:sz w:val="24"/>
          <w:szCs w:val="24"/>
        </w:rPr>
        <w:t>di</w:t>
      </w:r>
      <w:r w:rsidRPr="00B95FDA">
        <w:rPr>
          <w:spacing w:val="3"/>
          <w:sz w:val="24"/>
          <w:szCs w:val="24"/>
        </w:rPr>
        <w:t>s</w:t>
      </w:r>
      <w:r w:rsidRPr="00B95FDA">
        <w:rPr>
          <w:spacing w:val="-1"/>
          <w:sz w:val="24"/>
          <w:szCs w:val="24"/>
        </w:rPr>
        <w:t>c</w:t>
      </w:r>
      <w:r w:rsidRPr="00B95FDA">
        <w:rPr>
          <w:sz w:val="24"/>
          <w:szCs w:val="24"/>
        </w:rPr>
        <w:t>uss</w:t>
      </w:r>
      <w:r w:rsidRPr="00B95FDA">
        <w:rPr>
          <w:spacing w:val="1"/>
          <w:sz w:val="24"/>
          <w:szCs w:val="24"/>
        </w:rPr>
        <w:t>i</w:t>
      </w:r>
      <w:r w:rsidRPr="00B95FDA">
        <w:rPr>
          <w:sz w:val="24"/>
          <w:szCs w:val="24"/>
        </w:rPr>
        <w:t>ons,</w:t>
      </w:r>
      <w:r w:rsidRPr="00B95FDA">
        <w:rPr>
          <w:spacing w:val="-1"/>
          <w:sz w:val="24"/>
          <w:szCs w:val="24"/>
        </w:rPr>
        <w:t>e-</w:t>
      </w:r>
      <w:r w:rsidRPr="00B95FDA">
        <w:rPr>
          <w:spacing w:val="2"/>
          <w:sz w:val="24"/>
          <w:szCs w:val="24"/>
        </w:rPr>
        <w:t>n</w:t>
      </w:r>
      <w:r w:rsidRPr="00B95FDA">
        <w:rPr>
          <w:spacing w:val="-1"/>
          <w:sz w:val="24"/>
          <w:szCs w:val="24"/>
        </w:rPr>
        <w:t>e</w:t>
      </w:r>
      <w:r w:rsidRPr="00B95FDA">
        <w:rPr>
          <w:sz w:val="24"/>
          <w:szCs w:val="24"/>
        </w:rPr>
        <w:t>ws, d</w:t>
      </w:r>
      <w:r w:rsidRPr="00B95FDA">
        <w:rPr>
          <w:spacing w:val="-1"/>
          <w:sz w:val="24"/>
          <w:szCs w:val="24"/>
        </w:rPr>
        <w:t>a</w:t>
      </w:r>
      <w:r w:rsidRPr="00B95FDA">
        <w:rPr>
          <w:sz w:val="24"/>
          <w:szCs w:val="24"/>
        </w:rPr>
        <w:t>ta</w:t>
      </w:r>
      <w:r w:rsidRPr="00B95FDA">
        <w:rPr>
          <w:spacing w:val="-1"/>
          <w:sz w:val="24"/>
          <w:szCs w:val="24"/>
        </w:rPr>
        <w:t>a</w:t>
      </w:r>
      <w:r w:rsidRPr="00B95FDA">
        <w:rPr>
          <w:spacing w:val="2"/>
          <w:sz w:val="24"/>
          <w:szCs w:val="24"/>
        </w:rPr>
        <w:t>r</w:t>
      </w:r>
      <w:r w:rsidRPr="00B95FDA">
        <w:rPr>
          <w:spacing w:val="-1"/>
          <w:sz w:val="24"/>
          <w:szCs w:val="24"/>
        </w:rPr>
        <w:t>c</w:t>
      </w:r>
      <w:r w:rsidRPr="00B95FDA">
        <w:rPr>
          <w:sz w:val="24"/>
          <w:szCs w:val="24"/>
        </w:rPr>
        <w:t>hives,</w:t>
      </w:r>
      <w:r w:rsidRPr="00B95FDA">
        <w:rPr>
          <w:spacing w:val="-1"/>
          <w:sz w:val="24"/>
          <w:szCs w:val="24"/>
        </w:rPr>
        <w:t>e</w:t>
      </w:r>
      <w:r w:rsidRPr="00B95FDA">
        <w:rPr>
          <w:sz w:val="24"/>
          <w:szCs w:val="24"/>
        </w:rPr>
        <w:t>- mailonline</w:t>
      </w:r>
      <w:r w:rsidRPr="00B95FDA">
        <w:rPr>
          <w:spacing w:val="-1"/>
          <w:sz w:val="24"/>
          <w:szCs w:val="24"/>
        </w:rPr>
        <w:t>c</w:t>
      </w:r>
      <w:r w:rsidRPr="00B95FDA">
        <w:rPr>
          <w:sz w:val="24"/>
          <w:szCs w:val="24"/>
        </w:rPr>
        <w:t>h</w:t>
      </w:r>
      <w:r w:rsidRPr="00B95FDA">
        <w:rPr>
          <w:spacing w:val="-1"/>
          <w:sz w:val="24"/>
          <w:szCs w:val="24"/>
        </w:rPr>
        <w:t>a</w:t>
      </w:r>
      <w:r w:rsidRPr="00B95FDA">
        <w:rPr>
          <w:sz w:val="24"/>
          <w:szCs w:val="24"/>
        </w:rPr>
        <w:t>tting,</w:t>
      </w:r>
      <w:r w:rsidRPr="00B95FDA">
        <w:rPr>
          <w:spacing w:val="-1"/>
          <w:sz w:val="24"/>
          <w:szCs w:val="24"/>
        </w:rPr>
        <w:t>e</w:t>
      </w:r>
      <w:r w:rsidRPr="00B95FDA">
        <w:rPr>
          <w:spacing w:val="3"/>
          <w:sz w:val="24"/>
          <w:szCs w:val="24"/>
        </w:rPr>
        <w:t>t</w:t>
      </w:r>
      <w:r w:rsidRPr="00B95FDA">
        <w:rPr>
          <w:sz w:val="24"/>
          <w:szCs w:val="24"/>
        </w:rPr>
        <w:t>c</w:t>
      </w:r>
      <w:r w:rsidRPr="00B95FDA">
        <w:rPr>
          <w:spacing w:val="-1"/>
          <w:sz w:val="24"/>
          <w:szCs w:val="24"/>
        </w:rPr>
        <w:t>ca</w:t>
      </w:r>
      <w:r w:rsidRPr="00B95FDA">
        <w:rPr>
          <w:sz w:val="24"/>
          <w:szCs w:val="24"/>
        </w:rPr>
        <w:t>n</w:t>
      </w:r>
      <w:r w:rsidRPr="00B95FDA">
        <w:rPr>
          <w:spacing w:val="2"/>
          <w:sz w:val="24"/>
          <w:szCs w:val="24"/>
        </w:rPr>
        <w:t>b</w:t>
      </w:r>
      <w:r w:rsidRPr="00B95FDA">
        <w:rPr>
          <w:sz w:val="24"/>
          <w:szCs w:val="24"/>
        </w:rPr>
        <w:t>e</w:t>
      </w:r>
      <w:r w:rsidRPr="00B95FDA">
        <w:rPr>
          <w:spacing w:val="1"/>
          <w:sz w:val="24"/>
          <w:szCs w:val="24"/>
        </w:rPr>
        <w:t>c</w:t>
      </w:r>
      <w:r w:rsidRPr="00B95FDA">
        <w:rPr>
          <w:spacing w:val="-1"/>
          <w:sz w:val="24"/>
          <w:szCs w:val="24"/>
        </w:rPr>
        <w:t>a</w:t>
      </w:r>
      <w:r w:rsidRPr="00B95FDA">
        <w:rPr>
          <w:sz w:val="24"/>
          <w:szCs w:val="24"/>
        </w:rPr>
        <w:t>ll</w:t>
      </w:r>
      <w:r w:rsidRPr="00B95FDA">
        <w:rPr>
          <w:spacing w:val="-1"/>
          <w:sz w:val="24"/>
          <w:szCs w:val="24"/>
        </w:rPr>
        <w:t>e</w:t>
      </w:r>
      <w:r w:rsidRPr="00B95FDA">
        <w:rPr>
          <w:sz w:val="24"/>
          <w:szCs w:val="24"/>
        </w:rPr>
        <w:t>d</w:t>
      </w:r>
      <w:r w:rsidRPr="00B95FDA">
        <w:rPr>
          <w:spacing w:val="-1"/>
          <w:sz w:val="24"/>
          <w:szCs w:val="24"/>
        </w:rPr>
        <w:t>a</w:t>
      </w:r>
      <w:r w:rsidRPr="00B95FDA">
        <w:rPr>
          <w:sz w:val="24"/>
          <w:szCs w:val="24"/>
        </w:rPr>
        <w:t>s</w:t>
      </w:r>
      <w:r w:rsidRPr="00B95FDA">
        <w:rPr>
          <w:spacing w:val="-1"/>
          <w:sz w:val="24"/>
          <w:szCs w:val="24"/>
        </w:rPr>
        <w:t>a</w:t>
      </w:r>
      <w:r w:rsidRPr="00B95FDA">
        <w:rPr>
          <w:sz w:val="24"/>
          <w:szCs w:val="24"/>
        </w:rPr>
        <w:t>n</w:t>
      </w:r>
      <w:r w:rsidRPr="00B95FDA">
        <w:rPr>
          <w:spacing w:val="-1"/>
          <w:sz w:val="24"/>
          <w:szCs w:val="24"/>
        </w:rPr>
        <w:t>e</w:t>
      </w:r>
      <w:r w:rsidRPr="00B95FDA">
        <w:rPr>
          <w:spacing w:val="2"/>
          <w:sz w:val="24"/>
          <w:szCs w:val="24"/>
        </w:rPr>
        <w:t>-</w:t>
      </w:r>
      <w:r w:rsidRPr="00B95FDA">
        <w:rPr>
          <w:spacing w:val="-1"/>
          <w:sz w:val="24"/>
          <w:szCs w:val="24"/>
        </w:rPr>
        <w:t>re</w:t>
      </w:r>
      <w:r w:rsidRPr="00B95FDA">
        <w:rPr>
          <w:sz w:val="24"/>
          <w:szCs w:val="24"/>
        </w:rPr>
        <w:t>sour</w:t>
      </w:r>
      <w:r w:rsidRPr="00B95FDA">
        <w:rPr>
          <w:spacing w:val="1"/>
          <w:sz w:val="24"/>
          <w:szCs w:val="24"/>
        </w:rPr>
        <w:t>c</w:t>
      </w:r>
      <w:r w:rsidRPr="00B95FDA">
        <w:rPr>
          <w:spacing w:val="-1"/>
          <w:sz w:val="24"/>
          <w:szCs w:val="24"/>
        </w:rPr>
        <w:t>e</w:t>
      </w:r>
      <w:r w:rsidRPr="00B95FDA">
        <w:rPr>
          <w:sz w:val="24"/>
          <w:szCs w:val="24"/>
        </w:rPr>
        <w:t>s.El</w:t>
      </w:r>
      <w:r w:rsidRPr="00B95FDA">
        <w:rPr>
          <w:spacing w:val="-1"/>
          <w:sz w:val="24"/>
          <w:szCs w:val="24"/>
        </w:rPr>
        <w:t>ec</w:t>
      </w:r>
      <w:r w:rsidRPr="00B95FDA">
        <w:rPr>
          <w:sz w:val="24"/>
          <w:szCs w:val="24"/>
        </w:rPr>
        <w:t>tron</w:t>
      </w:r>
      <w:r w:rsidRPr="00B95FDA">
        <w:rPr>
          <w:spacing w:val="2"/>
          <w:sz w:val="24"/>
          <w:szCs w:val="24"/>
        </w:rPr>
        <w:t>i</w:t>
      </w:r>
      <w:r w:rsidRPr="00B95FDA">
        <w:rPr>
          <w:sz w:val="24"/>
          <w:szCs w:val="24"/>
        </w:rPr>
        <w:t>cin</w:t>
      </w:r>
      <w:r w:rsidRPr="00B95FDA">
        <w:rPr>
          <w:spacing w:val="2"/>
          <w:sz w:val="24"/>
          <w:szCs w:val="24"/>
        </w:rPr>
        <w:t>f</w:t>
      </w:r>
      <w:r w:rsidRPr="00B95FDA">
        <w:rPr>
          <w:sz w:val="24"/>
          <w:szCs w:val="24"/>
        </w:rPr>
        <w:t>orm</w:t>
      </w:r>
      <w:r w:rsidRPr="00B95FDA">
        <w:rPr>
          <w:spacing w:val="-1"/>
          <w:sz w:val="24"/>
          <w:szCs w:val="24"/>
        </w:rPr>
        <w:t>a</w:t>
      </w:r>
      <w:r w:rsidRPr="00B95FDA">
        <w:rPr>
          <w:sz w:val="24"/>
          <w:szCs w:val="24"/>
        </w:rPr>
        <w:t>tionsour</w:t>
      </w:r>
      <w:r w:rsidRPr="00B95FDA">
        <w:rPr>
          <w:spacing w:val="-1"/>
          <w:sz w:val="24"/>
          <w:szCs w:val="24"/>
        </w:rPr>
        <w:t>c</w:t>
      </w:r>
      <w:r w:rsidRPr="00B95FDA">
        <w:rPr>
          <w:sz w:val="24"/>
          <w:szCs w:val="24"/>
        </w:rPr>
        <w:t>e</w:t>
      </w:r>
      <w:r w:rsidRPr="00B95FDA">
        <w:rPr>
          <w:spacing w:val="-1"/>
          <w:sz w:val="24"/>
          <w:szCs w:val="24"/>
        </w:rPr>
        <w:t>ar</w:t>
      </w:r>
      <w:r w:rsidRPr="00B95FDA">
        <w:rPr>
          <w:sz w:val="24"/>
          <w:szCs w:val="24"/>
        </w:rPr>
        <w:t xml:space="preserve">ea wide </w:t>
      </w:r>
      <w:r w:rsidRPr="00B95FDA">
        <w:rPr>
          <w:spacing w:val="2"/>
          <w:sz w:val="24"/>
          <w:szCs w:val="24"/>
        </w:rPr>
        <w:t>r</w:t>
      </w:r>
      <w:r w:rsidRPr="00B95FDA">
        <w:rPr>
          <w:spacing w:val="-1"/>
          <w:sz w:val="24"/>
          <w:szCs w:val="24"/>
        </w:rPr>
        <w:t>a</w:t>
      </w:r>
      <w:r w:rsidRPr="00B95FDA">
        <w:rPr>
          <w:sz w:val="24"/>
          <w:szCs w:val="24"/>
        </w:rPr>
        <w:t>nge</w:t>
      </w:r>
      <w:r w:rsidRPr="00B95FDA">
        <w:rPr>
          <w:spacing w:val="2"/>
          <w:sz w:val="24"/>
          <w:szCs w:val="24"/>
        </w:rPr>
        <w:t>o</w:t>
      </w:r>
      <w:r w:rsidRPr="00B95FDA">
        <w:rPr>
          <w:sz w:val="24"/>
          <w:szCs w:val="24"/>
        </w:rPr>
        <w:t>fprod</w:t>
      </w:r>
      <w:r w:rsidRPr="00B95FDA">
        <w:rPr>
          <w:spacing w:val="2"/>
          <w:sz w:val="24"/>
          <w:szCs w:val="24"/>
        </w:rPr>
        <w:t>u</w:t>
      </w:r>
      <w:r w:rsidRPr="00B95FDA">
        <w:rPr>
          <w:spacing w:val="-1"/>
          <w:sz w:val="24"/>
          <w:szCs w:val="24"/>
        </w:rPr>
        <w:t>c</w:t>
      </w:r>
      <w:r w:rsidRPr="00B95FDA">
        <w:rPr>
          <w:sz w:val="24"/>
          <w:szCs w:val="24"/>
        </w:rPr>
        <w:t>tsgoing</w:t>
      </w:r>
      <w:r w:rsidRPr="00B95FDA">
        <w:rPr>
          <w:spacing w:val="-1"/>
          <w:sz w:val="24"/>
          <w:szCs w:val="24"/>
        </w:rPr>
        <w:t>fr</w:t>
      </w:r>
      <w:r w:rsidRPr="00B95FDA">
        <w:rPr>
          <w:sz w:val="24"/>
          <w:szCs w:val="24"/>
        </w:rPr>
        <w:t>om</w:t>
      </w:r>
      <w:r w:rsidRPr="00B95FDA">
        <w:rPr>
          <w:spacing w:val="-1"/>
          <w:sz w:val="24"/>
          <w:szCs w:val="24"/>
        </w:rPr>
        <w:t>e</w:t>
      </w:r>
      <w:r w:rsidRPr="00B95FDA">
        <w:rPr>
          <w:spacing w:val="3"/>
          <w:sz w:val="24"/>
          <w:szCs w:val="24"/>
        </w:rPr>
        <w:t>l</w:t>
      </w:r>
      <w:r w:rsidRPr="00B95FDA">
        <w:rPr>
          <w:spacing w:val="-1"/>
          <w:sz w:val="24"/>
          <w:szCs w:val="24"/>
        </w:rPr>
        <w:t>ec</w:t>
      </w:r>
      <w:r w:rsidRPr="00B95FDA">
        <w:rPr>
          <w:sz w:val="24"/>
          <w:szCs w:val="24"/>
        </w:rPr>
        <w:t>tronic</w:t>
      </w:r>
      <w:r w:rsidRPr="00B95FDA">
        <w:rPr>
          <w:spacing w:val="2"/>
          <w:sz w:val="24"/>
          <w:szCs w:val="24"/>
        </w:rPr>
        <w:t>p</w:t>
      </w:r>
      <w:r w:rsidRPr="00B95FDA">
        <w:rPr>
          <w:spacing w:val="-1"/>
          <w:sz w:val="24"/>
          <w:szCs w:val="24"/>
        </w:rPr>
        <w:t>e</w:t>
      </w:r>
      <w:r w:rsidRPr="00B95FDA">
        <w:rPr>
          <w:sz w:val="24"/>
          <w:szCs w:val="24"/>
        </w:rPr>
        <w:t>riodi</w:t>
      </w:r>
      <w:r w:rsidRPr="00B95FDA">
        <w:rPr>
          <w:spacing w:val="-1"/>
          <w:sz w:val="24"/>
          <w:szCs w:val="24"/>
        </w:rPr>
        <w:t>ca</w:t>
      </w:r>
      <w:r w:rsidRPr="00B95FDA">
        <w:rPr>
          <w:sz w:val="24"/>
          <w:szCs w:val="24"/>
        </w:rPr>
        <w:t>lsto</w:t>
      </w:r>
      <w:r w:rsidRPr="00B95FDA">
        <w:rPr>
          <w:spacing w:val="1"/>
          <w:sz w:val="24"/>
          <w:szCs w:val="24"/>
        </w:rPr>
        <w:t>C</w:t>
      </w:r>
      <w:r w:rsidRPr="00B95FDA">
        <w:rPr>
          <w:spacing w:val="2"/>
          <w:sz w:val="24"/>
          <w:szCs w:val="24"/>
        </w:rPr>
        <w:t>D</w:t>
      </w:r>
      <w:r w:rsidRPr="00B95FDA">
        <w:rPr>
          <w:spacing w:val="-1"/>
          <w:sz w:val="24"/>
          <w:szCs w:val="24"/>
        </w:rPr>
        <w:t>-</w:t>
      </w:r>
      <w:r w:rsidRPr="00B95FDA">
        <w:rPr>
          <w:sz w:val="24"/>
          <w:szCs w:val="24"/>
        </w:rPr>
        <w:t>ROMs,</w:t>
      </w:r>
      <w:r w:rsidRPr="00B95FDA">
        <w:rPr>
          <w:spacing w:val="-1"/>
          <w:sz w:val="24"/>
          <w:szCs w:val="24"/>
        </w:rPr>
        <w:t>f</w:t>
      </w:r>
      <w:r w:rsidRPr="00B95FDA">
        <w:rPr>
          <w:sz w:val="24"/>
          <w:szCs w:val="24"/>
        </w:rPr>
        <w:t>rommailinglistto d</w:t>
      </w:r>
      <w:r w:rsidRPr="00B95FDA">
        <w:rPr>
          <w:spacing w:val="-1"/>
          <w:sz w:val="24"/>
          <w:szCs w:val="24"/>
        </w:rPr>
        <w:t>a</w:t>
      </w:r>
      <w:r w:rsidRPr="00B95FDA">
        <w:rPr>
          <w:sz w:val="24"/>
          <w:szCs w:val="24"/>
        </w:rPr>
        <w:t>tab</w:t>
      </w:r>
      <w:r w:rsidRPr="00B95FDA">
        <w:rPr>
          <w:spacing w:val="-1"/>
          <w:sz w:val="24"/>
          <w:szCs w:val="24"/>
        </w:rPr>
        <w:t>a</w:t>
      </w:r>
      <w:r w:rsidRPr="00B95FDA">
        <w:rPr>
          <w:sz w:val="24"/>
          <w:szCs w:val="24"/>
        </w:rPr>
        <w:t>s</w:t>
      </w:r>
      <w:r w:rsidRPr="00B95FDA">
        <w:rPr>
          <w:spacing w:val="-1"/>
          <w:sz w:val="24"/>
          <w:szCs w:val="24"/>
        </w:rPr>
        <w:t>e</w:t>
      </w:r>
      <w:r w:rsidRPr="00B95FDA">
        <w:rPr>
          <w:sz w:val="24"/>
          <w:szCs w:val="24"/>
        </w:rPr>
        <w:t>s,</w:t>
      </w:r>
      <w:r w:rsidRPr="00B95FDA">
        <w:rPr>
          <w:spacing w:val="-1"/>
          <w:sz w:val="24"/>
          <w:szCs w:val="24"/>
        </w:rPr>
        <w:t>a</w:t>
      </w:r>
      <w:r w:rsidRPr="00B95FDA">
        <w:rPr>
          <w:sz w:val="24"/>
          <w:szCs w:val="24"/>
        </w:rPr>
        <w:t>llofthem</w:t>
      </w:r>
      <w:r w:rsidRPr="00B95FDA">
        <w:rPr>
          <w:spacing w:val="1"/>
          <w:sz w:val="24"/>
          <w:szCs w:val="24"/>
        </w:rPr>
        <w:t>h</w:t>
      </w:r>
      <w:r w:rsidRPr="00B95FDA">
        <w:rPr>
          <w:spacing w:val="-1"/>
          <w:sz w:val="24"/>
          <w:szCs w:val="24"/>
        </w:rPr>
        <w:t>a</w:t>
      </w:r>
      <w:r w:rsidRPr="00B95FDA">
        <w:rPr>
          <w:sz w:val="24"/>
          <w:szCs w:val="24"/>
        </w:rPr>
        <w:t>vinga</w:t>
      </w:r>
      <w:r w:rsidRPr="00B95FDA">
        <w:rPr>
          <w:spacing w:val="-1"/>
          <w:sz w:val="24"/>
          <w:szCs w:val="24"/>
        </w:rPr>
        <w:t>c</w:t>
      </w:r>
      <w:r w:rsidRPr="00B95FDA">
        <w:rPr>
          <w:sz w:val="24"/>
          <w:szCs w:val="24"/>
        </w:rPr>
        <w:t>ommon</w:t>
      </w:r>
      <w:r w:rsidRPr="00B95FDA">
        <w:rPr>
          <w:spacing w:val="-1"/>
          <w:sz w:val="24"/>
          <w:szCs w:val="24"/>
        </w:rPr>
        <w:t>f</w:t>
      </w:r>
      <w:r w:rsidRPr="00B95FDA">
        <w:rPr>
          <w:spacing w:val="1"/>
          <w:sz w:val="24"/>
          <w:szCs w:val="24"/>
        </w:rPr>
        <w:t>e</w:t>
      </w:r>
      <w:r w:rsidRPr="00B95FDA">
        <w:rPr>
          <w:spacing w:val="-1"/>
          <w:sz w:val="24"/>
          <w:szCs w:val="24"/>
        </w:rPr>
        <w:t>a</w:t>
      </w:r>
      <w:r w:rsidRPr="00B95FDA">
        <w:rPr>
          <w:sz w:val="24"/>
          <w:szCs w:val="24"/>
        </w:rPr>
        <w:t>tu</w:t>
      </w:r>
      <w:r w:rsidRPr="00B95FDA">
        <w:rPr>
          <w:spacing w:val="-1"/>
          <w:sz w:val="24"/>
          <w:szCs w:val="24"/>
        </w:rPr>
        <w:t>r</w:t>
      </w:r>
      <w:r w:rsidRPr="00B95FDA">
        <w:rPr>
          <w:sz w:val="24"/>
          <w:szCs w:val="24"/>
        </w:rPr>
        <w:t>eof</w:t>
      </w:r>
      <w:r w:rsidRPr="00B95FDA">
        <w:rPr>
          <w:spacing w:val="1"/>
          <w:sz w:val="24"/>
          <w:szCs w:val="24"/>
        </w:rPr>
        <w:t>b</w:t>
      </w:r>
      <w:r w:rsidRPr="00B95FDA">
        <w:rPr>
          <w:spacing w:val="-1"/>
          <w:sz w:val="24"/>
          <w:szCs w:val="24"/>
        </w:rPr>
        <w:t>e</w:t>
      </w:r>
      <w:r w:rsidRPr="00B95FDA">
        <w:rPr>
          <w:sz w:val="24"/>
          <w:szCs w:val="24"/>
        </w:rPr>
        <w:t>ingus</w:t>
      </w:r>
      <w:r w:rsidRPr="00B95FDA">
        <w:rPr>
          <w:spacing w:val="-1"/>
          <w:sz w:val="24"/>
          <w:szCs w:val="24"/>
        </w:rPr>
        <w:t>e</w:t>
      </w:r>
      <w:r w:rsidRPr="00B95FDA">
        <w:rPr>
          <w:sz w:val="24"/>
          <w:szCs w:val="24"/>
        </w:rPr>
        <w:t>d</w:t>
      </w:r>
      <w:r w:rsidRPr="00B95FDA">
        <w:rPr>
          <w:spacing w:val="-1"/>
          <w:sz w:val="24"/>
          <w:szCs w:val="24"/>
        </w:rPr>
        <w:t>a</w:t>
      </w:r>
      <w:r w:rsidRPr="00B95FDA">
        <w:rPr>
          <w:sz w:val="24"/>
          <w:szCs w:val="24"/>
        </w:rPr>
        <w:t>ndso</w:t>
      </w:r>
      <w:r w:rsidRPr="00B95FDA">
        <w:rPr>
          <w:spacing w:val="3"/>
          <w:sz w:val="24"/>
          <w:szCs w:val="24"/>
        </w:rPr>
        <w:t>m</w:t>
      </w:r>
      <w:r w:rsidRPr="00B95FDA">
        <w:rPr>
          <w:sz w:val="24"/>
          <w:szCs w:val="24"/>
        </w:rPr>
        <w:t>et</w:t>
      </w:r>
      <w:r w:rsidRPr="00B95FDA">
        <w:rPr>
          <w:spacing w:val="1"/>
          <w:sz w:val="24"/>
          <w:szCs w:val="24"/>
        </w:rPr>
        <w:t>i</w:t>
      </w:r>
      <w:r w:rsidRPr="00B95FDA">
        <w:rPr>
          <w:sz w:val="24"/>
          <w:szCs w:val="24"/>
        </w:rPr>
        <w:t>memo</w:t>
      </w:r>
      <w:r w:rsidRPr="00B95FDA">
        <w:rPr>
          <w:spacing w:val="1"/>
          <w:sz w:val="24"/>
          <w:szCs w:val="24"/>
        </w:rPr>
        <w:t>d</w:t>
      </w:r>
      <w:r w:rsidRPr="00B95FDA">
        <w:rPr>
          <w:sz w:val="24"/>
          <w:szCs w:val="24"/>
        </w:rPr>
        <w:t>i</w:t>
      </w:r>
      <w:r w:rsidRPr="00B95FDA">
        <w:rPr>
          <w:spacing w:val="-1"/>
          <w:sz w:val="24"/>
          <w:szCs w:val="24"/>
        </w:rPr>
        <w:t>f</w:t>
      </w:r>
      <w:r w:rsidRPr="00B95FDA">
        <w:rPr>
          <w:sz w:val="24"/>
          <w:szCs w:val="24"/>
        </w:rPr>
        <w:t>i</w:t>
      </w:r>
      <w:r w:rsidRPr="00B95FDA">
        <w:rPr>
          <w:spacing w:val="-1"/>
          <w:sz w:val="24"/>
          <w:szCs w:val="24"/>
        </w:rPr>
        <w:t>e</w:t>
      </w:r>
      <w:r w:rsidRPr="00B95FDA">
        <w:rPr>
          <w:sz w:val="24"/>
          <w:szCs w:val="24"/>
        </w:rPr>
        <w:t>dbya</w:t>
      </w:r>
      <w:r w:rsidRPr="00B95FDA">
        <w:rPr>
          <w:spacing w:val="-1"/>
          <w:sz w:val="24"/>
          <w:szCs w:val="24"/>
        </w:rPr>
        <w:t>c</w:t>
      </w:r>
      <w:r w:rsidRPr="00B95FDA">
        <w:rPr>
          <w:sz w:val="24"/>
          <w:szCs w:val="24"/>
        </w:rPr>
        <w:t>omput</w:t>
      </w:r>
      <w:r w:rsidRPr="00B95FDA">
        <w:rPr>
          <w:spacing w:val="-1"/>
          <w:sz w:val="24"/>
          <w:szCs w:val="24"/>
        </w:rPr>
        <w:t>e</w:t>
      </w:r>
      <w:r w:rsidRPr="00B95FDA">
        <w:rPr>
          <w:sz w:val="24"/>
          <w:szCs w:val="24"/>
        </w:rPr>
        <w:t>r</w:t>
      </w:r>
      <w:r w:rsidRPr="00B95FDA">
        <w:rPr>
          <w:spacing w:val="-1"/>
          <w:sz w:val="24"/>
          <w:szCs w:val="24"/>
        </w:rPr>
        <w:t xml:space="preserve"> [</w:t>
      </w:r>
      <w:r w:rsidRPr="00B95FDA">
        <w:rPr>
          <w:sz w:val="24"/>
          <w:szCs w:val="24"/>
        </w:rPr>
        <w:t>38</w:t>
      </w:r>
      <w:r w:rsidRPr="00B95FDA">
        <w:rPr>
          <w:spacing w:val="-1"/>
          <w:sz w:val="24"/>
          <w:szCs w:val="24"/>
        </w:rPr>
        <w:t>]</w:t>
      </w:r>
      <w:r w:rsidRPr="00B95FDA">
        <w:rPr>
          <w:sz w:val="24"/>
          <w:szCs w:val="24"/>
        </w:rPr>
        <w:t>.</w:t>
      </w:r>
    </w:p>
    <w:p w:rsidR="00B95FDA" w:rsidRPr="00B95FDA" w:rsidRDefault="00B95FDA" w:rsidP="00B95FDA">
      <w:pPr>
        <w:spacing w:before="4" w:line="240" w:lineRule="exact"/>
        <w:rPr>
          <w:sz w:val="24"/>
          <w:szCs w:val="24"/>
        </w:rPr>
      </w:pPr>
    </w:p>
    <w:p w:rsidR="00B95FDA" w:rsidRPr="00B95FDA" w:rsidRDefault="00B95FDA" w:rsidP="00B95FDA">
      <w:pPr>
        <w:keepNext/>
        <w:tabs>
          <w:tab w:val="num" w:pos="1440"/>
        </w:tabs>
        <w:ind w:left="1440" w:hanging="720"/>
        <w:outlineLvl w:val="1"/>
        <w:rPr>
          <w:b/>
          <w:bCs/>
          <w:iCs/>
          <w:color w:val="000000" w:themeColor="text1"/>
          <w:sz w:val="24"/>
          <w:szCs w:val="28"/>
        </w:rPr>
      </w:pPr>
      <w:bookmarkStart w:id="99" w:name="_Toc200546658"/>
      <w:bookmarkStart w:id="100" w:name="_Toc200672206"/>
      <w:r w:rsidRPr="00B95FDA">
        <w:rPr>
          <w:b/>
          <w:bCs/>
          <w:iCs/>
          <w:color w:val="000000" w:themeColor="text1"/>
          <w:sz w:val="24"/>
          <w:szCs w:val="28"/>
        </w:rPr>
        <w:t>2.7.1Types of E-Resources</w:t>
      </w:r>
      <w:bookmarkEnd w:id="99"/>
      <w:bookmarkEnd w:id="100"/>
    </w:p>
    <w:p w:rsidR="00B95FDA" w:rsidRPr="00B95FDA" w:rsidRDefault="00B95FDA" w:rsidP="00B95FDA">
      <w:pPr>
        <w:spacing w:before="60"/>
        <w:ind w:left="100" w:right="5446"/>
        <w:jc w:val="both"/>
        <w:rPr>
          <w:sz w:val="24"/>
          <w:szCs w:val="24"/>
        </w:rPr>
      </w:pPr>
      <w:r w:rsidRPr="00B95FDA">
        <w:rPr>
          <w:sz w:val="24"/>
          <w:szCs w:val="24"/>
        </w:rPr>
        <w:t>Th</w:t>
      </w:r>
      <w:r w:rsidRPr="00B95FDA">
        <w:rPr>
          <w:spacing w:val="-1"/>
          <w:sz w:val="24"/>
          <w:szCs w:val="24"/>
        </w:rPr>
        <w:t>e</w:t>
      </w:r>
      <w:r w:rsidRPr="00B95FDA">
        <w:rPr>
          <w:sz w:val="24"/>
          <w:szCs w:val="24"/>
        </w:rPr>
        <w:t>re</w:t>
      </w:r>
      <w:r w:rsidRPr="00B95FDA">
        <w:rPr>
          <w:spacing w:val="-1"/>
          <w:sz w:val="24"/>
          <w:szCs w:val="24"/>
        </w:rPr>
        <w:t>ar</w:t>
      </w:r>
      <w:r w:rsidRPr="00B95FDA">
        <w:rPr>
          <w:sz w:val="24"/>
          <w:szCs w:val="24"/>
        </w:rPr>
        <w:t>emainly two ty</w:t>
      </w:r>
      <w:r w:rsidRPr="00B95FDA">
        <w:rPr>
          <w:spacing w:val="3"/>
          <w:sz w:val="24"/>
          <w:szCs w:val="24"/>
        </w:rPr>
        <w:t>p</w:t>
      </w:r>
      <w:r w:rsidRPr="00B95FDA">
        <w:rPr>
          <w:spacing w:val="-1"/>
          <w:sz w:val="24"/>
          <w:szCs w:val="24"/>
        </w:rPr>
        <w:t>e</w:t>
      </w:r>
      <w:r w:rsidRPr="00B95FDA">
        <w:rPr>
          <w:sz w:val="24"/>
          <w:szCs w:val="24"/>
        </w:rPr>
        <w:t xml:space="preserve">s of </w:t>
      </w:r>
      <w:r w:rsidRPr="00B95FDA">
        <w:rPr>
          <w:spacing w:val="-1"/>
          <w:sz w:val="24"/>
          <w:szCs w:val="24"/>
        </w:rPr>
        <w:t>e</w:t>
      </w:r>
      <w:r w:rsidRPr="00B95FDA">
        <w:rPr>
          <w:spacing w:val="2"/>
          <w:sz w:val="24"/>
          <w:szCs w:val="24"/>
        </w:rPr>
        <w:t>-</w:t>
      </w:r>
      <w:r w:rsidRPr="00B95FDA">
        <w:rPr>
          <w:spacing w:val="-1"/>
          <w:sz w:val="24"/>
          <w:szCs w:val="24"/>
        </w:rPr>
        <w:t>re</w:t>
      </w:r>
      <w:r w:rsidRPr="00B95FDA">
        <w:rPr>
          <w:sz w:val="24"/>
          <w:szCs w:val="24"/>
        </w:rPr>
        <w:t>sou</w:t>
      </w:r>
      <w:r w:rsidRPr="00B95FDA">
        <w:rPr>
          <w:spacing w:val="2"/>
          <w:sz w:val="24"/>
          <w:szCs w:val="24"/>
        </w:rPr>
        <w:t>r</w:t>
      </w:r>
      <w:r w:rsidRPr="00B95FDA">
        <w:rPr>
          <w:spacing w:val="-1"/>
          <w:sz w:val="24"/>
          <w:szCs w:val="24"/>
        </w:rPr>
        <w:t>ce</w:t>
      </w:r>
      <w:r w:rsidRPr="00B95FDA">
        <w:rPr>
          <w:sz w:val="24"/>
          <w:szCs w:val="24"/>
        </w:rPr>
        <w:t>s</w:t>
      </w:r>
    </w:p>
    <w:p w:rsidR="00B95FDA" w:rsidRPr="00B95FDA" w:rsidRDefault="00B95FDA" w:rsidP="00B95FDA">
      <w:pPr>
        <w:spacing w:before="7" w:line="180" w:lineRule="exact"/>
        <w:rPr>
          <w:sz w:val="18"/>
          <w:szCs w:val="18"/>
        </w:rPr>
      </w:pPr>
    </w:p>
    <w:p w:rsidR="00B95FDA" w:rsidRPr="00B95FDA" w:rsidRDefault="00B95FDA" w:rsidP="00B95FDA">
      <w:pPr>
        <w:spacing w:line="357" w:lineRule="auto"/>
        <w:ind w:left="820" w:right="73" w:hanging="360"/>
        <w:jc w:val="both"/>
        <w:rPr>
          <w:sz w:val="24"/>
          <w:szCs w:val="24"/>
        </w:rPr>
      </w:pPr>
      <w:r w:rsidRPr="00B95FDA">
        <w:rPr>
          <w:sz w:val="24"/>
          <w:szCs w:val="24"/>
        </w:rPr>
        <w:t>1.   OnlineE</w:t>
      </w:r>
      <w:r w:rsidRPr="00B95FDA">
        <w:rPr>
          <w:spacing w:val="-1"/>
          <w:sz w:val="24"/>
          <w:szCs w:val="24"/>
        </w:rPr>
        <w:t>-</w:t>
      </w:r>
      <w:r w:rsidRPr="00B95FDA">
        <w:rPr>
          <w:sz w:val="24"/>
          <w:szCs w:val="24"/>
        </w:rPr>
        <w:t>R</w:t>
      </w:r>
      <w:r w:rsidRPr="00B95FDA">
        <w:rPr>
          <w:spacing w:val="-1"/>
          <w:sz w:val="24"/>
          <w:szCs w:val="24"/>
        </w:rPr>
        <w:t>e</w:t>
      </w:r>
      <w:r w:rsidRPr="00B95FDA">
        <w:rPr>
          <w:sz w:val="24"/>
          <w:szCs w:val="24"/>
        </w:rPr>
        <w:t>sour</w:t>
      </w:r>
      <w:r w:rsidRPr="00B95FDA">
        <w:rPr>
          <w:spacing w:val="-1"/>
          <w:sz w:val="24"/>
          <w:szCs w:val="24"/>
        </w:rPr>
        <w:t>c</w:t>
      </w:r>
      <w:r w:rsidRPr="00B95FDA">
        <w:rPr>
          <w:sz w:val="24"/>
          <w:szCs w:val="24"/>
        </w:rPr>
        <w:t>eT</w:t>
      </w:r>
      <w:r w:rsidRPr="00B95FDA">
        <w:rPr>
          <w:spacing w:val="2"/>
          <w:sz w:val="24"/>
          <w:szCs w:val="24"/>
        </w:rPr>
        <w:t>h</w:t>
      </w:r>
      <w:r w:rsidRPr="00B95FDA">
        <w:rPr>
          <w:sz w:val="24"/>
          <w:szCs w:val="24"/>
        </w:rPr>
        <w:t>eonline</w:t>
      </w:r>
      <w:r w:rsidRPr="00B95FDA">
        <w:rPr>
          <w:spacing w:val="-1"/>
          <w:sz w:val="24"/>
          <w:szCs w:val="24"/>
        </w:rPr>
        <w:t>e-re</w:t>
      </w:r>
      <w:r w:rsidRPr="00B95FDA">
        <w:rPr>
          <w:sz w:val="24"/>
          <w:szCs w:val="24"/>
        </w:rPr>
        <w:t>sou</w:t>
      </w:r>
      <w:r w:rsidRPr="00B95FDA">
        <w:rPr>
          <w:spacing w:val="2"/>
          <w:sz w:val="24"/>
          <w:szCs w:val="24"/>
        </w:rPr>
        <w:t>r</w:t>
      </w:r>
      <w:r w:rsidRPr="00B95FDA">
        <w:rPr>
          <w:spacing w:val="-1"/>
          <w:sz w:val="24"/>
          <w:szCs w:val="24"/>
        </w:rPr>
        <w:t>ce</w:t>
      </w:r>
      <w:r w:rsidRPr="00B95FDA">
        <w:rPr>
          <w:sz w:val="24"/>
          <w:szCs w:val="24"/>
        </w:rPr>
        <w:t>s</w:t>
      </w:r>
      <w:r w:rsidRPr="00B95FDA">
        <w:rPr>
          <w:spacing w:val="-1"/>
          <w:sz w:val="24"/>
          <w:szCs w:val="24"/>
        </w:rPr>
        <w:t>a</w:t>
      </w:r>
      <w:r w:rsidRPr="00B95FDA">
        <w:rPr>
          <w:spacing w:val="1"/>
          <w:sz w:val="24"/>
          <w:szCs w:val="24"/>
        </w:rPr>
        <w:t>r</w:t>
      </w:r>
      <w:r w:rsidRPr="00B95FDA">
        <w:rPr>
          <w:sz w:val="24"/>
          <w:szCs w:val="24"/>
        </w:rPr>
        <w:t>ethose</w:t>
      </w:r>
      <w:r w:rsidRPr="00B95FDA">
        <w:rPr>
          <w:spacing w:val="-1"/>
          <w:sz w:val="24"/>
          <w:szCs w:val="24"/>
        </w:rPr>
        <w:t>re</w:t>
      </w:r>
      <w:r w:rsidRPr="00B95FDA">
        <w:rPr>
          <w:sz w:val="24"/>
          <w:szCs w:val="24"/>
        </w:rPr>
        <w:t>sour</w:t>
      </w:r>
      <w:r w:rsidRPr="00B95FDA">
        <w:rPr>
          <w:spacing w:val="1"/>
          <w:sz w:val="24"/>
          <w:szCs w:val="24"/>
        </w:rPr>
        <w:t>c</w:t>
      </w:r>
      <w:r w:rsidRPr="00B95FDA">
        <w:rPr>
          <w:spacing w:val="-1"/>
          <w:sz w:val="24"/>
          <w:szCs w:val="24"/>
        </w:rPr>
        <w:t>e</w:t>
      </w:r>
      <w:r w:rsidRPr="00B95FDA">
        <w:rPr>
          <w:sz w:val="24"/>
          <w:szCs w:val="24"/>
        </w:rPr>
        <w:t>swhi</w:t>
      </w:r>
      <w:r w:rsidRPr="00B95FDA">
        <w:rPr>
          <w:spacing w:val="-1"/>
          <w:sz w:val="24"/>
          <w:szCs w:val="24"/>
        </w:rPr>
        <w:t>c</w:t>
      </w:r>
      <w:r w:rsidRPr="00B95FDA">
        <w:rPr>
          <w:sz w:val="24"/>
          <w:szCs w:val="24"/>
        </w:rPr>
        <w:t>h</w:t>
      </w:r>
      <w:r w:rsidRPr="00B95FDA">
        <w:rPr>
          <w:spacing w:val="-1"/>
          <w:sz w:val="24"/>
          <w:szCs w:val="24"/>
        </w:rPr>
        <w:t>a</w:t>
      </w:r>
      <w:r w:rsidRPr="00B95FDA">
        <w:rPr>
          <w:spacing w:val="1"/>
          <w:sz w:val="24"/>
          <w:szCs w:val="24"/>
        </w:rPr>
        <w:t>r</w:t>
      </w:r>
      <w:r w:rsidRPr="00B95FDA">
        <w:rPr>
          <w:sz w:val="24"/>
          <w:szCs w:val="24"/>
        </w:rPr>
        <w:t>eu</w:t>
      </w:r>
      <w:r w:rsidRPr="00B95FDA">
        <w:rPr>
          <w:spacing w:val="1"/>
          <w:sz w:val="24"/>
          <w:szCs w:val="24"/>
        </w:rPr>
        <w:t>n</w:t>
      </w:r>
      <w:r w:rsidRPr="00B95FDA">
        <w:rPr>
          <w:sz w:val="24"/>
          <w:szCs w:val="24"/>
        </w:rPr>
        <w:t>d</w:t>
      </w:r>
      <w:r w:rsidRPr="00B95FDA">
        <w:rPr>
          <w:spacing w:val="-1"/>
          <w:sz w:val="24"/>
          <w:szCs w:val="24"/>
        </w:rPr>
        <w:t>e</w:t>
      </w:r>
      <w:r w:rsidRPr="00B95FDA">
        <w:rPr>
          <w:sz w:val="24"/>
          <w:szCs w:val="24"/>
        </w:rPr>
        <w:t>rthe</w:t>
      </w:r>
      <w:r w:rsidRPr="00B95FDA">
        <w:rPr>
          <w:spacing w:val="-1"/>
          <w:sz w:val="24"/>
          <w:szCs w:val="24"/>
        </w:rPr>
        <w:t>c</w:t>
      </w:r>
      <w:r w:rsidRPr="00B95FDA">
        <w:rPr>
          <w:sz w:val="24"/>
          <w:szCs w:val="24"/>
        </w:rPr>
        <w:t>ontrol ofthe</w:t>
      </w:r>
      <w:r w:rsidRPr="00B95FDA">
        <w:rPr>
          <w:spacing w:val="1"/>
          <w:sz w:val="24"/>
          <w:szCs w:val="24"/>
        </w:rPr>
        <w:t>c</w:t>
      </w:r>
      <w:r w:rsidRPr="00B95FDA">
        <w:rPr>
          <w:spacing w:val="-1"/>
          <w:sz w:val="24"/>
          <w:szCs w:val="24"/>
        </w:rPr>
        <w:t>e</w:t>
      </w:r>
      <w:r w:rsidRPr="00B95FDA">
        <w:rPr>
          <w:sz w:val="24"/>
          <w:szCs w:val="24"/>
        </w:rPr>
        <w:t>nt</w:t>
      </w:r>
      <w:r w:rsidRPr="00B95FDA">
        <w:rPr>
          <w:spacing w:val="-1"/>
          <w:sz w:val="24"/>
          <w:szCs w:val="24"/>
        </w:rPr>
        <w:t>ra</w:t>
      </w:r>
      <w:r w:rsidRPr="00B95FDA">
        <w:rPr>
          <w:sz w:val="24"/>
          <w:szCs w:val="24"/>
        </w:rPr>
        <w:t>l</w:t>
      </w:r>
      <w:r w:rsidRPr="00B95FDA">
        <w:rPr>
          <w:spacing w:val="-1"/>
          <w:sz w:val="24"/>
          <w:szCs w:val="24"/>
        </w:rPr>
        <w:t>c</w:t>
      </w:r>
      <w:r w:rsidRPr="00B95FDA">
        <w:rPr>
          <w:sz w:val="24"/>
          <w:szCs w:val="24"/>
        </w:rPr>
        <w:t>omp</w:t>
      </w:r>
      <w:r w:rsidRPr="00B95FDA">
        <w:rPr>
          <w:spacing w:val="1"/>
          <w:sz w:val="24"/>
          <w:szCs w:val="24"/>
        </w:rPr>
        <w:t>u</w:t>
      </w:r>
      <w:r w:rsidRPr="00B95FDA">
        <w:rPr>
          <w:sz w:val="24"/>
          <w:szCs w:val="24"/>
        </w:rPr>
        <w:t>t</w:t>
      </w:r>
      <w:r w:rsidRPr="00B95FDA">
        <w:rPr>
          <w:spacing w:val="1"/>
          <w:sz w:val="24"/>
          <w:szCs w:val="24"/>
        </w:rPr>
        <w:t>e</w:t>
      </w:r>
      <w:r w:rsidRPr="00B95FDA">
        <w:rPr>
          <w:sz w:val="24"/>
          <w:szCs w:val="24"/>
        </w:rPr>
        <w:t>r.E.g.,E</w:t>
      </w:r>
      <w:r w:rsidRPr="00B95FDA">
        <w:rPr>
          <w:spacing w:val="-1"/>
          <w:sz w:val="24"/>
          <w:szCs w:val="24"/>
        </w:rPr>
        <w:t>-</w:t>
      </w:r>
      <w:r w:rsidRPr="00B95FDA">
        <w:rPr>
          <w:sz w:val="24"/>
          <w:szCs w:val="24"/>
        </w:rPr>
        <w:t>journ</w:t>
      </w:r>
      <w:r w:rsidRPr="00B95FDA">
        <w:rPr>
          <w:spacing w:val="-1"/>
          <w:sz w:val="24"/>
          <w:szCs w:val="24"/>
        </w:rPr>
        <w:t>a</w:t>
      </w:r>
      <w:r w:rsidRPr="00B95FDA">
        <w:rPr>
          <w:sz w:val="24"/>
          <w:szCs w:val="24"/>
        </w:rPr>
        <w:t>ls,E</w:t>
      </w:r>
      <w:r w:rsidRPr="00B95FDA">
        <w:rPr>
          <w:spacing w:val="-1"/>
          <w:sz w:val="24"/>
          <w:szCs w:val="24"/>
        </w:rPr>
        <w:t>-</w:t>
      </w:r>
      <w:r w:rsidRPr="00B95FDA">
        <w:rPr>
          <w:sz w:val="24"/>
          <w:szCs w:val="24"/>
        </w:rPr>
        <w:t>Boo</w:t>
      </w:r>
      <w:r w:rsidRPr="00B95FDA">
        <w:rPr>
          <w:spacing w:val="2"/>
          <w:sz w:val="24"/>
          <w:szCs w:val="24"/>
        </w:rPr>
        <w:t>k</w:t>
      </w:r>
      <w:r w:rsidRPr="00B95FDA">
        <w:rPr>
          <w:sz w:val="24"/>
          <w:szCs w:val="24"/>
        </w:rPr>
        <w:t>s,E</w:t>
      </w:r>
      <w:r w:rsidRPr="00B95FDA">
        <w:rPr>
          <w:spacing w:val="-1"/>
          <w:sz w:val="24"/>
          <w:szCs w:val="24"/>
        </w:rPr>
        <w:t>-</w:t>
      </w:r>
      <w:r w:rsidRPr="00B95FDA">
        <w:rPr>
          <w:sz w:val="24"/>
          <w:szCs w:val="24"/>
        </w:rPr>
        <w:t>Th</w:t>
      </w:r>
      <w:r w:rsidRPr="00B95FDA">
        <w:rPr>
          <w:spacing w:val="-1"/>
          <w:sz w:val="24"/>
          <w:szCs w:val="24"/>
        </w:rPr>
        <w:t>e</w:t>
      </w:r>
      <w:r w:rsidRPr="00B95FDA">
        <w:rPr>
          <w:sz w:val="24"/>
          <w:szCs w:val="24"/>
        </w:rPr>
        <w:t>sis</w:t>
      </w:r>
      <w:r w:rsidRPr="00B95FDA">
        <w:rPr>
          <w:spacing w:val="-1"/>
          <w:sz w:val="24"/>
          <w:szCs w:val="24"/>
        </w:rPr>
        <w:t>a</w:t>
      </w:r>
      <w:r w:rsidRPr="00B95FDA">
        <w:rPr>
          <w:sz w:val="24"/>
          <w:szCs w:val="24"/>
        </w:rPr>
        <w:t>nddi</w:t>
      </w:r>
      <w:r w:rsidRPr="00B95FDA">
        <w:rPr>
          <w:spacing w:val="1"/>
          <w:sz w:val="24"/>
          <w:szCs w:val="24"/>
        </w:rPr>
        <w:t>sse</w:t>
      </w:r>
      <w:r w:rsidRPr="00B95FDA">
        <w:rPr>
          <w:spacing w:val="-1"/>
          <w:sz w:val="24"/>
          <w:szCs w:val="24"/>
        </w:rPr>
        <w:t>r</w:t>
      </w:r>
      <w:r w:rsidRPr="00B95FDA">
        <w:rPr>
          <w:sz w:val="24"/>
          <w:szCs w:val="24"/>
        </w:rPr>
        <w:t>t</w:t>
      </w:r>
      <w:r w:rsidRPr="00B95FDA">
        <w:rPr>
          <w:spacing w:val="-1"/>
          <w:sz w:val="24"/>
          <w:szCs w:val="24"/>
        </w:rPr>
        <w:t>a</w:t>
      </w:r>
      <w:r w:rsidRPr="00B95FDA">
        <w:rPr>
          <w:spacing w:val="3"/>
          <w:sz w:val="24"/>
          <w:szCs w:val="24"/>
        </w:rPr>
        <w:t>t</w:t>
      </w:r>
      <w:r w:rsidRPr="00B95FDA">
        <w:rPr>
          <w:sz w:val="24"/>
          <w:szCs w:val="24"/>
        </w:rPr>
        <w:t>ion,E</w:t>
      </w:r>
      <w:r w:rsidRPr="00B95FDA">
        <w:rPr>
          <w:spacing w:val="2"/>
          <w:sz w:val="24"/>
          <w:szCs w:val="24"/>
        </w:rPr>
        <w:t>-</w:t>
      </w:r>
      <w:r w:rsidRPr="00B95FDA">
        <w:rPr>
          <w:spacing w:val="-3"/>
          <w:sz w:val="24"/>
          <w:szCs w:val="24"/>
        </w:rPr>
        <w:t>I</w:t>
      </w:r>
      <w:r w:rsidRPr="00B95FDA">
        <w:rPr>
          <w:sz w:val="24"/>
          <w:szCs w:val="24"/>
        </w:rPr>
        <w:t>m</w:t>
      </w:r>
      <w:r w:rsidRPr="00B95FDA">
        <w:rPr>
          <w:spacing w:val="-1"/>
          <w:sz w:val="24"/>
          <w:szCs w:val="24"/>
        </w:rPr>
        <w:t>a</w:t>
      </w:r>
      <w:r w:rsidRPr="00B95FDA">
        <w:rPr>
          <w:sz w:val="24"/>
          <w:szCs w:val="24"/>
        </w:rPr>
        <w:t>g</w:t>
      </w:r>
      <w:r w:rsidRPr="00B95FDA">
        <w:rPr>
          <w:spacing w:val="-1"/>
          <w:sz w:val="24"/>
          <w:szCs w:val="24"/>
        </w:rPr>
        <w:t>e</w:t>
      </w:r>
      <w:r w:rsidRPr="00B95FDA">
        <w:rPr>
          <w:sz w:val="24"/>
          <w:szCs w:val="24"/>
        </w:rPr>
        <w:t>s, E</w:t>
      </w:r>
      <w:r w:rsidRPr="00B95FDA">
        <w:rPr>
          <w:spacing w:val="-1"/>
          <w:sz w:val="24"/>
          <w:szCs w:val="24"/>
        </w:rPr>
        <w:t>-</w:t>
      </w:r>
      <w:r w:rsidRPr="00B95FDA">
        <w:rPr>
          <w:sz w:val="24"/>
          <w:szCs w:val="24"/>
        </w:rPr>
        <w:t>Musi</w:t>
      </w:r>
      <w:r w:rsidRPr="00B95FDA">
        <w:rPr>
          <w:spacing w:val="-1"/>
          <w:sz w:val="24"/>
          <w:szCs w:val="24"/>
        </w:rPr>
        <w:t>c</w:t>
      </w:r>
      <w:r w:rsidRPr="00B95FDA">
        <w:rPr>
          <w:sz w:val="24"/>
          <w:szCs w:val="24"/>
        </w:rPr>
        <w:t>,E</w:t>
      </w:r>
      <w:r w:rsidRPr="00B95FDA">
        <w:rPr>
          <w:spacing w:val="-1"/>
          <w:sz w:val="24"/>
          <w:szCs w:val="24"/>
        </w:rPr>
        <w:t>-</w:t>
      </w:r>
      <w:r w:rsidRPr="00B95FDA">
        <w:rPr>
          <w:spacing w:val="1"/>
          <w:sz w:val="24"/>
          <w:szCs w:val="24"/>
        </w:rPr>
        <w:t>S</w:t>
      </w:r>
      <w:r w:rsidRPr="00B95FDA">
        <w:rPr>
          <w:sz w:val="24"/>
          <w:szCs w:val="24"/>
        </w:rPr>
        <w:t>oundCo</w:t>
      </w:r>
      <w:r w:rsidRPr="00B95FDA">
        <w:rPr>
          <w:spacing w:val="2"/>
          <w:sz w:val="24"/>
          <w:szCs w:val="24"/>
        </w:rPr>
        <w:t>l</w:t>
      </w:r>
      <w:r w:rsidRPr="00B95FDA">
        <w:rPr>
          <w:sz w:val="24"/>
          <w:szCs w:val="24"/>
        </w:rPr>
        <w:t>l</w:t>
      </w:r>
      <w:r w:rsidRPr="00B95FDA">
        <w:rPr>
          <w:spacing w:val="-1"/>
          <w:sz w:val="24"/>
          <w:szCs w:val="24"/>
        </w:rPr>
        <w:t>ec</w:t>
      </w:r>
      <w:r w:rsidRPr="00B95FDA">
        <w:rPr>
          <w:sz w:val="24"/>
          <w:szCs w:val="24"/>
        </w:rPr>
        <w:t>tions,</w:t>
      </w:r>
      <w:r w:rsidRPr="00B95FDA">
        <w:rPr>
          <w:spacing w:val="-3"/>
          <w:sz w:val="24"/>
          <w:szCs w:val="24"/>
        </w:rPr>
        <w:t>I</w:t>
      </w:r>
      <w:r w:rsidRPr="00B95FDA">
        <w:rPr>
          <w:sz w:val="24"/>
          <w:szCs w:val="24"/>
        </w:rPr>
        <w:t>n</w:t>
      </w:r>
      <w:r w:rsidRPr="00B95FDA">
        <w:rPr>
          <w:spacing w:val="-1"/>
          <w:sz w:val="24"/>
          <w:szCs w:val="24"/>
        </w:rPr>
        <w:t>-</w:t>
      </w:r>
      <w:r w:rsidRPr="00B95FDA">
        <w:rPr>
          <w:sz w:val="24"/>
          <w:szCs w:val="24"/>
        </w:rPr>
        <w:t>Hou</w:t>
      </w:r>
      <w:r w:rsidRPr="00B95FDA">
        <w:rPr>
          <w:spacing w:val="2"/>
          <w:sz w:val="24"/>
          <w:szCs w:val="24"/>
        </w:rPr>
        <w:t>s</w:t>
      </w:r>
      <w:r w:rsidRPr="00B95FDA">
        <w:rPr>
          <w:sz w:val="24"/>
          <w:szCs w:val="24"/>
        </w:rPr>
        <w:t>e d</w:t>
      </w:r>
      <w:r w:rsidRPr="00B95FDA">
        <w:rPr>
          <w:spacing w:val="-1"/>
          <w:sz w:val="24"/>
          <w:szCs w:val="24"/>
        </w:rPr>
        <w:t>a</w:t>
      </w:r>
      <w:r w:rsidRPr="00B95FDA">
        <w:rPr>
          <w:sz w:val="24"/>
          <w:szCs w:val="24"/>
        </w:rPr>
        <w:t>tab</w:t>
      </w:r>
      <w:r w:rsidRPr="00B95FDA">
        <w:rPr>
          <w:spacing w:val="-1"/>
          <w:sz w:val="24"/>
          <w:szCs w:val="24"/>
        </w:rPr>
        <w:t>a</w:t>
      </w:r>
      <w:r w:rsidRPr="00B95FDA">
        <w:rPr>
          <w:spacing w:val="3"/>
          <w:sz w:val="24"/>
          <w:szCs w:val="24"/>
        </w:rPr>
        <w:t>s</w:t>
      </w:r>
      <w:r w:rsidRPr="00B95FDA">
        <w:rPr>
          <w:spacing w:val="-1"/>
          <w:sz w:val="24"/>
          <w:szCs w:val="24"/>
        </w:rPr>
        <w:t>e</w:t>
      </w:r>
      <w:r w:rsidRPr="00B95FDA">
        <w:rPr>
          <w:sz w:val="24"/>
          <w:szCs w:val="24"/>
        </w:rPr>
        <w:t>,E</w:t>
      </w:r>
      <w:r w:rsidRPr="00B95FDA">
        <w:rPr>
          <w:spacing w:val="-1"/>
          <w:sz w:val="24"/>
          <w:szCs w:val="24"/>
        </w:rPr>
        <w:t>-</w:t>
      </w:r>
      <w:r w:rsidRPr="00B95FDA">
        <w:rPr>
          <w:spacing w:val="1"/>
          <w:sz w:val="24"/>
          <w:szCs w:val="24"/>
        </w:rPr>
        <w:t>R</w:t>
      </w:r>
      <w:r w:rsidRPr="00B95FDA">
        <w:rPr>
          <w:spacing w:val="-1"/>
          <w:sz w:val="24"/>
          <w:szCs w:val="24"/>
        </w:rPr>
        <w:t>ef</w:t>
      </w:r>
      <w:r w:rsidRPr="00B95FDA">
        <w:rPr>
          <w:spacing w:val="1"/>
          <w:sz w:val="24"/>
          <w:szCs w:val="24"/>
        </w:rPr>
        <w:t>e</w:t>
      </w:r>
      <w:r w:rsidRPr="00B95FDA">
        <w:rPr>
          <w:spacing w:val="-1"/>
          <w:sz w:val="24"/>
          <w:szCs w:val="24"/>
        </w:rPr>
        <w:t>re</w:t>
      </w:r>
      <w:r w:rsidRPr="00B95FDA">
        <w:rPr>
          <w:sz w:val="24"/>
          <w:szCs w:val="24"/>
        </w:rPr>
        <w:t>n</w:t>
      </w:r>
      <w:r w:rsidRPr="00B95FDA">
        <w:rPr>
          <w:spacing w:val="1"/>
          <w:sz w:val="24"/>
          <w:szCs w:val="24"/>
        </w:rPr>
        <w:t>c</w:t>
      </w:r>
      <w:r w:rsidRPr="00B95FDA">
        <w:rPr>
          <w:spacing w:val="-1"/>
          <w:sz w:val="24"/>
          <w:szCs w:val="24"/>
        </w:rPr>
        <w:t>e</w:t>
      </w:r>
      <w:r w:rsidRPr="00B95FDA">
        <w:rPr>
          <w:sz w:val="24"/>
          <w:szCs w:val="24"/>
        </w:rPr>
        <w:t>s,E</w:t>
      </w:r>
      <w:r w:rsidRPr="00B95FDA">
        <w:rPr>
          <w:spacing w:val="-1"/>
          <w:sz w:val="24"/>
          <w:szCs w:val="24"/>
        </w:rPr>
        <w:t>-</w:t>
      </w:r>
      <w:r w:rsidRPr="00B95FDA">
        <w:rPr>
          <w:sz w:val="24"/>
          <w:szCs w:val="24"/>
        </w:rPr>
        <w:t>D</w:t>
      </w:r>
      <w:r w:rsidRPr="00B95FDA">
        <w:rPr>
          <w:spacing w:val="1"/>
          <w:sz w:val="24"/>
          <w:szCs w:val="24"/>
        </w:rPr>
        <w:t>i</w:t>
      </w:r>
      <w:r w:rsidRPr="00B95FDA">
        <w:rPr>
          <w:spacing w:val="-1"/>
          <w:sz w:val="24"/>
          <w:szCs w:val="24"/>
        </w:rPr>
        <w:t>c</w:t>
      </w:r>
      <w:r w:rsidRPr="00B95FDA">
        <w:rPr>
          <w:sz w:val="24"/>
          <w:szCs w:val="24"/>
        </w:rPr>
        <w:t>t</w:t>
      </w:r>
      <w:r w:rsidRPr="00B95FDA">
        <w:rPr>
          <w:spacing w:val="3"/>
          <w:sz w:val="24"/>
          <w:szCs w:val="24"/>
        </w:rPr>
        <w:t>i</w:t>
      </w:r>
      <w:r w:rsidRPr="00B95FDA">
        <w:rPr>
          <w:sz w:val="24"/>
          <w:szCs w:val="24"/>
        </w:rPr>
        <w:t>on</w:t>
      </w:r>
      <w:r w:rsidRPr="00B95FDA">
        <w:rPr>
          <w:spacing w:val="-1"/>
          <w:sz w:val="24"/>
          <w:szCs w:val="24"/>
        </w:rPr>
        <w:t>ar</w:t>
      </w:r>
      <w:r w:rsidRPr="00B95FDA">
        <w:rPr>
          <w:sz w:val="24"/>
          <w:szCs w:val="24"/>
        </w:rPr>
        <w:t>i</w:t>
      </w:r>
      <w:r w:rsidRPr="00B95FDA">
        <w:rPr>
          <w:spacing w:val="-1"/>
          <w:sz w:val="24"/>
          <w:szCs w:val="24"/>
        </w:rPr>
        <w:t>e</w:t>
      </w:r>
      <w:r w:rsidRPr="00B95FDA">
        <w:rPr>
          <w:sz w:val="24"/>
          <w:szCs w:val="24"/>
        </w:rPr>
        <w:t>s,Virtu</w:t>
      </w:r>
      <w:r w:rsidRPr="00B95FDA">
        <w:rPr>
          <w:spacing w:val="-1"/>
          <w:sz w:val="24"/>
          <w:szCs w:val="24"/>
        </w:rPr>
        <w:t>a</w:t>
      </w:r>
      <w:r w:rsidRPr="00B95FDA">
        <w:rPr>
          <w:sz w:val="24"/>
          <w:szCs w:val="24"/>
        </w:rPr>
        <w:t>l N</w:t>
      </w:r>
      <w:r w:rsidRPr="00B95FDA">
        <w:rPr>
          <w:spacing w:val="-1"/>
          <w:sz w:val="24"/>
          <w:szCs w:val="24"/>
        </w:rPr>
        <w:t>e</w:t>
      </w:r>
      <w:r w:rsidRPr="00B95FDA">
        <w:rPr>
          <w:sz w:val="24"/>
          <w:szCs w:val="24"/>
        </w:rPr>
        <w:t>wsp</w:t>
      </w:r>
      <w:r w:rsidRPr="00B95FDA">
        <w:rPr>
          <w:spacing w:val="-1"/>
          <w:sz w:val="24"/>
          <w:szCs w:val="24"/>
        </w:rPr>
        <w:t>a</w:t>
      </w:r>
      <w:r w:rsidRPr="00B95FDA">
        <w:rPr>
          <w:spacing w:val="2"/>
          <w:sz w:val="24"/>
          <w:szCs w:val="24"/>
        </w:rPr>
        <w:t>p</w:t>
      </w:r>
      <w:r w:rsidRPr="00B95FDA">
        <w:rPr>
          <w:spacing w:val="-1"/>
          <w:sz w:val="24"/>
          <w:szCs w:val="24"/>
        </w:rPr>
        <w:t>e</w:t>
      </w:r>
      <w:r w:rsidRPr="00B95FDA">
        <w:rPr>
          <w:sz w:val="24"/>
          <w:szCs w:val="24"/>
        </w:rPr>
        <w:t xml:space="preserve">rs </w:t>
      </w:r>
      <w:r w:rsidRPr="00B95FDA">
        <w:rPr>
          <w:spacing w:val="-1"/>
          <w:sz w:val="24"/>
          <w:szCs w:val="24"/>
        </w:rPr>
        <w:t>a</w:t>
      </w:r>
      <w:r w:rsidRPr="00B95FDA">
        <w:rPr>
          <w:sz w:val="24"/>
          <w:szCs w:val="24"/>
        </w:rPr>
        <w:t>nd E</w:t>
      </w:r>
      <w:r w:rsidRPr="00B95FDA">
        <w:rPr>
          <w:spacing w:val="3"/>
          <w:sz w:val="24"/>
          <w:szCs w:val="24"/>
        </w:rPr>
        <w:t>n</w:t>
      </w:r>
      <w:r w:rsidRPr="00B95FDA">
        <w:rPr>
          <w:spacing w:val="-1"/>
          <w:sz w:val="24"/>
          <w:szCs w:val="24"/>
        </w:rPr>
        <w:t>c</w:t>
      </w:r>
      <w:r w:rsidRPr="00B95FDA">
        <w:rPr>
          <w:sz w:val="24"/>
          <w:szCs w:val="24"/>
        </w:rPr>
        <w:t>y</w:t>
      </w:r>
      <w:r w:rsidRPr="00B95FDA">
        <w:rPr>
          <w:spacing w:val="-1"/>
          <w:sz w:val="24"/>
          <w:szCs w:val="24"/>
        </w:rPr>
        <w:t>c</w:t>
      </w:r>
      <w:r w:rsidRPr="00B95FDA">
        <w:rPr>
          <w:sz w:val="24"/>
          <w:szCs w:val="24"/>
        </w:rPr>
        <w:t>l</w:t>
      </w:r>
      <w:r w:rsidRPr="00B95FDA">
        <w:rPr>
          <w:spacing w:val="3"/>
          <w:sz w:val="24"/>
          <w:szCs w:val="24"/>
        </w:rPr>
        <w:t>o</w:t>
      </w:r>
      <w:r w:rsidRPr="00B95FDA">
        <w:rPr>
          <w:sz w:val="24"/>
          <w:szCs w:val="24"/>
        </w:rPr>
        <w:t>p</w:t>
      </w:r>
      <w:r w:rsidRPr="00B95FDA">
        <w:rPr>
          <w:spacing w:val="-1"/>
          <w:sz w:val="24"/>
          <w:szCs w:val="24"/>
        </w:rPr>
        <w:t>e</w:t>
      </w:r>
      <w:r w:rsidRPr="00B95FDA">
        <w:rPr>
          <w:sz w:val="24"/>
          <w:szCs w:val="24"/>
        </w:rPr>
        <w:t>d</w:t>
      </w:r>
      <w:r w:rsidRPr="00B95FDA">
        <w:rPr>
          <w:spacing w:val="1"/>
          <w:sz w:val="24"/>
          <w:szCs w:val="24"/>
        </w:rPr>
        <w:t>i</w:t>
      </w:r>
      <w:r w:rsidRPr="00B95FDA">
        <w:rPr>
          <w:sz w:val="24"/>
          <w:szCs w:val="24"/>
        </w:rPr>
        <w:t>a</w:t>
      </w:r>
    </w:p>
    <w:p w:rsidR="00B95FDA" w:rsidRPr="00B95FDA" w:rsidRDefault="00B95FDA" w:rsidP="00B95FDA">
      <w:pPr>
        <w:spacing w:before="4" w:line="360" w:lineRule="auto"/>
        <w:ind w:left="820" w:right="71" w:hanging="360"/>
        <w:jc w:val="both"/>
        <w:rPr>
          <w:sz w:val="24"/>
          <w:szCs w:val="24"/>
        </w:rPr>
      </w:pPr>
      <w:r w:rsidRPr="00B95FDA">
        <w:rPr>
          <w:sz w:val="24"/>
          <w:szCs w:val="24"/>
        </w:rPr>
        <w:t>2.   O</w:t>
      </w:r>
      <w:r w:rsidRPr="00B95FDA">
        <w:rPr>
          <w:spacing w:val="-1"/>
          <w:sz w:val="24"/>
          <w:szCs w:val="24"/>
        </w:rPr>
        <w:t>f</w:t>
      </w:r>
      <w:r w:rsidRPr="00B95FDA">
        <w:rPr>
          <w:sz w:val="24"/>
          <w:szCs w:val="24"/>
        </w:rPr>
        <w:t>flineE</w:t>
      </w:r>
      <w:r w:rsidRPr="00B95FDA">
        <w:rPr>
          <w:spacing w:val="-1"/>
          <w:sz w:val="24"/>
          <w:szCs w:val="24"/>
        </w:rPr>
        <w:t>-</w:t>
      </w:r>
      <w:r w:rsidRPr="00B95FDA">
        <w:rPr>
          <w:spacing w:val="1"/>
          <w:sz w:val="24"/>
          <w:szCs w:val="24"/>
        </w:rPr>
        <w:t>R</w:t>
      </w:r>
      <w:r w:rsidRPr="00B95FDA">
        <w:rPr>
          <w:spacing w:val="-1"/>
          <w:sz w:val="24"/>
          <w:szCs w:val="24"/>
        </w:rPr>
        <w:t>e</w:t>
      </w:r>
      <w:r w:rsidRPr="00B95FDA">
        <w:rPr>
          <w:sz w:val="24"/>
          <w:szCs w:val="24"/>
        </w:rPr>
        <w:t>sour</w:t>
      </w:r>
      <w:r w:rsidRPr="00B95FDA">
        <w:rPr>
          <w:spacing w:val="1"/>
          <w:sz w:val="24"/>
          <w:szCs w:val="24"/>
        </w:rPr>
        <w:t>c</w:t>
      </w:r>
      <w:r w:rsidRPr="00B95FDA">
        <w:rPr>
          <w:spacing w:val="-1"/>
          <w:sz w:val="24"/>
          <w:szCs w:val="24"/>
        </w:rPr>
        <w:t>e</w:t>
      </w:r>
      <w:r w:rsidRPr="00B95FDA">
        <w:rPr>
          <w:sz w:val="24"/>
          <w:szCs w:val="24"/>
        </w:rPr>
        <w:t>s:TheO</w:t>
      </w:r>
      <w:r w:rsidRPr="00B95FDA">
        <w:rPr>
          <w:spacing w:val="-1"/>
          <w:sz w:val="24"/>
          <w:szCs w:val="24"/>
        </w:rPr>
        <w:t>f</w:t>
      </w:r>
      <w:r w:rsidRPr="00B95FDA">
        <w:rPr>
          <w:sz w:val="24"/>
          <w:szCs w:val="24"/>
        </w:rPr>
        <w:t>fline</w:t>
      </w:r>
      <w:r w:rsidRPr="00B95FDA">
        <w:rPr>
          <w:spacing w:val="-1"/>
          <w:sz w:val="24"/>
          <w:szCs w:val="24"/>
        </w:rPr>
        <w:t>e-</w:t>
      </w:r>
      <w:r w:rsidRPr="00B95FDA">
        <w:rPr>
          <w:spacing w:val="2"/>
          <w:sz w:val="24"/>
          <w:szCs w:val="24"/>
        </w:rPr>
        <w:t>r</w:t>
      </w:r>
      <w:r w:rsidRPr="00B95FDA">
        <w:rPr>
          <w:spacing w:val="-1"/>
          <w:sz w:val="24"/>
          <w:szCs w:val="24"/>
        </w:rPr>
        <w:t>e</w:t>
      </w:r>
      <w:r w:rsidRPr="00B95FDA">
        <w:rPr>
          <w:sz w:val="24"/>
          <w:szCs w:val="24"/>
        </w:rPr>
        <w:t>sour</w:t>
      </w:r>
      <w:r w:rsidRPr="00B95FDA">
        <w:rPr>
          <w:spacing w:val="1"/>
          <w:sz w:val="24"/>
          <w:szCs w:val="24"/>
        </w:rPr>
        <w:t>c</w:t>
      </w:r>
      <w:r w:rsidRPr="00B95FDA">
        <w:rPr>
          <w:spacing w:val="-1"/>
          <w:sz w:val="24"/>
          <w:szCs w:val="24"/>
        </w:rPr>
        <w:t>e</w:t>
      </w:r>
      <w:r w:rsidRPr="00B95FDA">
        <w:rPr>
          <w:sz w:val="24"/>
          <w:szCs w:val="24"/>
        </w:rPr>
        <w:t>s</w:t>
      </w:r>
      <w:r w:rsidRPr="00B95FDA">
        <w:rPr>
          <w:spacing w:val="-1"/>
          <w:sz w:val="24"/>
          <w:szCs w:val="24"/>
        </w:rPr>
        <w:t>a</w:t>
      </w:r>
      <w:r w:rsidRPr="00B95FDA">
        <w:rPr>
          <w:sz w:val="24"/>
          <w:szCs w:val="24"/>
        </w:rPr>
        <w:t>rethose</w:t>
      </w:r>
      <w:r w:rsidRPr="00B95FDA">
        <w:rPr>
          <w:spacing w:val="-1"/>
          <w:sz w:val="24"/>
          <w:szCs w:val="24"/>
        </w:rPr>
        <w:t>re</w:t>
      </w:r>
      <w:r w:rsidRPr="00B95FDA">
        <w:rPr>
          <w:sz w:val="24"/>
          <w:szCs w:val="24"/>
        </w:rPr>
        <w:t>sour</w:t>
      </w:r>
      <w:r w:rsidRPr="00B95FDA">
        <w:rPr>
          <w:spacing w:val="-1"/>
          <w:sz w:val="24"/>
          <w:szCs w:val="24"/>
        </w:rPr>
        <w:t>ce</w:t>
      </w:r>
      <w:r w:rsidRPr="00B95FDA">
        <w:rPr>
          <w:sz w:val="24"/>
          <w:szCs w:val="24"/>
        </w:rPr>
        <w:t>swhich</w:t>
      </w:r>
      <w:r w:rsidRPr="00B95FDA">
        <w:rPr>
          <w:spacing w:val="1"/>
          <w:sz w:val="24"/>
          <w:szCs w:val="24"/>
        </w:rPr>
        <w:t>a</w:t>
      </w:r>
      <w:r w:rsidRPr="00B95FDA">
        <w:rPr>
          <w:sz w:val="24"/>
          <w:szCs w:val="24"/>
        </w:rPr>
        <w:t>renotund</w:t>
      </w:r>
      <w:r w:rsidRPr="00B95FDA">
        <w:rPr>
          <w:spacing w:val="-1"/>
          <w:sz w:val="24"/>
          <w:szCs w:val="24"/>
        </w:rPr>
        <w:t>e</w:t>
      </w:r>
      <w:r w:rsidRPr="00B95FDA">
        <w:rPr>
          <w:sz w:val="24"/>
          <w:szCs w:val="24"/>
        </w:rPr>
        <w:t xml:space="preserve">rthe </w:t>
      </w:r>
      <w:r w:rsidRPr="00B95FDA">
        <w:rPr>
          <w:spacing w:val="-1"/>
          <w:sz w:val="24"/>
          <w:szCs w:val="24"/>
        </w:rPr>
        <w:t>c</w:t>
      </w:r>
      <w:r w:rsidRPr="00B95FDA">
        <w:rPr>
          <w:sz w:val="24"/>
          <w:szCs w:val="24"/>
        </w:rPr>
        <w:t>ontrolofthe</w:t>
      </w:r>
      <w:r w:rsidRPr="00B95FDA">
        <w:rPr>
          <w:spacing w:val="-1"/>
          <w:sz w:val="24"/>
          <w:szCs w:val="24"/>
        </w:rPr>
        <w:t>c</w:t>
      </w:r>
      <w:r w:rsidRPr="00B95FDA">
        <w:rPr>
          <w:sz w:val="24"/>
          <w:szCs w:val="24"/>
        </w:rPr>
        <w:t>ent</w:t>
      </w:r>
      <w:r w:rsidRPr="00B95FDA">
        <w:rPr>
          <w:spacing w:val="-1"/>
          <w:sz w:val="24"/>
          <w:szCs w:val="24"/>
        </w:rPr>
        <w:t>ra</w:t>
      </w:r>
      <w:r w:rsidRPr="00B95FDA">
        <w:rPr>
          <w:sz w:val="24"/>
          <w:szCs w:val="24"/>
        </w:rPr>
        <w:t>l</w:t>
      </w:r>
      <w:r w:rsidRPr="00B95FDA">
        <w:rPr>
          <w:spacing w:val="-1"/>
          <w:sz w:val="24"/>
          <w:szCs w:val="24"/>
        </w:rPr>
        <w:t>c</w:t>
      </w:r>
      <w:r w:rsidRPr="00B95FDA">
        <w:rPr>
          <w:sz w:val="24"/>
          <w:szCs w:val="24"/>
        </w:rPr>
        <w:t>omput</w:t>
      </w:r>
      <w:r w:rsidRPr="00B95FDA">
        <w:rPr>
          <w:spacing w:val="-1"/>
          <w:sz w:val="24"/>
          <w:szCs w:val="24"/>
        </w:rPr>
        <w:t>e</w:t>
      </w:r>
      <w:r w:rsidRPr="00B95FDA">
        <w:rPr>
          <w:sz w:val="24"/>
          <w:szCs w:val="24"/>
        </w:rPr>
        <w:t>r. E.g.Of</w:t>
      </w:r>
      <w:r w:rsidRPr="00B95FDA">
        <w:rPr>
          <w:spacing w:val="-1"/>
          <w:sz w:val="24"/>
          <w:szCs w:val="24"/>
        </w:rPr>
        <w:t>f</w:t>
      </w:r>
      <w:r w:rsidRPr="00B95FDA">
        <w:rPr>
          <w:sz w:val="24"/>
          <w:szCs w:val="24"/>
        </w:rPr>
        <w:t>linemail,o</w:t>
      </w:r>
      <w:r w:rsidRPr="00B95FDA">
        <w:rPr>
          <w:spacing w:val="-1"/>
          <w:sz w:val="24"/>
          <w:szCs w:val="24"/>
        </w:rPr>
        <w:t>ff</w:t>
      </w:r>
      <w:r w:rsidRPr="00B95FDA">
        <w:rPr>
          <w:sz w:val="24"/>
          <w:szCs w:val="24"/>
        </w:rPr>
        <w:t>linemedia</w:t>
      </w:r>
      <w:r w:rsidRPr="00B95FDA">
        <w:rPr>
          <w:spacing w:val="-2"/>
          <w:sz w:val="24"/>
          <w:szCs w:val="24"/>
        </w:rPr>
        <w:t>p</w:t>
      </w:r>
      <w:r w:rsidRPr="00B95FDA">
        <w:rPr>
          <w:sz w:val="24"/>
          <w:szCs w:val="24"/>
        </w:rPr>
        <w:t>laying,o</w:t>
      </w:r>
      <w:r w:rsidRPr="00B95FDA">
        <w:rPr>
          <w:spacing w:val="-1"/>
          <w:sz w:val="24"/>
          <w:szCs w:val="24"/>
        </w:rPr>
        <w:t>ff</w:t>
      </w:r>
      <w:r w:rsidRPr="00B95FDA">
        <w:rPr>
          <w:sz w:val="24"/>
          <w:szCs w:val="24"/>
        </w:rPr>
        <w:t>lin</w:t>
      </w:r>
      <w:r w:rsidRPr="00B95FDA">
        <w:rPr>
          <w:spacing w:val="-1"/>
          <w:sz w:val="24"/>
          <w:szCs w:val="24"/>
        </w:rPr>
        <w:t>e</w:t>
      </w:r>
      <w:r w:rsidRPr="00B95FDA">
        <w:rPr>
          <w:sz w:val="24"/>
          <w:szCs w:val="24"/>
        </w:rPr>
        <w:t>- diction</w:t>
      </w:r>
      <w:r w:rsidRPr="00B95FDA">
        <w:rPr>
          <w:spacing w:val="-1"/>
          <w:sz w:val="24"/>
          <w:szCs w:val="24"/>
        </w:rPr>
        <w:t>a</w:t>
      </w:r>
      <w:r w:rsidRPr="00B95FDA">
        <w:rPr>
          <w:sz w:val="24"/>
          <w:szCs w:val="24"/>
        </w:rPr>
        <w:t>ry,</w:t>
      </w:r>
      <w:r w:rsidRPr="00B95FDA">
        <w:rPr>
          <w:spacing w:val="1"/>
          <w:sz w:val="24"/>
          <w:szCs w:val="24"/>
        </w:rPr>
        <w:t>C</w:t>
      </w:r>
      <w:r w:rsidRPr="00B95FDA">
        <w:rPr>
          <w:sz w:val="24"/>
          <w:szCs w:val="24"/>
        </w:rPr>
        <w:t>D</w:t>
      </w:r>
      <w:r w:rsidRPr="00B95FDA">
        <w:rPr>
          <w:spacing w:val="-1"/>
          <w:sz w:val="24"/>
          <w:szCs w:val="24"/>
        </w:rPr>
        <w:t>-</w:t>
      </w:r>
      <w:r w:rsidRPr="00B95FDA">
        <w:rPr>
          <w:sz w:val="24"/>
          <w:szCs w:val="24"/>
        </w:rPr>
        <w:t>ROM,of</w:t>
      </w:r>
      <w:r w:rsidRPr="00B95FDA">
        <w:rPr>
          <w:spacing w:val="-1"/>
          <w:sz w:val="24"/>
          <w:szCs w:val="24"/>
        </w:rPr>
        <w:t>f</w:t>
      </w:r>
      <w:r w:rsidRPr="00B95FDA">
        <w:rPr>
          <w:sz w:val="24"/>
          <w:szCs w:val="24"/>
        </w:rPr>
        <w:t>l</w:t>
      </w:r>
      <w:r w:rsidRPr="00B95FDA">
        <w:rPr>
          <w:spacing w:val="1"/>
          <w:sz w:val="24"/>
          <w:szCs w:val="24"/>
        </w:rPr>
        <w:t>i</w:t>
      </w:r>
      <w:r w:rsidRPr="00B95FDA">
        <w:rPr>
          <w:sz w:val="24"/>
          <w:szCs w:val="24"/>
        </w:rPr>
        <w:t>nebrowsing,sub</w:t>
      </w:r>
      <w:r w:rsidRPr="00B95FDA">
        <w:rPr>
          <w:spacing w:val="1"/>
          <w:sz w:val="24"/>
          <w:szCs w:val="24"/>
        </w:rPr>
        <w:t>j</w:t>
      </w:r>
      <w:r w:rsidRPr="00B95FDA">
        <w:rPr>
          <w:spacing w:val="-1"/>
          <w:sz w:val="24"/>
          <w:szCs w:val="24"/>
        </w:rPr>
        <w:t>ec</w:t>
      </w:r>
      <w:r w:rsidRPr="00B95FDA">
        <w:rPr>
          <w:sz w:val="24"/>
          <w:szCs w:val="24"/>
        </w:rPr>
        <w:t>t</w:t>
      </w:r>
      <w:r w:rsidRPr="00B95FDA">
        <w:rPr>
          <w:spacing w:val="-2"/>
          <w:sz w:val="24"/>
          <w:szCs w:val="24"/>
        </w:rPr>
        <w:t>g</w:t>
      </w:r>
      <w:r w:rsidRPr="00B95FDA">
        <w:rPr>
          <w:sz w:val="24"/>
          <w:szCs w:val="24"/>
        </w:rPr>
        <w:t>uid</w:t>
      </w:r>
      <w:r w:rsidRPr="00B95FDA">
        <w:rPr>
          <w:spacing w:val="-1"/>
          <w:sz w:val="24"/>
          <w:szCs w:val="24"/>
        </w:rPr>
        <w:t>e</w:t>
      </w:r>
      <w:r w:rsidRPr="00B95FDA">
        <w:rPr>
          <w:sz w:val="24"/>
          <w:szCs w:val="24"/>
        </w:rPr>
        <w:t>s</w:t>
      </w:r>
      <w:r w:rsidRPr="00B95FDA">
        <w:rPr>
          <w:spacing w:val="-1"/>
          <w:sz w:val="24"/>
          <w:szCs w:val="24"/>
        </w:rPr>
        <w:t>[</w:t>
      </w:r>
      <w:r w:rsidRPr="00B95FDA">
        <w:rPr>
          <w:sz w:val="24"/>
          <w:szCs w:val="24"/>
        </w:rPr>
        <w:t>39</w:t>
      </w:r>
      <w:r w:rsidRPr="00B95FDA">
        <w:rPr>
          <w:spacing w:val="-1"/>
          <w:sz w:val="24"/>
          <w:szCs w:val="24"/>
        </w:rPr>
        <w:t>]</w:t>
      </w:r>
      <w:r w:rsidRPr="00B95FDA">
        <w:rPr>
          <w:sz w:val="24"/>
          <w:szCs w:val="24"/>
        </w:rPr>
        <w:t>.Adv</w:t>
      </w:r>
      <w:r w:rsidRPr="00B95FDA">
        <w:rPr>
          <w:spacing w:val="-1"/>
          <w:sz w:val="24"/>
          <w:szCs w:val="24"/>
        </w:rPr>
        <w:t>a</w:t>
      </w:r>
      <w:r w:rsidRPr="00B95FDA">
        <w:rPr>
          <w:sz w:val="24"/>
          <w:szCs w:val="24"/>
        </w:rPr>
        <w:t>ntag</w:t>
      </w:r>
      <w:r w:rsidRPr="00B95FDA">
        <w:rPr>
          <w:spacing w:val="-1"/>
          <w:sz w:val="24"/>
          <w:szCs w:val="24"/>
        </w:rPr>
        <w:t>e</w:t>
      </w:r>
      <w:r w:rsidRPr="00B95FDA">
        <w:rPr>
          <w:sz w:val="24"/>
          <w:szCs w:val="24"/>
        </w:rPr>
        <w:t>sofE</w:t>
      </w:r>
      <w:r w:rsidRPr="00B95FDA">
        <w:rPr>
          <w:spacing w:val="-1"/>
          <w:sz w:val="24"/>
          <w:szCs w:val="24"/>
        </w:rPr>
        <w:t>-</w:t>
      </w:r>
      <w:r w:rsidRPr="00B95FDA">
        <w:rPr>
          <w:sz w:val="24"/>
          <w:szCs w:val="24"/>
        </w:rPr>
        <w:t>R</w:t>
      </w:r>
      <w:r w:rsidRPr="00B95FDA">
        <w:rPr>
          <w:spacing w:val="-1"/>
          <w:sz w:val="24"/>
          <w:szCs w:val="24"/>
        </w:rPr>
        <w:t>e</w:t>
      </w:r>
      <w:r w:rsidRPr="00B95FDA">
        <w:rPr>
          <w:sz w:val="24"/>
          <w:szCs w:val="24"/>
        </w:rPr>
        <w:t>sour</w:t>
      </w:r>
      <w:r w:rsidRPr="00B95FDA">
        <w:rPr>
          <w:spacing w:val="-1"/>
          <w:sz w:val="24"/>
          <w:szCs w:val="24"/>
        </w:rPr>
        <w:t>ce</w:t>
      </w:r>
      <w:r w:rsidRPr="00B95FDA">
        <w:rPr>
          <w:sz w:val="24"/>
          <w:szCs w:val="24"/>
        </w:rPr>
        <w:t>s:</w:t>
      </w:r>
    </w:p>
    <w:p w:rsidR="00B95FDA" w:rsidRPr="00B95FDA" w:rsidRDefault="00B95FDA" w:rsidP="00B95FDA">
      <w:pPr>
        <w:spacing w:before="4"/>
        <w:ind w:left="820"/>
        <w:rPr>
          <w:sz w:val="24"/>
          <w:szCs w:val="24"/>
        </w:rPr>
      </w:pPr>
      <w:r w:rsidRPr="00B95FDA">
        <w:rPr>
          <w:spacing w:val="-1"/>
          <w:sz w:val="24"/>
          <w:szCs w:val="24"/>
        </w:rPr>
        <w:t>-</w:t>
      </w:r>
      <w:r w:rsidRPr="00B95FDA">
        <w:rPr>
          <w:sz w:val="24"/>
          <w:szCs w:val="24"/>
        </w:rPr>
        <w:t>Thefollowing</w:t>
      </w:r>
      <w:r w:rsidRPr="00B95FDA">
        <w:rPr>
          <w:spacing w:val="-1"/>
          <w:sz w:val="24"/>
          <w:szCs w:val="24"/>
        </w:rPr>
        <w:t>a</w:t>
      </w:r>
      <w:r w:rsidRPr="00B95FDA">
        <w:rPr>
          <w:spacing w:val="2"/>
          <w:sz w:val="24"/>
          <w:szCs w:val="24"/>
        </w:rPr>
        <w:t>r</w:t>
      </w:r>
      <w:r w:rsidRPr="00B95FDA">
        <w:rPr>
          <w:sz w:val="24"/>
          <w:szCs w:val="24"/>
        </w:rPr>
        <w:t>ethes</w:t>
      </w:r>
      <w:r w:rsidRPr="00B95FDA">
        <w:rPr>
          <w:spacing w:val="2"/>
          <w:sz w:val="24"/>
          <w:szCs w:val="24"/>
        </w:rPr>
        <w:t>o</w:t>
      </w:r>
      <w:r w:rsidRPr="00B95FDA">
        <w:rPr>
          <w:sz w:val="24"/>
          <w:szCs w:val="24"/>
        </w:rPr>
        <w:t>me of the</w:t>
      </w:r>
      <w:r w:rsidRPr="00B95FDA">
        <w:rPr>
          <w:spacing w:val="-1"/>
          <w:sz w:val="24"/>
          <w:szCs w:val="24"/>
        </w:rPr>
        <w:t xml:space="preserve"> a</w:t>
      </w:r>
      <w:r w:rsidRPr="00B95FDA">
        <w:rPr>
          <w:sz w:val="24"/>
          <w:szCs w:val="24"/>
        </w:rPr>
        <w:t>dv</w:t>
      </w:r>
      <w:r w:rsidRPr="00B95FDA">
        <w:rPr>
          <w:spacing w:val="-1"/>
          <w:sz w:val="24"/>
          <w:szCs w:val="24"/>
        </w:rPr>
        <w:t>a</w:t>
      </w:r>
      <w:r w:rsidRPr="00B95FDA">
        <w:rPr>
          <w:sz w:val="24"/>
          <w:szCs w:val="24"/>
        </w:rPr>
        <w:t>n</w:t>
      </w:r>
      <w:r w:rsidRPr="00B95FDA">
        <w:rPr>
          <w:spacing w:val="3"/>
          <w:sz w:val="24"/>
          <w:szCs w:val="24"/>
        </w:rPr>
        <w:t>t</w:t>
      </w:r>
      <w:r w:rsidRPr="00B95FDA">
        <w:rPr>
          <w:spacing w:val="-1"/>
          <w:sz w:val="24"/>
          <w:szCs w:val="24"/>
        </w:rPr>
        <w:t>a</w:t>
      </w:r>
      <w:r w:rsidRPr="00B95FDA">
        <w:rPr>
          <w:spacing w:val="1"/>
          <w:sz w:val="24"/>
          <w:szCs w:val="24"/>
        </w:rPr>
        <w:t>g</w:t>
      </w:r>
      <w:r w:rsidRPr="00B95FDA">
        <w:rPr>
          <w:spacing w:val="-1"/>
          <w:sz w:val="24"/>
          <w:szCs w:val="24"/>
        </w:rPr>
        <w:t>e</w:t>
      </w:r>
      <w:r w:rsidRPr="00B95FDA">
        <w:rPr>
          <w:sz w:val="24"/>
          <w:szCs w:val="24"/>
        </w:rPr>
        <w:t>s of</w:t>
      </w:r>
      <w:r w:rsidRPr="00B95FDA">
        <w:rPr>
          <w:spacing w:val="-1"/>
          <w:sz w:val="24"/>
          <w:szCs w:val="24"/>
        </w:rPr>
        <w:t>e-re</w:t>
      </w:r>
      <w:r w:rsidRPr="00B95FDA">
        <w:rPr>
          <w:sz w:val="24"/>
          <w:szCs w:val="24"/>
        </w:rPr>
        <w:t>so</w:t>
      </w:r>
      <w:r w:rsidRPr="00B95FDA">
        <w:rPr>
          <w:spacing w:val="2"/>
          <w:sz w:val="24"/>
          <w:szCs w:val="24"/>
        </w:rPr>
        <w:t>u</w:t>
      </w:r>
      <w:r w:rsidRPr="00B95FDA">
        <w:rPr>
          <w:sz w:val="24"/>
          <w:szCs w:val="24"/>
        </w:rPr>
        <w:t>r</w:t>
      </w:r>
      <w:r w:rsidRPr="00B95FDA">
        <w:rPr>
          <w:spacing w:val="-1"/>
          <w:sz w:val="24"/>
          <w:szCs w:val="24"/>
        </w:rPr>
        <w:t>ce</w:t>
      </w:r>
      <w:r w:rsidRPr="00B95FDA">
        <w:rPr>
          <w:sz w:val="24"/>
          <w:szCs w:val="24"/>
        </w:rPr>
        <w:t>s. T</w:t>
      </w:r>
      <w:r w:rsidRPr="00B95FDA">
        <w:rPr>
          <w:spacing w:val="2"/>
          <w:sz w:val="24"/>
          <w:szCs w:val="24"/>
        </w:rPr>
        <w:t>h</w:t>
      </w:r>
      <w:r w:rsidRPr="00B95FDA">
        <w:rPr>
          <w:spacing w:val="-1"/>
          <w:sz w:val="24"/>
          <w:szCs w:val="24"/>
        </w:rPr>
        <w:t>e</w:t>
      </w:r>
      <w:r w:rsidRPr="00B95FDA">
        <w:rPr>
          <w:sz w:val="24"/>
          <w:szCs w:val="24"/>
        </w:rPr>
        <w:t xml:space="preserve">y </w:t>
      </w:r>
      <w:r w:rsidRPr="00B95FDA">
        <w:rPr>
          <w:spacing w:val="-1"/>
          <w:sz w:val="24"/>
          <w:szCs w:val="24"/>
        </w:rPr>
        <w:t>a</w:t>
      </w:r>
      <w:r w:rsidRPr="00B95FDA">
        <w:rPr>
          <w:spacing w:val="2"/>
          <w:sz w:val="24"/>
          <w:szCs w:val="24"/>
        </w:rPr>
        <w:t>re</w:t>
      </w:r>
    </w:p>
    <w:p w:rsidR="00B95FDA" w:rsidRPr="00B95FDA" w:rsidRDefault="00B95FDA" w:rsidP="00B95FDA">
      <w:pPr>
        <w:spacing w:before="86"/>
        <w:ind w:left="1180"/>
        <w:rPr>
          <w:sz w:val="24"/>
          <w:szCs w:val="24"/>
        </w:rPr>
      </w:pPr>
      <w:r w:rsidRPr="00B95FDA">
        <w:rPr>
          <w:rFonts w:ascii="MS UI Gothic" w:eastAsia="MS UI Gothic" w:hAnsi="MS UI Gothic" w:cs="MS UI Gothic" w:hint="eastAsia"/>
          <w:w w:val="79"/>
          <w:sz w:val="24"/>
          <w:szCs w:val="24"/>
        </w:rPr>
        <w:t xml:space="preserve">➢ </w:t>
      </w:r>
      <w:r w:rsidRPr="00B95FDA">
        <w:rPr>
          <w:sz w:val="24"/>
          <w:szCs w:val="24"/>
        </w:rPr>
        <w:t>E</w:t>
      </w:r>
      <w:r w:rsidRPr="00B95FDA">
        <w:rPr>
          <w:spacing w:val="-1"/>
          <w:sz w:val="24"/>
          <w:szCs w:val="24"/>
        </w:rPr>
        <w:t>-r</w:t>
      </w:r>
      <w:r w:rsidRPr="00B95FDA">
        <w:rPr>
          <w:spacing w:val="-3"/>
          <w:sz w:val="24"/>
          <w:szCs w:val="24"/>
        </w:rPr>
        <w:t>e</w:t>
      </w:r>
      <w:r w:rsidRPr="00B95FDA">
        <w:rPr>
          <w:sz w:val="24"/>
          <w:szCs w:val="24"/>
        </w:rPr>
        <w:t>sou</w:t>
      </w:r>
      <w:r w:rsidRPr="00B95FDA">
        <w:rPr>
          <w:spacing w:val="2"/>
          <w:sz w:val="24"/>
          <w:szCs w:val="24"/>
        </w:rPr>
        <w:t>r</w:t>
      </w:r>
      <w:r w:rsidRPr="00B95FDA">
        <w:rPr>
          <w:spacing w:val="-1"/>
          <w:sz w:val="24"/>
          <w:szCs w:val="24"/>
        </w:rPr>
        <w:t>c</w:t>
      </w:r>
      <w:r w:rsidRPr="00B95FDA">
        <w:rPr>
          <w:sz w:val="24"/>
          <w:szCs w:val="24"/>
        </w:rPr>
        <w:t>es provi</w:t>
      </w:r>
      <w:r w:rsidRPr="00B95FDA">
        <w:rPr>
          <w:spacing w:val="2"/>
          <w:sz w:val="24"/>
          <w:szCs w:val="24"/>
        </w:rPr>
        <w:t>d</w:t>
      </w:r>
      <w:r w:rsidRPr="00B95FDA">
        <w:rPr>
          <w:sz w:val="24"/>
          <w:szCs w:val="24"/>
        </w:rPr>
        <w:t xml:space="preserve">e24X 7 </w:t>
      </w:r>
      <w:r w:rsidRPr="00B95FDA">
        <w:rPr>
          <w:spacing w:val="-1"/>
          <w:sz w:val="24"/>
          <w:szCs w:val="24"/>
        </w:rPr>
        <w:t>acce</w:t>
      </w:r>
      <w:r w:rsidRPr="00B95FDA">
        <w:rPr>
          <w:sz w:val="24"/>
          <w:szCs w:val="24"/>
        </w:rPr>
        <w:t>ss se</w:t>
      </w:r>
      <w:r w:rsidRPr="00B95FDA">
        <w:rPr>
          <w:spacing w:val="-1"/>
          <w:sz w:val="24"/>
          <w:szCs w:val="24"/>
        </w:rPr>
        <w:t>r</w:t>
      </w:r>
      <w:r w:rsidRPr="00B95FDA">
        <w:rPr>
          <w:sz w:val="24"/>
          <w:szCs w:val="24"/>
        </w:rPr>
        <w:t>vi</w:t>
      </w:r>
      <w:r w:rsidRPr="00B95FDA">
        <w:rPr>
          <w:spacing w:val="1"/>
          <w:sz w:val="24"/>
          <w:szCs w:val="24"/>
        </w:rPr>
        <w:t>c</w:t>
      </w:r>
      <w:r w:rsidRPr="00B95FDA">
        <w:rPr>
          <w:spacing w:val="-1"/>
          <w:sz w:val="24"/>
          <w:szCs w:val="24"/>
        </w:rPr>
        <w:t>e</w:t>
      </w:r>
      <w:r w:rsidRPr="00B95FDA">
        <w:rPr>
          <w:sz w:val="24"/>
          <w:szCs w:val="24"/>
        </w:rPr>
        <w:t>.</w:t>
      </w:r>
    </w:p>
    <w:p w:rsidR="00B95FDA" w:rsidRPr="00B95FDA" w:rsidRDefault="00B95FDA" w:rsidP="00B95FDA">
      <w:pPr>
        <w:spacing w:before="84" w:line="340" w:lineRule="auto"/>
        <w:ind w:left="1540" w:right="70" w:hanging="360"/>
        <w:rPr>
          <w:sz w:val="24"/>
          <w:szCs w:val="24"/>
        </w:rPr>
      </w:pPr>
      <w:r w:rsidRPr="00B95FDA">
        <w:rPr>
          <w:rFonts w:ascii="MS UI Gothic" w:eastAsia="MS UI Gothic" w:hAnsi="MS UI Gothic" w:cs="MS UI Gothic" w:hint="eastAsia"/>
          <w:w w:val="79"/>
          <w:sz w:val="24"/>
          <w:szCs w:val="24"/>
        </w:rPr>
        <w:t xml:space="preserve">➢ </w:t>
      </w:r>
      <w:r w:rsidRPr="00B95FDA">
        <w:rPr>
          <w:sz w:val="24"/>
          <w:szCs w:val="24"/>
        </w:rPr>
        <w:t>E</w:t>
      </w:r>
      <w:r w:rsidRPr="00B95FDA">
        <w:rPr>
          <w:spacing w:val="-1"/>
          <w:sz w:val="24"/>
          <w:szCs w:val="24"/>
        </w:rPr>
        <w:t>-r</w:t>
      </w:r>
      <w:r w:rsidRPr="00B95FDA">
        <w:rPr>
          <w:spacing w:val="-3"/>
          <w:sz w:val="24"/>
          <w:szCs w:val="24"/>
        </w:rPr>
        <w:t>e</w:t>
      </w:r>
      <w:r w:rsidRPr="00B95FDA">
        <w:rPr>
          <w:sz w:val="24"/>
          <w:szCs w:val="24"/>
        </w:rPr>
        <w:t>sou</w:t>
      </w:r>
      <w:r w:rsidRPr="00B95FDA">
        <w:rPr>
          <w:spacing w:val="2"/>
          <w:sz w:val="24"/>
          <w:szCs w:val="24"/>
        </w:rPr>
        <w:t>r</w:t>
      </w:r>
      <w:r w:rsidRPr="00B95FDA">
        <w:rPr>
          <w:spacing w:val="-1"/>
          <w:sz w:val="24"/>
          <w:szCs w:val="24"/>
        </w:rPr>
        <w:t>c</w:t>
      </w:r>
      <w:r w:rsidRPr="00B95FDA">
        <w:rPr>
          <w:sz w:val="24"/>
          <w:szCs w:val="24"/>
        </w:rPr>
        <w:t>es</w:t>
      </w:r>
      <w:r w:rsidRPr="00B95FDA">
        <w:rPr>
          <w:spacing w:val="-1"/>
          <w:sz w:val="24"/>
          <w:szCs w:val="24"/>
        </w:rPr>
        <w:t>ca</w:t>
      </w:r>
      <w:r w:rsidRPr="00B95FDA">
        <w:rPr>
          <w:sz w:val="24"/>
          <w:szCs w:val="24"/>
        </w:rPr>
        <w:t>nbes</w:t>
      </w:r>
      <w:r w:rsidRPr="00B95FDA">
        <w:rPr>
          <w:spacing w:val="-1"/>
          <w:sz w:val="24"/>
          <w:szCs w:val="24"/>
        </w:rPr>
        <w:t>e</w:t>
      </w:r>
      <w:r w:rsidRPr="00B95FDA">
        <w:rPr>
          <w:spacing w:val="1"/>
          <w:sz w:val="24"/>
          <w:szCs w:val="24"/>
        </w:rPr>
        <w:t>a</w:t>
      </w:r>
      <w:r w:rsidRPr="00B95FDA">
        <w:rPr>
          <w:spacing w:val="2"/>
          <w:sz w:val="24"/>
          <w:szCs w:val="24"/>
        </w:rPr>
        <w:t>r</w:t>
      </w:r>
      <w:r w:rsidRPr="00B95FDA">
        <w:rPr>
          <w:spacing w:val="1"/>
          <w:sz w:val="24"/>
          <w:szCs w:val="24"/>
        </w:rPr>
        <w:t>c</w:t>
      </w:r>
      <w:r w:rsidRPr="00B95FDA">
        <w:rPr>
          <w:sz w:val="24"/>
          <w:szCs w:val="24"/>
        </w:rPr>
        <w:t>h,brows</w:t>
      </w:r>
      <w:r w:rsidRPr="00B95FDA">
        <w:rPr>
          <w:spacing w:val="-1"/>
          <w:sz w:val="24"/>
          <w:szCs w:val="24"/>
        </w:rPr>
        <w:t>e</w:t>
      </w:r>
      <w:r w:rsidRPr="00B95FDA">
        <w:rPr>
          <w:sz w:val="24"/>
          <w:szCs w:val="24"/>
        </w:rPr>
        <w:t>,</w:t>
      </w:r>
      <w:r w:rsidRPr="00B95FDA">
        <w:rPr>
          <w:spacing w:val="-1"/>
          <w:sz w:val="24"/>
          <w:szCs w:val="24"/>
        </w:rPr>
        <w:t>acce</w:t>
      </w:r>
      <w:r w:rsidRPr="00B95FDA">
        <w:rPr>
          <w:sz w:val="24"/>
          <w:szCs w:val="24"/>
        </w:rPr>
        <w:t>ss,</w:t>
      </w:r>
      <w:r w:rsidRPr="00B95FDA">
        <w:rPr>
          <w:spacing w:val="-1"/>
          <w:sz w:val="24"/>
          <w:szCs w:val="24"/>
        </w:rPr>
        <w:t>c</w:t>
      </w:r>
      <w:r w:rsidRPr="00B95FDA">
        <w:rPr>
          <w:sz w:val="24"/>
          <w:szCs w:val="24"/>
        </w:rPr>
        <w:t>opy,downlo</w:t>
      </w:r>
      <w:r w:rsidRPr="00B95FDA">
        <w:rPr>
          <w:spacing w:val="-1"/>
          <w:sz w:val="24"/>
          <w:szCs w:val="24"/>
        </w:rPr>
        <w:t>a</w:t>
      </w:r>
      <w:r w:rsidRPr="00B95FDA">
        <w:rPr>
          <w:sz w:val="24"/>
          <w:szCs w:val="24"/>
        </w:rPr>
        <w:t>dquickly</w:t>
      </w:r>
      <w:r w:rsidRPr="00B95FDA">
        <w:rPr>
          <w:spacing w:val="-1"/>
          <w:sz w:val="24"/>
          <w:szCs w:val="24"/>
        </w:rPr>
        <w:t>a</w:t>
      </w:r>
      <w:r w:rsidRPr="00B95FDA">
        <w:rPr>
          <w:sz w:val="24"/>
          <w:szCs w:val="24"/>
        </w:rPr>
        <w:t>nd</w:t>
      </w:r>
      <w:r w:rsidRPr="00B95FDA">
        <w:rPr>
          <w:spacing w:val="-1"/>
          <w:sz w:val="24"/>
          <w:szCs w:val="24"/>
        </w:rPr>
        <w:t>c</w:t>
      </w:r>
      <w:r w:rsidRPr="00B95FDA">
        <w:rPr>
          <w:sz w:val="24"/>
          <w:szCs w:val="24"/>
        </w:rPr>
        <w:t>ust</w:t>
      </w:r>
      <w:r w:rsidRPr="00B95FDA">
        <w:rPr>
          <w:spacing w:val="1"/>
          <w:sz w:val="24"/>
          <w:szCs w:val="24"/>
        </w:rPr>
        <w:t>o</w:t>
      </w:r>
      <w:r w:rsidRPr="00B95FDA">
        <w:rPr>
          <w:sz w:val="24"/>
          <w:szCs w:val="24"/>
        </w:rPr>
        <w:t>mize</w:t>
      </w:r>
      <w:r w:rsidRPr="00B95FDA">
        <w:rPr>
          <w:spacing w:val="-1"/>
          <w:sz w:val="24"/>
          <w:szCs w:val="24"/>
        </w:rPr>
        <w:t>acc</w:t>
      </w:r>
      <w:r w:rsidRPr="00B95FDA">
        <w:rPr>
          <w:sz w:val="24"/>
          <w:szCs w:val="24"/>
        </w:rPr>
        <w:t>ording to your</w:t>
      </w:r>
      <w:r w:rsidRPr="00B95FDA">
        <w:rPr>
          <w:spacing w:val="-1"/>
          <w:sz w:val="24"/>
          <w:szCs w:val="24"/>
        </w:rPr>
        <w:t>r</w:t>
      </w:r>
      <w:r w:rsidRPr="00B95FDA">
        <w:rPr>
          <w:spacing w:val="-3"/>
          <w:sz w:val="24"/>
          <w:szCs w:val="24"/>
        </w:rPr>
        <w:t>e</w:t>
      </w:r>
      <w:r w:rsidRPr="00B95FDA">
        <w:rPr>
          <w:sz w:val="24"/>
          <w:szCs w:val="24"/>
        </w:rPr>
        <w:t>qui</w:t>
      </w:r>
      <w:r w:rsidRPr="00B95FDA">
        <w:rPr>
          <w:spacing w:val="4"/>
          <w:sz w:val="24"/>
          <w:szCs w:val="24"/>
        </w:rPr>
        <w:t>r</w:t>
      </w:r>
      <w:r w:rsidRPr="00B95FDA">
        <w:rPr>
          <w:spacing w:val="1"/>
          <w:sz w:val="24"/>
          <w:szCs w:val="24"/>
        </w:rPr>
        <w:t>e</w:t>
      </w:r>
      <w:r w:rsidRPr="00B95FDA">
        <w:rPr>
          <w:sz w:val="24"/>
          <w:szCs w:val="24"/>
        </w:rPr>
        <w:t>ments</w:t>
      </w:r>
    </w:p>
    <w:p w:rsidR="00B95FDA" w:rsidRPr="00B95FDA" w:rsidRDefault="00B95FDA" w:rsidP="00B95FDA">
      <w:pPr>
        <w:spacing w:line="300" w:lineRule="exact"/>
        <w:ind w:left="1180"/>
        <w:rPr>
          <w:sz w:val="24"/>
          <w:szCs w:val="24"/>
        </w:rPr>
      </w:pPr>
      <w:r w:rsidRPr="00B95FDA">
        <w:rPr>
          <w:rFonts w:ascii="MS UI Gothic" w:eastAsia="MS UI Gothic" w:hAnsi="MS UI Gothic" w:cs="MS UI Gothic" w:hint="eastAsia"/>
          <w:w w:val="79"/>
          <w:position w:val="-1"/>
          <w:sz w:val="24"/>
          <w:szCs w:val="24"/>
        </w:rPr>
        <w:t xml:space="preserve">➢ </w:t>
      </w:r>
      <w:r w:rsidRPr="00B95FDA">
        <w:rPr>
          <w:position w:val="-1"/>
          <w:sz w:val="24"/>
          <w:szCs w:val="24"/>
        </w:rPr>
        <w:t>E</w:t>
      </w:r>
      <w:r w:rsidRPr="00B95FDA">
        <w:rPr>
          <w:spacing w:val="-1"/>
          <w:position w:val="-1"/>
          <w:sz w:val="24"/>
          <w:szCs w:val="24"/>
        </w:rPr>
        <w:t>-r</w:t>
      </w:r>
      <w:r w:rsidRPr="00B95FDA">
        <w:rPr>
          <w:spacing w:val="-3"/>
          <w:position w:val="-1"/>
          <w:sz w:val="24"/>
          <w:szCs w:val="24"/>
        </w:rPr>
        <w:t>e</w:t>
      </w:r>
      <w:r w:rsidRPr="00B95FDA">
        <w:rPr>
          <w:position w:val="-1"/>
          <w:sz w:val="24"/>
          <w:szCs w:val="24"/>
        </w:rPr>
        <w:t>sou</w:t>
      </w:r>
      <w:r w:rsidRPr="00B95FDA">
        <w:rPr>
          <w:spacing w:val="2"/>
          <w:position w:val="-1"/>
          <w:sz w:val="24"/>
          <w:szCs w:val="24"/>
        </w:rPr>
        <w:t>r</w:t>
      </w:r>
      <w:r w:rsidRPr="00B95FDA">
        <w:rPr>
          <w:spacing w:val="-1"/>
          <w:position w:val="-1"/>
          <w:sz w:val="24"/>
          <w:szCs w:val="24"/>
        </w:rPr>
        <w:t>c</w:t>
      </w:r>
      <w:r w:rsidRPr="00B95FDA">
        <w:rPr>
          <w:position w:val="-1"/>
          <w:sz w:val="24"/>
          <w:szCs w:val="24"/>
        </w:rPr>
        <w:t>es</w:t>
      </w:r>
      <w:r w:rsidRPr="00B95FDA">
        <w:rPr>
          <w:spacing w:val="-1"/>
          <w:position w:val="-1"/>
          <w:sz w:val="24"/>
          <w:szCs w:val="24"/>
        </w:rPr>
        <w:t>ar</w:t>
      </w:r>
      <w:r w:rsidRPr="00B95FDA">
        <w:rPr>
          <w:position w:val="-1"/>
          <w:sz w:val="24"/>
          <w:szCs w:val="24"/>
        </w:rPr>
        <w:t>e</w:t>
      </w:r>
      <w:r w:rsidRPr="00B95FDA">
        <w:rPr>
          <w:spacing w:val="-1"/>
          <w:position w:val="-1"/>
          <w:sz w:val="24"/>
          <w:szCs w:val="24"/>
        </w:rPr>
        <w:t>a</w:t>
      </w:r>
      <w:r w:rsidRPr="00B95FDA">
        <w:rPr>
          <w:spacing w:val="2"/>
          <w:position w:val="-1"/>
          <w:sz w:val="24"/>
          <w:szCs w:val="24"/>
        </w:rPr>
        <w:t>v</w:t>
      </w:r>
      <w:r w:rsidRPr="00B95FDA">
        <w:rPr>
          <w:spacing w:val="-1"/>
          <w:position w:val="-1"/>
          <w:sz w:val="24"/>
          <w:szCs w:val="24"/>
        </w:rPr>
        <w:t>a</w:t>
      </w:r>
      <w:r w:rsidRPr="00B95FDA">
        <w:rPr>
          <w:position w:val="-1"/>
          <w:sz w:val="24"/>
          <w:szCs w:val="24"/>
        </w:rPr>
        <w:t>il</w:t>
      </w:r>
      <w:r w:rsidRPr="00B95FDA">
        <w:rPr>
          <w:spacing w:val="-1"/>
          <w:position w:val="-1"/>
          <w:sz w:val="24"/>
          <w:szCs w:val="24"/>
        </w:rPr>
        <w:t>a</w:t>
      </w:r>
      <w:r w:rsidRPr="00B95FDA">
        <w:rPr>
          <w:position w:val="-1"/>
          <w:sz w:val="24"/>
          <w:szCs w:val="24"/>
        </w:rPr>
        <w:t>bleint</w:t>
      </w:r>
      <w:r w:rsidRPr="00B95FDA">
        <w:rPr>
          <w:spacing w:val="2"/>
          <w:position w:val="-1"/>
          <w:sz w:val="24"/>
          <w:szCs w:val="24"/>
        </w:rPr>
        <w:t>h</w:t>
      </w:r>
      <w:r w:rsidRPr="00B95FDA">
        <w:rPr>
          <w:position w:val="-1"/>
          <w:sz w:val="24"/>
          <w:szCs w:val="24"/>
        </w:rPr>
        <w:t>ev</w:t>
      </w:r>
      <w:r w:rsidRPr="00B95FDA">
        <w:rPr>
          <w:spacing w:val="-1"/>
          <w:position w:val="-1"/>
          <w:sz w:val="24"/>
          <w:szCs w:val="24"/>
        </w:rPr>
        <w:t>a</w:t>
      </w:r>
      <w:r w:rsidRPr="00B95FDA">
        <w:rPr>
          <w:position w:val="-1"/>
          <w:sz w:val="24"/>
          <w:szCs w:val="24"/>
        </w:rPr>
        <w:t>rious</w:t>
      </w:r>
      <w:r w:rsidRPr="00B95FDA">
        <w:rPr>
          <w:spacing w:val="-1"/>
          <w:position w:val="-1"/>
          <w:sz w:val="24"/>
          <w:szCs w:val="24"/>
        </w:rPr>
        <w:t>f</w:t>
      </w:r>
      <w:r w:rsidRPr="00B95FDA">
        <w:rPr>
          <w:position w:val="-1"/>
          <w:sz w:val="24"/>
          <w:szCs w:val="24"/>
        </w:rPr>
        <w:t>il</w:t>
      </w:r>
      <w:r w:rsidRPr="00B95FDA">
        <w:rPr>
          <w:spacing w:val="-1"/>
          <w:position w:val="-1"/>
          <w:sz w:val="24"/>
          <w:szCs w:val="24"/>
        </w:rPr>
        <w:t>e</w:t>
      </w:r>
      <w:r w:rsidRPr="00B95FDA">
        <w:rPr>
          <w:position w:val="-1"/>
          <w:sz w:val="24"/>
          <w:szCs w:val="24"/>
        </w:rPr>
        <w:t xml:space="preserve">s </w:t>
      </w:r>
      <w:r w:rsidRPr="00B95FDA">
        <w:rPr>
          <w:spacing w:val="-1"/>
          <w:position w:val="-1"/>
          <w:sz w:val="24"/>
          <w:szCs w:val="24"/>
        </w:rPr>
        <w:t>a</w:t>
      </w:r>
      <w:r w:rsidRPr="00B95FDA">
        <w:rPr>
          <w:position w:val="-1"/>
          <w:sz w:val="24"/>
          <w:szCs w:val="24"/>
        </w:rPr>
        <w:t xml:space="preserve">nd </w:t>
      </w:r>
      <w:r w:rsidRPr="00B95FDA">
        <w:rPr>
          <w:spacing w:val="2"/>
          <w:position w:val="-1"/>
          <w:sz w:val="24"/>
          <w:szCs w:val="24"/>
        </w:rPr>
        <w:t>f</w:t>
      </w:r>
      <w:r w:rsidRPr="00B95FDA">
        <w:rPr>
          <w:position w:val="-1"/>
          <w:sz w:val="24"/>
          <w:szCs w:val="24"/>
        </w:rPr>
        <w:t>orm</w:t>
      </w:r>
      <w:r w:rsidRPr="00B95FDA">
        <w:rPr>
          <w:spacing w:val="-1"/>
          <w:position w:val="-1"/>
          <w:sz w:val="24"/>
          <w:szCs w:val="24"/>
        </w:rPr>
        <w:t>a</w:t>
      </w:r>
      <w:r w:rsidRPr="00B95FDA">
        <w:rPr>
          <w:position w:val="-1"/>
          <w:sz w:val="24"/>
          <w:szCs w:val="24"/>
        </w:rPr>
        <w:t>tsth</w:t>
      </w:r>
      <w:r w:rsidRPr="00B95FDA">
        <w:rPr>
          <w:spacing w:val="-1"/>
          <w:position w:val="-1"/>
          <w:sz w:val="24"/>
          <w:szCs w:val="24"/>
        </w:rPr>
        <w:t>a</w:t>
      </w:r>
      <w:r w:rsidRPr="00B95FDA">
        <w:rPr>
          <w:position w:val="-1"/>
          <w:sz w:val="24"/>
          <w:szCs w:val="24"/>
        </w:rPr>
        <w:t>t can be</w:t>
      </w:r>
      <w:r w:rsidRPr="00B95FDA">
        <w:rPr>
          <w:spacing w:val="-1"/>
          <w:position w:val="-1"/>
          <w:sz w:val="24"/>
          <w:szCs w:val="24"/>
        </w:rPr>
        <w:t>a</w:t>
      </w:r>
      <w:r w:rsidRPr="00B95FDA">
        <w:rPr>
          <w:position w:val="-1"/>
          <w:sz w:val="24"/>
          <w:szCs w:val="24"/>
        </w:rPr>
        <w:t>v</w:t>
      </w:r>
      <w:r w:rsidRPr="00B95FDA">
        <w:rPr>
          <w:spacing w:val="-1"/>
          <w:position w:val="-1"/>
          <w:sz w:val="24"/>
          <w:szCs w:val="24"/>
        </w:rPr>
        <w:t>a</w:t>
      </w:r>
      <w:r w:rsidRPr="00B95FDA">
        <w:rPr>
          <w:position w:val="-1"/>
          <w:sz w:val="24"/>
          <w:szCs w:val="24"/>
        </w:rPr>
        <w:t>il</w:t>
      </w:r>
      <w:r w:rsidRPr="00B95FDA">
        <w:rPr>
          <w:spacing w:val="1"/>
          <w:position w:val="-1"/>
          <w:sz w:val="24"/>
          <w:szCs w:val="24"/>
        </w:rPr>
        <w:t>a</w:t>
      </w:r>
      <w:r w:rsidRPr="00B95FDA">
        <w:rPr>
          <w:position w:val="-1"/>
          <w:sz w:val="24"/>
          <w:szCs w:val="24"/>
        </w:rPr>
        <w:t>ble v</w:t>
      </w:r>
      <w:r w:rsidRPr="00B95FDA">
        <w:rPr>
          <w:spacing w:val="-1"/>
          <w:position w:val="-1"/>
          <w:sz w:val="24"/>
          <w:szCs w:val="24"/>
        </w:rPr>
        <w:t>e</w:t>
      </w:r>
      <w:r w:rsidRPr="00B95FDA">
        <w:rPr>
          <w:position w:val="-1"/>
          <w:sz w:val="24"/>
          <w:szCs w:val="24"/>
        </w:rPr>
        <w:t>ry</w:t>
      </w:r>
    </w:p>
    <w:p w:rsidR="00B95FDA" w:rsidRPr="00B95FDA" w:rsidRDefault="00B95FDA" w:rsidP="00B95FDA">
      <w:pPr>
        <w:spacing w:before="9" w:line="120" w:lineRule="exact"/>
        <w:rPr>
          <w:sz w:val="13"/>
          <w:szCs w:val="13"/>
        </w:rPr>
      </w:pPr>
    </w:p>
    <w:p w:rsidR="00B95FDA" w:rsidRPr="00B95FDA" w:rsidRDefault="00B95FDA" w:rsidP="00B95FDA">
      <w:pPr>
        <w:spacing w:line="357" w:lineRule="auto"/>
        <w:ind w:left="1540" w:right="73"/>
        <w:rPr>
          <w:sz w:val="24"/>
          <w:szCs w:val="24"/>
        </w:rPr>
      </w:pPr>
      <w:r w:rsidRPr="00B95FDA">
        <w:rPr>
          <w:spacing w:val="-1"/>
          <w:sz w:val="24"/>
          <w:szCs w:val="24"/>
        </w:rPr>
        <w:t>fa</w:t>
      </w:r>
      <w:r w:rsidRPr="00B95FDA">
        <w:rPr>
          <w:sz w:val="24"/>
          <w:szCs w:val="24"/>
        </w:rPr>
        <w:t>st</w:t>
      </w:r>
      <w:r w:rsidRPr="00B95FDA">
        <w:rPr>
          <w:spacing w:val="-1"/>
          <w:sz w:val="24"/>
          <w:szCs w:val="24"/>
        </w:rPr>
        <w:t>a</w:t>
      </w:r>
      <w:r w:rsidRPr="00B95FDA">
        <w:rPr>
          <w:sz w:val="24"/>
          <w:szCs w:val="24"/>
        </w:rPr>
        <w:t xml:space="preserve">s they </w:t>
      </w:r>
      <w:r w:rsidRPr="00B95FDA">
        <w:rPr>
          <w:spacing w:val="-1"/>
          <w:sz w:val="24"/>
          <w:szCs w:val="24"/>
        </w:rPr>
        <w:t>ar</w:t>
      </w:r>
      <w:r w:rsidRPr="00B95FDA">
        <w:rPr>
          <w:sz w:val="24"/>
          <w:szCs w:val="24"/>
        </w:rPr>
        <w:t>e uploa</w:t>
      </w:r>
      <w:r w:rsidRPr="00B95FDA">
        <w:rPr>
          <w:spacing w:val="2"/>
          <w:sz w:val="24"/>
          <w:szCs w:val="24"/>
        </w:rPr>
        <w:t>d</w:t>
      </w:r>
      <w:r w:rsidRPr="00B95FDA">
        <w:rPr>
          <w:spacing w:val="-1"/>
          <w:sz w:val="24"/>
          <w:szCs w:val="24"/>
        </w:rPr>
        <w:t>e</w:t>
      </w:r>
      <w:r w:rsidRPr="00B95FDA">
        <w:rPr>
          <w:sz w:val="24"/>
          <w:szCs w:val="24"/>
        </w:rPr>
        <w:t xml:space="preserve">d on </w:t>
      </w:r>
      <w:r w:rsidRPr="00B95FDA">
        <w:rPr>
          <w:spacing w:val="3"/>
          <w:sz w:val="24"/>
          <w:szCs w:val="24"/>
        </w:rPr>
        <w:t>t</w:t>
      </w:r>
      <w:r w:rsidRPr="00B95FDA">
        <w:rPr>
          <w:sz w:val="24"/>
          <w:szCs w:val="24"/>
        </w:rPr>
        <w:t>he s</w:t>
      </w:r>
      <w:r w:rsidRPr="00B95FDA">
        <w:rPr>
          <w:spacing w:val="-1"/>
          <w:sz w:val="24"/>
          <w:szCs w:val="24"/>
        </w:rPr>
        <w:t>e</w:t>
      </w:r>
      <w:r w:rsidRPr="00B95FDA">
        <w:rPr>
          <w:sz w:val="24"/>
          <w:szCs w:val="24"/>
        </w:rPr>
        <w:t>rv</w:t>
      </w:r>
      <w:r w:rsidRPr="00B95FDA">
        <w:rPr>
          <w:spacing w:val="-2"/>
          <w:sz w:val="24"/>
          <w:szCs w:val="24"/>
        </w:rPr>
        <w:t>e</w:t>
      </w:r>
      <w:r w:rsidRPr="00B95FDA">
        <w:rPr>
          <w:sz w:val="24"/>
          <w:szCs w:val="24"/>
        </w:rPr>
        <w:t xml:space="preserve">r which </w:t>
      </w:r>
      <w:r w:rsidRPr="00B95FDA">
        <w:rPr>
          <w:spacing w:val="1"/>
          <w:sz w:val="24"/>
          <w:szCs w:val="24"/>
        </w:rPr>
        <w:t>s</w:t>
      </w:r>
      <w:r w:rsidRPr="00B95FDA">
        <w:rPr>
          <w:spacing w:val="-1"/>
          <w:sz w:val="24"/>
          <w:szCs w:val="24"/>
        </w:rPr>
        <w:t>a</w:t>
      </w:r>
      <w:r w:rsidRPr="00B95FDA">
        <w:rPr>
          <w:spacing w:val="2"/>
          <w:sz w:val="24"/>
          <w:szCs w:val="24"/>
        </w:rPr>
        <w:t>v</w:t>
      </w:r>
      <w:r w:rsidRPr="00B95FDA">
        <w:rPr>
          <w:sz w:val="24"/>
          <w:szCs w:val="24"/>
        </w:rPr>
        <w:t>e time, mo</w:t>
      </w:r>
      <w:r w:rsidRPr="00B95FDA">
        <w:rPr>
          <w:spacing w:val="1"/>
          <w:sz w:val="24"/>
          <w:szCs w:val="24"/>
        </w:rPr>
        <w:t>n</w:t>
      </w:r>
      <w:r w:rsidRPr="00B95FDA">
        <w:rPr>
          <w:spacing w:val="-1"/>
          <w:sz w:val="24"/>
          <w:szCs w:val="24"/>
        </w:rPr>
        <w:t>e</w:t>
      </w:r>
      <w:r w:rsidRPr="00B95FDA">
        <w:rPr>
          <w:sz w:val="24"/>
          <w:szCs w:val="24"/>
        </w:rPr>
        <w:t>y, pl</w:t>
      </w:r>
      <w:r w:rsidRPr="00B95FDA">
        <w:rPr>
          <w:spacing w:val="-3"/>
          <w:sz w:val="24"/>
          <w:szCs w:val="24"/>
        </w:rPr>
        <w:t>a</w:t>
      </w:r>
      <w:r w:rsidRPr="00B95FDA">
        <w:rPr>
          <w:spacing w:val="-1"/>
          <w:sz w:val="24"/>
          <w:szCs w:val="24"/>
        </w:rPr>
        <w:t>c</w:t>
      </w:r>
      <w:r w:rsidRPr="00B95FDA">
        <w:rPr>
          <w:sz w:val="24"/>
          <w:szCs w:val="24"/>
        </w:rPr>
        <w:t xml:space="preserve">e </w:t>
      </w:r>
      <w:r w:rsidRPr="00B95FDA">
        <w:rPr>
          <w:spacing w:val="-1"/>
          <w:sz w:val="24"/>
          <w:szCs w:val="24"/>
        </w:rPr>
        <w:t>a</w:t>
      </w:r>
      <w:r w:rsidRPr="00B95FDA">
        <w:rPr>
          <w:sz w:val="24"/>
          <w:szCs w:val="24"/>
        </w:rPr>
        <w:t xml:space="preserve">nd </w:t>
      </w:r>
      <w:r w:rsidRPr="00B95FDA">
        <w:rPr>
          <w:spacing w:val="-1"/>
          <w:sz w:val="24"/>
          <w:szCs w:val="24"/>
        </w:rPr>
        <w:t>e</w:t>
      </w:r>
      <w:r w:rsidRPr="00B95FDA">
        <w:rPr>
          <w:sz w:val="24"/>
          <w:szCs w:val="24"/>
        </w:rPr>
        <w:t>nv</w:t>
      </w:r>
      <w:r w:rsidRPr="00B95FDA">
        <w:rPr>
          <w:spacing w:val="3"/>
          <w:sz w:val="24"/>
          <w:szCs w:val="24"/>
        </w:rPr>
        <w:t>i</w:t>
      </w:r>
      <w:r w:rsidRPr="00B95FDA">
        <w:rPr>
          <w:sz w:val="24"/>
          <w:szCs w:val="24"/>
        </w:rPr>
        <w:t>ronment</w:t>
      </w:r>
    </w:p>
    <w:p w:rsidR="00B95FDA" w:rsidRPr="00B95FDA" w:rsidRDefault="00B95FDA" w:rsidP="00B95FDA">
      <w:pPr>
        <w:spacing w:line="280" w:lineRule="exact"/>
        <w:ind w:left="1180"/>
        <w:rPr>
          <w:sz w:val="24"/>
          <w:szCs w:val="24"/>
        </w:rPr>
      </w:pPr>
      <w:r w:rsidRPr="00B95FDA">
        <w:rPr>
          <w:rFonts w:ascii="MS UI Gothic" w:eastAsia="MS UI Gothic" w:hAnsi="MS UI Gothic" w:cs="MS UI Gothic" w:hint="eastAsia"/>
          <w:w w:val="79"/>
          <w:sz w:val="24"/>
          <w:szCs w:val="24"/>
        </w:rPr>
        <w:t xml:space="preserve">➢ </w:t>
      </w:r>
      <w:r w:rsidRPr="00B95FDA">
        <w:rPr>
          <w:spacing w:val="-6"/>
          <w:sz w:val="24"/>
          <w:szCs w:val="24"/>
        </w:rPr>
        <w:t>I</w:t>
      </w:r>
      <w:r w:rsidRPr="00B95FDA">
        <w:rPr>
          <w:sz w:val="24"/>
          <w:szCs w:val="24"/>
        </w:rPr>
        <w:t xml:space="preserve">t allows </w:t>
      </w:r>
      <w:r w:rsidRPr="00B95FDA">
        <w:rPr>
          <w:spacing w:val="3"/>
          <w:sz w:val="24"/>
          <w:szCs w:val="24"/>
        </w:rPr>
        <w:t>v</w:t>
      </w:r>
      <w:r w:rsidRPr="00B95FDA">
        <w:rPr>
          <w:spacing w:val="-1"/>
          <w:sz w:val="24"/>
          <w:szCs w:val="24"/>
        </w:rPr>
        <w:t>a</w:t>
      </w:r>
      <w:r w:rsidRPr="00B95FDA">
        <w:rPr>
          <w:sz w:val="24"/>
          <w:szCs w:val="24"/>
        </w:rPr>
        <w:t>rious types ofs</w:t>
      </w:r>
      <w:r w:rsidRPr="00B95FDA">
        <w:rPr>
          <w:spacing w:val="-1"/>
          <w:sz w:val="24"/>
          <w:szCs w:val="24"/>
        </w:rPr>
        <w:t>ear</w:t>
      </w:r>
      <w:r w:rsidRPr="00B95FDA">
        <w:rPr>
          <w:spacing w:val="-3"/>
          <w:sz w:val="24"/>
          <w:szCs w:val="24"/>
        </w:rPr>
        <w:t>c</w:t>
      </w:r>
      <w:r w:rsidRPr="00B95FDA">
        <w:rPr>
          <w:sz w:val="24"/>
          <w:szCs w:val="24"/>
        </w:rPr>
        <w:t>hing</w:t>
      </w:r>
      <w:r w:rsidRPr="00B95FDA">
        <w:rPr>
          <w:spacing w:val="2"/>
          <w:sz w:val="24"/>
          <w:szCs w:val="24"/>
        </w:rPr>
        <w:t>f</w:t>
      </w:r>
      <w:r w:rsidRPr="00B95FDA">
        <w:rPr>
          <w:spacing w:val="-1"/>
          <w:sz w:val="24"/>
          <w:szCs w:val="24"/>
        </w:rPr>
        <w:t>ac</w:t>
      </w:r>
      <w:r w:rsidRPr="00B95FDA">
        <w:rPr>
          <w:sz w:val="24"/>
          <w:szCs w:val="24"/>
        </w:rPr>
        <w:t>ilities.</w:t>
      </w:r>
    </w:p>
    <w:p w:rsidR="00B95FDA" w:rsidRPr="00B95FDA" w:rsidRDefault="00B95FDA" w:rsidP="00B95FDA">
      <w:pPr>
        <w:spacing w:before="84"/>
        <w:ind w:left="1180"/>
        <w:rPr>
          <w:sz w:val="24"/>
          <w:szCs w:val="24"/>
        </w:rPr>
      </w:pPr>
      <w:r w:rsidRPr="00B95FDA">
        <w:rPr>
          <w:rFonts w:ascii="MS UI Gothic" w:eastAsia="MS UI Gothic" w:hAnsi="MS UI Gothic" w:cs="MS UI Gothic" w:hint="eastAsia"/>
          <w:w w:val="79"/>
          <w:sz w:val="24"/>
          <w:szCs w:val="24"/>
        </w:rPr>
        <w:t xml:space="preserve">➢ </w:t>
      </w:r>
      <w:r w:rsidRPr="00B95FDA">
        <w:rPr>
          <w:spacing w:val="-6"/>
          <w:sz w:val="24"/>
          <w:szCs w:val="24"/>
        </w:rPr>
        <w:t>I</w:t>
      </w:r>
      <w:r w:rsidRPr="00B95FDA">
        <w:rPr>
          <w:sz w:val="24"/>
          <w:szCs w:val="24"/>
        </w:rPr>
        <w:t>t is more</w:t>
      </w:r>
      <w:r w:rsidRPr="00B95FDA">
        <w:rPr>
          <w:spacing w:val="-1"/>
          <w:sz w:val="24"/>
          <w:szCs w:val="24"/>
        </w:rPr>
        <w:t>ec</w:t>
      </w:r>
      <w:r w:rsidRPr="00B95FDA">
        <w:rPr>
          <w:sz w:val="24"/>
          <w:szCs w:val="24"/>
        </w:rPr>
        <w:t>onomicthanthep</w:t>
      </w:r>
      <w:r w:rsidRPr="00B95FDA">
        <w:rPr>
          <w:spacing w:val="-1"/>
          <w:sz w:val="24"/>
          <w:szCs w:val="24"/>
        </w:rPr>
        <w:t>r</w:t>
      </w:r>
      <w:r w:rsidRPr="00B95FDA">
        <w:rPr>
          <w:sz w:val="24"/>
          <w:szCs w:val="24"/>
        </w:rPr>
        <w:t>intv</w:t>
      </w:r>
      <w:r w:rsidRPr="00B95FDA">
        <w:rPr>
          <w:spacing w:val="-1"/>
          <w:sz w:val="24"/>
          <w:szCs w:val="24"/>
        </w:rPr>
        <w:t>e</w:t>
      </w:r>
      <w:r w:rsidRPr="00B95FDA">
        <w:rPr>
          <w:sz w:val="24"/>
          <w:szCs w:val="24"/>
        </w:rPr>
        <w:t>rsion.</w:t>
      </w:r>
    </w:p>
    <w:p w:rsidR="00B95FDA" w:rsidRPr="00B95FDA" w:rsidRDefault="00B95FDA" w:rsidP="00B95FDA">
      <w:pPr>
        <w:spacing w:before="86"/>
        <w:ind w:left="1180"/>
        <w:rPr>
          <w:sz w:val="24"/>
          <w:szCs w:val="24"/>
        </w:rPr>
      </w:pPr>
      <w:r w:rsidRPr="00B95FDA">
        <w:rPr>
          <w:rFonts w:ascii="MS UI Gothic" w:eastAsia="MS UI Gothic" w:hAnsi="MS UI Gothic" w:cs="MS UI Gothic" w:hint="eastAsia"/>
          <w:w w:val="79"/>
          <w:sz w:val="24"/>
          <w:szCs w:val="24"/>
        </w:rPr>
        <w:t xml:space="preserve">➢ </w:t>
      </w:r>
      <w:r w:rsidRPr="00B95FDA">
        <w:rPr>
          <w:spacing w:val="-6"/>
          <w:sz w:val="24"/>
          <w:szCs w:val="24"/>
        </w:rPr>
        <w:t>I</w:t>
      </w:r>
      <w:r w:rsidRPr="00B95FDA">
        <w:rPr>
          <w:sz w:val="24"/>
          <w:szCs w:val="24"/>
        </w:rPr>
        <w:t>t supports m</w:t>
      </w:r>
      <w:r w:rsidRPr="00B95FDA">
        <w:rPr>
          <w:spacing w:val="1"/>
          <w:sz w:val="24"/>
          <w:szCs w:val="24"/>
        </w:rPr>
        <w:t>u</w:t>
      </w:r>
      <w:r w:rsidRPr="00B95FDA">
        <w:rPr>
          <w:sz w:val="24"/>
          <w:szCs w:val="24"/>
        </w:rPr>
        <w:t>lti</w:t>
      </w:r>
      <w:r w:rsidRPr="00B95FDA">
        <w:rPr>
          <w:spacing w:val="3"/>
          <w:sz w:val="24"/>
          <w:szCs w:val="24"/>
        </w:rPr>
        <w:t>m</w:t>
      </w:r>
      <w:r w:rsidRPr="00B95FDA">
        <w:rPr>
          <w:spacing w:val="-1"/>
          <w:sz w:val="24"/>
          <w:szCs w:val="24"/>
        </w:rPr>
        <w:t>e</w:t>
      </w:r>
      <w:r w:rsidRPr="00B95FDA">
        <w:rPr>
          <w:sz w:val="24"/>
          <w:szCs w:val="24"/>
        </w:rPr>
        <w:t xml:space="preserve">dia </w:t>
      </w:r>
      <w:r w:rsidRPr="00B95FDA">
        <w:rPr>
          <w:spacing w:val="1"/>
          <w:sz w:val="24"/>
          <w:szCs w:val="24"/>
        </w:rPr>
        <w:t>a</w:t>
      </w:r>
      <w:r w:rsidRPr="00B95FDA">
        <w:rPr>
          <w:sz w:val="24"/>
          <w:szCs w:val="24"/>
        </w:rPr>
        <w:t>ppli</w:t>
      </w:r>
      <w:r w:rsidRPr="00B95FDA">
        <w:rPr>
          <w:spacing w:val="-1"/>
          <w:sz w:val="24"/>
          <w:szCs w:val="24"/>
        </w:rPr>
        <w:t>ca</w:t>
      </w:r>
      <w:r w:rsidRPr="00B95FDA">
        <w:rPr>
          <w:sz w:val="24"/>
          <w:szCs w:val="24"/>
        </w:rPr>
        <w:t>tions</w:t>
      </w:r>
    </w:p>
    <w:p w:rsidR="00B95FDA" w:rsidRPr="00B95FDA" w:rsidRDefault="00B95FDA" w:rsidP="00B95FDA">
      <w:pPr>
        <w:spacing w:before="85" w:line="340" w:lineRule="auto"/>
        <w:ind w:left="1540" w:right="73" w:hanging="360"/>
        <w:rPr>
          <w:sz w:val="24"/>
          <w:szCs w:val="24"/>
        </w:rPr>
      </w:pPr>
      <w:r w:rsidRPr="00B95FDA">
        <w:rPr>
          <w:rFonts w:ascii="MS UI Gothic" w:eastAsia="MS UI Gothic" w:hAnsi="MS UI Gothic" w:cs="MS UI Gothic" w:hint="eastAsia"/>
          <w:w w:val="79"/>
          <w:sz w:val="24"/>
          <w:szCs w:val="24"/>
        </w:rPr>
        <w:t xml:space="preserve">➢ </w:t>
      </w:r>
      <w:r w:rsidRPr="00B95FDA">
        <w:rPr>
          <w:sz w:val="24"/>
          <w:szCs w:val="24"/>
        </w:rPr>
        <w:t>Modifi</w:t>
      </w:r>
      <w:r w:rsidRPr="00B95FDA">
        <w:rPr>
          <w:spacing w:val="-1"/>
          <w:sz w:val="24"/>
          <w:szCs w:val="24"/>
        </w:rPr>
        <w:t>ca</w:t>
      </w:r>
      <w:r w:rsidRPr="00B95FDA">
        <w:rPr>
          <w:spacing w:val="1"/>
          <w:sz w:val="24"/>
          <w:szCs w:val="24"/>
        </w:rPr>
        <w:t>t</w:t>
      </w:r>
      <w:r w:rsidRPr="00B95FDA">
        <w:rPr>
          <w:sz w:val="24"/>
          <w:szCs w:val="24"/>
        </w:rPr>
        <w:t xml:space="preserve">ion, </w:t>
      </w:r>
      <w:r w:rsidRPr="00B95FDA">
        <w:rPr>
          <w:spacing w:val="-1"/>
          <w:sz w:val="24"/>
          <w:szCs w:val="24"/>
        </w:rPr>
        <w:t>a</w:t>
      </w:r>
      <w:r w:rsidRPr="00B95FDA">
        <w:rPr>
          <w:sz w:val="24"/>
          <w:szCs w:val="24"/>
        </w:rPr>
        <w:t>lt</w:t>
      </w:r>
      <w:r w:rsidRPr="00B95FDA">
        <w:rPr>
          <w:spacing w:val="-1"/>
          <w:sz w:val="24"/>
          <w:szCs w:val="24"/>
        </w:rPr>
        <w:t>er</w:t>
      </w:r>
      <w:r w:rsidRPr="00B95FDA">
        <w:rPr>
          <w:spacing w:val="-3"/>
          <w:sz w:val="24"/>
          <w:szCs w:val="24"/>
        </w:rPr>
        <w:t>a</w:t>
      </w:r>
      <w:r w:rsidRPr="00B95FDA">
        <w:rPr>
          <w:sz w:val="24"/>
          <w:szCs w:val="24"/>
        </w:rPr>
        <w:t xml:space="preserve">tion </w:t>
      </w:r>
      <w:r w:rsidRPr="00B95FDA">
        <w:rPr>
          <w:spacing w:val="-1"/>
          <w:sz w:val="24"/>
          <w:szCs w:val="24"/>
        </w:rPr>
        <w:t>a</w:t>
      </w:r>
      <w:r w:rsidRPr="00B95FDA">
        <w:rPr>
          <w:sz w:val="24"/>
          <w:szCs w:val="24"/>
        </w:rPr>
        <w:t>nd upd</w:t>
      </w:r>
      <w:r w:rsidRPr="00B95FDA">
        <w:rPr>
          <w:spacing w:val="-1"/>
          <w:sz w:val="24"/>
          <w:szCs w:val="24"/>
        </w:rPr>
        <w:t>a</w:t>
      </w:r>
      <w:r w:rsidRPr="00B95FDA">
        <w:rPr>
          <w:sz w:val="24"/>
          <w:szCs w:val="24"/>
        </w:rPr>
        <w:t>t</w:t>
      </w:r>
      <w:r w:rsidRPr="00B95FDA">
        <w:rPr>
          <w:spacing w:val="1"/>
          <w:sz w:val="24"/>
          <w:szCs w:val="24"/>
        </w:rPr>
        <w:t>i</w:t>
      </w:r>
      <w:r w:rsidRPr="00B95FDA">
        <w:rPr>
          <w:sz w:val="24"/>
          <w:szCs w:val="24"/>
        </w:rPr>
        <w:t xml:space="preserve">ng </w:t>
      </w:r>
      <w:r w:rsidRPr="00B95FDA">
        <w:rPr>
          <w:spacing w:val="-1"/>
          <w:sz w:val="24"/>
          <w:szCs w:val="24"/>
        </w:rPr>
        <w:t>ca</w:t>
      </w:r>
      <w:r w:rsidRPr="00B95FDA">
        <w:rPr>
          <w:sz w:val="24"/>
          <w:szCs w:val="24"/>
        </w:rPr>
        <w:t>n be m</w:t>
      </w:r>
      <w:r w:rsidRPr="00B95FDA">
        <w:rPr>
          <w:spacing w:val="-1"/>
          <w:sz w:val="24"/>
          <w:szCs w:val="24"/>
        </w:rPr>
        <w:t>a</w:t>
      </w:r>
      <w:r w:rsidRPr="00B95FDA">
        <w:rPr>
          <w:spacing w:val="2"/>
          <w:sz w:val="24"/>
          <w:szCs w:val="24"/>
        </w:rPr>
        <w:t>d</w:t>
      </w:r>
      <w:r w:rsidRPr="00B95FDA">
        <w:rPr>
          <w:sz w:val="24"/>
          <w:szCs w:val="24"/>
        </w:rPr>
        <w:t xml:space="preserve">e </w:t>
      </w:r>
      <w:r w:rsidRPr="00B95FDA">
        <w:rPr>
          <w:spacing w:val="-1"/>
          <w:sz w:val="24"/>
          <w:szCs w:val="24"/>
        </w:rPr>
        <w:t>ea</w:t>
      </w:r>
      <w:r w:rsidRPr="00B95FDA">
        <w:rPr>
          <w:sz w:val="24"/>
          <w:szCs w:val="24"/>
        </w:rPr>
        <w:t>sily with in fr</w:t>
      </w:r>
      <w:r w:rsidRPr="00B95FDA">
        <w:rPr>
          <w:spacing w:val="-4"/>
          <w:sz w:val="24"/>
          <w:szCs w:val="24"/>
        </w:rPr>
        <w:t>a</w:t>
      </w:r>
      <w:r w:rsidRPr="00B95FDA">
        <w:rPr>
          <w:spacing w:val="-1"/>
          <w:sz w:val="24"/>
          <w:szCs w:val="24"/>
        </w:rPr>
        <w:t>c</w:t>
      </w:r>
      <w:r w:rsidRPr="00B95FDA">
        <w:rPr>
          <w:sz w:val="24"/>
          <w:szCs w:val="24"/>
        </w:rPr>
        <w:t>tion of s</w:t>
      </w:r>
      <w:r w:rsidRPr="00B95FDA">
        <w:rPr>
          <w:spacing w:val="-1"/>
          <w:sz w:val="24"/>
          <w:szCs w:val="24"/>
        </w:rPr>
        <w:t>ec</w:t>
      </w:r>
      <w:r w:rsidRPr="00B95FDA">
        <w:rPr>
          <w:sz w:val="24"/>
          <w:szCs w:val="24"/>
        </w:rPr>
        <w:t>ond</w:t>
      </w:r>
    </w:p>
    <w:p w:rsidR="00B95FDA" w:rsidRPr="00B95FDA" w:rsidRDefault="00B95FDA" w:rsidP="00B95FDA">
      <w:pPr>
        <w:spacing w:before="4" w:line="260" w:lineRule="exact"/>
        <w:rPr>
          <w:sz w:val="26"/>
          <w:szCs w:val="26"/>
        </w:rPr>
      </w:pPr>
    </w:p>
    <w:p w:rsidR="00B95FDA" w:rsidRPr="00B95FDA" w:rsidRDefault="00B95FDA" w:rsidP="00B95FDA">
      <w:pPr>
        <w:keepNext/>
        <w:tabs>
          <w:tab w:val="num" w:pos="1440"/>
        </w:tabs>
        <w:ind w:left="1440" w:hanging="720"/>
        <w:outlineLvl w:val="1"/>
        <w:rPr>
          <w:b/>
          <w:bCs/>
          <w:iCs/>
          <w:color w:val="000000" w:themeColor="text1"/>
          <w:sz w:val="24"/>
          <w:szCs w:val="28"/>
        </w:rPr>
      </w:pPr>
      <w:bookmarkStart w:id="101" w:name="_Toc200546659"/>
      <w:bookmarkStart w:id="102" w:name="_Toc200672207"/>
      <w:r w:rsidRPr="00B95FDA">
        <w:rPr>
          <w:b/>
          <w:bCs/>
          <w:iCs/>
          <w:color w:val="000000" w:themeColor="text1"/>
          <w:sz w:val="24"/>
          <w:szCs w:val="28"/>
        </w:rPr>
        <w:t>2.7.2 Is</w:t>
      </w:r>
      <w:r w:rsidRPr="00B95FDA">
        <w:rPr>
          <w:b/>
          <w:bCs/>
          <w:iCs/>
          <w:color w:val="000000" w:themeColor="text1"/>
          <w:spacing w:val="1"/>
          <w:sz w:val="24"/>
          <w:szCs w:val="28"/>
        </w:rPr>
        <w:t>su</w:t>
      </w:r>
      <w:r w:rsidRPr="00B95FDA">
        <w:rPr>
          <w:b/>
          <w:bCs/>
          <w:iCs/>
          <w:color w:val="000000" w:themeColor="text1"/>
          <w:spacing w:val="-1"/>
          <w:sz w:val="24"/>
          <w:szCs w:val="28"/>
        </w:rPr>
        <w:t>e</w:t>
      </w:r>
      <w:r w:rsidRPr="00B95FDA">
        <w:rPr>
          <w:b/>
          <w:bCs/>
          <w:iCs/>
          <w:color w:val="000000" w:themeColor="text1"/>
          <w:sz w:val="24"/>
          <w:szCs w:val="28"/>
        </w:rPr>
        <w:t>s a</w:t>
      </w:r>
      <w:r w:rsidRPr="00B95FDA">
        <w:rPr>
          <w:b/>
          <w:bCs/>
          <w:iCs/>
          <w:color w:val="000000" w:themeColor="text1"/>
          <w:spacing w:val="1"/>
          <w:sz w:val="24"/>
          <w:szCs w:val="28"/>
        </w:rPr>
        <w:t>n</w:t>
      </w:r>
      <w:r w:rsidRPr="00B95FDA">
        <w:rPr>
          <w:b/>
          <w:bCs/>
          <w:iCs/>
          <w:color w:val="000000" w:themeColor="text1"/>
          <w:sz w:val="24"/>
          <w:szCs w:val="28"/>
        </w:rPr>
        <w:t>dc</w:t>
      </w:r>
      <w:r w:rsidRPr="00B95FDA">
        <w:rPr>
          <w:b/>
          <w:bCs/>
          <w:iCs/>
          <w:color w:val="000000" w:themeColor="text1"/>
          <w:spacing w:val="1"/>
          <w:sz w:val="24"/>
          <w:szCs w:val="28"/>
        </w:rPr>
        <w:t>h</w:t>
      </w:r>
      <w:r w:rsidRPr="00B95FDA">
        <w:rPr>
          <w:b/>
          <w:bCs/>
          <w:iCs/>
          <w:color w:val="000000" w:themeColor="text1"/>
          <w:sz w:val="24"/>
          <w:szCs w:val="28"/>
        </w:rPr>
        <w:t>all</w:t>
      </w:r>
      <w:r w:rsidRPr="00B95FDA">
        <w:rPr>
          <w:b/>
          <w:bCs/>
          <w:iCs/>
          <w:color w:val="000000" w:themeColor="text1"/>
          <w:spacing w:val="-1"/>
          <w:sz w:val="24"/>
          <w:szCs w:val="28"/>
        </w:rPr>
        <w:t>en</w:t>
      </w:r>
      <w:r w:rsidRPr="00B95FDA">
        <w:rPr>
          <w:b/>
          <w:bCs/>
          <w:iCs/>
          <w:color w:val="000000" w:themeColor="text1"/>
          <w:sz w:val="24"/>
          <w:szCs w:val="28"/>
        </w:rPr>
        <w:t>g</w:t>
      </w:r>
      <w:r w:rsidRPr="00B95FDA">
        <w:rPr>
          <w:b/>
          <w:bCs/>
          <w:iCs/>
          <w:color w:val="000000" w:themeColor="text1"/>
          <w:spacing w:val="-1"/>
          <w:sz w:val="24"/>
          <w:szCs w:val="28"/>
        </w:rPr>
        <w:t>e</w:t>
      </w:r>
      <w:r w:rsidRPr="00B95FDA">
        <w:rPr>
          <w:b/>
          <w:bCs/>
          <w:iCs/>
          <w:color w:val="000000" w:themeColor="text1"/>
          <w:sz w:val="24"/>
          <w:szCs w:val="28"/>
        </w:rPr>
        <w:t>sin</w:t>
      </w:r>
      <w:r w:rsidRPr="00B95FDA">
        <w:rPr>
          <w:b/>
          <w:bCs/>
          <w:iCs/>
          <w:color w:val="000000" w:themeColor="text1"/>
          <w:spacing w:val="1"/>
          <w:sz w:val="24"/>
          <w:szCs w:val="28"/>
        </w:rPr>
        <w:t>E</w:t>
      </w:r>
      <w:r w:rsidRPr="00B95FDA">
        <w:rPr>
          <w:b/>
          <w:bCs/>
          <w:iCs/>
          <w:color w:val="000000" w:themeColor="text1"/>
          <w:spacing w:val="-1"/>
          <w:sz w:val="24"/>
          <w:szCs w:val="28"/>
        </w:rPr>
        <w:t>-</w:t>
      </w:r>
      <w:r w:rsidRPr="00B95FDA">
        <w:rPr>
          <w:b/>
          <w:bCs/>
          <w:iCs/>
          <w:color w:val="000000" w:themeColor="text1"/>
          <w:sz w:val="24"/>
          <w:szCs w:val="28"/>
        </w:rPr>
        <w:t>R</w:t>
      </w:r>
      <w:r w:rsidRPr="00B95FDA">
        <w:rPr>
          <w:b/>
          <w:bCs/>
          <w:iCs/>
          <w:color w:val="000000" w:themeColor="text1"/>
          <w:spacing w:val="-1"/>
          <w:sz w:val="24"/>
          <w:szCs w:val="28"/>
        </w:rPr>
        <w:t>e</w:t>
      </w:r>
      <w:r w:rsidRPr="00B95FDA">
        <w:rPr>
          <w:b/>
          <w:bCs/>
          <w:iCs/>
          <w:color w:val="000000" w:themeColor="text1"/>
          <w:sz w:val="24"/>
          <w:szCs w:val="28"/>
        </w:rPr>
        <w:t>so</w:t>
      </w:r>
      <w:r w:rsidRPr="00B95FDA">
        <w:rPr>
          <w:b/>
          <w:bCs/>
          <w:iCs/>
          <w:color w:val="000000" w:themeColor="text1"/>
          <w:spacing w:val="1"/>
          <w:sz w:val="24"/>
          <w:szCs w:val="28"/>
        </w:rPr>
        <w:t>u</w:t>
      </w:r>
      <w:r w:rsidRPr="00B95FDA">
        <w:rPr>
          <w:b/>
          <w:bCs/>
          <w:iCs/>
          <w:color w:val="000000" w:themeColor="text1"/>
          <w:spacing w:val="-1"/>
          <w:sz w:val="24"/>
          <w:szCs w:val="28"/>
        </w:rPr>
        <w:t>rce</w:t>
      </w:r>
      <w:r w:rsidRPr="00B95FDA">
        <w:rPr>
          <w:b/>
          <w:bCs/>
          <w:iCs/>
          <w:color w:val="000000" w:themeColor="text1"/>
          <w:sz w:val="24"/>
          <w:szCs w:val="28"/>
        </w:rPr>
        <w:t>s</w:t>
      </w:r>
      <w:r w:rsidRPr="00B95FDA">
        <w:rPr>
          <w:b/>
          <w:bCs/>
          <w:iCs/>
          <w:color w:val="000000" w:themeColor="text1"/>
          <w:spacing w:val="2"/>
          <w:sz w:val="24"/>
          <w:szCs w:val="28"/>
        </w:rPr>
        <w:t>m</w:t>
      </w:r>
      <w:r w:rsidRPr="00B95FDA">
        <w:rPr>
          <w:b/>
          <w:bCs/>
          <w:iCs/>
          <w:color w:val="000000" w:themeColor="text1"/>
          <w:sz w:val="24"/>
          <w:szCs w:val="28"/>
        </w:rPr>
        <w:t>a</w:t>
      </w:r>
      <w:r w:rsidRPr="00B95FDA">
        <w:rPr>
          <w:b/>
          <w:bCs/>
          <w:iCs/>
          <w:color w:val="000000" w:themeColor="text1"/>
          <w:spacing w:val="1"/>
          <w:sz w:val="24"/>
          <w:szCs w:val="28"/>
        </w:rPr>
        <w:t>n</w:t>
      </w:r>
      <w:r w:rsidRPr="00B95FDA">
        <w:rPr>
          <w:b/>
          <w:bCs/>
          <w:iCs/>
          <w:color w:val="000000" w:themeColor="text1"/>
          <w:sz w:val="24"/>
          <w:szCs w:val="28"/>
        </w:rPr>
        <w:t>ag</w:t>
      </w:r>
      <w:r w:rsidRPr="00B95FDA">
        <w:rPr>
          <w:b/>
          <w:bCs/>
          <w:iCs/>
          <w:color w:val="000000" w:themeColor="text1"/>
          <w:spacing w:val="-1"/>
          <w:sz w:val="24"/>
          <w:szCs w:val="28"/>
        </w:rPr>
        <w:t>e</w:t>
      </w:r>
      <w:r w:rsidRPr="00B95FDA">
        <w:rPr>
          <w:b/>
          <w:bCs/>
          <w:iCs/>
          <w:color w:val="000000" w:themeColor="text1"/>
          <w:spacing w:val="2"/>
          <w:sz w:val="24"/>
          <w:szCs w:val="28"/>
        </w:rPr>
        <w:t>m</w:t>
      </w:r>
      <w:r w:rsidRPr="00B95FDA">
        <w:rPr>
          <w:b/>
          <w:bCs/>
          <w:iCs/>
          <w:color w:val="000000" w:themeColor="text1"/>
          <w:spacing w:val="-1"/>
          <w:sz w:val="24"/>
          <w:szCs w:val="28"/>
        </w:rPr>
        <w:t>e</w:t>
      </w:r>
      <w:r w:rsidRPr="00B95FDA">
        <w:rPr>
          <w:b/>
          <w:bCs/>
          <w:iCs/>
          <w:color w:val="000000" w:themeColor="text1"/>
          <w:spacing w:val="1"/>
          <w:sz w:val="24"/>
          <w:szCs w:val="28"/>
        </w:rPr>
        <w:t>n</w:t>
      </w:r>
      <w:r w:rsidRPr="00B95FDA">
        <w:rPr>
          <w:b/>
          <w:bCs/>
          <w:iCs/>
          <w:color w:val="000000" w:themeColor="text1"/>
          <w:sz w:val="24"/>
          <w:szCs w:val="28"/>
        </w:rPr>
        <w:t>t</w:t>
      </w:r>
      <w:bookmarkEnd w:id="101"/>
      <w:bookmarkEnd w:id="102"/>
    </w:p>
    <w:p w:rsidR="00B95FDA" w:rsidRPr="00B95FDA" w:rsidRDefault="00B95FDA" w:rsidP="00B95FDA">
      <w:pPr>
        <w:spacing w:before="60" w:line="360" w:lineRule="auto"/>
        <w:ind w:left="100" w:right="74"/>
        <w:jc w:val="both"/>
        <w:rPr>
          <w:sz w:val="24"/>
          <w:szCs w:val="24"/>
        </w:rPr>
      </w:pPr>
      <w:r w:rsidRPr="00B95FDA">
        <w:rPr>
          <w:sz w:val="24"/>
          <w:szCs w:val="24"/>
        </w:rPr>
        <w:t xml:space="preserve">The </w:t>
      </w:r>
      <w:r w:rsidRPr="00B95FDA">
        <w:rPr>
          <w:spacing w:val="-1"/>
          <w:sz w:val="24"/>
          <w:szCs w:val="24"/>
        </w:rPr>
        <w:t>a</w:t>
      </w:r>
      <w:r w:rsidRPr="00B95FDA">
        <w:rPr>
          <w:sz w:val="24"/>
          <w:szCs w:val="24"/>
        </w:rPr>
        <w:t>doptionof the</w:t>
      </w:r>
      <w:r w:rsidRPr="00B95FDA">
        <w:rPr>
          <w:spacing w:val="1"/>
          <w:sz w:val="24"/>
          <w:szCs w:val="24"/>
        </w:rPr>
        <w:t xml:space="preserve"> e</w:t>
      </w:r>
      <w:r w:rsidRPr="00B95FDA">
        <w:rPr>
          <w:spacing w:val="-1"/>
          <w:sz w:val="24"/>
          <w:szCs w:val="24"/>
        </w:rPr>
        <w:t>-</w:t>
      </w:r>
      <w:r w:rsidRPr="00B95FDA">
        <w:rPr>
          <w:sz w:val="24"/>
          <w:szCs w:val="24"/>
        </w:rPr>
        <w:t>resour</w:t>
      </w:r>
      <w:r w:rsidRPr="00B95FDA">
        <w:rPr>
          <w:spacing w:val="-1"/>
          <w:sz w:val="24"/>
          <w:szCs w:val="24"/>
        </w:rPr>
        <w:t>ce</w:t>
      </w:r>
      <w:r w:rsidRPr="00B95FDA">
        <w:rPr>
          <w:sz w:val="24"/>
          <w:szCs w:val="24"/>
        </w:rPr>
        <w:t>sh</w:t>
      </w:r>
      <w:r w:rsidRPr="00B95FDA">
        <w:rPr>
          <w:spacing w:val="-1"/>
          <w:sz w:val="24"/>
          <w:szCs w:val="24"/>
        </w:rPr>
        <w:t>a</w:t>
      </w:r>
      <w:r w:rsidRPr="00B95FDA">
        <w:rPr>
          <w:sz w:val="24"/>
          <w:szCs w:val="24"/>
        </w:rPr>
        <w:t>sma</w:t>
      </w:r>
      <w:r w:rsidRPr="00B95FDA">
        <w:rPr>
          <w:spacing w:val="2"/>
          <w:sz w:val="24"/>
          <w:szCs w:val="24"/>
        </w:rPr>
        <w:t>d</w:t>
      </w:r>
      <w:r w:rsidRPr="00B95FDA">
        <w:rPr>
          <w:sz w:val="24"/>
          <w:szCs w:val="24"/>
        </w:rPr>
        <w:t xml:space="preserve">e a </w:t>
      </w:r>
      <w:r w:rsidRPr="00B95FDA">
        <w:rPr>
          <w:spacing w:val="2"/>
          <w:sz w:val="24"/>
          <w:szCs w:val="24"/>
        </w:rPr>
        <w:t>g</w:t>
      </w:r>
      <w:r w:rsidRPr="00B95FDA">
        <w:rPr>
          <w:spacing w:val="-1"/>
          <w:sz w:val="24"/>
          <w:szCs w:val="24"/>
        </w:rPr>
        <w:t>re</w:t>
      </w:r>
      <w:r w:rsidRPr="00B95FDA">
        <w:rPr>
          <w:spacing w:val="1"/>
          <w:sz w:val="24"/>
          <w:szCs w:val="24"/>
        </w:rPr>
        <w:t>a</w:t>
      </w:r>
      <w:r w:rsidRPr="00B95FDA">
        <w:rPr>
          <w:sz w:val="24"/>
          <w:szCs w:val="24"/>
        </w:rPr>
        <w:t>t</w:t>
      </w:r>
      <w:r w:rsidRPr="00B95FDA">
        <w:rPr>
          <w:spacing w:val="-1"/>
          <w:sz w:val="24"/>
          <w:szCs w:val="24"/>
        </w:rPr>
        <w:t>a</w:t>
      </w:r>
      <w:r w:rsidRPr="00B95FDA">
        <w:rPr>
          <w:sz w:val="24"/>
          <w:szCs w:val="24"/>
        </w:rPr>
        <w:t>dv</w:t>
      </w:r>
      <w:r w:rsidRPr="00B95FDA">
        <w:rPr>
          <w:spacing w:val="-1"/>
          <w:sz w:val="24"/>
          <w:szCs w:val="24"/>
        </w:rPr>
        <w:t>a</w:t>
      </w:r>
      <w:r w:rsidRPr="00B95FDA">
        <w:rPr>
          <w:sz w:val="24"/>
          <w:szCs w:val="24"/>
        </w:rPr>
        <w:t>ntage o</w:t>
      </w:r>
      <w:r w:rsidRPr="00B95FDA">
        <w:rPr>
          <w:spacing w:val="3"/>
          <w:sz w:val="24"/>
          <w:szCs w:val="24"/>
        </w:rPr>
        <w:t>v</w:t>
      </w:r>
      <w:r w:rsidRPr="00B95FDA">
        <w:rPr>
          <w:spacing w:val="-1"/>
          <w:sz w:val="24"/>
          <w:szCs w:val="24"/>
        </w:rPr>
        <w:t>e</w:t>
      </w:r>
      <w:r w:rsidRPr="00B95FDA">
        <w:rPr>
          <w:sz w:val="24"/>
          <w:szCs w:val="24"/>
        </w:rPr>
        <w:t>r theli</w:t>
      </w:r>
      <w:r w:rsidRPr="00B95FDA">
        <w:rPr>
          <w:spacing w:val="2"/>
          <w:sz w:val="24"/>
          <w:szCs w:val="24"/>
        </w:rPr>
        <w:t>b</w:t>
      </w:r>
      <w:r w:rsidRPr="00B95FDA">
        <w:rPr>
          <w:spacing w:val="-1"/>
          <w:sz w:val="24"/>
          <w:szCs w:val="24"/>
        </w:rPr>
        <w:t>rar</w:t>
      </w:r>
      <w:r w:rsidRPr="00B95FDA">
        <w:rPr>
          <w:sz w:val="24"/>
          <w:szCs w:val="24"/>
        </w:rPr>
        <w:t>ys</w:t>
      </w:r>
      <w:r w:rsidRPr="00B95FDA">
        <w:rPr>
          <w:spacing w:val="1"/>
          <w:sz w:val="24"/>
          <w:szCs w:val="24"/>
        </w:rPr>
        <w:t>e</w:t>
      </w:r>
      <w:r w:rsidRPr="00B95FDA">
        <w:rPr>
          <w:sz w:val="24"/>
          <w:szCs w:val="24"/>
        </w:rPr>
        <w:t>rvi</w:t>
      </w:r>
      <w:r w:rsidRPr="00B95FDA">
        <w:rPr>
          <w:spacing w:val="-1"/>
          <w:sz w:val="24"/>
          <w:szCs w:val="24"/>
        </w:rPr>
        <w:t>ce</w:t>
      </w:r>
      <w:r w:rsidRPr="00B95FDA">
        <w:rPr>
          <w:sz w:val="24"/>
          <w:szCs w:val="24"/>
        </w:rPr>
        <w:t>sf</w:t>
      </w:r>
      <w:r w:rsidRPr="00B95FDA">
        <w:rPr>
          <w:spacing w:val="1"/>
          <w:sz w:val="24"/>
          <w:szCs w:val="24"/>
        </w:rPr>
        <w:t>o</w:t>
      </w:r>
      <w:r w:rsidRPr="00B95FDA">
        <w:rPr>
          <w:sz w:val="24"/>
          <w:szCs w:val="24"/>
        </w:rPr>
        <w:t>r</w:t>
      </w:r>
      <w:r w:rsidRPr="00B95FDA">
        <w:rPr>
          <w:spacing w:val="-1"/>
          <w:sz w:val="24"/>
          <w:szCs w:val="24"/>
        </w:rPr>
        <w:t>ea</w:t>
      </w:r>
      <w:r w:rsidRPr="00B95FDA">
        <w:rPr>
          <w:sz w:val="24"/>
          <w:szCs w:val="24"/>
        </w:rPr>
        <w:t>sy</w:t>
      </w:r>
      <w:r w:rsidRPr="00B95FDA">
        <w:rPr>
          <w:spacing w:val="-1"/>
          <w:sz w:val="24"/>
          <w:szCs w:val="24"/>
        </w:rPr>
        <w:t>re</w:t>
      </w:r>
      <w:r w:rsidRPr="00B95FDA">
        <w:rPr>
          <w:sz w:val="24"/>
          <w:szCs w:val="24"/>
        </w:rPr>
        <w:t>tri</w:t>
      </w:r>
      <w:r w:rsidRPr="00B95FDA">
        <w:rPr>
          <w:spacing w:val="-1"/>
          <w:sz w:val="24"/>
          <w:szCs w:val="24"/>
        </w:rPr>
        <w:t>e</w:t>
      </w:r>
      <w:r w:rsidRPr="00B95FDA">
        <w:rPr>
          <w:sz w:val="24"/>
          <w:szCs w:val="24"/>
        </w:rPr>
        <w:t>v</w:t>
      </w:r>
      <w:r w:rsidRPr="00B95FDA">
        <w:rPr>
          <w:spacing w:val="-1"/>
          <w:sz w:val="24"/>
          <w:szCs w:val="24"/>
        </w:rPr>
        <w:t>a</w:t>
      </w:r>
      <w:r w:rsidRPr="00B95FDA">
        <w:rPr>
          <w:sz w:val="24"/>
          <w:szCs w:val="24"/>
        </w:rPr>
        <w:t>lof</w:t>
      </w:r>
      <w:r w:rsidRPr="00B95FDA">
        <w:rPr>
          <w:spacing w:val="-1"/>
          <w:sz w:val="24"/>
          <w:szCs w:val="24"/>
        </w:rPr>
        <w:t>re</w:t>
      </w:r>
      <w:r w:rsidRPr="00B95FDA">
        <w:rPr>
          <w:sz w:val="24"/>
          <w:szCs w:val="24"/>
        </w:rPr>
        <w:t>quir</w:t>
      </w:r>
      <w:r w:rsidRPr="00B95FDA">
        <w:rPr>
          <w:spacing w:val="-1"/>
          <w:sz w:val="24"/>
          <w:szCs w:val="24"/>
        </w:rPr>
        <w:t>e</w:t>
      </w:r>
      <w:r w:rsidRPr="00B95FDA">
        <w:rPr>
          <w:sz w:val="24"/>
          <w:szCs w:val="24"/>
        </w:rPr>
        <w:t>dinf</w:t>
      </w:r>
      <w:r w:rsidRPr="00B95FDA">
        <w:rPr>
          <w:spacing w:val="3"/>
          <w:sz w:val="24"/>
          <w:szCs w:val="24"/>
        </w:rPr>
        <w:t>o</w:t>
      </w:r>
      <w:r w:rsidRPr="00B95FDA">
        <w:rPr>
          <w:spacing w:val="-1"/>
          <w:sz w:val="24"/>
          <w:szCs w:val="24"/>
        </w:rPr>
        <w:t>r</w:t>
      </w:r>
      <w:r w:rsidRPr="00B95FDA">
        <w:rPr>
          <w:sz w:val="24"/>
          <w:szCs w:val="24"/>
        </w:rPr>
        <w:t>mationwithinash</w:t>
      </w:r>
      <w:r w:rsidRPr="00B95FDA">
        <w:rPr>
          <w:spacing w:val="2"/>
          <w:sz w:val="24"/>
          <w:szCs w:val="24"/>
        </w:rPr>
        <w:t>o</w:t>
      </w:r>
      <w:r w:rsidRPr="00B95FDA">
        <w:rPr>
          <w:sz w:val="24"/>
          <w:szCs w:val="24"/>
        </w:rPr>
        <w:t>rtp</w:t>
      </w:r>
      <w:r w:rsidRPr="00B95FDA">
        <w:rPr>
          <w:spacing w:val="1"/>
          <w:sz w:val="24"/>
          <w:szCs w:val="24"/>
        </w:rPr>
        <w:t>e</w:t>
      </w:r>
      <w:r w:rsidRPr="00B95FDA">
        <w:rPr>
          <w:spacing w:val="-1"/>
          <w:sz w:val="24"/>
          <w:szCs w:val="24"/>
        </w:rPr>
        <w:t>r</w:t>
      </w:r>
      <w:r w:rsidRPr="00B95FDA">
        <w:rPr>
          <w:sz w:val="24"/>
          <w:szCs w:val="24"/>
        </w:rPr>
        <w:t>iodoftime.Th</w:t>
      </w:r>
      <w:r w:rsidRPr="00B95FDA">
        <w:rPr>
          <w:spacing w:val="-1"/>
          <w:sz w:val="24"/>
          <w:szCs w:val="24"/>
        </w:rPr>
        <w:t>e</w:t>
      </w:r>
      <w:r w:rsidRPr="00B95FDA">
        <w:rPr>
          <w:spacing w:val="1"/>
          <w:sz w:val="24"/>
          <w:szCs w:val="24"/>
        </w:rPr>
        <w:t>r</w:t>
      </w:r>
      <w:r w:rsidRPr="00B95FDA">
        <w:rPr>
          <w:sz w:val="24"/>
          <w:szCs w:val="24"/>
        </w:rPr>
        <w:t>eiss</w:t>
      </w:r>
      <w:r w:rsidRPr="00B95FDA">
        <w:rPr>
          <w:spacing w:val="2"/>
          <w:sz w:val="24"/>
          <w:szCs w:val="24"/>
        </w:rPr>
        <w:t>o</w:t>
      </w:r>
      <w:r w:rsidRPr="00B95FDA">
        <w:rPr>
          <w:sz w:val="24"/>
          <w:szCs w:val="24"/>
        </w:rPr>
        <w:t>meoft</w:t>
      </w:r>
      <w:r w:rsidRPr="00B95FDA">
        <w:rPr>
          <w:spacing w:val="3"/>
          <w:sz w:val="24"/>
          <w:szCs w:val="24"/>
        </w:rPr>
        <w:t>h</w:t>
      </w:r>
      <w:r w:rsidRPr="00B95FDA">
        <w:rPr>
          <w:sz w:val="24"/>
          <w:szCs w:val="24"/>
        </w:rPr>
        <w:t>e</w:t>
      </w:r>
      <w:r w:rsidRPr="00B95FDA">
        <w:rPr>
          <w:spacing w:val="-1"/>
          <w:sz w:val="24"/>
          <w:szCs w:val="24"/>
        </w:rPr>
        <w:t>c</w:t>
      </w:r>
      <w:r w:rsidRPr="00B95FDA">
        <w:rPr>
          <w:spacing w:val="2"/>
          <w:sz w:val="24"/>
          <w:szCs w:val="24"/>
        </w:rPr>
        <w:t>h</w:t>
      </w:r>
      <w:r w:rsidRPr="00B95FDA">
        <w:rPr>
          <w:spacing w:val="-1"/>
          <w:sz w:val="24"/>
          <w:szCs w:val="24"/>
        </w:rPr>
        <w:t>a</w:t>
      </w:r>
      <w:r w:rsidRPr="00B95FDA">
        <w:rPr>
          <w:sz w:val="24"/>
          <w:szCs w:val="24"/>
        </w:rPr>
        <w:t>ll</w:t>
      </w:r>
      <w:r w:rsidRPr="00B95FDA">
        <w:rPr>
          <w:spacing w:val="-1"/>
          <w:sz w:val="24"/>
          <w:szCs w:val="24"/>
        </w:rPr>
        <w:t>e</w:t>
      </w:r>
      <w:r w:rsidRPr="00B95FDA">
        <w:rPr>
          <w:sz w:val="24"/>
          <w:szCs w:val="24"/>
        </w:rPr>
        <w:t>ng</w:t>
      </w:r>
      <w:r w:rsidRPr="00B95FDA">
        <w:rPr>
          <w:spacing w:val="-1"/>
          <w:sz w:val="24"/>
          <w:szCs w:val="24"/>
        </w:rPr>
        <w:t>e</w:t>
      </w:r>
      <w:r w:rsidRPr="00B95FDA">
        <w:rPr>
          <w:sz w:val="24"/>
          <w:szCs w:val="24"/>
        </w:rPr>
        <w:t>sino</w:t>
      </w:r>
      <w:r w:rsidRPr="00B95FDA">
        <w:rPr>
          <w:spacing w:val="-1"/>
          <w:sz w:val="24"/>
          <w:szCs w:val="24"/>
        </w:rPr>
        <w:t>ffe</w:t>
      </w:r>
      <w:r w:rsidRPr="00B95FDA">
        <w:rPr>
          <w:sz w:val="24"/>
          <w:szCs w:val="24"/>
        </w:rPr>
        <w:t>ringthehighl</w:t>
      </w:r>
      <w:r w:rsidRPr="00B95FDA">
        <w:rPr>
          <w:spacing w:val="-1"/>
          <w:sz w:val="24"/>
          <w:szCs w:val="24"/>
        </w:rPr>
        <w:t>e</w:t>
      </w:r>
      <w:r w:rsidRPr="00B95FDA">
        <w:rPr>
          <w:sz w:val="24"/>
          <w:szCs w:val="24"/>
        </w:rPr>
        <w:t>v</w:t>
      </w:r>
      <w:r w:rsidRPr="00B95FDA">
        <w:rPr>
          <w:spacing w:val="-1"/>
          <w:sz w:val="24"/>
          <w:szCs w:val="24"/>
        </w:rPr>
        <w:t>e</w:t>
      </w:r>
      <w:r w:rsidRPr="00B95FDA">
        <w:rPr>
          <w:sz w:val="24"/>
          <w:szCs w:val="24"/>
        </w:rPr>
        <w:t>l</w:t>
      </w:r>
      <w:r w:rsidRPr="00B95FDA">
        <w:rPr>
          <w:spacing w:val="2"/>
          <w:sz w:val="24"/>
          <w:szCs w:val="24"/>
        </w:rPr>
        <w:t>o</w:t>
      </w:r>
      <w:r w:rsidRPr="00B95FDA">
        <w:rPr>
          <w:sz w:val="24"/>
          <w:szCs w:val="24"/>
        </w:rPr>
        <w:t xml:space="preserve">f the </w:t>
      </w:r>
      <w:r w:rsidRPr="00B95FDA">
        <w:rPr>
          <w:spacing w:val="2"/>
          <w:sz w:val="24"/>
          <w:szCs w:val="24"/>
        </w:rPr>
        <w:t>s</w:t>
      </w:r>
      <w:r w:rsidRPr="00B95FDA">
        <w:rPr>
          <w:spacing w:val="-1"/>
          <w:sz w:val="24"/>
          <w:szCs w:val="24"/>
        </w:rPr>
        <w:t>e</w:t>
      </w:r>
      <w:r w:rsidRPr="00B95FDA">
        <w:rPr>
          <w:sz w:val="24"/>
          <w:szCs w:val="24"/>
        </w:rPr>
        <w:t>rv</w:t>
      </w:r>
      <w:r w:rsidRPr="00B95FDA">
        <w:rPr>
          <w:spacing w:val="2"/>
          <w:sz w:val="24"/>
          <w:szCs w:val="24"/>
        </w:rPr>
        <w:t>i</w:t>
      </w:r>
      <w:r w:rsidRPr="00B95FDA">
        <w:rPr>
          <w:spacing w:val="-1"/>
          <w:sz w:val="24"/>
          <w:szCs w:val="24"/>
        </w:rPr>
        <w:t>ce</w:t>
      </w:r>
      <w:r w:rsidRPr="00B95FDA">
        <w:rPr>
          <w:sz w:val="24"/>
          <w:szCs w:val="24"/>
        </w:rPr>
        <w:t>stous</w:t>
      </w:r>
      <w:r w:rsidRPr="00B95FDA">
        <w:rPr>
          <w:spacing w:val="1"/>
          <w:sz w:val="24"/>
          <w:szCs w:val="24"/>
        </w:rPr>
        <w:t>e</w:t>
      </w:r>
      <w:r w:rsidRPr="00B95FDA">
        <w:rPr>
          <w:sz w:val="24"/>
          <w:szCs w:val="24"/>
        </w:rPr>
        <w:t>rs.</w:t>
      </w:r>
      <w:r w:rsidRPr="00B95FDA">
        <w:rPr>
          <w:spacing w:val="3"/>
          <w:sz w:val="24"/>
          <w:szCs w:val="24"/>
        </w:rPr>
        <w:t>S</w:t>
      </w:r>
      <w:r w:rsidRPr="00B95FDA">
        <w:rPr>
          <w:sz w:val="24"/>
          <w:szCs w:val="24"/>
        </w:rPr>
        <w:t>ome of the</w:t>
      </w:r>
      <w:r w:rsidRPr="00B95FDA">
        <w:rPr>
          <w:spacing w:val="-1"/>
          <w:sz w:val="24"/>
          <w:szCs w:val="24"/>
        </w:rPr>
        <w:t>c</w:t>
      </w:r>
      <w:r w:rsidRPr="00B95FDA">
        <w:rPr>
          <w:sz w:val="24"/>
          <w:szCs w:val="24"/>
        </w:rPr>
        <w:t>h</w:t>
      </w:r>
      <w:r w:rsidRPr="00B95FDA">
        <w:rPr>
          <w:spacing w:val="-1"/>
          <w:sz w:val="24"/>
          <w:szCs w:val="24"/>
        </w:rPr>
        <w:t>a</w:t>
      </w:r>
      <w:r w:rsidRPr="00B95FDA">
        <w:rPr>
          <w:sz w:val="24"/>
          <w:szCs w:val="24"/>
        </w:rPr>
        <w:t>ll</w:t>
      </w:r>
      <w:r w:rsidRPr="00B95FDA">
        <w:rPr>
          <w:spacing w:val="-1"/>
          <w:sz w:val="24"/>
          <w:szCs w:val="24"/>
        </w:rPr>
        <w:t>e</w:t>
      </w:r>
      <w:r w:rsidRPr="00B95FDA">
        <w:rPr>
          <w:sz w:val="24"/>
          <w:szCs w:val="24"/>
        </w:rPr>
        <w:t>ng</w:t>
      </w:r>
      <w:r w:rsidRPr="00B95FDA">
        <w:rPr>
          <w:spacing w:val="-1"/>
          <w:sz w:val="24"/>
          <w:szCs w:val="24"/>
        </w:rPr>
        <w:t>e</w:t>
      </w:r>
      <w:r w:rsidRPr="00B95FDA">
        <w:rPr>
          <w:sz w:val="24"/>
          <w:szCs w:val="24"/>
        </w:rPr>
        <w:t>s</w:t>
      </w:r>
      <w:r w:rsidRPr="00B95FDA">
        <w:rPr>
          <w:spacing w:val="-1"/>
          <w:sz w:val="24"/>
          <w:szCs w:val="24"/>
        </w:rPr>
        <w:t>f</w:t>
      </w:r>
      <w:r w:rsidRPr="00B95FDA">
        <w:rPr>
          <w:spacing w:val="1"/>
          <w:sz w:val="24"/>
          <w:szCs w:val="24"/>
        </w:rPr>
        <w:t>a</w:t>
      </w:r>
      <w:r w:rsidRPr="00B95FDA">
        <w:rPr>
          <w:spacing w:val="-1"/>
          <w:sz w:val="24"/>
          <w:szCs w:val="24"/>
        </w:rPr>
        <w:t>c</w:t>
      </w:r>
      <w:r w:rsidRPr="00B95FDA">
        <w:rPr>
          <w:sz w:val="24"/>
          <w:szCs w:val="24"/>
        </w:rPr>
        <w:t>ingwith</w:t>
      </w:r>
      <w:r w:rsidRPr="00B95FDA">
        <w:rPr>
          <w:spacing w:val="-1"/>
          <w:sz w:val="24"/>
          <w:szCs w:val="24"/>
        </w:rPr>
        <w:t>e-</w:t>
      </w:r>
      <w:r w:rsidRPr="00B95FDA">
        <w:rPr>
          <w:spacing w:val="2"/>
          <w:sz w:val="24"/>
          <w:szCs w:val="24"/>
        </w:rPr>
        <w:t>r</w:t>
      </w:r>
      <w:r w:rsidRPr="00B95FDA">
        <w:rPr>
          <w:spacing w:val="-1"/>
          <w:sz w:val="24"/>
          <w:szCs w:val="24"/>
        </w:rPr>
        <w:t>e</w:t>
      </w:r>
      <w:r w:rsidRPr="00B95FDA">
        <w:rPr>
          <w:sz w:val="24"/>
          <w:szCs w:val="24"/>
        </w:rPr>
        <w:t>sou</w:t>
      </w:r>
      <w:r w:rsidRPr="00B95FDA">
        <w:rPr>
          <w:spacing w:val="-1"/>
          <w:sz w:val="24"/>
          <w:szCs w:val="24"/>
        </w:rPr>
        <w:t>r</w:t>
      </w:r>
      <w:r w:rsidRPr="00B95FDA">
        <w:rPr>
          <w:spacing w:val="1"/>
          <w:sz w:val="24"/>
          <w:szCs w:val="24"/>
        </w:rPr>
        <w:t>c</w:t>
      </w:r>
      <w:r w:rsidRPr="00B95FDA">
        <w:rPr>
          <w:spacing w:val="-1"/>
          <w:sz w:val="24"/>
          <w:szCs w:val="24"/>
        </w:rPr>
        <w:t>e</w:t>
      </w:r>
      <w:r w:rsidRPr="00B95FDA">
        <w:rPr>
          <w:sz w:val="24"/>
          <w:szCs w:val="24"/>
        </w:rPr>
        <w:t>s man</w:t>
      </w:r>
      <w:r w:rsidRPr="00B95FDA">
        <w:rPr>
          <w:spacing w:val="-1"/>
          <w:sz w:val="24"/>
          <w:szCs w:val="24"/>
        </w:rPr>
        <w:t>a</w:t>
      </w:r>
      <w:r w:rsidRPr="00B95FDA">
        <w:rPr>
          <w:sz w:val="24"/>
          <w:szCs w:val="24"/>
        </w:rPr>
        <w:t>g</w:t>
      </w:r>
      <w:r w:rsidRPr="00B95FDA">
        <w:rPr>
          <w:spacing w:val="-1"/>
          <w:sz w:val="24"/>
          <w:szCs w:val="24"/>
        </w:rPr>
        <w:t>e</w:t>
      </w:r>
      <w:r w:rsidRPr="00B95FDA">
        <w:rPr>
          <w:sz w:val="24"/>
          <w:szCs w:val="24"/>
        </w:rPr>
        <w:t xml:space="preserve">ment </w:t>
      </w:r>
      <w:r w:rsidRPr="00B95FDA">
        <w:rPr>
          <w:spacing w:val="1"/>
          <w:sz w:val="24"/>
          <w:szCs w:val="24"/>
        </w:rPr>
        <w:t>a</w:t>
      </w:r>
      <w:r w:rsidRPr="00B95FDA">
        <w:rPr>
          <w:spacing w:val="-1"/>
          <w:sz w:val="24"/>
          <w:szCs w:val="24"/>
        </w:rPr>
        <w:t>r</w:t>
      </w:r>
      <w:r w:rsidRPr="00B95FDA">
        <w:rPr>
          <w:sz w:val="24"/>
          <w:szCs w:val="24"/>
        </w:rPr>
        <w:t>ediscuss</w:t>
      </w:r>
      <w:r w:rsidRPr="00B95FDA">
        <w:rPr>
          <w:spacing w:val="2"/>
          <w:sz w:val="24"/>
          <w:szCs w:val="24"/>
        </w:rPr>
        <w:t>e</w:t>
      </w:r>
      <w:r w:rsidRPr="00B95FDA">
        <w:rPr>
          <w:sz w:val="24"/>
          <w:szCs w:val="24"/>
        </w:rPr>
        <w:t>d b</w:t>
      </w:r>
      <w:r w:rsidRPr="00B95FDA">
        <w:rPr>
          <w:spacing w:val="-1"/>
          <w:sz w:val="24"/>
          <w:szCs w:val="24"/>
        </w:rPr>
        <w:t>e</w:t>
      </w:r>
      <w:r w:rsidRPr="00B95FDA">
        <w:rPr>
          <w:sz w:val="24"/>
          <w:szCs w:val="24"/>
        </w:rPr>
        <w:t xml:space="preserve">low: </w:t>
      </w:r>
      <w:r w:rsidRPr="00B95FDA">
        <w:rPr>
          <w:spacing w:val="-1"/>
          <w:sz w:val="24"/>
          <w:szCs w:val="24"/>
        </w:rPr>
        <w:t>[</w:t>
      </w:r>
      <w:r w:rsidRPr="00B95FDA">
        <w:rPr>
          <w:sz w:val="24"/>
          <w:szCs w:val="24"/>
        </w:rPr>
        <w:t>39</w:t>
      </w:r>
      <w:r w:rsidRPr="00B95FDA">
        <w:rPr>
          <w:spacing w:val="-1"/>
          <w:sz w:val="24"/>
          <w:szCs w:val="24"/>
        </w:rPr>
        <w:t>]</w:t>
      </w:r>
      <w:r w:rsidRPr="00B95FDA">
        <w:rPr>
          <w:sz w:val="24"/>
          <w:szCs w:val="24"/>
        </w:rPr>
        <w:t>.</w:t>
      </w:r>
    </w:p>
    <w:p w:rsidR="00B95FDA" w:rsidRPr="00B95FDA" w:rsidRDefault="00B95FDA" w:rsidP="00B95FDA">
      <w:pPr>
        <w:spacing w:line="360" w:lineRule="auto"/>
        <w:rPr>
          <w:sz w:val="24"/>
          <w:szCs w:val="24"/>
        </w:rPr>
        <w:sectPr w:rsidR="00B95FDA" w:rsidRPr="00B95FDA">
          <w:pgSz w:w="12240" w:h="15840"/>
          <w:pgMar w:top="1320" w:right="1280" w:bottom="280" w:left="1340" w:header="0" w:footer="998" w:gutter="0"/>
          <w:pgNumType w:start="23"/>
          <w:cols w:space="720"/>
        </w:sectPr>
      </w:pPr>
    </w:p>
    <w:p w:rsidR="00B95FDA" w:rsidRPr="00B95FDA" w:rsidRDefault="00B95FDA" w:rsidP="00B95FDA">
      <w:pPr>
        <w:spacing w:before="59"/>
        <w:ind w:left="460"/>
        <w:rPr>
          <w:sz w:val="24"/>
          <w:szCs w:val="24"/>
        </w:rPr>
      </w:pPr>
      <w:r w:rsidRPr="00B95FDA">
        <w:rPr>
          <w:b/>
          <w:sz w:val="24"/>
          <w:szCs w:val="24"/>
        </w:rPr>
        <w:lastRenderedPageBreak/>
        <w:t xml:space="preserve">A. </w:t>
      </w:r>
      <w:r w:rsidRPr="00B95FDA">
        <w:rPr>
          <w:b/>
          <w:spacing w:val="1"/>
          <w:sz w:val="24"/>
          <w:szCs w:val="24"/>
        </w:rPr>
        <w:t>Sh</w:t>
      </w:r>
      <w:r w:rsidRPr="00B95FDA">
        <w:rPr>
          <w:b/>
          <w:sz w:val="24"/>
          <w:szCs w:val="24"/>
        </w:rPr>
        <w:t>o</w:t>
      </w:r>
      <w:r w:rsidRPr="00B95FDA">
        <w:rPr>
          <w:b/>
          <w:spacing w:val="-1"/>
          <w:sz w:val="24"/>
          <w:szCs w:val="24"/>
        </w:rPr>
        <w:t>r</w:t>
      </w:r>
      <w:r w:rsidRPr="00B95FDA">
        <w:rPr>
          <w:b/>
          <w:sz w:val="24"/>
          <w:szCs w:val="24"/>
        </w:rPr>
        <w:t>tageof</w:t>
      </w:r>
      <w:r w:rsidRPr="00B95FDA">
        <w:rPr>
          <w:b/>
          <w:spacing w:val="1"/>
          <w:sz w:val="24"/>
          <w:szCs w:val="24"/>
        </w:rPr>
        <w:t>E</w:t>
      </w:r>
      <w:r w:rsidRPr="00B95FDA">
        <w:rPr>
          <w:b/>
          <w:spacing w:val="2"/>
          <w:sz w:val="24"/>
          <w:szCs w:val="24"/>
        </w:rPr>
        <w:t>-</w:t>
      </w:r>
      <w:r w:rsidRPr="00B95FDA">
        <w:rPr>
          <w:b/>
          <w:spacing w:val="-1"/>
          <w:sz w:val="24"/>
          <w:szCs w:val="24"/>
        </w:rPr>
        <w:t>r</w:t>
      </w:r>
      <w:r w:rsidRPr="00B95FDA">
        <w:rPr>
          <w:b/>
          <w:spacing w:val="-3"/>
          <w:sz w:val="24"/>
          <w:szCs w:val="24"/>
        </w:rPr>
        <w:t>e</w:t>
      </w:r>
      <w:r w:rsidRPr="00B95FDA">
        <w:rPr>
          <w:b/>
          <w:sz w:val="24"/>
          <w:szCs w:val="24"/>
        </w:rPr>
        <w:t>so</w:t>
      </w:r>
      <w:r w:rsidRPr="00B95FDA">
        <w:rPr>
          <w:b/>
          <w:spacing w:val="1"/>
          <w:sz w:val="24"/>
          <w:szCs w:val="24"/>
        </w:rPr>
        <w:t>ur</w:t>
      </w:r>
      <w:r w:rsidRPr="00B95FDA">
        <w:rPr>
          <w:b/>
          <w:spacing w:val="-1"/>
          <w:sz w:val="24"/>
          <w:szCs w:val="24"/>
        </w:rPr>
        <w:t>c</w:t>
      </w:r>
      <w:r w:rsidRPr="00B95FDA">
        <w:rPr>
          <w:b/>
          <w:sz w:val="24"/>
          <w:szCs w:val="24"/>
        </w:rPr>
        <w:t>e</w:t>
      </w:r>
      <w:r w:rsidRPr="00B95FDA">
        <w:rPr>
          <w:b/>
          <w:spacing w:val="-1"/>
          <w:sz w:val="24"/>
          <w:szCs w:val="24"/>
        </w:rPr>
        <w:t xml:space="preserve"> f</w:t>
      </w:r>
      <w:r w:rsidRPr="00B95FDA">
        <w:rPr>
          <w:b/>
          <w:spacing w:val="1"/>
          <w:sz w:val="24"/>
          <w:szCs w:val="24"/>
        </w:rPr>
        <w:t>und</w:t>
      </w:r>
      <w:r w:rsidRPr="00B95FDA">
        <w:rPr>
          <w:b/>
          <w:sz w:val="24"/>
          <w:szCs w:val="24"/>
        </w:rPr>
        <w:t>s:</w:t>
      </w:r>
    </w:p>
    <w:p w:rsidR="00B95FDA" w:rsidRPr="00B95FDA" w:rsidRDefault="00B95FDA" w:rsidP="00B95FDA">
      <w:pPr>
        <w:spacing w:before="7" w:line="120" w:lineRule="exact"/>
        <w:rPr>
          <w:sz w:val="13"/>
          <w:szCs w:val="13"/>
        </w:rPr>
      </w:pPr>
    </w:p>
    <w:p w:rsidR="00B95FDA" w:rsidRPr="00B95FDA" w:rsidRDefault="00B95FDA" w:rsidP="00B95FDA">
      <w:pPr>
        <w:spacing w:line="360" w:lineRule="auto"/>
        <w:ind w:left="100" w:right="80"/>
        <w:jc w:val="both"/>
        <w:rPr>
          <w:sz w:val="24"/>
          <w:szCs w:val="24"/>
        </w:rPr>
      </w:pPr>
      <w:r w:rsidRPr="00B95FDA">
        <w:rPr>
          <w:spacing w:val="-6"/>
          <w:sz w:val="24"/>
          <w:szCs w:val="24"/>
        </w:rPr>
        <w:t>I</w:t>
      </w:r>
      <w:r w:rsidRPr="00B95FDA">
        <w:rPr>
          <w:spacing w:val="1"/>
          <w:sz w:val="24"/>
          <w:szCs w:val="24"/>
        </w:rPr>
        <w:t>C</w:t>
      </w:r>
      <w:r w:rsidRPr="00B95FDA">
        <w:rPr>
          <w:sz w:val="24"/>
          <w:szCs w:val="24"/>
        </w:rPr>
        <w:t>T</w:t>
      </w:r>
      <w:r w:rsidRPr="00B95FDA">
        <w:rPr>
          <w:spacing w:val="2"/>
          <w:sz w:val="24"/>
          <w:szCs w:val="24"/>
        </w:rPr>
        <w:t>d</w:t>
      </w:r>
      <w:r w:rsidRPr="00B95FDA">
        <w:rPr>
          <w:spacing w:val="-1"/>
          <w:sz w:val="24"/>
          <w:szCs w:val="24"/>
        </w:rPr>
        <w:t>e</w:t>
      </w:r>
      <w:r w:rsidRPr="00B95FDA">
        <w:rPr>
          <w:sz w:val="24"/>
          <w:szCs w:val="24"/>
        </w:rPr>
        <w:t>mandmo</w:t>
      </w:r>
      <w:r w:rsidRPr="00B95FDA">
        <w:rPr>
          <w:spacing w:val="2"/>
          <w:sz w:val="24"/>
          <w:szCs w:val="24"/>
        </w:rPr>
        <w:t>r</w:t>
      </w:r>
      <w:r w:rsidRPr="00B95FDA">
        <w:rPr>
          <w:sz w:val="24"/>
          <w:szCs w:val="24"/>
        </w:rPr>
        <w:t>efundsfor</w:t>
      </w:r>
      <w:r w:rsidRPr="00B95FDA">
        <w:rPr>
          <w:spacing w:val="1"/>
          <w:sz w:val="24"/>
          <w:szCs w:val="24"/>
        </w:rPr>
        <w:t>i</w:t>
      </w:r>
      <w:r w:rsidRPr="00B95FDA">
        <w:rPr>
          <w:sz w:val="24"/>
          <w:szCs w:val="24"/>
        </w:rPr>
        <w:t>tsinf</w:t>
      </w:r>
      <w:r w:rsidRPr="00B95FDA">
        <w:rPr>
          <w:spacing w:val="-1"/>
          <w:sz w:val="24"/>
          <w:szCs w:val="24"/>
        </w:rPr>
        <w:t>ra</w:t>
      </w:r>
      <w:r w:rsidRPr="00B95FDA">
        <w:rPr>
          <w:sz w:val="24"/>
          <w:szCs w:val="24"/>
        </w:rPr>
        <w:t>str</w:t>
      </w:r>
      <w:r w:rsidRPr="00B95FDA">
        <w:rPr>
          <w:spacing w:val="2"/>
          <w:sz w:val="24"/>
          <w:szCs w:val="24"/>
        </w:rPr>
        <w:t>u</w:t>
      </w:r>
      <w:r w:rsidRPr="00B95FDA">
        <w:rPr>
          <w:spacing w:val="-1"/>
          <w:sz w:val="24"/>
          <w:szCs w:val="24"/>
        </w:rPr>
        <w:t>c</w:t>
      </w:r>
      <w:r w:rsidRPr="00B95FDA">
        <w:rPr>
          <w:sz w:val="24"/>
          <w:szCs w:val="24"/>
        </w:rPr>
        <w:t>ture</w:t>
      </w:r>
      <w:r w:rsidRPr="00B95FDA">
        <w:rPr>
          <w:spacing w:val="-1"/>
          <w:sz w:val="24"/>
          <w:szCs w:val="24"/>
        </w:rPr>
        <w:t>a</w:t>
      </w:r>
      <w:r w:rsidRPr="00B95FDA">
        <w:rPr>
          <w:sz w:val="24"/>
          <w:szCs w:val="24"/>
        </w:rPr>
        <w:t>nd</w:t>
      </w:r>
      <w:r w:rsidRPr="00B95FDA">
        <w:rPr>
          <w:spacing w:val="-1"/>
          <w:sz w:val="24"/>
          <w:szCs w:val="24"/>
        </w:rPr>
        <w:t>c</w:t>
      </w:r>
      <w:r w:rsidRPr="00B95FDA">
        <w:rPr>
          <w:sz w:val="24"/>
          <w:szCs w:val="24"/>
        </w:rPr>
        <w:t>ontinuings</w:t>
      </w:r>
      <w:r w:rsidRPr="00B95FDA">
        <w:rPr>
          <w:spacing w:val="-1"/>
          <w:sz w:val="24"/>
          <w:szCs w:val="24"/>
        </w:rPr>
        <w:t>e</w:t>
      </w:r>
      <w:r w:rsidRPr="00B95FDA">
        <w:rPr>
          <w:sz w:val="24"/>
          <w:szCs w:val="24"/>
        </w:rPr>
        <w:t>rvi</w:t>
      </w:r>
      <w:r w:rsidRPr="00B95FDA">
        <w:rPr>
          <w:spacing w:val="-1"/>
          <w:sz w:val="24"/>
          <w:szCs w:val="24"/>
        </w:rPr>
        <w:t>ce</w:t>
      </w:r>
      <w:r w:rsidRPr="00B95FDA">
        <w:rPr>
          <w:sz w:val="24"/>
          <w:szCs w:val="24"/>
        </w:rPr>
        <w:t>s.M</w:t>
      </w:r>
      <w:r w:rsidRPr="00B95FDA">
        <w:rPr>
          <w:spacing w:val="-2"/>
          <w:sz w:val="24"/>
          <w:szCs w:val="24"/>
        </w:rPr>
        <w:t>o</w:t>
      </w:r>
      <w:r w:rsidRPr="00B95FDA">
        <w:rPr>
          <w:spacing w:val="3"/>
          <w:sz w:val="24"/>
          <w:szCs w:val="24"/>
        </w:rPr>
        <w:t>s</w:t>
      </w:r>
      <w:r w:rsidRPr="00B95FDA">
        <w:rPr>
          <w:sz w:val="24"/>
          <w:szCs w:val="24"/>
        </w:rPr>
        <w:t>tofthe</w:t>
      </w:r>
      <w:r w:rsidRPr="00B95FDA">
        <w:rPr>
          <w:spacing w:val="1"/>
          <w:sz w:val="24"/>
          <w:szCs w:val="24"/>
        </w:rPr>
        <w:t>S</w:t>
      </w:r>
      <w:r w:rsidRPr="00B95FDA">
        <w:rPr>
          <w:spacing w:val="-1"/>
          <w:sz w:val="24"/>
          <w:szCs w:val="24"/>
        </w:rPr>
        <w:t>c</w:t>
      </w:r>
      <w:r w:rsidRPr="00B95FDA">
        <w:rPr>
          <w:sz w:val="24"/>
          <w:szCs w:val="24"/>
        </w:rPr>
        <w:t>hoolsh</w:t>
      </w:r>
      <w:r w:rsidRPr="00B95FDA">
        <w:rPr>
          <w:spacing w:val="-1"/>
          <w:sz w:val="24"/>
          <w:szCs w:val="24"/>
        </w:rPr>
        <w:t>a</w:t>
      </w:r>
      <w:r w:rsidRPr="00B95FDA">
        <w:rPr>
          <w:sz w:val="24"/>
          <w:szCs w:val="24"/>
        </w:rPr>
        <w:t>veinad</w:t>
      </w:r>
      <w:r w:rsidRPr="00B95FDA">
        <w:rPr>
          <w:spacing w:val="-1"/>
          <w:sz w:val="24"/>
          <w:szCs w:val="24"/>
        </w:rPr>
        <w:t>e</w:t>
      </w:r>
      <w:r w:rsidRPr="00B95FDA">
        <w:rPr>
          <w:sz w:val="24"/>
          <w:szCs w:val="24"/>
        </w:rPr>
        <w:t>qu</w:t>
      </w:r>
      <w:r w:rsidRPr="00B95FDA">
        <w:rPr>
          <w:spacing w:val="-1"/>
          <w:sz w:val="24"/>
          <w:szCs w:val="24"/>
        </w:rPr>
        <w:t>a</w:t>
      </w:r>
      <w:r w:rsidRPr="00B95FDA">
        <w:rPr>
          <w:sz w:val="24"/>
          <w:szCs w:val="24"/>
        </w:rPr>
        <w:t>tefundfor</w:t>
      </w:r>
      <w:r w:rsidRPr="00B95FDA">
        <w:rPr>
          <w:spacing w:val="-1"/>
          <w:sz w:val="24"/>
          <w:szCs w:val="24"/>
        </w:rPr>
        <w:t>ac</w:t>
      </w:r>
      <w:r w:rsidRPr="00B95FDA">
        <w:rPr>
          <w:sz w:val="24"/>
          <w:szCs w:val="24"/>
        </w:rPr>
        <w:t>q</w:t>
      </w:r>
      <w:r w:rsidRPr="00B95FDA">
        <w:rPr>
          <w:spacing w:val="3"/>
          <w:sz w:val="24"/>
          <w:szCs w:val="24"/>
        </w:rPr>
        <w:t>u</w:t>
      </w:r>
      <w:r w:rsidRPr="00B95FDA">
        <w:rPr>
          <w:sz w:val="24"/>
          <w:szCs w:val="24"/>
        </w:rPr>
        <w:t>iring</w:t>
      </w:r>
      <w:r w:rsidRPr="00B95FDA">
        <w:rPr>
          <w:spacing w:val="-1"/>
          <w:sz w:val="24"/>
          <w:szCs w:val="24"/>
        </w:rPr>
        <w:t>e</w:t>
      </w:r>
      <w:r w:rsidRPr="00B95FDA">
        <w:rPr>
          <w:spacing w:val="2"/>
          <w:sz w:val="24"/>
          <w:szCs w:val="24"/>
        </w:rPr>
        <w:t>-</w:t>
      </w:r>
      <w:r w:rsidRPr="00B95FDA">
        <w:rPr>
          <w:spacing w:val="-1"/>
          <w:sz w:val="24"/>
          <w:szCs w:val="24"/>
        </w:rPr>
        <w:t>re</w:t>
      </w:r>
      <w:r w:rsidRPr="00B95FDA">
        <w:rPr>
          <w:sz w:val="24"/>
          <w:szCs w:val="24"/>
        </w:rPr>
        <w:t>sou</w:t>
      </w:r>
      <w:r w:rsidRPr="00B95FDA">
        <w:rPr>
          <w:spacing w:val="2"/>
          <w:sz w:val="24"/>
          <w:szCs w:val="24"/>
        </w:rPr>
        <w:t>r</w:t>
      </w:r>
      <w:r w:rsidRPr="00B95FDA">
        <w:rPr>
          <w:spacing w:val="-1"/>
          <w:sz w:val="24"/>
          <w:szCs w:val="24"/>
        </w:rPr>
        <w:t>ce</w:t>
      </w:r>
      <w:r w:rsidRPr="00B95FDA">
        <w:rPr>
          <w:sz w:val="24"/>
          <w:szCs w:val="24"/>
        </w:rPr>
        <w:t>s</w:t>
      </w:r>
      <w:r w:rsidRPr="00B95FDA">
        <w:rPr>
          <w:spacing w:val="-1"/>
          <w:sz w:val="24"/>
          <w:szCs w:val="24"/>
        </w:rPr>
        <w:t>a</w:t>
      </w:r>
      <w:r w:rsidRPr="00B95FDA">
        <w:rPr>
          <w:sz w:val="24"/>
          <w:szCs w:val="24"/>
        </w:rPr>
        <w:t>ndsotheu</w:t>
      </w:r>
      <w:r w:rsidRPr="00B95FDA">
        <w:rPr>
          <w:spacing w:val="1"/>
          <w:sz w:val="24"/>
          <w:szCs w:val="24"/>
        </w:rPr>
        <w:t>s</w:t>
      </w:r>
      <w:r w:rsidRPr="00B95FDA">
        <w:rPr>
          <w:spacing w:val="-1"/>
          <w:sz w:val="24"/>
          <w:szCs w:val="24"/>
        </w:rPr>
        <w:t>er</w:t>
      </w:r>
      <w:r w:rsidRPr="00B95FDA">
        <w:rPr>
          <w:sz w:val="24"/>
          <w:szCs w:val="24"/>
        </w:rPr>
        <w:t>sdonot</w:t>
      </w:r>
      <w:r w:rsidRPr="00B95FDA">
        <w:rPr>
          <w:spacing w:val="2"/>
          <w:sz w:val="24"/>
          <w:szCs w:val="24"/>
        </w:rPr>
        <w:t>g</w:t>
      </w:r>
      <w:r w:rsidRPr="00B95FDA">
        <w:rPr>
          <w:spacing w:val="-1"/>
          <w:sz w:val="24"/>
          <w:szCs w:val="24"/>
        </w:rPr>
        <w:t>e</w:t>
      </w:r>
      <w:r w:rsidRPr="00B95FDA">
        <w:rPr>
          <w:sz w:val="24"/>
          <w:szCs w:val="24"/>
        </w:rPr>
        <w:t>ttheirn</w:t>
      </w:r>
      <w:r w:rsidRPr="00B95FDA">
        <w:rPr>
          <w:spacing w:val="-1"/>
          <w:sz w:val="24"/>
          <w:szCs w:val="24"/>
        </w:rPr>
        <w:t>e</w:t>
      </w:r>
      <w:r w:rsidRPr="00B95FDA">
        <w:rPr>
          <w:sz w:val="24"/>
          <w:szCs w:val="24"/>
        </w:rPr>
        <w:t>edyinfo</w:t>
      </w:r>
      <w:r w:rsidRPr="00B95FDA">
        <w:rPr>
          <w:spacing w:val="-1"/>
          <w:sz w:val="24"/>
          <w:szCs w:val="24"/>
        </w:rPr>
        <w:t>r</w:t>
      </w:r>
      <w:r w:rsidRPr="00B95FDA">
        <w:rPr>
          <w:sz w:val="24"/>
          <w:szCs w:val="24"/>
        </w:rPr>
        <w:t>mation</w:t>
      </w:r>
      <w:r w:rsidRPr="00B95FDA">
        <w:rPr>
          <w:spacing w:val="-3"/>
          <w:sz w:val="24"/>
          <w:szCs w:val="24"/>
        </w:rPr>
        <w:t>a</w:t>
      </w:r>
      <w:r w:rsidRPr="00B95FDA">
        <w:rPr>
          <w:sz w:val="24"/>
          <w:szCs w:val="24"/>
        </w:rPr>
        <w:t xml:space="preserve">t the </w:t>
      </w:r>
      <w:r w:rsidRPr="00B95FDA">
        <w:rPr>
          <w:spacing w:val="-1"/>
          <w:sz w:val="24"/>
          <w:szCs w:val="24"/>
        </w:rPr>
        <w:t>r</w:t>
      </w:r>
      <w:r w:rsidRPr="00B95FDA">
        <w:rPr>
          <w:sz w:val="24"/>
          <w:szCs w:val="24"/>
        </w:rPr>
        <w:t>ighttime.</w:t>
      </w:r>
    </w:p>
    <w:p w:rsidR="00B95FDA" w:rsidRPr="00B95FDA" w:rsidRDefault="00B95FDA" w:rsidP="00B95FDA">
      <w:pPr>
        <w:spacing w:before="6"/>
        <w:ind w:left="460"/>
        <w:rPr>
          <w:sz w:val="24"/>
          <w:szCs w:val="24"/>
        </w:rPr>
      </w:pPr>
      <w:r w:rsidRPr="00B95FDA">
        <w:rPr>
          <w:b/>
          <w:spacing w:val="1"/>
          <w:sz w:val="24"/>
          <w:szCs w:val="24"/>
        </w:rPr>
        <w:t>B</w:t>
      </w:r>
      <w:r w:rsidRPr="00B95FDA">
        <w:rPr>
          <w:b/>
          <w:sz w:val="24"/>
          <w:szCs w:val="24"/>
        </w:rPr>
        <w:t xml:space="preserve">. </w:t>
      </w:r>
      <w:r w:rsidRPr="00B95FDA">
        <w:rPr>
          <w:b/>
          <w:spacing w:val="1"/>
          <w:sz w:val="24"/>
          <w:szCs w:val="24"/>
        </w:rPr>
        <w:t>T</w:t>
      </w:r>
      <w:r w:rsidRPr="00B95FDA">
        <w:rPr>
          <w:b/>
          <w:spacing w:val="-1"/>
          <w:sz w:val="24"/>
          <w:szCs w:val="24"/>
        </w:rPr>
        <w:t>ec</w:t>
      </w:r>
      <w:r w:rsidRPr="00B95FDA">
        <w:rPr>
          <w:b/>
          <w:spacing w:val="1"/>
          <w:sz w:val="24"/>
          <w:szCs w:val="24"/>
        </w:rPr>
        <w:t>hn</w:t>
      </w:r>
      <w:r w:rsidRPr="00B95FDA">
        <w:rPr>
          <w:b/>
          <w:sz w:val="24"/>
          <w:szCs w:val="24"/>
        </w:rPr>
        <w:t>ic</w:t>
      </w:r>
      <w:r w:rsidRPr="00B95FDA">
        <w:rPr>
          <w:b/>
          <w:spacing w:val="-2"/>
          <w:sz w:val="24"/>
          <w:szCs w:val="24"/>
        </w:rPr>
        <w:t>a</w:t>
      </w:r>
      <w:r w:rsidRPr="00B95FDA">
        <w:rPr>
          <w:b/>
          <w:sz w:val="24"/>
          <w:szCs w:val="24"/>
        </w:rPr>
        <w:t>l i</w:t>
      </w:r>
      <w:r w:rsidRPr="00B95FDA">
        <w:rPr>
          <w:b/>
          <w:spacing w:val="1"/>
          <w:sz w:val="24"/>
          <w:szCs w:val="24"/>
        </w:rPr>
        <w:t>n</w:t>
      </w:r>
      <w:r w:rsidRPr="00B95FDA">
        <w:rPr>
          <w:b/>
          <w:spacing w:val="-1"/>
          <w:sz w:val="24"/>
          <w:szCs w:val="24"/>
        </w:rPr>
        <w:t>fr</w:t>
      </w:r>
      <w:r w:rsidRPr="00B95FDA">
        <w:rPr>
          <w:b/>
          <w:spacing w:val="-2"/>
          <w:sz w:val="24"/>
          <w:szCs w:val="24"/>
        </w:rPr>
        <w:t>a</w:t>
      </w:r>
      <w:r w:rsidRPr="00B95FDA">
        <w:rPr>
          <w:b/>
          <w:sz w:val="24"/>
          <w:szCs w:val="24"/>
        </w:rPr>
        <w:t>st</w:t>
      </w:r>
      <w:r w:rsidRPr="00B95FDA">
        <w:rPr>
          <w:b/>
          <w:spacing w:val="-1"/>
          <w:sz w:val="24"/>
          <w:szCs w:val="24"/>
        </w:rPr>
        <w:t>r</w:t>
      </w:r>
      <w:r w:rsidRPr="00B95FDA">
        <w:rPr>
          <w:b/>
          <w:spacing w:val="2"/>
          <w:sz w:val="24"/>
          <w:szCs w:val="24"/>
        </w:rPr>
        <w:t>u</w:t>
      </w:r>
      <w:r w:rsidRPr="00B95FDA">
        <w:rPr>
          <w:b/>
          <w:spacing w:val="1"/>
          <w:sz w:val="24"/>
          <w:szCs w:val="24"/>
        </w:rPr>
        <w:t>c</w:t>
      </w:r>
      <w:r w:rsidRPr="00B95FDA">
        <w:rPr>
          <w:b/>
          <w:spacing w:val="-1"/>
          <w:sz w:val="24"/>
          <w:szCs w:val="24"/>
        </w:rPr>
        <w:t>t</w:t>
      </w:r>
      <w:r w:rsidRPr="00B95FDA">
        <w:rPr>
          <w:b/>
          <w:spacing w:val="1"/>
          <w:sz w:val="24"/>
          <w:szCs w:val="24"/>
        </w:rPr>
        <w:t>ur</w:t>
      </w:r>
      <w:r w:rsidRPr="00B95FDA">
        <w:rPr>
          <w:b/>
          <w:spacing w:val="-1"/>
          <w:sz w:val="24"/>
          <w:szCs w:val="24"/>
        </w:rPr>
        <w:t>e</w:t>
      </w:r>
      <w:r w:rsidRPr="00B95FDA">
        <w:rPr>
          <w:b/>
          <w:sz w:val="24"/>
          <w:szCs w:val="24"/>
        </w:rPr>
        <w:t>:</w:t>
      </w:r>
    </w:p>
    <w:p w:rsidR="00B95FDA" w:rsidRPr="00B95FDA" w:rsidRDefault="00B95FDA" w:rsidP="00B95FDA">
      <w:pPr>
        <w:spacing w:before="5" w:line="180" w:lineRule="exact"/>
        <w:rPr>
          <w:sz w:val="18"/>
          <w:szCs w:val="18"/>
        </w:rPr>
      </w:pPr>
    </w:p>
    <w:p w:rsidR="00B95FDA" w:rsidRPr="00B95FDA" w:rsidRDefault="00B95FDA" w:rsidP="00B95FDA">
      <w:pPr>
        <w:spacing w:line="360" w:lineRule="auto"/>
        <w:ind w:left="100" w:right="70"/>
        <w:jc w:val="both"/>
        <w:rPr>
          <w:sz w:val="24"/>
          <w:szCs w:val="24"/>
        </w:rPr>
      </w:pPr>
      <w:r w:rsidRPr="00B95FDA">
        <w:rPr>
          <w:spacing w:val="-3"/>
          <w:sz w:val="24"/>
          <w:szCs w:val="24"/>
        </w:rPr>
        <w:t>I</w:t>
      </w:r>
      <w:r w:rsidRPr="00B95FDA">
        <w:rPr>
          <w:sz w:val="24"/>
          <w:szCs w:val="24"/>
        </w:rPr>
        <w:t>n a  di</w:t>
      </w:r>
      <w:r w:rsidRPr="00B95FDA">
        <w:rPr>
          <w:spacing w:val="1"/>
          <w:sz w:val="24"/>
          <w:szCs w:val="24"/>
        </w:rPr>
        <w:t>g</w:t>
      </w:r>
      <w:r w:rsidRPr="00B95FDA">
        <w:rPr>
          <w:sz w:val="24"/>
          <w:szCs w:val="24"/>
        </w:rPr>
        <w:t>ital info</w:t>
      </w:r>
      <w:r w:rsidRPr="00B95FDA">
        <w:rPr>
          <w:spacing w:val="-1"/>
          <w:sz w:val="24"/>
          <w:szCs w:val="24"/>
        </w:rPr>
        <w:t>r</w:t>
      </w:r>
      <w:r w:rsidRPr="00B95FDA">
        <w:rPr>
          <w:sz w:val="24"/>
          <w:szCs w:val="24"/>
        </w:rPr>
        <w:t>mation s</w:t>
      </w:r>
      <w:r w:rsidRPr="00B95FDA">
        <w:rPr>
          <w:spacing w:val="-1"/>
          <w:sz w:val="24"/>
          <w:szCs w:val="24"/>
        </w:rPr>
        <w:t>e</w:t>
      </w:r>
      <w:r w:rsidRPr="00B95FDA">
        <w:rPr>
          <w:sz w:val="24"/>
          <w:szCs w:val="24"/>
        </w:rPr>
        <w:t>rvi</w:t>
      </w:r>
      <w:r w:rsidRPr="00B95FDA">
        <w:rPr>
          <w:spacing w:val="-1"/>
          <w:sz w:val="24"/>
          <w:szCs w:val="24"/>
        </w:rPr>
        <w:t>c</w:t>
      </w:r>
      <w:r w:rsidRPr="00B95FDA">
        <w:rPr>
          <w:sz w:val="24"/>
          <w:szCs w:val="24"/>
        </w:rPr>
        <w:t>e  sy</w:t>
      </w:r>
      <w:r w:rsidRPr="00B95FDA">
        <w:rPr>
          <w:spacing w:val="1"/>
          <w:sz w:val="24"/>
          <w:szCs w:val="24"/>
        </w:rPr>
        <w:t>s</w:t>
      </w:r>
      <w:r w:rsidRPr="00B95FDA">
        <w:rPr>
          <w:sz w:val="24"/>
          <w:szCs w:val="24"/>
        </w:rPr>
        <w:t>t</w:t>
      </w:r>
      <w:r w:rsidRPr="00B95FDA">
        <w:rPr>
          <w:spacing w:val="-1"/>
          <w:sz w:val="24"/>
          <w:szCs w:val="24"/>
        </w:rPr>
        <w:t>e</w:t>
      </w:r>
      <w:r w:rsidRPr="00B95FDA">
        <w:rPr>
          <w:sz w:val="24"/>
          <w:szCs w:val="24"/>
        </w:rPr>
        <w:t>m, inf</w:t>
      </w:r>
      <w:r w:rsidRPr="00B95FDA">
        <w:rPr>
          <w:spacing w:val="-1"/>
          <w:sz w:val="24"/>
          <w:szCs w:val="24"/>
        </w:rPr>
        <w:t>ra</w:t>
      </w:r>
      <w:r w:rsidRPr="00B95FDA">
        <w:rPr>
          <w:sz w:val="24"/>
          <w:szCs w:val="24"/>
        </w:rPr>
        <w:t>st</w:t>
      </w:r>
      <w:r w:rsidRPr="00B95FDA">
        <w:rPr>
          <w:spacing w:val="-1"/>
          <w:sz w:val="24"/>
          <w:szCs w:val="24"/>
        </w:rPr>
        <w:t>r</w:t>
      </w:r>
      <w:r w:rsidRPr="00B95FDA">
        <w:rPr>
          <w:sz w:val="24"/>
          <w:szCs w:val="24"/>
        </w:rPr>
        <w:t>u</w:t>
      </w:r>
      <w:r w:rsidRPr="00B95FDA">
        <w:rPr>
          <w:spacing w:val="-1"/>
          <w:sz w:val="24"/>
          <w:szCs w:val="24"/>
        </w:rPr>
        <w:t>c</w:t>
      </w:r>
      <w:r w:rsidRPr="00B95FDA">
        <w:rPr>
          <w:sz w:val="24"/>
          <w:szCs w:val="24"/>
        </w:rPr>
        <w:t>ture  su</w:t>
      </w:r>
      <w:r w:rsidRPr="00B95FDA">
        <w:rPr>
          <w:spacing w:val="-1"/>
          <w:sz w:val="24"/>
          <w:szCs w:val="24"/>
        </w:rPr>
        <w:t>c</w:t>
      </w:r>
      <w:r w:rsidRPr="00B95FDA">
        <w:rPr>
          <w:sz w:val="24"/>
          <w:szCs w:val="24"/>
        </w:rPr>
        <w:t xml:space="preserve">h </w:t>
      </w:r>
      <w:r w:rsidRPr="00B95FDA">
        <w:rPr>
          <w:spacing w:val="-1"/>
          <w:sz w:val="24"/>
          <w:szCs w:val="24"/>
        </w:rPr>
        <w:t>a</w:t>
      </w:r>
      <w:r w:rsidRPr="00B95FDA">
        <w:rPr>
          <w:sz w:val="24"/>
          <w:szCs w:val="24"/>
        </w:rPr>
        <w:t>s softw</w:t>
      </w:r>
      <w:r w:rsidRPr="00B95FDA">
        <w:rPr>
          <w:spacing w:val="-1"/>
          <w:sz w:val="24"/>
          <w:szCs w:val="24"/>
        </w:rPr>
        <w:t>a</w:t>
      </w:r>
      <w:r w:rsidRPr="00B95FDA">
        <w:rPr>
          <w:spacing w:val="2"/>
          <w:sz w:val="24"/>
          <w:szCs w:val="24"/>
        </w:rPr>
        <w:t>r</w:t>
      </w:r>
      <w:r w:rsidRPr="00B95FDA">
        <w:rPr>
          <w:spacing w:val="-1"/>
          <w:sz w:val="24"/>
          <w:szCs w:val="24"/>
        </w:rPr>
        <w:t>e</w:t>
      </w:r>
      <w:r w:rsidRPr="00B95FDA">
        <w:rPr>
          <w:sz w:val="24"/>
          <w:szCs w:val="24"/>
        </w:rPr>
        <w:t>, h</w:t>
      </w:r>
      <w:r w:rsidRPr="00B95FDA">
        <w:rPr>
          <w:spacing w:val="-1"/>
          <w:sz w:val="24"/>
          <w:szCs w:val="24"/>
        </w:rPr>
        <w:t>ar</w:t>
      </w:r>
      <w:r w:rsidRPr="00B95FDA">
        <w:rPr>
          <w:sz w:val="24"/>
          <w:szCs w:val="24"/>
        </w:rPr>
        <w:t>dw</w:t>
      </w:r>
      <w:r w:rsidRPr="00B95FDA">
        <w:rPr>
          <w:spacing w:val="1"/>
          <w:sz w:val="24"/>
          <w:szCs w:val="24"/>
        </w:rPr>
        <w:t>a</w:t>
      </w:r>
      <w:r w:rsidRPr="00B95FDA">
        <w:rPr>
          <w:spacing w:val="-1"/>
          <w:sz w:val="24"/>
          <w:szCs w:val="24"/>
        </w:rPr>
        <w:t>re</w:t>
      </w:r>
      <w:r w:rsidRPr="00B95FDA">
        <w:rPr>
          <w:sz w:val="24"/>
          <w:szCs w:val="24"/>
        </w:rPr>
        <w:t>, int</w:t>
      </w:r>
      <w:r w:rsidRPr="00B95FDA">
        <w:rPr>
          <w:spacing w:val="-1"/>
          <w:sz w:val="24"/>
          <w:szCs w:val="24"/>
        </w:rPr>
        <w:t>er</w:t>
      </w:r>
      <w:r w:rsidRPr="00B95FDA">
        <w:rPr>
          <w:sz w:val="24"/>
          <w:szCs w:val="24"/>
        </w:rPr>
        <w:t>n</w:t>
      </w:r>
      <w:r w:rsidRPr="00B95FDA">
        <w:rPr>
          <w:spacing w:val="-1"/>
          <w:sz w:val="24"/>
          <w:szCs w:val="24"/>
        </w:rPr>
        <w:t>e</w:t>
      </w:r>
      <w:r w:rsidRPr="00B95FDA">
        <w:rPr>
          <w:sz w:val="24"/>
          <w:szCs w:val="24"/>
        </w:rPr>
        <w:t xml:space="preserve">t </w:t>
      </w:r>
      <w:r w:rsidRPr="00B95FDA">
        <w:rPr>
          <w:spacing w:val="-1"/>
          <w:sz w:val="24"/>
          <w:szCs w:val="24"/>
        </w:rPr>
        <w:t>fac</w:t>
      </w:r>
      <w:r w:rsidRPr="00B95FDA">
        <w:rPr>
          <w:sz w:val="24"/>
          <w:szCs w:val="24"/>
        </w:rPr>
        <w:t xml:space="preserve">ilities </w:t>
      </w:r>
      <w:r w:rsidRPr="00B95FDA">
        <w:rPr>
          <w:spacing w:val="-1"/>
          <w:sz w:val="24"/>
          <w:szCs w:val="24"/>
        </w:rPr>
        <w:t>a</w:t>
      </w:r>
      <w:r w:rsidRPr="00B95FDA">
        <w:rPr>
          <w:sz w:val="24"/>
          <w:szCs w:val="24"/>
        </w:rPr>
        <w:t>nd oth</w:t>
      </w:r>
      <w:r w:rsidRPr="00B95FDA">
        <w:rPr>
          <w:spacing w:val="2"/>
          <w:sz w:val="24"/>
          <w:szCs w:val="24"/>
        </w:rPr>
        <w:t>e</w:t>
      </w:r>
      <w:r w:rsidRPr="00B95FDA">
        <w:rPr>
          <w:sz w:val="24"/>
          <w:szCs w:val="24"/>
        </w:rPr>
        <w:t>r ph</w:t>
      </w:r>
      <w:r w:rsidRPr="00B95FDA">
        <w:rPr>
          <w:spacing w:val="-1"/>
          <w:sz w:val="24"/>
          <w:szCs w:val="24"/>
        </w:rPr>
        <w:t>y</w:t>
      </w:r>
      <w:r w:rsidRPr="00B95FDA">
        <w:rPr>
          <w:sz w:val="24"/>
          <w:szCs w:val="24"/>
        </w:rPr>
        <w:t>s</w:t>
      </w:r>
      <w:r w:rsidRPr="00B95FDA">
        <w:rPr>
          <w:spacing w:val="4"/>
          <w:sz w:val="24"/>
          <w:szCs w:val="24"/>
        </w:rPr>
        <w:t>i</w:t>
      </w:r>
      <w:r w:rsidRPr="00B95FDA">
        <w:rPr>
          <w:spacing w:val="-1"/>
          <w:sz w:val="24"/>
          <w:szCs w:val="24"/>
        </w:rPr>
        <w:t>ca</w:t>
      </w:r>
      <w:r w:rsidRPr="00B95FDA">
        <w:rPr>
          <w:sz w:val="24"/>
          <w:szCs w:val="24"/>
        </w:rPr>
        <w:t xml:space="preserve">l </w:t>
      </w:r>
      <w:r w:rsidRPr="00B95FDA">
        <w:rPr>
          <w:spacing w:val="-1"/>
          <w:sz w:val="24"/>
          <w:szCs w:val="24"/>
        </w:rPr>
        <w:t>e</w:t>
      </w:r>
      <w:r w:rsidRPr="00B95FDA">
        <w:rPr>
          <w:sz w:val="24"/>
          <w:szCs w:val="24"/>
        </w:rPr>
        <w:t>quip</w:t>
      </w:r>
      <w:r w:rsidRPr="00B95FDA">
        <w:rPr>
          <w:spacing w:val="1"/>
          <w:sz w:val="24"/>
          <w:szCs w:val="24"/>
        </w:rPr>
        <w:t>m</w:t>
      </w:r>
      <w:r w:rsidRPr="00B95FDA">
        <w:rPr>
          <w:spacing w:val="-1"/>
          <w:sz w:val="24"/>
          <w:szCs w:val="24"/>
        </w:rPr>
        <w:t>e</w:t>
      </w:r>
      <w:r w:rsidRPr="00B95FDA">
        <w:rPr>
          <w:sz w:val="24"/>
          <w:szCs w:val="24"/>
        </w:rPr>
        <w:t xml:space="preserve">nt‘s </w:t>
      </w:r>
      <w:r w:rsidRPr="00B95FDA">
        <w:rPr>
          <w:spacing w:val="-1"/>
          <w:sz w:val="24"/>
          <w:szCs w:val="24"/>
        </w:rPr>
        <w:t>a</w:t>
      </w:r>
      <w:r w:rsidRPr="00B95FDA">
        <w:rPr>
          <w:spacing w:val="2"/>
          <w:sz w:val="24"/>
          <w:szCs w:val="24"/>
        </w:rPr>
        <w:t>r</w:t>
      </w:r>
      <w:r w:rsidRPr="00B95FDA">
        <w:rPr>
          <w:sz w:val="24"/>
          <w:szCs w:val="24"/>
        </w:rPr>
        <w:t>e</w:t>
      </w:r>
      <w:r w:rsidRPr="00B95FDA">
        <w:rPr>
          <w:spacing w:val="2"/>
          <w:sz w:val="24"/>
          <w:szCs w:val="24"/>
        </w:rPr>
        <w:t>r</w:t>
      </w:r>
      <w:r w:rsidRPr="00B95FDA">
        <w:rPr>
          <w:spacing w:val="-1"/>
          <w:sz w:val="24"/>
          <w:szCs w:val="24"/>
        </w:rPr>
        <w:t>e</w:t>
      </w:r>
      <w:r w:rsidRPr="00B95FDA">
        <w:rPr>
          <w:sz w:val="24"/>
          <w:szCs w:val="24"/>
        </w:rPr>
        <w:t>q</w:t>
      </w:r>
      <w:r w:rsidRPr="00B95FDA">
        <w:rPr>
          <w:spacing w:val="2"/>
          <w:sz w:val="24"/>
          <w:szCs w:val="24"/>
        </w:rPr>
        <w:t>u</w:t>
      </w:r>
      <w:r w:rsidRPr="00B95FDA">
        <w:rPr>
          <w:sz w:val="24"/>
          <w:szCs w:val="24"/>
        </w:rPr>
        <w:t>i</w:t>
      </w:r>
      <w:r w:rsidRPr="00B95FDA">
        <w:rPr>
          <w:spacing w:val="-1"/>
          <w:sz w:val="24"/>
          <w:szCs w:val="24"/>
        </w:rPr>
        <w:t>re</w:t>
      </w:r>
      <w:r w:rsidRPr="00B95FDA">
        <w:rPr>
          <w:sz w:val="24"/>
          <w:szCs w:val="24"/>
        </w:rPr>
        <w:t>d to provide</w:t>
      </w:r>
      <w:r w:rsidRPr="00B95FDA">
        <w:rPr>
          <w:spacing w:val="-1"/>
          <w:sz w:val="24"/>
          <w:szCs w:val="24"/>
        </w:rPr>
        <w:t>ea</w:t>
      </w:r>
      <w:r w:rsidRPr="00B95FDA">
        <w:rPr>
          <w:sz w:val="24"/>
          <w:szCs w:val="24"/>
        </w:rPr>
        <w:t>si</w:t>
      </w:r>
      <w:r w:rsidRPr="00B95FDA">
        <w:rPr>
          <w:spacing w:val="1"/>
          <w:sz w:val="24"/>
          <w:szCs w:val="24"/>
        </w:rPr>
        <w:t>e</w:t>
      </w:r>
      <w:r w:rsidRPr="00B95FDA">
        <w:rPr>
          <w:sz w:val="24"/>
          <w:szCs w:val="24"/>
        </w:rPr>
        <w:t xml:space="preserve">r, </w:t>
      </w:r>
      <w:r w:rsidRPr="00B95FDA">
        <w:rPr>
          <w:spacing w:val="1"/>
          <w:sz w:val="24"/>
          <w:szCs w:val="24"/>
        </w:rPr>
        <w:t>f</w:t>
      </w:r>
      <w:r w:rsidRPr="00B95FDA">
        <w:rPr>
          <w:spacing w:val="-1"/>
          <w:sz w:val="24"/>
          <w:szCs w:val="24"/>
        </w:rPr>
        <w:t>a</w:t>
      </w:r>
      <w:r w:rsidRPr="00B95FDA">
        <w:rPr>
          <w:spacing w:val="3"/>
          <w:sz w:val="24"/>
          <w:szCs w:val="24"/>
        </w:rPr>
        <w:t>s</w:t>
      </w:r>
      <w:r w:rsidRPr="00B95FDA">
        <w:rPr>
          <w:sz w:val="24"/>
          <w:szCs w:val="24"/>
        </w:rPr>
        <w:t>t</w:t>
      </w:r>
      <w:r w:rsidRPr="00B95FDA">
        <w:rPr>
          <w:spacing w:val="-1"/>
          <w:sz w:val="24"/>
          <w:szCs w:val="24"/>
        </w:rPr>
        <w:t>e</w:t>
      </w:r>
      <w:r w:rsidRPr="00B95FDA">
        <w:rPr>
          <w:sz w:val="24"/>
          <w:szCs w:val="24"/>
        </w:rPr>
        <w:t xml:space="preserve">r </w:t>
      </w:r>
      <w:r w:rsidRPr="00B95FDA">
        <w:rPr>
          <w:spacing w:val="-1"/>
          <w:sz w:val="24"/>
          <w:szCs w:val="24"/>
        </w:rPr>
        <w:t>a</w:t>
      </w:r>
      <w:r w:rsidRPr="00B95FDA">
        <w:rPr>
          <w:sz w:val="24"/>
          <w:szCs w:val="24"/>
        </w:rPr>
        <w:t>nd</w:t>
      </w:r>
      <w:r w:rsidRPr="00B95FDA">
        <w:rPr>
          <w:spacing w:val="-1"/>
          <w:sz w:val="24"/>
          <w:szCs w:val="24"/>
        </w:rPr>
        <w:t>c</w:t>
      </w:r>
      <w:r w:rsidRPr="00B95FDA">
        <w:rPr>
          <w:sz w:val="24"/>
          <w:szCs w:val="24"/>
        </w:rPr>
        <w:t>omp</w:t>
      </w:r>
      <w:r w:rsidRPr="00B95FDA">
        <w:rPr>
          <w:spacing w:val="-1"/>
          <w:sz w:val="24"/>
          <w:szCs w:val="24"/>
        </w:rPr>
        <w:t>re</w:t>
      </w:r>
      <w:r w:rsidRPr="00B95FDA">
        <w:rPr>
          <w:spacing w:val="2"/>
          <w:sz w:val="24"/>
          <w:szCs w:val="24"/>
        </w:rPr>
        <w:t>h</w:t>
      </w:r>
      <w:r w:rsidRPr="00B95FDA">
        <w:rPr>
          <w:spacing w:val="-1"/>
          <w:sz w:val="24"/>
          <w:szCs w:val="24"/>
        </w:rPr>
        <w:t>e</w:t>
      </w:r>
      <w:r w:rsidRPr="00B95FDA">
        <w:rPr>
          <w:sz w:val="24"/>
          <w:szCs w:val="24"/>
        </w:rPr>
        <w:t>nsive</w:t>
      </w:r>
      <w:r w:rsidRPr="00B95FDA">
        <w:rPr>
          <w:spacing w:val="-1"/>
          <w:sz w:val="24"/>
          <w:szCs w:val="24"/>
        </w:rPr>
        <w:t>ac</w:t>
      </w:r>
      <w:r w:rsidRPr="00B95FDA">
        <w:rPr>
          <w:spacing w:val="1"/>
          <w:sz w:val="24"/>
          <w:szCs w:val="24"/>
        </w:rPr>
        <w:t>c</w:t>
      </w:r>
      <w:r w:rsidRPr="00B95FDA">
        <w:rPr>
          <w:spacing w:val="-1"/>
          <w:sz w:val="24"/>
          <w:szCs w:val="24"/>
        </w:rPr>
        <w:t>e</w:t>
      </w:r>
      <w:r w:rsidRPr="00B95FDA">
        <w:rPr>
          <w:sz w:val="24"/>
          <w:szCs w:val="24"/>
        </w:rPr>
        <w:t>sstoinfo</w:t>
      </w:r>
      <w:r w:rsidRPr="00B95FDA">
        <w:rPr>
          <w:spacing w:val="-1"/>
          <w:sz w:val="24"/>
          <w:szCs w:val="24"/>
        </w:rPr>
        <w:t>r</w:t>
      </w:r>
      <w:r w:rsidRPr="00B95FDA">
        <w:rPr>
          <w:sz w:val="24"/>
          <w:szCs w:val="24"/>
        </w:rPr>
        <w:t>mation.</w:t>
      </w:r>
      <w:r w:rsidRPr="00B95FDA">
        <w:rPr>
          <w:spacing w:val="3"/>
          <w:sz w:val="24"/>
          <w:szCs w:val="24"/>
        </w:rPr>
        <w:t>A</w:t>
      </w:r>
      <w:r w:rsidRPr="00B95FDA">
        <w:rPr>
          <w:sz w:val="24"/>
          <w:szCs w:val="24"/>
        </w:rPr>
        <w:t>bs</w:t>
      </w:r>
      <w:r w:rsidRPr="00B95FDA">
        <w:rPr>
          <w:spacing w:val="-1"/>
          <w:sz w:val="24"/>
          <w:szCs w:val="24"/>
        </w:rPr>
        <w:t>e</w:t>
      </w:r>
      <w:r w:rsidRPr="00B95FDA">
        <w:rPr>
          <w:sz w:val="24"/>
          <w:szCs w:val="24"/>
        </w:rPr>
        <w:t>n</w:t>
      </w:r>
      <w:r w:rsidRPr="00B95FDA">
        <w:rPr>
          <w:spacing w:val="-1"/>
          <w:sz w:val="24"/>
          <w:szCs w:val="24"/>
        </w:rPr>
        <w:t>c</w:t>
      </w:r>
      <w:r w:rsidRPr="00B95FDA">
        <w:rPr>
          <w:sz w:val="24"/>
          <w:szCs w:val="24"/>
        </w:rPr>
        <w:t>e</w:t>
      </w:r>
      <w:r w:rsidRPr="00B95FDA">
        <w:rPr>
          <w:spacing w:val="2"/>
          <w:sz w:val="24"/>
          <w:szCs w:val="24"/>
        </w:rPr>
        <w:t>o</w:t>
      </w:r>
      <w:r w:rsidRPr="00B95FDA">
        <w:rPr>
          <w:sz w:val="24"/>
          <w:szCs w:val="24"/>
        </w:rPr>
        <w:t>fstablet</w:t>
      </w:r>
      <w:r w:rsidRPr="00B95FDA">
        <w:rPr>
          <w:spacing w:val="3"/>
          <w:sz w:val="24"/>
          <w:szCs w:val="24"/>
        </w:rPr>
        <w:t>e</w:t>
      </w:r>
      <w:r w:rsidRPr="00B95FDA">
        <w:rPr>
          <w:spacing w:val="-1"/>
          <w:sz w:val="24"/>
          <w:szCs w:val="24"/>
        </w:rPr>
        <w:t>c</w:t>
      </w:r>
      <w:r w:rsidRPr="00B95FDA">
        <w:rPr>
          <w:sz w:val="24"/>
          <w:szCs w:val="24"/>
        </w:rPr>
        <w:t>hni</w:t>
      </w:r>
      <w:r w:rsidRPr="00B95FDA">
        <w:rPr>
          <w:spacing w:val="1"/>
          <w:sz w:val="24"/>
          <w:szCs w:val="24"/>
        </w:rPr>
        <w:t>c</w:t>
      </w:r>
      <w:r w:rsidRPr="00B95FDA">
        <w:rPr>
          <w:spacing w:val="-1"/>
          <w:sz w:val="24"/>
          <w:szCs w:val="24"/>
        </w:rPr>
        <w:t>a</w:t>
      </w:r>
      <w:r w:rsidRPr="00B95FDA">
        <w:rPr>
          <w:sz w:val="24"/>
          <w:szCs w:val="24"/>
        </w:rPr>
        <w:t>ln</w:t>
      </w:r>
      <w:r w:rsidRPr="00B95FDA">
        <w:rPr>
          <w:spacing w:val="-1"/>
          <w:sz w:val="24"/>
          <w:szCs w:val="24"/>
        </w:rPr>
        <w:t>e</w:t>
      </w:r>
      <w:r w:rsidRPr="00B95FDA">
        <w:rPr>
          <w:sz w:val="24"/>
          <w:szCs w:val="24"/>
        </w:rPr>
        <w:t>tworkin</w:t>
      </w:r>
      <w:r w:rsidRPr="00B95FDA">
        <w:rPr>
          <w:spacing w:val="2"/>
          <w:sz w:val="24"/>
          <w:szCs w:val="24"/>
        </w:rPr>
        <w:t>f</w:t>
      </w:r>
      <w:r w:rsidRPr="00B95FDA">
        <w:rPr>
          <w:spacing w:val="-1"/>
          <w:sz w:val="24"/>
          <w:szCs w:val="24"/>
        </w:rPr>
        <w:t>ra</w:t>
      </w:r>
      <w:r w:rsidRPr="00B95FDA">
        <w:rPr>
          <w:sz w:val="24"/>
          <w:szCs w:val="24"/>
        </w:rPr>
        <w:t>stru</w:t>
      </w:r>
      <w:r w:rsidRPr="00B95FDA">
        <w:rPr>
          <w:spacing w:val="-1"/>
          <w:sz w:val="24"/>
          <w:szCs w:val="24"/>
        </w:rPr>
        <w:t>c</w:t>
      </w:r>
      <w:r w:rsidRPr="00B95FDA">
        <w:rPr>
          <w:sz w:val="24"/>
          <w:szCs w:val="24"/>
        </w:rPr>
        <w:t>tu</w:t>
      </w:r>
      <w:r w:rsidRPr="00B95FDA">
        <w:rPr>
          <w:spacing w:val="2"/>
          <w:sz w:val="24"/>
          <w:szCs w:val="24"/>
        </w:rPr>
        <w:t>r</w:t>
      </w:r>
      <w:r w:rsidRPr="00B95FDA">
        <w:rPr>
          <w:spacing w:val="1"/>
          <w:sz w:val="24"/>
          <w:szCs w:val="24"/>
        </w:rPr>
        <w:t>e</w:t>
      </w:r>
      <w:r w:rsidRPr="00B95FDA">
        <w:rPr>
          <w:sz w:val="24"/>
          <w:szCs w:val="24"/>
        </w:rPr>
        <w:t>sint</w:t>
      </w:r>
      <w:r w:rsidRPr="00B95FDA">
        <w:rPr>
          <w:spacing w:val="-1"/>
          <w:sz w:val="24"/>
          <w:szCs w:val="24"/>
        </w:rPr>
        <w:t>er</w:t>
      </w:r>
      <w:r w:rsidRPr="00B95FDA">
        <w:rPr>
          <w:sz w:val="24"/>
          <w:szCs w:val="24"/>
        </w:rPr>
        <w:t>msofs</w:t>
      </w:r>
      <w:r w:rsidRPr="00B95FDA">
        <w:rPr>
          <w:spacing w:val="-1"/>
          <w:sz w:val="24"/>
          <w:szCs w:val="24"/>
        </w:rPr>
        <w:t>er</w:t>
      </w:r>
      <w:r w:rsidRPr="00B95FDA">
        <w:rPr>
          <w:spacing w:val="2"/>
          <w:sz w:val="24"/>
          <w:szCs w:val="24"/>
        </w:rPr>
        <w:t>v</w:t>
      </w:r>
      <w:r w:rsidRPr="00B95FDA">
        <w:rPr>
          <w:spacing w:val="-1"/>
          <w:sz w:val="24"/>
          <w:szCs w:val="24"/>
        </w:rPr>
        <w:t>e</w:t>
      </w:r>
      <w:r w:rsidRPr="00B95FDA">
        <w:rPr>
          <w:sz w:val="24"/>
          <w:szCs w:val="24"/>
        </w:rPr>
        <w:t>rs, phys</w:t>
      </w:r>
      <w:r w:rsidRPr="00B95FDA">
        <w:rPr>
          <w:spacing w:val="1"/>
          <w:sz w:val="24"/>
          <w:szCs w:val="24"/>
        </w:rPr>
        <w:t>i</w:t>
      </w:r>
      <w:r w:rsidRPr="00B95FDA">
        <w:rPr>
          <w:spacing w:val="-1"/>
          <w:sz w:val="24"/>
          <w:szCs w:val="24"/>
        </w:rPr>
        <w:t>ca</w:t>
      </w:r>
      <w:r w:rsidRPr="00B95FDA">
        <w:rPr>
          <w:sz w:val="24"/>
          <w:szCs w:val="24"/>
        </w:rPr>
        <w:t>l</w:t>
      </w:r>
      <w:r w:rsidRPr="00B95FDA">
        <w:rPr>
          <w:spacing w:val="-1"/>
          <w:sz w:val="24"/>
          <w:szCs w:val="24"/>
        </w:rPr>
        <w:t>ca</w:t>
      </w:r>
      <w:r w:rsidRPr="00B95FDA">
        <w:rPr>
          <w:sz w:val="24"/>
          <w:szCs w:val="24"/>
        </w:rPr>
        <w:t>bling</w:t>
      </w:r>
      <w:r w:rsidRPr="00B95FDA">
        <w:rPr>
          <w:spacing w:val="-1"/>
          <w:sz w:val="24"/>
          <w:szCs w:val="24"/>
        </w:rPr>
        <w:t>a</w:t>
      </w:r>
      <w:r w:rsidRPr="00B95FDA">
        <w:rPr>
          <w:sz w:val="24"/>
          <w:szCs w:val="24"/>
        </w:rPr>
        <w:t>ndwi</w:t>
      </w:r>
      <w:r w:rsidRPr="00B95FDA">
        <w:rPr>
          <w:spacing w:val="2"/>
          <w:sz w:val="24"/>
          <w:szCs w:val="24"/>
        </w:rPr>
        <w:t>r</w:t>
      </w:r>
      <w:r w:rsidRPr="00B95FDA">
        <w:rPr>
          <w:spacing w:val="-1"/>
          <w:sz w:val="24"/>
          <w:szCs w:val="24"/>
        </w:rPr>
        <w:t>e</w:t>
      </w:r>
      <w:r w:rsidRPr="00B95FDA">
        <w:rPr>
          <w:sz w:val="24"/>
          <w:szCs w:val="24"/>
        </w:rPr>
        <w:t>less</w:t>
      </w:r>
      <w:r w:rsidRPr="00B95FDA">
        <w:rPr>
          <w:spacing w:val="-1"/>
          <w:sz w:val="24"/>
          <w:szCs w:val="24"/>
        </w:rPr>
        <w:t>ac</w:t>
      </w:r>
      <w:r w:rsidRPr="00B95FDA">
        <w:rPr>
          <w:spacing w:val="1"/>
          <w:sz w:val="24"/>
          <w:szCs w:val="24"/>
        </w:rPr>
        <w:t>c</w:t>
      </w:r>
      <w:r w:rsidRPr="00B95FDA">
        <w:rPr>
          <w:spacing w:val="-1"/>
          <w:sz w:val="24"/>
          <w:szCs w:val="24"/>
        </w:rPr>
        <w:t>e</w:t>
      </w:r>
      <w:r w:rsidRPr="00B95FDA">
        <w:rPr>
          <w:sz w:val="24"/>
          <w:szCs w:val="24"/>
        </w:rPr>
        <w:t>sspoints</w:t>
      </w:r>
      <w:r w:rsidRPr="00B95FDA">
        <w:rPr>
          <w:spacing w:val="-1"/>
          <w:sz w:val="24"/>
          <w:szCs w:val="24"/>
        </w:rPr>
        <w:t>ar</w:t>
      </w:r>
      <w:r w:rsidRPr="00B95FDA">
        <w:rPr>
          <w:sz w:val="24"/>
          <w:szCs w:val="24"/>
        </w:rPr>
        <w:t>e</w:t>
      </w:r>
      <w:r w:rsidRPr="00B95FDA">
        <w:rPr>
          <w:spacing w:val="1"/>
          <w:sz w:val="24"/>
          <w:szCs w:val="24"/>
        </w:rPr>
        <w:t>c</w:t>
      </w:r>
      <w:r w:rsidRPr="00B95FDA">
        <w:rPr>
          <w:sz w:val="24"/>
          <w:szCs w:val="24"/>
        </w:rPr>
        <w:t>h</w:t>
      </w:r>
      <w:r w:rsidRPr="00B95FDA">
        <w:rPr>
          <w:spacing w:val="-1"/>
          <w:sz w:val="24"/>
          <w:szCs w:val="24"/>
        </w:rPr>
        <w:t>a</w:t>
      </w:r>
      <w:r w:rsidRPr="00B95FDA">
        <w:rPr>
          <w:sz w:val="24"/>
          <w:szCs w:val="24"/>
        </w:rPr>
        <w:t>ll</w:t>
      </w:r>
      <w:r w:rsidRPr="00B95FDA">
        <w:rPr>
          <w:spacing w:val="-1"/>
          <w:sz w:val="24"/>
          <w:szCs w:val="24"/>
        </w:rPr>
        <w:t>e</w:t>
      </w:r>
      <w:r w:rsidRPr="00B95FDA">
        <w:rPr>
          <w:sz w:val="24"/>
          <w:szCs w:val="24"/>
        </w:rPr>
        <w:t>ng</w:t>
      </w:r>
      <w:r w:rsidRPr="00B95FDA">
        <w:rPr>
          <w:spacing w:val="-1"/>
          <w:sz w:val="24"/>
          <w:szCs w:val="24"/>
        </w:rPr>
        <w:t>e</w:t>
      </w:r>
      <w:r w:rsidRPr="00B95FDA">
        <w:rPr>
          <w:sz w:val="24"/>
          <w:szCs w:val="24"/>
        </w:rPr>
        <w:t>sw</w:t>
      </w:r>
      <w:r w:rsidRPr="00B95FDA">
        <w:rPr>
          <w:spacing w:val="-1"/>
          <w:sz w:val="24"/>
          <w:szCs w:val="24"/>
        </w:rPr>
        <w:t>e</w:t>
      </w:r>
      <w:r w:rsidRPr="00B95FDA">
        <w:rPr>
          <w:spacing w:val="2"/>
          <w:sz w:val="24"/>
          <w:szCs w:val="24"/>
        </w:rPr>
        <w:t>r</w:t>
      </w:r>
      <w:r w:rsidRPr="00B95FDA">
        <w:rPr>
          <w:sz w:val="24"/>
          <w:szCs w:val="24"/>
        </w:rPr>
        <w:t>eidentifi</w:t>
      </w:r>
      <w:r w:rsidRPr="00B95FDA">
        <w:rPr>
          <w:spacing w:val="-1"/>
          <w:sz w:val="24"/>
          <w:szCs w:val="24"/>
        </w:rPr>
        <w:t>e</w:t>
      </w:r>
      <w:r w:rsidRPr="00B95FDA">
        <w:rPr>
          <w:sz w:val="24"/>
          <w:szCs w:val="24"/>
        </w:rPr>
        <w:t>dfor</w:t>
      </w:r>
      <w:r w:rsidRPr="00B95FDA">
        <w:rPr>
          <w:spacing w:val="1"/>
          <w:sz w:val="24"/>
          <w:szCs w:val="24"/>
        </w:rPr>
        <w:t>i</w:t>
      </w:r>
      <w:r w:rsidRPr="00B95FDA">
        <w:rPr>
          <w:sz w:val="24"/>
          <w:szCs w:val="24"/>
        </w:rPr>
        <w:t>mplem</w:t>
      </w:r>
      <w:r w:rsidRPr="00B95FDA">
        <w:rPr>
          <w:spacing w:val="-1"/>
          <w:sz w:val="24"/>
          <w:szCs w:val="24"/>
        </w:rPr>
        <w:t>e</w:t>
      </w:r>
      <w:r w:rsidRPr="00B95FDA">
        <w:rPr>
          <w:sz w:val="24"/>
          <w:szCs w:val="24"/>
        </w:rPr>
        <w:t>ntationof the digit</w:t>
      </w:r>
      <w:r w:rsidRPr="00B95FDA">
        <w:rPr>
          <w:spacing w:val="-1"/>
          <w:sz w:val="24"/>
          <w:szCs w:val="24"/>
        </w:rPr>
        <w:t>a</w:t>
      </w:r>
      <w:r w:rsidRPr="00B95FDA">
        <w:rPr>
          <w:sz w:val="24"/>
          <w:szCs w:val="24"/>
        </w:rPr>
        <w:t>l libr</w:t>
      </w:r>
      <w:r w:rsidRPr="00B95FDA">
        <w:rPr>
          <w:spacing w:val="-1"/>
          <w:sz w:val="24"/>
          <w:szCs w:val="24"/>
        </w:rPr>
        <w:t>ar</w:t>
      </w:r>
      <w:r w:rsidRPr="00B95FDA">
        <w:rPr>
          <w:sz w:val="24"/>
          <w:szCs w:val="24"/>
        </w:rPr>
        <w:t>i</w:t>
      </w:r>
      <w:r w:rsidRPr="00B95FDA">
        <w:rPr>
          <w:spacing w:val="-1"/>
          <w:sz w:val="24"/>
          <w:szCs w:val="24"/>
        </w:rPr>
        <w:t>e</w:t>
      </w:r>
      <w:r w:rsidRPr="00B95FDA">
        <w:rPr>
          <w:sz w:val="24"/>
          <w:szCs w:val="24"/>
        </w:rPr>
        <w:t>s.</w:t>
      </w:r>
    </w:p>
    <w:p w:rsidR="00B95FDA" w:rsidRPr="00B95FDA" w:rsidRDefault="00B95FDA" w:rsidP="00B95FDA">
      <w:pPr>
        <w:spacing w:before="3"/>
        <w:ind w:left="460"/>
        <w:rPr>
          <w:sz w:val="24"/>
          <w:szCs w:val="24"/>
        </w:rPr>
      </w:pPr>
      <w:r w:rsidRPr="00B95FDA">
        <w:rPr>
          <w:b/>
          <w:sz w:val="24"/>
          <w:szCs w:val="24"/>
        </w:rPr>
        <w:t xml:space="preserve">C.  </w:t>
      </w:r>
      <w:r w:rsidRPr="00B95FDA">
        <w:rPr>
          <w:b/>
          <w:spacing w:val="1"/>
          <w:sz w:val="24"/>
          <w:szCs w:val="24"/>
        </w:rPr>
        <w:t>L</w:t>
      </w:r>
      <w:r w:rsidRPr="00B95FDA">
        <w:rPr>
          <w:b/>
          <w:sz w:val="24"/>
          <w:szCs w:val="24"/>
        </w:rPr>
        <w:t>a</w:t>
      </w:r>
      <w:r w:rsidRPr="00B95FDA">
        <w:rPr>
          <w:b/>
          <w:spacing w:val="-1"/>
          <w:sz w:val="24"/>
          <w:szCs w:val="24"/>
        </w:rPr>
        <w:t>c</w:t>
      </w:r>
      <w:r w:rsidRPr="00B95FDA">
        <w:rPr>
          <w:b/>
          <w:sz w:val="24"/>
          <w:szCs w:val="24"/>
        </w:rPr>
        <w:t>kof</w:t>
      </w:r>
      <w:r w:rsidRPr="00B95FDA">
        <w:rPr>
          <w:b/>
          <w:spacing w:val="1"/>
          <w:sz w:val="24"/>
          <w:szCs w:val="24"/>
        </w:rPr>
        <w:t>p</w:t>
      </w:r>
      <w:r w:rsidRPr="00B95FDA">
        <w:rPr>
          <w:b/>
          <w:spacing w:val="-1"/>
          <w:sz w:val="24"/>
          <w:szCs w:val="24"/>
        </w:rPr>
        <w:t>r</w:t>
      </w:r>
      <w:r w:rsidRPr="00B95FDA">
        <w:rPr>
          <w:b/>
          <w:sz w:val="24"/>
          <w:szCs w:val="24"/>
        </w:rPr>
        <w:t>o</w:t>
      </w:r>
      <w:r w:rsidRPr="00B95FDA">
        <w:rPr>
          <w:b/>
          <w:spacing w:val="-1"/>
          <w:sz w:val="24"/>
          <w:szCs w:val="24"/>
        </w:rPr>
        <w:t>f</w:t>
      </w:r>
      <w:r w:rsidRPr="00B95FDA">
        <w:rPr>
          <w:b/>
          <w:spacing w:val="-3"/>
          <w:sz w:val="24"/>
          <w:szCs w:val="24"/>
        </w:rPr>
        <w:t>e</w:t>
      </w:r>
      <w:r w:rsidRPr="00B95FDA">
        <w:rPr>
          <w:b/>
          <w:sz w:val="24"/>
          <w:szCs w:val="24"/>
        </w:rPr>
        <w:t>ss</w:t>
      </w:r>
      <w:r w:rsidRPr="00B95FDA">
        <w:rPr>
          <w:b/>
          <w:spacing w:val="1"/>
          <w:sz w:val="24"/>
          <w:szCs w:val="24"/>
        </w:rPr>
        <w:t>i</w:t>
      </w:r>
      <w:r w:rsidRPr="00B95FDA">
        <w:rPr>
          <w:b/>
          <w:sz w:val="24"/>
          <w:szCs w:val="24"/>
        </w:rPr>
        <w:t>o</w:t>
      </w:r>
      <w:r w:rsidRPr="00B95FDA">
        <w:rPr>
          <w:b/>
          <w:spacing w:val="1"/>
          <w:sz w:val="24"/>
          <w:szCs w:val="24"/>
        </w:rPr>
        <w:t>n</w:t>
      </w:r>
      <w:r w:rsidRPr="00B95FDA">
        <w:rPr>
          <w:b/>
          <w:sz w:val="24"/>
          <w:szCs w:val="24"/>
        </w:rPr>
        <w:t>al s</w:t>
      </w:r>
      <w:r w:rsidRPr="00B95FDA">
        <w:rPr>
          <w:b/>
          <w:spacing w:val="2"/>
          <w:sz w:val="24"/>
          <w:szCs w:val="24"/>
        </w:rPr>
        <w:t>k</w:t>
      </w:r>
      <w:r w:rsidRPr="00B95FDA">
        <w:rPr>
          <w:b/>
          <w:sz w:val="24"/>
          <w:szCs w:val="24"/>
        </w:rPr>
        <w:t>ills:</w:t>
      </w:r>
    </w:p>
    <w:p w:rsidR="00B95FDA" w:rsidRPr="00B95FDA" w:rsidRDefault="00B95FDA" w:rsidP="00B95FDA">
      <w:pPr>
        <w:spacing w:before="7" w:line="180" w:lineRule="exact"/>
        <w:rPr>
          <w:sz w:val="18"/>
          <w:szCs w:val="18"/>
        </w:rPr>
      </w:pPr>
    </w:p>
    <w:p w:rsidR="00B95FDA" w:rsidRPr="00B95FDA" w:rsidRDefault="00B95FDA" w:rsidP="00B95FDA">
      <w:pPr>
        <w:spacing w:line="357" w:lineRule="auto"/>
        <w:ind w:left="100" w:right="70"/>
        <w:jc w:val="both"/>
        <w:rPr>
          <w:sz w:val="24"/>
          <w:szCs w:val="24"/>
        </w:rPr>
      </w:pPr>
      <w:r w:rsidRPr="00B95FDA">
        <w:rPr>
          <w:sz w:val="24"/>
          <w:szCs w:val="24"/>
        </w:rPr>
        <w:t>Duetol</w:t>
      </w:r>
      <w:r w:rsidRPr="00B95FDA">
        <w:rPr>
          <w:spacing w:val="1"/>
          <w:sz w:val="24"/>
          <w:szCs w:val="24"/>
        </w:rPr>
        <w:t>a</w:t>
      </w:r>
      <w:r w:rsidRPr="00B95FDA">
        <w:rPr>
          <w:spacing w:val="-1"/>
          <w:sz w:val="24"/>
          <w:szCs w:val="24"/>
        </w:rPr>
        <w:t>c</w:t>
      </w:r>
      <w:r w:rsidRPr="00B95FDA">
        <w:rPr>
          <w:sz w:val="24"/>
          <w:szCs w:val="24"/>
        </w:rPr>
        <w:t>kofman</w:t>
      </w:r>
      <w:r w:rsidRPr="00B95FDA">
        <w:rPr>
          <w:spacing w:val="-1"/>
          <w:sz w:val="24"/>
          <w:szCs w:val="24"/>
        </w:rPr>
        <w:t>a</w:t>
      </w:r>
      <w:r w:rsidRPr="00B95FDA">
        <w:rPr>
          <w:spacing w:val="2"/>
          <w:sz w:val="24"/>
          <w:szCs w:val="24"/>
        </w:rPr>
        <w:t>ge</w:t>
      </w:r>
      <w:r w:rsidRPr="00B95FDA">
        <w:rPr>
          <w:sz w:val="24"/>
          <w:szCs w:val="24"/>
        </w:rPr>
        <w:t>ment</w:t>
      </w:r>
      <w:r w:rsidRPr="00B95FDA">
        <w:rPr>
          <w:spacing w:val="-1"/>
          <w:sz w:val="24"/>
          <w:szCs w:val="24"/>
        </w:rPr>
        <w:t>a</w:t>
      </w:r>
      <w:r w:rsidRPr="00B95FDA">
        <w:rPr>
          <w:sz w:val="24"/>
          <w:szCs w:val="24"/>
        </w:rPr>
        <w:t>ndt</w:t>
      </w:r>
      <w:r w:rsidRPr="00B95FDA">
        <w:rPr>
          <w:spacing w:val="1"/>
          <w:sz w:val="24"/>
          <w:szCs w:val="24"/>
        </w:rPr>
        <w:t>e</w:t>
      </w:r>
      <w:r w:rsidRPr="00B95FDA">
        <w:rPr>
          <w:spacing w:val="-1"/>
          <w:sz w:val="24"/>
          <w:szCs w:val="24"/>
        </w:rPr>
        <w:t>c</w:t>
      </w:r>
      <w:r w:rsidRPr="00B95FDA">
        <w:rPr>
          <w:sz w:val="24"/>
          <w:szCs w:val="24"/>
        </w:rPr>
        <w:t>hni</w:t>
      </w:r>
      <w:r w:rsidRPr="00B95FDA">
        <w:rPr>
          <w:spacing w:val="-1"/>
          <w:sz w:val="24"/>
          <w:szCs w:val="24"/>
        </w:rPr>
        <w:t>ca</w:t>
      </w:r>
      <w:r w:rsidRPr="00B95FDA">
        <w:rPr>
          <w:sz w:val="24"/>
          <w:szCs w:val="24"/>
        </w:rPr>
        <w:t>lsk</w:t>
      </w:r>
      <w:r w:rsidRPr="00B95FDA">
        <w:rPr>
          <w:spacing w:val="1"/>
          <w:sz w:val="24"/>
          <w:szCs w:val="24"/>
        </w:rPr>
        <w:t>i</w:t>
      </w:r>
      <w:r w:rsidRPr="00B95FDA">
        <w:rPr>
          <w:spacing w:val="3"/>
          <w:sz w:val="24"/>
          <w:szCs w:val="24"/>
        </w:rPr>
        <w:t>l</w:t>
      </w:r>
      <w:r w:rsidRPr="00B95FDA">
        <w:rPr>
          <w:sz w:val="24"/>
          <w:szCs w:val="24"/>
        </w:rPr>
        <w:t>ls,thes</w:t>
      </w:r>
      <w:r w:rsidRPr="00B95FDA">
        <w:rPr>
          <w:spacing w:val="-1"/>
          <w:sz w:val="24"/>
          <w:szCs w:val="24"/>
        </w:rPr>
        <w:t>c</w:t>
      </w:r>
      <w:r w:rsidRPr="00B95FDA">
        <w:rPr>
          <w:sz w:val="24"/>
          <w:szCs w:val="24"/>
        </w:rPr>
        <w:t>hools</w:t>
      </w:r>
      <w:r w:rsidRPr="00B95FDA">
        <w:rPr>
          <w:spacing w:val="1"/>
          <w:sz w:val="24"/>
          <w:szCs w:val="24"/>
        </w:rPr>
        <w:t>a</w:t>
      </w:r>
      <w:r w:rsidRPr="00B95FDA">
        <w:rPr>
          <w:spacing w:val="-1"/>
          <w:sz w:val="24"/>
          <w:szCs w:val="24"/>
        </w:rPr>
        <w:t>r</w:t>
      </w:r>
      <w:r w:rsidRPr="00B95FDA">
        <w:rPr>
          <w:sz w:val="24"/>
          <w:szCs w:val="24"/>
        </w:rPr>
        <w:t>enot</w:t>
      </w:r>
      <w:r w:rsidRPr="00B95FDA">
        <w:rPr>
          <w:spacing w:val="-1"/>
          <w:sz w:val="24"/>
          <w:szCs w:val="24"/>
        </w:rPr>
        <w:t>a</w:t>
      </w:r>
      <w:r w:rsidRPr="00B95FDA">
        <w:rPr>
          <w:sz w:val="24"/>
          <w:szCs w:val="24"/>
        </w:rPr>
        <w:t>bletoh</w:t>
      </w:r>
      <w:r w:rsidRPr="00B95FDA">
        <w:rPr>
          <w:spacing w:val="-1"/>
          <w:sz w:val="24"/>
          <w:szCs w:val="24"/>
        </w:rPr>
        <w:t>a</w:t>
      </w:r>
      <w:r w:rsidRPr="00B95FDA">
        <w:rPr>
          <w:sz w:val="24"/>
          <w:szCs w:val="24"/>
        </w:rPr>
        <w:t>nd</w:t>
      </w:r>
      <w:r w:rsidRPr="00B95FDA">
        <w:rPr>
          <w:spacing w:val="3"/>
          <w:sz w:val="24"/>
          <w:szCs w:val="24"/>
        </w:rPr>
        <w:t>l</w:t>
      </w:r>
      <w:r w:rsidRPr="00B95FDA">
        <w:rPr>
          <w:sz w:val="24"/>
          <w:szCs w:val="24"/>
        </w:rPr>
        <w:t>ethe</w:t>
      </w:r>
      <w:r w:rsidRPr="00B95FDA">
        <w:rPr>
          <w:spacing w:val="-1"/>
          <w:sz w:val="24"/>
          <w:szCs w:val="24"/>
        </w:rPr>
        <w:t>e</w:t>
      </w:r>
      <w:r w:rsidRPr="00B95FDA">
        <w:rPr>
          <w:sz w:val="24"/>
          <w:szCs w:val="24"/>
        </w:rPr>
        <w:t xml:space="preserve">- </w:t>
      </w:r>
      <w:r w:rsidRPr="00B95FDA">
        <w:rPr>
          <w:spacing w:val="-1"/>
          <w:sz w:val="24"/>
          <w:szCs w:val="24"/>
        </w:rPr>
        <w:t>re</w:t>
      </w:r>
      <w:r w:rsidRPr="00B95FDA">
        <w:rPr>
          <w:sz w:val="24"/>
          <w:szCs w:val="24"/>
        </w:rPr>
        <w:t>sour</w:t>
      </w:r>
      <w:r w:rsidRPr="00B95FDA">
        <w:rPr>
          <w:spacing w:val="1"/>
          <w:sz w:val="24"/>
          <w:szCs w:val="24"/>
        </w:rPr>
        <w:t>c</w:t>
      </w:r>
      <w:r w:rsidRPr="00B95FDA">
        <w:rPr>
          <w:spacing w:val="-1"/>
          <w:sz w:val="24"/>
          <w:szCs w:val="24"/>
        </w:rPr>
        <w:t>e</w:t>
      </w:r>
      <w:r w:rsidRPr="00B95FDA">
        <w:rPr>
          <w:sz w:val="24"/>
          <w:szCs w:val="24"/>
        </w:rPr>
        <w:t>s.Th</w:t>
      </w:r>
      <w:r w:rsidRPr="00B95FDA">
        <w:rPr>
          <w:spacing w:val="-1"/>
          <w:sz w:val="24"/>
          <w:szCs w:val="24"/>
        </w:rPr>
        <w:t>er</w:t>
      </w:r>
      <w:r w:rsidRPr="00B95FDA">
        <w:rPr>
          <w:spacing w:val="1"/>
          <w:sz w:val="24"/>
          <w:szCs w:val="24"/>
        </w:rPr>
        <w:t>e</w:t>
      </w:r>
      <w:r w:rsidRPr="00B95FDA">
        <w:rPr>
          <w:spacing w:val="-1"/>
          <w:sz w:val="24"/>
          <w:szCs w:val="24"/>
        </w:rPr>
        <w:t>f</w:t>
      </w:r>
      <w:r w:rsidRPr="00B95FDA">
        <w:rPr>
          <w:sz w:val="24"/>
          <w:szCs w:val="24"/>
        </w:rPr>
        <w:t>o</w:t>
      </w:r>
      <w:r w:rsidRPr="00B95FDA">
        <w:rPr>
          <w:spacing w:val="-1"/>
          <w:sz w:val="24"/>
          <w:szCs w:val="24"/>
        </w:rPr>
        <w:t>re</w:t>
      </w:r>
      <w:r w:rsidRPr="00B95FDA">
        <w:rPr>
          <w:sz w:val="24"/>
          <w:szCs w:val="24"/>
        </w:rPr>
        <w:t>,sh</w:t>
      </w:r>
      <w:r w:rsidRPr="00B95FDA">
        <w:rPr>
          <w:spacing w:val="3"/>
          <w:sz w:val="24"/>
          <w:szCs w:val="24"/>
        </w:rPr>
        <w:t>o</w:t>
      </w:r>
      <w:r w:rsidRPr="00B95FDA">
        <w:rPr>
          <w:spacing w:val="-1"/>
          <w:sz w:val="24"/>
          <w:szCs w:val="24"/>
        </w:rPr>
        <w:t>r</w:t>
      </w:r>
      <w:r w:rsidRPr="00B95FDA">
        <w:rPr>
          <w:sz w:val="24"/>
          <w:szCs w:val="24"/>
        </w:rPr>
        <w:t>t</w:t>
      </w:r>
      <w:r w:rsidRPr="00B95FDA">
        <w:rPr>
          <w:spacing w:val="-1"/>
          <w:sz w:val="24"/>
          <w:szCs w:val="24"/>
        </w:rPr>
        <w:t>a</w:t>
      </w:r>
      <w:r w:rsidRPr="00B95FDA">
        <w:rPr>
          <w:sz w:val="24"/>
          <w:szCs w:val="24"/>
        </w:rPr>
        <w:t>g</w:t>
      </w:r>
      <w:r w:rsidRPr="00B95FDA">
        <w:rPr>
          <w:spacing w:val="-1"/>
          <w:sz w:val="24"/>
          <w:szCs w:val="24"/>
        </w:rPr>
        <w:t>e</w:t>
      </w:r>
      <w:r w:rsidRPr="00B95FDA">
        <w:rPr>
          <w:sz w:val="24"/>
          <w:szCs w:val="24"/>
        </w:rPr>
        <w:t>softhepro</w:t>
      </w:r>
      <w:r w:rsidRPr="00B95FDA">
        <w:rPr>
          <w:spacing w:val="-1"/>
          <w:sz w:val="24"/>
          <w:szCs w:val="24"/>
        </w:rPr>
        <w:t>fe</w:t>
      </w:r>
      <w:r w:rsidRPr="00B95FDA">
        <w:rPr>
          <w:sz w:val="24"/>
          <w:szCs w:val="24"/>
        </w:rPr>
        <w:t>ssion</w:t>
      </w:r>
      <w:r w:rsidRPr="00B95FDA">
        <w:rPr>
          <w:spacing w:val="1"/>
          <w:sz w:val="24"/>
          <w:szCs w:val="24"/>
        </w:rPr>
        <w:t>a</w:t>
      </w:r>
      <w:r w:rsidRPr="00B95FDA">
        <w:rPr>
          <w:sz w:val="24"/>
          <w:szCs w:val="24"/>
        </w:rPr>
        <w:t>lsk</w:t>
      </w:r>
      <w:r w:rsidRPr="00B95FDA">
        <w:rPr>
          <w:spacing w:val="1"/>
          <w:sz w:val="24"/>
          <w:szCs w:val="24"/>
        </w:rPr>
        <w:t>i</w:t>
      </w:r>
      <w:r w:rsidRPr="00B95FDA">
        <w:rPr>
          <w:sz w:val="24"/>
          <w:szCs w:val="24"/>
        </w:rPr>
        <w:t>lledp</w:t>
      </w:r>
      <w:r w:rsidRPr="00B95FDA">
        <w:rPr>
          <w:spacing w:val="-1"/>
          <w:sz w:val="24"/>
          <w:szCs w:val="24"/>
        </w:rPr>
        <w:t>e</w:t>
      </w:r>
      <w:r w:rsidRPr="00B95FDA">
        <w:rPr>
          <w:sz w:val="24"/>
          <w:szCs w:val="24"/>
        </w:rPr>
        <w:t>rsonn</w:t>
      </w:r>
      <w:r w:rsidRPr="00B95FDA">
        <w:rPr>
          <w:spacing w:val="-1"/>
          <w:sz w:val="24"/>
          <w:szCs w:val="24"/>
        </w:rPr>
        <w:t>e</w:t>
      </w:r>
      <w:r w:rsidRPr="00B95FDA">
        <w:rPr>
          <w:sz w:val="24"/>
          <w:szCs w:val="24"/>
        </w:rPr>
        <w:t>lwho</w:t>
      </w:r>
      <w:r w:rsidRPr="00B95FDA">
        <w:rPr>
          <w:spacing w:val="-3"/>
          <w:sz w:val="24"/>
          <w:szCs w:val="24"/>
        </w:rPr>
        <w:t>c</w:t>
      </w:r>
      <w:r w:rsidRPr="00B95FDA">
        <w:rPr>
          <w:spacing w:val="-1"/>
          <w:sz w:val="24"/>
          <w:szCs w:val="24"/>
        </w:rPr>
        <w:t>a</w:t>
      </w:r>
      <w:r w:rsidRPr="00B95FDA">
        <w:rPr>
          <w:sz w:val="24"/>
          <w:szCs w:val="24"/>
        </w:rPr>
        <w:t>n</w:t>
      </w:r>
      <w:r w:rsidRPr="00B95FDA">
        <w:rPr>
          <w:spacing w:val="-1"/>
          <w:sz w:val="24"/>
          <w:szCs w:val="24"/>
        </w:rPr>
        <w:t>e</w:t>
      </w:r>
      <w:r w:rsidRPr="00B95FDA">
        <w:rPr>
          <w:sz w:val="24"/>
          <w:szCs w:val="24"/>
        </w:rPr>
        <w:t>stabl</w:t>
      </w:r>
      <w:r w:rsidRPr="00B95FDA">
        <w:rPr>
          <w:spacing w:val="1"/>
          <w:sz w:val="24"/>
          <w:szCs w:val="24"/>
        </w:rPr>
        <w:t>i</w:t>
      </w:r>
      <w:r w:rsidRPr="00B95FDA">
        <w:rPr>
          <w:sz w:val="24"/>
          <w:szCs w:val="24"/>
        </w:rPr>
        <w:t xml:space="preserve">shorrunE- </w:t>
      </w:r>
      <w:r w:rsidRPr="00B95FDA">
        <w:rPr>
          <w:spacing w:val="-1"/>
          <w:sz w:val="24"/>
          <w:szCs w:val="24"/>
        </w:rPr>
        <w:t>re</w:t>
      </w:r>
      <w:r w:rsidRPr="00B95FDA">
        <w:rPr>
          <w:sz w:val="24"/>
          <w:szCs w:val="24"/>
        </w:rPr>
        <w:t>sou</w:t>
      </w:r>
      <w:r w:rsidRPr="00B95FDA">
        <w:rPr>
          <w:spacing w:val="-1"/>
          <w:sz w:val="24"/>
          <w:szCs w:val="24"/>
        </w:rPr>
        <w:t>r</w:t>
      </w:r>
      <w:r w:rsidRPr="00B95FDA">
        <w:rPr>
          <w:spacing w:val="1"/>
          <w:sz w:val="24"/>
          <w:szCs w:val="24"/>
        </w:rPr>
        <w:t>c</w:t>
      </w:r>
      <w:r w:rsidRPr="00B95FDA">
        <w:rPr>
          <w:spacing w:val="-1"/>
          <w:sz w:val="24"/>
          <w:szCs w:val="24"/>
        </w:rPr>
        <w:t>e</w:t>
      </w:r>
      <w:r w:rsidRPr="00B95FDA">
        <w:rPr>
          <w:sz w:val="24"/>
          <w:szCs w:val="24"/>
        </w:rPr>
        <w:t xml:space="preserve">s </w:t>
      </w:r>
      <w:r w:rsidRPr="00B95FDA">
        <w:rPr>
          <w:spacing w:val="-1"/>
          <w:sz w:val="24"/>
          <w:szCs w:val="24"/>
        </w:rPr>
        <w:t>a</w:t>
      </w:r>
      <w:r w:rsidRPr="00B95FDA">
        <w:rPr>
          <w:spacing w:val="2"/>
          <w:sz w:val="24"/>
          <w:szCs w:val="24"/>
        </w:rPr>
        <w:t>r</w:t>
      </w:r>
      <w:r w:rsidRPr="00B95FDA">
        <w:rPr>
          <w:sz w:val="24"/>
          <w:szCs w:val="24"/>
        </w:rPr>
        <w:t>e</w:t>
      </w:r>
      <w:r w:rsidRPr="00B95FDA">
        <w:rPr>
          <w:spacing w:val="-1"/>
          <w:sz w:val="24"/>
          <w:szCs w:val="24"/>
        </w:rPr>
        <w:t>c</w:t>
      </w:r>
      <w:r w:rsidRPr="00B95FDA">
        <w:rPr>
          <w:sz w:val="24"/>
          <w:szCs w:val="24"/>
        </w:rPr>
        <w:t>h</w:t>
      </w:r>
      <w:r w:rsidRPr="00B95FDA">
        <w:rPr>
          <w:spacing w:val="-1"/>
          <w:sz w:val="24"/>
          <w:szCs w:val="24"/>
        </w:rPr>
        <w:t>a</w:t>
      </w:r>
      <w:r w:rsidRPr="00B95FDA">
        <w:rPr>
          <w:sz w:val="24"/>
          <w:szCs w:val="24"/>
        </w:rPr>
        <w:t>ll</w:t>
      </w:r>
      <w:r w:rsidRPr="00B95FDA">
        <w:rPr>
          <w:spacing w:val="-1"/>
          <w:sz w:val="24"/>
          <w:szCs w:val="24"/>
        </w:rPr>
        <w:t>e</w:t>
      </w:r>
      <w:r w:rsidRPr="00B95FDA">
        <w:rPr>
          <w:sz w:val="24"/>
          <w:szCs w:val="24"/>
        </w:rPr>
        <w:t>n</w:t>
      </w:r>
      <w:r w:rsidRPr="00B95FDA">
        <w:rPr>
          <w:spacing w:val="2"/>
          <w:sz w:val="24"/>
          <w:szCs w:val="24"/>
        </w:rPr>
        <w:t>g</w:t>
      </w:r>
      <w:r w:rsidRPr="00B95FDA">
        <w:rPr>
          <w:spacing w:val="-1"/>
          <w:sz w:val="24"/>
          <w:szCs w:val="24"/>
        </w:rPr>
        <w:t>e</w:t>
      </w:r>
      <w:r w:rsidRPr="00B95FDA">
        <w:rPr>
          <w:sz w:val="24"/>
          <w:szCs w:val="24"/>
        </w:rPr>
        <w:t>sw</w:t>
      </w:r>
      <w:r w:rsidRPr="00B95FDA">
        <w:rPr>
          <w:spacing w:val="-1"/>
          <w:sz w:val="24"/>
          <w:szCs w:val="24"/>
        </w:rPr>
        <w:t>er</w:t>
      </w:r>
      <w:r w:rsidRPr="00B95FDA">
        <w:rPr>
          <w:sz w:val="24"/>
          <w:szCs w:val="24"/>
        </w:rPr>
        <w:t>eidentif</w:t>
      </w:r>
      <w:r w:rsidRPr="00B95FDA">
        <w:rPr>
          <w:spacing w:val="3"/>
          <w:sz w:val="24"/>
          <w:szCs w:val="24"/>
        </w:rPr>
        <w:t>i</w:t>
      </w:r>
      <w:r w:rsidRPr="00B95FDA">
        <w:rPr>
          <w:spacing w:val="-1"/>
          <w:sz w:val="24"/>
          <w:szCs w:val="24"/>
        </w:rPr>
        <w:t>e</w:t>
      </w:r>
      <w:r w:rsidRPr="00B95FDA">
        <w:rPr>
          <w:sz w:val="24"/>
          <w:szCs w:val="24"/>
        </w:rPr>
        <w:t>dfor</w:t>
      </w:r>
      <w:r w:rsidRPr="00B95FDA">
        <w:rPr>
          <w:spacing w:val="2"/>
          <w:sz w:val="24"/>
          <w:szCs w:val="24"/>
        </w:rPr>
        <w:t>E</w:t>
      </w:r>
      <w:r w:rsidRPr="00B95FDA">
        <w:rPr>
          <w:spacing w:val="-1"/>
          <w:sz w:val="24"/>
          <w:szCs w:val="24"/>
        </w:rPr>
        <w:t>-re</w:t>
      </w:r>
      <w:r w:rsidRPr="00B95FDA">
        <w:rPr>
          <w:spacing w:val="3"/>
          <w:sz w:val="24"/>
          <w:szCs w:val="24"/>
        </w:rPr>
        <w:t>s</w:t>
      </w:r>
      <w:r w:rsidRPr="00B95FDA">
        <w:rPr>
          <w:sz w:val="24"/>
          <w:szCs w:val="24"/>
        </w:rPr>
        <w:t>our</w:t>
      </w:r>
      <w:r w:rsidRPr="00B95FDA">
        <w:rPr>
          <w:spacing w:val="-1"/>
          <w:sz w:val="24"/>
          <w:szCs w:val="24"/>
        </w:rPr>
        <w:t>ce</w:t>
      </w:r>
      <w:r w:rsidRPr="00B95FDA">
        <w:rPr>
          <w:sz w:val="24"/>
          <w:szCs w:val="24"/>
        </w:rPr>
        <w:t>s Ma</w:t>
      </w:r>
      <w:r w:rsidRPr="00B95FDA">
        <w:rPr>
          <w:spacing w:val="2"/>
          <w:sz w:val="24"/>
          <w:szCs w:val="24"/>
        </w:rPr>
        <w:t>n</w:t>
      </w:r>
      <w:r w:rsidRPr="00B95FDA">
        <w:rPr>
          <w:spacing w:val="-1"/>
          <w:sz w:val="24"/>
          <w:szCs w:val="24"/>
        </w:rPr>
        <w:t>a</w:t>
      </w:r>
      <w:r w:rsidRPr="00B95FDA">
        <w:rPr>
          <w:sz w:val="24"/>
          <w:szCs w:val="24"/>
        </w:rPr>
        <w:t>g</w:t>
      </w:r>
      <w:r w:rsidRPr="00B95FDA">
        <w:rPr>
          <w:spacing w:val="-1"/>
          <w:sz w:val="24"/>
          <w:szCs w:val="24"/>
        </w:rPr>
        <w:t>e</w:t>
      </w:r>
      <w:r w:rsidRPr="00B95FDA">
        <w:rPr>
          <w:sz w:val="24"/>
          <w:szCs w:val="24"/>
        </w:rPr>
        <w:t>ment.</w:t>
      </w:r>
    </w:p>
    <w:p w:rsidR="00B95FDA" w:rsidRPr="00B95FDA" w:rsidRDefault="00B95FDA" w:rsidP="00B95FDA">
      <w:pPr>
        <w:spacing w:before="5"/>
        <w:ind w:left="460"/>
        <w:rPr>
          <w:sz w:val="24"/>
          <w:szCs w:val="24"/>
        </w:rPr>
      </w:pPr>
      <w:r w:rsidRPr="00B95FDA">
        <w:rPr>
          <w:b/>
          <w:sz w:val="24"/>
          <w:szCs w:val="24"/>
        </w:rPr>
        <w:t>D. O</w:t>
      </w:r>
      <w:r w:rsidRPr="00B95FDA">
        <w:rPr>
          <w:b/>
          <w:spacing w:val="1"/>
          <w:sz w:val="24"/>
          <w:szCs w:val="24"/>
        </w:rPr>
        <w:t>n</w:t>
      </w:r>
      <w:r w:rsidRPr="00B95FDA">
        <w:rPr>
          <w:b/>
          <w:sz w:val="24"/>
          <w:szCs w:val="24"/>
        </w:rPr>
        <w:t>l</w:t>
      </w:r>
      <w:r w:rsidRPr="00B95FDA">
        <w:rPr>
          <w:b/>
          <w:spacing w:val="1"/>
          <w:sz w:val="24"/>
          <w:szCs w:val="24"/>
        </w:rPr>
        <w:t>in</w:t>
      </w:r>
      <w:r w:rsidRPr="00B95FDA">
        <w:rPr>
          <w:b/>
          <w:sz w:val="24"/>
          <w:szCs w:val="24"/>
        </w:rPr>
        <w:t>e/ v</w:t>
      </w:r>
      <w:r w:rsidRPr="00B95FDA">
        <w:rPr>
          <w:b/>
          <w:spacing w:val="1"/>
          <w:sz w:val="24"/>
          <w:szCs w:val="24"/>
        </w:rPr>
        <w:t>i</w:t>
      </w:r>
      <w:r w:rsidRPr="00B95FDA">
        <w:rPr>
          <w:b/>
          <w:spacing w:val="-1"/>
          <w:sz w:val="24"/>
          <w:szCs w:val="24"/>
        </w:rPr>
        <w:t>r</w:t>
      </w:r>
      <w:r w:rsidRPr="00B95FDA">
        <w:rPr>
          <w:b/>
          <w:sz w:val="24"/>
          <w:szCs w:val="24"/>
        </w:rPr>
        <w:t>tualc</w:t>
      </w:r>
      <w:r w:rsidRPr="00B95FDA">
        <w:rPr>
          <w:b/>
          <w:spacing w:val="-1"/>
          <w:sz w:val="24"/>
          <w:szCs w:val="24"/>
        </w:rPr>
        <w:t>r</w:t>
      </w:r>
      <w:r w:rsidRPr="00B95FDA">
        <w:rPr>
          <w:b/>
          <w:spacing w:val="-2"/>
          <w:sz w:val="24"/>
          <w:szCs w:val="24"/>
        </w:rPr>
        <w:t>i</w:t>
      </w:r>
      <w:r w:rsidRPr="00B95FDA">
        <w:rPr>
          <w:b/>
          <w:spacing w:val="2"/>
          <w:sz w:val="24"/>
          <w:szCs w:val="24"/>
        </w:rPr>
        <w:t>m</w:t>
      </w:r>
      <w:r w:rsidRPr="00B95FDA">
        <w:rPr>
          <w:b/>
          <w:spacing w:val="-1"/>
          <w:sz w:val="24"/>
          <w:szCs w:val="24"/>
        </w:rPr>
        <w:t>e</w:t>
      </w:r>
      <w:r w:rsidRPr="00B95FDA">
        <w:rPr>
          <w:b/>
          <w:sz w:val="24"/>
          <w:szCs w:val="24"/>
        </w:rPr>
        <w:t>s</w:t>
      </w:r>
      <w:r w:rsidRPr="00B95FDA">
        <w:rPr>
          <w:b/>
          <w:spacing w:val="-2"/>
          <w:sz w:val="24"/>
          <w:szCs w:val="24"/>
        </w:rPr>
        <w:t>a</w:t>
      </w:r>
      <w:r w:rsidRPr="00B95FDA">
        <w:rPr>
          <w:b/>
          <w:spacing w:val="3"/>
          <w:sz w:val="24"/>
          <w:szCs w:val="24"/>
        </w:rPr>
        <w:t>n</w:t>
      </w:r>
      <w:r w:rsidRPr="00B95FDA">
        <w:rPr>
          <w:b/>
          <w:sz w:val="24"/>
          <w:szCs w:val="24"/>
        </w:rPr>
        <w:t>ds</w:t>
      </w:r>
      <w:r w:rsidRPr="00B95FDA">
        <w:rPr>
          <w:b/>
          <w:spacing w:val="-1"/>
          <w:sz w:val="24"/>
          <w:szCs w:val="24"/>
        </w:rPr>
        <w:t>e</w:t>
      </w:r>
      <w:r w:rsidRPr="00B95FDA">
        <w:rPr>
          <w:b/>
          <w:spacing w:val="-3"/>
          <w:sz w:val="24"/>
          <w:szCs w:val="24"/>
        </w:rPr>
        <w:t>c</w:t>
      </w:r>
      <w:r w:rsidRPr="00B95FDA">
        <w:rPr>
          <w:b/>
          <w:spacing w:val="1"/>
          <w:sz w:val="24"/>
          <w:szCs w:val="24"/>
        </w:rPr>
        <w:t>u</w:t>
      </w:r>
      <w:r w:rsidRPr="00B95FDA">
        <w:rPr>
          <w:b/>
          <w:spacing w:val="-1"/>
          <w:sz w:val="24"/>
          <w:szCs w:val="24"/>
        </w:rPr>
        <w:t>r</w:t>
      </w:r>
      <w:r w:rsidRPr="00B95FDA">
        <w:rPr>
          <w:b/>
          <w:sz w:val="24"/>
          <w:szCs w:val="24"/>
        </w:rPr>
        <w:t>ity:</w:t>
      </w:r>
    </w:p>
    <w:p w:rsidR="00B95FDA" w:rsidRPr="00B95FDA" w:rsidRDefault="00B95FDA" w:rsidP="00B95FDA">
      <w:pPr>
        <w:spacing w:before="7" w:line="180" w:lineRule="exact"/>
        <w:rPr>
          <w:sz w:val="18"/>
          <w:szCs w:val="18"/>
        </w:rPr>
      </w:pPr>
    </w:p>
    <w:p w:rsidR="00B95FDA" w:rsidRPr="00B95FDA" w:rsidRDefault="00B95FDA" w:rsidP="00B95FDA">
      <w:pPr>
        <w:spacing w:line="357" w:lineRule="auto"/>
        <w:ind w:left="100" w:right="70"/>
        <w:jc w:val="both"/>
        <w:rPr>
          <w:sz w:val="24"/>
          <w:szCs w:val="24"/>
        </w:rPr>
      </w:pPr>
      <w:r w:rsidRPr="00B95FDA">
        <w:rPr>
          <w:spacing w:val="-1"/>
          <w:sz w:val="24"/>
          <w:szCs w:val="24"/>
        </w:rPr>
        <w:t>We</w:t>
      </w:r>
      <w:r w:rsidRPr="00B95FDA">
        <w:rPr>
          <w:sz w:val="24"/>
          <w:szCs w:val="24"/>
        </w:rPr>
        <w:t>b/</w:t>
      </w:r>
      <w:r w:rsidRPr="00B95FDA">
        <w:rPr>
          <w:spacing w:val="-1"/>
          <w:sz w:val="24"/>
          <w:szCs w:val="24"/>
        </w:rPr>
        <w:t>c</w:t>
      </w:r>
      <w:r w:rsidRPr="00B95FDA">
        <w:rPr>
          <w:sz w:val="24"/>
          <w:szCs w:val="24"/>
        </w:rPr>
        <w:t>yb</w:t>
      </w:r>
      <w:r w:rsidRPr="00B95FDA">
        <w:rPr>
          <w:spacing w:val="1"/>
          <w:sz w:val="24"/>
          <w:szCs w:val="24"/>
        </w:rPr>
        <w:t>e</w:t>
      </w:r>
      <w:r w:rsidRPr="00B95FDA">
        <w:rPr>
          <w:sz w:val="24"/>
          <w:szCs w:val="24"/>
        </w:rPr>
        <w:t>r</w:t>
      </w:r>
      <w:r w:rsidRPr="00B95FDA">
        <w:rPr>
          <w:spacing w:val="-2"/>
          <w:sz w:val="24"/>
          <w:szCs w:val="24"/>
        </w:rPr>
        <w:t>c</w:t>
      </w:r>
      <w:r w:rsidRPr="00B95FDA">
        <w:rPr>
          <w:sz w:val="24"/>
          <w:szCs w:val="24"/>
        </w:rPr>
        <w:t>rim</w:t>
      </w:r>
      <w:r w:rsidRPr="00B95FDA">
        <w:rPr>
          <w:spacing w:val="-1"/>
          <w:sz w:val="24"/>
          <w:szCs w:val="24"/>
        </w:rPr>
        <w:t>e</w:t>
      </w:r>
      <w:r w:rsidRPr="00B95FDA">
        <w:rPr>
          <w:sz w:val="24"/>
          <w:szCs w:val="24"/>
        </w:rPr>
        <w:t>s</w:t>
      </w:r>
      <w:r w:rsidRPr="00B95FDA">
        <w:rPr>
          <w:spacing w:val="2"/>
          <w:sz w:val="24"/>
          <w:szCs w:val="24"/>
        </w:rPr>
        <w:t>h</w:t>
      </w:r>
      <w:r w:rsidRPr="00B95FDA">
        <w:rPr>
          <w:spacing w:val="-1"/>
          <w:sz w:val="24"/>
          <w:szCs w:val="24"/>
        </w:rPr>
        <w:t>a</w:t>
      </w:r>
      <w:r w:rsidRPr="00B95FDA">
        <w:rPr>
          <w:sz w:val="24"/>
          <w:szCs w:val="24"/>
        </w:rPr>
        <w:t>ve</w:t>
      </w:r>
      <w:r w:rsidRPr="00B95FDA">
        <w:rPr>
          <w:spacing w:val="2"/>
          <w:sz w:val="24"/>
          <w:szCs w:val="24"/>
        </w:rPr>
        <w:t>b</w:t>
      </w:r>
      <w:r w:rsidRPr="00B95FDA">
        <w:rPr>
          <w:spacing w:val="-1"/>
          <w:sz w:val="24"/>
          <w:szCs w:val="24"/>
        </w:rPr>
        <w:t>ec</w:t>
      </w:r>
      <w:r w:rsidRPr="00B95FDA">
        <w:rPr>
          <w:sz w:val="24"/>
          <w:szCs w:val="24"/>
        </w:rPr>
        <w:t>omea</w:t>
      </w:r>
      <w:r w:rsidRPr="00B95FDA">
        <w:rPr>
          <w:spacing w:val="-1"/>
          <w:sz w:val="24"/>
          <w:szCs w:val="24"/>
        </w:rPr>
        <w:t>c</w:t>
      </w:r>
      <w:r w:rsidRPr="00B95FDA">
        <w:rPr>
          <w:sz w:val="24"/>
          <w:szCs w:val="24"/>
        </w:rPr>
        <w:t>om</w:t>
      </w:r>
      <w:r w:rsidRPr="00B95FDA">
        <w:rPr>
          <w:spacing w:val="1"/>
          <w:sz w:val="24"/>
          <w:szCs w:val="24"/>
        </w:rPr>
        <w:t>m</w:t>
      </w:r>
      <w:r w:rsidRPr="00B95FDA">
        <w:rPr>
          <w:sz w:val="24"/>
          <w:szCs w:val="24"/>
        </w:rPr>
        <w:t>onthr</w:t>
      </w:r>
      <w:r w:rsidRPr="00B95FDA">
        <w:rPr>
          <w:spacing w:val="1"/>
          <w:sz w:val="24"/>
          <w:szCs w:val="24"/>
        </w:rPr>
        <w:t>e</w:t>
      </w:r>
      <w:r w:rsidRPr="00B95FDA">
        <w:rPr>
          <w:spacing w:val="-1"/>
          <w:sz w:val="24"/>
          <w:szCs w:val="24"/>
        </w:rPr>
        <w:t>a</w:t>
      </w:r>
      <w:r w:rsidRPr="00B95FDA">
        <w:rPr>
          <w:sz w:val="24"/>
          <w:szCs w:val="24"/>
        </w:rPr>
        <w:t>tonin</w:t>
      </w:r>
      <w:r w:rsidRPr="00B95FDA">
        <w:rPr>
          <w:spacing w:val="1"/>
          <w:sz w:val="24"/>
          <w:szCs w:val="24"/>
        </w:rPr>
        <w:t>t</w:t>
      </w:r>
      <w:r w:rsidRPr="00B95FDA">
        <w:rPr>
          <w:spacing w:val="-1"/>
          <w:sz w:val="24"/>
          <w:szCs w:val="24"/>
        </w:rPr>
        <w:t>e</w:t>
      </w:r>
      <w:r w:rsidRPr="00B95FDA">
        <w:rPr>
          <w:sz w:val="24"/>
          <w:szCs w:val="24"/>
        </w:rPr>
        <w:t>rn</w:t>
      </w:r>
      <w:r w:rsidRPr="00B95FDA">
        <w:rPr>
          <w:spacing w:val="-2"/>
          <w:sz w:val="24"/>
          <w:szCs w:val="24"/>
        </w:rPr>
        <w:t>e</w:t>
      </w:r>
      <w:r w:rsidRPr="00B95FDA">
        <w:rPr>
          <w:spacing w:val="1"/>
          <w:sz w:val="24"/>
          <w:szCs w:val="24"/>
        </w:rPr>
        <w:t>t</w:t>
      </w:r>
      <w:r w:rsidRPr="00B95FDA">
        <w:rPr>
          <w:sz w:val="24"/>
          <w:szCs w:val="24"/>
        </w:rPr>
        <w:t>.Toov</w:t>
      </w:r>
      <w:r w:rsidRPr="00B95FDA">
        <w:rPr>
          <w:spacing w:val="1"/>
          <w:sz w:val="24"/>
          <w:szCs w:val="24"/>
        </w:rPr>
        <w:t>e</w:t>
      </w:r>
      <w:r w:rsidRPr="00B95FDA">
        <w:rPr>
          <w:sz w:val="24"/>
          <w:szCs w:val="24"/>
        </w:rPr>
        <w:t>r</w:t>
      </w:r>
      <w:r w:rsidRPr="00B95FDA">
        <w:rPr>
          <w:spacing w:val="-2"/>
          <w:sz w:val="24"/>
          <w:szCs w:val="24"/>
        </w:rPr>
        <w:t>c</w:t>
      </w:r>
      <w:r w:rsidRPr="00B95FDA">
        <w:rPr>
          <w:sz w:val="24"/>
          <w:szCs w:val="24"/>
        </w:rPr>
        <w:t>ometh</w:t>
      </w:r>
      <w:r w:rsidRPr="00B95FDA">
        <w:rPr>
          <w:spacing w:val="1"/>
          <w:sz w:val="24"/>
          <w:szCs w:val="24"/>
        </w:rPr>
        <w:t>i</w:t>
      </w:r>
      <w:r w:rsidRPr="00B95FDA">
        <w:rPr>
          <w:sz w:val="24"/>
          <w:szCs w:val="24"/>
        </w:rPr>
        <w:t>sis</w:t>
      </w:r>
      <w:r w:rsidRPr="00B95FDA">
        <w:rPr>
          <w:spacing w:val="1"/>
          <w:sz w:val="24"/>
          <w:szCs w:val="24"/>
        </w:rPr>
        <w:t>s</w:t>
      </w:r>
      <w:r w:rsidRPr="00B95FDA">
        <w:rPr>
          <w:sz w:val="24"/>
          <w:szCs w:val="24"/>
        </w:rPr>
        <w:t>ue,</w:t>
      </w:r>
      <w:r w:rsidRPr="00B95FDA">
        <w:rPr>
          <w:spacing w:val="-1"/>
          <w:sz w:val="24"/>
          <w:szCs w:val="24"/>
        </w:rPr>
        <w:t>c</w:t>
      </w:r>
      <w:r w:rsidRPr="00B95FDA">
        <w:rPr>
          <w:sz w:val="24"/>
          <w:szCs w:val="24"/>
        </w:rPr>
        <w:t>ompulsory Virus</w:t>
      </w:r>
      <w:r w:rsidRPr="00B95FDA">
        <w:rPr>
          <w:spacing w:val="1"/>
          <w:sz w:val="24"/>
          <w:szCs w:val="24"/>
        </w:rPr>
        <w:t xml:space="preserve"> P</w:t>
      </w:r>
      <w:r w:rsidRPr="00B95FDA">
        <w:rPr>
          <w:sz w:val="24"/>
          <w:szCs w:val="24"/>
        </w:rPr>
        <w:t>roof pr</w:t>
      </w:r>
      <w:r w:rsidRPr="00B95FDA">
        <w:rPr>
          <w:spacing w:val="2"/>
          <w:sz w:val="24"/>
          <w:szCs w:val="24"/>
        </w:rPr>
        <w:t>o</w:t>
      </w:r>
      <w:r w:rsidRPr="00B95FDA">
        <w:rPr>
          <w:spacing w:val="-1"/>
          <w:sz w:val="24"/>
          <w:szCs w:val="24"/>
        </w:rPr>
        <w:t>ce</w:t>
      </w:r>
      <w:r w:rsidRPr="00B95FDA">
        <w:rPr>
          <w:sz w:val="24"/>
          <w:szCs w:val="24"/>
        </w:rPr>
        <w:t>du</w:t>
      </w:r>
      <w:r w:rsidRPr="00B95FDA">
        <w:rPr>
          <w:spacing w:val="2"/>
          <w:sz w:val="24"/>
          <w:szCs w:val="24"/>
        </w:rPr>
        <w:t>r</w:t>
      </w:r>
      <w:r w:rsidRPr="00B95FDA">
        <w:rPr>
          <w:spacing w:val="-1"/>
          <w:sz w:val="24"/>
          <w:szCs w:val="24"/>
        </w:rPr>
        <w:t>e</w:t>
      </w:r>
      <w:r w:rsidRPr="00B95FDA">
        <w:rPr>
          <w:sz w:val="24"/>
          <w:szCs w:val="24"/>
        </w:rPr>
        <w:t>sshouldbe</w:t>
      </w:r>
      <w:r w:rsidRPr="00B95FDA">
        <w:rPr>
          <w:spacing w:val="-1"/>
          <w:sz w:val="24"/>
          <w:szCs w:val="24"/>
        </w:rPr>
        <w:t>a</w:t>
      </w:r>
      <w:r w:rsidRPr="00B95FDA">
        <w:rPr>
          <w:sz w:val="24"/>
          <w:szCs w:val="24"/>
        </w:rPr>
        <w:t>doptedwh</w:t>
      </w:r>
      <w:r w:rsidRPr="00B95FDA">
        <w:rPr>
          <w:spacing w:val="2"/>
          <w:sz w:val="24"/>
          <w:szCs w:val="24"/>
        </w:rPr>
        <w:t>i</w:t>
      </w:r>
      <w:r w:rsidRPr="00B95FDA">
        <w:rPr>
          <w:sz w:val="24"/>
          <w:szCs w:val="24"/>
        </w:rPr>
        <w:t>ledownlo</w:t>
      </w:r>
      <w:r w:rsidRPr="00B95FDA">
        <w:rPr>
          <w:spacing w:val="-1"/>
          <w:sz w:val="24"/>
          <w:szCs w:val="24"/>
        </w:rPr>
        <w:t>a</w:t>
      </w:r>
      <w:r w:rsidRPr="00B95FDA">
        <w:rPr>
          <w:sz w:val="24"/>
          <w:szCs w:val="24"/>
        </w:rPr>
        <w:t>ding</w:t>
      </w:r>
      <w:r w:rsidRPr="00B95FDA">
        <w:rPr>
          <w:spacing w:val="-1"/>
          <w:sz w:val="24"/>
          <w:szCs w:val="24"/>
        </w:rPr>
        <w:t>e-</w:t>
      </w:r>
      <w:r w:rsidRPr="00B95FDA">
        <w:rPr>
          <w:sz w:val="24"/>
          <w:szCs w:val="24"/>
        </w:rPr>
        <w:t>i</w:t>
      </w:r>
      <w:r w:rsidRPr="00B95FDA">
        <w:rPr>
          <w:spacing w:val="3"/>
          <w:sz w:val="24"/>
          <w:szCs w:val="24"/>
        </w:rPr>
        <w:t>n</w:t>
      </w:r>
      <w:r w:rsidRPr="00B95FDA">
        <w:rPr>
          <w:sz w:val="24"/>
          <w:szCs w:val="24"/>
        </w:rPr>
        <w:t>fo</w:t>
      </w:r>
      <w:r w:rsidRPr="00B95FDA">
        <w:rPr>
          <w:spacing w:val="2"/>
          <w:sz w:val="24"/>
          <w:szCs w:val="24"/>
        </w:rPr>
        <w:t>r</w:t>
      </w:r>
      <w:r w:rsidRPr="00B95FDA">
        <w:rPr>
          <w:sz w:val="24"/>
          <w:szCs w:val="24"/>
        </w:rPr>
        <w:t>mation</w:t>
      </w:r>
      <w:r w:rsidRPr="00B95FDA">
        <w:rPr>
          <w:spacing w:val="-1"/>
          <w:sz w:val="24"/>
          <w:szCs w:val="24"/>
        </w:rPr>
        <w:t>fr</w:t>
      </w:r>
      <w:r w:rsidRPr="00B95FDA">
        <w:rPr>
          <w:sz w:val="24"/>
          <w:szCs w:val="24"/>
        </w:rPr>
        <w:t>om</w:t>
      </w:r>
      <w:r w:rsidRPr="00B95FDA">
        <w:rPr>
          <w:spacing w:val="-1"/>
          <w:sz w:val="24"/>
          <w:szCs w:val="24"/>
        </w:rPr>
        <w:t>a</w:t>
      </w:r>
      <w:r w:rsidRPr="00B95FDA">
        <w:rPr>
          <w:sz w:val="24"/>
          <w:szCs w:val="24"/>
        </w:rPr>
        <w:t>nyoth</w:t>
      </w:r>
      <w:r w:rsidRPr="00B95FDA">
        <w:rPr>
          <w:spacing w:val="2"/>
          <w:sz w:val="24"/>
          <w:szCs w:val="24"/>
        </w:rPr>
        <w:t>e</w:t>
      </w:r>
      <w:r w:rsidRPr="00B95FDA">
        <w:rPr>
          <w:sz w:val="24"/>
          <w:szCs w:val="24"/>
        </w:rPr>
        <w:t>r syst</w:t>
      </w:r>
      <w:r w:rsidRPr="00B95FDA">
        <w:rPr>
          <w:spacing w:val="-1"/>
          <w:sz w:val="24"/>
          <w:szCs w:val="24"/>
        </w:rPr>
        <w:t>e</w:t>
      </w:r>
      <w:r w:rsidRPr="00B95FDA">
        <w:rPr>
          <w:sz w:val="24"/>
          <w:szCs w:val="24"/>
        </w:rPr>
        <w:t>m.Tos</w:t>
      </w:r>
      <w:r w:rsidRPr="00B95FDA">
        <w:rPr>
          <w:spacing w:val="-1"/>
          <w:sz w:val="24"/>
          <w:szCs w:val="24"/>
        </w:rPr>
        <w:t>ec</w:t>
      </w:r>
      <w:r w:rsidRPr="00B95FDA">
        <w:rPr>
          <w:spacing w:val="2"/>
          <w:sz w:val="24"/>
          <w:szCs w:val="24"/>
        </w:rPr>
        <w:t>u</w:t>
      </w:r>
      <w:r w:rsidRPr="00B95FDA">
        <w:rPr>
          <w:sz w:val="24"/>
          <w:szCs w:val="24"/>
        </w:rPr>
        <w:t>rethe</w:t>
      </w:r>
      <w:r w:rsidRPr="00B95FDA">
        <w:rPr>
          <w:spacing w:val="2"/>
          <w:sz w:val="24"/>
          <w:szCs w:val="24"/>
        </w:rPr>
        <w:t>s</w:t>
      </w:r>
      <w:r w:rsidRPr="00B95FDA">
        <w:rPr>
          <w:sz w:val="24"/>
          <w:szCs w:val="24"/>
        </w:rPr>
        <w:t>y</w:t>
      </w:r>
      <w:r w:rsidRPr="00B95FDA">
        <w:rPr>
          <w:spacing w:val="1"/>
          <w:sz w:val="24"/>
          <w:szCs w:val="24"/>
        </w:rPr>
        <w:t>s</w:t>
      </w:r>
      <w:r w:rsidRPr="00B95FDA">
        <w:rPr>
          <w:sz w:val="24"/>
          <w:szCs w:val="24"/>
        </w:rPr>
        <w:t>t</w:t>
      </w:r>
      <w:r w:rsidRPr="00B95FDA">
        <w:rPr>
          <w:spacing w:val="-1"/>
          <w:sz w:val="24"/>
          <w:szCs w:val="24"/>
        </w:rPr>
        <w:t>e</w:t>
      </w:r>
      <w:r w:rsidRPr="00B95FDA">
        <w:rPr>
          <w:sz w:val="24"/>
          <w:szCs w:val="24"/>
        </w:rPr>
        <w:t>m</w:t>
      </w:r>
      <w:r w:rsidRPr="00B95FDA">
        <w:rPr>
          <w:spacing w:val="-1"/>
          <w:sz w:val="24"/>
          <w:szCs w:val="24"/>
        </w:rPr>
        <w:t>fr</w:t>
      </w:r>
      <w:r w:rsidRPr="00B95FDA">
        <w:rPr>
          <w:sz w:val="24"/>
          <w:szCs w:val="24"/>
        </w:rPr>
        <w:t>omvi</w:t>
      </w:r>
      <w:r w:rsidRPr="00B95FDA">
        <w:rPr>
          <w:spacing w:val="-1"/>
          <w:sz w:val="24"/>
          <w:szCs w:val="24"/>
        </w:rPr>
        <w:t>r</w:t>
      </w:r>
      <w:r w:rsidRPr="00B95FDA">
        <w:rPr>
          <w:sz w:val="24"/>
          <w:szCs w:val="24"/>
        </w:rPr>
        <w:t>u</w:t>
      </w:r>
      <w:r w:rsidRPr="00B95FDA">
        <w:rPr>
          <w:spacing w:val="3"/>
          <w:sz w:val="24"/>
          <w:szCs w:val="24"/>
        </w:rPr>
        <w:t>s</w:t>
      </w:r>
      <w:r w:rsidRPr="00B95FDA">
        <w:rPr>
          <w:spacing w:val="-1"/>
          <w:sz w:val="24"/>
          <w:szCs w:val="24"/>
        </w:rPr>
        <w:t>e</w:t>
      </w:r>
      <w:r w:rsidRPr="00B95FDA">
        <w:rPr>
          <w:sz w:val="24"/>
          <w:szCs w:val="24"/>
        </w:rPr>
        <w:t>s,thed</w:t>
      </w:r>
      <w:r w:rsidRPr="00B95FDA">
        <w:rPr>
          <w:spacing w:val="-1"/>
          <w:sz w:val="24"/>
          <w:szCs w:val="24"/>
        </w:rPr>
        <w:t>a</w:t>
      </w:r>
      <w:r w:rsidRPr="00B95FDA">
        <w:rPr>
          <w:sz w:val="24"/>
          <w:szCs w:val="24"/>
        </w:rPr>
        <w:t>t</w:t>
      </w:r>
      <w:r w:rsidRPr="00B95FDA">
        <w:rPr>
          <w:spacing w:val="-1"/>
          <w:sz w:val="24"/>
          <w:szCs w:val="24"/>
        </w:rPr>
        <w:t>a</w:t>
      </w:r>
      <w:r w:rsidRPr="00B95FDA">
        <w:rPr>
          <w:sz w:val="24"/>
          <w:szCs w:val="24"/>
        </w:rPr>
        <w:t>b</w:t>
      </w:r>
      <w:r w:rsidRPr="00B95FDA">
        <w:rPr>
          <w:spacing w:val="-1"/>
          <w:sz w:val="24"/>
          <w:szCs w:val="24"/>
        </w:rPr>
        <w:t>a</w:t>
      </w:r>
      <w:r w:rsidRPr="00B95FDA">
        <w:rPr>
          <w:spacing w:val="3"/>
          <w:sz w:val="24"/>
          <w:szCs w:val="24"/>
        </w:rPr>
        <w:t>s</w:t>
      </w:r>
      <w:r w:rsidRPr="00B95FDA">
        <w:rPr>
          <w:spacing w:val="-1"/>
          <w:sz w:val="24"/>
          <w:szCs w:val="24"/>
        </w:rPr>
        <w:t>e</w:t>
      </w:r>
      <w:r w:rsidRPr="00B95FDA">
        <w:rPr>
          <w:sz w:val="24"/>
          <w:szCs w:val="24"/>
        </w:rPr>
        <w:t>s</w:t>
      </w:r>
      <w:r w:rsidRPr="00B95FDA">
        <w:rPr>
          <w:spacing w:val="1"/>
          <w:sz w:val="24"/>
          <w:szCs w:val="24"/>
        </w:rPr>
        <w:t>c</w:t>
      </w:r>
      <w:r w:rsidRPr="00B95FDA">
        <w:rPr>
          <w:spacing w:val="-1"/>
          <w:sz w:val="24"/>
          <w:szCs w:val="24"/>
        </w:rPr>
        <w:t>a</w:t>
      </w:r>
      <w:r w:rsidRPr="00B95FDA">
        <w:rPr>
          <w:sz w:val="24"/>
          <w:szCs w:val="24"/>
        </w:rPr>
        <w:t>n</w:t>
      </w:r>
      <w:r w:rsidRPr="00B95FDA">
        <w:rPr>
          <w:spacing w:val="2"/>
          <w:sz w:val="24"/>
          <w:szCs w:val="24"/>
        </w:rPr>
        <w:t>b</w:t>
      </w:r>
      <w:r w:rsidRPr="00B95FDA">
        <w:rPr>
          <w:sz w:val="24"/>
          <w:szCs w:val="24"/>
        </w:rPr>
        <w:t>emo</w:t>
      </w:r>
      <w:r w:rsidRPr="00B95FDA">
        <w:rPr>
          <w:spacing w:val="1"/>
          <w:sz w:val="24"/>
          <w:szCs w:val="24"/>
        </w:rPr>
        <w:t>d</w:t>
      </w:r>
      <w:r w:rsidRPr="00B95FDA">
        <w:rPr>
          <w:spacing w:val="3"/>
          <w:sz w:val="24"/>
          <w:szCs w:val="24"/>
        </w:rPr>
        <w:t>i</w:t>
      </w:r>
      <w:r w:rsidRPr="00B95FDA">
        <w:rPr>
          <w:spacing w:val="-1"/>
          <w:sz w:val="24"/>
          <w:szCs w:val="24"/>
        </w:rPr>
        <w:t>f</w:t>
      </w:r>
      <w:r w:rsidRPr="00B95FDA">
        <w:rPr>
          <w:sz w:val="24"/>
          <w:szCs w:val="24"/>
        </w:rPr>
        <w:t>iedby</w:t>
      </w:r>
      <w:r w:rsidRPr="00B95FDA">
        <w:rPr>
          <w:spacing w:val="2"/>
          <w:sz w:val="24"/>
          <w:szCs w:val="24"/>
        </w:rPr>
        <w:t>h</w:t>
      </w:r>
      <w:r w:rsidRPr="00B95FDA">
        <w:rPr>
          <w:spacing w:val="-1"/>
          <w:sz w:val="24"/>
          <w:szCs w:val="24"/>
        </w:rPr>
        <w:t>ac</w:t>
      </w:r>
      <w:r w:rsidRPr="00B95FDA">
        <w:rPr>
          <w:spacing w:val="2"/>
          <w:sz w:val="24"/>
          <w:szCs w:val="24"/>
        </w:rPr>
        <w:t>k</w:t>
      </w:r>
      <w:r w:rsidRPr="00B95FDA">
        <w:rPr>
          <w:spacing w:val="-1"/>
          <w:sz w:val="24"/>
          <w:szCs w:val="24"/>
        </w:rPr>
        <w:t>e</w:t>
      </w:r>
      <w:r w:rsidRPr="00B95FDA">
        <w:rPr>
          <w:sz w:val="24"/>
          <w:szCs w:val="24"/>
        </w:rPr>
        <w:t>r</w:t>
      </w:r>
      <w:r w:rsidRPr="00B95FDA">
        <w:rPr>
          <w:spacing w:val="2"/>
          <w:sz w:val="24"/>
          <w:szCs w:val="24"/>
        </w:rPr>
        <w:t>p</w:t>
      </w:r>
      <w:r w:rsidRPr="00B95FDA">
        <w:rPr>
          <w:sz w:val="24"/>
          <w:szCs w:val="24"/>
        </w:rPr>
        <w:t>roof p</w:t>
      </w:r>
      <w:r w:rsidRPr="00B95FDA">
        <w:rPr>
          <w:spacing w:val="-1"/>
          <w:sz w:val="24"/>
          <w:szCs w:val="24"/>
        </w:rPr>
        <w:t>r</w:t>
      </w:r>
      <w:r w:rsidRPr="00B95FDA">
        <w:rPr>
          <w:sz w:val="24"/>
          <w:szCs w:val="24"/>
        </w:rPr>
        <w:t>o</w:t>
      </w:r>
      <w:r w:rsidRPr="00B95FDA">
        <w:rPr>
          <w:spacing w:val="-1"/>
          <w:sz w:val="24"/>
          <w:szCs w:val="24"/>
        </w:rPr>
        <w:t>ce</w:t>
      </w:r>
      <w:r w:rsidRPr="00B95FDA">
        <w:rPr>
          <w:sz w:val="24"/>
          <w:szCs w:val="24"/>
        </w:rPr>
        <w:t>du</w:t>
      </w:r>
      <w:r w:rsidRPr="00B95FDA">
        <w:rPr>
          <w:spacing w:val="2"/>
          <w:sz w:val="24"/>
          <w:szCs w:val="24"/>
        </w:rPr>
        <w:t>r</w:t>
      </w:r>
      <w:r w:rsidRPr="00B95FDA">
        <w:rPr>
          <w:spacing w:val="-1"/>
          <w:sz w:val="24"/>
          <w:szCs w:val="24"/>
        </w:rPr>
        <w:t>e</w:t>
      </w:r>
      <w:r w:rsidRPr="00B95FDA">
        <w:rPr>
          <w:sz w:val="24"/>
          <w:szCs w:val="24"/>
        </w:rPr>
        <w:t>s.</w:t>
      </w:r>
      <w:r w:rsidRPr="00B95FDA">
        <w:rPr>
          <w:spacing w:val="1"/>
          <w:sz w:val="24"/>
          <w:szCs w:val="24"/>
        </w:rPr>
        <w:t>S</w:t>
      </w:r>
      <w:r w:rsidRPr="00B95FDA">
        <w:rPr>
          <w:spacing w:val="-1"/>
          <w:sz w:val="24"/>
          <w:szCs w:val="24"/>
        </w:rPr>
        <w:t>e</w:t>
      </w:r>
      <w:r w:rsidRPr="00B95FDA">
        <w:rPr>
          <w:sz w:val="24"/>
          <w:szCs w:val="24"/>
        </w:rPr>
        <w:t>p</w:t>
      </w:r>
      <w:r w:rsidRPr="00B95FDA">
        <w:rPr>
          <w:spacing w:val="-1"/>
          <w:sz w:val="24"/>
          <w:szCs w:val="24"/>
        </w:rPr>
        <w:t>ara</w:t>
      </w:r>
      <w:r w:rsidRPr="00B95FDA">
        <w:rPr>
          <w:sz w:val="24"/>
          <w:szCs w:val="24"/>
        </w:rPr>
        <w:t>telo</w:t>
      </w:r>
      <w:r w:rsidRPr="00B95FDA">
        <w:rPr>
          <w:spacing w:val="1"/>
          <w:sz w:val="24"/>
          <w:szCs w:val="24"/>
        </w:rPr>
        <w:t>g</w:t>
      </w:r>
      <w:r w:rsidRPr="00B95FDA">
        <w:rPr>
          <w:spacing w:val="3"/>
          <w:sz w:val="24"/>
          <w:szCs w:val="24"/>
        </w:rPr>
        <w:t>i</w:t>
      </w:r>
      <w:r w:rsidRPr="00B95FDA">
        <w:rPr>
          <w:sz w:val="24"/>
          <w:szCs w:val="24"/>
        </w:rPr>
        <w:t>n</w:t>
      </w:r>
      <w:r w:rsidRPr="00B95FDA">
        <w:rPr>
          <w:spacing w:val="-1"/>
          <w:sz w:val="24"/>
          <w:szCs w:val="24"/>
        </w:rPr>
        <w:t>a</w:t>
      </w:r>
      <w:r w:rsidRPr="00B95FDA">
        <w:rPr>
          <w:sz w:val="24"/>
          <w:szCs w:val="24"/>
        </w:rPr>
        <w:t>ndp</w:t>
      </w:r>
      <w:r w:rsidRPr="00B95FDA">
        <w:rPr>
          <w:spacing w:val="-1"/>
          <w:sz w:val="24"/>
          <w:szCs w:val="24"/>
        </w:rPr>
        <w:t>a</w:t>
      </w:r>
      <w:r w:rsidRPr="00B95FDA">
        <w:rPr>
          <w:sz w:val="24"/>
          <w:szCs w:val="24"/>
        </w:rPr>
        <w:t>sswo</w:t>
      </w:r>
      <w:r w:rsidRPr="00B95FDA">
        <w:rPr>
          <w:spacing w:val="-1"/>
          <w:sz w:val="24"/>
          <w:szCs w:val="24"/>
        </w:rPr>
        <w:t>r</w:t>
      </w:r>
      <w:r w:rsidRPr="00B95FDA">
        <w:rPr>
          <w:sz w:val="24"/>
          <w:szCs w:val="24"/>
        </w:rPr>
        <w:t>dsyst</w:t>
      </w:r>
      <w:r w:rsidRPr="00B95FDA">
        <w:rPr>
          <w:spacing w:val="-1"/>
          <w:sz w:val="24"/>
          <w:szCs w:val="24"/>
        </w:rPr>
        <w:t>e</w:t>
      </w:r>
      <w:r w:rsidRPr="00B95FDA">
        <w:rPr>
          <w:sz w:val="24"/>
          <w:szCs w:val="24"/>
        </w:rPr>
        <w:t>ms</w:t>
      </w:r>
      <w:r w:rsidRPr="00B95FDA">
        <w:rPr>
          <w:spacing w:val="-1"/>
          <w:sz w:val="24"/>
          <w:szCs w:val="24"/>
        </w:rPr>
        <w:t>ar</w:t>
      </w:r>
      <w:r w:rsidRPr="00B95FDA">
        <w:rPr>
          <w:sz w:val="24"/>
          <w:szCs w:val="24"/>
        </w:rPr>
        <w:t>etobe</w:t>
      </w:r>
      <w:r w:rsidRPr="00B95FDA">
        <w:rPr>
          <w:spacing w:val="-1"/>
          <w:sz w:val="24"/>
          <w:szCs w:val="24"/>
        </w:rPr>
        <w:t>c</w:t>
      </w:r>
      <w:r w:rsidRPr="00B95FDA">
        <w:rPr>
          <w:sz w:val="24"/>
          <w:szCs w:val="24"/>
        </w:rPr>
        <w:t>ompulsorily</w:t>
      </w:r>
      <w:r w:rsidRPr="00B95FDA">
        <w:rPr>
          <w:spacing w:val="-3"/>
          <w:sz w:val="24"/>
          <w:szCs w:val="24"/>
        </w:rPr>
        <w:t>a</w:t>
      </w:r>
      <w:r w:rsidRPr="00B95FDA">
        <w:rPr>
          <w:sz w:val="24"/>
          <w:szCs w:val="24"/>
        </w:rPr>
        <w:t>d</w:t>
      </w:r>
      <w:r w:rsidRPr="00B95FDA">
        <w:rPr>
          <w:spacing w:val="-1"/>
          <w:sz w:val="24"/>
          <w:szCs w:val="24"/>
        </w:rPr>
        <w:t>a</w:t>
      </w:r>
      <w:r w:rsidRPr="00B95FDA">
        <w:rPr>
          <w:sz w:val="24"/>
          <w:szCs w:val="24"/>
        </w:rPr>
        <w:t>ptedtotheN</w:t>
      </w:r>
      <w:r w:rsidRPr="00B95FDA">
        <w:rPr>
          <w:spacing w:val="-1"/>
          <w:sz w:val="24"/>
          <w:szCs w:val="24"/>
        </w:rPr>
        <w:t>e</w:t>
      </w:r>
      <w:r w:rsidRPr="00B95FDA">
        <w:rPr>
          <w:sz w:val="24"/>
          <w:szCs w:val="24"/>
        </w:rPr>
        <w:t>tworksyst</w:t>
      </w:r>
      <w:r w:rsidRPr="00B95FDA">
        <w:rPr>
          <w:spacing w:val="-1"/>
          <w:sz w:val="24"/>
          <w:szCs w:val="24"/>
        </w:rPr>
        <w:t>e</w:t>
      </w:r>
      <w:r w:rsidRPr="00B95FDA">
        <w:rPr>
          <w:sz w:val="24"/>
          <w:szCs w:val="24"/>
        </w:rPr>
        <w:t>ms.Too</w:t>
      </w:r>
      <w:r w:rsidRPr="00B95FDA">
        <w:rPr>
          <w:spacing w:val="2"/>
          <w:sz w:val="24"/>
          <w:szCs w:val="24"/>
        </w:rPr>
        <w:t>v</w:t>
      </w:r>
      <w:r w:rsidRPr="00B95FDA">
        <w:rPr>
          <w:spacing w:val="-1"/>
          <w:sz w:val="24"/>
          <w:szCs w:val="24"/>
        </w:rPr>
        <w:t>er</w:t>
      </w:r>
      <w:r w:rsidRPr="00B95FDA">
        <w:rPr>
          <w:spacing w:val="-3"/>
          <w:sz w:val="24"/>
          <w:szCs w:val="24"/>
        </w:rPr>
        <w:t>c</w:t>
      </w:r>
      <w:r w:rsidRPr="00B95FDA">
        <w:rPr>
          <w:sz w:val="24"/>
          <w:szCs w:val="24"/>
        </w:rPr>
        <w:t>omethe</w:t>
      </w:r>
      <w:r w:rsidRPr="00B95FDA">
        <w:rPr>
          <w:spacing w:val="-1"/>
          <w:sz w:val="24"/>
          <w:szCs w:val="24"/>
        </w:rPr>
        <w:t>a</w:t>
      </w:r>
      <w:r w:rsidRPr="00B95FDA">
        <w:rPr>
          <w:sz w:val="24"/>
          <w:szCs w:val="24"/>
        </w:rPr>
        <w:t>boved</w:t>
      </w:r>
      <w:r w:rsidRPr="00B95FDA">
        <w:rPr>
          <w:spacing w:val="-1"/>
          <w:sz w:val="24"/>
          <w:szCs w:val="24"/>
        </w:rPr>
        <w:t>a</w:t>
      </w:r>
      <w:r w:rsidRPr="00B95FDA">
        <w:rPr>
          <w:sz w:val="24"/>
          <w:szCs w:val="24"/>
        </w:rPr>
        <w:t>t</w:t>
      </w:r>
      <w:r w:rsidRPr="00B95FDA">
        <w:rPr>
          <w:spacing w:val="-1"/>
          <w:sz w:val="24"/>
          <w:szCs w:val="24"/>
        </w:rPr>
        <w:t>a</w:t>
      </w:r>
      <w:r w:rsidRPr="00B95FDA">
        <w:rPr>
          <w:spacing w:val="2"/>
          <w:sz w:val="24"/>
          <w:szCs w:val="24"/>
        </w:rPr>
        <w:t>b</w:t>
      </w:r>
      <w:r w:rsidRPr="00B95FDA">
        <w:rPr>
          <w:spacing w:val="-1"/>
          <w:sz w:val="24"/>
          <w:szCs w:val="24"/>
        </w:rPr>
        <w:t>a</w:t>
      </w:r>
      <w:r w:rsidRPr="00B95FDA">
        <w:rPr>
          <w:spacing w:val="3"/>
          <w:sz w:val="24"/>
          <w:szCs w:val="24"/>
        </w:rPr>
        <w:t>s</w:t>
      </w:r>
      <w:r w:rsidRPr="00B95FDA">
        <w:rPr>
          <w:sz w:val="24"/>
          <w:szCs w:val="24"/>
        </w:rPr>
        <w:t>es</w:t>
      </w:r>
      <w:r w:rsidRPr="00B95FDA">
        <w:rPr>
          <w:spacing w:val="-1"/>
          <w:sz w:val="24"/>
          <w:szCs w:val="24"/>
        </w:rPr>
        <w:t>ec</w:t>
      </w:r>
      <w:r w:rsidRPr="00B95FDA">
        <w:rPr>
          <w:spacing w:val="2"/>
          <w:sz w:val="24"/>
          <w:szCs w:val="24"/>
        </w:rPr>
        <w:t>u</w:t>
      </w:r>
      <w:r w:rsidRPr="00B95FDA">
        <w:rPr>
          <w:sz w:val="24"/>
          <w:szCs w:val="24"/>
        </w:rPr>
        <w:t>ri</w:t>
      </w:r>
      <w:r w:rsidRPr="00B95FDA">
        <w:rPr>
          <w:spacing w:val="-2"/>
          <w:sz w:val="24"/>
          <w:szCs w:val="24"/>
        </w:rPr>
        <w:t>t</w:t>
      </w:r>
      <w:r w:rsidRPr="00B95FDA">
        <w:rPr>
          <w:sz w:val="24"/>
          <w:szCs w:val="24"/>
        </w:rPr>
        <w:t>yprobl</w:t>
      </w:r>
      <w:r w:rsidRPr="00B95FDA">
        <w:rPr>
          <w:spacing w:val="-1"/>
          <w:sz w:val="24"/>
          <w:szCs w:val="24"/>
        </w:rPr>
        <w:t>e</w:t>
      </w:r>
      <w:r w:rsidRPr="00B95FDA">
        <w:rPr>
          <w:sz w:val="24"/>
          <w:szCs w:val="24"/>
        </w:rPr>
        <w:t>ms</w:t>
      </w:r>
      <w:r w:rsidRPr="00B95FDA">
        <w:rPr>
          <w:spacing w:val="-1"/>
          <w:sz w:val="24"/>
          <w:szCs w:val="24"/>
        </w:rPr>
        <w:t>a</w:t>
      </w:r>
      <w:r w:rsidRPr="00B95FDA">
        <w:rPr>
          <w:sz w:val="24"/>
          <w:szCs w:val="24"/>
        </w:rPr>
        <w:t>ndissu</w:t>
      </w:r>
      <w:r w:rsidRPr="00B95FDA">
        <w:rPr>
          <w:spacing w:val="-1"/>
          <w:sz w:val="24"/>
          <w:szCs w:val="24"/>
        </w:rPr>
        <w:t>e</w:t>
      </w:r>
      <w:r w:rsidRPr="00B95FDA">
        <w:rPr>
          <w:sz w:val="24"/>
          <w:szCs w:val="24"/>
        </w:rPr>
        <w:t>s, itis</w:t>
      </w:r>
      <w:r w:rsidRPr="00B95FDA">
        <w:rPr>
          <w:spacing w:val="-1"/>
          <w:sz w:val="24"/>
          <w:szCs w:val="24"/>
        </w:rPr>
        <w:t>e</w:t>
      </w:r>
      <w:r w:rsidRPr="00B95FDA">
        <w:rPr>
          <w:sz w:val="24"/>
          <w:szCs w:val="24"/>
        </w:rPr>
        <w:t>s</w:t>
      </w:r>
      <w:r w:rsidRPr="00B95FDA">
        <w:rPr>
          <w:spacing w:val="1"/>
          <w:sz w:val="24"/>
          <w:szCs w:val="24"/>
        </w:rPr>
        <w:t>s</w:t>
      </w:r>
      <w:r w:rsidRPr="00B95FDA">
        <w:rPr>
          <w:spacing w:val="-1"/>
          <w:sz w:val="24"/>
          <w:szCs w:val="24"/>
        </w:rPr>
        <w:t>e</w:t>
      </w:r>
      <w:r w:rsidRPr="00B95FDA">
        <w:rPr>
          <w:sz w:val="24"/>
          <w:szCs w:val="24"/>
        </w:rPr>
        <w:t>nti</w:t>
      </w:r>
      <w:r w:rsidRPr="00B95FDA">
        <w:rPr>
          <w:spacing w:val="-1"/>
          <w:sz w:val="24"/>
          <w:szCs w:val="24"/>
        </w:rPr>
        <w:t>a</w:t>
      </w:r>
      <w:r w:rsidRPr="00B95FDA">
        <w:rPr>
          <w:sz w:val="24"/>
          <w:szCs w:val="24"/>
        </w:rPr>
        <w:t>ltoin</w:t>
      </w:r>
      <w:r w:rsidRPr="00B95FDA">
        <w:rPr>
          <w:spacing w:val="1"/>
          <w:sz w:val="24"/>
          <w:szCs w:val="24"/>
        </w:rPr>
        <w:t>s</w:t>
      </w:r>
      <w:r w:rsidRPr="00B95FDA">
        <w:rPr>
          <w:sz w:val="24"/>
          <w:szCs w:val="24"/>
        </w:rPr>
        <w:t>t</w:t>
      </w:r>
      <w:r w:rsidRPr="00B95FDA">
        <w:rPr>
          <w:spacing w:val="-1"/>
          <w:sz w:val="24"/>
          <w:szCs w:val="24"/>
        </w:rPr>
        <w:t>a</w:t>
      </w:r>
      <w:r w:rsidRPr="00B95FDA">
        <w:rPr>
          <w:sz w:val="24"/>
          <w:szCs w:val="24"/>
        </w:rPr>
        <w:t>llad</w:t>
      </w:r>
      <w:r w:rsidRPr="00B95FDA">
        <w:rPr>
          <w:spacing w:val="-1"/>
          <w:sz w:val="24"/>
          <w:szCs w:val="24"/>
        </w:rPr>
        <w:t>a</w:t>
      </w:r>
      <w:r w:rsidRPr="00B95FDA">
        <w:rPr>
          <w:sz w:val="24"/>
          <w:szCs w:val="24"/>
        </w:rPr>
        <w:t>tab</w:t>
      </w:r>
      <w:r w:rsidRPr="00B95FDA">
        <w:rPr>
          <w:spacing w:val="-1"/>
          <w:sz w:val="24"/>
          <w:szCs w:val="24"/>
        </w:rPr>
        <w:t>a</w:t>
      </w:r>
      <w:r w:rsidRPr="00B95FDA">
        <w:rPr>
          <w:sz w:val="24"/>
          <w:szCs w:val="24"/>
        </w:rPr>
        <w:t>ses</w:t>
      </w:r>
      <w:r w:rsidRPr="00B95FDA">
        <w:rPr>
          <w:spacing w:val="-1"/>
          <w:sz w:val="24"/>
          <w:szCs w:val="24"/>
        </w:rPr>
        <w:t>ec</w:t>
      </w:r>
      <w:r w:rsidRPr="00B95FDA">
        <w:rPr>
          <w:sz w:val="24"/>
          <w:szCs w:val="24"/>
        </w:rPr>
        <w:t>uri</w:t>
      </w:r>
      <w:r w:rsidRPr="00B95FDA">
        <w:rPr>
          <w:spacing w:val="3"/>
          <w:sz w:val="24"/>
          <w:szCs w:val="24"/>
        </w:rPr>
        <w:t>t</w:t>
      </w:r>
      <w:r w:rsidRPr="00B95FDA">
        <w:rPr>
          <w:sz w:val="24"/>
          <w:szCs w:val="24"/>
        </w:rPr>
        <w:t>ysoftw</w:t>
      </w:r>
      <w:r w:rsidRPr="00B95FDA">
        <w:rPr>
          <w:spacing w:val="-1"/>
          <w:sz w:val="24"/>
          <w:szCs w:val="24"/>
        </w:rPr>
        <w:t>a</w:t>
      </w:r>
      <w:r w:rsidRPr="00B95FDA">
        <w:rPr>
          <w:spacing w:val="2"/>
          <w:sz w:val="24"/>
          <w:szCs w:val="24"/>
        </w:rPr>
        <w:t>r</w:t>
      </w:r>
      <w:r w:rsidRPr="00B95FDA">
        <w:rPr>
          <w:sz w:val="24"/>
          <w:szCs w:val="24"/>
        </w:rPr>
        <w:t>e</w:t>
      </w:r>
      <w:r w:rsidRPr="00B95FDA">
        <w:rPr>
          <w:spacing w:val="2"/>
          <w:sz w:val="24"/>
          <w:szCs w:val="24"/>
        </w:rPr>
        <w:t>o</w:t>
      </w:r>
      <w:r w:rsidRPr="00B95FDA">
        <w:rPr>
          <w:sz w:val="24"/>
          <w:szCs w:val="24"/>
        </w:rPr>
        <w:t>r</w:t>
      </w:r>
      <w:r w:rsidRPr="00B95FDA">
        <w:rPr>
          <w:spacing w:val="-1"/>
          <w:sz w:val="24"/>
          <w:szCs w:val="24"/>
        </w:rPr>
        <w:t xml:space="preserve"> f</w:t>
      </w:r>
      <w:r w:rsidRPr="00B95FDA">
        <w:rPr>
          <w:sz w:val="24"/>
          <w:szCs w:val="24"/>
        </w:rPr>
        <w:t>i</w:t>
      </w:r>
      <w:r w:rsidRPr="00B95FDA">
        <w:rPr>
          <w:spacing w:val="-1"/>
          <w:sz w:val="24"/>
          <w:szCs w:val="24"/>
        </w:rPr>
        <w:t>r</w:t>
      </w:r>
      <w:r w:rsidRPr="00B95FDA">
        <w:rPr>
          <w:spacing w:val="1"/>
          <w:sz w:val="24"/>
          <w:szCs w:val="24"/>
        </w:rPr>
        <w:t>e</w:t>
      </w:r>
      <w:r w:rsidRPr="00B95FDA">
        <w:rPr>
          <w:sz w:val="24"/>
          <w:szCs w:val="24"/>
        </w:rPr>
        <w:t>w</w:t>
      </w:r>
      <w:r w:rsidRPr="00B95FDA">
        <w:rPr>
          <w:spacing w:val="-1"/>
          <w:sz w:val="24"/>
          <w:szCs w:val="24"/>
        </w:rPr>
        <w:t>a</w:t>
      </w:r>
      <w:r w:rsidRPr="00B95FDA">
        <w:rPr>
          <w:sz w:val="24"/>
          <w:szCs w:val="24"/>
        </w:rPr>
        <w:t>ll t</w:t>
      </w:r>
      <w:r w:rsidRPr="00B95FDA">
        <w:rPr>
          <w:spacing w:val="1"/>
          <w:sz w:val="24"/>
          <w:szCs w:val="24"/>
        </w:rPr>
        <w:t>e</w:t>
      </w:r>
      <w:r w:rsidRPr="00B95FDA">
        <w:rPr>
          <w:spacing w:val="-1"/>
          <w:sz w:val="24"/>
          <w:szCs w:val="24"/>
        </w:rPr>
        <w:t>c</w:t>
      </w:r>
      <w:r w:rsidRPr="00B95FDA">
        <w:rPr>
          <w:sz w:val="24"/>
          <w:szCs w:val="24"/>
        </w:rPr>
        <w:t xml:space="preserve">hnology </w:t>
      </w:r>
      <w:r w:rsidRPr="00B95FDA">
        <w:rPr>
          <w:spacing w:val="3"/>
          <w:sz w:val="24"/>
          <w:szCs w:val="24"/>
        </w:rPr>
        <w:t>t</w:t>
      </w:r>
      <w:r w:rsidRPr="00B95FDA">
        <w:rPr>
          <w:sz w:val="24"/>
          <w:szCs w:val="24"/>
        </w:rPr>
        <w:t>o prot</w:t>
      </w:r>
      <w:r w:rsidRPr="00B95FDA">
        <w:rPr>
          <w:spacing w:val="-1"/>
          <w:sz w:val="24"/>
          <w:szCs w:val="24"/>
        </w:rPr>
        <w:t>ec</w:t>
      </w:r>
      <w:r w:rsidRPr="00B95FDA">
        <w:rPr>
          <w:sz w:val="24"/>
          <w:szCs w:val="24"/>
        </w:rPr>
        <w:t>t thed</w:t>
      </w:r>
      <w:r w:rsidRPr="00B95FDA">
        <w:rPr>
          <w:spacing w:val="-1"/>
          <w:sz w:val="24"/>
          <w:szCs w:val="24"/>
        </w:rPr>
        <w:t>a</w:t>
      </w:r>
      <w:r w:rsidRPr="00B95FDA">
        <w:rPr>
          <w:sz w:val="24"/>
          <w:szCs w:val="24"/>
        </w:rPr>
        <w:t>tab</w:t>
      </w:r>
      <w:r w:rsidRPr="00B95FDA">
        <w:rPr>
          <w:spacing w:val="-1"/>
          <w:sz w:val="24"/>
          <w:szCs w:val="24"/>
        </w:rPr>
        <w:t>a</w:t>
      </w:r>
      <w:r w:rsidRPr="00B95FDA">
        <w:rPr>
          <w:sz w:val="24"/>
          <w:szCs w:val="24"/>
        </w:rPr>
        <w:t>s</w:t>
      </w:r>
      <w:r w:rsidRPr="00B95FDA">
        <w:rPr>
          <w:spacing w:val="-1"/>
          <w:sz w:val="24"/>
          <w:szCs w:val="24"/>
        </w:rPr>
        <w:t>e</w:t>
      </w:r>
      <w:r w:rsidRPr="00B95FDA">
        <w:rPr>
          <w:sz w:val="24"/>
          <w:szCs w:val="24"/>
        </w:rPr>
        <w:t>s.</w:t>
      </w:r>
    </w:p>
    <w:p w:rsidR="00B95FDA" w:rsidRPr="00B95FDA" w:rsidRDefault="00B95FDA" w:rsidP="00B95FDA">
      <w:pPr>
        <w:spacing w:before="7"/>
        <w:ind w:left="460"/>
        <w:rPr>
          <w:sz w:val="24"/>
          <w:szCs w:val="24"/>
        </w:rPr>
      </w:pPr>
      <w:r w:rsidRPr="00B95FDA">
        <w:rPr>
          <w:b/>
          <w:sz w:val="24"/>
          <w:szCs w:val="24"/>
        </w:rPr>
        <w:t>E.  P</w:t>
      </w:r>
      <w:r w:rsidRPr="00B95FDA">
        <w:rPr>
          <w:b/>
          <w:spacing w:val="-1"/>
          <w:sz w:val="24"/>
          <w:szCs w:val="24"/>
        </w:rPr>
        <w:t>r</w:t>
      </w:r>
      <w:r w:rsidRPr="00B95FDA">
        <w:rPr>
          <w:b/>
          <w:sz w:val="24"/>
          <w:szCs w:val="24"/>
        </w:rPr>
        <w:t>iva</w:t>
      </w:r>
      <w:r w:rsidRPr="00B95FDA">
        <w:rPr>
          <w:b/>
          <w:spacing w:val="-1"/>
          <w:sz w:val="24"/>
          <w:szCs w:val="24"/>
        </w:rPr>
        <w:t>c</w:t>
      </w:r>
      <w:r w:rsidRPr="00B95FDA">
        <w:rPr>
          <w:b/>
          <w:sz w:val="24"/>
          <w:szCs w:val="24"/>
        </w:rPr>
        <w:t>y / con</w:t>
      </w:r>
      <w:r w:rsidRPr="00B95FDA">
        <w:rPr>
          <w:b/>
          <w:spacing w:val="-1"/>
          <w:sz w:val="24"/>
          <w:szCs w:val="24"/>
        </w:rPr>
        <w:t>f</w:t>
      </w:r>
      <w:r w:rsidRPr="00B95FDA">
        <w:rPr>
          <w:b/>
          <w:sz w:val="24"/>
          <w:szCs w:val="24"/>
        </w:rPr>
        <w:t>i</w:t>
      </w:r>
      <w:r w:rsidRPr="00B95FDA">
        <w:rPr>
          <w:b/>
          <w:spacing w:val="1"/>
          <w:sz w:val="24"/>
          <w:szCs w:val="24"/>
        </w:rPr>
        <w:t>d</w:t>
      </w:r>
      <w:r w:rsidRPr="00B95FDA">
        <w:rPr>
          <w:b/>
          <w:spacing w:val="-1"/>
          <w:sz w:val="24"/>
          <w:szCs w:val="24"/>
        </w:rPr>
        <w:t>e</w:t>
      </w:r>
      <w:r w:rsidRPr="00B95FDA">
        <w:rPr>
          <w:b/>
          <w:spacing w:val="1"/>
          <w:sz w:val="24"/>
          <w:szCs w:val="24"/>
        </w:rPr>
        <w:t>n</w:t>
      </w:r>
      <w:r w:rsidRPr="00B95FDA">
        <w:rPr>
          <w:b/>
          <w:sz w:val="24"/>
          <w:szCs w:val="24"/>
        </w:rPr>
        <w:t>t</w:t>
      </w:r>
      <w:r w:rsidRPr="00B95FDA">
        <w:rPr>
          <w:b/>
          <w:spacing w:val="-3"/>
          <w:sz w:val="24"/>
          <w:szCs w:val="24"/>
        </w:rPr>
        <w:t>i</w:t>
      </w:r>
      <w:r w:rsidRPr="00B95FDA">
        <w:rPr>
          <w:b/>
          <w:sz w:val="24"/>
          <w:szCs w:val="24"/>
        </w:rPr>
        <w:t>al</w:t>
      </w:r>
      <w:r w:rsidRPr="00B95FDA">
        <w:rPr>
          <w:b/>
          <w:spacing w:val="2"/>
          <w:sz w:val="24"/>
          <w:szCs w:val="24"/>
        </w:rPr>
        <w:t>i</w:t>
      </w:r>
      <w:r w:rsidRPr="00B95FDA">
        <w:rPr>
          <w:b/>
          <w:spacing w:val="-1"/>
          <w:sz w:val="24"/>
          <w:szCs w:val="24"/>
        </w:rPr>
        <w:t>t</w:t>
      </w:r>
      <w:r w:rsidRPr="00B95FDA">
        <w:rPr>
          <w:b/>
          <w:sz w:val="24"/>
          <w:szCs w:val="24"/>
        </w:rPr>
        <w:t>y:</w:t>
      </w:r>
    </w:p>
    <w:p w:rsidR="00B95FDA" w:rsidRPr="00B95FDA" w:rsidRDefault="00B95FDA" w:rsidP="00B95FDA">
      <w:pPr>
        <w:spacing w:before="5" w:line="180" w:lineRule="exact"/>
        <w:rPr>
          <w:sz w:val="18"/>
          <w:szCs w:val="18"/>
        </w:rPr>
      </w:pPr>
    </w:p>
    <w:p w:rsidR="00B95FDA" w:rsidRPr="00B95FDA" w:rsidRDefault="00B95FDA" w:rsidP="00B95FDA">
      <w:pPr>
        <w:spacing w:line="360" w:lineRule="auto"/>
        <w:ind w:left="100" w:right="71"/>
        <w:jc w:val="both"/>
        <w:rPr>
          <w:sz w:val="24"/>
          <w:szCs w:val="24"/>
        </w:rPr>
      </w:pPr>
      <w:r w:rsidRPr="00B95FDA">
        <w:rPr>
          <w:sz w:val="24"/>
          <w:szCs w:val="24"/>
        </w:rPr>
        <w:t>M</w:t>
      </w:r>
      <w:r w:rsidRPr="00B95FDA">
        <w:rPr>
          <w:spacing w:val="-1"/>
          <w:sz w:val="24"/>
          <w:szCs w:val="24"/>
        </w:rPr>
        <w:t>a</w:t>
      </w:r>
      <w:r w:rsidRPr="00B95FDA">
        <w:rPr>
          <w:sz w:val="24"/>
          <w:szCs w:val="24"/>
        </w:rPr>
        <w:t>int</w:t>
      </w:r>
      <w:r w:rsidRPr="00B95FDA">
        <w:rPr>
          <w:spacing w:val="-1"/>
          <w:sz w:val="24"/>
          <w:szCs w:val="24"/>
        </w:rPr>
        <w:t>a</w:t>
      </w:r>
      <w:r w:rsidRPr="00B95FDA">
        <w:rPr>
          <w:sz w:val="24"/>
          <w:szCs w:val="24"/>
        </w:rPr>
        <w:t>iningpriv</w:t>
      </w:r>
      <w:r w:rsidRPr="00B95FDA">
        <w:rPr>
          <w:spacing w:val="-1"/>
          <w:sz w:val="24"/>
          <w:szCs w:val="24"/>
        </w:rPr>
        <w:t>ac</w:t>
      </w:r>
      <w:r w:rsidRPr="00B95FDA">
        <w:rPr>
          <w:sz w:val="24"/>
          <w:szCs w:val="24"/>
        </w:rPr>
        <w:t>y</w:t>
      </w:r>
      <w:r w:rsidRPr="00B95FDA">
        <w:rPr>
          <w:spacing w:val="-1"/>
          <w:sz w:val="24"/>
          <w:szCs w:val="24"/>
        </w:rPr>
        <w:t>a</w:t>
      </w:r>
      <w:r w:rsidRPr="00B95FDA">
        <w:rPr>
          <w:sz w:val="24"/>
          <w:szCs w:val="24"/>
        </w:rPr>
        <w:t>nd</w:t>
      </w:r>
      <w:r w:rsidRPr="00B95FDA">
        <w:rPr>
          <w:spacing w:val="-1"/>
          <w:sz w:val="24"/>
          <w:szCs w:val="24"/>
        </w:rPr>
        <w:t>c</w:t>
      </w:r>
      <w:r w:rsidRPr="00B95FDA">
        <w:rPr>
          <w:sz w:val="24"/>
          <w:szCs w:val="24"/>
        </w:rPr>
        <w:t>onfid</w:t>
      </w:r>
      <w:r w:rsidRPr="00B95FDA">
        <w:rPr>
          <w:spacing w:val="-1"/>
          <w:sz w:val="24"/>
          <w:szCs w:val="24"/>
        </w:rPr>
        <w:t>e</w:t>
      </w:r>
      <w:r w:rsidRPr="00B95FDA">
        <w:rPr>
          <w:sz w:val="24"/>
          <w:szCs w:val="24"/>
        </w:rPr>
        <w:t>nti</w:t>
      </w:r>
      <w:r w:rsidRPr="00B95FDA">
        <w:rPr>
          <w:spacing w:val="-1"/>
          <w:sz w:val="24"/>
          <w:szCs w:val="24"/>
        </w:rPr>
        <w:t>a</w:t>
      </w:r>
      <w:r w:rsidRPr="00B95FDA">
        <w:rPr>
          <w:sz w:val="24"/>
          <w:szCs w:val="24"/>
        </w:rPr>
        <w:t>lityis</w:t>
      </w:r>
      <w:r w:rsidRPr="00B95FDA">
        <w:rPr>
          <w:spacing w:val="-1"/>
          <w:sz w:val="24"/>
          <w:szCs w:val="24"/>
        </w:rPr>
        <w:t>a</w:t>
      </w:r>
      <w:r w:rsidRPr="00B95FDA">
        <w:rPr>
          <w:sz w:val="24"/>
          <w:szCs w:val="24"/>
        </w:rPr>
        <w:t>noth</w:t>
      </w:r>
      <w:r w:rsidRPr="00B95FDA">
        <w:rPr>
          <w:spacing w:val="-1"/>
          <w:sz w:val="24"/>
          <w:szCs w:val="24"/>
        </w:rPr>
        <w:t>e</w:t>
      </w:r>
      <w:r w:rsidRPr="00B95FDA">
        <w:rPr>
          <w:sz w:val="24"/>
          <w:szCs w:val="24"/>
        </w:rPr>
        <w:t>rprobl</w:t>
      </w:r>
      <w:r w:rsidRPr="00B95FDA">
        <w:rPr>
          <w:spacing w:val="-1"/>
          <w:sz w:val="24"/>
          <w:szCs w:val="24"/>
        </w:rPr>
        <w:t>e</w:t>
      </w:r>
      <w:r w:rsidRPr="00B95FDA">
        <w:rPr>
          <w:sz w:val="24"/>
          <w:szCs w:val="24"/>
        </w:rPr>
        <w:t>min</w:t>
      </w:r>
      <w:r w:rsidRPr="00B95FDA">
        <w:rPr>
          <w:spacing w:val="-1"/>
          <w:sz w:val="24"/>
          <w:szCs w:val="24"/>
        </w:rPr>
        <w:t>acce</w:t>
      </w:r>
      <w:r w:rsidRPr="00B95FDA">
        <w:rPr>
          <w:sz w:val="24"/>
          <w:szCs w:val="24"/>
        </w:rPr>
        <w:t>ssing</w:t>
      </w:r>
      <w:r w:rsidRPr="00B95FDA">
        <w:rPr>
          <w:spacing w:val="2"/>
          <w:sz w:val="24"/>
          <w:szCs w:val="24"/>
        </w:rPr>
        <w:t>o</w:t>
      </w:r>
      <w:r w:rsidRPr="00B95FDA">
        <w:rPr>
          <w:sz w:val="24"/>
          <w:szCs w:val="24"/>
        </w:rPr>
        <w:t>nl</w:t>
      </w:r>
      <w:r w:rsidRPr="00B95FDA">
        <w:rPr>
          <w:spacing w:val="1"/>
          <w:sz w:val="24"/>
          <w:szCs w:val="24"/>
        </w:rPr>
        <w:t>i</w:t>
      </w:r>
      <w:r w:rsidRPr="00B95FDA">
        <w:rPr>
          <w:sz w:val="24"/>
          <w:szCs w:val="24"/>
        </w:rPr>
        <w:t>neinfo</w:t>
      </w:r>
      <w:r w:rsidRPr="00B95FDA">
        <w:rPr>
          <w:spacing w:val="-1"/>
          <w:sz w:val="24"/>
          <w:szCs w:val="24"/>
        </w:rPr>
        <w:t>r</w:t>
      </w:r>
      <w:r w:rsidRPr="00B95FDA">
        <w:rPr>
          <w:sz w:val="24"/>
          <w:szCs w:val="24"/>
        </w:rPr>
        <w:t>mation.To</w:t>
      </w:r>
      <w:r w:rsidRPr="00B95FDA">
        <w:rPr>
          <w:spacing w:val="-1"/>
          <w:sz w:val="24"/>
          <w:szCs w:val="24"/>
        </w:rPr>
        <w:t>c</w:t>
      </w:r>
      <w:r w:rsidRPr="00B95FDA">
        <w:rPr>
          <w:sz w:val="24"/>
          <w:szCs w:val="24"/>
        </w:rPr>
        <w:t>ontrolpir</w:t>
      </w:r>
      <w:r w:rsidRPr="00B95FDA">
        <w:rPr>
          <w:spacing w:val="-1"/>
          <w:sz w:val="24"/>
          <w:szCs w:val="24"/>
        </w:rPr>
        <w:t>a</w:t>
      </w:r>
      <w:r w:rsidRPr="00B95FDA">
        <w:rPr>
          <w:sz w:val="24"/>
          <w:szCs w:val="24"/>
        </w:rPr>
        <w:t>tingofsoft</w:t>
      </w:r>
      <w:r w:rsidRPr="00B95FDA">
        <w:rPr>
          <w:spacing w:val="2"/>
          <w:sz w:val="24"/>
          <w:szCs w:val="24"/>
        </w:rPr>
        <w:t>w</w:t>
      </w:r>
      <w:r w:rsidRPr="00B95FDA">
        <w:rPr>
          <w:sz w:val="24"/>
          <w:szCs w:val="24"/>
        </w:rPr>
        <w:t>a</w:t>
      </w:r>
      <w:r w:rsidRPr="00B95FDA">
        <w:rPr>
          <w:spacing w:val="-1"/>
          <w:sz w:val="24"/>
          <w:szCs w:val="24"/>
        </w:rPr>
        <w:t>re</w:t>
      </w:r>
      <w:r w:rsidRPr="00B95FDA">
        <w:rPr>
          <w:sz w:val="24"/>
          <w:szCs w:val="24"/>
        </w:rPr>
        <w:t>,</w:t>
      </w:r>
      <w:r w:rsidRPr="00B95FDA">
        <w:rPr>
          <w:spacing w:val="-1"/>
          <w:sz w:val="24"/>
          <w:szCs w:val="24"/>
        </w:rPr>
        <w:t>c</w:t>
      </w:r>
      <w:r w:rsidRPr="00B95FDA">
        <w:rPr>
          <w:sz w:val="24"/>
          <w:szCs w:val="24"/>
        </w:rPr>
        <w:t>opyingordownlo</w:t>
      </w:r>
      <w:r w:rsidRPr="00B95FDA">
        <w:rPr>
          <w:spacing w:val="1"/>
          <w:sz w:val="24"/>
          <w:szCs w:val="24"/>
        </w:rPr>
        <w:t>a</w:t>
      </w:r>
      <w:r w:rsidRPr="00B95FDA">
        <w:rPr>
          <w:sz w:val="24"/>
          <w:szCs w:val="24"/>
        </w:rPr>
        <w:t>ding</w:t>
      </w:r>
      <w:r w:rsidRPr="00B95FDA">
        <w:rPr>
          <w:spacing w:val="-1"/>
          <w:sz w:val="24"/>
          <w:szCs w:val="24"/>
        </w:rPr>
        <w:t>a</w:t>
      </w:r>
      <w:r w:rsidRPr="00B95FDA">
        <w:rPr>
          <w:sz w:val="24"/>
          <w:szCs w:val="24"/>
        </w:rPr>
        <w:t>llthe</w:t>
      </w:r>
      <w:r w:rsidRPr="00B95FDA">
        <w:rPr>
          <w:spacing w:val="-1"/>
          <w:sz w:val="24"/>
          <w:szCs w:val="24"/>
        </w:rPr>
        <w:t>c</w:t>
      </w:r>
      <w:r w:rsidRPr="00B95FDA">
        <w:rPr>
          <w:sz w:val="24"/>
          <w:szCs w:val="24"/>
        </w:rPr>
        <w:t>on</w:t>
      </w:r>
      <w:r w:rsidRPr="00B95FDA">
        <w:rPr>
          <w:spacing w:val="3"/>
          <w:sz w:val="24"/>
          <w:szCs w:val="24"/>
        </w:rPr>
        <w:t>t</w:t>
      </w:r>
      <w:r w:rsidRPr="00B95FDA">
        <w:rPr>
          <w:spacing w:val="-1"/>
          <w:sz w:val="24"/>
          <w:szCs w:val="24"/>
        </w:rPr>
        <w:t>e</w:t>
      </w:r>
      <w:r w:rsidRPr="00B95FDA">
        <w:rPr>
          <w:sz w:val="24"/>
          <w:szCs w:val="24"/>
        </w:rPr>
        <w:t>ntsof</w:t>
      </w:r>
      <w:r w:rsidRPr="00B95FDA">
        <w:rPr>
          <w:spacing w:val="1"/>
          <w:sz w:val="24"/>
          <w:szCs w:val="24"/>
        </w:rPr>
        <w:t>a</w:t>
      </w:r>
      <w:r w:rsidRPr="00B95FDA">
        <w:rPr>
          <w:sz w:val="24"/>
          <w:szCs w:val="24"/>
        </w:rPr>
        <w:t>ny</w:t>
      </w:r>
      <w:r w:rsidRPr="00B95FDA">
        <w:rPr>
          <w:spacing w:val="-1"/>
          <w:sz w:val="24"/>
          <w:szCs w:val="24"/>
        </w:rPr>
        <w:t>e</w:t>
      </w:r>
      <w:r w:rsidRPr="00B95FDA">
        <w:rPr>
          <w:sz w:val="24"/>
          <w:szCs w:val="24"/>
        </w:rPr>
        <w:t>-</w:t>
      </w:r>
      <w:r w:rsidRPr="00B95FDA">
        <w:rPr>
          <w:spacing w:val="2"/>
          <w:sz w:val="24"/>
          <w:szCs w:val="24"/>
        </w:rPr>
        <w:t>r</w:t>
      </w:r>
      <w:r w:rsidRPr="00B95FDA">
        <w:rPr>
          <w:spacing w:val="-1"/>
          <w:sz w:val="24"/>
          <w:szCs w:val="24"/>
        </w:rPr>
        <w:t>e</w:t>
      </w:r>
      <w:r w:rsidRPr="00B95FDA">
        <w:rPr>
          <w:sz w:val="24"/>
          <w:szCs w:val="24"/>
        </w:rPr>
        <w:t>sour</w:t>
      </w:r>
      <w:r w:rsidRPr="00B95FDA">
        <w:rPr>
          <w:spacing w:val="1"/>
          <w:sz w:val="24"/>
          <w:szCs w:val="24"/>
        </w:rPr>
        <w:t>c</w:t>
      </w:r>
      <w:r w:rsidRPr="00B95FDA">
        <w:rPr>
          <w:sz w:val="24"/>
          <w:szCs w:val="24"/>
        </w:rPr>
        <w:t xml:space="preserve">e </w:t>
      </w:r>
      <w:r w:rsidRPr="00B95FDA">
        <w:rPr>
          <w:spacing w:val="-1"/>
          <w:sz w:val="24"/>
          <w:szCs w:val="24"/>
        </w:rPr>
        <w:t>a</w:t>
      </w:r>
      <w:r w:rsidRPr="00B95FDA">
        <w:rPr>
          <w:sz w:val="24"/>
          <w:szCs w:val="24"/>
        </w:rPr>
        <w:t>ta</w:t>
      </w:r>
      <w:r w:rsidRPr="00B95FDA">
        <w:rPr>
          <w:spacing w:val="1"/>
          <w:sz w:val="24"/>
          <w:szCs w:val="24"/>
        </w:rPr>
        <w:t>t</w:t>
      </w:r>
      <w:r w:rsidRPr="00B95FDA">
        <w:rPr>
          <w:sz w:val="24"/>
          <w:szCs w:val="24"/>
        </w:rPr>
        <w:t>ime, righttoobtaininfo</w:t>
      </w:r>
      <w:r w:rsidRPr="00B95FDA">
        <w:rPr>
          <w:spacing w:val="-1"/>
          <w:sz w:val="24"/>
          <w:szCs w:val="24"/>
        </w:rPr>
        <w:t>r</w:t>
      </w:r>
      <w:r w:rsidRPr="00B95FDA">
        <w:rPr>
          <w:spacing w:val="3"/>
          <w:sz w:val="24"/>
          <w:szCs w:val="24"/>
        </w:rPr>
        <w:t>m</w:t>
      </w:r>
      <w:r w:rsidRPr="00B95FDA">
        <w:rPr>
          <w:spacing w:val="-1"/>
          <w:sz w:val="24"/>
          <w:szCs w:val="24"/>
        </w:rPr>
        <w:t>a</w:t>
      </w:r>
      <w:r w:rsidRPr="00B95FDA">
        <w:rPr>
          <w:sz w:val="24"/>
          <w:szCs w:val="24"/>
        </w:rPr>
        <w:t>t</w:t>
      </w:r>
      <w:r w:rsidRPr="00B95FDA">
        <w:rPr>
          <w:spacing w:val="1"/>
          <w:sz w:val="24"/>
          <w:szCs w:val="24"/>
        </w:rPr>
        <w:t>i</w:t>
      </w:r>
      <w:r w:rsidRPr="00B95FDA">
        <w:rPr>
          <w:sz w:val="24"/>
          <w:szCs w:val="24"/>
        </w:rPr>
        <w:t>on</w:t>
      </w:r>
      <w:r w:rsidRPr="00B95FDA">
        <w:rPr>
          <w:spacing w:val="-1"/>
          <w:sz w:val="24"/>
          <w:szCs w:val="24"/>
        </w:rPr>
        <w:t>a</w:t>
      </w:r>
      <w:r w:rsidRPr="00B95FDA">
        <w:rPr>
          <w:sz w:val="24"/>
          <w:szCs w:val="24"/>
        </w:rPr>
        <w:t>ndrighttowithholdor</w:t>
      </w:r>
      <w:r w:rsidRPr="00B95FDA">
        <w:rPr>
          <w:spacing w:val="2"/>
          <w:sz w:val="24"/>
          <w:szCs w:val="24"/>
        </w:rPr>
        <w:t>b</w:t>
      </w:r>
      <w:r w:rsidRPr="00B95FDA">
        <w:rPr>
          <w:spacing w:val="-1"/>
          <w:sz w:val="24"/>
          <w:szCs w:val="24"/>
        </w:rPr>
        <w:t>a</w:t>
      </w:r>
      <w:r w:rsidRPr="00B95FDA">
        <w:rPr>
          <w:sz w:val="24"/>
          <w:szCs w:val="24"/>
        </w:rPr>
        <w:t>nthe</w:t>
      </w:r>
      <w:r w:rsidRPr="00B95FDA">
        <w:rPr>
          <w:spacing w:val="1"/>
          <w:sz w:val="24"/>
          <w:szCs w:val="24"/>
        </w:rPr>
        <w:t>a</w:t>
      </w:r>
      <w:r w:rsidRPr="00B95FDA">
        <w:rPr>
          <w:spacing w:val="-1"/>
          <w:sz w:val="24"/>
          <w:szCs w:val="24"/>
        </w:rPr>
        <w:t>cce</w:t>
      </w:r>
      <w:r w:rsidRPr="00B95FDA">
        <w:rPr>
          <w:sz w:val="24"/>
          <w:szCs w:val="24"/>
        </w:rPr>
        <w:t>ssis</w:t>
      </w:r>
      <w:r w:rsidRPr="00B95FDA">
        <w:rPr>
          <w:spacing w:val="-1"/>
          <w:sz w:val="24"/>
          <w:szCs w:val="24"/>
        </w:rPr>
        <w:t>e</w:t>
      </w:r>
      <w:r w:rsidRPr="00B95FDA">
        <w:rPr>
          <w:sz w:val="24"/>
          <w:szCs w:val="24"/>
        </w:rPr>
        <w:t>s</w:t>
      </w:r>
      <w:r w:rsidRPr="00B95FDA">
        <w:rPr>
          <w:spacing w:val="3"/>
          <w:sz w:val="24"/>
          <w:szCs w:val="24"/>
        </w:rPr>
        <w:t>s</w:t>
      </w:r>
      <w:r w:rsidRPr="00B95FDA">
        <w:rPr>
          <w:spacing w:val="-1"/>
          <w:sz w:val="24"/>
          <w:szCs w:val="24"/>
        </w:rPr>
        <w:t>e</w:t>
      </w:r>
      <w:r w:rsidRPr="00B95FDA">
        <w:rPr>
          <w:sz w:val="24"/>
          <w:szCs w:val="24"/>
        </w:rPr>
        <w:t>ntial</w:t>
      </w:r>
      <w:r w:rsidRPr="00B95FDA">
        <w:rPr>
          <w:spacing w:val="-1"/>
          <w:sz w:val="24"/>
          <w:szCs w:val="24"/>
        </w:rPr>
        <w:t>a</w:t>
      </w:r>
      <w:r w:rsidRPr="00B95FDA">
        <w:rPr>
          <w:sz w:val="24"/>
          <w:szCs w:val="24"/>
        </w:rPr>
        <w:t>ndsothe</w:t>
      </w:r>
      <w:r w:rsidRPr="00B95FDA">
        <w:rPr>
          <w:spacing w:val="2"/>
          <w:sz w:val="24"/>
          <w:szCs w:val="24"/>
        </w:rPr>
        <w:t>r</w:t>
      </w:r>
      <w:r w:rsidRPr="00B95FDA">
        <w:rPr>
          <w:sz w:val="24"/>
          <w:szCs w:val="24"/>
        </w:rPr>
        <w:t>e isad</w:t>
      </w:r>
      <w:r w:rsidRPr="00B95FDA">
        <w:rPr>
          <w:spacing w:val="-1"/>
          <w:sz w:val="24"/>
          <w:szCs w:val="24"/>
        </w:rPr>
        <w:t>e</w:t>
      </w:r>
      <w:r w:rsidRPr="00B95FDA">
        <w:rPr>
          <w:sz w:val="24"/>
          <w:szCs w:val="24"/>
        </w:rPr>
        <w:t>li</w:t>
      </w:r>
      <w:r w:rsidRPr="00B95FDA">
        <w:rPr>
          <w:spacing w:val="-1"/>
          <w:sz w:val="24"/>
          <w:szCs w:val="24"/>
        </w:rPr>
        <w:t>ca</w:t>
      </w:r>
      <w:r w:rsidRPr="00B95FDA">
        <w:rPr>
          <w:sz w:val="24"/>
          <w:szCs w:val="24"/>
        </w:rPr>
        <w:t>te</w:t>
      </w:r>
      <w:r w:rsidRPr="00B95FDA">
        <w:rPr>
          <w:spacing w:val="-1"/>
          <w:sz w:val="24"/>
          <w:szCs w:val="24"/>
        </w:rPr>
        <w:t>c</w:t>
      </w:r>
      <w:r w:rsidRPr="00B95FDA">
        <w:rPr>
          <w:sz w:val="24"/>
          <w:szCs w:val="24"/>
        </w:rPr>
        <w:t>h</w:t>
      </w:r>
      <w:r w:rsidRPr="00B95FDA">
        <w:rPr>
          <w:spacing w:val="-1"/>
          <w:sz w:val="24"/>
          <w:szCs w:val="24"/>
        </w:rPr>
        <w:t>a</w:t>
      </w:r>
      <w:r w:rsidRPr="00B95FDA">
        <w:rPr>
          <w:sz w:val="24"/>
          <w:szCs w:val="24"/>
        </w:rPr>
        <w:t>ll</w:t>
      </w:r>
      <w:r w:rsidRPr="00B95FDA">
        <w:rPr>
          <w:spacing w:val="-1"/>
          <w:sz w:val="24"/>
          <w:szCs w:val="24"/>
        </w:rPr>
        <w:t>e</w:t>
      </w:r>
      <w:r w:rsidRPr="00B95FDA">
        <w:rPr>
          <w:sz w:val="24"/>
          <w:szCs w:val="24"/>
        </w:rPr>
        <w:t>ngeb</w:t>
      </w:r>
      <w:r w:rsidRPr="00B95FDA">
        <w:rPr>
          <w:spacing w:val="-1"/>
          <w:sz w:val="24"/>
          <w:szCs w:val="24"/>
        </w:rPr>
        <w:t>e</w:t>
      </w:r>
      <w:r w:rsidRPr="00B95FDA">
        <w:rPr>
          <w:sz w:val="24"/>
          <w:szCs w:val="24"/>
        </w:rPr>
        <w:t>t</w:t>
      </w:r>
      <w:r w:rsidRPr="00B95FDA">
        <w:rPr>
          <w:spacing w:val="2"/>
          <w:sz w:val="24"/>
          <w:szCs w:val="24"/>
        </w:rPr>
        <w:t>w</w:t>
      </w:r>
      <w:r w:rsidRPr="00B95FDA">
        <w:rPr>
          <w:spacing w:val="-1"/>
          <w:sz w:val="24"/>
          <w:szCs w:val="24"/>
        </w:rPr>
        <w:t>e</w:t>
      </w:r>
      <w:r w:rsidRPr="00B95FDA">
        <w:rPr>
          <w:sz w:val="24"/>
          <w:szCs w:val="24"/>
        </w:rPr>
        <w:t>enpriv</w:t>
      </w:r>
      <w:r w:rsidRPr="00B95FDA">
        <w:rPr>
          <w:spacing w:val="1"/>
          <w:sz w:val="24"/>
          <w:szCs w:val="24"/>
        </w:rPr>
        <w:t>a</w:t>
      </w:r>
      <w:r w:rsidRPr="00B95FDA">
        <w:rPr>
          <w:spacing w:val="-1"/>
          <w:sz w:val="24"/>
          <w:szCs w:val="24"/>
        </w:rPr>
        <w:t>c</w:t>
      </w:r>
      <w:r w:rsidRPr="00B95FDA">
        <w:rPr>
          <w:sz w:val="24"/>
          <w:szCs w:val="24"/>
        </w:rPr>
        <w:t>y</w:t>
      </w:r>
      <w:r w:rsidRPr="00B95FDA">
        <w:rPr>
          <w:spacing w:val="-1"/>
          <w:sz w:val="24"/>
          <w:szCs w:val="24"/>
        </w:rPr>
        <w:t>a</w:t>
      </w:r>
      <w:r w:rsidRPr="00B95FDA">
        <w:rPr>
          <w:sz w:val="24"/>
          <w:szCs w:val="24"/>
        </w:rPr>
        <w:t>ndrightstoinfo</w:t>
      </w:r>
      <w:r w:rsidRPr="00B95FDA">
        <w:rPr>
          <w:spacing w:val="-1"/>
          <w:sz w:val="24"/>
          <w:szCs w:val="24"/>
        </w:rPr>
        <w:t>r</w:t>
      </w:r>
      <w:r w:rsidRPr="00B95FDA">
        <w:rPr>
          <w:sz w:val="24"/>
          <w:szCs w:val="24"/>
        </w:rPr>
        <w:t>matio</w:t>
      </w:r>
      <w:r w:rsidRPr="00B95FDA">
        <w:rPr>
          <w:spacing w:val="1"/>
          <w:sz w:val="24"/>
          <w:szCs w:val="24"/>
        </w:rPr>
        <w:t>n</w:t>
      </w:r>
      <w:r w:rsidRPr="00B95FDA">
        <w:rPr>
          <w:sz w:val="24"/>
          <w:szCs w:val="24"/>
        </w:rPr>
        <w:t xml:space="preserve">.   </w:t>
      </w:r>
      <w:r w:rsidRPr="00B95FDA">
        <w:rPr>
          <w:spacing w:val="1"/>
          <w:sz w:val="24"/>
          <w:szCs w:val="24"/>
        </w:rPr>
        <w:t>P</w:t>
      </w:r>
      <w:r w:rsidRPr="00B95FDA">
        <w:rPr>
          <w:sz w:val="24"/>
          <w:szCs w:val="24"/>
        </w:rPr>
        <w:t>rot</w:t>
      </w:r>
      <w:r w:rsidRPr="00B95FDA">
        <w:rPr>
          <w:spacing w:val="-1"/>
          <w:sz w:val="24"/>
          <w:szCs w:val="24"/>
        </w:rPr>
        <w:t>ec</w:t>
      </w:r>
      <w:r w:rsidRPr="00B95FDA">
        <w:rPr>
          <w:spacing w:val="3"/>
          <w:sz w:val="24"/>
          <w:szCs w:val="24"/>
        </w:rPr>
        <w:t>t</w:t>
      </w:r>
      <w:r w:rsidRPr="00B95FDA">
        <w:rPr>
          <w:sz w:val="24"/>
          <w:szCs w:val="24"/>
        </w:rPr>
        <w:t>ingonen</w:t>
      </w:r>
      <w:r w:rsidRPr="00B95FDA">
        <w:rPr>
          <w:spacing w:val="-1"/>
          <w:sz w:val="24"/>
          <w:szCs w:val="24"/>
        </w:rPr>
        <w:t>e</w:t>
      </w:r>
      <w:r w:rsidRPr="00B95FDA">
        <w:rPr>
          <w:sz w:val="24"/>
          <w:szCs w:val="24"/>
        </w:rPr>
        <w:t>twork</w:t>
      </w:r>
      <w:r w:rsidRPr="00B95FDA">
        <w:rPr>
          <w:spacing w:val="-1"/>
          <w:sz w:val="24"/>
          <w:szCs w:val="24"/>
        </w:rPr>
        <w:t>fr</w:t>
      </w:r>
      <w:r w:rsidRPr="00B95FDA">
        <w:rPr>
          <w:sz w:val="24"/>
          <w:szCs w:val="24"/>
        </w:rPr>
        <w:t>om</w:t>
      </w:r>
      <w:r w:rsidRPr="00B95FDA">
        <w:rPr>
          <w:spacing w:val="-1"/>
          <w:sz w:val="24"/>
          <w:szCs w:val="24"/>
        </w:rPr>
        <w:t>a</w:t>
      </w:r>
      <w:r w:rsidRPr="00B95FDA">
        <w:rPr>
          <w:sz w:val="24"/>
          <w:szCs w:val="24"/>
        </w:rPr>
        <w:t>nothertomaintain</w:t>
      </w:r>
      <w:r w:rsidRPr="00B95FDA">
        <w:rPr>
          <w:spacing w:val="-1"/>
          <w:sz w:val="24"/>
          <w:szCs w:val="24"/>
        </w:rPr>
        <w:t>c</w:t>
      </w:r>
      <w:r w:rsidRPr="00B95FDA">
        <w:rPr>
          <w:sz w:val="24"/>
          <w:szCs w:val="24"/>
        </w:rPr>
        <w:t>onfidentialityofinfo</w:t>
      </w:r>
      <w:r w:rsidRPr="00B95FDA">
        <w:rPr>
          <w:spacing w:val="-1"/>
          <w:sz w:val="24"/>
          <w:szCs w:val="24"/>
        </w:rPr>
        <w:t>r</w:t>
      </w:r>
      <w:r w:rsidRPr="00B95FDA">
        <w:rPr>
          <w:sz w:val="24"/>
          <w:szCs w:val="24"/>
        </w:rPr>
        <w:t>mati</w:t>
      </w:r>
      <w:r w:rsidRPr="00B95FDA">
        <w:rPr>
          <w:spacing w:val="-2"/>
          <w:sz w:val="24"/>
          <w:szCs w:val="24"/>
        </w:rPr>
        <w:t>o</w:t>
      </w:r>
      <w:r w:rsidRPr="00B95FDA">
        <w:rPr>
          <w:sz w:val="24"/>
          <w:szCs w:val="24"/>
        </w:rPr>
        <w:t>nis</w:t>
      </w:r>
      <w:r w:rsidRPr="00B95FDA">
        <w:rPr>
          <w:spacing w:val="-1"/>
          <w:sz w:val="24"/>
          <w:szCs w:val="24"/>
        </w:rPr>
        <w:t>a</w:t>
      </w:r>
      <w:r w:rsidRPr="00B95FDA">
        <w:rPr>
          <w:sz w:val="24"/>
          <w:szCs w:val="24"/>
        </w:rPr>
        <w:t>notherproblemins</w:t>
      </w:r>
      <w:r w:rsidRPr="00B95FDA">
        <w:rPr>
          <w:spacing w:val="-1"/>
          <w:sz w:val="24"/>
          <w:szCs w:val="24"/>
        </w:rPr>
        <w:t>e</w:t>
      </w:r>
      <w:r w:rsidRPr="00B95FDA">
        <w:rPr>
          <w:sz w:val="24"/>
          <w:szCs w:val="24"/>
        </w:rPr>
        <w:t>curingd</w:t>
      </w:r>
      <w:r w:rsidRPr="00B95FDA">
        <w:rPr>
          <w:spacing w:val="-1"/>
          <w:sz w:val="24"/>
          <w:szCs w:val="24"/>
        </w:rPr>
        <w:t>a</w:t>
      </w:r>
      <w:r w:rsidRPr="00B95FDA">
        <w:rPr>
          <w:sz w:val="24"/>
          <w:szCs w:val="24"/>
        </w:rPr>
        <w:t>t</w:t>
      </w:r>
      <w:r w:rsidRPr="00B95FDA">
        <w:rPr>
          <w:spacing w:val="-1"/>
          <w:sz w:val="24"/>
          <w:szCs w:val="24"/>
        </w:rPr>
        <w:t>a</w:t>
      </w:r>
      <w:r w:rsidRPr="00B95FDA">
        <w:rPr>
          <w:sz w:val="24"/>
          <w:szCs w:val="24"/>
        </w:rPr>
        <w:t>b</w:t>
      </w:r>
      <w:r w:rsidRPr="00B95FDA">
        <w:rPr>
          <w:spacing w:val="-1"/>
          <w:sz w:val="24"/>
          <w:szCs w:val="24"/>
        </w:rPr>
        <w:t>a</w:t>
      </w:r>
      <w:r w:rsidRPr="00B95FDA">
        <w:rPr>
          <w:spacing w:val="3"/>
          <w:sz w:val="24"/>
          <w:szCs w:val="24"/>
        </w:rPr>
        <w:t>s</w:t>
      </w:r>
      <w:r w:rsidRPr="00B95FDA">
        <w:rPr>
          <w:spacing w:val="-1"/>
          <w:sz w:val="24"/>
          <w:szCs w:val="24"/>
        </w:rPr>
        <w:t>e</w:t>
      </w:r>
      <w:r w:rsidRPr="00B95FDA">
        <w:rPr>
          <w:sz w:val="24"/>
          <w:szCs w:val="24"/>
        </w:rPr>
        <w:t>son</w:t>
      </w:r>
      <w:r w:rsidRPr="00B95FDA">
        <w:rPr>
          <w:spacing w:val="-3"/>
          <w:sz w:val="24"/>
          <w:szCs w:val="24"/>
        </w:rPr>
        <w:t>I</w:t>
      </w:r>
      <w:r w:rsidRPr="00B95FDA">
        <w:rPr>
          <w:sz w:val="24"/>
          <w:szCs w:val="24"/>
        </w:rPr>
        <w:t>nt</w:t>
      </w:r>
      <w:r w:rsidRPr="00B95FDA">
        <w:rPr>
          <w:spacing w:val="1"/>
          <w:sz w:val="24"/>
          <w:szCs w:val="24"/>
        </w:rPr>
        <w:t>e</w:t>
      </w:r>
      <w:r w:rsidRPr="00B95FDA">
        <w:rPr>
          <w:spacing w:val="-1"/>
          <w:sz w:val="24"/>
          <w:szCs w:val="24"/>
        </w:rPr>
        <w:t>r</w:t>
      </w:r>
      <w:r w:rsidRPr="00B95FDA">
        <w:rPr>
          <w:sz w:val="24"/>
          <w:szCs w:val="24"/>
        </w:rPr>
        <w:t>n</w:t>
      </w:r>
      <w:r w:rsidRPr="00B95FDA">
        <w:rPr>
          <w:spacing w:val="-1"/>
          <w:sz w:val="24"/>
          <w:szCs w:val="24"/>
        </w:rPr>
        <w:t>e</w:t>
      </w:r>
      <w:r w:rsidRPr="00B95FDA">
        <w:rPr>
          <w:sz w:val="24"/>
          <w:szCs w:val="24"/>
        </w:rPr>
        <w:t>t andInt</w:t>
      </w:r>
      <w:r w:rsidRPr="00B95FDA">
        <w:rPr>
          <w:spacing w:val="-1"/>
          <w:sz w:val="24"/>
          <w:szCs w:val="24"/>
        </w:rPr>
        <w:t>ra</w:t>
      </w:r>
      <w:r w:rsidRPr="00B95FDA">
        <w:rPr>
          <w:spacing w:val="2"/>
          <w:sz w:val="24"/>
          <w:szCs w:val="24"/>
        </w:rPr>
        <w:t>n</w:t>
      </w:r>
      <w:r w:rsidRPr="00B95FDA">
        <w:rPr>
          <w:spacing w:val="-1"/>
          <w:sz w:val="24"/>
          <w:szCs w:val="24"/>
        </w:rPr>
        <w:t>e</w:t>
      </w:r>
      <w:r w:rsidRPr="00B95FDA">
        <w:rPr>
          <w:sz w:val="24"/>
          <w:szCs w:val="24"/>
        </w:rPr>
        <w:t>t.</w:t>
      </w:r>
    </w:p>
    <w:p w:rsidR="00B95FDA" w:rsidRPr="00B95FDA" w:rsidRDefault="00B95FDA" w:rsidP="00B95FDA">
      <w:pPr>
        <w:spacing w:before="4"/>
        <w:ind w:left="460"/>
        <w:rPr>
          <w:sz w:val="24"/>
          <w:szCs w:val="24"/>
        </w:rPr>
      </w:pPr>
      <w:r w:rsidRPr="00B95FDA">
        <w:rPr>
          <w:b/>
          <w:sz w:val="24"/>
          <w:szCs w:val="24"/>
        </w:rPr>
        <w:t>F. Copyrig</w:t>
      </w:r>
      <w:r w:rsidRPr="00B95FDA">
        <w:rPr>
          <w:b/>
          <w:spacing w:val="1"/>
          <w:sz w:val="24"/>
          <w:szCs w:val="24"/>
        </w:rPr>
        <w:t>h</w:t>
      </w:r>
      <w:r w:rsidRPr="00B95FDA">
        <w:rPr>
          <w:b/>
          <w:sz w:val="24"/>
          <w:szCs w:val="24"/>
        </w:rPr>
        <w:t>t iss</w:t>
      </w:r>
      <w:r w:rsidRPr="00B95FDA">
        <w:rPr>
          <w:b/>
          <w:spacing w:val="1"/>
          <w:sz w:val="24"/>
          <w:szCs w:val="24"/>
        </w:rPr>
        <w:t>u</w:t>
      </w:r>
      <w:r w:rsidRPr="00B95FDA">
        <w:rPr>
          <w:b/>
          <w:spacing w:val="-1"/>
          <w:sz w:val="24"/>
          <w:szCs w:val="24"/>
        </w:rPr>
        <w:t>e</w:t>
      </w:r>
      <w:r w:rsidRPr="00B95FDA">
        <w:rPr>
          <w:b/>
          <w:sz w:val="24"/>
          <w:szCs w:val="24"/>
        </w:rPr>
        <w:t>s:</w:t>
      </w:r>
    </w:p>
    <w:p w:rsidR="00B95FDA" w:rsidRPr="00B95FDA" w:rsidRDefault="00B95FDA" w:rsidP="00B95FDA">
      <w:pPr>
        <w:spacing w:before="7" w:line="180" w:lineRule="exact"/>
        <w:rPr>
          <w:sz w:val="18"/>
          <w:szCs w:val="18"/>
        </w:rPr>
      </w:pPr>
    </w:p>
    <w:p w:rsidR="00B95FDA" w:rsidRPr="00B95FDA" w:rsidRDefault="00B95FDA" w:rsidP="00B95FDA">
      <w:pPr>
        <w:spacing w:line="355" w:lineRule="auto"/>
        <w:ind w:left="100" w:right="72"/>
        <w:jc w:val="both"/>
        <w:rPr>
          <w:sz w:val="24"/>
          <w:szCs w:val="24"/>
        </w:rPr>
      </w:pPr>
      <w:r w:rsidRPr="00B95FDA">
        <w:rPr>
          <w:sz w:val="24"/>
          <w:szCs w:val="24"/>
        </w:rPr>
        <w:t>L</w:t>
      </w:r>
      <w:r w:rsidRPr="00B95FDA">
        <w:rPr>
          <w:spacing w:val="-1"/>
          <w:sz w:val="24"/>
          <w:szCs w:val="24"/>
        </w:rPr>
        <w:t>a</w:t>
      </w:r>
      <w:r w:rsidRPr="00B95FDA">
        <w:rPr>
          <w:sz w:val="24"/>
          <w:szCs w:val="24"/>
        </w:rPr>
        <w:t xml:space="preserve">rge </w:t>
      </w:r>
      <w:r w:rsidRPr="00B95FDA">
        <w:rPr>
          <w:spacing w:val="3"/>
          <w:sz w:val="24"/>
          <w:szCs w:val="24"/>
        </w:rPr>
        <w:t>s</w:t>
      </w:r>
      <w:r w:rsidRPr="00B95FDA">
        <w:rPr>
          <w:spacing w:val="-1"/>
          <w:sz w:val="24"/>
          <w:szCs w:val="24"/>
        </w:rPr>
        <w:t>ca</w:t>
      </w:r>
      <w:r w:rsidRPr="00B95FDA">
        <w:rPr>
          <w:sz w:val="24"/>
          <w:szCs w:val="24"/>
        </w:rPr>
        <w:t>leofpi</w:t>
      </w:r>
      <w:r w:rsidRPr="00B95FDA">
        <w:rPr>
          <w:spacing w:val="2"/>
          <w:sz w:val="24"/>
          <w:szCs w:val="24"/>
        </w:rPr>
        <w:t>r</w:t>
      </w:r>
      <w:r w:rsidRPr="00B95FDA">
        <w:rPr>
          <w:spacing w:val="-1"/>
          <w:sz w:val="24"/>
          <w:szCs w:val="24"/>
        </w:rPr>
        <w:t>ac</w:t>
      </w:r>
      <w:r w:rsidRPr="00B95FDA">
        <w:rPr>
          <w:sz w:val="24"/>
          <w:szCs w:val="24"/>
        </w:rPr>
        <w:t>y</w:t>
      </w:r>
      <w:r w:rsidRPr="00B95FDA">
        <w:rPr>
          <w:spacing w:val="2"/>
          <w:sz w:val="24"/>
          <w:szCs w:val="24"/>
        </w:rPr>
        <w:t>o</w:t>
      </w:r>
      <w:r w:rsidRPr="00B95FDA">
        <w:rPr>
          <w:sz w:val="24"/>
          <w:szCs w:val="24"/>
        </w:rPr>
        <w:t>fsoftw</w:t>
      </w:r>
      <w:r w:rsidRPr="00B95FDA">
        <w:rPr>
          <w:spacing w:val="-1"/>
          <w:sz w:val="24"/>
          <w:szCs w:val="24"/>
        </w:rPr>
        <w:t>a</w:t>
      </w:r>
      <w:r w:rsidRPr="00B95FDA">
        <w:rPr>
          <w:spacing w:val="2"/>
          <w:sz w:val="24"/>
          <w:szCs w:val="24"/>
        </w:rPr>
        <w:t>r</w:t>
      </w:r>
      <w:r w:rsidRPr="00B95FDA">
        <w:rPr>
          <w:sz w:val="24"/>
          <w:szCs w:val="24"/>
        </w:rPr>
        <w:t>e</w:t>
      </w:r>
      <w:r w:rsidRPr="00B95FDA">
        <w:rPr>
          <w:spacing w:val="-1"/>
          <w:sz w:val="24"/>
          <w:szCs w:val="24"/>
        </w:rPr>
        <w:t>a</w:t>
      </w:r>
      <w:r w:rsidRPr="00B95FDA">
        <w:rPr>
          <w:sz w:val="24"/>
          <w:szCs w:val="24"/>
        </w:rPr>
        <w:t>ndplagi</w:t>
      </w:r>
      <w:r w:rsidRPr="00B95FDA">
        <w:rPr>
          <w:spacing w:val="-1"/>
          <w:sz w:val="24"/>
          <w:szCs w:val="24"/>
        </w:rPr>
        <w:t>a</w:t>
      </w:r>
      <w:r w:rsidRPr="00B95FDA">
        <w:rPr>
          <w:sz w:val="24"/>
          <w:szCs w:val="24"/>
        </w:rPr>
        <w:t>rismis</w:t>
      </w:r>
      <w:r w:rsidRPr="00B95FDA">
        <w:rPr>
          <w:spacing w:val="-1"/>
          <w:sz w:val="24"/>
          <w:szCs w:val="24"/>
        </w:rPr>
        <w:t>a</w:t>
      </w:r>
      <w:r w:rsidRPr="00B95FDA">
        <w:rPr>
          <w:sz w:val="24"/>
          <w:szCs w:val="24"/>
        </w:rPr>
        <w:t>nimport</w:t>
      </w:r>
      <w:r w:rsidRPr="00B95FDA">
        <w:rPr>
          <w:spacing w:val="-1"/>
          <w:sz w:val="24"/>
          <w:szCs w:val="24"/>
        </w:rPr>
        <w:t>a</w:t>
      </w:r>
      <w:r w:rsidRPr="00B95FDA">
        <w:rPr>
          <w:sz w:val="24"/>
          <w:szCs w:val="24"/>
        </w:rPr>
        <w:t>ntissuet</w:t>
      </w:r>
      <w:r w:rsidRPr="00B95FDA">
        <w:rPr>
          <w:spacing w:val="2"/>
          <w:sz w:val="24"/>
          <w:szCs w:val="24"/>
        </w:rPr>
        <w:t>h</w:t>
      </w:r>
      <w:r w:rsidRPr="00B95FDA">
        <w:rPr>
          <w:spacing w:val="-1"/>
          <w:sz w:val="24"/>
          <w:szCs w:val="24"/>
        </w:rPr>
        <w:t>a</w:t>
      </w:r>
      <w:r w:rsidRPr="00B95FDA">
        <w:rPr>
          <w:sz w:val="24"/>
          <w:szCs w:val="24"/>
        </w:rPr>
        <w:t>tthep</w:t>
      </w:r>
      <w:r w:rsidRPr="00B95FDA">
        <w:rPr>
          <w:spacing w:val="2"/>
          <w:sz w:val="24"/>
          <w:szCs w:val="24"/>
        </w:rPr>
        <w:t>r</w:t>
      </w:r>
      <w:r w:rsidRPr="00B95FDA">
        <w:rPr>
          <w:spacing w:val="-1"/>
          <w:sz w:val="24"/>
          <w:szCs w:val="24"/>
        </w:rPr>
        <w:t>e</w:t>
      </w:r>
      <w:r w:rsidRPr="00B95FDA">
        <w:rPr>
          <w:sz w:val="24"/>
          <w:szCs w:val="24"/>
        </w:rPr>
        <w:t>s</w:t>
      </w:r>
      <w:r w:rsidRPr="00B95FDA">
        <w:rPr>
          <w:spacing w:val="-1"/>
          <w:sz w:val="24"/>
          <w:szCs w:val="24"/>
        </w:rPr>
        <w:t>e</w:t>
      </w:r>
      <w:r w:rsidRPr="00B95FDA">
        <w:rPr>
          <w:sz w:val="24"/>
          <w:szCs w:val="24"/>
        </w:rPr>
        <w:t>ntd</w:t>
      </w:r>
      <w:r w:rsidRPr="00B95FDA">
        <w:rPr>
          <w:spacing w:val="-1"/>
          <w:sz w:val="24"/>
          <w:szCs w:val="24"/>
        </w:rPr>
        <w:t>a</w:t>
      </w:r>
      <w:r w:rsidRPr="00B95FDA">
        <w:rPr>
          <w:sz w:val="24"/>
          <w:szCs w:val="24"/>
        </w:rPr>
        <w:t>ythe</w:t>
      </w:r>
      <w:r w:rsidRPr="00B95FDA">
        <w:rPr>
          <w:spacing w:val="-1"/>
          <w:sz w:val="24"/>
          <w:szCs w:val="24"/>
        </w:rPr>
        <w:t>aca</w:t>
      </w:r>
      <w:r w:rsidRPr="00B95FDA">
        <w:rPr>
          <w:spacing w:val="2"/>
          <w:sz w:val="24"/>
          <w:szCs w:val="24"/>
        </w:rPr>
        <w:t>d</w:t>
      </w:r>
      <w:r w:rsidRPr="00B95FDA">
        <w:rPr>
          <w:spacing w:val="-1"/>
          <w:sz w:val="24"/>
          <w:szCs w:val="24"/>
        </w:rPr>
        <w:t>e</w:t>
      </w:r>
      <w:r w:rsidRPr="00B95FDA">
        <w:rPr>
          <w:sz w:val="24"/>
          <w:szCs w:val="24"/>
        </w:rPr>
        <w:t>miclib</w:t>
      </w:r>
      <w:r w:rsidRPr="00B95FDA">
        <w:rPr>
          <w:spacing w:val="-1"/>
          <w:sz w:val="24"/>
          <w:szCs w:val="24"/>
        </w:rPr>
        <w:t>r</w:t>
      </w:r>
      <w:r w:rsidRPr="00B95FDA">
        <w:rPr>
          <w:spacing w:val="1"/>
          <w:sz w:val="24"/>
          <w:szCs w:val="24"/>
        </w:rPr>
        <w:t>a</w:t>
      </w:r>
      <w:r w:rsidRPr="00B95FDA">
        <w:rPr>
          <w:spacing w:val="-1"/>
          <w:sz w:val="24"/>
          <w:szCs w:val="24"/>
        </w:rPr>
        <w:t>r</w:t>
      </w:r>
      <w:r w:rsidRPr="00B95FDA">
        <w:rPr>
          <w:sz w:val="24"/>
          <w:szCs w:val="24"/>
        </w:rPr>
        <w:t>ypr</w:t>
      </w:r>
      <w:r w:rsidRPr="00B95FDA">
        <w:rPr>
          <w:spacing w:val="2"/>
          <w:sz w:val="24"/>
          <w:szCs w:val="24"/>
        </w:rPr>
        <w:t>o</w:t>
      </w:r>
      <w:r w:rsidRPr="00B95FDA">
        <w:rPr>
          <w:spacing w:val="-1"/>
          <w:sz w:val="24"/>
          <w:szCs w:val="24"/>
        </w:rPr>
        <w:t>fe</w:t>
      </w:r>
      <w:r w:rsidRPr="00B95FDA">
        <w:rPr>
          <w:sz w:val="24"/>
          <w:szCs w:val="24"/>
        </w:rPr>
        <w:t>s</w:t>
      </w:r>
      <w:r w:rsidRPr="00B95FDA">
        <w:rPr>
          <w:spacing w:val="1"/>
          <w:sz w:val="24"/>
          <w:szCs w:val="24"/>
        </w:rPr>
        <w:t>s</w:t>
      </w:r>
      <w:r w:rsidRPr="00B95FDA">
        <w:rPr>
          <w:spacing w:val="3"/>
          <w:sz w:val="24"/>
          <w:szCs w:val="24"/>
        </w:rPr>
        <w:t>i</w:t>
      </w:r>
      <w:r w:rsidRPr="00B95FDA">
        <w:rPr>
          <w:sz w:val="24"/>
          <w:szCs w:val="24"/>
        </w:rPr>
        <w:t>on</w:t>
      </w:r>
      <w:r w:rsidRPr="00B95FDA">
        <w:rPr>
          <w:spacing w:val="-1"/>
          <w:sz w:val="24"/>
          <w:szCs w:val="24"/>
        </w:rPr>
        <w:t>a</w:t>
      </w:r>
      <w:r w:rsidRPr="00B95FDA">
        <w:rPr>
          <w:sz w:val="24"/>
          <w:szCs w:val="24"/>
        </w:rPr>
        <w:t>ls</w:t>
      </w:r>
      <w:r w:rsidRPr="00B95FDA">
        <w:rPr>
          <w:spacing w:val="-1"/>
          <w:sz w:val="24"/>
          <w:szCs w:val="24"/>
        </w:rPr>
        <w:t>a</w:t>
      </w:r>
      <w:r w:rsidRPr="00B95FDA">
        <w:rPr>
          <w:spacing w:val="1"/>
          <w:sz w:val="24"/>
          <w:szCs w:val="24"/>
        </w:rPr>
        <w:t>r</w:t>
      </w:r>
      <w:r w:rsidRPr="00B95FDA">
        <w:rPr>
          <w:sz w:val="24"/>
          <w:szCs w:val="24"/>
        </w:rPr>
        <w:t>e</w:t>
      </w:r>
      <w:r w:rsidRPr="00B95FDA">
        <w:rPr>
          <w:spacing w:val="1"/>
          <w:sz w:val="24"/>
          <w:szCs w:val="24"/>
        </w:rPr>
        <w:t>f</w:t>
      </w:r>
      <w:r w:rsidRPr="00B95FDA">
        <w:rPr>
          <w:sz w:val="24"/>
          <w:szCs w:val="24"/>
        </w:rPr>
        <w:t>a</w:t>
      </w:r>
      <w:r w:rsidRPr="00B95FDA">
        <w:rPr>
          <w:spacing w:val="-1"/>
          <w:sz w:val="24"/>
          <w:szCs w:val="24"/>
        </w:rPr>
        <w:t>c</w:t>
      </w:r>
      <w:r w:rsidRPr="00B95FDA">
        <w:rPr>
          <w:sz w:val="24"/>
          <w:szCs w:val="24"/>
        </w:rPr>
        <w:t>inginprov</w:t>
      </w:r>
      <w:r w:rsidRPr="00B95FDA">
        <w:rPr>
          <w:spacing w:val="2"/>
          <w:sz w:val="24"/>
          <w:szCs w:val="24"/>
        </w:rPr>
        <w:t>i</w:t>
      </w:r>
      <w:r w:rsidRPr="00B95FDA">
        <w:rPr>
          <w:sz w:val="24"/>
          <w:szCs w:val="24"/>
        </w:rPr>
        <w:t>ding</w:t>
      </w:r>
      <w:r w:rsidRPr="00B95FDA">
        <w:rPr>
          <w:spacing w:val="-1"/>
          <w:sz w:val="24"/>
          <w:szCs w:val="24"/>
        </w:rPr>
        <w:t>e</w:t>
      </w:r>
      <w:r w:rsidRPr="00B95FDA">
        <w:rPr>
          <w:sz w:val="24"/>
          <w:szCs w:val="24"/>
        </w:rPr>
        <w:t>l</w:t>
      </w:r>
      <w:r w:rsidRPr="00B95FDA">
        <w:rPr>
          <w:spacing w:val="-1"/>
          <w:sz w:val="24"/>
          <w:szCs w:val="24"/>
        </w:rPr>
        <w:t>ec</w:t>
      </w:r>
      <w:r w:rsidRPr="00B95FDA">
        <w:rPr>
          <w:sz w:val="24"/>
          <w:szCs w:val="24"/>
        </w:rPr>
        <w:t>troni</w:t>
      </w:r>
      <w:r w:rsidRPr="00B95FDA">
        <w:rPr>
          <w:spacing w:val="-1"/>
          <w:sz w:val="24"/>
          <w:szCs w:val="24"/>
        </w:rPr>
        <w:t>c</w:t>
      </w:r>
      <w:r w:rsidRPr="00B95FDA">
        <w:rPr>
          <w:sz w:val="24"/>
          <w:szCs w:val="24"/>
        </w:rPr>
        <w:t>/digit</w:t>
      </w:r>
      <w:r w:rsidRPr="00B95FDA">
        <w:rPr>
          <w:spacing w:val="-1"/>
          <w:sz w:val="24"/>
          <w:szCs w:val="24"/>
        </w:rPr>
        <w:t>a</w:t>
      </w:r>
      <w:r w:rsidRPr="00B95FDA">
        <w:rPr>
          <w:sz w:val="24"/>
          <w:szCs w:val="24"/>
        </w:rPr>
        <w:t>li</w:t>
      </w:r>
      <w:r w:rsidRPr="00B95FDA">
        <w:rPr>
          <w:spacing w:val="3"/>
          <w:sz w:val="24"/>
          <w:szCs w:val="24"/>
        </w:rPr>
        <w:t>n</w:t>
      </w:r>
      <w:r w:rsidRPr="00B95FDA">
        <w:rPr>
          <w:sz w:val="24"/>
          <w:szCs w:val="24"/>
        </w:rPr>
        <w:t>fo</w:t>
      </w:r>
      <w:r w:rsidRPr="00B95FDA">
        <w:rPr>
          <w:spacing w:val="-1"/>
          <w:sz w:val="24"/>
          <w:szCs w:val="24"/>
        </w:rPr>
        <w:t>r</w:t>
      </w:r>
      <w:r w:rsidRPr="00B95FDA">
        <w:rPr>
          <w:sz w:val="24"/>
          <w:szCs w:val="24"/>
        </w:rPr>
        <w:t>mations</w:t>
      </w:r>
      <w:r w:rsidRPr="00B95FDA">
        <w:rPr>
          <w:spacing w:val="-1"/>
          <w:sz w:val="24"/>
          <w:szCs w:val="24"/>
        </w:rPr>
        <w:t>e</w:t>
      </w:r>
      <w:r w:rsidRPr="00B95FDA">
        <w:rPr>
          <w:sz w:val="24"/>
          <w:szCs w:val="24"/>
        </w:rPr>
        <w:t>rv</w:t>
      </w:r>
      <w:r w:rsidRPr="00B95FDA">
        <w:rPr>
          <w:spacing w:val="2"/>
          <w:sz w:val="24"/>
          <w:szCs w:val="24"/>
        </w:rPr>
        <w:t>i</w:t>
      </w:r>
      <w:r w:rsidRPr="00B95FDA">
        <w:rPr>
          <w:spacing w:val="-1"/>
          <w:sz w:val="24"/>
          <w:szCs w:val="24"/>
        </w:rPr>
        <w:t>ce</w:t>
      </w:r>
      <w:r w:rsidRPr="00B95FDA">
        <w:rPr>
          <w:sz w:val="24"/>
          <w:szCs w:val="24"/>
        </w:rPr>
        <w:t>.The</w:t>
      </w:r>
    </w:p>
    <w:p w:rsidR="00B95FDA" w:rsidRPr="00B95FDA" w:rsidRDefault="00B95FDA" w:rsidP="00B95FDA">
      <w:pPr>
        <w:spacing w:line="355" w:lineRule="auto"/>
        <w:rPr>
          <w:sz w:val="24"/>
          <w:szCs w:val="24"/>
        </w:rPr>
        <w:sectPr w:rsidR="00B95FDA" w:rsidRPr="00B95FDA">
          <w:pgSz w:w="12240" w:h="15840"/>
          <w:pgMar w:top="1320" w:right="1280" w:bottom="280" w:left="1340" w:header="0" w:footer="998" w:gutter="0"/>
          <w:pgNumType w:start="24"/>
          <w:cols w:space="720"/>
        </w:sectPr>
      </w:pPr>
    </w:p>
    <w:p w:rsidR="00B95FDA" w:rsidRPr="00B95FDA" w:rsidRDefault="00B95FDA" w:rsidP="00B95FDA">
      <w:pPr>
        <w:spacing w:before="59" w:line="357" w:lineRule="auto"/>
        <w:ind w:left="100" w:right="71"/>
        <w:jc w:val="both"/>
        <w:rPr>
          <w:sz w:val="24"/>
          <w:szCs w:val="24"/>
        </w:rPr>
      </w:pPr>
      <w:r w:rsidRPr="00B95FDA">
        <w:rPr>
          <w:spacing w:val="-1"/>
          <w:sz w:val="24"/>
          <w:szCs w:val="24"/>
        </w:rPr>
        <w:lastRenderedPageBreak/>
        <w:t>c</w:t>
      </w:r>
      <w:r w:rsidRPr="00B95FDA">
        <w:rPr>
          <w:sz w:val="24"/>
          <w:szCs w:val="24"/>
        </w:rPr>
        <w:t>ost</w:t>
      </w:r>
      <w:r w:rsidRPr="00B95FDA">
        <w:rPr>
          <w:spacing w:val="-1"/>
          <w:sz w:val="24"/>
          <w:szCs w:val="24"/>
        </w:rPr>
        <w:t>a</w:t>
      </w:r>
      <w:r w:rsidRPr="00B95FDA">
        <w:rPr>
          <w:sz w:val="24"/>
          <w:szCs w:val="24"/>
        </w:rPr>
        <w:t>ndtimelinessin</w:t>
      </w:r>
      <w:r w:rsidRPr="00B95FDA">
        <w:rPr>
          <w:spacing w:val="-1"/>
          <w:sz w:val="24"/>
          <w:szCs w:val="24"/>
        </w:rPr>
        <w:t>r</w:t>
      </w:r>
      <w:r w:rsidRPr="00B95FDA">
        <w:rPr>
          <w:spacing w:val="2"/>
          <w:sz w:val="24"/>
          <w:szCs w:val="24"/>
        </w:rPr>
        <w:t>e</w:t>
      </w:r>
      <w:r w:rsidRPr="00B95FDA">
        <w:rPr>
          <w:sz w:val="24"/>
          <w:szCs w:val="24"/>
        </w:rPr>
        <w:t>tri</w:t>
      </w:r>
      <w:r w:rsidRPr="00B95FDA">
        <w:rPr>
          <w:spacing w:val="-1"/>
          <w:sz w:val="24"/>
          <w:szCs w:val="24"/>
        </w:rPr>
        <w:t>e</w:t>
      </w:r>
      <w:r w:rsidRPr="00B95FDA">
        <w:rPr>
          <w:sz w:val="24"/>
          <w:szCs w:val="24"/>
        </w:rPr>
        <w:t>vingtheinf</w:t>
      </w:r>
      <w:r w:rsidRPr="00B95FDA">
        <w:rPr>
          <w:spacing w:val="2"/>
          <w:sz w:val="24"/>
          <w:szCs w:val="24"/>
        </w:rPr>
        <w:t>o</w:t>
      </w:r>
      <w:r w:rsidRPr="00B95FDA">
        <w:rPr>
          <w:spacing w:val="-1"/>
          <w:sz w:val="24"/>
          <w:szCs w:val="24"/>
        </w:rPr>
        <w:t>r</w:t>
      </w:r>
      <w:r w:rsidRPr="00B95FDA">
        <w:rPr>
          <w:sz w:val="24"/>
          <w:szCs w:val="24"/>
        </w:rPr>
        <w:t>mation</w:t>
      </w:r>
      <w:r w:rsidRPr="00B95FDA">
        <w:rPr>
          <w:spacing w:val="-1"/>
          <w:sz w:val="24"/>
          <w:szCs w:val="24"/>
        </w:rPr>
        <w:t>a</w:t>
      </w:r>
      <w:r w:rsidRPr="00B95FDA">
        <w:rPr>
          <w:sz w:val="24"/>
          <w:szCs w:val="24"/>
        </w:rPr>
        <w:t>re</w:t>
      </w:r>
      <w:r w:rsidRPr="00B95FDA">
        <w:rPr>
          <w:spacing w:val="-1"/>
          <w:sz w:val="24"/>
          <w:szCs w:val="24"/>
        </w:rPr>
        <w:t>a</w:t>
      </w:r>
      <w:r w:rsidRPr="00B95FDA">
        <w:rPr>
          <w:sz w:val="24"/>
          <w:szCs w:val="24"/>
        </w:rPr>
        <w:t>lso</w:t>
      </w:r>
      <w:r w:rsidRPr="00B95FDA">
        <w:rPr>
          <w:spacing w:val="-1"/>
          <w:sz w:val="24"/>
          <w:szCs w:val="24"/>
        </w:rPr>
        <w:t>c</w:t>
      </w:r>
      <w:r w:rsidRPr="00B95FDA">
        <w:rPr>
          <w:sz w:val="24"/>
          <w:szCs w:val="24"/>
        </w:rPr>
        <w:t>onsi</w:t>
      </w:r>
      <w:r w:rsidRPr="00B95FDA">
        <w:rPr>
          <w:spacing w:val="3"/>
          <w:sz w:val="24"/>
          <w:szCs w:val="24"/>
        </w:rPr>
        <w:t>d</w:t>
      </w:r>
      <w:r w:rsidRPr="00B95FDA">
        <w:rPr>
          <w:spacing w:val="-1"/>
          <w:sz w:val="24"/>
          <w:szCs w:val="24"/>
        </w:rPr>
        <w:t>ere</w:t>
      </w:r>
      <w:r w:rsidRPr="00B95FDA">
        <w:rPr>
          <w:sz w:val="24"/>
          <w:szCs w:val="24"/>
        </w:rPr>
        <w:t>d.</w:t>
      </w:r>
      <w:r w:rsidRPr="00B95FDA">
        <w:rPr>
          <w:spacing w:val="-1"/>
          <w:sz w:val="24"/>
          <w:szCs w:val="24"/>
        </w:rPr>
        <w:t>W</w:t>
      </w:r>
      <w:r w:rsidRPr="00B95FDA">
        <w:rPr>
          <w:spacing w:val="2"/>
          <w:sz w:val="24"/>
          <w:szCs w:val="24"/>
        </w:rPr>
        <w:t>h</w:t>
      </w:r>
      <w:r w:rsidRPr="00B95FDA">
        <w:rPr>
          <w:spacing w:val="-1"/>
          <w:sz w:val="24"/>
          <w:szCs w:val="24"/>
        </w:rPr>
        <w:t>e</w:t>
      </w:r>
      <w:r w:rsidRPr="00B95FDA">
        <w:rPr>
          <w:sz w:val="24"/>
          <w:szCs w:val="24"/>
        </w:rPr>
        <w:t>nn</w:t>
      </w:r>
      <w:r w:rsidRPr="00B95FDA">
        <w:rPr>
          <w:spacing w:val="-1"/>
          <w:sz w:val="24"/>
          <w:szCs w:val="24"/>
        </w:rPr>
        <w:t>e</w:t>
      </w:r>
      <w:r w:rsidRPr="00B95FDA">
        <w:rPr>
          <w:sz w:val="24"/>
          <w:szCs w:val="24"/>
        </w:rPr>
        <w:t>goti</w:t>
      </w:r>
      <w:r w:rsidRPr="00B95FDA">
        <w:rPr>
          <w:spacing w:val="-1"/>
          <w:sz w:val="24"/>
          <w:szCs w:val="24"/>
        </w:rPr>
        <w:t>a</w:t>
      </w:r>
      <w:r w:rsidRPr="00B95FDA">
        <w:rPr>
          <w:sz w:val="24"/>
          <w:szCs w:val="24"/>
        </w:rPr>
        <w:t>ting</w:t>
      </w:r>
      <w:r w:rsidRPr="00B95FDA">
        <w:rPr>
          <w:spacing w:val="-1"/>
          <w:sz w:val="24"/>
          <w:szCs w:val="24"/>
        </w:rPr>
        <w:t>ac</w:t>
      </w:r>
      <w:r w:rsidRPr="00B95FDA">
        <w:rPr>
          <w:spacing w:val="1"/>
          <w:sz w:val="24"/>
          <w:szCs w:val="24"/>
        </w:rPr>
        <w:t>c</w:t>
      </w:r>
      <w:r w:rsidRPr="00B95FDA">
        <w:rPr>
          <w:spacing w:val="-1"/>
          <w:sz w:val="24"/>
          <w:szCs w:val="24"/>
        </w:rPr>
        <w:t>e</w:t>
      </w:r>
      <w:r w:rsidRPr="00B95FDA">
        <w:rPr>
          <w:sz w:val="24"/>
          <w:szCs w:val="24"/>
        </w:rPr>
        <w:t>ss with apublish</w:t>
      </w:r>
      <w:r w:rsidRPr="00B95FDA">
        <w:rPr>
          <w:spacing w:val="-1"/>
          <w:sz w:val="24"/>
          <w:szCs w:val="24"/>
        </w:rPr>
        <w:t>er</w:t>
      </w:r>
      <w:r w:rsidRPr="00B95FDA">
        <w:rPr>
          <w:sz w:val="24"/>
          <w:szCs w:val="24"/>
        </w:rPr>
        <w:t>,thelib</w:t>
      </w:r>
      <w:r w:rsidRPr="00B95FDA">
        <w:rPr>
          <w:spacing w:val="2"/>
          <w:sz w:val="24"/>
          <w:szCs w:val="24"/>
        </w:rPr>
        <w:t>r</w:t>
      </w:r>
      <w:r w:rsidRPr="00B95FDA">
        <w:rPr>
          <w:sz w:val="24"/>
          <w:szCs w:val="24"/>
        </w:rPr>
        <w:t>a</w:t>
      </w:r>
      <w:r w:rsidRPr="00B95FDA">
        <w:rPr>
          <w:spacing w:val="-1"/>
          <w:sz w:val="24"/>
          <w:szCs w:val="24"/>
        </w:rPr>
        <w:t>r</w:t>
      </w:r>
      <w:r w:rsidRPr="00B95FDA">
        <w:rPr>
          <w:sz w:val="24"/>
          <w:szCs w:val="24"/>
        </w:rPr>
        <w:t>i</w:t>
      </w:r>
      <w:r w:rsidRPr="00B95FDA">
        <w:rPr>
          <w:spacing w:val="-1"/>
          <w:sz w:val="24"/>
          <w:szCs w:val="24"/>
        </w:rPr>
        <w:t>a</w:t>
      </w:r>
      <w:r w:rsidRPr="00B95FDA">
        <w:rPr>
          <w:sz w:val="24"/>
          <w:szCs w:val="24"/>
        </w:rPr>
        <w:t>nmust</w:t>
      </w:r>
      <w:r w:rsidRPr="00B95FDA">
        <w:rPr>
          <w:spacing w:val="-1"/>
          <w:sz w:val="24"/>
          <w:szCs w:val="24"/>
        </w:rPr>
        <w:t>a</w:t>
      </w:r>
      <w:r w:rsidRPr="00B95FDA">
        <w:rPr>
          <w:sz w:val="24"/>
          <w:szCs w:val="24"/>
        </w:rPr>
        <w:t>greeto</w:t>
      </w:r>
      <w:r w:rsidRPr="00B95FDA">
        <w:rPr>
          <w:spacing w:val="-1"/>
          <w:sz w:val="24"/>
          <w:szCs w:val="24"/>
        </w:rPr>
        <w:t>cer</w:t>
      </w:r>
      <w:r w:rsidRPr="00B95FDA">
        <w:rPr>
          <w:sz w:val="24"/>
          <w:szCs w:val="24"/>
        </w:rPr>
        <w:t>t</w:t>
      </w:r>
      <w:r w:rsidRPr="00B95FDA">
        <w:rPr>
          <w:spacing w:val="-1"/>
          <w:sz w:val="24"/>
          <w:szCs w:val="24"/>
        </w:rPr>
        <w:t>a</w:t>
      </w:r>
      <w:r w:rsidRPr="00B95FDA">
        <w:rPr>
          <w:spacing w:val="3"/>
          <w:sz w:val="24"/>
          <w:szCs w:val="24"/>
        </w:rPr>
        <w:t>i</w:t>
      </w:r>
      <w:r w:rsidRPr="00B95FDA">
        <w:rPr>
          <w:sz w:val="24"/>
          <w:szCs w:val="24"/>
        </w:rPr>
        <w:t>n</w:t>
      </w:r>
      <w:r w:rsidRPr="00B95FDA">
        <w:rPr>
          <w:spacing w:val="-1"/>
          <w:sz w:val="24"/>
          <w:szCs w:val="24"/>
        </w:rPr>
        <w:t>re</w:t>
      </w:r>
      <w:r w:rsidRPr="00B95FDA">
        <w:rPr>
          <w:sz w:val="24"/>
          <w:szCs w:val="24"/>
        </w:rPr>
        <w:t>strictionsonphoto</w:t>
      </w:r>
      <w:r w:rsidRPr="00B95FDA">
        <w:rPr>
          <w:spacing w:val="-1"/>
          <w:sz w:val="24"/>
          <w:szCs w:val="24"/>
        </w:rPr>
        <w:t>c</w:t>
      </w:r>
      <w:r w:rsidRPr="00B95FDA">
        <w:rPr>
          <w:spacing w:val="2"/>
          <w:sz w:val="24"/>
          <w:szCs w:val="24"/>
        </w:rPr>
        <w:t>o</w:t>
      </w:r>
      <w:r w:rsidRPr="00B95FDA">
        <w:rPr>
          <w:sz w:val="24"/>
          <w:szCs w:val="24"/>
        </w:rPr>
        <w:t>pyingordi</w:t>
      </w:r>
      <w:r w:rsidRPr="00B95FDA">
        <w:rPr>
          <w:spacing w:val="1"/>
          <w:sz w:val="24"/>
          <w:szCs w:val="24"/>
        </w:rPr>
        <w:t>s</w:t>
      </w:r>
      <w:r w:rsidRPr="00B95FDA">
        <w:rPr>
          <w:sz w:val="24"/>
          <w:szCs w:val="24"/>
        </w:rPr>
        <w:t xml:space="preserve">tribution of </w:t>
      </w:r>
      <w:r w:rsidRPr="00B95FDA">
        <w:rPr>
          <w:spacing w:val="-1"/>
          <w:sz w:val="24"/>
          <w:szCs w:val="24"/>
        </w:rPr>
        <w:t>e</w:t>
      </w:r>
      <w:r w:rsidRPr="00B95FDA">
        <w:rPr>
          <w:sz w:val="24"/>
          <w:szCs w:val="24"/>
        </w:rPr>
        <w:t>l</w:t>
      </w:r>
      <w:r w:rsidRPr="00B95FDA">
        <w:rPr>
          <w:spacing w:val="-1"/>
          <w:sz w:val="24"/>
          <w:szCs w:val="24"/>
        </w:rPr>
        <w:t>ec</w:t>
      </w:r>
      <w:r w:rsidRPr="00B95FDA">
        <w:rPr>
          <w:sz w:val="24"/>
          <w:szCs w:val="24"/>
        </w:rPr>
        <w:t>tronic m</w:t>
      </w:r>
      <w:r w:rsidRPr="00B95FDA">
        <w:rPr>
          <w:spacing w:val="-1"/>
          <w:sz w:val="24"/>
          <w:szCs w:val="24"/>
        </w:rPr>
        <w:t>a</w:t>
      </w:r>
      <w:r w:rsidRPr="00B95FDA">
        <w:rPr>
          <w:sz w:val="24"/>
          <w:szCs w:val="24"/>
        </w:rPr>
        <w:t>t</w:t>
      </w:r>
      <w:r w:rsidRPr="00B95FDA">
        <w:rPr>
          <w:spacing w:val="1"/>
          <w:sz w:val="24"/>
          <w:szCs w:val="24"/>
        </w:rPr>
        <w:t>e</w:t>
      </w:r>
      <w:r w:rsidRPr="00B95FDA">
        <w:rPr>
          <w:spacing w:val="-1"/>
          <w:sz w:val="24"/>
          <w:szCs w:val="24"/>
        </w:rPr>
        <w:t>r</w:t>
      </w:r>
      <w:r w:rsidRPr="00B95FDA">
        <w:rPr>
          <w:sz w:val="24"/>
          <w:szCs w:val="24"/>
        </w:rPr>
        <w:t>ials.Thelib</w:t>
      </w:r>
      <w:r w:rsidRPr="00B95FDA">
        <w:rPr>
          <w:spacing w:val="-1"/>
          <w:sz w:val="24"/>
          <w:szCs w:val="24"/>
        </w:rPr>
        <w:t>rar</w:t>
      </w:r>
      <w:r w:rsidRPr="00B95FDA">
        <w:rPr>
          <w:sz w:val="24"/>
          <w:szCs w:val="24"/>
        </w:rPr>
        <w:t>yis</w:t>
      </w:r>
      <w:r w:rsidRPr="00B95FDA">
        <w:rPr>
          <w:spacing w:val="-1"/>
          <w:sz w:val="24"/>
          <w:szCs w:val="24"/>
        </w:rPr>
        <w:t>re</w:t>
      </w:r>
      <w:r w:rsidRPr="00B95FDA">
        <w:rPr>
          <w:sz w:val="24"/>
          <w:szCs w:val="24"/>
        </w:rPr>
        <w:t>sponsible for maintainingthe</w:t>
      </w:r>
      <w:r w:rsidRPr="00B95FDA">
        <w:rPr>
          <w:spacing w:val="-1"/>
          <w:sz w:val="24"/>
          <w:szCs w:val="24"/>
        </w:rPr>
        <w:t>a</w:t>
      </w:r>
      <w:r w:rsidRPr="00B95FDA">
        <w:rPr>
          <w:sz w:val="24"/>
          <w:szCs w:val="24"/>
        </w:rPr>
        <w:t>w</w:t>
      </w:r>
      <w:r w:rsidRPr="00B95FDA">
        <w:rPr>
          <w:spacing w:val="-1"/>
          <w:sz w:val="24"/>
          <w:szCs w:val="24"/>
        </w:rPr>
        <w:t>ar</w:t>
      </w:r>
      <w:r w:rsidRPr="00B95FDA">
        <w:rPr>
          <w:spacing w:val="1"/>
          <w:sz w:val="24"/>
          <w:szCs w:val="24"/>
        </w:rPr>
        <w:t>e</w:t>
      </w:r>
      <w:r w:rsidRPr="00B95FDA">
        <w:rPr>
          <w:sz w:val="24"/>
          <w:szCs w:val="24"/>
        </w:rPr>
        <w:t>n</w:t>
      </w:r>
      <w:r w:rsidRPr="00B95FDA">
        <w:rPr>
          <w:spacing w:val="-1"/>
          <w:sz w:val="24"/>
          <w:szCs w:val="24"/>
        </w:rPr>
        <w:t>e</w:t>
      </w:r>
      <w:r w:rsidRPr="00B95FDA">
        <w:rPr>
          <w:sz w:val="24"/>
          <w:szCs w:val="24"/>
        </w:rPr>
        <w:t>ssof</w:t>
      </w:r>
      <w:r w:rsidRPr="00B95FDA">
        <w:rPr>
          <w:spacing w:val="-1"/>
          <w:sz w:val="24"/>
          <w:szCs w:val="24"/>
        </w:rPr>
        <w:t>a</w:t>
      </w:r>
      <w:r w:rsidRPr="00B95FDA">
        <w:rPr>
          <w:sz w:val="24"/>
          <w:szCs w:val="24"/>
        </w:rPr>
        <w:t>llus</w:t>
      </w:r>
      <w:r w:rsidRPr="00B95FDA">
        <w:rPr>
          <w:spacing w:val="-1"/>
          <w:sz w:val="24"/>
          <w:szCs w:val="24"/>
        </w:rPr>
        <w:t>e</w:t>
      </w:r>
      <w:r w:rsidRPr="00B95FDA">
        <w:rPr>
          <w:sz w:val="24"/>
          <w:szCs w:val="24"/>
        </w:rPr>
        <w:t>rs</w:t>
      </w:r>
      <w:r w:rsidRPr="00B95FDA">
        <w:rPr>
          <w:spacing w:val="-1"/>
          <w:sz w:val="24"/>
          <w:szCs w:val="24"/>
        </w:rPr>
        <w:t>a</w:t>
      </w:r>
      <w:r w:rsidRPr="00B95FDA">
        <w:rPr>
          <w:sz w:val="24"/>
          <w:szCs w:val="24"/>
        </w:rPr>
        <w:t>bout</w:t>
      </w:r>
      <w:r w:rsidRPr="00B95FDA">
        <w:rPr>
          <w:spacing w:val="-1"/>
          <w:sz w:val="24"/>
          <w:szCs w:val="24"/>
        </w:rPr>
        <w:t>c</w:t>
      </w:r>
      <w:r w:rsidRPr="00B95FDA">
        <w:rPr>
          <w:sz w:val="24"/>
          <w:szCs w:val="24"/>
        </w:rPr>
        <w:t>opy</w:t>
      </w:r>
      <w:r w:rsidRPr="00B95FDA">
        <w:rPr>
          <w:spacing w:val="-1"/>
          <w:sz w:val="24"/>
          <w:szCs w:val="24"/>
        </w:rPr>
        <w:t>r</w:t>
      </w:r>
      <w:r w:rsidRPr="00B95FDA">
        <w:rPr>
          <w:sz w:val="24"/>
          <w:szCs w:val="24"/>
        </w:rPr>
        <w:t>ightissu</w:t>
      </w:r>
      <w:r w:rsidRPr="00B95FDA">
        <w:rPr>
          <w:spacing w:val="-1"/>
          <w:sz w:val="24"/>
          <w:szCs w:val="24"/>
        </w:rPr>
        <w:t>e</w:t>
      </w:r>
      <w:r w:rsidRPr="00B95FDA">
        <w:rPr>
          <w:sz w:val="24"/>
          <w:szCs w:val="24"/>
        </w:rPr>
        <w:t>s.</w:t>
      </w:r>
    </w:p>
    <w:p w:rsidR="00B95FDA" w:rsidRPr="00B95FDA" w:rsidRDefault="00B95FDA" w:rsidP="00B95FDA">
      <w:pPr>
        <w:spacing w:before="6"/>
        <w:ind w:left="460"/>
        <w:rPr>
          <w:sz w:val="24"/>
          <w:szCs w:val="24"/>
        </w:rPr>
      </w:pPr>
      <w:r w:rsidRPr="00B95FDA">
        <w:rPr>
          <w:b/>
          <w:sz w:val="24"/>
          <w:szCs w:val="24"/>
        </w:rPr>
        <w:t>G. Coll</w:t>
      </w:r>
      <w:r w:rsidRPr="00B95FDA">
        <w:rPr>
          <w:b/>
          <w:spacing w:val="-1"/>
          <w:sz w:val="24"/>
          <w:szCs w:val="24"/>
        </w:rPr>
        <w:t>ect</w:t>
      </w:r>
      <w:r w:rsidRPr="00B95FDA">
        <w:rPr>
          <w:b/>
          <w:sz w:val="24"/>
          <w:szCs w:val="24"/>
        </w:rPr>
        <w:t>ionof</w:t>
      </w:r>
      <w:r w:rsidRPr="00B95FDA">
        <w:rPr>
          <w:b/>
          <w:spacing w:val="-1"/>
          <w:sz w:val="24"/>
          <w:szCs w:val="24"/>
        </w:rPr>
        <w:t>e-</w:t>
      </w:r>
      <w:r w:rsidRPr="00B95FDA">
        <w:rPr>
          <w:b/>
          <w:sz w:val="24"/>
          <w:szCs w:val="24"/>
        </w:rPr>
        <w:t>r</w:t>
      </w:r>
      <w:r w:rsidRPr="00B95FDA">
        <w:rPr>
          <w:b/>
          <w:spacing w:val="-3"/>
          <w:sz w:val="24"/>
          <w:szCs w:val="24"/>
        </w:rPr>
        <w:t>e</w:t>
      </w:r>
      <w:r w:rsidRPr="00B95FDA">
        <w:rPr>
          <w:b/>
          <w:sz w:val="24"/>
          <w:szCs w:val="24"/>
        </w:rPr>
        <w:t>s</w:t>
      </w:r>
      <w:r w:rsidRPr="00B95FDA">
        <w:rPr>
          <w:b/>
          <w:spacing w:val="2"/>
          <w:sz w:val="24"/>
          <w:szCs w:val="24"/>
        </w:rPr>
        <w:t>o</w:t>
      </w:r>
      <w:r w:rsidRPr="00B95FDA">
        <w:rPr>
          <w:b/>
          <w:spacing w:val="3"/>
          <w:sz w:val="24"/>
          <w:szCs w:val="24"/>
        </w:rPr>
        <w:t>u</w:t>
      </w:r>
      <w:r w:rsidRPr="00B95FDA">
        <w:rPr>
          <w:b/>
          <w:spacing w:val="-1"/>
          <w:sz w:val="24"/>
          <w:szCs w:val="24"/>
        </w:rPr>
        <w:t>r</w:t>
      </w:r>
      <w:r w:rsidRPr="00B95FDA">
        <w:rPr>
          <w:b/>
          <w:spacing w:val="-3"/>
          <w:sz w:val="24"/>
          <w:szCs w:val="24"/>
        </w:rPr>
        <w:t>c</w:t>
      </w:r>
      <w:r w:rsidRPr="00B95FDA">
        <w:rPr>
          <w:b/>
          <w:spacing w:val="-1"/>
          <w:sz w:val="24"/>
          <w:szCs w:val="24"/>
        </w:rPr>
        <w:t>e</w:t>
      </w:r>
      <w:r w:rsidRPr="00B95FDA">
        <w:rPr>
          <w:b/>
          <w:spacing w:val="3"/>
          <w:sz w:val="24"/>
          <w:szCs w:val="24"/>
        </w:rPr>
        <w:t>s</w:t>
      </w:r>
      <w:r w:rsidRPr="00B95FDA">
        <w:rPr>
          <w:b/>
          <w:sz w:val="24"/>
          <w:szCs w:val="24"/>
        </w:rPr>
        <w:t>:</w:t>
      </w:r>
    </w:p>
    <w:p w:rsidR="00B95FDA" w:rsidRPr="00B95FDA" w:rsidRDefault="00B95FDA" w:rsidP="00B95FDA">
      <w:pPr>
        <w:spacing w:before="5" w:line="180" w:lineRule="exact"/>
        <w:rPr>
          <w:sz w:val="18"/>
          <w:szCs w:val="18"/>
        </w:rPr>
      </w:pPr>
    </w:p>
    <w:p w:rsidR="00B95FDA" w:rsidRPr="00B95FDA" w:rsidRDefault="00B95FDA" w:rsidP="00B95FDA">
      <w:pPr>
        <w:spacing w:line="360" w:lineRule="auto"/>
        <w:ind w:left="100" w:right="71"/>
        <w:jc w:val="both"/>
        <w:rPr>
          <w:sz w:val="24"/>
          <w:szCs w:val="24"/>
        </w:rPr>
      </w:pPr>
      <w:r w:rsidRPr="00B95FDA">
        <w:rPr>
          <w:sz w:val="24"/>
          <w:szCs w:val="24"/>
        </w:rPr>
        <w:t>Co</w:t>
      </w:r>
      <w:r w:rsidRPr="00B95FDA">
        <w:rPr>
          <w:spacing w:val="1"/>
          <w:sz w:val="24"/>
          <w:szCs w:val="24"/>
        </w:rPr>
        <w:t>l</w:t>
      </w:r>
      <w:r w:rsidRPr="00B95FDA">
        <w:rPr>
          <w:sz w:val="24"/>
          <w:szCs w:val="24"/>
        </w:rPr>
        <w:t>l</w:t>
      </w:r>
      <w:r w:rsidRPr="00B95FDA">
        <w:rPr>
          <w:spacing w:val="-1"/>
          <w:sz w:val="24"/>
          <w:szCs w:val="24"/>
        </w:rPr>
        <w:t>ec</w:t>
      </w:r>
      <w:r w:rsidRPr="00B95FDA">
        <w:rPr>
          <w:sz w:val="24"/>
          <w:szCs w:val="24"/>
        </w:rPr>
        <w:t>tingthemat</w:t>
      </w:r>
      <w:r w:rsidRPr="00B95FDA">
        <w:rPr>
          <w:spacing w:val="-1"/>
          <w:sz w:val="24"/>
          <w:szCs w:val="24"/>
        </w:rPr>
        <w:t>er</w:t>
      </w:r>
      <w:r w:rsidRPr="00B95FDA">
        <w:rPr>
          <w:sz w:val="24"/>
          <w:szCs w:val="24"/>
        </w:rPr>
        <w:t>i</w:t>
      </w:r>
      <w:r w:rsidRPr="00B95FDA">
        <w:rPr>
          <w:spacing w:val="-1"/>
          <w:sz w:val="24"/>
          <w:szCs w:val="24"/>
        </w:rPr>
        <w:t>a</w:t>
      </w:r>
      <w:r w:rsidRPr="00B95FDA">
        <w:rPr>
          <w:sz w:val="24"/>
          <w:szCs w:val="24"/>
        </w:rPr>
        <w:t>ls</w:t>
      </w:r>
      <w:r w:rsidRPr="00B95FDA">
        <w:rPr>
          <w:spacing w:val="-1"/>
          <w:sz w:val="24"/>
          <w:szCs w:val="24"/>
        </w:rPr>
        <w:t>a</w:t>
      </w:r>
      <w:r w:rsidRPr="00B95FDA">
        <w:rPr>
          <w:sz w:val="24"/>
          <w:szCs w:val="24"/>
        </w:rPr>
        <w:t>ndmakingit</w:t>
      </w:r>
      <w:r w:rsidRPr="00B95FDA">
        <w:rPr>
          <w:spacing w:val="-1"/>
          <w:sz w:val="24"/>
          <w:szCs w:val="24"/>
        </w:rPr>
        <w:t>a</w:t>
      </w:r>
      <w:r w:rsidRPr="00B95FDA">
        <w:rPr>
          <w:sz w:val="24"/>
          <w:szCs w:val="24"/>
        </w:rPr>
        <w:t>v</w:t>
      </w:r>
      <w:r w:rsidRPr="00B95FDA">
        <w:rPr>
          <w:spacing w:val="-1"/>
          <w:sz w:val="24"/>
          <w:szCs w:val="24"/>
        </w:rPr>
        <w:t>a</w:t>
      </w:r>
      <w:r w:rsidRPr="00B95FDA">
        <w:rPr>
          <w:sz w:val="24"/>
          <w:szCs w:val="24"/>
        </w:rPr>
        <w:t>il</w:t>
      </w:r>
      <w:r w:rsidRPr="00B95FDA">
        <w:rPr>
          <w:spacing w:val="-1"/>
          <w:sz w:val="24"/>
          <w:szCs w:val="24"/>
        </w:rPr>
        <w:t>a</w:t>
      </w:r>
      <w:r w:rsidRPr="00B95FDA">
        <w:rPr>
          <w:sz w:val="24"/>
          <w:szCs w:val="24"/>
        </w:rPr>
        <w:t>bleto</w:t>
      </w:r>
      <w:r w:rsidRPr="00B95FDA">
        <w:rPr>
          <w:spacing w:val="-1"/>
          <w:sz w:val="24"/>
          <w:szCs w:val="24"/>
        </w:rPr>
        <w:t>a</w:t>
      </w:r>
      <w:r w:rsidRPr="00B95FDA">
        <w:rPr>
          <w:sz w:val="24"/>
          <w:szCs w:val="24"/>
        </w:rPr>
        <w:t>ll</w:t>
      </w:r>
      <w:r w:rsidRPr="00B95FDA">
        <w:rPr>
          <w:spacing w:val="-1"/>
          <w:sz w:val="24"/>
          <w:szCs w:val="24"/>
        </w:rPr>
        <w:t>c</w:t>
      </w:r>
      <w:r w:rsidRPr="00B95FDA">
        <w:rPr>
          <w:sz w:val="24"/>
          <w:szCs w:val="24"/>
        </w:rPr>
        <w:t>u</w:t>
      </w:r>
      <w:r w:rsidRPr="00B95FDA">
        <w:rPr>
          <w:spacing w:val="-1"/>
          <w:sz w:val="24"/>
          <w:szCs w:val="24"/>
        </w:rPr>
        <w:t>rre</w:t>
      </w:r>
      <w:r w:rsidRPr="00B95FDA">
        <w:rPr>
          <w:sz w:val="24"/>
          <w:szCs w:val="24"/>
        </w:rPr>
        <w:t>nt</w:t>
      </w:r>
      <w:r w:rsidRPr="00B95FDA">
        <w:rPr>
          <w:spacing w:val="-1"/>
          <w:sz w:val="24"/>
          <w:szCs w:val="24"/>
        </w:rPr>
        <w:t>a</w:t>
      </w:r>
      <w:r w:rsidRPr="00B95FDA">
        <w:rPr>
          <w:sz w:val="24"/>
          <w:szCs w:val="24"/>
        </w:rPr>
        <w:t>ndfutu</w:t>
      </w:r>
      <w:r w:rsidRPr="00B95FDA">
        <w:rPr>
          <w:spacing w:val="-1"/>
          <w:sz w:val="24"/>
          <w:szCs w:val="24"/>
        </w:rPr>
        <w:t>r</w:t>
      </w:r>
      <w:r w:rsidRPr="00B95FDA">
        <w:rPr>
          <w:sz w:val="24"/>
          <w:szCs w:val="24"/>
        </w:rPr>
        <w:t>eu</w:t>
      </w:r>
      <w:r w:rsidRPr="00B95FDA">
        <w:rPr>
          <w:spacing w:val="1"/>
          <w:sz w:val="24"/>
          <w:szCs w:val="24"/>
        </w:rPr>
        <w:t>s</w:t>
      </w:r>
      <w:r w:rsidRPr="00B95FDA">
        <w:rPr>
          <w:spacing w:val="-1"/>
          <w:sz w:val="24"/>
          <w:szCs w:val="24"/>
        </w:rPr>
        <w:t>e</w:t>
      </w:r>
      <w:r w:rsidRPr="00B95FDA">
        <w:rPr>
          <w:sz w:val="24"/>
          <w:szCs w:val="24"/>
        </w:rPr>
        <w:t>rsis</w:t>
      </w:r>
      <w:r w:rsidRPr="00B95FDA">
        <w:rPr>
          <w:spacing w:val="-1"/>
          <w:sz w:val="24"/>
          <w:szCs w:val="24"/>
        </w:rPr>
        <w:t>a</w:t>
      </w:r>
      <w:r w:rsidRPr="00B95FDA">
        <w:rPr>
          <w:sz w:val="24"/>
          <w:szCs w:val="24"/>
        </w:rPr>
        <w:t>nother</w:t>
      </w:r>
      <w:r w:rsidRPr="00B95FDA">
        <w:rPr>
          <w:spacing w:val="-1"/>
          <w:sz w:val="24"/>
          <w:szCs w:val="24"/>
        </w:rPr>
        <w:t>c</w:t>
      </w:r>
      <w:r w:rsidRPr="00B95FDA">
        <w:rPr>
          <w:sz w:val="24"/>
          <w:szCs w:val="24"/>
        </w:rPr>
        <w:t>o</w:t>
      </w:r>
      <w:r w:rsidRPr="00B95FDA">
        <w:rPr>
          <w:spacing w:val="-1"/>
          <w:sz w:val="24"/>
          <w:szCs w:val="24"/>
        </w:rPr>
        <w:t>r</w:t>
      </w:r>
      <w:r w:rsidRPr="00B95FDA">
        <w:rPr>
          <w:sz w:val="24"/>
          <w:szCs w:val="24"/>
        </w:rPr>
        <w:t>e v</w:t>
      </w:r>
      <w:r w:rsidRPr="00B95FDA">
        <w:rPr>
          <w:spacing w:val="-1"/>
          <w:sz w:val="24"/>
          <w:szCs w:val="24"/>
        </w:rPr>
        <w:t>a</w:t>
      </w:r>
      <w:r w:rsidRPr="00B95FDA">
        <w:rPr>
          <w:sz w:val="24"/>
          <w:szCs w:val="24"/>
        </w:rPr>
        <w:t xml:space="preserve">lue of </w:t>
      </w:r>
      <w:r w:rsidRPr="00B95FDA">
        <w:rPr>
          <w:spacing w:val="1"/>
          <w:sz w:val="24"/>
          <w:szCs w:val="24"/>
        </w:rPr>
        <w:t>l</w:t>
      </w:r>
      <w:r w:rsidRPr="00B95FDA">
        <w:rPr>
          <w:sz w:val="24"/>
          <w:szCs w:val="24"/>
        </w:rPr>
        <w:t>ib</w:t>
      </w:r>
      <w:r w:rsidRPr="00B95FDA">
        <w:rPr>
          <w:spacing w:val="-1"/>
          <w:sz w:val="24"/>
          <w:szCs w:val="24"/>
        </w:rPr>
        <w:t>r</w:t>
      </w:r>
      <w:r w:rsidRPr="00B95FDA">
        <w:rPr>
          <w:spacing w:val="1"/>
          <w:sz w:val="24"/>
          <w:szCs w:val="24"/>
        </w:rPr>
        <w:t>a</w:t>
      </w:r>
      <w:r w:rsidRPr="00B95FDA">
        <w:rPr>
          <w:spacing w:val="-1"/>
          <w:sz w:val="24"/>
          <w:szCs w:val="24"/>
        </w:rPr>
        <w:t>r</w:t>
      </w:r>
      <w:r w:rsidRPr="00B95FDA">
        <w:rPr>
          <w:sz w:val="24"/>
          <w:szCs w:val="24"/>
        </w:rPr>
        <w:t>i</w:t>
      </w:r>
      <w:r w:rsidRPr="00B95FDA">
        <w:rPr>
          <w:spacing w:val="-1"/>
          <w:sz w:val="24"/>
          <w:szCs w:val="24"/>
        </w:rPr>
        <w:t>a</w:t>
      </w:r>
      <w:r w:rsidRPr="00B95FDA">
        <w:rPr>
          <w:sz w:val="24"/>
          <w:szCs w:val="24"/>
        </w:rPr>
        <w:t>nship.The</w:t>
      </w:r>
      <w:r w:rsidRPr="00B95FDA">
        <w:rPr>
          <w:spacing w:val="-1"/>
          <w:sz w:val="24"/>
          <w:szCs w:val="24"/>
        </w:rPr>
        <w:t>c</w:t>
      </w:r>
      <w:r w:rsidRPr="00B95FDA">
        <w:rPr>
          <w:sz w:val="24"/>
          <w:szCs w:val="24"/>
        </w:rPr>
        <w:t>h</w:t>
      </w:r>
      <w:r w:rsidRPr="00B95FDA">
        <w:rPr>
          <w:spacing w:val="-1"/>
          <w:sz w:val="24"/>
          <w:szCs w:val="24"/>
        </w:rPr>
        <w:t>a</w:t>
      </w:r>
      <w:r w:rsidRPr="00B95FDA">
        <w:rPr>
          <w:sz w:val="24"/>
          <w:szCs w:val="24"/>
        </w:rPr>
        <w:t>ll</w:t>
      </w:r>
      <w:r w:rsidRPr="00B95FDA">
        <w:rPr>
          <w:spacing w:val="-1"/>
          <w:sz w:val="24"/>
          <w:szCs w:val="24"/>
        </w:rPr>
        <w:t>e</w:t>
      </w:r>
      <w:r w:rsidRPr="00B95FDA">
        <w:rPr>
          <w:sz w:val="24"/>
          <w:szCs w:val="24"/>
        </w:rPr>
        <w:t>n</w:t>
      </w:r>
      <w:r w:rsidRPr="00B95FDA">
        <w:rPr>
          <w:spacing w:val="2"/>
          <w:sz w:val="24"/>
          <w:szCs w:val="24"/>
        </w:rPr>
        <w:t>g</w:t>
      </w:r>
      <w:r w:rsidRPr="00B95FDA">
        <w:rPr>
          <w:sz w:val="24"/>
          <w:szCs w:val="24"/>
        </w:rPr>
        <w:t>e isfor</w:t>
      </w:r>
      <w:r w:rsidRPr="00B95FDA">
        <w:rPr>
          <w:spacing w:val="1"/>
          <w:sz w:val="24"/>
          <w:szCs w:val="24"/>
        </w:rPr>
        <w:t xml:space="preserve"> t</w:t>
      </w:r>
      <w:r w:rsidRPr="00B95FDA">
        <w:rPr>
          <w:sz w:val="24"/>
          <w:szCs w:val="24"/>
        </w:rPr>
        <w:t xml:space="preserve">he </w:t>
      </w:r>
      <w:r w:rsidRPr="00B95FDA">
        <w:rPr>
          <w:spacing w:val="1"/>
          <w:sz w:val="24"/>
          <w:szCs w:val="24"/>
        </w:rPr>
        <w:t>l</w:t>
      </w:r>
      <w:r w:rsidRPr="00B95FDA">
        <w:rPr>
          <w:sz w:val="24"/>
          <w:szCs w:val="24"/>
        </w:rPr>
        <w:t>ib</w:t>
      </w:r>
      <w:r w:rsidRPr="00B95FDA">
        <w:rPr>
          <w:spacing w:val="-1"/>
          <w:sz w:val="24"/>
          <w:szCs w:val="24"/>
        </w:rPr>
        <w:t>rar</w:t>
      </w:r>
      <w:r w:rsidRPr="00B95FDA">
        <w:rPr>
          <w:sz w:val="24"/>
          <w:szCs w:val="24"/>
        </w:rPr>
        <w:t>i</w:t>
      </w:r>
      <w:r w:rsidRPr="00B95FDA">
        <w:rPr>
          <w:spacing w:val="-1"/>
          <w:sz w:val="24"/>
          <w:szCs w:val="24"/>
        </w:rPr>
        <w:t>a</w:t>
      </w:r>
      <w:r w:rsidRPr="00B95FDA">
        <w:rPr>
          <w:sz w:val="24"/>
          <w:szCs w:val="24"/>
        </w:rPr>
        <w:t>nto</w:t>
      </w:r>
      <w:r w:rsidRPr="00B95FDA">
        <w:rPr>
          <w:spacing w:val="-1"/>
          <w:sz w:val="24"/>
          <w:szCs w:val="24"/>
        </w:rPr>
        <w:t>c</w:t>
      </w:r>
      <w:r w:rsidRPr="00B95FDA">
        <w:rPr>
          <w:sz w:val="24"/>
          <w:szCs w:val="24"/>
        </w:rPr>
        <w:t>ontributeto</w:t>
      </w:r>
      <w:r w:rsidRPr="00B95FDA">
        <w:rPr>
          <w:spacing w:val="-1"/>
          <w:sz w:val="24"/>
          <w:szCs w:val="24"/>
        </w:rPr>
        <w:t>e</w:t>
      </w:r>
      <w:r w:rsidRPr="00B95FDA">
        <w:rPr>
          <w:sz w:val="24"/>
          <w:szCs w:val="24"/>
        </w:rPr>
        <w:t>stabl</w:t>
      </w:r>
      <w:r w:rsidRPr="00B95FDA">
        <w:rPr>
          <w:spacing w:val="1"/>
          <w:sz w:val="24"/>
          <w:szCs w:val="24"/>
        </w:rPr>
        <w:t>i</w:t>
      </w:r>
      <w:r w:rsidRPr="00B95FDA">
        <w:rPr>
          <w:sz w:val="24"/>
          <w:szCs w:val="24"/>
        </w:rPr>
        <w:t>sh</w:t>
      </w:r>
      <w:r w:rsidRPr="00B95FDA">
        <w:rPr>
          <w:spacing w:val="-1"/>
          <w:sz w:val="24"/>
          <w:szCs w:val="24"/>
        </w:rPr>
        <w:t>rea</w:t>
      </w:r>
      <w:r w:rsidRPr="00B95FDA">
        <w:rPr>
          <w:sz w:val="24"/>
          <w:szCs w:val="24"/>
        </w:rPr>
        <w:t>listic</w:t>
      </w:r>
      <w:r w:rsidRPr="00B95FDA">
        <w:rPr>
          <w:spacing w:val="-1"/>
          <w:sz w:val="24"/>
          <w:szCs w:val="24"/>
        </w:rPr>
        <w:t>c</w:t>
      </w:r>
      <w:r w:rsidRPr="00B95FDA">
        <w:rPr>
          <w:sz w:val="24"/>
          <w:szCs w:val="24"/>
        </w:rPr>
        <w:t>oll</w:t>
      </w:r>
      <w:r w:rsidRPr="00B95FDA">
        <w:rPr>
          <w:spacing w:val="-1"/>
          <w:sz w:val="24"/>
          <w:szCs w:val="24"/>
        </w:rPr>
        <w:t>ec</w:t>
      </w:r>
      <w:r w:rsidRPr="00B95FDA">
        <w:rPr>
          <w:sz w:val="24"/>
          <w:szCs w:val="24"/>
        </w:rPr>
        <w:t>tion</w:t>
      </w:r>
      <w:r w:rsidRPr="00B95FDA">
        <w:rPr>
          <w:spacing w:val="-1"/>
          <w:sz w:val="24"/>
          <w:szCs w:val="24"/>
        </w:rPr>
        <w:t>-</w:t>
      </w:r>
      <w:r w:rsidRPr="00B95FDA">
        <w:rPr>
          <w:sz w:val="24"/>
          <w:szCs w:val="24"/>
        </w:rPr>
        <w:t>d</w:t>
      </w:r>
      <w:r w:rsidRPr="00B95FDA">
        <w:rPr>
          <w:spacing w:val="-1"/>
          <w:sz w:val="24"/>
          <w:szCs w:val="24"/>
        </w:rPr>
        <w:t>e</w:t>
      </w:r>
      <w:r w:rsidRPr="00B95FDA">
        <w:rPr>
          <w:sz w:val="24"/>
          <w:szCs w:val="24"/>
        </w:rPr>
        <w:t>v</w:t>
      </w:r>
      <w:r w:rsidRPr="00B95FDA">
        <w:rPr>
          <w:spacing w:val="-1"/>
          <w:sz w:val="24"/>
          <w:szCs w:val="24"/>
        </w:rPr>
        <w:t>e</w:t>
      </w:r>
      <w:r w:rsidRPr="00B95FDA">
        <w:rPr>
          <w:sz w:val="24"/>
          <w:szCs w:val="24"/>
        </w:rPr>
        <w:t>lopm</w:t>
      </w:r>
      <w:r w:rsidRPr="00B95FDA">
        <w:rPr>
          <w:spacing w:val="-1"/>
          <w:sz w:val="24"/>
          <w:szCs w:val="24"/>
        </w:rPr>
        <w:t>e</w:t>
      </w:r>
      <w:r w:rsidRPr="00B95FDA">
        <w:rPr>
          <w:sz w:val="24"/>
          <w:szCs w:val="24"/>
        </w:rPr>
        <w:t>ntpolici</w:t>
      </w:r>
      <w:r w:rsidRPr="00B95FDA">
        <w:rPr>
          <w:spacing w:val="-1"/>
          <w:sz w:val="24"/>
          <w:szCs w:val="24"/>
        </w:rPr>
        <w:t>e</w:t>
      </w:r>
      <w:r w:rsidRPr="00B95FDA">
        <w:rPr>
          <w:sz w:val="24"/>
          <w:szCs w:val="24"/>
        </w:rPr>
        <w:t>s</w:t>
      </w:r>
      <w:r w:rsidRPr="00B95FDA">
        <w:rPr>
          <w:spacing w:val="-1"/>
          <w:sz w:val="24"/>
          <w:szCs w:val="24"/>
        </w:rPr>
        <w:t>c</w:t>
      </w:r>
      <w:r w:rsidRPr="00B95FDA">
        <w:rPr>
          <w:sz w:val="24"/>
          <w:szCs w:val="24"/>
        </w:rPr>
        <w:t>ov</w:t>
      </w:r>
      <w:r w:rsidRPr="00B95FDA">
        <w:rPr>
          <w:spacing w:val="-1"/>
          <w:sz w:val="24"/>
          <w:szCs w:val="24"/>
        </w:rPr>
        <w:t>e</w:t>
      </w:r>
      <w:r w:rsidRPr="00B95FDA">
        <w:rPr>
          <w:sz w:val="24"/>
          <w:szCs w:val="24"/>
        </w:rPr>
        <w:t>ring</w:t>
      </w:r>
      <w:r w:rsidRPr="00B95FDA">
        <w:rPr>
          <w:spacing w:val="-1"/>
          <w:sz w:val="24"/>
          <w:szCs w:val="24"/>
        </w:rPr>
        <w:t>ac</w:t>
      </w:r>
      <w:r w:rsidRPr="00B95FDA">
        <w:rPr>
          <w:sz w:val="24"/>
          <w:szCs w:val="24"/>
        </w:rPr>
        <w:t>qui</w:t>
      </w:r>
      <w:r w:rsidRPr="00B95FDA">
        <w:rPr>
          <w:spacing w:val="3"/>
          <w:sz w:val="24"/>
          <w:szCs w:val="24"/>
        </w:rPr>
        <w:t>s</w:t>
      </w:r>
      <w:r w:rsidRPr="00B95FDA">
        <w:rPr>
          <w:sz w:val="24"/>
          <w:szCs w:val="24"/>
        </w:rPr>
        <w:t>it</w:t>
      </w:r>
      <w:r w:rsidRPr="00B95FDA">
        <w:rPr>
          <w:spacing w:val="1"/>
          <w:sz w:val="24"/>
          <w:szCs w:val="24"/>
        </w:rPr>
        <w:t>i</w:t>
      </w:r>
      <w:r w:rsidRPr="00B95FDA">
        <w:rPr>
          <w:sz w:val="24"/>
          <w:szCs w:val="24"/>
        </w:rPr>
        <w:t xml:space="preserve">on of </w:t>
      </w:r>
      <w:r w:rsidRPr="00B95FDA">
        <w:rPr>
          <w:spacing w:val="-1"/>
          <w:sz w:val="24"/>
          <w:szCs w:val="24"/>
        </w:rPr>
        <w:t>a</w:t>
      </w:r>
      <w:r w:rsidRPr="00B95FDA">
        <w:rPr>
          <w:sz w:val="24"/>
          <w:szCs w:val="24"/>
        </w:rPr>
        <w:t>nd provision</w:t>
      </w:r>
      <w:r w:rsidRPr="00B95FDA">
        <w:rPr>
          <w:spacing w:val="-2"/>
          <w:sz w:val="24"/>
          <w:szCs w:val="24"/>
        </w:rPr>
        <w:t>o</w:t>
      </w:r>
      <w:r w:rsidRPr="00B95FDA">
        <w:rPr>
          <w:sz w:val="24"/>
          <w:szCs w:val="24"/>
        </w:rPr>
        <w:t>f</w:t>
      </w:r>
      <w:r w:rsidRPr="00B95FDA">
        <w:rPr>
          <w:spacing w:val="-1"/>
          <w:sz w:val="24"/>
          <w:szCs w:val="24"/>
        </w:rPr>
        <w:t>a</w:t>
      </w:r>
      <w:r w:rsidRPr="00B95FDA">
        <w:rPr>
          <w:sz w:val="24"/>
          <w:szCs w:val="24"/>
        </w:rPr>
        <w:t>c</w:t>
      </w:r>
      <w:r w:rsidRPr="00B95FDA">
        <w:rPr>
          <w:spacing w:val="1"/>
          <w:sz w:val="24"/>
          <w:szCs w:val="24"/>
        </w:rPr>
        <w:t>c</w:t>
      </w:r>
      <w:r w:rsidRPr="00B95FDA">
        <w:rPr>
          <w:spacing w:val="-1"/>
          <w:sz w:val="24"/>
          <w:szCs w:val="24"/>
        </w:rPr>
        <w:t>e</w:t>
      </w:r>
      <w:r w:rsidRPr="00B95FDA">
        <w:rPr>
          <w:sz w:val="24"/>
          <w:szCs w:val="24"/>
        </w:rPr>
        <w:t>ssto</w:t>
      </w:r>
      <w:r w:rsidRPr="00B95FDA">
        <w:rPr>
          <w:spacing w:val="-1"/>
          <w:sz w:val="24"/>
          <w:szCs w:val="24"/>
        </w:rPr>
        <w:t>e</w:t>
      </w:r>
      <w:r w:rsidRPr="00B95FDA">
        <w:rPr>
          <w:sz w:val="24"/>
          <w:szCs w:val="24"/>
        </w:rPr>
        <w:t>l</w:t>
      </w:r>
      <w:r w:rsidRPr="00B95FDA">
        <w:rPr>
          <w:spacing w:val="-1"/>
          <w:sz w:val="24"/>
          <w:szCs w:val="24"/>
        </w:rPr>
        <w:t>ec</w:t>
      </w:r>
      <w:r w:rsidRPr="00B95FDA">
        <w:rPr>
          <w:sz w:val="24"/>
          <w:szCs w:val="24"/>
        </w:rPr>
        <w:t xml:space="preserve">tronic </w:t>
      </w:r>
      <w:r w:rsidRPr="00B95FDA">
        <w:rPr>
          <w:spacing w:val="-1"/>
          <w:sz w:val="24"/>
          <w:szCs w:val="24"/>
        </w:rPr>
        <w:t>re</w:t>
      </w:r>
      <w:r w:rsidRPr="00B95FDA">
        <w:rPr>
          <w:sz w:val="24"/>
          <w:szCs w:val="24"/>
        </w:rPr>
        <w:t>sou</w:t>
      </w:r>
      <w:r w:rsidRPr="00B95FDA">
        <w:rPr>
          <w:spacing w:val="-1"/>
          <w:sz w:val="24"/>
          <w:szCs w:val="24"/>
        </w:rPr>
        <w:t>r</w:t>
      </w:r>
      <w:r w:rsidRPr="00B95FDA">
        <w:rPr>
          <w:spacing w:val="1"/>
          <w:sz w:val="24"/>
          <w:szCs w:val="24"/>
        </w:rPr>
        <w:t>c</w:t>
      </w:r>
      <w:r w:rsidRPr="00B95FDA">
        <w:rPr>
          <w:spacing w:val="-1"/>
          <w:sz w:val="24"/>
          <w:szCs w:val="24"/>
        </w:rPr>
        <w:t>e</w:t>
      </w:r>
      <w:r w:rsidRPr="00B95FDA">
        <w:rPr>
          <w:sz w:val="24"/>
          <w:szCs w:val="24"/>
        </w:rPr>
        <w:t>sf</w:t>
      </w:r>
      <w:r w:rsidRPr="00B95FDA">
        <w:rPr>
          <w:spacing w:val="1"/>
          <w:sz w:val="24"/>
          <w:szCs w:val="24"/>
        </w:rPr>
        <w:t>o</w:t>
      </w:r>
      <w:r w:rsidRPr="00B95FDA">
        <w:rPr>
          <w:sz w:val="24"/>
          <w:szCs w:val="24"/>
        </w:rPr>
        <w:t>rus</w:t>
      </w:r>
      <w:r w:rsidRPr="00B95FDA">
        <w:rPr>
          <w:spacing w:val="1"/>
          <w:sz w:val="24"/>
          <w:szCs w:val="24"/>
        </w:rPr>
        <w:t>e</w:t>
      </w:r>
      <w:r w:rsidRPr="00B95FDA">
        <w:rPr>
          <w:spacing w:val="-1"/>
          <w:sz w:val="24"/>
          <w:szCs w:val="24"/>
        </w:rPr>
        <w:t>r</w:t>
      </w:r>
      <w:r w:rsidRPr="00B95FDA">
        <w:rPr>
          <w:sz w:val="24"/>
          <w:szCs w:val="24"/>
        </w:rPr>
        <w:t>snow</w:t>
      </w:r>
      <w:r w:rsidRPr="00B95FDA">
        <w:rPr>
          <w:spacing w:val="2"/>
          <w:sz w:val="24"/>
          <w:szCs w:val="24"/>
        </w:rPr>
        <w:t>a</w:t>
      </w:r>
      <w:r w:rsidRPr="00B95FDA">
        <w:rPr>
          <w:sz w:val="24"/>
          <w:szCs w:val="24"/>
        </w:rPr>
        <w:t>ndinthefut</w:t>
      </w:r>
      <w:r w:rsidRPr="00B95FDA">
        <w:rPr>
          <w:spacing w:val="2"/>
          <w:sz w:val="24"/>
          <w:szCs w:val="24"/>
        </w:rPr>
        <w:t>u</w:t>
      </w:r>
      <w:r w:rsidRPr="00B95FDA">
        <w:rPr>
          <w:spacing w:val="-1"/>
          <w:sz w:val="24"/>
          <w:szCs w:val="24"/>
        </w:rPr>
        <w:t>re</w:t>
      </w:r>
      <w:r w:rsidRPr="00B95FDA">
        <w:rPr>
          <w:sz w:val="24"/>
          <w:szCs w:val="24"/>
        </w:rPr>
        <w:t>.Adig</w:t>
      </w:r>
      <w:r w:rsidRPr="00B95FDA">
        <w:rPr>
          <w:spacing w:val="1"/>
          <w:sz w:val="24"/>
          <w:szCs w:val="24"/>
        </w:rPr>
        <w:t>i</w:t>
      </w:r>
      <w:r w:rsidRPr="00B95FDA">
        <w:rPr>
          <w:sz w:val="24"/>
          <w:szCs w:val="24"/>
        </w:rPr>
        <w:t>ti</w:t>
      </w:r>
      <w:r w:rsidRPr="00B95FDA">
        <w:rPr>
          <w:spacing w:val="-1"/>
          <w:sz w:val="24"/>
          <w:szCs w:val="24"/>
        </w:rPr>
        <w:t>ze</w:t>
      </w:r>
      <w:r w:rsidRPr="00B95FDA">
        <w:rPr>
          <w:sz w:val="24"/>
          <w:szCs w:val="24"/>
        </w:rPr>
        <w:t>d</w:t>
      </w:r>
      <w:r w:rsidRPr="00B95FDA">
        <w:rPr>
          <w:spacing w:val="-1"/>
          <w:sz w:val="24"/>
          <w:szCs w:val="24"/>
        </w:rPr>
        <w:t>c</w:t>
      </w:r>
      <w:r w:rsidRPr="00B95FDA">
        <w:rPr>
          <w:sz w:val="24"/>
          <w:szCs w:val="24"/>
        </w:rPr>
        <w:t>oll</w:t>
      </w:r>
      <w:r w:rsidRPr="00B95FDA">
        <w:rPr>
          <w:spacing w:val="-1"/>
          <w:sz w:val="24"/>
          <w:szCs w:val="24"/>
        </w:rPr>
        <w:t>ec</w:t>
      </w:r>
      <w:r w:rsidRPr="00B95FDA">
        <w:rPr>
          <w:sz w:val="24"/>
          <w:szCs w:val="24"/>
        </w:rPr>
        <w:t>tion</w:t>
      </w:r>
      <w:r w:rsidRPr="00B95FDA">
        <w:rPr>
          <w:spacing w:val="1"/>
          <w:sz w:val="24"/>
          <w:szCs w:val="24"/>
        </w:rPr>
        <w:t>m</w:t>
      </w:r>
      <w:r w:rsidRPr="00B95FDA">
        <w:rPr>
          <w:spacing w:val="-1"/>
          <w:sz w:val="24"/>
          <w:szCs w:val="24"/>
        </w:rPr>
        <w:t>ea</w:t>
      </w:r>
      <w:r w:rsidRPr="00B95FDA">
        <w:rPr>
          <w:sz w:val="24"/>
          <w:szCs w:val="24"/>
        </w:rPr>
        <w:t>nst</w:t>
      </w:r>
      <w:r w:rsidRPr="00B95FDA">
        <w:rPr>
          <w:spacing w:val="1"/>
          <w:sz w:val="24"/>
          <w:szCs w:val="24"/>
        </w:rPr>
        <w:t>h</w:t>
      </w:r>
      <w:r w:rsidRPr="00B95FDA">
        <w:rPr>
          <w:spacing w:val="-1"/>
          <w:sz w:val="24"/>
          <w:szCs w:val="24"/>
        </w:rPr>
        <w:t>a</w:t>
      </w:r>
      <w:r w:rsidRPr="00B95FDA">
        <w:rPr>
          <w:sz w:val="24"/>
          <w:szCs w:val="24"/>
        </w:rPr>
        <w:t>tlibr</w:t>
      </w:r>
      <w:r w:rsidRPr="00B95FDA">
        <w:rPr>
          <w:spacing w:val="-1"/>
          <w:sz w:val="24"/>
          <w:szCs w:val="24"/>
        </w:rPr>
        <w:t>ar</w:t>
      </w:r>
      <w:r w:rsidRPr="00B95FDA">
        <w:rPr>
          <w:sz w:val="24"/>
          <w:szCs w:val="24"/>
        </w:rPr>
        <w:t>i</w:t>
      </w:r>
      <w:r w:rsidRPr="00B95FDA">
        <w:rPr>
          <w:spacing w:val="-1"/>
          <w:sz w:val="24"/>
          <w:szCs w:val="24"/>
        </w:rPr>
        <w:t>e</w:t>
      </w:r>
      <w:r w:rsidRPr="00B95FDA">
        <w:rPr>
          <w:sz w:val="24"/>
          <w:szCs w:val="24"/>
        </w:rPr>
        <w:t>ss</w:t>
      </w:r>
      <w:r w:rsidRPr="00B95FDA">
        <w:rPr>
          <w:spacing w:val="3"/>
          <w:sz w:val="24"/>
          <w:szCs w:val="24"/>
        </w:rPr>
        <w:t>h</w:t>
      </w:r>
      <w:r w:rsidRPr="00B95FDA">
        <w:rPr>
          <w:spacing w:val="-1"/>
          <w:sz w:val="24"/>
          <w:szCs w:val="24"/>
        </w:rPr>
        <w:t>ar</w:t>
      </w:r>
      <w:r w:rsidRPr="00B95FDA">
        <w:rPr>
          <w:sz w:val="24"/>
          <w:szCs w:val="24"/>
        </w:rPr>
        <w:t>ethe u</w:t>
      </w:r>
      <w:r w:rsidRPr="00B95FDA">
        <w:rPr>
          <w:spacing w:val="2"/>
          <w:sz w:val="24"/>
          <w:szCs w:val="24"/>
        </w:rPr>
        <w:t>s</w:t>
      </w:r>
      <w:r w:rsidRPr="00B95FDA">
        <w:rPr>
          <w:sz w:val="24"/>
          <w:szCs w:val="24"/>
        </w:rPr>
        <w:t>e ofthe</w:t>
      </w:r>
      <w:r w:rsidRPr="00B95FDA">
        <w:rPr>
          <w:spacing w:val="-1"/>
          <w:sz w:val="24"/>
          <w:szCs w:val="24"/>
        </w:rPr>
        <w:t>c</w:t>
      </w:r>
      <w:r w:rsidRPr="00B95FDA">
        <w:rPr>
          <w:sz w:val="24"/>
          <w:szCs w:val="24"/>
        </w:rPr>
        <w:t>oll</w:t>
      </w:r>
      <w:r w:rsidRPr="00B95FDA">
        <w:rPr>
          <w:spacing w:val="-1"/>
          <w:sz w:val="24"/>
          <w:szCs w:val="24"/>
        </w:rPr>
        <w:t>ec</w:t>
      </w:r>
      <w:r w:rsidRPr="00B95FDA">
        <w:rPr>
          <w:sz w:val="24"/>
          <w:szCs w:val="24"/>
        </w:rPr>
        <w:t>tionswith</w:t>
      </w:r>
      <w:r w:rsidRPr="00B95FDA">
        <w:rPr>
          <w:spacing w:val="2"/>
          <w:sz w:val="24"/>
          <w:szCs w:val="24"/>
        </w:rPr>
        <w:t>o</w:t>
      </w:r>
      <w:r w:rsidRPr="00B95FDA">
        <w:rPr>
          <w:sz w:val="24"/>
          <w:szCs w:val="24"/>
        </w:rPr>
        <w:t>therin</w:t>
      </w:r>
      <w:r w:rsidRPr="00B95FDA">
        <w:rPr>
          <w:spacing w:val="1"/>
          <w:sz w:val="24"/>
          <w:szCs w:val="24"/>
        </w:rPr>
        <w:t>s</w:t>
      </w:r>
      <w:r w:rsidRPr="00B95FDA">
        <w:rPr>
          <w:sz w:val="24"/>
          <w:szCs w:val="24"/>
        </w:rPr>
        <w:t>titutions,notonlyloc</w:t>
      </w:r>
      <w:r w:rsidRPr="00B95FDA">
        <w:rPr>
          <w:spacing w:val="-1"/>
          <w:sz w:val="24"/>
          <w:szCs w:val="24"/>
        </w:rPr>
        <w:t>a</w:t>
      </w:r>
      <w:r w:rsidRPr="00B95FDA">
        <w:rPr>
          <w:sz w:val="24"/>
          <w:szCs w:val="24"/>
        </w:rPr>
        <w:t>lly,but</w:t>
      </w:r>
      <w:r w:rsidRPr="00B95FDA">
        <w:rPr>
          <w:spacing w:val="-1"/>
          <w:sz w:val="24"/>
          <w:szCs w:val="24"/>
        </w:rPr>
        <w:t>a</w:t>
      </w:r>
      <w:r w:rsidRPr="00B95FDA">
        <w:rPr>
          <w:sz w:val="24"/>
          <w:szCs w:val="24"/>
        </w:rPr>
        <w:t>lsoglob</w:t>
      </w:r>
      <w:r w:rsidRPr="00B95FDA">
        <w:rPr>
          <w:spacing w:val="1"/>
          <w:sz w:val="24"/>
          <w:szCs w:val="24"/>
        </w:rPr>
        <w:t>a</w:t>
      </w:r>
      <w:r w:rsidRPr="00B95FDA">
        <w:rPr>
          <w:sz w:val="24"/>
          <w:szCs w:val="24"/>
        </w:rPr>
        <w:t>lly.</w:t>
      </w:r>
      <w:r w:rsidRPr="00B95FDA">
        <w:rPr>
          <w:spacing w:val="-3"/>
          <w:sz w:val="24"/>
          <w:szCs w:val="24"/>
        </w:rPr>
        <w:t>I</w:t>
      </w:r>
      <w:r w:rsidRPr="00B95FDA">
        <w:rPr>
          <w:sz w:val="24"/>
          <w:szCs w:val="24"/>
        </w:rPr>
        <w:t>tist</w:t>
      </w:r>
      <w:r w:rsidRPr="00B95FDA">
        <w:rPr>
          <w:spacing w:val="3"/>
          <w:sz w:val="24"/>
          <w:szCs w:val="24"/>
        </w:rPr>
        <w:t>h</w:t>
      </w:r>
      <w:r w:rsidRPr="00B95FDA">
        <w:rPr>
          <w:sz w:val="24"/>
          <w:szCs w:val="24"/>
        </w:rPr>
        <w:t>epublish</w:t>
      </w:r>
      <w:r w:rsidRPr="00B95FDA">
        <w:rPr>
          <w:spacing w:val="-1"/>
          <w:sz w:val="24"/>
          <w:szCs w:val="24"/>
        </w:rPr>
        <w:t>e</w:t>
      </w:r>
      <w:r w:rsidRPr="00B95FDA">
        <w:rPr>
          <w:sz w:val="24"/>
          <w:szCs w:val="24"/>
        </w:rPr>
        <w:t>r whodict</w:t>
      </w:r>
      <w:r w:rsidRPr="00B95FDA">
        <w:rPr>
          <w:spacing w:val="-1"/>
          <w:sz w:val="24"/>
          <w:szCs w:val="24"/>
        </w:rPr>
        <w:t>a</w:t>
      </w:r>
      <w:r w:rsidRPr="00B95FDA">
        <w:rPr>
          <w:sz w:val="24"/>
          <w:szCs w:val="24"/>
        </w:rPr>
        <w:t>teshowmuch</w:t>
      </w:r>
      <w:r w:rsidRPr="00B95FDA">
        <w:rPr>
          <w:spacing w:val="-1"/>
          <w:sz w:val="24"/>
          <w:szCs w:val="24"/>
        </w:rPr>
        <w:t>ac</w:t>
      </w:r>
      <w:r w:rsidRPr="00B95FDA">
        <w:rPr>
          <w:spacing w:val="1"/>
          <w:sz w:val="24"/>
          <w:szCs w:val="24"/>
        </w:rPr>
        <w:t>c</w:t>
      </w:r>
      <w:r w:rsidRPr="00B95FDA">
        <w:rPr>
          <w:spacing w:val="-1"/>
          <w:sz w:val="24"/>
          <w:szCs w:val="24"/>
        </w:rPr>
        <w:t>e</w:t>
      </w:r>
      <w:r w:rsidRPr="00B95FDA">
        <w:rPr>
          <w:sz w:val="24"/>
          <w:szCs w:val="24"/>
        </w:rPr>
        <w:t>sswillbeprovid</w:t>
      </w:r>
      <w:r w:rsidRPr="00B95FDA">
        <w:rPr>
          <w:spacing w:val="-1"/>
          <w:sz w:val="24"/>
          <w:szCs w:val="24"/>
        </w:rPr>
        <w:t>e</w:t>
      </w:r>
      <w:r w:rsidRPr="00B95FDA">
        <w:rPr>
          <w:sz w:val="24"/>
          <w:szCs w:val="24"/>
        </w:rPr>
        <w:t>d,whi</w:t>
      </w:r>
      <w:r w:rsidRPr="00B95FDA">
        <w:rPr>
          <w:spacing w:val="-1"/>
          <w:sz w:val="24"/>
          <w:szCs w:val="24"/>
        </w:rPr>
        <w:t>c</w:t>
      </w:r>
      <w:r w:rsidRPr="00B95FDA">
        <w:rPr>
          <w:sz w:val="24"/>
          <w:szCs w:val="24"/>
        </w:rPr>
        <w:t>hissu</w:t>
      </w:r>
      <w:r w:rsidRPr="00B95FDA">
        <w:rPr>
          <w:spacing w:val="-1"/>
          <w:sz w:val="24"/>
          <w:szCs w:val="24"/>
        </w:rPr>
        <w:t>e</w:t>
      </w:r>
      <w:r w:rsidRPr="00B95FDA">
        <w:rPr>
          <w:sz w:val="24"/>
          <w:szCs w:val="24"/>
        </w:rPr>
        <w:t>swillbe</w:t>
      </w:r>
      <w:r w:rsidRPr="00B95FDA">
        <w:rPr>
          <w:spacing w:val="-1"/>
          <w:sz w:val="24"/>
          <w:szCs w:val="24"/>
        </w:rPr>
        <w:t>a</w:t>
      </w:r>
      <w:r w:rsidRPr="00B95FDA">
        <w:rPr>
          <w:sz w:val="24"/>
          <w:szCs w:val="24"/>
        </w:rPr>
        <w:t>v</w:t>
      </w:r>
      <w:r w:rsidRPr="00B95FDA">
        <w:rPr>
          <w:spacing w:val="-1"/>
          <w:sz w:val="24"/>
          <w:szCs w:val="24"/>
        </w:rPr>
        <w:t>a</w:t>
      </w:r>
      <w:r w:rsidRPr="00B95FDA">
        <w:rPr>
          <w:sz w:val="24"/>
          <w:szCs w:val="24"/>
        </w:rPr>
        <w:t>il</w:t>
      </w:r>
      <w:r w:rsidRPr="00B95FDA">
        <w:rPr>
          <w:spacing w:val="-1"/>
          <w:sz w:val="24"/>
          <w:szCs w:val="24"/>
        </w:rPr>
        <w:t>a</w:t>
      </w:r>
      <w:r w:rsidRPr="00B95FDA">
        <w:rPr>
          <w:sz w:val="24"/>
          <w:szCs w:val="24"/>
        </w:rPr>
        <w:t>ble,</w:t>
      </w:r>
      <w:r w:rsidRPr="00B95FDA">
        <w:rPr>
          <w:spacing w:val="-1"/>
          <w:sz w:val="24"/>
          <w:szCs w:val="24"/>
        </w:rPr>
        <w:t>a</w:t>
      </w:r>
      <w:r w:rsidRPr="00B95FDA">
        <w:rPr>
          <w:sz w:val="24"/>
          <w:szCs w:val="24"/>
        </w:rPr>
        <w:t xml:space="preserve">ndhowmuch that </w:t>
      </w:r>
      <w:r w:rsidRPr="00B95FDA">
        <w:rPr>
          <w:spacing w:val="-1"/>
          <w:sz w:val="24"/>
          <w:szCs w:val="24"/>
        </w:rPr>
        <w:t>ac</w:t>
      </w:r>
      <w:r w:rsidRPr="00B95FDA">
        <w:rPr>
          <w:spacing w:val="1"/>
          <w:sz w:val="24"/>
          <w:szCs w:val="24"/>
        </w:rPr>
        <w:t>c</w:t>
      </w:r>
      <w:r w:rsidRPr="00B95FDA">
        <w:rPr>
          <w:spacing w:val="-1"/>
          <w:sz w:val="24"/>
          <w:szCs w:val="24"/>
        </w:rPr>
        <w:t>e</w:t>
      </w:r>
      <w:r w:rsidRPr="00B95FDA">
        <w:rPr>
          <w:sz w:val="24"/>
          <w:szCs w:val="24"/>
        </w:rPr>
        <w:t>ss will cost.</w:t>
      </w:r>
    </w:p>
    <w:p w:rsidR="00B95FDA" w:rsidRPr="00B95FDA" w:rsidRDefault="00B95FDA" w:rsidP="00B95FDA">
      <w:pPr>
        <w:spacing w:before="4"/>
        <w:ind w:left="460"/>
        <w:rPr>
          <w:sz w:val="24"/>
          <w:szCs w:val="24"/>
        </w:rPr>
      </w:pPr>
      <w:r w:rsidRPr="00B95FDA">
        <w:rPr>
          <w:b/>
          <w:sz w:val="24"/>
          <w:szCs w:val="24"/>
        </w:rPr>
        <w:t>H. O</w:t>
      </w:r>
      <w:r w:rsidRPr="00B95FDA">
        <w:rPr>
          <w:b/>
          <w:spacing w:val="-1"/>
          <w:sz w:val="24"/>
          <w:szCs w:val="24"/>
        </w:rPr>
        <w:t>r</w:t>
      </w:r>
      <w:r w:rsidRPr="00B95FDA">
        <w:rPr>
          <w:b/>
          <w:sz w:val="24"/>
          <w:szCs w:val="24"/>
        </w:rPr>
        <w:t>ga</w:t>
      </w:r>
      <w:r w:rsidRPr="00B95FDA">
        <w:rPr>
          <w:b/>
          <w:spacing w:val="-1"/>
          <w:sz w:val="24"/>
          <w:szCs w:val="24"/>
        </w:rPr>
        <w:t>n</w:t>
      </w:r>
      <w:r w:rsidRPr="00B95FDA">
        <w:rPr>
          <w:b/>
          <w:sz w:val="24"/>
          <w:szCs w:val="24"/>
        </w:rPr>
        <w:t>iza</w:t>
      </w:r>
      <w:r w:rsidRPr="00B95FDA">
        <w:rPr>
          <w:b/>
          <w:spacing w:val="-1"/>
          <w:sz w:val="24"/>
          <w:szCs w:val="24"/>
        </w:rPr>
        <w:t>t</w:t>
      </w:r>
      <w:r w:rsidRPr="00B95FDA">
        <w:rPr>
          <w:b/>
          <w:sz w:val="24"/>
          <w:szCs w:val="24"/>
        </w:rPr>
        <w:t>io</w:t>
      </w:r>
      <w:r w:rsidRPr="00B95FDA">
        <w:rPr>
          <w:b/>
          <w:spacing w:val="1"/>
          <w:sz w:val="24"/>
          <w:szCs w:val="24"/>
        </w:rPr>
        <w:t>n</w:t>
      </w:r>
      <w:r w:rsidRPr="00B95FDA">
        <w:rPr>
          <w:b/>
          <w:sz w:val="24"/>
          <w:szCs w:val="24"/>
        </w:rPr>
        <w:t xml:space="preserve">al </w:t>
      </w:r>
      <w:r w:rsidRPr="00B95FDA">
        <w:rPr>
          <w:b/>
          <w:spacing w:val="1"/>
          <w:sz w:val="24"/>
          <w:szCs w:val="24"/>
        </w:rPr>
        <w:t>s</w:t>
      </w:r>
      <w:r w:rsidRPr="00B95FDA">
        <w:rPr>
          <w:b/>
          <w:spacing w:val="-1"/>
          <w:sz w:val="24"/>
          <w:szCs w:val="24"/>
        </w:rPr>
        <w:t>tr</w:t>
      </w:r>
      <w:r w:rsidRPr="00B95FDA">
        <w:rPr>
          <w:b/>
          <w:spacing w:val="1"/>
          <w:sz w:val="24"/>
          <w:szCs w:val="24"/>
        </w:rPr>
        <w:t>u</w:t>
      </w:r>
      <w:r w:rsidRPr="00B95FDA">
        <w:rPr>
          <w:b/>
          <w:spacing w:val="-1"/>
          <w:sz w:val="24"/>
          <w:szCs w:val="24"/>
        </w:rPr>
        <w:t>c</w:t>
      </w:r>
      <w:r w:rsidRPr="00B95FDA">
        <w:rPr>
          <w:b/>
          <w:sz w:val="24"/>
          <w:szCs w:val="24"/>
        </w:rPr>
        <w:t>tu</w:t>
      </w:r>
      <w:r w:rsidRPr="00B95FDA">
        <w:rPr>
          <w:b/>
          <w:spacing w:val="-1"/>
          <w:sz w:val="24"/>
          <w:szCs w:val="24"/>
        </w:rPr>
        <w:t>re</w:t>
      </w:r>
      <w:r w:rsidRPr="00B95FDA">
        <w:rPr>
          <w:b/>
          <w:sz w:val="24"/>
          <w:szCs w:val="24"/>
        </w:rPr>
        <w:t>:</w:t>
      </w:r>
    </w:p>
    <w:p w:rsidR="00B95FDA" w:rsidRPr="00B95FDA" w:rsidRDefault="00B95FDA" w:rsidP="00B95FDA">
      <w:pPr>
        <w:spacing w:before="5" w:line="180" w:lineRule="exact"/>
        <w:rPr>
          <w:sz w:val="18"/>
          <w:szCs w:val="18"/>
        </w:rPr>
      </w:pPr>
    </w:p>
    <w:p w:rsidR="00B95FDA" w:rsidRPr="00B95FDA" w:rsidRDefault="00B95FDA" w:rsidP="00B95FDA">
      <w:pPr>
        <w:spacing w:line="357" w:lineRule="auto"/>
        <w:ind w:left="100" w:right="73"/>
        <w:jc w:val="both"/>
        <w:rPr>
          <w:sz w:val="24"/>
          <w:szCs w:val="24"/>
        </w:rPr>
      </w:pPr>
      <w:r w:rsidRPr="00B95FDA">
        <w:rPr>
          <w:sz w:val="24"/>
          <w:szCs w:val="24"/>
        </w:rPr>
        <w:t>T</w:t>
      </w:r>
      <w:r w:rsidRPr="00B95FDA">
        <w:rPr>
          <w:spacing w:val="-1"/>
          <w:sz w:val="24"/>
          <w:szCs w:val="24"/>
        </w:rPr>
        <w:t>ec</w:t>
      </w:r>
      <w:r w:rsidRPr="00B95FDA">
        <w:rPr>
          <w:sz w:val="24"/>
          <w:szCs w:val="24"/>
        </w:rPr>
        <w:t>hnology h</w:t>
      </w:r>
      <w:r w:rsidRPr="00B95FDA">
        <w:rPr>
          <w:spacing w:val="-1"/>
          <w:sz w:val="24"/>
          <w:szCs w:val="24"/>
        </w:rPr>
        <w:t>a</w:t>
      </w:r>
      <w:r w:rsidRPr="00B95FDA">
        <w:rPr>
          <w:sz w:val="24"/>
          <w:szCs w:val="24"/>
        </w:rPr>
        <w:t>s brok</w:t>
      </w:r>
      <w:r w:rsidRPr="00B95FDA">
        <w:rPr>
          <w:spacing w:val="-2"/>
          <w:sz w:val="24"/>
          <w:szCs w:val="24"/>
        </w:rPr>
        <w:t>e</w:t>
      </w:r>
      <w:r w:rsidRPr="00B95FDA">
        <w:rPr>
          <w:sz w:val="24"/>
          <w:szCs w:val="24"/>
        </w:rPr>
        <w:t>n down the  rigid hie</w:t>
      </w:r>
      <w:r w:rsidRPr="00B95FDA">
        <w:rPr>
          <w:spacing w:val="-1"/>
          <w:sz w:val="24"/>
          <w:szCs w:val="24"/>
        </w:rPr>
        <w:t>ra</w:t>
      </w:r>
      <w:r w:rsidRPr="00B95FDA">
        <w:rPr>
          <w:sz w:val="24"/>
          <w:szCs w:val="24"/>
        </w:rPr>
        <w:t>r</w:t>
      </w:r>
      <w:r w:rsidRPr="00B95FDA">
        <w:rPr>
          <w:spacing w:val="-2"/>
          <w:sz w:val="24"/>
          <w:szCs w:val="24"/>
        </w:rPr>
        <w:t>c</w:t>
      </w:r>
      <w:r w:rsidRPr="00B95FDA">
        <w:rPr>
          <w:sz w:val="24"/>
          <w:szCs w:val="24"/>
        </w:rPr>
        <w:t>hic</w:t>
      </w:r>
      <w:r w:rsidRPr="00B95FDA">
        <w:rPr>
          <w:spacing w:val="-1"/>
          <w:sz w:val="24"/>
          <w:szCs w:val="24"/>
        </w:rPr>
        <w:t>a</w:t>
      </w:r>
      <w:r w:rsidRPr="00B95FDA">
        <w:rPr>
          <w:sz w:val="24"/>
          <w:szCs w:val="24"/>
        </w:rPr>
        <w:t>l stru</w:t>
      </w:r>
      <w:r w:rsidRPr="00B95FDA">
        <w:rPr>
          <w:spacing w:val="-1"/>
          <w:sz w:val="24"/>
          <w:szCs w:val="24"/>
        </w:rPr>
        <w:t>c</w:t>
      </w:r>
      <w:r w:rsidRPr="00B95FDA">
        <w:rPr>
          <w:sz w:val="24"/>
          <w:szCs w:val="24"/>
        </w:rPr>
        <w:t>ture  of  the  o</w:t>
      </w:r>
      <w:r w:rsidRPr="00B95FDA">
        <w:rPr>
          <w:spacing w:val="-1"/>
          <w:sz w:val="24"/>
          <w:szCs w:val="24"/>
        </w:rPr>
        <w:t>r</w:t>
      </w:r>
      <w:r w:rsidRPr="00B95FDA">
        <w:rPr>
          <w:sz w:val="24"/>
          <w:szCs w:val="24"/>
        </w:rPr>
        <w:t>g</w:t>
      </w:r>
      <w:r w:rsidRPr="00B95FDA">
        <w:rPr>
          <w:spacing w:val="-1"/>
          <w:sz w:val="24"/>
          <w:szCs w:val="24"/>
        </w:rPr>
        <w:t>a</w:t>
      </w:r>
      <w:r w:rsidRPr="00B95FDA">
        <w:rPr>
          <w:sz w:val="24"/>
          <w:szCs w:val="24"/>
        </w:rPr>
        <w:t>niz</w:t>
      </w:r>
      <w:r w:rsidRPr="00B95FDA">
        <w:rPr>
          <w:spacing w:val="-1"/>
          <w:sz w:val="24"/>
          <w:szCs w:val="24"/>
        </w:rPr>
        <w:t>a</w:t>
      </w:r>
      <w:r w:rsidRPr="00B95FDA">
        <w:rPr>
          <w:sz w:val="24"/>
          <w:szCs w:val="24"/>
        </w:rPr>
        <w:t>tions whi</w:t>
      </w:r>
      <w:r w:rsidRPr="00B95FDA">
        <w:rPr>
          <w:spacing w:val="-1"/>
          <w:sz w:val="24"/>
          <w:szCs w:val="24"/>
        </w:rPr>
        <w:t>c</w:t>
      </w:r>
      <w:r w:rsidRPr="00B95FDA">
        <w:rPr>
          <w:sz w:val="24"/>
          <w:szCs w:val="24"/>
        </w:rPr>
        <w:t xml:space="preserve">h is </w:t>
      </w:r>
      <w:r w:rsidRPr="00B95FDA">
        <w:rPr>
          <w:spacing w:val="-1"/>
          <w:sz w:val="24"/>
          <w:szCs w:val="24"/>
        </w:rPr>
        <w:t>a</w:t>
      </w:r>
      <w:r w:rsidRPr="00B95FDA">
        <w:rPr>
          <w:sz w:val="24"/>
          <w:szCs w:val="24"/>
        </w:rPr>
        <w:t>nother import</w:t>
      </w:r>
      <w:r w:rsidRPr="00B95FDA">
        <w:rPr>
          <w:spacing w:val="-1"/>
          <w:sz w:val="24"/>
          <w:szCs w:val="24"/>
        </w:rPr>
        <w:t>a</w:t>
      </w:r>
      <w:r w:rsidRPr="00B95FDA">
        <w:rPr>
          <w:sz w:val="24"/>
          <w:szCs w:val="24"/>
        </w:rPr>
        <w:t>ntissue</w:t>
      </w:r>
      <w:r w:rsidRPr="00B95FDA">
        <w:rPr>
          <w:spacing w:val="3"/>
          <w:sz w:val="24"/>
          <w:szCs w:val="24"/>
        </w:rPr>
        <w:t>i</w:t>
      </w:r>
      <w:r w:rsidRPr="00B95FDA">
        <w:rPr>
          <w:sz w:val="24"/>
          <w:szCs w:val="24"/>
        </w:rPr>
        <w:t>n</w:t>
      </w:r>
      <w:r w:rsidRPr="00B95FDA">
        <w:rPr>
          <w:spacing w:val="-1"/>
          <w:sz w:val="24"/>
          <w:szCs w:val="24"/>
        </w:rPr>
        <w:t>c</w:t>
      </w:r>
      <w:r w:rsidRPr="00B95FDA">
        <w:rPr>
          <w:sz w:val="24"/>
          <w:szCs w:val="24"/>
        </w:rPr>
        <w:t>h</w:t>
      </w:r>
      <w:r w:rsidRPr="00B95FDA">
        <w:rPr>
          <w:spacing w:val="-1"/>
          <w:sz w:val="24"/>
          <w:szCs w:val="24"/>
        </w:rPr>
        <w:t>a</w:t>
      </w:r>
      <w:r w:rsidRPr="00B95FDA">
        <w:rPr>
          <w:sz w:val="24"/>
          <w:szCs w:val="24"/>
        </w:rPr>
        <w:t>ngingtherol</w:t>
      </w:r>
      <w:r w:rsidRPr="00B95FDA">
        <w:rPr>
          <w:spacing w:val="-1"/>
          <w:sz w:val="24"/>
          <w:szCs w:val="24"/>
        </w:rPr>
        <w:t>e</w:t>
      </w:r>
      <w:r w:rsidRPr="00B95FDA">
        <w:rPr>
          <w:sz w:val="24"/>
          <w:szCs w:val="24"/>
        </w:rPr>
        <w:t>sof</w:t>
      </w:r>
      <w:r w:rsidRPr="00B95FDA">
        <w:rPr>
          <w:spacing w:val="3"/>
          <w:sz w:val="24"/>
          <w:szCs w:val="24"/>
        </w:rPr>
        <w:t>t</w:t>
      </w:r>
      <w:r w:rsidRPr="00B95FDA">
        <w:rPr>
          <w:sz w:val="24"/>
          <w:szCs w:val="24"/>
        </w:rPr>
        <w:t>helib</w:t>
      </w:r>
      <w:r w:rsidRPr="00B95FDA">
        <w:rPr>
          <w:spacing w:val="-1"/>
          <w:sz w:val="24"/>
          <w:szCs w:val="24"/>
        </w:rPr>
        <w:t>rar</w:t>
      </w:r>
      <w:r w:rsidRPr="00B95FDA">
        <w:rPr>
          <w:sz w:val="24"/>
          <w:szCs w:val="24"/>
        </w:rPr>
        <w:t>i</w:t>
      </w:r>
      <w:r w:rsidRPr="00B95FDA">
        <w:rPr>
          <w:spacing w:val="-1"/>
          <w:sz w:val="24"/>
          <w:szCs w:val="24"/>
        </w:rPr>
        <w:t>a</w:t>
      </w:r>
      <w:r w:rsidRPr="00B95FDA">
        <w:rPr>
          <w:sz w:val="24"/>
          <w:szCs w:val="24"/>
        </w:rPr>
        <w:t>nintheknow</w:t>
      </w:r>
      <w:r w:rsidRPr="00B95FDA">
        <w:rPr>
          <w:spacing w:val="2"/>
          <w:sz w:val="24"/>
          <w:szCs w:val="24"/>
        </w:rPr>
        <w:t>l</w:t>
      </w:r>
      <w:r w:rsidRPr="00B95FDA">
        <w:rPr>
          <w:spacing w:val="-1"/>
          <w:sz w:val="24"/>
          <w:szCs w:val="24"/>
        </w:rPr>
        <w:t>e</w:t>
      </w:r>
      <w:r w:rsidRPr="00B95FDA">
        <w:rPr>
          <w:sz w:val="24"/>
          <w:szCs w:val="24"/>
        </w:rPr>
        <w:t>dges</w:t>
      </w:r>
      <w:r w:rsidRPr="00B95FDA">
        <w:rPr>
          <w:spacing w:val="1"/>
          <w:sz w:val="24"/>
          <w:szCs w:val="24"/>
        </w:rPr>
        <w:t>o</w:t>
      </w:r>
      <w:r w:rsidRPr="00B95FDA">
        <w:rPr>
          <w:spacing w:val="-1"/>
          <w:sz w:val="24"/>
          <w:szCs w:val="24"/>
        </w:rPr>
        <w:t>c</w:t>
      </w:r>
      <w:r w:rsidRPr="00B95FDA">
        <w:rPr>
          <w:sz w:val="24"/>
          <w:szCs w:val="24"/>
        </w:rPr>
        <w:t>iety.</w:t>
      </w:r>
      <w:r w:rsidRPr="00B95FDA">
        <w:rPr>
          <w:spacing w:val="-1"/>
          <w:sz w:val="24"/>
          <w:szCs w:val="24"/>
        </w:rPr>
        <w:t>Fa</w:t>
      </w:r>
      <w:r w:rsidRPr="00B95FDA">
        <w:rPr>
          <w:sz w:val="24"/>
          <w:szCs w:val="24"/>
        </w:rPr>
        <w:t>r</w:t>
      </w:r>
      <w:r w:rsidRPr="00B95FDA">
        <w:rPr>
          <w:spacing w:val="-1"/>
          <w:sz w:val="24"/>
          <w:szCs w:val="24"/>
        </w:rPr>
        <w:t>fr</w:t>
      </w:r>
      <w:r w:rsidRPr="00B95FDA">
        <w:rPr>
          <w:sz w:val="24"/>
          <w:szCs w:val="24"/>
        </w:rPr>
        <w:t>om</w:t>
      </w:r>
      <w:r w:rsidRPr="00B95FDA">
        <w:rPr>
          <w:spacing w:val="-1"/>
          <w:sz w:val="24"/>
          <w:szCs w:val="24"/>
        </w:rPr>
        <w:t>e</w:t>
      </w:r>
      <w:r w:rsidRPr="00B95FDA">
        <w:rPr>
          <w:sz w:val="24"/>
          <w:szCs w:val="24"/>
        </w:rPr>
        <w:t>mul</w:t>
      </w:r>
      <w:r w:rsidRPr="00B95FDA">
        <w:rPr>
          <w:spacing w:val="-1"/>
          <w:sz w:val="24"/>
          <w:szCs w:val="24"/>
        </w:rPr>
        <w:t>a</w:t>
      </w:r>
      <w:r w:rsidRPr="00B95FDA">
        <w:rPr>
          <w:sz w:val="24"/>
          <w:szCs w:val="24"/>
        </w:rPr>
        <w:t>tingtheor</w:t>
      </w:r>
      <w:r w:rsidRPr="00B95FDA">
        <w:rPr>
          <w:spacing w:val="2"/>
          <w:sz w:val="24"/>
          <w:szCs w:val="24"/>
        </w:rPr>
        <w:t>g</w:t>
      </w:r>
      <w:r w:rsidRPr="00B95FDA">
        <w:rPr>
          <w:spacing w:val="-1"/>
          <w:sz w:val="24"/>
          <w:szCs w:val="24"/>
        </w:rPr>
        <w:t>a</w:t>
      </w:r>
      <w:r w:rsidRPr="00B95FDA">
        <w:rPr>
          <w:sz w:val="24"/>
          <w:szCs w:val="24"/>
        </w:rPr>
        <w:t>niz</w:t>
      </w:r>
      <w:r w:rsidRPr="00B95FDA">
        <w:rPr>
          <w:spacing w:val="-1"/>
          <w:sz w:val="24"/>
          <w:szCs w:val="24"/>
        </w:rPr>
        <w:t>a</w:t>
      </w:r>
      <w:r w:rsidRPr="00B95FDA">
        <w:rPr>
          <w:sz w:val="24"/>
          <w:szCs w:val="24"/>
        </w:rPr>
        <w:t>t</w:t>
      </w:r>
      <w:r w:rsidRPr="00B95FDA">
        <w:rPr>
          <w:spacing w:val="3"/>
          <w:sz w:val="24"/>
          <w:szCs w:val="24"/>
        </w:rPr>
        <w:t>i</w:t>
      </w:r>
      <w:r w:rsidRPr="00B95FDA">
        <w:rPr>
          <w:sz w:val="24"/>
          <w:szCs w:val="24"/>
        </w:rPr>
        <w:t>onof</w:t>
      </w:r>
      <w:r w:rsidRPr="00B95FDA">
        <w:rPr>
          <w:spacing w:val="-1"/>
          <w:sz w:val="24"/>
          <w:szCs w:val="24"/>
        </w:rPr>
        <w:t>c</w:t>
      </w:r>
      <w:r w:rsidRPr="00B95FDA">
        <w:rPr>
          <w:sz w:val="24"/>
          <w:szCs w:val="24"/>
        </w:rPr>
        <w:t>onv</w:t>
      </w:r>
      <w:r w:rsidRPr="00B95FDA">
        <w:rPr>
          <w:spacing w:val="-1"/>
          <w:sz w:val="24"/>
          <w:szCs w:val="24"/>
        </w:rPr>
        <w:t>e</w:t>
      </w:r>
      <w:r w:rsidRPr="00B95FDA">
        <w:rPr>
          <w:sz w:val="24"/>
          <w:szCs w:val="24"/>
        </w:rPr>
        <w:t>ntion</w:t>
      </w:r>
      <w:r w:rsidRPr="00B95FDA">
        <w:rPr>
          <w:spacing w:val="-1"/>
          <w:sz w:val="24"/>
          <w:szCs w:val="24"/>
        </w:rPr>
        <w:t>a</w:t>
      </w:r>
      <w:r w:rsidRPr="00B95FDA">
        <w:rPr>
          <w:sz w:val="24"/>
          <w:szCs w:val="24"/>
        </w:rPr>
        <w:t>llib</w:t>
      </w:r>
      <w:r w:rsidRPr="00B95FDA">
        <w:rPr>
          <w:spacing w:val="-1"/>
          <w:sz w:val="24"/>
          <w:szCs w:val="24"/>
        </w:rPr>
        <w:t>r</w:t>
      </w:r>
      <w:r w:rsidRPr="00B95FDA">
        <w:rPr>
          <w:spacing w:val="1"/>
          <w:sz w:val="24"/>
          <w:szCs w:val="24"/>
        </w:rPr>
        <w:t>a</w:t>
      </w:r>
      <w:r w:rsidRPr="00B95FDA">
        <w:rPr>
          <w:spacing w:val="-1"/>
          <w:sz w:val="24"/>
          <w:szCs w:val="24"/>
        </w:rPr>
        <w:t>r</w:t>
      </w:r>
      <w:r w:rsidRPr="00B95FDA">
        <w:rPr>
          <w:spacing w:val="1"/>
          <w:sz w:val="24"/>
          <w:szCs w:val="24"/>
        </w:rPr>
        <w:t>i</w:t>
      </w:r>
      <w:r w:rsidRPr="00B95FDA">
        <w:rPr>
          <w:spacing w:val="-1"/>
          <w:sz w:val="24"/>
          <w:szCs w:val="24"/>
        </w:rPr>
        <w:t>e</w:t>
      </w:r>
      <w:r w:rsidRPr="00B95FDA">
        <w:rPr>
          <w:sz w:val="24"/>
          <w:szCs w:val="24"/>
        </w:rPr>
        <w:t>s,the</w:t>
      </w:r>
      <w:r w:rsidRPr="00B95FDA">
        <w:rPr>
          <w:spacing w:val="2"/>
          <w:sz w:val="24"/>
          <w:szCs w:val="24"/>
        </w:rPr>
        <w:t>o</w:t>
      </w:r>
      <w:r w:rsidRPr="00B95FDA">
        <w:rPr>
          <w:sz w:val="24"/>
          <w:szCs w:val="24"/>
        </w:rPr>
        <w:t>rg</w:t>
      </w:r>
      <w:r w:rsidRPr="00B95FDA">
        <w:rPr>
          <w:spacing w:val="-1"/>
          <w:sz w:val="24"/>
          <w:szCs w:val="24"/>
        </w:rPr>
        <w:t>a</w:t>
      </w:r>
      <w:r w:rsidRPr="00B95FDA">
        <w:rPr>
          <w:sz w:val="24"/>
          <w:szCs w:val="24"/>
        </w:rPr>
        <w:t>ni</w:t>
      </w:r>
      <w:r w:rsidRPr="00B95FDA">
        <w:rPr>
          <w:spacing w:val="2"/>
          <w:sz w:val="24"/>
          <w:szCs w:val="24"/>
        </w:rPr>
        <w:t>z</w:t>
      </w:r>
      <w:r w:rsidRPr="00B95FDA">
        <w:rPr>
          <w:spacing w:val="-1"/>
          <w:sz w:val="24"/>
          <w:szCs w:val="24"/>
        </w:rPr>
        <w:t>a</w:t>
      </w:r>
      <w:r w:rsidRPr="00B95FDA">
        <w:rPr>
          <w:sz w:val="24"/>
          <w:szCs w:val="24"/>
        </w:rPr>
        <w:t>tion</w:t>
      </w:r>
      <w:r w:rsidRPr="00B95FDA">
        <w:rPr>
          <w:spacing w:val="-1"/>
          <w:sz w:val="24"/>
          <w:szCs w:val="24"/>
        </w:rPr>
        <w:t>a</w:t>
      </w:r>
      <w:r w:rsidRPr="00B95FDA">
        <w:rPr>
          <w:spacing w:val="2"/>
          <w:sz w:val="24"/>
          <w:szCs w:val="24"/>
        </w:rPr>
        <w:t>n</w:t>
      </w:r>
      <w:r w:rsidRPr="00B95FDA">
        <w:rPr>
          <w:sz w:val="24"/>
          <w:szCs w:val="24"/>
        </w:rPr>
        <w:t>dstr</w:t>
      </w:r>
      <w:r w:rsidRPr="00B95FDA">
        <w:rPr>
          <w:spacing w:val="1"/>
          <w:sz w:val="24"/>
          <w:szCs w:val="24"/>
        </w:rPr>
        <w:t>u</w:t>
      </w:r>
      <w:r w:rsidRPr="00B95FDA">
        <w:rPr>
          <w:spacing w:val="-1"/>
          <w:sz w:val="24"/>
          <w:szCs w:val="24"/>
        </w:rPr>
        <w:t>c</w:t>
      </w:r>
      <w:r w:rsidRPr="00B95FDA">
        <w:rPr>
          <w:sz w:val="24"/>
          <w:szCs w:val="24"/>
        </w:rPr>
        <w:t>tureofdigital lib</w:t>
      </w:r>
      <w:r w:rsidRPr="00B95FDA">
        <w:rPr>
          <w:spacing w:val="-1"/>
          <w:sz w:val="24"/>
          <w:szCs w:val="24"/>
        </w:rPr>
        <w:t>rar</w:t>
      </w:r>
      <w:r w:rsidRPr="00B95FDA">
        <w:rPr>
          <w:sz w:val="24"/>
          <w:szCs w:val="24"/>
        </w:rPr>
        <w:t>i</w:t>
      </w:r>
      <w:r w:rsidRPr="00B95FDA">
        <w:rPr>
          <w:spacing w:val="-1"/>
          <w:sz w:val="24"/>
          <w:szCs w:val="24"/>
        </w:rPr>
        <w:t>e</w:t>
      </w:r>
      <w:r w:rsidRPr="00B95FDA">
        <w:rPr>
          <w:sz w:val="24"/>
          <w:szCs w:val="24"/>
        </w:rPr>
        <w:t xml:space="preserve">s, </w:t>
      </w:r>
      <w:r w:rsidRPr="00B95FDA">
        <w:rPr>
          <w:spacing w:val="-1"/>
          <w:sz w:val="24"/>
          <w:szCs w:val="24"/>
        </w:rPr>
        <w:t>a</w:t>
      </w:r>
      <w:r w:rsidRPr="00B95FDA">
        <w:rPr>
          <w:sz w:val="24"/>
          <w:szCs w:val="24"/>
        </w:rPr>
        <w:t>nd the divisionofl</w:t>
      </w:r>
      <w:r w:rsidRPr="00B95FDA">
        <w:rPr>
          <w:spacing w:val="-1"/>
          <w:sz w:val="24"/>
          <w:szCs w:val="24"/>
        </w:rPr>
        <w:t>a</w:t>
      </w:r>
      <w:r w:rsidRPr="00B95FDA">
        <w:rPr>
          <w:sz w:val="24"/>
          <w:szCs w:val="24"/>
        </w:rPr>
        <w:t>borwithin th</w:t>
      </w:r>
      <w:r w:rsidRPr="00B95FDA">
        <w:rPr>
          <w:spacing w:val="-1"/>
          <w:sz w:val="24"/>
          <w:szCs w:val="24"/>
        </w:rPr>
        <w:t>e</w:t>
      </w:r>
      <w:r w:rsidRPr="00B95FDA">
        <w:rPr>
          <w:sz w:val="24"/>
          <w:szCs w:val="24"/>
        </w:rPr>
        <w:t>m, a</w:t>
      </w:r>
      <w:r w:rsidRPr="00B95FDA">
        <w:rPr>
          <w:spacing w:val="-1"/>
          <w:sz w:val="24"/>
          <w:szCs w:val="24"/>
        </w:rPr>
        <w:t>r</w:t>
      </w:r>
      <w:r w:rsidRPr="00B95FDA">
        <w:rPr>
          <w:sz w:val="24"/>
          <w:szCs w:val="24"/>
        </w:rPr>
        <w:t>eop</w:t>
      </w:r>
      <w:r w:rsidRPr="00B95FDA">
        <w:rPr>
          <w:spacing w:val="-1"/>
          <w:sz w:val="24"/>
          <w:szCs w:val="24"/>
        </w:rPr>
        <w:t>e</w:t>
      </w:r>
      <w:r w:rsidRPr="00B95FDA">
        <w:rPr>
          <w:sz w:val="24"/>
          <w:szCs w:val="24"/>
        </w:rPr>
        <w:t>n to consid</w:t>
      </w:r>
      <w:r w:rsidRPr="00B95FDA">
        <w:rPr>
          <w:spacing w:val="-1"/>
          <w:sz w:val="24"/>
          <w:szCs w:val="24"/>
        </w:rPr>
        <w:t>era</w:t>
      </w:r>
      <w:r w:rsidRPr="00B95FDA">
        <w:rPr>
          <w:sz w:val="24"/>
          <w:szCs w:val="24"/>
        </w:rPr>
        <w:t>b</w:t>
      </w:r>
      <w:r w:rsidRPr="00B95FDA">
        <w:rPr>
          <w:spacing w:val="3"/>
          <w:sz w:val="24"/>
          <w:szCs w:val="24"/>
        </w:rPr>
        <w:t>l</w:t>
      </w:r>
      <w:r w:rsidRPr="00B95FDA">
        <w:rPr>
          <w:sz w:val="24"/>
          <w:szCs w:val="24"/>
        </w:rPr>
        <w:t>e</w:t>
      </w:r>
      <w:r w:rsidRPr="00B95FDA">
        <w:rPr>
          <w:spacing w:val="-1"/>
          <w:sz w:val="24"/>
          <w:szCs w:val="24"/>
        </w:rPr>
        <w:t xml:space="preserve"> e</w:t>
      </w:r>
      <w:r w:rsidRPr="00B95FDA">
        <w:rPr>
          <w:sz w:val="24"/>
          <w:szCs w:val="24"/>
        </w:rPr>
        <w:t>x</w:t>
      </w:r>
      <w:r w:rsidRPr="00B95FDA">
        <w:rPr>
          <w:spacing w:val="2"/>
          <w:sz w:val="24"/>
          <w:szCs w:val="24"/>
        </w:rPr>
        <w:t>p</w:t>
      </w:r>
      <w:r w:rsidRPr="00B95FDA">
        <w:rPr>
          <w:spacing w:val="-1"/>
          <w:sz w:val="24"/>
          <w:szCs w:val="24"/>
        </w:rPr>
        <w:t>e</w:t>
      </w:r>
      <w:r w:rsidRPr="00B95FDA">
        <w:rPr>
          <w:sz w:val="24"/>
          <w:szCs w:val="24"/>
        </w:rPr>
        <w:t>ri</w:t>
      </w:r>
      <w:r w:rsidRPr="00B95FDA">
        <w:rPr>
          <w:spacing w:val="1"/>
          <w:sz w:val="24"/>
          <w:szCs w:val="24"/>
        </w:rPr>
        <w:t>m</w:t>
      </w:r>
      <w:r w:rsidRPr="00B95FDA">
        <w:rPr>
          <w:spacing w:val="-1"/>
          <w:sz w:val="24"/>
          <w:szCs w:val="24"/>
        </w:rPr>
        <w:t>e</w:t>
      </w:r>
      <w:r w:rsidRPr="00B95FDA">
        <w:rPr>
          <w:sz w:val="24"/>
          <w:szCs w:val="24"/>
        </w:rPr>
        <w:t>ntation.</w:t>
      </w:r>
    </w:p>
    <w:p w:rsidR="00B95FDA" w:rsidRPr="00B95FDA" w:rsidRDefault="00B95FDA" w:rsidP="00B95FDA">
      <w:pPr>
        <w:spacing w:before="7" w:line="240" w:lineRule="exact"/>
        <w:rPr>
          <w:sz w:val="24"/>
          <w:szCs w:val="24"/>
        </w:rPr>
      </w:pPr>
    </w:p>
    <w:p w:rsidR="00B95FDA" w:rsidRPr="00B95FDA" w:rsidRDefault="00B95FDA" w:rsidP="00B95FDA">
      <w:pPr>
        <w:keepNext/>
        <w:tabs>
          <w:tab w:val="num" w:pos="1440"/>
        </w:tabs>
        <w:ind w:left="1440" w:hanging="720"/>
        <w:outlineLvl w:val="1"/>
        <w:rPr>
          <w:b/>
          <w:bCs/>
          <w:iCs/>
          <w:color w:val="000000" w:themeColor="text1"/>
          <w:sz w:val="24"/>
          <w:szCs w:val="28"/>
        </w:rPr>
      </w:pPr>
      <w:bookmarkStart w:id="103" w:name="_Toc200546660"/>
      <w:bookmarkStart w:id="104" w:name="_Toc200672208"/>
      <w:r w:rsidRPr="00B95FDA">
        <w:rPr>
          <w:b/>
          <w:bCs/>
          <w:iCs/>
          <w:color w:val="000000" w:themeColor="text1"/>
          <w:sz w:val="24"/>
          <w:szCs w:val="28"/>
        </w:rPr>
        <w:t>2.8</w:t>
      </w:r>
      <w:r w:rsidRPr="00B95FDA">
        <w:rPr>
          <w:b/>
          <w:bCs/>
          <w:iCs/>
          <w:color w:val="000000" w:themeColor="text1"/>
          <w:spacing w:val="1"/>
          <w:sz w:val="24"/>
          <w:szCs w:val="28"/>
        </w:rPr>
        <w:t>E</w:t>
      </w:r>
      <w:r w:rsidRPr="00B95FDA">
        <w:rPr>
          <w:b/>
          <w:bCs/>
          <w:iCs/>
          <w:color w:val="000000" w:themeColor="text1"/>
          <w:sz w:val="24"/>
          <w:szCs w:val="28"/>
        </w:rPr>
        <w:t>xisti</w:t>
      </w:r>
      <w:r w:rsidRPr="00B95FDA">
        <w:rPr>
          <w:b/>
          <w:bCs/>
          <w:iCs/>
          <w:color w:val="000000" w:themeColor="text1"/>
          <w:spacing w:val="1"/>
          <w:sz w:val="24"/>
          <w:szCs w:val="28"/>
        </w:rPr>
        <w:t>n</w:t>
      </w:r>
      <w:r w:rsidRPr="00B95FDA">
        <w:rPr>
          <w:b/>
          <w:bCs/>
          <w:iCs/>
          <w:color w:val="000000" w:themeColor="text1"/>
          <w:sz w:val="24"/>
          <w:szCs w:val="28"/>
        </w:rPr>
        <w:t>g</w:t>
      </w:r>
      <w:r w:rsidRPr="00B95FDA">
        <w:rPr>
          <w:b/>
          <w:bCs/>
          <w:iCs/>
          <w:color w:val="000000" w:themeColor="text1"/>
          <w:spacing w:val="1"/>
          <w:sz w:val="24"/>
          <w:szCs w:val="28"/>
        </w:rPr>
        <w:t>C</w:t>
      </w:r>
      <w:r w:rsidRPr="00B95FDA">
        <w:rPr>
          <w:b/>
          <w:bCs/>
          <w:iCs/>
          <w:color w:val="000000" w:themeColor="text1"/>
          <w:sz w:val="24"/>
          <w:szCs w:val="28"/>
        </w:rPr>
        <w:t>lo</w:t>
      </w:r>
      <w:r w:rsidRPr="00B95FDA">
        <w:rPr>
          <w:b/>
          <w:bCs/>
          <w:iCs/>
          <w:color w:val="000000" w:themeColor="text1"/>
          <w:spacing w:val="1"/>
          <w:sz w:val="24"/>
          <w:szCs w:val="28"/>
        </w:rPr>
        <w:t>u</w:t>
      </w:r>
      <w:r w:rsidRPr="00B95FDA">
        <w:rPr>
          <w:b/>
          <w:bCs/>
          <w:iCs/>
          <w:color w:val="000000" w:themeColor="text1"/>
          <w:sz w:val="24"/>
          <w:szCs w:val="28"/>
        </w:rPr>
        <w:t>d</w:t>
      </w:r>
      <w:r w:rsidRPr="00B95FDA">
        <w:rPr>
          <w:b/>
          <w:bCs/>
          <w:iCs/>
          <w:color w:val="000000" w:themeColor="text1"/>
          <w:spacing w:val="-1"/>
          <w:sz w:val="24"/>
          <w:szCs w:val="28"/>
        </w:rPr>
        <w:t>-</w:t>
      </w:r>
      <w:r w:rsidRPr="00B95FDA">
        <w:rPr>
          <w:b/>
          <w:bCs/>
          <w:iCs/>
          <w:color w:val="000000" w:themeColor="text1"/>
          <w:sz w:val="24"/>
          <w:szCs w:val="28"/>
        </w:rPr>
        <w:t>bas</w:t>
      </w:r>
      <w:r w:rsidRPr="00B95FDA">
        <w:rPr>
          <w:b/>
          <w:bCs/>
          <w:iCs/>
          <w:color w:val="000000" w:themeColor="text1"/>
          <w:spacing w:val="-1"/>
          <w:sz w:val="24"/>
          <w:szCs w:val="28"/>
        </w:rPr>
        <w:t>e</w:t>
      </w:r>
      <w:r w:rsidRPr="00B95FDA">
        <w:rPr>
          <w:b/>
          <w:bCs/>
          <w:iCs/>
          <w:color w:val="000000" w:themeColor="text1"/>
          <w:sz w:val="24"/>
          <w:szCs w:val="28"/>
        </w:rPr>
        <w:t xml:space="preserve">d </w:t>
      </w:r>
      <w:r w:rsidRPr="00B95FDA">
        <w:rPr>
          <w:b/>
          <w:bCs/>
          <w:iCs/>
          <w:color w:val="000000" w:themeColor="text1"/>
          <w:spacing w:val="1"/>
          <w:sz w:val="24"/>
          <w:szCs w:val="28"/>
        </w:rPr>
        <w:t>F</w:t>
      </w:r>
      <w:r w:rsidRPr="00B95FDA">
        <w:rPr>
          <w:b/>
          <w:bCs/>
          <w:iCs/>
          <w:color w:val="000000" w:themeColor="text1"/>
          <w:spacing w:val="-2"/>
          <w:sz w:val="24"/>
          <w:szCs w:val="28"/>
        </w:rPr>
        <w:t>r</w:t>
      </w:r>
      <w:r w:rsidRPr="00B95FDA">
        <w:rPr>
          <w:b/>
          <w:bCs/>
          <w:iCs/>
          <w:color w:val="000000" w:themeColor="text1"/>
          <w:sz w:val="24"/>
          <w:szCs w:val="28"/>
        </w:rPr>
        <w:t>am</w:t>
      </w:r>
      <w:r w:rsidRPr="00B95FDA">
        <w:rPr>
          <w:b/>
          <w:bCs/>
          <w:iCs/>
          <w:color w:val="000000" w:themeColor="text1"/>
          <w:spacing w:val="-1"/>
          <w:sz w:val="24"/>
          <w:szCs w:val="28"/>
        </w:rPr>
        <w:t>e</w:t>
      </w:r>
      <w:r w:rsidRPr="00B95FDA">
        <w:rPr>
          <w:b/>
          <w:bCs/>
          <w:iCs/>
          <w:color w:val="000000" w:themeColor="text1"/>
          <w:spacing w:val="1"/>
          <w:sz w:val="24"/>
          <w:szCs w:val="28"/>
        </w:rPr>
        <w:t>w</w:t>
      </w:r>
      <w:r w:rsidRPr="00B95FDA">
        <w:rPr>
          <w:b/>
          <w:bCs/>
          <w:iCs/>
          <w:color w:val="000000" w:themeColor="text1"/>
          <w:sz w:val="24"/>
          <w:szCs w:val="28"/>
        </w:rPr>
        <w:t xml:space="preserve">orks </w:t>
      </w:r>
      <w:r w:rsidRPr="00B95FDA">
        <w:rPr>
          <w:b/>
          <w:bCs/>
          <w:iCs/>
          <w:color w:val="000000" w:themeColor="text1"/>
          <w:spacing w:val="-1"/>
          <w:sz w:val="24"/>
          <w:szCs w:val="28"/>
        </w:rPr>
        <w:t>(</w:t>
      </w:r>
      <w:r w:rsidRPr="00B95FDA">
        <w:rPr>
          <w:b/>
          <w:bCs/>
          <w:iCs/>
          <w:color w:val="000000" w:themeColor="text1"/>
          <w:spacing w:val="1"/>
          <w:sz w:val="24"/>
          <w:szCs w:val="28"/>
        </w:rPr>
        <w:t>R</w:t>
      </w:r>
      <w:r w:rsidRPr="00B95FDA">
        <w:rPr>
          <w:b/>
          <w:bCs/>
          <w:iCs/>
          <w:color w:val="000000" w:themeColor="text1"/>
          <w:spacing w:val="-1"/>
          <w:sz w:val="24"/>
          <w:szCs w:val="28"/>
        </w:rPr>
        <w:t>e</w:t>
      </w:r>
      <w:r w:rsidRPr="00B95FDA">
        <w:rPr>
          <w:b/>
          <w:bCs/>
          <w:iCs/>
          <w:color w:val="000000" w:themeColor="text1"/>
          <w:sz w:val="24"/>
          <w:szCs w:val="28"/>
        </w:rPr>
        <w:t>lat</w:t>
      </w:r>
      <w:r w:rsidRPr="00B95FDA">
        <w:rPr>
          <w:b/>
          <w:bCs/>
          <w:iCs/>
          <w:color w:val="000000" w:themeColor="text1"/>
          <w:spacing w:val="-1"/>
          <w:sz w:val="24"/>
          <w:szCs w:val="28"/>
        </w:rPr>
        <w:t>e</w:t>
      </w:r>
      <w:r w:rsidRPr="00B95FDA">
        <w:rPr>
          <w:b/>
          <w:bCs/>
          <w:iCs/>
          <w:color w:val="000000" w:themeColor="text1"/>
          <w:sz w:val="24"/>
          <w:szCs w:val="28"/>
        </w:rPr>
        <w:t xml:space="preserve">d </w:t>
      </w:r>
      <w:r w:rsidRPr="00B95FDA">
        <w:rPr>
          <w:b/>
          <w:bCs/>
          <w:iCs/>
          <w:color w:val="000000" w:themeColor="text1"/>
          <w:spacing w:val="1"/>
          <w:sz w:val="24"/>
          <w:szCs w:val="28"/>
        </w:rPr>
        <w:t>w</w:t>
      </w:r>
      <w:r w:rsidRPr="00B95FDA">
        <w:rPr>
          <w:b/>
          <w:bCs/>
          <w:iCs/>
          <w:color w:val="000000" w:themeColor="text1"/>
          <w:sz w:val="24"/>
          <w:szCs w:val="28"/>
        </w:rPr>
        <w:t>ork)</w:t>
      </w:r>
      <w:bookmarkEnd w:id="103"/>
      <w:bookmarkEnd w:id="104"/>
    </w:p>
    <w:p w:rsidR="00B95FDA" w:rsidRPr="00B95FDA" w:rsidRDefault="00B95FDA" w:rsidP="00B95FDA">
      <w:pPr>
        <w:spacing w:before="7" w:line="180" w:lineRule="exact"/>
        <w:rPr>
          <w:sz w:val="19"/>
          <w:szCs w:val="19"/>
        </w:rPr>
      </w:pPr>
    </w:p>
    <w:p w:rsidR="00B95FDA" w:rsidRPr="00B95FDA" w:rsidRDefault="00B95FDA" w:rsidP="00B95FDA">
      <w:pPr>
        <w:spacing w:line="360" w:lineRule="auto"/>
        <w:ind w:left="100" w:right="71"/>
        <w:jc w:val="both"/>
        <w:rPr>
          <w:sz w:val="24"/>
          <w:szCs w:val="24"/>
        </w:rPr>
      </w:pPr>
      <w:r w:rsidRPr="00B95FDA">
        <w:rPr>
          <w:sz w:val="24"/>
          <w:szCs w:val="24"/>
        </w:rPr>
        <w:t>K</w:t>
      </w:r>
      <w:r w:rsidRPr="00B95FDA">
        <w:rPr>
          <w:spacing w:val="-1"/>
          <w:sz w:val="24"/>
          <w:szCs w:val="24"/>
        </w:rPr>
        <w:t>a</w:t>
      </w:r>
      <w:r w:rsidRPr="00B95FDA">
        <w:rPr>
          <w:sz w:val="24"/>
          <w:szCs w:val="24"/>
        </w:rPr>
        <w:t>ur</w:t>
      </w:r>
      <w:r w:rsidRPr="00B95FDA">
        <w:rPr>
          <w:spacing w:val="-1"/>
          <w:sz w:val="24"/>
          <w:szCs w:val="24"/>
        </w:rPr>
        <w:t>a</w:t>
      </w:r>
      <w:r w:rsidRPr="00B95FDA">
        <w:rPr>
          <w:sz w:val="24"/>
          <w:szCs w:val="24"/>
        </w:rPr>
        <w:t>nd</w:t>
      </w:r>
      <w:r w:rsidRPr="00B95FDA">
        <w:rPr>
          <w:spacing w:val="1"/>
          <w:sz w:val="24"/>
          <w:szCs w:val="24"/>
        </w:rPr>
        <w:t>C</w:t>
      </w:r>
      <w:r w:rsidRPr="00B95FDA">
        <w:rPr>
          <w:sz w:val="24"/>
          <w:szCs w:val="24"/>
        </w:rPr>
        <w:t>h</w:t>
      </w:r>
      <w:r w:rsidRPr="00B95FDA">
        <w:rPr>
          <w:spacing w:val="-1"/>
          <w:sz w:val="24"/>
          <w:szCs w:val="24"/>
        </w:rPr>
        <w:t>a</w:t>
      </w:r>
      <w:r w:rsidRPr="00B95FDA">
        <w:rPr>
          <w:sz w:val="24"/>
          <w:szCs w:val="24"/>
        </w:rPr>
        <w:t>wlap</w:t>
      </w:r>
      <w:r w:rsidRPr="00B95FDA">
        <w:rPr>
          <w:spacing w:val="-1"/>
          <w:sz w:val="24"/>
          <w:szCs w:val="24"/>
        </w:rPr>
        <w:t>r</w:t>
      </w:r>
      <w:r w:rsidRPr="00B95FDA">
        <w:rPr>
          <w:sz w:val="24"/>
          <w:szCs w:val="24"/>
        </w:rPr>
        <w:t>op</w:t>
      </w:r>
      <w:r w:rsidRPr="00B95FDA">
        <w:rPr>
          <w:spacing w:val="2"/>
          <w:sz w:val="24"/>
          <w:szCs w:val="24"/>
        </w:rPr>
        <w:t>o</w:t>
      </w:r>
      <w:r w:rsidRPr="00B95FDA">
        <w:rPr>
          <w:spacing w:val="1"/>
          <w:sz w:val="24"/>
          <w:szCs w:val="24"/>
        </w:rPr>
        <w:t>s</w:t>
      </w:r>
      <w:r w:rsidRPr="00B95FDA">
        <w:rPr>
          <w:spacing w:val="-1"/>
          <w:sz w:val="24"/>
          <w:szCs w:val="24"/>
        </w:rPr>
        <w:t>e</w:t>
      </w:r>
      <w:r w:rsidRPr="00B95FDA">
        <w:rPr>
          <w:sz w:val="24"/>
          <w:szCs w:val="24"/>
        </w:rPr>
        <w:t>dCloudb</w:t>
      </w:r>
      <w:r w:rsidRPr="00B95FDA">
        <w:rPr>
          <w:spacing w:val="-1"/>
          <w:sz w:val="24"/>
          <w:szCs w:val="24"/>
        </w:rPr>
        <w:t>a</w:t>
      </w:r>
      <w:r w:rsidRPr="00B95FDA">
        <w:rPr>
          <w:sz w:val="24"/>
          <w:szCs w:val="24"/>
        </w:rPr>
        <w:t>s</w:t>
      </w:r>
      <w:r w:rsidRPr="00B95FDA">
        <w:rPr>
          <w:spacing w:val="-1"/>
          <w:sz w:val="24"/>
          <w:szCs w:val="24"/>
        </w:rPr>
        <w:t>e</w:t>
      </w:r>
      <w:r w:rsidRPr="00B95FDA">
        <w:rPr>
          <w:sz w:val="24"/>
          <w:szCs w:val="24"/>
        </w:rPr>
        <w:t>dEL</w:t>
      </w:r>
      <w:r w:rsidRPr="00B95FDA">
        <w:rPr>
          <w:spacing w:val="-1"/>
          <w:sz w:val="24"/>
          <w:szCs w:val="24"/>
        </w:rPr>
        <w:t>ea</w:t>
      </w:r>
      <w:r w:rsidRPr="00B95FDA">
        <w:rPr>
          <w:sz w:val="24"/>
          <w:szCs w:val="24"/>
        </w:rPr>
        <w:t>rning(CEL)top</w:t>
      </w:r>
      <w:r w:rsidRPr="00B95FDA">
        <w:rPr>
          <w:spacing w:val="-1"/>
          <w:sz w:val="24"/>
          <w:szCs w:val="24"/>
        </w:rPr>
        <w:t>r</w:t>
      </w:r>
      <w:r w:rsidRPr="00B95FDA">
        <w:rPr>
          <w:sz w:val="24"/>
          <w:szCs w:val="24"/>
        </w:rPr>
        <w:t>ovideapla</w:t>
      </w:r>
      <w:r w:rsidRPr="00B95FDA">
        <w:rPr>
          <w:spacing w:val="1"/>
          <w:sz w:val="24"/>
          <w:szCs w:val="24"/>
        </w:rPr>
        <w:t>t</w:t>
      </w:r>
      <w:r w:rsidRPr="00B95FDA">
        <w:rPr>
          <w:spacing w:val="-1"/>
          <w:sz w:val="24"/>
          <w:szCs w:val="24"/>
        </w:rPr>
        <w:t>f</w:t>
      </w:r>
      <w:r w:rsidRPr="00B95FDA">
        <w:rPr>
          <w:sz w:val="24"/>
          <w:szCs w:val="24"/>
        </w:rPr>
        <w:t>ormto</w:t>
      </w:r>
      <w:r w:rsidRPr="00B95FDA">
        <w:rPr>
          <w:spacing w:val="1"/>
          <w:sz w:val="24"/>
          <w:szCs w:val="24"/>
        </w:rPr>
        <w:t>i</w:t>
      </w:r>
      <w:r w:rsidRPr="00B95FDA">
        <w:rPr>
          <w:sz w:val="24"/>
          <w:szCs w:val="24"/>
        </w:rPr>
        <w:t>mplem</w:t>
      </w:r>
      <w:r w:rsidRPr="00B95FDA">
        <w:rPr>
          <w:spacing w:val="-1"/>
          <w:sz w:val="24"/>
          <w:szCs w:val="24"/>
        </w:rPr>
        <w:t>e</w:t>
      </w:r>
      <w:r w:rsidRPr="00B95FDA">
        <w:rPr>
          <w:spacing w:val="-2"/>
          <w:sz w:val="24"/>
          <w:szCs w:val="24"/>
        </w:rPr>
        <w:t>nt</w:t>
      </w:r>
      <w:r w:rsidRPr="00B95FDA">
        <w:rPr>
          <w:spacing w:val="-1"/>
          <w:sz w:val="24"/>
          <w:szCs w:val="24"/>
        </w:rPr>
        <w:t>a</w:t>
      </w:r>
      <w:r w:rsidRPr="00B95FDA">
        <w:rPr>
          <w:sz w:val="24"/>
          <w:szCs w:val="24"/>
        </w:rPr>
        <w:t>dv</w:t>
      </w:r>
      <w:r w:rsidRPr="00B95FDA">
        <w:rPr>
          <w:spacing w:val="-1"/>
          <w:sz w:val="24"/>
          <w:szCs w:val="24"/>
        </w:rPr>
        <w:t>a</w:t>
      </w:r>
      <w:r w:rsidRPr="00B95FDA">
        <w:rPr>
          <w:sz w:val="24"/>
          <w:szCs w:val="24"/>
        </w:rPr>
        <w:t>n</w:t>
      </w:r>
      <w:r w:rsidRPr="00B95FDA">
        <w:rPr>
          <w:spacing w:val="1"/>
          <w:sz w:val="24"/>
          <w:szCs w:val="24"/>
        </w:rPr>
        <w:t>c</w:t>
      </w:r>
      <w:r w:rsidRPr="00B95FDA">
        <w:rPr>
          <w:sz w:val="24"/>
          <w:szCs w:val="24"/>
        </w:rPr>
        <w:t>eJ</w:t>
      </w:r>
      <w:r w:rsidRPr="00B95FDA">
        <w:rPr>
          <w:spacing w:val="-1"/>
          <w:sz w:val="24"/>
          <w:szCs w:val="24"/>
        </w:rPr>
        <w:t>a</w:t>
      </w:r>
      <w:r w:rsidRPr="00B95FDA">
        <w:rPr>
          <w:spacing w:val="2"/>
          <w:sz w:val="24"/>
          <w:szCs w:val="24"/>
        </w:rPr>
        <w:t>v</w:t>
      </w:r>
      <w:r w:rsidRPr="00B95FDA">
        <w:rPr>
          <w:sz w:val="24"/>
          <w:szCs w:val="24"/>
        </w:rPr>
        <w:t>a</w:t>
      </w:r>
      <w:r w:rsidRPr="00B95FDA">
        <w:rPr>
          <w:spacing w:val="2"/>
          <w:sz w:val="24"/>
          <w:szCs w:val="24"/>
        </w:rPr>
        <w:t>e</w:t>
      </w:r>
      <w:r w:rsidRPr="00B95FDA">
        <w:rPr>
          <w:spacing w:val="-1"/>
          <w:sz w:val="24"/>
          <w:szCs w:val="24"/>
        </w:rPr>
        <w:t>-</w:t>
      </w:r>
      <w:r w:rsidRPr="00B95FDA">
        <w:rPr>
          <w:sz w:val="24"/>
          <w:szCs w:val="24"/>
        </w:rPr>
        <w:t>l</w:t>
      </w:r>
      <w:r w:rsidRPr="00B95FDA">
        <w:rPr>
          <w:spacing w:val="-1"/>
          <w:sz w:val="24"/>
          <w:szCs w:val="24"/>
        </w:rPr>
        <w:t>e</w:t>
      </w:r>
      <w:r w:rsidRPr="00B95FDA">
        <w:rPr>
          <w:spacing w:val="1"/>
          <w:sz w:val="24"/>
          <w:szCs w:val="24"/>
        </w:rPr>
        <w:t>a</w:t>
      </w:r>
      <w:r w:rsidRPr="00B95FDA">
        <w:rPr>
          <w:sz w:val="24"/>
          <w:szCs w:val="24"/>
        </w:rPr>
        <w:t xml:space="preserve">rning </w:t>
      </w:r>
      <w:r w:rsidRPr="00B95FDA">
        <w:rPr>
          <w:spacing w:val="3"/>
          <w:sz w:val="24"/>
          <w:szCs w:val="24"/>
        </w:rPr>
        <w:t>i</w:t>
      </w:r>
      <w:r w:rsidRPr="00B95FDA">
        <w:rPr>
          <w:sz w:val="24"/>
          <w:szCs w:val="24"/>
        </w:rPr>
        <w:t>n the Cloud.Th</w:t>
      </w:r>
      <w:r w:rsidRPr="00B95FDA">
        <w:rPr>
          <w:spacing w:val="-1"/>
          <w:sz w:val="24"/>
          <w:szCs w:val="24"/>
        </w:rPr>
        <w:t>e</w:t>
      </w:r>
      <w:r w:rsidRPr="00B95FDA">
        <w:rPr>
          <w:sz w:val="24"/>
          <w:szCs w:val="24"/>
        </w:rPr>
        <w:t>irprop</w:t>
      </w:r>
      <w:r w:rsidRPr="00B95FDA">
        <w:rPr>
          <w:spacing w:val="2"/>
          <w:sz w:val="24"/>
          <w:szCs w:val="24"/>
        </w:rPr>
        <w:t>o</w:t>
      </w:r>
      <w:r w:rsidRPr="00B95FDA">
        <w:rPr>
          <w:sz w:val="24"/>
          <w:szCs w:val="24"/>
        </w:rPr>
        <w:t>s</w:t>
      </w:r>
      <w:r w:rsidRPr="00B95FDA">
        <w:rPr>
          <w:spacing w:val="-1"/>
          <w:sz w:val="24"/>
          <w:szCs w:val="24"/>
        </w:rPr>
        <w:t>e</w:t>
      </w:r>
      <w:r w:rsidRPr="00B95FDA">
        <w:rPr>
          <w:sz w:val="24"/>
          <w:szCs w:val="24"/>
        </w:rPr>
        <w:t>d</w:t>
      </w:r>
      <w:r w:rsidRPr="00B95FDA">
        <w:rPr>
          <w:spacing w:val="-1"/>
          <w:sz w:val="24"/>
          <w:szCs w:val="24"/>
        </w:rPr>
        <w:t>f</w:t>
      </w:r>
      <w:r w:rsidRPr="00B95FDA">
        <w:rPr>
          <w:spacing w:val="2"/>
          <w:sz w:val="24"/>
          <w:szCs w:val="24"/>
        </w:rPr>
        <w:t>r</w:t>
      </w:r>
      <w:r w:rsidRPr="00B95FDA">
        <w:rPr>
          <w:spacing w:val="-1"/>
          <w:sz w:val="24"/>
          <w:szCs w:val="24"/>
        </w:rPr>
        <w:t>a</w:t>
      </w:r>
      <w:r w:rsidRPr="00B95FDA">
        <w:rPr>
          <w:sz w:val="24"/>
          <w:szCs w:val="24"/>
        </w:rPr>
        <w:t>m</w:t>
      </w:r>
      <w:r w:rsidRPr="00B95FDA">
        <w:rPr>
          <w:spacing w:val="-1"/>
          <w:sz w:val="24"/>
          <w:szCs w:val="24"/>
        </w:rPr>
        <w:t>e</w:t>
      </w:r>
      <w:r w:rsidRPr="00B95FDA">
        <w:rPr>
          <w:sz w:val="24"/>
          <w:szCs w:val="24"/>
        </w:rPr>
        <w:t>wo</w:t>
      </w:r>
      <w:r w:rsidRPr="00B95FDA">
        <w:rPr>
          <w:spacing w:val="-1"/>
          <w:sz w:val="24"/>
          <w:szCs w:val="24"/>
        </w:rPr>
        <w:t>r</w:t>
      </w:r>
      <w:r w:rsidRPr="00B95FDA">
        <w:rPr>
          <w:sz w:val="24"/>
          <w:szCs w:val="24"/>
        </w:rPr>
        <w:t>kutili</w:t>
      </w:r>
      <w:r w:rsidRPr="00B95FDA">
        <w:rPr>
          <w:spacing w:val="-1"/>
          <w:sz w:val="24"/>
          <w:szCs w:val="24"/>
        </w:rPr>
        <w:t>ze</w:t>
      </w:r>
      <w:r w:rsidRPr="00B95FDA">
        <w:rPr>
          <w:sz w:val="24"/>
          <w:szCs w:val="24"/>
        </w:rPr>
        <w:t>s</w:t>
      </w:r>
      <w:r w:rsidRPr="00B95FDA">
        <w:rPr>
          <w:spacing w:val="-1"/>
          <w:sz w:val="24"/>
          <w:szCs w:val="24"/>
        </w:rPr>
        <w:t>We</w:t>
      </w:r>
      <w:r w:rsidRPr="00B95FDA">
        <w:rPr>
          <w:sz w:val="24"/>
          <w:szCs w:val="24"/>
        </w:rPr>
        <w:t>b 2.0tod</w:t>
      </w:r>
      <w:r w:rsidRPr="00B95FDA">
        <w:rPr>
          <w:spacing w:val="-1"/>
          <w:sz w:val="24"/>
          <w:szCs w:val="24"/>
        </w:rPr>
        <w:t>e</w:t>
      </w:r>
      <w:r w:rsidRPr="00B95FDA">
        <w:rPr>
          <w:spacing w:val="2"/>
          <w:sz w:val="24"/>
          <w:szCs w:val="24"/>
        </w:rPr>
        <w:t>v</w:t>
      </w:r>
      <w:r w:rsidRPr="00B95FDA">
        <w:rPr>
          <w:spacing w:val="-1"/>
          <w:sz w:val="24"/>
          <w:szCs w:val="24"/>
        </w:rPr>
        <w:t>e</w:t>
      </w:r>
      <w:r w:rsidRPr="00B95FDA">
        <w:rPr>
          <w:sz w:val="24"/>
          <w:szCs w:val="24"/>
        </w:rPr>
        <w:t xml:space="preserve">lop, test </w:t>
      </w:r>
      <w:r w:rsidRPr="00B95FDA">
        <w:rPr>
          <w:spacing w:val="-1"/>
          <w:sz w:val="24"/>
          <w:szCs w:val="24"/>
        </w:rPr>
        <w:t>a</w:t>
      </w:r>
      <w:r w:rsidRPr="00B95FDA">
        <w:rPr>
          <w:sz w:val="24"/>
          <w:szCs w:val="24"/>
        </w:rPr>
        <w:t>nduse t</w:t>
      </w:r>
      <w:r w:rsidRPr="00B95FDA">
        <w:rPr>
          <w:spacing w:val="3"/>
          <w:sz w:val="24"/>
          <w:szCs w:val="24"/>
        </w:rPr>
        <w:t>h</w:t>
      </w:r>
      <w:r w:rsidRPr="00B95FDA">
        <w:rPr>
          <w:sz w:val="24"/>
          <w:szCs w:val="24"/>
        </w:rPr>
        <w:t xml:space="preserve">e </w:t>
      </w:r>
      <w:r w:rsidRPr="00B95FDA">
        <w:rPr>
          <w:spacing w:val="1"/>
          <w:sz w:val="24"/>
          <w:szCs w:val="24"/>
        </w:rPr>
        <w:t>e</w:t>
      </w:r>
      <w:r w:rsidRPr="00B95FDA">
        <w:rPr>
          <w:spacing w:val="-1"/>
          <w:sz w:val="24"/>
          <w:szCs w:val="24"/>
        </w:rPr>
        <w:t>-</w:t>
      </w:r>
      <w:r w:rsidRPr="00B95FDA">
        <w:rPr>
          <w:sz w:val="24"/>
          <w:szCs w:val="24"/>
        </w:rPr>
        <w:t>l</w:t>
      </w:r>
      <w:r w:rsidRPr="00B95FDA">
        <w:rPr>
          <w:spacing w:val="-1"/>
          <w:sz w:val="24"/>
          <w:szCs w:val="24"/>
        </w:rPr>
        <w:t>ea</w:t>
      </w:r>
      <w:r w:rsidRPr="00B95FDA">
        <w:rPr>
          <w:sz w:val="24"/>
          <w:szCs w:val="24"/>
        </w:rPr>
        <w:t>rning</w:t>
      </w:r>
      <w:r w:rsidRPr="00B95FDA">
        <w:rPr>
          <w:spacing w:val="1"/>
          <w:sz w:val="24"/>
          <w:szCs w:val="24"/>
        </w:rPr>
        <w:t>a</w:t>
      </w:r>
      <w:r w:rsidRPr="00B95FDA">
        <w:rPr>
          <w:sz w:val="24"/>
          <w:szCs w:val="24"/>
        </w:rPr>
        <w:t>pp</w:t>
      </w:r>
      <w:r w:rsidRPr="00B95FDA">
        <w:rPr>
          <w:spacing w:val="1"/>
          <w:sz w:val="24"/>
          <w:szCs w:val="24"/>
        </w:rPr>
        <w:t>l</w:t>
      </w:r>
      <w:r w:rsidRPr="00B95FDA">
        <w:rPr>
          <w:sz w:val="24"/>
          <w:szCs w:val="24"/>
        </w:rPr>
        <w:t>i</w:t>
      </w:r>
      <w:r w:rsidRPr="00B95FDA">
        <w:rPr>
          <w:spacing w:val="-1"/>
          <w:sz w:val="24"/>
          <w:szCs w:val="24"/>
        </w:rPr>
        <w:t>ca</w:t>
      </w:r>
      <w:r w:rsidRPr="00B95FDA">
        <w:rPr>
          <w:sz w:val="24"/>
          <w:szCs w:val="24"/>
        </w:rPr>
        <w:t>tions.Th</w:t>
      </w:r>
      <w:r w:rsidRPr="00B95FDA">
        <w:rPr>
          <w:spacing w:val="-1"/>
          <w:sz w:val="24"/>
          <w:szCs w:val="24"/>
        </w:rPr>
        <w:t>re</w:t>
      </w:r>
      <w:r w:rsidRPr="00B95FDA">
        <w:rPr>
          <w:sz w:val="24"/>
          <w:szCs w:val="24"/>
        </w:rPr>
        <w:t>etypesofCloud</w:t>
      </w:r>
      <w:r w:rsidRPr="00B95FDA">
        <w:rPr>
          <w:spacing w:val="1"/>
          <w:sz w:val="24"/>
          <w:szCs w:val="24"/>
        </w:rPr>
        <w:t>s</w:t>
      </w:r>
      <w:r w:rsidRPr="00B95FDA">
        <w:rPr>
          <w:sz w:val="24"/>
          <w:szCs w:val="24"/>
        </w:rPr>
        <w:t>,n</w:t>
      </w:r>
      <w:r w:rsidRPr="00B95FDA">
        <w:rPr>
          <w:spacing w:val="-1"/>
          <w:sz w:val="24"/>
          <w:szCs w:val="24"/>
        </w:rPr>
        <w:t>a</w:t>
      </w:r>
      <w:r w:rsidRPr="00B95FDA">
        <w:rPr>
          <w:sz w:val="24"/>
          <w:szCs w:val="24"/>
        </w:rPr>
        <w:t>melypri</w:t>
      </w:r>
      <w:r w:rsidRPr="00B95FDA">
        <w:rPr>
          <w:spacing w:val="2"/>
          <w:sz w:val="24"/>
          <w:szCs w:val="24"/>
        </w:rPr>
        <w:t>v</w:t>
      </w:r>
      <w:r w:rsidRPr="00B95FDA">
        <w:rPr>
          <w:spacing w:val="-1"/>
          <w:sz w:val="24"/>
          <w:szCs w:val="24"/>
        </w:rPr>
        <w:t>a</w:t>
      </w:r>
      <w:r w:rsidRPr="00B95FDA">
        <w:rPr>
          <w:sz w:val="24"/>
          <w:szCs w:val="24"/>
        </w:rPr>
        <w:t>teCloud,publ</w:t>
      </w:r>
      <w:r w:rsidRPr="00B95FDA">
        <w:rPr>
          <w:spacing w:val="1"/>
          <w:sz w:val="24"/>
          <w:szCs w:val="24"/>
        </w:rPr>
        <w:t>i</w:t>
      </w:r>
      <w:r w:rsidRPr="00B95FDA">
        <w:rPr>
          <w:sz w:val="24"/>
          <w:szCs w:val="24"/>
        </w:rPr>
        <w:t xml:space="preserve">c Cloud </w:t>
      </w:r>
      <w:r w:rsidRPr="00B95FDA">
        <w:rPr>
          <w:spacing w:val="-1"/>
          <w:sz w:val="24"/>
          <w:szCs w:val="24"/>
        </w:rPr>
        <w:t>a</w:t>
      </w:r>
      <w:r w:rsidRPr="00B95FDA">
        <w:rPr>
          <w:sz w:val="24"/>
          <w:szCs w:val="24"/>
        </w:rPr>
        <w:t>ndHyb</w:t>
      </w:r>
      <w:r w:rsidRPr="00B95FDA">
        <w:rPr>
          <w:spacing w:val="-1"/>
          <w:sz w:val="24"/>
          <w:szCs w:val="24"/>
        </w:rPr>
        <w:t>r</w:t>
      </w:r>
      <w:r w:rsidRPr="00B95FDA">
        <w:rPr>
          <w:sz w:val="24"/>
          <w:szCs w:val="24"/>
        </w:rPr>
        <w:t>idCloud</w:t>
      </w:r>
      <w:r w:rsidRPr="00B95FDA">
        <w:rPr>
          <w:spacing w:val="-1"/>
          <w:sz w:val="24"/>
          <w:szCs w:val="24"/>
        </w:rPr>
        <w:t>ar</w:t>
      </w:r>
      <w:r w:rsidRPr="00B95FDA">
        <w:rPr>
          <w:sz w:val="24"/>
          <w:szCs w:val="24"/>
        </w:rPr>
        <w:t>ed</w:t>
      </w:r>
      <w:r w:rsidRPr="00B95FDA">
        <w:rPr>
          <w:spacing w:val="1"/>
          <w:sz w:val="24"/>
          <w:szCs w:val="24"/>
        </w:rPr>
        <w:t>e</w:t>
      </w:r>
      <w:r w:rsidRPr="00B95FDA">
        <w:rPr>
          <w:sz w:val="24"/>
          <w:szCs w:val="24"/>
        </w:rPr>
        <w:t>ployedin</w:t>
      </w:r>
      <w:r w:rsidRPr="00B95FDA">
        <w:rPr>
          <w:spacing w:val="1"/>
          <w:sz w:val="24"/>
          <w:szCs w:val="24"/>
        </w:rPr>
        <w:t>C</w:t>
      </w:r>
      <w:r w:rsidRPr="00B95FDA">
        <w:rPr>
          <w:sz w:val="24"/>
          <w:szCs w:val="24"/>
        </w:rPr>
        <w:t>loudMod</w:t>
      </w:r>
      <w:r w:rsidRPr="00B95FDA">
        <w:rPr>
          <w:spacing w:val="-1"/>
          <w:sz w:val="24"/>
          <w:szCs w:val="24"/>
        </w:rPr>
        <w:t>e</w:t>
      </w:r>
      <w:r w:rsidRPr="00B95FDA">
        <w:rPr>
          <w:sz w:val="24"/>
          <w:szCs w:val="24"/>
        </w:rPr>
        <w:t>lL</w:t>
      </w:r>
      <w:r w:rsidRPr="00B95FDA">
        <w:rPr>
          <w:spacing w:val="-1"/>
          <w:sz w:val="24"/>
          <w:szCs w:val="24"/>
        </w:rPr>
        <w:t>a</w:t>
      </w:r>
      <w:r w:rsidRPr="00B95FDA">
        <w:rPr>
          <w:sz w:val="24"/>
          <w:szCs w:val="24"/>
        </w:rPr>
        <w:t>y</w:t>
      </w:r>
      <w:r w:rsidRPr="00B95FDA">
        <w:rPr>
          <w:spacing w:val="-1"/>
          <w:sz w:val="24"/>
          <w:szCs w:val="24"/>
        </w:rPr>
        <w:t>e</w:t>
      </w:r>
      <w:r w:rsidRPr="00B95FDA">
        <w:rPr>
          <w:sz w:val="24"/>
          <w:szCs w:val="24"/>
        </w:rPr>
        <w:t>rth</w:t>
      </w:r>
      <w:r w:rsidRPr="00B95FDA">
        <w:rPr>
          <w:spacing w:val="-1"/>
          <w:sz w:val="24"/>
          <w:szCs w:val="24"/>
        </w:rPr>
        <w:t>r</w:t>
      </w:r>
      <w:r w:rsidRPr="00B95FDA">
        <w:rPr>
          <w:sz w:val="24"/>
          <w:szCs w:val="24"/>
        </w:rPr>
        <w:t>oughwhi</w:t>
      </w:r>
      <w:r w:rsidRPr="00B95FDA">
        <w:rPr>
          <w:spacing w:val="-1"/>
          <w:sz w:val="24"/>
          <w:szCs w:val="24"/>
        </w:rPr>
        <w:t>c</w:t>
      </w:r>
      <w:r w:rsidRPr="00B95FDA">
        <w:rPr>
          <w:sz w:val="24"/>
          <w:szCs w:val="24"/>
        </w:rPr>
        <w:t>hus</w:t>
      </w:r>
      <w:r w:rsidRPr="00B95FDA">
        <w:rPr>
          <w:spacing w:val="-1"/>
          <w:sz w:val="24"/>
          <w:szCs w:val="24"/>
        </w:rPr>
        <w:t>e</w:t>
      </w:r>
      <w:r w:rsidRPr="00B95FDA">
        <w:rPr>
          <w:sz w:val="24"/>
          <w:szCs w:val="24"/>
        </w:rPr>
        <w:t>rs</w:t>
      </w:r>
      <w:r w:rsidRPr="00B95FDA">
        <w:rPr>
          <w:spacing w:val="-1"/>
          <w:sz w:val="24"/>
          <w:szCs w:val="24"/>
        </w:rPr>
        <w:t>ca</w:t>
      </w:r>
      <w:r w:rsidRPr="00B95FDA">
        <w:rPr>
          <w:sz w:val="24"/>
          <w:szCs w:val="24"/>
        </w:rPr>
        <w:t xml:space="preserve">n  </w:t>
      </w:r>
      <w:r w:rsidRPr="00B95FDA">
        <w:rPr>
          <w:spacing w:val="-1"/>
          <w:sz w:val="24"/>
          <w:szCs w:val="24"/>
        </w:rPr>
        <w:t>acce</w:t>
      </w:r>
      <w:r w:rsidRPr="00B95FDA">
        <w:rPr>
          <w:sz w:val="24"/>
          <w:szCs w:val="24"/>
        </w:rPr>
        <w:t>sstheir</w:t>
      </w:r>
      <w:r w:rsidRPr="00B95FDA">
        <w:rPr>
          <w:spacing w:val="-1"/>
          <w:sz w:val="24"/>
          <w:szCs w:val="24"/>
        </w:rPr>
        <w:t>re</w:t>
      </w:r>
      <w:r w:rsidRPr="00B95FDA">
        <w:rPr>
          <w:sz w:val="24"/>
          <w:szCs w:val="24"/>
        </w:rPr>
        <w:t>sou</w:t>
      </w:r>
      <w:r w:rsidRPr="00B95FDA">
        <w:rPr>
          <w:spacing w:val="-1"/>
          <w:sz w:val="24"/>
          <w:szCs w:val="24"/>
        </w:rPr>
        <w:t>r</w:t>
      </w:r>
      <w:r w:rsidRPr="00B95FDA">
        <w:rPr>
          <w:spacing w:val="1"/>
          <w:sz w:val="24"/>
          <w:szCs w:val="24"/>
        </w:rPr>
        <w:t>c</w:t>
      </w:r>
      <w:r w:rsidRPr="00B95FDA">
        <w:rPr>
          <w:spacing w:val="-1"/>
          <w:sz w:val="24"/>
          <w:szCs w:val="24"/>
        </w:rPr>
        <w:t>e</w:t>
      </w:r>
      <w:r w:rsidRPr="00B95FDA">
        <w:rPr>
          <w:sz w:val="24"/>
          <w:szCs w:val="24"/>
        </w:rPr>
        <w:t>s.</w:t>
      </w:r>
      <w:r w:rsidRPr="00B95FDA">
        <w:rPr>
          <w:spacing w:val="1"/>
          <w:sz w:val="24"/>
          <w:szCs w:val="24"/>
        </w:rPr>
        <w:t xml:space="preserve"> S</w:t>
      </w:r>
      <w:r w:rsidRPr="00B95FDA">
        <w:rPr>
          <w:spacing w:val="-1"/>
          <w:sz w:val="24"/>
          <w:szCs w:val="24"/>
        </w:rPr>
        <w:t>er</w:t>
      </w:r>
      <w:r w:rsidRPr="00B95FDA">
        <w:rPr>
          <w:sz w:val="24"/>
          <w:szCs w:val="24"/>
        </w:rPr>
        <w:t>vi</w:t>
      </w:r>
      <w:r w:rsidRPr="00B95FDA">
        <w:rPr>
          <w:spacing w:val="1"/>
          <w:sz w:val="24"/>
          <w:szCs w:val="24"/>
        </w:rPr>
        <w:t>c</w:t>
      </w:r>
      <w:r w:rsidRPr="00B95FDA">
        <w:rPr>
          <w:sz w:val="24"/>
          <w:szCs w:val="24"/>
        </w:rPr>
        <w:t>e ModelL</w:t>
      </w:r>
      <w:r w:rsidRPr="00B95FDA">
        <w:rPr>
          <w:spacing w:val="-1"/>
          <w:sz w:val="24"/>
          <w:szCs w:val="24"/>
        </w:rPr>
        <w:t>a</w:t>
      </w:r>
      <w:r w:rsidRPr="00B95FDA">
        <w:rPr>
          <w:sz w:val="24"/>
          <w:szCs w:val="24"/>
        </w:rPr>
        <w:t>y</w:t>
      </w:r>
      <w:r w:rsidRPr="00B95FDA">
        <w:rPr>
          <w:spacing w:val="-1"/>
          <w:sz w:val="24"/>
          <w:szCs w:val="24"/>
        </w:rPr>
        <w:t>e</w:t>
      </w:r>
      <w:r w:rsidRPr="00B95FDA">
        <w:rPr>
          <w:sz w:val="24"/>
          <w:szCs w:val="24"/>
        </w:rPr>
        <w:t>r</w:t>
      </w:r>
      <w:r w:rsidRPr="00B95FDA">
        <w:rPr>
          <w:spacing w:val="-1"/>
          <w:sz w:val="24"/>
          <w:szCs w:val="24"/>
        </w:rPr>
        <w:t>c</w:t>
      </w:r>
      <w:r w:rsidRPr="00B95FDA">
        <w:rPr>
          <w:sz w:val="24"/>
          <w:szCs w:val="24"/>
        </w:rPr>
        <w:t>onsistsofv</w:t>
      </w:r>
      <w:r w:rsidRPr="00B95FDA">
        <w:rPr>
          <w:spacing w:val="-1"/>
          <w:sz w:val="24"/>
          <w:szCs w:val="24"/>
        </w:rPr>
        <w:t>a</w:t>
      </w:r>
      <w:r w:rsidRPr="00B95FDA">
        <w:rPr>
          <w:sz w:val="24"/>
          <w:szCs w:val="24"/>
        </w:rPr>
        <w:t>rio</w:t>
      </w:r>
      <w:r w:rsidRPr="00B95FDA">
        <w:rPr>
          <w:spacing w:val="2"/>
          <w:sz w:val="24"/>
          <w:szCs w:val="24"/>
        </w:rPr>
        <w:t>u</w:t>
      </w:r>
      <w:r w:rsidRPr="00B95FDA">
        <w:rPr>
          <w:sz w:val="24"/>
          <w:szCs w:val="24"/>
        </w:rPr>
        <w:t>ss</w:t>
      </w:r>
      <w:r w:rsidRPr="00B95FDA">
        <w:rPr>
          <w:spacing w:val="-1"/>
          <w:sz w:val="24"/>
          <w:szCs w:val="24"/>
        </w:rPr>
        <w:t>e</w:t>
      </w:r>
      <w:r w:rsidRPr="00B95FDA">
        <w:rPr>
          <w:sz w:val="24"/>
          <w:szCs w:val="24"/>
        </w:rPr>
        <w:t>rvi</w:t>
      </w:r>
      <w:r w:rsidRPr="00B95FDA">
        <w:rPr>
          <w:spacing w:val="-1"/>
          <w:sz w:val="24"/>
          <w:szCs w:val="24"/>
        </w:rPr>
        <w:t>ce</w:t>
      </w:r>
      <w:r w:rsidRPr="00B95FDA">
        <w:rPr>
          <w:sz w:val="24"/>
          <w:szCs w:val="24"/>
        </w:rPr>
        <w:t>sprovi</w:t>
      </w:r>
      <w:r w:rsidRPr="00B95FDA">
        <w:rPr>
          <w:spacing w:val="2"/>
          <w:sz w:val="24"/>
          <w:szCs w:val="24"/>
        </w:rPr>
        <w:t>d</w:t>
      </w:r>
      <w:r w:rsidRPr="00B95FDA">
        <w:rPr>
          <w:spacing w:val="-1"/>
          <w:sz w:val="24"/>
          <w:szCs w:val="24"/>
        </w:rPr>
        <w:t>e</w:t>
      </w:r>
      <w:r w:rsidRPr="00B95FDA">
        <w:rPr>
          <w:sz w:val="24"/>
          <w:szCs w:val="24"/>
        </w:rPr>
        <w:t>dbyCloudsu</w:t>
      </w:r>
      <w:r w:rsidRPr="00B95FDA">
        <w:rPr>
          <w:spacing w:val="-1"/>
          <w:sz w:val="24"/>
          <w:szCs w:val="24"/>
        </w:rPr>
        <w:t>c</w:t>
      </w:r>
      <w:r w:rsidRPr="00B95FDA">
        <w:rPr>
          <w:sz w:val="24"/>
          <w:szCs w:val="24"/>
        </w:rPr>
        <w:t>h</w:t>
      </w:r>
      <w:r w:rsidRPr="00B95FDA">
        <w:rPr>
          <w:spacing w:val="-1"/>
          <w:sz w:val="24"/>
          <w:szCs w:val="24"/>
        </w:rPr>
        <w:t>a</w:t>
      </w:r>
      <w:r w:rsidRPr="00B95FDA">
        <w:rPr>
          <w:sz w:val="24"/>
          <w:szCs w:val="24"/>
        </w:rPr>
        <w:t>s</w:t>
      </w:r>
      <w:r w:rsidRPr="00B95FDA">
        <w:rPr>
          <w:spacing w:val="1"/>
          <w:sz w:val="24"/>
          <w:szCs w:val="24"/>
        </w:rPr>
        <w:t xml:space="preserve"> S</w:t>
      </w:r>
      <w:r w:rsidRPr="00B95FDA">
        <w:rPr>
          <w:sz w:val="24"/>
          <w:szCs w:val="24"/>
        </w:rPr>
        <w:t>oftw</w:t>
      </w:r>
      <w:r w:rsidRPr="00B95FDA">
        <w:rPr>
          <w:spacing w:val="-1"/>
          <w:sz w:val="24"/>
          <w:szCs w:val="24"/>
        </w:rPr>
        <w:t>a</w:t>
      </w:r>
      <w:r w:rsidRPr="00B95FDA">
        <w:rPr>
          <w:spacing w:val="2"/>
          <w:sz w:val="24"/>
          <w:szCs w:val="24"/>
        </w:rPr>
        <w:t xml:space="preserve">re </w:t>
      </w:r>
      <w:r w:rsidRPr="00B95FDA">
        <w:rPr>
          <w:spacing w:val="-1"/>
          <w:sz w:val="24"/>
          <w:szCs w:val="24"/>
        </w:rPr>
        <w:t>a</w:t>
      </w:r>
      <w:r w:rsidRPr="00B95FDA">
        <w:rPr>
          <w:sz w:val="24"/>
          <w:szCs w:val="24"/>
        </w:rPr>
        <w:t>sa</w:t>
      </w:r>
      <w:r w:rsidRPr="00B95FDA">
        <w:rPr>
          <w:spacing w:val="1"/>
          <w:sz w:val="24"/>
          <w:szCs w:val="24"/>
        </w:rPr>
        <w:t>S</w:t>
      </w:r>
      <w:r w:rsidRPr="00B95FDA">
        <w:rPr>
          <w:spacing w:val="-1"/>
          <w:sz w:val="24"/>
          <w:szCs w:val="24"/>
        </w:rPr>
        <w:t>e</w:t>
      </w:r>
      <w:r w:rsidRPr="00B95FDA">
        <w:rPr>
          <w:sz w:val="24"/>
          <w:szCs w:val="24"/>
        </w:rPr>
        <w:t>rvi</w:t>
      </w:r>
      <w:r w:rsidRPr="00B95FDA">
        <w:rPr>
          <w:spacing w:val="-1"/>
          <w:sz w:val="24"/>
          <w:szCs w:val="24"/>
        </w:rPr>
        <w:t>c</w:t>
      </w:r>
      <w:r w:rsidRPr="00B95FDA">
        <w:rPr>
          <w:sz w:val="24"/>
          <w:szCs w:val="24"/>
        </w:rPr>
        <w:t>e</w:t>
      </w:r>
      <w:r w:rsidRPr="00B95FDA">
        <w:rPr>
          <w:spacing w:val="-1"/>
          <w:sz w:val="24"/>
          <w:szCs w:val="24"/>
        </w:rPr>
        <w:t>(</w:t>
      </w:r>
      <w:r w:rsidRPr="00B95FDA">
        <w:rPr>
          <w:spacing w:val="1"/>
          <w:sz w:val="24"/>
          <w:szCs w:val="24"/>
        </w:rPr>
        <w:t>S</w:t>
      </w:r>
      <w:r w:rsidRPr="00B95FDA">
        <w:rPr>
          <w:spacing w:val="-1"/>
          <w:sz w:val="24"/>
          <w:szCs w:val="24"/>
        </w:rPr>
        <w:t>aa</w:t>
      </w:r>
      <w:r w:rsidRPr="00B95FDA">
        <w:rPr>
          <w:spacing w:val="1"/>
          <w:sz w:val="24"/>
          <w:szCs w:val="24"/>
        </w:rPr>
        <w:t>S</w:t>
      </w:r>
      <w:r w:rsidRPr="00B95FDA">
        <w:rPr>
          <w:sz w:val="24"/>
          <w:szCs w:val="24"/>
        </w:rPr>
        <w:t>),</w:t>
      </w:r>
      <w:r w:rsidRPr="00B95FDA">
        <w:rPr>
          <w:spacing w:val="1"/>
          <w:sz w:val="24"/>
          <w:szCs w:val="24"/>
        </w:rPr>
        <w:t>P</w:t>
      </w:r>
      <w:r w:rsidRPr="00B95FDA">
        <w:rPr>
          <w:sz w:val="24"/>
          <w:szCs w:val="24"/>
        </w:rPr>
        <w:t>latfo</w:t>
      </w:r>
      <w:r w:rsidRPr="00B95FDA">
        <w:rPr>
          <w:spacing w:val="-1"/>
          <w:sz w:val="24"/>
          <w:szCs w:val="24"/>
        </w:rPr>
        <w:t>r</w:t>
      </w:r>
      <w:r w:rsidRPr="00B95FDA">
        <w:rPr>
          <w:sz w:val="24"/>
          <w:szCs w:val="24"/>
        </w:rPr>
        <w:t>m</w:t>
      </w:r>
      <w:r w:rsidRPr="00B95FDA">
        <w:rPr>
          <w:spacing w:val="-1"/>
          <w:sz w:val="24"/>
          <w:szCs w:val="24"/>
        </w:rPr>
        <w:t>a</w:t>
      </w:r>
      <w:r w:rsidRPr="00B95FDA">
        <w:rPr>
          <w:sz w:val="24"/>
          <w:szCs w:val="24"/>
        </w:rPr>
        <w:t>sa</w:t>
      </w:r>
      <w:r w:rsidRPr="00B95FDA">
        <w:rPr>
          <w:spacing w:val="1"/>
          <w:sz w:val="24"/>
          <w:szCs w:val="24"/>
        </w:rPr>
        <w:t>S</w:t>
      </w:r>
      <w:r w:rsidRPr="00B95FDA">
        <w:rPr>
          <w:spacing w:val="-1"/>
          <w:sz w:val="24"/>
          <w:szCs w:val="24"/>
        </w:rPr>
        <w:t>e</w:t>
      </w:r>
      <w:r w:rsidRPr="00B95FDA">
        <w:rPr>
          <w:sz w:val="24"/>
          <w:szCs w:val="24"/>
        </w:rPr>
        <w:t>rvi</w:t>
      </w:r>
      <w:r w:rsidRPr="00B95FDA">
        <w:rPr>
          <w:spacing w:val="-1"/>
          <w:sz w:val="24"/>
          <w:szCs w:val="24"/>
        </w:rPr>
        <w:t>c</w:t>
      </w:r>
      <w:r w:rsidRPr="00B95FDA">
        <w:rPr>
          <w:sz w:val="24"/>
          <w:szCs w:val="24"/>
        </w:rPr>
        <w:t>e</w:t>
      </w:r>
      <w:r w:rsidRPr="00B95FDA">
        <w:rPr>
          <w:spacing w:val="-1"/>
          <w:sz w:val="24"/>
          <w:szCs w:val="24"/>
        </w:rPr>
        <w:t>(</w:t>
      </w:r>
      <w:r w:rsidRPr="00B95FDA">
        <w:rPr>
          <w:spacing w:val="1"/>
          <w:sz w:val="24"/>
          <w:szCs w:val="24"/>
        </w:rPr>
        <w:t>P</w:t>
      </w:r>
      <w:r w:rsidRPr="00B95FDA">
        <w:rPr>
          <w:spacing w:val="-1"/>
          <w:sz w:val="24"/>
          <w:szCs w:val="24"/>
        </w:rPr>
        <w:t>aa</w:t>
      </w:r>
      <w:r w:rsidRPr="00B95FDA">
        <w:rPr>
          <w:spacing w:val="1"/>
          <w:sz w:val="24"/>
          <w:szCs w:val="24"/>
        </w:rPr>
        <w:t>S</w:t>
      </w:r>
      <w:r w:rsidRPr="00B95FDA">
        <w:rPr>
          <w:sz w:val="24"/>
          <w:szCs w:val="24"/>
        </w:rPr>
        <w:t>)</w:t>
      </w:r>
      <w:r w:rsidRPr="00B95FDA">
        <w:rPr>
          <w:spacing w:val="-1"/>
          <w:sz w:val="24"/>
          <w:szCs w:val="24"/>
        </w:rPr>
        <w:t>a</w:t>
      </w:r>
      <w:r w:rsidRPr="00B95FDA">
        <w:rPr>
          <w:sz w:val="24"/>
          <w:szCs w:val="24"/>
        </w:rPr>
        <w:t>nd</w:t>
      </w:r>
      <w:r w:rsidRPr="00B95FDA">
        <w:rPr>
          <w:spacing w:val="-3"/>
          <w:sz w:val="24"/>
          <w:szCs w:val="24"/>
        </w:rPr>
        <w:t>I</w:t>
      </w:r>
      <w:r w:rsidRPr="00B95FDA">
        <w:rPr>
          <w:sz w:val="24"/>
          <w:szCs w:val="24"/>
        </w:rPr>
        <w:t>n</w:t>
      </w:r>
      <w:r w:rsidRPr="00B95FDA">
        <w:rPr>
          <w:spacing w:val="-1"/>
          <w:sz w:val="24"/>
          <w:szCs w:val="24"/>
        </w:rPr>
        <w:t>f</w:t>
      </w:r>
      <w:r w:rsidRPr="00B95FDA">
        <w:rPr>
          <w:spacing w:val="2"/>
          <w:sz w:val="24"/>
          <w:szCs w:val="24"/>
        </w:rPr>
        <w:t>r</w:t>
      </w:r>
      <w:r w:rsidRPr="00B95FDA">
        <w:rPr>
          <w:spacing w:val="-1"/>
          <w:sz w:val="24"/>
          <w:szCs w:val="24"/>
        </w:rPr>
        <w:t>a</w:t>
      </w:r>
      <w:r w:rsidRPr="00B95FDA">
        <w:rPr>
          <w:sz w:val="24"/>
          <w:szCs w:val="24"/>
        </w:rPr>
        <w:t>stru</w:t>
      </w:r>
      <w:r w:rsidRPr="00B95FDA">
        <w:rPr>
          <w:spacing w:val="-1"/>
          <w:sz w:val="24"/>
          <w:szCs w:val="24"/>
        </w:rPr>
        <w:t>c</w:t>
      </w:r>
      <w:r w:rsidRPr="00B95FDA">
        <w:rPr>
          <w:sz w:val="24"/>
          <w:szCs w:val="24"/>
        </w:rPr>
        <w:t>tu</w:t>
      </w:r>
      <w:r w:rsidRPr="00B95FDA">
        <w:rPr>
          <w:spacing w:val="2"/>
          <w:sz w:val="24"/>
          <w:szCs w:val="24"/>
        </w:rPr>
        <w:t>r</w:t>
      </w:r>
      <w:r w:rsidRPr="00B95FDA">
        <w:rPr>
          <w:sz w:val="24"/>
          <w:szCs w:val="24"/>
        </w:rPr>
        <w:t>e</w:t>
      </w:r>
      <w:r w:rsidRPr="00B95FDA">
        <w:rPr>
          <w:spacing w:val="-1"/>
          <w:sz w:val="24"/>
          <w:szCs w:val="24"/>
        </w:rPr>
        <w:t>a</w:t>
      </w:r>
      <w:r w:rsidRPr="00B95FDA">
        <w:rPr>
          <w:sz w:val="24"/>
          <w:szCs w:val="24"/>
        </w:rPr>
        <w:t>sa</w:t>
      </w:r>
      <w:r w:rsidRPr="00B95FDA">
        <w:rPr>
          <w:spacing w:val="1"/>
          <w:sz w:val="24"/>
          <w:szCs w:val="24"/>
        </w:rPr>
        <w:t>S</w:t>
      </w:r>
      <w:r w:rsidRPr="00B95FDA">
        <w:rPr>
          <w:spacing w:val="-1"/>
          <w:sz w:val="24"/>
          <w:szCs w:val="24"/>
        </w:rPr>
        <w:t>e</w:t>
      </w:r>
      <w:r w:rsidRPr="00B95FDA">
        <w:rPr>
          <w:sz w:val="24"/>
          <w:szCs w:val="24"/>
        </w:rPr>
        <w:t>rvi</w:t>
      </w:r>
      <w:r w:rsidRPr="00B95FDA">
        <w:rPr>
          <w:spacing w:val="-1"/>
          <w:sz w:val="24"/>
          <w:szCs w:val="24"/>
        </w:rPr>
        <w:t>c</w:t>
      </w:r>
      <w:r w:rsidRPr="00B95FDA">
        <w:rPr>
          <w:sz w:val="24"/>
          <w:szCs w:val="24"/>
        </w:rPr>
        <w:t>e</w:t>
      </w:r>
      <w:r w:rsidRPr="00B95FDA">
        <w:rPr>
          <w:spacing w:val="2"/>
          <w:sz w:val="24"/>
          <w:szCs w:val="24"/>
        </w:rPr>
        <w:t>(</w:t>
      </w:r>
      <w:r w:rsidRPr="00B95FDA">
        <w:rPr>
          <w:spacing w:val="-3"/>
          <w:sz w:val="24"/>
          <w:szCs w:val="24"/>
        </w:rPr>
        <w:t>I</w:t>
      </w:r>
      <w:r w:rsidRPr="00B95FDA">
        <w:rPr>
          <w:spacing w:val="1"/>
          <w:sz w:val="24"/>
          <w:szCs w:val="24"/>
        </w:rPr>
        <w:t>a</w:t>
      </w:r>
      <w:r w:rsidRPr="00B95FDA">
        <w:rPr>
          <w:spacing w:val="-1"/>
          <w:sz w:val="24"/>
          <w:szCs w:val="24"/>
        </w:rPr>
        <w:t>a</w:t>
      </w:r>
      <w:r w:rsidRPr="00B95FDA">
        <w:rPr>
          <w:sz w:val="24"/>
          <w:szCs w:val="24"/>
        </w:rPr>
        <w:t>s). Oneof the   w</w:t>
      </w:r>
      <w:r w:rsidRPr="00B95FDA">
        <w:rPr>
          <w:spacing w:val="2"/>
          <w:sz w:val="24"/>
          <w:szCs w:val="24"/>
        </w:rPr>
        <w:t>o</w:t>
      </w:r>
      <w:r w:rsidRPr="00B95FDA">
        <w:rPr>
          <w:spacing w:val="-1"/>
          <w:sz w:val="24"/>
          <w:szCs w:val="24"/>
        </w:rPr>
        <w:t>r</w:t>
      </w:r>
      <w:r w:rsidRPr="00B95FDA">
        <w:rPr>
          <w:sz w:val="24"/>
          <w:szCs w:val="24"/>
        </w:rPr>
        <w:t>thmentioning  modules   is  t</w:t>
      </w:r>
      <w:r w:rsidRPr="00B95FDA">
        <w:rPr>
          <w:spacing w:val="3"/>
          <w:sz w:val="24"/>
          <w:szCs w:val="24"/>
        </w:rPr>
        <w:t>h</w:t>
      </w:r>
      <w:r w:rsidRPr="00B95FDA">
        <w:rPr>
          <w:sz w:val="24"/>
          <w:szCs w:val="24"/>
        </w:rPr>
        <w:t>e  w</w:t>
      </w:r>
      <w:r w:rsidRPr="00B95FDA">
        <w:rPr>
          <w:spacing w:val="-1"/>
          <w:sz w:val="24"/>
          <w:szCs w:val="24"/>
        </w:rPr>
        <w:t>e</w:t>
      </w:r>
      <w:r w:rsidRPr="00B95FDA">
        <w:rPr>
          <w:sz w:val="24"/>
          <w:szCs w:val="24"/>
        </w:rPr>
        <w:t>ll-d</w:t>
      </w:r>
      <w:r w:rsidRPr="00B95FDA">
        <w:rPr>
          <w:spacing w:val="-1"/>
          <w:sz w:val="24"/>
          <w:szCs w:val="24"/>
        </w:rPr>
        <w:t>e</w:t>
      </w:r>
      <w:r w:rsidRPr="00B95FDA">
        <w:rPr>
          <w:sz w:val="24"/>
          <w:szCs w:val="24"/>
        </w:rPr>
        <w:t>fin</w:t>
      </w:r>
      <w:r w:rsidRPr="00B95FDA">
        <w:rPr>
          <w:spacing w:val="-1"/>
          <w:sz w:val="24"/>
          <w:szCs w:val="24"/>
        </w:rPr>
        <w:t>e</w:t>
      </w:r>
      <w:r w:rsidRPr="00B95FDA">
        <w:rPr>
          <w:sz w:val="24"/>
          <w:szCs w:val="24"/>
        </w:rPr>
        <w:t>d  l</w:t>
      </w:r>
      <w:r w:rsidRPr="00B95FDA">
        <w:rPr>
          <w:spacing w:val="1"/>
          <w:sz w:val="24"/>
          <w:szCs w:val="24"/>
        </w:rPr>
        <w:t>e</w:t>
      </w:r>
      <w:r w:rsidRPr="00B95FDA">
        <w:rPr>
          <w:spacing w:val="-1"/>
          <w:sz w:val="24"/>
          <w:szCs w:val="24"/>
        </w:rPr>
        <w:t>a</w:t>
      </w:r>
      <w:r w:rsidRPr="00B95FDA">
        <w:rPr>
          <w:sz w:val="24"/>
          <w:szCs w:val="24"/>
        </w:rPr>
        <w:t>rning</w:t>
      </w:r>
      <w:r w:rsidRPr="00B95FDA">
        <w:rPr>
          <w:spacing w:val="-1"/>
          <w:sz w:val="24"/>
          <w:szCs w:val="24"/>
        </w:rPr>
        <w:t>c</w:t>
      </w:r>
      <w:r w:rsidRPr="00B95FDA">
        <w:rPr>
          <w:sz w:val="24"/>
          <w:szCs w:val="24"/>
        </w:rPr>
        <w:t>ont</w:t>
      </w:r>
      <w:r w:rsidRPr="00B95FDA">
        <w:rPr>
          <w:spacing w:val="2"/>
          <w:sz w:val="24"/>
          <w:szCs w:val="24"/>
        </w:rPr>
        <w:t>e</w:t>
      </w:r>
      <w:r w:rsidRPr="00B95FDA">
        <w:rPr>
          <w:sz w:val="24"/>
          <w:szCs w:val="24"/>
        </w:rPr>
        <w:t>nt  su</w:t>
      </w:r>
      <w:r w:rsidRPr="00B95FDA">
        <w:rPr>
          <w:spacing w:val="-1"/>
          <w:sz w:val="24"/>
          <w:szCs w:val="24"/>
        </w:rPr>
        <w:t>c</w:t>
      </w:r>
      <w:r w:rsidRPr="00B95FDA">
        <w:rPr>
          <w:sz w:val="24"/>
          <w:szCs w:val="24"/>
        </w:rPr>
        <w:t xml:space="preserve">h  </w:t>
      </w:r>
      <w:r w:rsidRPr="00B95FDA">
        <w:rPr>
          <w:spacing w:val="-1"/>
          <w:sz w:val="24"/>
          <w:szCs w:val="24"/>
        </w:rPr>
        <w:t>a</w:t>
      </w:r>
      <w:r w:rsidRPr="00B95FDA">
        <w:rPr>
          <w:sz w:val="24"/>
          <w:szCs w:val="24"/>
        </w:rPr>
        <w:t xml:space="preserve">s  </w:t>
      </w:r>
      <w:r w:rsidRPr="00B95FDA">
        <w:rPr>
          <w:spacing w:val="-1"/>
          <w:sz w:val="24"/>
          <w:szCs w:val="24"/>
        </w:rPr>
        <w:t>c</w:t>
      </w:r>
      <w:r w:rsidRPr="00B95FDA">
        <w:rPr>
          <w:spacing w:val="2"/>
          <w:sz w:val="24"/>
          <w:szCs w:val="24"/>
        </w:rPr>
        <w:t>o</w:t>
      </w:r>
      <w:r w:rsidRPr="00B95FDA">
        <w:rPr>
          <w:sz w:val="24"/>
          <w:szCs w:val="24"/>
        </w:rPr>
        <w:t xml:space="preserve">ntent </w:t>
      </w:r>
      <w:r w:rsidRPr="00B95FDA">
        <w:rPr>
          <w:spacing w:val="-1"/>
          <w:sz w:val="24"/>
          <w:szCs w:val="24"/>
        </w:rPr>
        <w:t>crea</w:t>
      </w:r>
      <w:r w:rsidRPr="00B95FDA">
        <w:rPr>
          <w:sz w:val="24"/>
          <w:szCs w:val="24"/>
        </w:rPr>
        <w:t xml:space="preserve">tion </w:t>
      </w:r>
      <w:r w:rsidRPr="00B95FDA">
        <w:rPr>
          <w:spacing w:val="-1"/>
          <w:sz w:val="24"/>
          <w:szCs w:val="24"/>
        </w:rPr>
        <w:t>a</w:t>
      </w:r>
      <w:r w:rsidRPr="00B95FDA">
        <w:rPr>
          <w:sz w:val="24"/>
          <w:szCs w:val="24"/>
        </w:rPr>
        <w:t xml:space="preserve">nd </w:t>
      </w:r>
      <w:r w:rsidRPr="00B95FDA">
        <w:rPr>
          <w:spacing w:val="-1"/>
          <w:sz w:val="24"/>
          <w:szCs w:val="24"/>
        </w:rPr>
        <w:t>c</w:t>
      </w:r>
      <w:r w:rsidRPr="00B95FDA">
        <w:rPr>
          <w:sz w:val="24"/>
          <w:szCs w:val="24"/>
        </w:rPr>
        <w:t>ontent d</w:t>
      </w:r>
      <w:r w:rsidRPr="00B95FDA">
        <w:rPr>
          <w:spacing w:val="2"/>
          <w:sz w:val="24"/>
          <w:szCs w:val="24"/>
        </w:rPr>
        <w:t>e</w:t>
      </w:r>
      <w:r w:rsidRPr="00B95FDA">
        <w:rPr>
          <w:sz w:val="24"/>
          <w:szCs w:val="24"/>
        </w:rPr>
        <w:t>liv</w:t>
      </w:r>
      <w:r w:rsidRPr="00B95FDA">
        <w:rPr>
          <w:spacing w:val="-1"/>
          <w:sz w:val="24"/>
          <w:szCs w:val="24"/>
        </w:rPr>
        <w:t>e</w:t>
      </w:r>
      <w:r w:rsidRPr="00B95FDA">
        <w:rPr>
          <w:sz w:val="24"/>
          <w:szCs w:val="24"/>
        </w:rPr>
        <w:t>ry in the L</w:t>
      </w:r>
      <w:r w:rsidRPr="00B95FDA">
        <w:rPr>
          <w:spacing w:val="1"/>
          <w:sz w:val="24"/>
          <w:szCs w:val="24"/>
        </w:rPr>
        <w:t>e</w:t>
      </w:r>
      <w:r w:rsidRPr="00B95FDA">
        <w:rPr>
          <w:spacing w:val="-1"/>
          <w:sz w:val="24"/>
          <w:szCs w:val="24"/>
        </w:rPr>
        <w:t>a</w:t>
      </w:r>
      <w:r w:rsidRPr="00B95FDA">
        <w:rPr>
          <w:sz w:val="24"/>
          <w:szCs w:val="24"/>
        </w:rPr>
        <w:t>rningApplic</w:t>
      </w:r>
      <w:r w:rsidRPr="00B95FDA">
        <w:rPr>
          <w:spacing w:val="-1"/>
          <w:sz w:val="24"/>
          <w:szCs w:val="24"/>
        </w:rPr>
        <w:t>a</w:t>
      </w:r>
      <w:r w:rsidRPr="00B95FDA">
        <w:rPr>
          <w:sz w:val="24"/>
          <w:szCs w:val="24"/>
        </w:rPr>
        <w:t>tion lay</w:t>
      </w:r>
      <w:r w:rsidRPr="00B95FDA">
        <w:rPr>
          <w:spacing w:val="1"/>
          <w:sz w:val="24"/>
          <w:szCs w:val="24"/>
        </w:rPr>
        <w:t>e</w:t>
      </w:r>
      <w:r w:rsidRPr="00B95FDA">
        <w:rPr>
          <w:sz w:val="24"/>
          <w:szCs w:val="24"/>
        </w:rPr>
        <w:t>r. This</w:t>
      </w:r>
      <w:r w:rsidRPr="00B95FDA">
        <w:rPr>
          <w:spacing w:val="-1"/>
          <w:sz w:val="24"/>
          <w:szCs w:val="24"/>
        </w:rPr>
        <w:t>fra</w:t>
      </w:r>
      <w:r w:rsidRPr="00B95FDA">
        <w:rPr>
          <w:sz w:val="24"/>
          <w:szCs w:val="24"/>
        </w:rPr>
        <w:t>mew</w:t>
      </w:r>
      <w:r w:rsidRPr="00B95FDA">
        <w:rPr>
          <w:spacing w:val="2"/>
          <w:sz w:val="24"/>
          <w:szCs w:val="24"/>
        </w:rPr>
        <w:t>o</w:t>
      </w:r>
      <w:r w:rsidRPr="00B95FDA">
        <w:rPr>
          <w:sz w:val="24"/>
          <w:szCs w:val="24"/>
        </w:rPr>
        <w:t>rk v</w:t>
      </w:r>
      <w:r w:rsidRPr="00B95FDA">
        <w:rPr>
          <w:spacing w:val="1"/>
          <w:sz w:val="24"/>
          <w:szCs w:val="24"/>
        </w:rPr>
        <w:t>e</w:t>
      </w:r>
      <w:r w:rsidRPr="00B95FDA">
        <w:rPr>
          <w:sz w:val="24"/>
          <w:szCs w:val="24"/>
        </w:rPr>
        <w:t xml:space="preserve">ry </w:t>
      </w:r>
      <w:r w:rsidRPr="00B95FDA">
        <w:rPr>
          <w:spacing w:val="1"/>
          <w:sz w:val="24"/>
          <w:szCs w:val="24"/>
        </w:rPr>
        <w:t>m</w:t>
      </w:r>
      <w:r w:rsidRPr="00B95FDA">
        <w:rPr>
          <w:sz w:val="24"/>
          <w:szCs w:val="24"/>
        </w:rPr>
        <w:t>u</w:t>
      </w:r>
      <w:r w:rsidRPr="00B95FDA">
        <w:rPr>
          <w:spacing w:val="-1"/>
          <w:sz w:val="24"/>
          <w:szCs w:val="24"/>
        </w:rPr>
        <w:t>c</w:t>
      </w:r>
      <w:r w:rsidRPr="00B95FDA">
        <w:rPr>
          <w:sz w:val="24"/>
          <w:szCs w:val="24"/>
        </w:rPr>
        <w:t>h suit</w:t>
      </w:r>
      <w:r w:rsidRPr="00B95FDA">
        <w:rPr>
          <w:spacing w:val="-1"/>
          <w:sz w:val="24"/>
          <w:szCs w:val="24"/>
        </w:rPr>
        <w:t>e</w:t>
      </w:r>
      <w:r w:rsidRPr="00B95FDA">
        <w:rPr>
          <w:sz w:val="24"/>
          <w:szCs w:val="24"/>
        </w:rPr>
        <w:t>d for</w:t>
      </w:r>
      <w:r w:rsidRPr="00B95FDA">
        <w:rPr>
          <w:spacing w:val="-1"/>
          <w:sz w:val="24"/>
          <w:szCs w:val="24"/>
        </w:rPr>
        <w:t>a</w:t>
      </w:r>
      <w:r w:rsidRPr="00B95FDA">
        <w:rPr>
          <w:sz w:val="24"/>
          <w:szCs w:val="24"/>
        </w:rPr>
        <w:t>dv</w:t>
      </w:r>
      <w:r w:rsidRPr="00B95FDA">
        <w:rPr>
          <w:spacing w:val="-1"/>
          <w:sz w:val="24"/>
          <w:szCs w:val="24"/>
        </w:rPr>
        <w:t>a</w:t>
      </w:r>
      <w:r w:rsidRPr="00B95FDA">
        <w:rPr>
          <w:spacing w:val="2"/>
          <w:sz w:val="24"/>
          <w:szCs w:val="24"/>
        </w:rPr>
        <w:t>n</w:t>
      </w:r>
      <w:r w:rsidRPr="00B95FDA">
        <w:rPr>
          <w:spacing w:val="-1"/>
          <w:sz w:val="24"/>
          <w:szCs w:val="24"/>
        </w:rPr>
        <w:t>c</w:t>
      </w:r>
      <w:r w:rsidRPr="00B95FDA">
        <w:rPr>
          <w:sz w:val="24"/>
          <w:szCs w:val="24"/>
        </w:rPr>
        <w:t>eJ</w:t>
      </w:r>
      <w:r w:rsidRPr="00B95FDA">
        <w:rPr>
          <w:spacing w:val="-1"/>
          <w:sz w:val="24"/>
          <w:szCs w:val="24"/>
        </w:rPr>
        <w:t>a</w:t>
      </w:r>
      <w:r w:rsidRPr="00B95FDA">
        <w:rPr>
          <w:spacing w:val="2"/>
          <w:sz w:val="24"/>
          <w:szCs w:val="24"/>
        </w:rPr>
        <w:t>v</w:t>
      </w:r>
      <w:r w:rsidRPr="00B95FDA">
        <w:rPr>
          <w:sz w:val="24"/>
          <w:szCs w:val="24"/>
        </w:rPr>
        <w:t>ael</w:t>
      </w:r>
      <w:r w:rsidRPr="00B95FDA">
        <w:rPr>
          <w:spacing w:val="-1"/>
          <w:sz w:val="24"/>
          <w:szCs w:val="24"/>
        </w:rPr>
        <w:t>ea</w:t>
      </w:r>
      <w:r w:rsidRPr="00B95FDA">
        <w:rPr>
          <w:sz w:val="24"/>
          <w:szCs w:val="24"/>
        </w:rPr>
        <w:t>rning</w:t>
      </w:r>
      <w:r w:rsidRPr="00B95FDA">
        <w:rPr>
          <w:spacing w:val="-1"/>
          <w:sz w:val="24"/>
          <w:szCs w:val="24"/>
        </w:rPr>
        <w:t>[</w:t>
      </w:r>
      <w:r w:rsidRPr="00B95FDA">
        <w:rPr>
          <w:sz w:val="24"/>
          <w:szCs w:val="24"/>
        </w:rPr>
        <w:t>40</w:t>
      </w:r>
      <w:r w:rsidRPr="00B95FDA">
        <w:rPr>
          <w:spacing w:val="-1"/>
          <w:sz w:val="24"/>
          <w:szCs w:val="24"/>
        </w:rPr>
        <w:t>]</w:t>
      </w:r>
      <w:r w:rsidRPr="00B95FDA">
        <w:rPr>
          <w:sz w:val="24"/>
          <w:szCs w:val="24"/>
        </w:rPr>
        <w:t>.</w:t>
      </w:r>
    </w:p>
    <w:p w:rsidR="00B95FDA" w:rsidRPr="00B95FDA" w:rsidRDefault="00B95FDA" w:rsidP="00B95FDA">
      <w:pPr>
        <w:spacing w:before="52" w:line="357" w:lineRule="auto"/>
        <w:ind w:left="100" w:right="71"/>
        <w:jc w:val="both"/>
        <w:rPr>
          <w:sz w:val="24"/>
          <w:szCs w:val="24"/>
        </w:rPr>
      </w:pPr>
      <w:r w:rsidRPr="00B95FDA">
        <w:rPr>
          <w:sz w:val="24"/>
          <w:szCs w:val="24"/>
        </w:rPr>
        <w:t>BoDong</w:t>
      </w:r>
      <w:r w:rsidRPr="00B95FDA">
        <w:rPr>
          <w:spacing w:val="-1"/>
          <w:sz w:val="24"/>
          <w:szCs w:val="24"/>
        </w:rPr>
        <w:t>a</w:t>
      </w:r>
      <w:r w:rsidRPr="00B95FDA">
        <w:rPr>
          <w:sz w:val="24"/>
          <w:szCs w:val="24"/>
        </w:rPr>
        <w:t>ndhis</w:t>
      </w:r>
      <w:r w:rsidRPr="00B95FDA">
        <w:rPr>
          <w:spacing w:val="1"/>
          <w:sz w:val="24"/>
          <w:szCs w:val="24"/>
        </w:rPr>
        <w:t>f</w:t>
      </w:r>
      <w:r w:rsidRPr="00B95FDA">
        <w:rPr>
          <w:sz w:val="24"/>
          <w:szCs w:val="24"/>
        </w:rPr>
        <w:t>ri</w:t>
      </w:r>
      <w:r w:rsidRPr="00B95FDA">
        <w:rPr>
          <w:spacing w:val="-1"/>
          <w:sz w:val="24"/>
          <w:szCs w:val="24"/>
        </w:rPr>
        <w:t>e</w:t>
      </w:r>
      <w:r w:rsidRPr="00B95FDA">
        <w:rPr>
          <w:sz w:val="24"/>
          <w:szCs w:val="24"/>
        </w:rPr>
        <w:t>ndspr</w:t>
      </w:r>
      <w:r w:rsidRPr="00B95FDA">
        <w:rPr>
          <w:spacing w:val="-2"/>
          <w:sz w:val="24"/>
          <w:szCs w:val="24"/>
        </w:rPr>
        <w:t>e</w:t>
      </w:r>
      <w:r w:rsidRPr="00B95FDA">
        <w:rPr>
          <w:sz w:val="24"/>
          <w:szCs w:val="24"/>
        </w:rPr>
        <w:t>s</w:t>
      </w:r>
      <w:r w:rsidRPr="00B95FDA">
        <w:rPr>
          <w:spacing w:val="-1"/>
          <w:sz w:val="24"/>
          <w:szCs w:val="24"/>
        </w:rPr>
        <w:t>e</w:t>
      </w:r>
      <w:r w:rsidRPr="00B95FDA">
        <w:rPr>
          <w:sz w:val="24"/>
          <w:szCs w:val="24"/>
        </w:rPr>
        <w:t>nted</w:t>
      </w:r>
      <w:r w:rsidRPr="00B95FDA">
        <w:rPr>
          <w:spacing w:val="-1"/>
          <w:sz w:val="24"/>
          <w:szCs w:val="24"/>
        </w:rPr>
        <w:t>a</w:t>
      </w:r>
      <w:r w:rsidRPr="00B95FDA">
        <w:rPr>
          <w:sz w:val="24"/>
          <w:szCs w:val="24"/>
        </w:rPr>
        <w:t>n</w:t>
      </w:r>
      <w:r w:rsidRPr="00B95FDA">
        <w:rPr>
          <w:spacing w:val="-1"/>
          <w:sz w:val="24"/>
          <w:szCs w:val="24"/>
        </w:rPr>
        <w:t>e-</w:t>
      </w:r>
      <w:r w:rsidRPr="00B95FDA">
        <w:rPr>
          <w:spacing w:val="2"/>
          <w:sz w:val="24"/>
          <w:szCs w:val="24"/>
        </w:rPr>
        <w:t>L</w:t>
      </w:r>
      <w:r w:rsidRPr="00B95FDA">
        <w:rPr>
          <w:spacing w:val="-1"/>
          <w:sz w:val="24"/>
          <w:szCs w:val="24"/>
        </w:rPr>
        <w:t>e</w:t>
      </w:r>
      <w:r w:rsidRPr="00B95FDA">
        <w:rPr>
          <w:spacing w:val="1"/>
          <w:sz w:val="24"/>
          <w:szCs w:val="24"/>
        </w:rPr>
        <w:t>a</w:t>
      </w:r>
      <w:r w:rsidRPr="00B95FDA">
        <w:rPr>
          <w:sz w:val="24"/>
          <w:szCs w:val="24"/>
        </w:rPr>
        <w:t>rningf</w:t>
      </w:r>
      <w:r w:rsidRPr="00B95FDA">
        <w:rPr>
          <w:spacing w:val="-1"/>
          <w:sz w:val="24"/>
          <w:szCs w:val="24"/>
        </w:rPr>
        <w:t>ra</w:t>
      </w:r>
      <w:r w:rsidRPr="00B95FDA">
        <w:rPr>
          <w:sz w:val="24"/>
          <w:szCs w:val="24"/>
        </w:rPr>
        <w:t>m</w:t>
      </w:r>
      <w:r w:rsidRPr="00B95FDA">
        <w:rPr>
          <w:spacing w:val="1"/>
          <w:sz w:val="24"/>
          <w:szCs w:val="24"/>
        </w:rPr>
        <w:t>e</w:t>
      </w:r>
      <w:r w:rsidRPr="00B95FDA">
        <w:rPr>
          <w:sz w:val="24"/>
          <w:szCs w:val="24"/>
        </w:rPr>
        <w:t>work</w:t>
      </w:r>
      <w:r w:rsidRPr="00B95FDA">
        <w:rPr>
          <w:spacing w:val="-1"/>
          <w:sz w:val="24"/>
          <w:szCs w:val="24"/>
        </w:rPr>
        <w:t>ca</w:t>
      </w:r>
      <w:r w:rsidRPr="00B95FDA">
        <w:rPr>
          <w:sz w:val="24"/>
          <w:szCs w:val="24"/>
        </w:rPr>
        <w:t>ll</w:t>
      </w:r>
      <w:r w:rsidRPr="00B95FDA">
        <w:rPr>
          <w:spacing w:val="-1"/>
          <w:sz w:val="24"/>
          <w:szCs w:val="24"/>
        </w:rPr>
        <w:t>e</w:t>
      </w:r>
      <w:r w:rsidRPr="00B95FDA">
        <w:rPr>
          <w:sz w:val="24"/>
          <w:szCs w:val="24"/>
        </w:rPr>
        <w:t>dBl</w:t>
      </w:r>
      <w:r w:rsidRPr="00B95FDA">
        <w:rPr>
          <w:spacing w:val="1"/>
          <w:sz w:val="24"/>
          <w:szCs w:val="24"/>
        </w:rPr>
        <w:t>ueS</w:t>
      </w:r>
      <w:r w:rsidRPr="00B95FDA">
        <w:rPr>
          <w:sz w:val="24"/>
          <w:szCs w:val="24"/>
        </w:rPr>
        <w:t>kyCloud</w:t>
      </w:r>
      <w:r w:rsidRPr="00B95FDA">
        <w:rPr>
          <w:spacing w:val="1"/>
          <w:sz w:val="24"/>
          <w:szCs w:val="24"/>
        </w:rPr>
        <w:t>f</w:t>
      </w:r>
      <w:r w:rsidRPr="00B95FDA">
        <w:rPr>
          <w:spacing w:val="-1"/>
          <w:sz w:val="24"/>
          <w:szCs w:val="24"/>
        </w:rPr>
        <w:t>ra</w:t>
      </w:r>
      <w:r w:rsidRPr="00B95FDA">
        <w:rPr>
          <w:sz w:val="24"/>
          <w:szCs w:val="24"/>
        </w:rPr>
        <w:t>m</w:t>
      </w:r>
      <w:r w:rsidRPr="00B95FDA">
        <w:rPr>
          <w:spacing w:val="-1"/>
          <w:sz w:val="24"/>
          <w:szCs w:val="24"/>
        </w:rPr>
        <w:t>e</w:t>
      </w:r>
      <w:r w:rsidRPr="00B95FDA">
        <w:rPr>
          <w:sz w:val="24"/>
          <w:szCs w:val="24"/>
        </w:rPr>
        <w:t>work to  o</w:t>
      </w:r>
      <w:r w:rsidRPr="00B95FDA">
        <w:rPr>
          <w:spacing w:val="-1"/>
          <w:sz w:val="24"/>
          <w:szCs w:val="24"/>
        </w:rPr>
        <w:t>f</w:t>
      </w:r>
      <w:r w:rsidRPr="00B95FDA">
        <w:rPr>
          <w:spacing w:val="2"/>
          <w:sz w:val="24"/>
          <w:szCs w:val="24"/>
        </w:rPr>
        <w:t>f</w:t>
      </w:r>
      <w:r w:rsidRPr="00B95FDA">
        <w:rPr>
          <w:spacing w:val="-1"/>
          <w:sz w:val="24"/>
          <w:szCs w:val="24"/>
        </w:rPr>
        <w:t>e</w:t>
      </w:r>
      <w:r w:rsidRPr="00B95FDA">
        <w:rPr>
          <w:sz w:val="24"/>
          <w:szCs w:val="24"/>
        </w:rPr>
        <w:t>r</w:t>
      </w:r>
      <w:r w:rsidRPr="00B95FDA">
        <w:rPr>
          <w:spacing w:val="-1"/>
          <w:sz w:val="24"/>
          <w:szCs w:val="24"/>
        </w:rPr>
        <w:t>a</w:t>
      </w:r>
      <w:r w:rsidRPr="00B95FDA">
        <w:rPr>
          <w:sz w:val="24"/>
          <w:szCs w:val="24"/>
        </w:rPr>
        <w:t>n</w:t>
      </w:r>
      <w:r w:rsidRPr="00B95FDA">
        <w:rPr>
          <w:spacing w:val="-1"/>
          <w:sz w:val="24"/>
          <w:szCs w:val="24"/>
        </w:rPr>
        <w:t>e-</w:t>
      </w:r>
      <w:r w:rsidRPr="00B95FDA">
        <w:rPr>
          <w:sz w:val="24"/>
          <w:szCs w:val="24"/>
        </w:rPr>
        <w:t>l</w:t>
      </w:r>
      <w:r w:rsidRPr="00B95FDA">
        <w:rPr>
          <w:spacing w:val="1"/>
          <w:sz w:val="24"/>
          <w:szCs w:val="24"/>
        </w:rPr>
        <w:t>e</w:t>
      </w:r>
      <w:r w:rsidRPr="00B95FDA">
        <w:rPr>
          <w:spacing w:val="-1"/>
          <w:sz w:val="24"/>
          <w:szCs w:val="24"/>
        </w:rPr>
        <w:t>a</w:t>
      </w:r>
      <w:r w:rsidRPr="00B95FDA">
        <w:rPr>
          <w:sz w:val="24"/>
          <w:szCs w:val="24"/>
        </w:rPr>
        <w:t>rning  plat</w:t>
      </w:r>
      <w:r w:rsidRPr="00B95FDA">
        <w:rPr>
          <w:spacing w:val="-1"/>
          <w:sz w:val="24"/>
          <w:szCs w:val="24"/>
        </w:rPr>
        <w:t>f</w:t>
      </w:r>
      <w:r w:rsidRPr="00B95FDA">
        <w:rPr>
          <w:sz w:val="24"/>
          <w:szCs w:val="24"/>
        </w:rPr>
        <w:t>orm  b</w:t>
      </w:r>
      <w:r w:rsidRPr="00B95FDA">
        <w:rPr>
          <w:spacing w:val="-1"/>
          <w:sz w:val="24"/>
          <w:szCs w:val="24"/>
        </w:rPr>
        <w:t>a</w:t>
      </w:r>
      <w:r w:rsidRPr="00B95FDA">
        <w:rPr>
          <w:spacing w:val="3"/>
          <w:sz w:val="24"/>
          <w:szCs w:val="24"/>
        </w:rPr>
        <w:t>s</w:t>
      </w:r>
      <w:r w:rsidRPr="00B95FDA">
        <w:rPr>
          <w:spacing w:val="-1"/>
          <w:sz w:val="24"/>
          <w:szCs w:val="24"/>
        </w:rPr>
        <w:t>e</w:t>
      </w:r>
      <w:r w:rsidRPr="00B95FDA">
        <w:rPr>
          <w:sz w:val="24"/>
          <w:szCs w:val="24"/>
        </w:rPr>
        <w:t xml:space="preserve">d  on  Cloud  </w:t>
      </w:r>
      <w:r w:rsidRPr="00B95FDA">
        <w:rPr>
          <w:spacing w:val="-1"/>
          <w:sz w:val="24"/>
          <w:szCs w:val="24"/>
        </w:rPr>
        <w:t>c</w:t>
      </w:r>
      <w:r w:rsidRPr="00B95FDA">
        <w:rPr>
          <w:sz w:val="24"/>
          <w:szCs w:val="24"/>
        </w:rPr>
        <w:t xml:space="preserve">omputing for  the  </w:t>
      </w:r>
      <w:r w:rsidRPr="00B95FDA">
        <w:rPr>
          <w:spacing w:val="1"/>
          <w:sz w:val="24"/>
          <w:szCs w:val="24"/>
        </w:rPr>
        <w:t>b</w:t>
      </w:r>
      <w:r w:rsidRPr="00B95FDA">
        <w:rPr>
          <w:spacing w:val="-1"/>
          <w:sz w:val="24"/>
          <w:szCs w:val="24"/>
        </w:rPr>
        <w:t>a</w:t>
      </w:r>
      <w:r w:rsidRPr="00B95FDA">
        <w:rPr>
          <w:sz w:val="24"/>
          <w:szCs w:val="24"/>
        </w:rPr>
        <w:t>s</w:t>
      </w:r>
      <w:r w:rsidRPr="00B95FDA">
        <w:rPr>
          <w:spacing w:val="3"/>
          <w:sz w:val="24"/>
          <w:szCs w:val="24"/>
        </w:rPr>
        <w:t>i</w:t>
      </w:r>
      <w:r w:rsidRPr="00B95FDA">
        <w:rPr>
          <w:sz w:val="24"/>
          <w:szCs w:val="24"/>
        </w:rPr>
        <w:t xml:space="preserve">c  </w:t>
      </w:r>
      <w:r w:rsidRPr="00B95FDA">
        <w:rPr>
          <w:spacing w:val="-1"/>
          <w:sz w:val="24"/>
          <w:szCs w:val="24"/>
        </w:rPr>
        <w:t>e</w:t>
      </w:r>
      <w:r w:rsidRPr="00B95FDA">
        <w:rPr>
          <w:sz w:val="24"/>
          <w:szCs w:val="24"/>
        </w:rPr>
        <w:t>du</w:t>
      </w:r>
      <w:r w:rsidRPr="00B95FDA">
        <w:rPr>
          <w:spacing w:val="1"/>
          <w:sz w:val="24"/>
          <w:szCs w:val="24"/>
        </w:rPr>
        <w:t>c</w:t>
      </w:r>
      <w:r w:rsidRPr="00B95FDA">
        <w:rPr>
          <w:spacing w:val="-1"/>
          <w:sz w:val="24"/>
          <w:szCs w:val="24"/>
        </w:rPr>
        <w:t>a</w:t>
      </w:r>
      <w:r w:rsidRPr="00B95FDA">
        <w:rPr>
          <w:sz w:val="24"/>
          <w:szCs w:val="24"/>
        </w:rPr>
        <w:t xml:space="preserve">tion throughout China. </w:t>
      </w:r>
      <w:r w:rsidRPr="00B95FDA">
        <w:rPr>
          <w:spacing w:val="-6"/>
          <w:sz w:val="24"/>
          <w:szCs w:val="24"/>
        </w:rPr>
        <w:t>I</w:t>
      </w:r>
      <w:r w:rsidRPr="00B95FDA">
        <w:rPr>
          <w:sz w:val="24"/>
          <w:szCs w:val="24"/>
        </w:rPr>
        <w:t xml:space="preserve">n </w:t>
      </w:r>
      <w:r w:rsidRPr="00B95FDA">
        <w:rPr>
          <w:spacing w:val="3"/>
          <w:sz w:val="24"/>
          <w:szCs w:val="24"/>
        </w:rPr>
        <w:t>o</w:t>
      </w:r>
      <w:r w:rsidRPr="00B95FDA">
        <w:rPr>
          <w:spacing w:val="-1"/>
          <w:sz w:val="24"/>
          <w:szCs w:val="24"/>
        </w:rPr>
        <w:t>r</w:t>
      </w:r>
      <w:r w:rsidRPr="00B95FDA">
        <w:rPr>
          <w:sz w:val="24"/>
          <w:szCs w:val="24"/>
        </w:rPr>
        <w:t>d</w:t>
      </w:r>
      <w:r w:rsidRPr="00B95FDA">
        <w:rPr>
          <w:spacing w:val="-3"/>
          <w:sz w:val="24"/>
          <w:szCs w:val="24"/>
        </w:rPr>
        <w:t>e</w:t>
      </w:r>
      <w:r w:rsidRPr="00B95FDA">
        <w:rPr>
          <w:sz w:val="24"/>
          <w:szCs w:val="24"/>
        </w:rPr>
        <w:t xml:space="preserve">r to </w:t>
      </w:r>
      <w:r w:rsidRPr="00B95FDA">
        <w:rPr>
          <w:spacing w:val="2"/>
          <w:sz w:val="24"/>
          <w:szCs w:val="24"/>
        </w:rPr>
        <w:t>d</w:t>
      </w:r>
      <w:r w:rsidRPr="00B95FDA">
        <w:rPr>
          <w:spacing w:val="-1"/>
          <w:sz w:val="24"/>
          <w:szCs w:val="24"/>
        </w:rPr>
        <w:t>e</w:t>
      </w:r>
      <w:r w:rsidRPr="00B95FDA">
        <w:rPr>
          <w:sz w:val="24"/>
          <w:szCs w:val="24"/>
        </w:rPr>
        <w:t>liv</w:t>
      </w:r>
      <w:r w:rsidRPr="00B95FDA">
        <w:rPr>
          <w:spacing w:val="-1"/>
          <w:sz w:val="24"/>
          <w:szCs w:val="24"/>
        </w:rPr>
        <w:t>e</w:t>
      </w:r>
      <w:r w:rsidRPr="00B95FDA">
        <w:rPr>
          <w:sz w:val="24"/>
          <w:szCs w:val="24"/>
        </w:rPr>
        <w:t>r a s</w:t>
      </w:r>
      <w:r w:rsidRPr="00B95FDA">
        <w:rPr>
          <w:spacing w:val="-1"/>
          <w:sz w:val="24"/>
          <w:szCs w:val="24"/>
        </w:rPr>
        <w:t>ca</w:t>
      </w:r>
      <w:r w:rsidRPr="00B95FDA">
        <w:rPr>
          <w:spacing w:val="3"/>
          <w:sz w:val="24"/>
          <w:szCs w:val="24"/>
        </w:rPr>
        <w:t>l</w:t>
      </w:r>
      <w:r w:rsidRPr="00B95FDA">
        <w:rPr>
          <w:spacing w:val="-1"/>
          <w:sz w:val="24"/>
          <w:szCs w:val="24"/>
        </w:rPr>
        <w:t>a</w:t>
      </w:r>
      <w:r w:rsidRPr="00B95FDA">
        <w:rPr>
          <w:sz w:val="24"/>
          <w:szCs w:val="24"/>
        </w:rPr>
        <w:t xml:space="preserve">ble, </w:t>
      </w:r>
      <w:r w:rsidRPr="00B95FDA">
        <w:rPr>
          <w:spacing w:val="-1"/>
          <w:sz w:val="24"/>
          <w:szCs w:val="24"/>
        </w:rPr>
        <w:t>c</w:t>
      </w:r>
      <w:r w:rsidRPr="00B95FDA">
        <w:rPr>
          <w:sz w:val="24"/>
          <w:szCs w:val="24"/>
        </w:rPr>
        <w:t>os</w:t>
      </w:r>
      <w:r w:rsidRPr="00B95FDA">
        <w:rPr>
          <w:spacing w:val="8"/>
          <w:sz w:val="24"/>
          <w:szCs w:val="24"/>
        </w:rPr>
        <w:t>t</w:t>
      </w:r>
      <w:r w:rsidRPr="00B95FDA">
        <w:rPr>
          <w:spacing w:val="-1"/>
          <w:sz w:val="24"/>
          <w:szCs w:val="24"/>
        </w:rPr>
        <w:t>-</w:t>
      </w:r>
      <w:r w:rsidRPr="00B95FDA">
        <w:rPr>
          <w:spacing w:val="1"/>
          <w:sz w:val="24"/>
          <w:szCs w:val="24"/>
        </w:rPr>
        <w:t>e</w:t>
      </w:r>
      <w:r w:rsidRPr="00B95FDA">
        <w:rPr>
          <w:spacing w:val="-1"/>
          <w:sz w:val="24"/>
          <w:szCs w:val="24"/>
        </w:rPr>
        <w:t>ffec</w:t>
      </w:r>
      <w:r w:rsidRPr="00B95FDA">
        <w:rPr>
          <w:sz w:val="24"/>
          <w:szCs w:val="24"/>
        </w:rPr>
        <w:t>ti</w:t>
      </w:r>
      <w:r w:rsidRPr="00B95FDA">
        <w:rPr>
          <w:spacing w:val="2"/>
          <w:sz w:val="24"/>
          <w:szCs w:val="24"/>
        </w:rPr>
        <w:t>v</w:t>
      </w:r>
      <w:r w:rsidRPr="00B95FDA">
        <w:rPr>
          <w:sz w:val="24"/>
          <w:szCs w:val="24"/>
        </w:rPr>
        <w:t xml:space="preserve">e </w:t>
      </w:r>
      <w:r w:rsidRPr="00B95FDA">
        <w:rPr>
          <w:spacing w:val="-1"/>
          <w:sz w:val="24"/>
          <w:szCs w:val="24"/>
        </w:rPr>
        <w:t>a</w:t>
      </w:r>
      <w:r w:rsidRPr="00B95FDA">
        <w:rPr>
          <w:sz w:val="24"/>
          <w:szCs w:val="24"/>
        </w:rPr>
        <w:t xml:space="preserve">nd </w:t>
      </w:r>
      <w:r w:rsidRPr="00B95FDA">
        <w:rPr>
          <w:spacing w:val="-1"/>
          <w:sz w:val="24"/>
          <w:szCs w:val="24"/>
        </w:rPr>
        <w:t>r</w:t>
      </w:r>
      <w:r w:rsidRPr="00B95FDA">
        <w:rPr>
          <w:spacing w:val="-3"/>
          <w:sz w:val="24"/>
          <w:szCs w:val="24"/>
        </w:rPr>
        <w:t>e</w:t>
      </w:r>
      <w:r w:rsidRPr="00B95FDA">
        <w:rPr>
          <w:spacing w:val="1"/>
          <w:sz w:val="24"/>
          <w:szCs w:val="24"/>
        </w:rPr>
        <w:t>l</w:t>
      </w:r>
      <w:r w:rsidRPr="00B95FDA">
        <w:rPr>
          <w:sz w:val="24"/>
          <w:szCs w:val="24"/>
        </w:rPr>
        <w:t>i</w:t>
      </w:r>
      <w:r w:rsidRPr="00B95FDA">
        <w:rPr>
          <w:spacing w:val="-1"/>
          <w:sz w:val="24"/>
          <w:szCs w:val="24"/>
        </w:rPr>
        <w:t>a</w:t>
      </w:r>
      <w:r w:rsidRPr="00B95FDA">
        <w:rPr>
          <w:sz w:val="24"/>
          <w:szCs w:val="24"/>
        </w:rPr>
        <w:t xml:space="preserve">ble </w:t>
      </w:r>
      <w:r w:rsidRPr="00B95FDA">
        <w:rPr>
          <w:spacing w:val="-6"/>
          <w:sz w:val="24"/>
          <w:szCs w:val="24"/>
        </w:rPr>
        <w:lastRenderedPageBreak/>
        <w:t>I</w:t>
      </w:r>
      <w:r w:rsidRPr="00B95FDA">
        <w:rPr>
          <w:sz w:val="24"/>
          <w:szCs w:val="24"/>
        </w:rPr>
        <w:t>T</w:t>
      </w:r>
      <w:r w:rsidRPr="00B95FDA">
        <w:rPr>
          <w:spacing w:val="-1"/>
          <w:sz w:val="24"/>
          <w:szCs w:val="24"/>
        </w:rPr>
        <w:t>e</w:t>
      </w:r>
      <w:r w:rsidRPr="00B95FDA">
        <w:rPr>
          <w:sz w:val="24"/>
          <w:szCs w:val="24"/>
        </w:rPr>
        <w:t>d</w:t>
      </w:r>
      <w:r w:rsidRPr="00B95FDA">
        <w:rPr>
          <w:spacing w:val="2"/>
          <w:sz w:val="24"/>
          <w:szCs w:val="24"/>
        </w:rPr>
        <w:t>u</w:t>
      </w:r>
      <w:r w:rsidRPr="00B95FDA">
        <w:rPr>
          <w:spacing w:val="-1"/>
          <w:sz w:val="24"/>
          <w:szCs w:val="24"/>
        </w:rPr>
        <w:t>ca</w:t>
      </w:r>
      <w:r w:rsidRPr="00B95FDA">
        <w:rPr>
          <w:sz w:val="24"/>
          <w:szCs w:val="24"/>
        </w:rPr>
        <w:t>tions</w:t>
      </w:r>
      <w:r w:rsidRPr="00B95FDA">
        <w:rPr>
          <w:spacing w:val="-1"/>
          <w:sz w:val="24"/>
          <w:szCs w:val="24"/>
        </w:rPr>
        <w:t>e</w:t>
      </w:r>
      <w:r w:rsidRPr="00B95FDA">
        <w:rPr>
          <w:sz w:val="24"/>
          <w:szCs w:val="24"/>
        </w:rPr>
        <w:t>rvi</w:t>
      </w:r>
      <w:r w:rsidRPr="00B95FDA">
        <w:rPr>
          <w:spacing w:val="-1"/>
          <w:sz w:val="24"/>
          <w:szCs w:val="24"/>
        </w:rPr>
        <w:t>ce</w:t>
      </w:r>
      <w:r w:rsidRPr="00B95FDA">
        <w:rPr>
          <w:sz w:val="24"/>
          <w:szCs w:val="24"/>
        </w:rPr>
        <w:t>s,loadb</w:t>
      </w:r>
      <w:r w:rsidRPr="00B95FDA">
        <w:rPr>
          <w:spacing w:val="-1"/>
          <w:sz w:val="24"/>
          <w:szCs w:val="24"/>
        </w:rPr>
        <w:t>a</w:t>
      </w:r>
      <w:r w:rsidRPr="00B95FDA">
        <w:rPr>
          <w:sz w:val="24"/>
          <w:szCs w:val="24"/>
        </w:rPr>
        <w:t>l</w:t>
      </w:r>
      <w:r w:rsidRPr="00B95FDA">
        <w:rPr>
          <w:spacing w:val="-1"/>
          <w:sz w:val="24"/>
          <w:szCs w:val="24"/>
        </w:rPr>
        <w:t>a</w:t>
      </w:r>
      <w:r w:rsidRPr="00B95FDA">
        <w:rPr>
          <w:spacing w:val="2"/>
          <w:sz w:val="24"/>
          <w:szCs w:val="24"/>
        </w:rPr>
        <w:t>n</w:t>
      </w:r>
      <w:r w:rsidRPr="00B95FDA">
        <w:rPr>
          <w:spacing w:val="-1"/>
          <w:sz w:val="24"/>
          <w:szCs w:val="24"/>
        </w:rPr>
        <w:t>c</w:t>
      </w:r>
      <w:r w:rsidRPr="00B95FDA">
        <w:rPr>
          <w:sz w:val="24"/>
          <w:szCs w:val="24"/>
        </w:rPr>
        <w:t>ing</w:t>
      </w:r>
      <w:r w:rsidRPr="00B95FDA">
        <w:rPr>
          <w:spacing w:val="-1"/>
          <w:sz w:val="24"/>
          <w:szCs w:val="24"/>
        </w:rPr>
        <w:t>a</w:t>
      </w:r>
      <w:r w:rsidRPr="00B95FDA">
        <w:rPr>
          <w:sz w:val="24"/>
          <w:szCs w:val="24"/>
        </w:rPr>
        <w:t>ndd</w:t>
      </w:r>
      <w:r w:rsidRPr="00B95FDA">
        <w:rPr>
          <w:spacing w:val="-1"/>
          <w:sz w:val="24"/>
          <w:szCs w:val="24"/>
        </w:rPr>
        <w:t>a</w:t>
      </w:r>
      <w:r w:rsidRPr="00B95FDA">
        <w:rPr>
          <w:sz w:val="24"/>
          <w:szCs w:val="24"/>
        </w:rPr>
        <w:t>ta</w:t>
      </w:r>
      <w:r w:rsidRPr="00B95FDA">
        <w:rPr>
          <w:spacing w:val="-1"/>
          <w:sz w:val="24"/>
          <w:szCs w:val="24"/>
        </w:rPr>
        <w:t>cac</w:t>
      </w:r>
      <w:r w:rsidRPr="00B95FDA">
        <w:rPr>
          <w:sz w:val="24"/>
          <w:szCs w:val="24"/>
        </w:rPr>
        <w:t>hing</w:t>
      </w:r>
      <w:r w:rsidRPr="00B95FDA">
        <w:rPr>
          <w:spacing w:val="-1"/>
          <w:sz w:val="24"/>
          <w:szCs w:val="24"/>
        </w:rPr>
        <w:t>a</w:t>
      </w:r>
      <w:r w:rsidRPr="00B95FDA">
        <w:rPr>
          <w:sz w:val="24"/>
          <w:szCs w:val="24"/>
        </w:rPr>
        <w:t>re i</w:t>
      </w:r>
      <w:r w:rsidRPr="00B95FDA">
        <w:rPr>
          <w:spacing w:val="2"/>
          <w:sz w:val="24"/>
          <w:szCs w:val="24"/>
        </w:rPr>
        <w:t>n</w:t>
      </w:r>
      <w:r w:rsidRPr="00B95FDA">
        <w:rPr>
          <w:spacing w:val="1"/>
          <w:sz w:val="24"/>
          <w:szCs w:val="24"/>
        </w:rPr>
        <w:t>c</w:t>
      </w:r>
      <w:r w:rsidRPr="00B95FDA">
        <w:rPr>
          <w:sz w:val="24"/>
          <w:szCs w:val="24"/>
        </w:rPr>
        <w:t>orpo</w:t>
      </w:r>
      <w:r w:rsidRPr="00B95FDA">
        <w:rPr>
          <w:spacing w:val="-1"/>
          <w:sz w:val="24"/>
          <w:szCs w:val="24"/>
        </w:rPr>
        <w:t>ra</w:t>
      </w:r>
      <w:r w:rsidRPr="00B95FDA">
        <w:rPr>
          <w:sz w:val="24"/>
          <w:szCs w:val="24"/>
        </w:rPr>
        <w:t xml:space="preserve">ted in this </w:t>
      </w:r>
      <w:r w:rsidRPr="00B95FDA">
        <w:rPr>
          <w:spacing w:val="-1"/>
          <w:sz w:val="24"/>
          <w:szCs w:val="24"/>
        </w:rPr>
        <w:t>fr</w:t>
      </w:r>
      <w:r w:rsidRPr="00B95FDA">
        <w:rPr>
          <w:spacing w:val="-3"/>
          <w:sz w:val="24"/>
          <w:szCs w:val="24"/>
        </w:rPr>
        <w:t>a</w:t>
      </w:r>
      <w:r w:rsidRPr="00B95FDA">
        <w:rPr>
          <w:sz w:val="24"/>
          <w:szCs w:val="24"/>
        </w:rPr>
        <w:t>m</w:t>
      </w:r>
      <w:r w:rsidRPr="00B95FDA">
        <w:rPr>
          <w:spacing w:val="-1"/>
          <w:sz w:val="24"/>
          <w:szCs w:val="24"/>
        </w:rPr>
        <w:t>e</w:t>
      </w:r>
      <w:r w:rsidRPr="00B95FDA">
        <w:rPr>
          <w:sz w:val="24"/>
          <w:szCs w:val="24"/>
        </w:rPr>
        <w:t xml:space="preserve">work. </w:t>
      </w:r>
      <w:r w:rsidRPr="00B95FDA">
        <w:rPr>
          <w:spacing w:val="1"/>
          <w:sz w:val="24"/>
          <w:szCs w:val="24"/>
        </w:rPr>
        <w:t>S</w:t>
      </w:r>
      <w:r w:rsidRPr="00B95FDA">
        <w:rPr>
          <w:sz w:val="24"/>
          <w:szCs w:val="24"/>
        </w:rPr>
        <w:t>ubs</w:t>
      </w:r>
      <w:r w:rsidRPr="00B95FDA">
        <w:rPr>
          <w:spacing w:val="-1"/>
          <w:sz w:val="24"/>
          <w:szCs w:val="24"/>
        </w:rPr>
        <w:t>e</w:t>
      </w:r>
      <w:r w:rsidRPr="00B95FDA">
        <w:rPr>
          <w:sz w:val="24"/>
          <w:szCs w:val="24"/>
        </w:rPr>
        <w:t>qu</w:t>
      </w:r>
      <w:r w:rsidRPr="00B95FDA">
        <w:rPr>
          <w:spacing w:val="-1"/>
          <w:sz w:val="24"/>
          <w:szCs w:val="24"/>
        </w:rPr>
        <w:t>e</w:t>
      </w:r>
      <w:r w:rsidRPr="00B95FDA">
        <w:rPr>
          <w:sz w:val="24"/>
          <w:szCs w:val="24"/>
        </w:rPr>
        <w:t>ntly</w:t>
      </w:r>
    </w:p>
    <w:p w:rsidR="00B95FDA" w:rsidRPr="00B95FDA" w:rsidRDefault="00B95FDA" w:rsidP="00B95FDA">
      <w:pPr>
        <w:spacing w:line="357" w:lineRule="auto"/>
        <w:rPr>
          <w:sz w:val="24"/>
          <w:szCs w:val="24"/>
        </w:rPr>
        <w:sectPr w:rsidR="00B95FDA" w:rsidRPr="00B95FDA">
          <w:pgSz w:w="12240" w:h="15840"/>
          <w:pgMar w:top="1320" w:right="1280" w:bottom="280" w:left="1340" w:header="0" w:footer="931" w:gutter="0"/>
          <w:pgNumType w:start="25"/>
          <w:cols w:space="720"/>
        </w:sectPr>
      </w:pPr>
    </w:p>
    <w:p w:rsidR="00B95FDA" w:rsidRPr="00B95FDA" w:rsidRDefault="00B95FDA" w:rsidP="00B95FDA">
      <w:pPr>
        <w:spacing w:before="59" w:line="360" w:lineRule="auto"/>
        <w:ind w:left="100" w:right="70"/>
        <w:jc w:val="both"/>
        <w:rPr>
          <w:sz w:val="24"/>
          <w:szCs w:val="24"/>
        </w:rPr>
      </w:pPr>
      <w:r w:rsidRPr="00B95FDA">
        <w:rPr>
          <w:spacing w:val="-1"/>
          <w:sz w:val="24"/>
          <w:szCs w:val="24"/>
        </w:rPr>
        <w:lastRenderedPageBreak/>
        <w:t>r</w:t>
      </w:r>
      <w:r w:rsidRPr="00B95FDA">
        <w:rPr>
          <w:spacing w:val="-3"/>
          <w:sz w:val="24"/>
          <w:szCs w:val="24"/>
        </w:rPr>
        <w:t>e</w:t>
      </w:r>
      <w:r w:rsidRPr="00B95FDA">
        <w:rPr>
          <w:sz w:val="24"/>
          <w:szCs w:val="24"/>
        </w:rPr>
        <w:t>sou</w:t>
      </w:r>
      <w:r w:rsidRPr="00B95FDA">
        <w:rPr>
          <w:spacing w:val="2"/>
          <w:sz w:val="24"/>
          <w:szCs w:val="24"/>
        </w:rPr>
        <w:t>r</w:t>
      </w:r>
      <w:r w:rsidRPr="00B95FDA">
        <w:rPr>
          <w:spacing w:val="-1"/>
          <w:sz w:val="24"/>
          <w:szCs w:val="24"/>
        </w:rPr>
        <w:t>c</w:t>
      </w:r>
      <w:r w:rsidRPr="00B95FDA">
        <w:rPr>
          <w:sz w:val="24"/>
          <w:szCs w:val="24"/>
        </w:rPr>
        <w:t>eutili</w:t>
      </w:r>
      <w:r w:rsidRPr="00B95FDA">
        <w:rPr>
          <w:spacing w:val="-1"/>
          <w:sz w:val="24"/>
          <w:szCs w:val="24"/>
        </w:rPr>
        <w:t>za</w:t>
      </w:r>
      <w:r w:rsidRPr="00B95FDA">
        <w:rPr>
          <w:sz w:val="24"/>
          <w:szCs w:val="24"/>
        </w:rPr>
        <w:t>tion</w:t>
      </w:r>
      <w:r w:rsidRPr="00B95FDA">
        <w:rPr>
          <w:spacing w:val="-1"/>
          <w:sz w:val="24"/>
          <w:szCs w:val="24"/>
        </w:rPr>
        <w:t>a</w:t>
      </w:r>
      <w:r w:rsidRPr="00B95FDA">
        <w:rPr>
          <w:sz w:val="24"/>
          <w:szCs w:val="24"/>
        </w:rPr>
        <w:t>nds</w:t>
      </w:r>
      <w:r w:rsidRPr="00B95FDA">
        <w:rPr>
          <w:spacing w:val="-1"/>
          <w:sz w:val="24"/>
          <w:szCs w:val="24"/>
        </w:rPr>
        <w:t>ca</w:t>
      </w:r>
      <w:r w:rsidRPr="00B95FDA">
        <w:rPr>
          <w:sz w:val="24"/>
          <w:szCs w:val="24"/>
        </w:rPr>
        <w:t>labilityissu</w:t>
      </w:r>
      <w:r w:rsidRPr="00B95FDA">
        <w:rPr>
          <w:spacing w:val="-1"/>
          <w:sz w:val="24"/>
          <w:szCs w:val="24"/>
        </w:rPr>
        <w:t>e</w:t>
      </w:r>
      <w:r w:rsidRPr="00B95FDA">
        <w:rPr>
          <w:sz w:val="24"/>
          <w:szCs w:val="24"/>
        </w:rPr>
        <w:t>sin</w:t>
      </w:r>
      <w:r w:rsidRPr="00B95FDA">
        <w:rPr>
          <w:spacing w:val="2"/>
          <w:sz w:val="24"/>
          <w:szCs w:val="24"/>
        </w:rPr>
        <w:t>E</w:t>
      </w:r>
      <w:r w:rsidRPr="00B95FDA">
        <w:rPr>
          <w:spacing w:val="-1"/>
          <w:sz w:val="24"/>
          <w:szCs w:val="24"/>
        </w:rPr>
        <w:t>-</w:t>
      </w:r>
      <w:r w:rsidRPr="00B95FDA">
        <w:rPr>
          <w:sz w:val="24"/>
          <w:szCs w:val="24"/>
        </w:rPr>
        <w:t>l</w:t>
      </w:r>
      <w:r w:rsidRPr="00B95FDA">
        <w:rPr>
          <w:spacing w:val="-1"/>
          <w:sz w:val="24"/>
          <w:szCs w:val="24"/>
        </w:rPr>
        <w:t>ea</w:t>
      </w:r>
      <w:r w:rsidRPr="00B95FDA">
        <w:rPr>
          <w:sz w:val="24"/>
          <w:szCs w:val="24"/>
        </w:rPr>
        <w:t>rning</w:t>
      </w:r>
      <w:r w:rsidRPr="00B95FDA">
        <w:rPr>
          <w:spacing w:val="-1"/>
          <w:sz w:val="24"/>
          <w:szCs w:val="24"/>
        </w:rPr>
        <w:t>ar</w:t>
      </w:r>
      <w:r w:rsidRPr="00B95FDA">
        <w:rPr>
          <w:sz w:val="24"/>
          <w:szCs w:val="24"/>
        </w:rPr>
        <w:t>e</w:t>
      </w:r>
      <w:r w:rsidRPr="00B95FDA">
        <w:rPr>
          <w:spacing w:val="-1"/>
          <w:sz w:val="24"/>
          <w:szCs w:val="24"/>
        </w:rPr>
        <w:t>re</w:t>
      </w:r>
      <w:r w:rsidRPr="00B95FDA">
        <w:rPr>
          <w:sz w:val="24"/>
          <w:szCs w:val="24"/>
        </w:rPr>
        <w:t xml:space="preserve">solved.   Core    </w:t>
      </w:r>
      <w:r w:rsidRPr="00B95FDA">
        <w:rPr>
          <w:spacing w:val="-1"/>
          <w:sz w:val="24"/>
          <w:szCs w:val="24"/>
        </w:rPr>
        <w:t>c</w:t>
      </w:r>
      <w:r w:rsidRPr="00B95FDA">
        <w:rPr>
          <w:sz w:val="24"/>
          <w:szCs w:val="24"/>
        </w:rPr>
        <w:t xml:space="preserve">omponents   of BlueSky Cloud </w:t>
      </w:r>
      <w:r w:rsidRPr="00B95FDA">
        <w:rPr>
          <w:spacing w:val="-1"/>
          <w:sz w:val="24"/>
          <w:szCs w:val="24"/>
        </w:rPr>
        <w:t>fra</w:t>
      </w:r>
      <w:r w:rsidRPr="00B95FDA">
        <w:rPr>
          <w:sz w:val="24"/>
          <w:szCs w:val="24"/>
        </w:rPr>
        <w:t>m</w:t>
      </w:r>
      <w:r w:rsidRPr="00B95FDA">
        <w:rPr>
          <w:spacing w:val="-1"/>
          <w:sz w:val="24"/>
          <w:szCs w:val="24"/>
        </w:rPr>
        <w:t>e</w:t>
      </w:r>
      <w:r w:rsidRPr="00B95FDA">
        <w:rPr>
          <w:spacing w:val="-3"/>
          <w:sz w:val="24"/>
          <w:szCs w:val="24"/>
        </w:rPr>
        <w:t>w</w:t>
      </w:r>
      <w:r w:rsidRPr="00B95FDA">
        <w:rPr>
          <w:sz w:val="24"/>
          <w:szCs w:val="24"/>
        </w:rPr>
        <w:t xml:space="preserve">ork </w:t>
      </w:r>
      <w:r w:rsidRPr="00B95FDA">
        <w:rPr>
          <w:spacing w:val="-1"/>
          <w:sz w:val="24"/>
          <w:szCs w:val="24"/>
        </w:rPr>
        <w:t>a</w:t>
      </w:r>
      <w:r w:rsidRPr="00B95FDA">
        <w:rPr>
          <w:spacing w:val="1"/>
          <w:sz w:val="24"/>
          <w:szCs w:val="24"/>
        </w:rPr>
        <w:t>r</w:t>
      </w:r>
      <w:r w:rsidRPr="00B95FDA">
        <w:rPr>
          <w:sz w:val="24"/>
          <w:szCs w:val="24"/>
        </w:rPr>
        <w:t>e mainly loc</w:t>
      </w:r>
      <w:r w:rsidRPr="00B95FDA">
        <w:rPr>
          <w:spacing w:val="-1"/>
          <w:sz w:val="24"/>
          <w:szCs w:val="24"/>
        </w:rPr>
        <w:t>a</w:t>
      </w:r>
      <w:r w:rsidRPr="00B95FDA">
        <w:rPr>
          <w:sz w:val="24"/>
          <w:szCs w:val="24"/>
        </w:rPr>
        <w:t xml:space="preserve">ted in </w:t>
      </w:r>
      <w:r w:rsidRPr="00B95FDA">
        <w:rPr>
          <w:spacing w:val="1"/>
          <w:sz w:val="24"/>
          <w:szCs w:val="24"/>
        </w:rPr>
        <w:t>C</w:t>
      </w:r>
      <w:r w:rsidRPr="00B95FDA">
        <w:rPr>
          <w:spacing w:val="-1"/>
          <w:sz w:val="24"/>
          <w:szCs w:val="24"/>
        </w:rPr>
        <w:t>a</w:t>
      </w:r>
      <w:r w:rsidRPr="00B95FDA">
        <w:rPr>
          <w:sz w:val="24"/>
          <w:szCs w:val="24"/>
        </w:rPr>
        <w:t>p</w:t>
      </w:r>
      <w:r w:rsidRPr="00B95FDA">
        <w:rPr>
          <w:spacing w:val="-1"/>
          <w:sz w:val="24"/>
          <w:szCs w:val="24"/>
        </w:rPr>
        <w:t>a</w:t>
      </w:r>
      <w:r w:rsidRPr="00B95FDA">
        <w:rPr>
          <w:sz w:val="24"/>
          <w:szCs w:val="24"/>
        </w:rPr>
        <w:t>bility L</w:t>
      </w:r>
      <w:r w:rsidRPr="00B95FDA">
        <w:rPr>
          <w:spacing w:val="-1"/>
          <w:sz w:val="24"/>
          <w:szCs w:val="24"/>
        </w:rPr>
        <w:t>a</w:t>
      </w:r>
      <w:r w:rsidRPr="00B95FDA">
        <w:rPr>
          <w:sz w:val="24"/>
          <w:szCs w:val="24"/>
        </w:rPr>
        <w:t>y</w:t>
      </w:r>
      <w:r w:rsidRPr="00B95FDA">
        <w:rPr>
          <w:spacing w:val="4"/>
          <w:sz w:val="24"/>
          <w:szCs w:val="24"/>
        </w:rPr>
        <w:t>e</w:t>
      </w:r>
      <w:r w:rsidRPr="00B95FDA">
        <w:rPr>
          <w:sz w:val="24"/>
          <w:szCs w:val="24"/>
        </w:rPr>
        <w:t>r, D</w:t>
      </w:r>
      <w:r w:rsidRPr="00B95FDA">
        <w:rPr>
          <w:spacing w:val="-1"/>
          <w:sz w:val="24"/>
          <w:szCs w:val="24"/>
        </w:rPr>
        <w:t>a</w:t>
      </w:r>
      <w:r w:rsidRPr="00B95FDA">
        <w:rPr>
          <w:sz w:val="24"/>
          <w:szCs w:val="24"/>
        </w:rPr>
        <w:t xml:space="preserve">ta </w:t>
      </w:r>
      <w:r w:rsidRPr="00B95FDA">
        <w:rPr>
          <w:spacing w:val="-6"/>
          <w:sz w:val="24"/>
          <w:szCs w:val="24"/>
        </w:rPr>
        <w:t>I</w:t>
      </w:r>
      <w:r w:rsidRPr="00B95FDA">
        <w:rPr>
          <w:sz w:val="24"/>
          <w:szCs w:val="24"/>
        </w:rPr>
        <w:t>n</w:t>
      </w:r>
      <w:r w:rsidRPr="00B95FDA">
        <w:rPr>
          <w:spacing w:val="2"/>
          <w:sz w:val="24"/>
          <w:szCs w:val="24"/>
        </w:rPr>
        <w:t>f</w:t>
      </w:r>
      <w:r w:rsidRPr="00B95FDA">
        <w:rPr>
          <w:sz w:val="24"/>
          <w:szCs w:val="24"/>
        </w:rPr>
        <w:t>o</w:t>
      </w:r>
      <w:r w:rsidRPr="00B95FDA">
        <w:rPr>
          <w:spacing w:val="-1"/>
          <w:sz w:val="24"/>
          <w:szCs w:val="24"/>
        </w:rPr>
        <w:t>r</w:t>
      </w:r>
      <w:r w:rsidRPr="00B95FDA">
        <w:rPr>
          <w:sz w:val="24"/>
          <w:szCs w:val="24"/>
        </w:rPr>
        <w:t>m</w:t>
      </w:r>
      <w:r w:rsidRPr="00B95FDA">
        <w:rPr>
          <w:spacing w:val="-1"/>
          <w:sz w:val="24"/>
          <w:szCs w:val="24"/>
        </w:rPr>
        <w:t>a</w:t>
      </w:r>
      <w:r w:rsidRPr="00B95FDA">
        <w:rPr>
          <w:sz w:val="24"/>
          <w:szCs w:val="24"/>
        </w:rPr>
        <w:t>tion L</w:t>
      </w:r>
      <w:r w:rsidRPr="00B95FDA">
        <w:rPr>
          <w:spacing w:val="-1"/>
          <w:sz w:val="24"/>
          <w:szCs w:val="24"/>
        </w:rPr>
        <w:t>a</w:t>
      </w:r>
      <w:r w:rsidRPr="00B95FDA">
        <w:rPr>
          <w:sz w:val="24"/>
          <w:szCs w:val="24"/>
        </w:rPr>
        <w:t>y</w:t>
      </w:r>
      <w:r w:rsidRPr="00B95FDA">
        <w:rPr>
          <w:spacing w:val="-1"/>
          <w:sz w:val="24"/>
          <w:szCs w:val="24"/>
        </w:rPr>
        <w:t>e</w:t>
      </w:r>
      <w:r w:rsidRPr="00B95FDA">
        <w:rPr>
          <w:sz w:val="24"/>
          <w:szCs w:val="24"/>
        </w:rPr>
        <w:t xml:space="preserve">r </w:t>
      </w:r>
      <w:r w:rsidRPr="00B95FDA">
        <w:rPr>
          <w:spacing w:val="-1"/>
          <w:sz w:val="24"/>
          <w:szCs w:val="24"/>
        </w:rPr>
        <w:t>a</w:t>
      </w:r>
      <w:r w:rsidRPr="00B95FDA">
        <w:rPr>
          <w:sz w:val="24"/>
          <w:szCs w:val="24"/>
        </w:rPr>
        <w:t>nd Virtu</w:t>
      </w:r>
      <w:r w:rsidRPr="00B95FDA">
        <w:rPr>
          <w:spacing w:val="-1"/>
          <w:sz w:val="24"/>
          <w:szCs w:val="24"/>
        </w:rPr>
        <w:t>a</w:t>
      </w:r>
      <w:r w:rsidRPr="00B95FDA">
        <w:rPr>
          <w:sz w:val="24"/>
          <w:szCs w:val="24"/>
        </w:rPr>
        <w:t>l</w:t>
      </w:r>
      <w:r w:rsidRPr="00B95FDA">
        <w:rPr>
          <w:spacing w:val="-6"/>
          <w:sz w:val="24"/>
          <w:szCs w:val="24"/>
        </w:rPr>
        <w:t>I</w:t>
      </w:r>
      <w:r w:rsidRPr="00B95FDA">
        <w:rPr>
          <w:spacing w:val="2"/>
          <w:sz w:val="24"/>
          <w:szCs w:val="24"/>
        </w:rPr>
        <w:t>n</w:t>
      </w:r>
      <w:r w:rsidRPr="00B95FDA">
        <w:rPr>
          <w:spacing w:val="-1"/>
          <w:sz w:val="24"/>
          <w:szCs w:val="24"/>
        </w:rPr>
        <w:t>fra</w:t>
      </w:r>
      <w:r w:rsidRPr="00B95FDA">
        <w:rPr>
          <w:sz w:val="24"/>
          <w:szCs w:val="24"/>
        </w:rPr>
        <w:t>str</w:t>
      </w:r>
      <w:r w:rsidRPr="00B95FDA">
        <w:rPr>
          <w:spacing w:val="2"/>
          <w:sz w:val="24"/>
          <w:szCs w:val="24"/>
        </w:rPr>
        <w:t>u</w:t>
      </w:r>
      <w:r w:rsidRPr="00B95FDA">
        <w:rPr>
          <w:spacing w:val="-1"/>
          <w:sz w:val="24"/>
          <w:szCs w:val="24"/>
        </w:rPr>
        <w:t>c</w:t>
      </w:r>
      <w:r w:rsidRPr="00B95FDA">
        <w:rPr>
          <w:sz w:val="24"/>
          <w:szCs w:val="24"/>
        </w:rPr>
        <w:t>tu</w:t>
      </w:r>
      <w:r w:rsidRPr="00B95FDA">
        <w:rPr>
          <w:spacing w:val="5"/>
          <w:sz w:val="24"/>
          <w:szCs w:val="24"/>
        </w:rPr>
        <w:t>r</w:t>
      </w:r>
      <w:r w:rsidRPr="00B95FDA">
        <w:rPr>
          <w:sz w:val="24"/>
          <w:szCs w:val="24"/>
        </w:rPr>
        <w:t>e L</w:t>
      </w:r>
      <w:r w:rsidRPr="00B95FDA">
        <w:rPr>
          <w:spacing w:val="-1"/>
          <w:sz w:val="24"/>
          <w:szCs w:val="24"/>
        </w:rPr>
        <w:t>a</w:t>
      </w:r>
      <w:r w:rsidRPr="00B95FDA">
        <w:rPr>
          <w:sz w:val="24"/>
          <w:szCs w:val="24"/>
        </w:rPr>
        <w:t>y</w:t>
      </w:r>
      <w:r w:rsidRPr="00B95FDA">
        <w:rPr>
          <w:spacing w:val="1"/>
          <w:sz w:val="24"/>
          <w:szCs w:val="24"/>
        </w:rPr>
        <w:t>e</w:t>
      </w:r>
      <w:r w:rsidRPr="00B95FDA">
        <w:rPr>
          <w:sz w:val="24"/>
          <w:szCs w:val="24"/>
        </w:rPr>
        <w:t>r. Virtu</w:t>
      </w:r>
      <w:r w:rsidRPr="00B95FDA">
        <w:rPr>
          <w:spacing w:val="-1"/>
          <w:sz w:val="24"/>
          <w:szCs w:val="24"/>
        </w:rPr>
        <w:t>a</w:t>
      </w:r>
      <w:r w:rsidRPr="00B95FDA">
        <w:rPr>
          <w:sz w:val="24"/>
          <w:szCs w:val="24"/>
        </w:rPr>
        <w:t>l</w:t>
      </w:r>
      <w:r w:rsidRPr="00B95FDA">
        <w:rPr>
          <w:spacing w:val="-1"/>
          <w:sz w:val="24"/>
          <w:szCs w:val="24"/>
        </w:rPr>
        <w:t>re</w:t>
      </w:r>
      <w:r w:rsidRPr="00B95FDA">
        <w:rPr>
          <w:sz w:val="24"/>
          <w:szCs w:val="24"/>
        </w:rPr>
        <w:t>sou</w:t>
      </w:r>
      <w:r w:rsidRPr="00B95FDA">
        <w:rPr>
          <w:spacing w:val="2"/>
          <w:sz w:val="24"/>
          <w:szCs w:val="24"/>
        </w:rPr>
        <w:t>r</w:t>
      </w:r>
      <w:r w:rsidRPr="00B95FDA">
        <w:rPr>
          <w:spacing w:val="-1"/>
          <w:sz w:val="24"/>
          <w:szCs w:val="24"/>
        </w:rPr>
        <w:t>c</w:t>
      </w:r>
      <w:r w:rsidRPr="00B95FDA">
        <w:rPr>
          <w:sz w:val="24"/>
          <w:szCs w:val="24"/>
        </w:rPr>
        <w:t>epool,</w:t>
      </w:r>
      <w:r w:rsidRPr="00B95FDA">
        <w:rPr>
          <w:spacing w:val="-6"/>
          <w:sz w:val="24"/>
          <w:szCs w:val="24"/>
        </w:rPr>
        <w:t>I</w:t>
      </w:r>
      <w:r w:rsidRPr="00B95FDA">
        <w:rPr>
          <w:spacing w:val="3"/>
          <w:sz w:val="24"/>
          <w:szCs w:val="24"/>
        </w:rPr>
        <w:t>m</w:t>
      </w:r>
      <w:r w:rsidRPr="00B95FDA">
        <w:rPr>
          <w:spacing w:val="-1"/>
          <w:sz w:val="24"/>
          <w:szCs w:val="24"/>
        </w:rPr>
        <w:t>a</w:t>
      </w:r>
      <w:r w:rsidRPr="00B95FDA">
        <w:rPr>
          <w:spacing w:val="2"/>
          <w:sz w:val="24"/>
          <w:szCs w:val="24"/>
        </w:rPr>
        <w:t>g</w:t>
      </w:r>
      <w:r w:rsidRPr="00B95FDA">
        <w:rPr>
          <w:sz w:val="24"/>
          <w:szCs w:val="24"/>
        </w:rPr>
        <w:t>e</w:t>
      </w:r>
      <w:r w:rsidRPr="00B95FDA">
        <w:rPr>
          <w:spacing w:val="2"/>
          <w:sz w:val="24"/>
          <w:szCs w:val="24"/>
        </w:rPr>
        <w:t>r</w:t>
      </w:r>
      <w:r w:rsidRPr="00B95FDA">
        <w:rPr>
          <w:spacing w:val="-3"/>
          <w:sz w:val="24"/>
          <w:szCs w:val="24"/>
        </w:rPr>
        <w:t>e</w:t>
      </w:r>
      <w:r w:rsidRPr="00B95FDA">
        <w:rPr>
          <w:sz w:val="24"/>
          <w:szCs w:val="24"/>
        </w:rPr>
        <w:t>posito</w:t>
      </w:r>
      <w:r w:rsidRPr="00B95FDA">
        <w:rPr>
          <w:spacing w:val="2"/>
          <w:sz w:val="24"/>
          <w:szCs w:val="24"/>
        </w:rPr>
        <w:t>r</w:t>
      </w:r>
      <w:r w:rsidRPr="00B95FDA">
        <w:rPr>
          <w:sz w:val="24"/>
          <w:szCs w:val="24"/>
        </w:rPr>
        <w:t>y,Monitoring,T</w:t>
      </w:r>
      <w:r w:rsidRPr="00B95FDA">
        <w:rPr>
          <w:spacing w:val="-1"/>
          <w:sz w:val="24"/>
          <w:szCs w:val="24"/>
        </w:rPr>
        <w:t>r</w:t>
      </w:r>
      <w:r w:rsidRPr="00B95FDA">
        <w:rPr>
          <w:sz w:val="24"/>
          <w:szCs w:val="24"/>
        </w:rPr>
        <w:t>igge</w:t>
      </w:r>
      <w:r w:rsidRPr="00B95FDA">
        <w:rPr>
          <w:spacing w:val="-1"/>
          <w:sz w:val="24"/>
          <w:szCs w:val="24"/>
        </w:rPr>
        <w:t>r</w:t>
      </w:r>
      <w:r w:rsidRPr="00B95FDA">
        <w:rPr>
          <w:sz w:val="24"/>
          <w:szCs w:val="24"/>
        </w:rPr>
        <w:t xml:space="preserve">, </w:t>
      </w:r>
      <w:r w:rsidRPr="00B95FDA">
        <w:rPr>
          <w:spacing w:val="1"/>
          <w:sz w:val="24"/>
          <w:szCs w:val="24"/>
        </w:rPr>
        <w:t>P</w:t>
      </w:r>
      <w:r w:rsidRPr="00B95FDA">
        <w:rPr>
          <w:sz w:val="24"/>
          <w:szCs w:val="24"/>
        </w:rPr>
        <w:t>rovision man</w:t>
      </w:r>
      <w:r w:rsidRPr="00B95FDA">
        <w:rPr>
          <w:spacing w:val="-1"/>
          <w:sz w:val="24"/>
          <w:szCs w:val="24"/>
        </w:rPr>
        <w:t>a</w:t>
      </w:r>
      <w:r w:rsidRPr="00B95FDA">
        <w:rPr>
          <w:sz w:val="24"/>
          <w:szCs w:val="24"/>
        </w:rPr>
        <w:t>g</w:t>
      </w:r>
      <w:r w:rsidRPr="00B95FDA">
        <w:rPr>
          <w:spacing w:val="-1"/>
          <w:sz w:val="24"/>
          <w:szCs w:val="24"/>
        </w:rPr>
        <w:t>e</w:t>
      </w:r>
      <w:r w:rsidRPr="00B95FDA">
        <w:rPr>
          <w:sz w:val="24"/>
          <w:szCs w:val="24"/>
        </w:rPr>
        <w:t xml:space="preserve">r, </w:t>
      </w:r>
      <w:r w:rsidRPr="00B95FDA">
        <w:rPr>
          <w:spacing w:val="1"/>
          <w:sz w:val="24"/>
          <w:szCs w:val="24"/>
        </w:rPr>
        <w:t xml:space="preserve"> Ro</w:t>
      </w:r>
      <w:r w:rsidRPr="00B95FDA">
        <w:rPr>
          <w:sz w:val="24"/>
          <w:szCs w:val="24"/>
        </w:rPr>
        <w:t>ute</w:t>
      </w:r>
      <w:r w:rsidRPr="00B95FDA">
        <w:rPr>
          <w:spacing w:val="-1"/>
          <w:sz w:val="24"/>
          <w:szCs w:val="24"/>
        </w:rPr>
        <w:t>r</w:t>
      </w:r>
      <w:r w:rsidRPr="00B95FDA">
        <w:rPr>
          <w:sz w:val="24"/>
          <w:szCs w:val="24"/>
        </w:rPr>
        <w:t xml:space="preserve">, </w:t>
      </w:r>
      <w:r w:rsidRPr="00B95FDA">
        <w:rPr>
          <w:spacing w:val="-1"/>
          <w:sz w:val="24"/>
          <w:szCs w:val="24"/>
        </w:rPr>
        <w:t>a</w:t>
      </w:r>
      <w:r w:rsidRPr="00B95FDA">
        <w:rPr>
          <w:sz w:val="24"/>
          <w:szCs w:val="24"/>
        </w:rPr>
        <w:t>nd D</w:t>
      </w:r>
      <w:r w:rsidRPr="00B95FDA">
        <w:rPr>
          <w:spacing w:val="-1"/>
          <w:sz w:val="24"/>
          <w:szCs w:val="24"/>
        </w:rPr>
        <w:t>a</w:t>
      </w:r>
      <w:r w:rsidRPr="00B95FDA">
        <w:rPr>
          <w:sz w:val="24"/>
          <w:szCs w:val="24"/>
        </w:rPr>
        <w:t xml:space="preserve">ta </w:t>
      </w:r>
      <w:r w:rsidRPr="00B95FDA">
        <w:rPr>
          <w:spacing w:val="-1"/>
          <w:sz w:val="24"/>
          <w:szCs w:val="24"/>
        </w:rPr>
        <w:t>cac</w:t>
      </w:r>
      <w:r w:rsidRPr="00B95FDA">
        <w:rPr>
          <w:sz w:val="24"/>
          <w:szCs w:val="24"/>
        </w:rPr>
        <w:t xml:space="preserve">hing </w:t>
      </w:r>
      <w:r w:rsidRPr="00B95FDA">
        <w:rPr>
          <w:spacing w:val="-1"/>
          <w:sz w:val="24"/>
          <w:szCs w:val="24"/>
        </w:rPr>
        <w:t>a</w:t>
      </w:r>
      <w:r w:rsidRPr="00B95FDA">
        <w:rPr>
          <w:sz w:val="24"/>
          <w:szCs w:val="24"/>
        </w:rPr>
        <w:t xml:space="preserve">re  the </w:t>
      </w:r>
      <w:r w:rsidRPr="00B95FDA">
        <w:rPr>
          <w:spacing w:val="-1"/>
          <w:sz w:val="24"/>
          <w:szCs w:val="24"/>
        </w:rPr>
        <w:t>c</w:t>
      </w:r>
      <w:r w:rsidRPr="00B95FDA">
        <w:rPr>
          <w:sz w:val="24"/>
          <w:szCs w:val="24"/>
        </w:rPr>
        <w:t xml:space="preserve">ore  </w:t>
      </w:r>
      <w:r w:rsidRPr="00B95FDA">
        <w:rPr>
          <w:spacing w:val="-1"/>
          <w:sz w:val="24"/>
          <w:szCs w:val="24"/>
        </w:rPr>
        <w:t>c</w:t>
      </w:r>
      <w:r w:rsidRPr="00B95FDA">
        <w:rPr>
          <w:sz w:val="24"/>
          <w:szCs w:val="24"/>
        </w:rPr>
        <w:t>ompo</w:t>
      </w:r>
      <w:r w:rsidRPr="00B95FDA">
        <w:rPr>
          <w:spacing w:val="5"/>
          <w:sz w:val="24"/>
          <w:szCs w:val="24"/>
        </w:rPr>
        <w:t>n</w:t>
      </w:r>
      <w:r w:rsidRPr="00B95FDA">
        <w:rPr>
          <w:spacing w:val="-1"/>
          <w:sz w:val="24"/>
          <w:szCs w:val="24"/>
        </w:rPr>
        <w:t>e</w:t>
      </w:r>
      <w:r w:rsidRPr="00B95FDA">
        <w:rPr>
          <w:sz w:val="24"/>
          <w:szCs w:val="24"/>
        </w:rPr>
        <w:t>nts to p</w:t>
      </w:r>
      <w:r w:rsidRPr="00B95FDA">
        <w:rPr>
          <w:spacing w:val="-1"/>
          <w:sz w:val="24"/>
          <w:szCs w:val="24"/>
        </w:rPr>
        <w:t>erf</w:t>
      </w:r>
      <w:r w:rsidRPr="00B95FDA">
        <w:rPr>
          <w:spacing w:val="2"/>
          <w:sz w:val="24"/>
          <w:szCs w:val="24"/>
        </w:rPr>
        <w:t>o</w:t>
      </w:r>
      <w:r w:rsidRPr="00B95FDA">
        <w:rPr>
          <w:sz w:val="24"/>
          <w:szCs w:val="24"/>
        </w:rPr>
        <w:t>rm the</w:t>
      </w:r>
      <w:r w:rsidRPr="00B95FDA">
        <w:rPr>
          <w:spacing w:val="-2"/>
          <w:sz w:val="24"/>
          <w:szCs w:val="24"/>
        </w:rPr>
        <w:t>i</w:t>
      </w:r>
      <w:r w:rsidRPr="00B95FDA">
        <w:rPr>
          <w:sz w:val="24"/>
          <w:szCs w:val="24"/>
        </w:rPr>
        <w:t xml:space="preserve">r </w:t>
      </w:r>
      <w:r w:rsidRPr="00B95FDA">
        <w:rPr>
          <w:spacing w:val="-1"/>
          <w:sz w:val="24"/>
          <w:szCs w:val="24"/>
        </w:rPr>
        <w:t>re</w:t>
      </w:r>
      <w:r w:rsidRPr="00B95FDA">
        <w:rPr>
          <w:sz w:val="24"/>
          <w:szCs w:val="24"/>
        </w:rPr>
        <w:t>sp</w:t>
      </w:r>
      <w:r w:rsidRPr="00B95FDA">
        <w:rPr>
          <w:spacing w:val="-1"/>
          <w:sz w:val="24"/>
          <w:szCs w:val="24"/>
        </w:rPr>
        <w:t>ec</w:t>
      </w:r>
      <w:r w:rsidRPr="00B95FDA">
        <w:rPr>
          <w:sz w:val="24"/>
          <w:szCs w:val="24"/>
        </w:rPr>
        <w:t>tiveo</w:t>
      </w:r>
      <w:r w:rsidRPr="00B95FDA">
        <w:rPr>
          <w:spacing w:val="2"/>
          <w:sz w:val="24"/>
          <w:szCs w:val="24"/>
        </w:rPr>
        <w:t>p</w:t>
      </w:r>
      <w:r w:rsidRPr="00B95FDA">
        <w:rPr>
          <w:spacing w:val="-1"/>
          <w:sz w:val="24"/>
          <w:szCs w:val="24"/>
        </w:rPr>
        <w:t>era</w:t>
      </w:r>
      <w:r w:rsidRPr="00B95FDA">
        <w:rPr>
          <w:sz w:val="24"/>
          <w:szCs w:val="24"/>
        </w:rPr>
        <w:t>tions</w:t>
      </w:r>
      <w:r w:rsidRPr="00B95FDA">
        <w:rPr>
          <w:spacing w:val="-1"/>
          <w:sz w:val="24"/>
          <w:szCs w:val="24"/>
        </w:rPr>
        <w:t>a</w:t>
      </w:r>
      <w:r w:rsidRPr="00B95FDA">
        <w:rPr>
          <w:sz w:val="24"/>
          <w:szCs w:val="24"/>
        </w:rPr>
        <w:t>nds</w:t>
      </w:r>
      <w:r w:rsidRPr="00B95FDA">
        <w:rPr>
          <w:spacing w:val="-1"/>
          <w:sz w:val="24"/>
          <w:szCs w:val="24"/>
        </w:rPr>
        <w:t>e</w:t>
      </w:r>
      <w:r w:rsidRPr="00B95FDA">
        <w:rPr>
          <w:sz w:val="24"/>
          <w:szCs w:val="24"/>
        </w:rPr>
        <w:t>rvi</w:t>
      </w:r>
      <w:r w:rsidRPr="00B95FDA">
        <w:rPr>
          <w:spacing w:val="-1"/>
          <w:sz w:val="24"/>
          <w:szCs w:val="24"/>
        </w:rPr>
        <w:t>ce</w:t>
      </w:r>
      <w:r w:rsidRPr="00B95FDA">
        <w:rPr>
          <w:sz w:val="24"/>
          <w:szCs w:val="24"/>
        </w:rPr>
        <w:t>s</w:t>
      </w:r>
      <w:r w:rsidRPr="00B95FDA">
        <w:rPr>
          <w:spacing w:val="-1"/>
          <w:sz w:val="24"/>
          <w:szCs w:val="24"/>
        </w:rPr>
        <w:t>[</w:t>
      </w:r>
      <w:r w:rsidRPr="00B95FDA">
        <w:rPr>
          <w:sz w:val="24"/>
          <w:szCs w:val="24"/>
        </w:rPr>
        <w:t>4</w:t>
      </w:r>
      <w:r w:rsidRPr="00B95FDA">
        <w:rPr>
          <w:spacing w:val="2"/>
          <w:sz w:val="24"/>
          <w:szCs w:val="24"/>
        </w:rPr>
        <w:t>1</w:t>
      </w:r>
      <w:r w:rsidRPr="00B95FDA">
        <w:rPr>
          <w:spacing w:val="-1"/>
          <w:sz w:val="24"/>
          <w:szCs w:val="24"/>
        </w:rPr>
        <w:t>]</w:t>
      </w:r>
      <w:r w:rsidRPr="00B95FDA">
        <w:rPr>
          <w:sz w:val="24"/>
          <w:szCs w:val="24"/>
        </w:rPr>
        <w:t>.</w:t>
      </w:r>
    </w:p>
    <w:p w:rsidR="00B95FDA" w:rsidRPr="00B95FDA" w:rsidRDefault="00B95FDA" w:rsidP="00B95FDA">
      <w:pPr>
        <w:spacing w:before="52" w:line="360" w:lineRule="auto"/>
        <w:ind w:left="100" w:right="71"/>
        <w:jc w:val="both"/>
        <w:rPr>
          <w:sz w:val="24"/>
          <w:szCs w:val="24"/>
        </w:rPr>
      </w:pPr>
      <w:r w:rsidRPr="00B95FDA">
        <w:rPr>
          <w:spacing w:val="1"/>
          <w:sz w:val="24"/>
          <w:szCs w:val="24"/>
        </w:rPr>
        <w:t>S</w:t>
      </w:r>
      <w:r w:rsidRPr="00B95FDA">
        <w:rPr>
          <w:sz w:val="24"/>
          <w:szCs w:val="24"/>
        </w:rPr>
        <w:t>h</w:t>
      </w:r>
      <w:r w:rsidRPr="00B95FDA">
        <w:rPr>
          <w:spacing w:val="-1"/>
          <w:sz w:val="24"/>
          <w:szCs w:val="24"/>
        </w:rPr>
        <w:t>a</w:t>
      </w:r>
      <w:r w:rsidRPr="00B95FDA">
        <w:rPr>
          <w:sz w:val="24"/>
          <w:szCs w:val="24"/>
        </w:rPr>
        <w:t>ik</w:t>
      </w:r>
      <w:r w:rsidRPr="00B95FDA">
        <w:rPr>
          <w:spacing w:val="1"/>
          <w:sz w:val="24"/>
          <w:szCs w:val="24"/>
        </w:rPr>
        <w:t>S</w:t>
      </w:r>
      <w:r w:rsidRPr="00B95FDA">
        <w:rPr>
          <w:spacing w:val="-1"/>
          <w:sz w:val="24"/>
          <w:szCs w:val="24"/>
        </w:rPr>
        <w:t>a</w:t>
      </w:r>
      <w:r w:rsidRPr="00B95FDA">
        <w:rPr>
          <w:sz w:val="24"/>
          <w:szCs w:val="24"/>
        </w:rPr>
        <w:t>idhbi    p</w:t>
      </w:r>
      <w:r w:rsidRPr="00B95FDA">
        <w:rPr>
          <w:spacing w:val="-1"/>
          <w:sz w:val="24"/>
          <w:szCs w:val="24"/>
        </w:rPr>
        <w:t>re</w:t>
      </w:r>
      <w:r w:rsidRPr="00B95FDA">
        <w:rPr>
          <w:sz w:val="24"/>
          <w:szCs w:val="24"/>
        </w:rPr>
        <w:t>s</w:t>
      </w:r>
      <w:r w:rsidRPr="00B95FDA">
        <w:rPr>
          <w:spacing w:val="-1"/>
          <w:sz w:val="24"/>
          <w:szCs w:val="24"/>
        </w:rPr>
        <w:t>e</w:t>
      </w:r>
      <w:r w:rsidRPr="00B95FDA">
        <w:rPr>
          <w:spacing w:val="1"/>
          <w:sz w:val="24"/>
          <w:szCs w:val="24"/>
        </w:rPr>
        <w:t>n</w:t>
      </w:r>
      <w:r w:rsidRPr="00B95FDA">
        <w:rPr>
          <w:sz w:val="24"/>
          <w:szCs w:val="24"/>
        </w:rPr>
        <w:t>t</w:t>
      </w:r>
      <w:r w:rsidRPr="00B95FDA">
        <w:rPr>
          <w:spacing w:val="-1"/>
          <w:sz w:val="24"/>
          <w:szCs w:val="24"/>
        </w:rPr>
        <w:t>e</w:t>
      </w:r>
      <w:r w:rsidRPr="00B95FDA">
        <w:rPr>
          <w:sz w:val="24"/>
          <w:szCs w:val="24"/>
        </w:rPr>
        <w:t xml:space="preserve">d    Cloud    </w:t>
      </w:r>
      <w:r w:rsidRPr="00B95FDA">
        <w:rPr>
          <w:spacing w:val="-1"/>
          <w:sz w:val="24"/>
          <w:szCs w:val="24"/>
        </w:rPr>
        <w:t>fra</w:t>
      </w:r>
      <w:r w:rsidRPr="00B95FDA">
        <w:rPr>
          <w:sz w:val="24"/>
          <w:szCs w:val="24"/>
        </w:rPr>
        <w:t>m</w:t>
      </w:r>
      <w:r w:rsidRPr="00B95FDA">
        <w:rPr>
          <w:spacing w:val="-1"/>
          <w:sz w:val="24"/>
          <w:szCs w:val="24"/>
        </w:rPr>
        <w:t>e</w:t>
      </w:r>
      <w:r w:rsidRPr="00B95FDA">
        <w:rPr>
          <w:sz w:val="24"/>
          <w:szCs w:val="24"/>
        </w:rPr>
        <w:t>wo</w:t>
      </w:r>
      <w:r w:rsidRPr="00B95FDA">
        <w:rPr>
          <w:spacing w:val="-1"/>
          <w:sz w:val="24"/>
          <w:szCs w:val="24"/>
        </w:rPr>
        <w:t>r</w:t>
      </w:r>
      <w:r w:rsidRPr="00B95FDA">
        <w:rPr>
          <w:sz w:val="24"/>
          <w:szCs w:val="24"/>
        </w:rPr>
        <w:t>k</w:t>
      </w:r>
      <w:r w:rsidRPr="00B95FDA">
        <w:rPr>
          <w:spacing w:val="-1"/>
          <w:sz w:val="24"/>
          <w:szCs w:val="24"/>
        </w:rPr>
        <w:t>ca</w:t>
      </w:r>
      <w:r w:rsidRPr="00B95FDA">
        <w:rPr>
          <w:sz w:val="24"/>
          <w:szCs w:val="24"/>
        </w:rPr>
        <w:t>ll</w:t>
      </w:r>
      <w:r w:rsidRPr="00B95FDA">
        <w:rPr>
          <w:spacing w:val="-1"/>
          <w:sz w:val="24"/>
          <w:szCs w:val="24"/>
        </w:rPr>
        <w:t>e</w:t>
      </w:r>
      <w:r w:rsidRPr="00B95FDA">
        <w:rPr>
          <w:sz w:val="24"/>
          <w:szCs w:val="24"/>
        </w:rPr>
        <w:t>dEthiopianUniv</w:t>
      </w:r>
      <w:r w:rsidRPr="00B95FDA">
        <w:rPr>
          <w:spacing w:val="-1"/>
          <w:sz w:val="24"/>
          <w:szCs w:val="24"/>
        </w:rPr>
        <w:t>e</w:t>
      </w:r>
      <w:r w:rsidRPr="00B95FDA">
        <w:rPr>
          <w:spacing w:val="2"/>
          <w:sz w:val="24"/>
          <w:szCs w:val="24"/>
        </w:rPr>
        <w:t>r</w:t>
      </w:r>
      <w:r w:rsidRPr="00B95FDA">
        <w:rPr>
          <w:sz w:val="24"/>
          <w:szCs w:val="24"/>
        </w:rPr>
        <w:t>sitiesHy</w:t>
      </w:r>
      <w:r w:rsidRPr="00B95FDA">
        <w:rPr>
          <w:spacing w:val="1"/>
          <w:sz w:val="24"/>
          <w:szCs w:val="24"/>
        </w:rPr>
        <w:t>b</w:t>
      </w:r>
      <w:r w:rsidRPr="00B95FDA">
        <w:rPr>
          <w:spacing w:val="-1"/>
          <w:sz w:val="24"/>
          <w:szCs w:val="24"/>
        </w:rPr>
        <w:t>r</w:t>
      </w:r>
      <w:r w:rsidRPr="00B95FDA">
        <w:rPr>
          <w:sz w:val="24"/>
          <w:szCs w:val="24"/>
        </w:rPr>
        <w:t>idClo</w:t>
      </w:r>
      <w:r w:rsidRPr="00B95FDA">
        <w:rPr>
          <w:spacing w:val="-2"/>
          <w:sz w:val="24"/>
          <w:szCs w:val="24"/>
        </w:rPr>
        <w:t>u</w:t>
      </w:r>
      <w:r w:rsidRPr="00B95FDA">
        <w:rPr>
          <w:sz w:val="24"/>
          <w:szCs w:val="24"/>
        </w:rPr>
        <w:t>d</w:t>
      </w:r>
      <w:r w:rsidRPr="00B95FDA">
        <w:rPr>
          <w:spacing w:val="-1"/>
          <w:sz w:val="24"/>
          <w:szCs w:val="24"/>
        </w:rPr>
        <w:t>(</w:t>
      </w:r>
      <w:r w:rsidRPr="00B95FDA">
        <w:rPr>
          <w:sz w:val="24"/>
          <w:szCs w:val="24"/>
        </w:rPr>
        <w:t>EU</w:t>
      </w:r>
      <w:r w:rsidRPr="00B95FDA">
        <w:rPr>
          <w:spacing w:val="-1"/>
          <w:sz w:val="24"/>
          <w:szCs w:val="24"/>
        </w:rPr>
        <w:t>H</w:t>
      </w:r>
      <w:r w:rsidRPr="00B95FDA">
        <w:rPr>
          <w:sz w:val="24"/>
          <w:szCs w:val="24"/>
        </w:rPr>
        <w:t>C) to</w:t>
      </w:r>
      <w:r w:rsidRPr="00B95FDA">
        <w:rPr>
          <w:spacing w:val="3"/>
          <w:sz w:val="24"/>
          <w:szCs w:val="24"/>
        </w:rPr>
        <w:t>s</w:t>
      </w:r>
      <w:r w:rsidRPr="00B95FDA">
        <w:rPr>
          <w:spacing w:val="-1"/>
          <w:sz w:val="24"/>
          <w:szCs w:val="24"/>
        </w:rPr>
        <w:t>e</w:t>
      </w:r>
      <w:r w:rsidRPr="00B95FDA">
        <w:rPr>
          <w:sz w:val="24"/>
          <w:szCs w:val="24"/>
        </w:rPr>
        <w:t>rvestu</w:t>
      </w:r>
      <w:r w:rsidRPr="00B95FDA">
        <w:rPr>
          <w:spacing w:val="1"/>
          <w:sz w:val="24"/>
          <w:szCs w:val="24"/>
        </w:rPr>
        <w:t>de</w:t>
      </w:r>
      <w:r w:rsidRPr="00B95FDA">
        <w:rPr>
          <w:sz w:val="24"/>
          <w:szCs w:val="24"/>
        </w:rPr>
        <w:t>ntsin Ethiopian Univ</w:t>
      </w:r>
      <w:r w:rsidRPr="00B95FDA">
        <w:rPr>
          <w:spacing w:val="1"/>
          <w:sz w:val="24"/>
          <w:szCs w:val="24"/>
        </w:rPr>
        <w:t>e</w:t>
      </w:r>
      <w:r w:rsidRPr="00B95FDA">
        <w:rPr>
          <w:sz w:val="24"/>
          <w:szCs w:val="24"/>
        </w:rPr>
        <w:t>rsi</w:t>
      </w:r>
      <w:r w:rsidRPr="00B95FDA">
        <w:rPr>
          <w:spacing w:val="1"/>
          <w:sz w:val="24"/>
          <w:szCs w:val="24"/>
        </w:rPr>
        <w:t>t</w:t>
      </w:r>
      <w:r w:rsidRPr="00B95FDA">
        <w:rPr>
          <w:sz w:val="24"/>
          <w:szCs w:val="24"/>
        </w:rPr>
        <w:t>i</w:t>
      </w:r>
      <w:r w:rsidRPr="00B95FDA">
        <w:rPr>
          <w:spacing w:val="-1"/>
          <w:sz w:val="24"/>
          <w:szCs w:val="24"/>
        </w:rPr>
        <w:t>e</w:t>
      </w:r>
      <w:r w:rsidRPr="00B95FDA">
        <w:rPr>
          <w:sz w:val="24"/>
          <w:szCs w:val="24"/>
        </w:rPr>
        <w:t>s to improvethe t</w:t>
      </w:r>
      <w:r w:rsidRPr="00B95FDA">
        <w:rPr>
          <w:spacing w:val="-1"/>
          <w:sz w:val="24"/>
          <w:szCs w:val="24"/>
        </w:rPr>
        <w:t>ea</w:t>
      </w:r>
      <w:r w:rsidRPr="00B95FDA">
        <w:rPr>
          <w:sz w:val="24"/>
          <w:szCs w:val="24"/>
        </w:rPr>
        <w:t>ching</w:t>
      </w:r>
      <w:r w:rsidRPr="00B95FDA">
        <w:rPr>
          <w:spacing w:val="-1"/>
          <w:sz w:val="24"/>
          <w:szCs w:val="24"/>
        </w:rPr>
        <w:t>-</w:t>
      </w:r>
      <w:r w:rsidRPr="00B95FDA">
        <w:rPr>
          <w:sz w:val="24"/>
          <w:szCs w:val="24"/>
        </w:rPr>
        <w:t>l</w:t>
      </w:r>
      <w:r w:rsidRPr="00B95FDA">
        <w:rPr>
          <w:spacing w:val="1"/>
          <w:sz w:val="24"/>
          <w:szCs w:val="24"/>
        </w:rPr>
        <w:t>e</w:t>
      </w:r>
      <w:r w:rsidRPr="00B95FDA">
        <w:rPr>
          <w:spacing w:val="-1"/>
          <w:sz w:val="24"/>
          <w:szCs w:val="24"/>
        </w:rPr>
        <w:t>a</w:t>
      </w:r>
      <w:r w:rsidRPr="00B95FDA">
        <w:rPr>
          <w:sz w:val="24"/>
          <w:szCs w:val="24"/>
        </w:rPr>
        <w:t xml:space="preserve">rning </w:t>
      </w:r>
      <w:r w:rsidRPr="00B95FDA">
        <w:rPr>
          <w:spacing w:val="-1"/>
          <w:sz w:val="24"/>
          <w:szCs w:val="24"/>
        </w:rPr>
        <w:t>a</w:t>
      </w:r>
      <w:r w:rsidRPr="00B95FDA">
        <w:rPr>
          <w:sz w:val="24"/>
          <w:szCs w:val="24"/>
        </w:rPr>
        <w:t>nd s</w:t>
      </w:r>
      <w:r w:rsidRPr="00B95FDA">
        <w:rPr>
          <w:spacing w:val="-1"/>
          <w:sz w:val="24"/>
          <w:szCs w:val="24"/>
        </w:rPr>
        <w:t>e</w:t>
      </w:r>
      <w:r w:rsidRPr="00B95FDA">
        <w:rPr>
          <w:sz w:val="24"/>
          <w:szCs w:val="24"/>
        </w:rPr>
        <w:t>rvi</w:t>
      </w:r>
      <w:r w:rsidRPr="00B95FDA">
        <w:rPr>
          <w:spacing w:val="-1"/>
          <w:sz w:val="24"/>
          <w:szCs w:val="24"/>
        </w:rPr>
        <w:t>c</w:t>
      </w:r>
      <w:r w:rsidRPr="00B95FDA">
        <w:rPr>
          <w:sz w:val="24"/>
          <w:szCs w:val="24"/>
        </w:rPr>
        <w:t xml:space="preserve">e    </w:t>
      </w:r>
      <w:r w:rsidRPr="00B95FDA">
        <w:rPr>
          <w:spacing w:val="1"/>
          <w:sz w:val="24"/>
          <w:szCs w:val="24"/>
        </w:rPr>
        <w:t>d</w:t>
      </w:r>
      <w:r w:rsidRPr="00B95FDA">
        <w:rPr>
          <w:spacing w:val="-1"/>
          <w:sz w:val="24"/>
          <w:szCs w:val="24"/>
        </w:rPr>
        <w:t>e</w:t>
      </w:r>
      <w:r w:rsidRPr="00B95FDA">
        <w:rPr>
          <w:sz w:val="24"/>
          <w:szCs w:val="24"/>
        </w:rPr>
        <w:t>liv</w:t>
      </w:r>
      <w:r w:rsidRPr="00B95FDA">
        <w:rPr>
          <w:spacing w:val="-1"/>
          <w:sz w:val="24"/>
          <w:szCs w:val="24"/>
        </w:rPr>
        <w:t>e</w:t>
      </w:r>
      <w:r w:rsidRPr="00B95FDA">
        <w:rPr>
          <w:sz w:val="24"/>
          <w:szCs w:val="24"/>
        </w:rPr>
        <w:t>ry.   Th</w:t>
      </w:r>
      <w:r w:rsidRPr="00B95FDA">
        <w:rPr>
          <w:spacing w:val="2"/>
          <w:sz w:val="24"/>
          <w:szCs w:val="24"/>
        </w:rPr>
        <w:t>i</w:t>
      </w:r>
      <w:r w:rsidRPr="00B95FDA">
        <w:rPr>
          <w:sz w:val="24"/>
          <w:szCs w:val="24"/>
        </w:rPr>
        <w:t>s</w:t>
      </w:r>
      <w:r w:rsidRPr="00B95FDA">
        <w:rPr>
          <w:spacing w:val="-1"/>
          <w:sz w:val="24"/>
          <w:szCs w:val="24"/>
        </w:rPr>
        <w:t>fra</w:t>
      </w:r>
      <w:r w:rsidRPr="00B95FDA">
        <w:rPr>
          <w:sz w:val="24"/>
          <w:szCs w:val="24"/>
        </w:rPr>
        <w:t>m</w:t>
      </w:r>
      <w:r w:rsidRPr="00B95FDA">
        <w:rPr>
          <w:spacing w:val="-1"/>
          <w:sz w:val="24"/>
          <w:szCs w:val="24"/>
        </w:rPr>
        <w:t>e</w:t>
      </w:r>
      <w:r w:rsidRPr="00B95FDA">
        <w:rPr>
          <w:sz w:val="24"/>
          <w:szCs w:val="24"/>
        </w:rPr>
        <w:t>w</w:t>
      </w:r>
      <w:r w:rsidRPr="00B95FDA">
        <w:rPr>
          <w:spacing w:val="2"/>
          <w:sz w:val="24"/>
          <w:szCs w:val="24"/>
        </w:rPr>
        <w:t>o</w:t>
      </w:r>
      <w:r w:rsidRPr="00B95FDA">
        <w:rPr>
          <w:spacing w:val="-1"/>
          <w:sz w:val="24"/>
          <w:szCs w:val="24"/>
        </w:rPr>
        <w:t>r</w:t>
      </w:r>
      <w:r w:rsidRPr="00B95FDA">
        <w:rPr>
          <w:sz w:val="24"/>
          <w:szCs w:val="24"/>
        </w:rPr>
        <w:t>k</w:t>
      </w:r>
      <w:r w:rsidRPr="00B95FDA">
        <w:rPr>
          <w:spacing w:val="-1"/>
          <w:sz w:val="24"/>
          <w:szCs w:val="24"/>
        </w:rPr>
        <w:t>a</w:t>
      </w:r>
      <w:r w:rsidRPr="00B95FDA">
        <w:rPr>
          <w:sz w:val="24"/>
          <w:szCs w:val="24"/>
        </w:rPr>
        <w:t>doptshy</w:t>
      </w:r>
      <w:r w:rsidRPr="00B95FDA">
        <w:rPr>
          <w:spacing w:val="2"/>
          <w:sz w:val="24"/>
          <w:szCs w:val="24"/>
        </w:rPr>
        <w:t>b</w:t>
      </w:r>
      <w:r w:rsidRPr="00B95FDA">
        <w:rPr>
          <w:sz w:val="24"/>
          <w:szCs w:val="24"/>
        </w:rPr>
        <w:t>ridCloud</w:t>
      </w:r>
      <w:r w:rsidRPr="00B95FDA">
        <w:rPr>
          <w:spacing w:val="-1"/>
          <w:sz w:val="24"/>
          <w:szCs w:val="24"/>
        </w:rPr>
        <w:t>c</w:t>
      </w:r>
      <w:r w:rsidRPr="00B95FDA">
        <w:rPr>
          <w:sz w:val="24"/>
          <w:szCs w:val="24"/>
        </w:rPr>
        <w:t>omputingfortheirhigher</w:t>
      </w:r>
      <w:r w:rsidRPr="00B95FDA">
        <w:rPr>
          <w:spacing w:val="-1"/>
          <w:sz w:val="24"/>
          <w:szCs w:val="24"/>
        </w:rPr>
        <w:t>e</w:t>
      </w:r>
      <w:r w:rsidRPr="00B95FDA">
        <w:rPr>
          <w:sz w:val="24"/>
          <w:szCs w:val="24"/>
        </w:rPr>
        <w:t>du</w:t>
      </w:r>
      <w:r w:rsidRPr="00B95FDA">
        <w:rPr>
          <w:spacing w:val="-1"/>
          <w:sz w:val="24"/>
          <w:szCs w:val="24"/>
        </w:rPr>
        <w:t>ca</w:t>
      </w:r>
      <w:r w:rsidRPr="00B95FDA">
        <w:rPr>
          <w:sz w:val="24"/>
          <w:szCs w:val="24"/>
        </w:rPr>
        <w:t>tionin</w:t>
      </w:r>
      <w:r w:rsidRPr="00B95FDA">
        <w:rPr>
          <w:spacing w:val="1"/>
          <w:sz w:val="24"/>
          <w:szCs w:val="24"/>
        </w:rPr>
        <w:t>s</w:t>
      </w:r>
      <w:r w:rsidRPr="00B95FDA">
        <w:rPr>
          <w:sz w:val="24"/>
          <w:szCs w:val="24"/>
        </w:rPr>
        <w:t>titutions,whi</w:t>
      </w:r>
      <w:r w:rsidRPr="00B95FDA">
        <w:rPr>
          <w:spacing w:val="-1"/>
          <w:sz w:val="24"/>
          <w:szCs w:val="24"/>
        </w:rPr>
        <w:t>c</w:t>
      </w:r>
      <w:r w:rsidRPr="00B95FDA">
        <w:rPr>
          <w:sz w:val="24"/>
          <w:szCs w:val="24"/>
        </w:rPr>
        <w:t>ho</w:t>
      </w:r>
      <w:r w:rsidRPr="00B95FDA">
        <w:rPr>
          <w:spacing w:val="-1"/>
          <w:sz w:val="24"/>
          <w:szCs w:val="24"/>
        </w:rPr>
        <w:t>ffer</w:t>
      </w:r>
      <w:r w:rsidRPr="00B95FDA">
        <w:rPr>
          <w:sz w:val="24"/>
          <w:szCs w:val="24"/>
        </w:rPr>
        <w:t>sthej</w:t>
      </w:r>
      <w:r w:rsidRPr="00B95FDA">
        <w:rPr>
          <w:spacing w:val="1"/>
          <w:sz w:val="24"/>
          <w:szCs w:val="24"/>
        </w:rPr>
        <w:t>o</w:t>
      </w:r>
      <w:r w:rsidRPr="00B95FDA">
        <w:rPr>
          <w:sz w:val="24"/>
          <w:szCs w:val="24"/>
        </w:rPr>
        <w:t>intb</w:t>
      </w:r>
      <w:r w:rsidRPr="00B95FDA">
        <w:rPr>
          <w:spacing w:val="-1"/>
          <w:sz w:val="24"/>
          <w:szCs w:val="24"/>
        </w:rPr>
        <w:t>e</w:t>
      </w:r>
      <w:r w:rsidRPr="00B95FDA">
        <w:rPr>
          <w:spacing w:val="2"/>
          <w:sz w:val="24"/>
          <w:szCs w:val="24"/>
        </w:rPr>
        <w:t>n</w:t>
      </w:r>
      <w:r w:rsidRPr="00B95FDA">
        <w:rPr>
          <w:spacing w:val="-1"/>
          <w:sz w:val="24"/>
          <w:szCs w:val="24"/>
        </w:rPr>
        <w:t>e</w:t>
      </w:r>
      <w:r w:rsidRPr="00B95FDA">
        <w:rPr>
          <w:sz w:val="24"/>
          <w:szCs w:val="24"/>
        </w:rPr>
        <w:t>fitofpub</w:t>
      </w:r>
      <w:r w:rsidRPr="00B95FDA">
        <w:rPr>
          <w:spacing w:val="1"/>
          <w:sz w:val="24"/>
          <w:szCs w:val="24"/>
        </w:rPr>
        <w:t>l</w:t>
      </w:r>
      <w:r w:rsidRPr="00B95FDA">
        <w:rPr>
          <w:sz w:val="24"/>
          <w:szCs w:val="24"/>
        </w:rPr>
        <w:t>ic</w:t>
      </w:r>
      <w:r w:rsidRPr="00B95FDA">
        <w:rPr>
          <w:spacing w:val="-1"/>
          <w:sz w:val="24"/>
          <w:szCs w:val="24"/>
        </w:rPr>
        <w:t>a</w:t>
      </w:r>
      <w:r w:rsidRPr="00B95FDA">
        <w:rPr>
          <w:sz w:val="24"/>
          <w:szCs w:val="24"/>
        </w:rPr>
        <w:t>nd</w:t>
      </w:r>
      <w:r w:rsidRPr="00B95FDA">
        <w:rPr>
          <w:spacing w:val="2"/>
          <w:sz w:val="24"/>
          <w:szCs w:val="24"/>
        </w:rPr>
        <w:t>p</w:t>
      </w:r>
      <w:r w:rsidRPr="00B95FDA">
        <w:rPr>
          <w:sz w:val="24"/>
          <w:szCs w:val="24"/>
        </w:rPr>
        <w:t>riv</w:t>
      </w:r>
      <w:r w:rsidRPr="00B95FDA">
        <w:rPr>
          <w:spacing w:val="-1"/>
          <w:sz w:val="24"/>
          <w:szCs w:val="24"/>
        </w:rPr>
        <w:t>a</w:t>
      </w:r>
      <w:r w:rsidRPr="00B95FDA">
        <w:rPr>
          <w:sz w:val="24"/>
          <w:szCs w:val="24"/>
        </w:rPr>
        <w:t xml:space="preserve">teCloud. </w:t>
      </w:r>
      <w:r w:rsidRPr="00B95FDA">
        <w:rPr>
          <w:spacing w:val="2"/>
          <w:sz w:val="24"/>
          <w:szCs w:val="24"/>
        </w:rPr>
        <w:t>T</w:t>
      </w:r>
      <w:r w:rsidRPr="00B95FDA">
        <w:rPr>
          <w:sz w:val="24"/>
          <w:szCs w:val="24"/>
        </w:rPr>
        <w:t>hisf</w:t>
      </w:r>
      <w:r w:rsidRPr="00B95FDA">
        <w:rPr>
          <w:spacing w:val="-1"/>
          <w:sz w:val="24"/>
          <w:szCs w:val="24"/>
        </w:rPr>
        <w:t>ra</w:t>
      </w:r>
      <w:r w:rsidRPr="00B95FDA">
        <w:rPr>
          <w:sz w:val="24"/>
          <w:szCs w:val="24"/>
        </w:rPr>
        <w:t>m</w:t>
      </w:r>
      <w:r w:rsidRPr="00B95FDA">
        <w:rPr>
          <w:spacing w:val="1"/>
          <w:sz w:val="24"/>
          <w:szCs w:val="24"/>
        </w:rPr>
        <w:t>e</w:t>
      </w:r>
      <w:r w:rsidRPr="00B95FDA">
        <w:rPr>
          <w:sz w:val="24"/>
          <w:szCs w:val="24"/>
        </w:rPr>
        <w:t>work is v</w:t>
      </w:r>
      <w:r w:rsidRPr="00B95FDA">
        <w:rPr>
          <w:spacing w:val="-1"/>
          <w:sz w:val="24"/>
          <w:szCs w:val="24"/>
        </w:rPr>
        <w:t>e</w:t>
      </w:r>
      <w:r w:rsidRPr="00B95FDA">
        <w:rPr>
          <w:sz w:val="24"/>
          <w:szCs w:val="24"/>
        </w:rPr>
        <w:t xml:space="preserve">ry much </w:t>
      </w:r>
      <w:r w:rsidRPr="00B95FDA">
        <w:rPr>
          <w:spacing w:val="-1"/>
          <w:sz w:val="24"/>
          <w:szCs w:val="24"/>
        </w:rPr>
        <w:t>c</w:t>
      </w:r>
      <w:r w:rsidRPr="00B95FDA">
        <w:rPr>
          <w:sz w:val="24"/>
          <w:szCs w:val="24"/>
        </w:rPr>
        <w:t>ust</w:t>
      </w:r>
      <w:r w:rsidRPr="00B95FDA">
        <w:rPr>
          <w:spacing w:val="1"/>
          <w:sz w:val="24"/>
          <w:szCs w:val="24"/>
        </w:rPr>
        <w:t>o</w:t>
      </w:r>
      <w:r w:rsidRPr="00B95FDA">
        <w:rPr>
          <w:sz w:val="24"/>
          <w:szCs w:val="24"/>
        </w:rPr>
        <w:t>mi</w:t>
      </w:r>
      <w:r w:rsidRPr="00B95FDA">
        <w:rPr>
          <w:spacing w:val="-1"/>
          <w:sz w:val="24"/>
          <w:szCs w:val="24"/>
        </w:rPr>
        <w:t>ze</w:t>
      </w:r>
      <w:r w:rsidRPr="00B95FDA">
        <w:rPr>
          <w:sz w:val="24"/>
          <w:szCs w:val="24"/>
        </w:rPr>
        <w:t>d to s</w:t>
      </w:r>
      <w:r w:rsidRPr="00B95FDA">
        <w:rPr>
          <w:spacing w:val="-2"/>
          <w:sz w:val="24"/>
          <w:szCs w:val="24"/>
        </w:rPr>
        <w:t>u</w:t>
      </w:r>
      <w:r w:rsidRPr="00B95FDA">
        <w:rPr>
          <w:sz w:val="24"/>
          <w:szCs w:val="24"/>
        </w:rPr>
        <w:t xml:space="preserve">it the  </w:t>
      </w:r>
      <w:r w:rsidRPr="00B95FDA">
        <w:rPr>
          <w:spacing w:val="-1"/>
          <w:sz w:val="24"/>
          <w:szCs w:val="24"/>
        </w:rPr>
        <w:t>c</w:t>
      </w:r>
      <w:r w:rsidRPr="00B95FDA">
        <w:rPr>
          <w:sz w:val="24"/>
          <w:szCs w:val="24"/>
        </w:rPr>
        <w:t>u</w:t>
      </w:r>
      <w:r w:rsidRPr="00B95FDA">
        <w:rPr>
          <w:spacing w:val="-1"/>
          <w:sz w:val="24"/>
          <w:szCs w:val="24"/>
        </w:rPr>
        <w:t>rre</w:t>
      </w:r>
      <w:r w:rsidRPr="00B95FDA">
        <w:rPr>
          <w:sz w:val="24"/>
          <w:szCs w:val="24"/>
        </w:rPr>
        <w:t>ntEthiop</w:t>
      </w:r>
      <w:r w:rsidRPr="00B95FDA">
        <w:rPr>
          <w:spacing w:val="1"/>
          <w:sz w:val="24"/>
          <w:szCs w:val="24"/>
        </w:rPr>
        <w:t>i</w:t>
      </w:r>
      <w:r w:rsidRPr="00B95FDA">
        <w:rPr>
          <w:spacing w:val="-1"/>
          <w:sz w:val="24"/>
          <w:szCs w:val="24"/>
        </w:rPr>
        <w:t>a</w:t>
      </w:r>
      <w:r w:rsidRPr="00B95FDA">
        <w:rPr>
          <w:sz w:val="24"/>
          <w:szCs w:val="24"/>
        </w:rPr>
        <w:t>n Univ</w:t>
      </w:r>
      <w:r w:rsidRPr="00B95FDA">
        <w:rPr>
          <w:spacing w:val="-1"/>
          <w:sz w:val="24"/>
          <w:szCs w:val="24"/>
        </w:rPr>
        <w:t>e</w:t>
      </w:r>
      <w:r w:rsidRPr="00B95FDA">
        <w:rPr>
          <w:sz w:val="24"/>
          <w:szCs w:val="24"/>
        </w:rPr>
        <w:t>rsiti</w:t>
      </w:r>
      <w:r w:rsidRPr="00B95FDA">
        <w:rPr>
          <w:spacing w:val="-1"/>
          <w:sz w:val="24"/>
          <w:szCs w:val="24"/>
        </w:rPr>
        <w:t>e</w:t>
      </w:r>
      <w:r w:rsidRPr="00B95FDA">
        <w:rPr>
          <w:sz w:val="24"/>
          <w:szCs w:val="24"/>
        </w:rPr>
        <w:t xml:space="preserve">s </w:t>
      </w:r>
      <w:r w:rsidRPr="00B95FDA">
        <w:rPr>
          <w:spacing w:val="-3"/>
          <w:sz w:val="24"/>
          <w:szCs w:val="24"/>
        </w:rPr>
        <w:t>I</w:t>
      </w:r>
      <w:r w:rsidRPr="00B95FDA">
        <w:rPr>
          <w:sz w:val="24"/>
          <w:szCs w:val="24"/>
        </w:rPr>
        <w:t>T inf</w:t>
      </w:r>
      <w:r w:rsidRPr="00B95FDA">
        <w:rPr>
          <w:spacing w:val="-1"/>
          <w:sz w:val="24"/>
          <w:szCs w:val="24"/>
        </w:rPr>
        <w:t>ra</w:t>
      </w:r>
      <w:r w:rsidRPr="00B95FDA">
        <w:rPr>
          <w:sz w:val="24"/>
          <w:szCs w:val="24"/>
        </w:rPr>
        <w:t>st</w:t>
      </w:r>
      <w:r w:rsidRPr="00B95FDA">
        <w:rPr>
          <w:spacing w:val="2"/>
          <w:sz w:val="24"/>
          <w:szCs w:val="24"/>
        </w:rPr>
        <w:t>r</w:t>
      </w:r>
      <w:r w:rsidRPr="00B95FDA">
        <w:rPr>
          <w:sz w:val="24"/>
          <w:szCs w:val="24"/>
        </w:rPr>
        <w:t>u</w:t>
      </w:r>
      <w:r w:rsidRPr="00B95FDA">
        <w:rPr>
          <w:spacing w:val="-1"/>
          <w:sz w:val="24"/>
          <w:szCs w:val="24"/>
        </w:rPr>
        <w:t>c</w:t>
      </w:r>
      <w:r w:rsidRPr="00B95FDA">
        <w:rPr>
          <w:sz w:val="24"/>
          <w:szCs w:val="24"/>
        </w:rPr>
        <w:t>t</w:t>
      </w:r>
      <w:r w:rsidRPr="00B95FDA">
        <w:rPr>
          <w:spacing w:val="1"/>
          <w:sz w:val="24"/>
          <w:szCs w:val="24"/>
        </w:rPr>
        <w:t>u</w:t>
      </w:r>
      <w:r w:rsidRPr="00B95FDA">
        <w:rPr>
          <w:spacing w:val="-1"/>
          <w:sz w:val="24"/>
          <w:szCs w:val="24"/>
        </w:rPr>
        <w:t>r</w:t>
      </w:r>
      <w:r w:rsidRPr="00B95FDA">
        <w:rPr>
          <w:sz w:val="24"/>
          <w:szCs w:val="24"/>
        </w:rPr>
        <w:t>e whi</w:t>
      </w:r>
      <w:r w:rsidRPr="00B95FDA">
        <w:rPr>
          <w:spacing w:val="-1"/>
          <w:sz w:val="24"/>
          <w:szCs w:val="24"/>
        </w:rPr>
        <w:t>c</w:t>
      </w:r>
      <w:r w:rsidRPr="00B95FDA">
        <w:rPr>
          <w:sz w:val="24"/>
          <w:szCs w:val="24"/>
        </w:rPr>
        <w:t>h may n</w:t>
      </w:r>
      <w:r w:rsidRPr="00B95FDA">
        <w:rPr>
          <w:spacing w:val="-2"/>
          <w:sz w:val="24"/>
          <w:szCs w:val="24"/>
        </w:rPr>
        <w:t>o</w:t>
      </w:r>
      <w:r w:rsidRPr="00B95FDA">
        <w:rPr>
          <w:sz w:val="24"/>
          <w:szCs w:val="24"/>
        </w:rPr>
        <w:t>t n</w:t>
      </w:r>
      <w:r w:rsidRPr="00B95FDA">
        <w:rPr>
          <w:spacing w:val="-1"/>
          <w:sz w:val="24"/>
          <w:szCs w:val="24"/>
        </w:rPr>
        <w:t>ece</w:t>
      </w:r>
      <w:r w:rsidRPr="00B95FDA">
        <w:rPr>
          <w:sz w:val="24"/>
          <w:szCs w:val="24"/>
        </w:rPr>
        <w:t>ss</w:t>
      </w:r>
      <w:r w:rsidRPr="00B95FDA">
        <w:rPr>
          <w:spacing w:val="1"/>
          <w:sz w:val="24"/>
          <w:szCs w:val="24"/>
        </w:rPr>
        <w:t>a</w:t>
      </w:r>
      <w:r w:rsidRPr="00B95FDA">
        <w:rPr>
          <w:spacing w:val="-1"/>
          <w:sz w:val="24"/>
          <w:szCs w:val="24"/>
        </w:rPr>
        <w:t>r</w:t>
      </w:r>
      <w:r w:rsidRPr="00B95FDA">
        <w:rPr>
          <w:sz w:val="24"/>
          <w:szCs w:val="24"/>
        </w:rPr>
        <w:t>ily  be</w:t>
      </w:r>
      <w:r w:rsidRPr="00B95FDA">
        <w:rPr>
          <w:spacing w:val="-1"/>
          <w:sz w:val="24"/>
          <w:szCs w:val="24"/>
        </w:rPr>
        <w:t>c</w:t>
      </w:r>
      <w:r w:rsidRPr="00B95FDA">
        <w:rPr>
          <w:sz w:val="24"/>
          <w:szCs w:val="24"/>
        </w:rPr>
        <w:t>omp</w:t>
      </w:r>
      <w:r w:rsidRPr="00B95FDA">
        <w:rPr>
          <w:spacing w:val="-1"/>
          <w:sz w:val="24"/>
          <w:szCs w:val="24"/>
        </w:rPr>
        <w:t>a</w:t>
      </w:r>
      <w:r w:rsidRPr="00B95FDA">
        <w:rPr>
          <w:sz w:val="24"/>
          <w:szCs w:val="24"/>
        </w:rPr>
        <w:t>ti</w:t>
      </w:r>
      <w:r w:rsidRPr="00B95FDA">
        <w:rPr>
          <w:spacing w:val="2"/>
          <w:sz w:val="24"/>
          <w:szCs w:val="24"/>
        </w:rPr>
        <w:t>b</w:t>
      </w:r>
      <w:r w:rsidRPr="00B95FDA">
        <w:rPr>
          <w:sz w:val="24"/>
          <w:szCs w:val="24"/>
        </w:rPr>
        <w:t>le</w:t>
      </w:r>
      <w:r w:rsidRPr="00B95FDA">
        <w:rPr>
          <w:spacing w:val="-1"/>
          <w:sz w:val="24"/>
          <w:szCs w:val="24"/>
        </w:rPr>
        <w:t>f</w:t>
      </w:r>
      <w:r w:rsidRPr="00B95FDA">
        <w:rPr>
          <w:sz w:val="24"/>
          <w:szCs w:val="24"/>
        </w:rPr>
        <w:t xml:space="preserve">or  </w:t>
      </w:r>
      <w:r w:rsidRPr="00B95FDA">
        <w:rPr>
          <w:spacing w:val="-2"/>
          <w:sz w:val="24"/>
          <w:szCs w:val="24"/>
        </w:rPr>
        <w:t>e</w:t>
      </w:r>
      <w:r w:rsidRPr="00B95FDA">
        <w:rPr>
          <w:spacing w:val="-1"/>
          <w:sz w:val="24"/>
          <w:szCs w:val="24"/>
        </w:rPr>
        <w:t>-</w:t>
      </w:r>
      <w:r w:rsidRPr="00B95FDA">
        <w:rPr>
          <w:spacing w:val="3"/>
          <w:sz w:val="24"/>
          <w:szCs w:val="24"/>
        </w:rPr>
        <w:t>l</w:t>
      </w:r>
      <w:r w:rsidRPr="00B95FDA">
        <w:rPr>
          <w:spacing w:val="-1"/>
          <w:sz w:val="24"/>
          <w:szCs w:val="24"/>
        </w:rPr>
        <w:t>ea</w:t>
      </w:r>
      <w:r w:rsidRPr="00B95FDA">
        <w:rPr>
          <w:sz w:val="24"/>
          <w:szCs w:val="24"/>
        </w:rPr>
        <w:t xml:space="preserve">rning </w:t>
      </w:r>
      <w:r w:rsidRPr="00B95FDA">
        <w:rPr>
          <w:spacing w:val="-1"/>
          <w:sz w:val="24"/>
          <w:szCs w:val="24"/>
        </w:rPr>
        <w:t>I</w:t>
      </w:r>
      <w:r w:rsidRPr="00B95FDA">
        <w:rPr>
          <w:sz w:val="24"/>
          <w:szCs w:val="24"/>
        </w:rPr>
        <w:t>T inf</w:t>
      </w:r>
      <w:r w:rsidRPr="00B95FDA">
        <w:rPr>
          <w:spacing w:val="2"/>
          <w:sz w:val="24"/>
          <w:szCs w:val="24"/>
        </w:rPr>
        <w:t>r</w:t>
      </w:r>
      <w:r w:rsidRPr="00B95FDA">
        <w:rPr>
          <w:spacing w:val="-1"/>
          <w:sz w:val="24"/>
          <w:szCs w:val="24"/>
        </w:rPr>
        <w:t>a</w:t>
      </w:r>
      <w:r w:rsidRPr="00B95FDA">
        <w:rPr>
          <w:sz w:val="24"/>
          <w:szCs w:val="24"/>
        </w:rPr>
        <w:t>stru</w:t>
      </w:r>
      <w:r w:rsidRPr="00B95FDA">
        <w:rPr>
          <w:spacing w:val="-1"/>
          <w:sz w:val="24"/>
          <w:szCs w:val="24"/>
        </w:rPr>
        <w:t>c</w:t>
      </w:r>
      <w:r w:rsidRPr="00B95FDA">
        <w:rPr>
          <w:sz w:val="24"/>
          <w:szCs w:val="24"/>
        </w:rPr>
        <w:t>tu</w:t>
      </w:r>
      <w:r w:rsidRPr="00B95FDA">
        <w:rPr>
          <w:spacing w:val="-1"/>
          <w:sz w:val="24"/>
          <w:szCs w:val="24"/>
        </w:rPr>
        <w:t>r</w:t>
      </w:r>
      <w:r w:rsidRPr="00B95FDA">
        <w:rPr>
          <w:sz w:val="24"/>
          <w:szCs w:val="24"/>
        </w:rPr>
        <w:t>ein oth</w:t>
      </w:r>
      <w:r w:rsidRPr="00B95FDA">
        <w:rPr>
          <w:spacing w:val="1"/>
          <w:sz w:val="24"/>
          <w:szCs w:val="24"/>
        </w:rPr>
        <w:t>e</w:t>
      </w:r>
      <w:r w:rsidRPr="00B95FDA">
        <w:rPr>
          <w:sz w:val="24"/>
          <w:szCs w:val="24"/>
        </w:rPr>
        <w:t>r</w:t>
      </w:r>
      <w:r w:rsidRPr="00B95FDA">
        <w:rPr>
          <w:spacing w:val="-1"/>
          <w:sz w:val="24"/>
          <w:szCs w:val="24"/>
        </w:rPr>
        <w:t xml:space="preserve"> c</w:t>
      </w:r>
      <w:r w:rsidRPr="00B95FDA">
        <w:rPr>
          <w:sz w:val="24"/>
          <w:szCs w:val="24"/>
        </w:rPr>
        <w:t>ount</w:t>
      </w:r>
      <w:r w:rsidRPr="00B95FDA">
        <w:rPr>
          <w:spacing w:val="2"/>
          <w:sz w:val="24"/>
          <w:szCs w:val="24"/>
        </w:rPr>
        <w:t>r</w:t>
      </w:r>
      <w:r w:rsidRPr="00B95FDA">
        <w:rPr>
          <w:spacing w:val="1"/>
          <w:sz w:val="24"/>
          <w:szCs w:val="24"/>
        </w:rPr>
        <w:t>i</w:t>
      </w:r>
      <w:r w:rsidRPr="00B95FDA">
        <w:rPr>
          <w:spacing w:val="-1"/>
          <w:sz w:val="24"/>
          <w:szCs w:val="24"/>
        </w:rPr>
        <w:t>e</w:t>
      </w:r>
      <w:r w:rsidRPr="00B95FDA">
        <w:rPr>
          <w:sz w:val="24"/>
          <w:szCs w:val="24"/>
        </w:rPr>
        <w:t>s</w:t>
      </w:r>
      <w:r w:rsidRPr="00B95FDA">
        <w:rPr>
          <w:spacing w:val="-1"/>
          <w:sz w:val="24"/>
          <w:szCs w:val="24"/>
        </w:rPr>
        <w:t>[</w:t>
      </w:r>
      <w:r w:rsidRPr="00B95FDA">
        <w:rPr>
          <w:sz w:val="24"/>
          <w:szCs w:val="24"/>
        </w:rPr>
        <w:t>42</w:t>
      </w:r>
      <w:r w:rsidRPr="00B95FDA">
        <w:rPr>
          <w:spacing w:val="-1"/>
          <w:sz w:val="24"/>
          <w:szCs w:val="24"/>
        </w:rPr>
        <w:t>]</w:t>
      </w:r>
      <w:r w:rsidRPr="00B95FDA">
        <w:rPr>
          <w:sz w:val="24"/>
          <w:szCs w:val="24"/>
        </w:rPr>
        <w:t>.</w:t>
      </w:r>
    </w:p>
    <w:p w:rsidR="00B95FDA" w:rsidRPr="00B95FDA" w:rsidRDefault="00B95FDA" w:rsidP="00B95FDA">
      <w:pPr>
        <w:spacing w:before="54" w:line="357" w:lineRule="auto"/>
        <w:ind w:left="100" w:right="70"/>
        <w:jc w:val="both"/>
        <w:rPr>
          <w:sz w:val="24"/>
          <w:szCs w:val="24"/>
        </w:rPr>
      </w:pPr>
      <w:r w:rsidRPr="00B95FDA">
        <w:rPr>
          <w:sz w:val="24"/>
          <w:szCs w:val="24"/>
        </w:rPr>
        <w:t xml:space="preserve">Anthony </w:t>
      </w:r>
      <w:r w:rsidRPr="00B95FDA">
        <w:rPr>
          <w:spacing w:val="1"/>
          <w:sz w:val="24"/>
          <w:szCs w:val="24"/>
        </w:rPr>
        <w:t>S</w:t>
      </w:r>
      <w:r w:rsidRPr="00B95FDA">
        <w:rPr>
          <w:sz w:val="24"/>
          <w:szCs w:val="24"/>
        </w:rPr>
        <w:t>ulistio</w:t>
      </w:r>
      <w:r w:rsidRPr="00B95FDA">
        <w:rPr>
          <w:spacing w:val="-1"/>
          <w:sz w:val="24"/>
          <w:szCs w:val="24"/>
        </w:rPr>
        <w:t>e</w:t>
      </w:r>
      <w:r w:rsidRPr="00B95FDA">
        <w:rPr>
          <w:sz w:val="24"/>
          <w:szCs w:val="24"/>
        </w:rPr>
        <w:t>t</w:t>
      </w:r>
      <w:r w:rsidRPr="00B95FDA">
        <w:rPr>
          <w:spacing w:val="-1"/>
          <w:sz w:val="24"/>
          <w:szCs w:val="24"/>
        </w:rPr>
        <w:t>a</w:t>
      </w:r>
      <w:r w:rsidRPr="00B95FDA">
        <w:rPr>
          <w:sz w:val="24"/>
          <w:szCs w:val="24"/>
        </w:rPr>
        <w:t>l.</w:t>
      </w:r>
      <w:r w:rsidRPr="00B95FDA">
        <w:rPr>
          <w:spacing w:val="1"/>
          <w:sz w:val="24"/>
          <w:szCs w:val="24"/>
        </w:rPr>
        <w:t>o</w:t>
      </w:r>
      <w:r w:rsidRPr="00B95FDA">
        <w:rPr>
          <w:sz w:val="24"/>
          <w:szCs w:val="24"/>
        </w:rPr>
        <w:t>fHo</w:t>
      </w:r>
      <w:r w:rsidRPr="00B95FDA">
        <w:rPr>
          <w:spacing w:val="-1"/>
          <w:sz w:val="24"/>
          <w:szCs w:val="24"/>
        </w:rPr>
        <w:t>c</w:t>
      </w:r>
      <w:r w:rsidRPr="00B95FDA">
        <w:rPr>
          <w:sz w:val="24"/>
          <w:szCs w:val="24"/>
        </w:rPr>
        <w:t>hs</w:t>
      </w:r>
      <w:r w:rsidRPr="00B95FDA">
        <w:rPr>
          <w:spacing w:val="-1"/>
          <w:sz w:val="24"/>
          <w:szCs w:val="24"/>
        </w:rPr>
        <w:t>c</w:t>
      </w:r>
      <w:r w:rsidRPr="00B95FDA">
        <w:rPr>
          <w:sz w:val="24"/>
          <w:szCs w:val="24"/>
        </w:rPr>
        <w:t>hule</w:t>
      </w:r>
      <w:r w:rsidRPr="00B95FDA">
        <w:rPr>
          <w:spacing w:val="-1"/>
          <w:sz w:val="24"/>
          <w:szCs w:val="24"/>
        </w:rPr>
        <w:t>F</w:t>
      </w:r>
      <w:r w:rsidRPr="00B95FDA">
        <w:rPr>
          <w:sz w:val="24"/>
          <w:szCs w:val="24"/>
        </w:rPr>
        <w:t>urtw</w:t>
      </w:r>
      <w:r w:rsidRPr="00B95FDA">
        <w:rPr>
          <w:spacing w:val="-1"/>
          <w:sz w:val="24"/>
          <w:szCs w:val="24"/>
        </w:rPr>
        <w:t>a</w:t>
      </w:r>
      <w:r w:rsidRPr="00B95FDA">
        <w:rPr>
          <w:sz w:val="24"/>
          <w:szCs w:val="24"/>
        </w:rPr>
        <w:t>n</w:t>
      </w:r>
      <w:r w:rsidRPr="00B95FDA">
        <w:rPr>
          <w:spacing w:val="2"/>
          <w:sz w:val="24"/>
          <w:szCs w:val="24"/>
        </w:rPr>
        <w:t>g</w:t>
      </w:r>
      <w:r w:rsidRPr="00B95FDA">
        <w:rPr>
          <w:spacing w:val="-1"/>
          <w:sz w:val="24"/>
          <w:szCs w:val="24"/>
        </w:rPr>
        <w:t>e</w:t>
      </w:r>
      <w:r w:rsidRPr="00B95FDA">
        <w:rPr>
          <w:sz w:val="24"/>
          <w:szCs w:val="24"/>
        </w:rPr>
        <w:t>nUniv</w:t>
      </w:r>
      <w:r w:rsidRPr="00B95FDA">
        <w:rPr>
          <w:spacing w:val="-1"/>
          <w:sz w:val="24"/>
          <w:szCs w:val="24"/>
        </w:rPr>
        <w:t>e</w:t>
      </w:r>
      <w:r w:rsidRPr="00B95FDA">
        <w:rPr>
          <w:sz w:val="24"/>
          <w:szCs w:val="24"/>
        </w:rPr>
        <w:t>rsity, G</w:t>
      </w:r>
      <w:r w:rsidRPr="00B95FDA">
        <w:rPr>
          <w:spacing w:val="-1"/>
          <w:sz w:val="24"/>
          <w:szCs w:val="24"/>
        </w:rPr>
        <w:t>er</w:t>
      </w:r>
      <w:r w:rsidRPr="00B95FDA">
        <w:rPr>
          <w:sz w:val="24"/>
          <w:szCs w:val="24"/>
        </w:rPr>
        <w:t>m</w:t>
      </w:r>
      <w:r w:rsidRPr="00B95FDA">
        <w:rPr>
          <w:spacing w:val="-1"/>
          <w:sz w:val="24"/>
          <w:szCs w:val="24"/>
        </w:rPr>
        <w:t>a</w:t>
      </w:r>
      <w:r w:rsidRPr="00B95FDA">
        <w:rPr>
          <w:spacing w:val="2"/>
          <w:sz w:val="24"/>
          <w:szCs w:val="24"/>
        </w:rPr>
        <w:t>n</w:t>
      </w:r>
      <w:r w:rsidRPr="00B95FDA">
        <w:rPr>
          <w:sz w:val="24"/>
          <w:szCs w:val="24"/>
        </w:rPr>
        <w:t xml:space="preserve">y </w:t>
      </w:r>
      <w:r w:rsidRPr="00B95FDA">
        <w:rPr>
          <w:spacing w:val="-1"/>
          <w:sz w:val="24"/>
          <w:szCs w:val="24"/>
        </w:rPr>
        <w:t>e</w:t>
      </w:r>
      <w:r w:rsidRPr="00B95FDA">
        <w:rPr>
          <w:sz w:val="24"/>
          <w:szCs w:val="24"/>
        </w:rPr>
        <w:t>stabl</w:t>
      </w:r>
      <w:r w:rsidRPr="00B95FDA">
        <w:rPr>
          <w:spacing w:val="1"/>
          <w:sz w:val="24"/>
          <w:szCs w:val="24"/>
        </w:rPr>
        <w:t>i</w:t>
      </w:r>
      <w:r w:rsidRPr="00B95FDA">
        <w:rPr>
          <w:sz w:val="24"/>
          <w:szCs w:val="24"/>
        </w:rPr>
        <w:t>sh</w:t>
      </w:r>
      <w:r w:rsidRPr="00B95FDA">
        <w:rPr>
          <w:spacing w:val="-1"/>
          <w:sz w:val="24"/>
          <w:szCs w:val="24"/>
        </w:rPr>
        <w:t>e</w:t>
      </w:r>
      <w:r w:rsidRPr="00B95FDA">
        <w:rPr>
          <w:sz w:val="24"/>
          <w:szCs w:val="24"/>
        </w:rPr>
        <w:t>dClo</w:t>
      </w:r>
      <w:r w:rsidRPr="00B95FDA">
        <w:rPr>
          <w:spacing w:val="1"/>
          <w:sz w:val="24"/>
          <w:szCs w:val="24"/>
        </w:rPr>
        <w:t>u</w:t>
      </w:r>
      <w:r w:rsidRPr="00B95FDA">
        <w:rPr>
          <w:sz w:val="24"/>
          <w:szCs w:val="24"/>
        </w:rPr>
        <w:t>d</w:t>
      </w:r>
      <w:r w:rsidRPr="00B95FDA">
        <w:rPr>
          <w:spacing w:val="-3"/>
          <w:sz w:val="24"/>
          <w:szCs w:val="24"/>
        </w:rPr>
        <w:t>I</w:t>
      </w:r>
      <w:r w:rsidRPr="00B95FDA">
        <w:rPr>
          <w:sz w:val="24"/>
          <w:szCs w:val="24"/>
        </w:rPr>
        <w:t xml:space="preserve">A (Cloud </w:t>
      </w:r>
      <w:r w:rsidRPr="00B95FDA">
        <w:rPr>
          <w:spacing w:val="-3"/>
          <w:sz w:val="24"/>
          <w:szCs w:val="24"/>
        </w:rPr>
        <w:t>I</w:t>
      </w:r>
      <w:r w:rsidRPr="00B95FDA">
        <w:rPr>
          <w:sz w:val="24"/>
          <w:szCs w:val="24"/>
        </w:rPr>
        <w:t>n</w:t>
      </w:r>
      <w:r w:rsidRPr="00B95FDA">
        <w:rPr>
          <w:spacing w:val="-1"/>
          <w:sz w:val="24"/>
          <w:szCs w:val="24"/>
        </w:rPr>
        <w:t>f</w:t>
      </w:r>
      <w:r w:rsidRPr="00B95FDA">
        <w:rPr>
          <w:spacing w:val="2"/>
          <w:sz w:val="24"/>
          <w:szCs w:val="24"/>
        </w:rPr>
        <w:t>r</w:t>
      </w:r>
      <w:r w:rsidRPr="00B95FDA">
        <w:rPr>
          <w:spacing w:val="-1"/>
          <w:sz w:val="24"/>
          <w:szCs w:val="24"/>
        </w:rPr>
        <w:t>a</w:t>
      </w:r>
      <w:r w:rsidRPr="00B95FDA">
        <w:rPr>
          <w:sz w:val="24"/>
          <w:szCs w:val="24"/>
        </w:rPr>
        <w:t>stru</w:t>
      </w:r>
      <w:r w:rsidRPr="00B95FDA">
        <w:rPr>
          <w:spacing w:val="-1"/>
          <w:sz w:val="24"/>
          <w:szCs w:val="24"/>
        </w:rPr>
        <w:t>c</w:t>
      </w:r>
      <w:r w:rsidRPr="00B95FDA">
        <w:rPr>
          <w:sz w:val="24"/>
          <w:szCs w:val="24"/>
        </w:rPr>
        <w:t>tu</w:t>
      </w:r>
      <w:r w:rsidRPr="00B95FDA">
        <w:rPr>
          <w:spacing w:val="-1"/>
          <w:sz w:val="24"/>
          <w:szCs w:val="24"/>
        </w:rPr>
        <w:t>r</w:t>
      </w:r>
      <w:r w:rsidRPr="00B95FDA">
        <w:rPr>
          <w:sz w:val="24"/>
          <w:szCs w:val="24"/>
        </w:rPr>
        <w:t xml:space="preserve">e </w:t>
      </w:r>
      <w:r w:rsidRPr="00B95FDA">
        <w:rPr>
          <w:spacing w:val="1"/>
          <w:sz w:val="24"/>
          <w:szCs w:val="24"/>
        </w:rPr>
        <w:t>a</w:t>
      </w:r>
      <w:r w:rsidRPr="00B95FDA">
        <w:rPr>
          <w:sz w:val="24"/>
          <w:szCs w:val="24"/>
        </w:rPr>
        <w:t>nd Applic</w:t>
      </w:r>
      <w:r w:rsidRPr="00B95FDA">
        <w:rPr>
          <w:spacing w:val="-1"/>
          <w:sz w:val="24"/>
          <w:szCs w:val="24"/>
        </w:rPr>
        <w:t>a</w:t>
      </w:r>
      <w:r w:rsidRPr="00B95FDA">
        <w:rPr>
          <w:sz w:val="24"/>
          <w:szCs w:val="24"/>
        </w:rPr>
        <w:t xml:space="preserve">tion) </w:t>
      </w:r>
      <w:r w:rsidRPr="00B95FDA">
        <w:rPr>
          <w:spacing w:val="2"/>
          <w:sz w:val="24"/>
          <w:szCs w:val="24"/>
        </w:rPr>
        <w:t>f</w:t>
      </w:r>
      <w:r w:rsidRPr="00B95FDA">
        <w:rPr>
          <w:spacing w:val="-1"/>
          <w:sz w:val="24"/>
          <w:szCs w:val="24"/>
        </w:rPr>
        <w:t>ra</w:t>
      </w:r>
      <w:r w:rsidRPr="00B95FDA">
        <w:rPr>
          <w:sz w:val="24"/>
          <w:szCs w:val="24"/>
        </w:rPr>
        <w:t>m</w:t>
      </w:r>
      <w:r w:rsidRPr="00B95FDA">
        <w:rPr>
          <w:spacing w:val="1"/>
          <w:sz w:val="24"/>
          <w:szCs w:val="24"/>
        </w:rPr>
        <w:t>e</w:t>
      </w:r>
      <w:r w:rsidRPr="00B95FDA">
        <w:rPr>
          <w:spacing w:val="2"/>
          <w:sz w:val="24"/>
          <w:szCs w:val="24"/>
        </w:rPr>
        <w:t>w</w:t>
      </w:r>
      <w:r w:rsidRPr="00B95FDA">
        <w:rPr>
          <w:sz w:val="24"/>
          <w:szCs w:val="24"/>
        </w:rPr>
        <w:t xml:space="preserve">ork to </w:t>
      </w:r>
      <w:r w:rsidRPr="00B95FDA">
        <w:rPr>
          <w:spacing w:val="-1"/>
          <w:sz w:val="24"/>
          <w:szCs w:val="24"/>
        </w:rPr>
        <w:t>f</w:t>
      </w:r>
      <w:r w:rsidRPr="00B95FDA">
        <w:rPr>
          <w:spacing w:val="2"/>
          <w:sz w:val="24"/>
          <w:szCs w:val="24"/>
        </w:rPr>
        <w:t>o</w:t>
      </w:r>
      <w:r w:rsidRPr="00B95FDA">
        <w:rPr>
          <w:spacing w:val="-1"/>
          <w:sz w:val="24"/>
          <w:szCs w:val="24"/>
        </w:rPr>
        <w:t>r</w:t>
      </w:r>
      <w:r w:rsidRPr="00B95FDA">
        <w:rPr>
          <w:sz w:val="24"/>
          <w:szCs w:val="24"/>
        </w:rPr>
        <w:t>m priv</w:t>
      </w:r>
      <w:r w:rsidRPr="00B95FDA">
        <w:rPr>
          <w:spacing w:val="-1"/>
          <w:sz w:val="24"/>
          <w:szCs w:val="24"/>
        </w:rPr>
        <w:t>a</w:t>
      </w:r>
      <w:r w:rsidRPr="00B95FDA">
        <w:rPr>
          <w:spacing w:val="3"/>
          <w:sz w:val="24"/>
          <w:szCs w:val="24"/>
        </w:rPr>
        <w:t>t</w:t>
      </w:r>
      <w:r w:rsidRPr="00B95FDA">
        <w:rPr>
          <w:sz w:val="24"/>
          <w:szCs w:val="24"/>
        </w:rPr>
        <w:t xml:space="preserve">e </w:t>
      </w:r>
      <w:r w:rsidRPr="00B95FDA">
        <w:rPr>
          <w:spacing w:val="1"/>
          <w:sz w:val="24"/>
          <w:szCs w:val="24"/>
        </w:rPr>
        <w:t>C</w:t>
      </w:r>
      <w:r w:rsidRPr="00B95FDA">
        <w:rPr>
          <w:spacing w:val="3"/>
          <w:sz w:val="24"/>
          <w:szCs w:val="24"/>
        </w:rPr>
        <w:t>l</w:t>
      </w:r>
      <w:r w:rsidRPr="00B95FDA">
        <w:rPr>
          <w:sz w:val="24"/>
          <w:szCs w:val="24"/>
        </w:rPr>
        <w:t xml:space="preserve">oud to run </w:t>
      </w:r>
      <w:r w:rsidRPr="00B95FDA">
        <w:rPr>
          <w:spacing w:val="-1"/>
          <w:sz w:val="24"/>
          <w:szCs w:val="24"/>
        </w:rPr>
        <w:t>e-</w:t>
      </w:r>
      <w:r w:rsidRPr="00B95FDA">
        <w:rPr>
          <w:spacing w:val="1"/>
          <w:sz w:val="24"/>
          <w:szCs w:val="24"/>
        </w:rPr>
        <w:t>S</w:t>
      </w:r>
      <w:r w:rsidRPr="00B95FDA">
        <w:rPr>
          <w:spacing w:val="-1"/>
          <w:sz w:val="24"/>
          <w:szCs w:val="24"/>
        </w:rPr>
        <w:t>c</w:t>
      </w:r>
      <w:r w:rsidRPr="00B95FDA">
        <w:rPr>
          <w:sz w:val="24"/>
          <w:szCs w:val="24"/>
        </w:rPr>
        <w:t>i</w:t>
      </w:r>
      <w:r w:rsidRPr="00B95FDA">
        <w:rPr>
          <w:spacing w:val="-1"/>
          <w:sz w:val="24"/>
          <w:szCs w:val="24"/>
        </w:rPr>
        <w:t>e</w:t>
      </w:r>
      <w:r w:rsidRPr="00B95FDA">
        <w:rPr>
          <w:spacing w:val="2"/>
          <w:sz w:val="24"/>
          <w:szCs w:val="24"/>
        </w:rPr>
        <w:t>n</w:t>
      </w:r>
      <w:r w:rsidRPr="00B95FDA">
        <w:rPr>
          <w:spacing w:val="-1"/>
          <w:sz w:val="24"/>
          <w:szCs w:val="24"/>
        </w:rPr>
        <w:t>c</w:t>
      </w:r>
      <w:r w:rsidRPr="00B95FDA">
        <w:rPr>
          <w:sz w:val="24"/>
          <w:szCs w:val="24"/>
        </w:rPr>
        <w:t xml:space="preserve">e </w:t>
      </w:r>
      <w:r w:rsidRPr="00B95FDA">
        <w:rPr>
          <w:spacing w:val="-1"/>
          <w:sz w:val="24"/>
          <w:szCs w:val="24"/>
        </w:rPr>
        <w:t>a</w:t>
      </w:r>
      <w:r w:rsidRPr="00B95FDA">
        <w:rPr>
          <w:sz w:val="24"/>
          <w:szCs w:val="24"/>
        </w:rPr>
        <w:t xml:space="preserve">nd </w:t>
      </w:r>
      <w:r w:rsidRPr="00B95FDA">
        <w:rPr>
          <w:spacing w:val="-1"/>
          <w:sz w:val="24"/>
          <w:szCs w:val="24"/>
        </w:rPr>
        <w:t>e-</w:t>
      </w:r>
      <w:r w:rsidRPr="00B95FDA">
        <w:rPr>
          <w:sz w:val="24"/>
          <w:szCs w:val="24"/>
        </w:rPr>
        <w:t>L</w:t>
      </w:r>
      <w:r w:rsidRPr="00B95FDA">
        <w:rPr>
          <w:spacing w:val="-1"/>
          <w:sz w:val="24"/>
          <w:szCs w:val="24"/>
        </w:rPr>
        <w:t>e</w:t>
      </w:r>
      <w:r w:rsidRPr="00B95FDA">
        <w:rPr>
          <w:spacing w:val="1"/>
          <w:sz w:val="24"/>
          <w:szCs w:val="24"/>
        </w:rPr>
        <w:t>a</w:t>
      </w:r>
      <w:r w:rsidRPr="00B95FDA">
        <w:rPr>
          <w:sz w:val="24"/>
          <w:szCs w:val="24"/>
        </w:rPr>
        <w:t xml:space="preserve">rning </w:t>
      </w:r>
      <w:r w:rsidRPr="00B95FDA">
        <w:rPr>
          <w:spacing w:val="-1"/>
          <w:sz w:val="24"/>
          <w:szCs w:val="24"/>
        </w:rPr>
        <w:t>a</w:t>
      </w:r>
      <w:r w:rsidRPr="00B95FDA">
        <w:rPr>
          <w:sz w:val="24"/>
          <w:szCs w:val="24"/>
        </w:rPr>
        <w:t>ppli</w:t>
      </w:r>
      <w:r w:rsidRPr="00B95FDA">
        <w:rPr>
          <w:spacing w:val="-1"/>
          <w:sz w:val="24"/>
          <w:szCs w:val="24"/>
        </w:rPr>
        <w:t>c</w:t>
      </w:r>
      <w:r w:rsidRPr="00B95FDA">
        <w:rPr>
          <w:sz w:val="24"/>
          <w:szCs w:val="24"/>
        </w:rPr>
        <w:t>ations in the unive</w:t>
      </w:r>
      <w:r w:rsidRPr="00B95FDA">
        <w:rPr>
          <w:spacing w:val="-1"/>
          <w:sz w:val="24"/>
          <w:szCs w:val="24"/>
        </w:rPr>
        <w:t>r</w:t>
      </w:r>
      <w:r w:rsidRPr="00B95FDA">
        <w:rPr>
          <w:sz w:val="24"/>
          <w:szCs w:val="24"/>
        </w:rPr>
        <w:t xml:space="preserve">sity. </w:t>
      </w:r>
      <w:r w:rsidRPr="00B95FDA">
        <w:rPr>
          <w:spacing w:val="-3"/>
          <w:sz w:val="24"/>
          <w:szCs w:val="24"/>
        </w:rPr>
        <w:t>I</w:t>
      </w:r>
      <w:r w:rsidRPr="00B95FDA">
        <w:rPr>
          <w:sz w:val="24"/>
          <w:szCs w:val="24"/>
        </w:rPr>
        <w:t>n Clo</w:t>
      </w:r>
      <w:r w:rsidRPr="00B95FDA">
        <w:rPr>
          <w:spacing w:val="1"/>
          <w:sz w:val="24"/>
          <w:szCs w:val="24"/>
        </w:rPr>
        <w:t>u</w:t>
      </w:r>
      <w:r w:rsidRPr="00B95FDA">
        <w:rPr>
          <w:sz w:val="24"/>
          <w:szCs w:val="24"/>
        </w:rPr>
        <w:t>d</w:t>
      </w:r>
      <w:r w:rsidRPr="00B95FDA">
        <w:rPr>
          <w:spacing w:val="-1"/>
          <w:sz w:val="24"/>
          <w:szCs w:val="24"/>
        </w:rPr>
        <w:t>I</w:t>
      </w:r>
      <w:r w:rsidRPr="00B95FDA">
        <w:rPr>
          <w:sz w:val="24"/>
          <w:szCs w:val="24"/>
        </w:rPr>
        <w:t>A</w:t>
      </w:r>
      <w:r w:rsidRPr="00B95FDA">
        <w:rPr>
          <w:spacing w:val="-1"/>
          <w:sz w:val="24"/>
          <w:szCs w:val="24"/>
        </w:rPr>
        <w:t>fra</w:t>
      </w:r>
      <w:r w:rsidRPr="00B95FDA">
        <w:rPr>
          <w:sz w:val="24"/>
          <w:szCs w:val="24"/>
        </w:rPr>
        <w:t>m</w:t>
      </w:r>
      <w:r w:rsidRPr="00B95FDA">
        <w:rPr>
          <w:spacing w:val="-1"/>
          <w:sz w:val="24"/>
          <w:szCs w:val="24"/>
        </w:rPr>
        <w:t>e</w:t>
      </w:r>
      <w:r w:rsidRPr="00B95FDA">
        <w:rPr>
          <w:sz w:val="24"/>
          <w:szCs w:val="24"/>
        </w:rPr>
        <w:t>w</w:t>
      </w:r>
      <w:r w:rsidRPr="00B95FDA">
        <w:rPr>
          <w:spacing w:val="2"/>
          <w:sz w:val="24"/>
          <w:szCs w:val="24"/>
        </w:rPr>
        <w:t>o</w:t>
      </w:r>
      <w:r w:rsidRPr="00B95FDA">
        <w:rPr>
          <w:spacing w:val="-1"/>
          <w:sz w:val="24"/>
          <w:szCs w:val="24"/>
        </w:rPr>
        <w:t>r</w:t>
      </w:r>
      <w:r w:rsidRPr="00B95FDA">
        <w:rPr>
          <w:sz w:val="24"/>
          <w:szCs w:val="24"/>
        </w:rPr>
        <w:t>k, Cloud M</w:t>
      </w:r>
      <w:r w:rsidRPr="00B95FDA">
        <w:rPr>
          <w:spacing w:val="-1"/>
          <w:sz w:val="24"/>
          <w:szCs w:val="24"/>
        </w:rPr>
        <w:t>a</w:t>
      </w:r>
      <w:r w:rsidRPr="00B95FDA">
        <w:rPr>
          <w:sz w:val="24"/>
          <w:szCs w:val="24"/>
        </w:rPr>
        <w:t>n</w:t>
      </w:r>
      <w:r w:rsidRPr="00B95FDA">
        <w:rPr>
          <w:spacing w:val="-1"/>
          <w:sz w:val="24"/>
          <w:szCs w:val="24"/>
        </w:rPr>
        <w:t>a</w:t>
      </w:r>
      <w:r w:rsidRPr="00B95FDA">
        <w:rPr>
          <w:sz w:val="24"/>
          <w:szCs w:val="24"/>
        </w:rPr>
        <w:t>g</w:t>
      </w:r>
      <w:r w:rsidRPr="00B95FDA">
        <w:rPr>
          <w:spacing w:val="-1"/>
          <w:sz w:val="24"/>
          <w:szCs w:val="24"/>
        </w:rPr>
        <w:t>e</w:t>
      </w:r>
      <w:r w:rsidRPr="00B95FDA">
        <w:rPr>
          <w:sz w:val="24"/>
          <w:szCs w:val="24"/>
        </w:rPr>
        <w:t xml:space="preserve">ment </w:t>
      </w:r>
      <w:r w:rsidRPr="00B95FDA">
        <w:rPr>
          <w:spacing w:val="1"/>
          <w:sz w:val="24"/>
          <w:szCs w:val="24"/>
        </w:rPr>
        <w:t>S</w:t>
      </w:r>
      <w:r w:rsidRPr="00B95FDA">
        <w:rPr>
          <w:sz w:val="24"/>
          <w:szCs w:val="24"/>
        </w:rPr>
        <w:t>ystem (CM</w:t>
      </w:r>
      <w:r w:rsidRPr="00B95FDA">
        <w:rPr>
          <w:spacing w:val="1"/>
          <w:sz w:val="24"/>
          <w:szCs w:val="24"/>
        </w:rPr>
        <w:t>S</w:t>
      </w:r>
      <w:r w:rsidRPr="00B95FDA">
        <w:rPr>
          <w:sz w:val="24"/>
          <w:szCs w:val="24"/>
        </w:rPr>
        <w:t>) is d</w:t>
      </w:r>
      <w:r w:rsidRPr="00B95FDA">
        <w:rPr>
          <w:spacing w:val="-1"/>
          <w:sz w:val="24"/>
          <w:szCs w:val="24"/>
        </w:rPr>
        <w:t>e</w:t>
      </w:r>
      <w:r w:rsidRPr="00B95FDA">
        <w:rPr>
          <w:sz w:val="24"/>
          <w:szCs w:val="24"/>
        </w:rPr>
        <w:t>pl</w:t>
      </w:r>
      <w:r w:rsidRPr="00B95FDA">
        <w:rPr>
          <w:spacing w:val="-2"/>
          <w:sz w:val="24"/>
          <w:szCs w:val="24"/>
        </w:rPr>
        <w:t>o</w:t>
      </w:r>
      <w:r w:rsidRPr="00B95FDA">
        <w:rPr>
          <w:sz w:val="24"/>
          <w:szCs w:val="24"/>
        </w:rPr>
        <w:t>y</w:t>
      </w:r>
      <w:r w:rsidRPr="00B95FDA">
        <w:rPr>
          <w:spacing w:val="-1"/>
          <w:sz w:val="24"/>
          <w:szCs w:val="24"/>
        </w:rPr>
        <w:t>e</w:t>
      </w:r>
      <w:r w:rsidRPr="00B95FDA">
        <w:rPr>
          <w:sz w:val="24"/>
          <w:szCs w:val="24"/>
        </w:rPr>
        <w:t>d to sp</w:t>
      </w:r>
      <w:r w:rsidRPr="00B95FDA">
        <w:rPr>
          <w:spacing w:val="-1"/>
          <w:sz w:val="24"/>
          <w:szCs w:val="24"/>
        </w:rPr>
        <w:t>ec</w:t>
      </w:r>
      <w:r w:rsidRPr="00B95FDA">
        <w:rPr>
          <w:sz w:val="24"/>
          <w:szCs w:val="24"/>
        </w:rPr>
        <w:t xml:space="preserve">ify the </w:t>
      </w:r>
      <w:r w:rsidRPr="00B95FDA">
        <w:rPr>
          <w:spacing w:val="-1"/>
          <w:sz w:val="24"/>
          <w:szCs w:val="24"/>
        </w:rPr>
        <w:t>c</w:t>
      </w:r>
      <w:r w:rsidRPr="00B95FDA">
        <w:rPr>
          <w:sz w:val="24"/>
          <w:szCs w:val="24"/>
        </w:rPr>
        <w:t>ompon</w:t>
      </w:r>
      <w:r w:rsidRPr="00B95FDA">
        <w:rPr>
          <w:spacing w:val="-1"/>
          <w:sz w:val="24"/>
          <w:szCs w:val="24"/>
        </w:rPr>
        <w:t>e</w:t>
      </w:r>
      <w:r w:rsidRPr="00B95FDA">
        <w:rPr>
          <w:sz w:val="24"/>
          <w:szCs w:val="24"/>
        </w:rPr>
        <w:t>nts us</w:t>
      </w:r>
      <w:r w:rsidRPr="00B95FDA">
        <w:rPr>
          <w:spacing w:val="-1"/>
          <w:sz w:val="24"/>
          <w:szCs w:val="24"/>
        </w:rPr>
        <w:t>e</w:t>
      </w:r>
      <w:r w:rsidRPr="00B95FDA">
        <w:rPr>
          <w:sz w:val="24"/>
          <w:szCs w:val="24"/>
        </w:rPr>
        <w:t>d in buildi</w:t>
      </w:r>
      <w:r w:rsidRPr="00B95FDA">
        <w:rPr>
          <w:spacing w:val="-2"/>
          <w:sz w:val="24"/>
          <w:szCs w:val="24"/>
        </w:rPr>
        <w:t>n</w:t>
      </w:r>
      <w:r w:rsidRPr="00B95FDA">
        <w:rPr>
          <w:sz w:val="24"/>
          <w:szCs w:val="24"/>
        </w:rPr>
        <w:t>g priv</w:t>
      </w:r>
      <w:r w:rsidRPr="00B95FDA">
        <w:rPr>
          <w:spacing w:val="-1"/>
          <w:sz w:val="24"/>
          <w:szCs w:val="24"/>
        </w:rPr>
        <w:t>a</w:t>
      </w:r>
      <w:r w:rsidRPr="00B95FDA">
        <w:rPr>
          <w:sz w:val="24"/>
          <w:szCs w:val="24"/>
        </w:rPr>
        <w:t>te Cloud. The str</w:t>
      </w:r>
      <w:r w:rsidRPr="00B95FDA">
        <w:rPr>
          <w:spacing w:val="-1"/>
          <w:sz w:val="24"/>
          <w:szCs w:val="24"/>
        </w:rPr>
        <w:t>e</w:t>
      </w:r>
      <w:r w:rsidRPr="00B95FDA">
        <w:rPr>
          <w:sz w:val="24"/>
          <w:szCs w:val="24"/>
        </w:rPr>
        <w:t>ngth of this f</w:t>
      </w:r>
      <w:r w:rsidRPr="00B95FDA">
        <w:rPr>
          <w:spacing w:val="-1"/>
          <w:sz w:val="24"/>
          <w:szCs w:val="24"/>
        </w:rPr>
        <w:t>ra</w:t>
      </w:r>
      <w:r w:rsidRPr="00B95FDA">
        <w:rPr>
          <w:spacing w:val="3"/>
          <w:sz w:val="24"/>
          <w:szCs w:val="24"/>
        </w:rPr>
        <w:t>m</w:t>
      </w:r>
      <w:r w:rsidRPr="00B95FDA">
        <w:rPr>
          <w:spacing w:val="-1"/>
          <w:sz w:val="24"/>
          <w:szCs w:val="24"/>
        </w:rPr>
        <w:t>e</w:t>
      </w:r>
      <w:r w:rsidRPr="00B95FDA">
        <w:rPr>
          <w:spacing w:val="3"/>
          <w:sz w:val="24"/>
          <w:szCs w:val="24"/>
        </w:rPr>
        <w:t>w</w:t>
      </w:r>
      <w:r w:rsidRPr="00B95FDA">
        <w:rPr>
          <w:sz w:val="24"/>
          <w:szCs w:val="24"/>
        </w:rPr>
        <w:t>ork is the inco</w:t>
      </w:r>
      <w:r w:rsidRPr="00B95FDA">
        <w:rPr>
          <w:spacing w:val="-1"/>
          <w:sz w:val="24"/>
          <w:szCs w:val="24"/>
        </w:rPr>
        <w:t>r</w:t>
      </w:r>
      <w:r w:rsidRPr="00B95FDA">
        <w:rPr>
          <w:sz w:val="24"/>
          <w:szCs w:val="24"/>
        </w:rPr>
        <w:t>po</w:t>
      </w:r>
      <w:r w:rsidRPr="00B95FDA">
        <w:rPr>
          <w:spacing w:val="2"/>
          <w:sz w:val="24"/>
          <w:szCs w:val="24"/>
        </w:rPr>
        <w:t>r</w:t>
      </w:r>
      <w:r w:rsidRPr="00B95FDA">
        <w:rPr>
          <w:spacing w:val="-1"/>
          <w:sz w:val="24"/>
          <w:szCs w:val="24"/>
        </w:rPr>
        <w:t>a</w:t>
      </w:r>
      <w:r w:rsidRPr="00B95FDA">
        <w:rPr>
          <w:sz w:val="24"/>
          <w:szCs w:val="24"/>
        </w:rPr>
        <w:t xml:space="preserve">tion of Monitoring </w:t>
      </w:r>
      <w:r w:rsidRPr="00B95FDA">
        <w:rPr>
          <w:spacing w:val="-1"/>
          <w:sz w:val="24"/>
          <w:szCs w:val="24"/>
        </w:rPr>
        <w:t>a</w:t>
      </w:r>
      <w:r w:rsidRPr="00B95FDA">
        <w:rPr>
          <w:sz w:val="24"/>
          <w:szCs w:val="24"/>
        </w:rPr>
        <w:t>ndM</w:t>
      </w:r>
      <w:r w:rsidRPr="00B95FDA">
        <w:rPr>
          <w:spacing w:val="-1"/>
          <w:sz w:val="24"/>
          <w:szCs w:val="24"/>
        </w:rPr>
        <w:t>a</w:t>
      </w:r>
      <w:r w:rsidRPr="00B95FDA">
        <w:rPr>
          <w:sz w:val="24"/>
          <w:szCs w:val="24"/>
        </w:rPr>
        <w:t>nag</w:t>
      </w:r>
      <w:r w:rsidRPr="00B95FDA">
        <w:rPr>
          <w:spacing w:val="-1"/>
          <w:sz w:val="24"/>
          <w:szCs w:val="24"/>
        </w:rPr>
        <w:t>e</w:t>
      </w:r>
      <w:r w:rsidRPr="00B95FDA">
        <w:rPr>
          <w:sz w:val="24"/>
          <w:szCs w:val="24"/>
        </w:rPr>
        <w:t>ment</w:t>
      </w:r>
      <w:r w:rsidRPr="00B95FDA">
        <w:rPr>
          <w:spacing w:val="-1"/>
          <w:sz w:val="24"/>
          <w:szCs w:val="24"/>
        </w:rPr>
        <w:t>c</w:t>
      </w:r>
      <w:r w:rsidRPr="00B95FDA">
        <w:rPr>
          <w:sz w:val="24"/>
          <w:szCs w:val="24"/>
        </w:rPr>
        <w:t>omponent</w:t>
      </w:r>
      <w:r w:rsidRPr="00B95FDA">
        <w:rPr>
          <w:spacing w:val="-1"/>
          <w:sz w:val="24"/>
          <w:szCs w:val="24"/>
        </w:rPr>
        <w:t>a</w:t>
      </w:r>
      <w:r w:rsidRPr="00B95FDA">
        <w:rPr>
          <w:sz w:val="24"/>
          <w:szCs w:val="24"/>
        </w:rPr>
        <w:t xml:space="preserve">nd </w:t>
      </w:r>
      <w:r w:rsidRPr="00B95FDA">
        <w:rPr>
          <w:spacing w:val="1"/>
          <w:sz w:val="24"/>
          <w:szCs w:val="24"/>
        </w:rPr>
        <w:t>S</w:t>
      </w:r>
      <w:r w:rsidRPr="00B95FDA">
        <w:rPr>
          <w:spacing w:val="-1"/>
          <w:sz w:val="24"/>
          <w:szCs w:val="24"/>
        </w:rPr>
        <w:t>ec</w:t>
      </w:r>
      <w:r w:rsidRPr="00B95FDA">
        <w:rPr>
          <w:sz w:val="24"/>
          <w:szCs w:val="24"/>
        </w:rPr>
        <w:t>urity</w:t>
      </w:r>
      <w:r w:rsidRPr="00B95FDA">
        <w:rPr>
          <w:spacing w:val="-1"/>
          <w:sz w:val="24"/>
          <w:szCs w:val="24"/>
        </w:rPr>
        <w:t>c</w:t>
      </w:r>
      <w:r w:rsidRPr="00B95FDA">
        <w:rPr>
          <w:sz w:val="24"/>
          <w:szCs w:val="24"/>
        </w:rPr>
        <w:t>omponents</w:t>
      </w:r>
      <w:r w:rsidRPr="00B95FDA">
        <w:rPr>
          <w:spacing w:val="-1"/>
          <w:sz w:val="24"/>
          <w:szCs w:val="24"/>
        </w:rPr>
        <w:t>ac</w:t>
      </w:r>
      <w:r w:rsidRPr="00B95FDA">
        <w:rPr>
          <w:sz w:val="24"/>
          <w:szCs w:val="24"/>
        </w:rPr>
        <w:t>ross</w:t>
      </w:r>
      <w:r w:rsidRPr="00B95FDA">
        <w:rPr>
          <w:spacing w:val="-1"/>
          <w:sz w:val="24"/>
          <w:szCs w:val="24"/>
        </w:rPr>
        <w:t>a</w:t>
      </w:r>
      <w:r w:rsidRPr="00B95FDA">
        <w:rPr>
          <w:sz w:val="24"/>
          <w:szCs w:val="24"/>
        </w:rPr>
        <w:t>ll lay</w:t>
      </w:r>
      <w:r w:rsidRPr="00B95FDA">
        <w:rPr>
          <w:spacing w:val="1"/>
          <w:sz w:val="24"/>
          <w:szCs w:val="24"/>
        </w:rPr>
        <w:t>e</w:t>
      </w:r>
      <w:r w:rsidRPr="00B95FDA">
        <w:rPr>
          <w:sz w:val="24"/>
          <w:szCs w:val="24"/>
        </w:rPr>
        <w:t>rs to g</w:t>
      </w:r>
      <w:r w:rsidRPr="00B95FDA">
        <w:rPr>
          <w:spacing w:val="2"/>
          <w:sz w:val="24"/>
          <w:szCs w:val="24"/>
        </w:rPr>
        <w:t>u</w:t>
      </w:r>
      <w:r w:rsidRPr="00B95FDA">
        <w:rPr>
          <w:spacing w:val="-1"/>
          <w:sz w:val="24"/>
          <w:szCs w:val="24"/>
        </w:rPr>
        <w:t>ara</w:t>
      </w:r>
      <w:r w:rsidRPr="00B95FDA">
        <w:rPr>
          <w:sz w:val="24"/>
          <w:szCs w:val="24"/>
        </w:rPr>
        <w:t>nt</w:t>
      </w:r>
      <w:r w:rsidRPr="00B95FDA">
        <w:rPr>
          <w:spacing w:val="1"/>
          <w:sz w:val="24"/>
          <w:szCs w:val="24"/>
        </w:rPr>
        <w:t>e</w:t>
      </w:r>
      <w:r w:rsidRPr="00B95FDA">
        <w:rPr>
          <w:sz w:val="24"/>
          <w:szCs w:val="24"/>
        </w:rPr>
        <w:t xml:space="preserve">e high </w:t>
      </w:r>
      <w:r w:rsidRPr="00B95FDA">
        <w:rPr>
          <w:spacing w:val="2"/>
          <w:sz w:val="24"/>
          <w:szCs w:val="24"/>
        </w:rPr>
        <w:t>r</w:t>
      </w:r>
      <w:r w:rsidRPr="00B95FDA">
        <w:rPr>
          <w:spacing w:val="-1"/>
          <w:sz w:val="24"/>
          <w:szCs w:val="24"/>
        </w:rPr>
        <w:t>e</w:t>
      </w:r>
      <w:r w:rsidRPr="00B95FDA">
        <w:rPr>
          <w:sz w:val="24"/>
          <w:szCs w:val="24"/>
        </w:rPr>
        <w:t>li</w:t>
      </w:r>
      <w:r w:rsidRPr="00B95FDA">
        <w:rPr>
          <w:spacing w:val="-1"/>
          <w:sz w:val="24"/>
          <w:szCs w:val="24"/>
        </w:rPr>
        <w:t>a</w:t>
      </w:r>
      <w:r w:rsidRPr="00B95FDA">
        <w:rPr>
          <w:sz w:val="24"/>
          <w:szCs w:val="24"/>
        </w:rPr>
        <w:t xml:space="preserve">bility </w:t>
      </w:r>
      <w:r w:rsidRPr="00B95FDA">
        <w:rPr>
          <w:spacing w:val="-1"/>
          <w:sz w:val="24"/>
          <w:szCs w:val="24"/>
        </w:rPr>
        <w:t>a</w:t>
      </w:r>
      <w:r w:rsidRPr="00B95FDA">
        <w:rPr>
          <w:sz w:val="24"/>
          <w:szCs w:val="24"/>
        </w:rPr>
        <w:t xml:space="preserve">nd </w:t>
      </w:r>
      <w:r w:rsidRPr="00B95FDA">
        <w:rPr>
          <w:spacing w:val="1"/>
          <w:sz w:val="24"/>
          <w:szCs w:val="24"/>
        </w:rPr>
        <w:t>se</w:t>
      </w:r>
      <w:r w:rsidRPr="00B95FDA">
        <w:rPr>
          <w:spacing w:val="-1"/>
          <w:sz w:val="24"/>
          <w:szCs w:val="24"/>
        </w:rPr>
        <w:t>c</w:t>
      </w:r>
      <w:r w:rsidRPr="00B95FDA">
        <w:rPr>
          <w:sz w:val="24"/>
          <w:szCs w:val="24"/>
        </w:rPr>
        <w:t>u</w:t>
      </w:r>
      <w:r w:rsidRPr="00B95FDA">
        <w:rPr>
          <w:spacing w:val="2"/>
          <w:sz w:val="24"/>
          <w:szCs w:val="24"/>
        </w:rPr>
        <w:t>r</w:t>
      </w:r>
      <w:r w:rsidRPr="00B95FDA">
        <w:rPr>
          <w:spacing w:val="-1"/>
          <w:sz w:val="24"/>
          <w:szCs w:val="24"/>
        </w:rPr>
        <w:t>e</w:t>
      </w:r>
      <w:r w:rsidRPr="00B95FDA">
        <w:rPr>
          <w:sz w:val="24"/>
          <w:szCs w:val="24"/>
        </w:rPr>
        <w:t>d s</w:t>
      </w:r>
      <w:r w:rsidRPr="00B95FDA">
        <w:rPr>
          <w:spacing w:val="1"/>
          <w:sz w:val="24"/>
          <w:szCs w:val="24"/>
        </w:rPr>
        <w:t>e</w:t>
      </w:r>
      <w:r w:rsidRPr="00B95FDA">
        <w:rPr>
          <w:sz w:val="24"/>
          <w:szCs w:val="24"/>
        </w:rPr>
        <w:t>rvi</w:t>
      </w:r>
      <w:r w:rsidRPr="00B95FDA">
        <w:rPr>
          <w:spacing w:val="-1"/>
          <w:sz w:val="24"/>
          <w:szCs w:val="24"/>
        </w:rPr>
        <w:t>ce</w:t>
      </w:r>
      <w:r w:rsidRPr="00B95FDA">
        <w:rPr>
          <w:sz w:val="24"/>
          <w:szCs w:val="24"/>
        </w:rPr>
        <w:t>s. How</w:t>
      </w:r>
      <w:r w:rsidRPr="00B95FDA">
        <w:rPr>
          <w:spacing w:val="-1"/>
          <w:sz w:val="24"/>
          <w:szCs w:val="24"/>
        </w:rPr>
        <w:t>e</w:t>
      </w:r>
      <w:r w:rsidRPr="00B95FDA">
        <w:rPr>
          <w:sz w:val="24"/>
          <w:szCs w:val="24"/>
        </w:rPr>
        <w:t>v</w:t>
      </w:r>
      <w:r w:rsidRPr="00B95FDA">
        <w:rPr>
          <w:spacing w:val="1"/>
          <w:sz w:val="24"/>
          <w:szCs w:val="24"/>
        </w:rPr>
        <w:t>e</w:t>
      </w:r>
      <w:r w:rsidRPr="00B95FDA">
        <w:rPr>
          <w:sz w:val="24"/>
          <w:szCs w:val="24"/>
        </w:rPr>
        <w:t>r, the</w:t>
      </w:r>
      <w:r w:rsidRPr="00B95FDA">
        <w:rPr>
          <w:spacing w:val="2"/>
          <w:sz w:val="24"/>
          <w:szCs w:val="24"/>
        </w:rPr>
        <w:t>r</w:t>
      </w:r>
      <w:r w:rsidRPr="00B95FDA">
        <w:rPr>
          <w:sz w:val="24"/>
          <w:szCs w:val="24"/>
        </w:rPr>
        <w:t>e isno</w:t>
      </w:r>
      <w:r w:rsidRPr="00B95FDA">
        <w:rPr>
          <w:spacing w:val="1"/>
          <w:sz w:val="24"/>
          <w:szCs w:val="24"/>
        </w:rPr>
        <w:t>e</w:t>
      </w:r>
      <w:r w:rsidRPr="00B95FDA">
        <w:rPr>
          <w:spacing w:val="-1"/>
          <w:sz w:val="24"/>
          <w:szCs w:val="24"/>
        </w:rPr>
        <w:t>ff</w:t>
      </w:r>
      <w:r w:rsidRPr="00B95FDA">
        <w:rPr>
          <w:spacing w:val="3"/>
          <w:sz w:val="24"/>
          <w:szCs w:val="24"/>
        </w:rPr>
        <w:t>i</w:t>
      </w:r>
      <w:r w:rsidRPr="00B95FDA">
        <w:rPr>
          <w:spacing w:val="-1"/>
          <w:sz w:val="24"/>
          <w:szCs w:val="24"/>
        </w:rPr>
        <w:t>c</w:t>
      </w:r>
      <w:r w:rsidRPr="00B95FDA">
        <w:rPr>
          <w:spacing w:val="1"/>
          <w:sz w:val="24"/>
          <w:szCs w:val="24"/>
        </w:rPr>
        <w:t>i</w:t>
      </w:r>
      <w:r w:rsidRPr="00B95FDA">
        <w:rPr>
          <w:spacing w:val="-1"/>
          <w:sz w:val="24"/>
          <w:szCs w:val="24"/>
        </w:rPr>
        <w:t>e</w:t>
      </w:r>
      <w:r w:rsidRPr="00B95FDA">
        <w:rPr>
          <w:sz w:val="24"/>
          <w:szCs w:val="24"/>
        </w:rPr>
        <w:t>ntload</w:t>
      </w:r>
      <w:r w:rsidRPr="00B95FDA">
        <w:rPr>
          <w:spacing w:val="2"/>
          <w:sz w:val="24"/>
          <w:szCs w:val="24"/>
        </w:rPr>
        <w:t>b</w:t>
      </w:r>
      <w:r w:rsidRPr="00B95FDA">
        <w:rPr>
          <w:spacing w:val="-1"/>
          <w:sz w:val="24"/>
          <w:szCs w:val="24"/>
        </w:rPr>
        <w:t>a</w:t>
      </w:r>
      <w:r w:rsidRPr="00B95FDA">
        <w:rPr>
          <w:sz w:val="24"/>
          <w:szCs w:val="24"/>
        </w:rPr>
        <w:t>lan</w:t>
      </w:r>
      <w:r w:rsidRPr="00B95FDA">
        <w:rPr>
          <w:spacing w:val="-1"/>
          <w:sz w:val="24"/>
          <w:szCs w:val="24"/>
        </w:rPr>
        <w:t>c</w:t>
      </w:r>
      <w:r w:rsidRPr="00B95FDA">
        <w:rPr>
          <w:sz w:val="24"/>
          <w:szCs w:val="24"/>
        </w:rPr>
        <w:t>ing</w:t>
      </w:r>
      <w:r w:rsidRPr="00B95FDA">
        <w:rPr>
          <w:spacing w:val="-1"/>
          <w:sz w:val="24"/>
          <w:szCs w:val="24"/>
        </w:rPr>
        <w:t>a</w:t>
      </w:r>
      <w:r w:rsidRPr="00B95FDA">
        <w:rPr>
          <w:sz w:val="24"/>
          <w:szCs w:val="24"/>
        </w:rPr>
        <w:t>l</w:t>
      </w:r>
      <w:r w:rsidRPr="00B95FDA">
        <w:rPr>
          <w:spacing w:val="3"/>
          <w:sz w:val="24"/>
          <w:szCs w:val="24"/>
        </w:rPr>
        <w:t>g</w:t>
      </w:r>
      <w:r w:rsidRPr="00B95FDA">
        <w:rPr>
          <w:sz w:val="24"/>
          <w:szCs w:val="24"/>
        </w:rPr>
        <w:t>orithms us</w:t>
      </w:r>
      <w:r w:rsidRPr="00B95FDA">
        <w:rPr>
          <w:spacing w:val="-1"/>
          <w:sz w:val="24"/>
          <w:szCs w:val="24"/>
        </w:rPr>
        <w:t>e</w:t>
      </w:r>
      <w:r w:rsidRPr="00B95FDA">
        <w:rPr>
          <w:sz w:val="24"/>
          <w:szCs w:val="24"/>
        </w:rPr>
        <w:t>d in t</w:t>
      </w:r>
      <w:r w:rsidRPr="00B95FDA">
        <w:rPr>
          <w:spacing w:val="3"/>
          <w:sz w:val="24"/>
          <w:szCs w:val="24"/>
        </w:rPr>
        <w:t>h</w:t>
      </w:r>
      <w:r w:rsidRPr="00B95FDA">
        <w:rPr>
          <w:sz w:val="24"/>
          <w:szCs w:val="24"/>
        </w:rPr>
        <w:t xml:space="preserve">e </w:t>
      </w:r>
      <w:r w:rsidRPr="00B95FDA">
        <w:rPr>
          <w:spacing w:val="1"/>
          <w:sz w:val="24"/>
          <w:szCs w:val="24"/>
        </w:rPr>
        <w:t>C</w:t>
      </w:r>
      <w:r w:rsidRPr="00B95FDA">
        <w:rPr>
          <w:sz w:val="24"/>
          <w:szCs w:val="24"/>
        </w:rPr>
        <w:t xml:space="preserve">loud </w:t>
      </w:r>
      <w:r w:rsidRPr="00B95FDA">
        <w:rPr>
          <w:spacing w:val="-1"/>
          <w:sz w:val="24"/>
          <w:szCs w:val="24"/>
        </w:rPr>
        <w:t>a</w:t>
      </w:r>
      <w:r w:rsidRPr="00B95FDA">
        <w:rPr>
          <w:sz w:val="24"/>
          <w:szCs w:val="24"/>
        </w:rPr>
        <w:t>nd mo</w:t>
      </w:r>
      <w:r w:rsidRPr="00B95FDA">
        <w:rPr>
          <w:spacing w:val="2"/>
          <w:sz w:val="24"/>
          <w:szCs w:val="24"/>
        </w:rPr>
        <w:t>r</w:t>
      </w:r>
      <w:r w:rsidRPr="00B95FDA">
        <w:rPr>
          <w:sz w:val="24"/>
          <w:szCs w:val="24"/>
        </w:rPr>
        <w:t>e numb</w:t>
      </w:r>
      <w:r w:rsidRPr="00B95FDA">
        <w:rPr>
          <w:spacing w:val="2"/>
          <w:sz w:val="24"/>
          <w:szCs w:val="24"/>
        </w:rPr>
        <w:t>e</w:t>
      </w:r>
      <w:r w:rsidRPr="00B95FDA">
        <w:rPr>
          <w:sz w:val="24"/>
          <w:szCs w:val="24"/>
        </w:rPr>
        <w:t>r of  vi</w:t>
      </w:r>
      <w:r w:rsidRPr="00B95FDA">
        <w:rPr>
          <w:spacing w:val="-1"/>
          <w:sz w:val="24"/>
          <w:szCs w:val="24"/>
        </w:rPr>
        <w:t>r</w:t>
      </w:r>
      <w:r w:rsidRPr="00B95FDA">
        <w:rPr>
          <w:sz w:val="24"/>
          <w:szCs w:val="24"/>
        </w:rPr>
        <w:t>tualiz</w:t>
      </w:r>
      <w:r w:rsidRPr="00B95FDA">
        <w:rPr>
          <w:spacing w:val="-1"/>
          <w:sz w:val="24"/>
          <w:szCs w:val="24"/>
        </w:rPr>
        <w:t>a</w:t>
      </w:r>
      <w:r w:rsidRPr="00B95FDA">
        <w:rPr>
          <w:sz w:val="24"/>
          <w:szCs w:val="24"/>
        </w:rPr>
        <w:t>tion  te</w:t>
      </w:r>
      <w:r w:rsidRPr="00B95FDA">
        <w:rPr>
          <w:spacing w:val="-1"/>
          <w:sz w:val="24"/>
          <w:szCs w:val="24"/>
        </w:rPr>
        <w:t>c</w:t>
      </w:r>
      <w:r w:rsidRPr="00B95FDA">
        <w:rPr>
          <w:sz w:val="24"/>
          <w:szCs w:val="24"/>
        </w:rPr>
        <w:t>hno</w:t>
      </w:r>
      <w:r w:rsidRPr="00B95FDA">
        <w:rPr>
          <w:spacing w:val="3"/>
          <w:sz w:val="24"/>
          <w:szCs w:val="24"/>
        </w:rPr>
        <w:t>l</w:t>
      </w:r>
      <w:r w:rsidRPr="00B95FDA">
        <w:rPr>
          <w:sz w:val="24"/>
          <w:szCs w:val="24"/>
        </w:rPr>
        <w:t>ogies  h</w:t>
      </w:r>
      <w:r w:rsidRPr="00B95FDA">
        <w:rPr>
          <w:spacing w:val="-1"/>
          <w:sz w:val="24"/>
          <w:szCs w:val="24"/>
        </w:rPr>
        <w:t>a</w:t>
      </w:r>
      <w:r w:rsidRPr="00B95FDA">
        <w:rPr>
          <w:sz w:val="24"/>
          <w:szCs w:val="24"/>
        </w:rPr>
        <w:t>s  b</w:t>
      </w:r>
      <w:r w:rsidRPr="00B95FDA">
        <w:rPr>
          <w:spacing w:val="-1"/>
          <w:sz w:val="24"/>
          <w:szCs w:val="24"/>
        </w:rPr>
        <w:t>ee</w:t>
      </w:r>
      <w:r w:rsidRPr="00B95FDA">
        <w:rPr>
          <w:sz w:val="24"/>
          <w:szCs w:val="24"/>
        </w:rPr>
        <w:t>n s</w:t>
      </w:r>
      <w:r w:rsidRPr="00B95FDA">
        <w:rPr>
          <w:spacing w:val="2"/>
          <w:sz w:val="24"/>
          <w:szCs w:val="24"/>
        </w:rPr>
        <w:t>p</w:t>
      </w:r>
      <w:r w:rsidRPr="00B95FDA">
        <w:rPr>
          <w:spacing w:val="-1"/>
          <w:sz w:val="24"/>
          <w:szCs w:val="24"/>
        </w:rPr>
        <w:t>ec</w:t>
      </w:r>
      <w:r w:rsidRPr="00B95FDA">
        <w:rPr>
          <w:sz w:val="24"/>
          <w:szCs w:val="24"/>
        </w:rPr>
        <w:t>ifi</w:t>
      </w:r>
      <w:r w:rsidRPr="00B95FDA">
        <w:rPr>
          <w:spacing w:val="-1"/>
          <w:sz w:val="24"/>
          <w:szCs w:val="24"/>
        </w:rPr>
        <w:t>e</w:t>
      </w:r>
      <w:r w:rsidRPr="00B95FDA">
        <w:rPr>
          <w:sz w:val="24"/>
          <w:szCs w:val="24"/>
        </w:rPr>
        <w:t>dinthis f</w:t>
      </w:r>
      <w:r w:rsidRPr="00B95FDA">
        <w:rPr>
          <w:spacing w:val="-1"/>
          <w:sz w:val="24"/>
          <w:szCs w:val="24"/>
        </w:rPr>
        <w:t>ra</w:t>
      </w:r>
      <w:r w:rsidRPr="00B95FDA">
        <w:rPr>
          <w:sz w:val="24"/>
          <w:szCs w:val="24"/>
        </w:rPr>
        <w:t>m</w:t>
      </w:r>
      <w:r w:rsidRPr="00B95FDA">
        <w:rPr>
          <w:spacing w:val="-1"/>
          <w:sz w:val="24"/>
          <w:szCs w:val="24"/>
        </w:rPr>
        <w:t>e</w:t>
      </w:r>
      <w:r w:rsidRPr="00B95FDA">
        <w:rPr>
          <w:sz w:val="24"/>
          <w:szCs w:val="24"/>
        </w:rPr>
        <w:t>work</w:t>
      </w:r>
      <w:r w:rsidRPr="00B95FDA">
        <w:rPr>
          <w:spacing w:val="-1"/>
          <w:sz w:val="24"/>
          <w:szCs w:val="24"/>
        </w:rPr>
        <w:t xml:space="preserve"> [</w:t>
      </w:r>
      <w:r w:rsidRPr="00B95FDA">
        <w:rPr>
          <w:sz w:val="24"/>
          <w:szCs w:val="24"/>
        </w:rPr>
        <w:t>4</w:t>
      </w:r>
      <w:r w:rsidRPr="00B95FDA">
        <w:rPr>
          <w:spacing w:val="2"/>
          <w:sz w:val="24"/>
          <w:szCs w:val="24"/>
        </w:rPr>
        <w:t>3</w:t>
      </w:r>
      <w:r w:rsidRPr="00B95FDA">
        <w:rPr>
          <w:spacing w:val="-1"/>
          <w:sz w:val="24"/>
          <w:szCs w:val="24"/>
        </w:rPr>
        <w:t>]</w:t>
      </w:r>
      <w:r w:rsidRPr="00B95FDA">
        <w:rPr>
          <w:sz w:val="24"/>
          <w:szCs w:val="24"/>
        </w:rPr>
        <w:t>.</w:t>
      </w:r>
    </w:p>
    <w:p w:rsidR="00B95FDA" w:rsidRPr="00B95FDA" w:rsidRDefault="00B95FDA" w:rsidP="00B95FDA">
      <w:pPr>
        <w:spacing w:before="7" w:line="360" w:lineRule="auto"/>
        <w:ind w:left="100" w:right="72"/>
        <w:jc w:val="both"/>
        <w:rPr>
          <w:sz w:val="24"/>
          <w:szCs w:val="24"/>
        </w:rPr>
      </w:pPr>
      <w:r w:rsidRPr="00B95FDA">
        <w:rPr>
          <w:sz w:val="24"/>
          <w:szCs w:val="24"/>
        </w:rPr>
        <w:t>M</w:t>
      </w:r>
      <w:r w:rsidRPr="00B95FDA">
        <w:rPr>
          <w:spacing w:val="-1"/>
          <w:sz w:val="24"/>
          <w:szCs w:val="24"/>
        </w:rPr>
        <w:t>a</w:t>
      </w:r>
      <w:r w:rsidRPr="00B95FDA">
        <w:rPr>
          <w:sz w:val="24"/>
          <w:szCs w:val="24"/>
        </w:rPr>
        <w:t>dhumathi</w:t>
      </w:r>
      <w:r w:rsidRPr="00B95FDA">
        <w:rPr>
          <w:spacing w:val="-1"/>
          <w:sz w:val="24"/>
          <w:szCs w:val="24"/>
        </w:rPr>
        <w:t>a</w:t>
      </w:r>
      <w:r w:rsidRPr="00B95FDA">
        <w:rPr>
          <w:sz w:val="24"/>
          <w:szCs w:val="24"/>
        </w:rPr>
        <w:t>ndGo</w:t>
      </w:r>
      <w:r w:rsidRPr="00B95FDA">
        <w:rPr>
          <w:spacing w:val="2"/>
          <w:sz w:val="24"/>
          <w:szCs w:val="24"/>
        </w:rPr>
        <w:t>p</w:t>
      </w:r>
      <w:r w:rsidRPr="00B95FDA">
        <w:rPr>
          <w:sz w:val="24"/>
          <w:szCs w:val="24"/>
        </w:rPr>
        <w:t>i</w:t>
      </w:r>
      <w:r w:rsidRPr="00B95FDA">
        <w:rPr>
          <w:spacing w:val="2"/>
          <w:sz w:val="24"/>
          <w:szCs w:val="24"/>
        </w:rPr>
        <w:t>n</w:t>
      </w:r>
      <w:r w:rsidRPr="00B95FDA">
        <w:rPr>
          <w:spacing w:val="-1"/>
          <w:sz w:val="24"/>
          <w:szCs w:val="24"/>
        </w:rPr>
        <w:t>a</w:t>
      </w:r>
      <w:r w:rsidRPr="00B95FDA">
        <w:rPr>
          <w:sz w:val="24"/>
          <w:szCs w:val="24"/>
        </w:rPr>
        <w:t>thG</w:t>
      </w:r>
      <w:r w:rsidRPr="00B95FDA">
        <w:rPr>
          <w:spacing w:val="-1"/>
          <w:sz w:val="24"/>
          <w:szCs w:val="24"/>
        </w:rPr>
        <w:t>a</w:t>
      </w:r>
      <w:r w:rsidRPr="00B95FDA">
        <w:rPr>
          <w:sz w:val="24"/>
          <w:szCs w:val="24"/>
        </w:rPr>
        <w:t>n</w:t>
      </w:r>
      <w:r w:rsidRPr="00B95FDA">
        <w:rPr>
          <w:spacing w:val="-1"/>
          <w:sz w:val="24"/>
          <w:szCs w:val="24"/>
        </w:rPr>
        <w:t>a</w:t>
      </w:r>
      <w:r w:rsidRPr="00B95FDA">
        <w:rPr>
          <w:sz w:val="24"/>
          <w:szCs w:val="24"/>
        </w:rPr>
        <w:t>ph</w:t>
      </w:r>
      <w:r w:rsidRPr="00B95FDA">
        <w:rPr>
          <w:spacing w:val="-1"/>
          <w:sz w:val="24"/>
          <w:szCs w:val="24"/>
        </w:rPr>
        <w:t>a</w:t>
      </w:r>
      <w:r w:rsidRPr="00B95FDA">
        <w:rPr>
          <w:sz w:val="24"/>
          <w:szCs w:val="24"/>
        </w:rPr>
        <w:t>typr</w:t>
      </w:r>
      <w:r w:rsidRPr="00B95FDA">
        <w:rPr>
          <w:spacing w:val="-1"/>
          <w:sz w:val="24"/>
          <w:szCs w:val="24"/>
        </w:rPr>
        <w:t>o</w:t>
      </w:r>
      <w:r w:rsidRPr="00B95FDA">
        <w:rPr>
          <w:sz w:val="24"/>
          <w:szCs w:val="24"/>
        </w:rPr>
        <w:t>po</w:t>
      </w:r>
      <w:r w:rsidRPr="00B95FDA">
        <w:rPr>
          <w:spacing w:val="1"/>
          <w:sz w:val="24"/>
          <w:szCs w:val="24"/>
        </w:rPr>
        <w:t>s</w:t>
      </w:r>
      <w:r w:rsidRPr="00B95FDA">
        <w:rPr>
          <w:spacing w:val="-1"/>
          <w:sz w:val="24"/>
          <w:szCs w:val="24"/>
        </w:rPr>
        <w:t>e</w:t>
      </w:r>
      <w:r w:rsidRPr="00B95FDA">
        <w:rPr>
          <w:sz w:val="24"/>
          <w:szCs w:val="24"/>
        </w:rPr>
        <w:t>d</w:t>
      </w:r>
      <w:r w:rsidRPr="00B95FDA">
        <w:rPr>
          <w:spacing w:val="-1"/>
          <w:sz w:val="24"/>
          <w:szCs w:val="24"/>
        </w:rPr>
        <w:t>a</w:t>
      </w:r>
      <w:r w:rsidRPr="00B95FDA">
        <w:rPr>
          <w:sz w:val="24"/>
          <w:szCs w:val="24"/>
        </w:rPr>
        <w:t xml:space="preserve">n  </w:t>
      </w:r>
      <w:r w:rsidRPr="00B95FDA">
        <w:rPr>
          <w:spacing w:val="-1"/>
          <w:sz w:val="24"/>
          <w:szCs w:val="24"/>
        </w:rPr>
        <w:t>aca</w:t>
      </w:r>
      <w:r w:rsidRPr="00B95FDA">
        <w:rPr>
          <w:sz w:val="24"/>
          <w:szCs w:val="24"/>
        </w:rPr>
        <w:t>d</w:t>
      </w:r>
      <w:r w:rsidRPr="00B95FDA">
        <w:rPr>
          <w:spacing w:val="-1"/>
          <w:sz w:val="24"/>
          <w:szCs w:val="24"/>
        </w:rPr>
        <w:t>e</w:t>
      </w:r>
      <w:r w:rsidRPr="00B95FDA">
        <w:rPr>
          <w:sz w:val="24"/>
          <w:szCs w:val="24"/>
        </w:rPr>
        <w:t xml:space="preserve">mic  </w:t>
      </w:r>
      <w:r w:rsidRPr="00B95FDA">
        <w:rPr>
          <w:spacing w:val="1"/>
          <w:sz w:val="24"/>
          <w:szCs w:val="24"/>
        </w:rPr>
        <w:t>C</w:t>
      </w:r>
      <w:r w:rsidRPr="00B95FDA">
        <w:rPr>
          <w:sz w:val="24"/>
          <w:szCs w:val="24"/>
        </w:rPr>
        <w:t xml:space="preserve">loud  </w:t>
      </w:r>
      <w:r w:rsidRPr="00B95FDA">
        <w:rPr>
          <w:spacing w:val="-1"/>
          <w:sz w:val="24"/>
          <w:szCs w:val="24"/>
        </w:rPr>
        <w:t>fra</w:t>
      </w:r>
      <w:r w:rsidRPr="00B95FDA">
        <w:rPr>
          <w:sz w:val="24"/>
          <w:szCs w:val="24"/>
        </w:rPr>
        <w:t>m</w:t>
      </w:r>
      <w:r w:rsidRPr="00B95FDA">
        <w:rPr>
          <w:spacing w:val="-1"/>
          <w:sz w:val="24"/>
          <w:szCs w:val="24"/>
        </w:rPr>
        <w:t>e</w:t>
      </w:r>
      <w:r w:rsidRPr="00B95FDA">
        <w:rPr>
          <w:sz w:val="24"/>
          <w:szCs w:val="24"/>
        </w:rPr>
        <w:t>work  f</w:t>
      </w:r>
      <w:r w:rsidRPr="00B95FDA">
        <w:rPr>
          <w:spacing w:val="1"/>
          <w:sz w:val="24"/>
          <w:szCs w:val="24"/>
        </w:rPr>
        <w:t>o</w:t>
      </w:r>
      <w:r w:rsidRPr="00B95FDA">
        <w:rPr>
          <w:sz w:val="24"/>
          <w:szCs w:val="24"/>
        </w:rPr>
        <w:t xml:space="preserve">r </w:t>
      </w:r>
      <w:r w:rsidRPr="00B95FDA">
        <w:rPr>
          <w:spacing w:val="-1"/>
          <w:sz w:val="24"/>
          <w:szCs w:val="24"/>
        </w:rPr>
        <w:t>a</w:t>
      </w:r>
      <w:r w:rsidRPr="00B95FDA">
        <w:rPr>
          <w:sz w:val="24"/>
          <w:szCs w:val="24"/>
        </w:rPr>
        <w:t>d</w:t>
      </w:r>
      <w:r w:rsidRPr="00B95FDA">
        <w:rPr>
          <w:spacing w:val="-1"/>
          <w:sz w:val="24"/>
          <w:szCs w:val="24"/>
        </w:rPr>
        <w:t>a</w:t>
      </w:r>
      <w:r w:rsidRPr="00B95FDA">
        <w:rPr>
          <w:sz w:val="24"/>
          <w:szCs w:val="24"/>
        </w:rPr>
        <w:t xml:space="preserve">pting </w:t>
      </w:r>
      <w:r w:rsidRPr="00B95FDA">
        <w:rPr>
          <w:spacing w:val="-1"/>
          <w:sz w:val="24"/>
          <w:szCs w:val="24"/>
        </w:rPr>
        <w:t>e-</w:t>
      </w:r>
      <w:r w:rsidRPr="00B95FDA">
        <w:rPr>
          <w:sz w:val="24"/>
          <w:szCs w:val="24"/>
        </w:rPr>
        <w:t>L</w:t>
      </w:r>
      <w:r w:rsidRPr="00B95FDA">
        <w:rPr>
          <w:spacing w:val="-1"/>
          <w:sz w:val="24"/>
          <w:szCs w:val="24"/>
        </w:rPr>
        <w:t>ea</w:t>
      </w:r>
      <w:r w:rsidRPr="00B95FDA">
        <w:rPr>
          <w:sz w:val="24"/>
          <w:szCs w:val="24"/>
        </w:rPr>
        <w:t>rning in unive</w:t>
      </w:r>
      <w:r w:rsidRPr="00B95FDA">
        <w:rPr>
          <w:spacing w:val="-1"/>
          <w:sz w:val="24"/>
          <w:szCs w:val="24"/>
        </w:rPr>
        <w:t>r</w:t>
      </w:r>
      <w:r w:rsidRPr="00B95FDA">
        <w:rPr>
          <w:sz w:val="24"/>
          <w:szCs w:val="24"/>
        </w:rPr>
        <w:t xml:space="preserve">sities using Cloud </w:t>
      </w:r>
      <w:r w:rsidRPr="00B95FDA">
        <w:rPr>
          <w:spacing w:val="-1"/>
          <w:sz w:val="24"/>
          <w:szCs w:val="24"/>
        </w:rPr>
        <w:t>c</w:t>
      </w:r>
      <w:r w:rsidRPr="00B95FDA">
        <w:rPr>
          <w:sz w:val="24"/>
          <w:szCs w:val="24"/>
        </w:rPr>
        <w:t xml:space="preserve">omputing in </w:t>
      </w:r>
      <w:r w:rsidRPr="00B95FDA">
        <w:rPr>
          <w:spacing w:val="2"/>
          <w:sz w:val="24"/>
          <w:szCs w:val="24"/>
        </w:rPr>
        <w:t>o</w:t>
      </w:r>
      <w:r w:rsidRPr="00B95FDA">
        <w:rPr>
          <w:spacing w:val="-1"/>
          <w:sz w:val="24"/>
          <w:szCs w:val="24"/>
        </w:rPr>
        <w:t>r</w:t>
      </w:r>
      <w:r w:rsidRPr="00B95FDA">
        <w:rPr>
          <w:sz w:val="24"/>
          <w:szCs w:val="24"/>
        </w:rPr>
        <w:t>d</w:t>
      </w:r>
      <w:r w:rsidRPr="00B95FDA">
        <w:rPr>
          <w:spacing w:val="-3"/>
          <w:sz w:val="24"/>
          <w:szCs w:val="24"/>
        </w:rPr>
        <w:t>e</w:t>
      </w:r>
      <w:r w:rsidRPr="00B95FDA">
        <w:rPr>
          <w:sz w:val="24"/>
          <w:szCs w:val="24"/>
        </w:rPr>
        <w:t xml:space="preserve">r </w:t>
      </w:r>
      <w:r w:rsidRPr="00B95FDA">
        <w:rPr>
          <w:spacing w:val="3"/>
          <w:sz w:val="24"/>
          <w:szCs w:val="24"/>
        </w:rPr>
        <w:t>t</w:t>
      </w:r>
      <w:r w:rsidRPr="00B95FDA">
        <w:rPr>
          <w:sz w:val="24"/>
          <w:szCs w:val="24"/>
        </w:rPr>
        <w:t>o h</w:t>
      </w:r>
      <w:r w:rsidRPr="00B95FDA">
        <w:rPr>
          <w:spacing w:val="-1"/>
          <w:sz w:val="24"/>
          <w:szCs w:val="24"/>
        </w:rPr>
        <w:t>e</w:t>
      </w:r>
      <w:r w:rsidRPr="00B95FDA">
        <w:rPr>
          <w:sz w:val="24"/>
          <w:szCs w:val="24"/>
        </w:rPr>
        <w:t xml:space="preserve">lp the students, </w:t>
      </w:r>
      <w:r w:rsidRPr="00B95FDA">
        <w:rPr>
          <w:spacing w:val="-1"/>
          <w:sz w:val="24"/>
          <w:szCs w:val="24"/>
        </w:rPr>
        <w:t>f</w:t>
      </w:r>
      <w:r w:rsidRPr="00B95FDA">
        <w:rPr>
          <w:spacing w:val="-3"/>
          <w:sz w:val="24"/>
          <w:szCs w:val="24"/>
        </w:rPr>
        <w:t>a</w:t>
      </w:r>
      <w:r w:rsidRPr="00B95FDA">
        <w:rPr>
          <w:spacing w:val="-1"/>
          <w:sz w:val="24"/>
          <w:szCs w:val="24"/>
        </w:rPr>
        <w:t>c</w:t>
      </w:r>
      <w:r w:rsidRPr="00B95FDA">
        <w:rPr>
          <w:sz w:val="24"/>
          <w:szCs w:val="24"/>
        </w:rPr>
        <w:t>ulties,</w:t>
      </w:r>
      <w:r w:rsidRPr="00B95FDA">
        <w:rPr>
          <w:spacing w:val="-1"/>
          <w:sz w:val="24"/>
          <w:szCs w:val="24"/>
        </w:rPr>
        <w:t>r</w:t>
      </w:r>
      <w:r w:rsidRPr="00B95FDA">
        <w:rPr>
          <w:spacing w:val="-3"/>
          <w:sz w:val="24"/>
          <w:szCs w:val="24"/>
        </w:rPr>
        <w:t>e</w:t>
      </w:r>
      <w:r w:rsidRPr="00B95FDA">
        <w:rPr>
          <w:spacing w:val="3"/>
          <w:sz w:val="24"/>
          <w:szCs w:val="24"/>
        </w:rPr>
        <w:t>s</w:t>
      </w:r>
      <w:r w:rsidRPr="00B95FDA">
        <w:rPr>
          <w:spacing w:val="-1"/>
          <w:sz w:val="24"/>
          <w:szCs w:val="24"/>
        </w:rPr>
        <w:t>e</w:t>
      </w:r>
      <w:r w:rsidRPr="00B95FDA">
        <w:rPr>
          <w:spacing w:val="1"/>
          <w:sz w:val="24"/>
          <w:szCs w:val="24"/>
        </w:rPr>
        <w:t>a</w:t>
      </w:r>
      <w:r w:rsidRPr="00B95FDA">
        <w:rPr>
          <w:spacing w:val="-1"/>
          <w:sz w:val="24"/>
          <w:szCs w:val="24"/>
        </w:rPr>
        <w:t>rc</w:t>
      </w:r>
      <w:r w:rsidRPr="00B95FDA">
        <w:rPr>
          <w:sz w:val="24"/>
          <w:szCs w:val="24"/>
        </w:rPr>
        <w:t>h   s</w:t>
      </w:r>
      <w:r w:rsidRPr="00B95FDA">
        <w:rPr>
          <w:spacing w:val="-1"/>
          <w:sz w:val="24"/>
          <w:szCs w:val="24"/>
        </w:rPr>
        <w:t>c</w:t>
      </w:r>
      <w:r w:rsidRPr="00B95FDA">
        <w:rPr>
          <w:spacing w:val="5"/>
          <w:sz w:val="24"/>
          <w:szCs w:val="24"/>
        </w:rPr>
        <w:t>h</w:t>
      </w:r>
      <w:r w:rsidRPr="00B95FDA">
        <w:rPr>
          <w:sz w:val="24"/>
          <w:szCs w:val="24"/>
        </w:rPr>
        <w:t>ola</w:t>
      </w:r>
      <w:r w:rsidRPr="00B95FDA">
        <w:rPr>
          <w:spacing w:val="-1"/>
          <w:sz w:val="24"/>
          <w:szCs w:val="24"/>
        </w:rPr>
        <w:t>r</w:t>
      </w:r>
      <w:r w:rsidRPr="00B95FDA">
        <w:rPr>
          <w:sz w:val="24"/>
          <w:szCs w:val="24"/>
        </w:rPr>
        <w:t xml:space="preserve">s   </w:t>
      </w:r>
      <w:r w:rsidRPr="00B95FDA">
        <w:rPr>
          <w:spacing w:val="-1"/>
          <w:sz w:val="24"/>
          <w:szCs w:val="24"/>
        </w:rPr>
        <w:t>a</w:t>
      </w:r>
      <w:r w:rsidRPr="00B95FDA">
        <w:rPr>
          <w:sz w:val="24"/>
          <w:szCs w:val="24"/>
        </w:rPr>
        <w:t xml:space="preserve">nd   </w:t>
      </w:r>
      <w:r w:rsidRPr="00B95FDA">
        <w:rPr>
          <w:spacing w:val="-1"/>
          <w:sz w:val="24"/>
          <w:szCs w:val="24"/>
        </w:rPr>
        <w:t>a</w:t>
      </w:r>
      <w:r w:rsidRPr="00B95FDA">
        <w:rPr>
          <w:sz w:val="24"/>
          <w:szCs w:val="24"/>
        </w:rPr>
        <w:t>dmini</w:t>
      </w:r>
      <w:r w:rsidRPr="00B95FDA">
        <w:rPr>
          <w:spacing w:val="1"/>
          <w:sz w:val="24"/>
          <w:szCs w:val="24"/>
        </w:rPr>
        <w:t>s</w:t>
      </w:r>
      <w:r w:rsidRPr="00B95FDA">
        <w:rPr>
          <w:sz w:val="24"/>
          <w:szCs w:val="24"/>
        </w:rPr>
        <w:t>t</w:t>
      </w:r>
      <w:r w:rsidRPr="00B95FDA">
        <w:rPr>
          <w:spacing w:val="-1"/>
          <w:sz w:val="24"/>
          <w:szCs w:val="24"/>
        </w:rPr>
        <w:t>ra</w:t>
      </w:r>
      <w:r w:rsidRPr="00B95FDA">
        <w:rPr>
          <w:spacing w:val="3"/>
          <w:sz w:val="24"/>
          <w:szCs w:val="24"/>
        </w:rPr>
        <w:t>t</w:t>
      </w:r>
      <w:r w:rsidRPr="00B95FDA">
        <w:rPr>
          <w:sz w:val="24"/>
          <w:szCs w:val="24"/>
        </w:rPr>
        <w:t xml:space="preserve">ors   </w:t>
      </w:r>
      <w:r w:rsidRPr="00B95FDA">
        <w:rPr>
          <w:spacing w:val="2"/>
          <w:sz w:val="24"/>
          <w:szCs w:val="24"/>
        </w:rPr>
        <w:t>o</w:t>
      </w:r>
      <w:r w:rsidRPr="00B95FDA">
        <w:rPr>
          <w:sz w:val="24"/>
          <w:szCs w:val="24"/>
        </w:rPr>
        <w:t>f   theunive</w:t>
      </w:r>
      <w:r w:rsidRPr="00B95FDA">
        <w:rPr>
          <w:spacing w:val="-1"/>
          <w:sz w:val="24"/>
          <w:szCs w:val="24"/>
        </w:rPr>
        <w:t>r</w:t>
      </w:r>
      <w:r w:rsidRPr="00B95FDA">
        <w:rPr>
          <w:sz w:val="24"/>
          <w:szCs w:val="24"/>
        </w:rPr>
        <w:t>si</w:t>
      </w:r>
      <w:r w:rsidRPr="00B95FDA">
        <w:rPr>
          <w:spacing w:val="3"/>
          <w:sz w:val="24"/>
          <w:szCs w:val="24"/>
        </w:rPr>
        <w:t>t</w:t>
      </w:r>
      <w:r w:rsidRPr="00B95FDA">
        <w:rPr>
          <w:sz w:val="24"/>
          <w:szCs w:val="24"/>
        </w:rPr>
        <w:t>ytob</w:t>
      </w:r>
      <w:r w:rsidRPr="00B95FDA">
        <w:rPr>
          <w:spacing w:val="-1"/>
          <w:sz w:val="24"/>
          <w:szCs w:val="24"/>
        </w:rPr>
        <w:t>e</w:t>
      </w:r>
      <w:r w:rsidRPr="00B95FDA">
        <w:rPr>
          <w:sz w:val="24"/>
          <w:szCs w:val="24"/>
        </w:rPr>
        <w:t>tt</w:t>
      </w:r>
      <w:r w:rsidRPr="00B95FDA">
        <w:rPr>
          <w:spacing w:val="-1"/>
          <w:sz w:val="24"/>
          <w:szCs w:val="24"/>
        </w:rPr>
        <w:t>e</w:t>
      </w:r>
      <w:r w:rsidRPr="00B95FDA">
        <w:rPr>
          <w:sz w:val="24"/>
          <w:szCs w:val="24"/>
        </w:rPr>
        <w:t>ru</w:t>
      </w:r>
      <w:r w:rsidRPr="00B95FDA">
        <w:rPr>
          <w:spacing w:val="1"/>
          <w:sz w:val="24"/>
          <w:szCs w:val="24"/>
        </w:rPr>
        <w:t>t</w:t>
      </w:r>
      <w:r w:rsidRPr="00B95FDA">
        <w:rPr>
          <w:sz w:val="24"/>
          <w:szCs w:val="24"/>
        </w:rPr>
        <w:t>ili</w:t>
      </w:r>
      <w:r w:rsidRPr="00B95FDA">
        <w:rPr>
          <w:spacing w:val="-1"/>
          <w:sz w:val="24"/>
          <w:szCs w:val="24"/>
        </w:rPr>
        <w:t>z</w:t>
      </w:r>
      <w:r w:rsidRPr="00B95FDA">
        <w:rPr>
          <w:sz w:val="24"/>
          <w:szCs w:val="24"/>
        </w:rPr>
        <w:t>etheirinf</w:t>
      </w:r>
      <w:r w:rsidRPr="00B95FDA">
        <w:rPr>
          <w:spacing w:val="-1"/>
          <w:sz w:val="24"/>
          <w:szCs w:val="24"/>
        </w:rPr>
        <w:t>r</w:t>
      </w:r>
      <w:r w:rsidRPr="00B95FDA">
        <w:rPr>
          <w:spacing w:val="-3"/>
          <w:sz w:val="24"/>
          <w:szCs w:val="24"/>
        </w:rPr>
        <w:t>a</w:t>
      </w:r>
      <w:r w:rsidRPr="00B95FDA">
        <w:rPr>
          <w:sz w:val="24"/>
          <w:szCs w:val="24"/>
        </w:rPr>
        <w:t>stru</w:t>
      </w:r>
      <w:r w:rsidRPr="00B95FDA">
        <w:rPr>
          <w:spacing w:val="-1"/>
          <w:sz w:val="24"/>
          <w:szCs w:val="24"/>
        </w:rPr>
        <w:t>c</w:t>
      </w:r>
      <w:r w:rsidRPr="00B95FDA">
        <w:rPr>
          <w:sz w:val="24"/>
          <w:szCs w:val="24"/>
        </w:rPr>
        <w:t>tu</w:t>
      </w:r>
      <w:r w:rsidRPr="00B95FDA">
        <w:rPr>
          <w:spacing w:val="2"/>
          <w:sz w:val="24"/>
          <w:szCs w:val="24"/>
        </w:rPr>
        <w:t>r</w:t>
      </w:r>
      <w:r w:rsidRPr="00B95FDA">
        <w:rPr>
          <w:spacing w:val="-1"/>
          <w:sz w:val="24"/>
          <w:szCs w:val="24"/>
        </w:rPr>
        <w:t>e</w:t>
      </w:r>
      <w:r w:rsidRPr="00B95FDA">
        <w:rPr>
          <w:sz w:val="24"/>
          <w:szCs w:val="24"/>
        </w:rPr>
        <w:t>.Th</w:t>
      </w:r>
      <w:r w:rsidRPr="00B95FDA">
        <w:rPr>
          <w:spacing w:val="-1"/>
          <w:sz w:val="24"/>
          <w:szCs w:val="24"/>
        </w:rPr>
        <w:t>e</w:t>
      </w:r>
      <w:r w:rsidRPr="00B95FDA">
        <w:rPr>
          <w:sz w:val="24"/>
          <w:szCs w:val="24"/>
        </w:rPr>
        <w:t>ir</w:t>
      </w:r>
      <w:r w:rsidRPr="00B95FDA">
        <w:rPr>
          <w:spacing w:val="2"/>
          <w:sz w:val="24"/>
          <w:szCs w:val="24"/>
        </w:rPr>
        <w:t>pro</w:t>
      </w:r>
      <w:r w:rsidRPr="00B95FDA">
        <w:rPr>
          <w:sz w:val="24"/>
          <w:szCs w:val="24"/>
        </w:rPr>
        <w:t>po</w:t>
      </w:r>
      <w:r w:rsidRPr="00B95FDA">
        <w:rPr>
          <w:spacing w:val="1"/>
          <w:sz w:val="24"/>
          <w:szCs w:val="24"/>
        </w:rPr>
        <w:t>s</w:t>
      </w:r>
      <w:r w:rsidRPr="00B95FDA">
        <w:rPr>
          <w:spacing w:val="-1"/>
          <w:sz w:val="24"/>
          <w:szCs w:val="24"/>
        </w:rPr>
        <w:t>e</w:t>
      </w:r>
      <w:r w:rsidRPr="00B95FDA">
        <w:rPr>
          <w:sz w:val="24"/>
          <w:szCs w:val="24"/>
        </w:rPr>
        <w:t>d</w:t>
      </w:r>
      <w:r w:rsidRPr="00B95FDA">
        <w:rPr>
          <w:spacing w:val="-1"/>
          <w:sz w:val="24"/>
          <w:szCs w:val="24"/>
        </w:rPr>
        <w:t>fra</w:t>
      </w:r>
      <w:r w:rsidRPr="00B95FDA">
        <w:rPr>
          <w:sz w:val="24"/>
          <w:szCs w:val="24"/>
        </w:rPr>
        <w:t>m</w:t>
      </w:r>
      <w:r w:rsidRPr="00B95FDA">
        <w:rPr>
          <w:spacing w:val="1"/>
          <w:sz w:val="24"/>
          <w:szCs w:val="24"/>
        </w:rPr>
        <w:t>e</w:t>
      </w:r>
      <w:r w:rsidRPr="00B95FDA">
        <w:rPr>
          <w:sz w:val="24"/>
          <w:szCs w:val="24"/>
        </w:rPr>
        <w:t>wo</w:t>
      </w:r>
      <w:r w:rsidRPr="00B95FDA">
        <w:rPr>
          <w:spacing w:val="-1"/>
          <w:sz w:val="24"/>
          <w:szCs w:val="24"/>
        </w:rPr>
        <w:t>r</w:t>
      </w:r>
      <w:r w:rsidRPr="00B95FDA">
        <w:rPr>
          <w:sz w:val="24"/>
          <w:szCs w:val="24"/>
        </w:rPr>
        <w:t>k sp</w:t>
      </w:r>
      <w:r w:rsidRPr="00B95FDA">
        <w:rPr>
          <w:spacing w:val="-1"/>
          <w:sz w:val="24"/>
          <w:szCs w:val="24"/>
        </w:rPr>
        <w:t>ec</w:t>
      </w:r>
      <w:r w:rsidRPr="00B95FDA">
        <w:rPr>
          <w:spacing w:val="3"/>
          <w:sz w:val="24"/>
          <w:szCs w:val="24"/>
        </w:rPr>
        <w:t>i</w:t>
      </w:r>
      <w:r w:rsidRPr="00B95FDA">
        <w:rPr>
          <w:sz w:val="24"/>
          <w:szCs w:val="24"/>
        </w:rPr>
        <w:t>fi</w:t>
      </w:r>
      <w:r w:rsidRPr="00B95FDA">
        <w:rPr>
          <w:spacing w:val="-1"/>
          <w:sz w:val="24"/>
          <w:szCs w:val="24"/>
        </w:rPr>
        <w:t>e</w:t>
      </w:r>
      <w:r w:rsidRPr="00B95FDA">
        <w:rPr>
          <w:sz w:val="24"/>
          <w:szCs w:val="24"/>
        </w:rPr>
        <w:t>s the virtu</w:t>
      </w:r>
      <w:r w:rsidRPr="00B95FDA">
        <w:rPr>
          <w:spacing w:val="-1"/>
          <w:sz w:val="24"/>
          <w:szCs w:val="24"/>
        </w:rPr>
        <w:t>a</w:t>
      </w:r>
      <w:r w:rsidRPr="00B95FDA">
        <w:rPr>
          <w:sz w:val="24"/>
          <w:szCs w:val="24"/>
        </w:rPr>
        <w:t>li</w:t>
      </w:r>
      <w:r w:rsidRPr="00B95FDA">
        <w:rPr>
          <w:spacing w:val="-1"/>
          <w:sz w:val="24"/>
          <w:szCs w:val="24"/>
        </w:rPr>
        <w:t>za</w:t>
      </w:r>
      <w:r w:rsidRPr="00B95FDA">
        <w:rPr>
          <w:sz w:val="24"/>
          <w:szCs w:val="24"/>
        </w:rPr>
        <w:t>tiont</w:t>
      </w:r>
      <w:r w:rsidRPr="00B95FDA">
        <w:rPr>
          <w:spacing w:val="1"/>
          <w:sz w:val="24"/>
          <w:szCs w:val="24"/>
        </w:rPr>
        <w:t>e</w:t>
      </w:r>
      <w:r w:rsidRPr="00B95FDA">
        <w:rPr>
          <w:spacing w:val="-1"/>
          <w:sz w:val="24"/>
          <w:szCs w:val="24"/>
        </w:rPr>
        <w:t>c</w:t>
      </w:r>
      <w:r w:rsidRPr="00B95FDA">
        <w:rPr>
          <w:sz w:val="24"/>
          <w:szCs w:val="24"/>
        </w:rPr>
        <w:t>hnology to be us</w:t>
      </w:r>
      <w:r w:rsidRPr="00B95FDA">
        <w:rPr>
          <w:spacing w:val="-1"/>
          <w:sz w:val="24"/>
          <w:szCs w:val="24"/>
        </w:rPr>
        <w:t>e</w:t>
      </w:r>
      <w:r w:rsidRPr="00B95FDA">
        <w:rPr>
          <w:sz w:val="24"/>
          <w:szCs w:val="24"/>
        </w:rPr>
        <w:t>d to bu</w:t>
      </w:r>
      <w:r w:rsidRPr="00B95FDA">
        <w:rPr>
          <w:spacing w:val="-2"/>
          <w:sz w:val="24"/>
          <w:szCs w:val="24"/>
        </w:rPr>
        <w:t>i</w:t>
      </w:r>
      <w:r w:rsidRPr="00B95FDA">
        <w:rPr>
          <w:sz w:val="24"/>
          <w:szCs w:val="24"/>
        </w:rPr>
        <w:t xml:space="preserve">ld </w:t>
      </w:r>
      <w:r w:rsidRPr="00B95FDA">
        <w:rPr>
          <w:spacing w:val="-1"/>
          <w:sz w:val="24"/>
          <w:szCs w:val="24"/>
        </w:rPr>
        <w:t>a</w:t>
      </w:r>
      <w:r w:rsidRPr="00B95FDA">
        <w:rPr>
          <w:sz w:val="24"/>
          <w:szCs w:val="24"/>
        </w:rPr>
        <w:t xml:space="preserve">n </w:t>
      </w:r>
      <w:r w:rsidRPr="00B95FDA">
        <w:rPr>
          <w:spacing w:val="-1"/>
          <w:sz w:val="24"/>
          <w:szCs w:val="24"/>
        </w:rPr>
        <w:t>aca</w:t>
      </w:r>
      <w:r w:rsidRPr="00B95FDA">
        <w:rPr>
          <w:sz w:val="24"/>
          <w:szCs w:val="24"/>
        </w:rPr>
        <w:t>d</w:t>
      </w:r>
      <w:r w:rsidRPr="00B95FDA">
        <w:rPr>
          <w:spacing w:val="-1"/>
          <w:sz w:val="24"/>
          <w:szCs w:val="24"/>
        </w:rPr>
        <w:t>e</w:t>
      </w:r>
      <w:r w:rsidRPr="00B95FDA">
        <w:rPr>
          <w:sz w:val="24"/>
          <w:szCs w:val="24"/>
        </w:rPr>
        <w:t>mic Cloud</w:t>
      </w:r>
      <w:r w:rsidRPr="00B95FDA">
        <w:rPr>
          <w:spacing w:val="-1"/>
          <w:sz w:val="24"/>
          <w:szCs w:val="24"/>
        </w:rPr>
        <w:t>a</w:t>
      </w:r>
      <w:r w:rsidRPr="00B95FDA">
        <w:rPr>
          <w:sz w:val="24"/>
          <w:szCs w:val="24"/>
        </w:rPr>
        <w:t xml:space="preserve">bove the </w:t>
      </w:r>
      <w:r w:rsidRPr="00B95FDA">
        <w:rPr>
          <w:spacing w:val="-1"/>
          <w:sz w:val="24"/>
          <w:szCs w:val="24"/>
        </w:rPr>
        <w:t>e</w:t>
      </w:r>
      <w:r w:rsidRPr="00B95FDA">
        <w:rPr>
          <w:sz w:val="24"/>
          <w:szCs w:val="24"/>
        </w:rPr>
        <w:t>xi</w:t>
      </w:r>
      <w:r w:rsidRPr="00B95FDA">
        <w:rPr>
          <w:spacing w:val="-2"/>
          <w:sz w:val="24"/>
          <w:szCs w:val="24"/>
        </w:rPr>
        <w:t>s</w:t>
      </w:r>
      <w:r w:rsidRPr="00B95FDA">
        <w:rPr>
          <w:sz w:val="24"/>
          <w:szCs w:val="24"/>
        </w:rPr>
        <w:t>ti</w:t>
      </w:r>
      <w:r w:rsidRPr="00B95FDA">
        <w:rPr>
          <w:spacing w:val="-2"/>
          <w:sz w:val="24"/>
          <w:szCs w:val="24"/>
        </w:rPr>
        <w:t>n</w:t>
      </w:r>
      <w:r w:rsidRPr="00B95FDA">
        <w:rPr>
          <w:sz w:val="24"/>
          <w:szCs w:val="24"/>
        </w:rPr>
        <w:t>gunive</w:t>
      </w:r>
      <w:r w:rsidRPr="00B95FDA">
        <w:rPr>
          <w:spacing w:val="-1"/>
          <w:sz w:val="24"/>
          <w:szCs w:val="24"/>
        </w:rPr>
        <w:t>r</w:t>
      </w:r>
      <w:r w:rsidRPr="00B95FDA">
        <w:rPr>
          <w:sz w:val="24"/>
          <w:szCs w:val="24"/>
        </w:rPr>
        <w:t>sityinf</w:t>
      </w:r>
      <w:r w:rsidRPr="00B95FDA">
        <w:rPr>
          <w:spacing w:val="-1"/>
          <w:sz w:val="24"/>
          <w:szCs w:val="24"/>
        </w:rPr>
        <w:t>ra</w:t>
      </w:r>
      <w:r w:rsidRPr="00B95FDA">
        <w:rPr>
          <w:sz w:val="24"/>
          <w:szCs w:val="24"/>
        </w:rPr>
        <w:t>stru</w:t>
      </w:r>
      <w:r w:rsidRPr="00B95FDA">
        <w:rPr>
          <w:spacing w:val="-1"/>
          <w:sz w:val="24"/>
          <w:szCs w:val="24"/>
        </w:rPr>
        <w:t>c</w:t>
      </w:r>
      <w:r w:rsidRPr="00B95FDA">
        <w:rPr>
          <w:sz w:val="24"/>
          <w:szCs w:val="24"/>
        </w:rPr>
        <w:t>tureinor</w:t>
      </w:r>
      <w:r w:rsidRPr="00B95FDA">
        <w:rPr>
          <w:spacing w:val="-1"/>
          <w:sz w:val="24"/>
          <w:szCs w:val="24"/>
        </w:rPr>
        <w:t>d</w:t>
      </w:r>
      <w:r w:rsidRPr="00B95FDA">
        <w:rPr>
          <w:spacing w:val="-3"/>
          <w:sz w:val="24"/>
          <w:szCs w:val="24"/>
        </w:rPr>
        <w:t>e</w:t>
      </w:r>
      <w:r w:rsidRPr="00B95FDA">
        <w:rPr>
          <w:sz w:val="24"/>
          <w:szCs w:val="24"/>
        </w:rPr>
        <w:t xml:space="preserve">rto use the </w:t>
      </w:r>
      <w:r w:rsidRPr="00B95FDA">
        <w:rPr>
          <w:spacing w:val="-1"/>
          <w:sz w:val="24"/>
          <w:szCs w:val="24"/>
        </w:rPr>
        <w:t>r</w:t>
      </w:r>
      <w:r w:rsidRPr="00B95FDA">
        <w:rPr>
          <w:spacing w:val="-3"/>
          <w:sz w:val="24"/>
          <w:szCs w:val="24"/>
        </w:rPr>
        <w:t>e</w:t>
      </w:r>
      <w:r w:rsidRPr="00B95FDA">
        <w:rPr>
          <w:sz w:val="24"/>
          <w:szCs w:val="24"/>
        </w:rPr>
        <w:t>sou</w:t>
      </w:r>
      <w:r w:rsidRPr="00B95FDA">
        <w:rPr>
          <w:spacing w:val="2"/>
          <w:sz w:val="24"/>
          <w:szCs w:val="24"/>
        </w:rPr>
        <w:t>r</w:t>
      </w:r>
      <w:r w:rsidRPr="00B95FDA">
        <w:rPr>
          <w:spacing w:val="-1"/>
          <w:sz w:val="24"/>
          <w:szCs w:val="24"/>
        </w:rPr>
        <w:t>ce</w:t>
      </w:r>
      <w:r w:rsidRPr="00B95FDA">
        <w:rPr>
          <w:sz w:val="24"/>
          <w:szCs w:val="24"/>
        </w:rPr>
        <w:t xml:space="preserve">s more </w:t>
      </w:r>
      <w:r w:rsidRPr="00B95FDA">
        <w:rPr>
          <w:spacing w:val="1"/>
          <w:sz w:val="24"/>
          <w:szCs w:val="24"/>
        </w:rPr>
        <w:t>e</w:t>
      </w:r>
      <w:r w:rsidRPr="00B95FDA">
        <w:rPr>
          <w:spacing w:val="-1"/>
          <w:sz w:val="24"/>
          <w:szCs w:val="24"/>
        </w:rPr>
        <w:t>ffec</w:t>
      </w:r>
      <w:r w:rsidRPr="00B95FDA">
        <w:rPr>
          <w:sz w:val="24"/>
          <w:szCs w:val="24"/>
        </w:rPr>
        <w:t>ti</w:t>
      </w:r>
      <w:r w:rsidRPr="00B95FDA">
        <w:rPr>
          <w:spacing w:val="3"/>
          <w:sz w:val="24"/>
          <w:szCs w:val="24"/>
        </w:rPr>
        <w:t>v</w:t>
      </w:r>
      <w:r w:rsidRPr="00B95FDA">
        <w:rPr>
          <w:spacing w:val="-1"/>
          <w:sz w:val="24"/>
          <w:szCs w:val="24"/>
        </w:rPr>
        <w:t>e</w:t>
      </w:r>
      <w:r w:rsidRPr="00B95FDA">
        <w:rPr>
          <w:sz w:val="24"/>
          <w:szCs w:val="24"/>
        </w:rPr>
        <w:t xml:space="preserve">ly </w:t>
      </w:r>
      <w:r w:rsidRPr="00B95FDA">
        <w:rPr>
          <w:spacing w:val="-1"/>
          <w:sz w:val="24"/>
          <w:szCs w:val="24"/>
        </w:rPr>
        <w:t>a</w:t>
      </w:r>
      <w:r w:rsidRPr="00B95FDA">
        <w:rPr>
          <w:sz w:val="24"/>
          <w:szCs w:val="24"/>
        </w:rPr>
        <w:t xml:space="preserve">nd </w:t>
      </w:r>
      <w:r w:rsidRPr="00B95FDA">
        <w:rPr>
          <w:spacing w:val="-1"/>
          <w:sz w:val="24"/>
          <w:szCs w:val="24"/>
        </w:rPr>
        <w:t>a</w:t>
      </w:r>
      <w:r w:rsidRPr="00B95FDA">
        <w:rPr>
          <w:spacing w:val="-2"/>
          <w:sz w:val="24"/>
          <w:szCs w:val="24"/>
        </w:rPr>
        <w:t>l</w:t>
      </w:r>
      <w:r w:rsidRPr="00B95FDA">
        <w:rPr>
          <w:sz w:val="24"/>
          <w:szCs w:val="24"/>
        </w:rPr>
        <w:t xml:space="preserve">so to support the </w:t>
      </w:r>
      <w:r w:rsidRPr="00B95FDA">
        <w:rPr>
          <w:spacing w:val="4"/>
          <w:sz w:val="24"/>
          <w:szCs w:val="24"/>
        </w:rPr>
        <w:t>Q</w:t>
      </w:r>
      <w:r w:rsidRPr="00B95FDA">
        <w:rPr>
          <w:sz w:val="24"/>
          <w:szCs w:val="24"/>
        </w:rPr>
        <w:t>oS</w:t>
      </w:r>
      <w:r w:rsidRPr="00B95FDA">
        <w:rPr>
          <w:spacing w:val="-1"/>
          <w:sz w:val="24"/>
          <w:szCs w:val="24"/>
        </w:rPr>
        <w:t>(</w:t>
      </w:r>
      <w:r w:rsidRPr="00B95FDA">
        <w:rPr>
          <w:sz w:val="24"/>
          <w:szCs w:val="24"/>
        </w:rPr>
        <w:t>Qu</w:t>
      </w:r>
      <w:r w:rsidRPr="00B95FDA">
        <w:rPr>
          <w:spacing w:val="-1"/>
          <w:sz w:val="24"/>
          <w:szCs w:val="24"/>
        </w:rPr>
        <w:t>a</w:t>
      </w:r>
      <w:r w:rsidRPr="00B95FDA">
        <w:rPr>
          <w:sz w:val="24"/>
          <w:szCs w:val="24"/>
        </w:rPr>
        <w:t xml:space="preserve">lity of </w:t>
      </w:r>
      <w:r w:rsidRPr="00B95FDA">
        <w:rPr>
          <w:spacing w:val="1"/>
          <w:sz w:val="24"/>
          <w:szCs w:val="24"/>
        </w:rPr>
        <w:t>S</w:t>
      </w:r>
      <w:r w:rsidRPr="00B95FDA">
        <w:rPr>
          <w:spacing w:val="-1"/>
          <w:sz w:val="24"/>
          <w:szCs w:val="24"/>
        </w:rPr>
        <w:t>e</w:t>
      </w:r>
      <w:r w:rsidRPr="00B95FDA">
        <w:rPr>
          <w:sz w:val="24"/>
          <w:szCs w:val="24"/>
        </w:rPr>
        <w:t>rvi</w:t>
      </w:r>
      <w:r w:rsidRPr="00B95FDA">
        <w:rPr>
          <w:spacing w:val="-1"/>
          <w:sz w:val="24"/>
          <w:szCs w:val="24"/>
        </w:rPr>
        <w:t>ce</w:t>
      </w:r>
      <w:r w:rsidRPr="00B95FDA">
        <w:rPr>
          <w:sz w:val="24"/>
          <w:szCs w:val="24"/>
        </w:rPr>
        <w:t>) obje</w:t>
      </w:r>
      <w:r w:rsidRPr="00B95FDA">
        <w:rPr>
          <w:spacing w:val="-1"/>
          <w:sz w:val="24"/>
          <w:szCs w:val="24"/>
        </w:rPr>
        <w:t>c</w:t>
      </w:r>
      <w:r w:rsidRPr="00B95FDA">
        <w:rPr>
          <w:sz w:val="24"/>
          <w:szCs w:val="24"/>
        </w:rPr>
        <w:t>tiv</w:t>
      </w:r>
      <w:r w:rsidRPr="00B95FDA">
        <w:rPr>
          <w:spacing w:val="-1"/>
          <w:sz w:val="24"/>
          <w:szCs w:val="24"/>
        </w:rPr>
        <w:t>e</w:t>
      </w:r>
      <w:r w:rsidRPr="00B95FDA">
        <w:rPr>
          <w:sz w:val="24"/>
          <w:szCs w:val="24"/>
        </w:rPr>
        <w:t>s in the s</w:t>
      </w:r>
      <w:r w:rsidRPr="00B95FDA">
        <w:rPr>
          <w:spacing w:val="-1"/>
          <w:sz w:val="24"/>
          <w:szCs w:val="24"/>
        </w:rPr>
        <w:t>e</w:t>
      </w:r>
      <w:r w:rsidRPr="00B95FDA">
        <w:rPr>
          <w:sz w:val="24"/>
          <w:szCs w:val="24"/>
        </w:rPr>
        <w:t>rv</w:t>
      </w:r>
      <w:r w:rsidRPr="00B95FDA">
        <w:rPr>
          <w:spacing w:val="2"/>
          <w:sz w:val="24"/>
          <w:szCs w:val="24"/>
        </w:rPr>
        <w:t>i</w:t>
      </w:r>
      <w:r w:rsidRPr="00B95FDA">
        <w:rPr>
          <w:spacing w:val="-1"/>
          <w:sz w:val="24"/>
          <w:szCs w:val="24"/>
        </w:rPr>
        <w:t>c</w:t>
      </w:r>
      <w:r w:rsidRPr="00B95FDA">
        <w:rPr>
          <w:sz w:val="24"/>
          <w:szCs w:val="24"/>
        </w:rPr>
        <w:t xml:space="preserve">e models </w:t>
      </w:r>
      <w:r w:rsidRPr="00B95FDA">
        <w:rPr>
          <w:spacing w:val="2"/>
          <w:sz w:val="24"/>
          <w:szCs w:val="24"/>
        </w:rPr>
        <w:t>(</w:t>
      </w:r>
      <w:r w:rsidRPr="00B95FDA">
        <w:rPr>
          <w:spacing w:val="-1"/>
          <w:sz w:val="24"/>
          <w:szCs w:val="24"/>
        </w:rPr>
        <w:t>I</w:t>
      </w:r>
      <w:r w:rsidRPr="00B95FDA">
        <w:rPr>
          <w:spacing w:val="2"/>
          <w:sz w:val="24"/>
          <w:szCs w:val="24"/>
        </w:rPr>
        <w:t>a</w:t>
      </w:r>
      <w:r w:rsidRPr="00B95FDA">
        <w:rPr>
          <w:spacing w:val="-1"/>
          <w:sz w:val="24"/>
          <w:szCs w:val="24"/>
        </w:rPr>
        <w:t>a</w:t>
      </w:r>
      <w:r w:rsidRPr="00B95FDA">
        <w:rPr>
          <w:spacing w:val="1"/>
          <w:sz w:val="24"/>
          <w:szCs w:val="24"/>
        </w:rPr>
        <w:t>S</w:t>
      </w:r>
      <w:r w:rsidRPr="00B95FDA">
        <w:rPr>
          <w:sz w:val="24"/>
          <w:szCs w:val="24"/>
        </w:rPr>
        <w:t xml:space="preserve">, </w:t>
      </w:r>
      <w:r w:rsidRPr="00B95FDA">
        <w:rPr>
          <w:spacing w:val="1"/>
          <w:sz w:val="24"/>
          <w:szCs w:val="24"/>
        </w:rPr>
        <w:t>P</w:t>
      </w:r>
      <w:r w:rsidRPr="00B95FDA">
        <w:rPr>
          <w:spacing w:val="-1"/>
          <w:sz w:val="24"/>
          <w:szCs w:val="24"/>
        </w:rPr>
        <w:t>aa</w:t>
      </w:r>
      <w:r w:rsidRPr="00B95FDA">
        <w:rPr>
          <w:spacing w:val="1"/>
          <w:sz w:val="24"/>
          <w:szCs w:val="24"/>
        </w:rPr>
        <w:t>S</w:t>
      </w:r>
      <w:r w:rsidRPr="00B95FDA">
        <w:rPr>
          <w:sz w:val="24"/>
          <w:szCs w:val="24"/>
        </w:rPr>
        <w:t xml:space="preserve">, </w:t>
      </w:r>
      <w:r w:rsidRPr="00B95FDA">
        <w:rPr>
          <w:spacing w:val="1"/>
          <w:sz w:val="24"/>
          <w:szCs w:val="24"/>
        </w:rPr>
        <w:t>S</w:t>
      </w:r>
      <w:r w:rsidRPr="00B95FDA">
        <w:rPr>
          <w:spacing w:val="-1"/>
          <w:sz w:val="24"/>
          <w:szCs w:val="24"/>
        </w:rPr>
        <w:t>aa</w:t>
      </w:r>
      <w:r w:rsidRPr="00B95FDA">
        <w:rPr>
          <w:spacing w:val="1"/>
          <w:sz w:val="24"/>
          <w:szCs w:val="24"/>
        </w:rPr>
        <w:t>S</w:t>
      </w:r>
      <w:r w:rsidRPr="00B95FDA">
        <w:rPr>
          <w:sz w:val="24"/>
          <w:szCs w:val="24"/>
        </w:rPr>
        <w:t xml:space="preserve">) </w:t>
      </w:r>
      <w:r w:rsidRPr="00B95FDA">
        <w:rPr>
          <w:spacing w:val="2"/>
          <w:sz w:val="24"/>
          <w:szCs w:val="24"/>
        </w:rPr>
        <w:t>o</w:t>
      </w:r>
      <w:r w:rsidRPr="00B95FDA">
        <w:rPr>
          <w:sz w:val="24"/>
          <w:szCs w:val="24"/>
        </w:rPr>
        <w:t>f t</w:t>
      </w:r>
      <w:r w:rsidRPr="00B95FDA">
        <w:rPr>
          <w:spacing w:val="5"/>
          <w:sz w:val="24"/>
          <w:szCs w:val="24"/>
        </w:rPr>
        <w:t>h</w:t>
      </w:r>
      <w:r w:rsidRPr="00B95FDA">
        <w:rPr>
          <w:sz w:val="24"/>
          <w:szCs w:val="24"/>
        </w:rPr>
        <w:t>e Cloud.The</w:t>
      </w:r>
      <w:r w:rsidRPr="00B95FDA">
        <w:rPr>
          <w:spacing w:val="-1"/>
          <w:sz w:val="24"/>
          <w:szCs w:val="24"/>
        </w:rPr>
        <w:t>fra</w:t>
      </w:r>
      <w:r w:rsidRPr="00B95FDA">
        <w:rPr>
          <w:sz w:val="24"/>
          <w:szCs w:val="24"/>
        </w:rPr>
        <w:t>m</w:t>
      </w:r>
      <w:r w:rsidRPr="00B95FDA">
        <w:rPr>
          <w:spacing w:val="1"/>
          <w:sz w:val="24"/>
          <w:szCs w:val="24"/>
        </w:rPr>
        <w:t>e</w:t>
      </w:r>
      <w:r w:rsidRPr="00B95FDA">
        <w:rPr>
          <w:sz w:val="24"/>
          <w:szCs w:val="24"/>
        </w:rPr>
        <w:t>w</w:t>
      </w:r>
      <w:r w:rsidRPr="00B95FDA">
        <w:rPr>
          <w:spacing w:val="2"/>
          <w:sz w:val="24"/>
          <w:szCs w:val="24"/>
        </w:rPr>
        <w:t>or</w:t>
      </w:r>
      <w:r w:rsidRPr="00B95FDA">
        <w:rPr>
          <w:sz w:val="24"/>
          <w:szCs w:val="24"/>
        </w:rPr>
        <w:t>k</w:t>
      </w:r>
      <w:r w:rsidRPr="00B95FDA">
        <w:rPr>
          <w:spacing w:val="-1"/>
          <w:sz w:val="24"/>
          <w:szCs w:val="24"/>
        </w:rPr>
        <w:t>c</w:t>
      </w:r>
      <w:r w:rsidRPr="00B95FDA">
        <w:rPr>
          <w:sz w:val="24"/>
          <w:szCs w:val="24"/>
        </w:rPr>
        <w:t>onsistsofsixla</w:t>
      </w:r>
      <w:r w:rsidRPr="00B95FDA">
        <w:rPr>
          <w:spacing w:val="2"/>
          <w:sz w:val="24"/>
          <w:szCs w:val="24"/>
        </w:rPr>
        <w:t>y</w:t>
      </w:r>
      <w:r w:rsidRPr="00B95FDA">
        <w:rPr>
          <w:spacing w:val="-1"/>
          <w:sz w:val="24"/>
          <w:szCs w:val="24"/>
        </w:rPr>
        <w:t>e</w:t>
      </w:r>
      <w:r w:rsidRPr="00B95FDA">
        <w:rPr>
          <w:sz w:val="24"/>
          <w:szCs w:val="24"/>
        </w:rPr>
        <w:t>rs wh</w:t>
      </w:r>
      <w:r w:rsidRPr="00B95FDA">
        <w:rPr>
          <w:spacing w:val="-1"/>
          <w:sz w:val="24"/>
          <w:szCs w:val="24"/>
        </w:rPr>
        <w:t>er</w:t>
      </w:r>
      <w:r w:rsidRPr="00B95FDA">
        <w:rPr>
          <w:sz w:val="24"/>
          <w:szCs w:val="24"/>
        </w:rPr>
        <w:t xml:space="preserve">e </w:t>
      </w:r>
      <w:r w:rsidRPr="00B95FDA">
        <w:rPr>
          <w:spacing w:val="-1"/>
          <w:sz w:val="24"/>
          <w:szCs w:val="24"/>
        </w:rPr>
        <w:t>eac</w:t>
      </w:r>
      <w:r w:rsidRPr="00B95FDA">
        <w:rPr>
          <w:sz w:val="24"/>
          <w:szCs w:val="24"/>
        </w:rPr>
        <w:t>hl</w:t>
      </w:r>
      <w:r w:rsidRPr="00B95FDA">
        <w:rPr>
          <w:spacing w:val="-1"/>
          <w:sz w:val="24"/>
          <w:szCs w:val="24"/>
        </w:rPr>
        <w:t>a</w:t>
      </w:r>
      <w:r w:rsidRPr="00B95FDA">
        <w:rPr>
          <w:spacing w:val="2"/>
          <w:sz w:val="24"/>
          <w:szCs w:val="24"/>
        </w:rPr>
        <w:t>y</w:t>
      </w:r>
      <w:r w:rsidRPr="00B95FDA">
        <w:rPr>
          <w:spacing w:val="-1"/>
          <w:sz w:val="24"/>
          <w:szCs w:val="24"/>
        </w:rPr>
        <w:t>e</w:t>
      </w:r>
      <w:r w:rsidRPr="00B95FDA">
        <w:rPr>
          <w:sz w:val="24"/>
          <w:szCs w:val="24"/>
        </w:rPr>
        <w:t>rh</w:t>
      </w:r>
      <w:r w:rsidRPr="00B95FDA">
        <w:rPr>
          <w:spacing w:val="-1"/>
          <w:sz w:val="24"/>
          <w:szCs w:val="24"/>
        </w:rPr>
        <w:t>a</w:t>
      </w:r>
      <w:r w:rsidRPr="00B95FDA">
        <w:rPr>
          <w:sz w:val="24"/>
          <w:szCs w:val="24"/>
        </w:rPr>
        <w:t>si</w:t>
      </w:r>
      <w:r w:rsidRPr="00B95FDA">
        <w:rPr>
          <w:spacing w:val="-1"/>
          <w:sz w:val="24"/>
          <w:szCs w:val="24"/>
        </w:rPr>
        <w:t>t</w:t>
      </w:r>
      <w:r w:rsidRPr="00B95FDA">
        <w:rPr>
          <w:sz w:val="24"/>
          <w:szCs w:val="24"/>
        </w:rPr>
        <w:t>s own s</w:t>
      </w:r>
      <w:r w:rsidRPr="00B95FDA">
        <w:rPr>
          <w:spacing w:val="-1"/>
          <w:sz w:val="24"/>
          <w:szCs w:val="24"/>
        </w:rPr>
        <w:t>e</w:t>
      </w:r>
      <w:r w:rsidRPr="00B95FDA">
        <w:rPr>
          <w:sz w:val="24"/>
          <w:szCs w:val="24"/>
        </w:rPr>
        <w:t xml:space="preserve">t of </w:t>
      </w:r>
      <w:r w:rsidRPr="00B95FDA">
        <w:rPr>
          <w:spacing w:val="-1"/>
          <w:sz w:val="24"/>
          <w:szCs w:val="24"/>
        </w:rPr>
        <w:t>c</w:t>
      </w:r>
      <w:r w:rsidRPr="00B95FDA">
        <w:rPr>
          <w:sz w:val="24"/>
          <w:szCs w:val="24"/>
        </w:rPr>
        <w:t>ompon</w:t>
      </w:r>
      <w:r w:rsidRPr="00B95FDA">
        <w:rPr>
          <w:spacing w:val="-3"/>
          <w:sz w:val="24"/>
          <w:szCs w:val="24"/>
        </w:rPr>
        <w:t>e</w:t>
      </w:r>
      <w:r w:rsidRPr="00B95FDA">
        <w:rPr>
          <w:spacing w:val="2"/>
          <w:sz w:val="24"/>
          <w:szCs w:val="24"/>
        </w:rPr>
        <w:t>n</w:t>
      </w:r>
      <w:r w:rsidRPr="00B95FDA">
        <w:rPr>
          <w:sz w:val="24"/>
          <w:szCs w:val="24"/>
        </w:rPr>
        <w:t xml:space="preserve">ts within  it.   </w:t>
      </w:r>
      <w:r w:rsidRPr="00B95FDA">
        <w:rPr>
          <w:spacing w:val="-6"/>
          <w:sz w:val="24"/>
          <w:szCs w:val="24"/>
        </w:rPr>
        <w:t>I</w:t>
      </w:r>
      <w:r w:rsidRPr="00B95FDA">
        <w:rPr>
          <w:sz w:val="24"/>
          <w:szCs w:val="24"/>
        </w:rPr>
        <w:t>t is</w:t>
      </w:r>
      <w:r w:rsidRPr="00B95FDA">
        <w:rPr>
          <w:spacing w:val="2"/>
          <w:sz w:val="24"/>
          <w:szCs w:val="24"/>
        </w:rPr>
        <w:t>b</w:t>
      </w:r>
      <w:r w:rsidRPr="00B95FDA">
        <w:rPr>
          <w:spacing w:val="-3"/>
          <w:sz w:val="24"/>
          <w:szCs w:val="24"/>
        </w:rPr>
        <w:t>e</w:t>
      </w:r>
      <w:r w:rsidRPr="00B95FDA">
        <w:rPr>
          <w:sz w:val="24"/>
          <w:szCs w:val="24"/>
        </w:rPr>
        <w:t>st su</w:t>
      </w:r>
      <w:r w:rsidRPr="00B95FDA">
        <w:rPr>
          <w:spacing w:val="1"/>
          <w:sz w:val="24"/>
          <w:szCs w:val="24"/>
        </w:rPr>
        <w:t>i</w:t>
      </w:r>
      <w:r w:rsidRPr="00B95FDA">
        <w:rPr>
          <w:sz w:val="24"/>
          <w:szCs w:val="24"/>
        </w:rPr>
        <w:t>t</w:t>
      </w:r>
      <w:r w:rsidRPr="00B95FDA">
        <w:rPr>
          <w:spacing w:val="-1"/>
          <w:sz w:val="24"/>
          <w:szCs w:val="24"/>
        </w:rPr>
        <w:t>e</w:t>
      </w:r>
      <w:r w:rsidRPr="00B95FDA">
        <w:rPr>
          <w:sz w:val="24"/>
          <w:szCs w:val="24"/>
        </w:rPr>
        <w:t xml:space="preserve">d for </w:t>
      </w:r>
      <w:r w:rsidRPr="00B95FDA">
        <w:rPr>
          <w:spacing w:val="-1"/>
          <w:sz w:val="24"/>
          <w:szCs w:val="24"/>
        </w:rPr>
        <w:t>aca</w:t>
      </w:r>
      <w:r w:rsidRPr="00B95FDA">
        <w:rPr>
          <w:spacing w:val="2"/>
          <w:sz w:val="24"/>
          <w:szCs w:val="24"/>
        </w:rPr>
        <w:t>d</w:t>
      </w:r>
      <w:r w:rsidRPr="00B95FDA">
        <w:rPr>
          <w:spacing w:val="-3"/>
          <w:sz w:val="24"/>
          <w:szCs w:val="24"/>
        </w:rPr>
        <w:t>e</w:t>
      </w:r>
      <w:r w:rsidRPr="00B95FDA">
        <w:rPr>
          <w:sz w:val="24"/>
          <w:szCs w:val="24"/>
        </w:rPr>
        <w:t>mic in</w:t>
      </w:r>
      <w:r w:rsidRPr="00B95FDA">
        <w:rPr>
          <w:spacing w:val="1"/>
          <w:sz w:val="24"/>
          <w:szCs w:val="24"/>
        </w:rPr>
        <w:t>s</w:t>
      </w:r>
      <w:r w:rsidRPr="00B95FDA">
        <w:rPr>
          <w:sz w:val="24"/>
          <w:szCs w:val="24"/>
        </w:rPr>
        <w:t>titutionswhi</w:t>
      </w:r>
      <w:r w:rsidRPr="00B95FDA">
        <w:rPr>
          <w:spacing w:val="-1"/>
          <w:sz w:val="24"/>
          <w:szCs w:val="24"/>
        </w:rPr>
        <w:t>c</w:t>
      </w:r>
      <w:r w:rsidRPr="00B95FDA">
        <w:rPr>
          <w:sz w:val="24"/>
          <w:szCs w:val="24"/>
        </w:rPr>
        <w:t>h</w:t>
      </w:r>
      <w:r w:rsidRPr="00B95FDA">
        <w:rPr>
          <w:spacing w:val="-1"/>
          <w:sz w:val="24"/>
          <w:szCs w:val="24"/>
        </w:rPr>
        <w:t>a</w:t>
      </w:r>
      <w:r w:rsidRPr="00B95FDA">
        <w:rPr>
          <w:sz w:val="24"/>
          <w:szCs w:val="24"/>
        </w:rPr>
        <w:t>re r</w:t>
      </w:r>
      <w:r w:rsidRPr="00B95FDA">
        <w:rPr>
          <w:spacing w:val="-1"/>
          <w:sz w:val="24"/>
          <w:szCs w:val="24"/>
        </w:rPr>
        <w:t>ea</w:t>
      </w:r>
      <w:r w:rsidRPr="00B95FDA">
        <w:rPr>
          <w:sz w:val="24"/>
          <w:szCs w:val="24"/>
        </w:rPr>
        <w:t>dytouseCloudintheirin</w:t>
      </w:r>
      <w:r w:rsidRPr="00B95FDA">
        <w:rPr>
          <w:spacing w:val="1"/>
          <w:sz w:val="24"/>
          <w:szCs w:val="24"/>
        </w:rPr>
        <w:t>s</w:t>
      </w:r>
      <w:r w:rsidRPr="00B95FDA">
        <w:rPr>
          <w:sz w:val="24"/>
          <w:szCs w:val="24"/>
        </w:rPr>
        <w:t>titution.Th</w:t>
      </w:r>
      <w:r w:rsidRPr="00B95FDA">
        <w:rPr>
          <w:spacing w:val="-1"/>
          <w:sz w:val="24"/>
          <w:szCs w:val="24"/>
        </w:rPr>
        <w:t>e</w:t>
      </w:r>
      <w:r w:rsidRPr="00B95FDA">
        <w:rPr>
          <w:sz w:val="24"/>
          <w:szCs w:val="24"/>
        </w:rPr>
        <w:t>selay</w:t>
      </w:r>
      <w:r w:rsidRPr="00B95FDA">
        <w:rPr>
          <w:spacing w:val="-1"/>
          <w:sz w:val="24"/>
          <w:szCs w:val="24"/>
        </w:rPr>
        <w:t>e</w:t>
      </w:r>
      <w:r w:rsidRPr="00B95FDA">
        <w:rPr>
          <w:spacing w:val="2"/>
          <w:sz w:val="24"/>
          <w:szCs w:val="24"/>
        </w:rPr>
        <w:t>r</w:t>
      </w:r>
      <w:r w:rsidRPr="00B95FDA">
        <w:rPr>
          <w:sz w:val="24"/>
          <w:szCs w:val="24"/>
        </w:rPr>
        <w:t>sinco</w:t>
      </w:r>
      <w:r w:rsidRPr="00B95FDA">
        <w:rPr>
          <w:spacing w:val="-1"/>
          <w:sz w:val="24"/>
          <w:szCs w:val="24"/>
        </w:rPr>
        <w:t>r</w:t>
      </w:r>
      <w:r w:rsidRPr="00B95FDA">
        <w:rPr>
          <w:sz w:val="24"/>
          <w:szCs w:val="24"/>
        </w:rPr>
        <w:t>po</w:t>
      </w:r>
      <w:r w:rsidRPr="00B95FDA">
        <w:rPr>
          <w:spacing w:val="-1"/>
          <w:sz w:val="24"/>
          <w:szCs w:val="24"/>
        </w:rPr>
        <w:t>r</w:t>
      </w:r>
      <w:r w:rsidRPr="00B95FDA">
        <w:rPr>
          <w:spacing w:val="-3"/>
          <w:sz w:val="24"/>
          <w:szCs w:val="24"/>
        </w:rPr>
        <w:t>a</w:t>
      </w:r>
      <w:r w:rsidRPr="00B95FDA">
        <w:rPr>
          <w:sz w:val="24"/>
          <w:szCs w:val="24"/>
        </w:rPr>
        <w:t>tetheth</w:t>
      </w:r>
      <w:r w:rsidRPr="00B95FDA">
        <w:rPr>
          <w:spacing w:val="2"/>
          <w:sz w:val="24"/>
          <w:szCs w:val="24"/>
        </w:rPr>
        <w:t>r</w:t>
      </w:r>
      <w:r w:rsidRPr="00B95FDA">
        <w:rPr>
          <w:spacing w:val="-1"/>
          <w:sz w:val="24"/>
          <w:szCs w:val="24"/>
        </w:rPr>
        <w:t>e</w:t>
      </w:r>
      <w:r w:rsidRPr="00B95FDA">
        <w:rPr>
          <w:sz w:val="24"/>
          <w:szCs w:val="24"/>
        </w:rPr>
        <w:t>e s</w:t>
      </w:r>
      <w:r w:rsidRPr="00B95FDA">
        <w:rPr>
          <w:spacing w:val="-1"/>
          <w:sz w:val="24"/>
          <w:szCs w:val="24"/>
        </w:rPr>
        <w:t>e</w:t>
      </w:r>
      <w:r w:rsidRPr="00B95FDA">
        <w:rPr>
          <w:sz w:val="24"/>
          <w:szCs w:val="24"/>
        </w:rPr>
        <w:t>rvi</w:t>
      </w:r>
      <w:r w:rsidRPr="00B95FDA">
        <w:rPr>
          <w:spacing w:val="-1"/>
          <w:sz w:val="24"/>
          <w:szCs w:val="24"/>
        </w:rPr>
        <w:t>ce</w:t>
      </w:r>
      <w:r w:rsidRPr="00B95FDA">
        <w:rPr>
          <w:sz w:val="24"/>
          <w:szCs w:val="24"/>
        </w:rPr>
        <w:t>so</w:t>
      </w:r>
      <w:r w:rsidRPr="00B95FDA">
        <w:rPr>
          <w:spacing w:val="2"/>
          <w:sz w:val="24"/>
          <w:szCs w:val="24"/>
        </w:rPr>
        <w:t>f</w:t>
      </w:r>
      <w:r w:rsidRPr="00B95FDA">
        <w:rPr>
          <w:spacing w:val="-1"/>
          <w:sz w:val="24"/>
          <w:szCs w:val="24"/>
        </w:rPr>
        <w:t>fere</w:t>
      </w:r>
      <w:r w:rsidRPr="00B95FDA">
        <w:rPr>
          <w:sz w:val="24"/>
          <w:szCs w:val="24"/>
        </w:rPr>
        <w:t>dbyt</w:t>
      </w:r>
      <w:r w:rsidRPr="00B95FDA">
        <w:rPr>
          <w:spacing w:val="3"/>
          <w:sz w:val="24"/>
          <w:szCs w:val="24"/>
        </w:rPr>
        <w:t>h</w:t>
      </w:r>
      <w:r w:rsidRPr="00B95FDA">
        <w:rPr>
          <w:sz w:val="24"/>
          <w:szCs w:val="24"/>
        </w:rPr>
        <w:t>eCloudwithinthem.  The f</w:t>
      </w:r>
      <w:r w:rsidRPr="00B95FDA">
        <w:rPr>
          <w:spacing w:val="-1"/>
          <w:sz w:val="24"/>
          <w:szCs w:val="24"/>
        </w:rPr>
        <w:t>ra</w:t>
      </w:r>
      <w:r w:rsidRPr="00B95FDA">
        <w:rPr>
          <w:spacing w:val="3"/>
          <w:sz w:val="24"/>
          <w:szCs w:val="24"/>
        </w:rPr>
        <w:t>m</w:t>
      </w:r>
      <w:r w:rsidRPr="00B95FDA">
        <w:rPr>
          <w:spacing w:val="-1"/>
          <w:sz w:val="24"/>
          <w:szCs w:val="24"/>
        </w:rPr>
        <w:t>e</w:t>
      </w:r>
      <w:r w:rsidRPr="00B95FDA">
        <w:rPr>
          <w:sz w:val="24"/>
          <w:szCs w:val="24"/>
        </w:rPr>
        <w:t>wo</w:t>
      </w:r>
      <w:r w:rsidRPr="00B95FDA">
        <w:rPr>
          <w:spacing w:val="-1"/>
          <w:sz w:val="24"/>
          <w:szCs w:val="24"/>
        </w:rPr>
        <w:t>r</w:t>
      </w:r>
      <w:r w:rsidRPr="00B95FDA">
        <w:rPr>
          <w:sz w:val="24"/>
          <w:szCs w:val="24"/>
        </w:rPr>
        <w:t>k</w:t>
      </w:r>
      <w:r w:rsidRPr="00B95FDA">
        <w:rPr>
          <w:spacing w:val="-1"/>
          <w:sz w:val="24"/>
          <w:szCs w:val="24"/>
        </w:rPr>
        <w:t>a</w:t>
      </w:r>
      <w:r w:rsidRPr="00B95FDA">
        <w:rPr>
          <w:sz w:val="24"/>
          <w:szCs w:val="24"/>
        </w:rPr>
        <w:t>lsosupp</w:t>
      </w:r>
      <w:r w:rsidRPr="00B95FDA">
        <w:rPr>
          <w:spacing w:val="2"/>
          <w:sz w:val="24"/>
          <w:szCs w:val="24"/>
        </w:rPr>
        <w:t>o</w:t>
      </w:r>
      <w:r w:rsidRPr="00B95FDA">
        <w:rPr>
          <w:sz w:val="24"/>
          <w:szCs w:val="24"/>
        </w:rPr>
        <w:t>rts</w:t>
      </w:r>
      <w:r w:rsidRPr="00B95FDA">
        <w:rPr>
          <w:spacing w:val="1"/>
          <w:sz w:val="24"/>
          <w:szCs w:val="24"/>
        </w:rPr>
        <w:t xml:space="preserve"> v</w:t>
      </w:r>
      <w:r w:rsidRPr="00B95FDA">
        <w:rPr>
          <w:spacing w:val="-1"/>
          <w:sz w:val="24"/>
          <w:szCs w:val="24"/>
        </w:rPr>
        <w:t>a</w:t>
      </w:r>
      <w:r w:rsidRPr="00B95FDA">
        <w:rPr>
          <w:sz w:val="24"/>
          <w:szCs w:val="24"/>
        </w:rPr>
        <w:t>riousd</w:t>
      </w:r>
      <w:r w:rsidRPr="00B95FDA">
        <w:rPr>
          <w:spacing w:val="-1"/>
          <w:sz w:val="24"/>
          <w:szCs w:val="24"/>
        </w:rPr>
        <w:t>e</w:t>
      </w:r>
      <w:r w:rsidRPr="00B95FDA">
        <w:rPr>
          <w:sz w:val="24"/>
          <w:szCs w:val="24"/>
        </w:rPr>
        <w:t>ploym</w:t>
      </w:r>
      <w:r w:rsidRPr="00B95FDA">
        <w:rPr>
          <w:spacing w:val="-1"/>
          <w:sz w:val="24"/>
          <w:szCs w:val="24"/>
        </w:rPr>
        <w:t>e</w:t>
      </w:r>
      <w:r w:rsidRPr="00B95FDA">
        <w:rPr>
          <w:sz w:val="24"/>
          <w:szCs w:val="24"/>
        </w:rPr>
        <w:t>nt methodsin</w:t>
      </w:r>
      <w:r w:rsidRPr="00B95FDA">
        <w:rPr>
          <w:spacing w:val="-1"/>
          <w:sz w:val="24"/>
          <w:szCs w:val="24"/>
        </w:rPr>
        <w:t>a</w:t>
      </w:r>
      <w:r w:rsidRPr="00B95FDA">
        <w:rPr>
          <w:sz w:val="24"/>
          <w:szCs w:val="24"/>
        </w:rPr>
        <w:t>d</w:t>
      </w:r>
      <w:r w:rsidRPr="00B95FDA">
        <w:rPr>
          <w:spacing w:val="-1"/>
          <w:sz w:val="24"/>
          <w:szCs w:val="24"/>
        </w:rPr>
        <w:t>a</w:t>
      </w:r>
      <w:r w:rsidRPr="00B95FDA">
        <w:rPr>
          <w:sz w:val="24"/>
          <w:szCs w:val="24"/>
        </w:rPr>
        <w:t>pting</w:t>
      </w:r>
      <w:r w:rsidRPr="00B95FDA">
        <w:rPr>
          <w:spacing w:val="1"/>
          <w:sz w:val="24"/>
          <w:szCs w:val="24"/>
        </w:rPr>
        <w:t>C</w:t>
      </w:r>
      <w:r w:rsidRPr="00B95FDA">
        <w:rPr>
          <w:sz w:val="24"/>
          <w:szCs w:val="24"/>
        </w:rPr>
        <w:t>l</w:t>
      </w:r>
      <w:r w:rsidRPr="00B95FDA">
        <w:rPr>
          <w:spacing w:val="1"/>
          <w:sz w:val="24"/>
          <w:szCs w:val="24"/>
        </w:rPr>
        <w:t>o</w:t>
      </w:r>
      <w:r w:rsidRPr="00B95FDA">
        <w:rPr>
          <w:sz w:val="24"/>
          <w:szCs w:val="24"/>
        </w:rPr>
        <w:t>udwithintheir</w:t>
      </w:r>
      <w:r w:rsidRPr="00B95FDA">
        <w:rPr>
          <w:spacing w:val="-1"/>
          <w:sz w:val="24"/>
          <w:szCs w:val="24"/>
        </w:rPr>
        <w:t>aca</w:t>
      </w:r>
      <w:r w:rsidRPr="00B95FDA">
        <w:rPr>
          <w:sz w:val="24"/>
          <w:szCs w:val="24"/>
        </w:rPr>
        <w:t>d</w:t>
      </w:r>
      <w:r w:rsidRPr="00B95FDA">
        <w:rPr>
          <w:spacing w:val="-1"/>
          <w:sz w:val="24"/>
          <w:szCs w:val="24"/>
        </w:rPr>
        <w:t>e</w:t>
      </w:r>
      <w:r w:rsidRPr="00B95FDA">
        <w:rPr>
          <w:sz w:val="24"/>
          <w:szCs w:val="24"/>
        </w:rPr>
        <w:t>m</w:t>
      </w:r>
      <w:r w:rsidRPr="00B95FDA">
        <w:rPr>
          <w:spacing w:val="3"/>
          <w:sz w:val="24"/>
          <w:szCs w:val="24"/>
        </w:rPr>
        <w:t>i</w:t>
      </w:r>
      <w:r w:rsidRPr="00B95FDA">
        <w:rPr>
          <w:sz w:val="24"/>
          <w:szCs w:val="24"/>
        </w:rPr>
        <w:t>cinf</w:t>
      </w:r>
      <w:r w:rsidRPr="00B95FDA">
        <w:rPr>
          <w:spacing w:val="-1"/>
          <w:sz w:val="24"/>
          <w:szCs w:val="24"/>
        </w:rPr>
        <w:t>ra</w:t>
      </w:r>
      <w:r w:rsidRPr="00B95FDA">
        <w:rPr>
          <w:sz w:val="24"/>
          <w:szCs w:val="24"/>
        </w:rPr>
        <w:t>stru</w:t>
      </w:r>
      <w:r w:rsidRPr="00B95FDA">
        <w:rPr>
          <w:spacing w:val="-1"/>
          <w:sz w:val="24"/>
          <w:szCs w:val="24"/>
        </w:rPr>
        <w:t>c</w:t>
      </w:r>
      <w:r w:rsidRPr="00B95FDA">
        <w:rPr>
          <w:sz w:val="24"/>
          <w:szCs w:val="24"/>
        </w:rPr>
        <w:t>tu</w:t>
      </w:r>
      <w:r w:rsidRPr="00B95FDA">
        <w:rPr>
          <w:spacing w:val="2"/>
          <w:sz w:val="24"/>
          <w:szCs w:val="24"/>
        </w:rPr>
        <w:t>r</w:t>
      </w:r>
      <w:r w:rsidRPr="00B95FDA">
        <w:rPr>
          <w:spacing w:val="-1"/>
          <w:sz w:val="24"/>
          <w:szCs w:val="24"/>
        </w:rPr>
        <w:t>e</w:t>
      </w:r>
      <w:r w:rsidRPr="00B95FDA">
        <w:rPr>
          <w:sz w:val="24"/>
          <w:szCs w:val="24"/>
        </w:rPr>
        <w:t>. E</w:t>
      </w:r>
      <w:r w:rsidRPr="00B95FDA">
        <w:rPr>
          <w:spacing w:val="-1"/>
          <w:sz w:val="24"/>
          <w:szCs w:val="24"/>
        </w:rPr>
        <w:t>ac</w:t>
      </w:r>
      <w:r w:rsidRPr="00B95FDA">
        <w:rPr>
          <w:sz w:val="24"/>
          <w:szCs w:val="24"/>
        </w:rPr>
        <w:t>hl</w:t>
      </w:r>
      <w:r w:rsidRPr="00B95FDA">
        <w:rPr>
          <w:spacing w:val="-1"/>
          <w:sz w:val="24"/>
          <w:szCs w:val="24"/>
        </w:rPr>
        <w:t>a</w:t>
      </w:r>
      <w:r w:rsidRPr="00B95FDA">
        <w:rPr>
          <w:spacing w:val="5"/>
          <w:sz w:val="24"/>
          <w:szCs w:val="24"/>
        </w:rPr>
        <w:t>y</w:t>
      </w:r>
      <w:r w:rsidRPr="00B95FDA">
        <w:rPr>
          <w:spacing w:val="-1"/>
          <w:sz w:val="24"/>
          <w:szCs w:val="24"/>
        </w:rPr>
        <w:t>e</w:t>
      </w:r>
      <w:r w:rsidRPr="00B95FDA">
        <w:rPr>
          <w:sz w:val="24"/>
          <w:szCs w:val="24"/>
        </w:rPr>
        <w:t>r in</w:t>
      </w:r>
      <w:r w:rsidRPr="00B95FDA">
        <w:rPr>
          <w:spacing w:val="1"/>
          <w:sz w:val="24"/>
          <w:szCs w:val="24"/>
        </w:rPr>
        <w:t>a</w:t>
      </w:r>
      <w:r w:rsidRPr="00B95FDA">
        <w:rPr>
          <w:spacing w:val="-1"/>
          <w:sz w:val="24"/>
          <w:szCs w:val="24"/>
        </w:rPr>
        <w:t>ca</w:t>
      </w:r>
      <w:r w:rsidRPr="00B95FDA">
        <w:rPr>
          <w:sz w:val="24"/>
          <w:szCs w:val="24"/>
        </w:rPr>
        <w:t>d</w:t>
      </w:r>
      <w:r w:rsidRPr="00B95FDA">
        <w:rPr>
          <w:spacing w:val="-1"/>
          <w:sz w:val="24"/>
          <w:szCs w:val="24"/>
        </w:rPr>
        <w:t>e</w:t>
      </w:r>
      <w:r w:rsidRPr="00B95FDA">
        <w:rPr>
          <w:sz w:val="24"/>
          <w:szCs w:val="24"/>
        </w:rPr>
        <w:t>micCl</w:t>
      </w:r>
      <w:r w:rsidRPr="00B95FDA">
        <w:rPr>
          <w:spacing w:val="1"/>
          <w:sz w:val="24"/>
          <w:szCs w:val="24"/>
        </w:rPr>
        <w:t>o</w:t>
      </w:r>
      <w:r w:rsidRPr="00B95FDA">
        <w:rPr>
          <w:spacing w:val="7"/>
          <w:sz w:val="24"/>
          <w:szCs w:val="24"/>
        </w:rPr>
        <w:t>u</w:t>
      </w:r>
      <w:r w:rsidRPr="00B95FDA">
        <w:rPr>
          <w:sz w:val="24"/>
          <w:szCs w:val="24"/>
        </w:rPr>
        <w:t xml:space="preserve">d </w:t>
      </w:r>
      <w:r w:rsidRPr="00B95FDA">
        <w:rPr>
          <w:spacing w:val="-1"/>
          <w:sz w:val="24"/>
          <w:szCs w:val="24"/>
        </w:rPr>
        <w:lastRenderedPageBreak/>
        <w:t>fra</w:t>
      </w:r>
      <w:r w:rsidRPr="00B95FDA">
        <w:rPr>
          <w:sz w:val="24"/>
          <w:szCs w:val="24"/>
        </w:rPr>
        <w:t>m</w:t>
      </w:r>
      <w:r w:rsidRPr="00B95FDA">
        <w:rPr>
          <w:spacing w:val="-1"/>
          <w:sz w:val="24"/>
          <w:szCs w:val="24"/>
        </w:rPr>
        <w:t>ew</w:t>
      </w:r>
      <w:r w:rsidRPr="00B95FDA">
        <w:rPr>
          <w:spacing w:val="2"/>
          <w:sz w:val="24"/>
          <w:szCs w:val="24"/>
        </w:rPr>
        <w:t>o</w:t>
      </w:r>
      <w:r w:rsidRPr="00B95FDA">
        <w:rPr>
          <w:spacing w:val="-1"/>
          <w:sz w:val="24"/>
          <w:szCs w:val="24"/>
        </w:rPr>
        <w:t>r</w:t>
      </w:r>
      <w:r w:rsidRPr="00B95FDA">
        <w:rPr>
          <w:sz w:val="24"/>
          <w:szCs w:val="24"/>
        </w:rPr>
        <w:t xml:space="preserve">k </w:t>
      </w:r>
      <w:r w:rsidRPr="00B95FDA">
        <w:rPr>
          <w:spacing w:val="-1"/>
          <w:sz w:val="24"/>
          <w:szCs w:val="24"/>
        </w:rPr>
        <w:t>c</w:t>
      </w:r>
      <w:r w:rsidRPr="00B95FDA">
        <w:rPr>
          <w:sz w:val="24"/>
          <w:szCs w:val="24"/>
        </w:rPr>
        <w:t>onsists ofv</w:t>
      </w:r>
      <w:r w:rsidRPr="00B95FDA">
        <w:rPr>
          <w:spacing w:val="-1"/>
          <w:sz w:val="24"/>
          <w:szCs w:val="24"/>
        </w:rPr>
        <w:t>a</w:t>
      </w:r>
      <w:r w:rsidRPr="00B95FDA">
        <w:rPr>
          <w:sz w:val="24"/>
          <w:szCs w:val="24"/>
        </w:rPr>
        <w:t xml:space="preserve">rious </w:t>
      </w:r>
      <w:r w:rsidR="00C51C2E" w:rsidRPr="00B95FDA">
        <w:rPr>
          <w:spacing w:val="-1"/>
          <w:sz w:val="24"/>
          <w:szCs w:val="24"/>
        </w:rPr>
        <w:t>c</w:t>
      </w:r>
      <w:r w:rsidR="00C51C2E" w:rsidRPr="00B95FDA">
        <w:rPr>
          <w:sz w:val="24"/>
          <w:szCs w:val="24"/>
        </w:rPr>
        <w:t>omponents.</w:t>
      </w:r>
      <w:r w:rsidR="00C51C2E" w:rsidRPr="00B95FDA">
        <w:rPr>
          <w:spacing w:val="-1"/>
          <w:sz w:val="24"/>
          <w:szCs w:val="24"/>
        </w:rPr>
        <w:t>Se</w:t>
      </w:r>
      <w:r w:rsidR="00C51C2E" w:rsidRPr="00B95FDA">
        <w:rPr>
          <w:sz w:val="24"/>
          <w:szCs w:val="24"/>
        </w:rPr>
        <w:t>curity</w:t>
      </w:r>
      <w:r w:rsidRPr="00B95FDA">
        <w:rPr>
          <w:sz w:val="24"/>
          <w:szCs w:val="24"/>
        </w:rPr>
        <w:t xml:space="preserve">, Monitoring </w:t>
      </w:r>
      <w:r w:rsidR="00C51C2E" w:rsidRPr="00B95FDA">
        <w:rPr>
          <w:spacing w:val="-1"/>
          <w:sz w:val="24"/>
          <w:szCs w:val="24"/>
        </w:rPr>
        <w:t>a</w:t>
      </w:r>
      <w:r w:rsidR="00C51C2E" w:rsidRPr="00B95FDA">
        <w:rPr>
          <w:spacing w:val="2"/>
          <w:sz w:val="24"/>
          <w:szCs w:val="24"/>
        </w:rPr>
        <w:t>n</w:t>
      </w:r>
      <w:r w:rsidR="00C51C2E" w:rsidRPr="00B95FDA">
        <w:rPr>
          <w:sz w:val="24"/>
          <w:szCs w:val="24"/>
        </w:rPr>
        <w:t xml:space="preserve">d </w:t>
      </w:r>
      <w:r w:rsidR="00C51C2E" w:rsidRPr="00B95FDA">
        <w:rPr>
          <w:spacing w:val="-1"/>
          <w:sz w:val="24"/>
          <w:szCs w:val="24"/>
        </w:rPr>
        <w:t>M</w:t>
      </w:r>
      <w:r w:rsidR="00C51C2E" w:rsidRPr="00B95FDA">
        <w:rPr>
          <w:spacing w:val="2"/>
          <w:sz w:val="24"/>
          <w:szCs w:val="24"/>
        </w:rPr>
        <w:t>a</w:t>
      </w:r>
      <w:r w:rsidR="00C51C2E" w:rsidRPr="00B95FDA">
        <w:rPr>
          <w:spacing w:val="-1"/>
          <w:sz w:val="24"/>
          <w:szCs w:val="24"/>
        </w:rPr>
        <w:t>n</w:t>
      </w:r>
      <w:r w:rsidR="00C51C2E" w:rsidRPr="00B95FDA">
        <w:rPr>
          <w:sz w:val="24"/>
          <w:szCs w:val="24"/>
        </w:rPr>
        <w:t>a</w:t>
      </w:r>
      <w:r w:rsidR="00C51C2E" w:rsidRPr="00B95FDA">
        <w:rPr>
          <w:spacing w:val="-1"/>
          <w:sz w:val="24"/>
          <w:szCs w:val="24"/>
        </w:rPr>
        <w:t>g</w:t>
      </w:r>
      <w:r w:rsidR="00C51C2E" w:rsidRPr="00B95FDA">
        <w:rPr>
          <w:sz w:val="24"/>
          <w:szCs w:val="24"/>
        </w:rPr>
        <w:t>ement</w:t>
      </w:r>
      <w:r w:rsidRPr="00B95FDA">
        <w:rPr>
          <w:spacing w:val="-1"/>
          <w:sz w:val="24"/>
          <w:szCs w:val="24"/>
        </w:rPr>
        <w:t>a</w:t>
      </w:r>
      <w:r w:rsidRPr="00B95FDA">
        <w:rPr>
          <w:sz w:val="24"/>
          <w:szCs w:val="24"/>
        </w:rPr>
        <w:t>re inco</w:t>
      </w:r>
      <w:r w:rsidRPr="00B95FDA">
        <w:rPr>
          <w:spacing w:val="-1"/>
          <w:sz w:val="24"/>
          <w:szCs w:val="24"/>
        </w:rPr>
        <w:t>r</w:t>
      </w:r>
      <w:r w:rsidRPr="00B95FDA">
        <w:rPr>
          <w:sz w:val="24"/>
          <w:szCs w:val="24"/>
        </w:rPr>
        <w:t>po</w:t>
      </w:r>
      <w:r w:rsidRPr="00B95FDA">
        <w:rPr>
          <w:spacing w:val="-1"/>
          <w:sz w:val="24"/>
          <w:szCs w:val="24"/>
        </w:rPr>
        <w:t>r</w:t>
      </w:r>
      <w:r w:rsidRPr="00B95FDA">
        <w:rPr>
          <w:spacing w:val="-3"/>
          <w:sz w:val="24"/>
          <w:szCs w:val="24"/>
        </w:rPr>
        <w:t>a</w:t>
      </w:r>
      <w:r w:rsidRPr="00B95FDA">
        <w:rPr>
          <w:sz w:val="24"/>
          <w:szCs w:val="24"/>
        </w:rPr>
        <w:t>ted</w:t>
      </w:r>
      <w:r w:rsidRPr="00B95FDA">
        <w:rPr>
          <w:spacing w:val="-1"/>
          <w:sz w:val="24"/>
          <w:szCs w:val="24"/>
        </w:rPr>
        <w:t>ac</w:t>
      </w:r>
      <w:r w:rsidRPr="00B95FDA">
        <w:rPr>
          <w:sz w:val="24"/>
          <w:szCs w:val="24"/>
        </w:rPr>
        <w:t>ross</w:t>
      </w:r>
      <w:r w:rsidRPr="00B95FDA">
        <w:rPr>
          <w:spacing w:val="-1"/>
          <w:sz w:val="24"/>
          <w:szCs w:val="24"/>
        </w:rPr>
        <w:t>a</w:t>
      </w:r>
      <w:r w:rsidRPr="00B95FDA">
        <w:rPr>
          <w:sz w:val="24"/>
          <w:szCs w:val="24"/>
        </w:rPr>
        <w:t>lllay</w:t>
      </w:r>
      <w:r w:rsidRPr="00B95FDA">
        <w:rPr>
          <w:spacing w:val="-1"/>
          <w:sz w:val="24"/>
          <w:szCs w:val="24"/>
        </w:rPr>
        <w:t>e</w:t>
      </w:r>
      <w:r w:rsidRPr="00B95FDA">
        <w:rPr>
          <w:sz w:val="24"/>
          <w:szCs w:val="24"/>
        </w:rPr>
        <w:t>rs</w:t>
      </w:r>
      <w:r w:rsidRPr="00B95FDA">
        <w:rPr>
          <w:spacing w:val="27"/>
          <w:sz w:val="24"/>
          <w:szCs w:val="24"/>
        </w:rPr>
        <w:t>t</w:t>
      </w:r>
      <w:r w:rsidR="00B33A31">
        <w:rPr>
          <w:sz w:val="24"/>
          <w:szCs w:val="24"/>
        </w:rPr>
        <w:t xml:space="preserve">o </w:t>
      </w:r>
      <w:r w:rsidRPr="00B95FDA">
        <w:rPr>
          <w:spacing w:val="-1"/>
          <w:sz w:val="24"/>
          <w:szCs w:val="24"/>
        </w:rPr>
        <w:t>e</w:t>
      </w:r>
      <w:r w:rsidR="00C51C2E">
        <w:rPr>
          <w:sz w:val="24"/>
          <w:szCs w:val="24"/>
        </w:rPr>
        <w:t xml:space="preserve">nsure  </w:t>
      </w:r>
      <w:r w:rsidRPr="00B95FDA">
        <w:rPr>
          <w:sz w:val="24"/>
          <w:szCs w:val="24"/>
        </w:rPr>
        <w:t>obje</w:t>
      </w:r>
      <w:r w:rsidRPr="00B95FDA">
        <w:rPr>
          <w:spacing w:val="-1"/>
          <w:sz w:val="24"/>
          <w:szCs w:val="24"/>
        </w:rPr>
        <w:t>c</w:t>
      </w:r>
      <w:r w:rsidRPr="00B95FDA">
        <w:rPr>
          <w:sz w:val="24"/>
          <w:szCs w:val="24"/>
        </w:rPr>
        <w:t>tiv</w:t>
      </w:r>
      <w:r w:rsidRPr="00B95FDA">
        <w:rPr>
          <w:spacing w:val="-1"/>
          <w:sz w:val="24"/>
          <w:szCs w:val="24"/>
        </w:rPr>
        <w:t>e</w:t>
      </w:r>
      <w:r w:rsidRPr="00B95FDA">
        <w:rPr>
          <w:sz w:val="24"/>
          <w:szCs w:val="24"/>
        </w:rPr>
        <w:t>s.  Thisisoneofthemost</w:t>
      </w:r>
      <w:r w:rsidRPr="00B95FDA">
        <w:rPr>
          <w:spacing w:val="-1"/>
          <w:sz w:val="24"/>
          <w:szCs w:val="24"/>
        </w:rPr>
        <w:t>c</w:t>
      </w:r>
      <w:r w:rsidRPr="00B95FDA">
        <w:rPr>
          <w:sz w:val="24"/>
          <w:szCs w:val="24"/>
        </w:rPr>
        <w:t>om</w:t>
      </w:r>
      <w:r w:rsidRPr="00B95FDA">
        <w:rPr>
          <w:spacing w:val="-2"/>
          <w:sz w:val="24"/>
          <w:szCs w:val="24"/>
        </w:rPr>
        <w:t>p</w:t>
      </w:r>
      <w:r w:rsidRPr="00B95FDA">
        <w:rPr>
          <w:sz w:val="24"/>
          <w:szCs w:val="24"/>
        </w:rPr>
        <w:t>lete</w:t>
      </w:r>
    </w:p>
    <w:p w:rsidR="00B95FDA" w:rsidRPr="00B95FDA" w:rsidRDefault="00B95FDA" w:rsidP="00B95FDA">
      <w:pPr>
        <w:spacing w:line="360" w:lineRule="auto"/>
        <w:rPr>
          <w:sz w:val="24"/>
          <w:szCs w:val="24"/>
        </w:rPr>
        <w:sectPr w:rsidR="00B95FDA" w:rsidRPr="00B95FDA">
          <w:pgSz w:w="12240" w:h="15840"/>
          <w:pgMar w:top="1320" w:right="1280" w:bottom="280" w:left="1340" w:header="0" w:footer="864" w:gutter="0"/>
          <w:pgNumType w:start="26"/>
          <w:cols w:space="720"/>
        </w:sectPr>
      </w:pPr>
    </w:p>
    <w:p w:rsidR="00B95FDA" w:rsidRPr="00B95FDA" w:rsidRDefault="00B95FDA" w:rsidP="00B95FDA">
      <w:pPr>
        <w:spacing w:before="59" w:line="357" w:lineRule="auto"/>
        <w:ind w:left="100" w:right="74"/>
        <w:jc w:val="both"/>
        <w:rPr>
          <w:sz w:val="24"/>
          <w:szCs w:val="24"/>
        </w:rPr>
      </w:pPr>
      <w:r w:rsidRPr="00B95FDA">
        <w:rPr>
          <w:spacing w:val="-1"/>
          <w:sz w:val="24"/>
          <w:szCs w:val="24"/>
        </w:rPr>
        <w:lastRenderedPageBreak/>
        <w:t>aca</w:t>
      </w:r>
      <w:r w:rsidRPr="00B95FDA">
        <w:rPr>
          <w:spacing w:val="2"/>
          <w:sz w:val="24"/>
          <w:szCs w:val="24"/>
        </w:rPr>
        <w:t>d</w:t>
      </w:r>
      <w:r w:rsidRPr="00B95FDA">
        <w:rPr>
          <w:spacing w:val="-1"/>
          <w:sz w:val="24"/>
          <w:szCs w:val="24"/>
        </w:rPr>
        <w:t>e</w:t>
      </w:r>
      <w:r w:rsidRPr="00B95FDA">
        <w:rPr>
          <w:sz w:val="24"/>
          <w:szCs w:val="24"/>
        </w:rPr>
        <w:t>micCloud</w:t>
      </w:r>
      <w:r w:rsidRPr="00B95FDA">
        <w:rPr>
          <w:spacing w:val="-1"/>
          <w:sz w:val="24"/>
          <w:szCs w:val="24"/>
        </w:rPr>
        <w:t>fra</w:t>
      </w:r>
      <w:r w:rsidRPr="00B95FDA">
        <w:rPr>
          <w:sz w:val="24"/>
          <w:szCs w:val="24"/>
        </w:rPr>
        <w:t>m</w:t>
      </w:r>
      <w:r w:rsidRPr="00B95FDA">
        <w:rPr>
          <w:spacing w:val="-1"/>
          <w:sz w:val="24"/>
          <w:szCs w:val="24"/>
        </w:rPr>
        <w:t>e</w:t>
      </w:r>
      <w:r w:rsidRPr="00B95FDA">
        <w:rPr>
          <w:sz w:val="24"/>
          <w:szCs w:val="24"/>
        </w:rPr>
        <w:t>works.How</w:t>
      </w:r>
      <w:r w:rsidRPr="00B95FDA">
        <w:rPr>
          <w:spacing w:val="-1"/>
          <w:sz w:val="24"/>
          <w:szCs w:val="24"/>
        </w:rPr>
        <w:t>e</w:t>
      </w:r>
      <w:r w:rsidRPr="00B95FDA">
        <w:rPr>
          <w:spacing w:val="2"/>
          <w:sz w:val="24"/>
          <w:szCs w:val="24"/>
        </w:rPr>
        <w:t>v</w:t>
      </w:r>
      <w:r w:rsidRPr="00B95FDA">
        <w:rPr>
          <w:spacing w:val="-1"/>
          <w:sz w:val="24"/>
          <w:szCs w:val="24"/>
        </w:rPr>
        <w:t>er</w:t>
      </w:r>
      <w:r w:rsidRPr="00B95FDA">
        <w:rPr>
          <w:sz w:val="24"/>
          <w:szCs w:val="24"/>
        </w:rPr>
        <w:t>,  d</w:t>
      </w:r>
      <w:r w:rsidRPr="00B95FDA">
        <w:rPr>
          <w:spacing w:val="-1"/>
          <w:sz w:val="24"/>
          <w:szCs w:val="24"/>
        </w:rPr>
        <w:t>e</w:t>
      </w:r>
      <w:r w:rsidRPr="00B95FDA">
        <w:rPr>
          <w:sz w:val="24"/>
          <w:szCs w:val="24"/>
        </w:rPr>
        <w:t>tail</w:t>
      </w:r>
      <w:r w:rsidRPr="00B95FDA">
        <w:rPr>
          <w:spacing w:val="4"/>
          <w:sz w:val="24"/>
          <w:szCs w:val="24"/>
        </w:rPr>
        <w:t>e</w:t>
      </w:r>
      <w:r w:rsidRPr="00B95FDA">
        <w:rPr>
          <w:sz w:val="24"/>
          <w:szCs w:val="24"/>
        </w:rPr>
        <w:t>d  sp</w:t>
      </w:r>
      <w:r w:rsidRPr="00B95FDA">
        <w:rPr>
          <w:spacing w:val="-1"/>
          <w:sz w:val="24"/>
          <w:szCs w:val="24"/>
        </w:rPr>
        <w:t>ec</w:t>
      </w:r>
      <w:r w:rsidRPr="00B95FDA">
        <w:rPr>
          <w:sz w:val="24"/>
          <w:szCs w:val="24"/>
        </w:rPr>
        <w:t>ifi</w:t>
      </w:r>
      <w:r w:rsidRPr="00B95FDA">
        <w:rPr>
          <w:spacing w:val="-1"/>
          <w:sz w:val="24"/>
          <w:szCs w:val="24"/>
        </w:rPr>
        <w:t>ca</w:t>
      </w:r>
      <w:r w:rsidRPr="00B95FDA">
        <w:rPr>
          <w:sz w:val="24"/>
          <w:szCs w:val="24"/>
        </w:rPr>
        <w:t>tions  on  l</w:t>
      </w:r>
      <w:r w:rsidRPr="00B95FDA">
        <w:rPr>
          <w:spacing w:val="1"/>
          <w:sz w:val="24"/>
          <w:szCs w:val="24"/>
        </w:rPr>
        <w:t>e</w:t>
      </w:r>
      <w:r w:rsidRPr="00B95FDA">
        <w:rPr>
          <w:spacing w:val="-1"/>
          <w:sz w:val="24"/>
          <w:szCs w:val="24"/>
        </w:rPr>
        <w:t>ar</w:t>
      </w:r>
      <w:r w:rsidRPr="00B95FDA">
        <w:rPr>
          <w:sz w:val="24"/>
          <w:szCs w:val="24"/>
        </w:rPr>
        <w:t>ni</w:t>
      </w:r>
      <w:r w:rsidRPr="00B95FDA">
        <w:rPr>
          <w:spacing w:val="5"/>
          <w:sz w:val="24"/>
          <w:szCs w:val="24"/>
        </w:rPr>
        <w:t>n</w:t>
      </w:r>
      <w:r w:rsidRPr="00B95FDA">
        <w:rPr>
          <w:sz w:val="24"/>
          <w:szCs w:val="24"/>
        </w:rPr>
        <w:t xml:space="preserve">g  </w:t>
      </w:r>
      <w:r w:rsidRPr="00B95FDA">
        <w:rPr>
          <w:spacing w:val="-1"/>
          <w:sz w:val="24"/>
          <w:szCs w:val="24"/>
        </w:rPr>
        <w:t>c</w:t>
      </w:r>
      <w:r w:rsidRPr="00B95FDA">
        <w:rPr>
          <w:sz w:val="24"/>
          <w:szCs w:val="24"/>
        </w:rPr>
        <w:t>ontent  in  Clo</w:t>
      </w:r>
      <w:r w:rsidRPr="00B95FDA">
        <w:rPr>
          <w:spacing w:val="-2"/>
          <w:sz w:val="24"/>
          <w:szCs w:val="24"/>
        </w:rPr>
        <w:t>u</w:t>
      </w:r>
      <w:r w:rsidRPr="00B95FDA">
        <w:rPr>
          <w:sz w:val="24"/>
          <w:szCs w:val="24"/>
        </w:rPr>
        <w:t xml:space="preserve">d </w:t>
      </w:r>
      <w:r w:rsidRPr="00B95FDA">
        <w:rPr>
          <w:spacing w:val="-1"/>
          <w:sz w:val="24"/>
          <w:szCs w:val="24"/>
        </w:rPr>
        <w:t>e</w:t>
      </w:r>
      <w:r w:rsidRPr="00B95FDA">
        <w:rPr>
          <w:sz w:val="24"/>
          <w:szCs w:val="24"/>
        </w:rPr>
        <w:t>nvironm</w:t>
      </w:r>
      <w:r w:rsidRPr="00B95FDA">
        <w:rPr>
          <w:spacing w:val="-1"/>
          <w:sz w:val="24"/>
          <w:szCs w:val="24"/>
        </w:rPr>
        <w:t>e</w:t>
      </w:r>
      <w:r w:rsidRPr="00B95FDA">
        <w:rPr>
          <w:sz w:val="24"/>
          <w:szCs w:val="24"/>
        </w:rPr>
        <w:t>nts havenot</w:t>
      </w:r>
      <w:r w:rsidRPr="00B95FDA">
        <w:rPr>
          <w:spacing w:val="3"/>
          <w:sz w:val="24"/>
          <w:szCs w:val="24"/>
        </w:rPr>
        <w:t>b</w:t>
      </w:r>
      <w:r w:rsidRPr="00B95FDA">
        <w:rPr>
          <w:spacing w:val="-1"/>
          <w:sz w:val="24"/>
          <w:szCs w:val="24"/>
        </w:rPr>
        <w:t>ee</w:t>
      </w:r>
      <w:r w:rsidRPr="00B95FDA">
        <w:rPr>
          <w:sz w:val="24"/>
          <w:szCs w:val="24"/>
        </w:rPr>
        <w:t>n discuss</w:t>
      </w:r>
      <w:r w:rsidRPr="00B95FDA">
        <w:rPr>
          <w:spacing w:val="-1"/>
          <w:sz w:val="24"/>
          <w:szCs w:val="24"/>
        </w:rPr>
        <w:t>e</w:t>
      </w:r>
      <w:r w:rsidRPr="00B95FDA">
        <w:rPr>
          <w:sz w:val="24"/>
          <w:szCs w:val="24"/>
        </w:rPr>
        <w:t xml:space="preserve">d </w:t>
      </w:r>
      <w:r w:rsidRPr="00B95FDA">
        <w:rPr>
          <w:spacing w:val="-1"/>
          <w:sz w:val="24"/>
          <w:szCs w:val="24"/>
        </w:rPr>
        <w:t>[</w:t>
      </w:r>
      <w:r w:rsidRPr="00B95FDA">
        <w:rPr>
          <w:sz w:val="24"/>
          <w:szCs w:val="24"/>
        </w:rPr>
        <w:t>4</w:t>
      </w:r>
      <w:r w:rsidRPr="00B95FDA">
        <w:rPr>
          <w:spacing w:val="2"/>
          <w:sz w:val="24"/>
          <w:szCs w:val="24"/>
        </w:rPr>
        <w:t>4</w:t>
      </w:r>
      <w:r w:rsidRPr="00B95FDA">
        <w:rPr>
          <w:spacing w:val="-1"/>
          <w:sz w:val="24"/>
          <w:szCs w:val="24"/>
        </w:rPr>
        <w:t>]</w:t>
      </w:r>
      <w:r w:rsidRPr="00B95FDA">
        <w:rPr>
          <w:sz w:val="24"/>
          <w:szCs w:val="24"/>
        </w:rPr>
        <w:t>.</w:t>
      </w:r>
    </w:p>
    <w:p w:rsidR="00B95FDA" w:rsidRPr="00B95FDA" w:rsidRDefault="00B95FDA" w:rsidP="00B95FDA">
      <w:pPr>
        <w:spacing w:before="7" w:line="357" w:lineRule="auto"/>
        <w:ind w:left="100" w:right="72"/>
        <w:jc w:val="both"/>
        <w:rPr>
          <w:sz w:val="24"/>
          <w:szCs w:val="24"/>
        </w:rPr>
      </w:pPr>
      <w:r w:rsidRPr="00B95FDA">
        <w:rPr>
          <w:spacing w:val="-3"/>
          <w:sz w:val="24"/>
          <w:szCs w:val="24"/>
        </w:rPr>
        <w:t>I</w:t>
      </w:r>
      <w:r w:rsidRPr="00B95FDA">
        <w:rPr>
          <w:spacing w:val="-2"/>
          <w:sz w:val="24"/>
          <w:szCs w:val="24"/>
        </w:rPr>
        <w:t>b</w:t>
      </w:r>
      <w:r w:rsidRPr="00B95FDA">
        <w:rPr>
          <w:spacing w:val="-1"/>
          <w:sz w:val="24"/>
          <w:szCs w:val="24"/>
        </w:rPr>
        <w:t>r</w:t>
      </w:r>
      <w:r w:rsidRPr="00B95FDA">
        <w:rPr>
          <w:spacing w:val="-3"/>
          <w:sz w:val="24"/>
          <w:szCs w:val="24"/>
        </w:rPr>
        <w:t>a</w:t>
      </w:r>
      <w:r w:rsidRPr="00B95FDA">
        <w:rPr>
          <w:spacing w:val="-2"/>
          <w:sz w:val="24"/>
          <w:szCs w:val="24"/>
        </w:rPr>
        <w:t>hi</w:t>
      </w:r>
      <w:r w:rsidRPr="00B95FDA">
        <w:rPr>
          <w:sz w:val="24"/>
          <w:szCs w:val="24"/>
        </w:rPr>
        <w:t>m</w:t>
      </w:r>
      <w:r w:rsidRPr="00B95FDA">
        <w:rPr>
          <w:spacing w:val="-3"/>
          <w:sz w:val="24"/>
          <w:szCs w:val="24"/>
        </w:rPr>
        <w:t>e</w:t>
      </w:r>
      <w:r w:rsidRPr="00B95FDA">
        <w:rPr>
          <w:sz w:val="24"/>
          <w:szCs w:val="24"/>
        </w:rPr>
        <w:t>t</w:t>
      </w:r>
      <w:r w:rsidRPr="00B95FDA">
        <w:rPr>
          <w:spacing w:val="-3"/>
          <w:sz w:val="24"/>
          <w:szCs w:val="24"/>
        </w:rPr>
        <w:t>a</w:t>
      </w:r>
      <w:r w:rsidRPr="00B95FDA">
        <w:rPr>
          <w:sz w:val="24"/>
          <w:szCs w:val="24"/>
        </w:rPr>
        <w:t>l</w:t>
      </w:r>
      <w:r w:rsidRPr="00B95FDA">
        <w:rPr>
          <w:spacing w:val="-3"/>
          <w:sz w:val="24"/>
          <w:szCs w:val="24"/>
        </w:rPr>
        <w:t>c</w:t>
      </w:r>
      <w:r w:rsidRPr="00B95FDA">
        <w:rPr>
          <w:spacing w:val="-2"/>
          <w:sz w:val="24"/>
          <w:szCs w:val="24"/>
        </w:rPr>
        <w:t>o</w:t>
      </w:r>
      <w:r w:rsidRPr="00B95FDA">
        <w:rPr>
          <w:sz w:val="24"/>
          <w:szCs w:val="24"/>
        </w:rPr>
        <w:t>n</w:t>
      </w:r>
      <w:r w:rsidRPr="00B95FDA">
        <w:rPr>
          <w:spacing w:val="-2"/>
          <w:sz w:val="24"/>
          <w:szCs w:val="24"/>
        </w:rPr>
        <w:t>du</w:t>
      </w:r>
      <w:r w:rsidRPr="00B95FDA">
        <w:rPr>
          <w:spacing w:val="-3"/>
          <w:sz w:val="24"/>
          <w:szCs w:val="24"/>
        </w:rPr>
        <w:t>c</w:t>
      </w:r>
      <w:r w:rsidRPr="00B95FDA">
        <w:rPr>
          <w:sz w:val="24"/>
          <w:szCs w:val="24"/>
        </w:rPr>
        <w:t>t</w:t>
      </w:r>
      <w:r w:rsidRPr="00B95FDA">
        <w:rPr>
          <w:spacing w:val="-3"/>
          <w:sz w:val="24"/>
          <w:szCs w:val="24"/>
        </w:rPr>
        <w:t>e</w:t>
      </w:r>
      <w:r w:rsidRPr="00B95FDA">
        <w:rPr>
          <w:sz w:val="24"/>
          <w:szCs w:val="24"/>
        </w:rPr>
        <w:t>da</w:t>
      </w:r>
      <w:r w:rsidRPr="00B95FDA">
        <w:rPr>
          <w:spacing w:val="-2"/>
          <w:sz w:val="24"/>
          <w:szCs w:val="24"/>
        </w:rPr>
        <w:t>su</w:t>
      </w:r>
      <w:r w:rsidRPr="00B95FDA">
        <w:rPr>
          <w:sz w:val="24"/>
          <w:szCs w:val="24"/>
        </w:rPr>
        <w:t>r</w:t>
      </w:r>
      <w:r w:rsidRPr="00B95FDA">
        <w:rPr>
          <w:spacing w:val="-3"/>
          <w:sz w:val="24"/>
          <w:szCs w:val="24"/>
        </w:rPr>
        <w:t>ve</w:t>
      </w:r>
      <w:r w:rsidRPr="00B95FDA">
        <w:rPr>
          <w:sz w:val="24"/>
          <w:szCs w:val="24"/>
        </w:rPr>
        <w:t>y</w:t>
      </w:r>
      <w:r w:rsidRPr="00B95FDA">
        <w:rPr>
          <w:spacing w:val="-2"/>
          <w:sz w:val="24"/>
          <w:szCs w:val="24"/>
        </w:rPr>
        <w:t>t</w:t>
      </w:r>
      <w:r w:rsidRPr="00B95FDA">
        <w:rPr>
          <w:sz w:val="24"/>
          <w:szCs w:val="24"/>
        </w:rPr>
        <w:t>o</w:t>
      </w:r>
      <w:r w:rsidRPr="00B95FDA">
        <w:rPr>
          <w:spacing w:val="-3"/>
          <w:sz w:val="24"/>
          <w:szCs w:val="24"/>
        </w:rPr>
        <w:t>a</w:t>
      </w:r>
      <w:r w:rsidRPr="00B95FDA">
        <w:rPr>
          <w:sz w:val="24"/>
          <w:szCs w:val="24"/>
        </w:rPr>
        <w:t>n</w:t>
      </w:r>
      <w:r w:rsidRPr="00B95FDA">
        <w:rPr>
          <w:spacing w:val="-3"/>
          <w:sz w:val="24"/>
          <w:szCs w:val="24"/>
        </w:rPr>
        <w:t>a</w:t>
      </w:r>
      <w:r w:rsidRPr="00B95FDA">
        <w:rPr>
          <w:spacing w:val="-2"/>
          <w:sz w:val="24"/>
          <w:szCs w:val="24"/>
        </w:rPr>
        <w:t>l</w:t>
      </w:r>
      <w:r w:rsidRPr="00B95FDA">
        <w:rPr>
          <w:sz w:val="24"/>
          <w:szCs w:val="24"/>
        </w:rPr>
        <w:t>y</w:t>
      </w:r>
      <w:r w:rsidRPr="00B95FDA">
        <w:rPr>
          <w:spacing w:val="-3"/>
          <w:sz w:val="24"/>
          <w:szCs w:val="24"/>
        </w:rPr>
        <w:t>z</w:t>
      </w:r>
      <w:r w:rsidRPr="00B95FDA">
        <w:rPr>
          <w:sz w:val="24"/>
          <w:szCs w:val="24"/>
        </w:rPr>
        <w:t>e</w:t>
      </w:r>
      <w:r w:rsidRPr="00B95FDA">
        <w:rPr>
          <w:spacing w:val="-2"/>
          <w:sz w:val="24"/>
          <w:szCs w:val="24"/>
        </w:rPr>
        <w:t>th</w:t>
      </w:r>
      <w:r w:rsidRPr="00B95FDA">
        <w:rPr>
          <w:sz w:val="24"/>
          <w:szCs w:val="24"/>
        </w:rPr>
        <w:t xml:space="preserve">e </w:t>
      </w:r>
      <w:r w:rsidRPr="00B95FDA">
        <w:rPr>
          <w:spacing w:val="-3"/>
          <w:sz w:val="24"/>
          <w:szCs w:val="24"/>
        </w:rPr>
        <w:t>e</w:t>
      </w:r>
      <w:r w:rsidRPr="00B95FDA">
        <w:rPr>
          <w:spacing w:val="-2"/>
          <w:sz w:val="24"/>
          <w:szCs w:val="24"/>
        </w:rPr>
        <w:t>vi</w:t>
      </w:r>
      <w:r w:rsidRPr="00B95FDA">
        <w:rPr>
          <w:sz w:val="24"/>
          <w:szCs w:val="24"/>
        </w:rPr>
        <w:t>d</w:t>
      </w:r>
      <w:r w:rsidRPr="00B95FDA">
        <w:rPr>
          <w:spacing w:val="-3"/>
          <w:sz w:val="24"/>
          <w:szCs w:val="24"/>
        </w:rPr>
        <w:t>e</w:t>
      </w:r>
      <w:r w:rsidRPr="00B95FDA">
        <w:rPr>
          <w:sz w:val="24"/>
          <w:szCs w:val="24"/>
        </w:rPr>
        <w:t>n</w:t>
      </w:r>
      <w:r w:rsidRPr="00B95FDA">
        <w:rPr>
          <w:spacing w:val="-3"/>
          <w:sz w:val="24"/>
          <w:szCs w:val="24"/>
        </w:rPr>
        <w:t>c</w:t>
      </w:r>
      <w:r w:rsidRPr="00B95FDA">
        <w:rPr>
          <w:sz w:val="24"/>
          <w:szCs w:val="24"/>
        </w:rPr>
        <w:t xml:space="preserve">e of </w:t>
      </w:r>
      <w:r w:rsidRPr="00B95FDA">
        <w:rPr>
          <w:spacing w:val="-3"/>
          <w:sz w:val="24"/>
          <w:szCs w:val="24"/>
        </w:rPr>
        <w:t>c</w:t>
      </w:r>
      <w:r w:rsidRPr="00B95FDA">
        <w:rPr>
          <w:spacing w:val="-2"/>
          <w:sz w:val="24"/>
          <w:szCs w:val="24"/>
        </w:rPr>
        <w:t>lou</w:t>
      </w:r>
      <w:r w:rsidRPr="00B95FDA">
        <w:rPr>
          <w:sz w:val="24"/>
          <w:szCs w:val="24"/>
        </w:rPr>
        <w:t>d</w:t>
      </w:r>
      <w:r w:rsidRPr="00B95FDA">
        <w:rPr>
          <w:spacing w:val="-3"/>
          <w:sz w:val="24"/>
          <w:szCs w:val="24"/>
        </w:rPr>
        <w:t>c</w:t>
      </w:r>
      <w:r w:rsidRPr="00B95FDA">
        <w:rPr>
          <w:spacing w:val="-2"/>
          <w:sz w:val="24"/>
          <w:szCs w:val="24"/>
        </w:rPr>
        <w:t>o</w:t>
      </w:r>
      <w:r w:rsidRPr="00B95FDA">
        <w:rPr>
          <w:sz w:val="24"/>
          <w:szCs w:val="24"/>
        </w:rPr>
        <w:t>m</w:t>
      </w:r>
      <w:r w:rsidRPr="00B95FDA">
        <w:rPr>
          <w:spacing w:val="-2"/>
          <w:sz w:val="24"/>
          <w:szCs w:val="24"/>
        </w:rPr>
        <w:t>put</w:t>
      </w:r>
      <w:r w:rsidRPr="00B95FDA">
        <w:rPr>
          <w:spacing w:val="-1"/>
          <w:sz w:val="24"/>
          <w:szCs w:val="24"/>
        </w:rPr>
        <w:t>i</w:t>
      </w:r>
      <w:r w:rsidRPr="00B95FDA">
        <w:rPr>
          <w:spacing w:val="-2"/>
          <w:sz w:val="24"/>
          <w:szCs w:val="24"/>
        </w:rPr>
        <w:t>n</w:t>
      </w:r>
      <w:r w:rsidRPr="00B95FDA">
        <w:rPr>
          <w:sz w:val="24"/>
          <w:szCs w:val="24"/>
        </w:rPr>
        <w:t>g</w:t>
      </w:r>
      <w:r w:rsidRPr="00B95FDA">
        <w:rPr>
          <w:spacing w:val="-3"/>
          <w:sz w:val="24"/>
          <w:szCs w:val="24"/>
        </w:rPr>
        <w:t>a</w:t>
      </w:r>
      <w:r w:rsidRPr="00B95FDA">
        <w:rPr>
          <w:spacing w:val="-2"/>
          <w:sz w:val="24"/>
          <w:szCs w:val="24"/>
        </w:rPr>
        <w:t>doptio</w:t>
      </w:r>
      <w:r w:rsidRPr="00B95FDA">
        <w:rPr>
          <w:sz w:val="24"/>
          <w:szCs w:val="24"/>
        </w:rPr>
        <w:t>n</w:t>
      </w:r>
      <w:r w:rsidRPr="00B95FDA">
        <w:rPr>
          <w:spacing w:val="-2"/>
          <w:sz w:val="24"/>
          <w:szCs w:val="24"/>
        </w:rPr>
        <w:t>i</w:t>
      </w:r>
      <w:r w:rsidRPr="00B95FDA">
        <w:rPr>
          <w:sz w:val="24"/>
          <w:szCs w:val="24"/>
        </w:rPr>
        <w:t>n</w:t>
      </w:r>
      <w:r w:rsidRPr="00B95FDA">
        <w:rPr>
          <w:spacing w:val="-2"/>
          <w:sz w:val="24"/>
          <w:szCs w:val="24"/>
        </w:rPr>
        <w:t>th</w:t>
      </w:r>
      <w:r w:rsidRPr="00B95FDA">
        <w:rPr>
          <w:sz w:val="24"/>
          <w:szCs w:val="24"/>
        </w:rPr>
        <w:t>e</w:t>
      </w:r>
      <w:r w:rsidRPr="00B95FDA">
        <w:rPr>
          <w:spacing w:val="-3"/>
          <w:sz w:val="24"/>
          <w:szCs w:val="24"/>
        </w:rPr>
        <w:t>e</w:t>
      </w:r>
      <w:r w:rsidRPr="00B95FDA">
        <w:rPr>
          <w:spacing w:val="-2"/>
          <w:sz w:val="24"/>
          <w:szCs w:val="24"/>
        </w:rPr>
        <w:t>du</w:t>
      </w:r>
      <w:r w:rsidRPr="00B95FDA">
        <w:rPr>
          <w:spacing w:val="-1"/>
          <w:sz w:val="24"/>
          <w:szCs w:val="24"/>
        </w:rPr>
        <w:t>c</w:t>
      </w:r>
      <w:r w:rsidRPr="00B95FDA">
        <w:rPr>
          <w:spacing w:val="-3"/>
          <w:sz w:val="24"/>
          <w:szCs w:val="24"/>
        </w:rPr>
        <w:t>a</w:t>
      </w:r>
      <w:r w:rsidRPr="00B95FDA">
        <w:rPr>
          <w:spacing w:val="-2"/>
          <w:sz w:val="24"/>
          <w:szCs w:val="24"/>
        </w:rPr>
        <w:t>tio</w:t>
      </w:r>
      <w:r w:rsidRPr="00B95FDA">
        <w:rPr>
          <w:sz w:val="24"/>
          <w:szCs w:val="24"/>
        </w:rPr>
        <w:t>n</w:t>
      </w:r>
      <w:r w:rsidRPr="00B95FDA">
        <w:rPr>
          <w:spacing w:val="-3"/>
          <w:sz w:val="24"/>
          <w:szCs w:val="24"/>
        </w:rPr>
        <w:t>a</w:t>
      </w:r>
      <w:r w:rsidRPr="00B95FDA">
        <w:rPr>
          <w:sz w:val="24"/>
          <w:szCs w:val="24"/>
        </w:rPr>
        <w:t>ls</w:t>
      </w:r>
      <w:r w:rsidRPr="00B95FDA">
        <w:rPr>
          <w:spacing w:val="-3"/>
          <w:sz w:val="24"/>
          <w:szCs w:val="24"/>
        </w:rPr>
        <w:t>ec</w:t>
      </w:r>
      <w:r w:rsidRPr="00B95FDA">
        <w:rPr>
          <w:spacing w:val="-2"/>
          <w:sz w:val="24"/>
          <w:szCs w:val="24"/>
        </w:rPr>
        <w:t>t</w:t>
      </w:r>
      <w:r w:rsidRPr="00B95FDA">
        <w:rPr>
          <w:sz w:val="24"/>
          <w:szCs w:val="24"/>
        </w:rPr>
        <w:t>o</w:t>
      </w:r>
      <w:r w:rsidRPr="00B95FDA">
        <w:rPr>
          <w:spacing w:val="-3"/>
          <w:sz w:val="24"/>
          <w:szCs w:val="24"/>
        </w:rPr>
        <w:t>r</w:t>
      </w:r>
      <w:r w:rsidRPr="00B95FDA">
        <w:rPr>
          <w:sz w:val="24"/>
          <w:szCs w:val="24"/>
        </w:rPr>
        <w:t>.A</w:t>
      </w:r>
      <w:r w:rsidRPr="00B95FDA">
        <w:rPr>
          <w:spacing w:val="-2"/>
          <w:sz w:val="24"/>
          <w:szCs w:val="24"/>
        </w:rPr>
        <w:t>to</w:t>
      </w:r>
      <w:r w:rsidRPr="00B95FDA">
        <w:rPr>
          <w:spacing w:val="1"/>
          <w:sz w:val="24"/>
          <w:szCs w:val="24"/>
        </w:rPr>
        <w:t>t</w:t>
      </w:r>
      <w:r w:rsidRPr="00B95FDA">
        <w:rPr>
          <w:spacing w:val="-3"/>
          <w:sz w:val="24"/>
          <w:szCs w:val="24"/>
        </w:rPr>
        <w:t>a</w:t>
      </w:r>
      <w:r w:rsidRPr="00B95FDA">
        <w:rPr>
          <w:sz w:val="24"/>
          <w:szCs w:val="24"/>
        </w:rPr>
        <w:t>l</w:t>
      </w:r>
      <w:r w:rsidRPr="00B95FDA">
        <w:rPr>
          <w:spacing w:val="-2"/>
          <w:sz w:val="24"/>
          <w:szCs w:val="24"/>
        </w:rPr>
        <w:t>o</w:t>
      </w:r>
      <w:r w:rsidRPr="00B95FDA">
        <w:rPr>
          <w:sz w:val="24"/>
          <w:szCs w:val="24"/>
        </w:rPr>
        <w:t>f</w:t>
      </w:r>
      <w:r w:rsidRPr="00B95FDA">
        <w:rPr>
          <w:spacing w:val="-2"/>
          <w:sz w:val="24"/>
          <w:szCs w:val="24"/>
        </w:rPr>
        <w:t>2</w:t>
      </w:r>
      <w:r w:rsidRPr="00B95FDA">
        <w:rPr>
          <w:sz w:val="24"/>
          <w:szCs w:val="24"/>
        </w:rPr>
        <w:t>7</w:t>
      </w:r>
      <w:r w:rsidRPr="00B95FDA">
        <w:rPr>
          <w:spacing w:val="-2"/>
          <w:sz w:val="24"/>
          <w:szCs w:val="24"/>
        </w:rPr>
        <w:t>p</w:t>
      </w:r>
      <w:r w:rsidRPr="00B95FDA">
        <w:rPr>
          <w:spacing w:val="-3"/>
          <w:sz w:val="24"/>
          <w:szCs w:val="24"/>
        </w:rPr>
        <w:t>a</w:t>
      </w:r>
      <w:r w:rsidRPr="00B95FDA">
        <w:rPr>
          <w:sz w:val="24"/>
          <w:szCs w:val="24"/>
        </w:rPr>
        <w:t>p</w:t>
      </w:r>
      <w:r w:rsidRPr="00B95FDA">
        <w:rPr>
          <w:spacing w:val="-3"/>
          <w:sz w:val="24"/>
          <w:szCs w:val="24"/>
        </w:rPr>
        <w:t>er</w:t>
      </w:r>
      <w:r w:rsidRPr="00B95FDA">
        <w:rPr>
          <w:sz w:val="24"/>
          <w:szCs w:val="24"/>
        </w:rPr>
        <w:t>sw</w:t>
      </w:r>
      <w:r w:rsidRPr="00B95FDA">
        <w:rPr>
          <w:spacing w:val="-3"/>
          <w:sz w:val="24"/>
          <w:szCs w:val="24"/>
        </w:rPr>
        <w:t>e</w:t>
      </w:r>
      <w:r w:rsidRPr="00B95FDA">
        <w:rPr>
          <w:spacing w:val="-1"/>
          <w:sz w:val="24"/>
          <w:szCs w:val="24"/>
        </w:rPr>
        <w:t>r</w:t>
      </w:r>
      <w:r w:rsidRPr="00B95FDA">
        <w:rPr>
          <w:sz w:val="24"/>
          <w:szCs w:val="24"/>
        </w:rPr>
        <w:t xml:space="preserve">e </w:t>
      </w:r>
      <w:r w:rsidRPr="00B95FDA">
        <w:rPr>
          <w:spacing w:val="-2"/>
          <w:sz w:val="24"/>
          <w:szCs w:val="24"/>
        </w:rPr>
        <w:t>i</w:t>
      </w:r>
      <w:r w:rsidRPr="00B95FDA">
        <w:rPr>
          <w:sz w:val="24"/>
          <w:szCs w:val="24"/>
        </w:rPr>
        <w:t>n</w:t>
      </w:r>
      <w:r w:rsidRPr="00B95FDA">
        <w:rPr>
          <w:spacing w:val="-3"/>
          <w:sz w:val="24"/>
          <w:szCs w:val="24"/>
        </w:rPr>
        <w:t>c</w:t>
      </w:r>
      <w:r w:rsidRPr="00B95FDA">
        <w:rPr>
          <w:sz w:val="24"/>
          <w:szCs w:val="24"/>
        </w:rPr>
        <w:t>l</w:t>
      </w:r>
      <w:r w:rsidRPr="00B95FDA">
        <w:rPr>
          <w:spacing w:val="-2"/>
          <w:sz w:val="24"/>
          <w:szCs w:val="24"/>
        </w:rPr>
        <w:t>ud</w:t>
      </w:r>
      <w:r w:rsidRPr="00B95FDA">
        <w:rPr>
          <w:spacing w:val="-3"/>
          <w:sz w:val="24"/>
          <w:szCs w:val="24"/>
        </w:rPr>
        <w:t>e</w:t>
      </w:r>
      <w:r w:rsidRPr="00B95FDA">
        <w:rPr>
          <w:sz w:val="24"/>
          <w:szCs w:val="24"/>
        </w:rPr>
        <w:t>d</w:t>
      </w:r>
      <w:r w:rsidRPr="00B95FDA">
        <w:rPr>
          <w:spacing w:val="-2"/>
          <w:sz w:val="24"/>
          <w:szCs w:val="24"/>
        </w:rPr>
        <w:t>i</w:t>
      </w:r>
      <w:r w:rsidRPr="00B95FDA">
        <w:rPr>
          <w:sz w:val="24"/>
          <w:szCs w:val="24"/>
        </w:rPr>
        <w:t>n</w:t>
      </w:r>
      <w:r w:rsidRPr="00B95FDA">
        <w:rPr>
          <w:spacing w:val="-2"/>
          <w:sz w:val="24"/>
          <w:szCs w:val="24"/>
        </w:rPr>
        <w:t>th</w:t>
      </w:r>
      <w:r w:rsidRPr="00B95FDA">
        <w:rPr>
          <w:sz w:val="24"/>
          <w:szCs w:val="24"/>
        </w:rPr>
        <w:t>e</w:t>
      </w:r>
      <w:r w:rsidRPr="00B95FDA">
        <w:rPr>
          <w:spacing w:val="-2"/>
          <w:sz w:val="24"/>
          <w:szCs w:val="24"/>
        </w:rPr>
        <w:t>lit</w:t>
      </w:r>
      <w:r w:rsidRPr="00B95FDA">
        <w:rPr>
          <w:spacing w:val="-1"/>
          <w:sz w:val="24"/>
          <w:szCs w:val="24"/>
        </w:rPr>
        <w:t>e</w:t>
      </w:r>
      <w:r w:rsidRPr="00B95FDA">
        <w:rPr>
          <w:spacing w:val="-3"/>
          <w:sz w:val="24"/>
          <w:szCs w:val="24"/>
        </w:rPr>
        <w:t>ra</w:t>
      </w:r>
      <w:r w:rsidRPr="00B95FDA">
        <w:rPr>
          <w:spacing w:val="-2"/>
          <w:sz w:val="24"/>
          <w:szCs w:val="24"/>
        </w:rPr>
        <w:t>t</w:t>
      </w:r>
      <w:r w:rsidRPr="00B95FDA">
        <w:rPr>
          <w:sz w:val="24"/>
          <w:szCs w:val="24"/>
        </w:rPr>
        <w:t>u</w:t>
      </w:r>
      <w:r w:rsidRPr="00B95FDA">
        <w:rPr>
          <w:spacing w:val="-3"/>
          <w:sz w:val="24"/>
          <w:szCs w:val="24"/>
        </w:rPr>
        <w:t>r</w:t>
      </w:r>
      <w:r w:rsidRPr="00B95FDA">
        <w:rPr>
          <w:sz w:val="24"/>
          <w:szCs w:val="24"/>
        </w:rPr>
        <w:t>er</w:t>
      </w:r>
      <w:r w:rsidRPr="00B95FDA">
        <w:rPr>
          <w:spacing w:val="-3"/>
          <w:sz w:val="24"/>
          <w:szCs w:val="24"/>
        </w:rPr>
        <w:t>e</w:t>
      </w:r>
      <w:r w:rsidRPr="00B95FDA">
        <w:rPr>
          <w:sz w:val="24"/>
          <w:szCs w:val="24"/>
        </w:rPr>
        <w:t>v</w:t>
      </w:r>
      <w:r w:rsidRPr="00B95FDA">
        <w:rPr>
          <w:spacing w:val="-2"/>
          <w:sz w:val="24"/>
          <w:szCs w:val="24"/>
        </w:rPr>
        <w:t>i</w:t>
      </w:r>
      <w:r w:rsidRPr="00B95FDA">
        <w:rPr>
          <w:spacing w:val="-3"/>
          <w:sz w:val="24"/>
          <w:szCs w:val="24"/>
        </w:rPr>
        <w:t>e</w:t>
      </w:r>
      <w:r w:rsidRPr="00B95FDA">
        <w:rPr>
          <w:spacing w:val="-2"/>
          <w:sz w:val="24"/>
          <w:szCs w:val="24"/>
        </w:rPr>
        <w:t>w</w:t>
      </w:r>
      <w:r w:rsidRPr="00B95FDA">
        <w:rPr>
          <w:sz w:val="24"/>
          <w:szCs w:val="24"/>
        </w:rPr>
        <w:t>.</w:t>
      </w:r>
      <w:r w:rsidRPr="00B95FDA">
        <w:rPr>
          <w:spacing w:val="-3"/>
          <w:sz w:val="24"/>
          <w:szCs w:val="24"/>
        </w:rPr>
        <w:t>T</w:t>
      </w:r>
      <w:r w:rsidRPr="00B95FDA">
        <w:rPr>
          <w:spacing w:val="-2"/>
          <w:sz w:val="24"/>
          <w:szCs w:val="24"/>
        </w:rPr>
        <w:t>h</w:t>
      </w:r>
      <w:r w:rsidRPr="00B95FDA">
        <w:rPr>
          <w:sz w:val="24"/>
          <w:szCs w:val="24"/>
        </w:rPr>
        <w:t>e</w:t>
      </w:r>
      <w:r w:rsidRPr="00B95FDA">
        <w:rPr>
          <w:spacing w:val="-1"/>
          <w:sz w:val="24"/>
          <w:szCs w:val="24"/>
        </w:rPr>
        <w:t>r</w:t>
      </w:r>
      <w:r w:rsidRPr="00B95FDA">
        <w:rPr>
          <w:spacing w:val="-3"/>
          <w:sz w:val="24"/>
          <w:szCs w:val="24"/>
        </w:rPr>
        <w:t>e</w:t>
      </w:r>
      <w:r w:rsidRPr="00B95FDA">
        <w:rPr>
          <w:spacing w:val="-2"/>
          <w:sz w:val="24"/>
          <w:szCs w:val="24"/>
        </w:rPr>
        <w:t>sult</w:t>
      </w:r>
      <w:r w:rsidRPr="00B95FDA">
        <w:rPr>
          <w:sz w:val="24"/>
          <w:szCs w:val="24"/>
        </w:rPr>
        <w:t>sof</w:t>
      </w:r>
      <w:r w:rsidRPr="00B95FDA">
        <w:rPr>
          <w:spacing w:val="-2"/>
          <w:sz w:val="24"/>
          <w:szCs w:val="24"/>
        </w:rPr>
        <w:t>t</w:t>
      </w:r>
      <w:r w:rsidRPr="00B95FDA">
        <w:rPr>
          <w:sz w:val="24"/>
          <w:szCs w:val="24"/>
        </w:rPr>
        <w:t xml:space="preserve">he </w:t>
      </w:r>
      <w:r w:rsidRPr="00B95FDA">
        <w:rPr>
          <w:spacing w:val="-2"/>
          <w:sz w:val="24"/>
          <w:szCs w:val="24"/>
        </w:rPr>
        <w:t>stud</w:t>
      </w:r>
      <w:r w:rsidRPr="00B95FDA">
        <w:rPr>
          <w:sz w:val="24"/>
          <w:szCs w:val="24"/>
        </w:rPr>
        <w:t xml:space="preserve">y </w:t>
      </w:r>
      <w:r w:rsidRPr="00B95FDA">
        <w:rPr>
          <w:spacing w:val="-3"/>
          <w:sz w:val="24"/>
          <w:szCs w:val="24"/>
        </w:rPr>
        <w:t>re</w:t>
      </w:r>
      <w:r w:rsidRPr="00B95FDA">
        <w:rPr>
          <w:sz w:val="24"/>
          <w:szCs w:val="24"/>
        </w:rPr>
        <w:t>v</w:t>
      </w:r>
      <w:r w:rsidRPr="00B95FDA">
        <w:rPr>
          <w:spacing w:val="-3"/>
          <w:sz w:val="24"/>
          <w:szCs w:val="24"/>
        </w:rPr>
        <w:t>ea</w:t>
      </w:r>
      <w:r w:rsidRPr="00B95FDA">
        <w:rPr>
          <w:sz w:val="24"/>
          <w:szCs w:val="24"/>
        </w:rPr>
        <w:t>l</w:t>
      </w:r>
      <w:r w:rsidRPr="00B95FDA">
        <w:rPr>
          <w:spacing w:val="-3"/>
          <w:sz w:val="24"/>
          <w:szCs w:val="24"/>
        </w:rPr>
        <w:t>e</w:t>
      </w:r>
      <w:r w:rsidRPr="00B95FDA">
        <w:rPr>
          <w:sz w:val="24"/>
          <w:szCs w:val="24"/>
        </w:rPr>
        <w:t xml:space="preserve">d a </w:t>
      </w:r>
      <w:r w:rsidRPr="00B95FDA">
        <w:rPr>
          <w:spacing w:val="-3"/>
          <w:sz w:val="24"/>
          <w:szCs w:val="24"/>
        </w:rPr>
        <w:t>c</w:t>
      </w:r>
      <w:r w:rsidRPr="00B95FDA">
        <w:rPr>
          <w:sz w:val="24"/>
          <w:szCs w:val="24"/>
        </w:rPr>
        <w:t>l</w:t>
      </w:r>
      <w:r w:rsidRPr="00B95FDA">
        <w:rPr>
          <w:spacing w:val="-3"/>
          <w:sz w:val="24"/>
          <w:szCs w:val="24"/>
        </w:rPr>
        <w:t>e</w:t>
      </w:r>
      <w:r w:rsidRPr="00B95FDA">
        <w:rPr>
          <w:spacing w:val="-1"/>
          <w:sz w:val="24"/>
          <w:szCs w:val="24"/>
        </w:rPr>
        <w:t>a</w:t>
      </w:r>
      <w:r w:rsidRPr="00B95FDA">
        <w:rPr>
          <w:sz w:val="24"/>
          <w:szCs w:val="24"/>
        </w:rPr>
        <w:t>r l</w:t>
      </w:r>
      <w:r w:rsidRPr="00B95FDA">
        <w:rPr>
          <w:spacing w:val="-3"/>
          <w:sz w:val="24"/>
          <w:szCs w:val="24"/>
        </w:rPr>
        <w:t>ac</w:t>
      </w:r>
      <w:r w:rsidRPr="00B95FDA">
        <w:rPr>
          <w:sz w:val="24"/>
          <w:szCs w:val="24"/>
        </w:rPr>
        <w:t xml:space="preserve">k </w:t>
      </w:r>
      <w:r w:rsidRPr="00B95FDA">
        <w:rPr>
          <w:spacing w:val="-2"/>
          <w:sz w:val="24"/>
          <w:szCs w:val="24"/>
        </w:rPr>
        <w:t>o</w:t>
      </w:r>
      <w:r w:rsidRPr="00B95FDA">
        <w:rPr>
          <w:sz w:val="24"/>
          <w:szCs w:val="24"/>
        </w:rPr>
        <w:t>f</w:t>
      </w:r>
      <w:r w:rsidRPr="00B95FDA">
        <w:rPr>
          <w:spacing w:val="-3"/>
          <w:sz w:val="24"/>
          <w:szCs w:val="24"/>
        </w:rPr>
        <w:t>re</w:t>
      </w:r>
      <w:r w:rsidRPr="00B95FDA">
        <w:rPr>
          <w:sz w:val="24"/>
          <w:szCs w:val="24"/>
        </w:rPr>
        <w:t>s</w:t>
      </w:r>
      <w:r w:rsidRPr="00B95FDA">
        <w:rPr>
          <w:spacing w:val="-3"/>
          <w:sz w:val="24"/>
          <w:szCs w:val="24"/>
        </w:rPr>
        <w:t>e</w:t>
      </w:r>
      <w:r w:rsidRPr="00B95FDA">
        <w:rPr>
          <w:spacing w:val="-1"/>
          <w:sz w:val="24"/>
          <w:szCs w:val="24"/>
        </w:rPr>
        <w:t>a</w:t>
      </w:r>
      <w:r w:rsidRPr="00B95FDA">
        <w:rPr>
          <w:spacing w:val="-3"/>
          <w:sz w:val="24"/>
          <w:szCs w:val="24"/>
        </w:rPr>
        <w:t>r</w:t>
      </w:r>
      <w:r w:rsidRPr="00B95FDA">
        <w:rPr>
          <w:spacing w:val="-1"/>
          <w:sz w:val="24"/>
          <w:szCs w:val="24"/>
        </w:rPr>
        <w:t>c</w:t>
      </w:r>
      <w:r w:rsidRPr="00B95FDA">
        <w:rPr>
          <w:sz w:val="24"/>
          <w:szCs w:val="24"/>
        </w:rPr>
        <w:t>h</w:t>
      </w:r>
      <w:r w:rsidRPr="00B95FDA">
        <w:rPr>
          <w:spacing w:val="-3"/>
          <w:sz w:val="24"/>
          <w:szCs w:val="24"/>
        </w:rPr>
        <w:t>f</w:t>
      </w:r>
      <w:r w:rsidRPr="00B95FDA">
        <w:rPr>
          <w:spacing w:val="-2"/>
          <w:sz w:val="24"/>
          <w:szCs w:val="24"/>
        </w:rPr>
        <w:t>o</w:t>
      </w:r>
      <w:r w:rsidRPr="00B95FDA">
        <w:rPr>
          <w:spacing w:val="-3"/>
          <w:sz w:val="24"/>
          <w:szCs w:val="24"/>
        </w:rPr>
        <w:t>c</w:t>
      </w:r>
      <w:r w:rsidRPr="00B95FDA">
        <w:rPr>
          <w:sz w:val="24"/>
          <w:szCs w:val="24"/>
        </w:rPr>
        <w:t>u</w:t>
      </w:r>
      <w:r w:rsidRPr="00B95FDA">
        <w:rPr>
          <w:spacing w:val="-2"/>
          <w:sz w:val="24"/>
          <w:szCs w:val="24"/>
        </w:rPr>
        <w:t>si</w:t>
      </w:r>
      <w:r w:rsidRPr="00B95FDA">
        <w:rPr>
          <w:sz w:val="24"/>
          <w:szCs w:val="24"/>
        </w:rPr>
        <w:t xml:space="preserve">ng </w:t>
      </w:r>
      <w:r w:rsidRPr="00B95FDA">
        <w:rPr>
          <w:spacing w:val="-2"/>
          <w:sz w:val="24"/>
          <w:szCs w:val="24"/>
        </w:rPr>
        <w:t>o</w:t>
      </w:r>
      <w:r w:rsidRPr="00B95FDA">
        <w:rPr>
          <w:sz w:val="24"/>
          <w:szCs w:val="24"/>
        </w:rPr>
        <w:t xml:space="preserve">n </w:t>
      </w:r>
      <w:r w:rsidRPr="00B95FDA">
        <w:rPr>
          <w:spacing w:val="-2"/>
          <w:sz w:val="24"/>
          <w:szCs w:val="24"/>
        </w:rPr>
        <w:t>usin</w:t>
      </w:r>
      <w:r w:rsidRPr="00B95FDA">
        <w:rPr>
          <w:sz w:val="24"/>
          <w:szCs w:val="24"/>
        </w:rPr>
        <w:t xml:space="preserve">g </w:t>
      </w:r>
      <w:r w:rsidRPr="00B95FDA">
        <w:rPr>
          <w:spacing w:val="-3"/>
          <w:sz w:val="24"/>
          <w:szCs w:val="24"/>
        </w:rPr>
        <w:t>c</w:t>
      </w:r>
      <w:r w:rsidRPr="00B95FDA">
        <w:rPr>
          <w:spacing w:val="-2"/>
          <w:sz w:val="24"/>
          <w:szCs w:val="24"/>
        </w:rPr>
        <w:t>lou</w:t>
      </w:r>
      <w:r w:rsidRPr="00B95FDA">
        <w:rPr>
          <w:sz w:val="24"/>
          <w:szCs w:val="24"/>
        </w:rPr>
        <w:t xml:space="preserve">d </w:t>
      </w:r>
      <w:r w:rsidRPr="00B95FDA">
        <w:rPr>
          <w:spacing w:val="-3"/>
          <w:sz w:val="24"/>
          <w:szCs w:val="24"/>
        </w:rPr>
        <w:t>c</w:t>
      </w:r>
      <w:r w:rsidRPr="00B95FDA">
        <w:rPr>
          <w:spacing w:val="-2"/>
          <w:sz w:val="24"/>
          <w:szCs w:val="24"/>
        </w:rPr>
        <w:t>o</w:t>
      </w:r>
      <w:r w:rsidRPr="00B95FDA">
        <w:rPr>
          <w:sz w:val="24"/>
          <w:szCs w:val="24"/>
        </w:rPr>
        <w:t>m</w:t>
      </w:r>
      <w:r w:rsidRPr="00B95FDA">
        <w:rPr>
          <w:spacing w:val="-2"/>
          <w:sz w:val="24"/>
          <w:szCs w:val="24"/>
        </w:rPr>
        <w:t>putin</w:t>
      </w:r>
      <w:r w:rsidRPr="00B95FDA">
        <w:rPr>
          <w:sz w:val="24"/>
          <w:szCs w:val="24"/>
        </w:rPr>
        <w:t xml:space="preserve">g </w:t>
      </w:r>
      <w:r w:rsidRPr="00B95FDA">
        <w:rPr>
          <w:spacing w:val="-2"/>
          <w:sz w:val="24"/>
          <w:szCs w:val="24"/>
        </w:rPr>
        <w:t>i</w:t>
      </w:r>
      <w:r w:rsidRPr="00B95FDA">
        <w:rPr>
          <w:sz w:val="24"/>
          <w:szCs w:val="24"/>
        </w:rPr>
        <w:t xml:space="preserve">n </w:t>
      </w:r>
      <w:r w:rsidRPr="00B95FDA">
        <w:rPr>
          <w:spacing w:val="-3"/>
          <w:sz w:val="24"/>
          <w:szCs w:val="24"/>
        </w:rPr>
        <w:t>e</w:t>
      </w:r>
      <w:r w:rsidRPr="00B95FDA">
        <w:rPr>
          <w:spacing w:val="-2"/>
          <w:sz w:val="24"/>
          <w:szCs w:val="24"/>
        </w:rPr>
        <w:t>du</w:t>
      </w:r>
      <w:r w:rsidRPr="00B95FDA">
        <w:rPr>
          <w:spacing w:val="-1"/>
          <w:sz w:val="24"/>
          <w:szCs w:val="24"/>
        </w:rPr>
        <w:t>c</w:t>
      </w:r>
      <w:r w:rsidRPr="00B95FDA">
        <w:rPr>
          <w:spacing w:val="-3"/>
          <w:sz w:val="24"/>
          <w:szCs w:val="24"/>
        </w:rPr>
        <w:t>a</w:t>
      </w:r>
      <w:r w:rsidRPr="00B95FDA">
        <w:rPr>
          <w:spacing w:val="-2"/>
          <w:sz w:val="24"/>
          <w:szCs w:val="24"/>
        </w:rPr>
        <w:t>tion</w:t>
      </w:r>
      <w:r w:rsidRPr="00B95FDA">
        <w:rPr>
          <w:spacing w:val="-3"/>
          <w:sz w:val="24"/>
          <w:szCs w:val="24"/>
        </w:rPr>
        <w:t>a</w:t>
      </w:r>
      <w:r w:rsidRPr="00B95FDA">
        <w:rPr>
          <w:sz w:val="24"/>
          <w:szCs w:val="24"/>
        </w:rPr>
        <w:t xml:space="preserve">l </w:t>
      </w:r>
      <w:r w:rsidRPr="00B95FDA">
        <w:rPr>
          <w:spacing w:val="-2"/>
          <w:sz w:val="24"/>
          <w:szCs w:val="24"/>
        </w:rPr>
        <w:t>institution</w:t>
      </w:r>
      <w:r w:rsidRPr="00B95FDA">
        <w:rPr>
          <w:sz w:val="24"/>
          <w:szCs w:val="24"/>
        </w:rPr>
        <w:t>s</w:t>
      </w:r>
      <w:r w:rsidRPr="00B95FDA">
        <w:rPr>
          <w:spacing w:val="-3"/>
          <w:sz w:val="24"/>
          <w:szCs w:val="24"/>
        </w:rPr>
        <w:t>[</w:t>
      </w:r>
      <w:r w:rsidRPr="00B95FDA">
        <w:rPr>
          <w:sz w:val="24"/>
          <w:szCs w:val="24"/>
        </w:rPr>
        <w:t>4</w:t>
      </w:r>
      <w:r w:rsidRPr="00B95FDA">
        <w:rPr>
          <w:spacing w:val="-2"/>
          <w:sz w:val="24"/>
          <w:szCs w:val="24"/>
        </w:rPr>
        <w:t>5</w:t>
      </w:r>
      <w:r w:rsidRPr="00B95FDA">
        <w:rPr>
          <w:spacing w:val="-3"/>
          <w:sz w:val="24"/>
          <w:szCs w:val="24"/>
        </w:rPr>
        <w:t>]</w:t>
      </w:r>
      <w:r w:rsidRPr="00B95FDA">
        <w:rPr>
          <w:sz w:val="24"/>
          <w:szCs w:val="24"/>
        </w:rPr>
        <w:t>.</w:t>
      </w:r>
    </w:p>
    <w:p w:rsidR="00B95FDA" w:rsidRPr="00B95FDA" w:rsidRDefault="00B95FDA" w:rsidP="00B95FDA">
      <w:pPr>
        <w:spacing w:before="6" w:line="360" w:lineRule="auto"/>
        <w:ind w:left="100" w:right="73" w:firstLine="58"/>
        <w:jc w:val="both"/>
        <w:rPr>
          <w:sz w:val="24"/>
          <w:szCs w:val="24"/>
        </w:rPr>
      </w:pPr>
      <w:r w:rsidRPr="00B95FDA">
        <w:rPr>
          <w:spacing w:val="-3"/>
          <w:sz w:val="24"/>
          <w:szCs w:val="24"/>
        </w:rPr>
        <w:t>A</w:t>
      </w:r>
      <w:r w:rsidRPr="00B95FDA">
        <w:rPr>
          <w:sz w:val="24"/>
          <w:szCs w:val="24"/>
        </w:rPr>
        <w:t>s</w:t>
      </w:r>
      <w:r w:rsidRPr="00B95FDA">
        <w:rPr>
          <w:spacing w:val="-6"/>
          <w:sz w:val="24"/>
          <w:szCs w:val="24"/>
        </w:rPr>
        <w:t>I</w:t>
      </w:r>
      <w:r w:rsidRPr="00B95FDA">
        <w:rPr>
          <w:spacing w:val="-2"/>
          <w:sz w:val="24"/>
          <w:szCs w:val="24"/>
        </w:rPr>
        <w:t>B</w:t>
      </w:r>
      <w:r w:rsidRPr="00B95FDA">
        <w:rPr>
          <w:sz w:val="24"/>
          <w:szCs w:val="24"/>
        </w:rPr>
        <w:t>M</w:t>
      </w:r>
      <w:r w:rsidRPr="00B95FDA">
        <w:rPr>
          <w:spacing w:val="-3"/>
          <w:sz w:val="24"/>
          <w:szCs w:val="24"/>
        </w:rPr>
        <w:t>G</w:t>
      </w:r>
      <w:r w:rsidRPr="00B95FDA">
        <w:rPr>
          <w:spacing w:val="-2"/>
          <w:sz w:val="24"/>
          <w:szCs w:val="24"/>
        </w:rPr>
        <w:t>l</w:t>
      </w:r>
      <w:r w:rsidRPr="00B95FDA">
        <w:rPr>
          <w:sz w:val="24"/>
          <w:szCs w:val="24"/>
        </w:rPr>
        <w:t>o</w:t>
      </w:r>
      <w:r w:rsidRPr="00B95FDA">
        <w:rPr>
          <w:spacing w:val="-2"/>
          <w:sz w:val="24"/>
          <w:szCs w:val="24"/>
        </w:rPr>
        <w:t>b</w:t>
      </w:r>
      <w:r w:rsidRPr="00B95FDA">
        <w:rPr>
          <w:spacing w:val="-3"/>
          <w:sz w:val="24"/>
          <w:szCs w:val="24"/>
        </w:rPr>
        <w:t>a</w:t>
      </w:r>
      <w:r w:rsidRPr="00B95FDA">
        <w:rPr>
          <w:sz w:val="24"/>
          <w:szCs w:val="24"/>
        </w:rPr>
        <w:t>l T</w:t>
      </w:r>
      <w:r w:rsidRPr="00B95FDA">
        <w:rPr>
          <w:spacing w:val="-3"/>
          <w:sz w:val="24"/>
          <w:szCs w:val="24"/>
        </w:rPr>
        <w:t>e</w:t>
      </w:r>
      <w:r w:rsidRPr="00B95FDA">
        <w:rPr>
          <w:spacing w:val="-1"/>
          <w:sz w:val="24"/>
          <w:szCs w:val="24"/>
        </w:rPr>
        <w:t>c</w:t>
      </w:r>
      <w:r w:rsidRPr="00B95FDA">
        <w:rPr>
          <w:spacing w:val="-2"/>
          <w:sz w:val="24"/>
          <w:szCs w:val="24"/>
        </w:rPr>
        <w:t>hno</w:t>
      </w:r>
      <w:r w:rsidRPr="00B95FDA">
        <w:rPr>
          <w:spacing w:val="1"/>
          <w:sz w:val="24"/>
          <w:szCs w:val="24"/>
        </w:rPr>
        <w:t>l</w:t>
      </w:r>
      <w:r w:rsidRPr="00B95FDA">
        <w:rPr>
          <w:spacing w:val="-2"/>
          <w:sz w:val="24"/>
          <w:szCs w:val="24"/>
        </w:rPr>
        <w:t>og</w:t>
      </w:r>
      <w:r w:rsidRPr="00B95FDA">
        <w:rPr>
          <w:sz w:val="24"/>
          <w:szCs w:val="24"/>
        </w:rPr>
        <w:t xml:space="preserve">y </w:t>
      </w:r>
      <w:r w:rsidRPr="00B95FDA">
        <w:rPr>
          <w:spacing w:val="-1"/>
          <w:sz w:val="24"/>
          <w:szCs w:val="24"/>
        </w:rPr>
        <w:t>S</w:t>
      </w:r>
      <w:r w:rsidRPr="00B95FDA">
        <w:rPr>
          <w:spacing w:val="-3"/>
          <w:sz w:val="24"/>
          <w:szCs w:val="24"/>
        </w:rPr>
        <w:t>er</w:t>
      </w:r>
      <w:r w:rsidRPr="00B95FDA">
        <w:rPr>
          <w:spacing w:val="-2"/>
          <w:sz w:val="24"/>
          <w:szCs w:val="24"/>
        </w:rPr>
        <w:t>v</w:t>
      </w:r>
      <w:r w:rsidRPr="00B95FDA">
        <w:rPr>
          <w:sz w:val="24"/>
          <w:szCs w:val="24"/>
        </w:rPr>
        <w:t>i</w:t>
      </w:r>
      <w:r w:rsidRPr="00B95FDA">
        <w:rPr>
          <w:spacing w:val="-3"/>
          <w:sz w:val="24"/>
          <w:szCs w:val="24"/>
        </w:rPr>
        <w:t>c</w:t>
      </w:r>
      <w:r w:rsidRPr="00B95FDA">
        <w:rPr>
          <w:spacing w:val="-1"/>
          <w:sz w:val="24"/>
          <w:szCs w:val="24"/>
        </w:rPr>
        <w:t>e</w:t>
      </w:r>
      <w:r w:rsidRPr="00B95FDA">
        <w:rPr>
          <w:sz w:val="24"/>
          <w:szCs w:val="24"/>
        </w:rPr>
        <w:t xml:space="preserve">s </w:t>
      </w:r>
      <w:r w:rsidRPr="00B95FDA">
        <w:rPr>
          <w:spacing w:val="-2"/>
          <w:sz w:val="24"/>
          <w:szCs w:val="24"/>
        </w:rPr>
        <w:t>o</w:t>
      </w:r>
      <w:r w:rsidRPr="00B95FDA">
        <w:rPr>
          <w:sz w:val="24"/>
          <w:szCs w:val="24"/>
        </w:rPr>
        <w:t xml:space="preserve">n </w:t>
      </w:r>
      <w:r w:rsidRPr="00B95FDA">
        <w:rPr>
          <w:spacing w:val="-2"/>
          <w:sz w:val="24"/>
          <w:szCs w:val="24"/>
        </w:rPr>
        <w:t>it</w:t>
      </w:r>
      <w:r w:rsidRPr="00B95FDA">
        <w:rPr>
          <w:sz w:val="24"/>
          <w:szCs w:val="24"/>
        </w:rPr>
        <w:t xml:space="preserve">s </w:t>
      </w:r>
      <w:r w:rsidRPr="00B95FDA">
        <w:rPr>
          <w:spacing w:val="-3"/>
          <w:sz w:val="24"/>
          <w:szCs w:val="24"/>
        </w:rPr>
        <w:t>w</w:t>
      </w:r>
      <w:r w:rsidRPr="00B95FDA">
        <w:rPr>
          <w:spacing w:val="-2"/>
          <w:sz w:val="24"/>
          <w:szCs w:val="24"/>
        </w:rPr>
        <w:t>hi</w:t>
      </w:r>
      <w:r w:rsidRPr="00B95FDA">
        <w:rPr>
          <w:sz w:val="24"/>
          <w:szCs w:val="24"/>
        </w:rPr>
        <w:t>te</w:t>
      </w:r>
      <w:r w:rsidRPr="00B95FDA">
        <w:rPr>
          <w:spacing w:val="-2"/>
          <w:sz w:val="24"/>
          <w:szCs w:val="24"/>
        </w:rPr>
        <w:t>p</w:t>
      </w:r>
      <w:r w:rsidRPr="00B95FDA">
        <w:rPr>
          <w:spacing w:val="-3"/>
          <w:sz w:val="24"/>
          <w:szCs w:val="24"/>
        </w:rPr>
        <w:t>a</w:t>
      </w:r>
      <w:r w:rsidRPr="00B95FDA">
        <w:rPr>
          <w:spacing w:val="-2"/>
          <w:sz w:val="24"/>
          <w:szCs w:val="24"/>
        </w:rPr>
        <w:t>p</w:t>
      </w:r>
      <w:r w:rsidRPr="00B95FDA">
        <w:rPr>
          <w:spacing w:val="-1"/>
          <w:sz w:val="24"/>
          <w:szCs w:val="24"/>
        </w:rPr>
        <w:t>e</w:t>
      </w:r>
      <w:r w:rsidRPr="00B95FDA">
        <w:rPr>
          <w:sz w:val="24"/>
          <w:szCs w:val="24"/>
        </w:rPr>
        <w:t>r</w:t>
      </w:r>
      <w:r w:rsidRPr="00B95FDA">
        <w:rPr>
          <w:spacing w:val="-2"/>
          <w:sz w:val="24"/>
          <w:szCs w:val="24"/>
        </w:rPr>
        <w:t>t</w:t>
      </w:r>
      <w:r w:rsidRPr="00B95FDA">
        <w:rPr>
          <w:sz w:val="24"/>
          <w:szCs w:val="24"/>
        </w:rPr>
        <w:t>h</w:t>
      </w:r>
      <w:r w:rsidRPr="00B95FDA">
        <w:rPr>
          <w:spacing w:val="-3"/>
          <w:sz w:val="24"/>
          <w:szCs w:val="24"/>
        </w:rPr>
        <w:t>a</w:t>
      </w:r>
      <w:r w:rsidRPr="00B95FDA">
        <w:rPr>
          <w:sz w:val="24"/>
          <w:szCs w:val="24"/>
        </w:rPr>
        <w:t>t</w:t>
      </w:r>
      <w:r w:rsidRPr="00B95FDA">
        <w:rPr>
          <w:spacing w:val="-2"/>
          <w:sz w:val="24"/>
          <w:szCs w:val="24"/>
        </w:rPr>
        <w:t>titl</w:t>
      </w:r>
      <w:r w:rsidRPr="00B95FDA">
        <w:rPr>
          <w:spacing w:val="-3"/>
          <w:sz w:val="24"/>
          <w:szCs w:val="24"/>
        </w:rPr>
        <w:t>e</w:t>
      </w:r>
      <w:r w:rsidRPr="00B95FDA">
        <w:rPr>
          <w:sz w:val="24"/>
          <w:szCs w:val="24"/>
        </w:rPr>
        <w:t xml:space="preserve">d </w:t>
      </w:r>
      <w:r w:rsidRPr="00B95FDA">
        <w:rPr>
          <w:spacing w:val="-3"/>
          <w:sz w:val="24"/>
          <w:szCs w:val="24"/>
        </w:rPr>
        <w:t>A</w:t>
      </w:r>
      <w:r w:rsidRPr="00B95FDA">
        <w:rPr>
          <w:sz w:val="24"/>
          <w:szCs w:val="24"/>
        </w:rPr>
        <w:t>p</w:t>
      </w:r>
      <w:r w:rsidRPr="00B95FDA">
        <w:rPr>
          <w:spacing w:val="-2"/>
          <w:sz w:val="24"/>
          <w:szCs w:val="24"/>
        </w:rPr>
        <w:t>plyin</w:t>
      </w:r>
      <w:r w:rsidRPr="00B95FDA">
        <w:rPr>
          <w:sz w:val="24"/>
          <w:szCs w:val="24"/>
        </w:rPr>
        <w:t>g</w:t>
      </w:r>
      <w:r w:rsidRPr="00B95FDA">
        <w:rPr>
          <w:spacing w:val="-2"/>
          <w:sz w:val="24"/>
          <w:szCs w:val="24"/>
        </w:rPr>
        <w:t>th</w:t>
      </w:r>
      <w:r w:rsidRPr="00B95FDA">
        <w:rPr>
          <w:sz w:val="24"/>
          <w:szCs w:val="24"/>
        </w:rPr>
        <w:t>e</w:t>
      </w:r>
      <w:r w:rsidRPr="00B95FDA">
        <w:rPr>
          <w:spacing w:val="-3"/>
          <w:sz w:val="24"/>
          <w:szCs w:val="24"/>
        </w:rPr>
        <w:t>c</w:t>
      </w:r>
      <w:r w:rsidRPr="00B95FDA">
        <w:rPr>
          <w:spacing w:val="-2"/>
          <w:sz w:val="24"/>
          <w:szCs w:val="24"/>
        </w:rPr>
        <w:t>lo</w:t>
      </w:r>
      <w:r w:rsidRPr="00B95FDA">
        <w:rPr>
          <w:sz w:val="24"/>
          <w:szCs w:val="24"/>
        </w:rPr>
        <w:t xml:space="preserve">ud </w:t>
      </w:r>
      <w:r w:rsidRPr="00B95FDA">
        <w:rPr>
          <w:spacing w:val="-2"/>
          <w:sz w:val="24"/>
          <w:szCs w:val="24"/>
        </w:rPr>
        <w:t>i</w:t>
      </w:r>
      <w:r w:rsidRPr="00B95FDA">
        <w:rPr>
          <w:sz w:val="24"/>
          <w:szCs w:val="24"/>
        </w:rPr>
        <w:t xml:space="preserve">n </w:t>
      </w:r>
      <w:r w:rsidRPr="00B95FDA">
        <w:rPr>
          <w:spacing w:val="-3"/>
          <w:sz w:val="24"/>
          <w:szCs w:val="24"/>
        </w:rPr>
        <w:t>e</w:t>
      </w:r>
      <w:r w:rsidRPr="00B95FDA">
        <w:rPr>
          <w:spacing w:val="-2"/>
          <w:sz w:val="24"/>
          <w:szCs w:val="24"/>
        </w:rPr>
        <w:t>d</w:t>
      </w:r>
      <w:r w:rsidRPr="00B95FDA">
        <w:rPr>
          <w:sz w:val="24"/>
          <w:szCs w:val="24"/>
        </w:rPr>
        <w:t>u</w:t>
      </w:r>
      <w:r w:rsidRPr="00B95FDA">
        <w:rPr>
          <w:spacing w:val="-1"/>
          <w:sz w:val="24"/>
          <w:szCs w:val="24"/>
        </w:rPr>
        <w:t>c</w:t>
      </w:r>
      <w:r w:rsidRPr="00B95FDA">
        <w:rPr>
          <w:spacing w:val="-3"/>
          <w:sz w:val="24"/>
          <w:szCs w:val="24"/>
        </w:rPr>
        <w:t>a</w:t>
      </w:r>
      <w:r w:rsidRPr="00B95FDA">
        <w:rPr>
          <w:spacing w:val="-2"/>
          <w:sz w:val="24"/>
          <w:szCs w:val="24"/>
        </w:rPr>
        <w:t xml:space="preserve">tion </w:t>
      </w:r>
      <w:r w:rsidRPr="00B95FDA">
        <w:rPr>
          <w:spacing w:val="-3"/>
          <w:sz w:val="24"/>
          <w:szCs w:val="24"/>
        </w:rPr>
        <w:t>a</w:t>
      </w:r>
      <w:r w:rsidRPr="00B95FDA">
        <w:rPr>
          <w:sz w:val="24"/>
          <w:szCs w:val="24"/>
        </w:rPr>
        <w:t xml:space="preserve">n </w:t>
      </w:r>
      <w:r w:rsidRPr="00B95FDA">
        <w:rPr>
          <w:spacing w:val="-2"/>
          <w:sz w:val="24"/>
          <w:szCs w:val="24"/>
        </w:rPr>
        <w:t>i</w:t>
      </w:r>
      <w:r w:rsidRPr="00B95FDA">
        <w:rPr>
          <w:sz w:val="24"/>
          <w:szCs w:val="24"/>
        </w:rPr>
        <w:t>n</w:t>
      </w:r>
      <w:r w:rsidRPr="00B95FDA">
        <w:rPr>
          <w:spacing w:val="-2"/>
          <w:sz w:val="24"/>
          <w:szCs w:val="24"/>
        </w:rPr>
        <w:t>nov</w:t>
      </w:r>
      <w:r w:rsidRPr="00B95FDA">
        <w:rPr>
          <w:spacing w:val="-3"/>
          <w:sz w:val="24"/>
          <w:szCs w:val="24"/>
        </w:rPr>
        <w:t>a</w:t>
      </w:r>
      <w:r w:rsidRPr="00B95FDA">
        <w:rPr>
          <w:spacing w:val="-2"/>
          <w:sz w:val="24"/>
          <w:szCs w:val="24"/>
        </w:rPr>
        <w:t>ti</w:t>
      </w:r>
      <w:r w:rsidRPr="00B95FDA">
        <w:rPr>
          <w:sz w:val="24"/>
          <w:szCs w:val="24"/>
        </w:rPr>
        <w:t>ve</w:t>
      </w:r>
      <w:r w:rsidRPr="00B95FDA">
        <w:rPr>
          <w:spacing w:val="-3"/>
          <w:sz w:val="24"/>
          <w:szCs w:val="24"/>
        </w:rPr>
        <w:t>a</w:t>
      </w:r>
      <w:r w:rsidRPr="00B95FDA">
        <w:rPr>
          <w:spacing w:val="-2"/>
          <w:sz w:val="24"/>
          <w:szCs w:val="24"/>
        </w:rPr>
        <w:t>p</w:t>
      </w:r>
      <w:r w:rsidRPr="00B95FDA">
        <w:rPr>
          <w:sz w:val="24"/>
          <w:szCs w:val="24"/>
        </w:rPr>
        <w:t>p</w:t>
      </w:r>
      <w:r w:rsidRPr="00B95FDA">
        <w:rPr>
          <w:spacing w:val="-3"/>
          <w:sz w:val="24"/>
          <w:szCs w:val="24"/>
        </w:rPr>
        <w:t>r</w:t>
      </w:r>
      <w:r w:rsidRPr="00B95FDA">
        <w:rPr>
          <w:sz w:val="24"/>
          <w:szCs w:val="24"/>
        </w:rPr>
        <w:t>o</w:t>
      </w:r>
      <w:r w:rsidRPr="00B95FDA">
        <w:rPr>
          <w:spacing w:val="-3"/>
          <w:sz w:val="24"/>
          <w:szCs w:val="24"/>
        </w:rPr>
        <w:t>ac</w:t>
      </w:r>
      <w:r w:rsidRPr="00B95FDA">
        <w:rPr>
          <w:sz w:val="24"/>
          <w:szCs w:val="24"/>
        </w:rPr>
        <w:t>h</w:t>
      </w:r>
      <w:r w:rsidRPr="00B95FDA">
        <w:rPr>
          <w:spacing w:val="-2"/>
          <w:sz w:val="24"/>
          <w:szCs w:val="24"/>
        </w:rPr>
        <w:t>t</w:t>
      </w:r>
      <w:r w:rsidRPr="00B95FDA">
        <w:rPr>
          <w:sz w:val="24"/>
          <w:szCs w:val="24"/>
        </w:rPr>
        <w:t>o</w:t>
      </w:r>
      <w:r w:rsidRPr="00B95FDA">
        <w:rPr>
          <w:spacing w:val="-6"/>
          <w:sz w:val="24"/>
          <w:szCs w:val="24"/>
        </w:rPr>
        <w:t>I</w:t>
      </w:r>
      <w:r w:rsidRPr="00B95FDA">
        <w:rPr>
          <w:sz w:val="24"/>
          <w:szCs w:val="24"/>
        </w:rPr>
        <w:t>T</w:t>
      </w:r>
      <w:r w:rsidRPr="00B95FDA">
        <w:rPr>
          <w:spacing w:val="-2"/>
          <w:sz w:val="24"/>
          <w:szCs w:val="24"/>
        </w:rPr>
        <w:t>di</w:t>
      </w:r>
      <w:r w:rsidRPr="00B95FDA">
        <w:rPr>
          <w:sz w:val="24"/>
          <w:szCs w:val="24"/>
        </w:rPr>
        <w:t>s</w:t>
      </w:r>
      <w:r w:rsidRPr="00B95FDA">
        <w:rPr>
          <w:spacing w:val="-3"/>
          <w:sz w:val="24"/>
          <w:szCs w:val="24"/>
        </w:rPr>
        <w:t>c</w:t>
      </w:r>
      <w:r w:rsidRPr="00B95FDA">
        <w:rPr>
          <w:spacing w:val="-2"/>
          <w:sz w:val="24"/>
          <w:szCs w:val="24"/>
        </w:rPr>
        <w:t>uss</w:t>
      </w:r>
      <w:r w:rsidRPr="00B95FDA">
        <w:rPr>
          <w:spacing w:val="-1"/>
          <w:sz w:val="24"/>
          <w:szCs w:val="24"/>
        </w:rPr>
        <w:t>e</w:t>
      </w:r>
      <w:r w:rsidRPr="00B95FDA">
        <w:rPr>
          <w:sz w:val="24"/>
          <w:szCs w:val="24"/>
        </w:rPr>
        <w:t>d</w:t>
      </w:r>
      <w:r w:rsidRPr="00B95FDA">
        <w:rPr>
          <w:spacing w:val="-2"/>
          <w:sz w:val="24"/>
          <w:szCs w:val="24"/>
        </w:rPr>
        <w:t>t</w:t>
      </w:r>
      <w:r w:rsidRPr="00B95FDA">
        <w:rPr>
          <w:sz w:val="24"/>
          <w:szCs w:val="24"/>
        </w:rPr>
        <w:t>h</w:t>
      </w:r>
      <w:r w:rsidRPr="00B95FDA">
        <w:rPr>
          <w:spacing w:val="-3"/>
          <w:sz w:val="24"/>
          <w:szCs w:val="24"/>
        </w:rPr>
        <w:t>a</w:t>
      </w:r>
      <w:r w:rsidRPr="00B95FDA">
        <w:rPr>
          <w:sz w:val="24"/>
          <w:szCs w:val="24"/>
        </w:rPr>
        <w:t>t</w:t>
      </w:r>
      <w:r w:rsidRPr="00B95FDA">
        <w:rPr>
          <w:spacing w:val="-3"/>
          <w:sz w:val="24"/>
          <w:szCs w:val="24"/>
        </w:rPr>
        <w:t>T</w:t>
      </w:r>
      <w:r w:rsidRPr="00B95FDA">
        <w:rPr>
          <w:sz w:val="24"/>
          <w:szCs w:val="24"/>
        </w:rPr>
        <w:t>hew</w:t>
      </w:r>
      <w:r w:rsidRPr="00B95FDA">
        <w:rPr>
          <w:spacing w:val="-2"/>
          <w:sz w:val="24"/>
          <w:szCs w:val="24"/>
        </w:rPr>
        <w:t>o</w:t>
      </w:r>
      <w:r w:rsidRPr="00B95FDA">
        <w:rPr>
          <w:spacing w:val="-3"/>
          <w:sz w:val="24"/>
          <w:szCs w:val="24"/>
        </w:rPr>
        <w:t>r</w:t>
      </w:r>
      <w:r w:rsidRPr="00B95FDA">
        <w:rPr>
          <w:spacing w:val="-2"/>
          <w:sz w:val="24"/>
          <w:szCs w:val="24"/>
        </w:rPr>
        <w:t>l</w:t>
      </w:r>
      <w:r w:rsidRPr="00B95FDA">
        <w:rPr>
          <w:sz w:val="24"/>
          <w:szCs w:val="24"/>
        </w:rPr>
        <w:t>d</w:t>
      </w:r>
      <w:r w:rsidRPr="00B95FDA">
        <w:rPr>
          <w:spacing w:val="-2"/>
          <w:sz w:val="24"/>
          <w:szCs w:val="24"/>
        </w:rPr>
        <w:t>o</w:t>
      </w:r>
      <w:r w:rsidRPr="00B95FDA">
        <w:rPr>
          <w:sz w:val="24"/>
          <w:szCs w:val="24"/>
        </w:rPr>
        <w:t>f</w:t>
      </w:r>
      <w:r w:rsidRPr="00B95FDA">
        <w:rPr>
          <w:spacing w:val="-1"/>
          <w:sz w:val="24"/>
          <w:szCs w:val="24"/>
        </w:rPr>
        <w:t>e</w:t>
      </w:r>
      <w:r w:rsidRPr="00B95FDA">
        <w:rPr>
          <w:spacing w:val="-2"/>
          <w:sz w:val="24"/>
          <w:szCs w:val="24"/>
        </w:rPr>
        <w:t>du</w:t>
      </w:r>
      <w:r w:rsidRPr="00B95FDA">
        <w:rPr>
          <w:spacing w:val="-1"/>
          <w:sz w:val="24"/>
          <w:szCs w:val="24"/>
        </w:rPr>
        <w:t>c</w:t>
      </w:r>
      <w:r w:rsidRPr="00B95FDA">
        <w:rPr>
          <w:spacing w:val="-3"/>
          <w:sz w:val="24"/>
          <w:szCs w:val="24"/>
        </w:rPr>
        <w:t>a</w:t>
      </w:r>
      <w:r w:rsidRPr="00B95FDA">
        <w:rPr>
          <w:spacing w:val="-2"/>
          <w:sz w:val="24"/>
          <w:szCs w:val="24"/>
        </w:rPr>
        <w:t>tio</w:t>
      </w:r>
      <w:r w:rsidRPr="00B95FDA">
        <w:rPr>
          <w:sz w:val="24"/>
          <w:szCs w:val="24"/>
        </w:rPr>
        <w:t>n</w:t>
      </w:r>
      <w:r w:rsidRPr="00B95FDA">
        <w:rPr>
          <w:spacing w:val="-3"/>
          <w:sz w:val="24"/>
          <w:szCs w:val="24"/>
        </w:rPr>
        <w:t>a</w:t>
      </w:r>
      <w:r w:rsidRPr="00B95FDA">
        <w:rPr>
          <w:sz w:val="24"/>
          <w:szCs w:val="24"/>
        </w:rPr>
        <w:t>nd</w:t>
      </w:r>
      <w:r w:rsidRPr="00B95FDA">
        <w:rPr>
          <w:spacing w:val="-2"/>
          <w:sz w:val="24"/>
          <w:szCs w:val="24"/>
        </w:rPr>
        <w:t>t</w:t>
      </w:r>
      <w:r w:rsidRPr="00B95FDA">
        <w:rPr>
          <w:sz w:val="24"/>
          <w:szCs w:val="24"/>
        </w:rPr>
        <w:t>r</w:t>
      </w:r>
      <w:r w:rsidRPr="00B95FDA">
        <w:rPr>
          <w:spacing w:val="-3"/>
          <w:sz w:val="24"/>
          <w:szCs w:val="24"/>
        </w:rPr>
        <w:t>a</w:t>
      </w:r>
      <w:r w:rsidRPr="00B95FDA">
        <w:rPr>
          <w:spacing w:val="-2"/>
          <w:sz w:val="24"/>
          <w:szCs w:val="24"/>
        </w:rPr>
        <w:t>inin</w:t>
      </w:r>
      <w:r w:rsidRPr="00B95FDA">
        <w:rPr>
          <w:sz w:val="24"/>
          <w:szCs w:val="24"/>
        </w:rPr>
        <w:t>g</w:t>
      </w:r>
      <w:r w:rsidRPr="00B95FDA">
        <w:rPr>
          <w:spacing w:val="-2"/>
          <w:sz w:val="24"/>
          <w:szCs w:val="24"/>
        </w:rPr>
        <w:t>h</w:t>
      </w:r>
      <w:r w:rsidRPr="00B95FDA">
        <w:rPr>
          <w:spacing w:val="-3"/>
          <w:sz w:val="24"/>
          <w:szCs w:val="24"/>
        </w:rPr>
        <w:t>a</w:t>
      </w:r>
      <w:r w:rsidRPr="00B95FDA">
        <w:rPr>
          <w:sz w:val="24"/>
          <w:szCs w:val="24"/>
        </w:rPr>
        <w:t>s</w:t>
      </w:r>
      <w:r w:rsidRPr="00B95FDA">
        <w:rPr>
          <w:spacing w:val="-3"/>
          <w:sz w:val="24"/>
          <w:szCs w:val="24"/>
        </w:rPr>
        <w:t>a</w:t>
      </w:r>
      <w:r w:rsidRPr="00B95FDA">
        <w:rPr>
          <w:sz w:val="24"/>
          <w:szCs w:val="24"/>
        </w:rPr>
        <w:t>l</w:t>
      </w:r>
      <w:r w:rsidRPr="00B95FDA">
        <w:rPr>
          <w:spacing w:val="-3"/>
          <w:sz w:val="24"/>
          <w:szCs w:val="24"/>
        </w:rPr>
        <w:t>wa</w:t>
      </w:r>
      <w:r w:rsidRPr="00B95FDA">
        <w:rPr>
          <w:sz w:val="24"/>
          <w:szCs w:val="24"/>
        </w:rPr>
        <w:t>ys</w:t>
      </w:r>
      <w:r w:rsidRPr="00B95FDA">
        <w:rPr>
          <w:spacing w:val="-3"/>
          <w:sz w:val="24"/>
          <w:szCs w:val="24"/>
        </w:rPr>
        <w:t>e</w:t>
      </w:r>
      <w:r w:rsidRPr="00B95FDA">
        <w:rPr>
          <w:spacing w:val="-2"/>
          <w:sz w:val="24"/>
          <w:szCs w:val="24"/>
        </w:rPr>
        <w:t>mb</w:t>
      </w:r>
      <w:r w:rsidRPr="00B95FDA">
        <w:rPr>
          <w:spacing w:val="-1"/>
          <w:sz w:val="24"/>
          <w:szCs w:val="24"/>
        </w:rPr>
        <w:t>r</w:t>
      </w:r>
      <w:r w:rsidRPr="00B95FDA">
        <w:rPr>
          <w:spacing w:val="-3"/>
          <w:sz w:val="24"/>
          <w:szCs w:val="24"/>
        </w:rPr>
        <w:t>a</w:t>
      </w:r>
      <w:r w:rsidRPr="00B95FDA">
        <w:rPr>
          <w:spacing w:val="-1"/>
          <w:sz w:val="24"/>
          <w:szCs w:val="24"/>
        </w:rPr>
        <w:t>c</w:t>
      </w:r>
      <w:r w:rsidRPr="00B95FDA">
        <w:rPr>
          <w:spacing w:val="-3"/>
          <w:sz w:val="24"/>
          <w:szCs w:val="24"/>
        </w:rPr>
        <w:t>e</w:t>
      </w:r>
      <w:r w:rsidRPr="00B95FDA">
        <w:rPr>
          <w:sz w:val="24"/>
          <w:szCs w:val="24"/>
        </w:rPr>
        <w:t>dn</w:t>
      </w:r>
      <w:r w:rsidRPr="00B95FDA">
        <w:rPr>
          <w:spacing w:val="-3"/>
          <w:sz w:val="24"/>
          <w:szCs w:val="24"/>
        </w:rPr>
        <w:t>e</w:t>
      </w:r>
      <w:r w:rsidRPr="00B95FDA">
        <w:rPr>
          <w:sz w:val="24"/>
          <w:szCs w:val="24"/>
        </w:rPr>
        <w:t>w</w:t>
      </w:r>
      <w:r w:rsidRPr="00B95FDA">
        <w:rPr>
          <w:spacing w:val="1"/>
          <w:sz w:val="24"/>
          <w:szCs w:val="24"/>
        </w:rPr>
        <w:t>t</w:t>
      </w:r>
      <w:r w:rsidRPr="00B95FDA">
        <w:rPr>
          <w:spacing w:val="-3"/>
          <w:sz w:val="24"/>
          <w:szCs w:val="24"/>
        </w:rPr>
        <w:t>e</w:t>
      </w:r>
      <w:r w:rsidRPr="00B95FDA">
        <w:rPr>
          <w:spacing w:val="-1"/>
          <w:sz w:val="24"/>
          <w:szCs w:val="24"/>
        </w:rPr>
        <w:t>a</w:t>
      </w:r>
      <w:r w:rsidRPr="00B95FDA">
        <w:rPr>
          <w:spacing w:val="-3"/>
          <w:sz w:val="24"/>
          <w:szCs w:val="24"/>
        </w:rPr>
        <w:t>c</w:t>
      </w:r>
      <w:r w:rsidRPr="00B95FDA">
        <w:rPr>
          <w:spacing w:val="-2"/>
          <w:sz w:val="24"/>
          <w:szCs w:val="24"/>
        </w:rPr>
        <w:t>hin</w:t>
      </w:r>
      <w:r w:rsidRPr="00B95FDA">
        <w:rPr>
          <w:sz w:val="24"/>
          <w:szCs w:val="24"/>
        </w:rPr>
        <w:t>g</w:t>
      </w:r>
      <w:r w:rsidRPr="00B95FDA">
        <w:rPr>
          <w:spacing w:val="-1"/>
          <w:sz w:val="24"/>
          <w:szCs w:val="24"/>
        </w:rPr>
        <w:t>m</w:t>
      </w:r>
      <w:r w:rsidRPr="00B95FDA">
        <w:rPr>
          <w:spacing w:val="-3"/>
          <w:sz w:val="24"/>
          <w:szCs w:val="24"/>
        </w:rPr>
        <w:t>e</w:t>
      </w:r>
      <w:r w:rsidRPr="00B95FDA">
        <w:rPr>
          <w:spacing w:val="-2"/>
          <w:sz w:val="24"/>
          <w:szCs w:val="24"/>
        </w:rPr>
        <w:t>thod</w:t>
      </w:r>
      <w:r w:rsidRPr="00B95FDA">
        <w:rPr>
          <w:sz w:val="24"/>
          <w:szCs w:val="24"/>
        </w:rPr>
        <w:t>s</w:t>
      </w:r>
      <w:r w:rsidRPr="00B95FDA">
        <w:rPr>
          <w:spacing w:val="-3"/>
          <w:sz w:val="24"/>
          <w:szCs w:val="24"/>
        </w:rPr>
        <w:t>a</w:t>
      </w:r>
      <w:r w:rsidRPr="00B95FDA">
        <w:rPr>
          <w:spacing w:val="-2"/>
          <w:sz w:val="24"/>
          <w:szCs w:val="24"/>
        </w:rPr>
        <w:t>n</w:t>
      </w:r>
      <w:r w:rsidRPr="00B95FDA">
        <w:rPr>
          <w:sz w:val="24"/>
          <w:szCs w:val="24"/>
        </w:rPr>
        <w:t>d</w:t>
      </w:r>
      <w:r w:rsidRPr="00B95FDA">
        <w:rPr>
          <w:spacing w:val="-2"/>
          <w:sz w:val="24"/>
          <w:szCs w:val="24"/>
        </w:rPr>
        <w:t>t</w:t>
      </w:r>
      <w:r w:rsidRPr="00B95FDA">
        <w:rPr>
          <w:sz w:val="24"/>
          <w:szCs w:val="24"/>
        </w:rPr>
        <w:t>o</w:t>
      </w:r>
      <w:r w:rsidRPr="00B95FDA">
        <w:rPr>
          <w:spacing w:val="-2"/>
          <w:sz w:val="24"/>
          <w:szCs w:val="24"/>
        </w:rPr>
        <w:t>ols</w:t>
      </w:r>
      <w:r w:rsidRPr="00B95FDA">
        <w:rPr>
          <w:sz w:val="24"/>
          <w:szCs w:val="24"/>
        </w:rPr>
        <w:t>,</w:t>
      </w:r>
      <w:r w:rsidRPr="00B95FDA">
        <w:rPr>
          <w:spacing w:val="-3"/>
          <w:sz w:val="24"/>
          <w:szCs w:val="24"/>
        </w:rPr>
        <w:t>a</w:t>
      </w:r>
      <w:r w:rsidRPr="00B95FDA">
        <w:rPr>
          <w:sz w:val="24"/>
          <w:szCs w:val="24"/>
        </w:rPr>
        <w:t>l</w:t>
      </w:r>
      <w:r w:rsidRPr="00B95FDA">
        <w:rPr>
          <w:spacing w:val="-2"/>
          <w:sz w:val="24"/>
          <w:szCs w:val="24"/>
        </w:rPr>
        <w:t>b</w:t>
      </w:r>
      <w:r w:rsidRPr="00B95FDA">
        <w:rPr>
          <w:spacing w:val="-3"/>
          <w:sz w:val="24"/>
          <w:szCs w:val="24"/>
        </w:rPr>
        <w:t>e</w:t>
      </w:r>
      <w:r w:rsidRPr="00B95FDA">
        <w:rPr>
          <w:spacing w:val="-2"/>
          <w:sz w:val="24"/>
          <w:szCs w:val="24"/>
        </w:rPr>
        <w:t>i</w:t>
      </w:r>
      <w:r w:rsidRPr="00B95FDA">
        <w:rPr>
          <w:sz w:val="24"/>
          <w:szCs w:val="24"/>
        </w:rPr>
        <w:t>t</w:t>
      </w:r>
      <w:r w:rsidRPr="00B95FDA">
        <w:rPr>
          <w:spacing w:val="-3"/>
          <w:sz w:val="24"/>
          <w:szCs w:val="24"/>
        </w:rPr>
        <w:t>a</w:t>
      </w:r>
      <w:r w:rsidRPr="00B95FDA">
        <w:rPr>
          <w:sz w:val="24"/>
          <w:szCs w:val="24"/>
        </w:rPr>
        <w:t>t</w:t>
      </w:r>
      <w:r w:rsidRPr="00B95FDA">
        <w:rPr>
          <w:spacing w:val="1"/>
          <w:sz w:val="24"/>
          <w:szCs w:val="24"/>
        </w:rPr>
        <w:t>d</w:t>
      </w:r>
      <w:r w:rsidRPr="00B95FDA">
        <w:rPr>
          <w:spacing w:val="-3"/>
          <w:sz w:val="24"/>
          <w:szCs w:val="24"/>
        </w:rPr>
        <w:t>e</w:t>
      </w:r>
      <w:r w:rsidRPr="00B95FDA">
        <w:rPr>
          <w:sz w:val="24"/>
          <w:szCs w:val="24"/>
        </w:rPr>
        <w:t>f</w:t>
      </w:r>
      <w:r w:rsidRPr="00B95FDA">
        <w:rPr>
          <w:spacing w:val="-4"/>
          <w:sz w:val="24"/>
          <w:szCs w:val="24"/>
        </w:rPr>
        <w:t>e</w:t>
      </w:r>
      <w:r w:rsidRPr="00B95FDA">
        <w:rPr>
          <w:spacing w:val="-1"/>
          <w:sz w:val="24"/>
          <w:szCs w:val="24"/>
        </w:rPr>
        <w:t>r</w:t>
      </w:r>
      <w:r w:rsidRPr="00B95FDA">
        <w:rPr>
          <w:spacing w:val="-3"/>
          <w:sz w:val="24"/>
          <w:szCs w:val="24"/>
        </w:rPr>
        <w:t>e</w:t>
      </w:r>
      <w:r w:rsidRPr="00B95FDA">
        <w:rPr>
          <w:spacing w:val="-2"/>
          <w:sz w:val="24"/>
          <w:szCs w:val="24"/>
        </w:rPr>
        <w:t>n</w:t>
      </w:r>
      <w:r w:rsidRPr="00B95FDA">
        <w:rPr>
          <w:sz w:val="24"/>
          <w:szCs w:val="24"/>
        </w:rPr>
        <w:t>t</w:t>
      </w:r>
      <w:r w:rsidRPr="00B95FDA">
        <w:rPr>
          <w:spacing w:val="-1"/>
          <w:sz w:val="24"/>
          <w:szCs w:val="24"/>
        </w:rPr>
        <w:t>r</w:t>
      </w:r>
      <w:r w:rsidRPr="00B95FDA">
        <w:rPr>
          <w:spacing w:val="-3"/>
          <w:sz w:val="24"/>
          <w:szCs w:val="24"/>
        </w:rPr>
        <w:t>a</w:t>
      </w:r>
      <w:r w:rsidRPr="00B95FDA">
        <w:rPr>
          <w:spacing w:val="-2"/>
          <w:sz w:val="24"/>
          <w:szCs w:val="24"/>
        </w:rPr>
        <w:t>t</w:t>
      </w:r>
      <w:r w:rsidRPr="00B95FDA">
        <w:rPr>
          <w:spacing w:val="-3"/>
          <w:sz w:val="24"/>
          <w:szCs w:val="24"/>
        </w:rPr>
        <w:t>e</w:t>
      </w:r>
      <w:r w:rsidRPr="00B95FDA">
        <w:rPr>
          <w:sz w:val="24"/>
          <w:szCs w:val="24"/>
        </w:rPr>
        <w:t>s</w:t>
      </w:r>
      <w:r w:rsidRPr="00B95FDA">
        <w:rPr>
          <w:spacing w:val="-2"/>
          <w:sz w:val="24"/>
          <w:szCs w:val="24"/>
        </w:rPr>
        <w:t>o</w:t>
      </w:r>
      <w:r w:rsidRPr="00B95FDA">
        <w:rPr>
          <w:sz w:val="24"/>
          <w:szCs w:val="24"/>
        </w:rPr>
        <w:t>f</w:t>
      </w:r>
      <w:r w:rsidRPr="00B95FDA">
        <w:rPr>
          <w:spacing w:val="1"/>
          <w:sz w:val="24"/>
          <w:szCs w:val="24"/>
        </w:rPr>
        <w:t>t</w:t>
      </w:r>
      <w:r w:rsidRPr="00B95FDA">
        <w:rPr>
          <w:spacing w:val="-3"/>
          <w:sz w:val="24"/>
          <w:szCs w:val="24"/>
        </w:rPr>
        <w:t>a</w:t>
      </w:r>
      <w:r w:rsidRPr="00B95FDA">
        <w:rPr>
          <w:sz w:val="24"/>
          <w:szCs w:val="24"/>
        </w:rPr>
        <w:t>k</w:t>
      </w:r>
      <w:r w:rsidRPr="00B95FDA">
        <w:rPr>
          <w:spacing w:val="-3"/>
          <w:sz w:val="24"/>
          <w:szCs w:val="24"/>
        </w:rPr>
        <w:t>e</w:t>
      </w:r>
      <w:r w:rsidRPr="00B95FDA">
        <w:rPr>
          <w:spacing w:val="-1"/>
          <w:sz w:val="24"/>
          <w:szCs w:val="24"/>
        </w:rPr>
        <w:t>-</w:t>
      </w:r>
      <w:r w:rsidRPr="00B95FDA">
        <w:rPr>
          <w:spacing w:val="-2"/>
          <w:sz w:val="24"/>
          <w:szCs w:val="24"/>
        </w:rPr>
        <w:t>up</w:t>
      </w:r>
      <w:r w:rsidRPr="00B95FDA">
        <w:rPr>
          <w:sz w:val="24"/>
          <w:szCs w:val="24"/>
        </w:rPr>
        <w:t>.</w:t>
      </w:r>
      <w:r w:rsidRPr="00B95FDA">
        <w:rPr>
          <w:spacing w:val="-1"/>
          <w:sz w:val="24"/>
          <w:szCs w:val="24"/>
        </w:rPr>
        <w:t>S</w:t>
      </w:r>
      <w:r w:rsidRPr="00B95FDA">
        <w:rPr>
          <w:spacing w:val="-2"/>
          <w:sz w:val="24"/>
          <w:szCs w:val="24"/>
        </w:rPr>
        <w:t>in</w:t>
      </w:r>
      <w:r w:rsidRPr="00B95FDA">
        <w:rPr>
          <w:spacing w:val="-1"/>
          <w:sz w:val="24"/>
          <w:szCs w:val="24"/>
        </w:rPr>
        <w:t>c</w:t>
      </w:r>
      <w:r w:rsidRPr="00B95FDA">
        <w:rPr>
          <w:sz w:val="24"/>
          <w:szCs w:val="24"/>
        </w:rPr>
        <w:t>e</w:t>
      </w:r>
      <w:r w:rsidRPr="00B95FDA">
        <w:rPr>
          <w:spacing w:val="-2"/>
          <w:sz w:val="24"/>
          <w:szCs w:val="24"/>
        </w:rPr>
        <w:t>t</w:t>
      </w:r>
      <w:r w:rsidRPr="00B95FDA">
        <w:rPr>
          <w:sz w:val="24"/>
          <w:szCs w:val="24"/>
        </w:rPr>
        <w:t xml:space="preserve">he </w:t>
      </w:r>
      <w:r w:rsidRPr="00B95FDA">
        <w:rPr>
          <w:spacing w:val="-1"/>
          <w:sz w:val="24"/>
          <w:szCs w:val="24"/>
        </w:rPr>
        <w:t>a</w:t>
      </w:r>
      <w:r w:rsidRPr="00B95FDA">
        <w:rPr>
          <w:spacing w:val="-3"/>
          <w:sz w:val="24"/>
          <w:szCs w:val="24"/>
        </w:rPr>
        <w:t>rr</w:t>
      </w:r>
      <w:r w:rsidRPr="00B95FDA">
        <w:rPr>
          <w:spacing w:val="-2"/>
          <w:sz w:val="24"/>
          <w:szCs w:val="24"/>
        </w:rPr>
        <w:t>i</w:t>
      </w:r>
      <w:r w:rsidRPr="00B95FDA">
        <w:rPr>
          <w:sz w:val="24"/>
          <w:szCs w:val="24"/>
        </w:rPr>
        <w:t>v</w:t>
      </w:r>
      <w:r w:rsidRPr="00B95FDA">
        <w:rPr>
          <w:spacing w:val="-3"/>
          <w:sz w:val="24"/>
          <w:szCs w:val="24"/>
        </w:rPr>
        <w:t>a</w:t>
      </w:r>
      <w:r w:rsidRPr="00B95FDA">
        <w:rPr>
          <w:sz w:val="24"/>
          <w:szCs w:val="24"/>
        </w:rPr>
        <w:t>lof</w:t>
      </w:r>
      <w:r w:rsidRPr="00B95FDA">
        <w:rPr>
          <w:spacing w:val="-2"/>
          <w:sz w:val="24"/>
          <w:szCs w:val="24"/>
        </w:rPr>
        <w:t>th</w:t>
      </w:r>
      <w:r w:rsidRPr="00B95FDA">
        <w:rPr>
          <w:sz w:val="24"/>
          <w:szCs w:val="24"/>
        </w:rPr>
        <w:t xml:space="preserve">e </w:t>
      </w:r>
      <w:r w:rsidRPr="00B95FDA">
        <w:rPr>
          <w:spacing w:val="-3"/>
          <w:sz w:val="24"/>
          <w:szCs w:val="24"/>
        </w:rPr>
        <w:t>c</w:t>
      </w:r>
      <w:r w:rsidRPr="00B95FDA">
        <w:rPr>
          <w:spacing w:val="-2"/>
          <w:sz w:val="24"/>
          <w:szCs w:val="24"/>
        </w:rPr>
        <w:t>om</w:t>
      </w:r>
      <w:r w:rsidRPr="00B95FDA">
        <w:rPr>
          <w:sz w:val="24"/>
          <w:szCs w:val="24"/>
        </w:rPr>
        <w:t>p</w:t>
      </w:r>
      <w:r w:rsidRPr="00B95FDA">
        <w:rPr>
          <w:spacing w:val="-2"/>
          <w:sz w:val="24"/>
          <w:szCs w:val="24"/>
        </w:rPr>
        <w:t>ut</w:t>
      </w:r>
      <w:r w:rsidRPr="00B95FDA">
        <w:rPr>
          <w:spacing w:val="-1"/>
          <w:sz w:val="24"/>
          <w:szCs w:val="24"/>
        </w:rPr>
        <w:t>e</w:t>
      </w:r>
      <w:r w:rsidRPr="00B95FDA">
        <w:rPr>
          <w:sz w:val="24"/>
          <w:szCs w:val="24"/>
        </w:rPr>
        <w:t>r –</w:t>
      </w:r>
      <w:r w:rsidRPr="00B95FDA">
        <w:rPr>
          <w:spacing w:val="-3"/>
          <w:sz w:val="24"/>
          <w:szCs w:val="24"/>
        </w:rPr>
        <w:t>a</w:t>
      </w:r>
      <w:r w:rsidRPr="00B95FDA">
        <w:rPr>
          <w:spacing w:val="-2"/>
          <w:sz w:val="24"/>
          <w:szCs w:val="24"/>
        </w:rPr>
        <w:t>n</w:t>
      </w:r>
      <w:r w:rsidRPr="00B95FDA">
        <w:rPr>
          <w:sz w:val="24"/>
          <w:szCs w:val="24"/>
        </w:rPr>
        <w:t>dl</w:t>
      </w:r>
      <w:r w:rsidRPr="00B95FDA">
        <w:rPr>
          <w:spacing w:val="-3"/>
          <w:sz w:val="24"/>
          <w:szCs w:val="24"/>
        </w:rPr>
        <w:t>a</w:t>
      </w:r>
      <w:r w:rsidRPr="00B95FDA">
        <w:rPr>
          <w:spacing w:val="-2"/>
          <w:sz w:val="24"/>
          <w:szCs w:val="24"/>
        </w:rPr>
        <w:t>t</w:t>
      </w:r>
      <w:r w:rsidRPr="00B95FDA">
        <w:rPr>
          <w:spacing w:val="-1"/>
          <w:sz w:val="24"/>
          <w:szCs w:val="24"/>
        </w:rPr>
        <w:t>e</w:t>
      </w:r>
      <w:r w:rsidRPr="00B95FDA">
        <w:rPr>
          <w:sz w:val="24"/>
          <w:szCs w:val="24"/>
        </w:rPr>
        <w:t>r</w:t>
      </w:r>
      <w:r w:rsidRPr="00B95FDA">
        <w:rPr>
          <w:spacing w:val="-2"/>
          <w:sz w:val="24"/>
          <w:szCs w:val="24"/>
        </w:rPr>
        <w:t>th</w:t>
      </w:r>
      <w:r w:rsidRPr="00B95FDA">
        <w:rPr>
          <w:sz w:val="24"/>
          <w:szCs w:val="24"/>
        </w:rPr>
        <w:t>e</w:t>
      </w:r>
      <w:r w:rsidRPr="00B95FDA">
        <w:rPr>
          <w:spacing w:val="-2"/>
          <w:sz w:val="24"/>
          <w:szCs w:val="24"/>
        </w:rPr>
        <w:t>int</w:t>
      </w:r>
      <w:r w:rsidRPr="00B95FDA">
        <w:rPr>
          <w:spacing w:val="-3"/>
          <w:sz w:val="24"/>
          <w:szCs w:val="24"/>
        </w:rPr>
        <w:t>e</w:t>
      </w:r>
      <w:r w:rsidRPr="00B95FDA">
        <w:rPr>
          <w:spacing w:val="-1"/>
          <w:sz w:val="24"/>
          <w:szCs w:val="24"/>
        </w:rPr>
        <w:t>r</w:t>
      </w:r>
      <w:r w:rsidRPr="00B95FDA">
        <w:rPr>
          <w:spacing w:val="-2"/>
          <w:sz w:val="24"/>
          <w:szCs w:val="24"/>
        </w:rPr>
        <w:t>n</w:t>
      </w:r>
      <w:r w:rsidRPr="00B95FDA">
        <w:rPr>
          <w:spacing w:val="-3"/>
          <w:sz w:val="24"/>
          <w:szCs w:val="24"/>
        </w:rPr>
        <w:t>e</w:t>
      </w:r>
      <w:r w:rsidRPr="00B95FDA">
        <w:rPr>
          <w:sz w:val="24"/>
          <w:szCs w:val="24"/>
        </w:rPr>
        <w:t>t–</w:t>
      </w:r>
      <w:r w:rsidRPr="00B95FDA">
        <w:rPr>
          <w:spacing w:val="-2"/>
          <w:sz w:val="24"/>
          <w:szCs w:val="24"/>
        </w:rPr>
        <w:t>i</w:t>
      </w:r>
      <w:r w:rsidRPr="00B95FDA">
        <w:rPr>
          <w:sz w:val="24"/>
          <w:szCs w:val="24"/>
        </w:rPr>
        <w:t>n</w:t>
      </w:r>
      <w:r w:rsidRPr="00B95FDA">
        <w:rPr>
          <w:spacing w:val="-3"/>
          <w:sz w:val="24"/>
          <w:szCs w:val="24"/>
        </w:rPr>
        <w:t>c</w:t>
      </w:r>
      <w:r w:rsidRPr="00B95FDA">
        <w:rPr>
          <w:spacing w:val="-2"/>
          <w:sz w:val="24"/>
          <w:szCs w:val="24"/>
        </w:rPr>
        <w:t>l</w:t>
      </w:r>
      <w:r w:rsidRPr="00B95FDA">
        <w:rPr>
          <w:spacing w:val="-3"/>
          <w:sz w:val="24"/>
          <w:szCs w:val="24"/>
        </w:rPr>
        <w:t>a</w:t>
      </w:r>
      <w:r w:rsidRPr="00B95FDA">
        <w:rPr>
          <w:spacing w:val="-2"/>
          <w:sz w:val="24"/>
          <w:szCs w:val="24"/>
        </w:rPr>
        <w:t>s</w:t>
      </w:r>
      <w:r w:rsidRPr="00B95FDA">
        <w:rPr>
          <w:sz w:val="24"/>
          <w:szCs w:val="24"/>
        </w:rPr>
        <w:t>s</w:t>
      </w:r>
      <w:r w:rsidRPr="00B95FDA">
        <w:rPr>
          <w:spacing w:val="-3"/>
          <w:sz w:val="24"/>
          <w:szCs w:val="24"/>
        </w:rPr>
        <w:t>r</w:t>
      </w:r>
      <w:r w:rsidRPr="00B95FDA">
        <w:rPr>
          <w:sz w:val="24"/>
          <w:szCs w:val="24"/>
        </w:rPr>
        <w:t>o</w:t>
      </w:r>
      <w:r w:rsidRPr="00B95FDA">
        <w:rPr>
          <w:spacing w:val="-2"/>
          <w:sz w:val="24"/>
          <w:szCs w:val="24"/>
        </w:rPr>
        <w:t>oms</w:t>
      </w:r>
      <w:r w:rsidRPr="00B95FDA">
        <w:rPr>
          <w:sz w:val="24"/>
          <w:szCs w:val="24"/>
        </w:rPr>
        <w:t>,</w:t>
      </w:r>
      <w:r w:rsidRPr="00B95FDA">
        <w:rPr>
          <w:spacing w:val="-3"/>
          <w:sz w:val="24"/>
          <w:szCs w:val="24"/>
        </w:rPr>
        <w:t>a</w:t>
      </w:r>
      <w:r w:rsidRPr="00B95FDA">
        <w:rPr>
          <w:spacing w:val="-2"/>
          <w:sz w:val="24"/>
          <w:szCs w:val="24"/>
        </w:rPr>
        <w:t>dminist</w:t>
      </w:r>
      <w:r w:rsidRPr="00B95FDA">
        <w:rPr>
          <w:spacing w:val="-1"/>
          <w:sz w:val="24"/>
          <w:szCs w:val="24"/>
        </w:rPr>
        <w:t>r</w:t>
      </w:r>
      <w:r w:rsidRPr="00B95FDA">
        <w:rPr>
          <w:spacing w:val="-3"/>
          <w:sz w:val="24"/>
          <w:szCs w:val="24"/>
        </w:rPr>
        <w:t>a</w:t>
      </w:r>
      <w:r w:rsidRPr="00B95FDA">
        <w:rPr>
          <w:spacing w:val="-2"/>
          <w:sz w:val="24"/>
          <w:szCs w:val="24"/>
        </w:rPr>
        <w:t>tio</w:t>
      </w:r>
      <w:r w:rsidRPr="00B95FDA">
        <w:rPr>
          <w:sz w:val="24"/>
          <w:szCs w:val="24"/>
        </w:rPr>
        <w:t>nd</w:t>
      </w:r>
      <w:r w:rsidRPr="00B95FDA">
        <w:rPr>
          <w:spacing w:val="-3"/>
          <w:sz w:val="24"/>
          <w:szCs w:val="24"/>
        </w:rPr>
        <w:t>e</w:t>
      </w:r>
      <w:r w:rsidRPr="00B95FDA">
        <w:rPr>
          <w:sz w:val="24"/>
          <w:szCs w:val="24"/>
        </w:rPr>
        <w:t>p</w:t>
      </w:r>
      <w:r w:rsidRPr="00B95FDA">
        <w:rPr>
          <w:spacing w:val="-1"/>
          <w:sz w:val="24"/>
          <w:szCs w:val="24"/>
        </w:rPr>
        <w:t>a</w:t>
      </w:r>
      <w:r w:rsidRPr="00B95FDA">
        <w:rPr>
          <w:spacing w:val="-3"/>
          <w:sz w:val="24"/>
          <w:szCs w:val="24"/>
        </w:rPr>
        <w:t>r</w:t>
      </w:r>
      <w:r w:rsidRPr="00B95FDA">
        <w:rPr>
          <w:spacing w:val="-2"/>
          <w:sz w:val="24"/>
          <w:szCs w:val="24"/>
        </w:rPr>
        <w:t>t</w:t>
      </w:r>
      <w:r w:rsidRPr="00B95FDA">
        <w:rPr>
          <w:spacing w:val="-1"/>
          <w:sz w:val="24"/>
          <w:szCs w:val="24"/>
        </w:rPr>
        <w:t>m</w:t>
      </w:r>
      <w:r w:rsidRPr="00B95FDA">
        <w:rPr>
          <w:spacing w:val="-3"/>
          <w:sz w:val="24"/>
          <w:szCs w:val="24"/>
        </w:rPr>
        <w:t>e</w:t>
      </w:r>
      <w:r w:rsidRPr="00B95FDA">
        <w:rPr>
          <w:spacing w:val="-2"/>
          <w:sz w:val="24"/>
          <w:szCs w:val="24"/>
        </w:rPr>
        <w:t>nt</w:t>
      </w:r>
      <w:r w:rsidRPr="00B95FDA">
        <w:rPr>
          <w:sz w:val="24"/>
          <w:szCs w:val="24"/>
        </w:rPr>
        <w:t>s</w:t>
      </w:r>
      <w:r w:rsidRPr="00B95FDA">
        <w:rPr>
          <w:spacing w:val="-3"/>
          <w:sz w:val="24"/>
          <w:szCs w:val="24"/>
        </w:rPr>
        <w:t>a</w:t>
      </w:r>
      <w:r w:rsidRPr="00B95FDA">
        <w:rPr>
          <w:spacing w:val="-2"/>
          <w:sz w:val="24"/>
          <w:szCs w:val="24"/>
        </w:rPr>
        <w:t>n</w:t>
      </w:r>
      <w:r w:rsidRPr="00B95FDA">
        <w:rPr>
          <w:sz w:val="24"/>
          <w:szCs w:val="24"/>
        </w:rPr>
        <w:t>d</w:t>
      </w:r>
      <w:r w:rsidRPr="00B95FDA">
        <w:rPr>
          <w:spacing w:val="-2"/>
          <w:sz w:val="24"/>
          <w:szCs w:val="24"/>
        </w:rPr>
        <w:t>o</w:t>
      </w:r>
      <w:r w:rsidRPr="00B95FDA">
        <w:rPr>
          <w:sz w:val="24"/>
          <w:szCs w:val="24"/>
        </w:rPr>
        <w:t>ur</w:t>
      </w:r>
      <w:r w:rsidRPr="00B95FDA">
        <w:rPr>
          <w:spacing w:val="-2"/>
          <w:sz w:val="24"/>
          <w:szCs w:val="24"/>
        </w:rPr>
        <w:t>d</w:t>
      </w:r>
      <w:r w:rsidRPr="00B95FDA">
        <w:rPr>
          <w:spacing w:val="-3"/>
          <w:sz w:val="24"/>
          <w:szCs w:val="24"/>
        </w:rPr>
        <w:t>a</w:t>
      </w:r>
      <w:r w:rsidRPr="00B95FDA">
        <w:rPr>
          <w:spacing w:val="-2"/>
          <w:sz w:val="24"/>
          <w:szCs w:val="24"/>
        </w:rPr>
        <w:t>il</w:t>
      </w:r>
      <w:r w:rsidRPr="00B95FDA">
        <w:rPr>
          <w:sz w:val="24"/>
          <w:szCs w:val="24"/>
        </w:rPr>
        <w:t xml:space="preserve">y </w:t>
      </w:r>
      <w:r w:rsidRPr="00B95FDA">
        <w:rPr>
          <w:spacing w:val="-2"/>
          <w:sz w:val="24"/>
          <w:szCs w:val="24"/>
        </w:rPr>
        <w:t>liv</w:t>
      </w:r>
      <w:r w:rsidRPr="00B95FDA">
        <w:rPr>
          <w:spacing w:val="-3"/>
          <w:sz w:val="24"/>
          <w:szCs w:val="24"/>
        </w:rPr>
        <w:t>e</w:t>
      </w:r>
      <w:r w:rsidRPr="00B95FDA">
        <w:rPr>
          <w:spacing w:val="-2"/>
          <w:sz w:val="24"/>
          <w:szCs w:val="24"/>
        </w:rPr>
        <w:t>s</w:t>
      </w:r>
      <w:r w:rsidRPr="00B95FDA">
        <w:rPr>
          <w:sz w:val="24"/>
          <w:szCs w:val="24"/>
        </w:rPr>
        <w:t>,s</w:t>
      </w:r>
      <w:r w:rsidRPr="00B95FDA">
        <w:rPr>
          <w:spacing w:val="-3"/>
          <w:sz w:val="24"/>
          <w:szCs w:val="24"/>
        </w:rPr>
        <w:t>c</w:t>
      </w:r>
      <w:r w:rsidRPr="00B95FDA">
        <w:rPr>
          <w:spacing w:val="-2"/>
          <w:sz w:val="24"/>
          <w:szCs w:val="24"/>
        </w:rPr>
        <w:t>hool</w:t>
      </w:r>
      <w:r w:rsidRPr="00B95FDA">
        <w:rPr>
          <w:sz w:val="24"/>
          <w:szCs w:val="24"/>
        </w:rPr>
        <w:t>s</w:t>
      </w:r>
      <w:r w:rsidRPr="00B95FDA">
        <w:rPr>
          <w:spacing w:val="-3"/>
          <w:sz w:val="24"/>
          <w:szCs w:val="24"/>
        </w:rPr>
        <w:t>(</w:t>
      </w:r>
      <w:r w:rsidRPr="00B95FDA">
        <w:rPr>
          <w:spacing w:val="-2"/>
          <w:sz w:val="24"/>
          <w:szCs w:val="24"/>
        </w:rPr>
        <w:t>i</w:t>
      </w:r>
      <w:r w:rsidRPr="00B95FDA">
        <w:rPr>
          <w:sz w:val="24"/>
          <w:szCs w:val="24"/>
        </w:rPr>
        <w:t>n</w:t>
      </w:r>
      <w:r w:rsidRPr="00B95FDA">
        <w:rPr>
          <w:spacing w:val="-2"/>
          <w:sz w:val="24"/>
          <w:szCs w:val="24"/>
        </w:rPr>
        <w:t>t</w:t>
      </w:r>
      <w:r w:rsidRPr="00B95FDA">
        <w:rPr>
          <w:sz w:val="24"/>
          <w:szCs w:val="24"/>
        </w:rPr>
        <w:t>he</w:t>
      </w:r>
      <w:r w:rsidRPr="00B95FDA">
        <w:rPr>
          <w:spacing w:val="-3"/>
          <w:sz w:val="24"/>
          <w:szCs w:val="24"/>
        </w:rPr>
        <w:t>w</w:t>
      </w:r>
      <w:r w:rsidRPr="00B95FDA">
        <w:rPr>
          <w:sz w:val="24"/>
          <w:szCs w:val="24"/>
        </w:rPr>
        <w:t>i</w:t>
      </w:r>
      <w:r w:rsidRPr="00B95FDA">
        <w:rPr>
          <w:spacing w:val="-2"/>
          <w:sz w:val="24"/>
          <w:szCs w:val="24"/>
        </w:rPr>
        <w:t>d</w:t>
      </w:r>
      <w:r w:rsidRPr="00B95FDA">
        <w:rPr>
          <w:spacing w:val="-1"/>
          <w:sz w:val="24"/>
          <w:szCs w:val="24"/>
        </w:rPr>
        <w:t>e</w:t>
      </w:r>
      <w:r w:rsidRPr="00B95FDA">
        <w:rPr>
          <w:spacing w:val="-2"/>
          <w:sz w:val="24"/>
          <w:szCs w:val="24"/>
        </w:rPr>
        <w:t>s</w:t>
      </w:r>
      <w:r w:rsidRPr="00B95FDA">
        <w:rPr>
          <w:sz w:val="24"/>
          <w:szCs w:val="24"/>
        </w:rPr>
        <w:t>t</w:t>
      </w:r>
      <w:r w:rsidRPr="00B95FDA">
        <w:rPr>
          <w:spacing w:val="-2"/>
          <w:sz w:val="24"/>
          <w:szCs w:val="24"/>
        </w:rPr>
        <w:t>s</w:t>
      </w:r>
      <w:r w:rsidRPr="00B95FDA">
        <w:rPr>
          <w:spacing w:val="-3"/>
          <w:sz w:val="24"/>
          <w:szCs w:val="24"/>
        </w:rPr>
        <w:t>e</w:t>
      </w:r>
      <w:r w:rsidRPr="00B95FDA">
        <w:rPr>
          <w:spacing w:val="-2"/>
          <w:sz w:val="24"/>
          <w:szCs w:val="24"/>
        </w:rPr>
        <w:t>n</w:t>
      </w:r>
      <w:r w:rsidRPr="00B95FDA">
        <w:rPr>
          <w:sz w:val="24"/>
          <w:szCs w:val="24"/>
        </w:rPr>
        <w:t>se</w:t>
      </w:r>
      <w:r w:rsidRPr="00B95FDA">
        <w:rPr>
          <w:spacing w:val="-2"/>
          <w:sz w:val="24"/>
          <w:szCs w:val="24"/>
        </w:rPr>
        <w:t>o</w:t>
      </w:r>
      <w:r w:rsidRPr="00B95FDA">
        <w:rPr>
          <w:sz w:val="24"/>
          <w:szCs w:val="24"/>
        </w:rPr>
        <w:t>f</w:t>
      </w:r>
      <w:r w:rsidRPr="00B95FDA">
        <w:rPr>
          <w:spacing w:val="-2"/>
          <w:sz w:val="24"/>
          <w:szCs w:val="24"/>
        </w:rPr>
        <w:t>th</w:t>
      </w:r>
      <w:r w:rsidRPr="00B95FDA">
        <w:rPr>
          <w:sz w:val="24"/>
          <w:szCs w:val="24"/>
        </w:rPr>
        <w:t>et</w:t>
      </w:r>
      <w:r w:rsidRPr="00B95FDA">
        <w:rPr>
          <w:spacing w:val="-3"/>
          <w:sz w:val="24"/>
          <w:szCs w:val="24"/>
        </w:rPr>
        <w:t>er</w:t>
      </w:r>
      <w:r w:rsidRPr="00B95FDA">
        <w:rPr>
          <w:sz w:val="24"/>
          <w:szCs w:val="24"/>
        </w:rPr>
        <w:t>m)h</w:t>
      </w:r>
      <w:r w:rsidRPr="00B95FDA">
        <w:rPr>
          <w:spacing w:val="-3"/>
          <w:sz w:val="24"/>
          <w:szCs w:val="24"/>
        </w:rPr>
        <w:t>a</w:t>
      </w:r>
      <w:r w:rsidRPr="00B95FDA">
        <w:rPr>
          <w:spacing w:val="-2"/>
          <w:sz w:val="24"/>
          <w:szCs w:val="24"/>
        </w:rPr>
        <w:t>v</w:t>
      </w:r>
      <w:r w:rsidRPr="00B95FDA">
        <w:rPr>
          <w:sz w:val="24"/>
          <w:szCs w:val="24"/>
        </w:rPr>
        <w:t>e</w:t>
      </w:r>
      <w:r w:rsidRPr="00B95FDA">
        <w:rPr>
          <w:spacing w:val="-2"/>
          <w:sz w:val="24"/>
          <w:szCs w:val="24"/>
        </w:rPr>
        <w:t>b</w:t>
      </w:r>
      <w:r w:rsidRPr="00B95FDA">
        <w:rPr>
          <w:spacing w:val="-3"/>
          <w:sz w:val="24"/>
          <w:szCs w:val="24"/>
        </w:rPr>
        <w:t>ee</w:t>
      </w:r>
      <w:r w:rsidRPr="00B95FDA">
        <w:rPr>
          <w:sz w:val="24"/>
          <w:szCs w:val="24"/>
        </w:rPr>
        <w:t>n</w:t>
      </w:r>
      <w:r w:rsidRPr="00B95FDA">
        <w:rPr>
          <w:spacing w:val="-2"/>
          <w:sz w:val="24"/>
          <w:szCs w:val="24"/>
        </w:rPr>
        <w:t>i</w:t>
      </w:r>
      <w:r w:rsidRPr="00B95FDA">
        <w:rPr>
          <w:sz w:val="24"/>
          <w:szCs w:val="24"/>
        </w:rPr>
        <w:t>na</w:t>
      </w:r>
      <w:r w:rsidRPr="00B95FDA">
        <w:rPr>
          <w:spacing w:val="-1"/>
          <w:sz w:val="24"/>
          <w:szCs w:val="24"/>
        </w:rPr>
        <w:t>r</w:t>
      </w:r>
      <w:r w:rsidRPr="00B95FDA">
        <w:rPr>
          <w:spacing w:val="-3"/>
          <w:sz w:val="24"/>
          <w:szCs w:val="24"/>
        </w:rPr>
        <w:t>a</w:t>
      </w:r>
      <w:r w:rsidRPr="00B95FDA">
        <w:rPr>
          <w:spacing w:val="-1"/>
          <w:sz w:val="24"/>
          <w:szCs w:val="24"/>
        </w:rPr>
        <w:t>c</w:t>
      </w:r>
      <w:r w:rsidRPr="00B95FDA">
        <w:rPr>
          <w:sz w:val="24"/>
          <w:szCs w:val="24"/>
        </w:rPr>
        <w:t>e</w:t>
      </w:r>
      <w:r w:rsidRPr="00B95FDA">
        <w:rPr>
          <w:spacing w:val="-2"/>
          <w:sz w:val="24"/>
          <w:szCs w:val="24"/>
        </w:rPr>
        <w:t>t</w:t>
      </w:r>
      <w:r w:rsidRPr="00B95FDA">
        <w:rPr>
          <w:sz w:val="24"/>
          <w:szCs w:val="24"/>
        </w:rPr>
        <w:t>ok</w:t>
      </w:r>
      <w:r w:rsidRPr="00B95FDA">
        <w:rPr>
          <w:spacing w:val="-3"/>
          <w:sz w:val="24"/>
          <w:szCs w:val="24"/>
        </w:rPr>
        <w:t>e</w:t>
      </w:r>
      <w:r w:rsidRPr="00B95FDA">
        <w:rPr>
          <w:spacing w:val="-1"/>
          <w:sz w:val="24"/>
          <w:szCs w:val="24"/>
        </w:rPr>
        <w:t>e</w:t>
      </w:r>
      <w:r w:rsidRPr="00B95FDA">
        <w:rPr>
          <w:sz w:val="24"/>
          <w:szCs w:val="24"/>
        </w:rPr>
        <w:t>p</w:t>
      </w:r>
      <w:r w:rsidRPr="00B95FDA">
        <w:rPr>
          <w:spacing w:val="-2"/>
          <w:sz w:val="24"/>
          <w:szCs w:val="24"/>
        </w:rPr>
        <w:t>u</w:t>
      </w:r>
      <w:r w:rsidRPr="00B95FDA">
        <w:rPr>
          <w:sz w:val="24"/>
          <w:szCs w:val="24"/>
        </w:rPr>
        <w:t>p</w:t>
      </w:r>
      <w:r w:rsidRPr="00B95FDA">
        <w:rPr>
          <w:spacing w:val="-3"/>
          <w:sz w:val="24"/>
          <w:szCs w:val="24"/>
        </w:rPr>
        <w:t>w</w:t>
      </w:r>
      <w:r w:rsidRPr="00B95FDA">
        <w:rPr>
          <w:spacing w:val="-2"/>
          <w:sz w:val="24"/>
          <w:szCs w:val="24"/>
        </w:rPr>
        <w:t>it</w:t>
      </w:r>
      <w:r w:rsidRPr="00B95FDA">
        <w:rPr>
          <w:sz w:val="24"/>
          <w:szCs w:val="24"/>
        </w:rPr>
        <w:t>h</w:t>
      </w:r>
    </w:p>
    <w:p w:rsidR="00B95FDA" w:rsidRPr="00B95FDA" w:rsidRDefault="00B95FDA" w:rsidP="00B95FDA">
      <w:pPr>
        <w:spacing w:before="3"/>
        <w:ind w:left="100" w:right="6853"/>
        <w:jc w:val="both"/>
        <w:rPr>
          <w:sz w:val="24"/>
          <w:szCs w:val="24"/>
        </w:rPr>
      </w:pPr>
      <w:r w:rsidRPr="00B95FDA">
        <w:rPr>
          <w:spacing w:val="-2"/>
          <w:sz w:val="24"/>
          <w:szCs w:val="24"/>
        </w:rPr>
        <w:t>so</w:t>
      </w:r>
      <w:r w:rsidRPr="00B95FDA">
        <w:rPr>
          <w:spacing w:val="-3"/>
          <w:sz w:val="24"/>
          <w:szCs w:val="24"/>
        </w:rPr>
        <w:t>c</w:t>
      </w:r>
      <w:r w:rsidRPr="00B95FDA">
        <w:rPr>
          <w:spacing w:val="-2"/>
          <w:sz w:val="24"/>
          <w:szCs w:val="24"/>
        </w:rPr>
        <w:t>i</w:t>
      </w:r>
      <w:r w:rsidRPr="00B95FDA">
        <w:rPr>
          <w:spacing w:val="-3"/>
          <w:sz w:val="24"/>
          <w:szCs w:val="24"/>
        </w:rPr>
        <w:t>e</w:t>
      </w:r>
      <w:r w:rsidRPr="00B95FDA">
        <w:rPr>
          <w:spacing w:val="-2"/>
          <w:sz w:val="24"/>
          <w:szCs w:val="24"/>
        </w:rPr>
        <w:t>t</w:t>
      </w:r>
      <w:r w:rsidRPr="00B95FDA">
        <w:rPr>
          <w:sz w:val="24"/>
          <w:szCs w:val="24"/>
        </w:rPr>
        <w:t>y</w:t>
      </w:r>
      <w:r w:rsidRPr="00B95FDA">
        <w:rPr>
          <w:spacing w:val="-3"/>
          <w:sz w:val="24"/>
          <w:szCs w:val="24"/>
        </w:rPr>
        <w:t>’</w:t>
      </w:r>
      <w:r w:rsidRPr="00B95FDA">
        <w:rPr>
          <w:sz w:val="24"/>
          <w:szCs w:val="24"/>
        </w:rPr>
        <w:t>s</w:t>
      </w:r>
      <w:r w:rsidRPr="00B95FDA">
        <w:rPr>
          <w:spacing w:val="-3"/>
          <w:sz w:val="24"/>
          <w:szCs w:val="24"/>
        </w:rPr>
        <w:t>re</w:t>
      </w:r>
      <w:r w:rsidRPr="00B95FDA">
        <w:rPr>
          <w:sz w:val="24"/>
          <w:szCs w:val="24"/>
        </w:rPr>
        <w:t>q</w:t>
      </w:r>
      <w:r w:rsidRPr="00B95FDA">
        <w:rPr>
          <w:spacing w:val="-2"/>
          <w:sz w:val="24"/>
          <w:szCs w:val="24"/>
        </w:rPr>
        <w:t>ui</w:t>
      </w:r>
      <w:r w:rsidRPr="00B95FDA">
        <w:rPr>
          <w:spacing w:val="-3"/>
          <w:sz w:val="24"/>
          <w:szCs w:val="24"/>
        </w:rPr>
        <w:t>re</w:t>
      </w:r>
      <w:r w:rsidRPr="00B95FDA">
        <w:rPr>
          <w:sz w:val="24"/>
          <w:szCs w:val="24"/>
        </w:rPr>
        <w:t>m</w:t>
      </w:r>
      <w:r w:rsidRPr="00B95FDA">
        <w:rPr>
          <w:spacing w:val="-3"/>
          <w:sz w:val="24"/>
          <w:szCs w:val="24"/>
        </w:rPr>
        <w:t>e</w:t>
      </w:r>
      <w:r w:rsidRPr="00B95FDA">
        <w:rPr>
          <w:spacing w:val="-2"/>
          <w:sz w:val="24"/>
          <w:szCs w:val="24"/>
        </w:rPr>
        <w:t>nt</w:t>
      </w:r>
      <w:r w:rsidRPr="00B95FDA">
        <w:rPr>
          <w:sz w:val="24"/>
          <w:szCs w:val="24"/>
        </w:rPr>
        <w:t>s</w:t>
      </w:r>
      <w:r w:rsidRPr="00B95FDA">
        <w:rPr>
          <w:spacing w:val="-3"/>
          <w:sz w:val="24"/>
          <w:szCs w:val="24"/>
        </w:rPr>
        <w:t>[</w:t>
      </w:r>
      <w:r w:rsidRPr="00B95FDA">
        <w:rPr>
          <w:spacing w:val="1"/>
          <w:sz w:val="24"/>
          <w:szCs w:val="24"/>
        </w:rPr>
        <w:t>4</w:t>
      </w:r>
      <w:r w:rsidRPr="00B95FDA">
        <w:rPr>
          <w:spacing w:val="-2"/>
          <w:sz w:val="24"/>
          <w:szCs w:val="24"/>
        </w:rPr>
        <w:t>6</w:t>
      </w:r>
      <w:r w:rsidRPr="00B95FDA">
        <w:rPr>
          <w:spacing w:val="-3"/>
          <w:sz w:val="24"/>
          <w:szCs w:val="24"/>
        </w:rPr>
        <w:t>]</w:t>
      </w:r>
      <w:r w:rsidRPr="00B95FDA">
        <w:rPr>
          <w:sz w:val="24"/>
          <w:szCs w:val="24"/>
        </w:rPr>
        <w:t>.</w:t>
      </w:r>
    </w:p>
    <w:p w:rsidR="00B95FDA" w:rsidRPr="00B95FDA" w:rsidRDefault="00B95FDA" w:rsidP="00B95FDA">
      <w:pPr>
        <w:rPr>
          <w:sz w:val="24"/>
          <w:szCs w:val="24"/>
        </w:rPr>
        <w:sectPr w:rsidR="00B95FDA" w:rsidRPr="00B95FDA">
          <w:pgSz w:w="12240" w:h="15840"/>
          <w:pgMar w:top="1320" w:right="1280" w:bottom="280" w:left="1340" w:header="0" w:footer="864" w:gutter="0"/>
          <w:cols w:space="720"/>
        </w:sectPr>
      </w:pPr>
    </w:p>
    <w:p w:rsidR="0067554F" w:rsidRDefault="006A3781">
      <w:pPr>
        <w:rPr>
          <w:spacing w:val="-2"/>
          <w:sz w:val="24"/>
          <w:szCs w:val="24"/>
        </w:rPr>
      </w:pPr>
      <w:r>
        <w:rPr>
          <w:spacing w:val="-2"/>
          <w:sz w:val="24"/>
          <w:szCs w:val="24"/>
        </w:rPr>
        <w:lastRenderedPageBreak/>
        <w:t>.</w:t>
      </w:r>
    </w:p>
    <w:p w:rsidR="0067554F" w:rsidRPr="0067554F" w:rsidRDefault="0067554F" w:rsidP="002A3C07">
      <w:pPr>
        <w:pStyle w:val="Heading1"/>
      </w:pPr>
      <w:bookmarkStart w:id="105" w:name="_Toc200672209"/>
      <w:r w:rsidRPr="0067554F">
        <w:t>CHAPTER THREE</w:t>
      </w:r>
      <w:bookmarkEnd w:id="105"/>
    </w:p>
    <w:p w:rsidR="0067554F" w:rsidRPr="002A3C07" w:rsidRDefault="0067554F" w:rsidP="002A3C07">
      <w:pPr>
        <w:pStyle w:val="Heading1"/>
      </w:pPr>
      <w:bookmarkStart w:id="106" w:name="_Toc200672210"/>
      <w:r w:rsidRPr="0067554F">
        <w:t>RESEARCH METHODOLOGY</w:t>
      </w:r>
      <w:bookmarkEnd w:id="106"/>
    </w:p>
    <w:p w:rsidR="0067554F" w:rsidRPr="0067554F" w:rsidRDefault="0067554F" w:rsidP="002A3C07">
      <w:pPr>
        <w:pStyle w:val="Heading2"/>
      </w:pPr>
      <w:bookmarkStart w:id="107" w:name="_Toc200672211"/>
      <w:r w:rsidRPr="0067554F">
        <w:t>3.1.  Introduction</w:t>
      </w:r>
      <w:bookmarkEnd w:id="107"/>
    </w:p>
    <w:p w:rsidR="0067554F" w:rsidRPr="0067554F" w:rsidRDefault="0067554F" w:rsidP="002A3C07">
      <w:pPr>
        <w:spacing w:line="360" w:lineRule="auto"/>
        <w:ind w:left="100" w:right="79"/>
        <w:jc w:val="both"/>
        <w:rPr>
          <w:spacing w:val="-2"/>
          <w:sz w:val="24"/>
          <w:szCs w:val="24"/>
        </w:rPr>
      </w:pPr>
      <w:r w:rsidRPr="0067554F">
        <w:rPr>
          <w:spacing w:val="-2"/>
          <w:sz w:val="24"/>
          <w:szCs w:val="24"/>
        </w:rPr>
        <w:t xml:space="preserve">This </w:t>
      </w:r>
      <w:r w:rsidR="002A3C07" w:rsidRPr="0067554F">
        <w:rPr>
          <w:spacing w:val="-2"/>
          <w:sz w:val="24"/>
          <w:szCs w:val="24"/>
        </w:rPr>
        <w:t>chapter provides a</w:t>
      </w:r>
      <w:r w:rsidRPr="0067554F">
        <w:rPr>
          <w:spacing w:val="-2"/>
          <w:sz w:val="24"/>
          <w:szCs w:val="24"/>
        </w:rPr>
        <w:t xml:space="preserve">  discussion  of  the  research  methodology  that  were  used  in  this study. It discusses the research design especially with respect to the choice of the design. It also discusses the population of study, sample and sampling techniques, data collection methods as well as data analysis and data presentation methods employed in the study.</w:t>
      </w:r>
    </w:p>
    <w:p w:rsidR="0067554F" w:rsidRPr="002A3C07" w:rsidRDefault="0067554F" w:rsidP="002A3C07">
      <w:pPr>
        <w:pStyle w:val="Heading2"/>
      </w:pPr>
      <w:bookmarkStart w:id="108" w:name="_Toc200672212"/>
      <w:r w:rsidRPr="002A3C07">
        <w:t>3.2 Population and Sampling Design</w:t>
      </w:r>
      <w:bookmarkEnd w:id="108"/>
    </w:p>
    <w:p w:rsidR="0067554F" w:rsidRPr="002A3C07" w:rsidRDefault="0067554F" w:rsidP="002A3C07">
      <w:pPr>
        <w:pStyle w:val="Heading3"/>
      </w:pPr>
      <w:bookmarkStart w:id="109" w:name="_Toc200672213"/>
      <w:r w:rsidRPr="002A3C07">
        <w:t>3.2.1 Population</w:t>
      </w:r>
      <w:bookmarkEnd w:id="109"/>
    </w:p>
    <w:p w:rsidR="0067554F" w:rsidRPr="002A3C07" w:rsidRDefault="0067554F" w:rsidP="002A3C07">
      <w:pPr>
        <w:spacing w:line="360" w:lineRule="auto"/>
        <w:ind w:left="100" w:right="79"/>
        <w:jc w:val="both"/>
        <w:rPr>
          <w:spacing w:val="-2"/>
          <w:sz w:val="24"/>
          <w:szCs w:val="24"/>
        </w:rPr>
      </w:pPr>
      <w:r w:rsidRPr="0067554F">
        <w:rPr>
          <w:spacing w:val="-2"/>
          <w:sz w:val="24"/>
          <w:szCs w:val="24"/>
        </w:rPr>
        <w:t>According to Cooper and Schindler a population is the total collection of elements about which researcher wish to make inferences The target population in the study were government owned schools of Harari region by taking seven sample from public high schools, Aboker preparatory school,   Junior  secondary  School,   Abadir   Secondary,  Erero  secondary  School,Hamaresa secondary School, Dire Tiyara Secondary school and Shakib secondary school.</w:t>
      </w:r>
    </w:p>
    <w:p w:rsidR="0067554F" w:rsidRPr="002A3C07" w:rsidRDefault="0067554F" w:rsidP="002A3C07">
      <w:pPr>
        <w:pStyle w:val="Heading3"/>
      </w:pPr>
      <w:bookmarkStart w:id="110" w:name="_Toc200672214"/>
      <w:r w:rsidRPr="002A3C07">
        <w:t>3.2.2 Sampling Frame</w:t>
      </w:r>
      <w:bookmarkEnd w:id="110"/>
    </w:p>
    <w:p w:rsidR="0067554F" w:rsidRPr="0067554F" w:rsidRDefault="0067554F" w:rsidP="0067554F">
      <w:pPr>
        <w:spacing w:line="360" w:lineRule="auto"/>
        <w:ind w:left="100" w:right="79"/>
        <w:jc w:val="both"/>
        <w:rPr>
          <w:spacing w:val="-2"/>
          <w:sz w:val="24"/>
          <w:szCs w:val="24"/>
        </w:rPr>
      </w:pPr>
      <w:r w:rsidRPr="0067554F">
        <w:rPr>
          <w:spacing w:val="-2"/>
          <w:sz w:val="24"/>
          <w:szCs w:val="24"/>
        </w:rPr>
        <w:t xml:space="preserve">The sample will be determined using statistics. Simple random sampling technique will be used to select the sample.  In this type of sampling </w:t>
      </w:r>
      <w:r w:rsidR="00E57C2B" w:rsidRPr="0067554F">
        <w:rPr>
          <w:spacing w:val="-2"/>
          <w:sz w:val="24"/>
          <w:szCs w:val="24"/>
        </w:rPr>
        <w:t>each</w:t>
      </w:r>
      <w:r w:rsidRPr="0067554F">
        <w:rPr>
          <w:spacing w:val="-2"/>
          <w:sz w:val="24"/>
          <w:szCs w:val="24"/>
        </w:rPr>
        <w:t xml:space="preserve"> element of the population has an equal chance of being selected in the sample. Accordingly the following target populations were identified from seven public schools in interviews and the remaining 103 respondent questioners are  done by using google forms..</w:t>
      </w:r>
    </w:p>
    <w:tbl>
      <w:tblPr>
        <w:tblStyle w:val="TableGrid"/>
        <w:tblW w:w="0" w:type="auto"/>
        <w:jc w:val="right"/>
        <w:tblLook w:val="04A0"/>
      </w:tblPr>
      <w:tblGrid>
        <w:gridCol w:w="702"/>
        <w:gridCol w:w="2698"/>
        <w:gridCol w:w="1018"/>
        <w:gridCol w:w="1159"/>
        <w:gridCol w:w="968"/>
        <w:gridCol w:w="1305"/>
        <w:gridCol w:w="1057"/>
        <w:gridCol w:w="789"/>
      </w:tblGrid>
      <w:tr w:rsidR="00FC302E" w:rsidRPr="00E839E7" w:rsidTr="00FC302E">
        <w:trPr>
          <w:jc w:val="right"/>
        </w:trPr>
        <w:tc>
          <w:tcPr>
            <w:tcW w:w="702" w:type="dxa"/>
          </w:tcPr>
          <w:p w:rsidR="002A3C07" w:rsidRPr="00FC302E" w:rsidRDefault="002A3C07" w:rsidP="00E839E7">
            <w:pPr>
              <w:ind w:right="79"/>
              <w:jc w:val="both"/>
              <w:rPr>
                <w:rFonts w:ascii="Times New Roman" w:hAnsi="Times New Roman" w:cs="Times New Roman"/>
                <w:b/>
                <w:bCs/>
                <w:spacing w:val="-2"/>
                <w:sz w:val="20"/>
                <w:szCs w:val="20"/>
              </w:rPr>
            </w:pPr>
            <w:r w:rsidRPr="00FC302E">
              <w:rPr>
                <w:rFonts w:ascii="Times New Roman" w:hAnsi="Times New Roman" w:cs="Times New Roman"/>
                <w:b/>
                <w:bCs/>
                <w:spacing w:val="-2"/>
                <w:sz w:val="20"/>
                <w:szCs w:val="20"/>
              </w:rPr>
              <w:t>S. N.</w:t>
            </w:r>
          </w:p>
        </w:tc>
        <w:tc>
          <w:tcPr>
            <w:tcW w:w="2698" w:type="dxa"/>
          </w:tcPr>
          <w:p w:rsidR="002A3C07" w:rsidRPr="00FC302E" w:rsidRDefault="002A3C07" w:rsidP="00E839E7">
            <w:pPr>
              <w:ind w:right="79"/>
              <w:jc w:val="both"/>
              <w:rPr>
                <w:rFonts w:ascii="Times New Roman" w:hAnsi="Times New Roman" w:cs="Times New Roman"/>
                <w:b/>
                <w:bCs/>
                <w:spacing w:val="-2"/>
                <w:sz w:val="20"/>
                <w:szCs w:val="20"/>
              </w:rPr>
            </w:pPr>
            <w:r w:rsidRPr="00FC302E">
              <w:rPr>
                <w:rFonts w:ascii="Times New Roman" w:hAnsi="Times New Roman" w:cs="Times New Roman"/>
                <w:b/>
                <w:bCs/>
                <w:spacing w:val="-2"/>
                <w:sz w:val="20"/>
                <w:szCs w:val="20"/>
              </w:rPr>
              <w:t>Name of Schools</w:t>
            </w:r>
          </w:p>
        </w:tc>
        <w:tc>
          <w:tcPr>
            <w:tcW w:w="1018" w:type="dxa"/>
          </w:tcPr>
          <w:p w:rsidR="002A3C07" w:rsidRPr="00FC302E" w:rsidRDefault="002A3C07" w:rsidP="00E839E7">
            <w:pPr>
              <w:ind w:right="79"/>
              <w:jc w:val="both"/>
              <w:rPr>
                <w:rFonts w:ascii="Times New Roman" w:hAnsi="Times New Roman" w:cs="Times New Roman"/>
                <w:b/>
                <w:bCs/>
                <w:spacing w:val="-2"/>
                <w:sz w:val="20"/>
                <w:szCs w:val="20"/>
              </w:rPr>
            </w:pPr>
            <w:r w:rsidRPr="00FC302E">
              <w:rPr>
                <w:rFonts w:ascii="Times New Roman" w:hAnsi="Times New Roman" w:cs="Times New Roman"/>
                <w:b/>
                <w:bCs/>
                <w:spacing w:val="-2"/>
                <w:sz w:val="20"/>
                <w:szCs w:val="20"/>
              </w:rPr>
              <w:t>Student</w:t>
            </w:r>
            <w:r w:rsidRPr="00FC302E">
              <w:rPr>
                <w:rFonts w:ascii="Times New Roman" w:hAnsi="Times New Roman" w:cs="Times New Roman"/>
                <w:b/>
                <w:bCs/>
                <w:spacing w:val="-2"/>
                <w:sz w:val="20"/>
                <w:szCs w:val="20"/>
              </w:rPr>
              <w:tab/>
            </w:r>
          </w:p>
        </w:tc>
        <w:tc>
          <w:tcPr>
            <w:tcW w:w="1159" w:type="dxa"/>
          </w:tcPr>
          <w:p w:rsidR="002A3C07" w:rsidRPr="00FC302E" w:rsidRDefault="002A3C07" w:rsidP="00E839E7">
            <w:pPr>
              <w:ind w:right="79"/>
              <w:jc w:val="both"/>
              <w:rPr>
                <w:rFonts w:ascii="Times New Roman" w:hAnsi="Times New Roman" w:cs="Times New Roman"/>
                <w:b/>
                <w:bCs/>
                <w:spacing w:val="-2"/>
                <w:sz w:val="20"/>
                <w:szCs w:val="20"/>
              </w:rPr>
            </w:pPr>
            <w:r w:rsidRPr="00FC302E">
              <w:rPr>
                <w:rFonts w:ascii="Times New Roman" w:hAnsi="Times New Roman" w:cs="Times New Roman"/>
                <w:b/>
                <w:bCs/>
                <w:spacing w:val="-2"/>
                <w:sz w:val="20"/>
                <w:szCs w:val="20"/>
              </w:rPr>
              <w:t>Head Library</w:t>
            </w:r>
          </w:p>
        </w:tc>
        <w:tc>
          <w:tcPr>
            <w:tcW w:w="968" w:type="dxa"/>
          </w:tcPr>
          <w:p w:rsidR="002A3C07" w:rsidRPr="00FC302E" w:rsidRDefault="002A3C07" w:rsidP="00E839E7">
            <w:pPr>
              <w:ind w:right="79"/>
              <w:jc w:val="both"/>
              <w:rPr>
                <w:rFonts w:ascii="Times New Roman" w:hAnsi="Times New Roman" w:cs="Times New Roman"/>
                <w:b/>
                <w:bCs/>
                <w:spacing w:val="-2"/>
                <w:sz w:val="20"/>
                <w:szCs w:val="20"/>
              </w:rPr>
            </w:pPr>
            <w:r w:rsidRPr="00FC302E">
              <w:rPr>
                <w:rFonts w:ascii="Times New Roman" w:hAnsi="Times New Roman" w:cs="Times New Roman"/>
                <w:b/>
                <w:bCs/>
                <w:spacing w:val="-2"/>
                <w:sz w:val="20"/>
                <w:szCs w:val="20"/>
              </w:rPr>
              <w:t>School director</w:t>
            </w:r>
          </w:p>
        </w:tc>
        <w:tc>
          <w:tcPr>
            <w:tcW w:w="1305" w:type="dxa"/>
          </w:tcPr>
          <w:p w:rsidR="002A3C07" w:rsidRPr="00FC302E" w:rsidRDefault="002A3C07" w:rsidP="00E839E7">
            <w:pPr>
              <w:ind w:right="79"/>
              <w:jc w:val="both"/>
              <w:rPr>
                <w:rFonts w:ascii="Times New Roman" w:hAnsi="Times New Roman" w:cs="Times New Roman"/>
                <w:b/>
                <w:bCs/>
                <w:spacing w:val="-2"/>
                <w:sz w:val="20"/>
                <w:szCs w:val="20"/>
              </w:rPr>
            </w:pPr>
            <w:r w:rsidRPr="00FC302E">
              <w:rPr>
                <w:rFonts w:ascii="Times New Roman" w:hAnsi="Times New Roman" w:cs="Times New Roman"/>
                <w:b/>
                <w:bCs/>
                <w:spacing w:val="-2"/>
                <w:sz w:val="20"/>
                <w:szCs w:val="20"/>
              </w:rPr>
              <w:t>ICT professional</w:t>
            </w:r>
          </w:p>
        </w:tc>
        <w:tc>
          <w:tcPr>
            <w:tcW w:w="1057" w:type="dxa"/>
          </w:tcPr>
          <w:p w:rsidR="002A3C07" w:rsidRPr="00FC302E" w:rsidRDefault="002A3C07" w:rsidP="00E839E7">
            <w:pPr>
              <w:ind w:right="79"/>
              <w:jc w:val="both"/>
              <w:rPr>
                <w:rFonts w:ascii="Times New Roman" w:hAnsi="Times New Roman" w:cs="Times New Roman"/>
                <w:b/>
                <w:bCs/>
                <w:spacing w:val="-2"/>
                <w:sz w:val="20"/>
                <w:szCs w:val="20"/>
              </w:rPr>
            </w:pPr>
            <w:r w:rsidRPr="00FC302E">
              <w:rPr>
                <w:rFonts w:ascii="Times New Roman" w:hAnsi="Times New Roman" w:cs="Times New Roman"/>
                <w:b/>
                <w:bCs/>
                <w:spacing w:val="-2"/>
                <w:sz w:val="20"/>
                <w:szCs w:val="20"/>
              </w:rPr>
              <w:t>Teachers</w:t>
            </w:r>
          </w:p>
        </w:tc>
        <w:tc>
          <w:tcPr>
            <w:tcW w:w="789" w:type="dxa"/>
          </w:tcPr>
          <w:p w:rsidR="002A3C07" w:rsidRPr="00FC302E" w:rsidRDefault="002A3C07" w:rsidP="00E839E7">
            <w:pPr>
              <w:ind w:right="79"/>
              <w:jc w:val="both"/>
              <w:rPr>
                <w:rFonts w:ascii="Times New Roman" w:hAnsi="Times New Roman" w:cs="Times New Roman"/>
                <w:b/>
                <w:bCs/>
                <w:spacing w:val="-2"/>
                <w:sz w:val="20"/>
                <w:szCs w:val="20"/>
              </w:rPr>
            </w:pPr>
            <w:r w:rsidRPr="00FC302E">
              <w:rPr>
                <w:rFonts w:ascii="Times New Roman" w:hAnsi="Times New Roman" w:cs="Times New Roman"/>
                <w:b/>
                <w:bCs/>
                <w:spacing w:val="-2"/>
                <w:sz w:val="20"/>
                <w:szCs w:val="20"/>
              </w:rPr>
              <w:t>Total</w:t>
            </w:r>
          </w:p>
        </w:tc>
      </w:tr>
      <w:tr w:rsidR="00E839E7" w:rsidRPr="00E839E7" w:rsidTr="00FC302E">
        <w:trPr>
          <w:jc w:val="right"/>
        </w:trPr>
        <w:tc>
          <w:tcPr>
            <w:tcW w:w="702" w:type="dxa"/>
          </w:tcPr>
          <w:p w:rsidR="009A2849" w:rsidRPr="00E839E7" w:rsidRDefault="009A2849" w:rsidP="007F3A26">
            <w:pPr>
              <w:pStyle w:val="ListParagraph"/>
              <w:numPr>
                <w:ilvl w:val="0"/>
                <w:numId w:val="14"/>
              </w:numPr>
              <w:spacing w:line="360" w:lineRule="auto"/>
              <w:ind w:right="79"/>
              <w:jc w:val="both"/>
              <w:rPr>
                <w:rFonts w:ascii="Times New Roman" w:hAnsi="Times New Roman" w:cs="Times New Roman"/>
                <w:spacing w:val="-2"/>
                <w:sz w:val="20"/>
                <w:szCs w:val="20"/>
              </w:rPr>
            </w:pPr>
          </w:p>
        </w:tc>
        <w:tc>
          <w:tcPr>
            <w:tcW w:w="2698" w:type="dxa"/>
          </w:tcPr>
          <w:p w:rsidR="009A2849" w:rsidRPr="00E839E7" w:rsidRDefault="009A2849" w:rsidP="0067554F">
            <w:pPr>
              <w:spacing w:line="360" w:lineRule="auto"/>
              <w:ind w:right="79"/>
              <w:jc w:val="both"/>
              <w:rPr>
                <w:rFonts w:ascii="Times New Roman" w:hAnsi="Times New Roman" w:cs="Times New Roman"/>
                <w:spacing w:val="-2"/>
                <w:sz w:val="20"/>
                <w:szCs w:val="20"/>
              </w:rPr>
            </w:pPr>
            <w:r w:rsidRPr="00E839E7">
              <w:rPr>
                <w:rFonts w:ascii="Times New Roman" w:hAnsi="Times New Roman" w:cs="Times New Roman"/>
                <w:spacing w:val="-2"/>
                <w:sz w:val="20"/>
                <w:szCs w:val="20"/>
              </w:rPr>
              <w:t>Aboker preparatory school</w:t>
            </w:r>
          </w:p>
        </w:tc>
        <w:tc>
          <w:tcPr>
            <w:tcW w:w="1018" w:type="dxa"/>
          </w:tcPr>
          <w:p w:rsidR="009A2849"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1159" w:type="dxa"/>
          </w:tcPr>
          <w:p w:rsidR="009A2849"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968" w:type="dxa"/>
          </w:tcPr>
          <w:p w:rsidR="009A2849"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1305" w:type="dxa"/>
          </w:tcPr>
          <w:p w:rsidR="009A2849"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1057" w:type="dxa"/>
          </w:tcPr>
          <w:p w:rsidR="009A2849"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789" w:type="dxa"/>
          </w:tcPr>
          <w:p w:rsidR="009A2849" w:rsidRPr="00E57C2B" w:rsidRDefault="00FC302E" w:rsidP="00E57C2B">
            <w:pPr>
              <w:spacing w:line="360" w:lineRule="auto"/>
              <w:ind w:right="79"/>
              <w:jc w:val="center"/>
              <w:rPr>
                <w:rFonts w:ascii="Times New Roman" w:hAnsi="Times New Roman" w:cs="Times New Roman"/>
                <w:b/>
                <w:bCs/>
                <w:spacing w:val="-2"/>
                <w:sz w:val="20"/>
                <w:szCs w:val="20"/>
              </w:rPr>
            </w:pPr>
            <w:r w:rsidRPr="00E57C2B">
              <w:rPr>
                <w:rFonts w:ascii="Times New Roman" w:hAnsi="Times New Roman" w:cs="Times New Roman"/>
                <w:b/>
                <w:bCs/>
                <w:spacing w:val="-2"/>
                <w:sz w:val="20"/>
                <w:szCs w:val="20"/>
              </w:rPr>
              <w:t>7</w:t>
            </w:r>
          </w:p>
        </w:tc>
      </w:tr>
      <w:tr w:rsidR="00FC302E" w:rsidRPr="00E839E7" w:rsidTr="00FC302E">
        <w:trPr>
          <w:jc w:val="right"/>
        </w:trPr>
        <w:tc>
          <w:tcPr>
            <w:tcW w:w="702" w:type="dxa"/>
          </w:tcPr>
          <w:p w:rsidR="00FC302E" w:rsidRPr="00E839E7" w:rsidRDefault="00FC302E" w:rsidP="007F3A26">
            <w:pPr>
              <w:pStyle w:val="ListParagraph"/>
              <w:numPr>
                <w:ilvl w:val="0"/>
                <w:numId w:val="14"/>
              </w:numPr>
              <w:spacing w:line="360" w:lineRule="auto"/>
              <w:ind w:right="79"/>
              <w:jc w:val="both"/>
              <w:rPr>
                <w:rFonts w:ascii="Times New Roman" w:hAnsi="Times New Roman" w:cs="Times New Roman"/>
                <w:spacing w:val="-2"/>
                <w:sz w:val="20"/>
                <w:szCs w:val="20"/>
              </w:rPr>
            </w:pPr>
          </w:p>
        </w:tc>
        <w:tc>
          <w:tcPr>
            <w:tcW w:w="2698" w:type="dxa"/>
          </w:tcPr>
          <w:p w:rsidR="00FC302E" w:rsidRPr="00E839E7" w:rsidRDefault="00FC302E" w:rsidP="00FC302E">
            <w:pPr>
              <w:spacing w:line="360" w:lineRule="auto"/>
              <w:ind w:right="79"/>
              <w:jc w:val="both"/>
              <w:rPr>
                <w:rFonts w:ascii="Times New Roman" w:hAnsi="Times New Roman" w:cs="Times New Roman"/>
                <w:spacing w:val="-2"/>
                <w:sz w:val="20"/>
                <w:szCs w:val="20"/>
              </w:rPr>
            </w:pPr>
            <w:r w:rsidRPr="00E839E7">
              <w:rPr>
                <w:rFonts w:ascii="Times New Roman" w:hAnsi="Times New Roman" w:cs="Times New Roman"/>
                <w:spacing w:val="-2"/>
                <w:sz w:val="20"/>
                <w:szCs w:val="20"/>
              </w:rPr>
              <w:t>Junior secondary School</w:t>
            </w:r>
          </w:p>
        </w:tc>
        <w:tc>
          <w:tcPr>
            <w:tcW w:w="1018" w:type="dxa"/>
          </w:tcPr>
          <w:p w:rsidR="00FC302E"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1159" w:type="dxa"/>
          </w:tcPr>
          <w:p w:rsidR="00FC302E"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968" w:type="dxa"/>
          </w:tcPr>
          <w:p w:rsidR="00FC302E"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1305" w:type="dxa"/>
          </w:tcPr>
          <w:p w:rsidR="00FC302E"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1057" w:type="dxa"/>
          </w:tcPr>
          <w:p w:rsidR="00FC302E"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789" w:type="dxa"/>
          </w:tcPr>
          <w:p w:rsidR="00FC302E" w:rsidRPr="00E57C2B" w:rsidRDefault="00FC302E" w:rsidP="00E57C2B">
            <w:pPr>
              <w:spacing w:line="360" w:lineRule="auto"/>
              <w:ind w:right="79"/>
              <w:jc w:val="center"/>
              <w:rPr>
                <w:rFonts w:ascii="Times New Roman" w:hAnsi="Times New Roman" w:cs="Times New Roman"/>
                <w:b/>
                <w:bCs/>
                <w:spacing w:val="-2"/>
                <w:sz w:val="20"/>
                <w:szCs w:val="20"/>
              </w:rPr>
            </w:pPr>
            <w:r w:rsidRPr="00E57C2B">
              <w:rPr>
                <w:rFonts w:ascii="Times New Roman" w:hAnsi="Times New Roman" w:cs="Times New Roman"/>
                <w:b/>
                <w:bCs/>
                <w:spacing w:val="-2"/>
                <w:sz w:val="20"/>
                <w:szCs w:val="20"/>
              </w:rPr>
              <w:t>7</w:t>
            </w:r>
          </w:p>
        </w:tc>
      </w:tr>
      <w:tr w:rsidR="00FC302E" w:rsidRPr="00E839E7" w:rsidTr="00FC302E">
        <w:trPr>
          <w:jc w:val="right"/>
        </w:trPr>
        <w:tc>
          <w:tcPr>
            <w:tcW w:w="702" w:type="dxa"/>
          </w:tcPr>
          <w:p w:rsidR="00FC302E" w:rsidRPr="00E839E7" w:rsidRDefault="00FC302E" w:rsidP="007F3A26">
            <w:pPr>
              <w:pStyle w:val="ListParagraph"/>
              <w:numPr>
                <w:ilvl w:val="0"/>
                <w:numId w:val="14"/>
              </w:numPr>
              <w:spacing w:line="360" w:lineRule="auto"/>
              <w:ind w:right="79"/>
              <w:jc w:val="both"/>
              <w:rPr>
                <w:rFonts w:ascii="Times New Roman" w:hAnsi="Times New Roman" w:cs="Times New Roman"/>
                <w:spacing w:val="-2"/>
                <w:sz w:val="20"/>
                <w:szCs w:val="20"/>
              </w:rPr>
            </w:pPr>
          </w:p>
        </w:tc>
        <w:tc>
          <w:tcPr>
            <w:tcW w:w="2698" w:type="dxa"/>
          </w:tcPr>
          <w:p w:rsidR="00FC302E" w:rsidRPr="00E839E7" w:rsidRDefault="00FC302E" w:rsidP="00FC302E">
            <w:pPr>
              <w:spacing w:line="360" w:lineRule="auto"/>
              <w:ind w:right="79"/>
              <w:jc w:val="both"/>
              <w:rPr>
                <w:rFonts w:ascii="Times New Roman" w:hAnsi="Times New Roman" w:cs="Times New Roman"/>
                <w:spacing w:val="-2"/>
                <w:sz w:val="20"/>
                <w:szCs w:val="20"/>
              </w:rPr>
            </w:pPr>
            <w:r w:rsidRPr="00E839E7">
              <w:rPr>
                <w:rFonts w:ascii="Times New Roman" w:hAnsi="Times New Roman" w:cs="Times New Roman"/>
                <w:spacing w:val="-2"/>
                <w:sz w:val="20"/>
                <w:szCs w:val="20"/>
              </w:rPr>
              <w:t>Abadir Secondary School</w:t>
            </w:r>
          </w:p>
        </w:tc>
        <w:tc>
          <w:tcPr>
            <w:tcW w:w="1018" w:type="dxa"/>
          </w:tcPr>
          <w:p w:rsidR="00FC302E"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1159" w:type="dxa"/>
          </w:tcPr>
          <w:p w:rsidR="00FC302E"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968" w:type="dxa"/>
          </w:tcPr>
          <w:p w:rsidR="00FC302E"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1305" w:type="dxa"/>
          </w:tcPr>
          <w:p w:rsidR="00FC302E"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1057" w:type="dxa"/>
          </w:tcPr>
          <w:p w:rsidR="00FC302E"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789" w:type="dxa"/>
          </w:tcPr>
          <w:p w:rsidR="00FC302E" w:rsidRPr="00E57C2B" w:rsidRDefault="00FC302E" w:rsidP="00E57C2B">
            <w:pPr>
              <w:spacing w:line="360" w:lineRule="auto"/>
              <w:ind w:right="79"/>
              <w:jc w:val="center"/>
              <w:rPr>
                <w:rFonts w:ascii="Times New Roman" w:hAnsi="Times New Roman" w:cs="Times New Roman"/>
                <w:b/>
                <w:bCs/>
                <w:spacing w:val="-2"/>
                <w:sz w:val="20"/>
                <w:szCs w:val="20"/>
              </w:rPr>
            </w:pPr>
            <w:r w:rsidRPr="00E57C2B">
              <w:rPr>
                <w:rFonts w:ascii="Times New Roman" w:hAnsi="Times New Roman" w:cs="Times New Roman"/>
                <w:b/>
                <w:bCs/>
                <w:spacing w:val="-2"/>
                <w:sz w:val="20"/>
                <w:szCs w:val="20"/>
              </w:rPr>
              <w:t>7</w:t>
            </w:r>
          </w:p>
        </w:tc>
      </w:tr>
      <w:tr w:rsidR="00FC302E" w:rsidRPr="00E839E7" w:rsidTr="00FC302E">
        <w:trPr>
          <w:jc w:val="right"/>
        </w:trPr>
        <w:tc>
          <w:tcPr>
            <w:tcW w:w="702" w:type="dxa"/>
          </w:tcPr>
          <w:p w:rsidR="00FC302E" w:rsidRPr="00E839E7" w:rsidRDefault="00FC302E" w:rsidP="007F3A26">
            <w:pPr>
              <w:pStyle w:val="ListParagraph"/>
              <w:numPr>
                <w:ilvl w:val="0"/>
                <w:numId w:val="14"/>
              </w:numPr>
              <w:spacing w:line="360" w:lineRule="auto"/>
              <w:ind w:right="79"/>
              <w:jc w:val="both"/>
              <w:rPr>
                <w:rFonts w:ascii="Times New Roman" w:hAnsi="Times New Roman" w:cs="Times New Roman"/>
                <w:spacing w:val="-2"/>
                <w:sz w:val="20"/>
                <w:szCs w:val="20"/>
              </w:rPr>
            </w:pPr>
          </w:p>
        </w:tc>
        <w:tc>
          <w:tcPr>
            <w:tcW w:w="2698" w:type="dxa"/>
          </w:tcPr>
          <w:p w:rsidR="00FC302E" w:rsidRPr="00E839E7" w:rsidRDefault="00FC302E" w:rsidP="00FC302E">
            <w:pPr>
              <w:spacing w:line="360" w:lineRule="auto"/>
              <w:ind w:right="79"/>
              <w:jc w:val="both"/>
              <w:rPr>
                <w:rFonts w:ascii="Times New Roman" w:hAnsi="Times New Roman" w:cs="Times New Roman"/>
                <w:spacing w:val="-2"/>
                <w:sz w:val="20"/>
                <w:szCs w:val="20"/>
              </w:rPr>
            </w:pPr>
            <w:r w:rsidRPr="00E839E7">
              <w:rPr>
                <w:rFonts w:ascii="Times New Roman" w:hAnsi="Times New Roman" w:cs="Times New Roman"/>
                <w:spacing w:val="-2"/>
                <w:sz w:val="20"/>
                <w:szCs w:val="20"/>
              </w:rPr>
              <w:t>Erero secondary School</w:t>
            </w:r>
          </w:p>
        </w:tc>
        <w:tc>
          <w:tcPr>
            <w:tcW w:w="1018" w:type="dxa"/>
          </w:tcPr>
          <w:p w:rsidR="00FC302E"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1159" w:type="dxa"/>
          </w:tcPr>
          <w:p w:rsidR="00FC302E"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968" w:type="dxa"/>
          </w:tcPr>
          <w:p w:rsidR="00FC302E"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1305" w:type="dxa"/>
          </w:tcPr>
          <w:p w:rsidR="00FC302E"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1057" w:type="dxa"/>
          </w:tcPr>
          <w:p w:rsidR="00FC302E"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789" w:type="dxa"/>
          </w:tcPr>
          <w:p w:rsidR="00FC302E" w:rsidRPr="00E57C2B" w:rsidRDefault="00FC302E" w:rsidP="00E57C2B">
            <w:pPr>
              <w:spacing w:line="360" w:lineRule="auto"/>
              <w:ind w:right="79"/>
              <w:jc w:val="center"/>
              <w:rPr>
                <w:rFonts w:ascii="Times New Roman" w:hAnsi="Times New Roman" w:cs="Times New Roman"/>
                <w:b/>
                <w:bCs/>
                <w:spacing w:val="-2"/>
                <w:sz w:val="20"/>
                <w:szCs w:val="20"/>
              </w:rPr>
            </w:pPr>
            <w:r w:rsidRPr="00E57C2B">
              <w:rPr>
                <w:rFonts w:ascii="Times New Roman" w:hAnsi="Times New Roman" w:cs="Times New Roman"/>
                <w:b/>
                <w:bCs/>
                <w:spacing w:val="-2"/>
                <w:sz w:val="20"/>
                <w:szCs w:val="20"/>
              </w:rPr>
              <w:t>7</w:t>
            </w:r>
          </w:p>
        </w:tc>
      </w:tr>
      <w:tr w:rsidR="00FC302E" w:rsidRPr="00E839E7" w:rsidTr="00FC302E">
        <w:trPr>
          <w:jc w:val="right"/>
        </w:trPr>
        <w:tc>
          <w:tcPr>
            <w:tcW w:w="702" w:type="dxa"/>
          </w:tcPr>
          <w:p w:rsidR="00FC302E" w:rsidRPr="00E839E7" w:rsidRDefault="00FC302E" w:rsidP="007F3A26">
            <w:pPr>
              <w:pStyle w:val="ListParagraph"/>
              <w:numPr>
                <w:ilvl w:val="0"/>
                <w:numId w:val="14"/>
              </w:numPr>
              <w:spacing w:line="360" w:lineRule="auto"/>
              <w:ind w:right="79"/>
              <w:jc w:val="both"/>
              <w:rPr>
                <w:rFonts w:ascii="Times New Roman" w:hAnsi="Times New Roman" w:cs="Times New Roman"/>
                <w:spacing w:val="-2"/>
                <w:sz w:val="20"/>
                <w:szCs w:val="20"/>
              </w:rPr>
            </w:pPr>
          </w:p>
        </w:tc>
        <w:tc>
          <w:tcPr>
            <w:tcW w:w="2698" w:type="dxa"/>
          </w:tcPr>
          <w:p w:rsidR="00FC302E" w:rsidRPr="00E839E7" w:rsidRDefault="00FC302E" w:rsidP="00FC302E">
            <w:pPr>
              <w:spacing w:line="360" w:lineRule="auto"/>
              <w:ind w:right="79"/>
              <w:jc w:val="both"/>
              <w:rPr>
                <w:rFonts w:ascii="Times New Roman" w:hAnsi="Times New Roman" w:cs="Times New Roman"/>
                <w:spacing w:val="-2"/>
                <w:sz w:val="20"/>
                <w:szCs w:val="20"/>
              </w:rPr>
            </w:pPr>
            <w:r w:rsidRPr="00E839E7">
              <w:rPr>
                <w:rFonts w:ascii="Times New Roman" w:hAnsi="Times New Roman" w:cs="Times New Roman"/>
                <w:spacing w:val="-2"/>
                <w:sz w:val="20"/>
                <w:szCs w:val="20"/>
              </w:rPr>
              <w:t>Hamaresa secondary School</w:t>
            </w:r>
          </w:p>
        </w:tc>
        <w:tc>
          <w:tcPr>
            <w:tcW w:w="1018" w:type="dxa"/>
          </w:tcPr>
          <w:p w:rsidR="00FC302E"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1159" w:type="dxa"/>
          </w:tcPr>
          <w:p w:rsidR="00FC302E"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968" w:type="dxa"/>
          </w:tcPr>
          <w:p w:rsidR="00FC302E"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1305" w:type="dxa"/>
          </w:tcPr>
          <w:p w:rsidR="00FC302E"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1057" w:type="dxa"/>
          </w:tcPr>
          <w:p w:rsidR="00FC302E"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789" w:type="dxa"/>
          </w:tcPr>
          <w:p w:rsidR="00FC302E" w:rsidRPr="00E57C2B" w:rsidRDefault="00FC302E" w:rsidP="00E57C2B">
            <w:pPr>
              <w:spacing w:line="360" w:lineRule="auto"/>
              <w:ind w:right="79"/>
              <w:jc w:val="center"/>
              <w:rPr>
                <w:rFonts w:ascii="Times New Roman" w:hAnsi="Times New Roman" w:cs="Times New Roman"/>
                <w:b/>
                <w:bCs/>
                <w:spacing w:val="-2"/>
                <w:sz w:val="20"/>
                <w:szCs w:val="20"/>
              </w:rPr>
            </w:pPr>
            <w:r w:rsidRPr="00E57C2B">
              <w:rPr>
                <w:rFonts w:ascii="Times New Roman" w:hAnsi="Times New Roman" w:cs="Times New Roman"/>
                <w:b/>
                <w:bCs/>
                <w:spacing w:val="-2"/>
                <w:sz w:val="20"/>
                <w:szCs w:val="20"/>
              </w:rPr>
              <w:t>7</w:t>
            </w:r>
          </w:p>
        </w:tc>
      </w:tr>
      <w:tr w:rsidR="00FC302E" w:rsidRPr="00E839E7" w:rsidTr="00FC302E">
        <w:trPr>
          <w:jc w:val="right"/>
        </w:trPr>
        <w:tc>
          <w:tcPr>
            <w:tcW w:w="702" w:type="dxa"/>
          </w:tcPr>
          <w:p w:rsidR="00FC302E" w:rsidRPr="00E839E7" w:rsidRDefault="00FC302E" w:rsidP="007F3A26">
            <w:pPr>
              <w:pStyle w:val="ListParagraph"/>
              <w:numPr>
                <w:ilvl w:val="0"/>
                <w:numId w:val="14"/>
              </w:numPr>
              <w:spacing w:line="360" w:lineRule="auto"/>
              <w:ind w:right="79"/>
              <w:jc w:val="both"/>
              <w:rPr>
                <w:rFonts w:ascii="Times New Roman" w:hAnsi="Times New Roman" w:cs="Times New Roman"/>
                <w:spacing w:val="-2"/>
                <w:sz w:val="20"/>
                <w:szCs w:val="20"/>
              </w:rPr>
            </w:pPr>
          </w:p>
        </w:tc>
        <w:tc>
          <w:tcPr>
            <w:tcW w:w="2698" w:type="dxa"/>
          </w:tcPr>
          <w:p w:rsidR="00FC302E" w:rsidRPr="00E839E7" w:rsidRDefault="00FC302E" w:rsidP="00FC302E">
            <w:pPr>
              <w:spacing w:line="360" w:lineRule="auto"/>
              <w:ind w:right="79"/>
              <w:jc w:val="both"/>
              <w:rPr>
                <w:rFonts w:ascii="Times New Roman" w:hAnsi="Times New Roman" w:cs="Times New Roman"/>
                <w:spacing w:val="-2"/>
                <w:sz w:val="20"/>
                <w:szCs w:val="20"/>
              </w:rPr>
            </w:pPr>
            <w:r w:rsidRPr="00E839E7">
              <w:rPr>
                <w:rFonts w:ascii="Times New Roman" w:hAnsi="Times New Roman" w:cs="Times New Roman"/>
                <w:spacing w:val="-2"/>
                <w:sz w:val="20"/>
                <w:szCs w:val="20"/>
              </w:rPr>
              <w:t>Dire Tiyara Secondary school</w:t>
            </w:r>
          </w:p>
        </w:tc>
        <w:tc>
          <w:tcPr>
            <w:tcW w:w="1018" w:type="dxa"/>
          </w:tcPr>
          <w:p w:rsidR="00FC302E"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1159" w:type="dxa"/>
          </w:tcPr>
          <w:p w:rsidR="00FC302E"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968" w:type="dxa"/>
          </w:tcPr>
          <w:p w:rsidR="00FC302E"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1305" w:type="dxa"/>
          </w:tcPr>
          <w:p w:rsidR="00FC302E"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1057" w:type="dxa"/>
          </w:tcPr>
          <w:p w:rsidR="00FC302E"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789" w:type="dxa"/>
          </w:tcPr>
          <w:p w:rsidR="00FC302E" w:rsidRPr="00E57C2B" w:rsidRDefault="00FC302E" w:rsidP="00E57C2B">
            <w:pPr>
              <w:spacing w:line="360" w:lineRule="auto"/>
              <w:ind w:right="79"/>
              <w:jc w:val="center"/>
              <w:rPr>
                <w:rFonts w:ascii="Times New Roman" w:hAnsi="Times New Roman" w:cs="Times New Roman"/>
                <w:b/>
                <w:bCs/>
                <w:spacing w:val="-2"/>
                <w:sz w:val="20"/>
                <w:szCs w:val="20"/>
              </w:rPr>
            </w:pPr>
            <w:r w:rsidRPr="00E57C2B">
              <w:rPr>
                <w:rFonts w:ascii="Times New Roman" w:hAnsi="Times New Roman" w:cs="Times New Roman"/>
                <w:b/>
                <w:bCs/>
                <w:spacing w:val="-2"/>
                <w:sz w:val="20"/>
                <w:szCs w:val="20"/>
              </w:rPr>
              <w:t>7</w:t>
            </w:r>
          </w:p>
        </w:tc>
      </w:tr>
      <w:tr w:rsidR="00FC302E" w:rsidRPr="00E839E7" w:rsidTr="00FC302E">
        <w:trPr>
          <w:jc w:val="right"/>
        </w:trPr>
        <w:tc>
          <w:tcPr>
            <w:tcW w:w="702" w:type="dxa"/>
          </w:tcPr>
          <w:p w:rsidR="00FC302E" w:rsidRPr="00E839E7" w:rsidRDefault="00FC302E" w:rsidP="007F3A26">
            <w:pPr>
              <w:pStyle w:val="ListParagraph"/>
              <w:numPr>
                <w:ilvl w:val="0"/>
                <w:numId w:val="14"/>
              </w:numPr>
              <w:spacing w:line="360" w:lineRule="auto"/>
              <w:ind w:right="79"/>
              <w:jc w:val="both"/>
              <w:rPr>
                <w:rFonts w:ascii="Times New Roman" w:hAnsi="Times New Roman" w:cs="Times New Roman"/>
                <w:spacing w:val="-2"/>
                <w:sz w:val="20"/>
                <w:szCs w:val="20"/>
              </w:rPr>
            </w:pPr>
          </w:p>
        </w:tc>
        <w:tc>
          <w:tcPr>
            <w:tcW w:w="2698" w:type="dxa"/>
          </w:tcPr>
          <w:p w:rsidR="00FC302E" w:rsidRPr="00E839E7" w:rsidRDefault="00FC302E" w:rsidP="00FC302E">
            <w:pPr>
              <w:spacing w:line="360" w:lineRule="auto"/>
              <w:ind w:right="79"/>
              <w:jc w:val="both"/>
              <w:rPr>
                <w:rFonts w:ascii="Times New Roman" w:hAnsi="Times New Roman" w:cs="Times New Roman"/>
                <w:spacing w:val="-2"/>
                <w:sz w:val="20"/>
                <w:szCs w:val="20"/>
              </w:rPr>
            </w:pPr>
            <w:r w:rsidRPr="00E839E7">
              <w:rPr>
                <w:rFonts w:ascii="Times New Roman" w:hAnsi="Times New Roman" w:cs="Times New Roman"/>
                <w:spacing w:val="-2"/>
                <w:sz w:val="20"/>
                <w:szCs w:val="20"/>
              </w:rPr>
              <w:t>Shakib secondary school</w:t>
            </w:r>
          </w:p>
        </w:tc>
        <w:tc>
          <w:tcPr>
            <w:tcW w:w="1018" w:type="dxa"/>
          </w:tcPr>
          <w:p w:rsidR="00FC302E"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1159" w:type="dxa"/>
          </w:tcPr>
          <w:p w:rsidR="00FC302E"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968" w:type="dxa"/>
          </w:tcPr>
          <w:p w:rsidR="00FC302E"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1305" w:type="dxa"/>
          </w:tcPr>
          <w:p w:rsidR="00FC302E"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1057" w:type="dxa"/>
          </w:tcPr>
          <w:p w:rsidR="00FC302E" w:rsidRPr="00E839E7" w:rsidRDefault="00FC302E" w:rsidP="00E57C2B">
            <w:pPr>
              <w:spacing w:line="360" w:lineRule="auto"/>
              <w:ind w:right="79"/>
              <w:jc w:val="center"/>
              <w:rPr>
                <w:rFonts w:ascii="Times New Roman" w:hAnsi="Times New Roman" w:cs="Times New Roman"/>
                <w:spacing w:val="-2"/>
                <w:sz w:val="20"/>
                <w:szCs w:val="20"/>
              </w:rPr>
            </w:pPr>
            <w:r>
              <w:rPr>
                <w:rFonts w:ascii="Times New Roman" w:hAnsi="Times New Roman" w:cs="Times New Roman"/>
                <w:spacing w:val="-2"/>
                <w:sz w:val="20"/>
                <w:szCs w:val="20"/>
              </w:rPr>
              <w:t>1</w:t>
            </w:r>
          </w:p>
        </w:tc>
        <w:tc>
          <w:tcPr>
            <w:tcW w:w="789" w:type="dxa"/>
          </w:tcPr>
          <w:p w:rsidR="00FC302E" w:rsidRPr="00E57C2B" w:rsidRDefault="00FC302E" w:rsidP="00E57C2B">
            <w:pPr>
              <w:spacing w:line="360" w:lineRule="auto"/>
              <w:ind w:right="79"/>
              <w:jc w:val="center"/>
              <w:rPr>
                <w:rFonts w:ascii="Times New Roman" w:hAnsi="Times New Roman" w:cs="Times New Roman"/>
                <w:b/>
                <w:bCs/>
                <w:spacing w:val="-2"/>
                <w:sz w:val="20"/>
                <w:szCs w:val="20"/>
              </w:rPr>
            </w:pPr>
            <w:r w:rsidRPr="00E57C2B">
              <w:rPr>
                <w:rFonts w:ascii="Times New Roman" w:hAnsi="Times New Roman" w:cs="Times New Roman"/>
                <w:b/>
                <w:bCs/>
                <w:spacing w:val="-2"/>
                <w:sz w:val="20"/>
                <w:szCs w:val="20"/>
              </w:rPr>
              <w:t>7</w:t>
            </w:r>
          </w:p>
        </w:tc>
      </w:tr>
      <w:tr w:rsidR="00E839E7" w:rsidRPr="00E839E7" w:rsidTr="00FC302E">
        <w:trPr>
          <w:jc w:val="right"/>
        </w:trPr>
        <w:tc>
          <w:tcPr>
            <w:tcW w:w="702" w:type="dxa"/>
          </w:tcPr>
          <w:p w:rsidR="00E839E7" w:rsidRPr="00E839E7" w:rsidRDefault="00E839E7" w:rsidP="00E839E7">
            <w:pPr>
              <w:pStyle w:val="ListParagraph"/>
              <w:spacing w:line="360" w:lineRule="auto"/>
              <w:ind w:left="360" w:right="79"/>
              <w:jc w:val="both"/>
              <w:rPr>
                <w:rFonts w:ascii="Times New Roman" w:hAnsi="Times New Roman" w:cs="Times New Roman"/>
                <w:spacing w:val="-2"/>
                <w:sz w:val="20"/>
                <w:szCs w:val="20"/>
              </w:rPr>
            </w:pPr>
          </w:p>
        </w:tc>
        <w:tc>
          <w:tcPr>
            <w:tcW w:w="2698" w:type="dxa"/>
          </w:tcPr>
          <w:p w:rsidR="00E839E7" w:rsidRPr="00E839E7" w:rsidRDefault="00E839E7" w:rsidP="0067554F">
            <w:pPr>
              <w:spacing w:line="360" w:lineRule="auto"/>
              <w:ind w:right="79"/>
              <w:jc w:val="both"/>
              <w:rPr>
                <w:rFonts w:ascii="Times New Roman" w:hAnsi="Times New Roman" w:cs="Times New Roman"/>
                <w:spacing w:val="-2"/>
                <w:sz w:val="20"/>
                <w:szCs w:val="20"/>
              </w:rPr>
            </w:pPr>
          </w:p>
        </w:tc>
        <w:tc>
          <w:tcPr>
            <w:tcW w:w="1018" w:type="dxa"/>
          </w:tcPr>
          <w:p w:rsidR="00E839E7" w:rsidRPr="00E57C2B" w:rsidRDefault="00E57C2B" w:rsidP="00E57C2B">
            <w:pPr>
              <w:spacing w:line="360" w:lineRule="auto"/>
              <w:ind w:right="79"/>
              <w:jc w:val="center"/>
              <w:rPr>
                <w:rFonts w:ascii="Times New Roman" w:hAnsi="Times New Roman" w:cs="Times New Roman"/>
                <w:b/>
                <w:bCs/>
                <w:spacing w:val="-2"/>
                <w:sz w:val="20"/>
                <w:szCs w:val="20"/>
              </w:rPr>
            </w:pPr>
            <w:r w:rsidRPr="00E57C2B">
              <w:rPr>
                <w:rFonts w:ascii="Times New Roman" w:hAnsi="Times New Roman" w:cs="Times New Roman"/>
                <w:b/>
                <w:bCs/>
                <w:spacing w:val="-2"/>
                <w:sz w:val="20"/>
                <w:szCs w:val="20"/>
              </w:rPr>
              <w:t>7</w:t>
            </w:r>
          </w:p>
        </w:tc>
        <w:tc>
          <w:tcPr>
            <w:tcW w:w="1159" w:type="dxa"/>
          </w:tcPr>
          <w:p w:rsidR="00E839E7" w:rsidRPr="00E57C2B" w:rsidRDefault="00E57C2B" w:rsidP="00E57C2B">
            <w:pPr>
              <w:spacing w:line="360" w:lineRule="auto"/>
              <w:ind w:right="79"/>
              <w:jc w:val="center"/>
              <w:rPr>
                <w:rFonts w:ascii="Times New Roman" w:hAnsi="Times New Roman" w:cs="Times New Roman"/>
                <w:b/>
                <w:bCs/>
                <w:spacing w:val="-2"/>
                <w:sz w:val="20"/>
                <w:szCs w:val="20"/>
              </w:rPr>
            </w:pPr>
            <w:r w:rsidRPr="00E57C2B">
              <w:rPr>
                <w:rFonts w:ascii="Times New Roman" w:hAnsi="Times New Roman" w:cs="Times New Roman"/>
                <w:b/>
                <w:bCs/>
                <w:spacing w:val="-2"/>
                <w:sz w:val="20"/>
                <w:szCs w:val="20"/>
              </w:rPr>
              <w:t>7</w:t>
            </w:r>
          </w:p>
        </w:tc>
        <w:tc>
          <w:tcPr>
            <w:tcW w:w="968" w:type="dxa"/>
          </w:tcPr>
          <w:p w:rsidR="00E839E7" w:rsidRPr="00E57C2B" w:rsidRDefault="00E57C2B" w:rsidP="00E57C2B">
            <w:pPr>
              <w:spacing w:line="360" w:lineRule="auto"/>
              <w:ind w:right="79"/>
              <w:jc w:val="center"/>
              <w:rPr>
                <w:rFonts w:ascii="Times New Roman" w:hAnsi="Times New Roman" w:cs="Times New Roman"/>
                <w:b/>
                <w:bCs/>
                <w:spacing w:val="-2"/>
                <w:sz w:val="20"/>
                <w:szCs w:val="20"/>
              </w:rPr>
            </w:pPr>
            <w:r w:rsidRPr="00E57C2B">
              <w:rPr>
                <w:rFonts w:ascii="Times New Roman" w:hAnsi="Times New Roman" w:cs="Times New Roman"/>
                <w:b/>
                <w:bCs/>
                <w:spacing w:val="-2"/>
                <w:sz w:val="20"/>
                <w:szCs w:val="20"/>
              </w:rPr>
              <w:t>7</w:t>
            </w:r>
          </w:p>
        </w:tc>
        <w:tc>
          <w:tcPr>
            <w:tcW w:w="1305" w:type="dxa"/>
          </w:tcPr>
          <w:p w:rsidR="00E839E7" w:rsidRPr="00E57C2B" w:rsidRDefault="00E57C2B" w:rsidP="00E57C2B">
            <w:pPr>
              <w:spacing w:line="360" w:lineRule="auto"/>
              <w:ind w:right="79"/>
              <w:jc w:val="center"/>
              <w:rPr>
                <w:rFonts w:ascii="Times New Roman" w:hAnsi="Times New Roman" w:cs="Times New Roman"/>
                <w:b/>
                <w:bCs/>
                <w:spacing w:val="-2"/>
                <w:sz w:val="20"/>
                <w:szCs w:val="20"/>
              </w:rPr>
            </w:pPr>
            <w:r w:rsidRPr="00E57C2B">
              <w:rPr>
                <w:rFonts w:ascii="Times New Roman" w:hAnsi="Times New Roman" w:cs="Times New Roman"/>
                <w:b/>
                <w:bCs/>
                <w:spacing w:val="-2"/>
                <w:sz w:val="20"/>
                <w:szCs w:val="20"/>
              </w:rPr>
              <w:t>7</w:t>
            </w:r>
          </w:p>
        </w:tc>
        <w:tc>
          <w:tcPr>
            <w:tcW w:w="1057" w:type="dxa"/>
          </w:tcPr>
          <w:p w:rsidR="00E839E7" w:rsidRPr="00E57C2B" w:rsidRDefault="00E57C2B" w:rsidP="00E57C2B">
            <w:pPr>
              <w:spacing w:line="360" w:lineRule="auto"/>
              <w:ind w:right="79"/>
              <w:jc w:val="center"/>
              <w:rPr>
                <w:rFonts w:ascii="Times New Roman" w:hAnsi="Times New Roman" w:cs="Times New Roman"/>
                <w:b/>
                <w:bCs/>
                <w:spacing w:val="-2"/>
                <w:sz w:val="20"/>
                <w:szCs w:val="20"/>
              </w:rPr>
            </w:pPr>
            <w:r w:rsidRPr="00E57C2B">
              <w:rPr>
                <w:rFonts w:ascii="Times New Roman" w:hAnsi="Times New Roman" w:cs="Times New Roman"/>
                <w:b/>
                <w:bCs/>
                <w:spacing w:val="-2"/>
                <w:sz w:val="20"/>
                <w:szCs w:val="20"/>
              </w:rPr>
              <w:t>7</w:t>
            </w:r>
          </w:p>
        </w:tc>
        <w:tc>
          <w:tcPr>
            <w:tcW w:w="789" w:type="dxa"/>
          </w:tcPr>
          <w:p w:rsidR="00E839E7" w:rsidRPr="00E57C2B" w:rsidRDefault="00E57C2B" w:rsidP="00E57C2B">
            <w:pPr>
              <w:spacing w:line="360" w:lineRule="auto"/>
              <w:ind w:right="79"/>
              <w:jc w:val="center"/>
              <w:rPr>
                <w:rFonts w:ascii="Times New Roman" w:hAnsi="Times New Roman" w:cs="Times New Roman"/>
                <w:b/>
                <w:bCs/>
                <w:spacing w:val="-2"/>
                <w:sz w:val="20"/>
                <w:szCs w:val="20"/>
              </w:rPr>
            </w:pPr>
            <w:r w:rsidRPr="00E57C2B">
              <w:rPr>
                <w:rFonts w:ascii="Times New Roman" w:hAnsi="Times New Roman" w:cs="Times New Roman"/>
                <w:b/>
                <w:bCs/>
                <w:spacing w:val="-2"/>
                <w:sz w:val="20"/>
                <w:szCs w:val="20"/>
              </w:rPr>
              <w:t>35</w:t>
            </w:r>
          </w:p>
        </w:tc>
      </w:tr>
    </w:tbl>
    <w:p w:rsidR="0067554F" w:rsidRPr="00E57C2B" w:rsidRDefault="00E57C2B" w:rsidP="00E57C2B">
      <w:pPr>
        <w:pStyle w:val="Caption"/>
        <w:jc w:val="center"/>
        <w:rPr>
          <w:spacing w:val="-2"/>
          <w:sz w:val="32"/>
          <w:szCs w:val="32"/>
        </w:rPr>
      </w:pPr>
      <w:bookmarkStart w:id="111" w:name="_Toc178717104"/>
      <w:r w:rsidRPr="00E57C2B">
        <w:rPr>
          <w:sz w:val="22"/>
          <w:szCs w:val="22"/>
        </w:rPr>
        <w:lastRenderedPageBreak/>
        <w:t xml:space="preserve">Table </w:t>
      </w:r>
      <w:r w:rsidR="00732A1C" w:rsidRPr="00E57C2B">
        <w:rPr>
          <w:sz w:val="22"/>
          <w:szCs w:val="22"/>
        </w:rPr>
        <w:fldChar w:fldCharType="begin"/>
      </w:r>
      <w:r w:rsidRPr="00E57C2B">
        <w:rPr>
          <w:sz w:val="22"/>
          <w:szCs w:val="22"/>
        </w:rPr>
        <w:instrText xml:space="preserve"> SEQ Table \* ARABIC </w:instrText>
      </w:r>
      <w:r w:rsidR="00732A1C" w:rsidRPr="00E57C2B">
        <w:rPr>
          <w:sz w:val="22"/>
          <w:szCs w:val="22"/>
        </w:rPr>
        <w:fldChar w:fldCharType="separate"/>
      </w:r>
      <w:r w:rsidR="00DF5BCC">
        <w:rPr>
          <w:noProof/>
          <w:sz w:val="22"/>
          <w:szCs w:val="22"/>
        </w:rPr>
        <w:t>1</w:t>
      </w:r>
      <w:r w:rsidR="00732A1C" w:rsidRPr="00E57C2B">
        <w:rPr>
          <w:sz w:val="22"/>
          <w:szCs w:val="22"/>
        </w:rPr>
        <w:fldChar w:fldCharType="end"/>
      </w:r>
      <w:r w:rsidRPr="00E57C2B">
        <w:rPr>
          <w:sz w:val="22"/>
          <w:szCs w:val="22"/>
        </w:rPr>
        <w:t xml:space="preserve"> Sample population from schools</w:t>
      </w:r>
      <w:bookmarkEnd w:id="111"/>
    </w:p>
    <w:p w:rsidR="00D73323" w:rsidRPr="00E57C2B" w:rsidRDefault="00E8251E" w:rsidP="00E57C2B">
      <w:pPr>
        <w:pStyle w:val="Heading2"/>
        <w:rPr>
          <w:rStyle w:val="IntenseEmphasis"/>
          <w:rFonts w:cs="Times New Roman"/>
          <w:i w:val="0"/>
          <w:szCs w:val="24"/>
        </w:rPr>
      </w:pPr>
      <w:bookmarkStart w:id="112" w:name="_Toc200672215"/>
      <w:r w:rsidRPr="00E57C2B">
        <w:rPr>
          <w:iCs w:val="0"/>
        </w:rPr>
        <w:t>3.</w:t>
      </w:r>
      <w:r w:rsidR="009F1521" w:rsidRPr="00E57C2B">
        <w:rPr>
          <w:iCs w:val="0"/>
        </w:rPr>
        <w:t>3</w:t>
      </w:r>
      <w:r w:rsidRPr="00E57C2B">
        <w:rPr>
          <w:iCs w:val="0"/>
        </w:rPr>
        <w:t xml:space="preserve"> Research Procedures</w:t>
      </w:r>
      <w:bookmarkEnd w:id="112"/>
    </w:p>
    <w:p w:rsidR="00D73323" w:rsidRPr="009B5522" w:rsidRDefault="00E8251E" w:rsidP="00BA14BA">
      <w:pPr>
        <w:spacing w:before="58" w:line="360" w:lineRule="auto"/>
        <w:ind w:left="100" w:right="75"/>
        <w:jc w:val="both"/>
        <w:rPr>
          <w:sz w:val="24"/>
          <w:szCs w:val="24"/>
        </w:rPr>
      </w:pPr>
      <w:r w:rsidRPr="009B5522">
        <w:rPr>
          <w:sz w:val="24"/>
          <w:szCs w:val="24"/>
        </w:rPr>
        <w:t>The qu</w:t>
      </w:r>
      <w:r w:rsidRPr="009B5522">
        <w:rPr>
          <w:spacing w:val="-1"/>
          <w:sz w:val="24"/>
          <w:szCs w:val="24"/>
        </w:rPr>
        <w:t>e</w:t>
      </w:r>
      <w:r w:rsidRPr="009B5522">
        <w:rPr>
          <w:sz w:val="24"/>
          <w:szCs w:val="24"/>
        </w:rPr>
        <w:t>st</w:t>
      </w:r>
      <w:r w:rsidRPr="009B5522">
        <w:rPr>
          <w:spacing w:val="1"/>
          <w:sz w:val="24"/>
          <w:szCs w:val="24"/>
        </w:rPr>
        <w:t>i</w:t>
      </w:r>
      <w:r w:rsidRPr="009B5522">
        <w:rPr>
          <w:sz w:val="24"/>
          <w:szCs w:val="24"/>
        </w:rPr>
        <w:t>onn</w:t>
      </w:r>
      <w:r w:rsidRPr="009B5522">
        <w:rPr>
          <w:spacing w:val="-1"/>
          <w:sz w:val="24"/>
          <w:szCs w:val="24"/>
        </w:rPr>
        <w:t>a</w:t>
      </w:r>
      <w:r w:rsidRPr="009B5522">
        <w:rPr>
          <w:sz w:val="24"/>
          <w:szCs w:val="24"/>
        </w:rPr>
        <w:t>ir</w:t>
      </w:r>
      <w:r w:rsidRPr="009B5522">
        <w:rPr>
          <w:spacing w:val="-1"/>
          <w:sz w:val="24"/>
          <w:szCs w:val="24"/>
        </w:rPr>
        <w:t>e</w:t>
      </w:r>
      <w:r w:rsidRPr="009B5522">
        <w:rPr>
          <w:sz w:val="24"/>
          <w:szCs w:val="24"/>
        </w:rPr>
        <w:t>sd</w:t>
      </w:r>
      <w:r w:rsidRPr="009B5522">
        <w:rPr>
          <w:spacing w:val="-1"/>
          <w:sz w:val="24"/>
          <w:szCs w:val="24"/>
        </w:rPr>
        <w:t>e</w:t>
      </w:r>
      <w:r w:rsidRPr="009B5522">
        <w:rPr>
          <w:sz w:val="24"/>
          <w:szCs w:val="24"/>
        </w:rPr>
        <w:t>signedbyther</w:t>
      </w:r>
      <w:r w:rsidRPr="009B5522">
        <w:rPr>
          <w:spacing w:val="-2"/>
          <w:sz w:val="24"/>
          <w:szCs w:val="24"/>
        </w:rPr>
        <w:t>e</w:t>
      </w:r>
      <w:r w:rsidRPr="009B5522">
        <w:rPr>
          <w:sz w:val="24"/>
          <w:szCs w:val="24"/>
        </w:rPr>
        <w:t>s</w:t>
      </w:r>
      <w:r w:rsidRPr="009B5522">
        <w:rPr>
          <w:spacing w:val="-1"/>
          <w:sz w:val="24"/>
          <w:szCs w:val="24"/>
        </w:rPr>
        <w:t>ea</w:t>
      </w:r>
      <w:r w:rsidRPr="009B5522">
        <w:rPr>
          <w:sz w:val="24"/>
          <w:szCs w:val="24"/>
        </w:rPr>
        <w:t>r</w:t>
      </w:r>
      <w:r w:rsidRPr="009B5522">
        <w:rPr>
          <w:spacing w:val="-2"/>
          <w:sz w:val="24"/>
          <w:szCs w:val="24"/>
        </w:rPr>
        <w:t>c</w:t>
      </w:r>
      <w:r w:rsidRPr="009B5522">
        <w:rPr>
          <w:spacing w:val="2"/>
          <w:sz w:val="24"/>
          <w:szCs w:val="24"/>
        </w:rPr>
        <w:t>h</w:t>
      </w:r>
      <w:r w:rsidRPr="009B5522">
        <w:rPr>
          <w:spacing w:val="-1"/>
          <w:sz w:val="24"/>
          <w:szCs w:val="24"/>
        </w:rPr>
        <w:t>e</w:t>
      </w:r>
      <w:r w:rsidRPr="009B5522">
        <w:rPr>
          <w:sz w:val="24"/>
          <w:szCs w:val="24"/>
        </w:rPr>
        <w:t>r</w:t>
      </w:r>
      <w:r w:rsidRPr="009B5522">
        <w:rPr>
          <w:spacing w:val="2"/>
          <w:sz w:val="24"/>
          <w:szCs w:val="24"/>
        </w:rPr>
        <w:t>b</w:t>
      </w:r>
      <w:r w:rsidRPr="009B5522">
        <w:rPr>
          <w:spacing w:val="-1"/>
          <w:sz w:val="24"/>
          <w:szCs w:val="24"/>
        </w:rPr>
        <w:t>a</w:t>
      </w:r>
      <w:r w:rsidRPr="009B5522">
        <w:rPr>
          <w:sz w:val="24"/>
          <w:szCs w:val="24"/>
        </w:rPr>
        <w:t>s</w:t>
      </w:r>
      <w:r w:rsidRPr="009B5522">
        <w:rPr>
          <w:spacing w:val="-1"/>
          <w:sz w:val="24"/>
          <w:szCs w:val="24"/>
        </w:rPr>
        <w:t>e</w:t>
      </w:r>
      <w:r w:rsidRPr="009B5522">
        <w:rPr>
          <w:sz w:val="24"/>
          <w:szCs w:val="24"/>
        </w:rPr>
        <w:t>donther</w:t>
      </w:r>
      <w:r w:rsidRPr="009B5522">
        <w:rPr>
          <w:spacing w:val="-2"/>
          <w:sz w:val="24"/>
          <w:szCs w:val="24"/>
        </w:rPr>
        <w:t>e</w:t>
      </w:r>
      <w:r w:rsidRPr="009B5522">
        <w:rPr>
          <w:sz w:val="24"/>
          <w:szCs w:val="24"/>
        </w:rPr>
        <w:t>s</w:t>
      </w:r>
      <w:r w:rsidRPr="009B5522">
        <w:rPr>
          <w:spacing w:val="-1"/>
          <w:sz w:val="24"/>
          <w:szCs w:val="24"/>
        </w:rPr>
        <w:t>ea</w:t>
      </w:r>
      <w:r w:rsidRPr="009B5522">
        <w:rPr>
          <w:spacing w:val="1"/>
          <w:sz w:val="24"/>
          <w:szCs w:val="24"/>
        </w:rPr>
        <w:t>r</w:t>
      </w:r>
      <w:r w:rsidRPr="009B5522">
        <w:rPr>
          <w:spacing w:val="-1"/>
          <w:sz w:val="24"/>
          <w:szCs w:val="24"/>
        </w:rPr>
        <w:t>c</w:t>
      </w:r>
      <w:r w:rsidRPr="009B5522">
        <w:rPr>
          <w:sz w:val="24"/>
          <w:szCs w:val="24"/>
        </w:rPr>
        <w:t>hqu</w:t>
      </w:r>
      <w:r w:rsidRPr="009B5522">
        <w:rPr>
          <w:spacing w:val="-1"/>
          <w:sz w:val="24"/>
          <w:szCs w:val="24"/>
        </w:rPr>
        <w:t>e</w:t>
      </w:r>
      <w:r w:rsidRPr="009B5522">
        <w:rPr>
          <w:sz w:val="24"/>
          <w:szCs w:val="24"/>
        </w:rPr>
        <w:t>st</w:t>
      </w:r>
      <w:r w:rsidRPr="009B5522">
        <w:rPr>
          <w:spacing w:val="1"/>
          <w:sz w:val="24"/>
          <w:szCs w:val="24"/>
        </w:rPr>
        <w:t>i</w:t>
      </w:r>
      <w:r w:rsidRPr="009B5522">
        <w:rPr>
          <w:sz w:val="24"/>
          <w:szCs w:val="24"/>
        </w:rPr>
        <w:t>onsw</w:t>
      </w:r>
      <w:r w:rsidRPr="009B5522">
        <w:rPr>
          <w:spacing w:val="-1"/>
          <w:sz w:val="24"/>
          <w:szCs w:val="24"/>
        </w:rPr>
        <w:t>e</w:t>
      </w:r>
      <w:r w:rsidRPr="009B5522">
        <w:rPr>
          <w:sz w:val="24"/>
          <w:szCs w:val="24"/>
        </w:rPr>
        <w:t>re pr</w:t>
      </w:r>
      <w:r w:rsidRPr="009B5522">
        <w:rPr>
          <w:spacing w:val="-2"/>
          <w:sz w:val="24"/>
          <w:szCs w:val="24"/>
        </w:rPr>
        <w:t>e</w:t>
      </w:r>
      <w:r w:rsidRPr="009B5522">
        <w:rPr>
          <w:sz w:val="24"/>
          <w:szCs w:val="24"/>
        </w:rPr>
        <w:t>test</w:t>
      </w:r>
      <w:r w:rsidRPr="009B5522">
        <w:rPr>
          <w:spacing w:val="-1"/>
          <w:sz w:val="24"/>
          <w:szCs w:val="24"/>
        </w:rPr>
        <w:t>e</w:t>
      </w:r>
      <w:r w:rsidRPr="009B5522">
        <w:rPr>
          <w:sz w:val="24"/>
          <w:szCs w:val="24"/>
        </w:rPr>
        <w:t>d through a pi</w:t>
      </w:r>
      <w:r w:rsidRPr="009B5522">
        <w:rPr>
          <w:spacing w:val="1"/>
          <w:sz w:val="24"/>
          <w:szCs w:val="24"/>
        </w:rPr>
        <w:t>l</w:t>
      </w:r>
      <w:r w:rsidRPr="009B5522">
        <w:rPr>
          <w:sz w:val="24"/>
          <w:szCs w:val="24"/>
        </w:rPr>
        <w:t xml:space="preserve">ot  study </w:t>
      </w:r>
      <w:r w:rsidRPr="009B5522">
        <w:rPr>
          <w:spacing w:val="-2"/>
          <w:sz w:val="24"/>
          <w:szCs w:val="24"/>
        </w:rPr>
        <w:t>t</w:t>
      </w:r>
      <w:r w:rsidRPr="009B5522">
        <w:rPr>
          <w:sz w:val="24"/>
          <w:szCs w:val="24"/>
        </w:rPr>
        <w:t xml:space="preserve">o </w:t>
      </w:r>
      <w:r w:rsidRPr="009B5522">
        <w:rPr>
          <w:spacing w:val="-1"/>
          <w:sz w:val="24"/>
          <w:szCs w:val="24"/>
        </w:rPr>
        <w:t>a</w:t>
      </w:r>
      <w:r w:rsidRPr="009B5522">
        <w:rPr>
          <w:sz w:val="24"/>
          <w:szCs w:val="24"/>
        </w:rPr>
        <w:t>s</w:t>
      </w:r>
      <w:r w:rsidRPr="009B5522">
        <w:rPr>
          <w:spacing w:val="-1"/>
          <w:sz w:val="24"/>
          <w:szCs w:val="24"/>
        </w:rPr>
        <w:t>ce</w:t>
      </w:r>
      <w:r w:rsidRPr="009B5522">
        <w:rPr>
          <w:sz w:val="24"/>
          <w:szCs w:val="24"/>
        </w:rPr>
        <w:t>rt</w:t>
      </w:r>
      <w:r w:rsidRPr="009B5522">
        <w:rPr>
          <w:spacing w:val="-1"/>
          <w:sz w:val="24"/>
          <w:szCs w:val="24"/>
        </w:rPr>
        <w:t>a</w:t>
      </w:r>
      <w:r w:rsidRPr="009B5522">
        <w:rPr>
          <w:sz w:val="24"/>
          <w:szCs w:val="24"/>
        </w:rPr>
        <w:t>in the v</w:t>
      </w:r>
      <w:r w:rsidRPr="009B5522">
        <w:rPr>
          <w:spacing w:val="-1"/>
          <w:sz w:val="24"/>
          <w:szCs w:val="24"/>
        </w:rPr>
        <w:t>a</w:t>
      </w:r>
      <w:r w:rsidRPr="009B5522">
        <w:rPr>
          <w:sz w:val="24"/>
          <w:szCs w:val="24"/>
        </w:rPr>
        <w:t>l</w:t>
      </w:r>
      <w:r w:rsidRPr="009B5522">
        <w:rPr>
          <w:spacing w:val="1"/>
          <w:sz w:val="24"/>
          <w:szCs w:val="24"/>
        </w:rPr>
        <w:t>i</w:t>
      </w:r>
      <w:r w:rsidRPr="009B5522">
        <w:rPr>
          <w:sz w:val="24"/>
          <w:szCs w:val="24"/>
        </w:rPr>
        <w:t>di</w:t>
      </w:r>
      <w:r w:rsidRPr="009B5522">
        <w:rPr>
          <w:spacing w:val="1"/>
          <w:sz w:val="24"/>
          <w:szCs w:val="24"/>
        </w:rPr>
        <w:t>t</w:t>
      </w:r>
      <w:r w:rsidRPr="009B5522">
        <w:rPr>
          <w:sz w:val="24"/>
          <w:szCs w:val="24"/>
        </w:rPr>
        <w:t xml:space="preserve">y </w:t>
      </w:r>
      <w:r w:rsidRPr="009B5522">
        <w:rPr>
          <w:spacing w:val="-1"/>
          <w:sz w:val="24"/>
          <w:szCs w:val="24"/>
        </w:rPr>
        <w:t>a</w:t>
      </w:r>
      <w:r w:rsidRPr="009B5522">
        <w:rPr>
          <w:sz w:val="24"/>
          <w:szCs w:val="24"/>
        </w:rPr>
        <w:t>nd r</w:t>
      </w:r>
      <w:r w:rsidRPr="009B5522">
        <w:rPr>
          <w:spacing w:val="-2"/>
          <w:sz w:val="24"/>
          <w:szCs w:val="24"/>
        </w:rPr>
        <w:t>e</w:t>
      </w:r>
      <w:r w:rsidRPr="009B5522">
        <w:rPr>
          <w:sz w:val="24"/>
          <w:szCs w:val="24"/>
        </w:rPr>
        <w:t>l</w:t>
      </w:r>
      <w:r w:rsidRPr="009B5522">
        <w:rPr>
          <w:spacing w:val="1"/>
          <w:sz w:val="24"/>
          <w:szCs w:val="24"/>
        </w:rPr>
        <w:t>i</w:t>
      </w:r>
      <w:r w:rsidRPr="009B5522">
        <w:rPr>
          <w:spacing w:val="-1"/>
          <w:sz w:val="24"/>
          <w:szCs w:val="24"/>
        </w:rPr>
        <w:t>a</w:t>
      </w:r>
      <w:r w:rsidRPr="009B5522">
        <w:rPr>
          <w:sz w:val="24"/>
          <w:szCs w:val="24"/>
        </w:rPr>
        <w:t>bi</w:t>
      </w:r>
      <w:r w:rsidRPr="009B5522">
        <w:rPr>
          <w:spacing w:val="1"/>
          <w:sz w:val="24"/>
          <w:szCs w:val="24"/>
        </w:rPr>
        <w:t>l</w:t>
      </w:r>
      <w:r w:rsidRPr="009B5522">
        <w:rPr>
          <w:sz w:val="24"/>
          <w:szCs w:val="24"/>
        </w:rPr>
        <w:t>i</w:t>
      </w:r>
      <w:r w:rsidRPr="009B5522">
        <w:rPr>
          <w:spacing w:val="1"/>
          <w:sz w:val="24"/>
          <w:szCs w:val="24"/>
        </w:rPr>
        <w:t>t</w:t>
      </w:r>
      <w:r w:rsidRPr="009B5522">
        <w:rPr>
          <w:sz w:val="24"/>
          <w:szCs w:val="24"/>
        </w:rPr>
        <w:t>y of thetool b</w:t>
      </w:r>
      <w:r w:rsidRPr="009B5522">
        <w:rPr>
          <w:spacing w:val="-1"/>
          <w:sz w:val="24"/>
          <w:szCs w:val="24"/>
        </w:rPr>
        <w:t>e</w:t>
      </w:r>
      <w:r w:rsidRPr="009B5522">
        <w:rPr>
          <w:sz w:val="24"/>
          <w:szCs w:val="24"/>
        </w:rPr>
        <w:t>fo</w:t>
      </w:r>
      <w:r w:rsidRPr="009B5522">
        <w:rPr>
          <w:spacing w:val="-1"/>
          <w:sz w:val="24"/>
          <w:szCs w:val="24"/>
        </w:rPr>
        <w:t>r</w:t>
      </w:r>
      <w:r w:rsidRPr="009B5522">
        <w:rPr>
          <w:sz w:val="24"/>
          <w:szCs w:val="24"/>
        </w:rPr>
        <w:t xml:space="preserve">e the </w:t>
      </w:r>
      <w:r w:rsidRPr="009B5522">
        <w:rPr>
          <w:spacing w:val="-1"/>
          <w:sz w:val="24"/>
          <w:szCs w:val="24"/>
        </w:rPr>
        <w:t>ac</w:t>
      </w:r>
      <w:r w:rsidRPr="009B5522">
        <w:rPr>
          <w:sz w:val="24"/>
          <w:szCs w:val="24"/>
        </w:rPr>
        <w:t xml:space="preserve">tual </w:t>
      </w:r>
      <w:r w:rsidRPr="009B5522">
        <w:rPr>
          <w:spacing w:val="-1"/>
          <w:sz w:val="24"/>
          <w:szCs w:val="24"/>
        </w:rPr>
        <w:t>a</w:t>
      </w:r>
      <w:r w:rsidRPr="009B5522">
        <w:rPr>
          <w:sz w:val="24"/>
          <w:szCs w:val="24"/>
        </w:rPr>
        <w:t>dm</w:t>
      </w:r>
      <w:r w:rsidRPr="009B5522">
        <w:rPr>
          <w:spacing w:val="1"/>
          <w:sz w:val="24"/>
          <w:szCs w:val="24"/>
        </w:rPr>
        <w:t>i</w:t>
      </w:r>
      <w:r w:rsidRPr="009B5522">
        <w:rPr>
          <w:sz w:val="24"/>
          <w:szCs w:val="24"/>
        </w:rPr>
        <w:t>nis</w:t>
      </w:r>
      <w:r w:rsidRPr="009B5522">
        <w:rPr>
          <w:spacing w:val="1"/>
          <w:sz w:val="24"/>
          <w:szCs w:val="24"/>
        </w:rPr>
        <w:t>t</w:t>
      </w:r>
      <w:r w:rsidRPr="009B5522">
        <w:rPr>
          <w:sz w:val="24"/>
          <w:szCs w:val="24"/>
        </w:rPr>
        <w:t>r</w:t>
      </w:r>
      <w:r w:rsidRPr="009B5522">
        <w:rPr>
          <w:spacing w:val="-2"/>
          <w:sz w:val="24"/>
          <w:szCs w:val="24"/>
        </w:rPr>
        <w:t>a</w:t>
      </w:r>
      <w:r w:rsidRPr="009B5522">
        <w:rPr>
          <w:sz w:val="24"/>
          <w:szCs w:val="24"/>
        </w:rPr>
        <w:t>t</w:t>
      </w:r>
      <w:r w:rsidRPr="009B5522">
        <w:rPr>
          <w:spacing w:val="1"/>
          <w:sz w:val="24"/>
          <w:szCs w:val="24"/>
        </w:rPr>
        <w:t>i</w:t>
      </w:r>
      <w:r w:rsidRPr="009B5522">
        <w:rPr>
          <w:sz w:val="24"/>
          <w:szCs w:val="24"/>
        </w:rPr>
        <w:t>on.  The   p</w:t>
      </w:r>
      <w:r w:rsidRPr="009B5522">
        <w:rPr>
          <w:spacing w:val="-2"/>
          <w:sz w:val="24"/>
          <w:szCs w:val="24"/>
        </w:rPr>
        <w:t>i</w:t>
      </w:r>
      <w:r w:rsidRPr="009B5522">
        <w:rPr>
          <w:sz w:val="24"/>
          <w:szCs w:val="24"/>
        </w:rPr>
        <w:t>lot  study  w</w:t>
      </w:r>
      <w:r w:rsidRPr="009B5522">
        <w:rPr>
          <w:spacing w:val="-1"/>
          <w:sz w:val="24"/>
          <w:szCs w:val="24"/>
        </w:rPr>
        <w:t>a</w:t>
      </w:r>
      <w:r w:rsidRPr="009B5522">
        <w:rPr>
          <w:sz w:val="24"/>
          <w:szCs w:val="24"/>
        </w:rPr>
        <w:t xml:space="preserve">s  </w:t>
      </w:r>
      <w:r w:rsidRPr="009B5522">
        <w:rPr>
          <w:spacing w:val="-1"/>
          <w:sz w:val="24"/>
          <w:szCs w:val="24"/>
        </w:rPr>
        <w:t>c</w:t>
      </w:r>
      <w:r w:rsidRPr="009B5522">
        <w:rPr>
          <w:sz w:val="24"/>
          <w:szCs w:val="24"/>
        </w:rPr>
        <w:t>ondu</w:t>
      </w:r>
      <w:r w:rsidRPr="009B5522">
        <w:rPr>
          <w:spacing w:val="-1"/>
          <w:sz w:val="24"/>
          <w:szCs w:val="24"/>
        </w:rPr>
        <w:t>c</w:t>
      </w:r>
      <w:r w:rsidRPr="009B5522">
        <w:rPr>
          <w:sz w:val="24"/>
          <w:szCs w:val="24"/>
        </w:rPr>
        <w:t xml:space="preserve">ted  </w:t>
      </w:r>
      <w:r w:rsidRPr="009B5522">
        <w:rPr>
          <w:spacing w:val="-1"/>
          <w:sz w:val="24"/>
          <w:szCs w:val="24"/>
        </w:rPr>
        <w:t>a</w:t>
      </w:r>
      <w:r w:rsidRPr="009B5522">
        <w:rPr>
          <w:sz w:val="24"/>
          <w:szCs w:val="24"/>
        </w:rPr>
        <w:t>mong  10  r</w:t>
      </w:r>
      <w:r w:rsidRPr="009B5522">
        <w:rPr>
          <w:spacing w:val="-2"/>
          <w:sz w:val="24"/>
          <w:szCs w:val="24"/>
        </w:rPr>
        <w:t>e</w:t>
      </w:r>
      <w:r w:rsidRPr="009B5522">
        <w:rPr>
          <w:sz w:val="24"/>
          <w:szCs w:val="24"/>
        </w:rPr>
        <w:t>spond</w:t>
      </w:r>
      <w:r w:rsidRPr="009B5522">
        <w:rPr>
          <w:spacing w:val="-1"/>
          <w:sz w:val="24"/>
          <w:szCs w:val="24"/>
        </w:rPr>
        <w:t>e</w:t>
      </w:r>
      <w:r w:rsidRPr="009B5522">
        <w:rPr>
          <w:sz w:val="24"/>
          <w:szCs w:val="24"/>
        </w:rPr>
        <w:t xml:space="preserve">nts  to  </w:t>
      </w:r>
      <w:r w:rsidRPr="009B5522">
        <w:rPr>
          <w:spacing w:val="-1"/>
          <w:sz w:val="24"/>
          <w:szCs w:val="24"/>
        </w:rPr>
        <w:t>c</w:t>
      </w:r>
      <w:r w:rsidRPr="009B5522">
        <w:rPr>
          <w:sz w:val="24"/>
          <w:szCs w:val="24"/>
        </w:rPr>
        <w:t>h</w:t>
      </w:r>
      <w:r w:rsidRPr="009B5522">
        <w:rPr>
          <w:spacing w:val="4"/>
          <w:sz w:val="24"/>
          <w:szCs w:val="24"/>
        </w:rPr>
        <w:t>e</w:t>
      </w:r>
      <w:r w:rsidRPr="009B5522">
        <w:rPr>
          <w:spacing w:val="-1"/>
          <w:sz w:val="24"/>
          <w:szCs w:val="24"/>
        </w:rPr>
        <w:t>c</w:t>
      </w:r>
      <w:r w:rsidRPr="009B5522">
        <w:rPr>
          <w:sz w:val="24"/>
          <w:szCs w:val="24"/>
        </w:rPr>
        <w:t>k  for inconsis</w:t>
      </w:r>
      <w:r w:rsidRPr="009B5522">
        <w:rPr>
          <w:spacing w:val="1"/>
          <w:sz w:val="24"/>
          <w:szCs w:val="24"/>
        </w:rPr>
        <w:t>t</w:t>
      </w:r>
      <w:r w:rsidRPr="009B5522">
        <w:rPr>
          <w:spacing w:val="-1"/>
          <w:sz w:val="24"/>
          <w:szCs w:val="24"/>
        </w:rPr>
        <w:t>e</w:t>
      </w:r>
      <w:r w:rsidRPr="009B5522">
        <w:rPr>
          <w:sz w:val="24"/>
          <w:szCs w:val="24"/>
        </w:rPr>
        <w:t>n</w:t>
      </w:r>
      <w:r w:rsidRPr="009B5522">
        <w:rPr>
          <w:spacing w:val="-1"/>
          <w:sz w:val="24"/>
          <w:szCs w:val="24"/>
        </w:rPr>
        <w:t>c</w:t>
      </w:r>
      <w:r w:rsidRPr="009B5522">
        <w:rPr>
          <w:sz w:val="24"/>
          <w:szCs w:val="24"/>
        </w:rPr>
        <w:t>iesinthe</w:t>
      </w:r>
      <w:r w:rsidRPr="009B5522">
        <w:rPr>
          <w:spacing w:val="1"/>
          <w:sz w:val="24"/>
          <w:szCs w:val="24"/>
        </w:rPr>
        <w:t>r</w:t>
      </w:r>
      <w:r w:rsidRPr="009B5522">
        <w:rPr>
          <w:spacing w:val="-1"/>
          <w:sz w:val="24"/>
          <w:szCs w:val="24"/>
        </w:rPr>
        <w:t>e</w:t>
      </w:r>
      <w:r w:rsidRPr="009B5522">
        <w:rPr>
          <w:spacing w:val="2"/>
          <w:sz w:val="24"/>
          <w:szCs w:val="24"/>
        </w:rPr>
        <w:t>s</w:t>
      </w:r>
      <w:r w:rsidRPr="009B5522">
        <w:rPr>
          <w:spacing w:val="-1"/>
          <w:sz w:val="24"/>
          <w:szCs w:val="24"/>
        </w:rPr>
        <w:t>ea</w:t>
      </w:r>
      <w:r w:rsidRPr="009B5522">
        <w:rPr>
          <w:sz w:val="24"/>
          <w:szCs w:val="24"/>
        </w:rPr>
        <w:t>r</w:t>
      </w:r>
      <w:r w:rsidRPr="009B5522">
        <w:rPr>
          <w:spacing w:val="-2"/>
          <w:sz w:val="24"/>
          <w:szCs w:val="24"/>
        </w:rPr>
        <w:t>c</w:t>
      </w:r>
      <w:r w:rsidRPr="009B5522">
        <w:rPr>
          <w:sz w:val="24"/>
          <w:szCs w:val="24"/>
        </w:rPr>
        <w:t>hins</w:t>
      </w:r>
      <w:r w:rsidRPr="009B5522">
        <w:rPr>
          <w:spacing w:val="1"/>
          <w:sz w:val="24"/>
          <w:szCs w:val="24"/>
        </w:rPr>
        <w:t>t</w:t>
      </w:r>
      <w:r w:rsidRPr="009B5522">
        <w:rPr>
          <w:sz w:val="24"/>
          <w:szCs w:val="24"/>
        </w:rPr>
        <w:t>rum</w:t>
      </w:r>
      <w:r w:rsidRPr="009B5522">
        <w:rPr>
          <w:spacing w:val="-1"/>
          <w:sz w:val="24"/>
          <w:szCs w:val="24"/>
        </w:rPr>
        <w:t>e</w:t>
      </w:r>
      <w:r w:rsidRPr="009B5522">
        <w:rPr>
          <w:sz w:val="24"/>
          <w:szCs w:val="24"/>
        </w:rPr>
        <w:t>nt. The</w:t>
      </w:r>
      <w:r w:rsidRPr="009B5522">
        <w:rPr>
          <w:spacing w:val="2"/>
          <w:sz w:val="24"/>
          <w:szCs w:val="24"/>
        </w:rPr>
        <w:t>q</w:t>
      </w:r>
      <w:r w:rsidRPr="009B5522">
        <w:rPr>
          <w:sz w:val="24"/>
          <w:szCs w:val="24"/>
        </w:rPr>
        <w:t>u</w:t>
      </w:r>
      <w:r w:rsidRPr="009B5522">
        <w:rPr>
          <w:spacing w:val="-1"/>
          <w:sz w:val="24"/>
          <w:szCs w:val="24"/>
        </w:rPr>
        <w:t>e</w:t>
      </w:r>
      <w:r w:rsidRPr="009B5522">
        <w:rPr>
          <w:sz w:val="24"/>
          <w:szCs w:val="24"/>
        </w:rPr>
        <w:t>st</w:t>
      </w:r>
      <w:r w:rsidRPr="009B5522">
        <w:rPr>
          <w:spacing w:val="1"/>
          <w:sz w:val="24"/>
          <w:szCs w:val="24"/>
        </w:rPr>
        <w:t>i</w:t>
      </w:r>
      <w:r w:rsidRPr="009B5522">
        <w:rPr>
          <w:sz w:val="24"/>
          <w:szCs w:val="24"/>
        </w:rPr>
        <w:t>onn</w:t>
      </w:r>
      <w:r w:rsidRPr="009B5522">
        <w:rPr>
          <w:spacing w:val="-1"/>
          <w:sz w:val="24"/>
          <w:szCs w:val="24"/>
        </w:rPr>
        <w:t>a</w:t>
      </w:r>
      <w:r w:rsidRPr="009B5522">
        <w:rPr>
          <w:sz w:val="24"/>
          <w:szCs w:val="24"/>
        </w:rPr>
        <w:t>ire</w:t>
      </w:r>
      <w:r w:rsidRPr="009B5522">
        <w:rPr>
          <w:spacing w:val="2"/>
          <w:sz w:val="24"/>
          <w:szCs w:val="24"/>
        </w:rPr>
        <w:t>w</w:t>
      </w:r>
      <w:r w:rsidRPr="009B5522">
        <w:rPr>
          <w:spacing w:val="-1"/>
          <w:sz w:val="24"/>
          <w:szCs w:val="24"/>
        </w:rPr>
        <w:t>a</w:t>
      </w:r>
      <w:r w:rsidRPr="009B5522">
        <w:rPr>
          <w:sz w:val="24"/>
          <w:szCs w:val="24"/>
        </w:rPr>
        <w:t>s</w:t>
      </w:r>
      <w:r w:rsidRPr="009B5522">
        <w:rPr>
          <w:spacing w:val="-1"/>
          <w:sz w:val="24"/>
          <w:szCs w:val="24"/>
        </w:rPr>
        <w:t>e</w:t>
      </w:r>
      <w:r w:rsidRPr="009B5522">
        <w:rPr>
          <w:sz w:val="24"/>
          <w:szCs w:val="24"/>
        </w:rPr>
        <w:t>st</w:t>
      </w:r>
      <w:r w:rsidRPr="009B5522">
        <w:rPr>
          <w:spacing w:val="1"/>
          <w:sz w:val="24"/>
          <w:szCs w:val="24"/>
        </w:rPr>
        <w:t>i</w:t>
      </w:r>
      <w:r w:rsidRPr="009B5522">
        <w:rPr>
          <w:sz w:val="24"/>
          <w:szCs w:val="24"/>
        </w:rPr>
        <w:t>ma</w:t>
      </w:r>
      <w:r w:rsidRPr="009B5522">
        <w:rPr>
          <w:spacing w:val="2"/>
          <w:sz w:val="24"/>
          <w:szCs w:val="24"/>
        </w:rPr>
        <w:t>t</w:t>
      </w:r>
      <w:r w:rsidRPr="009B5522">
        <w:rPr>
          <w:spacing w:val="-1"/>
          <w:sz w:val="24"/>
          <w:szCs w:val="24"/>
        </w:rPr>
        <w:t>e</w:t>
      </w:r>
      <w:r w:rsidRPr="009B5522">
        <w:rPr>
          <w:sz w:val="24"/>
          <w:szCs w:val="24"/>
        </w:rPr>
        <w:t>dtotake</w:t>
      </w:r>
      <w:r w:rsidRPr="009B5522">
        <w:rPr>
          <w:spacing w:val="3"/>
          <w:sz w:val="24"/>
          <w:szCs w:val="24"/>
        </w:rPr>
        <w:t>t</w:t>
      </w:r>
      <w:r w:rsidRPr="009B5522">
        <w:rPr>
          <w:spacing w:val="-1"/>
          <w:sz w:val="24"/>
          <w:szCs w:val="24"/>
        </w:rPr>
        <w:t>e</w:t>
      </w:r>
      <w:r w:rsidRPr="009B5522">
        <w:rPr>
          <w:sz w:val="24"/>
          <w:szCs w:val="24"/>
        </w:rPr>
        <w:t>nm</w:t>
      </w:r>
      <w:r w:rsidRPr="009B5522">
        <w:rPr>
          <w:spacing w:val="1"/>
          <w:sz w:val="24"/>
          <w:szCs w:val="24"/>
        </w:rPr>
        <w:t>i</w:t>
      </w:r>
      <w:r w:rsidRPr="009B5522">
        <w:rPr>
          <w:sz w:val="24"/>
          <w:szCs w:val="24"/>
        </w:rPr>
        <w:t>nutes to</w:t>
      </w:r>
      <w:r w:rsidRPr="009B5522">
        <w:rPr>
          <w:spacing w:val="-1"/>
          <w:sz w:val="24"/>
          <w:szCs w:val="24"/>
        </w:rPr>
        <w:t>c</w:t>
      </w:r>
      <w:r w:rsidRPr="009B5522">
        <w:rPr>
          <w:sz w:val="24"/>
          <w:szCs w:val="24"/>
        </w:rPr>
        <w:t>omp</w:t>
      </w:r>
      <w:r w:rsidRPr="009B5522">
        <w:rPr>
          <w:spacing w:val="1"/>
          <w:sz w:val="24"/>
          <w:szCs w:val="24"/>
        </w:rPr>
        <w:t>l</w:t>
      </w:r>
      <w:r w:rsidRPr="009B5522">
        <w:rPr>
          <w:spacing w:val="-1"/>
          <w:sz w:val="24"/>
          <w:szCs w:val="24"/>
        </w:rPr>
        <w:t>e</w:t>
      </w:r>
      <w:r w:rsidRPr="009B5522">
        <w:rPr>
          <w:sz w:val="24"/>
          <w:szCs w:val="24"/>
        </w:rPr>
        <w:t>te. The r</w:t>
      </w:r>
      <w:r w:rsidRPr="009B5522">
        <w:rPr>
          <w:spacing w:val="-2"/>
          <w:sz w:val="24"/>
          <w:szCs w:val="24"/>
        </w:rPr>
        <w:t>e</w:t>
      </w:r>
      <w:r w:rsidRPr="009B5522">
        <w:rPr>
          <w:sz w:val="24"/>
          <w:szCs w:val="24"/>
        </w:rPr>
        <w:t>s</w:t>
      </w:r>
      <w:r w:rsidRPr="009B5522">
        <w:rPr>
          <w:spacing w:val="1"/>
          <w:sz w:val="24"/>
          <w:szCs w:val="24"/>
        </w:rPr>
        <w:t>e</w:t>
      </w:r>
      <w:r w:rsidRPr="009B5522">
        <w:rPr>
          <w:spacing w:val="-1"/>
          <w:sz w:val="24"/>
          <w:szCs w:val="24"/>
        </w:rPr>
        <w:t>a</w:t>
      </w:r>
      <w:r w:rsidRPr="009B5522">
        <w:rPr>
          <w:spacing w:val="1"/>
          <w:sz w:val="24"/>
          <w:szCs w:val="24"/>
        </w:rPr>
        <w:t>r</w:t>
      </w:r>
      <w:r w:rsidRPr="009B5522">
        <w:rPr>
          <w:spacing w:val="-1"/>
          <w:sz w:val="24"/>
          <w:szCs w:val="24"/>
        </w:rPr>
        <w:t>c</w:t>
      </w:r>
      <w:r w:rsidRPr="009B5522">
        <w:rPr>
          <w:sz w:val="24"/>
          <w:szCs w:val="24"/>
        </w:rPr>
        <w:t>h</w:t>
      </w:r>
      <w:r w:rsidRPr="009B5522">
        <w:rPr>
          <w:spacing w:val="-1"/>
          <w:sz w:val="24"/>
          <w:szCs w:val="24"/>
        </w:rPr>
        <w:t>e</w:t>
      </w:r>
      <w:r w:rsidRPr="009B5522">
        <w:rPr>
          <w:sz w:val="24"/>
          <w:szCs w:val="24"/>
        </w:rPr>
        <w:t>r soughtthe s</w:t>
      </w:r>
      <w:r w:rsidRPr="009B5522">
        <w:rPr>
          <w:spacing w:val="-1"/>
          <w:sz w:val="24"/>
          <w:szCs w:val="24"/>
        </w:rPr>
        <w:t>e</w:t>
      </w:r>
      <w:r w:rsidRPr="009B5522">
        <w:rPr>
          <w:sz w:val="24"/>
          <w:szCs w:val="24"/>
        </w:rPr>
        <w:t>rv</w:t>
      </w:r>
      <w:r w:rsidRPr="009B5522">
        <w:rPr>
          <w:spacing w:val="2"/>
          <w:sz w:val="24"/>
          <w:szCs w:val="24"/>
        </w:rPr>
        <w:t>i</w:t>
      </w:r>
      <w:r w:rsidRPr="009B5522">
        <w:rPr>
          <w:spacing w:val="-1"/>
          <w:sz w:val="24"/>
          <w:szCs w:val="24"/>
        </w:rPr>
        <w:t>ce</w:t>
      </w:r>
      <w:r w:rsidRPr="009B5522">
        <w:rPr>
          <w:sz w:val="24"/>
          <w:szCs w:val="24"/>
        </w:rPr>
        <w:t>sof a r</w:t>
      </w:r>
      <w:r w:rsidRPr="009B5522">
        <w:rPr>
          <w:spacing w:val="-2"/>
          <w:sz w:val="24"/>
          <w:szCs w:val="24"/>
        </w:rPr>
        <w:t>e</w:t>
      </w:r>
      <w:r w:rsidRPr="009B5522">
        <w:rPr>
          <w:spacing w:val="2"/>
          <w:sz w:val="24"/>
          <w:szCs w:val="24"/>
        </w:rPr>
        <w:t>s</w:t>
      </w:r>
      <w:r w:rsidRPr="009B5522">
        <w:rPr>
          <w:spacing w:val="-1"/>
          <w:sz w:val="24"/>
          <w:szCs w:val="24"/>
        </w:rPr>
        <w:t>ea</w:t>
      </w:r>
      <w:r w:rsidRPr="009B5522">
        <w:rPr>
          <w:spacing w:val="1"/>
          <w:sz w:val="24"/>
          <w:szCs w:val="24"/>
        </w:rPr>
        <w:t>r</w:t>
      </w:r>
      <w:r w:rsidRPr="009B5522">
        <w:rPr>
          <w:spacing w:val="-1"/>
          <w:sz w:val="24"/>
          <w:szCs w:val="24"/>
        </w:rPr>
        <w:t>c</w:t>
      </w:r>
      <w:r w:rsidRPr="009B5522">
        <w:rPr>
          <w:sz w:val="24"/>
          <w:szCs w:val="24"/>
        </w:rPr>
        <w:t>h</w:t>
      </w:r>
      <w:r w:rsidRPr="009B5522">
        <w:rPr>
          <w:spacing w:val="-1"/>
          <w:sz w:val="24"/>
          <w:szCs w:val="24"/>
        </w:rPr>
        <w:t>a</w:t>
      </w:r>
      <w:r w:rsidRPr="009B5522">
        <w:rPr>
          <w:sz w:val="24"/>
          <w:szCs w:val="24"/>
        </w:rPr>
        <w:t>ss</w:t>
      </w:r>
      <w:r w:rsidRPr="009B5522">
        <w:rPr>
          <w:spacing w:val="1"/>
          <w:sz w:val="24"/>
          <w:szCs w:val="24"/>
        </w:rPr>
        <w:t>i</w:t>
      </w:r>
      <w:r w:rsidRPr="009B5522">
        <w:rPr>
          <w:sz w:val="24"/>
          <w:szCs w:val="24"/>
        </w:rPr>
        <w:t>stantto</w:t>
      </w:r>
      <w:r w:rsidRPr="009B5522">
        <w:rPr>
          <w:spacing w:val="-1"/>
          <w:sz w:val="24"/>
          <w:szCs w:val="24"/>
        </w:rPr>
        <w:t>a</w:t>
      </w:r>
      <w:r w:rsidRPr="009B5522">
        <w:rPr>
          <w:sz w:val="24"/>
          <w:szCs w:val="24"/>
        </w:rPr>
        <w:t>dm</w:t>
      </w:r>
      <w:r w:rsidRPr="009B5522">
        <w:rPr>
          <w:spacing w:val="1"/>
          <w:sz w:val="24"/>
          <w:szCs w:val="24"/>
        </w:rPr>
        <w:t>i</w:t>
      </w:r>
      <w:r w:rsidRPr="009B5522">
        <w:rPr>
          <w:sz w:val="24"/>
          <w:szCs w:val="24"/>
        </w:rPr>
        <w:t>nis</w:t>
      </w:r>
      <w:r w:rsidRPr="009B5522">
        <w:rPr>
          <w:spacing w:val="1"/>
          <w:sz w:val="24"/>
          <w:szCs w:val="24"/>
        </w:rPr>
        <w:t>t</w:t>
      </w:r>
      <w:r w:rsidRPr="009B5522">
        <w:rPr>
          <w:spacing w:val="-1"/>
          <w:sz w:val="24"/>
          <w:szCs w:val="24"/>
        </w:rPr>
        <w:t>e</w:t>
      </w:r>
      <w:r w:rsidRPr="009B5522">
        <w:rPr>
          <w:sz w:val="24"/>
          <w:szCs w:val="24"/>
        </w:rPr>
        <w:t>r the r</w:t>
      </w:r>
      <w:r w:rsidRPr="009B5522">
        <w:rPr>
          <w:spacing w:val="-2"/>
          <w:sz w:val="24"/>
          <w:szCs w:val="24"/>
        </w:rPr>
        <w:t>e</w:t>
      </w:r>
      <w:r w:rsidRPr="009B5522">
        <w:rPr>
          <w:sz w:val="24"/>
          <w:szCs w:val="24"/>
        </w:rPr>
        <w:t>fin</w:t>
      </w:r>
      <w:r w:rsidRPr="009B5522">
        <w:rPr>
          <w:spacing w:val="-1"/>
          <w:sz w:val="24"/>
          <w:szCs w:val="24"/>
        </w:rPr>
        <w:t>e</w:t>
      </w:r>
      <w:r w:rsidRPr="009B5522">
        <w:rPr>
          <w:sz w:val="24"/>
          <w:szCs w:val="24"/>
        </w:rPr>
        <w:t>d qu</w:t>
      </w:r>
      <w:r w:rsidRPr="009B5522">
        <w:rPr>
          <w:spacing w:val="-1"/>
          <w:sz w:val="24"/>
          <w:szCs w:val="24"/>
        </w:rPr>
        <w:t>e</w:t>
      </w:r>
      <w:r w:rsidRPr="009B5522">
        <w:rPr>
          <w:sz w:val="24"/>
          <w:szCs w:val="24"/>
        </w:rPr>
        <w:t>st</w:t>
      </w:r>
      <w:r w:rsidRPr="009B5522">
        <w:rPr>
          <w:spacing w:val="1"/>
          <w:sz w:val="24"/>
          <w:szCs w:val="24"/>
        </w:rPr>
        <w:t>i</w:t>
      </w:r>
      <w:r w:rsidRPr="009B5522">
        <w:rPr>
          <w:sz w:val="24"/>
          <w:szCs w:val="24"/>
        </w:rPr>
        <w:t>onn</w:t>
      </w:r>
      <w:r w:rsidRPr="009B5522">
        <w:rPr>
          <w:spacing w:val="-1"/>
          <w:sz w:val="24"/>
          <w:szCs w:val="24"/>
        </w:rPr>
        <w:t>a</w:t>
      </w:r>
      <w:r w:rsidRPr="009B5522">
        <w:rPr>
          <w:sz w:val="24"/>
          <w:szCs w:val="24"/>
        </w:rPr>
        <w:t>ire</w:t>
      </w:r>
      <w:r w:rsidRPr="009B5522">
        <w:rPr>
          <w:spacing w:val="-1"/>
          <w:sz w:val="24"/>
          <w:szCs w:val="24"/>
        </w:rPr>
        <w:t xml:space="preserve"> a</w:t>
      </w:r>
      <w:r w:rsidRPr="009B5522">
        <w:rPr>
          <w:sz w:val="24"/>
          <w:szCs w:val="24"/>
        </w:rPr>
        <w:t>nd</w:t>
      </w:r>
      <w:r w:rsidRPr="009B5522">
        <w:rPr>
          <w:spacing w:val="-1"/>
          <w:sz w:val="24"/>
          <w:szCs w:val="24"/>
        </w:rPr>
        <w:t>a</w:t>
      </w:r>
      <w:r w:rsidRPr="009B5522">
        <w:rPr>
          <w:sz w:val="24"/>
          <w:szCs w:val="24"/>
        </w:rPr>
        <w:t>ss</w:t>
      </w:r>
      <w:r w:rsidRPr="009B5522">
        <w:rPr>
          <w:spacing w:val="1"/>
          <w:sz w:val="24"/>
          <w:szCs w:val="24"/>
        </w:rPr>
        <w:t>i</w:t>
      </w:r>
      <w:r w:rsidRPr="009B5522">
        <w:rPr>
          <w:sz w:val="24"/>
          <w:szCs w:val="24"/>
        </w:rPr>
        <w:t xml:space="preserve">st </w:t>
      </w:r>
      <w:r w:rsidRPr="009B5522">
        <w:rPr>
          <w:spacing w:val="1"/>
          <w:sz w:val="24"/>
          <w:szCs w:val="24"/>
        </w:rPr>
        <w:t>i</w:t>
      </w:r>
      <w:r w:rsidRPr="009B5522">
        <w:rPr>
          <w:sz w:val="24"/>
          <w:szCs w:val="24"/>
        </w:rPr>
        <w:t>n d</w:t>
      </w:r>
      <w:r w:rsidRPr="009B5522">
        <w:rPr>
          <w:spacing w:val="-1"/>
          <w:sz w:val="24"/>
          <w:szCs w:val="24"/>
        </w:rPr>
        <w:t>a</w:t>
      </w:r>
      <w:r w:rsidRPr="009B5522">
        <w:rPr>
          <w:sz w:val="24"/>
          <w:szCs w:val="24"/>
        </w:rPr>
        <w:t xml:space="preserve">ta </w:t>
      </w:r>
      <w:r w:rsidRPr="009B5522">
        <w:rPr>
          <w:spacing w:val="-1"/>
          <w:sz w:val="24"/>
          <w:szCs w:val="24"/>
        </w:rPr>
        <w:t>e</w:t>
      </w:r>
      <w:r w:rsidRPr="009B5522">
        <w:rPr>
          <w:sz w:val="24"/>
          <w:szCs w:val="24"/>
        </w:rPr>
        <w:t>ntry.</w:t>
      </w:r>
    </w:p>
    <w:p w:rsidR="00D73323" w:rsidRPr="00E57C2B" w:rsidRDefault="00E8251E" w:rsidP="00E57C2B">
      <w:pPr>
        <w:pStyle w:val="Heading2"/>
        <w:rPr>
          <w:iCs w:val="0"/>
        </w:rPr>
      </w:pPr>
      <w:bookmarkStart w:id="113" w:name="_Toc200672216"/>
      <w:r w:rsidRPr="00E57C2B">
        <w:rPr>
          <w:iCs w:val="0"/>
        </w:rPr>
        <w:t>3</w:t>
      </w:r>
      <w:r w:rsidR="009F1521" w:rsidRPr="00E57C2B">
        <w:rPr>
          <w:iCs w:val="0"/>
        </w:rPr>
        <w:t>.4</w:t>
      </w:r>
      <w:r w:rsidRPr="00E57C2B">
        <w:rPr>
          <w:iCs w:val="0"/>
        </w:rPr>
        <w:t xml:space="preserve"> Methods of Data Analysis</w:t>
      </w:r>
      <w:bookmarkEnd w:id="113"/>
    </w:p>
    <w:p w:rsidR="00D73323" w:rsidRPr="009B5522" w:rsidRDefault="002C5916" w:rsidP="00BA14BA">
      <w:pPr>
        <w:spacing w:before="58" w:line="360" w:lineRule="auto"/>
        <w:ind w:left="100" w:right="77"/>
        <w:jc w:val="both"/>
        <w:rPr>
          <w:sz w:val="24"/>
          <w:szCs w:val="24"/>
        </w:rPr>
      </w:pPr>
      <w:r w:rsidRPr="009B5522">
        <w:rPr>
          <w:sz w:val="24"/>
          <w:szCs w:val="24"/>
        </w:rPr>
        <w:t>One hundred three(103</w:t>
      </w:r>
      <w:r w:rsidR="00E8251E" w:rsidRPr="009B5522">
        <w:rPr>
          <w:sz w:val="24"/>
          <w:szCs w:val="24"/>
        </w:rPr>
        <w:t>) r</w:t>
      </w:r>
      <w:r w:rsidR="00E8251E" w:rsidRPr="009B5522">
        <w:rPr>
          <w:spacing w:val="-2"/>
          <w:sz w:val="24"/>
          <w:szCs w:val="24"/>
        </w:rPr>
        <w:t>e</w:t>
      </w:r>
      <w:r w:rsidR="00E8251E" w:rsidRPr="009B5522">
        <w:rPr>
          <w:sz w:val="24"/>
          <w:szCs w:val="24"/>
        </w:rPr>
        <w:t>spon</w:t>
      </w:r>
      <w:r w:rsidR="00E8251E" w:rsidRPr="009B5522">
        <w:rPr>
          <w:spacing w:val="2"/>
          <w:sz w:val="24"/>
          <w:szCs w:val="24"/>
        </w:rPr>
        <w:t>d</w:t>
      </w:r>
      <w:r w:rsidR="00E8251E" w:rsidRPr="009B5522">
        <w:rPr>
          <w:spacing w:val="-1"/>
          <w:sz w:val="24"/>
          <w:szCs w:val="24"/>
        </w:rPr>
        <w:t>e</w:t>
      </w:r>
      <w:r w:rsidR="00E8251E" w:rsidRPr="009B5522">
        <w:rPr>
          <w:sz w:val="24"/>
          <w:szCs w:val="24"/>
        </w:rPr>
        <w:t>ntswithnor</w:t>
      </w:r>
      <w:r w:rsidR="00E8251E" w:rsidRPr="009B5522">
        <w:rPr>
          <w:spacing w:val="-2"/>
          <w:sz w:val="24"/>
          <w:szCs w:val="24"/>
        </w:rPr>
        <w:t>e</w:t>
      </w:r>
      <w:r w:rsidR="00E8251E" w:rsidRPr="009B5522">
        <w:rPr>
          <w:sz w:val="24"/>
          <w:szCs w:val="24"/>
        </w:rPr>
        <w:t>g</w:t>
      </w:r>
      <w:r w:rsidR="00E8251E" w:rsidRPr="009B5522">
        <w:rPr>
          <w:spacing w:val="-1"/>
          <w:sz w:val="24"/>
          <w:szCs w:val="24"/>
        </w:rPr>
        <w:t>a</w:t>
      </w:r>
      <w:r w:rsidR="00E8251E" w:rsidRPr="009B5522">
        <w:rPr>
          <w:sz w:val="24"/>
          <w:szCs w:val="24"/>
        </w:rPr>
        <w:t>rdstotheirs</w:t>
      </w:r>
      <w:r w:rsidR="00E8251E" w:rsidRPr="009B5522">
        <w:rPr>
          <w:spacing w:val="-1"/>
          <w:sz w:val="24"/>
          <w:szCs w:val="24"/>
        </w:rPr>
        <w:t>e</w:t>
      </w:r>
      <w:r w:rsidR="00E8251E" w:rsidRPr="009B5522">
        <w:rPr>
          <w:sz w:val="24"/>
          <w:szCs w:val="24"/>
        </w:rPr>
        <w:t>xw</w:t>
      </w:r>
      <w:r w:rsidR="00E8251E" w:rsidRPr="009B5522">
        <w:rPr>
          <w:spacing w:val="-1"/>
          <w:sz w:val="24"/>
          <w:szCs w:val="24"/>
        </w:rPr>
        <w:t>e</w:t>
      </w:r>
      <w:r w:rsidR="00E8251E" w:rsidRPr="009B5522">
        <w:rPr>
          <w:sz w:val="24"/>
          <w:szCs w:val="24"/>
        </w:rPr>
        <w:t xml:space="preserve">re </w:t>
      </w:r>
      <w:r w:rsidR="00E8251E" w:rsidRPr="009B5522">
        <w:rPr>
          <w:spacing w:val="1"/>
          <w:sz w:val="24"/>
          <w:szCs w:val="24"/>
        </w:rPr>
        <w:t>r</w:t>
      </w:r>
      <w:r w:rsidR="00E8251E" w:rsidRPr="009B5522">
        <w:rPr>
          <w:spacing w:val="-1"/>
          <w:sz w:val="24"/>
          <w:szCs w:val="24"/>
        </w:rPr>
        <w:t>a</w:t>
      </w:r>
      <w:r w:rsidR="00E8251E" w:rsidRPr="009B5522">
        <w:rPr>
          <w:sz w:val="24"/>
          <w:szCs w:val="24"/>
        </w:rPr>
        <w:t>ndom</w:t>
      </w:r>
      <w:r w:rsidR="00E8251E" w:rsidRPr="009B5522">
        <w:rPr>
          <w:spacing w:val="1"/>
          <w:sz w:val="24"/>
          <w:szCs w:val="24"/>
        </w:rPr>
        <w:t>l</w:t>
      </w:r>
      <w:r w:rsidR="00E8251E" w:rsidRPr="009B5522">
        <w:rPr>
          <w:sz w:val="24"/>
          <w:szCs w:val="24"/>
        </w:rPr>
        <w:t>ys</w:t>
      </w:r>
      <w:r w:rsidR="00E8251E" w:rsidRPr="009B5522">
        <w:rPr>
          <w:spacing w:val="-1"/>
          <w:sz w:val="24"/>
          <w:szCs w:val="24"/>
        </w:rPr>
        <w:t>e</w:t>
      </w:r>
      <w:r w:rsidR="00E8251E" w:rsidRPr="009B5522">
        <w:rPr>
          <w:sz w:val="24"/>
          <w:szCs w:val="24"/>
        </w:rPr>
        <w:t>le</w:t>
      </w:r>
      <w:r w:rsidR="00E8251E" w:rsidRPr="009B5522">
        <w:rPr>
          <w:spacing w:val="-1"/>
          <w:sz w:val="24"/>
          <w:szCs w:val="24"/>
        </w:rPr>
        <w:t>c</w:t>
      </w:r>
      <w:r w:rsidR="00E8251E" w:rsidRPr="009B5522">
        <w:rPr>
          <w:sz w:val="24"/>
          <w:szCs w:val="24"/>
        </w:rPr>
        <w:t>ted</w:t>
      </w:r>
      <w:r w:rsidR="00E8251E" w:rsidRPr="009B5522">
        <w:rPr>
          <w:spacing w:val="-1"/>
          <w:sz w:val="24"/>
          <w:szCs w:val="24"/>
        </w:rPr>
        <w:t>a</w:t>
      </w:r>
      <w:r w:rsidR="00E8251E" w:rsidRPr="009B5522">
        <w:rPr>
          <w:spacing w:val="1"/>
          <w:sz w:val="24"/>
          <w:szCs w:val="24"/>
        </w:rPr>
        <w:t>c</w:t>
      </w:r>
      <w:r w:rsidR="00E8251E" w:rsidRPr="009B5522">
        <w:rPr>
          <w:sz w:val="24"/>
          <w:szCs w:val="24"/>
        </w:rPr>
        <w:t xml:space="preserve">rossthe </w:t>
      </w:r>
      <w:r w:rsidR="00E8251E" w:rsidRPr="009B5522">
        <w:rPr>
          <w:spacing w:val="1"/>
          <w:sz w:val="24"/>
          <w:szCs w:val="24"/>
        </w:rPr>
        <w:t>S</w:t>
      </w:r>
      <w:r w:rsidR="00E8251E" w:rsidRPr="009B5522">
        <w:rPr>
          <w:spacing w:val="-1"/>
          <w:sz w:val="24"/>
          <w:szCs w:val="24"/>
        </w:rPr>
        <w:t>c</w:t>
      </w:r>
      <w:r w:rsidR="00E8251E" w:rsidRPr="009B5522">
        <w:rPr>
          <w:sz w:val="24"/>
          <w:szCs w:val="24"/>
        </w:rPr>
        <w:t>hoolstofillthequ</w:t>
      </w:r>
      <w:r w:rsidR="00E8251E" w:rsidRPr="009B5522">
        <w:rPr>
          <w:spacing w:val="-1"/>
          <w:sz w:val="24"/>
          <w:szCs w:val="24"/>
        </w:rPr>
        <w:t>e</w:t>
      </w:r>
      <w:r w:rsidR="00E8251E" w:rsidRPr="009B5522">
        <w:rPr>
          <w:sz w:val="24"/>
          <w:szCs w:val="24"/>
        </w:rPr>
        <w:t>st</w:t>
      </w:r>
      <w:r w:rsidR="00E8251E" w:rsidRPr="009B5522">
        <w:rPr>
          <w:spacing w:val="-1"/>
          <w:sz w:val="24"/>
          <w:szCs w:val="24"/>
        </w:rPr>
        <w:t>i</w:t>
      </w:r>
      <w:r w:rsidR="00E8251E" w:rsidRPr="009B5522">
        <w:rPr>
          <w:sz w:val="24"/>
          <w:szCs w:val="24"/>
        </w:rPr>
        <w:t>onn</w:t>
      </w:r>
      <w:r w:rsidR="00E8251E" w:rsidRPr="009B5522">
        <w:rPr>
          <w:spacing w:val="-1"/>
          <w:sz w:val="24"/>
          <w:szCs w:val="24"/>
        </w:rPr>
        <w:t>a</w:t>
      </w:r>
      <w:r w:rsidR="00E8251E" w:rsidRPr="009B5522">
        <w:rPr>
          <w:sz w:val="24"/>
          <w:szCs w:val="24"/>
        </w:rPr>
        <w:t>ire thatdis</w:t>
      </w:r>
      <w:r w:rsidR="00E8251E" w:rsidRPr="009B5522">
        <w:rPr>
          <w:spacing w:val="1"/>
          <w:sz w:val="24"/>
          <w:szCs w:val="24"/>
        </w:rPr>
        <w:t>t</w:t>
      </w:r>
      <w:r w:rsidR="00E8251E" w:rsidRPr="009B5522">
        <w:rPr>
          <w:sz w:val="24"/>
          <w:szCs w:val="24"/>
        </w:rPr>
        <w:t>ribut</w:t>
      </w:r>
      <w:r w:rsidR="00E8251E" w:rsidRPr="009B5522">
        <w:rPr>
          <w:spacing w:val="-1"/>
          <w:sz w:val="24"/>
          <w:szCs w:val="24"/>
        </w:rPr>
        <w:t>e</w:t>
      </w:r>
      <w:r w:rsidR="00E8251E" w:rsidRPr="009B5522">
        <w:rPr>
          <w:sz w:val="24"/>
          <w:szCs w:val="24"/>
        </w:rPr>
        <w:t>dtothemusingGoogle fo</w:t>
      </w:r>
      <w:r w:rsidR="00E8251E" w:rsidRPr="009B5522">
        <w:rPr>
          <w:spacing w:val="-1"/>
          <w:sz w:val="24"/>
          <w:szCs w:val="24"/>
        </w:rPr>
        <w:t>r</w:t>
      </w:r>
      <w:r w:rsidR="00E8251E" w:rsidRPr="009B5522">
        <w:rPr>
          <w:sz w:val="24"/>
          <w:szCs w:val="24"/>
        </w:rPr>
        <w:t>m.Byusingr</w:t>
      </w:r>
      <w:r w:rsidR="00E8251E" w:rsidRPr="009B5522">
        <w:rPr>
          <w:spacing w:val="-2"/>
          <w:sz w:val="24"/>
          <w:szCs w:val="24"/>
        </w:rPr>
        <w:t>a</w:t>
      </w:r>
      <w:r w:rsidR="00E8251E" w:rsidRPr="009B5522">
        <w:rPr>
          <w:sz w:val="24"/>
          <w:szCs w:val="24"/>
        </w:rPr>
        <w:t>ndom s</w:t>
      </w:r>
      <w:r w:rsidR="00E8251E" w:rsidRPr="009B5522">
        <w:rPr>
          <w:spacing w:val="-1"/>
          <w:sz w:val="24"/>
          <w:szCs w:val="24"/>
        </w:rPr>
        <w:t>a</w:t>
      </w:r>
      <w:r w:rsidR="00E8251E" w:rsidRPr="009B5522">
        <w:rPr>
          <w:sz w:val="24"/>
          <w:szCs w:val="24"/>
        </w:rPr>
        <w:t>mp</w:t>
      </w:r>
      <w:r w:rsidR="00E8251E" w:rsidRPr="009B5522">
        <w:rPr>
          <w:spacing w:val="1"/>
          <w:sz w:val="24"/>
          <w:szCs w:val="24"/>
        </w:rPr>
        <w:t>l</w:t>
      </w:r>
      <w:r w:rsidR="00E8251E" w:rsidRPr="009B5522">
        <w:rPr>
          <w:sz w:val="24"/>
          <w:szCs w:val="24"/>
        </w:rPr>
        <w:t>e te</w:t>
      </w:r>
      <w:r w:rsidR="00E8251E" w:rsidRPr="009B5522">
        <w:rPr>
          <w:spacing w:val="-1"/>
          <w:sz w:val="24"/>
          <w:szCs w:val="24"/>
        </w:rPr>
        <w:t>c</w:t>
      </w:r>
      <w:r w:rsidR="00E8251E" w:rsidRPr="009B5522">
        <w:rPr>
          <w:sz w:val="24"/>
          <w:szCs w:val="24"/>
        </w:rPr>
        <w:t>hnique, student, Li</w:t>
      </w:r>
      <w:r w:rsidR="00E8251E" w:rsidRPr="009B5522">
        <w:rPr>
          <w:spacing w:val="1"/>
          <w:sz w:val="24"/>
          <w:szCs w:val="24"/>
        </w:rPr>
        <w:t>br</w:t>
      </w:r>
      <w:r w:rsidR="00E8251E" w:rsidRPr="009B5522">
        <w:rPr>
          <w:sz w:val="24"/>
          <w:szCs w:val="24"/>
        </w:rPr>
        <w:t>a</w:t>
      </w:r>
      <w:r w:rsidR="00E8251E" w:rsidRPr="009B5522">
        <w:rPr>
          <w:spacing w:val="1"/>
          <w:sz w:val="24"/>
          <w:szCs w:val="24"/>
        </w:rPr>
        <w:t>r</w:t>
      </w:r>
      <w:r w:rsidR="00E8251E" w:rsidRPr="009B5522">
        <w:rPr>
          <w:sz w:val="24"/>
          <w:szCs w:val="24"/>
        </w:rPr>
        <w:t>i</w:t>
      </w:r>
      <w:r w:rsidR="00E8251E" w:rsidRPr="009B5522">
        <w:rPr>
          <w:spacing w:val="-2"/>
          <w:sz w:val="24"/>
          <w:szCs w:val="24"/>
        </w:rPr>
        <w:t>a</w:t>
      </w:r>
      <w:r w:rsidR="00E8251E" w:rsidRPr="009B5522">
        <w:rPr>
          <w:spacing w:val="1"/>
          <w:sz w:val="24"/>
          <w:szCs w:val="24"/>
        </w:rPr>
        <w:t>n</w:t>
      </w:r>
      <w:r w:rsidR="00E8251E" w:rsidRPr="009B5522">
        <w:rPr>
          <w:sz w:val="24"/>
          <w:szCs w:val="24"/>
        </w:rPr>
        <w:t>s,  T</w:t>
      </w:r>
      <w:r w:rsidR="00E8251E" w:rsidRPr="009B5522">
        <w:rPr>
          <w:spacing w:val="1"/>
          <w:sz w:val="24"/>
          <w:szCs w:val="24"/>
        </w:rPr>
        <w:t>o</w:t>
      </w:r>
      <w:r w:rsidR="00E8251E" w:rsidRPr="009B5522">
        <w:rPr>
          <w:sz w:val="24"/>
          <w:szCs w:val="24"/>
        </w:rPr>
        <w:t>p M</w:t>
      </w:r>
      <w:r w:rsidR="00E8251E" w:rsidRPr="009B5522">
        <w:rPr>
          <w:spacing w:val="1"/>
          <w:sz w:val="24"/>
          <w:szCs w:val="24"/>
        </w:rPr>
        <w:t>an</w:t>
      </w:r>
      <w:r w:rsidR="00E8251E" w:rsidRPr="009B5522">
        <w:rPr>
          <w:spacing w:val="-2"/>
          <w:sz w:val="24"/>
          <w:szCs w:val="24"/>
        </w:rPr>
        <w:t>a</w:t>
      </w:r>
      <w:r w:rsidR="00E8251E" w:rsidRPr="009B5522">
        <w:rPr>
          <w:spacing w:val="-1"/>
          <w:sz w:val="24"/>
          <w:szCs w:val="24"/>
        </w:rPr>
        <w:t>g</w:t>
      </w:r>
      <w:r w:rsidR="00E8251E" w:rsidRPr="009B5522">
        <w:rPr>
          <w:sz w:val="24"/>
          <w:szCs w:val="24"/>
        </w:rPr>
        <w:t>e</w:t>
      </w:r>
      <w:r w:rsidR="00E8251E" w:rsidRPr="009B5522">
        <w:rPr>
          <w:spacing w:val="1"/>
          <w:sz w:val="24"/>
          <w:szCs w:val="24"/>
        </w:rPr>
        <w:t>r</w:t>
      </w:r>
      <w:r w:rsidR="00E8251E" w:rsidRPr="009B5522">
        <w:rPr>
          <w:sz w:val="24"/>
          <w:szCs w:val="24"/>
        </w:rPr>
        <w:t xml:space="preserve">s </w:t>
      </w:r>
      <w:r w:rsidR="00E8251E" w:rsidRPr="009B5522">
        <w:rPr>
          <w:spacing w:val="-1"/>
          <w:sz w:val="24"/>
          <w:szCs w:val="24"/>
        </w:rPr>
        <w:t>a</w:t>
      </w:r>
      <w:r w:rsidR="00E8251E" w:rsidRPr="009B5522">
        <w:rPr>
          <w:sz w:val="24"/>
          <w:szCs w:val="24"/>
        </w:rPr>
        <w:t xml:space="preserve">nd </w:t>
      </w:r>
      <w:r w:rsidR="00E8251E" w:rsidRPr="009B5522">
        <w:rPr>
          <w:spacing w:val="-3"/>
          <w:sz w:val="24"/>
          <w:szCs w:val="24"/>
        </w:rPr>
        <w:t>I</w:t>
      </w:r>
      <w:r w:rsidR="00E8251E" w:rsidRPr="009B5522">
        <w:rPr>
          <w:sz w:val="24"/>
          <w:szCs w:val="24"/>
        </w:rPr>
        <w:t>CT te</w:t>
      </w:r>
      <w:r w:rsidR="00E8251E" w:rsidRPr="009B5522">
        <w:rPr>
          <w:spacing w:val="-1"/>
          <w:sz w:val="24"/>
          <w:szCs w:val="24"/>
        </w:rPr>
        <w:t>ac</w:t>
      </w:r>
      <w:r w:rsidR="00E8251E" w:rsidRPr="009B5522">
        <w:rPr>
          <w:sz w:val="24"/>
          <w:szCs w:val="24"/>
        </w:rPr>
        <w:t>h</w:t>
      </w:r>
      <w:r w:rsidR="00E8251E" w:rsidRPr="009B5522">
        <w:rPr>
          <w:spacing w:val="1"/>
          <w:sz w:val="24"/>
          <w:szCs w:val="24"/>
        </w:rPr>
        <w:t>e</w:t>
      </w:r>
      <w:r w:rsidR="00E8251E" w:rsidRPr="009B5522">
        <w:rPr>
          <w:sz w:val="24"/>
          <w:szCs w:val="24"/>
        </w:rPr>
        <w:t>rs w</w:t>
      </w:r>
      <w:r w:rsidR="00E8251E" w:rsidRPr="009B5522">
        <w:rPr>
          <w:spacing w:val="-1"/>
          <w:sz w:val="24"/>
          <w:szCs w:val="24"/>
        </w:rPr>
        <w:t>e</w:t>
      </w:r>
      <w:r w:rsidR="00E8251E" w:rsidRPr="009B5522">
        <w:rPr>
          <w:sz w:val="24"/>
          <w:szCs w:val="24"/>
        </w:rPr>
        <w:t>re invo</w:t>
      </w:r>
      <w:r w:rsidR="00E8251E" w:rsidRPr="009B5522">
        <w:rPr>
          <w:spacing w:val="1"/>
          <w:sz w:val="24"/>
          <w:szCs w:val="24"/>
        </w:rPr>
        <w:t>l</w:t>
      </w:r>
      <w:r w:rsidR="00E8251E" w:rsidRPr="009B5522">
        <w:rPr>
          <w:sz w:val="24"/>
          <w:szCs w:val="24"/>
        </w:rPr>
        <w:t>v</w:t>
      </w:r>
      <w:r w:rsidR="00E8251E" w:rsidRPr="009B5522">
        <w:rPr>
          <w:spacing w:val="-1"/>
          <w:sz w:val="24"/>
          <w:szCs w:val="24"/>
        </w:rPr>
        <w:t>e</w:t>
      </w:r>
      <w:r w:rsidR="00E8251E" w:rsidRPr="009B5522">
        <w:rPr>
          <w:sz w:val="24"/>
          <w:szCs w:val="24"/>
        </w:rPr>
        <w:t>d in the in</w:t>
      </w:r>
      <w:r w:rsidR="00E8251E" w:rsidRPr="009B5522">
        <w:rPr>
          <w:spacing w:val="1"/>
          <w:sz w:val="24"/>
          <w:szCs w:val="24"/>
        </w:rPr>
        <w:t>t</w:t>
      </w:r>
      <w:r w:rsidR="00E8251E" w:rsidRPr="009B5522">
        <w:rPr>
          <w:spacing w:val="-1"/>
          <w:sz w:val="24"/>
          <w:szCs w:val="24"/>
        </w:rPr>
        <w:t>e</w:t>
      </w:r>
      <w:r w:rsidR="00E8251E" w:rsidRPr="009B5522">
        <w:rPr>
          <w:sz w:val="24"/>
          <w:szCs w:val="24"/>
        </w:rPr>
        <w:t>rvi</w:t>
      </w:r>
      <w:r w:rsidR="00E8251E" w:rsidRPr="009B5522">
        <w:rPr>
          <w:spacing w:val="-1"/>
          <w:sz w:val="24"/>
          <w:szCs w:val="24"/>
        </w:rPr>
        <w:t>e</w:t>
      </w:r>
      <w:r w:rsidR="00E8251E" w:rsidRPr="009B5522">
        <w:rPr>
          <w:sz w:val="24"/>
          <w:szCs w:val="24"/>
        </w:rPr>
        <w:t>wpr</w:t>
      </w:r>
      <w:r w:rsidR="00E8251E" w:rsidRPr="009B5522">
        <w:rPr>
          <w:spacing w:val="1"/>
          <w:sz w:val="24"/>
          <w:szCs w:val="24"/>
        </w:rPr>
        <w:t>o</w:t>
      </w:r>
      <w:r w:rsidR="00E8251E" w:rsidRPr="009B5522">
        <w:rPr>
          <w:spacing w:val="-1"/>
          <w:sz w:val="24"/>
          <w:szCs w:val="24"/>
        </w:rPr>
        <w:t>ce</w:t>
      </w:r>
      <w:r w:rsidR="00E8251E" w:rsidRPr="009B5522">
        <w:rPr>
          <w:sz w:val="24"/>
          <w:szCs w:val="24"/>
        </w:rPr>
        <w:t>ss.Andqu</w:t>
      </w:r>
      <w:r w:rsidR="00E8251E" w:rsidRPr="009B5522">
        <w:rPr>
          <w:spacing w:val="-1"/>
          <w:sz w:val="24"/>
          <w:szCs w:val="24"/>
        </w:rPr>
        <w:t>e</w:t>
      </w:r>
      <w:r w:rsidR="00E8251E" w:rsidRPr="009B5522">
        <w:rPr>
          <w:sz w:val="24"/>
          <w:szCs w:val="24"/>
        </w:rPr>
        <w:t>st</w:t>
      </w:r>
      <w:r w:rsidR="00E8251E" w:rsidRPr="009B5522">
        <w:rPr>
          <w:spacing w:val="1"/>
          <w:sz w:val="24"/>
          <w:szCs w:val="24"/>
        </w:rPr>
        <w:t>i</w:t>
      </w:r>
      <w:r w:rsidR="00E8251E" w:rsidRPr="009B5522">
        <w:rPr>
          <w:sz w:val="24"/>
          <w:szCs w:val="24"/>
        </w:rPr>
        <w:t>onsus</w:t>
      </w:r>
      <w:r w:rsidR="00E8251E" w:rsidRPr="009B5522">
        <w:rPr>
          <w:spacing w:val="-1"/>
          <w:sz w:val="24"/>
          <w:szCs w:val="24"/>
        </w:rPr>
        <w:t>e</w:t>
      </w:r>
      <w:r w:rsidR="00E8251E" w:rsidRPr="009B5522">
        <w:rPr>
          <w:sz w:val="24"/>
          <w:szCs w:val="24"/>
        </w:rPr>
        <w:t>df</w:t>
      </w:r>
      <w:r w:rsidR="00E8251E" w:rsidRPr="009B5522">
        <w:rPr>
          <w:spacing w:val="1"/>
          <w:sz w:val="24"/>
          <w:szCs w:val="24"/>
        </w:rPr>
        <w:t>o</w:t>
      </w:r>
      <w:r w:rsidR="00E8251E" w:rsidRPr="009B5522">
        <w:rPr>
          <w:sz w:val="24"/>
          <w:szCs w:val="24"/>
        </w:rPr>
        <w:t>rin</w:t>
      </w:r>
      <w:r w:rsidR="00E8251E" w:rsidRPr="009B5522">
        <w:rPr>
          <w:spacing w:val="1"/>
          <w:sz w:val="24"/>
          <w:szCs w:val="24"/>
        </w:rPr>
        <w:t>t</w:t>
      </w:r>
      <w:r w:rsidR="00E8251E" w:rsidRPr="009B5522">
        <w:rPr>
          <w:spacing w:val="-1"/>
          <w:sz w:val="24"/>
          <w:szCs w:val="24"/>
        </w:rPr>
        <w:t>e</w:t>
      </w:r>
      <w:r w:rsidR="00E8251E" w:rsidRPr="009B5522">
        <w:rPr>
          <w:spacing w:val="1"/>
          <w:sz w:val="24"/>
          <w:szCs w:val="24"/>
        </w:rPr>
        <w:t>r</w:t>
      </w:r>
      <w:r w:rsidR="00E8251E" w:rsidRPr="009B5522">
        <w:rPr>
          <w:sz w:val="24"/>
          <w:szCs w:val="24"/>
        </w:rPr>
        <w:t xml:space="preserve">view </w:t>
      </w:r>
      <w:r w:rsidR="00E8251E" w:rsidRPr="009B5522">
        <w:rPr>
          <w:spacing w:val="1"/>
          <w:sz w:val="24"/>
          <w:szCs w:val="24"/>
        </w:rPr>
        <w:t>a</w:t>
      </w:r>
      <w:r w:rsidR="00E8251E" w:rsidRPr="009B5522">
        <w:rPr>
          <w:sz w:val="24"/>
          <w:szCs w:val="24"/>
        </w:rPr>
        <w:t>re m</w:t>
      </w:r>
      <w:r w:rsidR="00E8251E" w:rsidRPr="009B5522">
        <w:rPr>
          <w:spacing w:val="1"/>
          <w:sz w:val="24"/>
          <w:szCs w:val="24"/>
        </w:rPr>
        <w:t>i</w:t>
      </w:r>
      <w:r w:rsidR="00E8251E" w:rsidRPr="009B5522">
        <w:rPr>
          <w:sz w:val="24"/>
          <w:szCs w:val="24"/>
        </w:rPr>
        <w:t>x</w:t>
      </w:r>
      <w:r w:rsidR="00E8251E" w:rsidRPr="009B5522">
        <w:rPr>
          <w:spacing w:val="4"/>
          <w:sz w:val="24"/>
          <w:szCs w:val="24"/>
        </w:rPr>
        <w:t>e</w:t>
      </w:r>
      <w:r w:rsidR="00E8251E" w:rsidRPr="009B5522">
        <w:rPr>
          <w:sz w:val="24"/>
          <w:szCs w:val="24"/>
        </w:rPr>
        <w:t>dtypeq</w:t>
      </w:r>
      <w:r w:rsidR="00E8251E" w:rsidRPr="009B5522">
        <w:rPr>
          <w:spacing w:val="2"/>
          <w:sz w:val="24"/>
          <w:szCs w:val="24"/>
        </w:rPr>
        <w:t>u</w:t>
      </w:r>
      <w:r w:rsidR="00E8251E" w:rsidRPr="009B5522">
        <w:rPr>
          <w:spacing w:val="-1"/>
          <w:sz w:val="24"/>
          <w:szCs w:val="24"/>
        </w:rPr>
        <w:t>e</w:t>
      </w:r>
      <w:r w:rsidR="00E8251E" w:rsidRPr="009B5522">
        <w:rPr>
          <w:sz w:val="24"/>
          <w:szCs w:val="24"/>
        </w:rPr>
        <w:t>st</w:t>
      </w:r>
      <w:r w:rsidR="00E8251E" w:rsidRPr="009B5522">
        <w:rPr>
          <w:spacing w:val="1"/>
          <w:sz w:val="24"/>
          <w:szCs w:val="24"/>
        </w:rPr>
        <w:t>i</w:t>
      </w:r>
      <w:r w:rsidR="00E8251E" w:rsidRPr="009B5522">
        <w:rPr>
          <w:sz w:val="24"/>
          <w:szCs w:val="24"/>
        </w:rPr>
        <w:t>ons;i.e.stru</w:t>
      </w:r>
      <w:r w:rsidR="00E8251E" w:rsidRPr="009B5522">
        <w:rPr>
          <w:spacing w:val="-1"/>
          <w:sz w:val="24"/>
          <w:szCs w:val="24"/>
        </w:rPr>
        <w:t>c</w:t>
      </w:r>
      <w:r w:rsidR="00E8251E" w:rsidRPr="009B5522">
        <w:rPr>
          <w:sz w:val="24"/>
          <w:szCs w:val="24"/>
        </w:rPr>
        <w:t>tu</w:t>
      </w:r>
      <w:r w:rsidR="00E8251E" w:rsidRPr="009B5522">
        <w:rPr>
          <w:spacing w:val="2"/>
          <w:sz w:val="24"/>
          <w:szCs w:val="24"/>
        </w:rPr>
        <w:t>r</w:t>
      </w:r>
      <w:r w:rsidR="00E8251E" w:rsidRPr="009B5522">
        <w:rPr>
          <w:spacing w:val="-1"/>
          <w:sz w:val="24"/>
          <w:szCs w:val="24"/>
        </w:rPr>
        <w:t>e</w:t>
      </w:r>
      <w:r w:rsidR="00E8251E" w:rsidRPr="009B5522">
        <w:rPr>
          <w:sz w:val="24"/>
          <w:szCs w:val="24"/>
        </w:rPr>
        <w:t>d, unstru</w:t>
      </w:r>
      <w:r w:rsidR="00E8251E" w:rsidRPr="009B5522">
        <w:rPr>
          <w:spacing w:val="-2"/>
          <w:sz w:val="24"/>
          <w:szCs w:val="24"/>
        </w:rPr>
        <w:t>c</w:t>
      </w:r>
      <w:r w:rsidR="00E8251E" w:rsidRPr="009B5522">
        <w:rPr>
          <w:sz w:val="24"/>
          <w:szCs w:val="24"/>
        </w:rPr>
        <w:t>tur</w:t>
      </w:r>
      <w:r w:rsidR="00E8251E" w:rsidRPr="009B5522">
        <w:rPr>
          <w:spacing w:val="-1"/>
          <w:sz w:val="24"/>
          <w:szCs w:val="24"/>
        </w:rPr>
        <w:t>e</w:t>
      </w:r>
      <w:r w:rsidR="00E8251E" w:rsidRPr="009B5522">
        <w:rPr>
          <w:sz w:val="24"/>
          <w:szCs w:val="24"/>
        </w:rPr>
        <w:t>d, op</w:t>
      </w:r>
      <w:r w:rsidR="00E8251E" w:rsidRPr="009B5522">
        <w:rPr>
          <w:spacing w:val="-1"/>
          <w:sz w:val="24"/>
          <w:szCs w:val="24"/>
        </w:rPr>
        <w:t>e</w:t>
      </w:r>
      <w:r w:rsidR="00E8251E" w:rsidRPr="009B5522">
        <w:rPr>
          <w:sz w:val="24"/>
          <w:szCs w:val="24"/>
        </w:rPr>
        <w:t>n</w:t>
      </w:r>
      <w:r w:rsidR="00E8251E" w:rsidRPr="009B5522">
        <w:rPr>
          <w:spacing w:val="-1"/>
          <w:sz w:val="24"/>
          <w:szCs w:val="24"/>
        </w:rPr>
        <w:t>e</w:t>
      </w:r>
      <w:r w:rsidR="00E8251E" w:rsidRPr="009B5522">
        <w:rPr>
          <w:sz w:val="24"/>
          <w:szCs w:val="24"/>
        </w:rPr>
        <w:t>nd</w:t>
      </w:r>
      <w:r w:rsidR="00E8251E" w:rsidRPr="009B5522">
        <w:rPr>
          <w:spacing w:val="1"/>
          <w:sz w:val="24"/>
          <w:szCs w:val="24"/>
        </w:rPr>
        <w:t>e</w:t>
      </w:r>
      <w:r w:rsidR="00E8251E" w:rsidRPr="009B5522">
        <w:rPr>
          <w:sz w:val="24"/>
          <w:szCs w:val="24"/>
        </w:rPr>
        <w:t xml:space="preserve">d </w:t>
      </w:r>
      <w:r w:rsidR="00E8251E" w:rsidRPr="009B5522">
        <w:rPr>
          <w:spacing w:val="-1"/>
          <w:sz w:val="24"/>
          <w:szCs w:val="24"/>
        </w:rPr>
        <w:t>a</w:t>
      </w:r>
      <w:r w:rsidR="00E8251E" w:rsidRPr="009B5522">
        <w:rPr>
          <w:sz w:val="24"/>
          <w:szCs w:val="24"/>
        </w:rPr>
        <w:t xml:space="preserve">nd </w:t>
      </w:r>
      <w:r w:rsidR="00E8251E" w:rsidRPr="009B5522">
        <w:rPr>
          <w:spacing w:val="-1"/>
          <w:sz w:val="24"/>
          <w:szCs w:val="24"/>
        </w:rPr>
        <w:t>c</w:t>
      </w:r>
      <w:r w:rsidR="00E8251E" w:rsidRPr="009B5522">
        <w:rPr>
          <w:sz w:val="24"/>
          <w:szCs w:val="24"/>
        </w:rPr>
        <w:t xml:space="preserve">lose </w:t>
      </w:r>
      <w:r w:rsidR="00E8251E" w:rsidRPr="009B5522">
        <w:rPr>
          <w:spacing w:val="-1"/>
          <w:sz w:val="24"/>
          <w:szCs w:val="24"/>
        </w:rPr>
        <w:t>e</w:t>
      </w:r>
      <w:r w:rsidR="00E8251E" w:rsidRPr="009B5522">
        <w:rPr>
          <w:sz w:val="24"/>
          <w:szCs w:val="24"/>
        </w:rPr>
        <w:t>n</w:t>
      </w:r>
      <w:r w:rsidR="00E8251E" w:rsidRPr="009B5522">
        <w:rPr>
          <w:spacing w:val="2"/>
          <w:sz w:val="24"/>
          <w:szCs w:val="24"/>
        </w:rPr>
        <w:t>d</w:t>
      </w:r>
      <w:r w:rsidR="00E8251E" w:rsidRPr="009B5522">
        <w:rPr>
          <w:spacing w:val="-1"/>
          <w:sz w:val="24"/>
          <w:szCs w:val="24"/>
        </w:rPr>
        <w:t>e</w:t>
      </w:r>
      <w:r w:rsidR="00E8251E" w:rsidRPr="009B5522">
        <w:rPr>
          <w:sz w:val="24"/>
          <w:szCs w:val="24"/>
        </w:rPr>
        <w:t>d b</w:t>
      </w:r>
      <w:r w:rsidR="00E8251E" w:rsidRPr="009B5522">
        <w:rPr>
          <w:spacing w:val="-1"/>
          <w:sz w:val="24"/>
          <w:szCs w:val="24"/>
        </w:rPr>
        <w:t>e</w:t>
      </w:r>
      <w:r w:rsidR="00E8251E" w:rsidRPr="009B5522">
        <w:rPr>
          <w:spacing w:val="1"/>
          <w:sz w:val="24"/>
          <w:szCs w:val="24"/>
        </w:rPr>
        <w:t>ca</w:t>
      </w:r>
      <w:r w:rsidR="00E8251E" w:rsidRPr="009B5522">
        <w:rPr>
          <w:sz w:val="24"/>
          <w:szCs w:val="24"/>
        </w:rPr>
        <w:t>use inthe op</w:t>
      </w:r>
      <w:r w:rsidR="00E8251E" w:rsidRPr="009B5522">
        <w:rPr>
          <w:spacing w:val="-1"/>
          <w:sz w:val="24"/>
          <w:szCs w:val="24"/>
        </w:rPr>
        <w:t>e</w:t>
      </w:r>
      <w:r w:rsidR="00E8251E" w:rsidRPr="009B5522">
        <w:rPr>
          <w:sz w:val="24"/>
          <w:szCs w:val="24"/>
        </w:rPr>
        <w:t>n type q</w:t>
      </w:r>
      <w:r w:rsidR="00E8251E" w:rsidRPr="009B5522">
        <w:rPr>
          <w:spacing w:val="2"/>
          <w:sz w:val="24"/>
          <w:szCs w:val="24"/>
        </w:rPr>
        <w:t>u</w:t>
      </w:r>
      <w:r w:rsidR="00E8251E" w:rsidRPr="009B5522">
        <w:rPr>
          <w:spacing w:val="-1"/>
          <w:sz w:val="24"/>
          <w:szCs w:val="24"/>
        </w:rPr>
        <w:t>e</w:t>
      </w:r>
      <w:r w:rsidR="00E8251E" w:rsidRPr="009B5522">
        <w:rPr>
          <w:sz w:val="24"/>
          <w:szCs w:val="24"/>
        </w:rPr>
        <w:t>st</w:t>
      </w:r>
      <w:r w:rsidR="00E8251E" w:rsidRPr="009B5522">
        <w:rPr>
          <w:spacing w:val="1"/>
          <w:sz w:val="24"/>
          <w:szCs w:val="24"/>
        </w:rPr>
        <w:t>i</w:t>
      </w:r>
      <w:r w:rsidR="00E8251E" w:rsidRPr="009B5522">
        <w:rPr>
          <w:sz w:val="24"/>
          <w:szCs w:val="24"/>
        </w:rPr>
        <w:t>ons,the r</w:t>
      </w:r>
      <w:r w:rsidR="00E8251E" w:rsidRPr="009B5522">
        <w:rPr>
          <w:spacing w:val="-2"/>
          <w:sz w:val="24"/>
          <w:szCs w:val="24"/>
        </w:rPr>
        <w:t>e</w:t>
      </w:r>
      <w:r w:rsidR="00E8251E" w:rsidRPr="009B5522">
        <w:rPr>
          <w:sz w:val="24"/>
          <w:szCs w:val="24"/>
        </w:rPr>
        <w:t>spond</w:t>
      </w:r>
      <w:r w:rsidR="00E8251E" w:rsidRPr="009B5522">
        <w:rPr>
          <w:spacing w:val="-1"/>
          <w:sz w:val="24"/>
          <w:szCs w:val="24"/>
        </w:rPr>
        <w:t>e</w:t>
      </w:r>
      <w:r w:rsidR="00E8251E" w:rsidRPr="009B5522">
        <w:rPr>
          <w:sz w:val="24"/>
          <w:szCs w:val="24"/>
        </w:rPr>
        <w:t>nt should</w:t>
      </w:r>
      <w:r w:rsidR="00E8251E" w:rsidRPr="009B5522">
        <w:rPr>
          <w:spacing w:val="-1"/>
          <w:sz w:val="24"/>
          <w:szCs w:val="24"/>
        </w:rPr>
        <w:t>e</w:t>
      </w:r>
      <w:r w:rsidR="00E8251E" w:rsidRPr="009B5522">
        <w:rPr>
          <w:sz w:val="24"/>
          <w:szCs w:val="24"/>
        </w:rPr>
        <w:t>xplaintheirpr</w:t>
      </w:r>
      <w:r w:rsidR="00E8251E" w:rsidRPr="009B5522">
        <w:rPr>
          <w:spacing w:val="1"/>
          <w:sz w:val="24"/>
          <w:szCs w:val="24"/>
        </w:rPr>
        <w:t>o</w:t>
      </w:r>
      <w:r w:rsidR="00E8251E" w:rsidRPr="009B5522">
        <w:rPr>
          <w:sz w:val="24"/>
          <w:szCs w:val="24"/>
        </w:rPr>
        <w:t>blemwithoutl</w:t>
      </w:r>
      <w:r w:rsidR="00E8251E" w:rsidRPr="009B5522">
        <w:rPr>
          <w:spacing w:val="1"/>
          <w:sz w:val="24"/>
          <w:szCs w:val="24"/>
        </w:rPr>
        <w:t>i</w:t>
      </w:r>
      <w:r w:rsidR="00E8251E" w:rsidRPr="009B5522">
        <w:rPr>
          <w:sz w:val="24"/>
          <w:szCs w:val="24"/>
        </w:rPr>
        <w:t>m</w:t>
      </w:r>
      <w:r w:rsidR="00E8251E" w:rsidRPr="009B5522">
        <w:rPr>
          <w:spacing w:val="-1"/>
          <w:sz w:val="24"/>
          <w:szCs w:val="24"/>
        </w:rPr>
        <w:t>i</w:t>
      </w:r>
      <w:r w:rsidR="00E8251E" w:rsidRPr="009B5522">
        <w:rPr>
          <w:sz w:val="24"/>
          <w:szCs w:val="24"/>
        </w:rPr>
        <w:t>tation</w:t>
      </w:r>
      <w:r w:rsidR="00E8251E" w:rsidRPr="009B5522">
        <w:rPr>
          <w:spacing w:val="-1"/>
          <w:sz w:val="24"/>
          <w:szCs w:val="24"/>
        </w:rPr>
        <w:t>a</w:t>
      </w:r>
      <w:r w:rsidR="00E8251E" w:rsidRPr="009B5522">
        <w:rPr>
          <w:sz w:val="24"/>
          <w:szCs w:val="24"/>
        </w:rPr>
        <w:t>nd</w:t>
      </w:r>
      <w:r w:rsidR="00E8251E" w:rsidRPr="009B5522">
        <w:rPr>
          <w:spacing w:val="-1"/>
          <w:sz w:val="24"/>
          <w:szCs w:val="24"/>
        </w:rPr>
        <w:t>a</w:t>
      </w:r>
      <w:r w:rsidR="00E8251E" w:rsidRPr="009B5522">
        <w:rPr>
          <w:sz w:val="24"/>
          <w:szCs w:val="24"/>
        </w:rPr>
        <w:t>lsor</w:t>
      </w:r>
      <w:r w:rsidR="00E8251E" w:rsidRPr="009B5522">
        <w:rPr>
          <w:spacing w:val="-2"/>
          <w:sz w:val="24"/>
          <w:szCs w:val="24"/>
        </w:rPr>
        <w:t>e</w:t>
      </w:r>
      <w:r w:rsidR="00E8251E" w:rsidRPr="009B5522">
        <w:rPr>
          <w:sz w:val="24"/>
          <w:szCs w:val="24"/>
        </w:rPr>
        <w:t>s</w:t>
      </w:r>
      <w:r w:rsidR="00E8251E" w:rsidRPr="009B5522">
        <w:rPr>
          <w:spacing w:val="1"/>
          <w:sz w:val="24"/>
          <w:szCs w:val="24"/>
        </w:rPr>
        <w:t>e</w:t>
      </w:r>
      <w:r w:rsidR="00E8251E" w:rsidRPr="009B5522">
        <w:rPr>
          <w:spacing w:val="-1"/>
          <w:sz w:val="24"/>
          <w:szCs w:val="24"/>
        </w:rPr>
        <w:t>a</w:t>
      </w:r>
      <w:r w:rsidR="00E8251E" w:rsidRPr="009B5522">
        <w:rPr>
          <w:spacing w:val="1"/>
          <w:sz w:val="24"/>
          <w:szCs w:val="24"/>
        </w:rPr>
        <w:t>r</w:t>
      </w:r>
      <w:r w:rsidR="00E8251E" w:rsidRPr="009B5522">
        <w:rPr>
          <w:spacing w:val="-1"/>
          <w:sz w:val="24"/>
          <w:szCs w:val="24"/>
        </w:rPr>
        <w:t>c</w:t>
      </w:r>
      <w:r w:rsidR="00E8251E" w:rsidRPr="009B5522">
        <w:rPr>
          <w:sz w:val="24"/>
          <w:szCs w:val="24"/>
        </w:rPr>
        <w:t>h</w:t>
      </w:r>
      <w:r w:rsidR="00E8251E" w:rsidRPr="009B5522">
        <w:rPr>
          <w:spacing w:val="-1"/>
          <w:sz w:val="24"/>
          <w:szCs w:val="24"/>
        </w:rPr>
        <w:t>e</w:t>
      </w:r>
      <w:r w:rsidR="00E8251E" w:rsidRPr="009B5522">
        <w:rPr>
          <w:sz w:val="24"/>
          <w:szCs w:val="24"/>
        </w:rPr>
        <w:t>r</w:t>
      </w:r>
      <w:r w:rsidR="00E8251E" w:rsidRPr="009B5522">
        <w:rPr>
          <w:spacing w:val="-1"/>
          <w:sz w:val="24"/>
          <w:szCs w:val="24"/>
        </w:rPr>
        <w:t>c</w:t>
      </w:r>
      <w:r w:rsidR="00E8251E" w:rsidRPr="009B5522">
        <w:rPr>
          <w:spacing w:val="1"/>
          <w:sz w:val="24"/>
          <w:szCs w:val="24"/>
        </w:rPr>
        <w:t>a</w:t>
      </w:r>
      <w:r w:rsidR="00E8251E" w:rsidRPr="009B5522">
        <w:rPr>
          <w:sz w:val="24"/>
          <w:szCs w:val="24"/>
        </w:rPr>
        <w:t>n</w:t>
      </w:r>
      <w:r w:rsidR="00E8251E" w:rsidRPr="009B5522">
        <w:rPr>
          <w:spacing w:val="-1"/>
          <w:sz w:val="24"/>
          <w:szCs w:val="24"/>
        </w:rPr>
        <w:t>a</w:t>
      </w:r>
      <w:r w:rsidR="00E8251E" w:rsidRPr="009B5522">
        <w:rPr>
          <w:sz w:val="24"/>
          <w:szCs w:val="24"/>
        </w:rPr>
        <w:t>ddsomequ</w:t>
      </w:r>
      <w:r w:rsidR="00E8251E" w:rsidRPr="009B5522">
        <w:rPr>
          <w:spacing w:val="-1"/>
          <w:sz w:val="24"/>
          <w:szCs w:val="24"/>
        </w:rPr>
        <w:t>e</w:t>
      </w:r>
      <w:r w:rsidR="00E8251E" w:rsidRPr="009B5522">
        <w:rPr>
          <w:sz w:val="24"/>
          <w:szCs w:val="24"/>
        </w:rPr>
        <w:t>st</w:t>
      </w:r>
      <w:r w:rsidR="00E8251E" w:rsidRPr="009B5522">
        <w:rPr>
          <w:spacing w:val="1"/>
          <w:sz w:val="24"/>
          <w:szCs w:val="24"/>
        </w:rPr>
        <w:t>i</w:t>
      </w:r>
      <w:r w:rsidR="00E8251E" w:rsidRPr="009B5522">
        <w:rPr>
          <w:sz w:val="24"/>
          <w:szCs w:val="24"/>
        </w:rPr>
        <w:t>ons duringin</w:t>
      </w:r>
      <w:r w:rsidR="00E8251E" w:rsidRPr="009B5522">
        <w:rPr>
          <w:spacing w:val="1"/>
          <w:sz w:val="24"/>
          <w:szCs w:val="24"/>
        </w:rPr>
        <w:t>t</w:t>
      </w:r>
      <w:r w:rsidR="00E8251E" w:rsidRPr="009B5522">
        <w:rPr>
          <w:spacing w:val="-1"/>
          <w:sz w:val="24"/>
          <w:szCs w:val="24"/>
        </w:rPr>
        <w:t>e</w:t>
      </w:r>
      <w:r w:rsidR="00E8251E" w:rsidRPr="009B5522">
        <w:rPr>
          <w:sz w:val="24"/>
          <w:szCs w:val="24"/>
        </w:rPr>
        <w:t>rvi</w:t>
      </w:r>
      <w:r w:rsidR="00E8251E" w:rsidRPr="009B5522">
        <w:rPr>
          <w:spacing w:val="-1"/>
          <w:sz w:val="24"/>
          <w:szCs w:val="24"/>
        </w:rPr>
        <w:t>e</w:t>
      </w:r>
      <w:r w:rsidR="00E8251E" w:rsidRPr="009B5522">
        <w:rPr>
          <w:sz w:val="24"/>
          <w:szCs w:val="24"/>
        </w:rPr>
        <w:t>w.Du</w:t>
      </w:r>
      <w:r w:rsidR="00E8251E" w:rsidRPr="009B5522">
        <w:rPr>
          <w:spacing w:val="-1"/>
          <w:sz w:val="24"/>
          <w:szCs w:val="24"/>
        </w:rPr>
        <w:t>r</w:t>
      </w:r>
      <w:r w:rsidR="00E8251E" w:rsidRPr="009B5522">
        <w:rPr>
          <w:sz w:val="24"/>
          <w:szCs w:val="24"/>
        </w:rPr>
        <w:t>i</w:t>
      </w:r>
      <w:r w:rsidR="00E8251E" w:rsidRPr="009B5522">
        <w:rPr>
          <w:spacing w:val="3"/>
          <w:sz w:val="24"/>
          <w:szCs w:val="24"/>
        </w:rPr>
        <w:t>n</w:t>
      </w:r>
      <w:r w:rsidR="00E8251E" w:rsidRPr="009B5522">
        <w:rPr>
          <w:sz w:val="24"/>
          <w:szCs w:val="24"/>
        </w:rPr>
        <w:t>gthesurv</w:t>
      </w:r>
      <w:r w:rsidR="00E8251E" w:rsidRPr="009B5522">
        <w:rPr>
          <w:spacing w:val="-1"/>
          <w:sz w:val="24"/>
          <w:szCs w:val="24"/>
        </w:rPr>
        <w:t>e</w:t>
      </w:r>
      <w:r w:rsidR="00E8251E" w:rsidRPr="009B5522">
        <w:rPr>
          <w:sz w:val="24"/>
          <w:szCs w:val="24"/>
        </w:rPr>
        <w:t>y,</w:t>
      </w:r>
      <w:r w:rsidR="00E8251E" w:rsidRPr="009B5522">
        <w:rPr>
          <w:spacing w:val="4"/>
          <w:sz w:val="24"/>
          <w:szCs w:val="24"/>
        </w:rPr>
        <w:t>r</w:t>
      </w:r>
      <w:r w:rsidR="00E8251E" w:rsidRPr="009B5522">
        <w:rPr>
          <w:spacing w:val="-1"/>
          <w:sz w:val="24"/>
          <w:szCs w:val="24"/>
        </w:rPr>
        <w:t>e</w:t>
      </w:r>
      <w:r w:rsidR="00E8251E" w:rsidRPr="009B5522">
        <w:rPr>
          <w:sz w:val="24"/>
          <w:szCs w:val="24"/>
        </w:rPr>
        <w:t>s</w:t>
      </w:r>
      <w:r w:rsidR="00E8251E" w:rsidRPr="009B5522">
        <w:rPr>
          <w:spacing w:val="-1"/>
          <w:sz w:val="24"/>
          <w:szCs w:val="24"/>
        </w:rPr>
        <w:t>e</w:t>
      </w:r>
      <w:r w:rsidR="00E8251E" w:rsidRPr="009B5522">
        <w:rPr>
          <w:spacing w:val="1"/>
          <w:sz w:val="24"/>
          <w:szCs w:val="24"/>
        </w:rPr>
        <w:t>a</w:t>
      </w:r>
      <w:r w:rsidR="00E8251E" w:rsidRPr="009B5522">
        <w:rPr>
          <w:sz w:val="24"/>
          <w:szCs w:val="24"/>
        </w:rPr>
        <w:t>r</w:t>
      </w:r>
      <w:r w:rsidR="00E8251E" w:rsidRPr="009B5522">
        <w:rPr>
          <w:spacing w:val="-2"/>
          <w:sz w:val="24"/>
          <w:szCs w:val="24"/>
        </w:rPr>
        <w:t>c</w:t>
      </w:r>
      <w:r w:rsidR="00E8251E" w:rsidRPr="009B5522">
        <w:rPr>
          <w:sz w:val="24"/>
          <w:szCs w:val="24"/>
        </w:rPr>
        <w:t>h</w:t>
      </w:r>
      <w:r w:rsidR="00E8251E" w:rsidRPr="009B5522">
        <w:rPr>
          <w:spacing w:val="1"/>
          <w:sz w:val="24"/>
          <w:szCs w:val="24"/>
        </w:rPr>
        <w:t>e</w:t>
      </w:r>
      <w:r w:rsidR="00E8251E" w:rsidRPr="009B5522">
        <w:rPr>
          <w:sz w:val="24"/>
          <w:szCs w:val="24"/>
        </w:rPr>
        <w:t>robs</w:t>
      </w:r>
      <w:r w:rsidR="00E8251E" w:rsidRPr="009B5522">
        <w:rPr>
          <w:spacing w:val="-1"/>
          <w:sz w:val="24"/>
          <w:szCs w:val="24"/>
        </w:rPr>
        <w:t>e</w:t>
      </w:r>
      <w:r w:rsidR="00E8251E" w:rsidRPr="009B5522">
        <w:rPr>
          <w:sz w:val="24"/>
          <w:szCs w:val="24"/>
        </w:rPr>
        <w:t>rv</w:t>
      </w:r>
      <w:r w:rsidR="00E8251E" w:rsidRPr="009B5522">
        <w:rPr>
          <w:spacing w:val="-2"/>
          <w:sz w:val="24"/>
          <w:szCs w:val="24"/>
        </w:rPr>
        <w:t>e</w:t>
      </w:r>
      <w:r w:rsidR="00E8251E" w:rsidRPr="009B5522">
        <w:rPr>
          <w:sz w:val="24"/>
          <w:szCs w:val="24"/>
        </w:rPr>
        <w:t>d</w:t>
      </w:r>
      <w:r w:rsidR="00E8251E" w:rsidRPr="009B5522">
        <w:rPr>
          <w:spacing w:val="-1"/>
          <w:sz w:val="24"/>
          <w:szCs w:val="24"/>
        </w:rPr>
        <w:t>c</w:t>
      </w:r>
      <w:r w:rsidR="00E8251E" w:rsidRPr="009B5522">
        <w:rPr>
          <w:spacing w:val="2"/>
          <w:sz w:val="24"/>
          <w:szCs w:val="24"/>
        </w:rPr>
        <w:t>u</w:t>
      </w:r>
      <w:r w:rsidR="00E8251E" w:rsidRPr="009B5522">
        <w:rPr>
          <w:sz w:val="24"/>
          <w:szCs w:val="24"/>
        </w:rPr>
        <w:t>r</w:t>
      </w:r>
      <w:r w:rsidR="00E8251E" w:rsidRPr="009B5522">
        <w:rPr>
          <w:spacing w:val="-1"/>
          <w:sz w:val="24"/>
          <w:szCs w:val="24"/>
        </w:rPr>
        <w:t>re</w:t>
      </w:r>
      <w:r w:rsidR="00E8251E" w:rsidRPr="009B5522">
        <w:rPr>
          <w:sz w:val="24"/>
          <w:szCs w:val="24"/>
        </w:rPr>
        <w:t>nt</w:t>
      </w:r>
      <w:r w:rsidR="00E8251E" w:rsidRPr="009B5522">
        <w:rPr>
          <w:spacing w:val="4"/>
          <w:sz w:val="24"/>
          <w:szCs w:val="24"/>
        </w:rPr>
        <w:t>E</w:t>
      </w:r>
      <w:r w:rsidR="00E8251E" w:rsidRPr="009B5522">
        <w:rPr>
          <w:spacing w:val="-1"/>
          <w:sz w:val="24"/>
          <w:szCs w:val="24"/>
        </w:rPr>
        <w:t>-</w:t>
      </w:r>
      <w:r w:rsidR="00E8251E" w:rsidRPr="009B5522">
        <w:rPr>
          <w:sz w:val="24"/>
          <w:szCs w:val="24"/>
        </w:rPr>
        <w:t>r</w:t>
      </w:r>
      <w:r w:rsidR="00E8251E" w:rsidRPr="009B5522">
        <w:rPr>
          <w:spacing w:val="-2"/>
          <w:sz w:val="24"/>
          <w:szCs w:val="24"/>
        </w:rPr>
        <w:t>e</w:t>
      </w:r>
      <w:r w:rsidR="00E8251E" w:rsidRPr="009B5522">
        <w:rPr>
          <w:sz w:val="24"/>
          <w:szCs w:val="24"/>
        </w:rPr>
        <w:t>s</w:t>
      </w:r>
      <w:r w:rsidR="00E8251E" w:rsidRPr="009B5522">
        <w:rPr>
          <w:spacing w:val="2"/>
          <w:sz w:val="24"/>
          <w:szCs w:val="24"/>
        </w:rPr>
        <w:t>o</w:t>
      </w:r>
      <w:r w:rsidR="00E8251E" w:rsidRPr="009B5522">
        <w:rPr>
          <w:sz w:val="24"/>
          <w:szCs w:val="24"/>
        </w:rPr>
        <w:t>ur</w:t>
      </w:r>
      <w:r w:rsidR="00E8251E" w:rsidRPr="009B5522">
        <w:rPr>
          <w:spacing w:val="-2"/>
          <w:sz w:val="24"/>
          <w:szCs w:val="24"/>
        </w:rPr>
        <w:t>c</w:t>
      </w:r>
      <w:r w:rsidR="00E8251E" w:rsidRPr="009B5522">
        <w:rPr>
          <w:spacing w:val="-1"/>
          <w:sz w:val="24"/>
          <w:szCs w:val="24"/>
        </w:rPr>
        <w:t>e</w:t>
      </w:r>
      <w:r w:rsidR="00E8251E" w:rsidRPr="009B5522">
        <w:rPr>
          <w:sz w:val="24"/>
          <w:szCs w:val="24"/>
        </w:rPr>
        <w:t>sM</w:t>
      </w:r>
      <w:r w:rsidR="00E8251E" w:rsidRPr="009B5522">
        <w:rPr>
          <w:spacing w:val="-1"/>
          <w:sz w:val="24"/>
          <w:szCs w:val="24"/>
        </w:rPr>
        <w:t>a</w:t>
      </w:r>
      <w:r w:rsidR="00E8251E" w:rsidRPr="009B5522">
        <w:rPr>
          <w:spacing w:val="2"/>
          <w:sz w:val="24"/>
          <w:szCs w:val="24"/>
        </w:rPr>
        <w:t>n</w:t>
      </w:r>
      <w:r w:rsidR="00E8251E" w:rsidRPr="009B5522">
        <w:rPr>
          <w:spacing w:val="-1"/>
          <w:sz w:val="24"/>
          <w:szCs w:val="24"/>
        </w:rPr>
        <w:t>a</w:t>
      </w:r>
      <w:r w:rsidR="00E8251E" w:rsidRPr="009B5522">
        <w:rPr>
          <w:sz w:val="24"/>
          <w:szCs w:val="24"/>
        </w:rPr>
        <w:t>g</w:t>
      </w:r>
      <w:r w:rsidR="00E8251E" w:rsidRPr="009B5522">
        <w:rPr>
          <w:spacing w:val="-1"/>
          <w:sz w:val="24"/>
          <w:szCs w:val="24"/>
        </w:rPr>
        <w:t>e</w:t>
      </w:r>
      <w:r w:rsidR="00E8251E" w:rsidRPr="009B5522">
        <w:rPr>
          <w:sz w:val="24"/>
          <w:szCs w:val="24"/>
        </w:rPr>
        <w:t>menton the s</w:t>
      </w:r>
      <w:r w:rsidR="00E8251E" w:rsidRPr="009B5522">
        <w:rPr>
          <w:spacing w:val="-1"/>
          <w:sz w:val="24"/>
          <w:szCs w:val="24"/>
        </w:rPr>
        <w:t>c</w:t>
      </w:r>
      <w:r w:rsidR="00E8251E" w:rsidRPr="009B5522">
        <w:rPr>
          <w:sz w:val="24"/>
          <w:szCs w:val="24"/>
        </w:rPr>
        <w:t>hoolsu</w:t>
      </w:r>
      <w:r w:rsidR="00E8251E" w:rsidRPr="009B5522">
        <w:rPr>
          <w:spacing w:val="-1"/>
          <w:sz w:val="24"/>
          <w:szCs w:val="24"/>
        </w:rPr>
        <w:t>c</w:t>
      </w:r>
      <w:r w:rsidR="00E8251E" w:rsidRPr="009B5522">
        <w:rPr>
          <w:sz w:val="24"/>
          <w:szCs w:val="24"/>
        </w:rPr>
        <w:t>h</w:t>
      </w:r>
      <w:r w:rsidR="00E8251E" w:rsidRPr="009B5522">
        <w:rPr>
          <w:spacing w:val="-1"/>
          <w:sz w:val="24"/>
          <w:szCs w:val="24"/>
        </w:rPr>
        <w:t>a</w:t>
      </w:r>
      <w:r w:rsidR="00E8251E" w:rsidRPr="009B5522">
        <w:rPr>
          <w:sz w:val="24"/>
          <w:szCs w:val="24"/>
        </w:rPr>
        <w:t>show</w:t>
      </w:r>
      <w:r w:rsidR="00E8251E" w:rsidRPr="009B5522">
        <w:rPr>
          <w:spacing w:val="2"/>
          <w:sz w:val="24"/>
          <w:szCs w:val="24"/>
        </w:rPr>
        <w:t>E</w:t>
      </w:r>
      <w:r w:rsidR="00E8251E" w:rsidRPr="009B5522">
        <w:rPr>
          <w:spacing w:val="-1"/>
          <w:sz w:val="24"/>
          <w:szCs w:val="24"/>
        </w:rPr>
        <w:t>-</w:t>
      </w:r>
      <w:r w:rsidR="00E8251E" w:rsidRPr="009B5522">
        <w:rPr>
          <w:sz w:val="24"/>
          <w:szCs w:val="24"/>
        </w:rPr>
        <w:t>r</w:t>
      </w:r>
      <w:r w:rsidR="00E8251E" w:rsidRPr="009B5522">
        <w:rPr>
          <w:spacing w:val="-2"/>
          <w:sz w:val="24"/>
          <w:szCs w:val="24"/>
        </w:rPr>
        <w:t>e</w:t>
      </w:r>
      <w:r w:rsidR="00E8251E" w:rsidRPr="009B5522">
        <w:rPr>
          <w:sz w:val="24"/>
          <w:szCs w:val="24"/>
        </w:rPr>
        <w:t>sou</w:t>
      </w:r>
      <w:r w:rsidR="00E8251E" w:rsidRPr="009B5522">
        <w:rPr>
          <w:spacing w:val="2"/>
          <w:sz w:val="24"/>
          <w:szCs w:val="24"/>
        </w:rPr>
        <w:t>r</w:t>
      </w:r>
      <w:r w:rsidR="00E8251E" w:rsidRPr="009B5522">
        <w:rPr>
          <w:spacing w:val="-1"/>
          <w:sz w:val="24"/>
          <w:szCs w:val="24"/>
        </w:rPr>
        <w:t>ce</w:t>
      </w:r>
      <w:r w:rsidR="00E8251E" w:rsidRPr="009B5522">
        <w:rPr>
          <w:sz w:val="24"/>
          <w:szCs w:val="24"/>
        </w:rPr>
        <w:t>s</w:t>
      </w:r>
      <w:r w:rsidR="00E8251E" w:rsidRPr="009B5522">
        <w:rPr>
          <w:spacing w:val="-1"/>
          <w:sz w:val="24"/>
          <w:szCs w:val="24"/>
        </w:rPr>
        <w:t>a</w:t>
      </w:r>
      <w:r w:rsidR="00E8251E" w:rsidRPr="009B5522">
        <w:rPr>
          <w:sz w:val="24"/>
          <w:szCs w:val="24"/>
        </w:rPr>
        <w:t>re</w:t>
      </w:r>
      <w:r w:rsidR="00E8251E" w:rsidRPr="009B5522">
        <w:rPr>
          <w:spacing w:val="-1"/>
          <w:sz w:val="24"/>
          <w:szCs w:val="24"/>
        </w:rPr>
        <w:t>a</w:t>
      </w:r>
      <w:r w:rsidR="00E8251E" w:rsidRPr="009B5522">
        <w:rPr>
          <w:spacing w:val="1"/>
          <w:sz w:val="24"/>
          <w:szCs w:val="24"/>
        </w:rPr>
        <w:t>c</w:t>
      </w:r>
      <w:r w:rsidR="00E8251E" w:rsidRPr="009B5522">
        <w:rPr>
          <w:spacing w:val="-1"/>
          <w:sz w:val="24"/>
          <w:szCs w:val="24"/>
        </w:rPr>
        <w:t>ce</w:t>
      </w:r>
      <w:r w:rsidR="00E8251E" w:rsidRPr="009B5522">
        <w:rPr>
          <w:sz w:val="24"/>
          <w:szCs w:val="24"/>
        </w:rPr>
        <w:t>sse</w:t>
      </w:r>
      <w:r w:rsidR="00E8251E" w:rsidRPr="009B5522">
        <w:rPr>
          <w:spacing w:val="2"/>
          <w:sz w:val="24"/>
          <w:szCs w:val="24"/>
        </w:rPr>
        <w:t>d</w:t>
      </w:r>
      <w:r w:rsidR="00E8251E" w:rsidRPr="009B5522">
        <w:rPr>
          <w:sz w:val="24"/>
          <w:szCs w:val="24"/>
        </w:rPr>
        <w:t>,whi</w:t>
      </w:r>
      <w:r w:rsidR="00E8251E" w:rsidRPr="009B5522">
        <w:rPr>
          <w:spacing w:val="-1"/>
          <w:sz w:val="24"/>
          <w:szCs w:val="24"/>
        </w:rPr>
        <w:t>c</w:t>
      </w:r>
      <w:r w:rsidR="00E8251E" w:rsidRPr="009B5522">
        <w:rPr>
          <w:sz w:val="24"/>
          <w:szCs w:val="24"/>
        </w:rPr>
        <w:t>htypes</w:t>
      </w:r>
      <w:r w:rsidR="00E8251E" w:rsidRPr="009B5522">
        <w:rPr>
          <w:spacing w:val="2"/>
          <w:sz w:val="24"/>
          <w:szCs w:val="24"/>
        </w:rPr>
        <w:t>o</w:t>
      </w:r>
      <w:r w:rsidR="00E8251E" w:rsidRPr="009B5522">
        <w:rPr>
          <w:sz w:val="24"/>
          <w:szCs w:val="24"/>
        </w:rPr>
        <w:t>f d</w:t>
      </w:r>
      <w:r w:rsidR="00E8251E" w:rsidRPr="009B5522">
        <w:rPr>
          <w:spacing w:val="-1"/>
          <w:sz w:val="24"/>
          <w:szCs w:val="24"/>
        </w:rPr>
        <w:t>e</w:t>
      </w:r>
      <w:r w:rsidR="00E8251E" w:rsidRPr="009B5522">
        <w:rPr>
          <w:sz w:val="24"/>
          <w:szCs w:val="24"/>
        </w:rPr>
        <w:t>v</w:t>
      </w:r>
      <w:r w:rsidR="00E8251E" w:rsidRPr="009B5522">
        <w:rPr>
          <w:spacing w:val="3"/>
          <w:sz w:val="24"/>
          <w:szCs w:val="24"/>
        </w:rPr>
        <w:t>i</w:t>
      </w:r>
      <w:r w:rsidR="00E8251E" w:rsidRPr="009B5522">
        <w:rPr>
          <w:spacing w:val="-1"/>
          <w:sz w:val="24"/>
          <w:szCs w:val="24"/>
        </w:rPr>
        <w:t>c</w:t>
      </w:r>
      <w:r w:rsidR="00E8251E" w:rsidRPr="009B5522">
        <w:rPr>
          <w:sz w:val="24"/>
          <w:szCs w:val="24"/>
        </w:rPr>
        <w:t>ethey us</w:t>
      </w:r>
      <w:r w:rsidR="00E8251E" w:rsidRPr="009B5522">
        <w:rPr>
          <w:spacing w:val="-1"/>
          <w:sz w:val="24"/>
          <w:szCs w:val="24"/>
        </w:rPr>
        <w:t>e</w:t>
      </w:r>
      <w:r w:rsidR="00E8251E" w:rsidRPr="009B5522">
        <w:rPr>
          <w:sz w:val="24"/>
          <w:szCs w:val="24"/>
        </w:rPr>
        <w:t>,</w:t>
      </w:r>
      <w:r w:rsidR="00E8251E" w:rsidRPr="009B5522">
        <w:rPr>
          <w:spacing w:val="1"/>
          <w:sz w:val="24"/>
          <w:szCs w:val="24"/>
        </w:rPr>
        <w:t xml:space="preserve"> c</w:t>
      </w:r>
      <w:r w:rsidR="00E8251E" w:rsidRPr="009B5522">
        <w:rPr>
          <w:spacing w:val="-1"/>
          <w:sz w:val="24"/>
          <w:szCs w:val="24"/>
        </w:rPr>
        <w:t>a</w:t>
      </w:r>
      <w:r w:rsidR="00E8251E" w:rsidRPr="009B5522">
        <w:rPr>
          <w:sz w:val="24"/>
          <w:szCs w:val="24"/>
        </w:rPr>
        <w:t>p</w:t>
      </w:r>
      <w:r w:rsidR="00E8251E" w:rsidRPr="009B5522">
        <w:rPr>
          <w:spacing w:val="1"/>
          <w:sz w:val="24"/>
          <w:szCs w:val="24"/>
        </w:rPr>
        <w:t>a</w:t>
      </w:r>
      <w:r w:rsidR="00E8251E" w:rsidRPr="009B5522">
        <w:rPr>
          <w:spacing w:val="-1"/>
          <w:sz w:val="24"/>
          <w:szCs w:val="24"/>
        </w:rPr>
        <w:t>c</w:t>
      </w:r>
      <w:r w:rsidR="00E8251E" w:rsidRPr="009B5522">
        <w:rPr>
          <w:sz w:val="24"/>
          <w:szCs w:val="24"/>
        </w:rPr>
        <w:t>i</w:t>
      </w:r>
      <w:r w:rsidR="00E8251E" w:rsidRPr="009B5522">
        <w:rPr>
          <w:spacing w:val="1"/>
          <w:sz w:val="24"/>
          <w:szCs w:val="24"/>
        </w:rPr>
        <w:t>t</w:t>
      </w:r>
      <w:r w:rsidR="00E8251E" w:rsidRPr="009B5522">
        <w:rPr>
          <w:sz w:val="24"/>
          <w:szCs w:val="24"/>
        </w:rPr>
        <w:t>yfor n</w:t>
      </w:r>
      <w:r w:rsidR="00E8251E" w:rsidRPr="009B5522">
        <w:rPr>
          <w:spacing w:val="-1"/>
          <w:sz w:val="24"/>
          <w:szCs w:val="24"/>
        </w:rPr>
        <w:t>e</w:t>
      </w:r>
      <w:r w:rsidR="00E8251E" w:rsidRPr="009B5522">
        <w:rPr>
          <w:sz w:val="24"/>
          <w:szCs w:val="24"/>
        </w:rPr>
        <w:t>twor</w:t>
      </w:r>
      <w:r w:rsidR="00E8251E" w:rsidRPr="009B5522">
        <w:rPr>
          <w:spacing w:val="-1"/>
          <w:sz w:val="24"/>
          <w:szCs w:val="24"/>
        </w:rPr>
        <w:t>k</w:t>
      </w:r>
      <w:r w:rsidR="00E8251E" w:rsidRPr="009B5522">
        <w:rPr>
          <w:sz w:val="24"/>
          <w:szCs w:val="24"/>
        </w:rPr>
        <w:t>,n</w:t>
      </w:r>
      <w:r w:rsidR="00E8251E" w:rsidRPr="009B5522">
        <w:rPr>
          <w:spacing w:val="-1"/>
          <w:sz w:val="24"/>
          <w:szCs w:val="24"/>
        </w:rPr>
        <w:t>e</w:t>
      </w:r>
      <w:r w:rsidR="00E8251E" w:rsidRPr="009B5522">
        <w:rPr>
          <w:sz w:val="24"/>
          <w:szCs w:val="24"/>
        </w:rPr>
        <w:t>twork in</w:t>
      </w:r>
      <w:r w:rsidR="00E8251E" w:rsidRPr="009B5522">
        <w:rPr>
          <w:spacing w:val="2"/>
          <w:sz w:val="24"/>
          <w:szCs w:val="24"/>
        </w:rPr>
        <w:t>f</w:t>
      </w:r>
      <w:r w:rsidR="00E8251E" w:rsidRPr="009B5522">
        <w:rPr>
          <w:sz w:val="24"/>
          <w:szCs w:val="24"/>
        </w:rPr>
        <w:t>r</w:t>
      </w:r>
      <w:r w:rsidR="00E8251E" w:rsidRPr="009B5522">
        <w:rPr>
          <w:spacing w:val="-2"/>
          <w:sz w:val="24"/>
          <w:szCs w:val="24"/>
        </w:rPr>
        <w:t>a</w:t>
      </w:r>
      <w:r w:rsidR="00E8251E" w:rsidRPr="009B5522">
        <w:rPr>
          <w:sz w:val="24"/>
          <w:szCs w:val="24"/>
        </w:rPr>
        <w:t>s</w:t>
      </w:r>
      <w:r w:rsidR="00E8251E" w:rsidRPr="009B5522">
        <w:rPr>
          <w:spacing w:val="3"/>
          <w:sz w:val="24"/>
          <w:szCs w:val="24"/>
        </w:rPr>
        <w:t>t</w:t>
      </w:r>
      <w:r w:rsidR="00E8251E" w:rsidRPr="009B5522">
        <w:rPr>
          <w:sz w:val="24"/>
          <w:szCs w:val="24"/>
        </w:rPr>
        <w:t>ru</w:t>
      </w:r>
      <w:r w:rsidR="00E8251E" w:rsidRPr="009B5522">
        <w:rPr>
          <w:spacing w:val="-2"/>
          <w:sz w:val="24"/>
          <w:szCs w:val="24"/>
        </w:rPr>
        <w:t>c</w:t>
      </w:r>
      <w:r w:rsidR="00E8251E" w:rsidRPr="009B5522">
        <w:rPr>
          <w:sz w:val="24"/>
          <w:szCs w:val="24"/>
        </w:rPr>
        <w:t>tur</w:t>
      </w:r>
      <w:r w:rsidR="00E8251E" w:rsidRPr="009B5522">
        <w:rPr>
          <w:spacing w:val="-1"/>
          <w:sz w:val="24"/>
          <w:szCs w:val="24"/>
        </w:rPr>
        <w:t>e</w:t>
      </w:r>
      <w:r w:rsidR="00E8251E" w:rsidRPr="009B5522">
        <w:rPr>
          <w:sz w:val="24"/>
          <w:szCs w:val="24"/>
        </w:rPr>
        <w:t>s,</w:t>
      </w:r>
      <w:r w:rsidR="00E8251E" w:rsidRPr="009B5522">
        <w:rPr>
          <w:spacing w:val="1"/>
          <w:sz w:val="24"/>
          <w:szCs w:val="24"/>
        </w:rPr>
        <w:t xml:space="preserve"> E</w:t>
      </w:r>
      <w:r w:rsidR="00E8251E" w:rsidRPr="009B5522">
        <w:rPr>
          <w:spacing w:val="2"/>
          <w:sz w:val="24"/>
          <w:szCs w:val="24"/>
        </w:rPr>
        <w:t>-</w:t>
      </w:r>
      <w:r w:rsidR="00E8251E" w:rsidRPr="009B5522">
        <w:rPr>
          <w:sz w:val="24"/>
          <w:szCs w:val="24"/>
        </w:rPr>
        <w:t>r</w:t>
      </w:r>
      <w:r w:rsidR="00E8251E" w:rsidRPr="009B5522">
        <w:rPr>
          <w:spacing w:val="-2"/>
          <w:sz w:val="24"/>
          <w:szCs w:val="24"/>
        </w:rPr>
        <w:t>e</w:t>
      </w:r>
      <w:r w:rsidR="00E8251E" w:rsidRPr="009B5522">
        <w:rPr>
          <w:sz w:val="24"/>
          <w:szCs w:val="24"/>
        </w:rPr>
        <w:t>sou</w:t>
      </w:r>
      <w:r w:rsidR="00E8251E" w:rsidRPr="009B5522">
        <w:rPr>
          <w:spacing w:val="2"/>
          <w:sz w:val="24"/>
          <w:szCs w:val="24"/>
        </w:rPr>
        <w:t>r</w:t>
      </w:r>
      <w:r w:rsidR="00E8251E" w:rsidRPr="009B5522">
        <w:rPr>
          <w:spacing w:val="-1"/>
          <w:sz w:val="24"/>
          <w:szCs w:val="24"/>
        </w:rPr>
        <w:t>ce</w:t>
      </w:r>
      <w:r w:rsidR="00E8251E" w:rsidRPr="009B5522">
        <w:rPr>
          <w:sz w:val="24"/>
          <w:szCs w:val="24"/>
        </w:rPr>
        <w:t>sA</w:t>
      </w:r>
      <w:r w:rsidR="00E8251E" w:rsidRPr="009B5522">
        <w:rPr>
          <w:spacing w:val="2"/>
          <w:sz w:val="24"/>
          <w:szCs w:val="24"/>
        </w:rPr>
        <w:t>v</w:t>
      </w:r>
      <w:r w:rsidR="00E8251E" w:rsidRPr="009B5522">
        <w:rPr>
          <w:spacing w:val="-1"/>
          <w:sz w:val="24"/>
          <w:szCs w:val="24"/>
        </w:rPr>
        <w:t>a</w:t>
      </w:r>
      <w:r w:rsidR="00E8251E" w:rsidRPr="009B5522">
        <w:rPr>
          <w:sz w:val="24"/>
          <w:szCs w:val="24"/>
        </w:rPr>
        <w:t>i</w:t>
      </w:r>
      <w:r w:rsidR="00E8251E" w:rsidRPr="009B5522">
        <w:rPr>
          <w:spacing w:val="1"/>
          <w:sz w:val="24"/>
          <w:szCs w:val="24"/>
        </w:rPr>
        <w:t>l</w:t>
      </w:r>
      <w:r w:rsidR="00E8251E" w:rsidRPr="009B5522">
        <w:rPr>
          <w:spacing w:val="-1"/>
          <w:sz w:val="24"/>
          <w:szCs w:val="24"/>
        </w:rPr>
        <w:t>a</w:t>
      </w:r>
      <w:r w:rsidR="00E8251E" w:rsidRPr="009B5522">
        <w:rPr>
          <w:sz w:val="24"/>
          <w:szCs w:val="24"/>
        </w:rPr>
        <w:t>bi</w:t>
      </w:r>
      <w:r w:rsidR="00E8251E" w:rsidRPr="009B5522">
        <w:rPr>
          <w:spacing w:val="1"/>
          <w:sz w:val="24"/>
          <w:szCs w:val="24"/>
        </w:rPr>
        <w:t>l</w:t>
      </w:r>
      <w:r w:rsidR="00E8251E" w:rsidRPr="009B5522">
        <w:rPr>
          <w:sz w:val="24"/>
          <w:szCs w:val="24"/>
        </w:rPr>
        <w:t>i</w:t>
      </w:r>
      <w:r w:rsidR="00E8251E" w:rsidRPr="009B5522">
        <w:rPr>
          <w:spacing w:val="1"/>
          <w:sz w:val="24"/>
          <w:szCs w:val="24"/>
        </w:rPr>
        <w:t>t</w:t>
      </w:r>
      <w:r w:rsidR="00E8251E" w:rsidRPr="009B5522">
        <w:rPr>
          <w:sz w:val="24"/>
          <w:szCs w:val="24"/>
        </w:rPr>
        <w:t>ies plusothe</w:t>
      </w:r>
      <w:r w:rsidR="00E8251E" w:rsidRPr="009B5522">
        <w:rPr>
          <w:spacing w:val="-1"/>
          <w:sz w:val="24"/>
          <w:szCs w:val="24"/>
        </w:rPr>
        <w:t>r</w:t>
      </w:r>
      <w:r w:rsidR="00E8251E" w:rsidRPr="009B5522">
        <w:rPr>
          <w:sz w:val="24"/>
          <w:szCs w:val="24"/>
        </w:rPr>
        <w:t>sf</w:t>
      </w:r>
      <w:r w:rsidR="00E8251E" w:rsidRPr="009B5522">
        <w:rPr>
          <w:spacing w:val="-2"/>
          <w:sz w:val="24"/>
          <w:szCs w:val="24"/>
        </w:rPr>
        <w:t>a</w:t>
      </w:r>
      <w:r w:rsidR="00E8251E" w:rsidRPr="009B5522">
        <w:rPr>
          <w:spacing w:val="-1"/>
          <w:sz w:val="24"/>
          <w:szCs w:val="24"/>
        </w:rPr>
        <w:t>c</w:t>
      </w:r>
      <w:r w:rsidR="00E8251E" w:rsidRPr="009B5522">
        <w:rPr>
          <w:sz w:val="24"/>
          <w:szCs w:val="24"/>
        </w:rPr>
        <w:t>torssu</w:t>
      </w:r>
      <w:r w:rsidR="00E8251E" w:rsidRPr="009B5522">
        <w:rPr>
          <w:spacing w:val="-1"/>
          <w:sz w:val="24"/>
          <w:szCs w:val="24"/>
        </w:rPr>
        <w:t>c</w:t>
      </w:r>
      <w:r w:rsidR="00E8251E" w:rsidRPr="009B5522">
        <w:rPr>
          <w:sz w:val="24"/>
          <w:szCs w:val="24"/>
        </w:rPr>
        <w:t>h</w:t>
      </w:r>
      <w:r w:rsidR="00E8251E" w:rsidRPr="009B5522">
        <w:rPr>
          <w:spacing w:val="-1"/>
          <w:sz w:val="24"/>
          <w:szCs w:val="24"/>
        </w:rPr>
        <w:t>a</w:t>
      </w:r>
      <w:r w:rsidR="00E8251E" w:rsidRPr="009B5522">
        <w:rPr>
          <w:sz w:val="24"/>
          <w:szCs w:val="24"/>
        </w:rPr>
        <w:t>sin</w:t>
      </w:r>
      <w:r w:rsidR="00E8251E" w:rsidRPr="009B5522">
        <w:rPr>
          <w:spacing w:val="1"/>
          <w:sz w:val="24"/>
          <w:szCs w:val="24"/>
        </w:rPr>
        <w:t>t</w:t>
      </w:r>
      <w:r w:rsidR="00E8251E" w:rsidRPr="009B5522">
        <w:rPr>
          <w:spacing w:val="-1"/>
          <w:sz w:val="24"/>
          <w:szCs w:val="24"/>
        </w:rPr>
        <w:t>e</w:t>
      </w:r>
      <w:r w:rsidR="00E8251E" w:rsidRPr="009B5522">
        <w:rPr>
          <w:sz w:val="24"/>
          <w:szCs w:val="24"/>
        </w:rPr>
        <w:t>r</w:t>
      </w:r>
      <w:r w:rsidR="00E8251E" w:rsidRPr="009B5522">
        <w:rPr>
          <w:spacing w:val="1"/>
          <w:sz w:val="24"/>
          <w:szCs w:val="24"/>
        </w:rPr>
        <w:t>n</w:t>
      </w:r>
      <w:r w:rsidR="00E8251E" w:rsidRPr="009B5522">
        <w:rPr>
          <w:spacing w:val="-1"/>
          <w:sz w:val="24"/>
          <w:szCs w:val="24"/>
        </w:rPr>
        <w:t>e</w:t>
      </w:r>
      <w:r w:rsidR="00E8251E" w:rsidRPr="009B5522">
        <w:rPr>
          <w:sz w:val="24"/>
          <w:szCs w:val="24"/>
        </w:rPr>
        <w:t xml:space="preserve">t </w:t>
      </w:r>
      <w:r w:rsidR="00E8251E" w:rsidRPr="009B5522">
        <w:rPr>
          <w:spacing w:val="-1"/>
          <w:sz w:val="24"/>
          <w:szCs w:val="24"/>
        </w:rPr>
        <w:t>a</w:t>
      </w:r>
      <w:r w:rsidR="00E8251E" w:rsidRPr="009B5522">
        <w:rPr>
          <w:sz w:val="24"/>
          <w:szCs w:val="24"/>
        </w:rPr>
        <w:t>v</w:t>
      </w:r>
      <w:r w:rsidR="00E8251E" w:rsidRPr="009B5522">
        <w:rPr>
          <w:spacing w:val="-1"/>
          <w:sz w:val="24"/>
          <w:szCs w:val="24"/>
        </w:rPr>
        <w:t>a</w:t>
      </w:r>
      <w:r w:rsidR="00E8251E" w:rsidRPr="009B5522">
        <w:rPr>
          <w:sz w:val="24"/>
          <w:szCs w:val="24"/>
        </w:rPr>
        <w:t>i</w:t>
      </w:r>
      <w:r w:rsidR="00E8251E" w:rsidRPr="009B5522">
        <w:rPr>
          <w:spacing w:val="1"/>
          <w:sz w:val="24"/>
          <w:szCs w:val="24"/>
        </w:rPr>
        <w:t>l</w:t>
      </w:r>
      <w:r w:rsidR="00E8251E" w:rsidRPr="009B5522">
        <w:rPr>
          <w:spacing w:val="-1"/>
          <w:sz w:val="24"/>
          <w:szCs w:val="24"/>
        </w:rPr>
        <w:t>a</w:t>
      </w:r>
      <w:r w:rsidR="00E8251E" w:rsidRPr="009B5522">
        <w:rPr>
          <w:sz w:val="24"/>
          <w:szCs w:val="24"/>
        </w:rPr>
        <w:t>bi</w:t>
      </w:r>
      <w:r w:rsidR="00E8251E" w:rsidRPr="009B5522">
        <w:rPr>
          <w:spacing w:val="1"/>
          <w:sz w:val="24"/>
          <w:szCs w:val="24"/>
        </w:rPr>
        <w:t>li</w:t>
      </w:r>
      <w:r w:rsidR="00E8251E" w:rsidRPr="009B5522">
        <w:rPr>
          <w:sz w:val="24"/>
          <w:szCs w:val="24"/>
        </w:rPr>
        <w:t>ty,w</w:t>
      </w:r>
      <w:r w:rsidR="00E8251E" w:rsidRPr="009B5522">
        <w:rPr>
          <w:spacing w:val="-1"/>
          <w:sz w:val="24"/>
          <w:szCs w:val="24"/>
        </w:rPr>
        <w:t>ea</w:t>
      </w:r>
      <w:r w:rsidR="00E8251E" w:rsidRPr="009B5522">
        <w:rPr>
          <w:sz w:val="24"/>
          <w:szCs w:val="24"/>
        </w:rPr>
        <w:t>k</w:t>
      </w:r>
      <w:r w:rsidR="00E8251E" w:rsidRPr="009B5522">
        <w:rPr>
          <w:spacing w:val="2"/>
          <w:sz w:val="24"/>
          <w:szCs w:val="24"/>
        </w:rPr>
        <w:t>n</w:t>
      </w:r>
      <w:r w:rsidR="00E8251E" w:rsidRPr="009B5522">
        <w:rPr>
          <w:spacing w:val="-1"/>
          <w:sz w:val="24"/>
          <w:szCs w:val="24"/>
        </w:rPr>
        <w:t>e</w:t>
      </w:r>
      <w:r w:rsidR="00E8251E" w:rsidRPr="009B5522">
        <w:rPr>
          <w:sz w:val="24"/>
          <w:szCs w:val="24"/>
        </w:rPr>
        <w:t>ssofthep</w:t>
      </w:r>
      <w:r w:rsidR="00E8251E" w:rsidRPr="009B5522">
        <w:rPr>
          <w:spacing w:val="1"/>
          <w:sz w:val="24"/>
          <w:szCs w:val="24"/>
        </w:rPr>
        <w:t>r</w:t>
      </w:r>
      <w:r w:rsidR="00E8251E" w:rsidRPr="009B5522">
        <w:rPr>
          <w:spacing w:val="-1"/>
          <w:sz w:val="24"/>
          <w:szCs w:val="24"/>
        </w:rPr>
        <w:t>e</w:t>
      </w:r>
      <w:r w:rsidR="00E8251E" w:rsidRPr="009B5522">
        <w:rPr>
          <w:sz w:val="24"/>
          <w:szCs w:val="24"/>
        </w:rPr>
        <w:t>s</w:t>
      </w:r>
      <w:r w:rsidR="00E8251E" w:rsidRPr="009B5522">
        <w:rPr>
          <w:spacing w:val="-1"/>
          <w:sz w:val="24"/>
          <w:szCs w:val="24"/>
        </w:rPr>
        <w:t>e</w:t>
      </w:r>
      <w:r w:rsidR="00E8251E" w:rsidRPr="009B5522">
        <w:rPr>
          <w:sz w:val="24"/>
          <w:szCs w:val="24"/>
        </w:rPr>
        <w:t>nt</w:t>
      </w:r>
      <w:r w:rsidR="00E8251E" w:rsidRPr="009B5522">
        <w:rPr>
          <w:spacing w:val="5"/>
          <w:sz w:val="24"/>
          <w:szCs w:val="24"/>
        </w:rPr>
        <w:t>E</w:t>
      </w:r>
      <w:r w:rsidR="00E8251E" w:rsidRPr="009B5522">
        <w:rPr>
          <w:spacing w:val="-1"/>
          <w:sz w:val="24"/>
          <w:szCs w:val="24"/>
        </w:rPr>
        <w:t>-</w:t>
      </w:r>
      <w:r w:rsidR="00E8251E" w:rsidRPr="009B5522">
        <w:rPr>
          <w:sz w:val="24"/>
          <w:szCs w:val="24"/>
        </w:rPr>
        <w:t>r</w:t>
      </w:r>
      <w:r w:rsidR="00E8251E" w:rsidRPr="009B5522">
        <w:rPr>
          <w:spacing w:val="-2"/>
          <w:sz w:val="24"/>
          <w:szCs w:val="24"/>
        </w:rPr>
        <w:t>e</w:t>
      </w:r>
      <w:r w:rsidR="00E8251E" w:rsidRPr="009B5522">
        <w:rPr>
          <w:sz w:val="24"/>
          <w:szCs w:val="24"/>
        </w:rPr>
        <w:t>so</w:t>
      </w:r>
      <w:r w:rsidR="00E8251E" w:rsidRPr="009B5522">
        <w:rPr>
          <w:spacing w:val="2"/>
          <w:sz w:val="24"/>
          <w:szCs w:val="24"/>
        </w:rPr>
        <w:t>u</w:t>
      </w:r>
      <w:r w:rsidR="00E8251E" w:rsidRPr="009B5522">
        <w:rPr>
          <w:sz w:val="24"/>
          <w:szCs w:val="24"/>
        </w:rPr>
        <w:t>r</w:t>
      </w:r>
      <w:r w:rsidR="00E8251E" w:rsidRPr="009B5522">
        <w:rPr>
          <w:spacing w:val="-2"/>
          <w:sz w:val="24"/>
          <w:szCs w:val="24"/>
        </w:rPr>
        <w:t>c</w:t>
      </w:r>
      <w:r w:rsidR="00E8251E" w:rsidRPr="009B5522">
        <w:rPr>
          <w:spacing w:val="-1"/>
          <w:sz w:val="24"/>
          <w:szCs w:val="24"/>
        </w:rPr>
        <w:t>e</w:t>
      </w:r>
      <w:r w:rsidR="00E8251E" w:rsidRPr="009B5522">
        <w:rPr>
          <w:sz w:val="24"/>
          <w:szCs w:val="24"/>
        </w:rPr>
        <w:t>sut</w:t>
      </w:r>
      <w:r w:rsidR="00E8251E" w:rsidRPr="009B5522">
        <w:rPr>
          <w:spacing w:val="1"/>
          <w:sz w:val="24"/>
          <w:szCs w:val="24"/>
        </w:rPr>
        <w:t>i</w:t>
      </w:r>
      <w:r w:rsidR="00E8251E" w:rsidRPr="009B5522">
        <w:rPr>
          <w:sz w:val="24"/>
          <w:szCs w:val="24"/>
        </w:rPr>
        <w:t>l</w:t>
      </w:r>
      <w:r w:rsidR="00E8251E" w:rsidRPr="009B5522">
        <w:rPr>
          <w:spacing w:val="1"/>
          <w:sz w:val="24"/>
          <w:szCs w:val="24"/>
        </w:rPr>
        <w:t>i</w:t>
      </w:r>
      <w:r w:rsidR="00E8251E" w:rsidRPr="009B5522">
        <w:rPr>
          <w:spacing w:val="-1"/>
          <w:sz w:val="24"/>
          <w:szCs w:val="24"/>
        </w:rPr>
        <w:t>za</w:t>
      </w:r>
      <w:r w:rsidR="00E8251E" w:rsidRPr="009B5522">
        <w:rPr>
          <w:sz w:val="24"/>
          <w:szCs w:val="24"/>
        </w:rPr>
        <w:t>t</w:t>
      </w:r>
      <w:r w:rsidR="00E8251E" w:rsidRPr="009B5522">
        <w:rPr>
          <w:spacing w:val="1"/>
          <w:sz w:val="24"/>
          <w:szCs w:val="24"/>
        </w:rPr>
        <w:t>i</w:t>
      </w:r>
      <w:r w:rsidR="00E8251E" w:rsidRPr="009B5522">
        <w:rPr>
          <w:sz w:val="24"/>
          <w:szCs w:val="24"/>
        </w:rPr>
        <w:t>on</w:t>
      </w:r>
      <w:r w:rsidR="00E8251E" w:rsidRPr="009B5522">
        <w:rPr>
          <w:spacing w:val="-1"/>
          <w:sz w:val="24"/>
          <w:szCs w:val="24"/>
        </w:rPr>
        <w:t>a</w:t>
      </w:r>
      <w:r w:rsidR="00E8251E" w:rsidRPr="009B5522">
        <w:rPr>
          <w:sz w:val="24"/>
          <w:szCs w:val="24"/>
        </w:rPr>
        <w:t>nd</w:t>
      </w:r>
      <w:r w:rsidR="00E8251E" w:rsidRPr="009B5522">
        <w:rPr>
          <w:spacing w:val="-1"/>
          <w:sz w:val="24"/>
          <w:szCs w:val="24"/>
        </w:rPr>
        <w:t>a</w:t>
      </w:r>
      <w:r w:rsidR="00E8251E" w:rsidRPr="009B5522">
        <w:rPr>
          <w:sz w:val="24"/>
          <w:szCs w:val="24"/>
        </w:rPr>
        <w:t>t</w:t>
      </w:r>
      <w:r w:rsidR="00E8251E" w:rsidRPr="009B5522">
        <w:rPr>
          <w:spacing w:val="1"/>
          <w:sz w:val="24"/>
          <w:szCs w:val="24"/>
        </w:rPr>
        <w:t>t</w:t>
      </w:r>
      <w:r w:rsidR="00E8251E" w:rsidRPr="009B5522">
        <w:rPr>
          <w:sz w:val="24"/>
          <w:szCs w:val="24"/>
        </w:rPr>
        <w:t>i</w:t>
      </w:r>
      <w:r w:rsidR="00E8251E" w:rsidRPr="009B5522">
        <w:rPr>
          <w:spacing w:val="1"/>
          <w:sz w:val="24"/>
          <w:szCs w:val="24"/>
        </w:rPr>
        <w:t>t</w:t>
      </w:r>
      <w:r w:rsidR="00E8251E" w:rsidRPr="009B5522">
        <w:rPr>
          <w:sz w:val="24"/>
          <w:szCs w:val="24"/>
        </w:rPr>
        <w:t xml:space="preserve">udeof top </w:t>
      </w:r>
      <w:r w:rsidR="00E8251E" w:rsidRPr="009B5522">
        <w:rPr>
          <w:spacing w:val="-1"/>
          <w:sz w:val="24"/>
          <w:szCs w:val="24"/>
        </w:rPr>
        <w:t>a</w:t>
      </w:r>
      <w:r w:rsidR="00E8251E" w:rsidRPr="009B5522">
        <w:rPr>
          <w:sz w:val="24"/>
          <w:szCs w:val="24"/>
        </w:rPr>
        <w:t>dm</w:t>
      </w:r>
      <w:r w:rsidR="00E8251E" w:rsidRPr="009B5522">
        <w:rPr>
          <w:spacing w:val="1"/>
          <w:sz w:val="24"/>
          <w:szCs w:val="24"/>
        </w:rPr>
        <w:t>i</w:t>
      </w:r>
      <w:r w:rsidR="00E8251E" w:rsidRPr="009B5522">
        <w:rPr>
          <w:sz w:val="24"/>
          <w:szCs w:val="24"/>
        </w:rPr>
        <w:t>nis</w:t>
      </w:r>
      <w:r w:rsidR="00E8251E" w:rsidRPr="009B5522">
        <w:rPr>
          <w:spacing w:val="1"/>
          <w:sz w:val="24"/>
          <w:szCs w:val="24"/>
        </w:rPr>
        <w:t>t</w:t>
      </w:r>
      <w:r w:rsidR="00E8251E" w:rsidRPr="009B5522">
        <w:rPr>
          <w:sz w:val="24"/>
          <w:szCs w:val="24"/>
        </w:rPr>
        <w:t>r</w:t>
      </w:r>
      <w:r w:rsidR="00E8251E" w:rsidRPr="009B5522">
        <w:rPr>
          <w:spacing w:val="-2"/>
          <w:sz w:val="24"/>
          <w:szCs w:val="24"/>
        </w:rPr>
        <w:t>a</w:t>
      </w:r>
      <w:r w:rsidR="00E8251E" w:rsidRPr="009B5522">
        <w:rPr>
          <w:sz w:val="24"/>
          <w:szCs w:val="24"/>
        </w:rPr>
        <w:t>t</w:t>
      </w:r>
      <w:r w:rsidR="00E8251E" w:rsidRPr="009B5522">
        <w:rPr>
          <w:spacing w:val="1"/>
          <w:sz w:val="24"/>
          <w:szCs w:val="24"/>
        </w:rPr>
        <w:t>i</w:t>
      </w:r>
      <w:r w:rsidR="00E8251E" w:rsidRPr="009B5522">
        <w:rPr>
          <w:sz w:val="24"/>
          <w:szCs w:val="24"/>
        </w:rPr>
        <w:t>on tow</w:t>
      </w:r>
      <w:r w:rsidR="00E8251E" w:rsidRPr="009B5522">
        <w:rPr>
          <w:spacing w:val="-1"/>
          <w:sz w:val="24"/>
          <w:szCs w:val="24"/>
        </w:rPr>
        <w:t>a</w:t>
      </w:r>
      <w:r w:rsidR="00E8251E" w:rsidRPr="009B5522">
        <w:rPr>
          <w:sz w:val="24"/>
          <w:szCs w:val="24"/>
        </w:rPr>
        <w:t>rd theus</w:t>
      </w:r>
      <w:r w:rsidR="00E8251E" w:rsidRPr="009B5522">
        <w:rPr>
          <w:spacing w:val="-1"/>
          <w:sz w:val="24"/>
          <w:szCs w:val="24"/>
        </w:rPr>
        <w:t>a</w:t>
      </w:r>
      <w:r w:rsidR="00E8251E" w:rsidRPr="009B5522">
        <w:rPr>
          <w:spacing w:val="2"/>
          <w:sz w:val="24"/>
          <w:szCs w:val="24"/>
        </w:rPr>
        <w:t>g</w:t>
      </w:r>
      <w:r w:rsidR="00E8251E" w:rsidRPr="009B5522">
        <w:rPr>
          <w:sz w:val="24"/>
          <w:szCs w:val="24"/>
        </w:rPr>
        <w:t xml:space="preserve">eof </w:t>
      </w:r>
      <w:r w:rsidR="00E8251E" w:rsidRPr="009B5522">
        <w:rPr>
          <w:spacing w:val="-1"/>
          <w:sz w:val="24"/>
          <w:szCs w:val="24"/>
        </w:rPr>
        <w:t>E</w:t>
      </w:r>
      <w:r w:rsidR="00E8251E" w:rsidRPr="009B5522">
        <w:rPr>
          <w:spacing w:val="2"/>
          <w:sz w:val="24"/>
          <w:szCs w:val="24"/>
        </w:rPr>
        <w:t>-</w:t>
      </w:r>
      <w:r w:rsidR="00E8251E" w:rsidRPr="009B5522">
        <w:rPr>
          <w:sz w:val="24"/>
          <w:szCs w:val="24"/>
        </w:rPr>
        <w:t>r</w:t>
      </w:r>
      <w:r w:rsidR="00E8251E" w:rsidRPr="009B5522">
        <w:rPr>
          <w:spacing w:val="-2"/>
          <w:sz w:val="24"/>
          <w:szCs w:val="24"/>
        </w:rPr>
        <w:t>e</w:t>
      </w:r>
      <w:r w:rsidR="00E8251E" w:rsidRPr="009B5522">
        <w:rPr>
          <w:spacing w:val="2"/>
          <w:sz w:val="24"/>
          <w:szCs w:val="24"/>
        </w:rPr>
        <w:t>s</w:t>
      </w:r>
      <w:r w:rsidR="00E8251E" w:rsidRPr="009B5522">
        <w:rPr>
          <w:sz w:val="24"/>
          <w:szCs w:val="24"/>
        </w:rPr>
        <w:t>our</w:t>
      </w:r>
      <w:r w:rsidR="00E8251E" w:rsidRPr="009B5522">
        <w:rPr>
          <w:spacing w:val="-2"/>
          <w:sz w:val="24"/>
          <w:szCs w:val="24"/>
        </w:rPr>
        <w:t>c</w:t>
      </w:r>
      <w:r w:rsidR="00E8251E" w:rsidRPr="009B5522">
        <w:rPr>
          <w:spacing w:val="-1"/>
          <w:sz w:val="24"/>
          <w:szCs w:val="24"/>
        </w:rPr>
        <w:t>e</w:t>
      </w:r>
      <w:r w:rsidR="00E8251E" w:rsidRPr="009B5522">
        <w:rPr>
          <w:sz w:val="24"/>
          <w:szCs w:val="24"/>
        </w:rPr>
        <w:t>s .</w:t>
      </w:r>
    </w:p>
    <w:p w:rsidR="00D73323" w:rsidRPr="000B0434" w:rsidRDefault="00E8251E" w:rsidP="000B0434">
      <w:pPr>
        <w:pStyle w:val="Heading2"/>
        <w:rPr>
          <w:iCs w:val="0"/>
        </w:rPr>
      </w:pPr>
      <w:bookmarkStart w:id="114" w:name="_Toc200672217"/>
      <w:r w:rsidRPr="000B0434">
        <w:rPr>
          <w:iCs w:val="0"/>
        </w:rPr>
        <w:t>3.</w:t>
      </w:r>
      <w:r w:rsidR="009F1521" w:rsidRPr="000B0434">
        <w:rPr>
          <w:iCs w:val="0"/>
        </w:rPr>
        <w:t>5</w:t>
      </w:r>
      <w:r w:rsidRPr="000B0434">
        <w:rPr>
          <w:iCs w:val="0"/>
        </w:rPr>
        <w:t xml:space="preserve"> Tools Selection Methods</w:t>
      </w:r>
      <w:bookmarkEnd w:id="114"/>
    </w:p>
    <w:p w:rsidR="00D73323" w:rsidRPr="000B0434" w:rsidRDefault="00E8251E" w:rsidP="000B0434">
      <w:pPr>
        <w:spacing w:before="58" w:line="360" w:lineRule="auto"/>
        <w:ind w:left="100" w:right="77"/>
        <w:jc w:val="both"/>
        <w:rPr>
          <w:sz w:val="24"/>
          <w:szCs w:val="24"/>
        </w:rPr>
      </w:pPr>
      <w:r w:rsidRPr="009B5522">
        <w:rPr>
          <w:sz w:val="24"/>
          <w:szCs w:val="24"/>
        </w:rPr>
        <w:t xml:space="preserve">The </w:t>
      </w:r>
      <w:r w:rsidRPr="009B5522">
        <w:rPr>
          <w:spacing w:val="-1"/>
          <w:sz w:val="24"/>
          <w:szCs w:val="24"/>
        </w:rPr>
        <w:t>c</w:t>
      </w:r>
      <w:r w:rsidRPr="009B5522">
        <w:rPr>
          <w:sz w:val="24"/>
          <w:szCs w:val="24"/>
        </w:rPr>
        <w:t>ond</w:t>
      </w:r>
      <w:r w:rsidRPr="009B5522">
        <w:rPr>
          <w:spacing w:val="2"/>
          <w:sz w:val="24"/>
          <w:szCs w:val="24"/>
        </w:rPr>
        <w:t>u</w:t>
      </w:r>
      <w:r w:rsidRPr="009B5522">
        <w:rPr>
          <w:spacing w:val="-1"/>
          <w:sz w:val="24"/>
          <w:szCs w:val="24"/>
        </w:rPr>
        <w:t>c</w:t>
      </w:r>
      <w:r w:rsidRPr="009B5522">
        <w:rPr>
          <w:sz w:val="24"/>
          <w:szCs w:val="24"/>
        </w:rPr>
        <w:t xml:space="preserve">tof </w:t>
      </w:r>
      <w:r w:rsidRPr="009B5522">
        <w:rPr>
          <w:spacing w:val="1"/>
          <w:sz w:val="24"/>
          <w:szCs w:val="24"/>
        </w:rPr>
        <w:t>r</w:t>
      </w:r>
      <w:r w:rsidRPr="009B5522">
        <w:rPr>
          <w:spacing w:val="-1"/>
          <w:sz w:val="24"/>
          <w:szCs w:val="24"/>
        </w:rPr>
        <w:t>e</w:t>
      </w:r>
      <w:r w:rsidRPr="009B5522">
        <w:rPr>
          <w:sz w:val="24"/>
          <w:szCs w:val="24"/>
        </w:rPr>
        <w:t>s</w:t>
      </w:r>
      <w:r w:rsidRPr="009B5522">
        <w:rPr>
          <w:spacing w:val="-1"/>
          <w:sz w:val="24"/>
          <w:szCs w:val="24"/>
        </w:rPr>
        <w:t>e</w:t>
      </w:r>
      <w:r w:rsidRPr="009B5522">
        <w:rPr>
          <w:spacing w:val="1"/>
          <w:sz w:val="24"/>
          <w:szCs w:val="24"/>
        </w:rPr>
        <w:t>a</w:t>
      </w:r>
      <w:r w:rsidRPr="009B5522">
        <w:rPr>
          <w:sz w:val="24"/>
          <w:szCs w:val="24"/>
        </w:rPr>
        <w:t>rchr</w:t>
      </w:r>
      <w:r w:rsidRPr="009B5522">
        <w:rPr>
          <w:spacing w:val="-2"/>
          <w:sz w:val="24"/>
          <w:szCs w:val="24"/>
        </w:rPr>
        <w:t>e</w:t>
      </w:r>
      <w:r w:rsidRPr="009B5522">
        <w:rPr>
          <w:sz w:val="24"/>
          <w:szCs w:val="24"/>
        </w:rPr>
        <w:t>quir</w:t>
      </w:r>
      <w:r w:rsidRPr="009B5522">
        <w:rPr>
          <w:spacing w:val="-1"/>
          <w:sz w:val="24"/>
          <w:szCs w:val="24"/>
        </w:rPr>
        <w:t>e</w:t>
      </w:r>
      <w:r w:rsidRPr="009B5522">
        <w:rPr>
          <w:sz w:val="24"/>
          <w:szCs w:val="24"/>
        </w:rPr>
        <w:t>sa sys</w:t>
      </w:r>
      <w:r w:rsidRPr="009B5522">
        <w:rPr>
          <w:spacing w:val="1"/>
          <w:sz w:val="24"/>
          <w:szCs w:val="24"/>
        </w:rPr>
        <w:t>t</w:t>
      </w:r>
      <w:r w:rsidRPr="009B5522">
        <w:rPr>
          <w:spacing w:val="-1"/>
          <w:sz w:val="24"/>
          <w:szCs w:val="24"/>
        </w:rPr>
        <w:t>e</w:t>
      </w:r>
      <w:r w:rsidRPr="009B5522">
        <w:rPr>
          <w:sz w:val="24"/>
          <w:szCs w:val="24"/>
        </w:rPr>
        <w:t>matic</w:t>
      </w:r>
      <w:r w:rsidRPr="009B5522">
        <w:rPr>
          <w:spacing w:val="-1"/>
          <w:sz w:val="24"/>
          <w:szCs w:val="24"/>
        </w:rPr>
        <w:t>a</w:t>
      </w:r>
      <w:r w:rsidRPr="009B5522">
        <w:rPr>
          <w:sz w:val="24"/>
          <w:szCs w:val="24"/>
        </w:rPr>
        <w:t>pproa</w:t>
      </w:r>
      <w:r w:rsidRPr="009B5522">
        <w:rPr>
          <w:spacing w:val="-1"/>
          <w:sz w:val="24"/>
          <w:szCs w:val="24"/>
        </w:rPr>
        <w:t>c</w:t>
      </w:r>
      <w:r w:rsidRPr="009B5522">
        <w:rPr>
          <w:sz w:val="24"/>
          <w:szCs w:val="24"/>
        </w:rPr>
        <w:t>hinvo</w:t>
      </w:r>
      <w:r w:rsidRPr="009B5522">
        <w:rPr>
          <w:spacing w:val="1"/>
          <w:sz w:val="24"/>
          <w:szCs w:val="24"/>
        </w:rPr>
        <w:t>l</w:t>
      </w:r>
      <w:r w:rsidRPr="009B5522">
        <w:rPr>
          <w:sz w:val="24"/>
          <w:szCs w:val="24"/>
        </w:rPr>
        <w:t>vingdi</w:t>
      </w:r>
      <w:r w:rsidRPr="009B5522">
        <w:rPr>
          <w:spacing w:val="1"/>
          <w:sz w:val="24"/>
          <w:szCs w:val="24"/>
        </w:rPr>
        <w:t>l</w:t>
      </w:r>
      <w:r w:rsidRPr="009B5522">
        <w:rPr>
          <w:sz w:val="24"/>
          <w:szCs w:val="24"/>
        </w:rPr>
        <w:t>igentplanning</w:t>
      </w:r>
      <w:r w:rsidRPr="009B5522">
        <w:rPr>
          <w:spacing w:val="-1"/>
          <w:sz w:val="24"/>
          <w:szCs w:val="24"/>
        </w:rPr>
        <w:t>a</w:t>
      </w:r>
      <w:r w:rsidRPr="009B5522">
        <w:rPr>
          <w:sz w:val="24"/>
          <w:szCs w:val="24"/>
        </w:rPr>
        <w:t>ndi</w:t>
      </w:r>
      <w:r w:rsidRPr="009B5522">
        <w:rPr>
          <w:spacing w:val="1"/>
          <w:sz w:val="24"/>
          <w:szCs w:val="24"/>
        </w:rPr>
        <w:t>t</w:t>
      </w:r>
      <w:r w:rsidRPr="009B5522">
        <w:rPr>
          <w:sz w:val="24"/>
          <w:szCs w:val="24"/>
        </w:rPr>
        <w:t xml:space="preserve">s </w:t>
      </w:r>
      <w:r w:rsidRPr="009B5522">
        <w:rPr>
          <w:spacing w:val="-1"/>
          <w:sz w:val="24"/>
          <w:szCs w:val="24"/>
        </w:rPr>
        <w:t>e</w:t>
      </w:r>
      <w:r w:rsidRPr="009B5522">
        <w:rPr>
          <w:sz w:val="24"/>
          <w:szCs w:val="24"/>
        </w:rPr>
        <w:t>x</w:t>
      </w:r>
      <w:r w:rsidRPr="009B5522">
        <w:rPr>
          <w:spacing w:val="-1"/>
          <w:sz w:val="24"/>
          <w:szCs w:val="24"/>
        </w:rPr>
        <w:t>ec</w:t>
      </w:r>
      <w:r w:rsidRPr="009B5522">
        <w:rPr>
          <w:sz w:val="24"/>
          <w:szCs w:val="24"/>
        </w:rPr>
        <w:t>ution</w:t>
      </w:r>
      <w:r w:rsidRPr="009B5522">
        <w:rPr>
          <w:spacing w:val="-1"/>
          <w:sz w:val="24"/>
          <w:szCs w:val="24"/>
        </w:rPr>
        <w:t>a</w:t>
      </w:r>
      <w:r w:rsidRPr="009B5522">
        <w:rPr>
          <w:sz w:val="24"/>
          <w:szCs w:val="24"/>
        </w:rPr>
        <w:t>splann</w:t>
      </w:r>
      <w:r w:rsidRPr="009B5522">
        <w:rPr>
          <w:spacing w:val="-1"/>
          <w:sz w:val="24"/>
          <w:szCs w:val="24"/>
        </w:rPr>
        <w:t>e</w:t>
      </w:r>
      <w:r w:rsidRPr="009B5522">
        <w:rPr>
          <w:sz w:val="24"/>
          <w:szCs w:val="24"/>
        </w:rPr>
        <w:t xml:space="preserve">d.It </w:t>
      </w:r>
      <w:r w:rsidRPr="009B5522">
        <w:rPr>
          <w:spacing w:val="-1"/>
          <w:sz w:val="24"/>
          <w:szCs w:val="24"/>
        </w:rPr>
        <w:t>c</w:t>
      </w:r>
      <w:r w:rsidRPr="009B5522">
        <w:rPr>
          <w:sz w:val="24"/>
          <w:szCs w:val="24"/>
        </w:rPr>
        <w:t>omprises v</w:t>
      </w:r>
      <w:r w:rsidRPr="009B5522">
        <w:rPr>
          <w:spacing w:val="-1"/>
          <w:sz w:val="24"/>
          <w:szCs w:val="24"/>
        </w:rPr>
        <w:t>a</w:t>
      </w:r>
      <w:r w:rsidRPr="009B5522">
        <w:rPr>
          <w:sz w:val="24"/>
          <w:szCs w:val="24"/>
        </w:rPr>
        <w:t xml:space="preserve">rious </w:t>
      </w:r>
      <w:r w:rsidRPr="009B5522">
        <w:rPr>
          <w:spacing w:val="-1"/>
          <w:sz w:val="24"/>
          <w:szCs w:val="24"/>
        </w:rPr>
        <w:t>e</w:t>
      </w:r>
      <w:r w:rsidRPr="009B5522">
        <w:rPr>
          <w:sz w:val="24"/>
          <w:szCs w:val="24"/>
        </w:rPr>
        <w:t>ssential pr</w:t>
      </w:r>
      <w:r w:rsidRPr="009B5522">
        <w:rPr>
          <w:spacing w:val="-2"/>
          <w:sz w:val="24"/>
          <w:szCs w:val="24"/>
        </w:rPr>
        <w:t>e</w:t>
      </w:r>
      <w:r w:rsidRPr="009B5522">
        <w:rPr>
          <w:sz w:val="24"/>
          <w:szCs w:val="24"/>
        </w:rPr>
        <w:t>d</w:t>
      </w:r>
      <w:r w:rsidRPr="009B5522">
        <w:rPr>
          <w:spacing w:val="-1"/>
          <w:sz w:val="24"/>
          <w:szCs w:val="24"/>
        </w:rPr>
        <w:t>e</w:t>
      </w:r>
      <w:r w:rsidRPr="009B5522">
        <w:rPr>
          <w:sz w:val="24"/>
          <w:szCs w:val="24"/>
        </w:rPr>
        <w:t>fin</w:t>
      </w:r>
      <w:r w:rsidRPr="009B5522">
        <w:rPr>
          <w:spacing w:val="-1"/>
          <w:sz w:val="24"/>
          <w:szCs w:val="24"/>
        </w:rPr>
        <w:t>e</w:t>
      </w:r>
      <w:r w:rsidRPr="009B5522">
        <w:rPr>
          <w:sz w:val="24"/>
          <w:szCs w:val="24"/>
        </w:rPr>
        <w:t xml:space="preserve">d </w:t>
      </w:r>
      <w:r w:rsidRPr="009B5522">
        <w:rPr>
          <w:spacing w:val="-1"/>
          <w:sz w:val="24"/>
          <w:szCs w:val="24"/>
        </w:rPr>
        <w:t>c</w:t>
      </w:r>
      <w:r w:rsidRPr="009B5522">
        <w:rPr>
          <w:sz w:val="24"/>
          <w:szCs w:val="24"/>
        </w:rPr>
        <w:t>om</w:t>
      </w:r>
      <w:r w:rsidRPr="009B5522">
        <w:rPr>
          <w:spacing w:val="3"/>
          <w:sz w:val="24"/>
          <w:szCs w:val="24"/>
        </w:rPr>
        <w:t>p</w:t>
      </w:r>
      <w:r w:rsidRPr="009B5522">
        <w:rPr>
          <w:sz w:val="24"/>
          <w:szCs w:val="24"/>
        </w:rPr>
        <w:t>on</w:t>
      </w:r>
      <w:r w:rsidRPr="009B5522">
        <w:rPr>
          <w:spacing w:val="-1"/>
          <w:sz w:val="24"/>
          <w:szCs w:val="24"/>
        </w:rPr>
        <w:t>e</w:t>
      </w:r>
      <w:r w:rsidRPr="009B5522">
        <w:rPr>
          <w:sz w:val="24"/>
          <w:szCs w:val="24"/>
        </w:rPr>
        <w:t>ntssu</w:t>
      </w:r>
      <w:r w:rsidRPr="009B5522">
        <w:rPr>
          <w:spacing w:val="-1"/>
          <w:sz w:val="24"/>
          <w:szCs w:val="24"/>
        </w:rPr>
        <w:t>c</w:t>
      </w:r>
      <w:r w:rsidRPr="009B5522">
        <w:rPr>
          <w:sz w:val="24"/>
          <w:szCs w:val="24"/>
        </w:rPr>
        <w:t xml:space="preserve">h </w:t>
      </w:r>
      <w:r w:rsidRPr="009B5522">
        <w:rPr>
          <w:spacing w:val="-1"/>
          <w:sz w:val="24"/>
          <w:szCs w:val="24"/>
        </w:rPr>
        <w:t>a</w:t>
      </w:r>
      <w:r w:rsidRPr="009B5522">
        <w:rPr>
          <w:sz w:val="24"/>
          <w:szCs w:val="24"/>
        </w:rPr>
        <w:t>s</w:t>
      </w:r>
      <w:r w:rsidRPr="009B5522">
        <w:rPr>
          <w:spacing w:val="-1"/>
          <w:sz w:val="24"/>
          <w:szCs w:val="24"/>
        </w:rPr>
        <w:t>a</w:t>
      </w:r>
      <w:r w:rsidRPr="009B5522">
        <w:rPr>
          <w:sz w:val="24"/>
          <w:szCs w:val="24"/>
        </w:rPr>
        <w:t>i</w:t>
      </w:r>
      <w:r w:rsidRPr="009B5522">
        <w:rPr>
          <w:spacing w:val="1"/>
          <w:sz w:val="24"/>
          <w:szCs w:val="24"/>
        </w:rPr>
        <w:t>m</w:t>
      </w:r>
      <w:r w:rsidRPr="009B5522">
        <w:rPr>
          <w:sz w:val="24"/>
          <w:szCs w:val="24"/>
        </w:rPr>
        <w:t>s, population,</w:t>
      </w:r>
      <w:r w:rsidRPr="009B5522">
        <w:rPr>
          <w:spacing w:val="-1"/>
          <w:sz w:val="24"/>
          <w:szCs w:val="24"/>
        </w:rPr>
        <w:t>c</w:t>
      </w:r>
      <w:r w:rsidRPr="009B5522">
        <w:rPr>
          <w:sz w:val="24"/>
          <w:szCs w:val="24"/>
        </w:rPr>
        <w:t>ondu</w:t>
      </w:r>
      <w:r w:rsidRPr="009B5522">
        <w:rPr>
          <w:spacing w:val="-1"/>
          <w:sz w:val="24"/>
          <w:szCs w:val="24"/>
        </w:rPr>
        <w:t>c</w:t>
      </w:r>
      <w:r w:rsidRPr="009B5522">
        <w:rPr>
          <w:sz w:val="24"/>
          <w:szCs w:val="24"/>
        </w:rPr>
        <w:t>t</w:t>
      </w:r>
      <w:r w:rsidRPr="009B5522">
        <w:rPr>
          <w:spacing w:val="1"/>
          <w:sz w:val="24"/>
          <w:szCs w:val="24"/>
        </w:rPr>
        <w:t>/</w:t>
      </w:r>
      <w:r w:rsidRPr="009B5522">
        <w:rPr>
          <w:sz w:val="24"/>
          <w:szCs w:val="24"/>
        </w:rPr>
        <w:t>te</w:t>
      </w:r>
      <w:r w:rsidRPr="009B5522">
        <w:rPr>
          <w:spacing w:val="-1"/>
          <w:sz w:val="24"/>
          <w:szCs w:val="24"/>
        </w:rPr>
        <w:t>c</w:t>
      </w:r>
      <w:r w:rsidRPr="009B5522">
        <w:rPr>
          <w:spacing w:val="2"/>
          <w:sz w:val="24"/>
          <w:szCs w:val="24"/>
        </w:rPr>
        <w:t>h</w:t>
      </w:r>
      <w:r w:rsidRPr="009B5522">
        <w:rPr>
          <w:sz w:val="24"/>
          <w:szCs w:val="24"/>
        </w:rPr>
        <w:t>nique,outcome</w:t>
      </w:r>
      <w:r w:rsidRPr="009B5522">
        <w:rPr>
          <w:spacing w:val="-1"/>
          <w:sz w:val="24"/>
          <w:szCs w:val="24"/>
        </w:rPr>
        <w:t>a</w:t>
      </w:r>
      <w:r w:rsidRPr="009B5522">
        <w:rPr>
          <w:sz w:val="24"/>
          <w:szCs w:val="24"/>
        </w:rPr>
        <w:t>ndstati</w:t>
      </w:r>
      <w:r w:rsidRPr="009B5522">
        <w:rPr>
          <w:spacing w:val="3"/>
          <w:sz w:val="24"/>
          <w:szCs w:val="24"/>
        </w:rPr>
        <w:t>s</w:t>
      </w:r>
      <w:r w:rsidRPr="009B5522">
        <w:rPr>
          <w:sz w:val="24"/>
          <w:szCs w:val="24"/>
        </w:rPr>
        <w:t>t</w:t>
      </w:r>
      <w:r w:rsidRPr="009B5522">
        <w:rPr>
          <w:spacing w:val="1"/>
          <w:sz w:val="24"/>
          <w:szCs w:val="24"/>
        </w:rPr>
        <w:t>i</w:t>
      </w:r>
      <w:r w:rsidRPr="009B5522">
        <w:rPr>
          <w:spacing w:val="-1"/>
          <w:sz w:val="24"/>
          <w:szCs w:val="24"/>
        </w:rPr>
        <w:t>ca</w:t>
      </w:r>
      <w:r w:rsidRPr="009B5522">
        <w:rPr>
          <w:sz w:val="24"/>
          <w:szCs w:val="24"/>
        </w:rPr>
        <w:t>l</w:t>
      </w:r>
      <w:r w:rsidRPr="009B5522">
        <w:rPr>
          <w:spacing w:val="-1"/>
          <w:sz w:val="24"/>
          <w:szCs w:val="24"/>
        </w:rPr>
        <w:t>c</w:t>
      </w:r>
      <w:r w:rsidRPr="009B5522">
        <w:rPr>
          <w:sz w:val="24"/>
          <w:szCs w:val="24"/>
        </w:rPr>
        <w:t>onsid</w:t>
      </w:r>
      <w:r w:rsidRPr="009B5522">
        <w:rPr>
          <w:spacing w:val="-1"/>
          <w:sz w:val="24"/>
          <w:szCs w:val="24"/>
        </w:rPr>
        <w:t>e</w:t>
      </w:r>
      <w:r w:rsidRPr="009B5522">
        <w:rPr>
          <w:sz w:val="24"/>
          <w:szCs w:val="24"/>
        </w:rPr>
        <w:t>r</w:t>
      </w:r>
      <w:r w:rsidRPr="009B5522">
        <w:rPr>
          <w:spacing w:val="-2"/>
          <w:sz w:val="24"/>
          <w:szCs w:val="24"/>
        </w:rPr>
        <w:t>a</w:t>
      </w:r>
      <w:r w:rsidRPr="009B5522">
        <w:rPr>
          <w:sz w:val="24"/>
          <w:szCs w:val="24"/>
        </w:rPr>
        <w:t>t</w:t>
      </w:r>
      <w:r w:rsidRPr="009B5522">
        <w:rPr>
          <w:spacing w:val="1"/>
          <w:sz w:val="24"/>
          <w:szCs w:val="24"/>
        </w:rPr>
        <w:t>i</w:t>
      </w:r>
      <w:r w:rsidRPr="009B5522">
        <w:rPr>
          <w:sz w:val="24"/>
          <w:szCs w:val="24"/>
        </w:rPr>
        <w:t>on</w:t>
      </w:r>
      <w:r w:rsidRPr="009B5522">
        <w:rPr>
          <w:spacing w:val="4"/>
          <w:sz w:val="24"/>
          <w:szCs w:val="24"/>
        </w:rPr>
        <w:t>s</w:t>
      </w:r>
      <w:r w:rsidRPr="009B5522">
        <w:rPr>
          <w:sz w:val="24"/>
          <w:szCs w:val="24"/>
        </w:rPr>
        <w:t>.</w:t>
      </w:r>
      <w:r w:rsidRPr="009B5522">
        <w:rPr>
          <w:spacing w:val="-3"/>
          <w:sz w:val="24"/>
          <w:szCs w:val="24"/>
        </w:rPr>
        <w:t>I</w:t>
      </w:r>
      <w:r w:rsidRPr="009B5522">
        <w:rPr>
          <w:sz w:val="24"/>
          <w:szCs w:val="24"/>
        </w:rPr>
        <w:t>nt</w:t>
      </w:r>
      <w:r w:rsidRPr="009B5522">
        <w:rPr>
          <w:spacing w:val="3"/>
          <w:sz w:val="24"/>
          <w:szCs w:val="24"/>
        </w:rPr>
        <w:t>h</w:t>
      </w:r>
      <w:r w:rsidRPr="009B5522">
        <w:rPr>
          <w:sz w:val="24"/>
          <w:szCs w:val="24"/>
        </w:rPr>
        <w:t>isstudytoo</w:t>
      </w:r>
      <w:r w:rsidRPr="009B5522">
        <w:rPr>
          <w:spacing w:val="1"/>
          <w:sz w:val="24"/>
          <w:szCs w:val="24"/>
        </w:rPr>
        <w:t>l</w:t>
      </w:r>
      <w:r w:rsidRPr="009B5522">
        <w:rPr>
          <w:sz w:val="24"/>
          <w:szCs w:val="24"/>
        </w:rPr>
        <w:t>sfor d</w:t>
      </w:r>
      <w:r w:rsidRPr="009B5522">
        <w:rPr>
          <w:spacing w:val="-1"/>
          <w:sz w:val="24"/>
          <w:szCs w:val="24"/>
        </w:rPr>
        <w:t>a</w:t>
      </w:r>
      <w:r w:rsidRPr="009B5522">
        <w:rPr>
          <w:sz w:val="24"/>
          <w:szCs w:val="24"/>
        </w:rPr>
        <w:t xml:space="preserve">ta </w:t>
      </w:r>
      <w:r w:rsidRPr="009B5522">
        <w:rPr>
          <w:spacing w:val="-1"/>
          <w:sz w:val="24"/>
          <w:szCs w:val="24"/>
        </w:rPr>
        <w:t>c</w:t>
      </w:r>
      <w:r w:rsidRPr="009B5522">
        <w:rPr>
          <w:sz w:val="24"/>
          <w:szCs w:val="24"/>
        </w:rPr>
        <w:t>ol</w:t>
      </w:r>
      <w:r w:rsidRPr="009B5522">
        <w:rPr>
          <w:spacing w:val="1"/>
          <w:sz w:val="24"/>
          <w:szCs w:val="24"/>
        </w:rPr>
        <w:t>l</w:t>
      </w:r>
      <w:r w:rsidRPr="009B5522">
        <w:rPr>
          <w:spacing w:val="-1"/>
          <w:sz w:val="24"/>
          <w:szCs w:val="24"/>
        </w:rPr>
        <w:t>ec</w:t>
      </w:r>
      <w:r w:rsidRPr="009B5522">
        <w:rPr>
          <w:sz w:val="24"/>
          <w:szCs w:val="24"/>
        </w:rPr>
        <w:t>t</w:t>
      </w:r>
      <w:r w:rsidRPr="009B5522">
        <w:rPr>
          <w:spacing w:val="1"/>
          <w:sz w:val="24"/>
          <w:szCs w:val="24"/>
        </w:rPr>
        <w:t>i</w:t>
      </w:r>
      <w:r w:rsidRPr="009B5522">
        <w:rPr>
          <w:sz w:val="24"/>
          <w:szCs w:val="24"/>
        </w:rPr>
        <w:t>on,</w:t>
      </w:r>
      <w:r w:rsidRPr="009B5522">
        <w:rPr>
          <w:spacing w:val="-1"/>
          <w:sz w:val="24"/>
          <w:szCs w:val="24"/>
        </w:rPr>
        <w:t>a</w:t>
      </w:r>
      <w:r w:rsidRPr="009B5522">
        <w:rPr>
          <w:sz w:val="24"/>
          <w:szCs w:val="24"/>
        </w:rPr>
        <w:t>n</w:t>
      </w:r>
      <w:r w:rsidRPr="009B5522">
        <w:rPr>
          <w:spacing w:val="-1"/>
          <w:sz w:val="24"/>
          <w:szCs w:val="24"/>
        </w:rPr>
        <w:t>a</w:t>
      </w:r>
      <w:r w:rsidRPr="009B5522">
        <w:rPr>
          <w:sz w:val="24"/>
          <w:szCs w:val="24"/>
        </w:rPr>
        <w:t>lys</w:t>
      </w:r>
      <w:r w:rsidRPr="009B5522">
        <w:rPr>
          <w:spacing w:val="1"/>
          <w:sz w:val="24"/>
          <w:szCs w:val="24"/>
        </w:rPr>
        <w:t>i</w:t>
      </w:r>
      <w:r w:rsidRPr="009B5522">
        <w:rPr>
          <w:sz w:val="24"/>
          <w:szCs w:val="24"/>
        </w:rPr>
        <w:t>s</w:t>
      </w:r>
      <w:r w:rsidRPr="009B5522">
        <w:rPr>
          <w:spacing w:val="-1"/>
          <w:sz w:val="24"/>
          <w:szCs w:val="24"/>
        </w:rPr>
        <w:t>a</w:t>
      </w:r>
      <w:r w:rsidRPr="009B5522">
        <w:rPr>
          <w:sz w:val="24"/>
          <w:szCs w:val="24"/>
        </w:rPr>
        <w:t>ndf</w:t>
      </w:r>
      <w:r w:rsidRPr="009B5522">
        <w:rPr>
          <w:spacing w:val="-1"/>
          <w:sz w:val="24"/>
          <w:szCs w:val="24"/>
        </w:rPr>
        <w:t>ra</w:t>
      </w:r>
      <w:r w:rsidRPr="009B5522">
        <w:rPr>
          <w:sz w:val="24"/>
          <w:szCs w:val="24"/>
        </w:rPr>
        <w:t>me</w:t>
      </w:r>
      <w:r w:rsidRPr="009B5522">
        <w:rPr>
          <w:spacing w:val="-1"/>
          <w:sz w:val="24"/>
          <w:szCs w:val="24"/>
        </w:rPr>
        <w:t>w</w:t>
      </w:r>
      <w:r w:rsidRPr="009B5522">
        <w:rPr>
          <w:sz w:val="24"/>
          <w:szCs w:val="24"/>
        </w:rPr>
        <w:t>orkd</w:t>
      </w:r>
      <w:r w:rsidRPr="009B5522">
        <w:rPr>
          <w:spacing w:val="-1"/>
          <w:sz w:val="24"/>
          <w:szCs w:val="24"/>
        </w:rPr>
        <w:t>e</w:t>
      </w:r>
      <w:r w:rsidRPr="009B5522">
        <w:rPr>
          <w:sz w:val="24"/>
          <w:szCs w:val="24"/>
        </w:rPr>
        <w:t>sign</w:t>
      </w:r>
      <w:r w:rsidRPr="009B5522">
        <w:rPr>
          <w:spacing w:val="1"/>
          <w:sz w:val="24"/>
          <w:szCs w:val="24"/>
        </w:rPr>
        <w:t>i</w:t>
      </w:r>
      <w:r w:rsidRPr="009B5522">
        <w:rPr>
          <w:sz w:val="24"/>
          <w:szCs w:val="24"/>
        </w:rPr>
        <w:t>ng&amp;</w:t>
      </w:r>
      <w:r w:rsidRPr="009B5522">
        <w:rPr>
          <w:spacing w:val="1"/>
          <w:sz w:val="24"/>
          <w:szCs w:val="24"/>
        </w:rPr>
        <w:t>e</w:t>
      </w:r>
      <w:r w:rsidRPr="009B5522">
        <w:rPr>
          <w:sz w:val="24"/>
          <w:szCs w:val="24"/>
        </w:rPr>
        <w:t>v</w:t>
      </w:r>
      <w:r w:rsidRPr="009B5522">
        <w:rPr>
          <w:spacing w:val="-1"/>
          <w:sz w:val="24"/>
          <w:szCs w:val="24"/>
        </w:rPr>
        <w:t>a</w:t>
      </w:r>
      <w:r w:rsidRPr="009B5522">
        <w:rPr>
          <w:sz w:val="24"/>
          <w:szCs w:val="24"/>
        </w:rPr>
        <w:t>luationw</w:t>
      </w:r>
      <w:r w:rsidRPr="009B5522">
        <w:rPr>
          <w:spacing w:val="-1"/>
          <w:sz w:val="24"/>
          <w:szCs w:val="24"/>
        </w:rPr>
        <w:t>e</w:t>
      </w:r>
      <w:r w:rsidRPr="009B5522">
        <w:rPr>
          <w:sz w:val="24"/>
          <w:szCs w:val="24"/>
        </w:rPr>
        <w:t>re s</w:t>
      </w:r>
      <w:r w:rsidRPr="009B5522">
        <w:rPr>
          <w:spacing w:val="-1"/>
          <w:sz w:val="24"/>
          <w:szCs w:val="24"/>
        </w:rPr>
        <w:t>e</w:t>
      </w:r>
      <w:r w:rsidRPr="009B5522">
        <w:rPr>
          <w:sz w:val="24"/>
          <w:szCs w:val="24"/>
        </w:rPr>
        <w:t>l</w:t>
      </w:r>
      <w:r w:rsidRPr="009B5522">
        <w:rPr>
          <w:spacing w:val="2"/>
          <w:sz w:val="24"/>
          <w:szCs w:val="24"/>
        </w:rPr>
        <w:t>e</w:t>
      </w:r>
      <w:r w:rsidRPr="009B5522">
        <w:rPr>
          <w:spacing w:val="-1"/>
          <w:sz w:val="24"/>
          <w:szCs w:val="24"/>
        </w:rPr>
        <w:t>c</w:t>
      </w:r>
      <w:r w:rsidRPr="009B5522">
        <w:rPr>
          <w:sz w:val="24"/>
          <w:szCs w:val="24"/>
        </w:rPr>
        <w:t>ted</w:t>
      </w:r>
      <w:r w:rsidRPr="009B5522">
        <w:rPr>
          <w:spacing w:val="5"/>
          <w:sz w:val="24"/>
          <w:szCs w:val="24"/>
        </w:rPr>
        <w:t>b</w:t>
      </w:r>
      <w:r w:rsidRPr="009B5522">
        <w:rPr>
          <w:spacing w:val="-1"/>
          <w:sz w:val="24"/>
          <w:szCs w:val="24"/>
        </w:rPr>
        <w:t>a</w:t>
      </w:r>
      <w:r w:rsidRPr="009B5522">
        <w:rPr>
          <w:sz w:val="24"/>
          <w:szCs w:val="24"/>
        </w:rPr>
        <w:t>s</w:t>
      </w:r>
      <w:r w:rsidRPr="009B5522">
        <w:rPr>
          <w:spacing w:val="-1"/>
          <w:sz w:val="24"/>
          <w:szCs w:val="24"/>
        </w:rPr>
        <w:t>e</w:t>
      </w:r>
      <w:r w:rsidRPr="009B5522">
        <w:rPr>
          <w:sz w:val="24"/>
          <w:szCs w:val="24"/>
        </w:rPr>
        <w:t>donthes</w:t>
      </w:r>
      <w:r w:rsidRPr="009B5522">
        <w:rPr>
          <w:spacing w:val="-1"/>
          <w:sz w:val="24"/>
          <w:szCs w:val="24"/>
        </w:rPr>
        <w:t>e</w:t>
      </w:r>
      <w:r w:rsidRPr="009B5522">
        <w:rPr>
          <w:sz w:val="24"/>
          <w:szCs w:val="24"/>
        </w:rPr>
        <w:t>le</w:t>
      </w:r>
      <w:r w:rsidRPr="009B5522">
        <w:rPr>
          <w:spacing w:val="-1"/>
          <w:sz w:val="24"/>
          <w:szCs w:val="24"/>
        </w:rPr>
        <w:t>c</w:t>
      </w:r>
      <w:r w:rsidRPr="009B5522">
        <w:rPr>
          <w:sz w:val="24"/>
          <w:szCs w:val="24"/>
        </w:rPr>
        <w:t>ted sui</w:t>
      </w:r>
      <w:r w:rsidRPr="009B5522">
        <w:rPr>
          <w:spacing w:val="1"/>
          <w:sz w:val="24"/>
          <w:szCs w:val="24"/>
        </w:rPr>
        <w:t>t</w:t>
      </w:r>
      <w:r w:rsidRPr="009B5522">
        <w:rPr>
          <w:spacing w:val="-1"/>
          <w:sz w:val="24"/>
          <w:szCs w:val="24"/>
        </w:rPr>
        <w:t>a</w:t>
      </w:r>
      <w:r w:rsidRPr="009B5522">
        <w:rPr>
          <w:sz w:val="24"/>
          <w:szCs w:val="24"/>
        </w:rPr>
        <w:t>bi</w:t>
      </w:r>
      <w:r w:rsidRPr="009B5522">
        <w:rPr>
          <w:spacing w:val="1"/>
          <w:sz w:val="24"/>
          <w:szCs w:val="24"/>
        </w:rPr>
        <w:t>l</w:t>
      </w:r>
      <w:r w:rsidRPr="009B5522">
        <w:rPr>
          <w:sz w:val="24"/>
          <w:szCs w:val="24"/>
        </w:rPr>
        <w:t>i</w:t>
      </w:r>
      <w:r w:rsidRPr="009B5522">
        <w:rPr>
          <w:spacing w:val="1"/>
          <w:sz w:val="24"/>
          <w:szCs w:val="24"/>
        </w:rPr>
        <w:t>t</w:t>
      </w:r>
      <w:r w:rsidRPr="009B5522">
        <w:rPr>
          <w:sz w:val="24"/>
          <w:szCs w:val="24"/>
        </w:rPr>
        <w:t>yp</w:t>
      </w:r>
      <w:r w:rsidRPr="009B5522">
        <w:rPr>
          <w:spacing w:val="-1"/>
          <w:sz w:val="24"/>
          <w:szCs w:val="24"/>
        </w:rPr>
        <w:t>a</w:t>
      </w:r>
      <w:r w:rsidRPr="009B5522">
        <w:rPr>
          <w:sz w:val="24"/>
          <w:szCs w:val="24"/>
        </w:rPr>
        <w:t>r</w:t>
      </w:r>
      <w:r w:rsidRPr="009B5522">
        <w:rPr>
          <w:spacing w:val="-2"/>
          <w:sz w:val="24"/>
          <w:szCs w:val="24"/>
        </w:rPr>
        <w:t>a</w:t>
      </w:r>
      <w:r w:rsidRPr="009B5522">
        <w:rPr>
          <w:sz w:val="24"/>
          <w:szCs w:val="24"/>
        </w:rPr>
        <w:t>met</w:t>
      </w:r>
      <w:r w:rsidRPr="009B5522">
        <w:rPr>
          <w:spacing w:val="-1"/>
          <w:sz w:val="24"/>
          <w:szCs w:val="24"/>
        </w:rPr>
        <w:t>e</w:t>
      </w:r>
      <w:r w:rsidRPr="009B5522">
        <w:rPr>
          <w:sz w:val="24"/>
          <w:szCs w:val="24"/>
        </w:rPr>
        <w:t>rsthatwouldyieldthed</w:t>
      </w:r>
      <w:r w:rsidRPr="009B5522">
        <w:rPr>
          <w:spacing w:val="-1"/>
          <w:sz w:val="24"/>
          <w:szCs w:val="24"/>
        </w:rPr>
        <w:t>e</w:t>
      </w:r>
      <w:r w:rsidRPr="009B5522">
        <w:rPr>
          <w:sz w:val="24"/>
          <w:szCs w:val="24"/>
        </w:rPr>
        <w:t>si</w:t>
      </w:r>
      <w:r w:rsidRPr="009B5522">
        <w:rPr>
          <w:spacing w:val="2"/>
          <w:sz w:val="24"/>
          <w:szCs w:val="24"/>
        </w:rPr>
        <w:t>r</w:t>
      </w:r>
      <w:r w:rsidRPr="009B5522">
        <w:rPr>
          <w:sz w:val="24"/>
          <w:szCs w:val="24"/>
        </w:rPr>
        <w:t>e outputfor the</w:t>
      </w:r>
      <w:r w:rsidR="000B0434" w:rsidRPr="009B5522">
        <w:rPr>
          <w:spacing w:val="-1"/>
          <w:sz w:val="24"/>
          <w:szCs w:val="24"/>
        </w:rPr>
        <w:t>a</w:t>
      </w:r>
      <w:r w:rsidR="000B0434" w:rsidRPr="009B5522">
        <w:rPr>
          <w:sz w:val="24"/>
          <w:szCs w:val="24"/>
        </w:rPr>
        <w:t>bove</w:t>
      </w:r>
      <w:r w:rsidR="000B0434" w:rsidRPr="009B5522">
        <w:rPr>
          <w:spacing w:val="3"/>
          <w:sz w:val="24"/>
          <w:szCs w:val="24"/>
        </w:rPr>
        <w:t>-mentioned</w:t>
      </w:r>
      <w:r w:rsidRPr="009B5522">
        <w:rPr>
          <w:sz w:val="24"/>
          <w:szCs w:val="24"/>
        </w:rPr>
        <w:t>probl</w:t>
      </w:r>
      <w:r w:rsidRPr="009B5522">
        <w:rPr>
          <w:spacing w:val="-1"/>
          <w:sz w:val="24"/>
          <w:szCs w:val="24"/>
        </w:rPr>
        <w:t>e</w:t>
      </w:r>
      <w:r w:rsidRPr="009B5522">
        <w:rPr>
          <w:sz w:val="24"/>
          <w:szCs w:val="24"/>
        </w:rPr>
        <w:t>m</w:t>
      </w:r>
      <w:r w:rsidRPr="009B5522">
        <w:rPr>
          <w:spacing w:val="-1"/>
          <w:sz w:val="24"/>
          <w:szCs w:val="24"/>
        </w:rPr>
        <w:t>a</w:t>
      </w:r>
      <w:r w:rsidRPr="009B5522">
        <w:rPr>
          <w:sz w:val="24"/>
          <w:szCs w:val="24"/>
        </w:rPr>
        <w:t>nd sp</w:t>
      </w:r>
      <w:r w:rsidRPr="009B5522">
        <w:rPr>
          <w:spacing w:val="-1"/>
          <w:sz w:val="24"/>
          <w:szCs w:val="24"/>
        </w:rPr>
        <w:t>ec</w:t>
      </w:r>
      <w:r w:rsidRPr="009B5522">
        <w:rPr>
          <w:sz w:val="24"/>
          <w:szCs w:val="24"/>
        </w:rPr>
        <w:t>ificobj</w:t>
      </w:r>
      <w:r w:rsidRPr="009B5522">
        <w:rPr>
          <w:spacing w:val="2"/>
          <w:sz w:val="24"/>
          <w:szCs w:val="24"/>
        </w:rPr>
        <w:t>e</w:t>
      </w:r>
      <w:r w:rsidRPr="009B5522">
        <w:rPr>
          <w:spacing w:val="-1"/>
          <w:sz w:val="24"/>
          <w:szCs w:val="24"/>
        </w:rPr>
        <w:t>c</w:t>
      </w:r>
      <w:r w:rsidRPr="009B5522">
        <w:rPr>
          <w:sz w:val="24"/>
          <w:szCs w:val="24"/>
        </w:rPr>
        <w:t>t</w:t>
      </w:r>
      <w:r w:rsidRPr="009B5522">
        <w:rPr>
          <w:spacing w:val="1"/>
          <w:sz w:val="24"/>
          <w:szCs w:val="24"/>
        </w:rPr>
        <w:t>i</w:t>
      </w:r>
      <w:r w:rsidRPr="009B5522">
        <w:rPr>
          <w:sz w:val="24"/>
          <w:szCs w:val="24"/>
        </w:rPr>
        <w:t>veof the</w:t>
      </w:r>
      <w:r w:rsidRPr="009B5522">
        <w:rPr>
          <w:spacing w:val="1"/>
          <w:sz w:val="24"/>
          <w:szCs w:val="24"/>
        </w:rPr>
        <w:t>r</w:t>
      </w:r>
      <w:r w:rsidRPr="009B5522">
        <w:rPr>
          <w:spacing w:val="-1"/>
          <w:sz w:val="24"/>
          <w:szCs w:val="24"/>
        </w:rPr>
        <w:t>e</w:t>
      </w:r>
      <w:r w:rsidRPr="009B5522">
        <w:rPr>
          <w:sz w:val="24"/>
          <w:szCs w:val="24"/>
        </w:rPr>
        <w:t>s</w:t>
      </w:r>
      <w:r w:rsidRPr="009B5522">
        <w:rPr>
          <w:spacing w:val="-1"/>
          <w:sz w:val="24"/>
          <w:szCs w:val="24"/>
        </w:rPr>
        <w:t>ea</w:t>
      </w:r>
      <w:r w:rsidRPr="009B5522">
        <w:rPr>
          <w:spacing w:val="1"/>
          <w:sz w:val="24"/>
          <w:szCs w:val="24"/>
        </w:rPr>
        <w:t>r</w:t>
      </w:r>
      <w:r w:rsidRPr="009B5522">
        <w:rPr>
          <w:spacing w:val="-1"/>
          <w:sz w:val="24"/>
          <w:szCs w:val="24"/>
        </w:rPr>
        <w:t>c</w:t>
      </w:r>
      <w:r w:rsidRPr="009B5522">
        <w:rPr>
          <w:sz w:val="24"/>
          <w:szCs w:val="24"/>
        </w:rPr>
        <w:t>h.</w:t>
      </w:r>
    </w:p>
    <w:p w:rsidR="00D73323" w:rsidRPr="000B0434" w:rsidRDefault="00E8251E" w:rsidP="000B0434">
      <w:pPr>
        <w:pStyle w:val="Heading2"/>
        <w:rPr>
          <w:iCs w:val="0"/>
        </w:rPr>
      </w:pPr>
      <w:bookmarkStart w:id="115" w:name="_Toc200672218"/>
      <w:r w:rsidRPr="000B0434">
        <w:rPr>
          <w:iCs w:val="0"/>
        </w:rPr>
        <w:t>3.</w:t>
      </w:r>
      <w:r w:rsidR="009F1521" w:rsidRPr="000B0434">
        <w:rPr>
          <w:iCs w:val="0"/>
        </w:rPr>
        <w:t>6</w:t>
      </w:r>
      <w:r w:rsidRPr="000B0434">
        <w:rPr>
          <w:iCs w:val="0"/>
        </w:rPr>
        <w:t xml:space="preserve"> Tool selection strategy for data collection, analysis and FrameworkDesign</w:t>
      </w:r>
      <w:bookmarkEnd w:id="115"/>
    </w:p>
    <w:p w:rsidR="00D73323" w:rsidRPr="000B0434" w:rsidRDefault="00E8251E" w:rsidP="000B0434">
      <w:pPr>
        <w:spacing w:before="58" w:line="360" w:lineRule="auto"/>
        <w:ind w:left="100" w:right="77"/>
        <w:jc w:val="both"/>
        <w:rPr>
          <w:spacing w:val="2"/>
          <w:sz w:val="24"/>
          <w:szCs w:val="24"/>
        </w:rPr>
      </w:pPr>
      <w:r w:rsidRPr="000B0434">
        <w:rPr>
          <w:spacing w:val="2"/>
          <w:sz w:val="24"/>
          <w:szCs w:val="24"/>
        </w:rPr>
        <w:t>The Cloud opensources tools/software were u</w:t>
      </w:r>
      <w:r w:rsidRPr="009B5522">
        <w:rPr>
          <w:spacing w:val="2"/>
          <w:sz w:val="24"/>
          <w:szCs w:val="24"/>
        </w:rPr>
        <w:t>s</w:t>
      </w:r>
      <w:r w:rsidRPr="000B0434">
        <w:rPr>
          <w:spacing w:val="2"/>
          <w:sz w:val="24"/>
          <w:szCs w:val="24"/>
        </w:rPr>
        <w:t>edto design andevaluate theframewokusing selected deploymentmodel.And the framew</w:t>
      </w:r>
      <w:r w:rsidRPr="009B5522">
        <w:rPr>
          <w:spacing w:val="2"/>
          <w:sz w:val="24"/>
          <w:szCs w:val="24"/>
        </w:rPr>
        <w:t>o</w:t>
      </w:r>
      <w:r w:rsidRPr="000B0434">
        <w:rPr>
          <w:spacing w:val="2"/>
          <w:sz w:val="24"/>
          <w:szCs w:val="24"/>
        </w:rPr>
        <w:t>rk of studyisvalidat</w:t>
      </w:r>
      <w:r w:rsidRPr="009B5522">
        <w:rPr>
          <w:spacing w:val="2"/>
          <w:sz w:val="24"/>
          <w:szCs w:val="24"/>
        </w:rPr>
        <w:t>e</w:t>
      </w:r>
      <w:r w:rsidRPr="000B0434">
        <w:rPr>
          <w:spacing w:val="2"/>
          <w:sz w:val="24"/>
          <w:szCs w:val="24"/>
        </w:rPr>
        <w:t xml:space="preserve">d withsuitable cloud </w:t>
      </w:r>
      <w:r w:rsidRPr="000B0434">
        <w:rPr>
          <w:spacing w:val="2"/>
          <w:sz w:val="24"/>
          <w:szCs w:val="24"/>
        </w:rPr>
        <w:lastRenderedPageBreak/>
        <w:t>technology platformbasedontheinput that have beenso farcollectedfrom researchers, aca</w:t>
      </w:r>
      <w:r w:rsidRPr="009B5522">
        <w:rPr>
          <w:spacing w:val="2"/>
          <w:sz w:val="24"/>
          <w:szCs w:val="24"/>
        </w:rPr>
        <w:t>d</w:t>
      </w:r>
      <w:r w:rsidRPr="000B0434">
        <w:rPr>
          <w:spacing w:val="2"/>
          <w:sz w:val="24"/>
          <w:szCs w:val="24"/>
        </w:rPr>
        <w:t xml:space="preserve">emics and senior </w:t>
      </w:r>
      <w:r w:rsidRPr="009B5522">
        <w:rPr>
          <w:spacing w:val="2"/>
          <w:sz w:val="24"/>
          <w:szCs w:val="24"/>
        </w:rPr>
        <w:t>o</w:t>
      </w:r>
      <w:r w:rsidRPr="000B0434">
        <w:rPr>
          <w:spacing w:val="2"/>
          <w:sz w:val="24"/>
          <w:szCs w:val="24"/>
        </w:rPr>
        <w:t xml:space="preserve">fficial who are the core beneficiary </w:t>
      </w:r>
      <w:r w:rsidRPr="009B5522">
        <w:rPr>
          <w:spacing w:val="2"/>
          <w:sz w:val="24"/>
          <w:szCs w:val="24"/>
        </w:rPr>
        <w:t>o</w:t>
      </w:r>
      <w:r w:rsidRPr="000B0434">
        <w:rPr>
          <w:spacing w:val="2"/>
          <w:sz w:val="24"/>
          <w:szCs w:val="24"/>
        </w:rPr>
        <w:t>f this fram</w:t>
      </w:r>
      <w:r w:rsidRPr="009B5522">
        <w:rPr>
          <w:spacing w:val="2"/>
          <w:sz w:val="24"/>
          <w:szCs w:val="24"/>
        </w:rPr>
        <w:t>e</w:t>
      </w:r>
      <w:r w:rsidRPr="000B0434">
        <w:rPr>
          <w:spacing w:val="2"/>
          <w:sz w:val="24"/>
          <w:szCs w:val="24"/>
        </w:rPr>
        <w:t>w</w:t>
      </w:r>
      <w:r w:rsidRPr="009B5522">
        <w:rPr>
          <w:spacing w:val="2"/>
          <w:sz w:val="24"/>
          <w:szCs w:val="24"/>
        </w:rPr>
        <w:t>o</w:t>
      </w:r>
      <w:r w:rsidRPr="000B0434">
        <w:rPr>
          <w:spacing w:val="2"/>
          <w:sz w:val="24"/>
          <w:szCs w:val="24"/>
        </w:rPr>
        <w:t>rk.</w:t>
      </w:r>
    </w:p>
    <w:p w:rsidR="00D73323" w:rsidRPr="009B5522" w:rsidRDefault="00D73323" w:rsidP="00BA14BA">
      <w:pPr>
        <w:spacing w:before="2" w:line="360" w:lineRule="auto"/>
        <w:jc w:val="both"/>
        <w:rPr>
          <w:sz w:val="24"/>
          <w:szCs w:val="24"/>
        </w:rPr>
      </w:pPr>
    </w:p>
    <w:p w:rsidR="000B0434" w:rsidRDefault="00E8251E" w:rsidP="000B0434">
      <w:pPr>
        <w:spacing w:before="58" w:line="360" w:lineRule="auto"/>
        <w:ind w:left="100" w:right="77"/>
        <w:jc w:val="both"/>
        <w:rPr>
          <w:spacing w:val="2"/>
          <w:sz w:val="24"/>
          <w:szCs w:val="24"/>
        </w:rPr>
      </w:pPr>
      <w:r w:rsidRPr="000B0434">
        <w:rPr>
          <w:spacing w:val="2"/>
          <w:sz w:val="24"/>
          <w:szCs w:val="24"/>
        </w:rPr>
        <w:t>Inthis phasetheanalysis, designingand simulation tools using feature basedmost/best fit strategic  a</w:t>
      </w:r>
      <w:r w:rsidRPr="009B5522">
        <w:rPr>
          <w:spacing w:val="2"/>
          <w:sz w:val="24"/>
          <w:szCs w:val="24"/>
        </w:rPr>
        <w:t>n</w:t>
      </w:r>
      <w:r w:rsidRPr="000B0434">
        <w:rPr>
          <w:spacing w:val="2"/>
          <w:sz w:val="24"/>
          <w:szCs w:val="24"/>
        </w:rPr>
        <w:t>alysis under  specified sco</w:t>
      </w:r>
      <w:r w:rsidRPr="009B5522">
        <w:rPr>
          <w:spacing w:val="2"/>
          <w:sz w:val="24"/>
          <w:szCs w:val="24"/>
        </w:rPr>
        <w:t>p</w:t>
      </w:r>
      <w:r w:rsidRPr="000B0434">
        <w:rPr>
          <w:spacing w:val="2"/>
          <w:sz w:val="24"/>
          <w:szCs w:val="24"/>
        </w:rPr>
        <w:t>e  and limitations were  select</w:t>
      </w:r>
      <w:r w:rsidRPr="009B5522">
        <w:rPr>
          <w:spacing w:val="2"/>
          <w:sz w:val="24"/>
          <w:szCs w:val="24"/>
        </w:rPr>
        <w:t>e</w:t>
      </w:r>
      <w:r w:rsidRPr="000B0434">
        <w:rPr>
          <w:spacing w:val="2"/>
          <w:sz w:val="24"/>
          <w:szCs w:val="24"/>
        </w:rPr>
        <w:t>d for  data  analysis, designing and   demonstration of framew</w:t>
      </w:r>
      <w:r w:rsidRPr="009B5522">
        <w:rPr>
          <w:spacing w:val="2"/>
          <w:sz w:val="24"/>
          <w:szCs w:val="24"/>
        </w:rPr>
        <w:t>o</w:t>
      </w:r>
      <w:r w:rsidRPr="000B0434">
        <w:rPr>
          <w:spacing w:val="2"/>
          <w:sz w:val="24"/>
          <w:szCs w:val="24"/>
        </w:rPr>
        <w:t>rk. T</w:t>
      </w:r>
      <w:r w:rsidRPr="009B5522">
        <w:rPr>
          <w:spacing w:val="2"/>
          <w:sz w:val="24"/>
          <w:szCs w:val="24"/>
        </w:rPr>
        <w:t>h</w:t>
      </w:r>
      <w:r w:rsidRPr="000B0434">
        <w:rPr>
          <w:spacing w:val="2"/>
          <w:sz w:val="24"/>
          <w:szCs w:val="24"/>
        </w:rPr>
        <w:t xml:space="preserve">e study tried to focus on the following </w:t>
      </w:r>
      <w:r w:rsidR="000B0434" w:rsidRPr="000B0434">
        <w:rPr>
          <w:spacing w:val="2"/>
          <w:sz w:val="24"/>
          <w:szCs w:val="24"/>
        </w:rPr>
        <w:t>Open-Source</w:t>
      </w:r>
      <w:r w:rsidRPr="000B0434">
        <w:rPr>
          <w:spacing w:val="2"/>
          <w:sz w:val="24"/>
          <w:szCs w:val="24"/>
        </w:rPr>
        <w:t>tools and service</w:t>
      </w:r>
      <w:r w:rsidRPr="009B5522">
        <w:rPr>
          <w:spacing w:val="2"/>
          <w:sz w:val="24"/>
          <w:szCs w:val="24"/>
        </w:rPr>
        <w:t>s</w:t>
      </w:r>
      <w:r w:rsidRPr="000B0434">
        <w:rPr>
          <w:spacing w:val="2"/>
          <w:sz w:val="24"/>
          <w:szCs w:val="24"/>
        </w:rPr>
        <w:t>.</w:t>
      </w:r>
    </w:p>
    <w:p w:rsidR="00D73323" w:rsidRPr="000B0434" w:rsidRDefault="00E8251E" w:rsidP="000B0434">
      <w:pPr>
        <w:spacing w:before="58" w:line="360" w:lineRule="auto"/>
        <w:ind w:left="100" w:right="77"/>
        <w:jc w:val="both"/>
        <w:rPr>
          <w:spacing w:val="4"/>
          <w:sz w:val="24"/>
          <w:szCs w:val="24"/>
        </w:rPr>
      </w:pPr>
      <w:r w:rsidRPr="000B0434">
        <w:rPr>
          <w:b/>
          <w:bCs/>
          <w:sz w:val="24"/>
          <w:szCs w:val="24"/>
        </w:rPr>
        <w:t xml:space="preserve">1.   G </w:t>
      </w:r>
      <w:r w:rsidRPr="000B0434">
        <w:rPr>
          <w:b/>
          <w:bCs/>
          <w:spacing w:val="1"/>
          <w:sz w:val="24"/>
          <w:szCs w:val="24"/>
        </w:rPr>
        <w:t>S</w:t>
      </w:r>
      <w:r w:rsidRPr="000B0434">
        <w:rPr>
          <w:b/>
          <w:bCs/>
          <w:sz w:val="24"/>
          <w:szCs w:val="24"/>
        </w:rPr>
        <w:t>ui</w:t>
      </w:r>
      <w:r w:rsidRPr="000B0434">
        <w:rPr>
          <w:b/>
          <w:bCs/>
          <w:spacing w:val="1"/>
          <w:sz w:val="24"/>
          <w:szCs w:val="24"/>
        </w:rPr>
        <w:t>t</w:t>
      </w:r>
      <w:r w:rsidRPr="000B0434">
        <w:rPr>
          <w:b/>
          <w:bCs/>
          <w:sz w:val="24"/>
          <w:szCs w:val="24"/>
        </w:rPr>
        <w:t xml:space="preserve">e for </w:t>
      </w:r>
      <w:r w:rsidRPr="000B0434">
        <w:rPr>
          <w:b/>
          <w:bCs/>
          <w:spacing w:val="-2"/>
          <w:sz w:val="24"/>
          <w:szCs w:val="24"/>
        </w:rPr>
        <w:t>E</w:t>
      </w:r>
      <w:r w:rsidRPr="000B0434">
        <w:rPr>
          <w:b/>
          <w:bCs/>
          <w:spacing w:val="1"/>
          <w:sz w:val="24"/>
          <w:szCs w:val="24"/>
        </w:rPr>
        <w:t>du</w:t>
      </w:r>
      <w:r w:rsidRPr="000B0434">
        <w:rPr>
          <w:b/>
          <w:bCs/>
          <w:spacing w:val="-1"/>
          <w:sz w:val="24"/>
          <w:szCs w:val="24"/>
        </w:rPr>
        <w:t>c</w:t>
      </w:r>
      <w:r w:rsidRPr="000B0434">
        <w:rPr>
          <w:b/>
          <w:bCs/>
          <w:sz w:val="24"/>
          <w:szCs w:val="24"/>
        </w:rPr>
        <w:t>atio</w:t>
      </w:r>
      <w:r w:rsidRPr="000B0434">
        <w:rPr>
          <w:b/>
          <w:bCs/>
          <w:spacing w:val="-2"/>
          <w:sz w:val="24"/>
          <w:szCs w:val="24"/>
        </w:rPr>
        <w:t>n</w:t>
      </w:r>
      <w:r w:rsidRPr="000B0434">
        <w:rPr>
          <w:b/>
          <w:bCs/>
          <w:sz w:val="24"/>
          <w:szCs w:val="24"/>
        </w:rPr>
        <w:t>:</w:t>
      </w:r>
      <w:r w:rsidRPr="009B5522">
        <w:rPr>
          <w:sz w:val="24"/>
          <w:szCs w:val="24"/>
        </w:rPr>
        <w:t xml:space="preserve">G </w:t>
      </w:r>
      <w:r w:rsidRPr="009B5522">
        <w:rPr>
          <w:spacing w:val="1"/>
          <w:sz w:val="24"/>
          <w:szCs w:val="24"/>
        </w:rPr>
        <w:t>S</w:t>
      </w:r>
      <w:r w:rsidRPr="009B5522">
        <w:rPr>
          <w:sz w:val="24"/>
          <w:szCs w:val="24"/>
        </w:rPr>
        <w:t>ui</w:t>
      </w:r>
      <w:r w:rsidRPr="009B5522">
        <w:rPr>
          <w:spacing w:val="1"/>
          <w:sz w:val="24"/>
          <w:szCs w:val="24"/>
        </w:rPr>
        <w:t>t</w:t>
      </w:r>
      <w:r w:rsidRPr="009B5522">
        <w:rPr>
          <w:sz w:val="24"/>
          <w:szCs w:val="24"/>
        </w:rPr>
        <w:t>e for Edu</w:t>
      </w:r>
      <w:r w:rsidRPr="009B5522">
        <w:rPr>
          <w:spacing w:val="-1"/>
          <w:sz w:val="24"/>
          <w:szCs w:val="24"/>
        </w:rPr>
        <w:t>ca</w:t>
      </w:r>
      <w:r w:rsidRPr="009B5522">
        <w:rPr>
          <w:sz w:val="24"/>
          <w:szCs w:val="24"/>
        </w:rPr>
        <w:t>t</w:t>
      </w:r>
      <w:r w:rsidRPr="009B5522">
        <w:rPr>
          <w:spacing w:val="1"/>
          <w:sz w:val="24"/>
          <w:szCs w:val="24"/>
        </w:rPr>
        <w:t>i</w:t>
      </w:r>
      <w:r w:rsidRPr="009B5522">
        <w:rPr>
          <w:sz w:val="24"/>
          <w:szCs w:val="24"/>
        </w:rPr>
        <w:t xml:space="preserve">on is </w:t>
      </w:r>
      <w:r w:rsidRPr="009B5522">
        <w:rPr>
          <w:spacing w:val="-1"/>
          <w:sz w:val="24"/>
          <w:szCs w:val="24"/>
        </w:rPr>
        <w:t>ac</w:t>
      </w:r>
      <w:r w:rsidRPr="009B5522">
        <w:rPr>
          <w:sz w:val="24"/>
          <w:szCs w:val="24"/>
        </w:rPr>
        <w:t xml:space="preserve">tually a </w:t>
      </w:r>
      <w:r w:rsidRPr="009B5522">
        <w:rPr>
          <w:spacing w:val="-1"/>
          <w:sz w:val="24"/>
          <w:szCs w:val="24"/>
        </w:rPr>
        <w:t>c</w:t>
      </w:r>
      <w:r w:rsidRPr="009B5522">
        <w:rPr>
          <w:sz w:val="24"/>
          <w:szCs w:val="24"/>
        </w:rPr>
        <w:t>ol</w:t>
      </w:r>
      <w:r w:rsidRPr="009B5522">
        <w:rPr>
          <w:spacing w:val="1"/>
          <w:sz w:val="24"/>
          <w:szCs w:val="24"/>
        </w:rPr>
        <w:t>l</w:t>
      </w:r>
      <w:r w:rsidRPr="009B5522">
        <w:rPr>
          <w:spacing w:val="-1"/>
          <w:sz w:val="24"/>
          <w:szCs w:val="24"/>
        </w:rPr>
        <w:t>ec</w:t>
      </w:r>
      <w:r w:rsidRPr="009B5522">
        <w:rPr>
          <w:sz w:val="24"/>
          <w:szCs w:val="24"/>
        </w:rPr>
        <w:t>t</w:t>
      </w:r>
      <w:r w:rsidRPr="009B5522">
        <w:rPr>
          <w:spacing w:val="-1"/>
          <w:sz w:val="24"/>
          <w:szCs w:val="24"/>
        </w:rPr>
        <w:t>i</w:t>
      </w:r>
      <w:r w:rsidRPr="009B5522">
        <w:rPr>
          <w:sz w:val="24"/>
          <w:szCs w:val="24"/>
        </w:rPr>
        <w:t>on of w</w:t>
      </w:r>
      <w:r w:rsidRPr="009B5522">
        <w:rPr>
          <w:spacing w:val="-1"/>
          <w:sz w:val="24"/>
          <w:szCs w:val="24"/>
        </w:rPr>
        <w:t>e</w:t>
      </w:r>
      <w:r w:rsidRPr="009B5522">
        <w:rPr>
          <w:spacing w:val="3"/>
          <w:sz w:val="24"/>
          <w:szCs w:val="24"/>
        </w:rPr>
        <w:t>b</w:t>
      </w:r>
      <w:r w:rsidRPr="009B5522">
        <w:rPr>
          <w:spacing w:val="-1"/>
          <w:sz w:val="24"/>
          <w:szCs w:val="24"/>
        </w:rPr>
        <w:t>-</w:t>
      </w:r>
      <w:r w:rsidRPr="009B5522">
        <w:rPr>
          <w:sz w:val="24"/>
          <w:szCs w:val="24"/>
        </w:rPr>
        <w:t>b</w:t>
      </w:r>
      <w:r w:rsidRPr="009B5522">
        <w:rPr>
          <w:spacing w:val="-1"/>
          <w:sz w:val="24"/>
          <w:szCs w:val="24"/>
        </w:rPr>
        <w:t>a</w:t>
      </w:r>
      <w:r w:rsidRPr="009B5522">
        <w:rPr>
          <w:sz w:val="24"/>
          <w:szCs w:val="24"/>
        </w:rPr>
        <w:t>s</w:t>
      </w:r>
      <w:r w:rsidRPr="009B5522">
        <w:rPr>
          <w:spacing w:val="-1"/>
          <w:sz w:val="24"/>
          <w:szCs w:val="24"/>
        </w:rPr>
        <w:t>e</w:t>
      </w:r>
      <w:r w:rsidRPr="009B5522">
        <w:rPr>
          <w:sz w:val="24"/>
          <w:szCs w:val="24"/>
        </w:rPr>
        <w:t>d prog</w:t>
      </w:r>
      <w:r w:rsidRPr="009B5522">
        <w:rPr>
          <w:spacing w:val="-1"/>
          <w:sz w:val="24"/>
          <w:szCs w:val="24"/>
        </w:rPr>
        <w:t>ra</w:t>
      </w:r>
      <w:r w:rsidRPr="009B5522">
        <w:rPr>
          <w:sz w:val="24"/>
          <w:szCs w:val="24"/>
        </w:rPr>
        <w:t>ms</w:t>
      </w:r>
      <w:r w:rsidRPr="009B5522">
        <w:rPr>
          <w:spacing w:val="-1"/>
          <w:sz w:val="24"/>
          <w:szCs w:val="24"/>
        </w:rPr>
        <w:t>a</w:t>
      </w:r>
      <w:r w:rsidRPr="009B5522">
        <w:rPr>
          <w:sz w:val="24"/>
          <w:szCs w:val="24"/>
        </w:rPr>
        <w:t>ndfilestor</w:t>
      </w:r>
      <w:r w:rsidRPr="009B5522">
        <w:rPr>
          <w:spacing w:val="1"/>
          <w:sz w:val="24"/>
          <w:szCs w:val="24"/>
        </w:rPr>
        <w:t>a</w:t>
      </w:r>
      <w:r w:rsidRPr="009B5522">
        <w:rPr>
          <w:sz w:val="24"/>
          <w:szCs w:val="24"/>
        </w:rPr>
        <w:t>ge(</w:t>
      </w:r>
      <w:r w:rsidRPr="009B5522">
        <w:rPr>
          <w:spacing w:val="-1"/>
          <w:sz w:val="24"/>
          <w:szCs w:val="24"/>
        </w:rPr>
        <w:t>G</w:t>
      </w:r>
      <w:r w:rsidRPr="009B5522">
        <w:rPr>
          <w:spacing w:val="3"/>
          <w:sz w:val="24"/>
          <w:szCs w:val="24"/>
        </w:rPr>
        <w:t>m</w:t>
      </w:r>
      <w:r w:rsidRPr="009B5522">
        <w:rPr>
          <w:spacing w:val="-1"/>
          <w:sz w:val="24"/>
          <w:szCs w:val="24"/>
        </w:rPr>
        <w:t>a</w:t>
      </w:r>
      <w:r w:rsidRPr="009B5522">
        <w:rPr>
          <w:sz w:val="24"/>
          <w:szCs w:val="24"/>
        </w:rPr>
        <w:t>i</w:t>
      </w:r>
      <w:r w:rsidRPr="009B5522">
        <w:rPr>
          <w:spacing w:val="1"/>
          <w:sz w:val="24"/>
          <w:szCs w:val="24"/>
        </w:rPr>
        <w:t>l</w:t>
      </w:r>
      <w:r w:rsidRPr="009B5522">
        <w:rPr>
          <w:sz w:val="24"/>
          <w:szCs w:val="24"/>
        </w:rPr>
        <w:t>,C</w:t>
      </w:r>
      <w:r w:rsidRPr="009B5522">
        <w:rPr>
          <w:spacing w:val="-1"/>
          <w:sz w:val="24"/>
          <w:szCs w:val="24"/>
        </w:rPr>
        <w:t>a</w:t>
      </w:r>
      <w:r w:rsidRPr="009B5522">
        <w:rPr>
          <w:sz w:val="24"/>
          <w:szCs w:val="24"/>
        </w:rPr>
        <w:t>lend</w:t>
      </w:r>
      <w:r w:rsidRPr="009B5522">
        <w:rPr>
          <w:spacing w:val="-1"/>
          <w:sz w:val="24"/>
          <w:szCs w:val="24"/>
        </w:rPr>
        <w:t>a</w:t>
      </w:r>
      <w:r w:rsidRPr="009B5522">
        <w:rPr>
          <w:sz w:val="24"/>
          <w:szCs w:val="24"/>
        </w:rPr>
        <w:t>r,</w:t>
      </w:r>
      <w:r w:rsidRPr="009B5522">
        <w:rPr>
          <w:spacing w:val="2"/>
          <w:sz w:val="24"/>
          <w:szCs w:val="24"/>
        </w:rPr>
        <w:t>D</w:t>
      </w:r>
      <w:r w:rsidRPr="009B5522">
        <w:rPr>
          <w:sz w:val="24"/>
          <w:szCs w:val="24"/>
        </w:rPr>
        <w:t>riv</w:t>
      </w:r>
      <w:r w:rsidRPr="009B5522">
        <w:rPr>
          <w:spacing w:val="-1"/>
          <w:sz w:val="24"/>
          <w:szCs w:val="24"/>
        </w:rPr>
        <w:t>e</w:t>
      </w:r>
      <w:r w:rsidRPr="009B5522">
        <w:rPr>
          <w:sz w:val="24"/>
          <w:szCs w:val="24"/>
        </w:rPr>
        <w:t>,GoogleDo</w:t>
      </w:r>
      <w:r w:rsidRPr="009B5522">
        <w:rPr>
          <w:spacing w:val="-1"/>
          <w:sz w:val="24"/>
          <w:szCs w:val="24"/>
        </w:rPr>
        <w:t>c</w:t>
      </w:r>
      <w:r w:rsidRPr="009B5522">
        <w:rPr>
          <w:sz w:val="24"/>
          <w:szCs w:val="24"/>
        </w:rPr>
        <w:t>,Go</w:t>
      </w:r>
      <w:r w:rsidRPr="009B5522">
        <w:rPr>
          <w:spacing w:val="2"/>
          <w:sz w:val="24"/>
          <w:szCs w:val="24"/>
        </w:rPr>
        <w:t>o</w:t>
      </w:r>
      <w:r w:rsidRPr="009B5522">
        <w:rPr>
          <w:sz w:val="24"/>
          <w:szCs w:val="24"/>
        </w:rPr>
        <w:t>gle</w:t>
      </w:r>
      <w:r w:rsidRPr="009B5522">
        <w:rPr>
          <w:spacing w:val="1"/>
          <w:sz w:val="24"/>
          <w:szCs w:val="24"/>
        </w:rPr>
        <w:t>S</w:t>
      </w:r>
      <w:r w:rsidRPr="009B5522">
        <w:rPr>
          <w:sz w:val="24"/>
          <w:szCs w:val="24"/>
        </w:rPr>
        <w:t>h</w:t>
      </w:r>
      <w:r w:rsidRPr="009B5522">
        <w:rPr>
          <w:spacing w:val="-1"/>
          <w:sz w:val="24"/>
          <w:szCs w:val="24"/>
        </w:rPr>
        <w:t>ee</w:t>
      </w:r>
      <w:r w:rsidRPr="009B5522">
        <w:rPr>
          <w:sz w:val="24"/>
          <w:szCs w:val="24"/>
        </w:rPr>
        <w:t>t,Goog</w:t>
      </w:r>
      <w:r w:rsidRPr="009B5522">
        <w:rPr>
          <w:spacing w:val="2"/>
          <w:sz w:val="24"/>
          <w:szCs w:val="24"/>
        </w:rPr>
        <w:t>l</w:t>
      </w:r>
      <w:r w:rsidRPr="009B5522">
        <w:rPr>
          <w:sz w:val="24"/>
          <w:szCs w:val="24"/>
        </w:rPr>
        <w:t xml:space="preserve">e </w:t>
      </w:r>
      <w:r w:rsidRPr="009B5522">
        <w:rPr>
          <w:spacing w:val="1"/>
          <w:sz w:val="24"/>
          <w:szCs w:val="24"/>
        </w:rPr>
        <w:t>S</w:t>
      </w:r>
      <w:r w:rsidRPr="009B5522">
        <w:rPr>
          <w:sz w:val="24"/>
          <w:szCs w:val="24"/>
        </w:rPr>
        <w:t>l</w:t>
      </w:r>
      <w:r w:rsidRPr="009B5522">
        <w:rPr>
          <w:spacing w:val="1"/>
          <w:sz w:val="24"/>
          <w:szCs w:val="24"/>
        </w:rPr>
        <w:t>i</w:t>
      </w:r>
      <w:r w:rsidRPr="009B5522">
        <w:rPr>
          <w:sz w:val="24"/>
          <w:szCs w:val="24"/>
        </w:rPr>
        <w:t>d</w:t>
      </w:r>
      <w:r w:rsidRPr="009B5522">
        <w:rPr>
          <w:spacing w:val="-1"/>
          <w:sz w:val="24"/>
          <w:szCs w:val="24"/>
        </w:rPr>
        <w:t>e</w:t>
      </w:r>
      <w:r w:rsidRPr="009B5522">
        <w:rPr>
          <w:sz w:val="24"/>
          <w:szCs w:val="24"/>
        </w:rPr>
        <w:t>,Google</w:t>
      </w:r>
      <w:r w:rsidRPr="009B5522">
        <w:rPr>
          <w:spacing w:val="-1"/>
          <w:sz w:val="24"/>
          <w:szCs w:val="24"/>
        </w:rPr>
        <w:t>F</w:t>
      </w:r>
      <w:r w:rsidRPr="009B5522">
        <w:rPr>
          <w:sz w:val="24"/>
          <w:szCs w:val="24"/>
        </w:rPr>
        <w:t>orms,Google</w:t>
      </w:r>
      <w:r w:rsidRPr="009B5522">
        <w:rPr>
          <w:spacing w:val="1"/>
          <w:sz w:val="24"/>
          <w:szCs w:val="24"/>
        </w:rPr>
        <w:t>S</w:t>
      </w:r>
      <w:r w:rsidRPr="009B5522">
        <w:rPr>
          <w:sz w:val="24"/>
          <w:szCs w:val="24"/>
        </w:rPr>
        <w:t>i</w:t>
      </w:r>
      <w:r w:rsidRPr="009B5522">
        <w:rPr>
          <w:spacing w:val="1"/>
          <w:sz w:val="24"/>
          <w:szCs w:val="24"/>
        </w:rPr>
        <w:t>t</w:t>
      </w:r>
      <w:r w:rsidRPr="009B5522">
        <w:rPr>
          <w:spacing w:val="-1"/>
          <w:sz w:val="24"/>
          <w:szCs w:val="24"/>
        </w:rPr>
        <w:t>e</w:t>
      </w:r>
      <w:r w:rsidRPr="009B5522">
        <w:rPr>
          <w:sz w:val="24"/>
          <w:szCs w:val="24"/>
        </w:rPr>
        <w:t>,Google H</w:t>
      </w:r>
      <w:r w:rsidRPr="009B5522">
        <w:rPr>
          <w:spacing w:val="-1"/>
          <w:sz w:val="24"/>
          <w:szCs w:val="24"/>
        </w:rPr>
        <w:t>a</w:t>
      </w:r>
      <w:r w:rsidRPr="009B5522">
        <w:rPr>
          <w:sz w:val="24"/>
          <w:szCs w:val="24"/>
        </w:rPr>
        <w:t>ngouts,GoogleG</w:t>
      </w:r>
      <w:r w:rsidRPr="009B5522">
        <w:rPr>
          <w:spacing w:val="-1"/>
          <w:sz w:val="24"/>
          <w:szCs w:val="24"/>
        </w:rPr>
        <w:t>r</w:t>
      </w:r>
      <w:r w:rsidRPr="009B5522">
        <w:rPr>
          <w:spacing w:val="2"/>
          <w:sz w:val="24"/>
          <w:szCs w:val="24"/>
        </w:rPr>
        <w:t>o</w:t>
      </w:r>
      <w:r w:rsidRPr="009B5522">
        <w:rPr>
          <w:sz w:val="24"/>
          <w:szCs w:val="24"/>
        </w:rPr>
        <w:t>ups,</w:t>
      </w:r>
      <w:r w:rsidRPr="009B5522">
        <w:rPr>
          <w:spacing w:val="-1"/>
          <w:sz w:val="24"/>
          <w:szCs w:val="24"/>
        </w:rPr>
        <w:t>a</w:t>
      </w:r>
      <w:r w:rsidRPr="009B5522">
        <w:rPr>
          <w:sz w:val="24"/>
          <w:szCs w:val="24"/>
        </w:rPr>
        <w:t>ndGoogle Class</w:t>
      </w:r>
      <w:r w:rsidRPr="009B5522">
        <w:rPr>
          <w:spacing w:val="-1"/>
          <w:sz w:val="24"/>
          <w:szCs w:val="24"/>
        </w:rPr>
        <w:t>r</w:t>
      </w:r>
      <w:r w:rsidRPr="009B5522">
        <w:rPr>
          <w:sz w:val="24"/>
          <w:szCs w:val="24"/>
        </w:rPr>
        <w:t>oom)thatrun inaw</w:t>
      </w:r>
      <w:r w:rsidRPr="009B5522">
        <w:rPr>
          <w:spacing w:val="-1"/>
          <w:sz w:val="24"/>
          <w:szCs w:val="24"/>
        </w:rPr>
        <w:t>e</w:t>
      </w:r>
      <w:r w:rsidRPr="009B5522">
        <w:rPr>
          <w:sz w:val="24"/>
          <w:szCs w:val="24"/>
        </w:rPr>
        <w:t>bbro</w:t>
      </w:r>
      <w:r w:rsidRPr="009B5522">
        <w:rPr>
          <w:spacing w:val="-1"/>
          <w:sz w:val="24"/>
          <w:szCs w:val="24"/>
        </w:rPr>
        <w:t>w</w:t>
      </w:r>
      <w:r w:rsidRPr="009B5522">
        <w:rPr>
          <w:spacing w:val="2"/>
          <w:sz w:val="24"/>
          <w:szCs w:val="24"/>
        </w:rPr>
        <w:t>s</w:t>
      </w:r>
      <w:r w:rsidRPr="009B5522">
        <w:rPr>
          <w:spacing w:val="-1"/>
          <w:sz w:val="24"/>
          <w:szCs w:val="24"/>
        </w:rPr>
        <w:t>e</w:t>
      </w:r>
      <w:r w:rsidRPr="009B5522">
        <w:rPr>
          <w:sz w:val="24"/>
          <w:szCs w:val="24"/>
        </w:rPr>
        <w:t>r without</w:t>
      </w:r>
      <w:r w:rsidRPr="009B5522">
        <w:rPr>
          <w:spacing w:val="1"/>
          <w:sz w:val="24"/>
          <w:szCs w:val="24"/>
        </w:rPr>
        <w:t>r</w:t>
      </w:r>
      <w:r w:rsidRPr="009B5522">
        <w:rPr>
          <w:spacing w:val="3"/>
          <w:sz w:val="24"/>
          <w:szCs w:val="24"/>
        </w:rPr>
        <w:t>e</w:t>
      </w:r>
      <w:r w:rsidRPr="009B5522">
        <w:rPr>
          <w:spacing w:val="2"/>
          <w:sz w:val="24"/>
          <w:szCs w:val="24"/>
        </w:rPr>
        <w:t>q</w:t>
      </w:r>
      <w:r w:rsidRPr="009B5522">
        <w:rPr>
          <w:sz w:val="24"/>
          <w:szCs w:val="24"/>
        </w:rPr>
        <w:t>uiringus</w:t>
      </w:r>
      <w:r w:rsidRPr="009B5522">
        <w:rPr>
          <w:spacing w:val="-1"/>
          <w:sz w:val="24"/>
          <w:szCs w:val="24"/>
        </w:rPr>
        <w:t>e</w:t>
      </w:r>
      <w:r w:rsidRPr="009B5522">
        <w:rPr>
          <w:sz w:val="24"/>
          <w:szCs w:val="24"/>
        </w:rPr>
        <w:t>rstobuy</w:t>
      </w:r>
      <w:r w:rsidRPr="009B5522">
        <w:rPr>
          <w:spacing w:val="2"/>
          <w:sz w:val="24"/>
          <w:szCs w:val="24"/>
        </w:rPr>
        <w:t>o</w:t>
      </w:r>
      <w:r w:rsidRPr="009B5522">
        <w:rPr>
          <w:sz w:val="24"/>
          <w:szCs w:val="24"/>
        </w:rPr>
        <w:t>r s</w:t>
      </w:r>
      <w:r w:rsidRPr="009B5522">
        <w:rPr>
          <w:spacing w:val="-1"/>
          <w:sz w:val="24"/>
          <w:szCs w:val="24"/>
        </w:rPr>
        <w:t>e</w:t>
      </w:r>
      <w:r w:rsidRPr="009B5522">
        <w:rPr>
          <w:spacing w:val="3"/>
          <w:sz w:val="24"/>
          <w:szCs w:val="24"/>
        </w:rPr>
        <w:t>t</w:t>
      </w:r>
      <w:r w:rsidRPr="009B5522">
        <w:rPr>
          <w:sz w:val="24"/>
          <w:szCs w:val="24"/>
        </w:rPr>
        <w:t>upsoftw</w:t>
      </w:r>
      <w:r w:rsidRPr="009B5522">
        <w:rPr>
          <w:spacing w:val="-1"/>
          <w:sz w:val="24"/>
          <w:szCs w:val="24"/>
        </w:rPr>
        <w:t>a</w:t>
      </w:r>
      <w:r w:rsidRPr="009B5522">
        <w:rPr>
          <w:spacing w:val="1"/>
          <w:sz w:val="24"/>
          <w:szCs w:val="24"/>
        </w:rPr>
        <w:t>r</w:t>
      </w:r>
      <w:r w:rsidRPr="009B5522">
        <w:rPr>
          <w:sz w:val="24"/>
          <w:szCs w:val="24"/>
        </w:rPr>
        <w:t xml:space="preserve">e </w:t>
      </w:r>
      <w:r w:rsidRPr="009B5522">
        <w:rPr>
          <w:spacing w:val="-1"/>
          <w:sz w:val="24"/>
          <w:szCs w:val="24"/>
        </w:rPr>
        <w:t>a</w:t>
      </w:r>
      <w:r w:rsidRPr="009B5522">
        <w:rPr>
          <w:sz w:val="24"/>
          <w:szCs w:val="24"/>
        </w:rPr>
        <w:t>nd you</w:t>
      </w:r>
      <w:r w:rsidRPr="009B5522">
        <w:rPr>
          <w:spacing w:val="-1"/>
          <w:sz w:val="24"/>
          <w:szCs w:val="24"/>
        </w:rPr>
        <w:t>c</w:t>
      </w:r>
      <w:r w:rsidRPr="009B5522">
        <w:rPr>
          <w:sz w:val="24"/>
          <w:szCs w:val="24"/>
        </w:rPr>
        <w:t>ouldwo</w:t>
      </w:r>
      <w:r w:rsidRPr="009B5522">
        <w:rPr>
          <w:spacing w:val="-1"/>
          <w:sz w:val="24"/>
          <w:szCs w:val="24"/>
        </w:rPr>
        <w:t>r</w:t>
      </w:r>
      <w:r w:rsidRPr="009B5522">
        <w:rPr>
          <w:sz w:val="24"/>
          <w:szCs w:val="24"/>
        </w:rPr>
        <w:t>k</w:t>
      </w:r>
      <w:r w:rsidRPr="009B5522">
        <w:rPr>
          <w:spacing w:val="-1"/>
          <w:sz w:val="24"/>
          <w:szCs w:val="24"/>
        </w:rPr>
        <w:t>a</w:t>
      </w:r>
      <w:r w:rsidRPr="009B5522">
        <w:rPr>
          <w:sz w:val="24"/>
          <w:szCs w:val="24"/>
        </w:rPr>
        <w:t>nyt</w:t>
      </w:r>
      <w:r w:rsidRPr="009B5522">
        <w:rPr>
          <w:spacing w:val="1"/>
          <w:sz w:val="24"/>
          <w:szCs w:val="24"/>
        </w:rPr>
        <w:t>i</w:t>
      </w:r>
      <w:r w:rsidRPr="009B5522">
        <w:rPr>
          <w:sz w:val="24"/>
          <w:szCs w:val="24"/>
        </w:rPr>
        <w:t>me,</w:t>
      </w:r>
      <w:r w:rsidRPr="009B5522">
        <w:rPr>
          <w:spacing w:val="-1"/>
          <w:sz w:val="24"/>
          <w:szCs w:val="24"/>
        </w:rPr>
        <w:t>a</w:t>
      </w:r>
      <w:r w:rsidRPr="009B5522">
        <w:rPr>
          <w:sz w:val="24"/>
          <w:szCs w:val="24"/>
        </w:rPr>
        <w:t>nywh</w:t>
      </w:r>
      <w:r w:rsidRPr="009B5522">
        <w:rPr>
          <w:spacing w:val="-1"/>
          <w:sz w:val="24"/>
          <w:szCs w:val="24"/>
        </w:rPr>
        <w:t>e</w:t>
      </w:r>
      <w:r w:rsidRPr="009B5522">
        <w:rPr>
          <w:sz w:val="24"/>
          <w:szCs w:val="24"/>
        </w:rPr>
        <w:t>re on</w:t>
      </w:r>
      <w:r w:rsidRPr="009B5522">
        <w:rPr>
          <w:spacing w:val="-1"/>
          <w:sz w:val="24"/>
          <w:szCs w:val="24"/>
        </w:rPr>
        <w:t>a</w:t>
      </w:r>
      <w:r w:rsidRPr="009B5522">
        <w:rPr>
          <w:sz w:val="24"/>
          <w:szCs w:val="24"/>
        </w:rPr>
        <w:t>nyd</w:t>
      </w:r>
      <w:r w:rsidRPr="009B5522">
        <w:rPr>
          <w:spacing w:val="-1"/>
          <w:sz w:val="24"/>
          <w:szCs w:val="24"/>
        </w:rPr>
        <w:t>e</w:t>
      </w:r>
      <w:r w:rsidRPr="009B5522">
        <w:rPr>
          <w:sz w:val="24"/>
          <w:szCs w:val="24"/>
        </w:rPr>
        <w:t>vi</w:t>
      </w:r>
      <w:r w:rsidRPr="009B5522">
        <w:rPr>
          <w:spacing w:val="2"/>
          <w:sz w:val="24"/>
          <w:szCs w:val="24"/>
        </w:rPr>
        <w:t>c</w:t>
      </w:r>
      <w:r w:rsidRPr="009B5522">
        <w:rPr>
          <w:spacing w:val="-1"/>
          <w:sz w:val="24"/>
          <w:szCs w:val="24"/>
        </w:rPr>
        <w:t>e</w:t>
      </w:r>
      <w:r w:rsidRPr="009B5522">
        <w:rPr>
          <w:sz w:val="24"/>
          <w:szCs w:val="24"/>
        </w:rPr>
        <w:t>.GoogleClass</w:t>
      </w:r>
      <w:r w:rsidRPr="009B5522">
        <w:rPr>
          <w:spacing w:val="-1"/>
          <w:sz w:val="24"/>
          <w:szCs w:val="24"/>
        </w:rPr>
        <w:t>r</w:t>
      </w:r>
      <w:r w:rsidRPr="009B5522">
        <w:rPr>
          <w:sz w:val="24"/>
          <w:szCs w:val="24"/>
        </w:rPr>
        <w:t>oomO</w:t>
      </w:r>
      <w:r w:rsidRPr="009B5522">
        <w:rPr>
          <w:spacing w:val="-3"/>
          <w:sz w:val="24"/>
          <w:szCs w:val="24"/>
        </w:rPr>
        <w:t>n</w:t>
      </w:r>
      <w:r w:rsidRPr="009B5522">
        <w:rPr>
          <w:sz w:val="24"/>
          <w:szCs w:val="24"/>
        </w:rPr>
        <w:t>eoftheGoogl</w:t>
      </w:r>
      <w:r w:rsidRPr="009B5522">
        <w:rPr>
          <w:spacing w:val="-1"/>
          <w:sz w:val="24"/>
          <w:szCs w:val="24"/>
        </w:rPr>
        <w:t>e</w:t>
      </w:r>
      <w:r w:rsidRPr="009B5522">
        <w:rPr>
          <w:sz w:val="24"/>
          <w:szCs w:val="24"/>
        </w:rPr>
        <w:t>'s prod</w:t>
      </w:r>
      <w:r w:rsidRPr="009B5522">
        <w:rPr>
          <w:spacing w:val="-1"/>
          <w:sz w:val="24"/>
          <w:szCs w:val="24"/>
        </w:rPr>
        <w:t>uc</w:t>
      </w:r>
      <w:r w:rsidRPr="009B5522">
        <w:rPr>
          <w:sz w:val="24"/>
          <w:szCs w:val="24"/>
        </w:rPr>
        <w:t>tstogeth</w:t>
      </w:r>
      <w:r w:rsidRPr="009B5522">
        <w:rPr>
          <w:spacing w:val="-1"/>
          <w:sz w:val="24"/>
          <w:szCs w:val="24"/>
        </w:rPr>
        <w:t>e</w:t>
      </w:r>
      <w:r w:rsidRPr="009B5522">
        <w:rPr>
          <w:sz w:val="24"/>
          <w:szCs w:val="24"/>
        </w:rPr>
        <w:t xml:space="preserve">r </w:t>
      </w:r>
      <w:r w:rsidRPr="009B5522">
        <w:rPr>
          <w:spacing w:val="2"/>
          <w:sz w:val="24"/>
          <w:szCs w:val="24"/>
        </w:rPr>
        <w:t>h</w:t>
      </w:r>
      <w:r w:rsidRPr="009B5522">
        <w:rPr>
          <w:spacing w:val="-1"/>
          <w:sz w:val="24"/>
          <w:szCs w:val="24"/>
        </w:rPr>
        <w:t>e</w:t>
      </w:r>
      <w:r w:rsidRPr="009B5522">
        <w:rPr>
          <w:sz w:val="24"/>
          <w:szCs w:val="24"/>
        </w:rPr>
        <w:t>lp</w:t>
      </w:r>
      <w:r w:rsidRPr="009B5522">
        <w:rPr>
          <w:spacing w:val="1"/>
          <w:sz w:val="24"/>
          <w:szCs w:val="24"/>
        </w:rPr>
        <w:t xml:space="preserve"> e</w:t>
      </w:r>
      <w:r w:rsidRPr="009B5522">
        <w:rPr>
          <w:sz w:val="24"/>
          <w:szCs w:val="24"/>
        </w:rPr>
        <w:t>du</w:t>
      </w:r>
      <w:r w:rsidRPr="009B5522">
        <w:rPr>
          <w:spacing w:val="-1"/>
          <w:sz w:val="24"/>
          <w:szCs w:val="24"/>
        </w:rPr>
        <w:t>ca</w:t>
      </w:r>
      <w:r w:rsidRPr="009B5522">
        <w:rPr>
          <w:sz w:val="24"/>
          <w:szCs w:val="24"/>
        </w:rPr>
        <w:t>t</w:t>
      </w:r>
      <w:r w:rsidRPr="009B5522">
        <w:rPr>
          <w:spacing w:val="1"/>
          <w:sz w:val="24"/>
          <w:szCs w:val="24"/>
        </w:rPr>
        <w:t>i</w:t>
      </w:r>
      <w:r w:rsidRPr="009B5522">
        <w:rPr>
          <w:sz w:val="24"/>
          <w:szCs w:val="24"/>
        </w:rPr>
        <w:t>on</w:t>
      </w:r>
      <w:r w:rsidRPr="009B5522">
        <w:rPr>
          <w:spacing w:val="-1"/>
          <w:sz w:val="24"/>
          <w:szCs w:val="24"/>
        </w:rPr>
        <w:t>a</w:t>
      </w:r>
      <w:r w:rsidRPr="009B5522">
        <w:rPr>
          <w:sz w:val="24"/>
          <w:szCs w:val="24"/>
        </w:rPr>
        <w:t>l</w:t>
      </w:r>
      <w:r w:rsidRPr="009B5522">
        <w:rPr>
          <w:spacing w:val="-1"/>
          <w:sz w:val="24"/>
          <w:szCs w:val="24"/>
        </w:rPr>
        <w:t>a</w:t>
      </w:r>
      <w:r w:rsidRPr="009B5522">
        <w:rPr>
          <w:spacing w:val="1"/>
          <w:sz w:val="24"/>
          <w:szCs w:val="24"/>
        </w:rPr>
        <w:t>c</w:t>
      </w:r>
      <w:r w:rsidRPr="009B5522">
        <w:rPr>
          <w:spacing w:val="-1"/>
          <w:sz w:val="24"/>
          <w:szCs w:val="24"/>
        </w:rPr>
        <w:t>a</w:t>
      </w:r>
      <w:r w:rsidRPr="009B5522">
        <w:rPr>
          <w:sz w:val="24"/>
          <w:szCs w:val="24"/>
        </w:rPr>
        <w:t>d</w:t>
      </w:r>
      <w:r w:rsidRPr="009B5522">
        <w:rPr>
          <w:spacing w:val="-1"/>
          <w:sz w:val="24"/>
          <w:szCs w:val="24"/>
        </w:rPr>
        <w:t>e</w:t>
      </w:r>
      <w:r w:rsidRPr="009B5522">
        <w:rPr>
          <w:sz w:val="24"/>
          <w:szCs w:val="24"/>
        </w:rPr>
        <w:t>m</w:t>
      </w:r>
      <w:r w:rsidRPr="009B5522">
        <w:rPr>
          <w:spacing w:val="1"/>
          <w:sz w:val="24"/>
          <w:szCs w:val="24"/>
        </w:rPr>
        <w:t>i</w:t>
      </w:r>
      <w:r w:rsidRPr="009B5522">
        <w:rPr>
          <w:sz w:val="24"/>
          <w:szCs w:val="24"/>
        </w:rPr>
        <w:t>c to</w:t>
      </w:r>
      <w:r w:rsidRPr="009B5522">
        <w:rPr>
          <w:spacing w:val="2"/>
          <w:sz w:val="24"/>
          <w:szCs w:val="24"/>
        </w:rPr>
        <w:t>b</w:t>
      </w:r>
      <w:r w:rsidRPr="009B5522">
        <w:rPr>
          <w:sz w:val="24"/>
          <w:szCs w:val="24"/>
        </w:rPr>
        <w:t xml:space="preserve">e </w:t>
      </w:r>
      <w:r w:rsidRPr="009B5522">
        <w:rPr>
          <w:spacing w:val="-1"/>
          <w:sz w:val="24"/>
          <w:szCs w:val="24"/>
        </w:rPr>
        <w:t>a</w:t>
      </w:r>
      <w:r w:rsidRPr="009B5522">
        <w:rPr>
          <w:sz w:val="24"/>
          <w:szCs w:val="24"/>
        </w:rPr>
        <w:t>ble toap</w:t>
      </w:r>
      <w:r w:rsidRPr="009B5522">
        <w:rPr>
          <w:spacing w:val="-1"/>
          <w:sz w:val="24"/>
          <w:szCs w:val="24"/>
        </w:rPr>
        <w:t>a</w:t>
      </w:r>
      <w:r w:rsidRPr="009B5522">
        <w:rPr>
          <w:sz w:val="24"/>
          <w:szCs w:val="24"/>
        </w:rPr>
        <w:t>p</w:t>
      </w:r>
      <w:r w:rsidRPr="009B5522">
        <w:rPr>
          <w:spacing w:val="1"/>
          <w:sz w:val="24"/>
          <w:szCs w:val="24"/>
        </w:rPr>
        <w:t>e</w:t>
      </w:r>
      <w:r w:rsidRPr="009B5522">
        <w:rPr>
          <w:sz w:val="24"/>
          <w:szCs w:val="24"/>
        </w:rPr>
        <w:t>rl</w:t>
      </w:r>
      <w:r w:rsidRPr="009B5522">
        <w:rPr>
          <w:spacing w:val="-1"/>
          <w:sz w:val="24"/>
          <w:szCs w:val="24"/>
        </w:rPr>
        <w:t>e</w:t>
      </w:r>
      <w:r w:rsidRPr="009B5522">
        <w:rPr>
          <w:sz w:val="24"/>
          <w:szCs w:val="24"/>
        </w:rPr>
        <w:t>sssy</w:t>
      </w:r>
      <w:r w:rsidRPr="009B5522">
        <w:rPr>
          <w:spacing w:val="3"/>
          <w:sz w:val="24"/>
          <w:szCs w:val="24"/>
        </w:rPr>
        <w:t>s</w:t>
      </w:r>
      <w:r w:rsidRPr="009B5522">
        <w:rPr>
          <w:sz w:val="24"/>
          <w:szCs w:val="24"/>
        </w:rPr>
        <w:t>temi</w:t>
      </w:r>
      <w:r w:rsidRPr="009B5522">
        <w:rPr>
          <w:spacing w:val="1"/>
          <w:sz w:val="24"/>
          <w:szCs w:val="24"/>
        </w:rPr>
        <w:t>t</w:t>
      </w:r>
      <w:r w:rsidRPr="009B5522">
        <w:rPr>
          <w:sz w:val="24"/>
          <w:szCs w:val="24"/>
        </w:rPr>
        <w:t xml:space="preserve">’s </w:t>
      </w:r>
      <w:r w:rsidRPr="009B5522">
        <w:rPr>
          <w:spacing w:val="-1"/>
          <w:sz w:val="24"/>
          <w:szCs w:val="24"/>
        </w:rPr>
        <w:t>a</w:t>
      </w:r>
      <w:r w:rsidRPr="009B5522">
        <w:rPr>
          <w:sz w:val="24"/>
          <w:szCs w:val="24"/>
        </w:rPr>
        <w:t>v</w:t>
      </w:r>
      <w:r w:rsidRPr="009B5522">
        <w:rPr>
          <w:spacing w:val="-1"/>
          <w:sz w:val="24"/>
          <w:szCs w:val="24"/>
        </w:rPr>
        <w:t>a</w:t>
      </w:r>
      <w:r w:rsidRPr="009B5522">
        <w:rPr>
          <w:sz w:val="24"/>
          <w:szCs w:val="24"/>
        </w:rPr>
        <w:t>i</w:t>
      </w:r>
      <w:r w:rsidRPr="009B5522">
        <w:rPr>
          <w:spacing w:val="1"/>
          <w:sz w:val="24"/>
          <w:szCs w:val="24"/>
        </w:rPr>
        <w:t>l</w:t>
      </w:r>
      <w:r w:rsidRPr="009B5522">
        <w:rPr>
          <w:spacing w:val="-1"/>
          <w:sz w:val="24"/>
          <w:szCs w:val="24"/>
        </w:rPr>
        <w:t>a</w:t>
      </w:r>
      <w:r w:rsidRPr="009B5522">
        <w:rPr>
          <w:sz w:val="24"/>
          <w:szCs w:val="24"/>
        </w:rPr>
        <w:t>ble ord</w:t>
      </w:r>
      <w:r w:rsidRPr="009B5522">
        <w:rPr>
          <w:spacing w:val="-2"/>
          <w:sz w:val="24"/>
          <w:szCs w:val="24"/>
        </w:rPr>
        <w:t>e</w:t>
      </w:r>
      <w:r w:rsidRPr="009B5522">
        <w:rPr>
          <w:sz w:val="24"/>
          <w:szCs w:val="24"/>
        </w:rPr>
        <w:t>rtos</w:t>
      </w:r>
      <w:r w:rsidRPr="009B5522">
        <w:rPr>
          <w:spacing w:val="-1"/>
          <w:sz w:val="24"/>
          <w:szCs w:val="24"/>
        </w:rPr>
        <w:t>c</w:t>
      </w:r>
      <w:r w:rsidRPr="009B5522">
        <w:rPr>
          <w:sz w:val="24"/>
          <w:szCs w:val="24"/>
        </w:rPr>
        <w:t>hoolswith</w:t>
      </w:r>
      <w:r w:rsidRPr="009B5522">
        <w:rPr>
          <w:spacing w:val="2"/>
          <w:sz w:val="24"/>
          <w:szCs w:val="24"/>
        </w:rPr>
        <w:t>G</w:t>
      </w:r>
      <w:r w:rsidRPr="009B5522">
        <w:rPr>
          <w:sz w:val="24"/>
          <w:szCs w:val="24"/>
        </w:rPr>
        <w:t>oogleApplic</w:t>
      </w:r>
      <w:r w:rsidRPr="009B5522">
        <w:rPr>
          <w:spacing w:val="1"/>
          <w:sz w:val="24"/>
          <w:szCs w:val="24"/>
        </w:rPr>
        <w:t>a</w:t>
      </w:r>
      <w:r w:rsidRPr="009B5522">
        <w:rPr>
          <w:sz w:val="24"/>
          <w:szCs w:val="24"/>
        </w:rPr>
        <w:t>t</w:t>
      </w:r>
      <w:r w:rsidRPr="009B5522">
        <w:rPr>
          <w:spacing w:val="1"/>
          <w:sz w:val="24"/>
          <w:szCs w:val="24"/>
        </w:rPr>
        <w:t>i</w:t>
      </w:r>
      <w:r w:rsidRPr="009B5522">
        <w:rPr>
          <w:sz w:val="24"/>
          <w:szCs w:val="24"/>
        </w:rPr>
        <w:t>onfor</w:t>
      </w:r>
      <w:r w:rsidRPr="009B5522">
        <w:rPr>
          <w:spacing w:val="2"/>
          <w:sz w:val="24"/>
          <w:szCs w:val="24"/>
        </w:rPr>
        <w:t>E</w:t>
      </w:r>
      <w:r w:rsidRPr="009B5522">
        <w:rPr>
          <w:sz w:val="24"/>
          <w:szCs w:val="24"/>
        </w:rPr>
        <w:t>du</w:t>
      </w:r>
      <w:r w:rsidRPr="009B5522">
        <w:rPr>
          <w:spacing w:val="-1"/>
          <w:sz w:val="24"/>
          <w:szCs w:val="24"/>
        </w:rPr>
        <w:t>ca</w:t>
      </w:r>
      <w:r w:rsidRPr="009B5522">
        <w:rPr>
          <w:sz w:val="24"/>
          <w:szCs w:val="24"/>
        </w:rPr>
        <w:t>t</w:t>
      </w:r>
      <w:r w:rsidRPr="009B5522">
        <w:rPr>
          <w:spacing w:val="1"/>
          <w:sz w:val="24"/>
          <w:szCs w:val="24"/>
        </w:rPr>
        <w:t>i</w:t>
      </w:r>
      <w:r w:rsidRPr="009B5522">
        <w:rPr>
          <w:sz w:val="24"/>
          <w:szCs w:val="24"/>
        </w:rPr>
        <w:t>onT</w:t>
      </w:r>
      <w:r w:rsidRPr="009B5522">
        <w:rPr>
          <w:spacing w:val="-1"/>
          <w:sz w:val="24"/>
          <w:szCs w:val="24"/>
        </w:rPr>
        <w:t>e</w:t>
      </w:r>
      <w:r w:rsidRPr="009B5522">
        <w:rPr>
          <w:spacing w:val="1"/>
          <w:sz w:val="24"/>
          <w:szCs w:val="24"/>
        </w:rPr>
        <w:t>a</w:t>
      </w:r>
      <w:r w:rsidRPr="009B5522">
        <w:rPr>
          <w:spacing w:val="-1"/>
          <w:sz w:val="24"/>
          <w:szCs w:val="24"/>
        </w:rPr>
        <w:t>c</w:t>
      </w:r>
      <w:r w:rsidRPr="009B5522">
        <w:rPr>
          <w:sz w:val="24"/>
          <w:szCs w:val="24"/>
        </w:rPr>
        <w:t>h</w:t>
      </w:r>
      <w:r w:rsidRPr="009B5522">
        <w:rPr>
          <w:spacing w:val="-1"/>
          <w:sz w:val="24"/>
          <w:szCs w:val="24"/>
        </w:rPr>
        <w:t>e</w:t>
      </w:r>
      <w:r w:rsidRPr="009B5522">
        <w:rPr>
          <w:sz w:val="24"/>
          <w:szCs w:val="24"/>
        </w:rPr>
        <w:t>rs</w:t>
      </w:r>
      <w:r w:rsidRPr="009B5522">
        <w:rPr>
          <w:spacing w:val="-1"/>
          <w:sz w:val="24"/>
          <w:szCs w:val="24"/>
        </w:rPr>
        <w:t>ca</w:t>
      </w:r>
      <w:r w:rsidRPr="009B5522">
        <w:rPr>
          <w:sz w:val="24"/>
          <w:szCs w:val="24"/>
        </w:rPr>
        <w:t>n</w:t>
      </w:r>
      <w:r w:rsidRPr="009B5522">
        <w:rPr>
          <w:spacing w:val="2"/>
          <w:sz w:val="24"/>
          <w:szCs w:val="24"/>
        </w:rPr>
        <w:t>q</w:t>
      </w:r>
      <w:r w:rsidRPr="009B5522">
        <w:rPr>
          <w:sz w:val="24"/>
          <w:szCs w:val="24"/>
        </w:rPr>
        <w:t>uicklyobs</w:t>
      </w:r>
      <w:r w:rsidRPr="009B5522">
        <w:rPr>
          <w:spacing w:val="-1"/>
          <w:sz w:val="24"/>
          <w:szCs w:val="24"/>
        </w:rPr>
        <w:t>e</w:t>
      </w:r>
      <w:r w:rsidRPr="009B5522">
        <w:rPr>
          <w:sz w:val="24"/>
          <w:szCs w:val="24"/>
        </w:rPr>
        <w:t>rveto who h</w:t>
      </w:r>
      <w:r w:rsidRPr="009B5522">
        <w:rPr>
          <w:spacing w:val="-1"/>
          <w:sz w:val="24"/>
          <w:szCs w:val="24"/>
        </w:rPr>
        <w:t>a</w:t>
      </w:r>
      <w:r w:rsidRPr="009B5522">
        <w:rPr>
          <w:sz w:val="24"/>
          <w:szCs w:val="24"/>
        </w:rPr>
        <w:t xml:space="preserve">sor </w:t>
      </w:r>
      <w:r w:rsidRPr="009B5522">
        <w:rPr>
          <w:spacing w:val="2"/>
          <w:sz w:val="24"/>
          <w:szCs w:val="24"/>
        </w:rPr>
        <w:t>h</w:t>
      </w:r>
      <w:r w:rsidRPr="009B5522">
        <w:rPr>
          <w:spacing w:val="-1"/>
          <w:sz w:val="24"/>
          <w:szCs w:val="24"/>
        </w:rPr>
        <w:t>a</w:t>
      </w:r>
      <w:r w:rsidRPr="009B5522">
        <w:rPr>
          <w:sz w:val="24"/>
          <w:szCs w:val="24"/>
        </w:rPr>
        <w:t>snot</w:t>
      </w:r>
      <w:r w:rsidRPr="009B5522">
        <w:rPr>
          <w:spacing w:val="-1"/>
          <w:sz w:val="24"/>
          <w:szCs w:val="24"/>
        </w:rPr>
        <w:t>c</w:t>
      </w:r>
      <w:r w:rsidRPr="009B5522">
        <w:rPr>
          <w:sz w:val="24"/>
          <w:szCs w:val="24"/>
        </w:rPr>
        <w:t>om</w:t>
      </w:r>
      <w:r w:rsidRPr="009B5522">
        <w:rPr>
          <w:spacing w:val="3"/>
          <w:sz w:val="24"/>
          <w:szCs w:val="24"/>
        </w:rPr>
        <w:t>p</w:t>
      </w:r>
      <w:r w:rsidRPr="009B5522">
        <w:rPr>
          <w:sz w:val="24"/>
          <w:szCs w:val="24"/>
        </w:rPr>
        <w:t>let</w:t>
      </w:r>
      <w:r w:rsidRPr="009B5522">
        <w:rPr>
          <w:spacing w:val="-1"/>
          <w:sz w:val="24"/>
          <w:szCs w:val="24"/>
        </w:rPr>
        <w:t>e</w:t>
      </w:r>
      <w:r w:rsidRPr="009B5522">
        <w:rPr>
          <w:sz w:val="24"/>
          <w:szCs w:val="24"/>
        </w:rPr>
        <w:t>d the wo</w:t>
      </w:r>
      <w:r w:rsidRPr="009B5522">
        <w:rPr>
          <w:spacing w:val="-1"/>
          <w:sz w:val="24"/>
          <w:szCs w:val="24"/>
        </w:rPr>
        <w:t>r</w:t>
      </w:r>
      <w:r w:rsidRPr="009B5522">
        <w:rPr>
          <w:sz w:val="24"/>
          <w:szCs w:val="24"/>
        </w:rPr>
        <w:t>k, plus</w:t>
      </w:r>
      <w:r w:rsidRPr="009B5522">
        <w:rPr>
          <w:spacing w:val="2"/>
          <w:sz w:val="24"/>
          <w:szCs w:val="24"/>
        </w:rPr>
        <w:t>p</w:t>
      </w:r>
      <w:r w:rsidRPr="009B5522">
        <w:rPr>
          <w:sz w:val="24"/>
          <w:szCs w:val="24"/>
        </w:rPr>
        <w:t>ro</w:t>
      </w:r>
      <w:r w:rsidRPr="009B5522">
        <w:rPr>
          <w:spacing w:val="1"/>
          <w:sz w:val="24"/>
          <w:szCs w:val="24"/>
        </w:rPr>
        <w:t>v</w:t>
      </w:r>
      <w:r w:rsidRPr="009B5522">
        <w:rPr>
          <w:sz w:val="24"/>
          <w:szCs w:val="24"/>
        </w:rPr>
        <w:t>ide dir</w:t>
      </w:r>
      <w:r w:rsidRPr="009B5522">
        <w:rPr>
          <w:spacing w:val="-1"/>
          <w:sz w:val="24"/>
          <w:szCs w:val="24"/>
        </w:rPr>
        <w:t>ec</w:t>
      </w:r>
      <w:r w:rsidRPr="009B5522">
        <w:rPr>
          <w:sz w:val="24"/>
          <w:szCs w:val="24"/>
        </w:rPr>
        <w:t>t,</w:t>
      </w:r>
      <w:r w:rsidRPr="009B5522">
        <w:rPr>
          <w:spacing w:val="1"/>
          <w:sz w:val="24"/>
          <w:szCs w:val="24"/>
        </w:rPr>
        <w:t xml:space="preserve"> r</w:t>
      </w:r>
      <w:r w:rsidRPr="009B5522">
        <w:rPr>
          <w:spacing w:val="-1"/>
          <w:sz w:val="24"/>
          <w:szCs w:val="24"/>
        </w:rPr>
        <w:t>ea</w:t>
      </w:r>
      <w:r w:rsidRPr="009B5522">
        <w:rPr>
          <w:spacing w:val="5"/>
          <w:sz w:val="24"/>
          <w:szCs w:val="24"/>
        </w:rPr>
        <w:t>l</w:t>
      </w:r>
      <w:r w:rsidRPr="009B5522">
        <w:rPr>
          <w:spacing w:val="-1"/>
          <w:sz w:val="24"/>
          <w:szCs w:val="24"/>
        </w:rPr>
        <w:t>-</w:t>
      </w:r>
      <w:r w:rsidRPr="009B5522">
        <w:rPr>
          <w:sz w:val="24"/>
          <w:szCs w:val="24"/>
        </w:rPr>
        <w:t>t</w:t>
      </w:r>
      <w:r w:rsidRPr="009B5522">
        <w:rPr>
          <w:spacing w:val="1"/>
          <w:sz w:val="24"/>
          <w:szCs w:val="24"/>
        </w:rPr>
        <w:t>i</w:t>
      </w:r>
      <w:r w:rsidRPr="009B5522">
        <w:rPr>
          <w:sz w:val="24"/>
          <w:szCs w:val="24"/>
        </w:rPr>
        <w:t>me</w:t>
      </w:r>
      <w:r w:rsidRPr="009B5522">
        <w:rPr>
          <w:spacing w:val="-1"/>
          <w:sz w:val="24"/>
          <w:szCs w:val="24"/>
        </w:rPr>
        <w:t>c</w:t>
      </w:r>
      <w:r w:rsidRPr="009B5522">
        <w:rPr>
          <w:sz w:val="24"/>
          <w:szCs w:val="24"/>
        </w:rPr>
        <w:t>om</w:t>
      </w:r>
      <w:r w:rsidRPr="009B5522">
        <w:rPr>
          <w:spacing w:val="1"/>
          <w:sz w:val="24"/>
          <w:szCs w:val="24"/>
        </w:rPr>
        <w:t>m</w:t>
      </w:r>
      <w:r w:rsidRPr="009B5522">
        <w:rPr>
          <w:spacing w:val="-1"/>
          <w:sz w:val="24"/>
          <w:szCs w:val="24"/>
        </w:rPr>
        <w:t>e</w:t>
      </w:r>
      <w:r w:rsidRPr="009B5522">
        <w:rPr>
          <w:sz w:val="24"/>
          <w:szCs w:val="24"/>
        </w:rPr>
        <w:t>nts</w:t>
      </w:r>
      <w:r w:rsidRPr="009B5522">
        <w:rPr>
          <w:spacing w:val="-1"/>
          <w:sz w:val="24"/>
          <w:szCs w:val="24"/>
        </w:rPr>
        <w:t>a</w:t>
      </w:r>
      <w:r w:rsidRPr="009B5522">
        <w:rPr>
          <w:sz w:val="24"/>
          <w:szCs w:val="24"/>
        </w:rPr>
        <w:t>nd ma</w:t>
      </w:r>
      <w:r w:rsidRPr="009B5522">
        <w:rPr>
          <w:spacing w:val="-1"/>
          <w:sz w:val="24"/>
          <w:szCs w:val="24"/>
        </w:rPr>
        <w:t>r</w:t>
      </w:r>
      <w:r w:rsidRPr="009B5522">
        <w:rPr>
          <w:sz w:val="24"/>
          <w:szCs w:val="24"/>
        </w:rPr>
        <w:t>ks f</w:t>
      </w:r>
      <w:r w:rsidRPr="009B5522">
        <w:rPr>
          <w:spacing w:val="-1"/>
          <w:sz w:val="24"/>
          <w:szCs w:val="24"/>
        </w:rPr>
        <w:t>r</w:t>
      </w:r>
      <w:r w:rsidRPr="009B5522">
        <w:rPr>
          <w:sz w:val="24"/>
          <w:szCs w:val="24"/>
        </w:rPr>
        <w:t>omthe ins</w:t>
      </w:r>
      <w:r w:rsidRPr="009B5522">
        <w:rPr>
          <w:spacing w:val="1"/>
          <w:sz w:val="24"/>
          <w:szCs w:val="24"/>
        </w:rPr>
        <w:t>i</w:t>
      </w:r>
      <w:r w:rsidRPr="009B5522">
        <w:rPr>
          <w:sz w:val="24"/>
          <w:szCs w:val="24"/>
        </w:rPr>
        <w:t>de Class</w:t>
      </w:r>
      <w:r w:rsidRPr="009B5522">
        <w:rPr>
          <w:spacing w:val="-1"/>
          <w:sz w:val="24"/>
          <w:szCs w:val="24"/>
        </w:rPr>
        <w:t>r</w:t>
      </w:r>
      <w:r w:rsidRPr="009B5522">
        <w:rPr>
          <w:sz w:val="24"/>
          <w:szCs w:val="24"/>
        </w:rPr>
        <w:t>oominf</w:t>
      </w:r>
      <w:r w:rsidRPr="009B5522">
        <w:rPr>
          <w:spacing w:val="-2"/>
          <w:sz w:val="24"/>
          <w:szCs w:val="24"/>
        </w:rPr>
        <w:t>a</w:t>
      </w:r>
      <w:r w:rsidRPr="009B5522">
        <w:rPr>
          <w:spacing w:val="-1"/>
          <w:sz w:val="24"/>
          <w:szCs w:val="24"/>
        </w:rPr>
        <w:t>c</w:t>
      </w:r>
      <w:r w:rsidRPr="009B5522">
        <w:rPr>
          <w:sz w:val="24"/>
          <w:szCs w:val="24"/>
        </w:rPr>
        <w:t>tblend</w:t>
      </w:r>
      <w:r w:rsidRPr="009B5522">
        <w:rPr>
          <w:spacing w:val="-1"/>
          <w:sz w:val="24"/>
          <w:szCs w:val="24"/>
        </w:rPr>
        <w:t>e</w:t>
      </w:r>
      <w:r w:rsidRPr="009B5522">
        <w:rPr>
          <w:sz w:val="24"/>
          <w:szCs w:val="24"/>
        </w:rPr>
        <w:t>dle</w:t>
      </w:r>
      <w:r w:rsidRPr="009B5522">
        <w:rPr>
          <w:spacing w:val="-1"/>
          <w:sz w:val="24"/>
          <w:szCs w:val="24"/>
        </w:rPr>
        <w:t>a</w:t>
      </w:r>
      <w:r w:rsidRPr="009B5522">
        <w:rPr>
          <w:sz w:val="24"/>
          <w:szCs w:val="24"/>
        </w:rPr>
        <w:t>rn</w:t>
      </w:r>
      <w:r w:rsidRPr="009B5522">
        <w:rPr>
          <w:spacing w:val="2"/>
          <w:sz w:val="24"/>
          <w:szCs w:val="24"/>
        </w:rPr>
        <w:t>i</w:t>
      </w:r>
      <w:r w:rsidRPr="009B5522">
        <w:rPr>
          <w:sz w:val="24"/>
          <w:szCs w:val="24"/>
        </w:rPr>
        <w:t>ngplat</w:t>
      </w:r>
      <w:r w:rsidRPr="009B5522">
        <w:rPr>
          <w:spacing w:val="-1"/>
          <w:sz w:val="24"/>
          <w:szCs w:val="24"/>
        </w:rPr>
        <w:t>f</w:t>
      </w:r>
      <w:r w:rsidRPr="009B5522">
        <w:rPr>
          <w:sz w:val="24"/>
          <w:szCs w:val="24"/>
        </w:rPr>
        <w:t>ormr</w:t>
      </w:r>
      <w:r w:rsidRPr="009B5522">
        <w:rPr>
          <w:spacing w:val="-2"/>
          <w:sz w:val="24"/>
          <w:szCs w:val="24"/>
        </w:rPr>
        <w:t>e</w:t>
      </w:r>
      <w:r w:rsidRPr="009B5522">
        <w:rPr>
          <w:sz w:val="24"/>
          <w:szCs w:val="24"/>
        </w:rPr>
        <w:t>g</w:t>
      </w:r>
      <w:r w:rsidRPr="009B5522">
        <w:rPr>
          <w:spacing w:val="-1"/>
          <w:sz w:val="24"/>
          <w:szCs w:val="24"/>
        </w:rPr>
        <w:t>a</w:t>
      </w:r>
      <w:r w:rsidRPr="009B5522">
        <w:rPr>
          <w:sz w:val="24"/>
          <w:szCs w:val="24"/>
        </w:rPr>
        <w:t>rdings</w:t>
      </w:r>
      <w:r w:rsidRPr="009B5522">
        <w:rPr>
          <w:spacing w:val="1"/>
          <w:sz w:val="24"/>
          <w:szCs w:val="24"/>
        </w:rPr>
        <w:t>c</w:t>
      </w:r>
      <w:r w:rsidRPr="009B5522">
        <w:rPr>
          <w:sz w:val="24"/>
          <w:szCs w:val="24"/>
        </w:rPr>
        <w:t>hoolsthat</w:t>
      </w:r>
      <w:r w:rsidRPr="009B5522">
        <w:rPr>
          <w:spacing w:val="-1"/>
          <w:sz w:val="24"/>
          <w:szCs w:val="24"/>
        </w:rPr>
        <w:t>a</w:t>
      </w:r>
      <w:r w:rsidRPr="009B5522">
        <w:rPr>
          <w:sz w:val="24"/>
          <w:szCs w:val="24"/>
        </w:rPr>
        <w:t>im</w:t>
      </w:r>
      <w:r w:rsidRPr="009B5522">
        <w:rPr>
          <w:spacing w:val="-2"/>
          <w:sz w:val="24"/>
          <w:szCs w:val="24"/>
        </w:rPr>
        <w:t>i</w:t>
      </w:r>
      <w:r w:rsidRPr="009B5522">
        <w:rPr>
          <w:sz w:val="24"/>
          <w:szCs w:val="24"/>
        </w:rPr>
        <w:t>n ord</w:t>
      </w:r>
      <w:r w:rsidRPr="009B5522">
        <w:rPr>
          <w:spacing w:val="-2"/>
          <w:sz w:val="24"/>
          <w:szCs w:val="24"/>
        </w:rPr>
        <w:t>e</w:t>
      </w:r>
      <w:r w:rsidRPr="009B5522">
        <w:rPr>
          <w:sz w:val="24"/>
          <w:szCs w:val="24"/>
        </w:rPr>
        <w:t>rtoh</w:t>
      </w:r>
      <w:r w:rsidRPr="009B5522">
        <w:rPr>
          <w:spacing w:val="-1"/>
          <w:sz w:val="24"/>
          <w:szCs w:val="24"/>
        </w:rPr>
        <w:t>a</w:t>
      </w:r>
      <w:r w:rsidRPr="009B5522">
        <w:rPr>
          <w:sz w:val="24"/>
          <w:szCs w:val="24"/>
        </w:rPr>
        <w:t>vethe</w:t>
      </w:r>
      <w:r w:rsidRPr="000B0434">
        <w:rPr>
          <w:spacing w:val="4"/>
          <w:sz w:val="24"/>
          <w:szCs w:val="24"/>
        </w:rPr>
        <w:t>ability to simplify creating, distributing and grading assignments within a new paperless method</w:t>
      </w:r>
    </w:p>
    <w:p w:rsidR="00D73323" w:rsidRPr="000B0434" w:rsidRDefault="00E8251E" w:rsidP="000B0434">
      <w:pPr>
        <w:spacing w:before="58" w:line="360" w:lineRule="auto"/>
        <w:ind w:left="100" w:right="77"/>
        <w:jc w:val="both"/>
        <w:rPr>
          <w:spacing w:val="4"/>
          <w:sz w:val="24"/>
          <w:szCs w:val="24"/>
        </w:rPr>
      </w:pPr>
      <w:r w:rsidRPr="000B0434">
        <w:rPr>
          <w:b/>
          <w:bCs/>
          <w:spacing w:val="4"/>
          <w:sz w:val="24"/>
          <w:szCs w:val="24"/>
        </w:rPr>
        <w:t>2.   Google form:</w:t>
      </w:r>
      <w:r w:rsidRPr="000B0434">
        <w:rPr>
          <w:spacing w:val="4"/>
          <w:sz w:val="24"/>
          <w:szCs w:val="24"/>
        </w:rPr>
        <w:t xml:space="preserve"> It is online cloud open source that is using for surveying and analysis of the collected data. It is very easy to use. And allow us to include different types of questions such as short answers, paragraphs, multiple selection, verification boxes, pull-down, linear scale, grid of several options, among others.</w:t>
      </w:r>
    </w:p>
    <w:p w:rsidR="00D73323" w:rsidRPr="000B0434" w:rsidRDefault="00E8251E" w:rsidP="000B0434">
      <w:pPr>
        <w:spacing w:before="58" w:line="360" w:lineRule="auto"/>
        <w:ind w:left="100" w:right="77"/>
        <w:jc w:val="both"/>
        <w:rPr>
          <w:spacing w:val="4"/>
          <w:sz w:val="24"/>
          <w:szCs w:val="24"/>
        </w:rPr>
      </w:pPr>
      <w:r w:rsidRPr="000B0434">
        <w:rPr>
          <w:b/>
          <w:bCs/>
          <w:spacing w:val="4"/>
          <w:sz w:val="24"/>
          <w:szCs w:val="24"/>
        </w:rPr>
        <w:t>3.   Msoffice Visio:</w:t>
      </w:r>
      <w:r w:rsidRPr="000B0434">
        <w:rPr>
          <w:spacing w:val="4"/>
          <w:sz w:val="24"/>
          <w:szCs w:val="24"/>
        </w:rPr>
        <w:t xml:space="preserve"> Microsoft Visio can be used to create simple or complicated diagrams. It offers a wide variety of built-in shapes, objects, and stencils to work with. You can also make your own shapes and import them if you’re willing to do all that extra work. The driving idea behind Visio is to make diagramming as easy as possible for the user.</w:t>
      </w:r>
    </w:p>
    <w:p w:rsidR="00D73323" w:rsidRPr="000B0434" w:rsidRDefault="00E8251E" w:rsidP="000B0434">
      <w:pPr>
        <w:pStyle w:val="Heading2"/>
        <w:rPr>
          <w:iCs w:val="0"/>
        </w:rPr>
      </w:pPr>
      <w:bookmarkStart w:id="116" w:name="_Toc200672219"/>
      <w:r w:rsidRPr="000B0434">
        <w:rPr>
          <w:iCs w:val="0"/>
        </w:rPr>
        <w:t>3.</w:t>
      </w:r>
      <w:r w:rsidR="000B0434">
        <w:rPr>
          <w:iCs w:val="0"/>
        </w:rPr>
        <w:t>7</w:t>
      </w:r>
      <w:r w:rsidRPr="000B0434">
        <w:rPr>
          <w:iCs w:val="0"/>
        </w:rPr>
        <w:t xml:space="preserve"> Summary of the chapter</w:t>
      </w:r>
      <w:bookmarkEnd w:id="116"/>
    </w:p>
    <w:p w:rsidR="00E84EB2" w:rsidRPr="009B5522" w:rsidRDefault="00E8251E" w:rsidP="00BA14BA">
      <w:pPr>
        <w:spacing w:before="58" w:line="360" w:lineRule="auto"/>
        <w:ind w:left="100" w:right="77"/>
        <w:jc w:val="both"/>
        <w:rPr>
          <w:sz w:val="24"/>
          <w:szCs w:val="24"/>
        </w:rPr>
      </w:pPr>
      <w:r w:rsidRPr="009B5522">
        <w:rPr>
          <w:sz w:val="24"/>
          <w:szCs w:val="24"/>
        </w:rPr>
        <w:t xml:space="preserve">The </w:t>
      </w:r>
      <w:r w:rsidRPr="009B5522">
        <w:rPr>
          <w:spacing w:val="-1"/>
          <w:sz w:val="24"/>
          <w:szCs w:val="24"/>
        </w:rPr>
        <w:t>c</w:t>
      </w:r>
      <w:r w:rsidRPr="009B5522">
        <w:rPr>
          <w:spacing w:val="2"/>
          <w:sz w:val="24"/>
          <w:szCs w:val="24"/>
        </w:rPr>
        <w:t>h</w:t>
      </w:r>
      <w:r w:rsidRPr="009B5522">
        <w:rPr>
          <w:spacing w:val="-1"/>
          <w:sz w:val="24"/>
          <w:szCs w:val="24"/>
        </w:rPr>
        <w:t>a</w:t>
      </w:r>
      <w:r w:rsidRPr="009B5522">
        <w:rPr>
          <w:sz w:val="24"/>
          <w:szCs w:val="24"/>
        </w:rPr>
        <w:t>pterd</w:t>
      </w:r>
      <w:r w:rsidRPr="009B5522">
        <w:rPr>
          <w:spacing w:val="-1"/>
          <w:sz w:val="24"/>
          <w:szCs w:val="24"/>
        </w:rPr>
        <w:t>e</w:t>
      </w:r>
      <w:r w:rsidRPr="009B5522">
        <w:rPr>
          <w:sz w:val="24"/>
          <w:szCs w:val="24"/>
        </w:rPr>
        <w:t>s</w:t>
      </w:r>
      <w:r w:rsidRPr="009B5522">
        <w:rPr>
          <w:spacing w:val="1"/>
          <w:sz w:val="24"/>
          <w:szCs w:val="24"/>
        </w:rPr>
        <w:t>c</w:t>
      </w:r>
      <w:r w:rsidRPr="009B5522">
        <w:rPr>
          <w:sz w:val="24"/>
          <w:szCs w:val="24"/>
        </w:rPr>
        <w:t>rib</w:t>
      </w:r>
      <w:r w:rsidRPr="009B5522">
        <w:rPr>
          <w:spacing w:val="-1"/>
          <w:sz w:val="24"/>
          <w:szCs w:val="24"/>
        </w:rPr>
        <w:t>e</w:t>
      </w:r>
      <w:r w:rsidRPr="009B5522">
        <w:rPr>
          <w:sz w:val="24"/>
          <w:szCs w:val="24"/>
        </w:rPr>
        <w:t>dt</w:t>
      </w:r>
      <w:r w:rsidRPr="009B5522">
        <w:rPr>
          <w:spacing w:val="3"/>
          <w:sz w:val="24"/>
          <w:szCs w:val="24"/>
        </w:rPr>
        <w:t>h</w:t>
      </w:r>
      <w:r w:rsidRPr="009B5522">
        <w:rPr>
          <w:sz w:val="24"/>
          <w:szCs w:val="24"/>
        </w:rPr>
        <w:t>e methodology</w:t>
      </w:r>
      <w:r w:rsidRPr="009B5522">
        <w:rPr>
          <w:spacing w:val="-1"/>
          <w:sz w:val="24"/>
          <w:szCs w:val="24"/>
        </w:rPr>
        <w:t>a</w:t>
      </w:r>
      <w:r w:rsidRPr="009B5522">
        <w:rPr>
          <w:sz w:val="24"/>
          <w:szCs w:val="24"/>
        </w:rPr>
        <w:t>dop</w:t>
      </w:r>
      <w:r w:rsidRPr="009B5522">
        <w:rPr>
          <w:spacing w:val="3"/>
          <w:sz w:val="24"/>
          <w:szCs w:val="24"/>
        </w:rPr>
        <w:t>t</w:t>
      </w:r>
      <w:r w:rsidRPr="009B5522">
        <w:rPr>
          <w:spacing w:val="-1"/>
          <w:sz w:val="24"/>
          <w:szCs w:val="24"/>
        </w:rPr>
        <w:t>e</w:t>
      </w:r>
      <w:r w:rsidRPr="009B5522">
        <w:rPr>
          <w:sz w:val="24"/>
          <w:szCs w:val="24"/>
        </w:rPr>
        <w:t>d</w:t>
      </w:r>
      <w:r w:rsidRPr="009B5522">
        <w:rPr>
          <w:spacing w:val="3"/>
          <w:sz w:val="24"/>
          <w:szCs w:val="24"/>
        </w:rPr>
        <w:t>i</w:t>
      </w:r>
      <w:r w:rsidRPr="009B5522">
        <w:rPr>
          <w:sz w:val="24"/>
          <w:szCs w:val="24"/>
        </w:rPr>
        <w:t>n</w:t>
      </w:r>
      <w:r w:rsidRPr="009B5522">
        <w:rPr>
          <w:spacing w:val="-1"/>
          <w:sz w:val="24"/>
          <w:szCs w:val="24"/>
        </w:rPr>
        <w:t>c</w:t>
      </w:r>
      <w:r w:rsidRPr="009B5522">
        <w:rPr>
          <w:spacing w:val="1"/>
          <w:sz w:val="24"/>
          <w:szCs w:val="24"/>
        </w:rPr>
        <w:t>a</w:t>
      </w:r>
      <w:r w:rsidRPr="009B5522">
        <w:rPr>
          <w:sz w:val="24"/>
          <w:szCs w:val="24"/>
        </w:rPr>
        <w:t>r</w:t>
      </w:r>
      <w:r w:rsidRPr="009B5522">
        <w:rPr>
          <w:spacing w:val="-1"/>
          <w:sz w:val="24"/>
          <w:szCs w:val="24"/>
        </w:rPr>
        <w:t>r</w:t>
      </w:r>
      <w:r w:rsidRPr="009B5522">
        <w:rPr>
          <w:sz w:val="24"/>
          <w:szCs w:val="24"/>
        </w:rPr>
        <w:t>y</w:t>
      </w:r>
      <w:r w:rsidRPr="009B5522">
        <w:rPr>
          <w:spacing w:val="5"/>
          <w:sz w:val="24"/>
          <w:szCs w:val="24"/>
        </w:rPr>
        <w:t>i</w:t>
      </w:r>
      <w:r w:rsidRPr="009B5522">
        <w:rPr>
          <w:sz w:val="24"/>
          <w:szCs w:val="24"/>
        </w:rPr>
        <w:t>ngoutthestudy.The popu</w:t>
      </w:r>
      <w:r w:rsidRPr="009B5522">
        <w:rPr>
          <w:spacing w:val="4"/>
          <w:sz w:val="24"/>
          <w:szCs w:val="24"/>
        </w:rPr>
        <w:t>l</w:t>
      </w:r>
      <w:r w:rsidRPr="009B5522">
        <w:rPr>
          <w:spacing w:val="-1"/>
          <w:sz w:val="24"/>
          <w:szCs w:val="24"/>
        </w:rPr>
        <w:t>a</w:t>
      </w:r>
      <w:r w:rsidRPr="009B5522">
        <w:rPr>
          <w:sz w:val="24"/>
          <w:szCs w:val="24"/>
        </w:rPr>
        <w:t>t</w:t>
      </w:r>
      <w:r w:rsidRPr="009B5522">
        <w:rPr>
          <w:spacing w:val="1"/>
          <w:sz w:val="24"/>
          <w:szCs w:val="24"/>
        </w:rPr>
        <w:t>i</w:t>
      </w:r>
      <w:r w:rsidRPr="009B5522">
        <w:rPr>
          <w:sz w:val="24"/>
          <w:szCs w:val="24"/>
        </w:rPr>
        <w:t xml:space="preserve">onisthe </w:t>
      </w:r>
      <w:r w:rsidRPr="009B5522">
        <w:rPr>
          <w:spacing w:val="-1"/>
          <w:sz w:val="24"/>
          <w:szCs w:val="24"/>
        </w:rPr>
        <w:t>e</w:t>
      </w:r>
      <w:r w:rsidRPr="009B5522">
        <w:rPr>
          <w:sz w:val="24"/>
          <w:szCs w:val="24"/>
        </w:rPr>
        <w:t>nt</w:t>
      </w:r>
      <w:r w:rsidRPr="009B5522">
        <w:rPr>
          <w:spacing w:val="1"/>
          <w:sz w:val="24"/>
          <w:szCs w:val="24"/>
        </w:rPr>
        <w:t>i</w:t>
      </w:r>
      <w:r w:rsidRPr="009B5522">
        <w:rPr>
          <w:sz w:val="24"/>
          <w:szCs w:val="24"/>
        </w:rPr>
        <w:t>re publ</w:t>
      </w:r>
      <w:r w:rsidRPr="009B5522">
        <w:rPr>
          <w:spacing w:val="1"/>
          <w:sz w:val="24"/>
          <w:szCs w:val="24"/>
        </w:rPr>
        <w:t>i</w:t>
      </w:r>
      <w:r w:rsidRPr="009B5522">
        <w:rPr>
          <w:sz w:val="24"/>
          <w:szCs w:val="24"/>
        </w:rPr>
        <w:t>c</w:t>
      </w:r>
      <w:r w:rsidRPr="009B5522">
        <w:rPr>
          <w:spacing w:val="1"/>
          <w:sz w:val="24"/>
          <w:szCs w:val="24"/>
        </w:rPr>
        <w:t xml:space="preserve"> S</w:t>
      </w:r>
      <w:r w:rsidRPr="009B5522">
        <w:rPr>
          <w:spacing w:val="-1"/>
          <w:sz w:val="24"/>
          <w:szCs w:val="24"/>
        </w:rPr>
        <w:t>c</w:t>
      </w:r>
      <w:r w:rsidRPr="009B5522">
        <w:rPr>
          <w:sz w:val="24"/>
          <w:szCs w:val="24"/>
        </w:rPr>
        <w:t>hoolsofH</w:t>
      </w:r>
      <w:r w:rsidRPr="009B5522">
        <w:rPr>
          <w:spacing w:val="-1"/>
          <w:sz w:val="24"/>
          <w:szCs w:val="24"/>
        </w:rPr>
        <w:t>a</w:t>
      </w:r>
      <w:r w:rsidRPr="009B5522">
        <w:rPr>
          <w:spacing w:val="1"/>
          <w:sz w:val="24"/>
          <w:szCs w:val="24"/>
        </w:rPr>
        <w:t>r</w:t>
      </w:r>
      <w:r w:rsidRPr="009B5522">
        <w:rPr>
          <w:spacing w:val="-1"/>
          <w:sz w:val="24"/>
          <w:szCs w:val="24"/>
        </w:rPr>
        <w:t>a</w:t>
      </w:r>
      <w:r w:rsidRPr="009B5522">
        <w:rPr>
          <w:sz w:val="24"/>
          <w:szCs w:val="24"/>
        </w:rPr>
        <w:t>ri</w:t>
      </w:r>
      <w:r w:rsidRPr="009B5522">
        <w:rPr>
          <w:spacing w:val="1"/>
          <w:sz w:val="24"/>
          <w:szCs w:val="24"/>
        </w:rPr>
        <w:t xml:space="preserve"> r</w:t>
      </w:r>
      <w:r w:rsidRPr="009B5522">
        <w:rPr>
          <w:spacing w:val="-1"/>
          <w:sz w:val="24"/>
          <w:szCs w:val="24"/>
        </w:rPr>
        <w:t>e</w:t>
      </w:r>
      <w:r w:rsidRPr="009B5522">
        <w:rPr>
          <w:sz w:val="24"/>
          <w:szCs w:val="24"/>
        </w:rPr>
        <w:t>gion.Thes</w:t>
      </w:r>
      <w:r w:rsidRPr="009B5522">
        <w:rPr>
          <w:spacing w:val="-1"/>
          <w:sz w:val="24"/>
          <w:szCs w:val="24"/>
        </w:rPr>
        <w:t>a</w:t>
      </w:r>
      <w:r w:rsidRPr="009B5522">
        <w:rPr>
          <w:sz w:val="24"/>
          <w:szCs w:val="24"/>
        </w:rPr>
        <w:t>mp</w:t>
      </w:r>
      <w:r w:rsidRPr="009B5522">
        <w:rPr>
          <w:spacing w:val="1"/>
          <w:sz w:val="24"/>
          <w:szCs w:val="24"/>
        </w:rPr>
        <w:t>l</w:t>
      </w:r>
      <w:r w:rsidRPr="009B5522">
        <w:rPr>
          <w:sz w:val="24"/>
          <w:szCs w:val="24"/>
        </w:rPr>
        <w:t>esiz</w:t>
      </w:r>
      <w:r w:rsidRPr="009B5522">
        <w:rPr>
          <w:spacing w:val="-1"/>
          <w:sz w:val="24"/>
          <w:szCs w:val="24"/>
        </w:rPr>
        <w:t>e</w:t>
      </w:r>
      <w:r w:rsidRPr="009B5522">
        <w:rPr>
          <w:sz w:val="24"/>
          <w:szCs w:val="24"/>
        </w:rPr>
        <w:t>,t</w:t>
      </w:r>
      <w:r w:rsidRPr="009B5522">
        <w:rPr>
          <w:spacing w:val="3"/>
          <w:sz w:val="24"/>
          <w:szCs w:val="24"/>
        </w:rPr>
        <w:t>h</w:t>
      </w:r>
      <w:r w:rsidRPr="009B5522">
        <w:rPr>
          <w:sz w:val="24"/>
          <w:szCs w:val="24"/>
        </w:rPr>
        <w:t>es</w:t>
      </w:r>
      <w:r w:rsidRPr="009B5522">
        <w:rPr>
          <w:spacing w:val="-1"/>
          <w:sz w:val="24"/>
          <w:szCs w:val="24"/>
        </w:rPr>
        <w:t>a</w:t>
      </w:r>
      <w:r w:rsidRPr="009B5522">
        <w:rPr>
          <w:spacing w:val="3"/>
          <w:sz w:val="24"/>
          <w:szCs w:val="24"/>
        </w:rPr>
        <w:t>m</w:t>
      </w:r>
      <w:r w:rsidRPr="009B5522">
        <w:rPr>
          <w:sz w:val="24"/>
          <w:szCs w:val="24"/>
        </w:rPr>
        <w:t>pl</w:t>
      </w:r>
      <w:r w:rsidRPr="009B5522">
        <w:rPr>
          <w:spacing w:val="1"/>
          <w:sz w:val="24"/>
          <w:szCs w:val="24"/>
        </w:rPr>
        <w:t>i</w:t>
      </w:r>
      <w:r w:rsidRPr="009B5522">
        <w:rPr>
          <w:sz w:val="24"/>
          <w:szCs w:val="24"/>
        </w:rPr>
        <w:t>ngte</w:t>
      </w:r>
      <w:r w:rsidRPr="009B5522">
        <w:rPr>
          <w:spacing w:val="-1"/>
          <w:sz w:val="24"/>
          <w:szCs w:val="24"/>
        </w:rPr>
        <w:t>c</w:t>
      </w:r>
      <w:r w:rsidRPr="009B5522">
        <w:rPr>
          <w:sz w:val="24"/>
          <w:szCs w:val="24"/>
        </w:rPr>
        <w:t>hniques</w:t>
      </w:r>
      <w:r w:rsidRPr="009B5522">
        <w:rPr>
          <w:spacing w:val="-1"/>
          <w:sz w:val="24"/>
          <w:szCs w:val="24"/>
        </w:rPr>
        <w:t>a</w:t>
      </w:r>
      <w:r w:rsidRPr="009B5522">
        <w:rPr>
          <w:sz w:val="24"/>
          <w:szCs w:val="24"/>
        </w:rPr>
        <w:t>nd qu</w:t>
      </w:r>
      <w:r w:rsidRPr="009B5522">
        <w:rPr>
          <w:spacing w:val="-1"/>
          <w:sz w:val="24"/>
          <w:szCs w:val="24"/>
        </w:rPr>
        <w:t>e</w:t>
      </w:r>
      <w:r w:rsidRPr="009B5522">
        <w:rPr>
          <w:sz w:val="24"/>
          <w:szCs w:val="24"/>
        </w:rPr>
        <w:t>st</w:t>
      </w:r>
      <w:r w:rsidRPr="009B5522">
        <w:rPr>
          <w:spacing w:val="1"/>
          <w:sz w:val="24"/>
          <w:szCs w:val="24"/>
        </w:rPr>
        <w:t>i</w:t>
      </w:r>
      <w:r w:rsidRPr="009B5522">
        <w:rPr>
          <w:sz w:val="24"/>
          <w:szCs w:val="24"/>
        </w:rPr>
        <w:t>onn</w:t>
      </w:r>
      <w:r w:rsidRPr="009B5522">
        <w:rPr>
          <w:spacing w:val="-1"/>
          <w:sz w:val="24"/>
          <w:szCs w:val="24"/>
        </w:rPr>
        <w:t>a</w:t>
      </w:r>
      <w:r w:rsidRPr="009B5522">
        <w:rPr>
          <w:sz w:val="24"/>
          <w:szCs w:val="24"/>
        </w:rPr>
        <w:t>ire</w:t>
      </w:r>
      <w:r w:rsidRPr="009B5522">
        <w:rPr>
          <w:spacing w:val="-1"/>
          <w:sz w:val="24"/>
          <w:szCs w:val="24"/>
        </w:rPr>
        <w:t>a</w:t>
      </w:r>
      <w:r w:rsidRPr="009B5522">
        <w:rPr>
          <w:sz w:val="24"/>
          <w:szCs w:val="24"/>
        </w:rPr>
        <w:t>saprim</w:t>
      </w:r>
      <w:r w:rsidRPr="009B5522">
        <w:rPr>
          <w:spacing w:val="1"/>
          <w:sz w:val="24"/>
          <w:szCs w:val="24"/>
        </w:rPr>
        <w:t>a</w:t>
      </w:r>
      <w:r w:rsidRPr="009B5522">
        <w:rPr>
          <w:sz w:val="24"/>
          <w:szCs w:val="24"/>
        </w:rPr>
        <w:t>ryd</w:t>
      </w:r>
      <w:r w:rsidRPr="009B5522">
        <w:rPr>
          <w:spacing w:val="-1"/>
          <w:sz w:val="24"/>
          <w:szCs w:val="24"/>
        </w:rPr>
        <w:t>a</w:t>
      </w:r>
      <w:r w:rsidRPr="009B5522">
        <w:rPr>
          <w:sz w:val="24"/>
          <w:szCs w:val="24"/>
        </w:rPr>
        <w:t>ta</w:t>
      </w:r>
      <w:r w:rsidRPr="009B5522">
        <w:rPr>
          <w:spacing w:val="-1"/>
          <w:sz w:val="24"/>
          <w:szCs w:val="24"/>
        </w:rPr>
        <w:t>c</w:t>
      </w:r>
      <w:r w:rsidRPr="009B5522">
        <w:rPr>
          <w:sz w:val="24"/>
          <w:szCs w:val="24"/>
        </w:rPr>
        <w:t>ol</w:t>
      </w:r>
      <w:r w:rsidRPr="009B5522">
        <w:rPr>
          <w:spacing w:val="1"/>
          <w:sz w:val="24"/>
          <w:szCs w:val="24"/>
        </w:rPr>
        <w:t>l</w:t>
      </w:r>
      <w:r w:rsidRPr="009B5522">
        <w:rPr>
          <w:spacing w:val="-1"/>
          <w:sz w:val="24"/>
          <w:szCs w:val="24"/>
        </w:rPr>
        <w:t>ec</w:t>
      </w:r>
      <w:r w:rsidRPr="009B5522">
        <w:rPr>
          <w:sz w:val="24"/>
          <w:szCs w:val="24"/>
        </w:rPr>
        <w:t>t</w:t>
      </w:r>
      <w:r w:rsidRPr="009B5522">
        <w:rPr>
          <w:spacing w:val="1"/>
          <w:sz w:val="24"/>
          <w:szCs w:val="24"/>
        </w:rPr>
        <w:t>i</w:t>
      </w:r>
      <w:r w:rsidRPr="009B5522">
        <w:rPr>
          <w:sz w:val="24"/>
          <w:szCs w:val="24"/>
        </w:rPr>
        <w:t>onins</w:t>
      </w:r>
      <w:r w:rsidRPr="009B5522">
        <w:rPr>
          <w:spacing w:val="1"/>
          <w:sz w:val="24"/>
          <w:szCs w:val="24"/>
        </w:rPr>
        <w:t>t</w:t>
      </w:r>
      <w:r w:rsidRPr="009B5522">
        <w:rPr>
          <w:sz w:val="24"/>
          <w:szCs w:val="24"/>
        </w:rPr>
        <w:t>r</w:t>
      </w:r>
      <w:r w:rsidRPr="009B5522">
        <w:rPr>
          <w:spacing w:val="1"/>
          <w:sz w:val="24"/>
          <w:szCs w:val="24"/>
        </w:rPr>
        <w:t>u</w:t>
      </w:r>
      <w:r w:rsidRPr="009B5522">
        <w:rPr>
          <w:sz w:val="24"/>
          <w:szCs w:val="24"/>
        </w:rPr>
        <w:t>mentw</w:t>
      </w:r>
      <w:r w:rsidRPr="009B5522">
        <w:rPr>
          <w:spacing w:val="-1"/>
          <w:sz w:val="24"/>
          <w:szCs w:val="24"/>
        </w:rPr>
        <w:t>e</w:t>
      </w:r>
      <w:r w:rsidRPr="009B5522">
        <w:rPr>
          <w:sz w:val="24"/>
          <w:szCs w:val="24"/>
        </w:rPr>
        <w:t>re d</w:t>
      </w:r>
      <w:r w:rsidRPr="009B5522">
        <w:rPr>
          <w:spacing w:val="-1"/>
          <w:sz w:val="24"/>
          <w:szCs w:val="24"/>
        </w:rPr>
        <w:t>e</w:t>
      </w:r>
      <w:r w:rsidRPr="009B5522">
        <w:rPr>
          <w:spacing w:val="2"/>
          <w:sz w:val="24"/>
          <w:szCs w:val="24"/>
        </w:rPr>
        <w:t>s</w:t>
      </w:r>
      <w:r w:rsidRPr="009B5522">
        <w:rPr>
          <w:spacing w:val="-1"/>
          <w:sz w:val="24"/>
          <w:szCs w:val="24"/>
        </w:rPr>
        <w:t>c</w:t>
      </w:r>
      <w:r w:rsidRPr="009B5522">
        <w:rPr>
          <w:sz w:val="24"/>
          <w:szCs w:val="24"/>
        </w:rPr>
        <w:t>rib</w:t>
      </w:r>
      <w:r w:rsidRPr="009B5522">
        <w:rPr>
          <w:spacing w:val="-1"/>
          <w:sz w:val="24"/>
          <w:szCs w:val="24"/>
        </w:rPr>
        <w:t>e</w:t>
      </w:r>
      <w:r w:rsidRPr="009B5522">
        <w:rPr>
          <w:sz w:val="24"/>
          <w:szCs w:val="24"/>
        </w:rPr>
        <w:t>d</w:t>
      </w:r>
      <w:r w:rsidRPr="009B5522">
        <w:rPr>
          <w:spacing w:val="-1"/>
          <w:sz w:val="24"/>
          <w:szCs w:val="24"/>
        </w:rPr>
        <w:t>a</w:t>
      </w:r>
      <w:r w:rsidRPr="009B5522">
        <w:rPr>
          <w:spacing w:val="2"/>
          <w:sz w:val="24"/>
          <w:szCs w:val="24"/>
        </w:rPr>
        <w:t>n</w:t>
      </w:r>
      <w:r w:rsidRPr="009B5522">
        <w:rPr>
          <w:sz w:val="24"/>
          <w:szCs w:val="24"/>
        </w:rPr>
        <w:t>dtoo</w:t>
      </w:r>
      <w:r w:rsidRPr="009B5522">
        <w:rPr>
          <w:spacing w:val="1"/>
          <w:sz w:val="24"/>
          <w:szCs w:val="24"/>
        </w:rPr>
        <w:t>l</w:t>
      </w:r>
      <w:r w:rsidRPr="009B5522">
        <w:rPr>
          <w:sz w:val="24"/>
          <w:szCs w:val="24"/>
        </w:rPr>
        <w:t>sus</w:t>
      </w:r>
      <w:r w:rsidRPr="009B5522">
        <w:rPr>
          <w:spacing w:val="-1"/>
          <w:sz w:val="24"/>
          <w:szCs w:val="24"/>
        </w:rPr>
        <w:t>e</w:t>
      </w:r>
      <w:r w:rsidRPr="009B5522">
        <w:rPr>
          <w:sz w:val="24"/>
          <w:szCs w:val="24"/>
        </w:rPr>
        <w:t>dfor f</w:t>
      </w:r>
      <w:r w:rsidRPr="009B5522">
        <w:rPr>
          <w:spacing w:val="-1"/>
          <w:sz w:val="24"/>
          <w:szCs w:val="24"/>
        </w:rPr>
        <w:t>ra</w:t>
      </w:r>
      <w:r w:rsidRPr="009B5522">
        <w:rPr>
          <w:sz w:val="24"/>
          <w:szCs w:val="24"/>
        </w:rPr>
        <w:t>me wo</w:t>
      </w:r>
      <w:r w:rsidRPr="009B5522">
        <w:rPr>
          <w:spacing w:val="-1"/>
          <w:sz w:val="24"/>
          <w:szCs w:val="24"/>
        </w:rPr>
        <w:t>r</w:t>
      </w:r>
      <w:r w:rsidRPr="009B5522">
        <w:rPr>
          <w:sz w:val="24"/>
          <w:szCs w:val="24"/>
        </w:rPr>
        <w:t>kd</w:t>
      </w:r>
      <w:r w:rsidRPr="009B5522">
        <w:rPr>
          <w:spacing w:val="-1"/>
          <w:sz w:val="24"/>
          <w:szCs w:val="24"/>
        </w:rPr>
        <w:t>e</w:t>
      </w:r>
      <w:r w:rsidRPr="009B5522">
        <w:rPr>
          <w:sz w:val="24"/>
          <w:szCs w:val="24"/>
        </w:rPr>
        <w:t>sign</w:t>
      </w:r>
      <w:r w:rsidRPr="009B5522">
        <w:rPr>
          <w:spacing w:val="-1"/>
          <w:sz w:val="24"/>
          <w:szCs w:val="24"/>
        </w:rPr>
        <w:t>a</w:t>
      </w:r>
      <w:r w:rsidRPr="009B5522">
        <w:rPr>
          <w:sz w:val="24"/>
          <w:szCs w:val="24"/>
        </w:rPr>
        <w:t>nd</w:t>
      </w:r>
      <w:r w:rsidRPr="009B5522">
        <w:rPr>
          <w:spacing w:val="-1"/>
          <w:sz w:val="24"/>
          <w:szCs w:val="24"/>
        </w:rPr>
        <w:t>c</w:t>
      </w:r>
      <w:r w:rsidRPr="009B5522">
        <w:rPr>
          <w:sz w:val="24"/>
          <w:szCs w:val="24"/>
        </w:rPr>
        <w:t>loud</w:t>
      </w:r>
      <w:r w:rsidRPr="009B5522">
        <w:rPr>
          <w:spacing w:val="-2"/>
          <w:sz w:val="24"/>
          <w:szCs w:val="24"/>
        </w:rPr>
        <w:t>s</w:t>
      </w:r>
      <w:r w:rsidRPr="009B5522">
        <w:rPr>
          <w:spacing w:val="-1"/>
          <w:sz w:val="24"/>
          <w:szCs w:val="24"/>
        </w:rPr>
        <w:t>e</w:t>
      </w:r>
      <w:r w:rsidRPr="009B5522">
        <w:rPr>
          <w:sz w:val="24"/>
          <w:szCs w:val="24"/>
        </w:rPr>
        <w:t>rvi</w:t>
      </w:r>
      <w:r w:rsidRPr="009B5522">
        <w:rPr>
          <w:spacing w:val="-1"/>
          <w:sz w:val="24"/>
          <w:szCs w:val="24"/>
        </w:rPr>
        <w:t>ce</w:t>
      </w:r>
      <w:r w:rsidRPr="009B5522">
        <w:rPr>
          <w:sz w:val="24"/>
          <w:szCs w:val="24"/>
        </w:rPr>
        <w:t>sfor si</w:t>
      </w:r>
      <w:r w:rsidRPr="009B5522">
        <w:rPr>
          <w:spacing w:val="1"/>
          <w:sz w:val="24"/>
          <w:szCs w:val="24"/>
        </w:rPr>
        <w:t>m</w:t>
      </w:r>
      <w:r w:rsidRPr="009B5522">
        <w:rPr>
          <w:sz w:val="24"/>
          <w:szCs w:val="24"/>
        </w:rPr>
        <w:t>ulations</w:t>
      </w:r>
      <w:r w:rsidRPr="009B5522">
        <w:rPr>
          <w:spacing w:val="-2"/>
          <w:sz w:val="24"/>
          <w:szCs w:val="24"/>
        </w:rPr>
        <w:t>t</w:t>
      </w:r>
      <w:r w:rsidRPr="009B5522">
        <w:rPr>
          <w:spacing w:val="-1"/>
          <w:sz w:val="24"/>
          <w:szCs w:val="24"/>
        </w:rPr>
        <w:t>a</w:t>
      </w:r>
      <w:r w:rsidRPr="009B5522">
        <w:rPr>
          <w:sz w:val="24"/>
          <w:szCs w:val="24"/>
        </w:rPr>
        <w:t xml:space="preserve">ted. The </w:t>
      </w:r>
      <w:r w:rsidRPr="009B5522">
        <w:rPr>
          <w:spacing w:val="-1"/>
          <w:sz w:val="24"/>
          <w:szCs w:val="24"/>
        </w:rPr>
        <w:t>c</w:t>
      </w:r>
      <w:r w:rsidRPr="009B5522">
        <w:rPr>
          <w:sz w:val="24"/>
          <w:szCs w:val="24"/>
        </w:rPr>
        <w:t>h</w:t>
      </w:r>
      <w:r w:rsidRPr="009B5522">
        <w:rPr>
          <w:spacing w:val="-1"/>
          <w:sz w:val="24"/>
          <w:szCs w:val="24"/>
        </w:rPr>
        <w:t>a</w:t>
      </w:r>
      <w:r w:rsidRPr="009B5522">
        <w:rPr>
          <w:sz w:val="24"/>
          <w:szCs w:val="24"/>
        </w:rPr>
        <w:t xml:space="preserve">pter </w:t>
      </w:r>
      <w:r w:rsidRPr="009B5522">
        <w:rPr>
          <w:spacing w:val="-1"/>
          <w:sz w:val="24"/>
          <w:szCs w:val="24"/>
        </w:rPr>
        <w:t>a</w:t>
      </w:r>
      <w:r w:rsidRPr="009B5522">
        <w:rPr>
          <w:sz w:val="24"/>
          <w:szCs w:val="24"/>
        </w:rPr>
        <w:t>lsoind</w:t>
      </w:r>
      <w:r w:rsidRPr="009B5522">
        <w:rPr>
          <w:spacing w:val="1"/>
          <w:sz w:val="24"/>
          <w:szCs w:val="24"/>
        </w:rPr>
        <w:t>i</w:t>
      </w:r>
      <w:r w:rsidRPr="009B5522">
        <w:rPr>
          <w:spacing w:val="-1"/>
          <w:sz w:val="24"/>
          <w:szCs w:val="24"/>
        </w:rPr>
        <w:t>ca</w:t>
      </w:r>
      <w:r w:rsidRPr="009B5522">
        <w:rPr>
          <w:sz w:val="24"/>
          <w:szCs w:val="24"/>
        </w:rPr>
        <w:t>tedthat,d</w:t>
      </w:r>
      <w:r w:rsidRPr="009B5522">
        <w:rPr>
          <w:spacing w:val="-1"/>
          <w:sz w:val="24"/>
          <w:szCs w:val="24"/>
        </w:rPr>
        <w:t>a</w:t>
      </w:r>
      <w:r w:rsidRPr="009B5522">
        <w:rPr>
          <w:sz w:val="24"/>
          <w:szCs w:val="24"/>
        </w:rPr>
        <w:t>taw</w:t>
      </w:r>
      <w:r w:rsidRPr="009B5522">
        <w:rPr>
          <w:spacing w:val="-1"/>
          <w:sz w:val="24"/>
          <w:szCs w:val="24"/>
        </w:rPr>
        <w:t>a</w:t>
      </w:r>
      <w:r w:rsidRPr="009B5522">
        <w:rPr>
          <w:sz w:val="24"/>
          <w:szCs w:val="24"/>
        </w:rPr>
        <w:t xml:space="preserve">s </w:t>
      </w:r>
      <w:r w:rsidRPr="009B5522">
        <w:rPr>
          <w:spacing w:val="-1"/>
          <w:sz w:val="24"/>
          <w:szCs w:val="24"/>
        </w:rPr>
        <w:lastRenderedPageBreak/>
        <w:t>a</w:t>
      </w:r>
      <w:r w:rsidRPr="009B5522">
        <w:rPr>
          <w:sz w:val="24"/>
          <w:szCs w:val="24"/>
        </w:rPr>
        <w:t>n</w:t>
      </w:r>
      <w:r w:rsidRPr="009B5522">
        <w:rPr>
          <w:spacing w:val="-1"/>
          <w:sz w:val="24"/>
          <w:szCs w:val="24"/>
        </w:rPr>
        <w:t>a</w:t>
      </w:r>
      <w:r w:rsidRPr="009B5522">
        <w:rPr>
          <w:sz w:val="24"/>
          <w:szCs w:val="24"/>
        </w:rPr>
        <w:t>lyz</w:t>
      </w:r>
      <w:r w:rsidRPr="009B5522">
        <w:rPr>
          <w:spacing w:val="-1"/>
          <w:sz w:val="24"/>
          <w:szCs w:val="24"/>
        </w:rPr>
        <w:t>e</w:t>
      </w:r>
      <w:r w:rsidRPr="009B5522">
        <w:rPr>
          <w:sz w:val="24"/>
          <w:szCs w:val="24"/>
        </w:rPr>
        <w:t>dusingGoogle</w:t>
      </w:r>
      <w:r w:rsidRPr="009B5522">
        <w:rPr>
          <w:spacing w:val="1"/>
          <w:sz w:val="24"/>
          <w:szCs w:val="24"/>
        </w:rPr>
        <w:t>f</w:t>
      </w:r>
      <w:r w:rsidRPr="009B5522">
        <w:rPr>
          <w:sz w:val="24"/>
          <w:szCs w:val="24"/>
        </w:rPr>
        <w:t>orm</w:t>
      </w:r>
      <w:r w:rsidRPr="009B5522">
        <w:rPr>
          <w:spacing w:val="-1"/>
          <w:sz w:val="24"/>
          <w:szCs w:val="24"/>
        </w:rPr>
        <w:t>a</w:t>
      </w:r>
      <w:r w:rsidRPr="009B5522">
        <w:rPr>
          <w:sz w:val="24"/>
          <w:szCs w:val="24"/>
        </w:rPr>
        <w:t>ndpr</w:t>
      </w:r>
      <w:r w:rsidRPr="009B5522">
        <w:rPr>
          <w:spacing w:val="-2"/>
          <w:sz w:val="24"/>
          <w:szCs w:val="24"/>
        </w:rPr>
        <w:t>e</w:t>
      </w:r>
      <w:r w:rsidRPr="009B5522">
        <w:rPr>
          <w:sz w:val="24"/>
          <w:szCs w:val="24"/>
        </w:rPr>
        <w:t>s</w:t>
      </w:r>
      <w:r w:rsidRPr="009B5522">
        <w:rPr>
          <w:spacing w:val="-1"/>
          <w:sz w:val="24"/>
          <w:szCs w:val="24"/>
        </w:rPr>
        <w:t>e</w:t>
      </w:r>
      <w:r w:rsidRPr="009B5522">
        <w:rPr>
          <w:sz w:val="24"/>
          <w:szCs w:val="24"/>
        </w:rPr>
        <w:t>ntedin</w:t>
      </w:r>
      <w:r w:rsidRPr="009B5522">
        <w:rPr>
          <w:spacing w:val="-1"/>
          <w:sz w:val="24"/>
          <w:szCs w:val="24"/>
        </w:rPr>
        <w:t>c</w:t>
      </w:r>
      <w:r w:rsidRPr="009B5522">
        <w:rPr>
          <w:spacing w:val="2"/>
          <w:sz w:val="24"/>
          <w:szCs w:val="24"/>
        </w:rPr>
        <w:t>h</w:t>
      </w:r>
      <w:r w:rsidRPr="009B5522">
        <w:rPr>
          <w:spacing w:val="-1"/>
          <w:sz w:val="24"/>
          <w:szCs w:val="24"/>
        </w:rPr>
        <w:t>a</w:t>
      </w:r>
      <w:r w:rsidRPr="009B5522">
        <w:rPr>
          <w:sz w:val="24"/>
          <w:szCs w:val="24"/>
        </w:rPr>
        <w:t>rt</w:t>
      </w:r>
      <w:r w:rsidRPr="009B5522">
        <w:rPr>
          <w:spacing w:val="-1"/>
          <w:sz w:val="24"/>
          <w:szCs w:val="24"/>
        </w:rPr>
        <w:t>a</w:t>
      </w:r>
      <w:r w:rsidRPr="009B5522">
        <w:rPr>
          <w:sz w:val="24"/>
          <w:szCs w:val="24"/>
        </w:rPr>
        <w:t>nd</w:t>
      </w:r>
      <w:r w:rsidRPr="009B5522">
        <w:rPr>
          <w:spacing w:val="-1"/>
          <w:sz w:val="24"/>
          <w:szCs w:val="24"/>
        </w:rPr>
        <w:t>c</w:t>
      </w:r>
      <w:r w:rsidRPr="009B5522">
        <w:rPr>
          <w:sz w:val="24"/>
          <w:szCs w:val="24"/>
        </w:rPr>
        <w:t>olu</w:t>
      </w:r>
      <w:r w:rsidRPr="009B5522">
        <w:rPr>
          <w:spacing w:val="1"/>
          <w:sz w:val="24"/>
          <w:szCs w:val="24"/>
        </w:rPr>
        <w:t>m</w:t>
      </w:r>
      <w:r w:rsidRPr="009B5522">
        <w:rPr>
          <w:sz w:val="24"/>
          <w:szCs w:val="24"/>
        </w:rPr>
        <w:t>ns.Then</w:t>
      </w:r>
      <w:r w:rsidRPr="009B5522">
        <w:rPr>
          <w:spacing w:val="1"/>
          <w:sz w:val="24"/>
          <w:szCs w:val="24"/>
        </w:rPr>
        <w:t>e</w:t>
      </w:r>
      <w:r w:rsidRPr="009B5522">
        <w:rPr>
          <w:sz w:val="24"/>
          <w:szCs w:val="24"/>
        </w:rPr>
        <w:t>xt</w:t>
      </w:r>
      <w:r w:rsidRPr="009B5522">
        <w:rPr>
          <w:spacing w:val="-1"/>
          <w:sz w:val="24"/>
          <w:szCs w:val="24"/>
        </w:rPr>
        <w:t>c</w:t>
      </w:r>
      <w:r w:rsidRPr="009B5522">
        <w:rPr>
          <w:sz w:val="24"/>
          <w:szCs w:val="24"/>
        </w:rPr>
        <w:t>h</w:t>
      </w:r>
      <w:r w:rsidRPr="009B5522">
        <w:rPr>
          <w:spacing w:val="-1"/>
          <w:sz w:val="24"/>
          <w:szCs w:val="24"/>
        </w:rPr>
        <w:t>a</w:t>
      </w:r>
      <w:r w:rsidRPr="009B5522">
        <w:rPr>
          <w:sz w:val="24"/>
          <w:szCs w:val="24"/>
        </w:rPr>
        <w:t>p</w:t>
      </w:r>
      <w:r w:rsidRPr="009B5522">
        <w:rPr>
          <w:spacing w:val="2"/>
          <w:sz w:val="24"/>
          <w:szCs w:val="24"/>
        </w:rPr>
        <w:t>t</w:t>
      </w:r>
      <w:r w:rsidRPr="009B5522">
        <w:rPr>
          <w:spacing w:val="-1"/>
          <w:sz w:val="24"/>
          <w:szCs w:val="24"/>
        </w:rPr>
        <w:t>e</w:t>
      </w:r>
      <w:r w:rsidRPr="009B5522">
        <w:rPr>
          <w:sz w:val="24"/>
          <w:szCs w:val="24"/>
        </w:rPr>
        <w:t>rwillpr</w:t>
      </w:r>
      <w:r w:rsidRPr="009B5522">
        <w:rPr>
          <w:spacing w:val="-2"/>
          <w:sz w:val="24"/>
          <w:szCs w:val="24"/>
        </w:rPr>
        <w:t>e</w:t>
      </w:r>
      <w:r w:rsidRPr="009B5522">
        <w:rPr>
          <w:sz w:val="24"/>
          <w:szCs w:val="24"/>
        </w:rPr>
        <w:t>s</w:t>
      </w:r>
      <w:r w:rsidRPr="009B5522">
        <w:rPr>
          <w:spacing w:val="-1"/>
          <w:sz w:val="24"/>
          <w:szCs w:val="24"/>
        </w:rPr>
        <w:t>e</w:t>
      </w:r>
      <w:r w:rsidRPr="009B5522">
        <w:rPr>
          <w:sz w:val="24"/>
          <w:szCs w:val="24"/>
        </w:rPr>
        <w:t>nt the findings of ther</w:t>
      </w:r>
      <w:r w:rsidRPr="009B5522">
        <w:rPr>
          <w:spacing w:val="-2"/>
          <w:sz w:val="24"/>
          <w:szCs w:val="24"/>
        </w:rPr>
        <w:t>e</w:t>
      </w:r>
      <w:r w:rsidRPr="009B5522">
        <w:rPr>
          <w:sz w:val="24"/>
          <w:szCs w:val="24"/>
        </w:rPr>
        <w:t>s</w:t>
      </w:r>
      <w:r w:rsidRPr="009B5522">
        <w:rPr>
          <w:spacing w:val="1"/>
          <w:sz w:val="24"/>
          <w:szCs w:val="24"/>
        </w:rPr>
        <w:t>e</w:t>
      </w:r>
      <w:r w:rsidRPr="009B5522">
        <w:rPr>
          <w:spacing w:val="-1"/>
          <w:sz w:val="24"/>
          <w:szCs w:val="24"/>
        </w:rPr>
        <w:t>a</w:t>
      </w:r>
      <w:r w:rsidRPr="009B5522">
        <w:rPr>
          <w:spacing w:val="1"/>
          <w:sz w:val="24"/>
          <w:szCs w:val="24"/>
        </w:rPr>
        <w:t>r</w:t>
      </w:r>
      <w:r w:rsidRPr="009B5522">
        <w:rPr>
          <w:spacing w:val="-1"/>
          <w:sz w:val="24"/>
          <w:szCs w:val="24"/>
        </w:rPr>
        <w:t>c</w:t>
      </w:r>
      <w:r w:rsidRPr="009B5522">
        <w:rPr>
          <w:sz w:val="24"/>
          <w:szCs w:val="24"/>
        </w:rPr>
        <w:t>h.</w:t>
      </w:r>
    </w:p>
    <w:p w:rsidR="00D73323" w:rsidRPr="009B5522" w:rsidRDefault="00D73323" w:rsidP="00AA7AC9">
      <w:pPr>
        <w:tabs>
          <w:tab w:val="left" w:pos="3708"/>
        </w:tabs>
        <w:spacing w:line="360" w:lineRule="auto"/>
        <w:jc w:val="both"/>
        <w:rPr>
          <w:sz w:val="24"/>
          <w:szCs w:val="24"/>
        </w:rPr>
        <w:sectPr w:rsidR="00D73323" w:rsidRPr="009B5522" w:rsidSect="0093634C">
          <w:footerReference w:type="default" r:id="rId32"/>
          <w:pgSz w:w="12240" w:h="15840"/>
          <w:pgMar w:top="1380" w:right="1320" w:bottom="280" w:left="1340" w:header="0" w:footer="1012" w:gutter="0"/>
          <w:pgNumType w:start="26"/>
          <w:cols w:space="720"/>
        </w:sectPr>
      </w:pPr>
    </w:p>
    <w:p w:rsidR="00D73323" w:rsidRPr="009B5522" w:rsidRDefault="00E8251E" w:rsidP="000B0434">
      <w:pPr>
        <w:pStyle w:val="Heading1"/>
        <w:ind w:left="0" w:firstLine="0"/>
        <w:rPr>
          <w:rFonts w:cs="Times New Roman"/>
        </w:rPr>
      </w:pPr>
      <w:bookmarkStart w:id="117" w:name="_Toc312974323"/>
      <w:bookmarkStart w:id="118" w:name="_Toc200672220"/>
      <w:r w:rsidRPr="009B5522">
        <w:rPr>
          <w:rFonts w:cs="Times New Roman"/>
        </w:rPr>
        <w:lastRenderedPageBreak/>
        <w:t>C</w:t>
      </w:r>
      <w:r w:rsidRPr="009B5522">
        <w:rPr>
          <w:rFonts w:cs="Times New Roman"/>
          <w:spacing w:val="-3"/>
        </w:rPr>
        <w:t>H</w:t>
      </w:r>
      <w:r w:rsidRPr="009B5522">
        <w:rPr>
          <w:rFonts w:cs="Times New Roman"/>
        </w:rPr>
        <w:t>A</w:t>
      </w:r>
      <w:r w:rsidRPr="009B5522">
        <w:rPr>
          <w:rFonts w:cs="Times New Roman"/>
          <w:spacing w:val="-1"/>
        </w:rPr>
        <w:t>P</w:t>
      </w:r>
      <w:r w:rsidRPr="009B5522">
        <w:rPr>
          <w:rFonts w:cs="Times New Roman"/>
        </w:rPr>
        <w:t>T</w:t>
      </w:r>
      <w:r w:rsidRPr="009B5522">
        <w:rPr>
          <w:rFonts w:cs="Times New Roman"/>
          <w:spacing w:val="-3"/>
        </w:rPr>
        <w:t>E</w:t>
      </w:r>
      <w:r w:rsidRPr="009B5522">
        <w:rPr>
          <w:rFonts w:cs="Times New Roman"/>
        </w:rPr>
        <w:t>R F</w:t>
      </w:r>
      <w:r w:rsidRPr="009B5522">
        <w:rPr>
          <w:rFonts w:cs="Times New Roman"/>
          <w:spacing w:val="-2"/>
        </w:rPr>
        <w:t>O</w:t>
      </w:r>
      <w:r w:rsidRPr="009B5522">
        <w:rPr>
          <w:rFonts w:cs="Times New Roman"/>
          <w:spacing w:val="-1"/>
        </w:rPr>
        <w:t>U</w:t>
      </w:r>
      <w:r w:rsidRPr="009B5522">
        <w:rPr>
          <w:rFonts w:cs="Times New Roman"/>
        </w:rPr>
        <w:t>R</w:t>
      </w:r>
      <w:bookmarkEnd w:id="117"/>
      <w:bookmarkEnd w:id="118"/>
    </w:p>
    <w:p w:rsidR="00D73323" w:rsidRPr="009B5522" w:rsidRDefault="00E8251E" w:rsidP="00BD6C7C">
      <w:pPr>
        <w:pStyle w:val="Heading1"/>
        <w:rPr>
          <w:rFonts w:cs="Times New Roman"/>
          <w:i/>
        </w:rPr>
      </w:pPr>
      <w:bookmarkStart w:id="119" w:name="_Toc312974324"/>
      <w:bookmarkStart w:id="120" w:name="_Toc200672221"/>
      <w:r w:rsidRPr="009B5522">
        <w:rPr>
          <w:rFonts w:cs="Times New Roman"/>
        </w:rPr>
        <w:t>D</w:t>
      </w:r>
      <w:r w:rsidRPr="009B5522">
        <w:rPr>
          <w:rFonts w:cs="Times New Roman"/>
          <w:spacing w:val="-1"/>
        </w:rPr>
        <w:t>A</w:t>
      </w:r>
      <w:r w:rsidRPr="009B5522">
        <w:rPr>
          <w:rFonts w:cs="Times New Roman"/>
        </w:rPr>
        <w:t>TAA</w:t>
      </w:r>
      <w:r w:rsidRPr="009B5522">
        <w:rPr>
          <w:rFonts w:cs="Times New Roman"/>
          <w:spacing w:val="-1"/>
        </w:rPr>
        <w:t>N</w:t>
      </w:r>
      <w:r w:rsidRPr="009B5522">
        <w:rPr>
          <w:rFonts w:cs="Times New Roman"/>
          <w:spacing w:val="2"/>
        </w:rPr>
        <w:t>A</w:t>
      </w:r>
      <w:r w:rsidRPr="009B5522">
        <w:rPr>
          <w:rFonts w:cs="Times New Roman"/>
        </w:rPr>
        <w:t>L</w:t>
      </w:r>
      <w:r w:rsidRPr="009B5522">
        <w:rPr>
          <w:rFonts w:cs="Times New Roman"/>
          <w:spacing w:val="-1"/>
        </w:rPr>
        <w:t>Y</w:t>
      </w:r>
      <w:r w:rsidRPr="009B5522">
        <w:rPr>
          <w:rFonts w:cs="Times New Roman"/>
          <w:spacing w:val="3"/>
        </w:rPr>
        <w:t>S</w:t>
      </w:r>
      <w:r w:rsidRPr="009B5522">
        <w:rPr>
          <w:rFonts w:cs="Times New Roman"/>
          <w:spacing w:val="-3"/>
        </w:rPr>
        <w:t>I</w:t>
      </w:r>
      <w:r w:rsidRPr="009B5522">
        <w:rPr>
          <w:rFonts w:cs="Times New Roman"/>
        </w:rPr>
        <w:t>S, PRESE</w:t>
      </w:r>
      <w:r w:rsidRPr="009B5522">
        <w:rPr>
          <w:rFonts w:cs="Times New Roman"/>
          <w:spacing w:val="-1"/>
        </w:rPr>
        <w:t>N</w:t>
      </w:r>
      <w:r w:rsidRPr="009B5522">
        <w:rPr>
          <w:rFonts w:cs="Times New Roman"/>
        </w:rPr>
        <w:t>T</w:t>
      </w:r>
      <w:r w:rsidRPr="009B5522">
        <w:rPr>
          <w:rFonts w:cs="Times New Roman"/>
          <w:spacing w:val="-1"/>
        </w:rPr>
        <w:t>A</w:t>
      </w:r>
      <w:r w:rsidRPr="009B5522">
        <w:rPr>
          <w:rFonts w:cs="Times New Roman"/>
          <w:spacing w:val="2"/>
        </w:rPr>
        <w:t>T</w:t>
      </w:r>
      <w:r w:rsidRPr="009B5522">
        <w:rPr>
          <w:rFonts w:cs="Times New Roman"/>
          <w:spacing w:val="-3"/>
        </w:rPr>
        <w:t>I</w:t>
      </w:r>
      <w:r w:rsidRPr="009B5522">
        <w:rPr>
          <w:rFonts w:cs="Times New Roman"/>
        </w:rPr>
        <w:t>ON</w:t>
      </w:r>
      <w:r w:rsidRPr="009B5522">
        <w:rPr>
          <w:rFonts w:cs="Times New Roman"/>
          <w:spacing w:val="2"/>
        </w:rPr>
        <w:t>A</w:t>
      </w:r>
      <w:r w:rsidRPr="009B5522">
        <w:rPr>
          <w:rFonts w:cs="Times New Roman"/>
        </w:rPr>
        <w:t xml:space="preserve">ND </w:t>
      </w:r>
      <w:r w:rsidRPr="009B5522">
        <w:rPr>
          <w:rFonts w:cs="Times New Roman"/>
          <w:spacing w:val="-3"/>
        </w:rPr>
        <w:t>I</w:t>
      </w:r>
      <w:r w:rsidRPr="009B5522">
        <w:rPr>
          <w:rFonts w:cs="Times New Roman"/>
          <w:spacing w:val="2"/>
        </w:rPr>
        <w:t>N</w:t>
      </w:r>
      <w:r w:rsidRPr="009B5522">
        <w:rPr>
          <w:rFonts w:cs="Times New Roman"/>
        </w:rPr>
        <w:t>TERPRET</w:t>
      </w:r>
      <w:r w:rsidRPr="009B5522">
        <w:rPr>
          <w:rFonts w:cs="Times New Roman"/>
          <w:spacing w:val="-1"/>
        </w:rPr>
        <w:t>A</w:t>
      </w:r>
      <w:r w:rsidRPr="009B5522">
        <w:rPr>
          <w:rFonts w:cs="Times New Roman"/>
        </w:rPr>
        <w:t>T</w:t>
      </w:r>
      <w:r w:rsidRPr="009B5522">
        <w:rPr>
          <w:rFonts w:cs="Times New Roman"/>
          <w:spacing w:val="-3"/>
        </w:rPr>
        <w:t>I</w:t>
      </w:r>
      <w:r w:rsidRPr="009B5522">
        <w:rPr>
          <w:rFonts w:cs="Times New Roman"/>
        </w:rPr>
        <w:t>ON</w:t>
      </w:r>
      <w:bookmarkEnd w:id="119"/>
      <w:bookmarkEnd w:id="120"/>
    </w:p>
    <w:p w:rsidR="00D73323" w:rsidRPr="000B0434" w:rsidRDefault="00E8251E" w:rsidP="000B0434">
      <w:pPr>
        <w:pStyle w:val="Heading2"/>
        <w:rPr>
          <w:iCs w:val="0"/>
        </w:rPr>
      </w:pPr>
      <w:bookmarkStart w:id="121" w:name="_Toc200672222"/>
      <w:r w:rsidRPr="000B0434">
        <w:rPr>
          <w:iCs w:val="0"/>
        </w:rPr>
        <w:t>4.1 Introduction</w:t>
      </w:r>
      <w:bookmarkEnd w:id="121"/>
    </w:p>
    <w:p w:rsidR="00D73323" w:rsidRPr="000B0434" w:rsidRDefault="00E8251E" w:rsidP="000B0434">
      <w:pPr>
        <w:spacing w:before="58" w:line="360" w:lineRule="auto"/>
        <w:ind w:left="100" w:right="77"/>
        <w:jc w:val="both"/>
        <w:rPr>
          <w:sz w:val="24"/>
          <w:szCs w:val="24"/>
        </w:rPr>
      </w:pPr>
      <w:r w:rsidRPr="009B5522">
        <w:rPr>
          <w:sz w:val="24"/>
          <w:szCs w:val="24"/>
        </w:rPr>
        <w:t>This</w:t>
      </w:r>
      <w:r w:rsidRPr="000B0434">
        <w:rPr>
          <w:sz w:val="24"/>
          <w:szCs w:val="24"/>
        </w:rPr>
        <w:t xml:space="preserve"> c</w:t>
      </w:r>
      <w:r w:rsidRPr="009B5522">
        <w:rPr>
          <w:sz w:val="24"/>
          <w:szCs w:val="24"/>
        </w:rPr>
        <w:t>h</w:t>
      </w:r>
      <w:r w:rsidRPr="000B0434">
        <w:rPr>
          <w:sz w:val="24"/>
          <w:szCs w:val="24"/>
        </w:rPr>
        <w:t>a</w:t>
      </w:r>
      <w:r w:rsidRPr="009B5522">
        <w:rPr>
          <w:sz w:val="24"/>
          <w:szCs w:val="24"/>
        </w:rPr>
        <w:t>pter of the study</w:t>
      </w:r>
      <w:r w:rsidRPr="000B0434">
        <w:rPr>
          <w:sz w:val="24"/>
          <w:szCs w:val="24"/>
        </w:rPr>
        <w:t xml:space="preserve"> c</w:t>
      </w:r>
      <w:r w:rsidRPr="009B5522">
        <w:rPr>
          <w:sz w:val="24"/>
          <w:szCs w:val="24"/>
        </w:rPr>
        <w:t>omprisesof the d</w:t>
      </w:r>
      <w:r w:rsidRPr="000B0434">
        <w:rPr>
          <w:sz w:val="24"/>
          <w:szCs w:val="24"/>
        </w:rPr>
        <w:t>a</w:t>
      </w:r>
      <w:r w:rsidRPr="009B5522">
        <w:rPr>
          <w:sz w:val="24"/>
          <w:szCs w:val="24"/>
        </w:rPr>
        <w:t xml:space="preserve">ta </w:t>
      </w:r>
      <w:r w:rsidRPr="000B0434">
        <w:rPr>
          <w:sz w:val="24"/>
          <w:szCs w:val="24"/>
        </w:rPr>
        <w:t>a</w:t>
      </w:r>
      <w:r w:rsidRPr="009B5522">
        <w:rPr>
          <w:sz w:val="24"/>
          <w:szCs w:val="24"/>
        </w:rPr>
        <w:t>n</w:t>
      </w:r>
      <w:r w:rsidRPr="000B0434">
        <w:rPr>
          <w:sz w:val="24"/>
          <w:szCs w:val="24"/>
        </w:rPr>
        <w:t>a</w:t>
      </w:r>
      <w:r w:rsidRPr="009B5522">
        <w:rPr>
          <w:sz w:val="24"/>
          <w:szCs w:val="24"/>
        </w:rPr>
        <w:t>lys</w:t>
      </w:r>
      <w:r w:rsidRPr="000B0434">
        <w:rPr>
          <w:sz w:val="24"/>
          <w:szCs w:val="24"/>
        </w:rPr>
        <w:t>i</w:t>
      </w:r>
      <w:r w:rsidRPr="009B5522">
        <w:rPr>
          <w:sz w:val="24"/>
          <w:szCs w:val="24"/>
        </w:rPr>
        <w:t>spr</w:t>
      </w:r>
      <w:r w:rsidRPr="000B0434">
        <w:rPr>
          <w:sz w:val="24"/>
          <w:szCs w:val="24"/>
        </w:rPr>
        <w:t>e</w:t>
      </w:r>
      <w:r w:rsidRPr="009B5522">
        <w:rPr>
          <w:sz w:val="24"/>
          <w:szCs w:val="24"/>
        </w:rPr>
        <w:t>s</w:t>
      </w:r>
      <w:r w:rsidRPr="000B0434">
        <w:rPr>
          <w:sz w:val="24"/>
          <w:szCs w:val="24"/>
        </w:rPr>
        <w:t>e</w:t>
      </w:r>
      <w:r w:rsidRPr="009B5522">
        <w:rPr>
          <w:sz w:val="24"/>
          <w:szCs w:val="24"/>
        </w:rPr>
        <w:t>ntation</w:t>
      </w:r>
      <w:r w:rsidRPr="000B0434">
        <w:rPr>
          <w:sz w:val="24"/>
          <w:szCs w:val="24"/>
        </w:rPr>
        <w:t xml:space="preserve"> an</w:t>
      </w:r>
      <w:r w:rsidRPr="009B5522">
        <w:rPr>
          <w:sz w:val="24"/>
          <w:szCs w:val="24"/>
        </w:rPr>
        <w:t>din</w:t>
      </w:r>
      <w:r w:rsidRPr="000B0434">
        <w:rPr>
          <w:sz w:val="24"/>
          <w:szCs w:val="24"/>
        </w:rPr>
        <w:t>te</w:t>
      </w:r>
      <w:r w:rsidRPr="009B5522">
        <w:rPr>
          <w:sz w:val="24"/>
          <w:szCs w:val="24"/>
        </w:rPr>
        <w:t>rp</w:t>
      </w:r>
      <w:r w:rsidRPr="000B0434">
        <w:rPr>
          <w:sz w:val="24"/>
          <w:szCs w:val="24"/>
        </w:rPr>
        <w:t>re</w:t>
      </w:r>
      <w:r w:rsidRPr="009B5522">
        <w:rPr>
          <w:sz w:val="24"/>
          <w:szCs w:val="24"/>
        </w:rPr>
        <w:t>tationof the study findings. Th</w:t>
      </w:r>
      <w:r w:rsidRPr="000B0434">
        <w:rPr>
          <w:sz w:val="24"/>
          <w:szCs w:val="24"/>
        </w:rPr>
        <w:t>e</w:t>
      </w:r>
      <w:r w:rsidRPr="009B5522">
        <w:rPr>
          <w:sz w:val="24"/>
          <w:szCs w:val="24"/>
        </w:rPr>
        <w:t xml:space="preserve">y </w:t>
      </w:r>
      <w:r w:rsidRPr="000B0434">
        <w:rPr>
          <w:sz w:val="24"/>
          <w:szCs w:val="24"/>
        </w:rPr>
        <w:t xml:space="preserve"> a</w:t>
      </w:r>
      <w:r w:rsidRPr="009B5522">
        <w:rPr>
          <w:sz w:val="24"/>
          <w:szCs w:val="24"/>
        </w:rPr>
        <w:t>re pr</w:t>
      </w:r>
      <w:r w:rsidRPr="000B0434">
        <w:rPr>
          <w:sz w:val="24"/>
          <w:szCs w:val="24"/>
        </w:rPr>
        <w:t>ese</w:t>
      </w:r>
      <w:r w:rsidRPr="009B5522">
        <w:rPr>
          <w:sz w:val="24"/>
          <w:szCs w:val="24"/>
        </w:rPr>
        <w:t xml:space="preserve">nted in </w:t>
      </w:r>
      <w:r w:rsidR="006C510F" w:rsidRPr="000B0434">
        <w:rPr>
          <w:sz w:val="24"/>
          <w:szCs w:val="24"/>
        </w:rPr>
        <w:t xml:space="preserve"> five  main </w:t>
      </w:r>
      <w:r w:rsidR="00E84EB2" w:rsidRPr="000B0434">
        <w:rPr>
          <w:sz w:val="24"/>
          <w:szCs w:val="24"/>
        </w:rPr>
        <w:t>readiness</w:t>
      </w:r>
      <w:r w:rsidR="006C510F" w:rsidRPr="000B0434">
        <w:rPr>
          <w:sz w:val="24"/>
          <w:szCs w:val="24"/>
        </w:rPr>
        <w:t xml:space="preserve"> sections and </w:t>
      </w:r>
      <w:r w:rsidRPr="009B5522">
        <w:rPr>
          <w:sz w:val="24"/>
          <w:szCs w:val="24"/>
        </w:rPr>
        <w:t>su</w:t>
      </w:r>
      <w:r w:rsidRPr="000B0434">
        <w:rPr>
          <w:sz w:val="24"/>
          <w:szCs w:val="24"/>
        </w:rPr>
        <w:t>b-</w:t>
      </w:r>
      <w:r w:rsidRPr="009B5522">
        <w:rPr>
          <w:sz w:val="24"/>
          <w:szCs w:val="24"/>
        </w:rPr>
        <w:t>s</w:t>
      </w:r>
      <w:r w:rsidRPr="000B0434">
        <w:rPr>
          <w:sz w:val="24"/>
          <w:szCs w:val="24"/>
        </w:rPr>
        <w:t>ect</w:t>
      </w:r>
      <w:r w:rsidRPr="009B5522">
        <w:rPr>
          <w:sz w:val="24"/>
          <w:szCs w:val="24"/>
        </w:rPr>
        <w:t>ions whi</w:t>
      </w:r>
      <w:r w:rsidRPr="000B0434">
        <w:rPr>
          <w:sz w:val="24"/>
          <w:szCs w:val="24"/>
        </w:rPr>
        <w:t>c</w:t>
      </w:r>
      <w:r w:rsidRPr="009B5522">
        <w:rPr>
          <w:sz w:val="24"/>
          <w:szCs w:val="24"/>
        </w:rPr>
        <w:t>h include the g</w:t>
      </w:r>
      <w:r w:rsidRPr="000B0434">
        <w:rPr>
          <w:sz w:val="24"/>
          <w:szCs w:val="24"/>
        </w:rPr>
        <w:t>e</w:t>
      </w:r>
      <w:r w:rsidRPr="009B5522">
        <w:rPr>
          <w:sz w:val="24"/>
          <w:szCs w:val="24"/>
        </w:rPr>
        <w:t>n</w:t>
      </w:r>
      <w:r w:rsidRPr="000B0434">
        <w:rPr>
          <w:sz w:val="24"/>
          <w:szCs w:val="24"/>
        </w:rPr>
        <w:t>e</w:t>
      </w:r>
      <w:r w:rsidRPr="009B5522">
        <w:rPr>
          <w:sz w:val="24"/>
          <w:szCs w:val="24"/>
        </w:rPr>
        <w:t>r</w:t>
      </w:r>
      <w:r w:rsidRPr="000B0434">
        <w:rPr>
          <w:sz w:val="24"/>
          <w:szCs w:val="24"/>
        </w:rPr>
        <w:t>a</w:t>
      </w:r>
      <w:r w:rsidRPr="009B5522">
        <w:rPr>
          <w:sz w:val="24"/>
          <w:szCs w:val="24"/>
        </w:rPr>
        <w:t>l info</w:t>
      </w:r>
      <w:r w:rsidRPr="000B0434">
        <w:rPr>
          <w:sz w:val="24"/>
          <w:szCs w:val="24"/>
        </w:rPr>
        <w:t>r</w:t>
      </w:r>
      <w:r w:rsidRPr="009B5522">
        <w:rPr>
          <w:sz w:val="24"/>
          <w:szCs w:val="24"/>
        </w:rPr>
        <w:t>mation</w:t>
      </w:r>
      <w:r w:rsidR="006C510F" w:rsidRPr="009B5522">
        <w:rPr>
          <w:sz w:val="24"/>
          <w:szCs w:val="24"/>
        </w:rPr>
        <w:t xml:space="preserve"> of high schools education </w:t>
      </w:r>
      <w:r w:rsidRPr="000B0434">
        <w:rPr>
          <w:sz w:val="24"/>
          <w:szCs w:val="24"/>
        </w:rPr>
        <w:t>c</w:t>
      </w:r>
      <w:r w:rsidRPr="009B5522">
        <w:rPr>
          <w:sz w:val="24"/>
          <w:szCs w:val="24"/>
        </w:rPr>
        <w:t>loud</w:t>
      </w:r>
      <w:r w:rsidR="006C510F" w:rsidRPr="009B5522">
        <w:rPr>
          <w:sz w:val="24"/>
          <w:szCs w:val="24"/>
        </w:rPr>
        <w:t xml:space="preserve"> based readiness</w:t>
      </w:r>
      <w:r w:rsidRPr="000B0434">
        <w:rPr>
          <w:sz w:val="24"/>
          <w:szCs w:val="24"/>
        </w:rPr>
        <w:t xml:space="preserve"> a</w:t>
      </w:r>
      <w:r w:rsidRPr="009B5522">
        <w:rPr>
          <w:sz w:val="24"/>
          <w:szCs w:val="24"/>
        </w:rPr>
        <w:t xml:space="preserve">nd </w:t>
      </w:r>
      <w:r w:rsidRPr="000B0434">
        <w:rPr>
          <w:sz w:val="24"/>
          <w:szCs w:val="24"/>
        </w:rPr>
        <w:t xml:space="preserve"> t</w:t>
      </w:r>
      <w:r w:rsidRPr="009B5522">
        <w:rPr>
          <w:sz w:val="24"/>
          <w:szCs w:val="24"/>
        </w:rPr>
        <w:t>he study obje</w:t>
      </w:r>
      <w:r w:rsidRPr="000B0434">
        <w:rPr>
          <w:sz w:val="24"/>
          <w:szCs w:val="24"/>
        </w:rPr>
        <w:t>c</w:t>
      </w:r>
      <w:r w:rsidRPr="009B5522">
        <w:rPr>
          <w:sz w:val="24"/>
          <w:szCs w:val="24"/>
        </w:rPr>
        <w:t>t</w:t>
      </w:r>
      <w:r w:rsidRPr="000B0434">
        <w:rPr>
          <w:sz w:val="24"/>
          <w:szCs w:val="24"/>
        </w:rPr>
        <w:t>i</w:t>
      </w:r>
      <w:r w:rsidRPr="009B5522">
        <w:rPr>
          <w:sz w:val="24"/>
          <w:szCs w:val="24"/>
        </w:rPr>
        <w:t>v</w:t>
      </w:r>
      <w:r w:rsidRPr="000B0434">
        <w:rPr>
          <w:sz w:val="24"/>
          <w:szCs w:val="24"/>
        </w:rPr>
        <w:t>e</w:t>
      </w:r>
      <w:r w:rsidRPr="009B5522">
        <w:rPr>
          <w:sz w:val="24"/>
          <w:szCs w:val="24"/>
        </w:rPr>
        <w:t xml:space="preserve">s. </w:t>
      </w:r>
      <w:r w:rsidRPr="000B0434">
        <w:rPr>
          <w:sz w:val="24"/>
          <w:szCs w:val="24"/>
        </w:rPr>
        <w:t xml:space="preserve"> T</w:t>
      </w:r>
      <w:r w:rsidRPr="009B5522">
        <w:rPr>
          <w:sz w:val="24"/>
          <w:szCs w:val="24"/>
        </w:rPr>
        <w:t>oth</w:t>
      </w:r>
      <w:r w:rsidRPr="000B0434">
        <w:rPr>
          <w:sz w:val="24"/>
          <w:szCs w:val="24"/>
        </w:rPr>
        <w:t>i</w:t>
      </w:r>
      <w:r w:rsidRPr="009B5522">
        <w:rPr>
          <w:sz w:val="24"/>
          <w:szCs w:val="24"/>
        </w:rPr>
        <w:t>s</w:t>
      </w:r>
      <w:r w:rsidRPr="000B0434">
        <w:rPr>
          <w:sz w:val="24"/>
          <w:szCs w:val="24"/>
        </w:rPr>
        <w:t xml:space="preserve"> e</w:t>
      </w:r>
      <w:r w:rsidRPr="009B5522">
        <w:rPr>
          <w:sz w:val="24"/>
          <w:szCs w:val="24"/>
        </w:rPr>
        <w:t>f</w:t>
      </w:r>
      <w:r w:rsidRPr="000B0434">
        <w:rPr>
          <w:sz w:val="24"/>
          <w:szCs w:val="24"/>
        </w:rPr>
        <w:t>fec</w:t>
      </w:r>
      <w:r w:rsidRPr="009B5522">
        <w:rPr>
          <w:sz w:val="24"/>
          <w:szCs w:val="24"/>
        </w:rPr>
        <w:t>t,a to</w:t>
      </w:r>
      <w:r w:rsidRPr="000B0434">
        <w:rPr>
          <w:sz w:val="24"/>
          <w:szCs w:val="24"/>
        </w:rPr>
        <w:t>ta</w:t>
      </w:r>
      <w:r w:rsidRPr="009B5522">
        <w:rPr>
          <w:sz w:val="24"/>
          <w:szCs w:val="24"/>
        </w:rPr>
        <w:t xml:space="preserve">lof </w:t>
      </w:r>
      <w:r w:rsidRPr="000B0434">
        <w:rPr>
          <w:sz w:val="24"/>
          <w:szCs w:val="24"/>
        </w:rPr>
        <w:t>3</w:t>
      </w:r>
      <w:r w:rsidRPr="009B5522">
        <w:rPr>
          <w:sz w:val="24"/>
          <w:szCs w:val="24"/>
        </w:rPr>
        <w:t>5</w:t>
      </w:r>
      <w:r w:rsidR="004B225E" w:rsidRPr="009B5522">
        <w:rPr>
          <w:sz w:val="24"/>
          <w:szCs w:val="24"/>
        </w:rPr>
        <w:t xml:space="preserve"> interview</w:t>
      </w:r>
      <w:r w:rsidRPr="009B5522">
        <w:rPr>
          <w:sz w:val="24"/>
          <w:szCs w:val="24"/>
        </w:rPr>
        <w:t>qu</w:t>
      </w:r>
      <w:r w:rsidRPr="000B0434">
        <w:rPr>
          <w:sz w:val="24"/>
          <w:szCs w:val="24"/>
        </w:rPr>
        <w:t>e</w:t>
      </w:r>
      <w:r w:rsidRPr="009B5522">
        <w:rPr>
          <w:sz w:val="24"/>
          <w:szCs w:val="24"/>
        </w:rPr>
        <w:t>st</w:t>
      </w:r>
      <w:r w:rsidRPr="000B0434">
        <w:rPr>
          <w:sz w:val="24"/>
          <w:szCs w:val="24"/>
        </w:rPr>
        <w:t>i</w:t>
      </w:r>
      <w:r w:rsidRPr="009B5522">
        <w:rPr>
          <w:sz w:val="24"/>
          <w:szCs w:val="24"/>
        </w:rPr>
        <w:t>onn</w:t>
      </w:r>
      <w:r w:rsidRPr="000B0434">
        <w:rPr>
          <w:sz w:val="24"/>
          <w:szCs w:val="24"/>
        </w:rPr>
        <w:t>a</w:t>
      </w:r>
      <w:r w:rsidRPr="009B5522">
        <w:rPr>
          <w:sz w:val="24"/>
          <w:szCs w:val="24"/>
        </w:rPr>
        <w:t>ir</w:t>
      </w:r>
      <w:r w:rsidRPr="000B0434">
        <w:rPr>
          <w:sz w:val="24"/>
          <w:szCs w:val="24"/>
        </w:rPr>
        <w:t>e</w:t>
      </w:r>
      <w:r w:rsidRPr="009B5522">
        <w:rPr>
          <w:sz w:val="24"/>
          <w:szCs w:val="24"/>
        </w:rPr>
        <w:t>s</w:t>
      </w:r>
      <w:r w:rsidR="004B225E" w:rsidRPr="009B5522">
        <w:rPr>
          <w:sz w:val="24"/>
          <w:szCs w:val="24"/>
        </w:rPr>
        <w:t xml:space="preserve">  and  readiness of cloud computing  questionnaires </w:t>
      </w:r>
      <w:r w:rsidRPr="009B5522">
        <w:rPr>
          <w:sz w:val="24"/>
          <w:szCs w:val="24"/>
        </w:rPr>
        <w:t>w</w:t>
      </w:r>
      <w:r w:rsidRPr="000B0434">
        <w:rPr>
          <w:sz w:val="24"/>
          <w:szCs w:val="24"/>
        </w:rPr>
        <w:t>e</w:t>
      </w:r>
      <w:r w:rsidRPr="009B5522">
        <w:rPr>
          <w:sz w:val="24"/>
          <w:szCs w:val="24"/>
        </w:rPr>
        <w:t>re dis</w:t>
      </w:r>
      <w:r w:rsidRPr="000B0434">
        <w:rPr>
          <w:sz w:val="24"/>
          <w:szCs w:val="24"/>
        </w:rPr>
        <w:t>t</w:t>
      </w:r>
      <w:r w:rsidRPr="009B5522">
        <w:rPr>
          <w:sz w:val="24"/>
          <w:szCs w:val="24"/>
        </w:rPr>
        <w:t>ribut</w:t>
      </w:r>
      <w:r w:rsidRPr="000B0434">
        <w:rPr>
          <w:sz w:val="24"/>
          <w:szCs w:val="24"/>
        </w:rPr>
        <w:t>e</w:t>
      </w:r>
      <w:r w:rsidRPr="009B5522">
        <w:rPr>
          <w:sz w:val="24"/>
          <w:szCs w:val="24"/>
        </w:rPr>
        <w:t>dto</w:t>
      </w:r>
      <w:r w:rsidRPr="000B0434">
        <w:rPr>
          <w:sz w:val="24"/>
          <w:szCs w:val="24"/>
        </w:rPr>
        <w:t xml:space="preserve"> Se</w:t>
      </w:r>
      <w:r w:rsidRPr="009B5522">
        <w:rPr>
          <w:sz w:val="24"/>
          <w:szCs w:val="24"/>
        </w:rPr>
        <w:t>v</w:t>
      </w:r>
      <w:r w:rsidRPr="000B0434">
        <w:rPr>
          <w:sz w:val="24"/>
          <w:szCs w:val="24"/>
        </w:rPr>
        <w:t>e</w:t>
      </w:r>
      <w:r w:rsidRPr="009B5522">
        <w:rPr>
          <w:sz w:val="24"/>
          <w:szCs w:val="24"/>
        </w:rPr>
        <w:t>n</w:t>
      </w:r>
      <w:r w:rsidRPr="000B0434">
        <w:rPr>
          <w:sz w:val="24"/>
          <w:szCs w:val="24"/>
        </w:rPr>
        <w:t xml:space="preserve"> Sch</w:t>
      </w:r>
      <w:r w:rsidRPr="009B5522">
        <w:rPr>
          <w:sz w:val="24"/>
          <w:szCs w:val="24"/>
        </w:rPr>
        <w:t>ools</w:t>
      </w:r>
      <w:r w:rsidR="004B225E" w:rsidRPr="000B0434">
        <w:rPr>
          <w:sz w:val="24"/>
          <w:szCs w:val="24"/>
        </w:rPr>
        <w:t xml:space="preserve"> and 103 respondents</w:t>
      </w:r>
      <w:r w:rsidR="000926FD" w:rsidRPr="009B5522">
        <w:rPr>
          <w:sz w:val="24"/>
          <w:szCs w:val="24"/>
        </w:rPr>
        <w:t xml:space="preserve"> which </w:t>
      </w:r>
      <w:r w:rsidRPr="000B0434">
        <w:rPr>
          <w:sz w:val="24"/>
          <w:szCs w:val="24"/>
        </w:rPr>
        <w:t xml:space="preserve"> i</w:t>
      </w:r>
      <w:r w:rsidRPr="009B5522">
        <w:rPr>
          <w:sz w:val="24"/>
          <w:szCs w:val="24"/>
        </w:rPr>
        <w:t>mp</w:t>
      </w:r>
      <w:r w:rsidRPr="000B0434">
        <w:rPr>
          <w:sz w:val="24"/>
          <w:szCs w:val="24"/>
        </w:rPr>
        <w:t>l</w:t>
      </w:r>
      <w:r w:rsidRPr="009B5522">
        <w:rPr>
          <w:sz w:val="24"/>
          <w:szCs w:val="24"/>
        </w:rPr>
        <w:t>ies ther</w:t>
      </w:r>
      <w:r w:rsidRPr="000B0434">
        <w:rPr>
          <w:sz w:val="24"/>
          <w:szCs w:val="24"/>
        </w:rPr>
        <w:t>a</w:t>
      </w:r>
      <w:r w:rsidRPr="009B5522">
        <w:rPr>
          <w:sz w:val="24"/>
          <w:szCs w:val="24"/>
        </w:rPr>
        <w:t>teofr</w:t>
      </w:r>
      <w:r w:rsidRPr="000B0434">
        <w:rPr>
          <w:sz w:val="24"/>
          <w:szCs w:val="24"/>
        </w:rPr>
        <w:t>et</w:t>
      </w:r>
      <w:r w:rsidRPr="009B5522">
        <w:rPr>
          <w:sz w:val="24"/>
          <w:szCs w:val="24"/>
        </w:rPr>
        <w:t>urnofthe qu</w:t>
      </w:r>
      <w:r w:rsidRPr="000B0434">
        <w:rPr>
          <w:sz w:val="24"/>
          <w:szCs w:val="24"/>
        </w:rPr>
        <w:t>a</w:t>
      </w:r>
      <w:r w:rsidRPr="009B5522">
        <w:rPr>
          <w:sz w:val="24"/>
          <w:szCs w:val="24"/>
        </w:rPr>
        <w:t>nt</w:t>
      </w:r>
      <w:r w:rsidRPr="000B0434">
        <w:rPr>
          <w:sz w:val="24"/>
          <w:szCs w:val="24"/>
        </w:rPr>
        <w:t>i</w:t>
      </w:r>
      <w:r w:rsidRPr="009B5522">
        <w:rPr>
          <w:sz w:val="24"/>
          <w:szCs w:val="24"/>
        </w:rPr>
        <w:t>tative su</w:t>
      </w:r>
      <w:r w:rsidRPr="000B0434">
        <w:rPr>
          <w:sz w:val="24"/>
          <w:szCs w:val="24"/>
        </w:rPr>
        <w:t>r</w:t>
      </w:r>
      <w:r w:rsidRPr="009B5522">
        <w:rPr>
          <w:sz w:val="24"/>
          <w:szCs w:val="24"/>
        </w:rPr>
        <w:t>v</w:t>
      </w:r>
      <w:r w:rsidRPr="000B0434">
        <w:rPr>
          <w:sz w:val="24"/>
          <w:szCs w:val="24"/>
        </w:rPr>
        <w:t>e</w:t>
      </w:r>
      <w:r w:rsidRPr="009B5522">
        <w:rPr>
          <w:sz w:val="24"/>
          <w:szCs w:val="24"/>
        </w:rPr>
        <w:t>y w</w:t>
      </w:r>
      <w:r w:rsidRPr="000B0434">
        <w:rPr>
          <w:sz w:val="24"/>
          <w:szCs w:val="24"/>
        </w:rPr>
        <w:t>a</w:t>
      </w:r>
      <w:r w:rsidRPr="009B5522">
        <w:rPr>
          <w:sz w:val="24"/>
          <w:szCs w:val="24"/>
        </w:rPr>
        <w:t>sar</w:t>
      </w:r>
      <w:r w:rsidRPr="000B0434">
        <w:rPr>
          <w:sz w:val="24"/>
          <w:szCs w:val="24"/>
        </w:rPr>
        <w:t>ea</w:t>
      </w:r>
      <w:r w:rsidRPr="009B5522">
        <w:rPr>
          <w:sz w:val="24"/>
          <w:szCs w:val="24"/>
        </w:rPr>
        <w:t>son</w:t>
      </w:r>
      <w:r w:rsidRPr="000B0434">
        <w:rPr>
          <w:sz w:val="24"/>
          <w:szCs w:val="24"/>
        </w:rPr>
        <w:t>a</w:t>
      </w:r>
      <w:r w:rsidRPr="009B5522">
        <w:rPr>
          <w:sz w:val="24"/>
          <w:szCs w:val="24"/>
        </w:rPr>
        <w:t>b</w:t>
      </w:r>
      <w:r w:rsidRPr="000B0434">
        <w:rPr>
          <w:sz w:val="24"/>
          <w:szCs w:val="24"/>
        </w:rPr>
        <w:t>l</w:t>
      </w:r>
      <w:r w:rsidRPr="009B5522">
        <w:rPr>
          <w:sz w:val="24"/>
          <w:szCs w:val="24"/>
        </w:rPr>
        <w:t>e</w:t>
      </w:r>
      <w:r w:rsidRPr="000B0434">
        <w:rPr>
          <w:sz w:val="24"/>
          <w:szCs w:val="24"/>
        </w:rPr>
        <w:t xml:space="preserve"> a</w:t>
      </w:r>
      <w:r w:rsidRPr="009B5522">
        <w:rPr>
          <w:sz w:val="24"/>
          <w:szCs w:val="24"/>
        </w:rPr>
        <w:t>mountto c</w:t>
      </w:r>
      <w:r w:rsidRPr="000B0434">
        <w:rPr>
          <w:sz w:val="24"/>
          <w:szCs w:val="24"/>
        </w:rPr>
        <w:t>o</w:t>
      </w:r>
      <w:r w:rsidRPr="009B5522">
        <w:rPr>
          <w:sz w:val="24"/>
          <w:szCs w:val="24"/>
        </w:rPr>
        <w:t>ndu</w:t>
      </w:r>
      <w:r w:rsidRPr="000B0434">
        <w:rPr>
          <w:sz w:val="24"/>
          <w:szCs w:val="24"/>
        </w:rPr>
        <w:t>c</w:t>
      </w:r>
      <w:r w:rsidRPr="009B5522">
        <w:rPr>
          <w:sz w:val="24"/>
          <w:szCs w:val="24"/>
        </w:rPr>
        <w:t>t an</w:t>
      </w:r>
      <w:r w:rsidRPr="000B0434">
        <w:rPr>
          <w:sz w:val="24"/>
          <w:szCs w:val="24"/>
        </w:rPr>
        <w:t>a</w:t>
      </w:r>
      <w:r w:rsidRPr="009B5522">
        <w:rPr>
          <w:sz w:val="24"/>
          <w:szCs w:val="24"/>
        </w:rPr>
        <w:t>lys</w:t>
      </w:r>
      <w:r w:rsidRPr="000B0434">
        <w:rPr>
          <w:sz w:val="24"/>
          <w:szCs w:val="24"/>
        </w:rPr>
        <w:t>i</w:t>
      </w:r>
      <w:r w:rsidRPr="009B5522">
        <w:rPr>
          <w:sz w:val="24"/>
          <w:szCs w:val="24"/>
        </w:rPr>
        <w:t>s.</w:t>
      </w:r>
    </w:p>
    <w:p w:rsidR="00D73323" w:rsidRPr="000B0434" w:rsidRDefault="00E8251E" w:rsidP="000B0434">
      <w:pPr>
        <w:pStyle w:val="Heading2"/>
        <w:rPr>
          <w:iCs w:val="0"/>
        </w:rPr>
      </w:pPr>
      <w:bookmarkStart w:id="122" w:name="_Toc200672223"/>
      <w:r w:rsidRPr="000B0434">
        <w:rPr>
          <w:iCs w:val="0"/>
        </w:rPr>
        <w:t>4.2 Primary Data Collection &amp; Analysis</w:t>
      </w:r>
      <w:bookmarkEnd w:id="122"/>
    </w:p>
    <w:p w:rsidR="00D73323" w:rsidRPr="009B5522" w:rsidRDefault="00E8251E" w:rsidP="000B0434">
      <w:pPr>
        <w:spacing w:before="58" w:line="360" w:lineRule="auto"/>
        <w:ind w:left="100" w:right="77"/>
        <w:jc w:val="both"/>
        <w:rPr>
          <w:sz w:val="24"/>
          <w:szCs w:val="24"/>
        </w:rPr>
      </w:pPr>
      <w:r w:rsidRPr="000B0434">
        <w:rPr>
          <w:sz w:val="24"/>
          <w:szCs w:val="24"/>
        </w:rPr>
        <w:t>P</w:t>
      </w:r>
      <w:r w:rsidRPr="009B5522">
        <w:rPr>
          <w:sz w:val="24"/>
          <w:szCs w:val="24"/>
        </w:rPr>
        <w:t>rim</w:t>
      </w:r>
      <w:r w:rsidRPr="000B0434">
        <w:rPr>
          <w:sz w:val="24"/>
          <w:szCs w:val="24"/>
        </w:rPr>
        <w:t>a</w:t>
      </w:r>
      <w:r w:rsidRPr="009B5522">
        <w:rPr>
          <w:sz w:val="24"/>
          <w:szCs w:val="24"/>
        </w:rPr>
        <w:t>ry d</w:t>
      </w:r>
      <w:r w:rsidRPr="000B0434">
        <w:rPr>
          <w:sz w:val="24"/>
          <w:szCs w:val="24"/>
        </w:rPr>
        <w:t>a</w:t>
      </w:r>
      <w:r w:rsidRPr="009B5522">
        <w:rPr>
          <w:sz w:val="24"/>
          <w:szCs w:val="24"/>
        </w:rPr>
        <w:t>ta</w:t>
      </w:r>
      <w:r w:rsidRPr="000B0434">
        <w:rPr>
          <w:sz w:val="24"/>
          <w:szCs w:val="24"/>
        </w:rPr>
        <w:t xml:space="preserve"> ana</w:t>
      </w:r>
      <w:r w:rsidRPr="009B5522">
        <w:rPr>
          <w:sz w:val="24"/>
          <w:szCs w:val="24"/>
        </w:rPr>
        <w:t>lys</w:t>
      </w:r>
      <w:r w:rsidRPr="000B0434">
        <w:rPr>
          <w:sz w:val="24"/>
          <w:szCs w:val="24"/>
        </w:rPr>
        <w:t>i</w:t>
      </w:r>
      <w:r w:rsidRPr="009B5522">
        <w:rPr>
          <w:sz w:val="24"/>
          <w:szCs w:val="24"/>
        </w:rPr>
        <w:t>sistheorigin</w:t>
      </w:r>
      <w:r w:rsidRPr="000B0434">
        <w:rPr>
          <w:sz w:val="24"/>
          <w:szCs w:val="24"/>
        </w:rPr>
        <w:t>a</w:t>
      </w:r>
      <w:r w:rsidRPr="009B5522">
        <w:rPr>
          <w:sz w:val="24"/>
          <w:szCs w:val="24"/>
        </w:rPr>
        <w:t>l</w:t>
      </w:r>
      <w:r w:rsidRPr="000B0434">
        <w:rPr>
          <w:sz w:val="24"/>
          <w:szCs w:val="24"/>
        </w:rPr>
        <w:t xml:space="preserve"> a</w:t>
      </w:r>
      <w:r w:rsidRPr="009B5522">
        <w:rPr>
          <w:sz w:val="24"/>
          <w:szCs w:val="24"/>
        </w:rPr>
        <w:t>n</w:t>
      </w:r>
      <w:r w:rsidRPr="000B0434">
        <w:rPr>
          <w:sz w:val="24"/>
          <w:szCs w:val="24"/>
        </w:rPr>
        <w:t>a</w:t>
      </w:r>
      <w:r w:rsidRPr="009B5522">
        <w:rPr>
          <w:sz w:val="24"/>
          <w:szCs w:val="24"/>
        </w:rPr>
        <w:t>lys</w:t>
      </w:r>
      <w:r w:rsidRPr="000B0434">
        <w:rPr>
          <w:sz w:val="24"/>
          <w:szCs w:val="24"/>
        </w:rPr>
        <w:t>i</w:t>
      </w:r>
      <w:r w:rsidRPr="009B5522">
        <w:rPr>
          <w:sz w:val="24"/>
          <w:szCs w:val="24"/>
        </w:rPr>
        <w:t>sofd</w:t>
      </w:r>
      <w:r w:rsidRPr="000B0434">
        <w:rPr>
          <w:sz w:val="24"/>
          <w:szCs w:val="24"/>
        </w:rPr>
        <w:t>a</w:t>
      </w:r>
      <w:r w:rsidRPr="009B5522">
        <w:rPr>
          <w:sz w:val="24"/>
          <w:szCs w:val="24"/>
        </w:rPr>
        <w:t>ta</w:t>
      </w:r>
      <w:r w:rsidRPr="000B0434">
        <w:rPr>
          <w:sz w:val="24"/>
          <w:szCs w:val="24"/>
        </w:rPr>
        <w:t xml:space="preserve"> c</w:t>
      </w:r>
      <w:r w:rsidRPr="009B5522">
        <w:rPr>
          <w:sz w:val="24"/>
          <w:szCs w:val="24"/>
        </w:rPr>
        <w:t>ol</w:t>
      </w:r>
      <w:r w:rsidRPr="000B0434">
        <w:rPr>
          <w:sz w:val="24"/>
          <w:szCs w:val="24"/>
        </w:rPr>
        <w:t>lec</w:t>
      </w:r>
      <w:r w:rsidRPr="009B5522">
        <w:rPr>
          <w:sz w:val="24"/>
          <w:szCs w:val="24"/>
        </w:rPr>
        <w:t>tedfor ar</w:t>
      </w:r>
      <w:r w:rsidRPr="000B0434">
        <w:rPr>
          <w:sz w:val="24"/>
          <w:szCs w:val="24"/>
        </w:rPr>
        <w:t>e</w:t>
      </w:r>
      <w:r w:rsidRPr="009B5522">
        <w:rPr>
          <w:sz w:val="24"/>
          <w:szCs w:val="24"/>
        </w:rPr>
        <w:t>s</w:t>
      </w:r>
      <w:r w:rsidRPr="000B0434">
        <w:rPr>
          <w:sz w:val="24"/>
          <w:szCs w:val="24"/>
        </w:rPr>
        <w:t>ea</w:t>
      </w:r>
      <w:r w:rsidRPr="009B5522">
        <w:rPr>
          <w:sz w:val="24"/>
          <w:szCs w:val="24"/>
        </w:rPr>
        <w:t>r</w:t>
      </w:r>
      <w:r w:rsidRPr="000B0434">
        <w:rPr>
          <w:sz w:val="24"/>
          <w:szCs w:val="24"/>
        </w:rPr>
        <w:t>c</w:t>
      </w:r>
      <w:r w:rsidRPr="009B5522">
        <w:rPr>
          <w:sz w:val="24"/>
          <w:szCs w:val="24"/>
        </w:rPr>
        <w:t>hstudy.An</w:t>
      </w:r>
      <w:r w:rsidRPr="000B0434">
        <w:rPr>
          <w:sz w:val="24"/>
          <w:szCs w:val="24"/>
        </w:rPr>
        <w:t>a</w:t>
      </w:r>
      <w:r w:rsidRPr="009B5522">
        <w:rPr>
          <w:sz w:val="24"/>
          <w:szCs w:val="24"/>
        </w:rPr>
        <w:t>l</w:t>
      </w:r>
      <w:r w:rsidRPr="000B0434">
        <w:rPr>
          <w:sz w:val="24"/>
          <w:szCs w:val="24"/>
        </w:rPr>
        <w:t>yz</w:t>
      </w:r>
      <w:r w:rsidRPr="009B5522">
        <w:rPr>
          <w:sz w:val="24"/>
          <w:szCs w:val="24"/>
        </w:rPr>
        <w:t>ing prim</w:t>
      </w:r>
      <w:r w:rsidRPr="000B0434">
        <w:rPr>
          <w:sz w:val="24"/>
          <w:szCs w:val="24"/>
        </w:rPr>
        <w:t>a</w:t>
      </w:r>
      <w:r w:rsidRPr="009B5522">
        <w:rPr>
          <w:sz w:val="24"/>
          <w:szCs w:val="24"/>
        </w:rPr>
        <w:t>ryd</w:t>
      </w:r>
      <w:r w:rsidRPr="000B0434">
        <w:rPr>
          <w:sz w:val="24"/>
          <w:szCs w:val="24"/>
        </w:rPr>
        <w:t>a</w:t>
      </w:r>
      <w:r w:rsidRPr="009B5522">
        <w:rPr>
          <w:sz w:val="24"/>
          <w:szCs w:val="24"/>
        </w:rPr>
        <w:t>taisthepro</w:t>
      </w:r>
      <w:r w:rsidRPr="000B0434">
        <w:rPr>
          <w:sz w:val="24"/>
          <w:szCs w:val="24"/>
        </w:rPr>
        <w:t>ce</w:t>
      </w:r>
      <w:r w:rsidRPr="009B5522">
        <w:rPr>
          <w:sz w:val="24"/>
          <w:szCs w:val="24"/>
        </w:rPr>
        <w:t>ssofmakings</w:t>
      </w:r>
      <w:r w:rsidRPr="000B0434">
        <w:rPr>
          <w:sz w:val="24"/>
          <w:szCs w:val="24"/>
        </w:rPr>
        <w:t>e</w:t>
      </w:r>
      <w:r w:rsidRPr="009B5522">
        <w:rPr>
          <w:sz w:val="24"/>
          <w:szCs w:val="24"/>
        </w:rPr>
        <w:t>nseof the</w:t>
      </w:r>
      <w:r w:rsidRPr="000B0434">
        <w:rPr>
          <w:sz w:val="24"/>
          <w:szCs w:val="24"/>
        </w:rPr>
        <w:t xml:space="preserve"> c</w:t>
      </w:r>
      <w:r w:rsidRPr="009B5522">
        <w:rPr>
          <w:sz w:val="24"/>
          <w:szCs w:val="24"/>
        </w:rPr>
        <w:t>ol</w:t>
      </w:r>
      <w:r w:rsidRPr="000B0434">
        <w:rPr>
          <w:sz w:val="24"/>
          <w:szCs w:val="24"/>
        </w:rPr>
        <w:t>lec</w:t>
      </w:r>
      <w:r w:rsidRPr="009B5522">
        <w:rPr>
          <w:sz w:val="24"/>
          <w:szCs w:val="24"/>
        </w:rPr>
        <w:t>tedd</w:t>
      </w:r>
      <w:r w:rsidRPr="000B0434">
        <w:rPr>
          <w:sz w:val="24"/>
          <w:szCs w:val="24"/>
        </w:rPr>
        <w:t>a</w:t>
      </w:r>
      <w:r w:rsidRPr="009B5522">
        <w:rPr>
          <w:sz w:val="24"/>
          <w:szCs w:val="24"/>
        </w:rPr>
        <w:t>tato</w:t>
      </w:r>
      <w:r w:rsidRPr="000B0434">
        <w:rPr>
          <w:sz w:val="24"/>
          <w:szCs w:val="24"/>
        </w:rPr>
        <w:t xml:space="preserve"> a</w:t>
      </w:r>
      <w:r w:rsidRPr="009B5522">
        <w:rPr>
          <w:sz w:val="24"/>
          <w:szCs w:val="24"/>
        </w:rPr>
        <w:t>nsw</w:t>
      </w:r>
      <w:r w:rsidRPr="000B0434">
        <w:rPr>
          <w:sz w:val="24"/>
          <w:szCs w:val="24"/>
        </w:rPr>
        <w:t>e</w:t>
      </w:r>
      <w:r w:rsidRPr="009B5522">
        <w:rPr>
          <w:sz w:val="24"/>
          <w:szCs w:val="24"/>
        </w:rPr>
        <w:t>rr</w:t>
      </w:r>
      <w:r w:rsidRPr="000B0434">
        <w:rPr>
          <w:sz w:val="24"/>
          <w:szCs w:val="24"/>
        </w:rPr>
        <w:t>e</w:t>
      </w:r>
      <w:r w:rsidRPr="009B5522">
        <w:rPr>
          <w:sz w:val="24"/>
          <w:szCs w:val="24"/>
        </w:rPr>
        <w:t>s</w:t>
      </w:r>
      <w:r w:rsidRPr="000B0434">
        <w:rPr>
          <w:sz w:val="24"/>
          <w:szCs w:val="24"/>
        </w:rPr>
        <w:t>earc</w:t>
      </w:r>
      <w:r w:rsidRPr="009B5522">
        <w:rPr>
          <w:sz w:val="24"/>
          <w:szCs w:val="24"/>
        </w:rPr>
        <w:t>hqu</w:t>
      </w:r>
      <w:r w:rsidRPr="000B0434">
        <w:rPr>
          <w:sz w:val="24"/>
          <w:szCs w:val="24"/>
        </w:rPr>
        <w:t>e</w:t>
      </w:r>
      <w:r w:rsidRPr="009B5522">
        <w:rPr>
          <w:sz w:val="24"/>
          <w:szCs w:val="24"/>
        </w:rPr>
        <w:t>st</w:t>
      </w:r>
      <w:r w:rsidRPr="000B0434">
        <w:rPr>
          <w:sz w:val="24"/>
          <w:szCs w:val="24"/>
        </w:rPr>
        <w:t>i</w:t>
      </w:r>
      <w:r w:rsidRPr="009B5522">
        <w:rPr>
          <w:sz w:val="24"/>
          <w:szCs w:val="24"/>
        </w:rPr>
        <w:t>onsor support orr</w:t>
      </w:r>
      <w:r w:rsidRPr="000B0434">
        <w:rPr>
          <w:sz w:val="24"/>
          <w:szCs w:val="24"/>
        </w:rPr>
        <w:t>e</w:t>
      </w:r>
      <w:r w:rsidRPr="009B5522">
        <w:rPr>
          <w:sz w:val="24"/>
          <w:szCs w:val="24"/>
        </w:rPr>
        <w:t>j</w:t>
      </w:r>
      <w:r w:rsidRPr="000B0434">
        <w:rPr>
          <w:sz w:val="24"/>
          <w:szCs w:val="24"/>
        </w:rPr>
        <w:t>ec</w:t>
      </w:r>
      <w:r w:rsidRPr="009B5522">
        <w:rPr>
          <w:sz w:val="24"/>
          <w:szCs w:val="24"/>
        </w:rPr>
        <w:t>t r</w:t>
      </w:r>
      <w:r w:rsidRPr="000B0434">
        <w:rPr>
          <w:sz w:val="24"/>
          <w:szCs w:val="24"/>
        </w:rPr>
        <w:t>e</w:t>
      </w:r>
      <w:r w:rsidRPr="009B5522">
        <w:rPr>
          <w:sz w:val="24"/>
          <w:szCs w:val="24"/>
        </w:rPr>
        <w:t>s</w:t>
      </w:r>
      <w:r w:rsidRPr="000B0434">
        <w:rPr>
          <w:sz w:val="24"/>
          <w:szCs w:val="24"/>
        </w:rPr>
        <w:t>ea</w:t>
      </w:r>
      <w:r w:rsidRPr="009B5522">
        <w:rPr>
          <w:sz w:val="24"/>
          <w:szCs w:val="24"/>
        </w:rPr>
        <w:t>r</w:t>
      </w:r>
      <w:r w:rsidRPr="000B0434">
        <w:rPr>
          <w:sz w:val="24"/>
          <w:szCs w:val="24"/>
        </w:rPr>
        <w:t>c</w:t>
      </w:r>
      <w:r w:rsidRPr="009B5522">
        <w:rPr>
          <w:sz w:val="24"/>
          <w:szCs w:val="24"/>
        </w:rPr>
        <w:t>hhypothes</w:t>
      </w:r>
      <w:r w:rsidRPr="000B0434">
        <w:rPr>
          <w:sz w:val="24"/>
          <w:szCs w:val="24"/>
        </w:rPr>
        <w:t>e</w:t>
      </w:r>
      <w:r w:rsidRPr="009B5522">
        <w:rPr>
          <w:sz w:val="24"/>
          <w:szCs w:val="24"/>
        </w:rPr>
        <w:t xml:space="preserve">s that astudy </w:t>
      </w:r>
      <w:r w:rsidRPr="000B0434">
        <w:rPr>
          <w:sz w:val="24"/>
          <w:szCs w:val="24"/>
        </w:rPr>
        <w:t>i</w:t>
      </w:r>
      <w:r w:rsidRPr="009B5522">
        <w:rPr>
          <w:sz w:val="24"/>
          <w:szCs w:val="24"/>
        </w:rPr>
        <w:t>s originally designedto ass</w:t>
      </w:r>
      <w:r w:rsidRPr="000B0434">
        <w:rPr>
          <w:sz w:val="24"/>
          <w:szCs w:val="24"/>
        </w:rPr>
        <w:t>e</w:t>
      </w:r>
      <w:r w:rsidRPr="009B5522">
        <w:rPr>
          <w:sz w:val="24"/>
          <w:szCs w:val="24"/>
        </w:rPr>
        <w:t>ss</w:t>
      </w:r>
      <w:r w:rsidRPr="000B0434">
        <w:rPr>
          <w:sz w:val="24"/>
          <w:szCs w:val="24"/>
        </w:rPr>
        <w:t xml:space="preserve"> [</w:t>
      </w:r>
      <w:r w:rsidRPr="009B5522">
        <w:rPr>
          <w:sz w:val="24"/>
          <w:szCs w:val="24"/>
        </w:rPr>
        <w:t>47</w:t>
      </w:r>
      <w:r w:rsidRPr="000B0434">
        <w:rPr>
          <w:sz w:val="24"/>
          <w:szCs w:val="24"/>
        </w:rPr>
        <w:t>]</w:t>
      </w:r>
      <w:r w:rsidRPr="009B5522">
        <w:rPr>
          <w:sz w:val="24"/>
          <w:szCs w:val="24"/>
        </w:rPr>
        <w:t>.</w:t>
      </w:r>
    </w:p>
    <w:p w:rsidR="00D73323" w:rsidRPr="009B5522" w:rsidRDefault="00E8251E" w:rsidP="000B0434">
      <w:pPr>
        <w:spacing w:before="58" w:line="360" w:lineRule="auto"/>
        <w:ind w:left="100" w:right="77"/>
        <w:jc w:val="both"/>
        <w:rPr>
          <w:sz w:val="24"/>
          <w:szCs w:val="24"/>
        </w:rPr>
      </w:pPr>
      <w:r w:rsidRPr="009B5522">
        <w:rPr>
          <w:sz w:val="24"/>
          <w:szCs w:val="24"/>
        </w:rPr>
        <w:t>Th</w:t>
      </w:r>
      <w:r w:rsidRPr="000B0434">
        <w:rPr>
          <w:sz w:val="24"/>
          <w:szCs w:val="24"/>
        </w:rPr>
        <w:t>e</w:t>
      </w:r>
      <w:r w:rsidRPr="009B5522">
        <w:rPr>
          <w:sz w:val="24"/>
          <w:szCs w:val="24"/>
        </w:rPr>
        <w:t>r</w:t>
      </w:r>
      <w:r w:rsidRPr="000B0434">
        <w:rPr>
          <w:sz w:val="24"/>
          <w:szCs w:val="24"/>
        </w:rPr>
        <w:t>e</w:t>
      </w:r>
      <w:r w:rsidRPr="009B5522">
        <w:rPr>
          <w:sz w:val="24"/>
          <w:szCs w:val="24"/>
        </w:rPr>
        <w:t>f</w:t>
      </w:r>
      <w:r w:rsidRPr="000B0434">
        <w:rPr>
          <w:sz w:val="24"/>
          <w:szCs w:val="24"/>
        </w:rPr>
        <w:t>o</w:t>
      </w:r>
      <w:r w:rsidRPr="009B5522">
        <w:rPr>
          <w:sz w:val="24"/>
          <w:szCs w:val="24"/>
        </w:rPr>
        <w:t>re ther</w:t>
      </w:r>
      <w:r w:rsidRPr="000B0434">
        <w:rPr>
          <w:sz w:val="24"/>
          <w:szCs w:val="24"/>
        </w:rPr>
        <w:t>esearc</w:t>
      </w:r>
      <w:r w:rsidRPr="009B5522">
        <w:rPr>
          <w:sz w:val="24"/>
          <w:szCs w:val="24"/>
        </w:rPr>
        <w:t>hstudy,op</w:t>
      </w:r>
      <w:r w:rsidRPr="000B0434">
        <w:rPr>
          <w:sz w:val="24"/>
          <w:szCs w:val="24"/>
        </w:rPr>
        <w:t>e</w:t>
      </w:r>
      <w:r w:rsidRPr="009B5522">
        <w:rPr>
          <w:sz w:val="24"/>
          <w:szCs w:val="24"/>
        </w:rPr>
        <w:t>n</w:t>
      </w:r>
      <w:r w:rsidRPr="000B0434">
        <w:rPr>
          <w:sz w:val="24"/>
          <w:szCs w:val="24"/>
        </w:rPr>
        <w:t xml:space="preserve"> e</w:t>
      </w:r>
      <w:r w:rsidRPr="009B5522">
        <w:rPr>
          <w:sz w:val="24"/>
          <w:szCs w:val="24"/>
        </w:rPr>
        <w:t>nd</w:t>
      </w:r>
      <w:r w:rsidRPr="000B0434">
        <w:rPr>
          <w:sz w:val="24"/>
          <w:szCs w:val="24"/>
        </w:rPr>
        <w:t>e</w:t>
      </w:r>
      <w:r w:rsidRPr="009B5522">
        <w:rPr>
          <w:sz w:val="24"/>
          <w:szCs w:val="24"/>
        </w:rPr>
        <w:t>d</w:t>
      </w:r>
      <w:r w:rsidR="000B0434" w:rsidRPr="009B5522">
        <w:rPr>
          <w:sz w:val="24"/>
          <w:szCs w:val="24"/>
        </w:rPr>
        <w:t>qu</w:t>
      </w:r>
      <w:r w:rsidR="000B0434" w:rsidRPr="000B0434">
        <w:rPr>
          <w:sz w:val="24"/>
          <w:szCs w:val="24"/>
        </w:rPr>
        <w:t>e</w:t>
      </w:r>
      <w:r w:rsidR="000B0434" w:rsidRPr="009B5522">
        <w:rPr>
          <w:sz w:val="24"/>
          <w:szCs w:val="24"/>
        </w:rPr>
        <w:t>st</w:t>
      </w:r>
      <w:r w:rsidR="000B0434" w:rsidRPr="000B0434">
        <w:rPr>
          <w:sz w:val="24"/>
          <w:szCs w:val="24"/>
        </w:rPr>
        <w:t>i</w:t>
      </w:r>
      <w:r w:rsidR="000B0434" w:rsidRPr="009B5522">
        <w:rPr>
          <w:sz w:val="24"/>
          <w:szCs w:val="24"/>
        </w:rPr>
        <w:t>onn</w:t>
      </w:r>
      <w:r w:rsidR="000B0434" w:rsidRPr="000B0434">
        <w:rPr>
          <w:sz w:val="24"/>
          <w:szCs w:val="24"/>
        </w:rPr>
        <w:t>ai</w:t>
      </w:r>
      <w:r w:rsidR="000B0434" w:rsidRPr="009B5522">
        <w:rPr>
          <w:sz w:val="24"/>
          <w:szCs w:val="24"/>
        </w:rPr>
        <w:t>re and</w:t>
      </w:r>
      <w:r w:rsidR="00632DFF" w:rsidRPr="009B5522">
        <w:rPr>
          <w:sz w:val="24"/>
          <w:szCs w:val="24"/>
        </w:rPr>
        <w:t xml:space="preserve"> close </w:t>
      </w:r>
      <w:r w:rsidR="00632DFF" w:rsidRPr="000B0434">
        <w:rPr>
          <w:sz w:val="24"/>
          <w:szCs w:val="24"/>
        </w:rPr>
        <w:t>e</w:t>
      </w:r>
      <w:r w:rsidR="00632DFF" w:rsidRPr="009B5522">
        <w:rPr>
          <w:sz w:val="24"/>
          <w:szCs w:val="24"/>
        </w:rPr>
        <w:t>nd</w:t>
      </w:r>
      <w:r w:rsidR="00632DFF" w:rsidRPr="000B0434">
        <w:rPr>
          <w:sz w:val="24"/>
          <w:szCs w:val="24"/>
        </w:rPr>
        <w:t>e</w:t>
      </w:r>
      <w:r w:rsidR="00632DFF" w:rsidRPr="009B5522">
        <w:rPr>
          <w:sz w:val="24"/>
          <w:szCs w:val="24"/>
        </w:rPr>
        <w:t>dqu</w:t>
      </w:r>
      <w:r w:rsidR="00632DFF" w:rsidRPr="000B0434">
        <w:rPr>
          <w:sz w:val="24"/>
          <w:szCs w:val="24"/>
        </w:rPr>
        <w:t>e</w:t>
      </w:r>
      <w:r w:rsidR="00632DFF" w:rsidRPr="009B5522">
        <w:rPr>
          <w:sz w:val="24"/>
          <w:szCs w:val="24"/>
        </w:rPr>
        <w:t>st</w:t>
      </w:r>
      <w:r w:rsidR="00632DFF" w:rsidRPr="000B0434">
        <w:rPr>
          <w:sz w:val="24"/>
          <w:szCs w:val="24"/>
        </w:rPr>
        <w:t>i</w:t>
      </w:r>
      <w:r w:rsidR="00632DFF" w:rsidRPr="009B5522">
        <w:rPr>
          <w:sz w:val="24"/>
          <w:szCs w:val="24"/>
        </w:rPr>
        <w:t>onn</w:t>
      </w:r>
      <w:r w:rsidR="00632DFF" w:rsidRPr="000B0434">
        <w:rPr>
          <w:sz w:val="24"/>
          <w:szCs w:val="24"/>
        </w:rPr>
        <w:t>a</w:t>
      </w:r>
      <w:r w:rsidR="00632DFF" w:rsidRPr="009B5522">
        <w:rPr>
          <w:sz w:val="24"/>
          <w:szCs w:val="24"/>
        </w:rPr>
        <w:t>ire</w:t>
      </w:r>
      <w:r w:rsidRPr="009B5522">
        <w:rPr>
          <w:sz w:val="24"/>
          <w:szCs w:val="24"/>
        </w:rPr>
        <w:t>w</w:t>
      </w:r>
      <w:r w:rsidRPr="000B0434">
        <w:rPr>
          <w:sz w:val="24"/>
          <w:szCs w:val="24"/>
        </w:rPr>
        <w:t>er</w:t>
      </w:r>
      <w:r w:rsidRPr="009B5522">
        <w:rPr>
          <w:sz w:val="24"/>
          <w:szCs w:val="24"/>
        </w:rPr>
        <w:t>e dis</w:t>
      </w:r>
      <w:r w:rsidRPr="000B0434">
        <w:rPr>
          <w:sz w:val="24"/>
          <w:szCs w:val="24"/>
        </w:rPr>
        <w:t>t</w:t>
      </w:r>
      <w:r w:rsidRPr="009B5522">
        <w:rPr>
          <w:sz w:val="24"/>
          <w:szCs w:val="24"/>
        </w:rPr>
        <w:t>ribut</w:t>
      </w:r>
      <w:r w:rsidRPr="000B0434">
        <w:rPr>
          <w:sz w:val="24"/>
          <w:szCs w:val="24"/>
        </w:rPr>
        <w:t>e</w:t>
      </w:r>
      <w:r w:rsidRPr="009B5522">
        <w:rPr>
          <w:sz w:val="24"/>
          <w:szCs w:val="24"/>
        </w:rPr>
        <w:t>dtosomes</w:t>
      </w:r>
      <w:r w:rsidRPr="000B0434">
        <w:rPr>
          <w:sz w:val="24"/>
          <w:szCs w:val="24"/>
        </w:rPr>
        <w:t>e</w:t>
      </w:r>
      <w:r w:rsidRPr="009B5522">
        <w:rPr>
          <w:sz w:val="24"/>
          <w:szCs w:val="24"/>
        </w:rPr>
        <w:t>le</w:t>
      </w:r>
      <w:r w:rsidRPr="000B0434">
        <w:rPr>
          <w:sz w:val="24"/>
          <w:szCs w:val="24"/>
        </w:rPr>
        <w:t>c</w:t>
      </w:r>
      <w:r w:rsidRPr="009B5522">
        <w:rPr>
          <w:sz w:val="24"/>
          <w:szCs w:val="24"/>
        </w:rPr>
        <w:t>teds</w:t>
      </w:r>
      <w:r w:rsidRPr="000B0434">
        <w:rPr>
          <w:sz w:val="24"/>
          <w:szCs w:val="24"/>
        </w:rPr>
        <w:t>c</w:t>
      </w:r>
      <w:r w:rsidRPr="009B5522">
        <w:rPr>
          <w:sz w:val="24"/>
          <w:szCs w:val="24"/>
        </w:rPr>
        <w:t xml:space="preserve">hool </w:t>
      </w:r>
      <w:r w:rsidRPr="000B0434">
        <w:rPr>
          <w:sz w:val="24"/>
          <w:szCs w:val="24"/>
        </w:rPr>
        <w:t>c</w:t>
      </w:r>
      <w:r w:rsidRPr="009B5522">
        <w:rPr>
          <w:sz w:val="24"/>
          <w:szCs w:val="24"/>
        </w:rPr>
        <w:t>om</w:t>
      </w:r>
      <w:r w:rsidRPr="000B0434">
        <w:rPr>
          <w:sz w:val="24"/>
          <w:szCs w:val="24"/>
        </w:rPr>
        <w:t>m</w:t>
      </w:r>
      <w:r w:rsidRPr="009B5522">
        <w:rPr>
          <w:sz w:val="24"/>
          <w:szCs w:val="24"/>
        </w:rPr>
        <w:t>uni</w:t>
      </w:r>
      <w:r w:rsidRPr="000B0434">
        <w:rPr>
          <w:sz w:val="24"/>
          <w:szCs w:val="24"/>
        </w:rPr>
        <w:t>t</w:t>
      </w:r>
      <w:r w:rsidRPr="009B5522">
        <w:rPr>
          <w:sz w:val="24"/>
          <w:szCs w:val="24"/>
        </w:rPr>
        <w:t>ies</w:t>
      </w:r>
      <w:r w:rsidR="00632DFF" w:rsidRPr="009B5522">
        <w:rPr>
          <w:sz w:val="24"/>
          <w:szCs w:val="24"/>
        </w:rPr>
        <w:t>like ,</w:t>
      </w:r>
      <w:r w:rsidRPr="000B0434">
        <w:rPr>
          <w:sz w:val="24"/>
          <w:szCs w:val="24"/>
        </w:rPr>
        <w:t xml:space="preserve"> I</w:t>
      </w:r>
      <w:r w:rsidRPr="009B5522">
        <w:rPr>
          <w:sz w:val="24"/>
          <w:szCs w:val="24"/>
        </w:rPr>
        <w:t>CTpro</w:t>
      </w:r>
      <w:r w:rsidRPr="000B0434">
        <w:rPr>
          <w:sz w:val="24"/>
          <w:szCs w:val="24"/>
        </w:rPr>
        <w:t>fe</w:t>
      </w:r>
      <w:r w:rsidRPr="009B5522">
        <w:rPr>
          <w:sz w:val="24"/>
          <w:szCs w:val="24"/>
        </w:rPr>
        <w:t>ss</w:t>
      </w:r>
      <w:r w:rsidRPr="000B0434">
        <w:rPr>
          <w:sz w:val="24"/>
          <w:szCs w:val="24"/>
        </w:rPr>
        <w:t>i</w:t>
      </w:r>
      <w:r w:rsidRPr="009B5522">
        <w:rPr>
          <w:sz w:val="24"/>
          <w:szCs w:val="24"/>
        </w:rPr>
        <w:t>on</w:t>
      </w:r>
      <w:r w:rsidRPr="000B0434">
        <w:rPr>
          <w:sz w:val="24"/>
          <w:szCs w:val="24"/>
        </w:rPr>
        <w:t>a</w:t>
      </w:r>
      <w:r w:rsidRPr="009B5522">
        <w:rPr>
          <w:sz w:val="24"/>
          <w:szCs w:val="24"/>
        </w:rPr>
        <w:t>ls</w:t>
      </w:r>
      <w:r w:rsidR="00632DFF" w:rsidRPr="000B0434">
        <w:rPr>
          <w:sz w:val="24"/>
          <w:szCs w:val="24"/>
        </w:rPr>
        <w:t xml:space="preserve">, </w:t>
      </w:r>
      <w:r w:rsidRPr="009B5522">
        <w:rPr>
          <w:sz w:val="24"/>
          <w:szCs w:val="24"/>
        </w:rPr>
        <w:t>T</w:t>
      </w:r>
      <w:r w:rsidRPr="000B0434">
        <w:rPr>
          <w:sz w:val="24"/>
          <w:szCs w:val="24"/>
        </w:rPr>
        <w:t>eac</w:t>
      </w:r>
      <w:r w:rsidRPr="009B5522">
        <w:rPr>
          <w:sz w:val="24"/>
          <w:szCs w:val="24"/>
        </w:rPr>
        <w:t>h</w:t>
      </w:r>
      <w:r w:rsidRPr="000B0434">
        <w:rPr>
          <w:sz w:val="24"/>
          <w:szCs w:val="24"/>
        </w:rPr>
        <w:t>e</w:t>
      </w:r>
      <w:r w:rsidRPr="009B5522">
        <w:rPr>
          <w:sz w:val="24"/>
          <w:szCs w:val="24"/>
        </w:rPr>
        <w:t>rs who h</w:t>
      </w:r>
      <w:r w:rsidRPr="000B0434">
        <w:rPr>
          <w:sz w:val="24"/>
          <w:szCs w:val="24"/>
        </w:rPr>
        <w:t>a</w:t>
      </w:r>
      <w:r w:rsidRPr="009B5522">
        <w:rPr>
          <w:sz w:val="24"/>
          <w:szCs w:val="24"/>
        </w:rPr>
        <w:t>vegooddomainknowl</w:t>
      </w:r>
      <w:r w:rsidRPr="000B0434">
        <w:rPr>
          <w:sz w:val="24"/>
          <w:szCs w:val="24"/>
        </w:rPr>
        <w:t>e</w:t>
      </w:r>
      <w:r w:rsidRPr="009B5522">
        <w:rPr>
          <w:sz w:val="24"/>
          <w:szCs w:val="24"/>
        </w:rPr>
        <w:t>dg</w:t>
      </w:r>
      <w:r w:rsidRPr="000B0434">
        <w:rPr>
          <w:sz w:val="24"/>
          <w:szCs w:val="24"/>
        </w:rPr>
        <w:t>e</w:t>
      </w:r>
      <w:r w:rsidR="00632DFF" w:rsidRPr="000B0434">
        <w:rPr>
          <w:sz w:val="24"/>
          <w:szCs w:val="24"/>
        </w:rPr>
        <w:t xml:space="preserve">, </w:t>
      </w:r>
      <w:r w:rsidR="00632DFF" w:rsidRPr="009B5522">
        <w:rPr>
          <w:sz w:val="24"/>
          <w:szCs w:val="24"/>
        </w:rPr>
        <w:t>students , directors of the schools, and other school stake holders</w:t>
      </w:r>
      <w:r w:rsidRPr="000B0434">
        <w:rPr>
          <w:sz w:val="24"/>
          <w:szCs w:val="24"/>
        </w:rPr>
        <w:t xml:space="preserve">  we</w:t>
      </w:r>
      <w:r w:rsidRPr="009B5522">
        <w:rPr>
          <w:sz w:val="24"/>
          <w:szCs w:val="24"/>
        </w:rPr>
        <w:t>re dis</w:t>
      </w:r>
      <w:r w:rsidRPr="000B0434">
        <w:rPr>
          <w:sz w:val="24"/>
          <w:szCs w:val="24"/>
        </w:rPr>
        <w:t>t</w:t>
      </w:r>
      <w:r w:rsidRPr="009B5522">
        <w:rPr>
          <w:sz w:val="24"/>
          <w:szCs w:val="24"/>
        </w:rPr>
        <w:t>ribut</w:t>
      </w:r>
      <w:r w:rsidRPr="000B0434">
        <w:rPr>
          <w:sz w:val="24"/>
          <w:szCs w:val="24"/>
        </w:rPr>
        <w:t>e</w:t>
      </w:r>
      <w:r w:rsidRPr="009B5522">
        <w:rPr>
          <w:sz w:val="24"/>
          <w:szCs w:val="24"/>
        </w:rPr>
        <w:t xml:space="preserve">dthrough </w:t>
      </w:r>
      <w:r w:rsidRPr="000B0434">
        <w:rPr>
          <w:sz w:val="24"/>
          <w:szCs w:val="24"/>
        </w:rPr>
        <w:t>c</w:t>
      </w:r>
      <w:r w:rsidRPr="009B5522">
        <w:rPr>
          <w:sz w:val="24"/>
          <w:szCs w:val="24"/>
        </w:rPr>
        <w:t>loudb</w:t>
      </w:r>
      <w:r w:rsidRPr="000B0434">
        <w:rPr>
          <w:sz w:val="24"/>
          <w:szCs w:val="24"/>
        </w:rPr>
        <w:t>a</w:t>
      </w:r>
      <w:r w:rsidRPr="009B5522">
        <w:rPr>
          <w:sz w:val="24"/>
          <w:szCs w:val="24"/>
        </w:rPr>
        <w:t>s</w:t>
      </w:r>
      <w:r w:rsidRPr="000B0434">
        <w:rPr>
          <w:sz w:val="24"/>
          <w:szCs w:val="24"/>
        </w:rPr>
        <w:t>e</w:t>
      </w:r>
      <w:r w:rsidRPr="009B5522">
        <w:rPr>
          <w:sz w:val="24"/>
          <w:szCs w:val="24"/>
        </w:rPr>
        <w:t>donl</w:t>
      </w:r>
      <w:r w:rsidRPr="000B0434">
        <w:rPr>
          <w:sz w:val="24"/>
          <w:szCs w:val="24"/>
        </w:rPr>
        <w:t>i</w:t>
      </w:r>
      <w:r w:rsidRPr="009B5522">
        <w:rPr>
          <w:sz w:val="24"/>
          <w:szCs w:val="24"/>
        </w:rPr>
        <w:t>ne Go</w:t>
      </w:r>
      <w:r w:rsidRPr="000B0434">
        <w:rPr>
          <w:sz w:val="24"/>
          <w:szCs w:val="24"/>
        </w:rPr>
        <w:t>o</w:t>
      </w:r>
      <w:r w:rsidRPr="009B5522">
        <w:rPr>
          <w:sz w:val="24"/>
          <w:szCs w:val="24"/>
        </w:rPr>
        <w:t>glefo</w:t>
      </w:r>
      <w:r w:rsidRPr="000B0434">
        <w:rPr>
          <w:sz w:val="24"/>
          <w:szCs w:val="24"/>
        </w:rPr>
        <w:t>r</w:t>
      </w:r>
      <w:r w:rsidRPr="009B5522">
        <w:rPr>
          <w:sz w:val="24"/>
          <w:szCs w:val="24"/>
        </w:rPr>
        <w:t>m.To</w:t>
      </w:r>
      <w:r w:rsidRPr="000B0434">
        <w:rPr>
          <w:sz w:val="24"/>
          <w:szCs w:val="24"/>
        </w:rPr>
        <w:t xml:space="preserve"> p</w:t>
      </w:r>
      <w:r w:rsidRPr="009B5522">
        <w:rPr>
          <w:sz w:val="24"/>
          <w:szCs w:val="24"/>
        </w:rPr>
        <w:t>rove thestatusofthe investig</w:t>
      </w:r>
      <w:r w:rsidRPr="000B0434">
        <w:rPr>
          <w:sz w:val="24"/>
          <w:szCs w:val="24"/>
        </w:rPr>
        <w:t>a</w:t>
      </w:r>
      <w:r w:rsidRPr="009B5522">
        <w:rPr>
          <w:sz w:val="24"/>
          <w:szCs w:val="24"/>
        </w:rPr>
        <w:t>ted</w:t>
      </w:r>
      <w:r w:rsidRPr="000B0434">
        <w:rPr>
          <w:sz w:val="24"/>
          <w:szCs w:val="24"/>
        </w:rPr>
        <w:t xml:space="preserve"> c</w:t>
      </w:r>
      <w:r w:rsidRPr="009B5522">
        <w:rPr>
          <w:sz w:val="24"/>
          <w:szCs w:val="24"/>
        </w:rPr>
        <w:t>h</w:t>
      </w:r>
      <w:r w:rsidRPr="000B0434">
        <w:rPr>
          <w:sz w:val="24"/>
          <w:szCs w:val="24"/>
        </w:rPr>
        <w:t>a</w:t>
      </w:r>
      <w:r w:rsidRPr="009B5522">
        <w:rPr>
          <w:sz w:val="24"/>
          <w:szCs w:val="24"/>
        </w:rPr>
        <w:t>l</w:t>
      </w:r>
      <w:r w:rsidRPr="000B0434">
        <w:rPr>
          <w:sz w:val="24"/>
          <w:szCs w:val="24"/>
        </w:rPr>
        <w:t>le</w:t>
      </w:r>
      <w:r w:rsidRPr="009B5522">
        <w:rPr>
          <w:sz w:val="24"/>
          <w:szCs w:val="24"/>
        </w:rPr>
        <w:t>ng</w:t>
      </w:r>
      <w:r w:rsidRPr="000B0434">
        <w:rPr>
          <w:sz w:val="24"/>
          <w:szCs w:val="24"/>
        </w:rPr>
        <w:t>e</w:t>
      </w:r>
      <w:r w:rsidRPr="009B5522">
        <w:rPr>
          <w:sz w:val="24"/>
          <w:szCs w:val="24"/>
        </w:rPr>
        <w:t>stor</w:t>
      </w:r>
      <w:r w:rsidRPr="000B0434">
        <w:rPr>
          <w:sz w:val="24"/>
          <w:szCs w:val="24"/>
        </w:rPr>
        <w:t>e</w:t>
      </w:r>
      <w:r w:rsidRPr="009B5522">
        <w:rPr>
          <w:sz w:val="24"/>
          <w:szCs w:val="24"/>
        </w:rPr>
        <w:t>spond</w:t>
      </w:r>
      <w:r w:rsidRPr="000B0434">
        <w:rPr>
          <w:sz w:val="24"/>
          <w:szCs w:val="24"/>
        </w:rPr>
        <w:t>e</w:t>
      </w:r>
      <w:r w:rsidRPr="009B5522">
        <w:rPr>
          <w:sz w:val="24"/>
          <w:szCs w:val="24"/>
        </w:rPr>
        <w:t>nt,ther</w:t>
      </w:r>
      <w:r w:rsidRPr="000B0434">
        <w:rPr>
          <w:sz w:val="24"/>
          <w:szCs w:val="24"/>
        </w:rPr>
        <w:t>e</w:t>
      </w:r>
      <w:r w:rsidRPr="009B5522">
        <w:rPr>
          <w:sz w:val="24"/>
          <w:szCs w:val="24"/>
        </w:rPr>
        <w:t>sult ofthefindingsw</w:t>
      </w:r>
      <w:r w:rsidRPr="000B0434">
        <w:rPr>
          <w:sz w:val="24"/>
          <w:szCs w:val="24"/>
        </w:rPr>
        <w:t>e</w:t>
      </w:r>
      <w:r w:rsidRPr="009B5522">
        <w:rPr>
          <w:sz w:val="24"/>
          <w:szCs w:val="24"/>
        </w:rPr>
        <w:t>re pr</w:t>
      </w:r>
      <w:r w:rsidRPr="000B0434">
        <w:rPr>
          <w:sz w:val="24"/>
          <w:szCs w:val="24"/>
        </w:rPr>
        <w:t>ese</w:t>
      </w:r>
      <w:r w:rsidRPr="009B5522">
        <w:rPr>
          <w:sz w:val="24"/>
          <w:szCs w:val="24"/>
        </w:rPr>
        <w:t>ntedindif</w:t>
      </w:r>
      <w:r w:rsidRPr="000B0434">
        <w:rPr>
          <w:sz w:val="24"/>
          <w:szCs w:val="24"/>
        </w:rPr>
        <w:t>fe</w:t>
      </w:r>
      <w:r w:rsidRPr="009B5522">
        <w:rPr>
          <w:sz w:val="24"/>
          <w:szCs w:val="24"/>
        </w:rPr>
        <w:t>r</w:t>
      </w:r>
      <w:r w:rsidRPr="000B0434">
        <w:rPr>
          <w:sz w:val="24"/>
          <w:szCs w:val="24"/>
        </w:rPr>
        <w:t>e</w:t>
      </w:r>
      <w:r w:rsidRPr="009B5522">
        <w:rPr>
          <w:sz w:val="24"/>
          <w:szCs w:val="24"/>
        </w:rPr>
        <w:t>ntd</w:t>
      </w:r>
      <w:r w:rsidRPr="000B0434">
        <w:rPr>
          <w:sz w:val="24"/>
          <w:szCs w:val="24"/>
        </w:rPr>
        <w:t>a</w:t>
      </w:r>
      <w:r w:rsidRPr="009B5522">
        <w:rPr>
          <w:sz w:val="24"/>
          <w:szCs w:val="24"/>
        </w:rPr>
        <w:t>ta pr</w:t>
      </w:r>
      <w:r w:rsidRPr="000B0434">
        <w:rPr>
          <w:sz w:val="24"/>
          <w:szCs w:val="24"/>
        </w:rPr>
        <w:t>e</w:t>
      </w:r>
      <w:r w:rsidRPr="009B5522">
        <w:rPr>
          <w:sz w:val="24"/>
          <w:szCs w:val="24"/>
        </w:rPr>
        <w:t>s</w:t>
      </w:r>
      <w:r w:rsidRPr="000B0434">
        <w:rPr>
          <w:sz w:val="24"/>
          <w:szCs w:val="24"/>
        </w:rPr>
        <w:t>e</w:t>
      </w:r>
      <w:r w:rsidRPr="009B5522">
        <w:rPr>
          <w:sz w:val="24"/>
          <w:szCs w:val="24"/>
        </w:rPr>
        <w:t>ntation v</w:t>
      </w:r>
      <w:r w:rsidRPr="000B0434">
        <w:rPr>
          <w:sz w:val="24"/>
          <w:szCs w:val="24"/>
        </w:rPr>
        <w:t>i</w:t>
      </w:r>
      <w:r w:rsidRPr="009B5522">
        <w:rPr>
          <w:sz w:val="24"/>
          <w:szCs w:val="24"/>
        </w:rPr>
        <w:t>su</w:t>
      </w:r>
      <w:r w:rsidRPr="000B0434">
        <w:rPr>
          <w:sz w:val="24"/>
          <w:szCs w:val="24"/>
        </w:rPr>
        <w:t>a</w:t>
      </w:r>
      <w:r w:rsidRPr="009B5522">
        <w:rPr>
          <w:sz w:val="24"/>
          <w:szCs w:val="24"/>
        </w:rPr>
        <w:t>l fo</w:t>
      </w:r>
      <w:r w:rsidRPr="000B0434">
        <w:rPr>
          <w:sz w:val="24"/>
          <w:szCs w:val="24"/>
        </w:rPr>
        <w:t>r</w:t>
      </w:r>
      <w:r w:rsidRPr="009B5522">
        <w:rPr>
          <w:sz w:val="24"/>
          <w:szCs w:val="24"/>
        </w:rPr>
        <w:t>m</w:t>
      </w:r>
      <w:r w:rsidRPr="000B0434">
        <w:rPr>
          <w:sz w:val="24"/>
          <w:szCs w:val="24"/>
        </w:rPr>
        <w:t>a</w:t>
      </w:r>
      <w:r w:rsidRPr="009B5522">
        <w:rPr>
          <w:sz w:val="24"/>
          <w:szCs w:val="24"/>
        </w:rPr>
        <w:t xml:space="preserve">ts. </w:t>
      </w:r>
      <w:r w:rsidRPr="000B0434">
        <w:rPr>
          <w:sz w:val="24"/>
          <w:szCs w:val="24"/>
        </w:rPr>
        <w:t>Ba</w:t>
      </w:r>
      <w:r w:rsidRPr="009B5522">
        <w:rPr>
          <w:sz w:val="24"/>
          <w:szCs w:val="24"/>
        </w:rPr>
        <w:t>s</w:t>
      </w:r>
      <w:r w:rsidRPr="000B0434">
        <w:rPr>
          <w:sz w:val="24"/>
          <w:szCs w:val="24"/>
        </w:rPr>
        <w:t>e</w:t>
      </w:r>
      <w:r w:rsidRPr="009B5522">
        <w:rPr>
          <w:sz w:val="24"/>
          <w:szCs w:val="24"/>
        </w:rPr>
        <w:t>d on the p</w:t>
      </w:r>
      <w:r w:rsidRPr="000B0434">
        <w:rPr>
          <w:sz w:val="24"/>
          <w:szCs w:val="24"/>
        </w:rPr>
        <w:t>re</w:t>
      </w:r>
      <w:r w:rsidRPr="009B5522">
        <w:rPr>
          <w:sz w:val="24"/>
          <w:szCs w:val="24"/>
        </w:rPr>
        <w:t>s</w:t>
      </w:r>
      <w:r w:rsidRPr="000B0434">
        <w:rPr>
          <w:sz w:val="24"/>
          <w:szCs w:val="24"/>
        </w:rPr>
        <w:t>e</w:t>
      </w:r>
      <w:r w:rsidRPr="009B5522">
        <w:rPr>
          <w:sz w:val="24"/>
          <w:szCs w:val="24"/>
        </w:rPr>
        <w:t>nt</w:t>
      </w:r>
      <w:r w:rsidRPr="000B0434">
        <w:rPr>
          <w:sz w:val="24"/>
          <w:szCs w:val="24"/>
        </w:rPr>
        <w:t>e</w:t>
      </w:r>
      <w:r w:rsidRPr="009B5522">
        <w:rPr>
          <w:sz w:val="24"/>
          <w:szCs w:val="24"/>
        </w:rPr>
        <w:t>d r</w:t>
      </w:r>
      <w:r w:rsidRPr="000B0434">
        <w:rPr>
          <w:sz w:val="24"/>
          <w:szCs w:val="24"/>
        </w:rPr>
        <w:t>e</w:t>
      </w:r>
      <w:r w:rsidRPr="009B5522">
        <w:rPr>
          <w:sz w:val="24"/>
          <w:szCs w:val="24"/>
        </w:rPr>
        <w:t>sul</w:t>
      </w:r>
      <w:r w:rsidRPr="000B0434">
        <w:rPr>
          <w:sz w:val="24"/>
          <w:szCs w:val="24"/>
        </w:rPr>
        <w:t>t</w:t>
      </w:r>
      <w:r w:rsidRPr="009B5522">
        <w:rPr>
          <w:sz w:val="24"/>
          <w:szCs w:val="24"/>
        </w:rPr>
        <w:t xml:space="preserve">, the </w:t>
      </w:r>
      <w:r w:rsidRPr="000B0434">
        <w:rPr>
          <w:sz w:val="24"/>
          <w:szCs w:val="24"/>
        </w:rPr>
        <w:t>f</w:t>
      </w:r>
      <w:r w:rsidRPr="009B5522">
        <w:rPr>
          <w:sz w:val="24"/>
          <w:szCs w:val="24"/>
        </w:rPr>
        <w:t>r</w:t>
      </w:r>
      <w:r w:rsidRPr="000B0434">
        <w:rPr>
          <w:sz w:val="24"/>
          <w:szCs w:val="24"/>
        </w:rPr>
        <w:t>ame</w:t>
      </w:r>
      <w:r w:rsidRPr="009B5522">
        <w:rPr>
          <w:sz w:val="24"/>
          <w:szCs w:val="24"/>
        </w:rPr>
        <w:t>wo</w:t>
      </w:r>
      <w:r w:rsidRPr="000B0434">
        <w:rPr>
          <w:sz w:val="24"/>
          <w:szCs w:val="24"/>
        </w:rPr>
        <w:t>r</w:t>
      </w:r>
      <w:r w:rsidRPr="009B5522">
        <w:rPr>
          <w:sz w:val="24"/>
          <w:szCs w:val="24"/>
        </w:rPr>
        <w:t>kw</w:t>
      </w:r>
      <w:r w:rsidRPr="000B0434">
        <w:rPr>
          <w:sz w:val="24"/>
          <w:szCs w:val="24"/>
        </w:rPr>
        <w:t>a</w:t>
      </w:r>
      <w:r w:rsidRPr="009B5522">
        <w:rPr>
          <w:sz w:val="24"/>
          <w:szCs w:val="24"/>
        </w:rPr>
        <w:t>s d</w:t>
      </w:r>
      <w:r w:rsidRPr="000B0434">
        <w:rPr>
          <w:sz w:val="24"/>
          <w:szCs w:val="24"/>
        </w:rPr>
        <w:t>e</w:t>
      </w:r>
      <w:r w:rsidRPr="009B5522">
        <w:rPr>
          <w:sz w:val="24"/>
          <w:szCs w:val="24"/>
        </w:rPr>
        <w:t>signed.</w:t>
      </w:r>
    </w:p>
    <w:p w:rsidR="00D73323" w:rsidRPr="000B0434" w:rsidRDefault="00E8251E" w:rsidP="000B0434">
      <w:pPr>
        <w:pStyle w:val="Heading2"/>
        <w:rPr>
          <w:iCs w:val="0"/>
        </w:rPr>
      </w:pPr>
      <w:bookmarkStart w:id="123" w:name="_Toc200672224"/>
      <w:r w:rsidRPr="000B0434">
        <w:rPr>
          <w:iCs w:val="0"/>
        </w:rPr>
        <w:t>4.3 Finding Analysis Using Questionnaires&amp; Technical Observation Fact</w:t>
      </w:r>
      <w:bookmarkEnd w:id="123"/>
    </w:p>
    <w:p w:rsidR="00D73323" w:rsidRPr="000B0434" w:rsidRDefault="00E8251E" w:rsidP="000B0434">
      <w:pPr>
        <w:pStyle w:val="Heading3"/>
      </w:pPr>
      <w:bookmarkStart w:id="124" w:name="_Toc200672225"/>
      <w:r w:rsidRPr="000B0434">
        <w:t>4.3.1 Analysis Using Questionnaires</w:t>
      </w:r>
      <w:bookmarkEnd w:id="124"/>
    </w:p>
    <w:p w:rsidR="00032218" w:rsidRPr="009B5522" w:rsidRDefault="00E8251E" w:rsidP="000B0434">
      <w:pPr>
        <w:spacing w:before="58" w:line="360" w:lineRule="auto"/>
        <w:ind w:left="100" w:right="77"/>
        <w:jc w:val="both"/>
        <w:rPr>
          <w:sz w:val="24"/>
          <w:szCs w:val="24"/>
        </w:rPr>
      </w:pPr>
      <w:r w:rsidRPr="000B0434">
        <w:rPr>
          <w:sz w:val="24"/>
          <w:szCs w:val="24"/>
        </w:rPr>
        <w:t>I</w:t>
      </w:r>
      <w:r w:rsidRPr="009B5522">
        <w:rPr>
          <w:sz w:val="24"/>
          <w:szCs w:val="24"/>
        </w:rPr>
        <w:t>nthe top</w:t>
      </w:r>
      <w:r w:rsidRPr="000B0434">
        <w:rPr>
          <w:sz w:val="24"/>
          <w:szCs w:val="24"/>
        </w:rPr>
        <w:t xml:space="preserve"> a</w:t>
      </w:r>
      <w:r w:rsidRPr="009B5522">
        <w:rPr>
          <w:sz w:val="24"/>
          <w:szCs w:val="24"/>
        </w:rPr>
        <w:t>ndbot</w:t>
      </w:r>
      <w:r w:rsidRPr="000B0434">
        <w:rPr>
          <w:sz w:val="24"/>
          <w:szCs w:val="24"/>
        </w:rPr>
        <w:t>t</w:t>
      </w:r>
      <w:r w:rsidRPr="009B5522">
        <w:rPr>
          <w:sz w:val="24"/>
          <w:szCs w:val="24"/>
        </w:rPr>
        <w:t>oml</w:t>
      </w:r>
      <w:r w:rsidRPr="000B0434">
        <w:rPr>
          <w:sz w:val="24"/>
          <w:szCs w:val="24"/>
        </w:rPr>
        <w:t>i</w:t>
      </w:r>
      <w:r w:rsidRPr="009B5522">
        <w:rPr>
          <w:sz w:val="24"/>
          <w:szCs w:val="24"/>
        </w:rPr>
        <w:t>ne of r</w:t>
      </w:r>
      <w:r w:rsidRPr="000B0434">
        <w:rPr>
          <w:sz w:val="24"/>
          <w:szCs w:val="24"/>
        </w:rPr>
        <w:t>e</w:t>
      </w:r>
      <w:r w:rsidRPr="009B5522">
        <w:rPr>
          <w:sz w:val="24"/>
          <w:szCs w:val="24"/>
        </w:rPr>
        <w:t>s</w:t>
      </w:r>
      <w:r w:rsidRPr="000B0434">
        <w:rPr>
          <w:sz w:val="24"/>
          <w:szCs w:val="24"/>
        </w:rPr>
        <w:t>ea</w:t>
      </w:r>
      <w:r w:rsidRPr="009B5522">
        <w:rPr>
          <w:sz w:val="24"/>
          <w:szCs w:val="24"/>
        </w:rPr>
        <w:t>r</w:t>
      </w:r>
      <w:r w:rsidRPr="000B0434">
        <w:rPr>
          <w:sz w:val="24"/>
          <w:szCs w:val="24"/>
        </w:rPr>
        <w:t>che</w:t>
      </w:r>
      <w:r w:rsidRPr="009B5522">
        <w:rPr>
          <w:sz w:val="24"/>
          <w:szCs w:val="24"/>
        </w:rPr>
        <w:t>r</w:t>
      </w:r>
      <w:r w:rsidRPr="000B0434">
        <w:rPr>
          <w:sz w:val="24"/>
          <w:szCs w:val="24"/>
        </w:rPr>
        <w:t>’</w:t>
      </w:r>
      <w:r w:rsidRPr="009B5522">
        <w:rPr>
          <w:sz w:val="24"/>
          <w:szCs w:val="24"/>
        </w:rPr>
        <w:t>sdi</w:t>
      </w:r>
      <w:r w:rsidRPr="000B0434">
        <w:rPr>
          <w:sz w:val="24"/>
          <w:szCs w:val="24"/>
        </w:rPr>
        <w:t>rec</w:t>
      </w:r>
      <w:r w:rsidRPr="009B5522">
        <w:rPr>
          <w:sz w:val="24"/>
          <w:szCs w:val="24"/>
        </w:rPr>
        <w:t>tobs</w:t>
      </w:r>
      <w:r w:rsidRPr="000B0434">
        <w:rPr>
          <w:sz w:val="24"/>
          <w:szCs w:val="24"/>
        </w:rPr>
        <w:t>e</w:t>
      </w:r>
      <w:r w:rsidRPr="009B5522">
        <w:rPr>
          <w:sz w:val="24"/>
          <w:szCs w:val="24"/>
        </w:rPr>
        <w:t>rv</w:t>
      </w:r>
      <w:r w:rsidRPr="000B0434">
        <w:rPr>
          <w:sz w:val="24"/>
          <w:szCs w:val="24"/>
        </w:rPr>
        <w:t>a</w:t>
      </w:r>
      <w:r w:rsidRPr="009B5522">
        <w:rPr>
          <w:sz w:val="24"/>
          <w:szCs w:val="24"/>
        </w:rPr>
        <w:t>t</w:t>
      </w:r>
      <w:r w:rsidRPr="000B0434">
        <w:rPr>
          <w:sz w:val="24"/>
          <w:szCs w:val="24"/>
        </w:rPr>
        <w:t>i</w:t>
      </w:r>
      <w:r w:rsidRPr="009B5522">
        <w:rPr>
          <w:sz w:val="24"/>
          <w:szCs w:val="24"/>
        </w:rPr>
        <w:t>on</w:t>
      </w:r>
      <w:r w:rsidRPr="000B0434">
        <w:rPr>
          <w:sz w:val="24"/>
          <w:szCs w:val="24"/>
        </w:rPr>
        <w:t xml:space="preserve"> a</w:t>
      </w:r>
      <w:r w:rsidRPr="009B5522">
        <w:rPr>
          <w:sz w:val="24"/>
          <w:szCs w:val="24"/>
        </w:rPr>
        <w:t>ndin</w:t>
      </w:r>
      <w:r w:rsidRPr="000B0434">
        <w:rPr>
          <w:sz w:val="24"/>
          <w:szCs w:val="24"/>
        </w:rPr>
        <w:t>te</w:t>
      </w:r>
      <w:r w:rsidRPr="009B5522">
        <w:rPr>
          <w:sz w:val="24"/>
          <w:szCs w:val="24"/>
        </w:rPr>
        <w:t>r</w:t>
      </w:r>
      <w:r w:rsidRPr="000B0434">
        <w:rPr>
          <w:sz w:val="24"/>
          <w:szCs w:val="24"/>
        </w:rPr>
        <w:t>v</w:t>
      </w:r>
      <w:r w:rsidRPr="009B5522">
        <w:rPr>
          <w:sz w:val="24"/>
          <w:szCs w:val="24"/>
        </w:rPr>
        <w:t>iew r</w:t>
      </w:r>
      <w:r w:rsidRPr="000B0434">
        <w:rPr>
          <w:sz w:val="24"/>
          <w:szCs w:val="24"/>
        </w:rPr>
        <w:t>e</w:t>
      </w:r>
      <w:r w:rsidRPr="009B5522">
        <w:rPr>
          <w:sz w:val="24"/>
          <w:szCs w:val="24"/>
        </w:rPr>
        <w:t>sul</w:t>
      </w:r>
      <w:r w:rsidRPr="000B0434">
        <w:rPr>
          <w:sz w:val="24"/>
          <w:szCs w:val="24"/>
        </w:rPr>
        <w:t>t</w:t>
      </w:r>
      <w:r w:rsidRPr="009B5522">
        <w:rPr>
          <w:sz w:val="24"/>
          <w:szCs w:val="24"/>
        </w:rPr>
        <w:t>sf</w:t>
      </w:r>
      <w:r w:rsidRPr="000B0434">
        <w:rPr>
          <w:sz w:val="24"/>
          <w:szCs w:val="24"/>
        </w:rPr>
        <w:t>r</w:t>
      </w:r>
      <w:r w:rsidRPr="009B5522">
        <w:rPr>
          <w:sz w:val="24"/>
          <w:szCs w:val="24"/>
        </w:rPr>
        <w:t xml:space="preserve">omthe </w:t>
      </w:r>
      <w:r w:rsidRPr="000B0434">
        <w:rPr>
          <w:sz w:val="24"/>
          <w:szCs w:val="24"/>
        </w:rPr>
        <w:t>c</w:t>
      </w:r>
      <w:r w:rsidRPr="009B5522">
        <w:rPr>
          <w:sz w:val="24"/>
          <w:szCs w:val="24"/>
        </w:rPr>
        <w:t>on</w:t>
      </w:r>
      <w:r w:rsidRPr="000B0434">
        <w:rPr>
          <w:sz w:val="24"/>
          <w:szCs w:val="24"/>
        </w:rPr>
        <w:t>ce</w:t>
      </w:r>
      <w:r w:rsidRPr="009B5522">
        <w:rPr>
          <w:sz w:val="24"/>
          <w:szCs w:val="24"/>
        </w:rPr>
        <w:t xml:space="preserve">rning </w:t>
      </w:r>
      <w:r w:rsidRPr="000B0434">
        <w:rPr>
          <w:sz w:val="24"/>
          <w:szCs w:val="24"/>
        </w:rPr>
        <w:t>o</w:t>
      </w:r>
      <w:r w:rsidRPr="009B5522">
        <w:rPr>
          <w:sz w:val="24"/>
          <w:szCs w:val="24"/>
        </w:rPr>
        <w:t>f</w:t>
      </w:r>
      <w:r w:rsidRPr="000B0434">
        <w:rPr>
          <w:sz w:val="24"/>
          <w:szCs w:val="24"/>
        </w:rPr>
        <w:t>f</w:t>
      </w:r>
      <w:r w:rsidRPr="009B5522">
        <w:rPr>
          <w:sz w:val="24"/>
          <w:szCs w:val="24"/>
        </w:rPr>
        <w:t>ici</w:t>
      </w:r>
      <w:r w:rsidRPr="000B0434">
        <w:rPr>
          <w:sz w:val="24"/>
          <w:szCs w:val="24"/>
        </w:rPr>
        <w:t>a</w:t>
      </w:r>
      <w:r w:rsidRPr="009B5522">
        <w:rPr>
          <w:sz w:val="24"/>
          <w:szCs w:val="24"/>
        </w:rPr>
        <w:t>lsl</w:t>
      </w:r>
      <w:r w:rsidRPr="000B0434">
        <w:rPr>
          <w:sz w:val="24"/>
          <w:szCs w:val="24"/>
        </w:rPr>
        <w:t>i</w:t>
      </w:r>
      <w:r w:rsidRPr="009B5522">
        <w:rPr>
          <w:sz w:val="24"/>
          <w:szCs w:val="24"/>
        </w:rPr>
        <w:t>ke</w:t>
      </w:r>
      <w:r w:rsidRPr="000B0434">
        <w:rPr>
          <w:sz w:val="24"/>
          <w:szCs w:val="24"/>
        </w:rPr>
        <w:t xml:space="preserve"> I</w:t>
      </w:r>
      <w:r w:rsidRPr="009B5522">
        <w:rPr>
          <w:sz w:val="24"/>
          <w:szCs w:val="24"/>
        </w:rPr>
        <w:t>CT pr</w:t>
      </w:r>
      <w:r w:rsidRPr="000B0434">
        <w:rPr>
          <w:sz w:val="24"/>
          <w:szCs w:val="24"/>
        </w:rPr>
        <w:t>o</w:t>
      </w:r>
      <w:r w:rsidRPr="009B5522">
        <w:rPr>
          <w:sz w:val="24"/>
          <w:szCs w:val="24"/>
        </w:rPr>
        <w:t>f</w:t>
      </w:r>
      <w:r w:rsidRPr="000B0434">
        <w:rPr>
          <w:sz w:val="24"/>
          <w:szCs w:val="24"/>
        </w:rPr>
        <w:t>e</w:t>
      </w:r>
      <w:r w:rsidRPr="009B5522">
        <w:rPr>
          <w:sz w:val="24"/>
          <w:szCs w:val="24"/>
        </w:rPr>
        <w:t>ss</w:t>
      </w:r>
      <w:r w:rsidRPr="000B0434">
        <w:rPr>
          <w:sz w:val="24"/>
          <w:szCs w:val="24"/>
        </w:rPr>
        <w:t>i</w:t>
      </w:r>
      <w:r w:rsidRPr="009B5522">
        <w:rPr>
          <w:sz w:val="24"/>
          <w:szCs w:val="24"/>
        </w:rPr>
        <w:t>on</w:t>
      </w:r>
      <w:r w:rsidRPr="000B0434">
        <w:rPr>
          <w:sz w:val="24"/>
          <w:szCs w:val="24"/>
        </w:rPr>
        <w:t>a</w:t>
      </w:r>
      <w:r w:rsidRPr="009B5522">
        <w:rPr>
          <w:sz w:val="24"/>
          <w:szCs w:val="24"/>
        </w:rPr>
        <w:t>l</w:t>
      </w:r>
      <w:r w:rsidR="00F7558A" w:rsidRPr="009B5522">
        <w:rPr>
          <w:sz w:val="24"/>
          <w:szCs w:val="24"/>
        </w:rPr>
        <w:t>,</w:t>
      </w:r>
      <w:r w:rsidRPr="009B5522">
        <w:rPr>
          <w:sz w:val="24"/>
          <w:szCs w:val="24"/>
        </w:rPr>
        <w:t>h</w:t>
      </w:r>
      <w:r w:rsidRPr="000B0434">
        <w:rPr>
          <w:sz w:val="24"/>
          <w:szCs w:val="24"/>
        </w:rPr>
        <w:t>ea</w:t>
      </w:r>
      <w:r w:rsidRPr="009B5522">
        <w:rPr>
          <w:sz w:val="24"/>
          <w:szCs w:val="24"/>
        </w:rPr>
        <w:t>d of l</w:t>
      </w:r>
      <w:r w:rsidRPr="000B0434">
        <w:rPr>
          <w:sz w:val="24"/>
          <w:szCs w:val="24"/>
        </w:rPr>
        <w:t>i</w:t>
      </w:r>
      <w:r w:rsidRPr="009B5522">
        <w:rPr>
          <w:sz w:val="24"/>
          <w:szCs w:val="24"/>
        </w:rPr>
        <w:t>br</w:t>
      </w:r>
      <w:r w:rsidRPr="000B0434">
        <w:rPr>
          <w:sz w:val="24"/>
          <w:szCs w:val="24"/>
        </w:rPr>
        <w:t>a</w:t>
      </w:r>
      <w:r w:rsidRPr="009B5522">
        <w:rPr>
          <w:sz w:val="24"/>
          <w:szCs w:val="24"/>
        </w:rPr>
        <w:t>ry</w:t>
      </w:r>
      <w:r w:rsidR="00F7558A" w:rsidRPr="009B5522">
        <w:rPr>
          <w:sz w:val="24"/>
          <w:szCs w:val="24"/>
        </w:rPr>
        <w:t>,school directors, student  parents ,</w:t>
      </w:r>
      <w:r w:rsidRPr="009B5522">
        <w:rPr>
          <w:sz w:val="24"/>
          <w:szCs w:val="24"/>
        </w:rPr>
        <w:t>student</w:t>
      </w:r>
      <w:r w:rsidR="00F7558A" w:rsidRPr="009B5522">
        <w:rPr>
          <w:sz w:val="24"/>
          <w:szCs w:val="24"/>
        </w:rPr>
        <w:t>s</w:t>
      </w:r>
      <w:r w:rsidRPr="000B0434">
        <w:rPr>
          <w:sz w:val="24"/>
          <w:szCs w:val="24"/>
        </w:rPr>
        <w:t>a</w:t>
      </w:r>
      <w:r w:rsidRPr="009B5522">
        <w:rPr>
          <w:sz w:val="24"/>
          <w:szCs w:val="24"/>
        </w:rPr>
        <w:t>ndT</w:t>
      </w:r>
      <w:r w:rsidRPr="000B0434">
        <w:rPr>
          <w:sz w:val="24"/>
          <w:szCs w:val="24"/>
        </w:rPr>
        <w:t>eache</w:t>
      </w:r>
      <w:r w:rsidRPr="009B5522">
        <w:rPr>
          <w:sz w:val="24"/>
          <w:szCs w:val="24"/>
        </w:rPr>
        <w:t xml:space="preserve">rs </w:t>
      </w:r>
      <w:r w:rsidRPr="000B0434">
        <w:rPr>
          <w:sz w:val="24"/>
          <w:szCs w:val="24"/>
        </w:rPr>
        <w:t>e</w:t>
      </w:r>
      <w:r w:rsidRPr="009B5522">
        <w:rPr>
          <w:sz w:val="24"/>
          <w:szCs w:val="24"/>
        </w:rPr>
        <w:t>xis</w:t>
      </w:r>
      <w:r w:rsidRPr="000B0434">
        <w:rPr>
          <w:sz w:val="24"/>
          <w:szCs w:val="24"/>
        </w:rPr>
        <w:t>t</w:t>
      </w:r>
      <w:r w:rsidRPr="009B5522">
        <w:rPr>
          <w:sz w:val="24"/>
          <w:szCs w:val="24"/>
        </w:rPr>
        <w:t>ing</w:t>
      </w:r>
      <w:r w:rsidRPr="000B0434">
        <w:rPr>
          <w:sz w:val="24"/>
          <w:szCs w:val="24"/>
        </w:rPr>
        <w:t xml:space="preserve"> E</w:t>
      </w:r>
      <w:r w:rsidRPr="009B5522">
        <w:rPr>
          <w:sz w:val="24"/>
          <w:szCs w:val="24"/>
        </w:rPr>
        <w:t>- r</w:t>
      </w:r>
      <w:r w:rsidRPr="000B0434">
        <w:rPr>
          <w:sz w:val="24"/>
          <w:szCs w:val="24"/>
        </w:rPr>
        <w:t>e</w:t>
      </w:r>
      <w:r w:rsidRPr="009B5522">
        <w:rPr>
          <w:sz w:val="24"/>
          <w:szCs w:val="24"/>
        </w:rPr>
        <w:t>sour</w:t>
      </w:r>
      <w:r w:rsidRPr="000B0434">
        <w:rPr>
          <w:sz w:val="24"/>
          <w:szCs w:val="24"/>
        </w:rPr>
        <w:t>ce</w:t>
      </w:r>
      <w:r w:rsidRPr="009B5522">
        <w:rPr>
          <w:sz w:val="24"/>
          <w:szCs w:val="24"/>
        </w:rPr>
        <w:t>sM</w:t>
      </w:r>
      <w:r w:rsidRPr="000B0434">
        <w:rPr>
          <w:sz w:val="24"/>
          <w:szCs w:val="24"/>
        </w:rPr>
        <w:t>a</w:t>
      </w:r>
      <w:r w:rsidRPr="009B5522">
        <w:rPr>
          <w:sz w:val="24"/>
          <w:szCs w:val="24"/>
        </w:rPr>
        <w:t>n</w:t>
      </w:r>
      <w:r w:rsidRPr="000B0434">
        <w:rPr>
          <w:sz w:val="24"/>
          <w:szCs w:val="24"/>
        </w:rPr>
        <w:t>a</w:t>
      </w:r>
      <w:r w:rsidRPr="009B5522">
        <w:rPr>
          <w:sz w:val="24"/>
          <w:szCs w:val="24"/>
        </w:rPr>
        <w:t>g</w:t>
      </w:r>
      <w:r w:rsidRPr="000B0434">
        <w:rPr>
          <w:sz w:val="24"/>
          <w:szCs w:val="24"/>
        </w:rPr>
        <w:t>eme</w:t>
      </w:r>
      <w:r w:rsidRPr="009B5522">
        <w:rPr>
          <w:sz w:val="24"/>
          <w:szCs w:val="24"/>
        </w:rPr>
        <w:t>ntM</w:t>
      </w:r>
      <w:r w:rsidRPr="000B0434">
        <w:rPr>
          <w:sz w:val="24"/>
          <w:szCs w:val="24"/>
        </w:rPr>
        <w:t>ec</w:t>
      </w:r>
      <w:r w:rsidRPr="009B5522">
        <w:rPr>
          <w:sz w:val="24"/>
          <w:szCs w:val="24"/>
        </w:rPr>
        <w:t>h</w:t>
      </w:r>
      <w:r w:rsidRPr="000B0434">
        <w:rPr>
          <w:sz w:val="24"/>
          <w:szCs w:val="24"/>
        </w:rPr>
        <w:t>a</w:t>
      </w:r>
      <w:r w:rsidRPr="009B5522">
        <w:rPr>
          <w:sz w:val="24"/>
          <w:szCs w:val="24"/>
        </w:rPr>
        <w:t>nismisnotM</w:t>
      </w:r>
      <w:r w:rsidRPr="000B0434">
        <w:rPr>
          <w:sz w:val="24"/>
          <w:szCs w:val="24"/>
        </w:rPr>
        <w:t>a</w:t>
      </w:r>
      <w:r w:rsidRPr="009B5522">
        <w:rPr>
          <w:sz w:val="24"/>
          <w:szCs w:val="24"/>
        </w:rPr>
        <w:t>in</w:t>
      </w:r>
      <w:r w:rsidRPr="000B0434">
        <w:rPr>
          <w:sz w:val="24"/>
          <w:szCs w:val="24"/>
        </w:rPr>
        <w:t>ta</w:t>
      </w:r>
      <w:r w:rsidRPr="009B5522">
        <w:rPr>
          <w:sz w:val="24"/>
          <w:szCs w:val="24"/>
        </w:rPr>
        <w:t>inabl</w:t>
      </w:r>
      <w:r w:rsidRPr="000B0434">
        <w:rPr>
          <w:sz w:val="24"/>
          <w:szCs w:val="24"/>
        </w:rPr>
        <w:t>e</w:t>
      </w:r>
      <w:r w:rsidRPr="009B5522">
        <w:rPr>
          <w:sz w:val="24"/>
          <w:szCs w:val="24"/>
        </w:rPr>
        <w:t>,fl</w:t>
      </w:r>
      <w:r w:rsidRPr="000B0434">
        <w:rPr>
          <w:sz w:val="24"/>
          <w:szCs w:val="24"/>
        </w:rPr>
        <w:t>e</w:t>
      </w:r>
      <w:r w:rsidRPr="009B5522">
        <w:rPr>
          <w:sz w:val="24"/>
          <w:szCs w:val="24"/>
        </w:rPr>
        <w:t>xib</w:t>
      </w:r>
      <w:r w:rsidRPr="000B0434">
        <w:rPr>
          <w:sz w:val="24"/>
          <w:szCs w:val="24"/>
        </w:rPr>
        <w:t>l</w:t>
      </w:r>
      <w:r w:rsidRPr="009B5522">
        <w:rPr>
          <w:sz w:val="24"/>
          <w:szCs w:val="24"/>
        </w:rPr>
        <w:t xml:space="preserve">e </w:t>
      </w:r>
      <w:r w:rsidRPr="000B0434">
        <w:rPr>
          <w:sz w:val="24"/>
          <w:szCs w:val="24"/>
        </w:rPr>
        <w:t>a</w:t>
      </w:r>
      <w:r w:rsidRPr="009B5522">
        <w:rPr>
          <w:sz w:val="24"/>
          <w:szCs w:val="24"/>
        </w:rPr>
        <w:t>nd</w:t>
      </w:r>
      <w:r w:rsidRPr="000B0434">
        <w:rPr>
          <w:sz w:val="24"/>
          <w:szCs w:val="24"/>
        </w:rPr>
        <w:t xml:space="preserve"> acces</w:t>
      </w:r>
      <w:r w:rsidRPr="009B5522">
        <w:rPr>
          <w:sz w:val="24"/>
          <w:szCs w:val="24"/>
        </w:rPr>
        <w:t>sib</w:t>
      </w:r>
      <w:r w:rsidRPr="000B0434">
        <w:rPr>
          <w:sz w:val="24"/>
          <w:szCs w:val="24"/>
        </w:rPr>
        <w:t>l</w:t>
      </w:r>
      <w:r w:rsidRPr="009B5522">
        <w:rPr>
          <w:sz w:val="24"/>
          <w:szCs w:val="24"/>
        </w:rPr>
        <w:t>e tothe s</w:t>
      </w:r>
      <w:r w:rsidRPr="000B0434">
        <w:rPr>
          <w:sz w:val="24"/>
          <w:szCs w:val="24"/>
        </w:rPr>
        <w:t>c</w:t>
      </w:r>
      <w:r w:rsidRPr="009B5522">
        <w:rPr>
          <w:sz w:val="24"/>
          <w:szCs w:val="24"/>
        </w:rPr>
        <w:t xml:space="preserve">hool </w:t>
      </w:r>
      <w:r w:rsidRPr="000B0434">
        <w:rPr>
          <w:sz w:val="24"/>
          <w:szCs w:val="24"/>
        </w:rPr>
        <w:t>c</w:t>
      </w:r>
      <w:r w:rsidRPr="009B5522">
        <w:rPr>
          <w:sz w:val="24"/>
          <w:szCs w:val="24"/>
        </w:rPr>
        <w:t>om</w:t>
      </w:r>
      <w:r w:rsidRPr="000B0434">
        <w:rPr>
          <w:sz w:val="24"/>
          <w:szCs w:val="24"/>
        </w:rPr>
        <w:t>m</w:t>
      </w:r>
      <w:r w:rsidRPr="009B5522">
        <w:rPr>
          <w:sz w:val="24"/>
          <w:szCs w:val="24"/>
        </w:rPr>
        <w:t>uni</w:t>
      </w:r>
      <w:r w:rsidRPr="000B0434">
        <w:rPr>
          <w:sz w:val="24"/>
          <w:szCs w:val="24"/>
        </w:rPr>
        <w:t>t</w:t>
      </w:r>
      <w:r w:rsidRPr="009B5522">
        <w:rPr>
          <w:sz w:val="24"/>
          <w:szCs w:val="24"/>
        </w:rPr>
        <w:t>ies.HighM</w:t>
      </w:r>
      <w:r w:rsidRPr="000B0434">
        <w:rPr>
          <w:sz w:val="24"/>
          <w:szCs w:val="24"/>
        </w:rPr>
        <w:t>a</w:t>
      </w:r>
      <w:r w:rsidRPr="009B5522">
        <w:rPr>
          <w:sz w:val="24"/>
          <w:szCs w:val="24"/>
        </w:rPr>
        <w:t>in</w:t>
      </w:r>
      <w:r w:rsidRPr="000B0434">
        <w:rPr>
          <w:sz w:val="24"/>
          <w:szCs w:val="24"/>
        </w:rPr>
        <w:t>te</w:t>
      </w:r>
      <w:r w:rsidRPr="009B5522">
        <w:rPr>
          <w:sz w:val="24"/>
          <w:szCs w:val="24"/>
        </w:rPr>
        <w:t>n</w:t>
      </w:r>
      <w:r w:rsidRPr="000B0434">
        <w:rPr>
          <w:sz w:val="24"/>
          <w:szCs w:val="24"/>
        </w:rPr>
        <w:t>a</w:t>
      </w:r>
      <w:r w:rsidRPr="009B5522">
        <w:rPr>
          <w:sz w:val="24"/>
          <w:szCs w:val="24"/>
        </w:rPr>
        <w:t>n</w:t>
      </w:r>
      <w:r w:rsidRPr="000B0434">
        <w:rPr>
          <w:sz w:val="24"/>
          <w:szCs w:val="24"/>
        </w:rPr>
        <w:t>c</w:t>
      </w:r>
      <w:r w:rsidRPr="009B5522">
        <w:rPr>
          <w:sz w:val="24"/>
          <w:szCs w:val="24"/>
        </w:rPr>
        <w:t>e Costof</w:t>
      </w:r>
      <w:r w:rsidRPr="000B0434">
        <w:rPr>
          <w:sz w:val="24"/>
          <w:szCs w:val="24"/>
        </w:rPr>
        <w:t xml:space="preserve"> I</w:t>
      </w:r>
      <w:r w:rsidRPr="009B5522">
        <w:rPr>
          <w:sz w:val="24"/>
          <w:szCs w:val="24"/>
        </w:rPr>
        <w:t>CTinf</w:t>
      </w:r>
      <w:r w:rsidRPr="000B0434">
        <w:rPr>
          <w:sz w:val="24"/>
          <w:szCs w:val="24"/>
        </w:rPr>
        <w:t>ra</w:t>
      </w:r>
      <w:r w:rsidRPr="009B5522">
        <w:rPr>
          <w:sz w:val="24"/>
          <w:szCs w:val="24"/>
        </w:rPr>
        <w:t>stru</w:t>
      </w:r>
      <w:r w:rsidRPr="000B0434">
        <w:rPr>
          <w:sz w:val="24"/>
          <w:szCs w:val="24"/>
        </w:rPr>
        <w:t>c</w:t>
      </w:r>
      <w:r w:rsidRPr="009B5522">
        <w:rPr>
          <w:sz w:val="24"/>
          <w:szCs w:val="24"/>
        </w:rPr>
        <w:t>tur</w:t>
      </w:r>
      <w:r w:rsidRPr="000B0434">
        <w:rPr>
          <w:sz w:val="24"/>
          <w:szCs w:val="24"/>
        </w:rPr>
        <w:t>e</w:t>
      </w:r>
      <w:r w:rsidRPr="009B5522">
        <w:rPr>
          <w:sz w:val="24"/>
          <w:szCs w:val="24"/>
        </w:rPr>
        <w:t>,po</w:t>
      </w:r>
      <w:r w:rsidRPr="000B0434">
        <w:rPr>
          <w:sz w:val="24"/>
          <w:szCs w:val="24"/>
        </w:rPr>
        <w:t>o</w:t>
      </w:r>
      <w:r w:rsidRPr="009B5522">
        <w:rPr>
          <w:sz w:val="24"/>
          <w:szCs w:val="24"/>
        </w:rPr>
        <w:t>rdis</w:t>
      </w:r>
      <w:r w:rsidRPr="000B0434">
        <w:rPr>
          <w:sz w:val="24"/>
          <w:szCs w:val="24"/>
        </w:rPr>
        <w:t>t</w:t>
      </w:r>
      <w:r w:rsidRPr="009B5522">
        <w:rPr>
          <w:sz w:val="24"/>
          <w:szCs w:val="24"/>
        </w:rPr>
        <w:t>ributionof</w:t>
      </w:r>
      <w:r w:rsidRPr="000B0434">
        <w:rPr>
          <w:sz w:val="24"/>
          <w:szCs w:val="24"/>
        </w:rPr>
        <w:t xml:space="preserve"> E-</w:t>
      </w:r>
      <w:r w:rsidRPr="009B5522">
        <w:rPr>
          <w:sz w:val="24"/>
          <w:szCs w:val="24"/>
        </w:rPr>
        <w:t>r</w:t>
      </w:r>
      <w:r w:rsidRPr="000B0434">
        <w:rPr>
          <w:sz w:val="24"/>
          <w:szCs w:val="24"/>
        </w:rPr>
        <w:t>e</w:t>
      </w:r>
      <w:r w:rsidRPr="009B5522">
        <w:rPr>
          <w:sz w:val="24"/>
          <w:szCs w:val="24"/>
        </w:rPr>
        <w:t>sou</w:t>
      </w:r>
      <w:r w:rsidRPr="000B0434">
        <w:rPr>
          <w:sz w:val="24"/>
          <w:szCs w:val="24"/>
        </w:rPr>
        <w:t>rce</w:t>
      </w:r>
      <w:r w:rsidRPr="009B5522">
        <w:rPr>
          <w:sz w:val="24"/>
          <w:szCs w:val="24"/>
        </w:rPr>
        <w:t>sin the s</w:t>
      </w:r>
      <w:r w:rsidRPr="000B0434">
        <w:rPr>
          <w:sz w:val="24"/>
          <w:szCs w:val="24"/>
        </w:rPr>
        <w:t>c</w:t>
      </w:r>
      <w:r w:rsidRPr="009B5522">
        <w:rPr>
          <w:sz w:val="24"/>
          <w:szCs w:val="24"/>
        </w:rPr>
        <w:t>hoolsEnvironm</w:t>
      </w:r>
      <w:r w:rsidRPr="000B0434">
        <w:rPr>
          <w:sz w:val="24"/>
          <w:szCs w:val="24"/>
        </w:rPr>
        <w:t>e</w:t>
      </w:r>
      <w:r w:rsidRPr="009B5522">
        <w:rPr>
          <w:sz w:val="24"/>
          <w:szCs w:val="24"/>
        </w:rPr>
        <w:t>nt</w:t>
      </w:r>
      <w:r w:rsidRPr="000B0434">
        <w:rPr>
          <w:sz w:val="24"/>
          <w:szCs w:val="24"/>
        </w:rPr>
        <w:t xml:space="preserve"> a</w:t>
      </w:r>
      <w:r w:rsidRPr="009B5522">
        <w:rPr>
          <w:sz w:val="24"/>
          <w:szCs w:val="24"/>
        </w:rPr>
        <w:t>nd</w:t>
      </w:r>
      <w:r w:rsidRPr="000B0434">
        <w:rPr>
          <w:sz w:val="24"/>
          <w:szCs w:val="24"/>
        </w:rPr>
        <w:t xml:space="preserve"> a</w:t>
      </w:r>
      <w:r w:rsidRPr="009B5522">
        <w:rPr>
          <w:sz w:val="24"/>
          <w:szCs w:val="24"/>
        </w:rPr>
        <w:t>lsoith</w:t>
      </w:r>
      <w:r w:rsidRPr="000B0434">
        <w:rPr>
          <w:sz w:val="24"/>
          <w:szCs w:val="24"/>
        </w:rPr>
        <w:t>a</w:t>
      </w:r>
      <w:r w:rsidRPr="009B5522">
        <w:rPr>
          <w:sz w:val="24"/>
          <w:szCs w:val="24"/>
        </w:rPr>
        <w:t>sb</w:t>
      </w:r>
      <w:r w:rsidRPr="000B0434">
        <w:rPr>
          <w:sz w:val="24"/>
          <w:szCs w:val="24"/>
        </w:rPr>
        <w:t>ee</w:t>
      </w:r>
      <w:r w:rsidRPr="009B5522">
        <w:rPr>
          <w:sz w:val="24"/>
          <w:szCs w:val="24"/>
        </w:rPr>
        <w:t>nob</w:t>
      </w:r>
      <w:r w:rsidRPr="000B0434">
        <w:rPr>
          <w:sz w:val="24"/>
          <w:szCs w:val="24"/>
        </w:rPr>
        <w:t>se</w:t>
      </w:r>
      <w:r w:rsidRPr="009B5522">
        <w:rPr>
          <w:sz w:val="24"/>
          <w:szCs w:val="24"/>
        </w:rPr>
        <w:t>rv</w:t>
      </w:r>
      <w:r w:rsidRPr="000B0434">
        <w:rPr>
          <w:sz w:val="24"/>
          <w:szCs w:val="24"/>
        </w:rPr>
        <w:t>e</w:t>
      </w:r>
      <w:r w:rsidRPr="009B5522">
        <w:rPr>
          <w:sz w:val="24"/>
          <w:szCs w:val="24"/>
        </w:rPr>
        <w:t xml:space="preserve">dthatthe </w:t>
      </w:r>
      <w:r w:rsidRPr="000B0434">
        <w:rPr>
          <w:sz w:val="24"/>
          <w:szCs w:val="24"/>
        </w:rPr>
        <w:t>a</w:t>
      </w:r>
      <w:r w:rsidRPr="009B5522">
        <w:rPr>
          <w:sz w:val="24"/>
          <w:szCs w:val="24"/>
        </w:rPr>
        <w:t>dopt</w:t>
      </w:r>
      <w:r w:rsidRPr="000B0434">
        <w:rPr>
          <w:sz w:val="24"/>
          <w:szCs w:val="24"/>
        </w:rPr>
        <w:t>i</w:t>
      </w:r>
      <w:r w:rsidRPr="009B5522">
        <w:rPr>
          <w:sz w:val="24"/>
          <w:szCs w:val="24"/>
        </w:rPr>
        <w:t>on</w:t>
      </w:r>
      <w:r w:rsidRPr="000B0434">
        <w:rPr>
          <w:sz w:val="24"/>
          <w:szCs w:val="24"/>
        </w:rPr>
        <w:t xml:space="preserve"> o</w:t>
      </w:r>
      <w:r w:rsidRPr="009B5522">
        <w:rPr>
          <w:sz w:val="24"/>
          <w:szCs w:val="24"/>
        </w:rPr>
        <w:t xml:space="preserve">f </w:t>
      </w:r>
      <w:r w:rsidRPr="000B0434">
        <w:rPr>
          <w:sz w:val="24"/>
          <w:szCs w:val="24"/>
        </w:rPr>
        <w:t>c</w:t>
      </w:r>
      <w:r w:rsidRPr="009B5522">
        <w:rPr>
          <w:sz w:val="24"/>
          <w:szCs w:val="24"/>
        </w:rPr>
        <w:t>loud</w:t>
      </w:r>
      <w:r w:rsidRPr="000B0434">
        <w:rPr>
          <w:sz w:val="24"/>
          <w:szCs w:val="24"/>
        </w:rPr>
        <w:t xml:space="preserve"> c</w:t>
      </w:r>
      <w:r w:rsidRPr="009B5522">
        <w:rPr>
          <w:sz w:val="24"/>
          <w:szCs w:val="24"/>
        </w:rPr>
        <w:t>ompu</w:t>
      </w:r>
      <w:r w:rsidRPr="000B0434">
        <w:rPr>
          <w:sz w:val="24"/>
          <w:szCs w:val="24"/>
        </w:rPr>
        <w:t>t</w:t>
      </w:r>
      <w:r w:rsidRPr="009B5522">
        <w:rPr>
          <w:sz w:val="24"/>
          <w:szCs w:val="24"/>
        </w:rPr>
        <w:t>ingin High</w:t>
      </w:r>
      <w:r w:rsidRPr="000B0434">
        <w:rPr>
          <w:sz w:val="24"/>
          <w:szCs w:val="24"/>
        </w:rPr>
        <w:t xml:space="preserve"> Sc</w:t>
      </w:r>
      <w:r w:rsidRPr="009B5522">
        <w:rPr>
          <w:sz w:val="24"/>
          <w:szCs w:val="24"/>
        </w:rPr>
        <w:t>hoolEdu</w:t>
      </w:r>
      <w:r w:rsidRPr="000B0434">
        <w:rPr>
          <w:sz w:val="24"/>
          <w:szCs w:val="24"/>
        </w:rPr>
        <w:t>ca</w:t>
      </w:r>
      <w:r w:rsidRPr="009B5522">
        <w:rPr>
          <w:sz w:val="24"/>
          <w:szCs w:val="24"/>
        </w:rPr>
        <w:t>t</w:t>
      </w:r>
      <w:r w:rsidRPr="000B0434">
        <w:rPr>
          <w:sz w:val="24"/>
          <w:szCs w:val="24"/>
        </w:rPr>
        <w:t>i</w:t>
      </w:r>
      <w:r w:rsidRPr="009B5522">
        <w:rPr>
          <w:sz w:val="24"/>
          <w:szCs w:val="24"/>
        </w:rPr>
        <w:t>onisst</w:t>
      </w:r>
      <w:r w:rsidRPr="000B0434">
        <w:rPr>
          <w:sz w:val="24"/>
          <w:szCs w:val="24"/>
        </w:rPr>
        <w:t>i</w:t>
      </w:r>
      <w:r w:rsidRPr="009B5522">
        <w:rPr>
          <w:sz w:val="24"/>
          <w:szCs w:val="24"/>
        </w:rPr>
        <w:t>llininf</w:t>
      </w:r>
      <w:r w:rsidRPr="000B0434">
        <w:rPr>
          <w:sz w:val="24"/>
          <w:szCs w:val="24"/>
        </w:rPr>
        <w:t>a</w:t>
      </w:r>
      <w:r w:rsidRPr="009B5522">
        <w:rPr>
          <w:sz w:val="24"/>
          <w:szCs w:val="24"/>
        </w:rPr>
        <w:t>ntstag</w:t>
      </w:r>
      <w:r w:rsidRPr="000B0434">
        <w:rPr>
          <w:sz w:val="24"/>
          <w:szCs w:val="24"/>
        </w:rPr>
        <w:t xml:space="preserve">e. </w:t>
      </w:r>
      <w:r w:rsidRPr="009B5522">
        <w:rPr>
          <w:sz w:val="24"/>
          <w:szCs w:val="24"/>
        </w:rPr>
        <w:t>The qu</w:t>
      </w:r>
      <w:r w:rsidRPr="000B0434">
        <w:rPr>
          <w:sz w:val="24"/>
          <w:szCs w:val="24"/>
        </w:rPr>
        <w:t>e</w:t>
      </w:r>
      <w:r w:rsidRPr="009B5522">
        <w:rPr>
          <w:sz w:val="24"/>
          <w:szCs w:val="24"/>
        </w:rPr>
        <w:t>st</w:t>
      </w:r>
      <w:r w:rsidRPr="000B0434">
        <w:rPr>
          <w:sz w:val="24"/>
          <w:szCs w:val="24"/>
        </w:rPr>
        <w:t>i</w:t>
      </w:r>
      <w:r w:rsidRPr="009B5522">
        <w:rPr>
          <w:sz w:val="24"/>
          <w:szCs w:val="24"/>
        </w:rPr>
        <w:t>onn</w:t>
      </w:r>
      <w:r w:rsidRPr="000B0434">
        <w:rPr>
          <w:sz w:val="24"/>
          <w:szCs w:val="24"/>
        </w:rPr>
        <w:t>a</w:t>
      </w:r>
      <w:r w:rsidRPr="009B5522">
        <w:rPr>
          <w:sz w:val="24"/>
          <w:szCs w:val="24"/>
        </w:rPr>
        <w:t>i</w:t>
      </w:r>
      <w:r w:rsidRPr="000B0434">
        <w:rPr>
          <w:sz w:val="24"/>
          <w:szCs w:val="24"/>
        </w:rPr>
        <w:t>r</w:t>
      </w:r>
      <w:r w:rsidRPr="009B5522">
        <w:rPr>
          <w:sz w:val="24"/>
          <w:szCs w:val="24"/>
        </w:rPr>
        <w:t>e wh</w:t>
      </w:r>
      <w:r w:rsidRPr="000B0434">
        <w:rPr>
          <w:sz w:val="24"/>
          <w:szCs w:val="24"/>
        </w:rPr>
        <w:t>er</w:t>
      </w:r>
      <w:r w:rsidRPr="009B5522">
        <w:rPr>
          <w:sz w:val="24"/>
          <w:szCs w:val="24"/>
        </w:rPr>
        <w:t>e grou</w:t>
      </w:r>
      <w:r w:rsidRPr="000B0434">
        <w:rPr>
          <w:sz w:val="24"/>
          <w:szCs w:val="24"/>
        </w:rPr>
        <w:t>pe</w:t>
      </w:r>
      <w:r w:rsidRPr="009B5522">
        <w:rPr>
          <w:sz w:val="24"/>
          <w:szCs w:val="24"/>
        </w:rPr>
        <w:t>din</w:t>
      </w:r>
      <w:r w:rsidRPr="000B0434">
        <w:rPr>
          <w:sz w:val="24"/>
          <w:szCs w:val="24"/>
        </w:rPr>
        <w:t>t</w:t>
      </w:r>
      <w:r w:rsidRPr="009B5522">
        <w:rPr>
          <w:sz w:val="24"/>
          <w:szCs w:val="24"/>
        </w:rPr>
        <w:t>of</w:t>
      </w:r>
      <w:r w:rsidR="00032218" w:rsidRPr="009B5522">
        <w:rPr>
          <w:sz w:val="24"/>
          <w:szCs w:val="24"/>
        </w:rPr>
        <w:t>ive</w:t>
      </w:r>
      <w:r w:rsidRPr="000B0434">
        <w:rPr>
          <w:sz w:val="24"/>
          <w:szCs w:val="24"/>
        </w:rPr>
        <w:t>ca</w:t>
      </w:r>
      <w:r w:rsidRPr="009B5522">
        <w:rPr>
          <w:sz w:val="24"/>
          <w:szCs w:val="24"/>
        </w:rPr>
        <w:t>tego</w:t>
      </w:r>
      <w:r w:rsidRPr="000B0434">
        <w:rPr>
          <w:sz w:val="24"/>
          <w:szCs w:val="24"/>
        </w:rPr>
        <w:t>r</w:t>
      </w:r>
      <w:r w:rsidRPr="009B5522">
        <w:rPr>
          <w:sz w:val="24"/>
          <w:szCs w:val="24"/>
        </w:rPr>
        <w:t xml:space="preserve">ies </w:t>
      </w:r>
      <w:r w:rsidRPr="000B0434">
        <w:rPr>
          <w:sz w:val="24"/>
          <w:szCs w:val="24"/>
        </w:rPr>
        <w:t>ba</w:t>
      </w:r>
      <w:r w:rsidRPr="009B5522">
        <w:rPr>
          <w:sz w:val="24"/>
          <w:szCs w:val="24"/>
        </w:rPr>
        <w:t>s</w:t>
      </w:r>
      <w:r w:rsidRPr="000B0434">
        <w:rPr>
          <w:sz w:val="24"/>
          <w:szCs w:val="24"/>
        </w:rPr>
        <w:t>e</w:t>
      </w:r>
      <w:r w:rsidRPr="009B5522">
        <w:rPr>
          <w:sz w:val="24"/>
          <w:szCs w:val="24"/>
        </w:rPr>
        <w:t>d on the</w:t>
      </w:r>
      <w:r w:rsidRPr="000B0434">
        <w:rPr>
          <w:sz w:val="24"/>
          <w:szCs w:val="24"/>
        </w:rPr>
        <w:t xml:space="preserve"> re</w:t>
      </w:r>
      <w:r w:rsidRPr="009B5522">
        <w:rPr>
          <w:sz w:val="24"/>
          <w:szCs w:val="24"/>
        </w:rPr>
        <w:t>s</w:t>
      </w:r>
      <w:r w:rsidRPr="000B0434">
        <w:rPr>
          <w:sz w:val="24"/>
          <w:szCs w:val="24"/>
        </w:rPr>
        <w:t>earc</w:t>
      </w:r>
      <w:r w:rsidRPr="009B5522">
        <w:rPr>
          <w:sz w:val="24"/>
          <w:szCs w:val="24"/>
        </w:rPr>
        <w:t>h qu</w:t>
      </w:r>
      <w:r w:rsidRPr="000B0434">
        <w:rPr>
          <w:sz w:val="24"/>
          <w:szCs w:val="24"/>
        </w:rPr>
        <w:t>e</w:t>
      </w:r>
      <w:r w:rsidRPr="009B5522">
        <w:rPr>
          <w:sz w:val="24"/>
          <w:szCs w:val="24"/>
        </w:rPr>
        <w:t>st</w:t>
      </w:r>
      <w:r w:rsidRPr="000B0434">
        <w:rPr>
          <w:sz w:val="24"/>
          <w:szCs w:val="24"/>
        </w:rPr>
        <w:t>i</w:t>
      </w:r>
      <w:r w:rsidRPr="009B5522">
        <w:rPr>
          <w:sz w:val="24"/>
          <w:szCs w:val="24"/>
        </w:rPr>
        <w:t>ons &amp; obj</w:t>
      </w:r>
      <w:r w:rsidRPr="000B0434">
        <w:rPr>
          <w:sz w:val="24"/>
          <w:szCs w:val="24"/>
        </w:rPr>
        <w:t>ec</w:t>
      </w:r>
      <w:r w:rsidRPr="009B5522">
        <w:rPr>
          <w:sz w:val="24"/>
          <w:szCs w:val="24"/>
        </w:rPr>
        <w:t>t</w:t>
      </w:r>
      <w:r w:rsidRPr="000B0434">
        <w:rPr>
          <w:sz w:val="24"/>
          <w:szCs w:val="24"/>
        </w:rPr>
        <w:t>i</w:t>
      </w:r>
      <w:r w:rsidRPr="009B5522">
        <w:rPr>
          <w:sz w:val="24"/>
          <w:szCs w:val="24"/>
        </w:rPr>
        <w:t>veof thestudy</w:t>
      </w:r>
    </w:p>
    <w:p w:rsidR="00506DCE" w:rsidRPr="00DF5BCC" w:rsidRDefault="00506DCE" w:rsidP="00DF5BCC">
      <w:pPr>
        <w:pStyle w:val="Heading2"/>
        <w:spacing w:line="360" w:lineRule="auto"/>
        <w:rPr>
          <w:iCs w:val="0"/>
        </w:rPr>
      </w:pPr>
      <w:bookmarkStart w:id="125" w:name="_Toc312974325"/>
      <w:bookmarkStart w:id="126" w:name="_Toc200672226"/>
      <w:r w:rsidRPr="00DF5BCC">
        <w:rPr>
          <w:iCs w:val="0"/>
        </w:rPr>
        <w:lastRenderedPageBreak/>
        <w:t>4.4. Demographics survey of Respondents data analysis</w:t>
      </w:r>
      <w:bookmarkEnd w:id="125"/>
      <w:bookmarkEnd w:id="126"/>
    </w:p>
    <w:p w:rsidR="00506DCE" w:rsidRPr="00DF5BCC" w:rsidRDefault="00506DCE" w:rsidP="00DF5BCC">
      <w:pPr>
        <w:spacing w:before="58" w:line="360" w:lineRule="auto"/>
        <w:ind w:left="100" w:right="77"/>
        <w:jc w:val="both"/>
        <w:rPr>
          <w:sz w:val="24"/>
          <w:szCs w:val="24"/>
        </w:rPr>
      </w:pPr>
      <w:r w:rsidRPr="00DF5BCC">
        <w:rPr>
          <w:sz w:val="24"/>
          <w:szCs w:val="24"/>
        </w:rPr>
        <w:t xml:space="preserve">The current section will present information on the participants' demographics, which will provide an indication of the results provided. The results are shown in </w:t>
      </w:r>
      <w:r w:rsidRPr="009B5522">
        <w:rPr>
          <w:sz w:val="24"/>
          <w:szCs w:val="24"/>
        </w:rPr>
        <w:t>Table (4)</w:t>
      </w:r>
      <w:r w:rsidRPr="00DF5BCC">
        <w:rPr>
          <w:sz w:val="24"/>
          <w:szCs w:val="24"/>
        </w:rPr>
        <w:t xml:space="preserve"> demonstrate that most of the participants were males (70</w:t>
      </w:r>
      <w:r w:rsidR="00DF5BCC" w:rsidRPr="00DF5BCC">
        <w:rPr>
          <w:sz w:val="24"/>
          <w:szCs w:val="24"/>
        </w:rPr>
        <w:t>%) and</w:t>
      </w:r>
      <w:r w:rsidRPr="00DF5BCC">
        <w:rPr>
          <w:sz w:val="24"/>
          <w:szCs w:val="24"/>
        </w:rPr>
        <w:t xml:space="preserve">  females are  (30%). Most of the participants were academic staff (40 %) holding second degrees and  (48 %) first  Degree with almost five years of experience or less the remains  respondents 12% are  high school students, college and university students</w:t>
      </w:r>
    </w:p>
    <w:tbl>
      <w:tblPr>
        <w:tblStyle w:val="TableGrid"/>
        <w:tblW w:w="0" w:type="auto"/>
        <w:tblInd w:w="310" w:type="dxa"/>
        <w:tblLook w:val="04A0"/>
      </w:tblPr>
      <w:tblGrid>
        <w:gridCol w:w="3618"/>
        <w:gridCol w:w="1260"/>
        <w:gridCol w:w="2885"/>
        <w:gridCol w:w="1170"/>
      </w:tblGrid>
      <w:tr w:rsidR="00506DCE" w:rsidRPr="009B5522" w:rsidTr="00DF5BCC">
        <w:tc>
          <w:tcPr>
            <w:tcW w:w="3618"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Sex</w:t>
            </w:r>
          </w:p>
        </w:tc>
        <w:tc>
          <w:tcPr>
            <w:tcW w:w="1260"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Total</w:t>
            </w:r>
          </w:p>
        </w:tc>
        <w:tc>
          <w:tcPr>
            <w:tcW w:w="4055" w:type="dxa"/>
            <w:gridSpan w:val="2"/>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Years of experience in terms of number</w:t>
            </w:r>
          </w:p>
        </w:tc>
      </w:tr>
      <w:tr w:rsidR="00506DCE" w:rsidRPr="009B5522" w:rsidTr="00DF5BCC">
        <w:tc>
          <w:tcPr>
            <w:tcW w:w="3618"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 xml:space="preserve">                  Male </w:t>
            </w:r>
          </w:p>
        </w:tc>
        <w:tc>
          <w:tcPr>
            <w:tcW w:w="1260" w:type="dxa"/>
            <w:tcBorders>
              <w:bottom w:val="single" w:sz="4" w:space="0" w:color="auto"/>
            </w:tcBorders>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73</w:t>
            </w:r>
          </w:p>
        </w:tc>
        <w:tc>
          <w:tcPr>
            <w:tcW w:w="2885"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&lt;=5</w:t>
            </w:r>
          </w:p>
        </w:tc>
        <w:tc>
          <w:tcPr>
            <w:tcW w:w="1170" w:type="dxa"/>
          </w:tcPr>
          <w:p w:rsidR="00506DCE" w:rsidRPr="009B5522" w:rsidRDefault="00AA067D"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18</w:t>
            </w:r>
          </w:p>
        </w:tc>
      </w:tr>
      <w:tr w:rsidR="00506DCE" w:rsidRPr="009B5522" w:rsidTr="00DF5BCC">
        <w:tc>
          <w:tcPr>
            <w:tcW w:w="3618"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 xml:space="preserve">                  Female </w:t>
            </w:r>
          </w:p>
        </w:tc>
        <w:tc>
          <w:tcPr>
            <w:tcW w:w="1260" w:type="dxa"/>
            <w:tcBorders>
              <w:top w:val="single" w:sz="4" w:space="0" w:color="auto"/>
            </w:tcBorders>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30</w:t>
            </w:r>
          </w:p>
        </w:tc>
        <w:tc>
          <w:tcPr>
            <w:tcW w:w="2885"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6 to 10</w:t>
            </w:r>
          </w:p>
        </w:tc>
        <w:tc>
          <w:tcPr>
            <w:tcW w:w="1170" w:type="dxa"/>
          </w:tcPr>
          <w:p w:rsidR="00506DCE" w:rsidRPr="009B5522" w:rsidRDefault="00AA067D"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27</w:t>
            </w:r>
          </w:p>
        </w:tc>
      </w:tr>
      <w:tr w:rsidR="00506DCE" w:rsidRPr="009B5522" w:rsidTr="00DF5BCC">
        <w:tc>
          <w:tcPr>
            <w:tcW w:w="4878" w:type="dxa"/>
            <w:gridSpan w:val="2"/>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Types of educational institution</w:t>
            </w:r>
          </w:p>
        </w:tc>
        <w:tc>
          <w:tcPr>
            <w:tcW w:w="2885" w:type="dxa"/>
            <w:tcBorders>
              <w:bottom w:val="single" w:sz="4" w:space="0" w:color="auto"/>
            </w:tcBorders>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11 to 15</w:t>
            </w:r>
          </w:p>
        </w:tc>
        <w:tc>
          <w:tcPr>
            <w:tcW w:w="1170" w:type="dxa"/>
          </w:tcPr>
          <w:p w:rsidR="00506DCE" w:rsidRPr="009B5522" w:rsidRDefault="00AA067D"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35</w:t>
            </w:r>
          </w:p>
        </w:tc>
      </w:tr>
      <w:tr w:rsidR="00506DCE" w:rsidRPr="009B5522" w:rsidTr="00DF5BCC">
        <w:tc>
          <w:tcPr>
            <w:tcW w:w="3618"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 xml:space="preserve">Public   high schools </w:t>
            </w:r>
          </w:p>
        </w:tc>
        <w:tc>
          <w:tcPr>
            <w:tcW w:w="1260" w:type="dxa"/>
            <w:tcBorders>
              <w:right w:val="single" w:sz="4" w:space="0" w:color="auto"/>
            </w:tcBorders>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7</w:t>
            </w:r>
          </w:p>
        </w:tc>
        <w:tc>
          <w:tcPr>
            <w:tcW w:w="2885" w:type="dxa"/>
            <w:tcBorders>
              <w:top w:val="single" w:sz="4" w:space="0" w:color="auto"/>
              <w:left w:val="single" w:sz="4" w:space="0" w:color="auto"/>
            </w:tcBorders>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&gt;20</w:t>
            </w:r>
          </w:p>
        </w:tc>
        <w:tc>
          <w:tcPr>
            <w:tcW w:w="1170" w:type="dxa"/>
          </w:tcPr>
          <w:p w:rsidR="00506DCE" w:rsidRPr="009B5522" w:rsidRDefault="00AA067D"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23</w:t>
            </w:r>
          </w:p>
        </w:tc>
      </w:tr>
      <w:tr w:rsidR="00506DCE" w:rsidRPr="009B5522" w:rsidTr="00DF5BCC">
        <w:tc>
          <w:tcPr>
            <w:tcW w:w="4878" w:type="dxa"/>
            <w:gridSpan w:val="2"/>
            <w:tcBorders>
              <w:right w:val="single" w:sz="4" w:space="0" w:color="auto"/>
            </w:tcBorders>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Education</w:t>
            </w:r>
          </w:p>
        </w:tc>
        <w:tc>
          <w:tcPr>
            <w:tcW w:w="4055" w:type="dxa"/>
            <w:gridSpan w:val="2"/>
            <w:tcBorders>
              <w:left w:val="single" w:sz="4" w:space="0" w:color="auto"/>
              <w:bottom w:val="single" w:sz="4" w:space="0" w:color="auto"/>
            </w:tcBorders>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Occupation</w:t>
            </w:r>
          </w:p>
        </w:tc>
      </w:tr>
      <w:tr w:rsidR="00506DCE" w:rsidRPr="009B5522" w:rsidTr="00DF5BCC">
        <w:tc>
          <w:tcPr>
            <w:tcW w:w="3618"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 xml:space="preserve">BSC </w:t>
            </w:r>
          </w:p>
        </w:tc>
        <w:tc>
          <w:tcPr>
            <w:tcW w:w="1260"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33</w:t>
            </w:r>
          </w:p>
        </w:tc>
        <w:tc>
          <w:tcPr>
            <w:tcW w:w="2885" w:type="dxa"/>
            <w:tcBorders>
              <w:top w:val="single" w:sz="4" w:space="0" w:color="auto"/>
            </w:tcBorders>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Academic stuff</w:t>
            </w:r>
          </w:p>
        </w:tc>
        <w:tc>
          <w:tcPr>
            <w:tcW w:w="1170"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53</w:t>
            </w:r>
          </w:p>
        </w:tc>
      </w:tr>
      <w:tr w:rsidR="00506DCE" w:rsidRPr="009B5522" w:rsidTr="00DF5BCC">
        <w:tc>
          <w:tcPr>
            <w:tcW w:w="3618"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MA</w:t>
            </w:r>
          </w:p>
        </w:tc>
        <w:tc>
          <w:tcPr>
            <w:tcW w:w="1260"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3</w:t>
            </w:r>
          </w:p>
        </w:tc>
        <w:tc>
          <w:tcPr>
            <w:tcW w:w="2885"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 xml:space="preserve">Directors </w:t>
            </w:r>
          </w:p>
        </w:tc>
        <w:tc>
          <w:tcPr>
            <w:tcW w:w="1170"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7</w:t>
            </w:r>
          </w:p>
        </w:tc>
      </w:tr>
      <w:tr w:rsidR="00506DCE" w:rsidRPr="009B5522" w:rsidTr="00DF5BCC">
        <w:tc>
          <w:tcPr>
            <w:tcW w:w="3618"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BA</w:t>
            </w:r>
          </w:p>
        </w:tc>
        <w:tc>
          <w:tcPr>
            <w:tcW w:w="1260"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15</w:t>
            </w:r>
          </w:p>
        </w:tc>
        <w:tc>
          <w:tcPr>
            <w:tcW w:w="4055" w:type="dxa"/>
            <w:gridSpan w:val="2"/>
            <w:vMerge w:val="restart"/>
          </w:tcPr>
          <w:p w:rsidR="00506DCE" w:rsidRPr="009B5522" w:rsidRDefault="00506DCE" w:rsidP="00AA067D">
            <w:pPr>
              <w:spacing w:line="360" w:lineRule="auto"/>
              <w:rPr>
                <w:rFonts w:ascii="Times New Roman" w:hAnsi="Times New Roman" w:cs="Times New Roman"/>
                <w:sz w:val="24"/>
                <w:szCs w:val="24"/>
              </w:rPr>
            </w:pPr>
          </w:p>
        </w:tc>
      </w:tr>
      <w:tr w:rsidR="00506DCE" w:rsidRPr="009B5522" w:rsidTr="00DF5BCC">
        <w:tc>
          <w:tcPr>
            <w:tcW w:w="3618"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MBA</w:t>
            </w:r>
          </w:p>
        </w:tc>
        <w:tc>
          <w:tcPr>
            <w:tcW w:w="1260"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13</w:t>
            </w:r>
          </w:p>
        </w:tc>
        <w:tc>
          <w:tcPr>
            <w:tcW w:w="4055" w:type="dxa"/>
            <w:gridSpan w:val="2"/>
            <w:vMerge/>
          </w:tcPr>
          <w:p w:rsidR="00506DCE" w:rsidRPr="009B5522" w:rsidRDefault="00506DCE" w:rsidP="00AA067D">
            <w:pPr>
              <w:spacing w:line="360" w:lineRule="auto"/>
              <w:rPr>
                <w:rFonts w:ascii="Times New Roman" w:hAnsi="Times New Roman" w:cs="Times New Roman"/>
                <w:sz w:val="24"/>
                <w:szCs w:val="24"/>
              </w:rPr>
            </w:pPr>
          </w:p>
        </w:tc>
      </w:tr>
      <w:tr w:rsidR="00506DCE" w:rsidRPr="009B5522" w:rsidTr="00DF5BCC">
        <w:tc>
          <w:tcPr>
            <w:tcW w:w="3618"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 xml:space="preserve">MSC </w:t>
            </w:r>
          </w:p>
        </w:tc>
        <w:tc>
          <w:tcPr>
            <w:tcW w:w="1260"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24</w:t>
            </w:r>
          </w:p>
        </w:tc>
        <w:tc>
          <w:tcPr>
            <w:tcW w:w="2885"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Vice directors</w:t>
            </w:r>
          </w:p>
        </w:tc>
        <w:tc>
          <w:tcPr>
            <w:tcW w:w="1170"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14</w:t>
            </w:r>
          </w:p>
        </w:tc>
      </w:tr>
      <w:tr w:rsidR="00506DCE" w:rsidRPr="009B5522" w:rsidTr="00DF5BCC">
        <w:tc>
          <w:tcPr>
            <w:tcW w:w="3618"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LEVEL IV</w:t>
            </w:r>
          </w:p>
        </w:tc>
        <w:tc>
          <w:tcPr>
            <w:tcW w:w="1260"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7</w:t>
            </w:r>
          </w:p>
        </w:tc>
        <w:tc>
          <w:tcPr>
            <w:tcW w:w="2885"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Lab technicians</w:t>
            </w:r>
          </w:p>
        </w:tc>
        <w:tc>
          <w:tcPr>
            <w:tcW w:w="1170"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14</w:t>
            </w:r>
          </w:p>
        </w:tc>
      </w:tr>
      <w:tr w:rsidR="00506DCE" w:rsidRPr="009B5522" w:rsidTr="00DF5BCC">
        <w:tc>
          <w:tcPr>
            <w:tcW w:w="3618"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UNIVERSITY STUDENT</w:t>
            </w:r>
          </w:p>
        </w:tc>
        <w:tc>
          <w:tcPr>
            <w:tcW w:w="1260"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4</w:t>
            </w:r>
          </w:p>
        </w:tc>
        <w:tc>
          <w:tcPr>
            <w:tcW w:w="2885"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Library heads</w:t>
            </w:r>
          </w:p>
        </w:tc>
        <w:tc>
          <w:tcPr>
            <w:tcW w:w="1170"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7</w:t>
            </w:r>
          </w:p>
        </w:tc>
      </w:tr>
      <w:tr w:rsidR="00506DCE" w:rsidRPr="009B5522" w:rsidTr="00DF5BCC">
        <w:tc>
          <w:tcPr>
            <w:tcW w:w="3618"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GRADE 11 &amp; 12</w:t>
            </w:r>
          </w:p>
        </w:tc>
        <w:tc>
          <w:tcPr>
            <w:tcW w:w="1260"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4</w:t>
            </w:r>
          </w:p>
        </w:tc>
        <w:tc>
          <w:tcPr>
            <w:tcW w:w="2885"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High school students</w:t>
            </w:r>
          </w:p>
        </w:tc>
        <w:tc>
          <w:tcPr>
            <w:tcW w:w="1170"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4</w:t>
            </w:r>
          </w:p>
        </w:tc>
      </w:tr>
      <w:tr w:rsidR="00506DCE" w:rsidRPr="009B5522" w:rsidTr="00DF5BCC">
        <w:tc>
          <w:tcPr>
            <w:tcW w:w="3618"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TOTAL</w:t>
            </w:r>
          </w:p>
        </w:tc>
        <w:tc>
          <w:tcPr>
            <w:tcW w:w="1260"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103</w:t>
            </w:r>
          </w:p>
        </w:tc>
        <w:tc>
          <w:tcPr>
            <w:tcW w:w="2885"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University students</w:t>
            </w:r>
          </w:p>
        </w:tc>
        <w:tc>
          <w:tcPr>
            <w:tcW w:w="1170" w:type="dxa"/>
          </w:tcPr>
          <w:p w:rsidR="00506DCE" w:rsidRPr="009B5522" w:rsidRDefault="00506DCE" w:rsidP="00AA067D">
            <w:pPr>
              <w:spacing w:line="360" w:lineRule="auto"/>
              <w:rPr>
                <w:rFonts w:ascii="Times New Roman" w:hAnsi="Times New Roman" w:cs="Times New Roman"/>
                <w:sz w:val="24"/>
                <w:szCs w:val="24"/>
              </w:rPr>
            </w:pPr>
            <w:r w:rsidRPr="009B5522">
              <w:rPr>
                <w:rFonts w:ascii="Times New Roman" w:hAnsi="Times New Roman" w:cs="Times New Roman"/>
                <w:sz w:val="24"/>
                <w:szCs w:val="24"/>
              </w:rPr>
              <w:t>4</w:t>
            </w:r>
          </w:p>
        </w:tc>
      </w:tr>
    </w:tbl>
    <w:p w:rsidR="00506DCE" w:rsidRPr="009B5522" w:rsidRDefault="00506DCE" w:rsidP="00AA067D">
      <w:pPr>
        <w:spacing w:line="360" w:lineRule="auto"/>
        <w:rPr>
          <w:sz w:val="24"/>
          <w:szCs w:val="24"/>
        </w:rPr>
      </w:pPr>
    </w:p>
    <w:p w:rsidR="00506DCE" w:rsidRPr="009B5522" w:rsidRDefault="00DF5BCC" w:rsidP="00DF5BCC">
      <w:pPr>
        <w:pStyle w:val="Caption"/>
        <w:jc w:val="center"/>
        <w:rPr>
          <w:color w:val="FF0000"/>
          <w:sz w:val="24"/>
          <w:szCs w:val="24"/>
        </w:rPr>
      </w:pPr>
      <w:bookmarkStart w:id="127" w:name="_Toc178717105"/>
      <w:r w:rsidRPr="00DF5BCC">
        <w:rPr>
          <w:sz w:val="24"/>
          <w:szCs w:val="24"/>
        </w:rPr>
        <w:t xml:space="preserve">Table </w:t>
      </w:r>
      <w:r w:rsidR="00732A1C" w:rsidRPr="00DF5BCC">
        <w:rPr>
          <w:sz w:val="24"/>
          <w:szCs w:val="24"/>
        </w:rPr>
        <w:fldChar w:fldCharType="begin"/>
      </w:r>
      <w:r w:rsidRPr="00DF5BCC">
        <w:rPr>
          <w:sz w:val="24"/>
          <w:szCs w:val="24"/>
        </w:rPr>
        <w:instrText xml:space="preserve"> SEQ Table \* ARABIC </w:instrText>
      </w:r>
      <w:r w:rsidR="00732A1C" w:rsidRPr="00DF5BCC">
        <w:rPr>
          <w:sz w:val="24"/>
          <w:szCs w:val="24"/>
        </w:rPr>
        <w:fldChar w:fldCharType="separate"/>
      </w:r>
      <w:r w:rsidRPr="00DF5BCC">
        <w:rPr>
          <w:noProof/>
          <w:sz w:val="24"/>
          <w:szCs w:val="24"/>
        </w:rPr>
        <w:t>2</w:t>
      </w:r>
      <w:r w:rsidR="00732A1C" w:rsidRPr="00DF5BCC">
        <w:rPr>
          <w:sz w:val="24"/>
          <w:szCs w:val="24"/>
        </w:rPr>
        <w:fldChar w:fldCharType="end"/>
      </w:r>
      <w:r w:rsidRPr="00DF5BCC">
        <w:rPr>
          <w:sz w:val="24"/>
          <w:szCs w:val="24"/>
        </w:rPr>
        <w:t xml:space="preserve"> demographics of research participants</w:t>
      </w:r>
      <w:bookmarkEnd w:id="127"/>
    </w:p>
    <w:p w:rsidR="00DF5BCC" w:rsidRPr="009B5522" w:rsidRDefault="00DF5BCC" w:rsidP="00DF5BCC">
      <w:pPr>
        <w:spacing w:before="29" w:line="360" w:lineRule="auto"/>
        <w:jc w:val="both"/>
        <w:rPr>
          <w:b/>
          <w:sz w:val="24"/>
          <w:szCs w:val="24"/>
        </w:rPr>
      </w:pPr>
      <w:r w:rsidRPr="009B5522">
        <w:rPr>
          <w:b/>
          <w:sz w:val="24"/>
          <w:szCs w:val="24"/>
        </w:rPr>
        <w:t>R</w:t>
      </w:r>
      <w:r w:rsidRPr="009B5522">
        <w:rPr>
          <w:b/>
          <w:spacing w:val="-1"/>
          <w:sz w:val="24"/>
          <w:szCs w:val="24"/>
        </w:rPr>
        <w:t>e</w:t>
      </w:r>
      <w:r w:rsidRPr="009B5522">
        <w:rPr>
          <w:b/>
          <w:sz w:val="24"/>
          <w:szCs w:val="24"/>
        </w:rPr>
        <w:t>s</w:t>
      </w:r>
      <w:r w:rsidRPr="009B5522">
        <w:rPr>
          <w:b/>
          <w:spacing w:val="-1"/>
          <w:sz w:val="24"/>
          <w:szCs w:val="24"/>
        </w:rPr>
        <w:t>ea</w:t>
      </w:r>
      <w:r w:rsidRPr="009B5522">
        <w:rPr>
          <w:b/>
          <w:sz w:val="24"/>
          <w:szCs w:val="24"/>
        </w:rPr>
        <w:t>r</w:t>
      </w:r>
      <w:r w:rsidRPr="009B5522">
        <w:rPr>
          <w:b/>
          <w:spacing w:val="-2"/>
          <w:sz w:val="24"/>
          <w:szCs w:val="24"/>
        </w:rPr>
        <w:t>c</w:t>
      </w:r>
      <w:r w:rsidRPr="009B5522">
        <w:rPr>
          <w:b/>
          <w:sz w:val="24"/>
          <w:szCs w:val="24"/>
        </w:rPr>
        <w:t>h q</w:t>
      </w:r>
      <w:r w:rsidRPr="009B5522">
        <w:rPr>
          <w:b/>
          <w:spacing w:val="2"/>
          <w:sz w:val="24"/>
          <w:szCs w:val="24"/>
        </w:rPr>
        <w:t>u</w:t>
      </w:r>
      <w:r w:rsidRPr="009B5522">
        <w:rPr>
          <w:b/>
          <w:spacing w:val="-1"/>
          <w:sz w:val="24"/>
          <w:szCs w:val="24"/>
        </w:rPr>
        <w:t>e</w:t>
      </w:r>
      <w:r w:rsidRPr="009B5522">
        <w:rPr>
          <w:b/>
          <w:sz w:val="24"/>
          <w:szCs w:val="24"/>
        </w:rPr>
        <w:t>st</w:t>
      </w:r>
      <w:r w:rsidRPr="009B5522">
        <w:rPr>
          <w:b/>
          <w:spacing w:val="1"/>
          <w:sz w:val="24"/>
          <w:szCs w:val="24"/>
        </w:rPr>
        <w:t>i</w:t>
      </w:r>
      <w:r w:rsidRPr="009B5522">
        <w:rPr>
          <w:b/>
          <w:sz w:val="24"/>
          <w:szCs w:val="24"/>
        </w:rPr>
        <w:t>on</w:t>
      </w:r>
    </w:p>
    <w:p w:rsidR="00DF5BCC" w:rsidRPr="009B5522" w:rsidRDefault="00DF5BCC" w:rsidP="00DF5BCC">
      <w:pPr>
        <w:spacing w:before="58" w:line="360" w:lineRule="auto"/>
        <w:ind w:left="100" w:right="77"/>
        <w:jc w:val="both"/>
        <w:rPr>
          <w:sz w:val="24"/>
          <w:szCs w:val="24"/>
        </w:rPr>
      </w:pPr>
      <w:r w:rsidRPr="009B5522">
        <w:rPr>
          <w:sz w:val="24"/>
          <w:szCs w:val="24"/>
        </w:rPr>
        <w:t>Q1. Is the school’s technological infrastructure, including internet connectivity, devices, and  it support, sufficient to  implement cloud based education effectively?</w:t>
      </w:r>
    </w:p>
    <w:p w:rsidR="00DF5BCC" w:rsidRPr="009B5522" w:rsidRDefault="00DF5BCC" w:rsidP="00DF5BCC">
      <w:pPr>
        <w:spacing w:line="360" w:lineRule="auto"/>
        <w:jc w:val="both"/>
        <w:rPr>
          <w:rFonts w:eastAsia="Calibri"/>
          <w:b/>
          <w:sz w:val="24"/>
          <w:szCs w:val="24"/>
        </w:rPr>
      </w:pPr>
      <w:r w:rsidRPr="009B5522">
        <w:rPr>
          <w:rFonts w:eastAsia="Calibri"/>
          <w:b/>
          <w:sz w:val="24"/>
          <w:szCs w:val="24"/>
        </w:rPr>
        <w:t>1. Technological readiness</w:t>
      </w:r>
    </w:p>
    <w:p w:rsidR="00DF5BCC" w:rsidRDefault="00AB1A96" w:rsidP="00AB1A96">
      <w:pPr>
        <w:spacing w:line="360" w:lineRule="auto"/>
        <w:ind w:left="100"/>
        <w:jc w:val="center"/>
        <w:rPr>
          <w:sz w:val="24"/>
          <w:szCs w:val="24"/>
        </w:rPr>
      </w:pPr>
      <w:r w:rsidRPr="009B5522">
        <w:rPr>
          <w:sz w:val="24"/>
          <w:szCs w:val="24"/>
        </w:rPr>
        <w:object w:dxaOrig="8985" w:dyaOrig="4433">
          <v:rect id="_x0000_i1105" style="width:416.35pt;height:191.6pt" o:ole="" o:preferrelative="t" stroked="f">
            <v:imagedata r:id="rId33" o:title=""/>
          </v:rect>
          <o:OLEObject Type="Embed" ProgID="StaticMetafile" ShapeID="_x0000_i1105" DrawAspect="Content" ObjectID="_1811285013" r:id="rId34"/>
        </w:object>
      </w:r>
    </w:p>
    <w:p w:rsidR="00DF5BCC" w:rsidRPr="006353B0" w:rsidRDefault="00B52FB4" w:rsidP="00B52FB4">
      <w:pPr>
        <w:pStyle w:val="Caption"/>
        <w:jc w:val="center"/>
        <w:rPr>
          <w:sz w:val="24"/>
          <w:szCs w:val="24"/>
        </w:rPr>
      </w:pPr>
      <w:bookmarkStart w:id="128" w:name="_Toc178717083"/>
      <w:r w:rsidRPr="006353B0">
        <w:rPr>
          <w:sz w:val="24"/>
          <w:szCs w:val="24"/>
        </w:rPr>
        <w:t xml:space="preserve">Figure </w:t>
      </w:r>
      <w:r w:rsidR="00732A1C" w:rsidRPr="006353B0">
        <w:rPr>
          <w:sz w:val="24"/>
          <w:szCs w:val="24"/>
        </w:rPr>
        <w:fldChar w:fldCharType="begin"/>
      </w:r>
      <w:r w:rsidRPr="006353B0">
        <w:rPr>
          <w:sz w:val="24"/>
          <w:szCs w:val="24"/>
        </w:rPr>
        <w:instrText xml:space="preserve"> SEQ Figure \* ARABIC </w:instrText>
      </w:r>
      <w:r w:rsidR="00732A1C" w:rsidRPr="006353B0">
        <w:rPr>
          <w:sz w:val="24"/>
          <w:szCs w:val="24"/>
        </w:rPr>
        <w:fldChar w:fldCharType="separate"/>
      </w:r>
      <w:r w:rsidR="003C244A">
        <w:rPr>
          <w:noProof/>
          <w:sz w:val="24"/>
          <w:szCs w:val="24"/>
        </w:rPr>
        <w:t>6</w:t>
      </w:r>
      <w:r w:rsidR="00732A1C" w:rsidRPr="006353B0">
        <w:rPr>
          <w:sz w:val="24"/>
          <w:szCs w:val="24"/>
        </w:rPr>
        <w:fldChar w:fldCharType="end"/>
      </w:r>
      <w:r w:rsidRPr="006353B0">
        <w:rPr>
          <w:sz w:val="24"/>
          <w:szCs w:val="24"/>
        </w:rPr>
        <w:t xml:space="preserve"> schools stable and reliable internet connection</w:t>
      </w:r>
      <w:bookmarkEnd w:id="128"/>
    </w:p>
    <w:p w:rsidR="00DF5BCC" w:rsidRDefault="00DF5BCC" w:rsidP="00506DCE">
      <w:pPr>
        <w:spacing w:line="360" w:lineRule="auto"/>
        <w:ind w:left="100"/>
        <w:jc w:val="both"/>
        <w:rPr>
          <w:sz w:val="24"/>
          <w:szCs w:val="24"/>
        </w:rPr>
      </w:pPr>
    </w:p>
    <w:p w:rsidR="006353B0" w:rsidRPr="009B5522" w:rsidRDefault="00AB1A96" w:rsidP="006353B0">
      <w:pPr>
        <w:spacing w:line="360" w:lineRule="auto"/>
        <w:jc w:val="center"/>
        <w:rPr>
          <w:sz w:val="24"/>
          <w:szCs w:val="24"/>
        </w:rPr>
      </w:pPr>
      <w:r w:rsidRPr="009B5522">
        <w:rPr>
          <w:sz w:val="24"/>
          <w:szCs w:val="24"/>
        </w:rPr>
        <w:object w:dxaOrig="8985" w:dyaOrig="4074">
          <v:rect id="_x0000_i1106" style="width:426.35pt;height:203.5pt" o:ole="" o:preferrelative="t" stroked="f">
            <v:imagedata r:id="rId35" o:title=""/>
          </v:rect>
          <o:OLEObject Type="Embed" ProgID="StaticMetafile" ShapeID="_x0000_i1106" DrawAspect="Content" ObjectID="_1811285014" r:id="rId36"/>
        </w:object>
      </w:r>
    </w:p>
    <w:p w:rsidR="006353B0" w:rsidRPr="003B4D1E" w:rsidRDefault="003B4D1E" w:rsidP="003B4D1E">
      <w:pPr>
        <w:pStyle w:val="Caption"/>
        <w:jc w:val="center"/>
        <w:rPr>
          <w:rFonts w:eastAsia="Calibri"/>
          <w:sz w:val="36"/>
          <w:szCs w:val="36"/>
        </w:rPr>
      </w:pPr>
      <w:bookmarkStart w:id="129" w:name="_Toc178717084"/>
      <w:r w:rsidRPr="003B4D1E">
        <w:rPr>
          <w:sz w:val="24"/>
          <w:szCs w:val="24"/>
        </w:rPr>
        <w:t xml:space="preserve">Figure </w:t>
      </w:r>
      <w:r w:rsidR="00732A1C" w:rsidRPr="003B4D1E">
        <w:rPr>
          <w:sz w:val="24"/>
          <w:szCs w:val="24"/>
        </w:rPr>
        <w:fldChar w:fldCharType="begin"/>
      </w:r>
      <w:r w:rsidRPr="003B4D1E">
        <w:rPr>
          <w:sz w:val="24"/>
          <w:szCs w:val="24"/>
        </w:rPr>
        <w:instrText xml:space="preserve"> SEQ Figure \* ARABIC </w:instrText>
      </w:r>
      <w:r w:rsidR="00732A1C" w:rsidRPr="003B4D1E">
        <w:rPr>
          <w:sz w:val="24"/>
          <w:szCs w:val="24"/>
        </w:rPr>
        <w:fldChar w:fldCharType="separate"/>
      </w:r>
      <w:r w:rsidR="003C244A">
        <w:rPr>
          <w:noProof/>
          <w:sz w:val="24"/>
          <w:szCs w:val="24"/>
        </w:rPr>
        <w:t>7</w:t>
      </w:r>
      <w:r w:rsidR="00732A1C" w:rsidRPr="003B4D1E">
        <w:rPr>
          <w:sz w:val="24"/>
          <w:szCs w:val="24"/>
        </w:rPr>
        <w:fldChar w:fldCharType="end"/>
      </w:r>
      <w:r w:rsidRPr="003B4D1E">
        <w:rPr>
          <w:sz w:val="24"/>
          <w:szCs w:val="24"/>
        </w:rPr>
        <w:t xml:space="preserve"> schools </w:t>
      </w:r>
      <w:r w:rsidR="00D22ECC" w:rsidRPr="003B4D1E">
        <w:rPr>
          <w:sz w:val="24"/>
          <w:szCs w:val="24"/>
        </w:rPr>
        <w:t>sufficient and</w:t>
      </w:r>
      <w:r w:rsidRPr="003B4D1E">
        <w:rPr>
          <w:sz w:val="24"/>
          <w:szCs w:val="24"/>
        </w:rPr>
        <w:t>reliable  internet connection</w:t>
      </w:r>
      <w:bookmarkEnd w:id="129"/>
    </w:p>
    <w:p w:rsidR="00903459" w:rsidRPr="009B5522" w:rsidRDefault="00AB1A96" w:rsidP="00903459">
      <w:pPr>
        <w:spacing w:line="360" w:lineRule="auto"/>
        <w:jc w:val="center"/>
        <w:rPr>
          <w:rFonts w:eastAsia="Calibri"/>
          <w:sz w:val="24"/>
          <w:szCs w:val="24"/>
        </w:rPr>
      </w:pPr>
      <w:r w:rsidRPr="009B5522">
        <w:rPr>
          <w:sz w:val="24"/>
          <w:szCs w:val="24"/>
        </w:rPr>
        <w:object w:dxaOrig="8985" w:dyaOrig="4305">
          <v:rect id="_x0000_i1107" style="width:423.85pt;height:187.2pt" o:ole="" o:preferrelative="t" stroked="f">
            <v:imagedata r:id="rId37" o:title=""/>
          </v:rect>
          <o:OLEObject Type="Embed" ProgID="StaticMetafile" ShapeID="_x0000_i1107" DrawAspect="Content" ObjectID="_1811285015" r:id="rId38"/>
        </w:object>
      </w:r>
    </w:p>
    <w:p w:rsidR="00903459" w:rsidRPr="00830FBA" w:rsidRDefault="00830FBA" w:rsidP="00830FBA">
      <w:pPr>
        <w:pStyle w:val="Caption"/>
        <w:jc w:val="center"/>
        <w:rPr>
          <w:rFonts w:eastAsia="Calibri"/>
          <w:sz w:val="24"/>
          <w:szCs w:val="24"/>
        </w:rPr>
      </w:pPr>
      <w:bookmarkStart w:id="130" w:name="_Toc178717085"/>
      <w:r w:rsidRPr="00830FBA">
        <w:rPr>
          <w:sz w:val="24"/>
          <w:szCs w:val="24"/>
        </w:rPr>
        <w:t xml:space="preserve">Figure </w:t>
      </w:r>
      <w:r w:rsidR="00732A1C" w:rsidRPr="00830FBA">
        <w:rPr>
          <w:sz w:val="24"/>
          <w:szCs w:val="24"/>
        </w:rPr>
        <w:fldChar w:fldCharType="begin"/>
      </w:r>
      <w:r w:rsidRPr="00830FBA">
        <w:rPr>
          <w:sz w:val="24"/>
          <w:szCs w:val="24"/>
        </w:rPr>
        <w:instrText xml:space="preserve"> SEQ Figure \* ARABIC </w:instrText>
      </w:r>
      <w:r w:rsidR="00732A1C" w:rsidRPr="00830FBA">
        <w:rPr>
          <w:sz w:val="24"/>
          <w:szCs w:val="24"/>
        </w:rPr>
        <w:fldChar w:fldCharType="separate"/>
      </w:r>
      <w:r w:rsidR="003C244A">
        <w:rPr>
          <w:noProof/>
          <w:sz w:val="24"/>
          <w:szCs w:val="24"/>
        </w:rPr>
        <w:t>8</w:t>
      </w:r>
      <w:r w:rsidR="00732A1C" w:rsidRPr="00830FBA">
        <w:rPr>
          <w:sz w:val="24"/>
          <w:szCs w:val="24"/>
        </w:rPr>
        <w:fldChar w:fldCharType="end"/>
      </w:r>
      <w:r w:rsidRPr="00830FBA">
        <w:rPr>
          <w:sz w:val="24"/>
          <w:szCs w:val="24"/>
        </w:rPr>
        <w:t xml:space="preserve"> capable </w:t>
      </w:r>
      <w:r w:rsidR="00D22ECC" w:rsidRPr="00830FBA">
        <w:rPr>
          <w:sz w:val="24"/>
          <w:szCs w:val="24"/>
        </w:rPr>
        <w:t>of schools</w:t>
      </w:r>
      <w:r w:rsidRPr="00830FBA">
        <w:rPr>
          <w:sz w:val="24"/>
          <w:szCs w:val="24"/>
        </w:rPr>
        <w:t xml:space="preserve"> it infrastructure supporting cloud based education</w:t>
      </w:r>
      <w:bookmarkEnd w:id="130"/>
    </w:p>
    <w:p w:rsidR="00903459" w:rsidRPr="009B5522" w:rsidRDefault="00903459" w:rsidP="00903459">
      <w:pPr>
        <w:spacing w:line="360" w:lineRule="auto"/>
        <w:jc w:val="center"/>
        <w:rPr>
          <w:rFonts w:eastAsia="Calibri"/>
          <w:sz w:val="24"/>
          <w:szCs w:val="24"/>
        </w:rPr>
      </w:pPr>
      <w:r w:rsidRPr="009B5522">
        <w:rPr>
          <w:sz w:val="24"/>
          <w:szCs w:val="24"/>
        </w:rPr>
        <w:object w:dxaOrig="8985" w:dyaOrig="3868">
          <v:rect id="_x0000_i1108" style="width:449.55pt;height:193.45pt" o:ole="" o:preferrelative="t" stroked="f">
            <v:imagedata r:id="rId39" o:title=""/>
          </v:rect>
          <o:OLEObject Type="Embed" ProgID="StaticMetafile" ShapeID="_x0000_i1108" DrawAspect="Content" ObjectID="_1811285016" r:id="rId40"/>
        </w:object>
      </w:r>
    </w:p>
    <w:p w:rsidR="00830FBA" w:rsidRPr="00830FBA" w:rsidRDefault="00830FBA" w:rsidP="00830FBA">
      <w:pPr>
        <w:pStyle w:val="Caption"/>
        <w:jc w:val="center"/>
        <w:rPr>
          <w:rFonts w:eastAsia="Calibri"/>
          <w:sz w:val="24"/>
          <w:szCs w:val="24"/>
        </w:rPr>
      </w:pPr>
      <w:bookmarkStart w:id="131" w:name="_Toc178717086"/>
      <w:r w:rsidRPr="00830FBA">
        <w:rPr>
          <w:sz w:val="24"/>
          <w:szCs w:val="24"/>
        </w:rPr>
        <w:t xml:space="preserve">Figure </w:t>
      </w:r>
      <w:r w:rsidR="00732A1C" w:rsidRPr="00830FBA">
        <w:rPr>
          <w:sz w:val="24"/>
          <w:szCs w:val="24"/>
        </w:rPr>
        <w:fldChar w:fldCharType="begin"/>
      </w:r>
      <w:r w:rsidRPr="00830FBA">
        <w:rPr>
          <w:sz w:val="24"/>
          <w:szCs w:val="24"/>
        </w:rPr>
        <w:instrText xml:space="preserve"> SEQ Figure \* ARABIC </w:instrText>
      </w:r>
      <w:r w:rsidR="00732A1C" w:rsidRPr="00830FBA">
        <w:rPr>
          <w:sz w:val="24"/>
          <w:szCs w:val="24"/>
        </w:rPr>
        <w:fldChar w:fldCharType="separate"/>
      </w:r>
      <w:r w:rsidR="003C244A">
        <w:rPr>
          <w:noProof/>
          <w:sz w:val="24"/>
          <w:szCs w:val="24"/>
        </w:rPr>
        <w:t>9</w:t>
      </w:r>
      <w:r w:rsidR="00732A1C" w:rsidRPr="00830FBA">
        <w:rPr>
          <w:sz w:val="24"/>
          <w:szCs w:val="24"/>
        </w:rPr>
        <w:fldChar w:fldCharType="end"/>
      </w:r>
      <w:r w:rsidRPr="00830FBA">
        <w:rPr>
          <w:sz w:val="24"/>
          <w:szCs w:val="24"/>
        </w:rPr>
        <w:t xml:space="preserve"> teachers </w:t>
      </w:r>
      <w:r w:rsidR="00ED3C93" w:rsidRPr="00830FBA">
        <w:rPr>
          <w:sz w:val="24"/>
          <w:szCs w:val="24"/>
        </w:rPr>
        <w:t>proficient using</w:t>
      </w:r>
      <w:r w:rsidRPr="00830FBA">
        <w:rPr>
          <w:sz w:val="24"/>
          <w:szCs w:val="24"/>
        </w:rPr>
        <w:t xml:space="preserve"> digital tool</w:t>
      </w:r>
      <w:bookmarkEnd w:id="131"/>
    </w:p>
    <w:p w:rsidR="00AB1A96" w:rsidRPr="00B72AC9" w:rsidRDefault="00AB1A96" w:rsidP="00B72AC9">
      <w:pPr>
        <w:spacing w:before="58" w:line="360" w:lineRule="auto"/>
        <w:ind w:left="100" w:right="77"/>
        <w:jc w:val="both"/>
        <w:rPr>
          <w:sz w:val="24"/>
          <w:szCs w:val="24"/>
        </w:rPr>
      </w:pPr>
      <w:r w:rsidRPr="00B72AC9">
        <w:rPr>
          <w:b/>
          <w:bCs/>
          <w:sz w:val="24"/>
          <w:szCs w:val="24"/>
        </w:rPr>
        <w:t>Answer   Q1</w:t>
      </w:r>
      <w:r w:rsidRPr="00B72AC9">
        <w:rPr>
          <w:sz w:val="24"/>
          <w:szCs w:val="24"/>
        </w:rPr>
        <w:t>. Regarding technological readiness the data analysis and its summary is as follows</w:t>
      </w:r>
    </w:p>
    <w:p w:rsidR="00AB1A96" w:rsidRPr="009B5522" w:rsidRDefault="00AB1A96" w:rsidP="00B72AC9">
      <w:pPr>
        <w:spacing w:before="58" w:line="360" w:lineRule="auto"/>
        <w:ind w:left="100" w:right="77"/>
        <w:jc w:val="both"/>
        <w:rPr>
          <w:sz w:val="24"/>
          <w:szCs w:val="24"/>
        </w:rPr>
      </w:pPr>
      <w:r w:rsidRPr="009B5522">
        <w:rPr>
          <w:sz w:val="24"/>
          <w:szCs w:val="24"/>
        </w:rPr>
        <w:t>The analysis of 103 respondents reveals significant challenges in technological readiness, with 57.2% dissatisfied with internet stability, 67.7% finding computer hardware insufficient, and mixed opinions on IT infrastructure for cloud-based education—33% strongly disagreeing about its effectiveness. Additionally, 42.7% feel teachers lack adequate digital skills. Overall, there is a critical need for improvements in connectivity, hardware, infrastructure, and teacher training to enhance the educational environment.</w:t>
      </w:r>
    </w:p>
    <w:p w:rsidR="00AB1A96" w:rsidRPr="009B5522" w:rsidRDefault="00AB1A96" w:rsidP="00B72AC9">
      <w:pPr>
        <w:spacing w:before="58" w:line="360" w:lineRule="auto"/>
        <w:ind w:left="100" w:right="77"/>
        <w:jc w:val="both"/>
        <w:rPr>
          <w:sz w:val="24"/>
          <w:szCs w:val="24"/>
        </w:rPr>
      </w:pPr>
      <w:r w:rsidRPr="00B72AC9">
        <w:rPr>
          <w:sz w:val="24"/>
          <w:szCs w:val="24"/>
        </w:rPr>
        <w:t>Overall,</w:t>
      </w:r>
      <w:r w:rsidRPr="009B5522">
        <w:rPr>
          <w:sz w:val="24"/>
          <w:szCs w:val="24"/>
        </w:rPr>
        <w:t xml:space="preserve"> the data underscores a pressing need for improvements in internet connectivity, hardware availability, IT infrastructure, and teacher training to enhance technological readiness within the educational environment.</w:t>
      </w:r>
    </w:p>
    <w:p w:rsidR="00AB1A96" w:rsidRPr="009B5522" w:rsidRDefault="00AB1A96" w:rsidP="00AB1A96">
      <w:pPr>
        <w:spacing w:line="360" w:lineRule="auto"/>
        <w:jc w:val="both"/>
        <w:rPr>
          <w:rFonts w:eastAsia="Calibri"/>
          <w:b/>
          <w:sz w:val="24"/>
          <w:szCs w:val="24"/>
        </w:rPr>
      </w:pPr>
      <w:r w:rsidRPr="009B5522">
        <w:rPr>
          <w:rFonts w:eastAsia="Calibri"/>
          <w:b/>
          <w:sz w:val="24"/>
          <w:szCs w:val="24"/>
        </w:rPr>
        <w:lastRenderedPageBreak/>
        <w:t>2. Organizational readiness data analysis</w:t>
      </w:r>
    </w:p>
    <w:p w:rsidR="00AB1A96" w:rsidRPr="009B5522" w:rsidRDefault="00AB1A96" w:rsidP="00AB1A96">
      <w:pPr>
        <w:spacing w:line="360" w:lineRule="auto"/>
        <w:jc w:val="both"/>
        <w:rPr>
          <w:sz w:val="24"/>
          <w:szCs w:val="24"/>
        </w:rPr>
      </w:pPr>
      <w:r w:rsidRPr="009B5522">
        <w:rPr>
          <w:sz w:val="24"/>
          <w:szCs w:val="24"/>
        </w:rPr>
        <w:t xml:space="preserve">Q2. Is the school organizationally prepared to </w:t>
      </w:r>
      <w:r w:rsidR="005B7AFF" w:rsidRPr="009B5522">
        <w:rPr>
          <w:sz w:val="24"/>
          <w:szCs w:val="24"/>
        </w:rPr>
        <w:t>implement cloud</w:t>
      </w:r>
      <w:r w:rsidRPr="009B5522">
        <w:rPr>
          <w:sz w:val="24"/>
          <w:szCs w:val="24"/>
        </w:rPr>
        <w:t xml:space="preserve"> based education ,considering  factors like  leader ship commitment, financial resources, strategic planning, and  established policies?</w:t>
      </w:r>
    </w:p>
    <w:p w:rsidR="00AB1A96" w:rsidRPr="009B5522" w:rsidRDefault="00AB1A96" w:rsidP="00AB1A96">
      <w:pPr>
        <w:spacing w:line="360" w:lineRule="auto"/>
        <w:jc w:val="center"/>
        <w:rPr>
          <w:rFonts w:eastAsia="Calibri"/>
          <w:sz w:val="24"/>
          <w:szCs w:val="24"/>
        </w:rPr>
      </w:pPr>
      <w:r w:rsidRPr="009B5522">
        <w:rPr>
          <w:sz w:val="24"/>
          <w:szCs w:val="24"/>
        </w:rPr>
        <w:object w:dxaOrig="8985" w:dyaOrig="4382">
          <v:rect id="_x0000_i1109" style="width:449.55pt;height:219.15pt" o:ole="" o:preferrelative="t" stroked="f">
            <v:imagedata r:id="rId41" o:title=""/>
          </v:rect>
          <o:OLEObject Type="Embed" ProgID="StaticMetafile" ShapeID="_x0000_i1109" DrawAspect="Content" ObjectID="_1811285017" r:id="rId42"/>
        </w:object>
      </w:r>
    </w:p>
    <w:p w:rsidR="00AB1A96" w:rsidRPr="005B7AFF" w:rsidRDefault="005B7AFF" w:rsidP="005B7AFF">
      <w:pPr>
        <w:pStyle w:val="Caption"/>
        <w:jc w:val="center"/>
        <w:rPr>
          <w:rFonts w:eastAsia="Calibri"/>
          <w:sz w:val="24"/>
          <w:szCs w:val="24"/>
        </w:rPr>
      </w:pPr>
      <w:bookmarkStart w:id="132" w:name="_Toc178717087"/>
      <w:r w:rsidRPr="005B7AFF">
        <w:rPr>
          <w:sz w:val="24"/>
          <w:szCs w:val="24"/>
        </w:rPr>
        <w:t xml:space="preserve">Figure </w:t>
      </w:r>
      <w:r w:rsidR="00732A1C" w:rsidRPr="005B7AFF">
        <w:rPr>
          <w:sz w:val="24"/>
          <w:szCs w:val="24"/>
        </w:rPr>
        <w:fldChar w:fldCharType="begin"/>
      </w:r>
      <w:r w:rsidRPr="005B7AFF">
        <w:rPr>
          <w:sz w:val="24"/>
          <w:szCs w:val="24"/>
        </w:rPr>
        <w:instrText xml:space="preserve"> SEQ Figure \* ARABIC </w:instrText>
      </w:r>
      <w:r w:rsidR="00732A1C" w:rsidRPr="005B7AFF">
        <w:rPr>
          <w:sz w:val="24"/>
          <w:szCs w:val="24"/>
        </w:rPr>
        <w:fldChar w:fldCharType="separate"/>
      </w:r>
      <w:r w:rsidR="003C244A">
        <w:rPr>
          <w:noProof/>
          <w:sz w:val="24"/>
          <w:szCs w:val="24"/>
        </w:rPr>
        <w:t>10</w:t>
      </w:r>
      <w:r w:rsidR="00732A1C" w:rsidRPr="005B7AFF">
        <w:rPr>
          <w:sz w:val="24"/>
          <w:szCs w:val="24"/>
        </w:rPr>
        <w:fldChar w:fldCharType="end"/>
      </w:r>
      <w:r w:rsidRPr="005B7AFF">
        <w:rPr>
          <w:sz w:val="24"/>
          <w:szCs w:val="24"/>
        </w:rPr>
        <w:t xml:space="preserve"> committed of school management to implement </w:t>
      </w:r>
      <w:r w:rsidR="00D22ECC" w:rsidRPr="005B7AFF">
        <w:rPr>
          <w:sz w:val="24"/>
          <w:szCs w:val="24"/>
        </w:rPr>
        <w:t>cloud-based</w:t>
      </w:r>
      <w:r w:rsidRPr="005B7AFF">
        <w:rPr>
          <w:sz w:val="24"/>
          <w:szCs w:val="24"/>
        </w:rPr>
        <w:t xml:space="preserve"> education</w:t>
      </w:r>
      <w:bookmarkEnd w:id="132"/>
    </w:p>
    <w:p w:rsidR="00D22ECC" w:rsidRPr="009B5522" w:rsidRDefault="00D22ECC" w:rsidP="00D22ECC">
      <w:pPr>
        <w:spacing w:line="360" w:lineRule="auto"/>
        <w:jc w:val="center"/>
        <w:rPr>
          <w:rFonts w:eastAsia="Calibri"/>
          <w:sz w:val="24"/>
          <w:szCs w:val="24"/>
        </w:rPr>
      </w:pPr>
      <w:r w:rsidRPr="009B5522">
        <w:rPr>
          <w:sz w:val="24"/>
          <w:szCs w:val="24"/>
        </w:rPr>
        <w:object w:dxaOrig="8985" w:dyaOrig="3857">
          <v:rect id="_x0000_i1110" style="width:449.55pt;height:192.85pt" o:ole="" o:preferrelative="t" stroked="f">
            <v:imagedata r:id="rId43" o:title=""/>
          </v:rect>
          <o:OLEObject Type="Embed" ProgID="StaticMetafile" ShapeID="_x0000_i1110" DrawAspect="Content" ObjectID="_1811285018" r:id="rId44"/>
        </w:object>
      </w:r>
    </w:p>
    <w:p w:rsidR="00D22ECC" w:rsidRPr="00D22ECC" w:rsidRDefault="00D22ECC" w:rsidP="00D22ECC">
      <w:pPr>
        <w:pStyle w:val="Caption"/>
        <w:jc w:val="center"/>
        <w:rPr>
          <w:rFonts w:eastAsia="Calibri"/>
          <w:sz w:val="24"/>
          <w:szCs w:val="24"/>
        </w:rPr>
      </w:pPr>
      <w:bookmarkStart w:id="133" w:name="_Toc178717088"/>
      <w:r w:rsidRPr="00D22ECC">
        <w:rPr>
          <w:sz w:val="24"/>
          <w:szCs w:val="24"/>
        </w:rPr>
        <w:t xml:space="preserve">Figure </w:t>
      </w:r>
      <w:r w:rsidR="00732A1C" w:rsidRPr="00D22ECC">
        <w:rPr>
          <w:sz w:val="24"/>
          <w:szCs w:val="24"/>
        </w:rPr>
        <w:fldChar w:fldCharType="begin"/>
      </w:r>
      <w:r w:rsidRPr="00D22ECC">
        <w:rPr>
          <w:sz w:val="24"/>
          <w:szCs w:val="24"/>
        </w:rPr>
        <w:instrText xml:space="preserve"> SEQ Figure \* ARABIC </w:instrText>
      </w:r>
      <w:r w:rsidR="00732A1C" w:rsidRPr="00D22ECC">
        <w:rPr>
          <w:sz w:val="24"/>
          <w:szCs w:val="24"/>
        </w:rPr>
        <w:fldChar w:fldCharType="separate"/>
      </w:r>
      <w:r w:rsidR="003C244A">
        <w:rPr>
          <w:noProof/>
          <w:sz w:val="24"/>
          <w:szCs w:val="24"/>
        </w:rPr>
        <w:t>11</w:t>
      </w:r>
      <w:r w:rsidR="00732A1C" w:rsidRPr="00D22ECC">
        <w:rPr>
          <w:sz w:val="24"/>
          <w:szCs w:val="24"/>
        </w:rPr>
        <w:fldChar w:fldCharType="end"/>
      </w:r>
      <w:r w:rsidRPr="00D22ECC">
        <w:rPr>
          <w:sz w:val="24"/>
          <w:szCs w:val="24"/>
        </w:rPr>
        <w:t xml:space="preserve"> clear plan and strategy   for transition to cloud based education</w:t>
      </w:r>
      <w:bookmarkEnd w:id="133"/>
    </w:p>
    <w:p w:rsidR="00D22ECC" w:rsidRPr="009B5522" w:rsidRDefault="00D22ECC" w:rsidP="00D22ECC">
      <w:pPr>
        <w:spacing w:line="360" w:lineRule="auto"/>
        <w:jc w:val="center"/>
        <w:rPr>
          <w:rFonts w:eastAsia="Calibri"/>
          <w:sz w:val="24"/>
          <w:szCs w:val="24"/>
        </w:rPr>
      </w:pPr>
      <w:r w:rsidRPr="009B5522">
        <w:rPr>
          <w:sz w:val="24"/>
          <w:szCs w:val="24"/>
        </w:rPr>
        <w:object w:dxaOrig="8985" w:dyaOrig="3905">
          <v:rect id="_x0000_i1111" style="width:449.55pt;height:194.7pt" o:ole="" o:preferrelative="t" stroked="f">
            <v:imagedata r:id="rId45" o:title=""/>
          </v:rect>
          <o:OLEObject Type="Embed" ProgID="StaticMetafile" ShapeID="_x0000_i1111" DrawAspect="Content" ObjectID="_1811285019" r:id="rId46"/>
        </w:object>
      </w:r>
    </w:p>
    <w:p w:rsidR="00D22ECC" w:rsidRPr="001B368E" w:rsidRDefault="00FB7BE9" w:rsidP="001B368E">
      <w:pPr>
        <w:pStyle w:val="Caption"/>
        <w:jc w:val="center"/>
        <w:rPr>
          <w:rFonts w:eastAsia="Calibri"/>
          <w:sz w:val="24"/>
          <w:szCs w:val="24"/>
        </w:rPr>
      </w:pPr>
      <w:bookmarkStart w:id="134" w:name="_Toc178717089"/>
      <w:r w:rsidRPr="00FB7BE9">
        <w:rPr>
          <w:sz w:val="24"/>
          <w:szCs w:val="24"/>
        </w:rPr>
        <w:t xml:space="preserve">Figure </w:t>
      </w:r>
      <w:r w:rsidR="00732A1C" w:rsidRPr="00FB7BE9">
        <w:rPr>
          <w:sz w:val="24"/>
          <w:szCs w:val="24"/>
        </w:rPr>
        <w:fldChar w:fldCharType="begin"/>
      </w:r>
      <w:r w:rsidRPr="00FB7BE9">
        <w:rPr>
          <w:sz w:val="24"/>
          <w:szCs w:val="24"/>
        </w:rPr>
        <w:instrText xml:space="preserve"> SEQ Figure \* ARABIC </w:instrText>
      </w:r>
      <w:r w:rsidR="00732A1C" w:rsidRPr="00FB7BE9">
        <w:rPr>
          <w:sz w:val="24"/>
          <w:szCs w:val="24"/>
        </w:rPr>
        <w:fldChar w:fldCharType="separate"/>
      </w:r>
      <w:r w:rsidR="003C244A">
        <w:rPr>
          <w:noProof/>
          <w:sz w:val="24"/>
          <w:szCs w:val="24"/>
        </w:rPr>
        <w:t>12</w:t>
      </w:r>
      <w:r w:rsidR="00732A1C" w:rsidRPr="00FB7BE9">
        <w:rPr>
          <w:sz w:val="24"/>
          <w:szCs w:val="24"/>
        </w:rPr>
        <w:fldChar w:fldCharType="end"/>
      </w:r>
      <w:r w:rsidRPr="00FB7BE9">
        <w:rPr>
          <w:sz w:val="24"/>
          <w:szCs w:val="24"/>
        </w:rPr>
        <w:t xml:space="preserve"> availability of financial resources to implement cloud based  education</w:t>
      </w:r>
      <w:bookmarkEnd w:id="134"/>
    </w:p>
    <w:p w:rsidR="00D22ECC" w:rsidRPr="009B5522" w:rsidRDefault="00D22ECC" w:rsidP="001B368E">
      <w:pPr>
        <w:spacing w:line="360" w:lineRule="auto"/>
        <w:jc w:val="center"/>
        <w:rPr>
          <w:sz w:val="24"/>
          <w:szCs w:val="24"/>
        </w:rPr>
      </w:pPr>
      <w:r w:rsidRPr="009B5522">
        <w:rPr>
          <w:sz w:val="24"/>
          <w:szCs w:val="24"/>
        </w:rPr>
        <w:object w:dxaOrig="8985" w:dyaOrig="4176">
          <v:rect id="_x0000_i1112" style="width:449.55pt;height:209.1pt" o:ole="" o:preferrelative="t" stroked="f">
            <v:imagedata r:id="rId47" o:title=""/>
          </v:rect>
          <o:OLEObject Type="Embed" ProgID="StaticMetafile" ShapeID="_x0000_i1112" DrawAspect="Content" ObjectID="_1811285020" r:id="rId48"/>
        </w:object>
      </w:r>
    </w:p>
    <w:p w:rsidR="00D22ECC" w:rsidRPr="001B368E" w:rsidRDefault="001B368E" w:rsidP="001B368E">
      <w:pPr>
        <w:pStyle w:val="Caption"/>
        <w:jc w:val="center"/>
        <w:rPr>
          <w:rFonts w:eastAsia="Calibri"/>
          <w:b/>
          <w:sz w:val="26"/>
          <w:szCs w:val="26"/>
        </w:rPr>
      </w:pPr>
      <w:bookmarkStart w:id="135" w:name="_Toc178717090"/>
      <w:r w:rsidRPr="001B368E">
        <w:rPr>
          <w:sz w:val="26"/>
          <w:szCs w:val="26"/>
        </w:rPr>
        <w:t xml:space="preserve">Figure </w:t>
      </w:r>
      <w:r w:rsidR="00732A1C" w:rsidRPr="001B368E">
        <w:rPr>
          <w:sz w:val="26"/>
          <w:szCs w:val="26"/>
        </w:rPr>
        <w:fldChar w:fldCharType="begin"/>
      </w:r>
      <w:r w:rsidRPr="001B368E">
        <w:rPr>
          <w:sz w:val="26"/>
          <w:szCs w:val="26"/>
        </w:rPr>
        <w:instrText xml:space="preserve"> SEQ Figure \* ARABIC </w:instrText>
      </w:r>
      <w:r w:rsidR="00732A1C" w:rsidRPr="001B368E">
        <w:rPr>
          <w:sz w:val="26"/>
          <w:szCs w:val="26"/>
        </w:rPr>
        <w:fldChar w:fldCharType="separate"/>
      </w:r>
      <w:r w:rsidR="003C244A">
        <w:rPr>
          <w:noProof/>
          <w:sz w:val="26"/>
          <w:szCs w:val="26"/>
        </w:rPr>
        <w:t>13</w:t>
      </w:r>
      <w:r w:rsidR="00732A1C" w:rsidRPr="001B368E">
        <w:rPr>
          <w:sz w:val="26"/>
          <w:szCs w:val="26"/>
        </w:rPr>
        <w:fldChar w:fldCharType="end"/>
      </w:r>
      <w:r w:rsidRPr="001B368E">
        <w:rPr>
          <w:sz w:val="26"/>
          <w:szCs w:val="26"/>
        </w:rPr>
        <w:t xml:space="preserve"> policies and guidelines in place for </w:t>
      </w:r>
      <w:r w:rsidR="00A61C8D" w:rsidRPr="001B368E">
        <w:rPr>
          <w:sz w:val="26"/>
          <w:szCs w:val="26"/>
        </w:rPr>
        <w:t>cloud-based</w:t>
      </w:r>
      <w:r w:rsidRPr="001B368E">
        <w:rPr>
          <w:sz w:val="26"/>
          <w:szCs w:val="26"/>
        </w:rPr>
        <w:t xml:space="preserve"> education</w:t>
      </w:r>
      <w:bookmarkEnd w:id="135"/>
    </w:p>
    <w:p w:rsidR="00D22ECC" w:rsidRPr="009B5522" w:rsidRDefault="00D22ECC" w:rsidP="00D22ECC">
      <w:pPr>
        <w:spacing w:line="360" w:lineRule="auto"/>
        <w:jc w:val="center"/>
        <w:rPr>
          <w:rFonts w:eastAsia="Calibri"/>
          <w:b/>
          <w:sz w:val="24"/>
          <w:szCs w:val="24"/>
        </w:rPr>
      </w:pPr>
      <w:r w:rsidRPr="009B5522">
        <w:rPr>
          <w:rFonts w:eastAsia="Calibri"/>
          <w:b/>
          <w:sz w:val="24"/>
          <w:szCs w:val="24"/>
        </w:rPr>
        <w:t>ANSWER Q2. Regarding organizational readiness the data analysis and its summary is as follows</w:t>
      </w:r>
    </w:p>
    <w:p w:rsidR="00D22ECC" w:rsidRPr="009B5522" w:rsidRDefault="00D22ECC" w:rsidP="00D22ECC">
      <w:pPr>
        <w:spacing w:line="360" w:lineRule="auto"/>
        <w:jc w:val="both"/>
        <w:rPr>
          <w:sz w:val="24"/>
          <w:szCs w:val="24"/>
        </w:rPr>
      </w:pPr>
      <w:r w:rsidRPr="009B5522">
        <w:rPr>
          <w:sz w:val="24"/>
          <w:szCs w:val="24"/>
        </w:rPr>
        <w:t>The analysis of responses from 103 individuals reveals significant concerns regarding the school's readiness to implement cloud-based education:</w:t>
      </w:r>
    </w:p>
    <w:p w:rsidR="00D22ECC" w:rsidRPr="009B5522" w:rsidRDefault="00D22ECC" w:rsidP="00D22ECC">
      <w:pPr>
        <w:spacing w:line="360" w:lineRule="auto"/>
        <w:jc w:val="both"/>
        <w:rPr>
          <w:sz w:val="24"/>
          <w:szCs w:val="24"/>
        </w:rPr>
      </w:pPr>
      <w:r w:rsidRPr="009B5522">
        <w:rPr>
          <w:sz w:val="24"/>
          <w:szCs w:val="24"/>
        </w:rPr>
        <w:t xml:space="preserve">1. </w:t>
      </w:r>
      <w:r w:rsidRPr="009B5522">
        <w:rPr>
          <w:b/>
          <w:sz w:val="24"/>
          <w:szCs w:val="24"/>
        </w:rPr>
        <w:t>Commitment</w:t>
      </w:r>
      <w:r w:rsidRPr="009B5522">
        <w:rPr>
          <w:sz w:val="24"/>
          <w:szCs w:val="24"/>
        </w:rPr>
        <w:t>: A majority (62.1%) expressed doubts about the school management's commitment, with 41.7% strongly disagreeing and 20.4% disagreeing. This indicates a pressing need for improved communication to clarify management's dedication to the initiative.</w:t>
      </w:r>
    </w:p>
    <w:p w:rsidR="00D22ECC" w:rsidRPr="009B5522" w:rsidRDefault="00D22ECC" w:rsidP="00D22ECC">
      <w:pPr>
        <w:spacing w:line="360" w:lineRule="auto"/>
        <w:jc w:val="both"/>
        <w:rPr>
          <w:sz w:val="24"/>
          <w:szCs w:val="24"/>
        </w:rPr>
      </w:pPr>
      <w:r w:rsidRPr="009B5522">
        <w:rPr>
          <w:sz w:val="24"/>
          <w:szCs w:val="24"/>
        </w:rPr>
        <w:t xml:space="preserve">2. </w:t>
      </w:r>
      <w:r w:rsidRPr="009B5522">
        <w:rPr>
          <w:b/>
          <w:sz w:val="24"/>
          <w:szCs w:val="24"/>
        </w:rPr>
        <w:t>Clarity of Transition Plan:</w:t>
      </w:r>
      <w:r w:rsidRPr="009B5522">
        <w:rPr>
          <w:sz w:val="24"/>
          <w:szCs w:val="24"/>
        </w:rPr>
        <w:t xml:space="preserve"> A significant portion (56.2%) reported a lack of clarity in the school's strategy for transitioning to cloud-based education, with 35% strongly disagreeing. </w:t>
      </w:r>
      <w:r w:rsidRPr="009B5522">
        <w:rPr>
          <w:sz w:val="24"/>
          <w:szCs w:val="24"/>
        </w:rPr>
        <w:lastRenderedPageBreak/>
        <w:t>Enhancing transparency and communication about the transition plan is essential to address these concerns.</w:t>
      </w:r>
    </w:p>
    <w:p w:rsidR="00D22ECC" w:rsidRPr="009B5522" w:rsidRDefault="00D22ECC" w:rsidP="00D22ECC">
      <w:pPr>
        <w:spacing w:line="360" w:lineRule="auto"/>
        <w:jc w:val="both"/>
        <w:rPr>
          <w:sz w:val="24"/>
          <w:szCs w:val="24"/>
        </w:rPr>
      </w:pPr>
      <w:r w:rsidRPr="009B5522">
        <w:rPr>
          <w:sz w:val="24"/>
          <w:szCs w:val="24"/>
        </w:rPr>
        <w:t xml:space="preserve">3. </w:t>
      </w:r>
      <w:r w:rsidRPr="009B5522">
        <w:rPr>
          <w:b/>
          <w:sz w:val="24"/>
          <w:szCs w:val="24"/>
        </w:rPr>
        <w:t>Financial Resources</w:t>
      </w:r>
      <w:r w:rsidRPr="009B5522">
        <w:rPr>
          <w:sz w:val="24"/>
          <w:szCs w:val="24"/>
        </w:rPr>
        <w:t>: Over half (52.4%) of respondents indicated insufficient financial support for implementing cloud-based education, with 29.1% strongly disagreeing. This suggests a critical need for increased investment in financial resources to facilitate the transition.</w:t>
      </w:r>
    </w:p>
    <w:p w:rsidR="00D22ECC" w:rsidRPr="009B5522" w:rsidRDefault="00D22ECC" w:rsidP="00D22ECC">
      <w:pPr>
        <w:spacing w:line="360" w:lineRule="auto"/>
        <w:jc w:val="both"/>
        <w:rPr>
          <w:sz w:val="24"/>
          <w:szCs w:val="24"/>
        </w:rPr>
      </w:pPr>
      <w:r w:rsidRPr="009B5522">
        <w:rPr>
          <w:sz w:val="24"/>
          <w:szCs w:val="24"/>
        </w:rPr>
        <w:t xml:space="preserve">4. </w:t>
      </w:r>
      <w:r w:rsidRPr="009B5522">
        <w:rPr>
          <w:b/>
          <w:sz w:val="24"/>
          <w:szCs w:val="24"/>
        </w:rPr>
        <w:t>Policies and Guidelines</w:t>
      </w:r>
      <w:r w:rsidRPr="009B5522">
        <w:rPr>
          <w:sz w:val="24"/>
          <w:szCs w:val="24"/>
        </w:rPr>
        <w:t>: A majority (56.1%) expressed disagreement regarding the existence of necessary policies and guidelines for cloud-based education, with 36.9% strongly disagreeing. Developing clear policies and guidelines is crucial to support the initiative and alleviate stakeholder concerns.</w:t>
      </w:r>
    </w:p>
    <w:p w:rsidR="00D22ECC" w:rsidRPr="009B5522" w:rsidRDefault="00D22ECC" w:rsidP="00D22ECC">
      <w:pPr>
        <w:spacing w:line="360" w:lineRule="auto"/>
        <w:jc w:val="both"/>
        <w:rPr>
          <w:sz w:val="24"/>
          <w:szCs w:val="24"/>
        </w:rPr>
      </w:pPr>
      <w:r w:rsidRPr="009B5522">
        <w:rPr>
          <w:sz w:val="24"/>
          <w:szCs w:val="24"/>
        </w:rPr>
        <w:t>Overall, the findings highlight a significant need for improved communication, financial investment, and policy development to enhance organizational readiness for cloud-based education.</w:t>
      </w:r>
    </w:p>
    <w:p w:rsidR="00D22ECC" w:rsidRPr="00A61C8D" w:rsidRDefault="00D22ECC" w:rsidP="00D22ECC">
      <w:pPr>
        <w:spacing w:line="360" w:lineRule="auto"/>
        <w:jc w:val="both"/>
        <w:rPr>
          <w:sz w:val="24"/>
          <w:szCs w:val="24"/>
        </w:rPr>
      </w:pPr>
      <w:r w:rsidRPr="009B5522">
        <w:rPr>
          <w:sz w:val="24"/>
          <w:szCs w:val="24"/>
        </w:rPr>
        <w:t>.</w:t>
      </w:r>
      <w:r w:rsidRPr="009B5522">
        <w:rPr>
          <w:rFonts w:eastAsia="Calibri"/>
          <w:b/>
          <w:sz w:val="24"/>
          <w:szCs w:val="24"/>
        </w:rPr>
        <w:t>3. Human readiness data analysis</w:t>
      </w:r>
      <w:r w:rsidRPr="009B5522">
        <w:rPr>
          <w:b/>
          <w:sz w:val="24"/>
          <w:szCs w:val="24"/>
        </w:rPr>
        <w:t xml:space="preserve"> for Cloud-Based Education</w:t>
      </w:r>
    </w:p>
    <w:p w:rsidR="00D22ECC" w:rsidRPr="009B5522" w:rsidRDefault="00D22ECC" w:rsidP="00D22ECC">
      <w:pPr>
        <w:spacing w:line="360" w:lineRule="auto"/>
        <w:jc w:val="both"/>
        <w:rPr>
          <w:sz w:val="24"/>
          <w:szCs w:val="24"/>
        </w:rPr>
      </w:pPr>
      <w:r w:rsidRPr="009B5522">
        <w:rPr>
          <w:sz w:val="24"/>
          <w:szCs w:val="24"/>
        </w:rPr>
        <w:t xml:space="preserve">Q3.  Is cloud </w:t>
      </w:r>
      <w:r w:rsidR="00A61C8D" w:rsidRPr="009B5522">
        <w:rPr>
          <w:sz w:val="24"/>
          <w:szCs w:val="24"/>
        </w:rPr>
        <w:t>based education</w:t>
      </w:r>
      <w:r w:rsidRPr="009B5522">
        <w:rPr>
          <w:sz w:val="24"/>
          <w:szCs w:val="24"/>
        </w:rPr>
        <w:t xml:space="preserve">  feasible and beneficial  for all stakeholders involved(teachers, students, parents and  other stuff members)? and Are they   ready for  the transition  </w:t>
      </w:r>
    </w:p>
    <w:p w:rsidR="00D22ECC" w:rsidRPr="009B5522" w:rsidRDefault="00D22ECC" w:rsidP="00D22ECC">
      <w:pPr>
        <w:spacing w:line="360" w:lineRule="auto"/>
        <w:jc w:val="both"/>
        <w:rPr>
          <w:rFonts w:eastAsia="Calibri"/>
          <w:b/>
          <w:sz w:val="24"/>
          <w:szCs w:val="24"/>
        </w:rPr>
      </w:pPr>
    </w:p>
    <w:p w:rsidR="00D22ECC" w:rsidRPr="009B5522" w:rsidRDefault="00D22ECC" w:rsidP="00D22ECC">
      <w:pPr>
        <w:spacing w:line="360" w:lineRule="auto"/>
        <w:jc w:val="center"/>
        <w:rPr>
          <w:rFonts w:eastAsia="Calibri"/>
          <w:sz w:val="24"/>
          <w:szCs w:val="24"/>
        </w:rPr>
      </w:pPr>
      <w:r w:rsidRPr="009B5522">
        <w:rPr>
          <w:sz w:val="24"/>
          <w:szCs w:val="24"/>
        </w:rPr>
        <w:object w:dxaOrig="8985" w:dyaOrig="4229">
          <v:rect id="_x0000_i1113" style="width:403.2pt;height:152.15pt" o:ole="" o:preferrelative="t" stroked="f">
            <v:imagedata r:id="rId49" o:title=""/>
          </v:rect>
          <o:OLEObject Type="Embed" ProgID="StaticMetafile" ShapeID="_x0000_i1113" DrawAspect="Content" ObjectID="_1811285021" r:id="rId50"/>
        </w:object>
      </w:r>
      <w:r w:rsidRPr="009B5522">
        <w:rPr>
          <w:rFonts w:eastAsia="Calibri"/>
          <w:sz w:val="24"/>
          <w:szCs w:val="24"/>
        </w:rPr>
        <w:t>..</w:t>
      </w:r>
    </w:p>
    <w:p w:rsidR="00A61C8D" w:rsidRPr="00A61C8D" w:rsidRDefault="00A61C8D" w:rsidP="00A61C8D">
      <w:pPr>
        <w:pStyle w:val="Caption"/>
        <w:jc w:val="center"/>
        <w:rPr>
          <w:sz w:val="24"/>
          <w:szCs w:val="24"/>
        </w:rPr>
      </w:pPr>
      <w:bookmarkStart w:id="136" w:name="_Toc178717091"/>
      <w:r w:rsidRPr="00A61C8D">
        <w:rPr>
          <w:sz w:val="24"/>
          <w:szCs w:val="24"/>
        </w:rPr>
        <w:t xml:space="preserve">Figure </w:t>
      </w:r>
      <w:r w:rsidR="00732A1C" w:rsidRPr="00A61C8D">
        <w:rPr>
          <w:sz w:val="24"/>
          <w:szCs w:val="24"/>
        </w:rPr>
        <w:fldChar w:fldCharType="begin"/>
      </w:r>
      <w:r w:rsidRPr="00A61C8D">
        <w:rPr>
          <w:sz w:val="24"/>
          <w:szCs w:val="24"/>
        </w:rPr>
        <w:instrText xml:space="preserve"> SEQ Figure \* ARABIC </w:instrText>
      </w:r>
      <w:r w:rsidR="00732A1C" w:rsidRPr="00A61C8D">
        <w:rPr>
          <w:sz w:val="24"/>
          <w:szCs w:val="24"/>
        </w:rPr>
        <w:fldChar w:fldCharType="separate"/>
      </w:r>
      <w:r w:rsidR="003C244A">
        <w:rPr>
          <w:noProof/>
          <w:sz w:val="24"/>
          <w:szCs w:val="24"/>
        </w:rPr>
        <w:t>14</w:t>
      </w:r>
      <w:r w:rsidR="00732A1C" w:rsidRPr="00A61C8D">
        <w:rPr>
          <w:sz w:val="24"/>
          <w:szCs w:val="24"/>
        </w:rPr>
        <w:fldChar w:fldCharType="end"/>
      </w:r>
      <w:r w:rsidRPr="00A61C8D">
        <w:rPr>
          <w:sz w:val="24"/>
          <w:szCs w:val="24"/>
        </w:rPr>
        <w:t xml:space="preserve"> teachers willing to adopt changes of cloud-based education</w:t>
      </w:r>
      <w:bookmarkEnd w:id="136"/>
    </w:p>
    <w:p w:rsidR="00D22ECC" w:rsidRPr="009B5522" w:rsidRDefault="00D22ECC" w:rsidP="00D22ECC">
      <w:pPr>
        <w:spacing w:line="360" w:lineRule="auto"/>
        <w:jc w:val="center"/>
        <w:rPr>
          <w:rFonts w:eastAsia="Calibri"/>
          <w:sz w:val="24"/>
          <w:szCs w:val="24"/>
        </w:rPr>
      </w:pPr>
      <w:r w:rsidRPr="009B5522">
        <w:rPr>
          <w:sz w:val="24"/>
          <w:szCs w:val="24"/>
        </w:rPr>
        <w:object w:dxaOrig="8985" w:dyaOrig="4106">
          <v:rect id="_x0000_i1114" style="width:449.55pt;height:137.75pt" o:ole="" o:preferrelative="t" stroked="f">
            <v:imagedata r:id="rId51" o:title=""/>
          </v:rect>
          <o:OLEObject Type="Embed" ProgID="StaticMetafile" ShapeID="_x0000_i1114" DrawAspect="Content" ObjectID="_1811285022" r:id="rId52"/>
        </w:object>
      </w:r>
    </w:p>
    <w:p w:rsidR="00D22ECC" w:rsidRPr="00A61C8D" w:rsidRDefault="00A61C8D" w:rsidP="00A61C8D">
      <w:pPr>
        <w:pStyle w:val="Caption"/>
        <w:jc w:val="center"/>
        <w:rPr>
          <w:rFonts w:eastAsia="Calibri"/>
          <w:sz w:val="24"/>
          <w:szCs w:val="24"/>
        </w:rPr>
      </w:pPr>
      <w:bookmarkStart w:id="137" w:name="_Toc178717092"/>
      <w:r w:rsidRPr="00A61C8D">
        <w:rPr>
          <w:sz w:val="24"/>
          <w:szCs w:val="24"/>
        </w:rPr>
        <w:t xml:space="preserve">Figure </w:t>
      </w:r>
      <w:r w:rsidR="00732A1C" w:rsidRPr="00A61C8D">
        <w:rPr>
          <w:sz w:val="24"/>
          <w:szCs w:val="24"/>
        </w:rPr>
        <w:fldChar w:fldCharType="begin"/>
      </w:r>
      <w:r w:rsidRPr="00A61C8D">
        <w:rPr>
          <w:sz w:val="24"/>
          <w:szCs w:val="24"/>
        </w:rPr>
        <w:instrText xml:space="preserve"> SEQ Figure \* ARABIC </w:instrText>
      </w:r>
      <w:r w:rsidR="00732A1C" w:rsidRPr="00A61C8D">
        <w:rPr>
          <w:sz w:val="24"/>
          <w:szCs w:val="24"/>
        </w:rPr>
        <w:fldChar w:fldCharType="separate"/>
      </w:r>
      <w:r w:rsidR="003C244A">
        <w:rPr>
          <w:noProof/>
          <w:sz w:val="24"/>
          <w:szCs w:val="24"/>
        </w:rPr>
        <w:t>15</w:t>
      </w:r>
      <w:r w:rsidR="00732A1C" w:rsidRPr="00A61C8D">
        <w:rPr>
          <w:sz w:val="24"/>
          <w:szCs w:val="24"/>
        </w:rPr>
        <w:fldChar w:fldCharType="end"/>
      </w:r>
      <w:r w:rsidRPr="00A61C8D">
        <w:rPr>
          <w:sz w:val="24"/>
          <w:szCs w:val="24"/>
        </w:rPr>
        <w:t xml:space="preserve"> students digital literacy skill to participate in</w:t>
      </w:r>
      <w:r>
        <w:rPr>
          <w:sz w:val="24"/>
          <w:szCs w:val="24"/>
        </w:rPr>
        <w:t>s</w:t>
      </w:r>
      <w:r w:rsidR="001A10B5" w:rsidRPr="00A61C8D">
        <w:rPr>
          <w:sz w:val="24"/>
          <w:szCs w:val="24"/>
        </w:rPr>
        <w:t>cloud-based</w:t>
      </w:r>
      <w:r w:rsidRPr="00A61C8D">
        <w:rPr>
          <w:sz w:val="24"/>
          <w:szCs w:val="24"/>
        </w:rPr>
        <w:t xml:space="preserve"> education</w:t>
      </w:r>
      <w:bookmarkEnd w:id="137"/>
    </w:p>
    <w:p w:rsidR="00D22ECC" w:rsidRPr="009B5522" w:rsidRDefault="00D22ECC" w:rsidP="00D22ECC">
      <w:pPr>
        <w:spacing w:line="360" w:lineRule="auto"/>
        <w:jc w:val="both"/>
        <w:rPr>
          <w:rFonts w:eastAsia="Calibri"/>
          <w:sz w:val="24"/>
          <w:szCs w:val="24"/>
        </w:rPr>
      </w:pPr>
    </w:p>
    <w:p w:rsidR="00D22ECC" w:rsidRPr="009B5522" w:rsidRDefault="00D22ECC" w:rsidP="00D22ECC">
      <w:pPr>
        <w:spacing w:line="360" w:lineRule="auto"/>
        <w:jc w:val="center"/>
        <w:rPr>
          <w:rFonts w:eastAsia="Calibri"/>
          <w:sz w:val="24"/>
          <w:szCs w:val="24"/>
        </w:rPr>
      </w:pPr>
      <w:r w:rsidRPr="009B5522">
        <w:rPr>
          <w:sz w:val="24"/>
          <w:szCs w:val="24"/>
        </w:rPr>
        <w:object w:dxaOrig="8985" w:dyaOrig="3921">
          <v:rect id="_x0000_i1115" style="width:449.55pt;height:195.95pt" o:ole="" o:preferrelative="t" stroked="f">
            <v:imagedata r:id="rId53" o:title=""/>
          </v:rect>
          <o:OLEObject Type="Embed" ProgID="StaticMetafile" ShapeID="_x0000_i1115" DrawAspect="Content" ObjectID="_1811285023" r:id="rId54"/>
        </w:object>
      </w:r>
    </w:p>
    <w:p w:rsidR="002A17DD" w:rsidRPr="002A17DD" w:rsidRDefault="002A17DD" w:rsidP="002A17DD">
      <w:pPr>
        <w:pStyle w:val="Caption"/>
        <w:jc w:val="center"/>
        <w:rPr>
          <w:rFonts w:eastAsia="Calibri"/>
          <w:sz w:val="24"/>
          <w:szCs w:val="24"/>
        </w:rPr>
      </w:pPr>
      <w:bookmarkStart w:id="138" w:name="_Toc178717093"/>
      <w:r w:rsidRPr="002A17DD">
        <w:rPr>
          <w:sz w:val="24"/>
          <w:szCs w:val="24"/>
        </w:rPr>
        <w:t xml:space="preserve">Figure </w:t>
      </w:r>
      <w:r w:rsidR="00732A1C" w:rsidRPr="002A17DD">
        <w:rPr>
          <w:sz w:val="24"/>
          <w:szCs w:val="24"/>
        </w:rPr>
        <w:fldChar w:fldCharType="begin"/>
      </w:r>
      <w:r w:rsidRPr="002A17DD">
        <w:rPr>
          <w:sz w:val="24"/>
          <w:szCs w:val="24"/>
        </w:rPr>
        <w:instrText xml:space="preserve"> SEQ Figure \* ARABIC </w:instrText>
      </w:r>
      <w:r w:rsidR="00732A1C" w:rsidRPr="002A17DD">
        <w:rPr>
          <w:sz w:val="24"/>
          <w:szCs w:val="24"/>
        </w:rPr>
        <w:fldChar w:fldCharType="separate"/>
      </w:r>
      <w:r w:rsidR="003C244A">
        <w:rPr>
          <w:noProof/>
          <w:sz w:val="24"/>
          <w:szCs w:val="24"/>
        </w:rPr>
        <w:t>16</w:t>
      </w:r>
      <w:r w:rsidR="00732A1C" w:rsidRPr="002A17DD">
        <w:rPr>
          <w:sz w:val="24"/>
          <w:szCs w:val="24"/>
        </w:rPr>
        <w:fldChar w:fldCharType="end"/>
      </w:r>
      <w:r w:rsidRPr="002A17DD">
        <w:rPr>
          <w:sz w:val="24"/>
          <w:szCs w:val="24"/>
        </w:rPr>
        <w:t xml:space="preserve"> schools </w:t>
      </w:r>
      <w:r w:rsidR="00161BF6" w:rsidRPr="002A17DD">
        <w:rPr>
          <w:sz w:val="24"/>
          <w:szCs w:val="24"/>
        </w:rPr>
        <w:t>adequate training</w:t>
      </w:r>
      <w:r w:rsidRPr="002A17DD">
        <w:rPr>
          <w:sz w:val="24"/>
          <w:szCs w:val="24"/>
        </w:rPr>
        <w:t xml:space="preserve"> and support for teachers and students</w:t>
      </w:r>
      <w:bookmarkEnd w:id="138"/>
    </w:p>
    <w:p w:rsidR="00D22ECC" w:rsidRPr="009B5522" w:rsidRDefault="002A17DD" w:rsidP="00AB0342">
      <w:pPr>
        <w:spacing w:line="360" w:lineRule="auto"/>
        <w:jc w:val="both"/>
        <w:rPr>
          <w:sz w:val="24"/>
          <w:szCs w:val="24"/>
        </w:rPr>
      </w:pPr>
      <w:r w:rsidRPr="00AB0342">
        <w:rPr>
          <w:sz w:val="24"/>
          <w:szCs w:val="24"/>
        </w:rPr>
        <w:t>ANSWER Q</w:t>
      </w:r>
      <w:r w:rsidR="00D22ECC" w:rsidRPr="00AB0342">
        <w:rPr>
          <w:sz w:val="24"/>
          <w:szCs w:val="24"/>
        </w:rPr>
        <w:t>3. Regarding human readiness the data analysis and its summary is as follows</w:t>
      </w:r>
    </w:p>
    <w:p w:rsidR="00D22ECC" w:rsidRPr="009B5522" w:rsidRDefault="00D22ECC" w:rsidP="00AB0342">
      <w:pPr>
        <w:spacing w:line="360" w:lineRule="auto"/>
        <w:jc w:val="both"/>
        <w:rPr>
          <w:sz w:val="24"/>
          <w:szCs w:val="24"/>
        </w:rPr>
      </w:pPr>
      <w:r w:rsidRPr="009B5522">
        <w:rPr>
          <w:sz w:val="24"/>
          <w:szCs w:val="24"/>
        </w:rPr>
        <w:t>The data analysis reveals significant challenges regarding the readiness of teachers, students, and parents for the transition to cloud-based education, as illustrated by the responses of 103 individuals across four key areas:</w:t>
      </w:r>
    </w:p>
    <w:p w:rsidR="00D22ECC" w:rsidRPr="009B5522" w:rsidRDefault="00D22ECC" w:rsidP="00AB0342">
      <w:pPr>
        <w:spacing w:line="360" w:lineRule="auto"/>
        <w:jc w:val="both"/>
        <w:rPr>
          <w:sz w:val="24"/>
          <w:szCs w:val="24"/>
        </w:rPr>
      </w:pPr>
      <w:r w:rsidRPr="009B5522">
        <w:rPr>
          <w:sz w:val="24"/>
          <w:szCs w:val="24"/>
        </w:rPr>
        <w:t>1. Teacher Willingness to Adapt:</w:t>
      </w:r>
    </w:p>
    <w:p w:rsidR="00AB0342" w:rsidRDefault="00D22ECC" w:rsidP="007F3A26">
      <w:pPr>
        <w:pStyle w:val="ListParagraph"/>
        <w:numPr>
          <w:ilvl w:val="0"/>
          <w:numId w:val="15"/>
        </w:numPr>
        <w:spacing w:line="360" w:lineRule="auto"/>
        <w:jc w:val="both"/>
        <w:rPr>
          <w:sz w:val="24"/>
          <w:szCs w:val="24"/>
        </w:rPr>
      </w:pPr>
      <w:r w:rsidRPr="00AB0342">
        <w:rPr>
          <w:sz w:val="24"/>
          <w:szCs w:val="24"/>
        </w:rPr>
        <w:t xml:space="preserve">substantial 46.6% of respondents strongly disagree with the notion that teachers are willing to adapt to cloud-based education, indicating considerable resistance to change. When combined with the 19.4% who either disagree or are </w:t>
      </w:r>
      <w:r w:rsidR="00AB0342" w:rsidRPr="00AB0342">
        <w:rPr>
          <w:sz w:val="24"/>
          <w:szCs w:val="24"/>
        </w:rPr>
        <w:t>neutral,</w:t>
      </w:r>
      <w:r w:rsidRPr="00AB0342">
        <w:rPr>
          <w:sz w:val="24"/>
          <w:szCs w:val="24"/>
        </w:rPr>
        <w:t xml:space="preserve"> it is clear that </w:t>
      </w:r>
      <w:r w:rsidR="00AB0342" w:rsidRPr="00AB0342">
        <w:rPr>
          <w:sz w:val="24"/>
          <w:szCs w:val="24"/>
        </w:rPr>
        <w:t>only 33% express</w:t>
      </w:r>
      <w:r w:rsidRPr="00AB0342">
        <w:rPr>
          <w:sz w:val="24"/>
          <w:szCs w:val="24"/>
        </w:rPr>
        <w:t xml:space="preserve"> any level of agreement. This suggests a critical need for targeted professional development and support initiatives to foster a more positive attitude towards this transition.</w:t>
      </w:r>
    </w:p>
    <w:p w:rsidR="00AB0342" w:rsidRDefault="00D22ECC" w:rsidP="007F3A26">
      <w:pPr>
        <w:pStyle w:val="ListParagraph"/>
        <w:numPr>
          <w:ilvl w:val="0"/>
          <w:numId w:val="15"/>
        </w:numPr>
        <w:spacing w:line="360" w:lineRule="auto"/>
        <w:jc w:val="both"/>
        <w:rPr>
          <w:sz w:val="24"/>
          <w:szCs w:val="24"/>
        </w:rPr>
      </w:pPr>
      <w:r w:rsidRPr="00AB0342">
        <w:rPr>
          <w:sz w:val="24"/>
          <w:szCs w:val="24"/>
        </w:rPr>
        <w:t xml:space="preserve"> Students' Digital Literacy Skills:The perception of students’ digital literacy skills is concerning, </w:t>
      </w:r>
      <w:r w:rsidR="00AB0342" w:rsidRPr="00AB0342">
        <w:rPr>
          <w:sz w:val="24"/>
          <w:szCs w:val="24"/>
        </w:rPr>
        <w:t>with 42.7</w:t>
      </w:r>
      <w:r w:rsidRPr="00AB0342">
        <w:rPr>
          <w:sz w:val="24"/>
          <w:szCs w:val="24"/>
        </w:rPr>
        <w:t>% strongly disagreeing  that students possess adequate skills for cloud-based education. An additional 31.8</w:t>
      </w:r>
      <w:r w:rsidR="00AB0342" w:rsidRPr="00AB0342">
        <w:rPr>
          <w:sz w:val="24"/>
          <w:szCs w:val="24"/>
        </w:rPr>
        <w:t>% either</w:t>
      </w:r>
      <w:r w:rsidRPr="00AB0342">
        <w:rPr>
          <w:sz w:val="24"/>
          <w:szCs w:val="24"/>
        </w:rPr>
        <w:t xml:space="preserve">  disagree or are neutral , leaving only  25.2%  who feel confident in students' abilities. This highlights a pressing need for enhanced digital literacy programs to equip students for effective participation in cloud learning environments.</w:t>
      </w:r>
    </w:p>
    <w:p w:rsidR="00AB0342" w:rsidRDefault="00D22ECC" w:rsidP="007F3A26">
      <w:pPr>
        <w:pStyle w:val="ListParagraph"/>
        <w:numPr>
          <w:ilvl w:val="0"/>
          <w:numId w:val="15"/>
        </w:numPr>
        <w:spacing w:line="360" w:lineRule="auto"/>
        <w:jc w:val="both"/>
        <w:rPr>
          <w:sz w:val="24"/>
          <w:szCs w:val="24"/>
        </w:rPr>
      </w:pPr>
      <w:r w:rsidRPr="00AB0342">
        <w:rPr>
          <w:sz w:val="24"/>
          <w:szCs w:val="24"/>
        </w:rPr>
        <w:t xml:space="preserve">Parental Support:Parental backing is also lacking, with 40.8% strongly </w:t>
      </w:r>
      <w:r w:rsidR="00AB0342" w:rsidRPr="00AB0342">
        <w:rPr>
          <w:sz w:val="24"/>
          <w:szCs w:val="24"/>
        </w:rPr>
        <w:t>disagreeing that</w:t>
      </w:r>
      <w:r w:rsidRPr="00AB0342">
        <w:rPr>
          <w:sz w:val="24"/>
          <w:szCs w:val="24"/>
        </w:rPr>
        <w:t xml:space="preserve"> parents support the transition to cloud-based education.Combined with the  34.6% who are either  neutral or disagree , only  24.3% show any level of support. This indicates a critical </w:t>
      </w:r>
      <w:r w:rsidRPr="00AB0342">
        <w:rPr>
          <w:sz w:val="24"/>
          <w:szCs w:val="24"/>
        </w:rPr>
        <w:lastRenderedPageBreak/>
        <w:t>need for improved communication and engagement strategies to address parental concerns and build their support</w:t>
      </w:r>
    </w:p>
    <w:p w:rsidR="00D22ECC" w:rsidRPr="00A83A39" w:rsidRDefault="00D22ECC" w:rsidP="007F3A26">
      <w:pPr>
        <w:pStyle w:val="ListParagraph"/>
        <w:numPr>
          <w:ilvl w:val="0"/>
          <w:numId w:val="15"/>
        </w:numPr>
        <w:spacing w:line="360" w:lineRule="auto"/>
        <w:jc w:val="both"/>
        <w:rPr>
          <w:sz w:val="24"/>
          <w:szCs w:val="24"/>
        </w:rPr>
      </w:pPr>
      <w:r w:rsidRPr="00A83A39">
        <w:rPr>
          <w:sz w:val="24"/>
          <w:szCs w:val="24"/>
        </w:rPr>
        <w:t xml:space="preserve">Adequacy of Training and Support:A </w:t>
      </w:r>
      <w:r w:rsidR="00A83A39" w:rsidRPr="00A83A39">
        <w:rPr>
          <w:sz w:val="24"/>
          <w:szCs w:val="24"/>
        </w:rPr>
        <w:t>significant 58.5% of</w:t>
      </w:r>
      <w:r w:rsidRPr="00A83A39">
        <w:rPr>
          <w:sz w:val="24"/>
          <w:szCs w:val="24"/>
        </w:rPr>
        <w:t xml:space="preserve"> respondents express dissatisfaction with the training and support provided by schools, </w:t>
      </w:r>
      <w:r w:rsidR="00A83A39" w:rsidRPr="00A83A39">
        <w:rPr>
          <w:sz w:val="24"/>
          <w:szCs w:val="24"/>
        </w:rPr>
        <w:t>with 39.8</w:t>
      </w:r>
      <w:r w:rsidRPr="00A83A39">
        <w:rPr>
          <w:sz w:val="24"/>
          <w:szCs w:val="24"/>
        </w:rPr>
        <w:t xml:space="preserve">% strongly </w:t>
      </w:r>
      <w:r w:rsidR="00A83A39" w:rsidRPr="00A83A39">
        <w:rPr>
          <w:sz w:val="24"/>
          <w:szCs w:val="24"/>
        </w:rPr>
        <w:t>disagreeing and 18.4% simplydisagreeing. Only</w:t>
      </w:r>
      <w:r w:rsidRPr="00A83A39">
        <w:rPr>
          <w:sz w:val="24"/>
          <w:szCs w:val="24"/>
        </w:rPr>
        <w:t xml:space="preserve"> 25.2</w:t>
      </w:r>
      <w:r w:rsidR="00A83A39" w:rsidRPr="00A83A39">
        <w:rPr>
          <w:sz w:val="24"/>
          <w:szCs w:val="24"/>
        </w:rPr>
        <w:t>% agree</w:t>
      </w:r>
      <w:r w:rsidRPr="00A83A39">
        <w:rPr>
          <w:sz w:val="24"/>
          <w:szCs w:val="24"/>
        </w:rPr>
        <w:t xml:space="preserve"> or strongly agree that adequate training exists, underscoring the necessity for schools to enhance their training programs for both teachers and students.</w:t>
      </w:r>
    </w:p>
    <w:p w:rsidR="00D22ECC" w:rsidRPr="009B5522" w:rsidRDefault="00D22ECC" w:rsidP="00D22ECC">
      <w:pPr>
        <w:spacing w:line="360" w:lineRule="auto"/>
        <w:jc w:val="both"/>
        <w:rPr>
          <w:sz w:val="24"/>
          <w:szCs w:val="24"/>
        </w:rPr>
      </w:pPr>
      <w:r w:rsidRPr="009B5522">
        <w:rPr>
          <w:sz w:val="24"/>
          <w:szCs w:val="24"/>
        </w:rPr>
        <w:t>Overall, the data highlights a pervasive lack of readiness for cloud-based education among teachers, students, and parents. Addressing these gaps through focused professional development, improved digital literacy initiatives, enhanced parental engagement, and robust training support programs is essential for a successful transition to cloud-based learning environments.</w:t>
      </w:r>
    </w:p>
    <w:p w:rsidR="00D22ECC" w:rsidRPr="009B5522" w:rsidRDefault="00D22ECC" w:rsidP="00D22ECC">
      <w:pPr>
        <w:spacing w:line="360" w:lineRule="auto"/>
        <w:jc w:val="both"/>
        <w:rPr>
          <w:rFonts w:eastAsia="Calibri"/>
          <w:sz w:val="24"/>
          <w:szCs w:val="24"/>
        </w:rPr>
      </w:pPr>
      <w:r w:rsidRPr="009B5522">
        <w:rPr>
          <w:rFonts w:eastAsia="Calibri"/>
          <w:sz w:val="24"/>
          <w:szCs w:val="24"/>
        </w:rPr>
        <w:t>4. Environmental readiness data analysis</w:t>
      </w:r>
    </w:p>
    <w:p w:rsidR="00D22ECC" w:rsidRPr="009B5522" w:rsidRDefault="00D22ECC" w:rsidP="00D22ECC">
      <w:pPr>
        <w:spacing w:line="360" w:lineRule="auto"/>
        <w:jc w:val="both"/>
        <w:rPr>
          <w:sz w:val="24"/>
          <w:szCs w:val="24"/>
        </w:rPr>
      </w:pPr>
      <w:r w:rsidRPr="009B5522">
        <w:rPr>
          <w:sz w:val="24"/>
          <w:szCs w:val="24"/>
        </w:rPr>
        <w:t>Q4. Is the local community  ready to adopt  cloud-based education, considering government support, internet infrastructure, school preparedness, and community receptiveness?</w:t>
      </w:r>
    </w:p>
    <w:p w:rsidR="00D22ECC" w:rsidRPr="009B5522" w:rsidRDefault="00D22ECC" w:rsidP="00D22ECC">
      <w:pPr>
        <w:spacing w:line="360" w:lineRule="auto"/>
        <w:jc w:val="center"/>
        <w:rPr>
          <w:rFonts w:eastAsia="Calibri"/>
          <w:sz w:val="24"/>
          <w:szCs w:val="24"/>
        </w:rPr>
      </w:pPr>
      <w:r w:rsidRPr="009B5522">
        <w:rPr>
          <w:sz w:val="24"/>
          <w:szCs w:val="24"/>
        </w:rPr>
        <w:object w:dxaOrig="8985" w:dyaOrig="4407">
          <v:rect id="_x0000_i1116" style="width:449.55pt;height:220.4pt" o:ole="" o:preferrelative="t" stroked="f">
            <v:imagedata r:id="rId55" o:title=""/>
          </v:rect>
          <o:OLEObject Type="Embed" ProgID="StaticMetafile" ShapeID="_x0000_i1116" DrawAspect="Content" ObjectID="_1811285024" r:id="rId56"/>
        </w:object>
      </w:r>
    </w:p>
    <w:p w:rsidR="00D22ECC" w:rsidRPr="00A83A39" w:rsidRDefault="00A83A39" w:rsidP="00A83A39">
      <w:pPr>
        <w:pStyle w:val="Caption"/>
        <w:jc w:val="center"/>
        <w:rPr>
          <w:rFonts w:eastAsia="Calibri"/>
          <w:sz w:val="24"/>
          <w:szCs w:val="24"/>
        </w:rPr>
      </w:pPr>
      <w:bookmarkStart w:id="139" w:name="_Toc178717094"/>
      <w:r w:rsidRPr="00A83A39">
        <w:rPr>
          <w:sz w:val="24"/>
          <w:szCs w:val="24"/>
        </w:rPr>
        <w:t xml:space="preserve">Figure </w:t>
      </w:r>
      <w:r w:rsidR="00732A1C" w:rsidRPr="00A83A39">
        <w:rPr>
          <w:sz w:val="24"/>
          <w:szCs w:val="24"/>
        </w:rPr>
        <w:fldChar w:fldCharType="begin"/>
      </w:r>
      <w:r w:rsidRPr="00A83A39">
        <w:rPr>
          <w:sz w:val="24"/>
          <w:szCs w:val="24"/>
        </w:rPr>
        <w:instrText xml:space="preserve"> SEQ Figure \* ARABIC </w:instrText>
      </w:r>
      <w:r w:rsidR="00732A1C" w:rsidRPr="00A83A39">
        <w:rPr>
          <w:sz w:val="24"/>
          <w:szCs w:val="24"/>
        </w:rPr>
        <w:fldChar w:fldCharType="separate"/>
      </w:r>
      <w:r w:rsidR="003C244A">
        <w:rPr>
          <w:noProof/>
          <w:sz w:val="24"/>
          <w:szCs w:val="24"/>
        </w:rPr>
        <w:t>17</w:t>
      </w:r>
      <w:r w:rsidR="00732A1C" w:rsidRPr="00A83A39">
        <w:rPr>
          <w:sz w:val="24"/>
          <w:szCs w:val="24"/>
        </w:rPr>
        <w:fldChar w:fldCharType="end"/>
      </w:r>
      <w:r w:rsidRPr="00A83A39">
        <w:rPr>
          <w:sz w:val="24"/>
          <w:szCs w:val="24"/>
        </w:rPr>
        <w:t xml:space="preserve"> government supports   adoption of cloud-based education</w:t>
      </w:r>
      <w:bookmarkEnd w:id="139"/>
    </w:p>
    <w:p w:rsidR="00D22ECC" w:rsidRPr="009B5522" w:rsidRDefault="00D22ECC" w:rsidP="00D22ECC">
      <w:pPr>
        <w:spacing w:line="360" w:lineRule="auto"/>
        <w:ind w:firstLine="720"/>
        <w:jc w:val="both"/>
        <w:rPr>
          <w:rFonts w:eastAsia="Calibri"/>
          <w:sz w:val="24"/>
          <w:szCs w:val="24"/>
        </w:rPr>
      </w:pPr>
      <w:r w:rsidRPr="009B5522">
        <w:rPr>
          <w:sz w:val="24"/>
          <w:szCs w:val="24"/>
        </w:rPr>
        <w:object w:dxaOrig="8985" w:dyaOrig="4003">
          <v:rect id="_x0000_i1117" style="width:449.55pt;height:199.7pt" o:ole="" o:preferrelative="t" stroked="f">
            <v:imagedata r:id="rId57" o:title=""/>
          </v:rect>
          <o:OLEObject Type="Embed" ProgID="StaticMetafile" ShapeID="_x0000_i1117" DrawAspect="Content" ObjectID="_1811285025" r:id="rId58"/>
        </w:object>
      </w:r>
    </w:p>
    <w:p w:rsidR="003C244A" w:rsidRPr="003C244A" w:rsidRDefault="003C244A" w:rsidP="003C244A">
      <w:pPr>
        <w:pStyle w:val="Caption"/>
        <w:jc w:val="center"/>
        <w:rPr>
          <w:sz w:val="24"/>
          <w:szCs w:val="24"/>
        </w:rPr>
      </w:pPr>
      <w:bookmarkStart w:id="140" w:name="_Toc178717095"/>
      <w:r w:rsidRPr="003C244A">
        <w:rPr>
          <w:sz w:val="24"/>
          <w:szCs w:val="24"/>
        </w:rPr>
        <w:t xml:space="preserve">Figure </w:t>
      </w:r>
      <w:r w:rsidR="00732A1C" w:rsidRPr="003C244A">
        <w:rPr>
          <w:sz w:val="24"/>
          <w:szCs w:val="24"/>
        </w:rPr>
        <w:fldChar w:fldCharType="begin"/>
      </w:r>
      <w:r w:rsidRPr="003C244A">
        <w:rPr>
          <w:sz w:val="24"/>
          <w:szCs w:val="24"/>
        </w:rPr>
        <w:instrText xml:space="preserve"> SEQ Figure \* ARABIC </w:instrText>
      </w:r>
      <w:r w:rsidR="00732A1C" w:rsidRPr="003C244A">
        <w:rPr>
          <w:sz w:val="24"/>
          <w:szCs w:val="24"/>
        </w:rPr>
        <w:fldChar w:fldCharType="separate"/>
      </w:r>
      <w:r w:rsidRPr="003C244A">
        <w:rPr>
          <w:noProof/>
          <w:sz w:val="24"/>
          <w:szCs w:val="24"/>
        </w:rPr>
        <w:t>18</w:t>
      </w:r>
      <w:r w:rsidR="00732A1C" w:rsidRPr="003C244A">
        <w:rPr>
          <w:sz w:val="24"/>
          <w:szCs w:val="24"/>
        </w:rPr>
        <w:fldChar w:fldCharType="end"/>
      </w:r>
      <w:r w:rsidRPr="003C244A">
        <w:rPr>
          <w:sz w:val="24"/>
          <w:szCs w:val="24"/>
        </w:rPr>
        <w:t>necessary security and privacy measures</w:t>
      </w:r>
      <w:bookmarkEnd w:id="140"/>
    </w:p>
    <w:p w:rsidR="00D22ECC" w:rsidRPr="003C244A" w:rsidRDefault="00D22ECC" w:rsidP="003C244A">
      <w:r w:rsidRPr="009B5522">
        <w:object w:dxaOrig="8985" w:dyaOrig="3914">
          <v:rect id="_x0000_i1118" style="width:449.55pt;height:195.95pt" o:ole="" o:preferrelative="t" stroked="f">
            <v:imagedata r:id="rId59" o:title=""/>
          </v:rect>
          <o:OLEObject Type="Embed" ProgID="StaticMetafile" ShapeID="_x0000_i1118" DrawAspect="Content" ObjectID="_1811285026" r:id="rId60"/>
        </w:object>
      </w:r>
    </w:p>
    <w:p w:rsidR="003C244A" w:rsidRPr="003C244A" w:rsidRDefault="003C244A" w:rsidP="003C244A"/>
    <w:p w:rsidR="00057495" w:rsidRPr="00057495" w:rsidRDefault="00057495" w:rsidP="00057495">
      <w:pPr>
        <w:pStyle w:val="Caption"/>
        <w:jc w:val="center"/>
        <w:rPr>
          <w:rFonts w:eastAsia="Calibri"/>
          <w:sz w:val="24"/>
          <w:szCs w:val="24"/>
        </w:rPr>
      </w:pPr>
      <w:bookmarkStart w:id="141" w:name="_Toc178717096"/>
      <w:r w:rsidRPr="00057495">
        <w:rPr>
          <w:sz w:val="24"/>
          <w:szCs w:val="24"/>
        </w:rPr>
        <w:t xml:space="preserve">Figure </w:t>
      </w:r>
      <w:r w:rsidR="00732A1C" w:rsidRPr="00057495">
        <w:rPr>
          <w:sz w:val="24"/>
          <w:szCs w:val="24"/>
        </w:rPr>
        <w:fldChar w:fldCharType="begin"/>
      </w:r>
      <w:r w:rsidRPr="00057495">
        <w:rPr>
          <w:sz w:val="24"/>
          <w:szCs w:val="24"/>
        </w:rPr>
        <w:instrText xml:space="preserve"> SEQ Figure \* ARABIC </w:instrText>
      </w:r>
      <w:r w:rsidR="00732A1C" w:rsidRPr="00057495">
        <w:rPr>
          <w:sz w:val="24"/>
          <w:szCs w:val="24"/>
        </w:rPr>
        <w:fldChar w:fldCharType="separate"/>
      </w:r>
      <w:r w:rsidR="003C244A">
        <w:rPr>
          <w:noProof/>
          <w:sz w:val="24"/>
          <w:szCs w:val="24"/>
        </w:rPr>
        <w:t>19</w:t>
      </w:r>
      <w:r w:rsidR="00732A1C" w:rsidRPr="00057495">
        <w:rPr>
          <w:sz w:val="24"/>
          <w:szCs w:val="24"/>
        </w:rPr>
        <w:fldChar w:fldCharType="end"/>
      </w:r>
      <w:r w:rsidRPr="00057495">
        <w:rPr>
          <w:sz w:val="24"/>
          <w:szCs w:val="24"/>
        </w:rPr>
        <w:t xml:space="preserve"> community receptiveness of implementation  of cloud based education</w:t>
      </w:r>
      <w:bookmarkEnd w:id="141"/>
    </w:p>
    <w:p w:rsidR="00D22ECC" w:rsidRPr="00057495" w:rsidRDefault="00D22ECC" w:rsidP="00057495">
      <w:pPr>
        <w:spacing w:line="360" w:lineRule="auto"/>
        <w:jc w:val="both"/>
        <w:rPr>
          <w:sz w:val="24"/>
          <w:szCs w:val="24"/>
        </w:rPr>
      </w:pPr>
      <w:r w:rsidRPr="00057495">
        <w:rPr>
          <w:sz w:val="24"/>
          <w:szCs w:val="24"/>
        </w:rPr>
        <w:t>ANSWER Q</w:t>
      </w:r>
      <w:r w:rsidR="00057495" w:rsidRPr="00057495">
        <w:rPr>
          <w:sz w:val="24"/>
          <w:szCs w:val="24"/>
        </w:rPr>
        <w:t>4.</w:t>
      </w:r>
      <w:r w:rsidRPr="00057495">
        <w:rPr>
          <w:sz w:val="24"/>
          <w:szCs w:val="24"/>
        </w:rPr>
        <w:t xml:space="preserve">  Regarding </w:t>
      </w:r>
      <w:r w:rsidR="00057495" w:rsidRPr="00057495">
        <w:rPr>
          <w:sz w:val="24"/>
          <w:szCs w:val="24"/>
        </w:rPr>
        <w:t>environmental readiness</w:t>
      </w:r>
      <w:r w:rsidRPr="00057495">
        <w:rPr>
          <w:sz w:val="24"/>
          <w:szCs w:val="24"/>
        </w:rPr>
        <w:t xml:space="preserve"> the data analysis and its summary is as follows</w:t>
      </w:r>
    </w:p>
    <w:p w:rsidR="00D22ECC" w:rsidRPr="00057495" w:rsidRDefault="00D22ECC" w:rsidP="00057495">
      <w:pPr>
        <w:spacing w:line="360" w:lineRule="auto"/>
        <w:jc w:val="both"/>
        <w:rPr>
          <w:sz w:val="24"/>
          <w:szCs w:val="24"/>
        </w:rPr>
      </w:pPr>
      <w:r w:rsidRPr="00057495">
        <w:rPr>
          <w:sz w:val="24"/>
          <w:szCs w:val="24"/>
        </w:rPr>
        <w:t>The gathered data from 103 individuals regarding environmental readiness for cloud-based education reveals significant concerns across several dimensions:</w:t>
      </w:r>
    </w:p>
    <w:p w:rsidR="00D22ECC" w:rsidRPr="00057495" w:rsidRDefault="00D22ECC" w:rsidP="00057495">
      <w:pPr>
        <w:spacing w:line="360" w:lineRule="auto"/>
        <w:jc w:val="both"/>
        <w:rPr>
          <w:sz w:val="24"/>
          <w:szCs w:val="24"/>
        </w:rPr>
      </w:pPr>
      <w:r w:rsidRPr="00057495">
        <w:rPr>
          <w:sz w:val="24"/>
          <w:szCs w:val="24"/>
        </w:rPr>
        <w:t>1. Government Support: A majority (54.6%) perceive a lack of government support for cloud-based education, with 35.9% strongly disagreeing with the notion of adequate support. Only 25.2% express agreement, indicating a need for increased advocacy and support from government entities.</w:t>
      </w:r>
    </w:p>
    <w:p w:rsidR="00D22ECC" w:rsidRPr="00057495" w:rsidRDefault="00D22ECC" w:rsidP="00057495">
      <w:pPr>
        <w:spacing w:line="360" w:lineRule="auto"/>
        <w:jc w:val="both"/>
        <w:rPr>
          <w:sz w:val="24"/>
          <w:szCs w:val="24"/>
        </w:rPr>
      </w:pPr>
      <w:r w:rsidRPr="00057495">
        <w:rPr>
          <w:sz w:val="24"/>
          <w:szCs w:val="24"/>
        </w:rPr>
        <w:t xml:space="preserve">2. Internet Infrastructure: A substantial 59.4% of respondents feel that their local community lacks reliable and affordable internet infrastructure, with 27.2% strongly disagreeing with the availability </w:t>
      </w:r>
      <w:r w:rsidRPr="00057495">
        <w:rPr>
          <w:sz w:val="24"/>
          <w:szCs w:val="24"/>
        </w:rPr>
        <w:lastRenderedPageBreak/>
        <w:t>of such resources. This points to a critical need for improvements in internet accessibility and affordability.</w:t>
      </w:r>
    </w:p>
    <w:p w:rsidR="00D22ECC" w:rsidRPr="00057495" w:rsidRDefault="00D22ECC" w:rsidP="00057495">
      <w:pPr>
        <w:spacing w:line="360" w:lineRule="auto"/>
        <w:jc w:val="both"/>
        <w:rPr>
          <w:sz w:val="24"/>
          <w:szCs w:val="24"/>
        </w:rPr>
      </w:pPr>
      <w:r w:rsidRPr="00057495">
        <w:rPr>
          <w:sz w:val="24"/>
          <w:szCs w:val="24"/>
        </w:rPr>
        <w:t>3. Security and Privacy Measures: Concerns about security and privacy in cloud-based education are prevalent, with 62.1% disagreeing on the adequacy of existing measures at schools. This includes 38.8% who strongly disagree, suggesting a pressing need for schools to bolster their security protocols to instill confidence among users.</w:t>
      </w:r>
    </w:p>
    <w:p w:rsidR="00D22ECC" w:rsidRPr="00057495" w:rsidRDefault="00D22ECC" w:rsidP="00057495">
      <w:pPr>
        <w:spacing w:line="360" w:lineRule="auto"/>
        <w:jc w:val="both"/>
        <w:rPr>
          <w:sz w:val="24"/>
          <w:szCs w:val="24"/>
        </w:rPr>
      </w:pPr>
      <w:r w:rsidRPr="00057495">
        <w:rPr>
          <w:sz w:val="24"/>
          <w:szCs w:val="24"/>
        </w:rPr>
        <w:t>4. Community Receptiveness: The data indicates a general lack of community support for cloud-based education, with 38.8% strongly disagreeing about the community's receptiveness, and only 15.5% expressing agreement. This highlights the necessity for better communication and engagement strategies to address community concerns and foster support.</w:t>
      </w:r>
    </w:p>
    <w:p w:rsidR="00D22ECC" w:rsidRPr="00057495" w:rsidRDefault="00D22ECC" w:rsidP="00057495">
      <w:pPr>
        <w:spacing w:line="360" w:lineRule="auto"/>
        <w:jc w:val="both"/>
        <w:rPr>
          <w:sz w:val="24"/>
          <w:szCs w:val="24"/>
        </w:rPr>
      </w:pPr>
      <w:r w:rsidRPr="00057495">
        <w:rPr>
          <w:sz w:val="24"/>
          <w:szCs w:val="24"/>
        </w:rPr>
        <w:t>Overall, the data underscores significant gaps in perceived government support, internet infrastructure, security measures, and community receptiveness, indicating a comprehensive need for targeted improvements and engagement strategies to facilitate the adoption of cloud-based education.</w:t>
      </w:r>
    </w:p>
    <w:p w:rsidR="00D22ECC" w:rsidRPr="00057495" w:rsidRDefault="00D22ECC" w:rsidP="00057495">
      <w:pPr>
        <w:spacing w:line="360" w:lineRule="auto"/>
        <w:jc w:val="both"/>
        <w:rPr>
          <w:sz w:val="24"/>
          <w:szCs w:val="24"/>
        </w:rPr>
      </w:pPr>
      <w:r w:rsidRPr="00057495">
        <w:rPr>
          <w:sz w:val="24"/>
          <w:szCs w:val="24"/>
        </w:rPr>
        <w:t>5. Readiness to implement cloud based technology (dependent variable)</w:t>
      </w:r>
    </w:p>
    <w:p w:rsidR="00D22ECC" w:rsidRPr="00057495" w:rsidRDefault="00D22ECC" w:rsidP="00057495">
      <w:pPr>
        <w:spacing w:line="360" w:lineRule="auto"/>
        <w:jc w:val="both"/>
        <w:rPr>
          <w:sz w:val="24"/>
          <w:szCs w:val="24"/>
        </w:rPr>
      </w:pPr>
      <w:r w:rsidRPr="00057495">
        <w:rPr>
          <w:sz w:val="24"/>
          <w:szCs w:val="24"/>
        </w:rPr>
        <w:t>Q5. Is the school prepared to implement  cloud-based technology  considering its infrastructure ,resources, facility, leadership and  strategy?</w:t>
      </w:r>
    </w:p>
    <w:p w:rsidR="00057495" w:rsidRDefault="00D22ECC" w:rsidP="00057495">
      <w:pPr>
        <w:pStyle w:val="Caption"/>
        <w:rPr>
          <w:sz w:val="24"/>
          <w:szCs w:val="24"/>
        </w:rPr>
      </w:pPr>
      <w:r w:rsidRPr="009B5522">
        <w:rPr>
          <w:sz w:val="24"/>
          <w:szCs w:val="24"/>
        </w:rPr>
        <w:object w:dxaOrig="8985" w:dyaOrig="4304">
          <v:rect id="_x0000_i1119" style="width:449.55pt;height:215.35pt" o:ole="" o:preferrelative="t" stroked="f">
            <v:imagedata r:id="rId61" o:title=""/>
          </v:rect>
          <o:OLEObject Type="Embed" ProgID="StaticMetafile" ShapeID="_x0000_i1119" DrawAspect="Content" ObjectID="_1811285027" r:id="rId62"/>
        </w:object>
      </w:r>
    </w:p>
    <w:p w:rsidR="00D22ECC" w:rsidRPr="00057495" w:rsidRDefault="00057495" w:rsidP="00057495">
      <w:pPr>
        <w:pStyle w:val="Caption"/>
        <w:jc w:val="center"/>
        <w:rPr>
          <w:rFonts w:eastAsia="Calibri"/>
          <w:sz w:val="24"/>
          <w:szCs w:val="24"/>
        </w:rPr>
      </w:pPr>
      <w:bookmarkStart w:id="142" w:name="_Toc178717097"/>
      <w:r w:rsidRPr="00057495">
        <w:rPr>
          <w:sz w:val="24"/>
          <w:szCs w:val="24"/>
        </w:rPr>
        <w:t xml:space="preserve">Figure </w:t>
      </w:r>
      <w:r w:rsidR="00732A1C" w:rsidRPr="00057495">
        <w:rPr>
          <w:sz w:val="24"/>
          <w:szCs w:val="24"/>
        </w:rPr>
        <w:fldChar w:fldCharType="begin"/>
      </w:r>
      <w:r w:rsidRPr="00057495">
        <w:rPr>
          <w:sz w:val="24"/>
          <w:szCs w:val="24"/>
        </w:rPr>
        <w:instrText xml:space="preserve"> SEQ Figure \* ARABIC </w:instrText>
      </w:r>
      <w:r w:rsidR="00732A1C" w:rsidRPr="00057495">
        <w:rPr>
          <w:sz w:val="24"/>
          <w:szCs w:val="24"/>
        </w:rPr>
        <w:fldChar w:fldCharType="separate"/>
      </w:r>
      <w:r w:rsidR="003C244A">
        <w:rPr>
          <w:noProof/>
          <w:sz w:val="24"/>
          <w:szCs w:val="24"/>
        </w:rPr>
        <w:t>20</w:t>
      </w:r>
      <w:r w:rsidR="00732A1C" w:rsidRPr="00057495">
        <w:rPr>
          <w:sz w:val="24"/>
          <w:szCs w:val="24"/>
        </w:rPr>
        <w:fldChar w:fldCharType="end"/>
      </w:r>
      <w:r w:rsidR="0012222F" w:rsidRPr="00057495">
        <w:rPr>
          <w:sz w:val="24"/>
          <w:szCs w:val="24"/>
        </w:rPr>
        <w:t>schools readiness</w:t>
      </w:r>
      <w:r w:rsidRPr="00057495">
        <w:rPr>
          <w:sz w:val="24"/>
          <w:szCs w:val="24"/>
        </w:rPr>
        <w:t xml:space="preserve"> to implement cloud based education</w:t>
      </w:r>
      <w:bookmarkEnd w:id="142"/>
    </w:p>
    <w:p w:rsidR="00D22ECC" w:rsidRPr="009B5522" w:rsidRDefault="00D22ECC" w:rsidP="00D22ECC">
      <w:pPr>
        <w:spacing w:line="360" w:lineRule="auto"/>
        <w:ind w:firstLine="720"/>
        <w:jc w:val="both"/>
        <w:rPr>
          <w:sz w:val="24"/>
          <w:szCs w:val="24"/>
        </w:rPr>
      </w:pPr>
      <w:r w:rsidRPr="009B5522">
        <w:rPr>
          <w:sz w:val="24"/>
          <w:szCs w:val="24"/>
        </w:rPr>
        <w:object w:dxaOrig="8640" w:dyaOrig="4440">
          <v:rect id="_x0000_i1120" style="width:6in;height:221.65pt" o:ole="" o:preferrelative="t" stroked="f">
            <v:imagedata r:id="rId63" o:title=""/>
          </v:rect>
          <o:OLEObject Type="Embed" ProgID="StaticDib" ShapeID="_x0000_i1120" DrawAspect="Content" ObjectID="_1811285028" r:id="rId64"/>
        </w:object>
      </w:r>
    </w:p>
    <w:p w:rsidR="0012222F" w:rsidRDefault="0012222F" w:rsidP="0012222F">
      <w:pPr>
        <w:pStyle w:val="Caption"/>
        <w:jc w:val="center"/>
        <w:rPr>
          <w:sz w:val="24"/>
          <w:szCs w:val="24"/>
        </w:rPr>
      </w:pPr>
      <w:bookmarkStart w:id="143" w:name="_Toc178717098"/>
      <w:r w:rsidRPr="0012222F">
        <w:rPr>
          <w:sz w:val="24"/>
          <w:szCs w:val="24"/>
        </w:rPr>
        <w:t xml:space="preserve">Figure </w:t>
      </w:r>
      <w:r w:rsidR="00732A1C" w:rsidRPr="0012222F">
        <w:rPr>
          <w:sz w:val="24"/>
          <w:szCs w:val="24"/>
        </w:rPr>
        <w:fldChar w:fldCharType="begin"/>
      </w:r>
      <w:r w:rsidRPr="0012222F">
        <w:rPr>
          <w:sz w:val="24"/>
          <w:szCs w:val="24"/>
        </w:rPr>
        <w:instrText xml:space="preserve"> SEQ Figure \* ARABIC </w:instrText>
      </w:r>
      <w:r w:rsidR="00732A1C" w:rsidRPr="0012222F">
        <w:rPr>
          <w:sz w:val="24"/>
          <w:szCs w:val="24"/>
        </w:rPr>
        <w:fldChar w:fldCharType="separate"/>
      </w:r>
      <w:r w:rsidR="003C244A">
        <w:rPr>
          <w:noProof/>
          <w:sz w:val="24"/>
          <w:szCs w:val="24"/>
        </w:rPr>
        <w:t>21</w:t>
      </w:r>
      <w:r w:rsidR="00732A1C" w:rsidRPr="0012222F">
        <w:rPr>
          <w:sz w:val="24"/>
          <w:szCs w:val="24"/>
        </w:rPr>
        <w:fldChar w:fldCharType="end"/>
      </w:r>
      <w:r w:rsidRPr="0012222F">
        <w:rPr>
          <w:sz w:val="24"/>
          <w:szCs w:val="24"/>
        </w:rPr>
        <w:t xml:space="preserve"> necessary infrastructure and resources and infrastructure</w:t>
      </w:r>
      <w:bookmarkEnd w:id="143"/>
    </w:p>
    <w:p w:rsidR="00D22ECC" w:rsidRPr="009B5522" w:rsidRDefault="00D22ECC" w:rsidP="0012222F">
      <w:pPr>
        <w:pStyle w:val="Caption"/>
        <w:jc w:val="center"/>
        <w:rPr>
          <w:sz w:val="24"/>
          <w:szCs w:val="24"/>
        </w:rPr>
      </w:pPr>
      <w:r w:rsidRPr="009B5522">
        <w:rPr>
          <w:sz w:val="24"/>
          <w:szCs w:val="24"/>
        </w:rPr>
        <w:object w:dxaOrig="8640" w:dyaOrig="3614">
          <v:rect id="_x0000_i1121" style="width:6in;height:180.3pt" o:ole="" o:preferrelative="t" stroked="f">
            <v:imagedata r:id="rId65" o:title=""/>
          </v:rect>
          <o:OLEObject Type="Embed" ProgID="StaticDib" ShapeID="_x0000_i1121" DrawAspect="Content" ObjectID="_1811285029" r:id="rId66"/>
        </w:object>
      </w:r>
    </w:p>
    <w:p w:rsidR="000901A2" w:rsidRPr="000901A2" w:rsidRDefault="000901A2" w:rsidP="000901A2">
      <w:pPr>
        <w:pStyle w:val="Caption"/>
        <w:jc w:val="center"/>
        <w:rPr>
          <w:sz w:val="24"/>
          <w:szCs w:val="24"/>
        </w:rPr>
      </w:pPr>
      <w:bookmarkStart w:id="144" w:name="_Toc178717099"/>
      <w:r w:rsidRPr="000901A2">
        <w:rPr>
          <w:sz w:val="24"/>
          <w:szCs w:val="24"/>
        </w:rPr>
        <w:t xml:space="preserve">Figure </w:t>
      </w:r>
      <w:r w:rsidR="00732A1C" w:rsidRPr="000901A2">
        <w:rPr>
          <w:sz w:val="24"/>
          <w:szCs w:val="24"/>
        </w:rPr>
        <w:fldChar w:fldCharType="begin"/>
      </w:r>
      <w:r w:rsidRPr="000901A2">
        <w:rPr>
          <w:sz w:val="24"/>
          <w:szCs w:val="24"/>
        </w:rPr>
        <w:instrText xml:space="preserve"> SEQ Figure \* ARABIC </w:instrText>
      </w:r>
      <w:r w:rsidR="00732A1C" w:rsidRPr="000901A2">
        <w:rPr>
          <w:sz w:val="24"/>
          <w:szCs w:val="24"/>
        </w:rPr>
        <w:fldChar w:fldCharType="separate"/>
      </w:r>
      <w:r w:rsidR="003C244A">
        <w:rPr>
          <w:noProof/>
          <w:sz w:val="24"/>
          <w:szCs w:val="24"/>
        </w:rPr>
        <w:t>22</w:t>
      </w:r>
      <w:r w:rsidR="00732A1C" w:rsidRPr="000901A2">
        <w:rPr>
          <w:sz w:val="24"/>
          <w:szCs w:val="24"/>
        </w:rPr>
        <w:fldChar w:fldCharType="end"/>
      </w:r>
      <w:r w:rsidRPr="000901A2">
        <w:rPr>
          <w:sz w:val="24"/>
          <w:szCs w:val="24"/>
        </w:rPr>
        <w:t xml:space="preserve"> pre preparations of school community to embrace transition</w:t>
      </w:r>
      <w:bookmarkEnd w:id="144"/>
    </w:p>
    <w:p w:rsidR="00D22ECC" w:rsidRPr="009B5522" w:rsidRDefault="00D22ECC" w:rsidP="00D22ECC">
      <w:pPr>
        <w:spacing w:line="360" w:lineRule="auto"/>
        <w:ind w:firstLine="720"/>
        <w:jc w:val="both"/>
        <w:rPr>
          <w:rFonts w:eastAsia="Calibri"/>
          <w:sz w:val="24"/>
          <w:szCs w:val="24"/>
        </w:rPr>
      </w:pPr>
      <w:r w:rsidRPr="009B5522">
        <w:rPr>
          <w:sz w:val="24"/>
          <w:szCs w:val="24"/>
        </w:rPr>
        <w:object w:dxaOrig="8640" w:dyaOrig="3300">
          <v:rect id="_x0000_i1122" style="width:6in;height:149pt" o:ole="" o:preferrelative="t" stroked="f">
            <v:imagedata r:id="rId67" o:title=""/>
          </v:rect>
          <o:OLEObject Type="Embed" ProgID="StaticDib" ShapeID="_x0000_i1122" DrawAspect="Content" ObjectID="_1811285030" r:id="rId68"/>
        </w:object>
      </w:r>
    </w:p>
    <w:p w:rsidR="00D22ECC" w:rsidRPr="000901A2" w:rsidRDefault="000901A2" w:rsidP="000901A2">
      <w:pPr>
        <w:pStyle w:val="Caption"/>
        <w:jc w:val="center"/>
        <w:rPr>
          <w:rFonts w:eastAsia="Calibri"/>
          <w:sz w:val="24"/>
          <w:szCs w:val="24"/>
        </w:rPr>
      </w:pPr>
      <w:bookmarkStart w:id="145" w:name="_Toc178717100"/>
      <w:r w:rsidRPr="000901A2">
        <w:rPr>
          <w:sz w:val="24"/>
          <w:szCs w:val="24"/>
        </w:rPr>
        <w:t xml:space="preserve">Figure </w:t>
      </w:r>
      <w:r w:rsidR="00732A1C" w:rsidRPr="000901A2">
        <w:rPr>
          <w:sz w:val="24"/>
          <w:szCs w:val="24"/>
        </w:rPr>
        <w:fldChar w:fldCharType="begin"/>
      </w:r>
      <w:r w:rsidRPr="000901A2">
        <w:rPr>
          <w:sz w:val="24"/>
          <w:szCs w:val="24"/>
        </w:rPr>
        <w:instrText xml:space="preserve"> SEQ Figure \* ARABIC </w:instrText>
      </w:r>
      <w:r w:rsidR="00732A1C" w:rsidRPr="000901A2">
        <w:rPr>
          <w:sz w:val="24"/>
          <w:szCs w:val="24"/>
        </w:rPr>
        <w:fldChar w:fldCharType="separate"/>
      </w:r>
      <w:r w:rsidR="003C244A">
        <w:rPr>
          <w:noProof/>
          <w:sz w:val="24"/>
          <w:szCs w:val="24"/>
        </w:rPr>
        <w:t>23</w:t>
      </w:r>
      <w:r w:rsidR="00732A1C" w:rsidRPr="000901A2">
        <w:rPr>
          <w:sz w:val="24"/>
          <w:szCs w:val="24"/>
        </w:rPr>
        <w:fldChar w:fldCharType="end"/>
      </w:r>
      <w:r w:rsidRPr="000901A2">
        <w:rPr>
          <w:sz w:val="24"/>
          <w:szCs w:val="24"/>
        </w:rPr>
        <w:t xml:space="preserve"> committed   of management to implementing cloud based education</w:t>
      </w:r>
      <w:bookmarkEnd w:id="145"/>
    </w:p>
    <w:p w:rsidR="00D22ECC" w:rsidRPr="009B5522" w:rsidRDefault="00D22ECC" w:rsidP="00D22ECC">
      <w:pPr>
        <w:spacing w:line="360" w:lineRule="auto"/>
        <w:ind w:firstLine="720"/>
        <w:jc w:val="both"/>
        <w:rPr>
          <w:rFonts w:eastAsia="Calibri"/>
          <w:sz w:val="24"/>
          <w:szCs w:val="24"/>
        </w:rPr>
      </w:pPr>
      <w:r w:rsidRPr="009B5522">
        <w:rPr>
          <w:sz w:val="24"/>
          <w:szCs w:val="24"/>
        </w:rPr>
        <w:object w:dxaOrig="8640" w:dyaOrig="3479">
          <v:rect id="_x0000_i1123" style="width:6in;height:174.05pt" o:ole="" o:preferrelative="t" stroked="f">
            <v:imagedata r:id="rId69" o:title=""/>
          </v:rect>
          <o:OLEObject Type="Embed" ProgID="StaticDib" ShapeID="_x0000_i1123" DrawAspect="Content" ObjectID="_1811285031" r:id="rId70"/>
        </w:object>
      </w:r>
    </w:p>
    <w:p w:rsidR="00D22ECC" w:rsidRPr="009B5522" w:rsidRDefault="00D22ECC" w:rsidP="00D22ECC">
      <w:pPr>
        <w:spacing w:line="360" w:lineRule="auto"/>
        <w:ind w:firstLine="720"/>
        <w:jc w:val="both"/>
        <w:rPr>
          <w:rFonts w:eastAsia="Calibri"/>
          <w:sz w:val="24"/>
          <w:szCs w:val="24"/>
        </w:rPr>
      </w:pPr>
      <w:r w:rsidRPr="009B5522">
        <w:rPr>
          <w:sz w:val="24"/>
          <w:szCs w:val="24"/>
        </w:rPr>
        <w:object w:dxaOrig="8640" w:dyaOrig="3449">
          <v:rect id="_x0000_i1124" style="width:6in;height:172.15pt" o:ole="" o:preferrelative="t" stroked="f">
            <v:imagedata r:id="rId71" o:title=""/>
          </v:rect>
          <o:OLEObject Type="Embed" ProgID="StaticDib" ShapeID="_x0000_i1124" DrawAspect="Content" ObjectID="_1811285032" r:id="rId72"/>
        </w:object>
      </w:r>
    </w:p>
    <w:p w:rsidR="00FA0D4D" w:rsidRPr="00FA0D4D" w:rsidRDefault="00FA0D4D" w:rsidP="00FA0D4D">
      <w:pPr>
        <w:pStyle w:val="Caption"/>
        <w:jc w:val="center"/>
        <w:rPr>
          <w:rFonts w:eastAsia="Calibri"/>
          <w:sz w:val="24"/>
          <w:szCs w:val="24"/>
        </w:rPr>
      </w:pPr>
      <w:bookmarkStart w:id="146" w:name="_Toc178717101"/>
      <w:r w:rsidRPr="00FA0D4D">
        <w:rPr>
          <w:sz w:val="24"/>
          <w:szCs w:val="24"/>
        </w:rPr>
        <w:t xml:space="preserve">Figure </w:t>
      </w:r>
      <w:r w:rsidR="00732A1C" w:rsidRPr="00FA0D4D">
        <w:rPr>
          <w:sz w:val="24"/>
          <w:szCs w:val="24"/>
        </w:rPr>
        <w:fldChar w:fldCharType="begin"/>
      </w:r>
      <w:r w:rsidRPr="00FA0D4D">
        <w:rPr>
          <w:sz w:val="24"/>
          <w:szCs w:val="24"/>
        </w:rPr>
        <w:instrText xml:space="preserve"> SEQ Figure \* ARABIC </w:instrText>
      </w:r>
      <w:r w:rsidR="00732A1C" w:rsidRPr="00FA0D4D">
        <w:rPr>
          <w:sz w:val="24"/>
          <w:szCs w:val="24"/>
        </w:rPr>
        <w:fldChar w:fldCharType="separate"/>
      </w:r>
      <w:r w:rsidR="003C244A">
        <w:rPr>
          <w:noProof/>
          <w:sz w:val="24"/>
          <w:szCs w:val="24"/>
        </w:rPr>
        <w:t>24</w:t>
      </w:r>
      <w:r w:rsidR="00732A1C" w:rsidRPr="00FA0D4D">
        <w:rPr>
          <w:sz w:val="24"/>
          <w:szCs w:val="24"/>
        </w:rPr>
        <w:fldChar w:fldCharType="end"/>
      </w:r>
      <w:r w:rsidRPr="00FA0D4D">
        <w:rPr>
          <w:sz w:val="24"/>
          <w:szCs w:val="24"/>
        </w:rPr>
        <w:t xml:space="preserve"> schools likely to achieve goal and objectives with adoption of cloud based</w:t>
      </w:r>
      <w:bookmarkEnd w:id="146"/>
    </w:p>
    <w:p w:rsidR="00D22ECC" w:rsidRPr="00FA0D4D" w:rsidRDefault="00D22ECC" w:rsidP="00FA0D4D">
      <w:pPr>
        <w:spacing w:line="360" w:lineRule="auto"/>
        <w:jc w:val="both"/>
        <w:rPr>
          <w:sz w:val="24"/>
          <w:szCs w:val="24"/>
        </w:rPr>
      </w:pPr>
      <w:r w:rsidRPr="00FA0D4D">
        <w:rPr>
          <w:sz w:val="24"/>
          <w:szCs w:val="24"/>
        </w:rPr>
        <w:t xml:space="preserve">Answer   Q5. Regarding the data analysis and its Readiness to implement </w:t>
      </w:r>
      <w:r w:rsidR="00FA0D4D" w:rsidRPr="00FA0D4D">
        <w:rPr>
          <w:sz w:val="24"/>
          <w:szCs w:val="24"/>
        </w:rPr>
        <w:t>cloud-based</w:t>
      </w:r>
      <w:r w:rsidRPr="00FA0D4D">
        <w:rPr>
          <w:sz w:val="24"/>
          <w:szCs w:val="24"/>
        </w:rPr>
        <w:t xml:space="preserve"> technology (dependent variable) summary is as follows</w:t>
      </w:r>
    </w:p>
    <w:p w:rsidR="00D22ECC" w:rsidRPr="00FA0D4D" w:rsidRDefault="00D22ECC" w:rsidP="00FA0D4D">
      <w:pPr>
        <w:spacing w:line="360" w:lineRule="auto"/>
        <w:jc w:val="both"/>
        <w:rPr>
          <w:sz w:val="24"/>
          <w:szCs w:val="24"/>
        </w:rPr>
      </w:pPr>
      <w:r w:rsidRPr="00FA0D4D">
        <w:rPr>
          <w:sz w:val="24"/>
          <w:szCs w:val="24"/>
        </w:rPr>
        <w:t>The analysis of responses from 103 individuals regarding their school's readiness to implement cloud-based education technology reveals significant concerns across multiple dimensions:</w:t>
      </w:r>
    </w:p>
    <w:p w:rsidR="00D22ECC" w:rsidRPr="00CE708A" w:rsidRDefault="00D22ECC" w:rsidP="00CE708A">
      <w:pPr>
        <w:spacing w:line="360" w:lineRule="auto"/>
        <w:jc w:val="both"/>
        <w:rPr>
          <w:sz w:val="24"/>
          <w:szCs w:val="24"/>
        </w:rPr>
      </w:pPr>
      <w:r w:rsidRPr="00CE708A">
        <w:rPr>
          <w:b/>
          <w:bCs/>
          <w:sz w:val="24"/>
          <w:szCs w:val="24"/>
        </w:rPr>
        <w:t>1. Overall Readiness:</w:t>
      </w:r>
      <w:r w:rsidRPr="00CE708A">
        <w:rPr>
          <w:sz w:val="24"/>
          <w:szCs w:val="24"/>
        </w:rPr>
        <w:t xml:space="preserve"> A substantial majority (67.6%) express disagreement about their school's readiness for cloud-based education, with 44.7% strongly disagreeing. Only 24.3% show agreement, indicating a pressing need for enhanced preparation and development.</w:t>
      </w:r>
    </w:p>
    <w:p w:rsidR="00D22ECC" w:rsidRPr="00CE708A" w:rsidRDefault="00D22ECC" w:rsidP="00CE708A">
      <w:pPr>
        <w:spacing w:line="360" w:lineRule="auto"/>
        <w:jc w:val="both"/>
        <w:rPr>
          <w:sz w:val="24"/>
          <w:szCs w:val="24"/>
        </w:rPr>
      </w:pPr>
      <w:r w:rsidRPr="00CE708A">
        <w:rPr>
          <w:b/>
          <w:bCs/>
          <w:sz w:val="24"/>
          <w:szCs w:val="24"/>
        </w:rPr>
        <w:t>2. Infrastructure and Resources:</w:t>
      </w:r>
      <w:r w:rsidRPr="00CE708A">
        <w:rPr>
          <w:sz w:val="24"/>
          <w:szCs w:val="24"/>
        </w:rPr>
        <w:t xml:space="preserve"> The perceived lack of necessary infrastructure and resources is evident, with 52.5% of respondents disagreeing with the statement regarding the school's capability to support cloud-based education. This suggests a critical need for investment in infrastructure to facilitate this transition.</w:t>
      </w:r>
    </w:p>
    <w:p w:rsidR="00D22ECC" w:rsidRPr="00CE708A" w:rsidRDefault="00D22ECC" w:rsidP="00CE708A">
      <w:pPr>
        <w:spacing w:line="360" w:lineRule="auto"/>
        <w:jc w:val="both"/>
        <w:rPr>
          <w:sz w:val="24"/>
          <w:szCs w:val="24"/>
        </w:rPr>
      </w:pPr>
      <w:r w:rsidRPr="00CE708A">
        <w:rPr>
          <w:b/>
          <w:bCs/>
          <w:sz w:val="24"/>
          <w:szCs w:val="24"/>
        </w:rPr>
        <w:t>3. Community Preparedness:</w:t>
      </w:r>
      <w:r w:rsidRPr="00CE708A">
        <w:rPr>
          <w:sz w:val="24"/>
          <w:szCs w:val="24"/>
        </w:rPr>
        <w:t xml:space="preserve"> The school community's readiness is also in question, as 47.6% strongly disagree about their preparedness to embrace cloud-based education. With only 25.2% </w:t>
      </w:r>
      <w:r w:rsidRPr="00CE708A">
        <w:rPr>
          <w:sz w:val="24"/>
          <w:szCs w:val="24"/>
        </w:rPr>
        <w:lastRenderedPageBreak/>
        <w:t>showing support, there is a clear indication that communication, training, and support must be improved to foster a more positive outlook.</w:t>
      </w:r>
    </w:p>
    <w:p w:rsidR="00D22ECC" w:rsidRPr="00CE708A" w:rsidRDefault="00D22ECC" w:rsidP="00CE708A">
      <w:pPr>
        <w:spacing w:line="360" w:lineRule="auto"/>
        <w:jc w:val="both"/>
        <w:rPr>
          <w:sz w:val="24"/>
          <w:szCs w:val="24"/>
        </w:rPr>
      </w:pPr>
      <w:r w:rsidRPr="00CE708A">
        <w:rPr>
          <w:b/>
          <w:bCs/>
          <w:sz w:val="24"/>
          <w:szCs w:val="24"/>
        </w:rPr>
        <w:t>4. Management Commitment:</w:t>
      </w:r>
      <w:r w:rsidRPr="00CE708A">
        <w:rPr>
          <w:sz w:val="24"/>
          <w:szCs w:val="24"/>
        </w:rPr>
        <w:t xml:space="preserve"> Concerns about school management's commitment are pronounced, with 45.6% strongly disagreeing and a total of 63.1% expressing doubts about management's dedication to cloud-based education. This highlights the need for management to actively demonstrate their commitment to encourage broader support.</w:t>
      </w:r>
    </w:p>
    <w:p w:rsidR="00D22ECC" w:rsidRPr="00CE708A" w:rsidRDefault="00D22ECC" w:rsidP="00CE708A">
      <w:pPr>
        <w:spacing w:line="360" w:lineRule="auto"/>
        <w:jc w:val="both"/>
        <w:rPr>
          <w:sz w:val="24"/>
          <w:szCs w:val="24"/>
        </w:rPr>
      </w:pPr>
      <w:r w:rsidRPr="00CE708A">
        <w:rPr>
          <w:b/>
          <w:bCs/>
          <w:sz w:val="24"/>
          <w:szCs w:val="24"/>
        </w:rPr>
        <w:t>5. Strategic Planning:</w:t>
      </w:r>
      <w:r w:rsidRPr="00CE708A">
        <w:rPr>
          <w:sz w:val="24"/>
          <w:szCs w:val="24"/>
        </w:rPr>
        <w:t xml:space="preserve"> A lack of a comprehensive plan for transitioning to cloud-based education is evident, as 54.6% of respondents disagree with the existence of such a strategy. This underscores the importance of developing a clear plan to guide the transition effectively.</w:t>
      </w:r>
    </w:p>
    <w:p w:rsidR="00D22ECC" w:rsidRPr="00CE708A" w:rsidRDefault="00D22ECC" w:rsidP="00CE708A">
      <w:pPr>
        <w:spacing w:line="360" w:lineRule="auto"/>
        <w:jc w:val="both"/>
        <w:rPr>
          <w:sz w:val="24"/>
          <w:szCs w:val="24"/>
        </w:rPr>
      </w:pPr>
      <w:r w:rsidRPr="00CE708A">
        <w:rPr>
          <w:sz w:val="24"/>
          <w:szCs w:val="24"/>
        </w:rPr>
        <w:t>Over all, The data collectively indicates a significant gap in readiness, infrastructure, community support, management commitment, and strategic planning for cloud-based education within the school. Addressing these concerns through targeted investments, enhanced communication, and strategic planning is essential for successful implementation and acceptance of cloud-based education technology</w:t>
      </w:r>
    </w:p>
    <w:p w:rsidR="00D22ECC" w:rsidRPr="00921A73" w:rsidRDefault="00D22ECC" w:rsidP="00921A73">
      <w:pPr>
        <w:spacing w:line="360" w:lineRule="auto"/>
        <w:jc w:val="both"/>
        <w:rPr>
          <w:sz w:val="24"/>
          <w:szCs w:val="24"/>
        </w:rPr>
      </w:pPr>
    </w:p>
    <w:p w:rsidR="00D22ECC" w:rsidRPr="009B5522" w:rsidRDefault="00D22ECC" w:rsidP="00921A73">
      <w:pPr>
        <w:spacing w:line="360" w:lineRule="auto"/>
        <w:jc w:val="both"/>
        <w:rPr>
          <w:sz w:val="24"/>
          <w:szCs w:val="24"/>
        </w:rPr>
      </w:pPr>
      <w:r w:rsidRPr="00921A73">
        <w:rPr>
          <w:sz w:val="24"/>
          <w:szCs w:val="24"/>
        </w:rPr>
        <w:t>An</w:t>
      </w:r>
      <w:r w:rsidRPr="009B5522">
        <w:rPr>
          <w:sz w:val="24"/>
          <w:szCs w:val="24"/>
        </w:rPr>
        <w:t>a</w:t>
      </w:r>
      <w:r w:rsidRPr="00921A73">
        <w:rPr>
          <w:sz w:val="24"/>
          <w:szCs w:val="24"/>
        </w:rPr>
        <w:t>lysi</w:t>
      </w:r>
      <w:r w:rsidRPr="009B5522">
        <w:rPr>
          <w:sz w:val="24"/>
          <w:szCs w:val="24"/>
        </w:rPr>
        <w:t>sfr</w:t>
      </w:r>
      <w:r w:rsidRPr="00921A73">
        <w:rPr>
          <w:sz w:val="24"/>
          <w:szCs w:val="24"/>
        </w:rPr>
        <w:t>o</w:t>
      </w:r>
      <w:r w:rsidRPr="009B5522">
        <w:rPr>
          <w:sz w:val="24"/>
          <w:szCs w:val="24"/>
        </w:rPr>
        <w:t xml:space="preserve">m </w:t>
      </w:r>
      <w:r w:rsidRPr="00921A73">
        <w:rPr>
          <w:sz w:val="24"/>
          <w:szCs w:val="24"/>
        </w:rPr>
        <w:t>obs</w:t>
      </w:r>
      <w:r w:rsidRPr="009B5522">
        <w:rPr>
          <w:sz w:val="24"/>
          <w:szCs w:val="24"/>
        </w:rPr>
        <w:t>er</w:t>
      </w:r>
      <w:r w:rsidRPr="00921A73">
        <w:rPr>
          <w:sz w:val="24"/>
          <w:szCs w:val="24"/>
        </w:rPr>
        <w:t>v</w:t>
      </w:r>
      <w:r w:rsidRPr="009B5522">
        <w:rPr>
          <w:sz w:val="24"/>
          <w:szCs w:val="24"/>
        </w:rPr>
        <w:t>a</w:t>
      </w:r>
      <w:r w:rsidRPr="00921A73">
        <w:rPr>
          <w:sz w:val="24"/>
          <w:szCs w:val="24"/>
        </w:rPr>
        <w:t>tio</w:t>
      </w:r>
      <w:r w:rsidRPr="009B5522">
        <w:rPr>
          <w:sz w:val="24"/>
          <w:szCs w:val="24"/>
        </w:rPr>
        <w:t>na</w:t>
      </w:r>
      <w:r w:rsidRPr="00921A73">
        <w:rPr>
          <w:sz w:val="24"/>
          <w:szCs w:val="24"/>
        </w:rPr>
        <w:t>n</w:t>
      </w:r>
      <w:r w:rsidRPr="009B5522">
        <w:rPr>
          <w:sz w:val="24"/>
          <w:szCs w:val="24"/>
        </w:rPr>
        <w:t>d</w:t>
      </w:r>
      <w:r w:rsidRPr="00921A73">
        <w:rPr>
          <w:sz w:val="24"/>
          <w:szCs w:val="24"/>
        </w:rPr>
        <w:t xml:space="preserve"> int</w:t>
      </w:r>
      <w:r w:rsidRPr="009B5522">
        <w:rPr>
          <w:sz w:val="24"/>
          <w:szCs w:val="24"/>
        </w:rPr>
        <w:t>e</w:t>
      </w:r>
      <w:r w:rsidRPr="00921A73">
        <w:rPr>
          <w:sz w:val="24"/>
          <w:szCs w:val="24"/>
        </w:rPr>
        <w:t>rvi</w:t>
      </w:r>
      <w:r w:rsidRPr="009B5522">
        <w:rPr>
          <w:sz w:val="24"/>
          <w:szCs w:val="24"/>
        </w:rPr>
        <w:t>ew</w:t>
      </w:r>
    </w:p>
    <w:p w:rsidR="00D22ECC" w:rsidRPr="00921A73" w:rsidRDefault="00D22ECC" w:rsidP="00921A73">
      <w:pPr>
        <w:spacing w:line="360" w:lineRule="auto"/>
        <w:jc w:val="both"/>
        <w:rPr>
          <w:sz w:val="24"/>
          <w:szCs w:val="24"/>
        </w:rPr>
      </w:pPr>
      <w:r w:rsidRPr="00921A73">
        <w:rPr>
          <w:sz w:val="24"/>
          <w:szCs w:val="24"/>
        </w:rPr>
        <w:t>The survey results indicate a mix of perceptions among respondents regarding the school's readiness and preparedness for implementing cloud-based education. On the positive side, the majority of respondents agree that the school community is prepared for the transition (69.4%) and that the school is ready to implement cloud-based education (61.1%). However, there are significant concerns about the adequacy of the school's infrastructure and resources to support this transition, with over 58% of respondents disagreeing or strongly disagreeing on this aspect.</w:t>
      </w:r>
    </w:p>
    <w:p w:rsidR="00D22ECC" w:rsidRPr="009B5522" w:rsidRDefault="00D22ECC" w:rsidP="00921A73">
      <w:pPr>
        <w:spacing w:line="360" w:lineRule="auto"/>
        <w:jc w:val="both"/>
      </w:pPr>
      <w:r w:rsidRPr="00921A73">
        <w:rPr>
          <w:sz w:val="24"/>
          <w:szCs w:val="24"/>
        </w:rPr>
        <w:t xml:space="preserve">Additionally, the survey highlights areas that require further attention and improvement. </w:t>
      </w:r>
      <w:r w:rsidR="00921A73" w:rsidRPr="00921A73">
        <w:rPr>
          <w:sz w:val="24"/>
          <w:szCs w:val="24"/>
        </w:rPr>
        <w:t>Respondents’</w:t>
      </w:r>
      <w:r w:rsidRPr="00921A73">
        <w:rPr>
          <w:sz w:val="24"/>
          <w:szCs w:val="24"/>
        </w:rPr>
        <w:t xml:space="preserve"> express doubts about the school management's commitment to implementation, with 36.1% agreeing and 44.5% disagreeing or strongly disagreeing. There are also concerns about the school's comprehensive plan and strategy for the transition, with 55.6% agreeing or strongly agreeing, but 38.9% disagreeing or strongly disagreeing. Respondents are generally positive about the school's likelihood of achieving its goals with cloud-based education, with 63.9% agreeing or strongly agreeing. However, this optimism needs to be balanced with addressing the identified gaps in infrastructure, resources, management commitment, and planning to ensure a successful and sustainable transition.</w:t>
      </w:r>
    </w:p>
    <w:p w:rsidR="00DF5BCC" w:rsidRDefault="00DF5BCC" w:rsidP="00506DCE">
      <w:pPr>
        <w:spacing w:line="360" w:lineRule="auto"/>
        <w:ind w:left="100"/>
        <w:jc w:val="both"/>
        <w:rPr>
          <w:sz w:val="24"/>
          <w:szCs w:val="24"/>
        </w:rPr>
      </w:pPr>
    </w:p>
    <w:p w:rsidR="00D263D9" w:rsidRPr="009B5522" w:rsidRDefault="00D263D9" w:rsidP="00D263D9">
      <w:pPr>
        <w:pStyle w:val="Heading1"/>
        <w:spacing w:before="0" w:after="0"/>
        <w:rPr>
          <w:rFonts w:cs="Times New Roman"/>
        </w:rPr>
      </w:pPr>
      <w:bookmarkStart w:id="147" w:name="_Toc312974326"/>
      <w:bookmarkStart w:id="148" w:name="_Toc200672227"/>
      <w:r w:rsidRPr="009B5522">
        <w:rPr>
          <w:rFonts w:cs="Times New Roman"/>
        </w:rPr>
        <w:lastRenderedPageBreak/>
        <w:t>C</w:t>
      </w:r>
      <w:r w:rsidRPr="009B5522">
        <w:rPr>
          <w:rFonts w:cs="Times New Roman"/>
          <w:spacing w:val="-3"/>
        </w:rPr>
        <w:t>H</w:t>
      </w:r>
      <w:r w:rsidRPr="009B5522">
        <w:rPr>
          <w:rFonts w:cs="Times New Roman"/>
        </w:rPr>
        <w:t>A</w:t>
      </w:r>
      <w:r w:rsidRPr="009B5522">
        <w:rPr>
          <w:rFonts w:cs="Times New Roman"/>
          <w:spacing w:val="-1"/>
        </w:rPr>
        <w:t>P</w:t>
      </w:r>
      <w:r w:rsidRPr="009B5522">
        <w:rPr>
          <w:rFonts w:cs="Times New Roman"/>
        </w:rPr>
        <w:t>T</w:t>
      </w:r>
      <w:r w:rsidRPr="009B5522">
        <w:rPr>
          <w:rFonts w:cs="Times New Roman"/>
          <w:spacing w:val="-3"/>
        </w:rPr>
        <w:t>E</w:t>
      </w:r>
      <w:r w:rsidRPr="009B5522">
        <w:rPr>
          <w:rFonts w:cs="Times New Roman"/>
        </w:rPr>
        <w:t xml:space="preserve">R </w:t>
      </w:r>
      <w:r w:rsidRPr="009B5522">
        <w:rPr>
          <w:rFonts w:cs="Times New Roman"/>
          <w:spacing w:val="-2"/>
        </w:rPr>
        <w:t>F</w:t>
      </w:r>
      <w:r w:rsidRPr="009B5522">
        <w:rPr>
          <w:rFonts w:cs="Times New Roman"/>
        </w:rPr>
        <w:t>I</w:t>
      </w:r>
      <w:r w:rsidRPr="009B5522">
        <w:rPr>
          <w:rFonts w:cs="Times New Roman"/>
          <w:spacing w:val="-1"/>
        </w:rPr>
        <w:t>V</w:t>
      </w:r>
      <w:r w:rsidRPr="009B5522">
        <w:rPr>
          <w:rFonts w:cs="Times New Roman"/>
        </w:rPr>
        <w:t>E</w:t>
      </w:r>
      <w:bookmarkEnd w:id="147"/>
      <w:bookmarkEnd w:id="148"/>
    </w:p>
    <w:p w:rsidR="00D263D9" w:rsidRPr="00D263D9" w:rsidRDefault="00D263D9" w:rsidP="00D263D9">
      <w:pPr>
        <w:pStyle w:val="Heading1"/>
        <w:spacing w:before="0" w:after="0"/>
        <w:rPr>
          <w:rFonts w:cs="Times New Roman"/>
        </w:rPr>
      </w:pPr>
      <w:bookmarkStart w:id="149" w:name="_Toc312974327"/>
      <w:bookmarkStart w:id="150" w:name="_Toc200672228"/>
      <w:r w:rsidRPr="009B5522">
        <w:rPr>
          <w:rFonts w:cs="Times New Roman"/>
        </w:rPr>
        <w:t>C</w:t>
      </w:r>
      <w:r w:rsidRPr="009B5522">
        <w:rPr>
          <w:rFonts w:cs="Times New Roman"/>
          <w:spacing w:val="-1"/>
        </w:rPr>
        <w:t>l</w:t>
      </w:r>
      <w:r w:rsidRPr="009B5522">
        <w:rPr>
          <w:rFonts w:cs="Times New Roman"/>
        </w:rPr>
        <w:t xml:space="preserve">oud </w:t>
      </w:r>
      <w:r w:rsidRPr="009B5522">
        <w:rPr>
          <w:rFonts w:cs="Times New Roman"/>
          <w:spacing w:val="-2"/>
        </w:rPr>
        <w:t>c</w:t>
      </w:r>
      <w:r w:rsidRPr="009B5522">
        <w:rPr>
          <w:rFonts w:cs="Times New Roman"/>
        </w:rPr>
        <w:t>o</w:t>
      </w:r>
      <w:r w:rsidRPr="009B5522">
        <w:rPr>
          <w:rFonts w:cs="Times New Roman"/>
          <w:spacing w:val="-1"/>
        </w:rPr>
        <w:t>m</w:t>
      </w:r>
      <w:r w:rsidRPr="009B5522">
        <w:rPr>
          <w:rFonts w:cs="Times New Roman"/>
        </w:rPr>
        <w:t>pu</w:t>
      </w:r>
      <w:r w:rsidRPr="009B5522">
        <w:rPr>
          <w:rFonts w:cs="Times New Roman"/>
          <w:spacing w:val="-3"/>
        </w:rPr>
        <w:t>t</w:t>
      </w:r>
      <w:r w:rsidRPr="009B5522">
        <w:rPr>
          <w:rFonts w:cs="Times New Roman"/>
        </w:rPr>
        <w:t>ing</w:t>
      </w:r>
      <w:r w:rsidRPr="009B5522">
        <w:rPr>
          <w:rFonts w:cs="Times New Roman"/>
          <w:spacing w:val="-1"/>
        </w:rPr>
        <w:t>A</w:t>
      </w:r>
      <w:r w:rsidRPr="009B5522">
        <w:rPr>
          <w:rFonts w:cs="Times New Roman"/>
        </w:rPr>
        <w:t>dop</w:t>
      </w:r>
      <w:r w:rsidRPr="009B5522">
        <w:rPr>
          <w:rFonts w:cs="Times New Roman"/>
          <w:spacing w:val="-3"/>
        </w:rPr>
        <w:t>t</w:t>
      </w:r>
      <w:r w:rsidRPr="009B5522">
        <w:rPr>
          <w:rFonts w:cs="Times New Roman"/>
        </w:rPr>
        <w:t xml:space="preserve">ion </w:t>
      </w:r>
      <w:r w:rsidRPr="009B5522">
        <w:rPr>
          <w:rFonts w:cs="Times New Roman"/>
          <w:spacing w:val="-3"/>
        </w:rPr>
        <w:t>f</w:t>
      </w:r>
      <w:r w:rsidRPr="009B5522">
        <w:rPr>
          <w:rFonts w:cs="Times New Roman"/>
        </w:rPr>
        <w:t xml:space="preserve">or </w:t>
      </w:r>
      <w:r w:rsidRPr="009B5522">
        <w:rPr>
          <w:rFonts w:cs="Times New Roman"/>
          <w:spacing w:val="3"/>
        </w:rPr>
        <w:t>E</w:t>
      </w:r>
      <w:r w:rsidRPr="009B5522">
        <w:rPr>
          <w:rFonts w:cs="Times New Roman"/>
          <w:spacing w:val="-2"/>
        </w:rPr>
        <w:t>-</w:t>
      </w:r>
      <w:r w:rsidRPr="009B5522">
        <w:rPr>
          <w:rFonts w:cs="Times New Roman"/>
        </w:rPr>
        <w:t>re</w:t>
      </w:r>
      <w:r w:rsidRPr="009B5522">
        <w:rPr>
          <w:rFonts w:cs="Times New Roman"/>
          <w:spacing w:val="-1"/>
        </w:rPr>
        <w:t>s</w:t>
      </w:r>
      <w:r w:rsidRPr="009B5522">
        <w:rPr>
          <w:rFonts w:cs="Times New Roman"/>
        </w:rPr>
        <w:t>o</w:t>
      </w:r>
      <w:r w:rsidRPr="009B5522">
        <w:rPr>
          <w:rFonts w:cs="Times New Roman"/>
          <w:spacing w:val="-3"/>
        </w:rPr>
        <w:t>u</w:t>
      </w:r>
      <w:r w:rsidRPr="009B5522">
        <w:rPr>
          <w:rFonts w:cs="Times New Roman"/>
        </w:rPr>
        <w:t xml:space="preserve">rces </w:t>
      </w:r>
      <w:r w:rsidRPr="009B5522">
        <w:rPr>
          <w:rFonts w:cs="Times New Roman"/>
          <w:spacing w:val="-4"/>
        </w:rPr>
        <w:t>M</w:t>
      </w:r>
      <w:r w:rsidRPr="009B5522">
        <w:rPr>
          <w:rFonts w:cs="Times New Roman"/>
        </w:rPr>
        <w:t>an</w:t>
      </w:r>
      <w:r w:rsidRPr="009B5522">
        <w:rPr>
          <w:rFonts w:cs="Times New Roman"/>
          <w:spacing w:val="-1"/>
        </w:rPr>
        <w:t>a</w:t>
      </w:r>
      <w:r w:rsidRPr="009B5522">
        <w:rPr>
          <w:rFonts w:cs="Times New Roman"/>
        </w:rPr>
        <w:t>ge</w:t>
      </w:r>
      <w:r w:rsidRPr="009B5522">
        <w:rPr>
          <w:rFonts w:cs="Times New Roman"/>
          <w:spacing w:val="-1"/>
        </w:rPr>
        <w:t>m</w:t>
      </w:r>
      <w:r w:rsidRPr="009B5522">
        <w:rPr>
          <w:rFonts w:cs="Times New Roman"/>
        </w:rPr>
        <w:t>e</w:t>
      </w:r>
      <w:r w:rsidRPr="009B5522">
        <w:rPr>
          <w:rFonts w:cs="Times New Roman"/>
          <w:spacing w:val="-3"/>
        </w:rPr>
        <w:t>n</w:t>
      </w:r>
      <w:r w:rsidRPr="009B5522">
        <w:rPr>
          <w:rFonts w:cs="Times New Roman"/>
        </w:rPr>
        <w:t>t</w:t>
      </w:r>
      <w:bookmarkEnd w:id="149"/>
      <w:bookmarkEnd w:id="150"/>
    </w:p>
    <w:p w:rsidR="00D263D9" w:rsidRPr="009B5522" w:rsidRDefault="00D263D9" w:rsidP="00D263D9">
      <w:pPr>
        <w:pStyle w:val="Heading2"/>
        <w:spacing w:before="0" w:after="0"/>
      </w:pPr>
      <w:bookmarkStart w:id="151" w:name="_Toc200672229"/>
      <w:r w:rsidRPr="009B5522">
        <w:rPr>
          <w:spacing w:val="1"/>
        </w:rPr>
        <w:t>5</w:t>
      </w:r>
      <w:r w:rsidRPr="009B5522">
        <w:t>.1 B</w:t>
      </w:r>
      <w:r w:rsidRPr="009B5522">
        <w:rPr>
          <w:spacing w:val="-3"/>
        </w:rPr>
        <w:t>u</w:t>
      </w:r>
      <w:r w:rsidRPr="009B5522">
        <w:rPr>
          <w:spacing w:val="1"/>
        </w:rPr>
        <w:t>il</w:t>
      </w:r>
      <w:r w:rsidRPr="009B5522">
        <w:rPr>
          <w:spacing w:val="-3"/>
        </w:rPr>
        <w:t>d</w:t>
      </w:r>
      <w:r w:rsidRPr="009B5522">
        <w:rPr>
          <w:spacing w:val="1"/>
        </w:rPr>
        <w:t>i</w:t>
      </w:r>
      <w:r w:rsidRPr="009B5522">
        <w:rPr>
          <w:spacing w:val="-3"/>
        </w:rPr>
        <w:t>n</w:t>
      </w:r>
      <w:r w:rsidRPr="009B5522">
        <w:t>gthe</w:t>
      </w:r>
      <w:r w:rsidRPr="009B5522">
        <w:rPr>
          <w:spacing w:val="1"/>
        </w:rPr>
        <w:t>F</w:t>
      </w:r>
      <w:r w:rsidRPr="009B5522">
        <w:rPr>
          <w:spacing w:val="-2"/>
        </w:rPr>
        <w:t>r</w:t>
      </w:r>
      <w:r w:rsidRPr="009B5522">
        <w:rPr>
          <w:spacing w:val="1"/>
        </w:rPr>
        <w:t>a</w:t>
      </w:r>
      <w:r w:rsidRPr="009B5522">
        <w:rPr>
          <w:spacing w:val="-1"/>
        </w:rPr>
        <w:t>m</w:t>
      </w:r>
      <w:r w:rsidRPr="009B5522">
        <w:t>e</w:t>
      </w:r>
      <w:r w:rsidRPr="009B5522">
        <w:rPr>
          <w:spacing w:val="-1"/>
        </w:rPr>
        <w:t>w</w:t>
      </w:r>
      <w:r w:rsidRPr="009B5522">
        <w:rPr>
          <w:spacing w:val="1"/>
        </w:rPr>
        <w:t>o</w:t>
      </w:r>
      <w:r w:rsidRPr="009B5522">
        <w:t>rk</w:t>
      </w:r>
      <w:bookmarkEnd w:id="151"/>
    </w:p>
    <w:p w:rsidR="00D263D9" w:rsidRPr="009B5522" w:rsidRDefault="00D263D9" w:rsidP="00D263D9">
      <w:pPr>
        <w:spacing w:line="360" w:lineRule="auto"/>
        <w:jc w:val="both"/>
        <w:rPr>
          <w:sz w:val="24"/>
          <w:szCs w:val="24"/>
        </w:rPr>
      </w:pPr>
      <w:r w:rsidRPr="009B5522">
        <w:rPr>
          <w:sz w:val="24"/>
          <w:szCs w:val="24"/>
        </w:rPr>
        <w:t>R</w:t>
      </w:r>
      <w:r w:rsidRPr="00D263D9">
        <w:rPr>
          <w:sz w:val="24"/>
          <w:szCs w:val="24"/>
        </w:rPr>
        <w:t>ec</w:t>
      </w:r>
      <w:r w:rsidRPr="009B5522">
        <w:rPr>
          <w:sz w:val="24"/>
          <w:szCs w:val="24"/>
        </w:rPr>
        <w:t>ognizingthe</w:t>
      </w:r>
      <w:r w:rsidRPr="00D263D9">
        <w:rPr>
          <w:sz w:val="24"/>
          <w:szCs w:val="24"/>
        </w:rPr>
        <w:t xml:space="preserve"> ke</w:t>
      </w:r>
      <w:r w:rsidRPr="009B5522">
        <w:rPr>
          <w:sz w:val="24"/>
          <w:szCs w:val="24"/>
        </w:rPr>
        <w:t>yroleofthet</w:t>
      </w:r>
      <w:r w:rsidRPr="00D263D9">
        <w:rPr>
          <w:sz w:val="24"/>
          <w:szCs w:val="24"/>
        </w:rPr>
        <w:t>ec</w:t>
      </w:r>
      <w:r w:rsidRPr="009B5522">
        <w:rPr>
          <w:sz w:val="24"/>
          <w:szCs w:val="24"/>
        </w:rPr>
        <w:t>hnolog</w:t>
      </w:r>
      <w:r w:rsidRPr="00D263D9">
        <w:rPr>
          <w:sz w:val="24"/>
          <w:szCs w:val="24"/>
        </w:rPr>
        <w:t>ie</w:t>
      </w:r>
      <w:r w:rsidRPr="009B5522">
        <w:rPr>
          <w:sz w:val="24"/>
          <w:szCs w:val="24"/>
        </w:rPr>
        <w:t>sint</w:t>
      </w:r>
      <w:r w:rsidRPr="00D263D9">
        <w:rPr>
          <w:sz w:val="24"/>
          <w:szCs w:val="24"/>
        </w:rPr>
        <w:t>h</w:t>
      </w:r>
      <w:r w:rsidRPr="009B5522">
        <w:rPr>
          <w:sz w:val="24"/>
          <w:szCs w:val="24"/>
        </w:rPr>
        <w:t>e so</w:t>
      </w:r>
      <w:r w:rsidRPr="00D263D9">
        <w:rPr>
          <w:sz w:val="24"/>
          <w:szCs w:val="24"/>
        </w:rPr>
        <w:t>c</w:t>
      </w:r>
      <w:r w:rsidRPr="009B5522">
        <w:rPr>
          <w:sz w:val="24"/>
          <w:szCs w:val="24"/>
        </w:rPr>
        <w:t>io</w:t>
      </w:r>
      <w:r w:rsidRPr="00D263D9">
        <w:rPr>
          <w:sz w:val="24"/>
          <w:szCs w:val="24"/>
        </w:rPr>
        <w:t xml:space="preserve"> ec</w:t>
      </w:r>
      <w:r w:rsidRPr="009B5522">
        <w:rPr>
          <w:sz w:val="24"/>
          <w:szCs w:val="24"/>
        </w:rPr>
        <w:t>onom</w:t>
      </w:r>
      <w:r w:rsidRPr="00D263D9">
        <w:rPr>
          <w:sz w:val="24"/>
          <w:szCs w:val="24"/>
        </w:rPr>
        <w:t>i</w:t>
      </w:r>
      <w:r w:rsidRPr="009B5522">
        <w:rPr>
          <w:sz w:val="24"/>
          <w:szCs w:val="24"/>
        </w:rPr>
        <w:t>cd</w:t>
      </w:r>
      <w:r w:rsidRPr="00D263D9">
        <w:rPr>
          <w:sz w:val="24"/>
          <w:szCs w:val="24"/>
        </w:rPr>
        <w:t>eve</w:t>
      </w:r>
      <w:r w:rsidRPr="009B5522">
        <w:rPr>
          <w:sz w:val="24"/>
          <w:szCs w:val="24"/>
        </w:rPr>
        <w:t>l</w:t>
      </w:r>
      <w:r w:rsidRPr="00D263D9">
        <w:rPr>
          <w:sz w:val="24"/>
          <w:szCs w:val="24"/>
        </w:rPr>
        <w:t>o</w:t>
      </w:r>
      <w:r w:rsidRPr="009B5522">
        <w:rPr>
          <w:sz w:val="24"/>
          <w:szCs w:val="24"/>
        </w:rPr>
        <w:t>pmentofthe</w:t>
      </w:r>
      <w:r w:rsidRPr="00D263D9">
        <w:rPr>
          <w:sz w:val="24"/>
          <w:szCs w:val="24"/>
        </w:rPr>
        <w:t xml:space="preserve"> c</w:t>
      </w:r>
      <w:r w:rsidRPr="009B5522">
        <w:rPr>
          <w:sz w:val="24"/>
          <w:szCs w:val="24"/>
        </w:rPr>
        <w:t>ountry, theGov</w:t>
      </w:r>
      <w:r w:rsidRPr="00D263D9">
        <w:rPr>
          <w:sz w:val="24"/>
          <w:szCs w:val="24"/>
        </w:rPr>
        <w:t>e</w:t>
      </w:r>
      <w:r w:rsidRPr="009B5522">
        <w:rPr>
          <w:sz w:val="24"/>
          <w:szCs w:val="24"/>
        </w:rPr>
        <w:t>rnm</w:t>
      </w:r>
      <w:r w:rsidRPr="00D263D9">
        <w:rPr>
          <w:sz w:val="24"/>
          <w:szCs w:val="24"/>
        </w:rPr>
        <w:t>e</w:t>
      </w:r>
      <w:r w:rsidRPr="009B5522">
        <w:rPr>
          <w:sz w:val="24"/>
          <w:szCs w:val="24"/>
        </w:rPr>
        <w:t>ntistak</w:t>
      </w:r>
      <w:r w:rsidRPr="00D263D9">
        <w:rPr>
          <w:sz w:val="24"/>
          <w:szCs w:val="24"/>
        </w:rPr>
        <w:t>i</w:t>
      </w:r>
      <w:r w:rsidRPr="009B5522">
        <w:rPr>
          <w:sz w:val="24"/>
          <w:szCs w:val="24"/>
        </w:rPr>
        <w:t>ngme</w:t>
      </w:r>
      <w:r w:rsidRPr="00D263D9">
        <w:rPr>
          <w:sz w:val="24"/>
          <w:szCs w:val="24"/>
        </w:rPr>
        <w:t>a</w:t>
      </w:r>
      <w:r w:rsidRPr="009B5522">
        <w:rPr>
          <w:sz w:val="24"/>
          <w:szCs w:val="24"/>
        </w:rPr>
        <w:t>sur</w:t>
      </w:r>
      <w:r w:rsidRPr="00D263D9">
        <w:rPr>
          <w:sz w:val="24"/>
          <w:szCs w:val="24"/>
        </w:rPr>
        <w:t>e</w:t>
      </w:r>
      <w:r w:rsidRPr="009B5522">
        <w:rPr>
          <w:sz w:val="24"/>
          <w:szCs w:val="24"/>
        </w:rPr>
        <w:t>sto</w:t>
      </w:r>
      <w:r w:rsidRPr="00D263D9">
        <w:rPr>
          <w:sz w:val="24"/>
          <w:szCs w:val="24"/>
        </w:rPr>
        <w:t xml:space="preserve"> a</w:t>
      </w:r>
      <w:r w:rsidRPr="009B5522">
        <w:rPr>
          <w:sz w:val="24"/>
          <w:szCs w:val="24"/>
        </w:rPr>
        <w:t>d</w:t>
      </w:r>
      <w:r w:rsidRPr="00D263D9">
        <w:rPr>
          <w:sz w:val="24"/>
          <w:szCs w:val="24"/>
        </w:rPr>
        <w:t>d</w:t>
      </w:r>
      <w:r w:rsidRPr="009B5522">
        <w:rPr>
          <w:sz w:val="24"/>
          <w:szCs w:val="24"/>
        </w:rPr>
        <w:t>r</w:t>
      </w:r>
      <w:r w:rsidRPr="00D263D9">
        <w:rPr>
          <w:sz w:val="24"/>
          <w:szCs w:val="24"/>
        </w:rPr>
        <w:t>e</w:t>
      </w:r>
      <w:r w:rsidRPr="009B5522">
        <w:rPr>
          <w:sz w:val="24"/>
          <w:szCs w:val="24"/>
        </w:rPr>
        <w:t>ssmajor</w:t>
      </w:r>
      <w:r w:rsidRPr="00D263D9">
        <w:rPr>
          <w:sz w:val="24"/>
          <w:szCs w:val="24"/>
        </w:rPr>
        <w:t xml:space="preserve"> I</w:t>
      </w:r>
      <w:r w:rsidRPr="009B5522">
        <w:rPr>
          <w:sz w:val="24"/>
          <w:szCs w:val="24"/>
        </w:rPr>
        <w:t>CT</w:t>
      </w:r>
      <w:r w:rsidRPr="00D263D9">
        <w:rPr>
          <w:sz w:val="24"/>
          <w:szCs w:val="24"/>
        </w:rPr>
        <w:t xml:space="preserve"> c</w:t>
      </w:r>
      <w:r w:rsidRPr="009B5522">
        <w:rPr>
          <w:sz w:val="24"/>
          <w:szCs w:val="24"/>
        </w:rPr>
        <w:t>h</w:t>
      </w:r>
      <w:r w:rsidRPr="00D263D9">
        <w:rPr>
          <w:sz w:val="24"/>
          <w:szCs w:val="24"/>
        </w:rPr>
        <w:t>a</w:t>
      </w:r>
      <w:r w:rsidRPr="009B5522">
        <w:rPr>
          <w:sz w:val="24"/>
          <w:szCs w:val="24"/>
        </w:rPr>
        <w:t>l</w:t>
      </w:r>
      <w:r w:rsidRPr="00D263D9">
        <w:rPr>
          <w:sz w:val="24"/>
          <w:szCs w:val="24"/>
        </w:rPr>
        <w:t>le</w:t>
      </w:r>
      <w:r w:rsidRPr="009B5522">
        <w:rPr>
          <w:sz w:val="24"/>
          <w:szCs w:val="24"/>
        </w:rPr>
        <w:t>n</w:t>
      </w:r>
      <w:r w:rsidRPr="00D263D9">
        <w:rPr>
          <w:sz w:val="24"/>
          <w:szCs w:val="24"/>
        </w:rPr>
        <w:t>ge</w:t>
      </w:r>
      <w:r w:rsidRPr="009B5522">
        <w:rPr>
          <w:sz w:val="24"/>
          <w:szCs w:val="24"/>
        </w:rPr>
        <w:t>s,whi</w:t>
      </w:r>
      <w:r w:rsidRPr="00D263D9">
        <w:rPr>
          <w:sz w:val="24"/>
          <w:szCs w:val="24"/>
        </w:rPr>
        <w:t>c</w:t>
      </w:r>
      <w:r w:rsidRPr="009B5522">
        <w:rPr>
          <w:sz w:val="24"/>
          <w:szCs w:val="24"/>
        </w:rPr>
        <w:t>hinclude poor inf</w:t>
      </w:r>
      <w:r w:rsidRPr="00D263D9">
        <w:rPr>
          <w:sz w:val="24"/>
          <w:szCs w:val="24"/>
        </w:rPr>
        <w:t>ra</w:t>
      </w:r>
      <w:r w:rsidRPr="009B5522">
        <w:rPr>
          <w:sz w:val="24"/>
          <w:szCs w:val="24"/>
        </w:rPr>
        <w:t>stru</w:t>
      </w:r>
      <w:r w:rsidRPr="00D263D9">
        <w:rPr>
          <w:sz w:val="24"/>
          <w:szCs w:val="24"/>
        </w:rPr>
        <w:t>c</w:t>
      </w:r>
      <w:r w:rsidRPr="009B5522">
        <w:rPr>
          <w:sz w:val="24"/>
          <w:szCs w:val="24"/>
        </w:rPr>
        <w:t>tu</w:t>
      </w:r>
      <w:r w:rsidRPr="00D263D9">
        <w:rPr>
          <w:sz w:val="24"/>
          <w:szCs w:val="24"/>
        </w:rPr>
        <w:t>re</w:t>
      </w:r>
      <w:r w:rsidRPr="009B5522">
        <w:rPr>
          <w:sz w:val="24"/>
          <w:szCs w:val="24"/>
        </w:rPr>
        <w:t>,inad</w:t>
      </w:r>
      <w:r w:rsidRPr="00D263D9">
        <w:rPr>
          <w:sz w:val="24"/>
          <w:szCs w:val="24"/>
        </w:rPr>
        <w:t>e</w:t>
      </w:r>
      <w:r w:rsidRPr="009B5522">
        <w:rPr>
          <w:sz w:val="24"/>
          <w:szCs w:val="24"/>
        </w:rPr>
        <w:t>q</w:t>
      </w:r>
      <w:r w:rsidRPr="00D263D9">
        <w:rPr>
          <w:sz w:val="24"/>
          <w:szCs w:val="24"/>
        </w:rPr>
        <w:t>uat</w:t>
      </w:r>
      <w:r w:rsidRPr="009B5522">
        <w:rPr>
          <w:sz w:val="24"/>
          <w:szCs w:val="24"/>
        </w:rPr>
        <w:t>eski</w:t>
      </w:r>
      <w:r w:rsidRPr="00D263D9">
        <w:rPr>
          <w:sz w:val="24"/>
          <w:szCs w:val="24"/>
        </w:rPr>
        <w:t>l</w:t>
      </w:r>
      <w:r w:rsidRPr="009B5522">
        <w:rPr>
          <w:sz w:val="24"/>
          <w:szCs w:val="24"/>
        </w:rPr>
        <w:t>ledwo</w:t>
      </w:r>
      <w:r w:rsidRPr="00D263D9">
        <w:rPr>
          <w:sz w:val="24"/>
          <w:szCs w:val="24"/>
        </w:rPr>
        <w:t>r</w:t>
      </w:r>
      <w:r w:rsidRPr="009B5522">
        <w:rPr>
          <w:sz w:val="24"/>
          <w:szCs w:val="24"/>
        </w:rPr>
        <w:t>kf</w:t>
      </w:r>
      <w:r w:rsidRPr="00D263D9">
        <w:rPr>
          <w:sz w:val="24"/>
          <w:szCs w:val="24"/>
        </w:rPr>
        <w:t>o</w:t>
      </w:r>
      <w:r w:rsidRPr="009B5522">
        <w:rPr>
          <w:sz w:val="24"/>
          <w:szCs w:val="24"/>
        </w:rPr>
        <w:t>r</w:t>
      </w:r>
      <w:r w:rsidRPr="00D263D9">
        <w:rPr>
          <w:sz w:val="24"/>
          <w:szCs w:val="24"/>
        </w:rPr>
        <w:t>c</w:t>
      </w:r>
      <w:r w:rsidRPr="009B5522">
        <w:rPr>
          <w:sz w:val="24"/>
          <w:szCs w:val="24"/>
        </w:rPr>
        <w:t>e</w:t>
      </w:r>
      <w:r w:rsidRPr="00D263D9">
        <w:rPr>
          <w:sz w:val="24"/>
          <w:szCs w:val="24"/>
        </w:rPr>
        <w:t xml:space="preserve"> a</w:t>
      </w:r>
      <w:r w:rsidRPr="009B5522">
        <w:rPr>
          <w:sz w:val="24"/>
          <w:szCs w:val="24"/>
        </w:rPr>
        <w:t>ndhightel</w:t>
      </w:r>
      <w:r w:rsidRPr="00D263D9">
        <w:rPr>
          <w:sz w:val="24"/>
          <w:szCs w:val="24"/>
        </w:rPr>
        <w:t>ec</w:t>
      </w:r>
      <w:r w:rsidRPr="009B5522">
        <w:rPr>
          <w:sz w:val="24"/>
          <w:szCs w:val="24"/>
        </w:rPr>
        <w:t>om</w:t>
      </w:r>
      <w:r w:rsidRPr="00D263D9">
        <w:rPr>
          <w:sz w:val="24"/>
          <w:szCs w:val="24"/>
        </w:rPr>
        <w:t>m</w:t>
      </w:r>
      <w:r w:rsidRPr="009B5522">
        <w:rPr>
          <w:sz w:val="24"/>
          <w:szCs w:val="24"/>
        </w:rPr>
        <w:t>unic</w:t>
      </w:r>
      <w:r w:rsidRPr="00D263D9">
        <w:rPr>
          <w:sz w:val="24"/>
          <w:szCs w:val="24"/>
        </w:rPr>
        <w:t>a</w:t>
      </w:r>
      <w:r w:rsidRPr="009B5522">
        <w:rPr>
          <w:sz w:val="24"/>
          <w:szCs w:val="24"/>
        </w:rPr>
        <w:t>t</w:t>
      </w:r>
      <w:r w:rsidRPr="00D263D9">
        <w:rPr>
          <w:sz w:val="24"/>
          <w:szCs w:val="24"/>
        </w:rPr>
        <w:t>i</w:t>
      </w:r>
      <w:r w:rsidRPr="009B5522">
        <w:rPr>
          <w:sz w:val="24"/>
          <w:szCs w:val="24"/>
        </w:rPr>
        <w:t>on</w:t>
      </w:r>
      <w:r w:rsidRPr="00D263D9">
        <w:rPr>
          <w:sz w:val="24"/>
          <w:szCs w:val="24"/>
        </w:rPr>
        <w:t xml:space="preserve"> c</w:t>
      </w:r>
      <w:r w:rsidRPr="009B5522">
        <w:rPr>
          <w:sz w:val="24"/>
          <w:szCs w:val="24"/>
        </w:rPr>
        <w:t>ost</w:t>
      </w:r>
      <w:r w:rsidRPr="00D263D9">
        <w:rPr>
          <w:sz w:val="24"/>
          <w:szCs w:val="24"/>
        </w:rPr>
        <w:t>s</w:t>
      </w:r>
      <w:r w:rsidRPr="009B5522">
        <w:rPr>
          <w:sz w:val="24"/>
          <w:szCs w:val="24"/>
        </w:rPr>
        <w:t>,</w:t>
      </w:r>
      <w:r w:rsidRPr="00D263D9">
        <w:rPr>
          <w:sz w:val="24"/>
          <w:szCs w:val="24"/>
        </w:rPr>
        <w:t xml:space="preserve"> a</w:t>
      </w:r>
      <w:r w:rsidRPr="009B5522">
        <w:rPr>
          <w:sz w:val="24"/>
          <w:szCs w:val="24"/>
        </w:rPr>
        <w:t>ndto</w:t>
      </w:r>
      <w:r w:rsidRPr="00D263D9">
        <w:rPr>
          <w:sz w:val="24"/>
          <w:szCs w:val="24"/>
        </w:rPr>
        <w:t xml:space="preserve"> e</w:t>
      </w:r>
      <w:r w:rsidRPr="009B5522">
        <w:rPr>
          <w:sz w:val="24"/>
          <w:szCs w:val="24"/>
        </w:rPr>
        <w:t>n</w:t>
      </w:r>
      <w:r w:rsidRPr="00D263D9">
        <w:rPr>
          <w:sz w:val="24"/>
          <w:szCs w:val="24"/>
        </w:rPr>
        <w:t>ha</w:t>
      </w:r>
      <w:r w:rsidRPr="009B5522">
        <w:rPr>
          <w:sz w:val="24"/>
          <w:szCs w:val="24"/>
        </w:rPr>
        <w:t>n</w:t>
      </w:r>
      <w:r w:rsidRPr="00D263D9">
        <w:rPr>
          <w:sz w:val="24"/>
          <w:szCs w:val="24"/>
        </w:rPr>
        <w:t>c</w:t>
      </w:r>
      <w:r w:rsidRPr="009B5522">
        <w:rPr>
          <w:sz w:val="24"/>
          <w:szCs w:val="24"/>
        </w:rPr>
        <w:t>e i</w:t>
      </w:r>
      <w:r w:rsidRPr="00D263D9">
        <w:rPr>
          <w:sz w:val="24"/>
          <w:szCs w:val="24"/>
        </w:rPr>
        <w:t>t</w:t>
      </w:r>
      <w:r w:rsidRPr="009B5522">
        <w:rPr>
          <w:sz w:val="24"/>
          <w:szCs w:val="24"/>
        </w:rPr>
        <w:t>sgro</w:t>
      </w:r>
      <w:r w:rsidRPr="00D263D9">
        <w:rPr>
          <w:sz w:val="24"/>
          <w:szCs w:val="24"/>
        </w:rPr>
        <w:t>w</w:t>
      </w:r>
      <w:r w:rsidRPr="009B5522">
        <w:rPr>
          <w:sz w:val="24"/>
          <w:szCs w:val="24"/>
        </w:rPr>
        <w:t>th,</w:t>
      </w:r>
      <w:r w:rsidRPr="00D263D9">
        <w:rPr>
          <w:sz w:val="24"/>
          <w:szCs w:val="24"/>
        </w:rPr>
        <w:t xml:space="preserve"> a</w:t>
      </w:r>
      <w:r w:rsidRPr="009B5522">
        <w:rPr>
          <w:sz w:val="24"/>
          <w:szCs w:val="24"/>
        </w:rPr>
        <w:t>mongot</w:t>
      </w:r>
      <w:r w:rsidRPr="00D263D9">
        <w:rPr>
          <w:sz w:val="24"/>
          <w:szCs w:val="24"/>
        </w:rPr>
        <w:t>he</w:t>
      </w:r>
      <w:r w:rsidRPr="009B5522">
        <w:rPr>
          <w:sz w:val="24"/>
          <w:szCs w:val="24"/>
        </w:rPr>
        <w:t>r th</w:t>
      </w:r>
      <w:r w:rsidRPr="00D263D9">
        <w:rPr>
          <w:sz w:val="24"/>
          <w:szCs w:val="24"/>
        </w:rPr>
        <w:t>i</w:t>
      </w:r>
      <w:r w:rsidRPr="009B5522">
        <w:rPr>
          <w:sz w:val="24"/>
          <w:szCs w:val="24"/>
        </w:rPr>
        <w:t>ngs,by</w:t>
      </w:r>
      <w:r w:rsidRPr="00D263D9">
        <w:rPr>
          <w:sz w:val="24"/>
          <w:szCs w:val="24"/>
        </w:rPr>
        <w:t xml:space="preserve"> e</w:t>
      </w:r>
      <w:r w:rsidRPr="009B5522">
        <w:rPr>
          <w:sz w:val="24"/>
          <w:szCs w:val="24"/>
        </w:rPr>
        <w:t>n</w:t>
      </w:r>
      <w:r w:rsidRPr="00D263D9">
        <w:rPr>
          <w:sz w:val="24"/>
          <w:szCs w:val="24"/>
        </w:rPr>
        <w:t>c</w:t>
      </w:r>
      <w:r w:rsidRPr="009B5522">
        <w:rPr>
          <w:sz w:val="24"/>
          <w:szCs w:val="24"/>
        </w:rPr>
        <w:t>ou</w:t>
      </w:r>
      <w:r w:rsidRPr="00D263D9">
        <w:rPr>
          <w:sz w:val="24"/>
          <w:szCs w:val="24"/>
        </w:rPr>
        <w:t>ra</w:t>
      </w:r>
      <w:r w:rsidRPr="009B5522">
        <w:rPr>
          <w:sz w:val="24"/>
          <w:szCs w:val="24"/>
        </w:rPr>
        <w:t>ging</w:t>
      </w:r>
      <w:r w:rsidRPr="00D263D9">
        <w:rPr>
          <w:sz w:val="24"/>
          <w:szCs w:val="24"/>
        </w:rPr>
        <w:t xml:space="preserve"> i</w:t>
      </w:r>
      <w:r w:rsidRPr="009B5522">
        <w:rPr>
          <w:sz w:val="24"/>
          <w:szCs w:val="24"/>
        </w:rPr>
        <w:t>nv</w:t>
      </w:r>
      <w:r w:rsidRPr="00D263D9">
        <w:rPr>
          <w:sz w:val="24"/>
          <w:szCs w:val="24"/>
        </w:rPr>
        <w:t>e</w:t>
      </w:r>
      <w:r w:rsidRPr="009B5522">
        <w:rPr>
          <w:sz w:val="24"/>
          <w:szCs w:val="24"/>
        </w:rPr>
        <w:t>st</w:t>
      </w:r>
      <w:r w:rsidRPr="00D263D9">
        <w:rPr>
          <w:sz w:val="24"/>
          <w:szCs w:val="24"/>
        </w:rPr>
        <w:t>me</w:t>
      </w:r>
      <w:r w:rsidRPr="009B5522">
        <w:rPr>
          <w:sz w:val="24"/>
          <w:szCs w:val="24"/>
        </w:rPr>
        <w:t xml:space="preserve">ntinthe </w:t>
      </w:r>
      <w:r w:rsidRPr="00D263D9">
        <w:rPr>
          <w:sz w:val="24"/>
          <w:szCs w:val="24"/>
        </w:rPr>
        <w:t>sec</w:t>
      </w:r>
      <w:r w:rsidRPr="009B5522">
        <w:rPr>
          <w:sz w:val="24"/>
          <w:szCs w:val="24"/>
        </w:rPr>
        <w:t>torwithfo</w:t>
      </w:r>
      <w:r w:rsidRPr="00D263D9">
        <w:rPr>
          <w:sz w:val="24"/>
          <w:szCs w:val="24"/>
        </w:rPr>
        <w:t>c</w:t>
      </w:r>
      <w:r w:rsidRPr="009B5522">
        <w:rPr>
          <w:sz w:val="24"/>
          <w:szCs w:val="24"/>
        </w:rPr>
        <w:t>uson inf</w:t>
      </w:r>
      <w:r w:rsidRPr="00D263D9">
        <w:rPr>
          <w:sz w:val="24"/>
          <w:szCs w:val="24"/>
        </w:rPr>
        <w:t>ra</w:t>
      </w:r>
      <w:r w:rsidRPr="009B5522">
        <w:rPr>
          <w:sz w:val="24"/>
          <w:szCs w:val="24"/>
        </w:rPr>
        <w:t>stru</w:t>
      </w:r>
      <w:r w:rsidRPr="00D263D9">
        <w:rPr>
          <w:sz w:val="24"/>
          <w:szCs w:val="24"/>
        </w:rPr>
        <w:t>c</w:t>
      </w:r>
      <w:r w:rsidRPr="009B5522">
        <w:rPr>
          <w:sz w:val="24"/>
          <w:szCs w:val="24"/>
        </w:rPr>
        <w:t>tu</w:t>
      </w:r>
      <w:r w:rsidRPr="00D263D9">
        <w:rPr>
          <w:sz w:val="24"/>
          <w:szCs w:val="24"/>
        </w:rPr>
        <w:t>r</w:t>
      </w:r>
      <w:r w:rsidRPr="009B5522">
        <w:rPr>
          <w:sz w:val="24"/>
          <w:szCs w:val="24"/>
        </w:rPr>
        <w:t xml:space="preserve">e </w:t>
      </w:r>
      <w:r w:rsidRPr="00D263D9">
        <w:rPr>
          <w:sz w:val="24"/>
          <w:szCs w:val="24"/>
        </w:rPr>
        <w:t>a</w:t>
      </w:r>
      <w:r w:rsidRPr="009B5522">
        <w:rPr>
          <w:sz w:val="24"/>
          <w:szCs w:val="24"/>
        </w:rPr>
        <w:t>ndhum</w:t>
      </w:r>
      <w:r w:rsidRPr="00D263D9">
        <w:rPr>
          <w:sz w:val="24"/>
          <w:szCs w:val="24"/>
        </w:rPr>
        <w:t>a</w:t>
      </w:r>
      <w:r w:rsidRPr="009B5522">
        <w:rPr>
          <w:sz w:val="24"/>
          <w:szCs w:val="24"/>
        </w:rPr>
        <w:t>nr</w:t>
      </w:r>
      <w:r w:rsidRPr="00D263D9">
        <w:rPr>
          <w:sz w:val="24"/>
          <w:szCs w:val="24"/>
        </w:rPr>
        <w:t>e</w:t>
      </w:r>
      <w:r w:rsidRPr="009B5522">
        <w:rPr>
          <w:sz w:val="24"/>
          <w:szCs w:val="24"/>
        </w:rPr>
        <w:t>sour</w:t>
      </w:r>
      <w:r w:rsidRPr="00D263D9">
        <w:rPr>
          <w:sz w:val="24"/>
          <w:szCs w:val="24"/>
        </w:rPr>
        <w:t>ce</w:t>
      </w:r>
      <w:r w:rsidRPr="009B5522">
        <w:rPr>
          <w:sz w:val="24"/>
          <w:szCs w:val="24"/>
        </w:rPr>
        <w:t>sd</w:t>
      </w:r>
      <w:r w:rsidRPr="00D263D9">
        <w:rPr>
          <w:sz w:val="24"/>
          <w:szCs w:val="24"/>
        </w:rPr>
        <w:t>e</w:t>
      </w:r>
      <w:r w:rsidRPr="009B5522">
        <w:rPr>
          <w:sz w:val="24"/>
          <w:szCs w:val="24"/>
        </w:rPr>
        <w:t>v</w:t>
      </w:r>
      <w:r w:rsidRPr="00D263D9">
        <w:rPr>
          <w:sz w:val="24"/>
          <w:szCs w:val="24"/>
        </w:rPr>
        <w:t>e</w:t>
      </w:r>
      <w:r w:rsidRPr="009B5522">
        <w:rPr>
          <w:sz w:val="24"/>
          <w:szCs w:val="24"/>
        </w:rPr>
        <w:t>lop</w:t>
      </w:r>
      <w:r w:rsidRPr="00D263D9">
        <w:rPr>
          <w:sz w:val="24"/>
          <w:szCs w:val="24"/>
        </w:rPr>
        <w:t>men</w:t>
      </w:r>
      <w:r w:rsidRPr="009B5522">
        <w:rPr>
          <w:sz w:val="24"/>
          <w:szCs w:val="24"/>
        </w:rPr>
        <w:t>t.The Gov</w:t>
      </w:r>
      <w:r w:rsidRPr="00D263D9">
        <w:rPr>
          <w:sz w:val="24"/>
          <w:szCs w:val="24"/>
        </w:rPr>
        <w:t>e</w:t>
      </w:r>
      <w:r w:rsidRPr="009B5522">
        <w:rPr>
          <w:sz w:val="24"/>
          <w:szCs w:val="24"/>
        </w:rPr>
        <w:t>rnm</w:t>
      </w:r>
      <w:r w:rsidRPr="00D263D9">
        <w:rPr>
          <w:sz w:val="24"/>
          <w:szCs w:val="24"/>
        </w:rPr>
        <w:t>e</w:t>
      </w:r>
      <w:r w:rsidRPr="009B5522">
        <w:rPr>
          <w:sz w:val="24"/>
          <w:szCs w:val="24"/>
        </w:rPr>
        <w:t>ntis</w:t>
      </w:r>
      <w:r w:rsidRPr="00D263D9">
        <w:rPr>
          <w:sz w:val="24"/>
          <w:szCs w:val="24"/>
        </w:rPr>
        <w:t xml:space="preserve"> al</w:t>
      </w:r>
      <w:r w:rsidRPr="009B5522">
        <w:rPr>
          <w:sz w:val="24"/>
          <w:szCs w:val="24"/>
        </w:rPr>
        <w:t>r</w:t>
      </w:r>
      <w:r w:rsidRPr="00D263D9">
        <w:rPr>
          <w:sz w:val="24"/>
          <w:szCs w:val="24"/>
        </w:rPr>
        <w:t>ea</w:t>
      </w:r>
      <w:r w:rsidRPr="009B5522">
        <w:rPr>
          <w:sz w:val="24"/>
          <w:szCs w:val="24"/>
        </w:rPr>
        <w:t>dyi</w:t>
      </w:r>
      <w:r w:rsidRPr="00D263D9">
        <w:rPr>
          <w:sz w:val="24"/>
          <w:szCs w:val="24"/>
        </w:rPr>
        <w:t>m</w:t>
      </w:r>
      <w:r w:rsidRPr="009B5522">
        <w:rPr>
          <w:sz w:val="24"/>
          <w:szCs w:val="24"/>
        </w:rPr>
        <w:t>plem</w:t>
      </w:r>
      <w:r w:rsidRPr="00D263D9">
        <w:rPr>
          <w:sz w:val="24"/>
          <w:szCs w:val="24"/>
        </w:rPr>
        <w:t>e</w:t>
      </w:r>
      <w:r w:rsidRPr="009B5522">
        <w:rPr>
          <w:sz w:val="24"/>
          <w:szCs w:val="24"/>
        </w:rPr>
        <w:t>nt</w:t>
      </w:r>
      <w:r w:rsidRPr="00D263D9">
        <w:rPr>
          <w:sz w:val="24"/>
          <w:szCs w:val="24"/>
        </w:rPr>
        <w:t>i</w:t>
      </w:r>
      <w:r w:rsidRPr="009B5522">
        <w:rPr>
          <w:sz w:val="24"/>
          <w:szCs w:val="24"/>
        </w:rPr>
        <w:t>nga number of prog</w:t>
      </w:r>
      <w:r w:rsidRPr="00D263D9">
        <w:rPr>
          <w:sz w:val="24"/>
          <w:szCs w:val="24"/>
        </w:rPr>
        <w:t>ra</w:t>
      </w:r>
      <w:r w:rsidRPr="009B5522">
        <w:rPr>
          <w:sz w:val="24"/>
          <w:szCs w:val="24"/>
        </w:rPr>
        <w:t>m</w:t>
      </w:r>
      <w:r w:rsidRPr="00D263D9">
        <w:rPr>
          <w:sz w:val="24"/>
          <w:szCs w:val="24"/>
        </w:rPr>
        <w:t>mer</w:t>
      </w:r>
      <w:r w:rsidRPr="009B5522">
        <w:rPr>
          <w:sz w:val="24"/>
          <w:szCs w:val="24"/>
        </w:rPr>
        <w:t>s</w:t>
      </w:r>
      <w:r w:rsidRPr="00D263D9">
        <w:rPr>
          <w:sz w:val="24"/>
          <w:szCs w:val="24"/>
        </w:rPr>
        <w:t xml:space="preserve"> a</w:t>
      </w:r>
      <w:r w:rsidRPr="009B5522">
        <w:rPr>
          <w:sz w:val="24"/>
          <w:szCs w:val="24"/>
        </w:rPr>
        <w:t>ndr</w:t>
      </w:r>
      <w:r w:rsidRPr="00D263D9">
        <w:rPr>
          <w:sz w:val="24"/>
          <w:szCs w:val="24"/>
        </w:rPr>
        <w:t>ece</w:t>
      </w:r>
      <w:r w:rsidRPr="009B5522">
        <w:rPr>
          <w:sz w:val="24"/>
          <w:szCs w:val="24"/>
        </w:rPr>
        <w:t>nt</w:t>
      </w:r>
      <w:r w:rsidRPr="00D263D9">
        <w:rPr>
          <w:sz w:val="24"/>
          <w:szCs w:val="24"/>
        </w:rPr>
        <w:t>l</w:t>
      </w:r>
      <w:r w:rsidRPr="009B5522">
        <w:rPr>
          <w:sz w:val="24"/>
          <w:szCs w:val="24"/>
        </w:rPr>
        <w:t xml:space="preserve">y,withthe </w:t>
      </w:r>
      <w:r w:rsidRPr="00D263D9">
        <w:rPr>
          <w:sz w:val="24"/>
          <w:szCs w:val="24"/>
        </w:rPr>
        <w:t>a</w:t>
      </w:r>
      <w:r w:rsidRPr="009B5522">
        <w:rPr>
          <w:sz w:val="24"/>
          <w:szCs w:val="24"/>
        </w:rPr>
        <w:t>ss</w:t>
      </w:r>
      <w:r w:rsidRPr="00D263D9">
        <w:rPr>
          <w:sz w:val="24"/>
          <w:szCs w:val="24"/>
        </w:rPr>
        <w:t>i</w:t>
      </w:r>
      <w:r w:rsidRPr="009B5522">
        <w:rPr>
          <w:sz w:val="24"/>
          <w:szCs w:val="24"/>
        </w:rPr>
        <w:t>stan</w:t>
      </w:r>
      <w:r w:rsidRPr="00D263D9">
        <w:rPr>
          <w:sz w:val="24"/>
          <w:szCs w:val="24"/>
        </w:rPr>
        <w:t>c</w:t>
      </w:r>
      <w:r w:rsidRPr="009B5522">
        <w:rPr>
          <w:sz w:val="24"/>
          <w:szCs w:val="24"/>
        </w:rPr>
        <w:t xml:space="preserve">e of the </w:t>
      </w:r>
      <w:r w:rsidRPr="00D263D9">
        <w:rPr>
          <w:sz w:val="24"/>
          <w:szCs w:val="24"/>
        </w:rPr>
        <w:t>U</w:t>
      </w:r>
      <w:r w:rsidRPr="009B5522">
        <w:rPr>
          <w:sz w:val="24"/>
          <w:szCs w:val="24"/>
        </w:rPr>
        <w:t>N</w:t>
      </w:r>
      <w:r w:rsidRPr="00D263D9">
        <w:rPr>
          <w:sz w:val="24"/>
          <w:szCs w:val="24"/>
        </w:rPr>
        <w:t>D</w:t>
      </w:r>
      <w:r w:rsidRPr="009B5522">
        <w:rPr>
          <w:sz w:val="24"/>
          <w:szCs w:val="24"/>
        </w:rPr>
        <w:t>Ph</w:t>
      </w:r>
      <w:r w:rsidRPr="00D263D9">
        <w:rPr>
          <w:sz w:val="24"/>
          <w:szCs w:val="24"/>
        </w:rPr>
        <w:t>a</w:t>
      </w:r>
      <w:r w:rsidRPr="009B5522">
        <w:rPr>
          <w:sz w:val="24"/>
          <w:szCs w:val="24"/>
        </w:rPr>
        <w:t>dd</w:t>
      </w:r>
      <w:r w:rsidRPr="00D263D9">
        <w:rPr>
          <w:sz w:val="24"/>
          <w:szCs w:val="24"/>
        </w:rPr>
        <w:t>e</w:t>
      </w:r>
      <w:r w:rsidRPr="009B5522">
        <w:rPr>
          <w:sz w:val="24"/>
          <w:szCs w:val="24"/>
        </w:rPr>
        <w:t>v</w:t>
      </w:r>
      <w:r w:rsidRPr="00D263D9">
        <w:rPr>
          <w:sz w:val="24"/>
          <w:szCs w:val="24"/>
        </w:rPr>
        <w:t>e</w:t>
      </w:r>
      <w:r w:rsidRPr="009B5522">
        <w:rPr>
          <w:sz w:val="24"/>
          <w:szCs w:val="24"/>
        </w:rPr>
        <w:t xml:space="preserve">loped </w:t>
      </w:r>
      <w:r w:rsidRPr="00D263D9">
        <w:rPr>
          <w:sz w:val="24"/>
          <w:szCs w:val="24"/>
        </w:rPr>
        <w:t>I</w:t>
      </w:r>
      <w:r w:rsidRPr="009B5522">
        <w:rPr>
          <w:sz w:val="24"/>
          <w:szCs w:val="24"/>
        </w:rPr>
        <w:t>CT4</w:t>
      </w:r>
      <w:r w:rsidRPr="00D263D9">
        <w:rPr>
          <w:sz w:val="24"/>
          <w:szCs w:val="24"/>
        </w:rPr>
        <w:t>D</w:t>
      </w:r>
      <w:r w:rsidRPr="009B5522">
        <w:rPr>
          <w:sz w:val="24"/>
          <w:szCs w:val="24"/>
        </w:rPr>
        <w:t>pol</w:t>
      </w:r>
      <w:r w:rsidRPr="00D263D9">
        <w:rPr>
          <w:sz w:val="24"/>
          <w:szCs w:val="24"/>
        </w:rPr>
        <w:t>ic</w:t>
      </w:r>
      <w:r w:rsidRPr="009B5522">
        <w:rPr>
          <w:sz w:val="24"/>
          <w:szCs w:val="24"/>
        </w:rPr>
        <w:t xml:space="preserve">y  </w:t>
      </w:r>
      <w:r w:rsidRPr="00D263D9">
        <w:rPr>
          <w:sz w:val="24"/>
          <w:szCs w:val="24"/>
        </w:rPr>
        <w:t xml:space="preserve"> a</w:t>
      </w:r>
      <w:r w:rsidRPr="009B5522">
        <w:rPr>
          <w:sz w:val="24"/>
          <w:szCs w:val="24"/>
        </w:rPr>
        <w:t xml:space="preserve">s  a  </w:t>
      </w:r>
      <w:r w:rsidRPr="00D263D9">
        <w:rPr>
          <w:sz w:val="24"/>
          <w:szCs w:val="24"/>
        </w:rPr>
        <w:t xml:space="preserve"> fra</w:t>
      </w:r>
      <w:r w:rsidRPr="009B5522">
        <w:rPr>
          <w:sz w:val="24"/>
          <w:szCs w:val="24"/>
        </w:rPr>
        <w:t>me</w:t>
      </w:r>
      <w:r w:rsidRPr="00D263D9">
        <w:rPr>
          <w:sz w:val="24"/>
          <w:szCs w:val="24"/>
        </w:rPr>
        <w:t>w</w:t>
      </w:r>
      <w:r w:rsidRPr="009B5522">
        <w:rPr>
          <w:sz w:val="24"/>
          <w:szCs w:val="24"/>
        </w:rPr>
        <w:t>ork  for   t</w:t>
      </w:r>
      <w:r w:rsidRPr="00D263D9">
        <w:rPr>
          <w:sz w:val="24"/>
          <w:szCs w:val="24"/>
        </w:rPr>
        <w:t>h</w:t>
      </w:r>
      <w:r w:rsidRPr="009B5522">
        <w:rPr>
          <w:sz w:val="24"/>
          <w:szCs w:val="24"/>
        </w:rPr>
        <w:t xml:space="preserve">e  </w:t>
      </w:r>
      <w:r w:rsidRPr="00D263D9">
        <w:rPr>
          <w:sz w:val="24"/>
          <w:szCs w:val="24"/>
        </w:rPr>
        <w:t xml:space="preserve"> faci</w:t>
      </w:r>
      <w:r w:rsidRPr="009B5522">
        <w:rPr>
          <w:sz w:val="24"/>
          <w:szCs w:val="24"/>
        </w:rPr>
        <w:t>l</w:t>
      </w:r>
      <w:r w:rsidRPr="00D263D9">
        <w:rPr>
          <w:sz w:val="24"/>
          <w:szCs w:val="24"/>
        </w:rPr>
        <w:t>i</w:t>
      </w:r>
      <w:r w:rsidRPr="009B5522">
        <w:rPr>
          <w:sz w:val="24"/>
          <w:szCs w:val="24"/>
        </w:rPr>
        <w:t>tating  Ethiopia</w:t>
      </w:r>
      <w:r w:rsidRPr="00D263D9">
        <w:rPr>
          <w:sz w:val="24"/>
          <w:szCs w:val="24"/>
        </w:rPr>
        <w:t>’</w:t>
      </w:r>
      <w:r w:rsidRPr="009B5522">
        <w:rPr>
          <w:sz w:val="24"/>
          <w:szCs w:val="24"/>
        </w:rPr>
        <w:t xml:space="preserve">s  </w:t>
      </w:r>
      <w:r w:rsidRPr="00D263D9">
        <w:rPr>
          <w:sz w:val="24"/>
          <w:szCs w:val="24"/>
        </w:rPr>
        <w:t xml:space="preserve"> IC</w:t>
      </w:r>
      <w:r w:rsidRPr="009B5522">
        <w:rPr>
          <w:sz w:val="24"/>
          <w:szCs w:val="24"/>
        </w:rPr>
        <w:t>T</w:t>
      </w:r>
      <w:r w:rsidRPr="00D263D9">
        <w:rPr>
          <w:sz w:val="24"/>
          <w:szCs w:val="24"/>
        </w:rPr>
        <w:t>-</w:t>
      </w:r>
      <w:r w:rsidRPr="009B5522">
        <w:rPr>
          <w:sz w:val="24"/>
          <w:szCs w:val="24"/>
        </w:rPr>
        <w:t>led  so</w:t>
      </w:r>
      <w:r w:rsidRPr="00D263D9">
        <w:rPr>
          <w:sz w:val="24"/>
          <w:szCs w:val="24"/>
        </w:rPr>
        <w:t>c</w:t>
      </w:r>
      <w:r w:rsidRPr="009B5522">
        <w:rPr>
          <w:sz w:val="24"/>
          <w:szCs w:val="24"/>
        </w:rPr>
        <w:t>i</w:t>
      </w:r>
      <w:r w:rsidRPr="00D263D9">
        <w:rPr>
          <w:sz w:val="24"/>
          <w:szCs w:val="24"/>
        </w:rPr>
        <w:t>o-ec</w:t>
      </w:r>
      <w:r w:rsidRPr="009B5522">
        <w:rPr>
          <w:sz w:val="24"/>
          <w:szCs w:val="24"/>
        </w:rPr>
        <w:t>onom</w:t>
      </w:r>
      <w:r w:rsidRPr="00D263D9">
        <w:rPr>
          <w:sz w:val="24"/>
          <w:szCs w:val="24"/>
        </w:rPr>
        <w:t>i</w:t>
      </w:r>
      <w:r w:rsidRPr="009B5522">
        <w:rPr>
          <w:sz w:val="24"/>
          <w:szCs w:val="24"/>
        </w:rPr>
        <w:t>c d</w:t>
      </w:r>
      <w:r w:rsidRPr="00D263D9">
        <w:rPr>
          <w:sz w:val="24"/>
          <w:szCs w:val="24"/>
        </w:rPr>
        <w:t>e</w:t>
      </w:r>
      <w:r w:rsidRPr="009B5522">
        <w:rPr>
          <w:sz w:val="24"/>
          <w:szCs w:val="24"/>
        </w:rPr>
        <w:t>v</w:t>
      </w:r>
      <w:r w:rsidRPr="00D263D9">
        <w:rPr>
          <w:sz w:val="24"/>
          <w:szCs w:val="24"/>
        </w:rPr>
        <w:t>e</w:t>
      </w:r>
      <w:r w:rsidRPr="009B5522">
        <w:rPr>
          <w:sz w:val="24"/>
          <w:szCs w:val="24"/>
        </w:rPr>
        <w:t>lop</w:t>
      </w:r>
      <w:r w:rsidRPr="00D263D9">
        <w:rPr>
          <w:sz w:val="24"/>
          <w:szCs w:val="24"/>
        </w:rPr>
        <w:t>me</w:t>
      </w:r>
      <w:r w:rsidRPr="009B5522">
        <w:rPr>
          <w:sz w:val="24"/>
          <w:szCs w:val="24"/>
        </w:rPr>
        <w:t>nt.OneofT</w:t>
      </w:r>
      <w:r w:rsidRPr="00D263D9">
        <w:rPr>
          <w:sz w:val="24"/>
          <w:szCs w:val="24"/>
        </w:rPr>
        <w:t>h</w:t>
      </w:r>
      <w:r w:rsidRPr="009B5522">
        <w:rPr>
          <w:sz w:val="24"/>
          <w:szCs w:val="24"/>
        </w:rPr>
        <w:t>eobje</w:t>
      </w:r>
      <w:r w:rsidRPr="00D263D9">
        <w:rPr>
          <w:sz w:val="24"/>
          <w:szCs w:val="24"/>
        </w:rPr>
        <w:t>c</w:t>
      </w:r>
      <w:r w:rsidRPr="009B5522">
        <w:rPr>
          <w:sz w:val="24"/>
          <w:szCs w:val="24"/>
        </w:rPr>
        <w:t>t</w:t>
      </w:r>
      <w:r w:rsidRPr="00D263D9">
        <w:rPr>
          <w:sz w:val="24"/>
          <w:szCs w:val="24"/>
        </w:rPr>
        <w:t>i</w:t>
      </w:r>
      <w:r w:rsidRPr="009B5522">
        <w:rPr>
          <w:sz w:val="24"/>
          <w:szCs w:val="24"/>
        </w:rPr>
        <w:t>v</w:t>
      </w:r>
      <w:r w:rsidRPr="00D263D9">
        <w:rPr>
          <w:sz w:val="24"/>
          <w:szCs w:val="24"/>
        </w:rPr>
        <w:t>e</w:t>
      </w:r>
      <w:r w:rsidRPr="009B5522">
        <w:rPr>
          <w:sz w:val="24"/>
          <w:szCs w:val="24"/>
        </w:rPr>
        <w:t>softhepol</w:t>
      </w:r>
      <w:r w:rsidRPr="00D263D9">
        <w:rPr>
          <w:sz w:val="24"/>
          <w:szCs w:val="24"/>
        </w:rPr>
        <w:t>ic</w:t>
      </w:r>
      <w:r w:rsidRPr="009B5522">
        <w:rPr>
          <w:sz w:val="24"/>
          <w:szCs w:val="24"/>
        </w:rPr>
        <w:t xml:space="preserve">yisto </w:t>
      </w:r>
      <w:r w:rsidRPr="00D263D9">
        <w:rPr>
          <w:sz w:val="24"/>
          <w:szCs w:val="24"/>
        </w:rPr>
        <w:t>P</w:t>
      </w:r>
      <w:r w:rsidRPr="009B5522">
        <w:rPr>
          <w:sz w:val="24"/>
          <w:szCs w:val="24"/>
        </w:rPr>
        <w:t>romote</w:t>
      </w:r>
      <w:r w:rsidRPr="00D263D9">
        <w:rPr>
          <w:sz w:val="24"/>
          <w:szCs w:val="24"/>
        </w:rPr>
        <w:t xml:space="preserve"> I</w:t>
      </w:r>
      <w:r w:rsidRPr="009B5522">
        <w:rPr>
          <w:sz w:val="24"/>
          <w:szCs w:val="24"/>
        </w:rPr>
        <w:t>CTin</w:t>
      </w:r>
      <w:r w:rsidRPr="00D263D9">
        <w:rPr>
          <w:sz w:val="24"/>
          <w:szCs w:val="24"/>
        </w:rPr>
        <w:t xml:space="preserve"> e</w:t>
      </w:r>
      <w:r w:rsidRPr="009B5522">
        <w:rPr>
          <w:sz w:val="24"/>
          <w:szCs w:val="24"/>
        </w:rPr>
        <w:t>du</w:t>
      </w:r>
      <w:r w:rsidRPr="00D263D9">
        <w:rPr>
          <w:sz w:val="24"/>
          <w:szCs w:val="24"/>
        </w:rPr>
        <w:t>ca</w:t>
      </w:r>
      <w:r w:rsidRPr="009B5522">
        <w:rPr>
          <w:sz w:val="24"/>
          <w:szCs w:val="24"/>
        </w:rPr>
        <w:t>t</w:t>
      </w:r>
      <w:r w:rsidRPr="00D263D9">
        <w:rPr>
          <w:sz w:val="24"/>
          <w:szCs w:val="24"/>
        </w:rPr>
        <w:t>i</w:t>
      </w:r>
      <w:r w:rsidRPr="009B5522">
        <w:rPr>
          <w:sz w:val="24"/>
          <w:szCs w:val="24"/>
        </w:rPr>
        <w:t>on</w:t>
      </w:r>
      <w:r w:rsidRPr="00D263D9">
        <w:rPr>
          <w:sz w:val="24"/>
          <w:szCs w:val="24"/>
        </w:rPr>
        <w:t>a</w:t>
      </w:r>
      <w:r w:rsidRPr="009B5522">
        <w:rPr>
          <w:sz w:val="24"/>
          <w:szCs w:val="24"/>
        </w:rPr>
        <w:t>ld</w:t>
      </w:r>
      <w:r w:rsidRPr="00D263D9">
        <w:rPr>
          <w:sz w:val="24"/>
          <w:szCs w:val="24"/>
        </w:rPr>
        <w:t>e</w:t>
      </w:r>
      <w:r w:rsidRPr="009B5522">
        <w:rPr>
          <w:sz w:val="24"/>
          <w:szCs w:val="24"/>
        </w:rPr>
        <w:t>v</w:t>
      </w:r>
      <w:r w:rsidRPr="00D263D9">
        <w:rPr>
          <w:sz w:val="24"/>
          <w:szCs w:val="24"/>
        </w:rPr>
        <w:t>e</w:t>
      </w:r>
      <w:r w:rsidRPr="009B5522">
        <w:rPr>
          <w:sz w:val="24"/>
          <w:szCs w:val="24"/>
        </w:rPr>
        <w:t>lop</w:t>
      </w:r>
      <w:r w:rsidRPr="00D263D9">
        <w:rPr>
          <w:sz w:val="24"/>
          <w:szCs w:val="24"/>
        </w:rPr>
        <w:t>me</w:t>
      </w:r>
      <w:r w:rsidRPr="009B5522">
        <w:rPr>
          <w:sz w:val="24"/>
          <w:szCs w:val="24"/>
        </w:rPr>
        <w:t xml:space="preserve">nt </w:t>
      </w:r>
      <w:r w:rsidRPr="00D263D9">
        <w:rPr>
          <w:sz w:val="24"/>
          <w:szCs w:val="24"/>
        </w:rPr>
        <w:t>a</w:t>
      </w:r>
      <w:r w:rsidRPr="009B5522">
        <w:rPr>
          <w:sz w:val="24"/>
          <w:szCs w:val="24"/>
        </w:rPr>
        <w:t>t</w:t>
      </w:r>
      <w:r w:rsidRPr="00D263D9">
        <w:rPr>
          <w:sz w:val="24"/>
          <w:szCs w:val="24"/>
        </w:rPr>
        <w:t xml:space="preserve"> a</w:t>
      </w:r>
      <w:r w:rsidRPr="009B5522">
        <w:rPr>
          <w:sz w:val="24"/>
          <w:szCs w:val="24"/>
        </w:rPr>
        <w:t>lllev</w:t>
      </w:r>
      <w:r w:rsidRPr="00D263D9">
        <w:rPr>
          <w:sz w:val="24"/>
          <w:szCs w:val="24"/>
        </w:rPr>
        <w:t>e</w:t>
      </w:r>
      <w:r w:rsidRPr="009B5522">
        <w:rPr>
          <w:sz w:val="24"/>
          <w:szCs w:val="24"/>
        </w:rPr>
        <w:t xml:space="preserve">lsof the </w:t>
      </w:r>
      <w:r w:rsidRPr="00D263D9">
        <w:rPr>
          <w:sz w:val="24"/>
          <w:szCs w:val="24"/>
        </w:rPr>
        <w:t>e</w:t>
      </w:r>
      <w:r w:rsidRPr="009B5522">
        <w:rPr>
          <w:sz w:val="24"/>
          <w:szCs w:val="24"/>
        </w:rPr>
        <w:t>d</w:t>
      </w:r>
      <w:r w:rsidRPr="00D263D9">
        <w:rPr>
          <w:sz w:val="24"/>
          <w:szCs w:val="24"/>
        </w:rPr>
        <w:t>uca</w:t>
      </w:r>
      <w:r w:rsidRPr="009B5522">
        <w:rPr>
          <w:sz w:val="24"/>
          <w:szCs w:val="24"/>
        </w:rPr>
        <w:t>t</w:t>
      </w:r>
      <w:r w:rsidRPr="00D263D9">
        <w:rPr>
          <w:sz w:val="24"/>
          <w:szCs w:val="24"/>
        </w:rPr>
        <w:t>i</w:t>
      </w:r>
      <w:r w:rsidRPr="009B5522">
        <w:rPr>
          <w:sz w:val="24"/>
          <w:szCs w:val="24"/>
        </w:rPr>
        <w:t>on</w:t>
      </w:r>
      <w:r w:rsidRPr="00D263D9">
        <w:rPr>
          <w:sz w:val="24"/>
          <w:szCs w:val="24"/>
        </w:rPr>
        <w:t>a</w:t>
      </w:r>
      <w:r w:rsidRPr="009B5522">
        <w:rPr>
          <w:sz w:val="24"/>
          <w:szCs w:val="24"/>
        </w:rPr>
        <w:t>lsys</w:t>
      </w:r>
      <w:r w:rsidRPr="00D263D9">
        <w:rPr>
          <w:sz w:val="24"/>
          <w:szCs w:val="24"/>
        </w:rPr>
        <w:t>te</w:t>
      </w:r>
      <w:r w:rsidRPr="009B5522">
        <w:rPr>
          <w:sz w:val="24"/>
          <w:szCs w:val="24"/>
        </w:rPr>
        <w:t>m</w:t>
      </w:r>
      <w:r w:rsidRPr="00D263D9">
        <w:rPr>
          <w:sz w:val="24"/>
          <w:szCs w:val="24"/>
        </w:rPr>
        <w:t xml:space="preserve"> a</w:t>
      </w:r>
      <w:r w:rsidRPr="009B5522">
        <w:rPr>
          <w:sz w:val="24"/>
          <w:szCs w:val="24"/>
        </w:rPr>
        <w:t>ndd</w:t>
      </w:r>
      <w:r w:rsidRPr="00D263D9">
        <w:rPr>
          <w:sz w:val="24"/>
          <w:szCs w:val="24"/>
        </w:rPr>
        <w:t>e</w:t>
      </w:r>
      <w:r w:rsidRPr="009B5522">
        <w:rPr>
          <w:sz w:val="24"/>
          <w:szCs w:val="24"/>
        </w:rPr>
        <w:t>v</w:t>
      </w:r>
      <w:r w:rsidRPr="00D263D9">
        <w:rPr>
          <w:sz w:val="24"/>
          <w:szCs w:val="24"/>
        </w:rPr>
        <w:t>e</w:t>
      </w:r>
      <w:r w:rsidRPr="009B5522">
        <w:rPr>
          <w:sz w:val="24"/>
          <w:szCs w:val="24"/>
        </w:rPr>
        <w:t>l</w:t>
      </w:r>
      <w:r w:rsidRPr="00D263D9">
        <w:rPr>
          <w:sz w:val="24"/>
          <w:szCs w:val="24"/>
        </w:rPr>
        <w:t>o</w:t>
      </w:r>
      <w:r w:rsidRPr="009B5522">
        <w:rPr>
          <w:sz w:val="24"/>
          <w:szCs w:val="24"/>
        </w:rPr>
        <w:t>pinf</w:t>
      </w:r>
      <w:r w:rsidRPr="00D263D9">
        <w:rPr>
          <w:sz w:val="24"/>
          <w:szCs w:val="24"/>
        </w:rPr>
        <w:t>ra</w:t>
      </w:r>
      <w:r w:rsidRPr="009B5522">
        <w:rPr>
          <w:sz w:val="24"/>
          <w:szCs w:val="24"/>
        </w:rPr>
        <w:t>stru</w:t>
      </w:r>
      <w:r w:rsidRPr="00D263D9">
        <w:rPr>
          <w:sz w:val="24"/>
          <w:szCs w:val="24"/>
        </w:rPr>
        <w:t>c</w:t>
      </w:r>
      <w:r w:rsidRPr="009B5522">
        <w:rPr>
          <w:sz w:val="24"/>
          <w:szCs w:val="24"/>
        </w:rPr>
        <w:t>tu</w:t>
      </w:r>
      <w:r w:rsidRPr="00D263D9">
        <w:rPr>
          <w:sz w:val="24"/>
          <w:szCs w:val="24"/>
        </w:rPr>
        <w:t>r</w:t>
      </w:r>
      <w:r w:rsidRPr="009B5522">
        <w:rPr>
          <w:sz w:val="24"/>
          <w:szCs w:val="24"/>
        </w:rPr>
        <w:t>e includingtel</w:t>
      </w:r>
      <w:r w:rsidRPr="00D263D9">
        <w:rPr>
          <w:sz w:val="24"/>
          <w:szCs w:val="24"/>
        </w:rPr>
        <w:t>ec</w:t>
      </w:r>
      <w:r w:rsidRPr="009B5522">
        <w:rPr>
          <w:sz w:val="24"/>
          <w:szCs w:val="24"/>
        </w:rPr>
        <w:t>om</w:t>
      </w:r>
      <w:r w:rsidRPr="00D263D9">
        <w:rPr>
          <w:sz w:val="24"/>
          <w:szCs w:val="24"/>
        </w:rPr>
        <w:t>m</w:t>
      </w:r>
      <w:r w:rsidRPr="009B5522">
        <w:rPr>
          <w:sz w:val="24"/>
          <w:szCs w:val="24"/>
        </w:rPr>
        <w:t>unic</w:t>
      </w:r>
      <w:r w:rsidRPr="00D263D9">
        <w:rPr>
          <w:sz w:val="24"/>
          <w:szCs w:val="24"/>
        </w:rPr>
        <w:t>a</w:t>
      </w:r>
      <w:r w:rsidRPr="009B5522">
        <w:rPr>
          <w:sz w:val="24"/>
          <w:szCs w:val="24"/>
        </w:rPr>
        <w:t>t</w:t>
      </w:r>
      <w:r w:rsidRPr="00D263D9">
        <w:rPr>
          <w:sz w:val="24"/>
          <w:szCs w:val="24"/>
        </w:rPr>
        <w:t>i</w:t>
      </w:r>
      <w:r w:rsidRPr="009B5522">
        <w:rPr>
          <w:sz w:val="24"/>
          <w:szCs w:val="24"/>
        </w:rPr>
        <w:t xml:space="preserve">ons </w:t>
      </w:r>
      <w:r w:rsidRPr="00D263D9">
        <w:rPr>
          <w:sz w:val="24"/>
          <w:szCs w:val="24"/>
        </w:rPr>
        <w:t>a</w:t>
      </w:r>
      <w:r w:rsidRPr="009B5522">
        <w:rPr>
          <w:sz w:val="24"/>
          <w:szCs w:val="24"/>
        </w:rPr>
        <w:t>ndphysi</w:t>
      </w:r>
      <w:r w:rsidRPr="00D263D9">
        <w:rPr>
          <w:sz w:val="24"/>
          <w:szCs w:val="24"/>
        </w:rPr>
        <w:t>ca</w:t>
      </w:r>
      <w:r w:rsidRPr="009B5522">
        <w:rPr>
          <w:sz w:val="24"/>
          <w:szCs w:val="24"/>
        </w:rPr>
        <w:t>linf</w:t>
      </w:r>
      <w:r w:rsidRPr="00D263D9">
        <w:rPr>
          <w:sz w:val="24"/>
          <w:szCs w:val="24"/>
        </w:rPr>
        <w:t>ra</w:t>
      </w:r>
      <w:r w:rsidRPr="009B5522">
        <w:rPr>
          <w:sz w:val="24"/>
          <w:szCs w:val="24"/>
        </w:rPr>
        <w:t>stru</w:t>
      </w:r>
      <w:r w:rsidRPr="00D263D9">
        <w:rPr>
          <w:sz w:val="24"/>
          <w:szCs w:val="24"/>
        </w:rPr>
        <w:t>c</w:t>
      </w:r>
      <w:r w:rsidRPr="009B5522">
        <w:rPr>
          <w:sz w:val="24"/>
          <w:szCs w:val="24"/>
        </w:rPr>
        <w:t>t</w:t>
      </w:r>
      <w:r w:rsidRPr="00D263D9">
        <w:rPr>
          <w:sz w:val="24"/>
          <w:szCs w:val="24"/>
        </w:rPr>
        <w:t>u</w:t>
      </w:r>
      <w:r w:rsidRPr="009B5522">
        <w:rPr>
          <w:sz w:val="24"/>
          <w:szCs w:val="24"/>
        </w:rPr>
        <w:t>re</w:t>
      </w:r>
      <w:r w:rsidRPr="00D263D9">
        <w:rPr>
          <w:sz w:val="24"/>
          <w:szCs w:val="24"/>
        </w:rPr>
        <w:t xml:space="preserve"> [</w:t>
      </w:r>
      <w:r w:rsidRPr="009B5522">
        <w:rPr>
          <w:sz w:val="24"/>
          <w:szCs w:val="24"/>
        </w:rPr>
        <w:t>48</w:t>
      </w:r>
      <w:r w:rsidRPr="00D263D9">
        <w:rPr>
          <w:sz w:val="24"/>
          <w:szCs w:val="24"/>
        </w:rPr>
        <w:t>]</w:t>
      </w:r>
      <w:r w:rsidRPr="009B5522">
        <w:rPr>
          <w:sz w:val="24"/>
          <w:szCs w:val="24"/>
        </w:rPr>
        <w:t>.Th</w:t>
      </w:r>
      <w:r w:rsidRPr="00D263D9">
        <w:rPr>
          <w:sz w:val="24"/>
          <w:szCs w:val="24"/>
        </w:rPr>
        <w:t>ere</w:t>
      </w:r>
      <w:r w:rsidRPr="009B5522">
        <w:rPr>
          <w:sz w:val="24"/>
          <w:szCs w:val="24"/>
        </w:rPr>
        <w:t>fo</w:t>
      </w:r>
      <w:r w:rsidRPr="00D263D9">
        <w:rPr>
          <w:sz w:val="24"/>
          <w:szCs w:val="24"/>
        </w:rPr>
        <w:t>r</w:t>
      </w:r>
      <w:r w:rsidRPr="009B5522">
        <w:rPr>
          <w:sz w:val="24"/>
          <w:szCs w:val="24"/>
        </w:rPr>
        <w:t>e with</w:t>
      </w:r>
      <w:r w:rsidRPr="00D263D9">
        <w:rPr>
          <w:sz w:val="24"/>
          <w:szCs w:val="24"/>
        </w:rPr>
        <w:t xml:space="preserve"> t</w:t>
      </w:r>
      <w:r w:rsidRPr="009B5522">
        <w:rPr>
          <w:sz w:val="24"/>
          <w:szCs w:val="24"/>
        </w:rPr>
        <w:t>h</w:t>
      </w:r>
      <w:r w:rsidRPr="00D263D9">
        <w:rPr>
          <w:sz w:val="24"/>
          <w:szCs w:val="24"/>
        </w:rPr>
        <w:t>e</w:t>
      </w:r>
      <w:r w:rsidRPr="009B5522">
        <w:rPr>
          <w:sz w:val="24"/>
          <w:szCs w:val="24"/>
        </w:rPr>
        <w:t>se</w:t>
      </w:r>
      <w:r w:rsidRPr="00D263D9">
        <w:rPr>
          <w:sz w:val="24"/>
          <w:szCs w:val="24"/>
        </w:rPr>
        <w:t xml:space="preserve"> cha</w:t>
      </w:r>
      <w:r w:rsidRPr="009B5522">
        <w:rPr>
          <w:sz w:val="24"/>
          <w:szCs w:val="24"/>
        </w:rPr>
        <w:t>ngings</w:t>
      </w:r>
      <w:r w:rsidRPr="00D263D9">
        <w:rPr>
          <w:sz w:val="24"/>
          <w:szCs w:val="24"/>
        </w:rPr>
        <w:t>cena</w:t>
      </w:r>
      <w:r w:rsidRPr="009B5522">
        <w:rPr>
          <w:sz w:val="24"/>
          <w:szCs w:val="24"/>
        </w:rPr>
        <w:t>riosi</w:t>
      </w:r>
      <w:r w:rsidRPr="00D263D9">
        <w:rPr>
          <w:sz w:val="24"/>
          <w:szCs w:val="24"/>
        </w:rPr>
        <w:t>t</w:t>
      </w:r>
      <w:r w:rsidRPr="009B5522">
        <w:rPr>
          <w:sz w:val="24"/>
          <w:szCs w:val="24"/>
        </w:rPr>
        <w:t>’s</w:t>
      </w:r>
      <w:r w:rsidRPr="00D263D9">
        <w:rPr>
          <w:sz w:val="24"/>
          <w:szCs w:val="24"/>
        </w:rPr>
        <w:t xml:space="preserve"> a</w:t>
      </w:r>
      <w:r w:rsidRPr="009B5522">
        <w:rPr>
          <w:sz w:val="24"/>
          <w:szCs w:val="24"/>
        </w:rPr>
        <w:t>dvisable</w:t>
      </w:r>
      <w:r w:rsidRPr="00D263D9">
        <w:rPr>
          <w:sz w:val="24"/>
          <w:szCs w:val="24"/>
        </w:rPr>
        <w:t xml:space="preserve"> a</w:t>
      </w:r>
      <w:r w:rsidRPr="009B5522">
        <w:rPr>
          <w:sz w:val="24"/>
          <w:szCs w:val="24"/>
        </w:rPr>
        <w:t>dopt</w:t>
      </w:r>
      <w:r w:rsidRPr="00D263D9">
        <w:rPr>
          <w:sz w:val="24"/>
          <w:szCs w:val="24"/>
        </w:rPr>
        <w:t>i</w:t>
      </w:r>
      <w:r w:rsidRPr="009B5522">
        <w:rPr>
          <w:sz w:val="24"/>
          <w:szCs w:val="24"/>
        </w:rPr>
        <w:t>ng Cloud Compu</w:t>
      </w:r>
      <w:r w:rsidRPr="00D263D9">
        <w:rPr>
          <w:sz w:val="24"/>
          <w:szCs w:val="24"/>
        </w:rPr>
        <w:t>t</w:t>
      </w:r>
      <w:r w:rsidRPr="009B5522">
        <w:rPr>
          <w:sz w:val="24"/>
          <w:szCs w:val="24"/>
        </w:rPr>
        <w:t>ing te</w:t>
      </w:r>
      <w:r w:rsidRPr="00D263D9">
        <w:rPr>
          <w:sz w:val="24"/>
          <w:szCs w:val="24"/>
        </w:rPr>
        <w:t>c</w:t>
      </w:r>
      <w:r w:rsidRPr="009B5522">
        <w:rPr>
          <w:sz w:val="24"/>
          <w:szCs w:val="24"/>
        </w:rPr>
        <w:t>hnology  for  d</w:t>
      </w:r>
      <w:r w:rsidRPr="00D263D9">
        <w:rPr>
          <w:sz w:val="24"/>
          <w:szCs w:val="24"/>
        </w:rPr>
        <w:t>e</w:t>
      </w:r>
      <w:r w:rsidRPr="009B5522">
        <w:rPr>
          <w:sz w:val="24"/>
          <w:szCs w:val="24"/>
        </w:rPr>
        <w:t>l</w:t>
      </w:r>
      <w:r w:rsidRPr="00D263D9">
        <w:rPr>
          <w:sz w:val="24"/>
          <w:szCs w:val="24"/>
        </w:rPr>
        <w:t>i</w:t>
      </w:r>
      <w:r w:rsidRPr="009B5522">
        <w:rPr>
          <w:sz w:val="24"/>
          <w:szCs w:val="24"/>
        </w:rPr>
        <w:t>v</w:t>
      </w:r>
      <w:r w:rsidRPr="00D263D9">
        <w:rPr>
          <w:sz w:val="24"/>
          <w:szCs w:val="24"/>
        </w:rPr>
        <w:t>e</w:t>
      </w:r>
      <w:r w:rsidRPr="009B5522">
        <w:rPr>
          <w:sz w:val="24"/>
          <w:szCs w:val="24"/>
        </w:rPr>
        <w:t>ri</w:t>
      </w:r>
      <w:r w:rsidRPr="00D263D9">
        <w:rPr>
          <w:sz w:val="24"/>
          <w:szCs w:val="24"/>
        </w:rPr>
        <w:t>n</w:t>
      </w:r>
      <w:r w:rsidRPr="009B5522">
        <w:rPr>
          <w:sz w:val="24"/>
          <w:szCs w:val="24"/>
        </w:rPr>
        <w:t>g  dif</w:t>
      </w:r>
      <w:r w:rsidRPr="00D263D9">
        <w:rPr>
          <w:sz w:val="24"/>
          <w:szCs w:val="24"/>
        </w:rPr>
        <w:t>fe</w:t>
      </w:r>
      <w:r w:rsidRPr="009B5522">
        <w:rPr>
          <w:sz w:val="24"/>
          <w:szCs w:val="24"/>
        </w:rPr>
        <w:t>r</w:t>
      </w:r>
      <w:r w:rsidRPr="00D263D9">
        <w:rPr>
          <w:sz w:val="24"/>
          <w:szCs w:val="24"/>
        </w:rPr>
        <w:t>e</w:t>
      </w:r>
      <w:r w:rsidRPr="009B5522">
        <w:rPr>
          <w:sz w:val="24"/>
          <w:szCs w:val="24"/>
        </w:rPr>
        <w:t>nt  s</w:t>
      </w:r>
      <w:r w:rsidRPr="00D263D9">
        <w:rPr>
          <w:sz w:val="24"/>
          <w:szCs w:val="24"/>
        </w:rPr>
        <w:t>e</w:t>
      </w:r>
      <w:r w:rsidRPr="009B5522">
        <w:rPr>
          <w:sz w:val="24"/>
          <w:szCs w:val="24"/>
        </w:rPr>
        <w:t>rvi</w:t>
      </w:r>
      <w:r w:rsidRPr="00D263D9">
        <w:rPr>
          <w:sz w:val="24"/>
          <w:szCs w:val="24"/>
        </w:rPr>
        <w:t>ce</w:t>
      </w:r>
      <w:r w:rsidRPr="009B5522">
        <w:rPr>
          <w:sz w:val="24"/>
          <w:szCs w:val="24"/>
        </w:rPr>
        <w:t>s  su</w:t>
      </w:r>
      <w:r w:rsidRPr="00D263D9">
        <w:rPr>
          <w:sz w:val="24"/>
          <w:szCs w:val="24"/>
        </w:rPr>
        <w:t>c</w:t>
      </w:r>
      <w:r w:rsidRPr="009B5522">
        <w:rPr>
          <w:sz w:val="24"/>
          <w:szCs w:val="24"/>
        </w:rPr>
        <w:t xml:space="preserve">h  </w:t>
      </w:r>
      <w:r w:rsidRPr="00D263D9">
        <w:rPr>
          <w:sz w:val="24"/>
          <w:szCs w:val="24"/>
        </w:rPr>
        <w:t xml:space="preserve"> a</w:t>
      </w:r>
      <w:r w:rsidRPr="009B5522">
        <w:rPr>
          <w:sz w:val="24"/>
          <w:szCs w:val="24"/>
        </w:rPr>
        <w:t xml:space="preserve">s  </w:t>
      </w:r>
      <w:r w:rsidRPr="00D263D9">
        <w:rPr>
          <w:sz w:val="24"/>
          <w:szCs w:val="24"/>
        </w:rPr>
        <w:t xml:space="preserve"> e-</w:t>
      </w:r>
      <w:r w:rsidRPr="009B5522">
        <w:rPr>
          <w:sz w:val="24"/>
          <w:szCs w:val="24"/>
        </w:rPr>
        <w:t>le</w:t>
      </w:r>
      <w:r w:rsidRPr="00D263D9">
        <w:rPr>
          <w:sz w:val="24"/>
          <w:szCs w:val="24"/>
        </w:rPr>
        <w:t>a</w:t>
      </w:r>
      <w:r w:rsidRPr="009B5522">
        <w:rPr>
          <w:sz w:val="24"/>
          <w:szCs w:val="24"/>
        </w:rPr>
        <w:t xml:space="preserve">rning </w:t>
      </w:r>
      <w:r w:rsidRPr="00D263D9">
        <w:rPr>
          <w:sz w:val="24"/>
          <w:szCs w:val="24"/>
        </w:rPr>
        <w:t>e</w:t>
      </w:r>
      <w:r w:rsidRPr="009B5522">
        <w:rPr>
          <w:sz w:val="24"/>
          <w:szCs w:val="24"/>
        </w:rPr>
        <w:t>nvironme</w:t>
      </w:r>
      <w:r w:rsidRPr="00D263D9">
        <w:rPr>
          <w:sz w:val="24"/>
          <w:szCs w:val="24"/>
        </w:rPr>
        <w:t>n</w:t>
      </w:r>
      <w:r w:rsidRPr="009B5522">
        <w:rPr>
          <w:sz w:val="24"/>
          <w:szCs w:val="24"/>
        </w:rPr>
        <w:t>t, Class R</w:t>
      </w:r>
      <w:r w:rsidRPr="00D263D9">
        <w:rPr>
          <w:sz w:val="24"/>
          <w:szCs w:val="24"/>
        </w:rPr>
        <w:t>o</w:t>
      </w:r>
      <w:r w:rsidRPr="009B5522">
        <w:rPr>
          <w:sz w:val="24"/>
          <w:szCs w:val="24"/>
        </w:rPr>
        <w:t>om M</w:t>
      </w:r>
      <w:r w:rsidRPr="00D263D9">
        <w:rPr>
          <w:sz w:val="24"/>
          <w:szCs w:val="24"/>
        </w:rPr>
        <w:t>a</w:t>
      </w:r>
      <w:r w:rsidRPr="009B5522">
        <w:rPr>
          <w:sz w:val="24"/>
          <w:szCs w:val="24"/>
        </w:rPr>
        <w:t>n</w:t>
      </w:r>
      <w:r w:rsidRPr="00D263D9">
        <w:rPr>
          <w:sz w:val="24"/>
          <w:szCs w:val="24"/>
        </w:rPr>
        <w:t>a</w:t>
      </w:r>
      <w:r w:rsidRPr="009B5522">
        <w:rPr>
          <w:sz w:val="24"/>
          <w:szCs w:val="24"/>
        </w:rPr>
        <w:t>g</w:t>
      </w:r>
      <w:r w:rsidRPr="00D263D9">
        <w:rPr>
          <w:sz w:val="24"/>
          <w:szCs w:val="24"/>
        </w:rPr>
        <w:t>e</w:t>
      </w:r>
      <w:r w:rsidRPr="009B5522">
        <w:rPr>
          <w:sz w:val="24"/>
          <w:szCs w:val="24"/>
        </w:rPr>
        <w:t xml:space="preserve">ment </w:t>
      </w:r>
      <w:r w:rsidRPr="00D263D9">
        <w:rPr>
          <w:sz w:val="24"/>
          <w:szCs w:val="24"/>
        </w:rPr>
        <w:t xml:space="preserve"> S</w:t>
      </w:r>
      <w:r w:rsidRPr="009B5522">
        <w:rPr>
          <w:sz w:val="24"/>
          <w:szCs w:val="24"/>
        </w:rPr>
        <w:t>ystems, Ent</w:t>
      </w:r>
      <w:r w:rsidRPr="00D263D9">
        <w:rPr>
          <w:sz w:val="24"/>
          <w:szCs w:val="24"/>
        </w:rPr>
        <w:t>e</w:t>
      </w:r>
      <w:r w:rsidRPr="009B5522">
        <w:rPr>
          <w:sz w:val="24"/>
          <w:szCs w:val="24"/>
        </w:rPr>
        <w:t>rp</w:t>
      </w:r>
      <w:r w:rsidRPr="00D263D9">
        <w:rPr>
          <w:sz w:val="24"/>
          <w:szCs w:val="24"/>
        </w:rPr>
        <w:t>r</w:t>
      </w:r>
      <w:r w:rsidRPr="009B5522">
        <w:rPr>
          <w:sz w:val="24"/>
          <w:szCs w:val="24"/>
        </w:rPr>
        <w:t xml:space="preserve">ise </w:t>
      </w:r>
      <w:r w:rsidRPr="00D263D9">
        <w:rPr>
          <w:sz w:val="24"/>
          <w:szCs w:val="24"/>
        </w:rPr>
        <w:t xml:space="preserve"> Re</w:t>
      </w:r>
      <w:r w:rsidRPr="009B5522">
        <w:rPr>
          <w:sz w:val="24"/>
          <w:szCs w:val="24"/>
        </w:rPr>
        <w:t>sour</w:t>
      </w:r>
      <w:r w:rsidRPr="00D263D9">
        <w:rPr>
          <w:sz w:val="24"/>
          <w:szCs w:val="24"/>
        </w:rPr>
        <w:t>c</w:t>
      </w:r>
      <w:r w:rsidRPr="009B5522">
        <w:rPr>
          <w:sz w:val="24"/>
          <w:szCs w:val="24"/>
        </w:rPr>
        <w:t xml:space="preserve">e </w:t>
      </w:r>
      <w:r w:rsidRPr="00D263D9">
        <w:rPr>
          <w:sz w:val="24"/>
          <w:szCs w:val="24"/>
        </w:rPr>
        <w:t xml:space="preserve"> P</w:t>
      </w:r>
      <w:r w:rsidRPr="009B5522">
        <w:rPr>
          <w:sz w:val="24"/>
          <w:szCs w:val="24"/>
        </w:rPr>
        <w:t xml:space="preserve">lanning </w:t>
      </w:r>
      <w:r w:rsidRPr="00D263D9">
        <w:rPr>
          <w:sz w:val="24"/>
          <w:szCs w:val="24"/>
        </w:rPr>
        <w:t xml:space="preserve"> S</w:t>
      </w:r>
      <w:r w:rsidRPr="009B5522">
        <w:rPr>
          <w:sz w:val="24"/>
          <w:szCs w:val="24"/>
        </w:rPr>
        <w:t xml:space="preserve">ystems, </w:t>
      </w:r>
      <w:r w:rsidRPr="00D263D9">
        <w:rPr>
          <w:sz w:val="24"/>
          <w:szCs w:val="24"/>
        </w:rPr>
        <w:t>a</w:t>
      </w:r>
      <w:r w:rsidRPr="009B5522">
        <w:rPr>
          <w:sz w:val="24"/>
          <w:szCs w:val="24"/>
        </w:rPr>
        <w:t>nd  sim</w:t>
      </w:r>
      <w:r w:rsidRPr="00D263D9">
        <w:rPr>
          <w:sz w:val="24"/>
          <w:szCs w:val="24"/>
        </w:rPr>
        <w:t>i</w:t>
      </w:r>
      <w:r w:rsidRPr="009B5522">
        <w:rPr>
          <w:sz w:val="24"/>
          <w:szCs w:val="24"/>
        </w:rPr>
        <w:t>lars</w:t>
      </w:r>
      <w:r w:rsidRPr="00D263D9">
        <w:rPr>
          <w:sz w:val="24"/>
          <w:szCs w:val="24"/>
        </w:rPr>
        <w:t>e</w:t>
      </w:r>
      <w:r w:rsidRPr="009B5522">
        <w:rPr>
          <w:sz w:val="24"/>
          <w:szCs w:val="24"/>
        </w:rPr>
        <w:t>rvi</w:t>
      </w:r>
      <w:r w:rsidRPr="00D263D9">
        <w:rPr>
          <w:sz w:val="24"/>
          <w:szCs w:val="24"/>
        </w:rPr>
        <w:t>ce</w:t>
      </w:r>
      <w:r w:rsidRPr="009B5522">
        <w:rPr>
          <w:sz w:val="24"/>
          <w:szCs w:val="24"/>
        </w:rPr>
        <w:t>s  wi</w:t>
      </w:r>
      <w:r w:rsidRPr="00D263D9">
        <w:rPr>
          <w:sz w:val="24"/>
          <w:szCs w:val="24"/>
        </w:rPr>
        <w:t>l</w:t>
      </w:r>
      <w:r w:rsidRPr="009B5522">
        <w:rPr>
          <w:sz w:val="24"/>
          <w:szCs w:val="24"/>
        </w:rPr>
        <w:t>l  g</w:t>
      </w:r>
      <w:r w:rsidRPr="00D263D9">
        <w:rPr>
          <w:sz w:val="24"/>
          <w:szCs w:val="24"/>
        </w:rPr>
        <w:t>i</w:t>
      </w:r>
      <w:r w:rsidRPr="009B5522">
        <w:rPr>
          <w:sz w:val="24"/>
          <w:szCs w:val="24"/>
        </w:rPr>
        <w:t>vemorefl</w:t>
      </w:r>
      <w:r w:rsidRPr="00D263D9">
        <w:rPr>
          <w:sz w:val="24"/>
          <w:szCs w:val="24"/>
        </w:rPr>
        <w:t>e</w:t>
      </w:r>
      <w:r w:rsidRPr="009B5522">
        <w:rPr>
          <w:sz w:val="24"/>
          <w:szCs w:val="24"/>
        </w:rPr>
        <w:t>xib</w:t>
      </w:r>
      <w:r w:rsidRPr="00D263D9">
        <w:rPr>
          <w:sz w:val="24"/>
          <w:szCs w:val="24"/>
        </w:rPr>
        <w:t>i</w:t>
      </w:r>
      <w:r w:rsidRPr="009B5522">
        <w:rPr>
          <w:sz w:val="24"/>
          <w:szCs w:val="24"/>
        </w:rPr>
        <w:t>l</w:t>
      </w:r>
      <w:r w:rsidRPr="00D263D9">
        <w:rPr>
          <w:sz w:val="24"/>
          <w:szCs w:val="24"/>
        </w:rPr>
        <w:t>i</w:t>
      </w:r>
      <w:r w:rsidRPr="009B5522">
        <w:rPr>
          <w:sz w:val="24"/>
          <w:szCs w:val="24"/>
        </w:rPr>
        <w:t>t</w:t>
      </w:r>
      <w:r w:rsidRPr="00D263D9">
        <w:rPr>
          <w:sz w:val="24"/>
          <w:szCs w:val="24"/>
        </w:rPr>
        <w:t>ie</w:t>
      </w:r>
      <w:r w:rsidRPr="009B5522">
        <w:rPr>
          <w:sz w:val="24"/>
          <w:szCs w:val="24"/>
        </w:rPr>
        <w:t xml:space="preserve">s  </w:t>
      </w:r>
      <w:r w:rsidRPr="00D263D9">
        <w:rPr>
          <w:sz w:val="24"/>
          <w:szCs w:val="24"/>
        </w:rPr>
        <w:t>a</w:t>
      </w:r>
      <w:r w:rsidRPr="009B5522">
        <w:rPr>
          <w:sz w:val="24"/>
          <w:szCs w:val="24"/>
        </w:rPr>
        <w:t>nd  dyn</w:t>
      </w:r>
      <w:r w:rsidRPr="00D263D9">
        <w:rPr>
          <w:sz w:val="24"/>
          <w:szCs w:val="24"/>
        </w:rPr>
        <w:t>a</w:t>
      </w:r>
      <w:r w:rsidRPr="009B5522">
        <w:rPr>
          <w:sz w:val="24"/>
          <w:szCs w:val="24"/>
        </w:rPr>
        <w:t>m</w:t>
      </w:r>
      <w:r w:rsidRPr="00D263D9">
        <w:rPr>
          <w:sz w:val="24"/>
          <w:szCs w:val="24"/>
        </w:rPr>
        <w:t>i</w:t>
      </w:r>
      <w:r w:rsidRPr="009B5522">
        <w:rPr>
          <w:sz w:val="24"/>
          <w:szCs w:val="24"/>
        </w:rPr>
        <w:t>cEnviro</w:t>
      </w:r>
      <w:r w:rsidRPr="00D263D9">
        <w:rPr>
          <w:sz w:val="24"/>
          <w:szCs w:val="24"/>
        </w:rPr>
        <w:t>n</w:t>
      </w:r>
      <w:r w:rsidRPr="009B5522">
        <w:rPr>
          <w:sz w:val="24"/>
          <w:szCs w:val="24"/>
        </w:rPr>
        <w:t>ment .</w:t>
      </w:r>
    </w:p>
    <w:p w:rsidR="00D263D9" w:rsidRPr="009B5522" w:rsidRDefault="00D263D9" w:rsidP="00D263D9">
      <w:pPr>
        <w:spacing w:line="360" w:lineRule="auto"/>
        <w:jc w:val="both"/>
        <w:rPr>
          <w:sz w:val="24"/>
          <w:szCs w:val="24"/>
        </w:rPr>
      </w:pPr>
      <w:r w:rsidRPr="009B5522">
        <w:rPr>
          <w:sz w:val="24"/>
          <w:szCs w:val="24"/>
        </w:rPr>
        <w:t>B</w:t>
      </w:r>
      <w:r w:rsidRPr="00D263D9">
        <w:rPr>
          <w:sz w:val="24"/>
          <w:szCs w:val="24"/>
        </w:rPr>
        <w:t>a</w:t>
      </w:r>
      <w:r w:rsidRPr="009B5522">
        <w:rPr>
          <w:sz w:val="24"/>
          <w:szCs w:val="24"/>
        </w:rPr>
        <w:t>s</w:t>
      </w:r>
      <w:r w:rsidRPr="00D263D9">
        <w:rPr>
          <w:sz w:val="24"/>
          <w:szCs w:val="24"/>
        </w:rPr>
        <w:t>e</w:t>
      </w:r>
      <w:r w:rsidRPr="009B5522">
        <w:rPr>
          <w:sz w:val="24"/>
          <w:szCs w:val="24"/>
        </w:rPr>
        <w:t xml:space="preserve">d </w:t>
      </w:r>
      <w:r w:rsidRPr="00D263D9">
        <w:rPr>
          <w:sz w:val="24"/>
          <w:szCs w:val="24"/>
        </w:rPr>
        <w:t>on</w:t>
      </w:r>
      <w:r w:rsidRPr="009B5522">
        <w:rPr>
          <w:sz w:val="24"/>
          <w:szCs w:val="24"/>
        </w:rPr>
        <w:t xml:space="preserve">thestudyof </w:t>
      </w:r>
      <w:r w:rsidRPr="00D263D9">
        <w:rPr>
          <w:sz w:val="24"/>
          <w:szCs w:val="24"/>
        </w:rPr>
        <w:t>c</w:t>
      </w:r>
      <w:r w:rsidRPr="009B5522">
        <w:rPr>
          <w:sz w:val="24"/>
          <w:szCs w:val="24"/>
        </w:rPr>
        <w:t>ur</w:t>
      </w:r>
      <w:r w:rsidRPr="00D263D9">
        <w:rPr>
          <w:sz w:val="24"/>
          <w:szCs w:val="24"/>
        </w:rPr>
        <w:t>re</w:t>
      </w:r>
      <w:r w:rsidRPr="009B5522">
        <w:rPr>
          <w:sz w:val="24"/>
          <w:szCs w:val="24"/>
        </w:rPr>
        <w:t>nt</w:t>
      </w:r>
      <w:r w:rsidRPr="00D263D9">
        <w:rPr>
          <w:sz w:val="24"/>
          <w:szCs w:val="24"/>
        </w:rPr>
        <w:t xml:space="preserve"> E-</w:t>
      </w:r>
      <w:r w:rsidRPr="009B5522">
        <w:rPr>
          <w:sz w:val="24"/>
          <w:szCs w:val="24"/>
        </w:rPr>
        <w:t>r</w:t>
      </w:r>
      <w:r w:rsidRPr="00D263D9">
        <w:rPr>
          <w:sz w:val="24"/>
          <w:szCs w:val="24"/>
        </w:rPr>
        <w:t>e</w:t>
      </w:r>
      <w:r w:rsidRPr="009B5522">
        <w:rPr>
          <w:sz w:val="24"/>
          <w:szCs w:val="24"/>
        </w:rPr>
        <w:t>sou</w:t>
      </w:r>
      <w:r w:rsidRPr="00D263D9">
        <w:rPr>
          <w:sz w:val="24"/>
          <w:szCs w:val="24"/>
        </w:rPr>
        <w:t>rce</w:t>
      </w:r>
      <w:r w:rsidRPr="009B5522">
        <w:rPr>
          <w:sz w:val="24"/>
          <w:szCs w:val="24"/>
        </w:rPr>
        <w:t>s m</w:t>
      </w:r>
      <w:r w:rsidRPr="00D263D9">
        <w:rPr>
          <w:sz w:val="24"/>
          <w:szCs w:val="24"/>
        </w:rPr>
        <w:t>a</w:t>
      </w:r>
      <w:r w:rsidRPr="009B5522">
        <w:rPr>
          <w:sz w:val="24"/>
          <w:szCs w:val="24"/>
        </w:rPr>
        <w:t>n</w:t>
      </w:r>
      <w:r w:rsidRPr="00D263D9">
        <w:rPr>
          <w:sz w:val="24"/>
          <w:szCs w:val="24"/>
        </w:rPr>
        <w:t>a</w:t>
      </w:r>
      <w:r w:rsidRPr="009B5522">
        <w:rPr>
          <w:sz w:val="24"/>
          <w:szCs w:val="24"/>
        </w:rPr>
        <w:t>g</w:t>
      </w:r>
      <w:r w:rsidRPr="00D263D9">
        <w:rPr>
          <w:sz w:val="24"/>
          <w:szCs w:val="24"/>
        </w:rPr>
        <w:t>e</w:t>
      </w:r>
      <w:r w:rsidRPr="009B5522">
        <w:rPr>
          <w:sz w:val="24"/>
          <w:szCs w:val="24"/>
        </w:rPr>
        <w:t>mentthe r</w:t>
      </w:r>
      <w:r w:rsidRPr="00D263D9">
        <w:rPr>
          <w:sz w:val="24"/>
          <w:szCs w:val="24"/>
        </w:rPr>
        <w:t>e</w:t>
      </w:r>
      <w:r w:rsidRPr="009B5522">
        <w:rPr>
          <w:sz w:val="24"/>
          <w:szCs w:val="24"/>
        </w:rPr>
        <w:t>s</w:t>
      </w:r>
      <w:r w:rsidRPr="00D263D9">
        <w:rPr>
          <w:sz w:val="24"/>
          <w:szCs w:val="24"/>
        </w:rPr>
        <w:t>ea</w:t>
      </w:r>
      <w:r w:rsidRPr="009B5522">
        <w:rPr>
          <w:sz w:val="24"/>
          <w:szCs w:val="24"/>
        </w:rPr>
        <w:t>r</w:t>
      </w:r>
      <w:r w:rsidRPr="00D263D9">
        <w:rPr>
          <w:sz w:val="24"/>
          <w:szCs w:val="24"/>
        </w:rPr>
        <w:t>che</w:t>
      </w:r>
      <w:r w:rsidRPr="009B5522">
        <w:rPr>
          <w:sz w:val="24"/>
          <w:szCs w:val="24"/>
        </w:rPr>
        <w:t>r prop</w:t>
      </w:r>
      <w:r w:rsidRPr="00D263D9">
        <w:rPr>
          <w:sz w:val="24"/>
          <w:szCs w:val="24"/>
        </w:rPr>
        <w:t>o</w:t>
      </w:r>
      <w:r w:rsidRPr="009B5522">
        <w:rPr>
          <w:sz w:val="24"/>
          <w:szCs w:val="24"/>
        </w:rPr>
        <w:t>s</w:t>
      </w:r>
      <w:r w:rsidRPr="00D263D9">
        <w:rPr>
          <w:sz w:val="24"/>
          <w:szCs w:val="24"/>
        </w:rPr>
        <w:t>e</w:t>
      </w:r>
      <w:r w:rsidRPr="009B5522">
        <w:rPr>
          <w:sz w:val="24"/>
          <w:szCs w:val="24"/>
        </w:rPr>
        <w:t>d a Clo</w:t>
      </w:r>
      <w:r w:rsidRPr="00D263D9">
        <w:rPr>
          <w:sz w:val="24"/>
          <w:szCs w:val="24"/>
        </w:rPr>
        <w:t>u</w:t>
      </w:r>
      <w:r w:rsidRPr="009B5522">
        <w:rPr>
          <w:sz w:val="24"/>
          <w:szCs w:val="24"/>
        </w:rPr>
        <w:t>d Compu</w:t>
      </w:r>
      <w:r w:rsidRPr="00D263D9">
        <w:rPr>
          <w:sz w:val="24"/>
          <w:szCs w:val="24"/>
        </w:rPr>
        <w:t>t</w:t>
      </w:r>
      <w:r w:rsidRPr="009B5522">
        <w:rPr>
          <w:sz w:val="24"/>
          <w:szCs w:val="24"/>
        </w:rPr>
        <w:t>ing   f</w:t>
      </w:r>
      <w:r w:rsidRPr="00D263D9">
        <w:rPr>
          <w:sz w:val="24"/>
          <w:szCs w:val="24"/>
        </w:rPr>
        <w:t>ra</w:t>
      </w:r>
      <w:r w:rsidRPr="009B5522">
        <w:rPr>
          <w:sz w:val="24"/>
          <w:szCs w:val="24"/>
        </w:rPr>
        <w:t>me</w:t>
      </w:r>
      <w:r w:rsidRPr="00D263D9">
        <w:rPr>
          <w:sz w:val="24"/>
          <w:szCs w:val="24"/>
        </w:rPr>
        <w:t>w</w:t>
      </w:r>
      <w:r w:rsidRPr="009B5522">
        <w:rPr>
          <w:sz w:val="24"/>
          <w:szCs w:val="24"/>
        </w:rPr>
        <w:t>ork  for</w:t>
      </w:r>
      <w:r w:rsidRPr="00D263D9">
        <w:rPr>
          <w:sz w:val="24"/>
          <w:szCs w:val="24"/>
        </w:rPr>
        <w:t xml:space="preserve"> E-re</w:t>
      </w:r>
      <w:r w:rsidRPr="009B5522">
        <w:rPr>
          <w:sz w:val="24"/>
          <w:szCs w:val="24"/>
        </w:rPr>
        <w:t>sour</w:t>
      </w:r>
      <w:r w:rsidRPr="00D263D9">
        <w:rPr>
          <w:sz w:val="24"/>
          <w:szCs w:val="24"/>
        </w:rPr>
        <w:t>ce</w:t>
      </w:r>
      <w:r w:rsidRPr="009B5522">
        <w:rPr>
          <w:sz w:val="24"/>
          <w:szCs w:val="24"/>
        </w:rPr>
        <w:t>sM</w:t>
      </w:r>
      <w:r w:rsidRPr="00D263D9">
        <w:rPr>
          <w:sz w:val="24"/>
          <w:szCs w:val="24"/>
        </w:rPr>
        <w:t>a</w:t>
      </w:r>
      <w:r w:rsidRPr="009B5522">
        <w:rPr>
          <w:sz w:val="24"/>
          <w:szCs w:val="24"/>
        </w:rPr>
        <w:t>n</w:t>
      </w:r>
      <w:r w:rsidRPr="00D263D9">
        <w:rPr>
          <w:sz w:val="24"/>
          <w:szCs w:val="24"/>
        </w:rPr>
        <w:t>a</w:t>
      </w:r>
      <w:r w:rsidRPr="009B5522">
        <w:rPr>
          <w:sz w:val="24"/>
          <w:szCs w:val="24"/>
        </w:rPr>
        <w:t>g</w:t>
      </w:r>
      <w:r w:rsidRPr="00D263D9">
        <w:rPr>
          <w:sz w:val="24"/>
          <w:szCs w:val="24"/>
        </w:rPr>
        <w:t>e</w:t>
      </w:r>
      <w:r w:rsidRPr="009B5522">
        <w:rPr>
          <w:sz w:val="24"/>
          <w:szCs w:val="24"/>
        </w:rPr>
        <w:t>mentforH</w:t>
      </w:r>
      <w:r w:rsidRPr="00D263D9">
        <w:rPr>
          <w:sz w:val="24"/>
          <w:szCs w:val="24"/>
        </w:rPr>
        <w:t>a</w:t>
      </w:r>
      <w:r w:rsidRPr="009B5522">
        <w:rPr>
          <w:sz w:val="24"/>
          <w:szCs w:val="24"/>
        </w:rPr>
        <w:t>r</w:t>
      </w:r>
      <w:r w:rsidRPr="00D263D9">
        <w:rPr>
          <w:sz w:val="24"/>
          <w:szCs w:val="24"/>
        </w:rPr>
        <w:t>a</w:t>
      </w:r>
      <w:r w:rsidRPr="009B5522">
        <w:rPr>
          <w:sz w:val="24"/>
          <w:szCs w:val="24"/>
        </w:rPr>
        <w:t>ri</w:t>
      </w:r>
      <w:r w:rsidRPr="00D263D9">
        <w:rPr>
          <w:sz w:val="24"/>
          <w:szCs w:val="24"/>
        </w:rPr>
        <w:t xml:space="preserve"> re</w:t>
      </w:r>
      <w:r w:rsidRPr="009B5522">
        <w:rPr>
          <w:sz w:val="24"/>
          <w:szCs w:val="24"/>
        </w:rPr>
        <w:t>gi</w:t>
      </w:r>
      <w:r w:rsidRPr="00D263D9">
        <w:rPr>
          <w:sz w:val="24"/>
          <w:szCs w:val="24"/>
        </w:rPr>
        <w:t>o</w:t>
      </w:r>
      <w:r w:rsidRPr="009B5522">
        <w:rPr>
          <w:sz w:val="24"/>
          <w:szCs w:val="24"/>
        </w:rPr>
        <w:t>ns</w:t>
      </w:r>
      <w:r w:rsidRPr="00D263D9">
        <w:rPr>
          <w:sz w:val="24"/>
          <w:szCs w:val="24"/>
        </w:rPr>
        <w:t>c</w:t>
      </w:r>
      <w:r w:rsidRPr="009B5522">
        <w:rPr>
          <w:sz w:val="24"/>
          <w:szCs w:val="24"/>
        </w:rPr>
        <w:t xml:space="preserve">hool.TheCloud </w:t>
      </w:r>
      <w:r w:rsidRPr="00D263D9">
        <w:rPr>
          <w:sz w:val="24"/>
          <w:szCs w:val="24"/>
        </w:rPr>
        <w:t>c</w:t>
      </w:r>
      <w:r w:rsidRPr="009B5522">
        <w:rPr>
          <w:sz w:val="24"/>
          <w:szCs w:val="24"/>
        </w:rPr>
        <w:t>ompu</w:t>
      </w:r>
      <w:r w:rsidRPr="00D263D9">
        <w:rPr>
          <w:sz w:val="24"/>
          <w:szCs w:val="24"/>
        </w:rPr>
        <w:t>t</w:t>
      </w:r>
      <w:r w:rsidRPr="009B5522">
        <w:rPr>
          <w:sz w:val="24"/>
          <w:szCs w:val="24"/>
        </w:rPr>
        <w:t>ing</w:t>
      </w:r>
      <w:r w:rsidRPr="00D263D9">
        <w:rPr>
          <w:sz w:val="24"/>
          <w:szCs w:val="24"/>
        </w:rPr>
        <w:t xml:space="preserve"> e</w:t>
      </w:r>
      <w:r w:rsidRPr="009B5522">
        <w:rPr>
          <w:sz w:val="24"/>
          <w:szCs w:val="24"/>
        </w:rPr>
        <w:t>mpow</w:t>
      </w:r>
      <w:r w:rsidRPr="00D263D9">
        <w:rPr>
          <w:sz w:val="24"/>
          <w:szCs w:val="24"/>
        </w:rPr>
        <w:t>e</w:t>
      </w:r>
      <w:r w:rsidRPr="009B5522">
        <w:rPr>
          <w:sz w:val="24"/>
          <w:szCs w:val="24"/>
        </w:rPr>
        <w:t xml:space="preserve">rs </w:t>
      </w:r>
      <w:r w:rsidRPr="00D263D9">
        <w:rPr>
          <w:sz w:val="24"/>
          <w:szCs w:val="24"/>
        </w:rPr>
        <w:t>ne</w:t>
      </w:r>
      <w:r w:rsidRPr="009B5522">
        <w:rPr>
          <w:sz w:val="24"/>
          <w:szCs w:val="24"/>
        </w:rPr>
        <w:t xml:space="preserve">w </w:t>
      </w:r>
      <w:r w:rsidRPr="00D263D9">
        <w:rPr>
          <w:sz w:val="24"/>
          <w:szCs w:val="24"/>
        </w:rPr>
        <w:t>a</w:t>
      </w:r>
      <w:r w:rsidRPr="009B5522">
        <w:rPr>
          <w:sz w:val="24"/>
          <w:szCs w:val="24"/>
        </w:rPr>
        <w:t>ppr</w:t>
      </w:r>
      <w:r w:rsidRPr="00D263D9">
        <w:rPr>
          <w:sz w:val="24"/>
          <w:szCs w:val="24"/>
        </w:rPr>
        <w:t>oac</w:t>
      </w:r>
      <w:r w:rsidRPr="009B5522">
        <w:rPr>
          <w:sz w:val="24"/>
          <w:szCs w:val="24"/>
        </w:rPr>
        <w:t>h</w:t>
      </w:r>
      <w:r w:rsidRPr="00D263D9">
        <w:rPr>
          <w:sz w:val="24"/>
          <w:szCs w:val="24"/>
        </w:rPr>
        <w:t xml:space="preserve"> o</w:t>
      </w:r>
      <w:r w:rsidRPr="009B5522">
        <w:rPr>
          <w:sz w:val="24"/>
          <w:szCs w:val="24"/>
        </w:rPr>
        <w:t>f pr</w:t>
      </w:r>
      <w:r w:rsidRPr="00D263D9">
        <w:rPr>
          <w:sz w:val="24"/>
          <w:szCs w:val="24"/>
        </w:rPr>
        <w:t>oce</w:t>
      </w:r>
      <w:r w:rsidRPr="009B5522">
        <w:rPr>
          <w:sz w:val="24"/>
          <w:szCs w:val="24"/>
        </w:rPr>
        <w:t>ss</w:t>
      </w:r>
      <w:r w:rsidRPr="00D263D9">
        <w:rPr>
          <w:sz w:val="24"/>
          <w:szCs w:val="24"/>
        </w:rPr>
        <w:t>in</w:t>
      </w:r>
      <w:r w:rsidRPr="009B5522">
        <w:rPr>
          <w:sz w:val="24"/>
          <w:szCs w:val="24"/>
        </w:rPr>
        <w:t>g,in</w:t>
      </w:r>
      <w:r w:rsidRPr="00D263D9">
        <w:rPr>
          <w:sz w:val="24"/>
          <w:szCs w:val="24"/>
        </w:rPr>
        <w:t>te</w:t>
      </w:r>
      <w:r w:rsidRPr="009B5522">
        <w:rPr>
          <w:sz w:val="24"/>
          <w:szCs w:val="24"/>
        </w:rPr>
        <w:t>gr</w:t>
      </w:r>
      <w:r w:rsidRPr="00D263D9">
        <w:rPr>
          <w:sz w:val="24"/>
          <w:szCs w:val="24"/>
        </w:rPr>
        <w:t>a</w:t>
      </w:r>
      <w:r w:rsidRPr="009B5522">
        <w:rPr>
          <w:sz w:val="24"/>
          <w:szCs w:val="24"/>
        </w:rPr>
        <w:t>t</w:t>
      </w:r>
      <w:r w:rsidRPr="00D263D9">
        <w:rPr>
          <w:sz w:val="24"/>
          <w:szCs w:val="24"/>
        </w:rPr>
        <w:t>i</w:t>
      </w:r>
      <w:r w:rsidRPr="009B5522">
        <w:rPr>
          <w:sz w:val="24"/>
          <w:szCs w:val="24"/>
        </w:rPr>
        <w:t>ng</w:t>
      </w:r>
      <w:r w:rsidRPr="00D263D9">
        <w:rPr>
          <w:sz w:val="24"/>
          <w:szCs w:val="24"/>
        </w:rPr>
        <w:t xml:space="preserve"> a</w:t>
      </w:r>
      <w:r w:rsidRPr="009B5522">
        <w:rPr>
          <w:sz w:val="24"/>
          <w:szCs w:val="24"/>
        </w:rPr>
        <w:t>nd</w:t>
      </w:r>
      <w:r w:rsidRPr="00D263D9">
        <w:rPr>
          <w:sz w:val="24"/>
          <w:szCs w:val="24"/>
        </w:rPr>
        <w:t xml:space="preserve"> c</w:t>
      </w:r>
      <w:r w:rsidRPr="009B5522">
        <w:rPr>
          <w:sz w:val="24"/>
          <w:szCs w:val="24"/>
        </w:rPr>
        <w:t>ons</w:t>
      </w:r>
      <w:r w:rsidRPr="00D263D9">
        <w:rPr>
          <w:sz w:val="24"/>
          <w:szCs w:val="24"/>
        </w:rPr>
        <w:t>u</w:t>
      </w:r>
      <w:r w:rsidRPr="009B5522">
        <w:rPr>
          <w:sz w:val="24"/>
          <w:szCs w:val="24"/>
        </w:rPr>
        <w:t>m</w:t>
      </w:r>
      <w:r w:rsidRPr="00D263D9">
        <w:rPr>
          <w:sz w:val="24"/>
          <w:szCs w:val="24"/>
        </w:rPr>
        <w:t>i</w:t>
      </w:r>
      <w:r w:rsidRPr="009B5522">
        <w:rPr>
          <w:sz w:val="24"/>
          <w:szCs w:val="24"/>
        </w:rPr>
        <w:t>nginfo</w:t>
      </w:r>
      <w:r w:rsidRPr="00D263D9">
        <w:rPr>
          <w:sz w:val="24"/>
          <w:szCs w:val="24"/>
        </w:rPr>
        <w:t>r</w:t>
      </w:r>
      <w:r w:rsidRPr="009B5522">
        <w:rPr>
          <w:sz w:val="24"/>
          <w:szCs w:val="24"/>
        </w:rPr>
        <w:t>mation.The mosti</w:t>
      </w:r>
      <w:r w:rsidRPr="00D263D9">
        <w:rPr>
          <w:sz w:val="24"/>
          <w:szCs w:val="24"/>
        </w:rPr>
        <w:t>m</w:t>
      </w:r>
      <w:r w:rsidRPr="009B5522">
        <w:rPr>
          <w:sz w:val="24"/>
          <w:szCs w:val="24"/>
        </w:rPr>
        <w:t>port</w:t>
      </w:r>
      <w:r w:rsidRPr="00D263D9">
        <w:rPr>
          <w:sz w:val="24"/>
          <w:szCs w:val="24"/>
        </w:rPr>
        <w:t>a</w:t>
      </w:r>
      <w:r w:rsidRPr="009B5522">
        <w:rPr>
          <w:sz w:val="24"/>
          <w:szCs w:val="24"/>
        </w:rPr>
        <w:t>ntfun</w:t>
      </w:r>
      <w:r w:rsidRPr="00D263D9">
        <w:rPr>
          <w:sz w:val="24"/>
          <w:szCs w:val="24"/>
        </w:rPr>
        <w:t>c</w:t>
      </w:r>
      <w:r w:rsidRPr="009B5522">
        <w:rPr>
          <w:sz w:val="24"/>
          <w:szCs w:val="24"/>
        </w:rPr>
        <w:t>t</w:t>
      </w:r>
      <w:r w:rsidRPr="00D263D9">
        <w:rPr>
          <w:sz w:val="24"/>
          <w:szCs w:val="24"/>
        </w:rPr>
        <w:t>i</w:t>
      </w:r>
      <w:r w:rsidRPr="009B5522">
        <w:rPr>
          <w:sz w:val="24"/>
          <w:szCs w:val="24"/>
        </w:rPr>
        <w:t>on</w:t>
      </w:r>
      <w:r w:rsidRPr="00D263D9">
        <w:rPr>
          <w:sz w:val="24"/>
          <w:szCs w:val="24"/>
        </w:rPr>
        <w:t>a</w:t>
      </w:r>
      <w:r w:rsidRPr="009B5522">
        <w:rPr>
          <w:sz w:val="24"/>
          <w:szCs w:val="24"/>
        </w:rPr>
        <w:t>l</w:t>
      </w:r>
      <w:r w:rsidRPr="00D263D9">
        <w:rPr>
          <w:sz w:val="24"/>
          <w:szCs w:val="24"/>
        </w:rPr>
        <w:t>i</w:t>
      </w:r>
      <w:r w:rsidRPr="009B5522">
        <w:rPr>
          <w:sz w:val="24"/>
          <w:szCs w:val="24"/>
        </w:rPr>
        <w:t>tyofClou</w:t>
      </w:r>
      <w:r w:rsidRPr="00D263D9">
        <w:rPr>
          <w:sz w:val="24"/>
          <w:szCs w:val="24"/>
        </w:rPr>
        <w:t>d-</w:t>
      </w:r>
      <w:r w:rsidRPr="009B5522">
        <w:rPr>
          <w:sz w:val="24"/>
          <w:szCs w:val="24"/>
        </w:rPr>
        <w:t>b</w:t>
      </w:r>
      <w:r w:rsidRPr="00D263D9">
        <w:rPr>
          <w:sz w:val="24"/>
          <w:szCs w:val="24"/>
        </w:rPr>
        <w:t>a</w:t>
      </w:r>
      <w:r w:rsidRPr="009B5522">
        <w:rPr>
          <w:sz w:val="24"/>
          <w:szCs w:val="24"/>
        </w:rPr>
        <w:t>s</w:t>
      </w:r>
      <w:r w:rsidRPr="00D263D9">
        <w:rPr>
          <w:sz w:val="24"/>
          <w:szCs w:val="24"/>
        </w:rPr>
        <w:t>e</w:t>
      </w:r>
      <w:r w:rsidRPr="009B5522">
        <w:rPr>
          <w:sz w:val="24"/>
          <w:szCs w:val="24"/>
        </w:rPr>
        <w:t>dle</w:t>
      </w:r>
      <w:r w:rsidRPr="00D263D9">
        <w:rPr>
          <w:sz w:val="24"/>
          <w:szCs w:val="24"/>
        </w:rPr>
        <w:t>a</w:t>
      </w:r>
      <w:r w:rsidRPr="009B5522">
        <w:rPr>
          <w:sz w:val="24"/>
          <w:szCs w:val="24"/>
        </w:rPr>
        <w:t>rningobje</w:t>
      </w:r>
      <w:r w:rsidRPr="00D263D9">
        <w:rPr>
          <w:sz w:val="24"/>
          <w:szCs w:val="24"/>
        </w:rPr>
        <w:t>c</w:t>
      </w:r>
      <w:r w:rsidRPr="009B5522">
        <w:rPr>
          <w:sz w:val="24"/>
          <w:szCs w:val="24"/>
        </w:rPr>
        <w:t>tsisthefl</w:t>
      </w:r>
      <w:r w:rsidRPr="00D263D9">
        <w:rPr>
          <w:sz w:val="24"/>
          <w:szCs w:val="24"/>
        </w:rPr>
        <w:t>e</w:t>
      </w:r>
      <w:r w:rsidRPr="009B5522">
        <w:rPr>
          <w:sz w:val="24"/>
          <w:szCs w:val="24"/>
        </w:rPr>
        <w:t>x</w:t>
      </w:r>
      <w:r w:rsidRPr="00D263D9">
        <w:rPr>
          <w:sz w:val="24"/>
          <w:szCs w:val="24"/>
        </w:rPr>
        <w:t>i</w:t>
      </w:r>
      <w:r w:rsidRPr="009B5522">
        <w:rPr>
          <w:sz w:val="24"/>
          <w:szCs w:val="24"/>
        </w:rPr>
        <w:t>bi</w:t>
      </w:r>
      <w:r w:rsidRPr="00D263D9">
        <w:rPr>
          <w:sz w:val="24"/>
          <w:szCs w:val="24"/>
        </w:rPr>
        <w:t>l</w:t>
      </w:r>
      <w:r w:rsidRPr="009B5522">
        <w:rPr>
          <w:sz w:val="24"/>
          <w:szCs w:val="24"/>
        </w:rPr>
        <w:t>i</w:t>
      </w:r>
      <w:r w:rsidRPr="00D263D9">
        <w:rPr>
          <w:sz w:val="24"/>
          <w:szCs w:val="24"/>
        </w:rPr>
        <w:t>t</w:t>
      </w:r>
      <w:r w:rsidRPr="009B5522">
        <w:rPr>
          <w:sz w:val="24"/>
          <w:szCs w:val="24"/>
        </w:rPr>
        <w:t>yofb</w:t>
      </w:r>
      <w:r w:rsidRPr="00D263D9">
        <w:rPr>
          <w:sz w:val="24"/>
          <w:szCs w:val="24"/>
        </w:rPr>
        <w:t>e</w:t>
      </w:r>
      <w:r w:rsidRPr="009B5522">
        <w:rPr>
          <w:sz w:val="24"/>
          <w:szCs w:val="24"/>
        </w:rPr>
        <w:t>ingr</w:t>
      </w:r>
      <w:r w:rsidRPr="00D263D9">
        <w:rPr>
          <w:sz w:val="24"/>
          <w:szCs w:val="24"/>
        </w:rPr>
        <w:t>e</w:t>
      </w:r>
      <w:r w:rsidRPr="009B5522">
        <w:rPr>
          <w:sz w:val="24"/>
          <w:szCs w:val="24"/>
        </w:rPr>
        <w:t>us</w:t>
      </w:r>
      <w:r w:rsidRPr="00D263D9">
        <w:rPr>
          <w:sz w:val="24"/>
          <w:szCs w:val="24"/>
        </w:rPr>
        <w:t>e</w:t>
      </w:r>
      <w:r w:rsidRPr="009B5522">
        <w:rPr>
          <w:sz w:val="24"/>
          <w:szCs w:val="24"/>
        </w:rPr>
        <w:t xml:space="preserve">d </w:t>
      </w:r>
      <w:r w:rsidRPr="00D263D9">
        <w:rPr>
          <w:sz w:val="24"/>
          <w:szCs w:val="24"/>
        </w:rPr>
        <w:t>a</w:t>
      </w:r>
      <w:r w:rsidRPr="009B5522">
        <w:rPr>
          <w:sz w:val="24"/>
          <w:szCs w:val="24"/>
        </w:rPr>
        <w:t>ndsh</w:t>
      </w:r>
      <w:r w:rsidRPr="00D263D9">
        <w:rPr>
          <w:sz w:val="24"/>
          <w:szCs w:val="24"/>
        </w:rPr>
        <w:t>a</w:t>
      </w:r>
      <w:r w:rsidRPr="009B5522">
        <w:rPr>
          <w:sz w:val="24"/>
          <w:szCs w:val="24"/>
        </w:rPr>
        <w:t>r</w:t>
      </w:r>
      <w:r w:rsidRPr="00D263D9">
        <w:rPr>
          <w:sz w:val="24"/>
          <w:szCs w:val="24"/>
        </w:rPr>
        <w:t>e</w:t>
      </w:r>
      <w:r w:rsidRPr="009B5522">
        <w:rPr>
          <w:sz w:val="24"/>
          <w:szCs w:val="24"/>
        </w:rPr>
        <w:t>d</w:t>
      </w:r>
      <w:r w:rsidRPr="00D263D9">
        <w:rPr>
          <w:sz w:val="24"/>
          <w:szCs w:val="24"/>
        </w:rPr>
        <w:t xml:space="preserve"> t</w:t>
      </w:r>
      <w:r w:rsidRPr="009B5522">
        <w:rPr>
          <w:sz w:val="24"/>
          <w:szCs w:val="24"/>
        </w:rPr>
        <w:t>ous</w:t>
      </w:r>
      <w:r w:rsidRPr="00D263D9">
        <w:rPr>
          <w:sz w:val="24"/>
          <w:szCs w:val="24"/>
        </w:rPr>
        <w:t>e</w:t>
      </w:r>
      <w:r w:rsidRPr="009B5522">
        <w:rPr>
          <w:sz w:val="24"/>
          <w:szCs w:val="24"/>
        </w:rPr>
        <w:t>rs.</w:t>
      </w:r>
      <w:r w:rsidRPr="00D263D9">
        <w:rPr>
          <w:sz w:val="24"/>
          <w:szCs w:val="24"/>
        </w:rPr>
        <w:t xml:space="preserve"> Fo</w:t>
      </w:r>
      <w:r w:rsidRPr="009B5522">
        <w:rPr>
          <w:sz w:val="24"/>
          <w:szCs w:val="24"/>
        </w:rPr>
        <w:t>rth</w:t>
      </w:r>
      <w:r w:rsidRPr="00D263D9">
        <w:rPr>
          <w:sz w:val="24"/>
          <w:szCs w:val="24"/>
        </w:rPr>
        <w:t>i</w:t>
      </w:r>
      <w:r w:rsidRPr="009B5522">
        <w:rPr>
          <w:sz w:val="24"/>
          <w:szCs w:val="24"/>
        </w:rPr>
        <w:t>spurp</w:t>
      </w:r>
      <w:r w:rsidRPr="00D263D9">
        <w:rPr>
          <w:sz w:val="24"/>
          <w:szCs w:val="24"/>
        </w:rPr>
        <w:t>o</w:t>
      </w:r>
      <w:r w:rsidRPr="009B5522">
        <w:rPr>
          <w:sz w:val="24"/>
          <w:szCs w:val="24"/>
        </w:rPr>
        <w:t>s</w:t>
      </w:r>
      <w:r w:rsidRPr="00D263D9">
        <w:rPr>
          <w:sz w:val="24"/>
          <w:szCs w:val="24"/>
        </w:rPr>
        <w:t>e</w:t>
      </w:r>
      <w:r w:rsidRPr="009B5522">
        <w:rPr>
          <w:sz w:val="24"/>
          <w:szCs w:val="24"/>
        </w:rPr>
        <w:t>,</w:t>
      </w:r>
      <w:r w:rsidRPr="00D263D9">
        <w:rPr>
          <w:sz w:val="24"/>
          <w:szCs w:val="24"/>
        </w:rPr>
        <w:t xml:space="preserve"> a</w:t>
      </w:r>
      <w:r w:rsidRPr="009B5522">
        <w:rPr>
          <w:sz w:val="24"/>
          <w:szCs w:val="24"/>
        </w:rPr>
        <w:t>nund</w:t>
      </w:r>
      <w:r w:rsidRPr="00D263D9">
        <w:rPr>
          <w:sz w:val="24"/>
          <w:szCs w:val="24"/>
        </w:rPr>
        <w:t>er</w:t>
      </w:r>
      <w:r w:rsidRPr="009B5522">
        <w:rPr>
          <w:sz w:val="24"/>
          <w:szCs w:val="24"/>
        </w:rPr>
        <w:t>ly</w:t>
      </w:r>
      <w:r w:rsidRPr="00D263D9">
        <w:rPr>
          <w:sz w:val="24"/>
          <w:szCs w:val="24"/>
        </w:rPr>
        <w:t>i</w:t>
      </w:r>
      <w:r w:rsidRPr="009B5522">
        <w:rPr>
          <w:sz w:val="24"/>
          <w:szCs w:val="24"/>
        </w:rPr>
        <w:t>ngf</w:t>
      </w:r>
      <w:r w:rsidRPr="00D263D9">
        <w:rPr>
          <w:sz w:val="24"/>
          <w:szCs w:val="24"/>
        </w:rPr>
        <w:t>ra</w:t>
      </w:r>
      <w:r w:rsidRPr="009B5522">
        <w:rPr>
          <w:sz w:val="24"/>
          <w:szCs w:val="24"/>
        </w:rPr>
        <w:t>me</w:t>
      </w:r>
      <w:r w:rsidRPr="00D263D9">
        <w:rPr>
          <w:sz w:val="24"/>
          <w:szCs w:val="24"/>
        </w:rPr>
        <w:t>w</w:t>
      </w:r>
      <w:r w:rsidRPr="009B5522">
        <w:rPr>
          <w:sz w:val="24"/>
          <w:szCs w:val="24"/>
        </w:rPr>
        <w:t>orkispr</w:t>
      </w:r>
      <w:r w:rsidRPr="00D263D9">
        <w:rPr>
          <w:sz w:val="24"/>
          <w:szCs w:val="24"/>
        </w:rPr>
        <w:t>o</w:t>
      </w:r>
      <w:r w:rsidRPr="009B5522">
        <w:rPr>
          <w:sz w:val="24"/>
          <w:szCs w:val="24"/>
        </w:rPr>
        <w:t>pos</w:t>
      </w:r>
      <w:r w:rsidRPr="00D263D9">
        <w:rPr>
          <w:sz w:val="24"/>
          <w:szCs w:val="24"/>
        </w:rPr>
        <w:t>e</w:t>
      </w:r>
      <w:r w:rsidRPr="009B5522">
        <w:rPr>
          <w:sz w:val="24"/>
          <w:szCs w:val="24"/>
        </w:rPr>
        <w:t>dtod</w:t>
      </w:r>
      <w:r w:rsidRPr="00D263D9">
        <w:rPr>
          <w:sz w:val="24"/>
          <w:szCs w:val="24"/>
        </w:rPr>
        <w:t>e</w:t>
      </w:r>
      <w:r w:rsidRPr="009B5522">
        <w:rPr>
          <w:sz w:val="24"/>
          <w:szCs w:val="24"/>
        </w:rPr>
        <w:t>s</w:t>
      </w:r>
      <w:r w:rsidRPr="00D263D9">
        <w:rPr>
          <w:sz w:val="24"/>
          <w:szCs w:val="24"/>
        </w:rPr>
        <w:t>c</w:t>
      </w:r>
      <w:r w:rsidRPr="009B5522">
        <w:rPr>
          <w:sz w:val="24"/>
          <w:szCs w:val="24"/>
        </w:rPr>
        <w:t>ribethe Clou</w:t>
      </w:r>
      <w:r w:rsidRPr="00D263D9">
        <w:rPr>
          <w:sz w:val="24"/>
          <w:szCs w:val="24"/>
        </w:rPr>
        <w:t>d-</w:t>
      </w:r>
      <w:r w:rsidRPr="009B5522">
        <w:rPr>
          <w:sz w:val="24"/>
          <w:szCs w:val="24"/>
        </w:rPr>
        <w:t>b</w:t>
      </w:r>
      <w:r w:rsidRPr="00D263D9">
        <w:rPr>
          <w:sz w:val="24"/>
          <w:szCs w:val="24"/>
        </w:rPr>
        <w:t>a</w:t>
      </w:r>
      <w:r w:rsidRPr="009B5522">
        <w:rPr>
          <w:sz w:val="24"/>
          <w:szCs w:val="24"/>
        </w:rPr>
        <w:t>s</w:t>
      </w:r>
      <w:r w:rsidRPr="00D263D9">
        <w:rPr>
          <w:sz w:val="24"/>
          <w:szCs w:val="24"/>
        </w:rPr>
        <w:t>e</w:t>
      </w:r>
      <w:r w:rsidRPr="009B5522">
        <w:rPr>
          <w:sz w:val="24"/>
          <w:szCs w:val="24"/>
        </w:rPr>
        <w:t>dE</w:t>
      </w:r>
      <w:r w:rsidRPr="00D263D9">
        <w:rPr>
          <w:sz w:val="24"/>
          <w:szCs w:val="24"/>
        </w:rPr>
        <w:t>-</w:t>
      </w:r>
      <w:r w:rsidRPr="009B5522">
        <w:rPr>
          <w:sz w:val="24"/>
          <w:szCs w:val="24"/>
        </w:rPr>
        <w:t>r</w:t>
      </w:r>
      <w:r w:rsidRPr="00D263D9">
        <w:rPr>
          <w:sz w:val="24"/>
          <w:szCs w:val="24"/>
        </w:rPr>
        <w:t>e</w:t>
      </w:r>
      <w:r w:rsidRPr="009B5522">
        <w:rPr>
          <w:sz w:val="24"/>
          <w:szCs w:val="24"/>
        </w:rPr>
        <w:t>sou</w:t>
      </w:r>
      <w:r w:rsidRPr="00D263D9">
        <w:rPr>
          <w:sz w:val="24"/>
          <w:szCs w:val="24"/>
        </w:rPr>
        <w:t>rce</w:t>
      </w:r>
      <w:r w:rsidRPr="009B5522">
        <w:rPr>
          <w:sz w:val="24"/>
          <w:szCs w:val="24"/>
        </w:rPr>
        <w:t>sman</w:t>
      </w:r>
      <w:r w:rsidRPr="00D263D9">
        <w:rPr>
          <w:sz w:val="24"/>
          <w:szCs w:val="24"/>
        </w:rPr>
        <w:t>a</w:t>
      </w:r>
      <w:r w:rsidRPr="009B5522">
        <w:rPr>
          <w:sz w:val="24"/>
          <w:szCs w:val="24"/>
        </w:rPr>
        <w:t>g</w:t>
      </w:r>
      <w:r w:rsidRPr="00D263D9">
        <w:rPr>
          <w:sz w:val="24"/>
          <w:szCs w:val="24"/>
        </w:rPr>
        <w:t>eme</w:t>
      </w:r>
      <w:r w:rsidRPr="009B5522">
        <w:rPr>
          <w:sz w:val="24"/>
          <w:szCs w:val="24"/>
        </w:rPr>
        <w:t>nt.   The</w:t>
      </w:r>
      <w:r w:rsidRPr="00D263D9">
        <w:rPr>
          <w:sz w:val="24"/>
          <w:szCs w:val="24"/>
        </w:rPr>
        <w:t xml:space="preserve"> p</w:t>
      </w:r>
      <w:r w:rsidRPr="009B5522">
        <w:rPr>
          <w:sz w:val="24"/>
          <w:szCs w:val="24"/>
        </w:rPr>
        <w:t>r</w:t>
      </w:r>
      <w:r w:rsidRPr="00D263D9">
        <w:rPr>
          <w:sz w:val="24"/>
          <w:szCs w:val="24"/>
        </w:rPr>
        <w:t>o</w:t>
      </w:r>
      <w:r w:rsidRPr="009B5522">
        <w:rPr>
          <w:sz w:val="24"/>
          <w:szCs w:val="24"/>
        </w:rPr>
        <w:t>pos</w:t>
      </w:r>
      <w:r w:rsidRPr="00D263D9">
        <w:rPr>
          <w:sz w:val="24"/>
          <w:szCs w:val="24"/>
        </w:rPr>
        <w:t>e</w:t>
      </w:r>
      <w:r w:rsidRPr="009B5522">
        <w:rPr>
          <w:sz w:val="24"/>
          <w:szCs w:val="24"/>
        </w:rPr>
        <w:t>dClou</w:t>
      </w:r>
      <w:r w:rsidRPr="00D263D9">
        <w:rPr>
          <w:sz w:val="24"/>
          <w:szCs w:val="24"/>
        </w:rPr>
        <w:t>d-</w:t>
      </w:r>
      <w:r w:rsidRPr="009B5522">
        <w:rPr>
          <w:sz w:val="24"/>
          <w:szCs w:val="24"/>
        </w:rPr>
        <w:t>b</w:t>
      </w:r>
      <w:r w:rsidRPr="00D263D9">
        <w:rPr>
          <w:sz w:val="24"/>
          <w:szCs w:val="24"/>
        </w:rPr>
        <w:t>a</w:t>
      </w:r>
      <w:r w:rsidRPr="009B5522">
        <w:rPr>
          <w:sz w:val="24"/>
          <w:szCs w:val="24"/>
        </w:rPr>
        <w:t>s</w:t>
      </w:r>
      <w:r w:rsidRPr="00D263D9">
        <w:rPr>
          <w:sz w:val="24"/>
          <w:szCs w:val="24"/>
        </w:rPr>
        <w:t>e</w:t>
      </w:r>
      <w:r w:rsidRPr="009B5522">
        <w:rPr>
          <w:sz w:val="24"/>
          <w:szCs w:val="24"/>
        </w:rPr>
        <w:t>df</w:t>
      </w:r>
      <w:r w:rsidRPr="00D263D9">
        <w:rPr>
          <w:sz w:val="24"/>
          <w:szCs w:val="24"/>
        </w:rPr>
        <w:t>rame</w:t>
      </w:r>
      <w:r w:rsidRPr="009B5522">
        <w:rPr>
          <w:sz w:val="24"/>
          <w:szCs w:val="24"/>
        </w:rPr>
        <w:t>wo</w:t>
      </w:r>
      <w:r w:rsidRPr="00D263D9">
        <w:rPr>
          <w:sz w:val="24"/>
          <w:szCs w:val="24"/>
        </w:rPr>
        <w:t>r</w:t>
      </w:r>
      <w:r w:rsidRPr="009B5522">
        <w:rPr>
          <w:sz w:val="24"/>
          <w:szCs w:val="24"/>
        </w:rPr>
        <w:t>k</w:t>
      </w:r>
      <w:r w:rsidRPr="00D263D9">
        <w:rPr>
          <w:sz w:val="24"/>
          <w:szCs w:val="24"/>
        </w:rPr>
        <w:t xml:space="preserve"> a</w:t>
      </w:r>
      <w:r w:rsidRPr="009B5522">
        <w:rPr>
          <w:sz w:val="24"/>
          <w:szCs w:val="24"/>
        </w:rPr>
        <w:t>doptspubl</w:t>
      </w:r>
      <w:r w:rsidRPr="00D263D9">
        <w:rPr>
          <w:sz w:val="24"/>
          <w:szCs w:val="24"/>
        </w:rPr>
        <w:t>i</w:t>
      </w:r>
      <w:r w:rsidRPr="009B5522">
        <w:rPr>
          <w:sz w:val="24"/>
          <w:szCs w:val="24"/>
        </w:rPr>
        <w:t>c Clouds</w:t>
      </w:r>
      <w:r w:rsidRPr="00D263D9">
        <w:rPr>
          <w:sz w:val="24"/>
          <w:szCs w:val="24"/>
        </w:rPr>
        <w:t>e</w:t>
      </w:r>
      <w:r w:rsidRPr="009B5522">
        <w:rPr>
          <w:sz w:val="24"/>
          <w:szCs w:val="24"/>
        </w:rPr>
        <w:t>rvi</w:t>
      </w:r>
      <w:r w:rsidRPr="00D263D9">
        <w:rPr>
          <w:sz w:val="24"/>
          <w:szCs w:val="24"/>
        </w:rPr>
        <w:t>c</w:t>
      </w:r>
      <w:r w:rsidRPr="009B5522">
        <w:rPr>
          <w:sz w:val="24"/>
          <w:szCs w:val="24"/>
        </w:rPr>
        <w:t xml:space="preserve">e </w:t>
      </w:r>
      <w:r w:rsidRPr="00D263D9">
        <w:rPr>
          <w:sz w:val="24"/>
          <w:szCs w:val="24"/>
        </w:rPr>
        <w:t>a</w:t>
      </w:r>
      <w:r w:rsidRPr="009B5522">
        <w:rPr>
          <w:sz w:val="24"/>
          <w:szCs w:val="24"/>
        </w:rPr>
        <w:t>ndi</w:t>
      </w:r>
      <w:r w:rsidRPr="00D263D9">
        <w:rPr>
          <w:sz w:val="24"/>
          <w:szCs w:val="24"/>
        </w:rPr>
        <w:t>t</w:t>
      </w:r>
      <w:r w:rsidRPr="009B5522">
        <w:rPr>
          <w:sz w:val="24"/>
          <w:szCs w:val="24"/>
        </w:rPr>
        <w:t>s</w:t>
      </w:r>
      <w:r w:rsidRPr="00D263D9">
        <w:rPr>
          <w:sz w:val="24"/>
          <w:szCs w:val="24"/>
        </w:rPr>
        <w:t xml:space="preserve"> c</w:t>
      </w:r>
      <w:r w:rsidRPr="009B5522">
        <w:rPr>
          <w:sz w:val="24"/>
          <w:szCs w:val="24"/>
        </w:rPr>
        <w:t>h</w:t>
      </w:r>
      <w:r w:rsidRPr="00D263D9">
        <w:rPr>
          <w:sz w:val="24"/>
          <w:szCs w:val="24"/>
        </w:rPr>
        <w:t>a</w:t>
      </w:r>
      <w:r w:rsidRPr="009B5522">
        <w:rPr>
          <w:sz w:val="24"/>
          <w:szCs w:val="24"/>
        </w:rPr>
        <w:t>r</w:t>
      </w:r>
      <w:r w:rsidRPr="00D263D9">
        <w:rPr>
          <w:sz w:val="24"/>
          <w:szCs w:val="24"/>
        </w:rPr>
        <w:t>acte</w:t>
      </w:r>
      <w:r w:rsidRPr="009B5522">
        <w:rPr>
          <w:sz w:val="24"/>
          <w:szCs w:val="24"/>
        </w:rPr>
        <w:t>rist</w:t>
      </w:r>
      <w:r w:rsidRPr="00D263D9">
        <w:rPr>
          <w:sz w:val="24"/>
          <w:szCs w:val="24"/>
        </w:rPr>
        <w:t>ic</w:t>
      </w:r>
      <w:r w:rsidRPr="009B5522">
        <w:rPr>
          <w:sz w:val="24"/>
          <w:szCs w:val="24"/>
        </w:rPr>
        <w:t>sinorder toM</w:t>
      </w:r>
      <w:r w:rsidRPr="00D263D9">
        <w:rPr>
          <w:sz w:val="24"/>
          <w:szCs w:val="24"/>
        </w:rPr>
        <w:t>a</w:t>
      </w:r>
      <w:r w:rsidRPr="009B5522">
        <w:rPr>
          <w:sz w:val="24"/>
          <w:szCs w:val="24"/>
        </w:rPr>
        <w:t>ng</w:t>
      </w:r>
      <w:r w:rsidRPr="00D263D9">
        <w:rPr>
          <w:sz w:val="24"/>
          <w:szCs w:val="24"/>
        </w:rPr>
        <w:t>e</w:t>
      </w:r>
      <w:r w:rsidRPr="009B5522">
        <w:rPr>
          <w:sz w:val="24"/>
          <w:szCs w:val="24"/>
        </w:rPr>
        <w:t>,maintain</w:t>
      </w:r>
      <w:r w:rsidRPr="00D263D9">
        <w:rPr>
          <w:sz w:val="24"/>
          <w:szCs w:val="24"/>
        </w:rPr>
        <w:t xml:space="preserve"> a</w:t>
      </w:r>
      <w:r w:rsidRPr="009B5522">
        <w:rPr>
          <w:sz w:val="24"/>
          <w:szCs w:val="24"/>
        </w:rPr>
        <w:t>nd</w:t>
      </w:r>
      <w:r w:rsidRPr="00D263D9">
        <w:rPr>
          <w:sz w:val="24"/>
          <w:szCs w:val="24"/>
        </w:rPr>
        <w:t xml:space="preserve"> d</w:t>
      </w:r>
      <w:r w:rsidRPr="009B5522">
        <w:rPr>
          <w:sz w:val="24"/>
          <w:szCs w:val="24"/>
        </w:rPr>
        <w:t>is</w:t>
      </w:r>
      <w:r w:rsidRPr="00D263D9">
        <w:rPr>
          <w:sz w:val="24"/>
          <w:szCs w:val="24"/>
        </w:rPr>
        <w:t>t</w:t>
      </w:r>
      <w:r w:rsidRPr="009B5522">
        <w:rPr>
          <w:sz w:val="24"/>
          <w:szCs w:val="24"/>
        </w:rPr>
        <w:t xml:space="preserve">ribute </w:t>
      </w:r>
      <w:r w:rsidRPr="00D263D9">
        <w:rPr>
          <w:sz w:val="24"/>
          <w:szCs w:val="24"/>
        </w:rPr>
        <w:t>E</w:t>
      </w:r>
      <w:r w:rsidRPr="009B5522">
        <w:rPr>
          <w:sz w:val="24"/>
          <w:szCs w:val="24"/>
        </w:rPr>
        <w:t>- r</w:t>
      </w:r>
      <w:r w:rsidRPr="00D263D9">
        <w:rPr>
          <w:sz w:val="24"/>
          <w:szCs w:val="24"/>
        </w:rPr>
        <w:t>e</w:t>
      </w:r>
      <w:r w:rsidRPr="009B5522">
        <w:rPr>
          <w:sz w:val="24"/>
          <w:szCs w:val="24"/>
        </w:rPr>
        <w:t>sou</w:t>
      </w:r>
      <w:r w:rsidRPr="00D263D9">
        <w:rPr>
          <w:sz w:val="24"/>
          <w:szCs w:val="24"/>
        </w:rPr>
        <w:t>rce</w:t>
      </w:r>
      <w:r w:rsidRPr="009B5522">
        <w:rPr>
          <w:sz w:val="24"/>
          <w:szCs w:val="24"/>
        </w:rPr>
        <w:t xml:space="preserve">s </w:t>
      </w:r>
      <w:r w:rsidRPr="00D263D9">
        <w:rPr>
          <w:sz w:val="24"/>
          <w:szCs w:val="24"/>
        </w:rPr>
        <w:t>e</w:t>
      </w:r>
      <w:r w:rsidRPr="009B5522">
        <w:rPr>
          <w:sz w:val="24"/>
          <w:szCs w:val="24"/>
        </w:rPr>
        <w:t>f</w:t>
      </w:r>
      <w:r w:rsidRPr="00D263D9">
        <w:rPr>
          <w:sz w:val="24"/>
          <w:szCs w:val="24"/>
        </w:rPr>
        <w:t>fec</w:t>
      </w:r>
      <w:r w:rsidRPr="009B5522">
        <w:rPr>
          <w:sz w:val="24"/>
          <w:szCs w:val="24"/>
        </w:rPr>
        <w:t>t</w:t>
      </w:r>
      <w:r w:rsidRPr="00D263D9">
        <w:rPr>
          <w:sz w:val="24"/>
          <w:szCs w:val="24"/>
        </w:rPr>
        <w:t>i</w:t>
      </w:r>
      <w:r w:rsidRPr="009B5522">
        <w:rPr>
          <w:sz w:val="24"/>
          <w:szCs w:val="24"/>
        </w:rPr>
        <w:t>v</w:t>
      </w:r>
      <w:r w:rsidRPr="00D263D9">
        <w:rPr>
          <w:sz w:val="24"/>
          <w:szCs w:val="24"/>
        </w:rPr>
        <w:t>e</w:t>
      </w:r>
      <w:r w:rsidRPr="009B5522">
        <w:rPr>
          <w:sz w:val="24"/>
          <w:szCs w:val="24"/>
        </w:rPr>
        <w:t>ly.</w:t>
      </w:r>
    </w:p>
    <w:p w:rsidR="00D263D9" w:rsidRPr="00D263D9" w:rsidRDefault="00D263D9" w:rsidP="00D263D9">
      <w:pPr>
        <w:pStyle w:val="Heading2"/>
        <w:spacing w:before="0" w:after="0"/>
        <w:rPr>
          <w:spacing w:val="-3"/>
        </w:rPr>
      </w:pPr>
      <w:bookmarkStart w:id="152" w:name="_Toc200672230"/>
      <w:r w:rsidRPr="00D263D9">
        <w:rPr>
          <w:spacing w:val="-3"/>
        </w:rPr>
        <w:t>5.2 Proposed framework for E-resources management</w:t>
      </w:r>
      <w:bookmarkEnd w:id="152"/>
    </w:p>
    <w:p w:rsidR="00D263D9" w:rsidRPr="009B5522" w:rsidRDefault="00D263D9" w:rsidP="00D263D9">
      <w:pPr>
        <w:spacing w:line="360" w:lineRule="auto"/>
        <w:ind w:left="100" w:right="2965"/>
        <w:jc w:val="both"/>
        <w:rPr>
          <w:sz w:val="24"/>
          <w:szCs w:val="24"/>
        </w:rPr>
      </w:pPr>
    </w:p>
    <w:p w:rsidR="00D263D9" w:rsidRPr="009B5522" w:rsidRDefault="00D263D9" w:rsidP="00D263D9">
      <w:pPr>
        <w:spacing w:before="59" w:line="360" w:lineRule="auto"/>
        <w:ind w:left="100" w:right="76"/>
        <w:jc w:val="both"/>
        <w:rPr>
          <w:sz w:val="24"/>
          <w:szCs w:val="24"/>
        </w:rPr>
        <w:sectPr w:rsidR="00D263D9" w:rsidRPr="009B5522" w:rsidSect="00D263D9">
          <w:pgSz w:w="12240" w:h="15840"/>
          <w:pgMar w:top="1480" w:right="1320" w:bottom="280" w:left="1340" w:header="0" w:footer="1012" w:gutter="0"/>
          <w:cols w:space="720"/>
        </w:sectPr>
      </w:pPr>
      <w:r w:rsidRPr="009B5522">
        <w:rPr>
          <w:sz w:val="24"/>
          <w:szCs w:val="24"/>
        </w:rPr>
        <w:t xml:space="preserve">Cloud  </w:t>
      </w:r>
      <w:r w:rsidRPr="009B5522">
        <w:rPr>
          <w:spacing w:val="-1"/>
          <w:sz w:val="24"/>
          <w:szCs w:val="24"/>
        </w:rPr>
        <w:t>c</w:t>
      </w:r>
      <w:r w:rsidRPr="009B5522">
        <w:rPr>
          <w:sz w:val="24"/>
          <w:szCs w:val="24"/>
        </w:rPr>
        <w:t>ompu</w:t>
      </w:r>
      <w:r w:rsidRPr="009B5522">
        <w:rPr>
          <w:spacing w:val="1"/>
          <w:sz w:val="24"/>
          <w:szCs w:val="24"/>
        </w:rPr>
        <w:t>t</w:t>
      </w:r>
      <w:r w:rsidRPr="009B5522">
        <w:rPr>
          <w:sz w:val="24"/>
          <w:szCs w:val="24"/>
        </w:rPr>
        <w:t xml:space="preserve">ing  </w:t>
      </w:r>
      <w:r w:rsidRPr="009B5522">
        <w:rPr>
          <w:spacing w:val="-1"/>
          <w:sz w:val="24"/>
          <w:szCs w:val="24"/>
        </w:rPr>
        <w:t>e</w:t>
      </w:r>
      <w:r w:rsidRPr="009B5522">
        <w:rPr>
          <w:sz w:val="24"/>
          <w:szCs w:val="24"/>
        </w:rPr>
        <w:t>mpow</w:t>
      </w:r>
      <w:r w:rsidRPr="009B5522">
        <w:rPr>
          <w:spacing w:val="-1"/>
          <w:sz w:val="24"/>
          <w:szCs w:val="24"/>
        </w:rPr>
        <w:t>e</w:t>
      </w:r>
      <w:r w:rsidRPr="009B5522">
        <w:rPr>
          <w:sz w:val="24"/>
          <w:szCs w:val="24"/>
        </w:rPr>
        <w:t>rs  n</w:t>
      </w:r>
      <w:r w:rsidRPr="009B5522">
        <w:rPr>
          <w:spacing w:val="1"/>
          <w:sz w:val="24"/>
          <w:szCs w:val="24"/>
        </w:rPr>
        <w:t>e</w:t>
      </w:r>
      <w:r w:rsidRPr="009B5522">
        <w:rPr>
          <w:sz w:val="24"/>
          <w:szCs w:val="24"/>
        </w:rPr>
        <w:t xml:space="preserve">w  </w:t>
      </w:r>
      <w:r w:rsidRPr="009B5522">
        <w:rPr>
          <w:spacing w:val="-1"/>
          <w:sz w:val="24"/>
          <w:szCs w:val="24"/>
        </w:rPr>
        <w:t>a</w:t>
      </w:r>
      <w:r w:rsidRPr="009B5522">
        <w:rPr>
          <w:sz w:val="24"/>
          <w:szCs w:val="24"/>
        </w:rPr>
        <w:t>p</w:t>
      </w:r>
      <w:r w:rsidRPr="009B5522">
        <w:rPr>
          <w:spacing w:val="2"/>
          <w:sz w:val="24"/>
          <w:szCs w:val="24"/>
        </w:rPr>
        <w:t>p</w:t>
      </w:r>
      <w:r w:rsidRPr="009B5522">
        <w:rPr>
          <w:sz w:val="24"/>
          <w:szCs w:val="24"/>
        </w:rPr>
        <w:t>ro</w:t>
      </w:r>
      <w:r w:rsidRPr="009B5522">
        <w:rPr>
          <w:spacing w:val="-2"/>
          <w:sz w:val="24"/>
          <w:szCs w:val="24"/>
        </w:rPr>
        <w:t>a</w:t>
      </w:r>
      <w:r w:rsidRPr="009B5522">
        <w:rPr>
          <w:spacing w:val="-1"/>
          <w:sz w:val="24"/>
          <w:szCs w:val="24"/>
        </w:rPr>
        <w:t>c</w:t>
      </w:r>
      <w:r w:rsidRPr="009B5522">
        <w:rPr>
          <w:sz w:val="24"/>
          <w:szCs w:val="24"/>
        </w:rPr>
        <w:t>h  of   proc</w:t>
      </w:r>
      <w:r w:rsidRPr="009B5522">
        <w:rPr>
          <w:spacing w:val="-1"/>
          <w:sz w:val="24"/>
          <w:szCs w:val="24"/>
        </w:rPr>
        <w:t>e</w:t>
      </w:r>
      <w:r w:rsidRPr="009B5522">
        <w:rPr>
          <w:sz w:val="24"/>
          <w:szCs w:val="24"/>
        </w:rPr>
        <w:t>ss</w:t>
      </w:r>
      <w:r w:rsidRPr="009B5522">
        <w:rPr>
          <w:spacing w:val="1"/>
          <w:sz w:val="24"/>
          <w:szCs w:val="24"/>
        </w:rPr>
        <w:t>i</w:t>
      </w:r>
      <w:r w:rsidRPr="009B5522">
        <w:rPr>
          <w:sz w:val="24"/>
          <w:szCs w:val="24"/>
        </w:rPr>
        <w:t xml:space="preserve">ng, integrating  </w:t>
      </w:r>
      <w:r w:rsidRPr="009B5522">
        <w:rPr>
          <w:spacing w:val="-1"/>
          <w:sz w:val="24"/>
          <w:szCs w:val="24"/>
        </w:rPr>
        <w:t>a</w:t>
      </w:r>
      <w:r w:rsidRPr="009B5522">
        <w:rPr>
          <w:sz w:val="24"/>
          <w:szCs w:val="24"/>
        </w:rPr>
        <w:t xml:space="preserve">nd  </w:t>
      </w:r>
      <w:r w:rsidRPr="009B5522">
        <w:rPr>
          <w:spacing w:val="-1"/>
          <w:sz w:val="24"/>
          <w:szCs w:val="24"/>
        </w:rPr>
        <w:t>c</w:t>
      </w:r>
      <w:r w:rsidRPr="009B5522">
        <w:rPr>
          <w:sz w:val="24"/>
          <w:szCs w:val="24"/>
        </w:rPr>
        <w:t>onsuming info</w:t>
      </w:r>
      <w:r w:rsidRPr="009B5522">
        <w:rPr>
          <w:spacing w:val="-1"/>
          <w:sz w:val="24"/>
          <w:szCs w:val="24"/>
        </w:rPr>
        <w:t>r</w:t>
      </w:r>
      <w:r w:rsidRPr="009B5522">
        <w:rPr>
          <w:sz w:val="24"/>
          <w:szCs w:val="24"/>
        </w:rPr>
        <w:t>mation.The most</w:t>
      </w:r>
      <w:r w:rsidRPr="009B5522">
        <w:rPr>
          <w:spacing w:val="3"/>
          <w:sz w:val="24"/>
          <w:szCs w:val="24"/>
        </w:rPr>
        <w:t>i</w:t>
      </w:r>
      <w:r w:rsidRPr="009B5522">
        <w:rPr>
          <w:sz w:val="24"/>
          <w:szCs w:val="24"/>
        </w:rPr>
        <w:t>mport</w:t>
      </w:r>
      <w:r w:rsidRPr="009B5522">
        <w:rPr>
          <w:spacing w:val="-1"/>
          <w:sz w:val="24"/>
          <w:szCs w:val="24"/>
        </w:rPr>
        <w:t>a</w:t>
      </w:r>
      <w:r w:rsidRPr="009B5522">
        <w:rPr>
          <w:sz w:val="24"/>
          <w:szCs w:val="24"/>
        </w:rPr>
        <w:t>ntfun</w:t>
      </w:r>
      <w:r w:rsidRPr="009B5522">
        <w:rPr>
          <w:spacing w:val="-2"/>
          <w:sz w:val="24"/>
          <w:szCs w:val="24"/>
        </w:rPr>
        <w:t>c</w:t>
      </w:r>
      <w:r w:rsidRPr="009B5522">
        <w:rPr>
          <w:sz w:val="24"/>
          <w:szCs w:val="24"/>
        </w:rPr>
        <w:t>t</w:t>
      </w:r>
      <w:r w:rsidRPr="009B5522">
        <w:rPr>
          <w:spacing w:val="1"/>
          <w:sz w:val="24"/>
          <w:szCs w:val="24"/>
        </w:rPr>
        <w:t>i</w:t>
      </w:r>
      <w:r w:rsidRPr="009B5522">
        <w:rPr>
          <w:sz w:val="24"/>
          <w:szCs w:val="24"/>
        </w:rPr>
        <w:t>on</w:t>
      </w:r>
      <w:r w:rsidRPr="009B5522">
        <w:rPr>
          <w:spacing w:val="-1"/>
          <w:sz w:val="24"/>
          <w:szCs w:val="24"/>
        </w:rPr>
        <w:t>a</w:t>
      </w:r>
      <w:r w:rsidRPr="009B5522">
        <w:rPr>
          <w:sz w:val="24"/>
          <w:szCs w:val="24"/>
        </w:rPr>
        <w:t>l</w:t>
      </w:r>
      <w:r w:rsidRPr="009B5522">
        <w:rPr>
          <w:spacing w:val="1"/>
          <w:sz w:val="24"/>
          <w:szCs w:val="24"/>
        </w:rPr>
        <w:t>i</w:t>
      </w:r>
      <w:r w:rsidRPr="009B5522">
        <w:rPr>
          <w:sz w:val="24"/>
          <w:szCs w:val="24"/>
        </w:rPr>
        <w:t>ty</w:t>
      </w:r>
      <w:r w:rsidRPr="009B5522">
        <w:rPr>
          <w:spacing w:val="2"/>
          <w:sz w:val="24"/>
          <w:szCs w:val="24"/>
        </w:rPr>
        <w:t xml:space="preserve"> o</w:t>
      </w:r>
      <w:r w:rsidRPr="009B5522">
        <w:rPr>
          <w:sz w:val="24"/>
          <w:szCs w:val="24"/>
        </w:rPr>
        <w:t>fClou</w:t>
      </w:r>
      <w:r w:rsidRPr="009B5522">
        <w:rPr>
          <w:spacing w:val="4"/>
          <w:sz w:val="24"/>
          <w:szCs w:val="24"/>
        </w:rPr>
        <w:t>d</w:t>
      </w:r>
      <w:r w:rsidRPr="009B5522">
        <w:rPr>
          <w:spacing w:val="-1"/>
          <w:sz w:val="24"/>
          <w:szCs w:val="24"/>
        </w:rPr>
        <w:t>-</w:t>
      </w:r>
      <w:r w:rsidRPr="009B5522">
        <w:rPr>
          <w:sz w:val="24"/>
          <w:szCs w:val="24"/>
        </w:rPr>
        <w:t>b</w:t>
      </w:r>
      <w:r w:rsidRPr="009B5522">
        <w:rPr>
          <w:spacing w:val="-1"/>
          <w:sz w:val="24"/>
          <w:szCs w:val="24"/>
        </w:rPr>
        <w:t>a</w:t>
      </w:r>
      <w:r w:rsidRPr="009B5522">
        <w:rPr>
          <w:sz w:val="24"/>
          <w:szCs w:val="24"/>
        </w:rPr>
        <w:t>s</w:t>
      </w:r>
      <w:r w:rsidRPr="009B5522">
        <w:rPr>
          <w:spacing w:val="-1"/>
          <w:sz w:val="24"/>
          <w:szCs w:val="24"/>
        </w:rPr>
        <w:t>e</w:t>
      </w:r>
      <w:r w:rsidRPr="009B5522">
        <w:rPr>
          <w:sz w:val="24"/>
          <w:szCs w:val="24"/>
        </w:rPr>
        <w:t>d</w:t>
      </w:r>
      <w:r w:rsidRPr="009B5522">
        <w:rPr>
          <w:spacing w:val="2"/>
          <w:sz w:val="24"/>
          <w:szCs w:val="24"/>
        </w:rPr>
        <w:t>E</w:t>
      </w:r>
      <w:r w:rsidRPr="009B5522">
        <w:rPr>
          <w:spacing w:val="-1"/>
          <w:sz w:val="24"/>
          <w:szCs w:val="24"/>
        </w:rPr>
        <w:t>-</w:t>
      </w:r>
      <w:r w:rsidRPr="009B5522">
        <w:rPr>
          <w:sz w:val="24"/>
          <w:szCs w:val="24"/>
        </w:rPr>
        <w:t>r</w:t>
      </w:r>
      <w:r w:rsidRPr="009B5522">
        <w:rPr>
          <w:spacing w:val="-2"/>
          <w:sz w:val="24"/>
          <w:szCs w:val="24"/>
        </w:rPr>
        <w:t>e</w:t>
      </w:r>
      <w:r w:rsidRPr="009B5522">
        <w:rPr>
          <w:sz w:val="24"/>
          <w:szCs w:val="24"/>
        </w:rPr>
        <w:t>so</w:t>
      </w:r>
      <w:r w:rsidRPr="009B5522">
        <w:rPr>
          <w:spacing w:val="2"/>
          <w:sz w:val="24"/>
          <w:szCs w:val="24"/>
        </w:rPr>
        <w:t>u</w:t>
      </w:r>
      <w:r w:rsidRPr="009B5522">
        <w:rPr>
          <w:sz w:val="24"/>
          <w:szCs w:val="24"/>
        </w:rPr>
        <w:t>rc</w:t>
      </w:r>
      <w:r w:rsidRPr="009B5522">
        <w:rPr>
          <w:spacing w:val="-1"/>
          <w:sz w:val="24"/>
          <w:szCs w:val="24"/>
        </w:rPr>
        <w:t>e</w:t>
      </w:r>
      <w:r w:rsidRPr="009B5522">
        <w:rPr>
          <w:sz w:val="24"/>
          <w:szCs w:val="24"/>
        </w:rPr>
        <w:t>sman</w:t>
      </w:r>
      <w:r w:rsidRPr="009B5522">
        <w:rPr>
          <w:spacing w:val="-1"/>
          <w:sz w:val="24"/>
          <w:szCs w:val="24"/>
        </w:rPr>
        <w:t>a</w:t>
      </w:r>
      <w:r w:rsidRPr="009B5522">
        <w:rPr>
          <w:spacing w:val="2"/>
          <w:sz w:val="24"/>
          <w:szCs w:val="24"/>
        </w:rPr>
        <w:t>g</w:t>
      </w:r>
      <w:r w:rsidRPr="009B5522">
        <w:rPr>
          <w:spacing w:val="-1"/>
          <w:sz w:val="24"/>
          <w:szCs w:val="24"/>
        </w:rPr>
        <w:t>e</w:t>
      </w:r>
      <w:r w:rsidRPr="009B5522">
        <w:rPr>
          <w:sz w:val="24"/>
          <w:szCs w:val="24"/>
        </w:rPr>
        <w:t>mentisthe fl</w:t>
      </w:r>
      <w:r w:rsidRPr="009B5522">
        <w:rPr>
          <w:spacing w:val="-1"/>
          <w:sz w:val="24"/>
          <w:szCs w:val="24"/>
        </w:rPr>
        <w:t>e</w:t>
      </w:r>
      <w:r w:rsidRPr="009B5522">
        <w:rPr>
          <w:sz w:val="24"/>
          <w:szCs w:val="24"/>
        </w:rPr>
        <w:t>xib</w:t>
      </w:r>
      <w:r w:rsidRPr="009B5522">
        <w:rPr>
          <w:spacing w:val="1"/>
          <w:sz w:val="24"/>
          <w:szCs w:val="24"/>
        </w:rPr>
        <w:t>i</w:t>
      </w:r>
      <w:r w:rsidRPr="009B5522">
        <w:rPr>
          <w:sz w:val="24"/>
          <w:szCs w:val="24"/>
        </w:rPr>
        <w:t>l</w:t>
      </w:r>
      <w:r w:rsidRPr="009B5522">
        <w:rPr>
          <w:spacing w:val="1"/>
          <w:sz w:val="24"/>
          <w:szCs w:val="24"/>
        </w:rPr>
        <w:t>i</w:t>
      </w:r>
      <w:r w:rsidRPr="009B5522">
        <w:rPr>
          <w:sz w:val="24"/>
          <w:szCs w:val="24"/>
        </w:rPr>
        <w:t>ty of b</w:t>
      </w:r>
      <w:r w:rsidRPr="009B5522">
        <w:rPr>
          <w:spacing w:val="-1"/>
          <w:sz w:val="24"/>
          <w:szCs w:val="24"/>
        </w:rPr>
        <w:t>e</w:t>
      </w:r>
      <w:r w:rsidRPr="009B5522">
        <w:rPr>
          <w:sz w:val="24"/>
          <w:szCs w:val="24"/>
        </w:rPr>
        <w:t>i</w:t>
      </w:r>
      <w:r w:rsidRPr="009B5522">
        <w:rPr>
          <w:spacing w:val="1"/>
          <w:sz w:val="24"/>
          <w:szCs w:val="24"/>
        </w:rPr>
        <w:t>n</w:t>
      </w:r>
      <w:r w:rsidRPr="009B5522">
        <w:rPr>
          <w:sz w:val="24"/>
          <w:szCs w:val="24"/>
        </w:rPr>
        <w:t>g r</w:t>
      </w:r>
      <w:r w:rsidRPr="009B5522">
        <w:rPr>
          <w:spacing w:val="-2"/>
          <w:sz w:val="24"/>
          <w:szCs w:val="24"/>
        </w:rPr>
        <w:t>e</w:t>
      </w:r>
      <w:r w:rsidRPr="009B5522">
        <w:rPr>
          <w:sz w:val="24"/>
          <w:szCs w:val="24"/>
        </w:rPr>
        <w:t>us</w:t>
      </w:r>
      <w:r w:rsidRPr="009B5522">
        <w:rPr>
          <w:spacing w:val="1"/>
          <w:sz w:val="24"/>
          <w:szCs w:val="24"/>
        </w:rPr>
        <w:t>e</w:t>
      </w:r>
      <w:r w:rsidRPr="009B5522">
        <w:rPr>
          <w:sz w:val="24"/>
          <w:szCs w:val="24"/>
        </w:rPr>
        <w:t xml:space="preserve">d </w:t>
      </w:r>
      <w:r w:rsidRPr="009B5522">
        <w:rPr>
          <w:spacing w:val="-1"/>
          <w:sz w:val="24"/>
          <w:szCs w:val="24"/>
        </w:rPr>
        <w:t>a</w:t>
      </w:r>
      <w:r w:rsidRPr="009B5522">
        <w:rPr>
          <w:sz w:val="24"/>
          <w:szCs w:val="24"/>
        </w:rPr>
        <w:t>nd sh</w:t>
      </w:r>
      <w:r w:rsidRPr="009B5522">
        <w:rPr>
          <w:spacing w:val="-1"/>
          <w:sz w:val="24"/>
          <w:szCs w:val="24"/>
        </w:rPr>
        <w:t>a</w:t>
      </w:r>
      <w:r w:rsidRPr="009B5522">
        <w:rPr>
          <w:spacing w:val="1"/>
          <w:sz w:val="24"/>
          <w:szCs w:val="24"/>
        </w:rPr>
        <w:t>r</w:t>
      </w:r>
      <w:r w:rsidRPr="009B5522">
        <w:rPr>
          <w:spacing w:val="-1"/>
          <w:sz w:val="24"/>
          <w:szCs w:val="24"/>
        </w:rPr>
        <w:t>e</w:t>
      </w:r>
      <w:r w:rsidRPr="009B5522">
        <w:rPr>
          <w:sz w:val="24"/>
          <w:szCs w:val="24"/>
        </w:rPr>
        <w:t>d to us</w:t>
      </w:r>
      <w:r w:rsidRPr="009B5522">
        <w:rPr>
          <w:spacing w:val="-1"/>
          <w:sz w:val="24"/>
          <w:szCs w:val="24"/>
        </w:rPr>
        <w:t>e</w:t>
      </w:r>
      <w:r w:rsidRPr="009B5522">
        <w:rPr>
          <w:sz w:val="24"/>
          <w:szCs w:val="24"/>
        </w:rPr>
        <w:t>rs. R</w:t>
      </w:r>
      <w:r w:rsidRPr="009B5522">
        <w:rPr>
          <w:spacing w:val="1"/>
          <w:sz w:val="24"/>
          <w:szCs w:val="24"/>
        </w:rPr>
        <w:t>e</w:t>
      </w:r>
      <w:r w:rsidRPr="009B5522">
        <w:rPr>
          <w:spacing w:val="-1"/>
          <w:sz w:val="24"/>
          <w:szCs w:val="24"/>
        </w:rPr>
        <w:t>ce</w:t>
      </w:r>
      <w:r w:rsidRPr="009B5522">
        <w:rPr>
          <w:sz w:val="24"/>
          <w:szCs w:val="24"/>
        </w:rPr>
        <w:t>nt</w:t>
      </w:r>
      <w:r w:rsidRPr="009B5522">
        <w:rPr>
          <w:spacing w:val="1"/>
          <w:sz w:val="24"/>
          <w:szCs w:val="24"/>
        </w:rPr>
        <w:t>l</w:t>
      </w:r>
      <w:r w:rsidRPr="009B5522">
        <w:rPr>
          <w:sz w:val="24"/>
          <w:szCs w:val="24"/>
        </w:rPr>
        <w:t xml:space="preserve">y, Cloud computing has become </w:t>
      </w:r>
      <w:r w:rsidRPr="009B5522">
        <w:rPr>
          <w:spacing w:val="2"/>
          <w:sz w:val="24"/>
          <w:szCs w:val="24"/>
        </w:rPr>
        <w:t>one</w:t>
      </w:r>
      <w:r w:rsidRPr="009B5522">
        <w:rPr>
          <w:sz w:val="24"/>
          <w:szCs w:val="24"/>
        </w:rPr>
        <w:t>of the</w:t>
      </w:r>
      <w:r w:rsidRPr="009B5522">
        <w:rPr>
          <w:spacing w:val="-1"/>
          <w:sz w:val="24"/>
          <w:szCs w:val="24"/>
        </w:rPr>
        <w:t>e</w:t>
      </w:r>
      <w:r w:rsidRPr="009B5522">
        <w:rPr>
          <w:sz w:val="24"/>
          <w:szCs w:val="24"/>
        </w:rPr>
        <w:t>me</w:t>
      </w:r>
      <w:r w:rsidRPr="009B5522">
        <w:rPr>
          <w:spacing w:val="-1"/>
          <w:sz w:val="24"/>
          <w:szCs w:val="24"/>
        </w:rPr>
        <w:t>r</w:t>
      </w:r>
      <w:r w:rsidRPr="009B5522">
        <w:rPr>
          <w:sz w:val="24"/>
          <w:szCs w:val="24"/>
        </w:rPr>
        <w:t>ging  t</w:t>
      </w:r>
      <w:r w:rsidRPr="009B5522">
        <w:rPr>
          <w:spacing w:val="2"/>
          <w:sz w:val="24"/>
          <w:szCs w:val="24"/>
        </w:rPr>
        <w:t>e</w:t>
      </w:r>
      <w:r w:rsidRPr="009B5522">
        <w:rPr>
          <w:spacing w:val="-1"/>
          <w:sz w:val="24"/>
          <w:szCs w:val="24"/>
        </w:rPr>
        <w:t>c</w:t>
      </w:r>
      <w:r w:rsidRPr="009B5522">
        <w:rPr>
          <w:sz w:val="24"/>
          <w:szCs w:val="24"/>
        </w:rPr>
        <w:t>hnol</w:t>
      </w:r>
      <w:r w:rsidRPr="009B5522">
        <w:rPr>
          <w:spacing w:val="3"/>
          <w:sz w:val="24"/>
          <w:szCs w:val="24"/>
        </w:rPr>
        <w:t>o</w:t>
      </w:r>
      <w:r w:rsidRPr="009B5522">
        <w:rPr>
          <w:sz w:val="24"/>
          <w:szCs w:val="24"/>
        </w:rPr>
        <w:t xml:space="preserve">gies  that  </w:t>
      </w:r>
      <w:r w:rsidRPr="009B5522">
        <w:rPr>
          <w:spacing w:val="-1"/>
          <w:sz w:val="24"/>
          <w:szCs w:val="24"/>
        </w:rPr>
        <w:t>ca</w:t>
      </w:r>
      <w:r w:rsidRPr="009B5522">
        <w:rPr>
          <w:sz w:val="24"/>
          <w:szCs w:val="24"/>
        </w:rPr>
        <w:t>n  tr</w:t>
      </w:r>
      <w:r w:rsidRPr="009B5522">
        <w:rPr>
          <w:spacing w:val="-1"/>
          <w:sz w:val="24"/>
          <w:szCs w:val="24"/>
        </w:rPr>
        <w:t>a</w:t>
      </w:r>
      <w:r w:rsidRPr="009B5522">
        <w:rPr>
          <w:sz w:val="24"/>
          <w:szCs w:val="24"/>
        </w:rPr>
        <w:t>nsf</w:t>
      </w:r>
      <w:r w:rsidRPr="009B5522">
        <w:rPr>
          <w:spacing w:val="2"/>
          <w:sz w:val="24"/>
          <w:szCs w:val="24"/>
        </w:rPr>
        <w:t>o</w:t>
      </w:r>
      <w:r w:rsidRPr="009B5522">
        <w:rPr>
          <w:spacing w:val="1"/>
          <w:sz w:val="24"/>
          <w:szCs w:val="24"/>
        </w:rPr>
        <w:t>r</w:t>
      </w:r>
      <w:r w:rsidRPr="009B5522">
        <w:rPr>
          <w:sz w:val="24"/>
          <w:szCs w:val="24"/>
        </w:rPr>
        <w:t xml:space="preserve">m  </w:t>
      </w:r>
      <w:r w:rsidRPr="009B5522">
        <w:rPr>
          <w:spacing w:val="-1"/>
          <w:sz w:val="24"/>
          <w:szCs w:val="24"/>
        </w:rPr>
        <w:t>a</w:t>
      </w:r>
      <w:r w:rsidRPr="009B5522">
        <w:rPr>
          <w:sz w:val="24"/>
          <w:szCs w:val="24"/>
        </w:rPr>
        <w:t>ndr</w:t>
      </w:r>
      <w:r w:rsidRPr="009B5522">
        <w:rPr>
          <w:spacing w:val="-2"/>
          <w:sz w:val="24"/>
          <w:szCs w:val="24"/>
        </w:rPr>
        <w:t>e</w:t>
      </w:r>
      <w:r w:rsidRPr="009B5522">
        <w:rPr>
          <w:sz w:val="24"/>
          <w:szCs w:val="24"/>
        </w:rPr>
        <w:t>str</w:t>
      </w:r>
      <w:r w:rsidRPr="009B5522">
        <w:rPr>
          <w:spacing w:val="2"/>
          <w:sz w:val="24"/>
          <w:szCs w:val="24"/>
        </w:rPr>
        <w:t>u</w:t>
      </w:r>
      <w:r w:rsidRPr="009B5522">
        <w:rPr>
          <w:spacing w:val="-1"/>
          <w:sz w:val="24"/>
          <w:szCs w:val="24"/>
        </w:rPr>
        <w:t>c</w:t>
      </w:r>
      <w:r w:rsidRPr="009B5522">
        <w:rPr>
          <w:sz w:val="24"/>
          <w:szCs w:val="24"/>
        </w:rPr>
        <w:t>ture   t</w:t>
      </w:r>
      <w:r w:rsidRPr="009B5522">
        <w:rPr>
          <w:spacing w:val="3"/>
          <w:sz w:val="24"/>
          <w:szCs w:val="24"/>
        </w:rPr>
        <w:t>h</w:t>
      </w:r>
      <w:r w:rsidRPr="009B5522">
        <w:rPr>
          <w:sz w:val="24"/>
          <w:szCs w:val="24"/>
        </w:rPr>
        <w:t>e  le</w:t>
      </w:r>
      <w:r w:rsidRPr="009B5522">
        <w:rPr>
          <w:spacing w:val="-1"/>
          <w:sz w:val="24"/>
          <w:szCs w:val="24"/>
        </w:rPr>
        <w:t>a</w:t>
      </w:r>
      <w:r w:rsidRPr="009B5522">
        <w:rPr>
          <w:sz w:val="24"/>
          <w:szCs w:val="24"/>
        </w:rPr>
        <w:t>rning  land</w:t>
      </w:r>
      <w:r w:rsidRPr="009B5522">
        <w:rPr>
          <w:spacing w:val="2"/>
          <w:sz w:val="24"/>
          <w:szCs w:val="24"/>
        </w:rPr>
        <w:t>s</w:t>
      </w:r>
      <w:r w:rsidRPr="009B5522">
        <w:rPr>
          <w:spacing w:val="-1"/>
          <w:sz w:val="24"/>
          <w:szCs w:val="24"/>
        </w:rPr>
        <w:t>ca</w:t>
      </w:r>
      <w:r w:rsidRPr="009B5522">
        <w:rPr>
          <w:sz w:val="24"/>
          <w:szCs w:val="24"/>
        </w:rPr>
        <w:t>p</w:t>
      </w:r>
      <w:r w:rsidRPr="009B5522">
        <w:rPr>
          <w:spacing w:val="-1"/>
          <w:sz w:val="24"/>
          <w:szCs w:val="24"/>
        </w:rPr>
        <w:t>e</w:t>
      </w:r>
      <w:r w:rsidRPr="009B5522">
        <w:rPr>
          <w:sz w:val="24"/>
          <w:szCs w:val="24"/>
        </w:rPr>
        <w:t>. V</w:t>
      </w:r>
      <w:r w:rsidRPr="009B5522">
        <w:rPr>
          <w:spacing w:val="-1"/>
          <w:sz w:val="24"/>
          <w:szCs w:val="24"/>
        </w:rPr>
        <w:t>a</w:t>
      </w:r>
      <w:r w:rsidRPr="009B5522">
        <w:rPr>
          <w:sz w:val="24"/>
          <w:szCs w:val="24"/>
        </w:rPr>
        <w:t>riousCloudtoo</w:t>
      </w:r>
      <w:r w:rsidRPr="009B5522">
        <w:rPr>
          <w:spacing w:val="1"/>
          <w:sz w:val="24"/>
          <w:szCs w:val="24"/>
        </w:rPr>
        <w:t>l</w:t>
      </w:r>
      <w:r w:rsidRPr="009B5522">
        <w:rPr>
          <w:sz w:val="24"/>
          <w:szCs w:val="24"/>
        </w:rPr>
        <w:t>sh</w:t>
      </w:r>
      <w:r w:rsidRPr="009B5522">
        <w:rPr>
          <w:spacing w:val="-1"/>
          <w:sz w:val="24"/>
          <w:szCs w:val="24"/>
        </w:rPr>
        <w:t>a</w:t>
      </w:r>
      <w:r w:rsidRPr="009B5522">
        <w:rPr>
          <w:sz w:val="24"/>
          <w:szCs w:val="24"/>
        </w:rPr>
        <w:t>ve b</w:t>
      </w:r>
      <w:r w:rsidRPr="009B5522">
        <w:rPr>
          <w:spacing w:val="-1"/>
          <w:sz w:val="24"/>
          <w:szCs w:val="24"/>
        </w:rPr>
        <w:t>ee</w:t>
      </w:r>
      <w:r w:rsidRPr="009B5522">
        <w:rPr>
          <w:sz w:val="24"/>
          <w:szCs w:val="24"/>
        </w:rPr>
        <w:t>n</w:t>
      </w:r>
      <w:r w:rsidRPr="009B5522">
        <w:rPr>
          <w:spacing w:val="2"/>
          <w:sz w:val="24"/>
          <w:szCs w:val="24"/>
        </w:rPr>
        <w:t>d</w:t>
      </w:r>
      <w:r w:rsidRPr="009B5522">
        <w:rPr>
          <w:spacing w:val="-1"/>
          <w:sz w:val="24"/>
          <w:szCs w:val="24"/>
        </w:rPr>
        <w:t>e</w:t>
      </w:r>
      <w:r w:rsidRPr="009B5522">
        <w:rPr>
          <w:sz w:val="24"/>
          <w:szCs w:val="24"/>
        </w:rPr>
        <w:t>v</w:t>
      </w:r>
      <w:r w:rsidRPr="009B5522">
        <w:rPr>
          <w:spacing w:val="-1"/>
          <w:sz w:val="24"/>
          <w:szCs w:val="24"/>
        </w:rPr>
        <w:t>e</w:t>
      </w:r>
      <w:r w:rsidRPr="009B5522">
        <w:rPr>
          <w:sz w:val="24"/>
          <w:szCs w:val="24"/>
        </w:rPr>
        <w:t>loped</w:t>
      </w:r>
      <w:r w:rsidRPr="009B5522">
        <w:rPr>
          <w:spacing w:val="-1"/>
          <w:sz w:val="24"/>
          <w:szCs w:val="24"/>
        </w:rPr>
        <w:t>a</w:t>
      </w:r>
      <w:r w:rsidRPr="009B5522">
        <w:rPr>
          <w:sz w:val="24"/>
          <w:szCs w:val="24"/>
        </w:rPr>
        <w:t>ndm</w:t>
      </w:r>
      <w:r w:rsidRPr="009B5522">
        <w:rPr>
          <w:spacing w:val="2"/>
          <w:sz w:val="24"/>
          <w:szCs w:val="24"/>
        </w:rPr>
        <w:t>a</w:t>
      </w:r>
      <w:r w:rsidRPr="009B5522">
        <w:rPr>
          <w:sz w:val="24"/>
          <w:szCs w:val="24"/>
        </w:rPr>
        <w:t xml:space="preserve">de </w:t>
      </w:r>
      <w:r w:rsidRPr="009B5522">
        <w:rPr>
          <w:spacing w:val="-1"/>
          <w:sz w:val="24"/>
          <w:szCs w:val="24"/>
        </w:rPr>
        <w:t>a</w:t>
      </w:r>
      <w:r w:rsidRPr="009B5522">
        <w:rPr>
          <w:sz w:val="24"/>
          <w:szCs w:val="24"/>
        </w:rPr>
        <w:t>v</w:t>
      </w:r>
      <w:r w:rsidRPr="009B5522">
        <w:rPr>
          <w:spacing w:val="-1"/>
          <w:sz w:val="24"/>
          <w:szCs w:val="24"/>
        </w:rPr>
        <w:t>a</w:t>
      </w:r>
      <w:r w:rsidRPr="009B5522">
        <w:rPr>
          <w:sz w:val="24"/>
          <w:szCs w:val="24"/>
        </w:rPr>
        <w:t>i</w:t>
      </w:r>
      <w:r w:rsidRPr="009B5522">
        <w:rPr>
          <w:spacing w:val="1"/>
          <w:sz w:val="24"/>
          <w:szCs w:val="24"/>
        </w:rPr>
        <w:t>l</w:t>
      </w:r>
      <w:r w:rsidRPr="009B5522">
        <w:rPr>
          <w:spacing w:val="-1"/>
          <w:sz w:val="24"/>
          <w:szCs w:val="24"/>
        </w:rPr>
        <w:t>a</w:t>
      </w:r>
      <w:r w:rsidRPr="009B5522">
        <w:rPr>
          <w:sz w:val="24"/>
          <w:szCs w:val="24"/>
        </w:rPr>
        <w:t>ble onl</w:t>
      </w:r>
      <w:r w:rsidRPr="009B5522">
        <w:rPr>
          <w:spacing w:val="1"/>
          <w:sz w:val="24"/>
          <w:szCs w:val="24"/>
        </w:rPr>
        <w:t>i</w:t>
      </w:r>
      <w:r w:rsidRPr="009B5522">
        <w:rPr>
          <w:sz w:val="24"/>
          <w:szCs w:val="24"/>
        </w:rPr>
        <w:t>n</w:t>
      </w:r>
      <w:r w:rsidRPr="009B5522">
        <w:rPr>
          <w:spacing w:val="-1"/>
          <w:sz w:val="24"/>
          <w:szCs w:val="24"/>
        </w:rPr>
        <w:t>e</w:t>
      </w:r>
      <w:r w:rsidRPr="009B5522">
        <w:rPr>
          <w:sz w:val="24"/>
          <w:szCs w:val="24"/>
        </w:rPr>
        <w:t>. D</w:t>
      </w:r>
      <w:r w:rsidRPr="009B5522">
        <w:rPr>
          <w:spacing w:val="-1"/>
          <w:sz w:val="24"/>
          <w:szCs w:val="24"/>
        </w:rPr>
        <w:t>e</w:t>
      </w:r>
      <w:r w:rsidRPr="009B5522">
        <w:rPr>
          <w:spacing w:val="2"/>
          <w:sz w:val="24"/>
          <w:szCs w:val="24"/>
        </w:rPr>
        <w:t>s</w:t>
      </w:r>
      <w:r w:rsidRPr="009B5522">
        <w:rPr>
          <w:sz w:val="24"/>
          <w:szCs w:val="24"/>
        </w:rPr>
        <w:t>pi</w:t>
      </w:r>
      <w:r w:rsidRPr="009B5522">
        <w:rPr>
          <w:spacing w:val="1"/>
          <w:sz w:val="24"/>
          <w:szCs w:val="24"/>
        </w:rPr>
        <w:t>t</w:t>
      </w:r>
      <w:r w:rsidRPr="009B5522">
        <w:rPr>
          <w:sz w:val="24"/>
          <w:szCs w:val="24"/>
        </w:rPr>
        <w:t xml:space="preserve">e </w:t>
      </w:r>
      <w:r w:rsidRPr="009B5522">
        <w:rPr>
          <w:spacing w:val="7"/>
          <w:sz w:val="24"/>
          <w:szCs w:val="24"/>
        </w:rPr>
        <w:t>of</w:t>
      </w:r>
      <w:r w:rsidRPr="009B5522">
        <w:rPr>
          <w:spacing w:val="14"/>
          <w:sz w:val="24"/>
          <w:szCs w:val="24"/>
        </w:rPr>
        <w:t>the</w:t>
      </w:r>
      <w:r w:rsidRPr="009B5522">
        <w:rPr>
          <w:spacing w:val="7"/>
          <w:sz w:val="24"/>
          <w:szCs w:val="24"/>
        </w:rPr>
        <w:t>readiness</w:t>
      </w:r>
      <w:r w:rsidRPr="009B5522">
        <w:rPr>
          <w:sz w:val="24"/>
          <w:szCs w:val="24"/>
        </w:rPr>
        <w:t xml:space="preserve"> of </w:t>
      </w:r>
      <w:r w:rsidRPr="009B5522">
        <w:rPr>
          <w:spacing w:val="19"/>
          <w:sz w:val="24"/>
          <w:szCs w:val="24"/>
        </w:rPr>
        <w:t>Cloud</w:t>
      </w:r>
      <w:r w:rsidRPr="009B5522">
        <w:rPr>
          <w:sz w:val="24"/>
          <w:szCs w:val="24"/>
        </w:rPr>
        <w:t>inf</w:t>
      </w:r>
      <w:r w:rsidRPr="009B5522">
        <w:rPr>
          <w:spacing w:val="-1"/>
          <w:sz w:val="24"/>
          <w:szCs w:val="24"/>
        </w:rPr>
        <w:t>ra</w:t>
      </w:r>
      <w:r w:rsidRPr="009B5522">
        <w:rPr>
          <w:sz w:val="24"/>
          <w:szCs w:val="24"/>
        </w:rPr>
        <w:t>stru</w:t>
      </w:r>
      <w:r w:rsidRPr="009B5522">
        <w:rPr>
          <w:spacing w:val="-1"/>
          <w:sz w:val="24"/>
          <w:szCs w:val="24"/>
        </w:rPr>
        <w:t>c</w:t>
      </w:r>
      <w:r w:rsidRPr="009B5522">
        <w:rPr>
          <w:sz w:val="24"/>
          <w:szCs w:val="24"/>
        </w:rPr>
        <w:t>tu</w:t>
      </w:r>
      <w:r w:rsidRPr="009B5522">
        <w:rPr>
          <w:spacing w:val="2"/>
          <w:sz w:val="24"/>
          <w:szCs w:val="24"/>
        </w:rPr>
        <w:t>r</w:t>
      </w:r>
      <w:r w:rsidRPr="009B5522">
        <w:rPr>
          <w:spacing w:val="-1"/>
          <w:sz w:val="24"/>
          <w:szCs w:val="24"/>
        </w:rPr>
        <w:t>e</w:t>
      </w:r>
      <w:r w:rsidRPr="009B5522">
        <w:rPr>
          <w:sz w:val="24"/>
          <w:szCs w:val="24"/>
        </w:rPr>
        <w:t xml:space="preserve">s for </w:t>
      </w:r>
      <w:r w:rsidRPr="009B5522">
        <w:rPr>
          <w:spacing w:val="-1"/>
          <w:sz w:val="24"/>
          <w:szCs w:val="24"/>
        </w:rPr>
        <w:t>c</w:t>
      </w:r>
      <w:r w:rsidRPr="009B5522">
        <w:rPr>
          <w:sz w:val="24"/>
          <w:szCs w:val="24"/>
        </w:rPr>
        <w:t>ol</w:t>
      </w:r>
      <w:r w:rsidRPr="009B5522">
        <w:rPr>
          <w:spacing w:val="1"/>
          <w:sz w:val="24"/>
          <w:szCs w:val="24"/>
        </w:rPr>
        <w:t>l</w:t>
      </w:r>
      <w:r w:rsidRPr="009B5522">
        <w:rPr>
          <w:spacing w:val="-1"/>
          <w:sz w:val="24"/>
          <w:szCs w:val="24"/>
        </w:rPr>
        <w:t>a</w:t>
      </w:r>
      <w:r w:rsidRPr="009B5522">
        <w:rPr>
          <w:sz w:val="24"/>
          <w:szCs w:val="24"/>
        </w:rPr>
        <w:t>b</w:t>
      </w:r>
      <w:r w:rsidRPr="009B5522">
        <w:rPr>
          <w:spacing w:val="2"/>
          <w:sz w:val="24"/>
          <w:szCs w:val="24"/>
        </w:rPr>
        <w:t>o</w:t>
      </w:r>
      <w:r w:rsidRPr="009B5522">
        <w:rPr>
          <w:sz w:val="24"/>
          <w:szCs w:val="24"/>
        </w:rPr>
        <w:t>r</w:t>
      </w:r>
      <w:r w:rsidRPr="009B5522">
        <w:rPr>
          <w:spacing w:val="-2"/>
          <w:sz w:val="24"/>
          <w:szCs w:val="24"/>
        </w:rPr>
        <w:t>a</w:t>
      </w:r>
      <w:r w:rsidRPr="009B5522">
        <w:rPr>
          <w:sz w:val="24"/>
          <w:szCs w:val="24"/>
        </w:rPr>
        <w:t>t</w:t>
      </w:r>
      <w:r w:rsidRPr="009B5522">
        <w:rPr>
          <w:spacing w:val="1"/>
          <w:sz w:val="24"/>
          <w:szCs w:val="24"/>
        </w:rPr>
        <w:t>i</w:t>
      </w:r>
      <w:r w:rsidRPr="009B5522">
        <w:rPr>
          <w:sz w:val="24"/>
          <w:szCs w:val="24"/>
        </w:rPr>
        <w:t xml:space="preserve">on </w:t>
      </w:r>
      <w:r w:rsidRPr="009B5522">
        <w:rPr>
          <w:spacing w:val="-1"/>
          <w:sz w:val="24"/>
          <w:szCs w:val="24"/>
        </w:rPr>
        <w:t>a</w:t>
      </w:r>
      <w:r w:rsidRPr="009B5522">
        <w:rPr>
          <w:sz w:val="24"/>
          <w:szCs w:val="24"/>
        </w:rPr>
        <w:t xml:space="preserve">nd wide </w:t>
      </w:r>
      <w:r w:rsidRPr="009B5522">
        <w:rPr>
          <w:spacing w:val="-1"/>
          <w:sz w:val="24"/>
          <w:szCs w:val="24"/>
        </w:rPr>
        <w:t>a</w:t>
      </w:r>
      <w:r w:rsidRPr="009B5522">
        <w:rPr>
          <w:spacing w:val="1"/>
          <w:sz w:val="24"/>
          <w:szCs w:val="24"/>
        </w:rPr>
        <w:t>c</w:t>
      </w:r>
      <w:r w:rsidRPr="009B5522">
        <w:rPr>
          <w:spacing w:val="-1"/>
          <w:sz w:val="24"/>
          <w:szCs w:val="24"/>
        </w:rPr>
        <w:t>ce</w:t>
      </w:r>
      <w:r w:rsidRPr="009B5522">
        <w:rPr>
          <w:sz w:val="24"/>
          <w:szCs w:val="24"/>
        </w:rPr>
        <w:t>ss</w:t>
      </w:r>
      <w:r w:rsidRPr="009B5522">
        <w:rPr>
          <w:spacing w:val="1"/>
          <w:sz w:val="24"/>
          <w:szCs w:val="24"/>
        </w:rPr>
        <w:t>i</w:t>
      </w:r>
      <w:r w:rsidRPr="009B5522">
        <w:rPr>
          <w:sz w:val="24"/>
          <w:szCs w:val="24"/>
        </w:rPr>
        <w:t>bi</w:t>
      </w:r>
      <w:r w:rsidRPr="009B5522">
        <w:rPr>
          <w:spacing w:val="1"/>
          <w:sz w:val="24"/>
          <w:szCs w:val="24"/>
        </w:rPr>
        <w:t>l</w:t>
      </w:r>
      <w:r w:rsidRPr="009B5522">
        <w:rPr>
          <w:sz w:val="24"/>
          <w:szCs w:val="24"/>
        </w:rPr>
        <w:t>i</w:t>
      </w:r>
      <w:r w:rsidRPr="009B5522">
        <w:rPr>
          <w:spacing w:val="1"/>
          <w:sz w:val="24"/>
          <w:szCs w:val="24"/>
        </w:rPr>
        <w:t>t</w:t>
      </w:r>
      <w:r w:rsidRPr="009B5522">
        <w:rPr>
          <w:sz w:val="24"/>
          <w:szCs w:val="24"/>
        </w:rPr>
        <w:t>ysu</w:t>
      </w:r>
      <w:r w:rsidRPr="009B5522">
        <w:rPr>
          <w:spacing w:val="-1"/>
          <w:sz w:val="24"/>
          <w:szCs w:val="24"/>
        </w:rPr>
        <w:t>c</w:t>
      </w:r>
      <w:r w:rsidRPr="009B5522">
        <w:rPr>
          <w:sz w:val="24"/>
          <w:szCs w:val="24"/>
        </w:rPr>
        <w:t>h</w:t>
      </w:r>
      <w:r w:rsidRPr="009B5522">
        <w:rPr>
          <w:spacing w:val="-1"/>
          <w:sz w:val="24"/>
          <w:szCs w:val="24"/>
        </w:rPr>
        <w:t>a</w:t>
      </w:r>
      <w:r w:rsidRPr="009B5522">
        <w:rPr>
          <w:sz w:val="24"/>
          <w:szCs w:val="24"/>
        </w:rPr>
        <w:t>s</w:t>
      </w:r>
      <w:r w:rsidRPr="009B5522">
        <w:rPr>
          <w:spacing w:val="-1"/>
          <w:sz w:val="24"/>
          <w:szCs w:val="24"/>
        </w:rPr>
        <w:t>We</w:t>
      </w:r>
      <w:r w:rsidRPr="009B5522">
        <w:rPr>
          <w:sz w:val="24"/>
          <w:szCs w:val="24"/>
        </w:rPr>
        <w:t>b2.0too</w:t>
      </w:r>
      <w:r w:rsidRPr="009B5522">
        <w:rPr>
          <w:spacing w:val="1"/>
          <w:sz w:val="24"/>
          <w:szCs w:val="24"/>
        </w:rPr>
        <w:t>l</w:t>
      </w:r>
      <w:r w:rsidRPr="009B5522">
        <w:rPr>
          <w:sz w:val="24"/>
          <w:szCs w:val="24"/>
        </w:rPr>
        <w:t xml:space="preserve">s,the </w:t>
      </w:r>
      <w:r w:rsidRPr="009B5522">
        <w:rPr>
          <w:sz w:val="24"/>
          <w:szCs w:val="24"/>
        </w:rPr>
        <w:lastRenderedPageBreak/>
        <w:t>d</w:t>
      </w:r>
      <w:r w:rsidRPr="009B5522">
        <w:rPr>
          <w:spacing w:val="-1"/>
          <w:sz w:val="24"/>
          <w:szCs w:val="24"/>
        </w:rPr>
        <w:t>e</w:t>
      </w:r>
      <w:r w:rsidRPr="009B5522">
        <w:rPr>
          <w:sz w:val="24"/>
          <w:szCs w:val="24"/>
        </w:rPr>
        <w:t>v</w:t>
      </w:r>
      <w:r w:rsidRPr="009B5522">
        <w:rPr>
          <w:spacing w:val="-1"/>
          <w:sz w:val="24"/>
          <w:szCs w:val="24"/>
        </w:rPr>
        <w:t>e</w:t>
      </w:r>
      <w:r w:rsidRPr="009B5522">
        <w:rPr>
          <w:sz w:val="24"/>
          <w:szCs w:val="24"/>
        </w:rPr>
        <w:t>lop</w:t>
      </w:r>
      <w:r w:rsidRPr="009B5522">
        <w:rPr>
          <w:spacing w:val="1"/>
          <w:sz w:val="24"/>
          <w:szCs w:val="24"/>
        </w:rPr>
        <w:t>m</w:t>
      </w:r>
      <w:r w:rsidRPr="009B5522">
        <w:rPr>
          <w:spacing w:val="-1"/>
          <w:sz w:val="24"/>
          <w:szCs w:val="24"/>
        </w:rPr>
        <w:t>e</w:t>
      </w:r>
      <w:r w:rsidRPr="009B5522">
        <w:rPr>
          <w:sz w:val="24"/>
          <w:szCs w:val="24"/>
        </w:rPr>
        <w:t xml:space="preserve">nt of </w:t>
      </w:r>
      <w:r w:rsidRPr="009B5522">
        <w:rPr>
          <w:spacing w:val="1"/>
          <w:sz w:val="24"/>
          <w:szCs w:val="24"/>
        </w:rPr>
        <w:t>r</w:t>
      </w:r>
      <w:r w:rsidRPr="009B5522">
        <w:rPr>
          <w:spacing w:val="-1"/>
          <w:sz w:val="24"/>
          <w:szCs w:val="24"/>
        </w:rPr>
        <w:t>e</w:t>
      </w:r>
      <w:r w:rsidRPr="009B5522">
        <w:rPr>
          <w:sz w:val="24"/>
          <w:szCs w:val="24"/>
        </w:rPr>
        <w:t>d</w:t>
      </w:r>
      <w:r w:rsidRPr="009B5522">
        <w:rPr>
          <w:spacing w:val="1"/>
          <w:sz w:val="24"/>
          <w:szCs w:val="24"/>
        </w:rPr>
        <w:t>e</w:t>
      </w:r>
      <w:r w:rsidRPr="009B5522">
        <w:rPr>
          <w:sz w:val="24"/>
          <w:szCs w:val="24"/>
        </w:rPr>
        <w:t>fining le</w:t>
      </w:r>
      <w:r w:rsidRPr="009B5522">
        <w:rPr>
          <w:spacing w:val="-1"/>
          <w:sz w:val="24"/>
          <w:szCs w:val="24"/>
        </w:rPr>
        <w:t>a</w:t>
      </w:r>
      <w:r w:rsidRPr="009B5522">
        <w:rPr>
          <w:sz w:val="24"/>
          <w:szCs w:val="24"/>
        </w:rPr>
        <w:t>rning obj</w:t>
      </w:r>
      <w:r w:rsidRPr="009B5522">
        <w:rPr>
          <w:spacing w:val="2"/>
          <w:sz w:val="24"/>
          <w:szCs w:val="24"/>
        </w:rPr>
        <w:t>e</w:t>
      </w:r>
      <w:r w:rsidRPr="009B5522">
        <w:rPr>
          <w:spacing w:val="-1"/>
          <w:sz w:val="24"/>
          <w:szCs w:val="24"/>
        </w:rPr>
        <w:t>c</w:t>
      </w:r>
      <w:r w:rsidRPr="009B5522">
        <w:rPr>
          <w:sz w:val="24"/>
          <w:szCs w:val="24"/>
        </w:rPr>
        <w:t xml:space="preserve">ts to suit </w:t>
      </w:r>
      <w:r w:rsidRPr="009B5522">
        <w:rPr>
          <w:spacing w:val="4"/>
          <w:sz w:val="24"/>
          <w:szCs w:val="24"/>
        </w:rPr>
        <w:t>e</w:t>
      </w:r>
      <w:r w:rsidRPr="009B5522">
        <w:rPr>
          <w:spacing w:val="-1"/>
          <w:sz w:val="24"/>
          <w:szCs w:val="24"/>
        </w:rPr>
        <w:t>-</w:t>
      </w:r>
      <w:r w:rsidRPr="009B5522">
        <w:rPr>
          <w:sz w:val="24"/>
          <w:szCs w:val="24"/>
        </w:rPr>
        <w:t>le</w:t>
      </w:r>
      <w:r w:rsidRPr="009B5522">
        <w:rPr>
          <w:spacing w:val="-1"/>
          <w:sz w:val="24"/>
          <w:szCs w:val="24"/>
        </w:rPr>
        <w:t>a</w:t>
      </w:r>
      <w:r w:rsidRPr="009B5522">
        <w:rPr>
          <w:sz w:val="24"/>
          <w:szCs w:val="24"/>
        </w:rPr>
        <w:t>rning in Clo</w:t>
      </w:r>
      <w:r w:rsidRPr="009B5522">
        <w:rPr>
          <w:spacing w:val="3"/>
          <w:sz w:val="24"/>
          <w:szCs w:val="24"/>
        </w:rPr>
        <w:t>u</w:t>
      </w:r>
      <w:r w:rsidRPr="009B5522">
        <w:rPr>
          <w:sz w:val="24"/>
          <w:szCs w:val="24"/>
        </w:rPr>
        <w:t xml:space="preserve">d </w:t>
      </w:r>
      <w:r w:rsidRPr="009B5522">
        <w:rPr>
          <w:spacing w:val="-1"/>
          <w:sz w:val="24"/>
          <w:szCs w:val="24"/>
        </w:rPr>
        <w:t>e</w:t>
      </w:r>
      <w:r w:rsidRPr="009B5522">
        <w:rPr>
          <w:sz w:val="24"/>
          <w:szCs w:val="24"/>
        </w:rPr>
        <w:t>nvironme</w:t>
      </w:r>
      <w:r w:rsidRPr="009B5522">
        <w:rPr>
          <w:spacing w:val="-1"/>
          <w:sz w:val="24"/>
          <w:szCs w:val="24"/>
        </w:rPr>
        <w:t>n</w:t>
      </w:r>
      <w:r w:rsidRPr="009B5522">
        <w:rPr>
          <w:sz w:val="24"/>
          <w:szCs w:val="24"/>
        </w:rPr>
        <w:t xml:space="preserve">t isnot </w:t>
      </w:r>
      <w:r w:rsidRPr="009B5522">
        <w:rPr>
          <w:spacing w:val="-1"/>
          <w:sz w:val="24"/>
          <w:szCs w:val="24"/>
        </w:rPr>
        <w:t>e</w:t>
      </w:r>
      <w:r w:rsidRPr="009B5522">
        <w:rPr>
          <w:sz w:val="24"/>
          <w:szCs w:val="24"/>
        </w:rPr>
        <w:t>n</w:t>
      </w:r>
      <w:r w:rsidRPr="009B5522">
        <w:rPr>
          <w:spacing w:val="-1"/>
          <w:sz w:val="24"/>
          <w:szCs w:val="24"/>
        </w:rPr>
        <w:t>c</w:t>
      </w:r>
      <w:r w:rsidRPr="009B5522">
        <w:rPr>
          <w:sz w:val="24"/>
          <w:szCs w:val="24"/>
        </w:rPr>
        <w:t>our</w:t>
      </w:r>
      <w:r w:rsidRPr="009B5522">
        <w:rPr>
          <w:spacing w:val="-2"/>
          <w:sz w:val="24"/>
          <w:szCs w:val="24"/>
        </w:rPr>
        <w:t>a</w:t>
      </w:r>
      <w:r w:rsidRPr="009B5522">
        <w:rPr>
          <w:sz w:val="24"/>
          <w:szCs w:val="24"/>
        </w:rPr>
        <w:t>ging.Upt</w:t>
      </w:r>
      <w:r w:rsidRPr="009B5522">
        <w:rPr>
          <w:spacing w:val="1"/>
          <w:sz w:val="24"/>
          <w:szCs w:val="24"/>
        </w:rPr>
        <w:t>i</w:t>
      </w:r>
      <w:r w:rsidRPr="009B5522">
        <w:rPr>
          <w:sz w:val="24"/>
          <w:szCs w:val="24"/>
        </w:rPr>
        <w:t>llno</w:t>
      </w:r>
      <w:r w:rsidRPr="009B5522">
        <w:rPr>
          <w:spacing w:val="2"/>
          <w:sz w:val="24"/>
          <w:szCs w:val="24"/>
        </w:rPr>
        <w:t>w</w:t>
      </w:r>
      <w:r w:rsidRPr="009B5522">
        <w:rPr>
          <w:sz w:val="24"/>
          <w:szCs w:val="24"/>
        </w:rPr>
        <w:t>,the</w:t>
      </w:r>
      <w:r w:rsidRPr="009B5522">
        <w:rPr>
          <w:spacing w:val="-1"/>
          <w:sz w:val="24"/>
          <w:szCs w:val="24"/>
        </w:rPr>
        <w:t>r</w:t>
      </w:r>
      <w:r w:rsidRPr="009B5522">
        <w:rPr>
          <w:sz w:val="24"/>
          <w:szCs w:val="24"/>
        </w:rPr>
        <w:t>e</w:t>
      </w:r>
      <w:r w:rsidRPr="009B5522">
        <w:rPr>
          <w:spacing w:val="2"/>
          <w:sz w:val="24"/>
          <w:szCs w:val="24"/>
        </w:rPr>
        <w:t>h</w:t>
      </w:r>
      <w:r w:rsidRPr="009B5522">
        <w:rPr>
          <w:spacing w:val="-1"/>
          <w:sz w:val="24"/>
          <w:szCs w:val="24"/>
        </w:rPr>
        <w:t>a</w:t>
      </w:r>
      <w:r w:rsidRPr="009B5522">
        <w:rPr>
          <w:sz w:val="24"/>
          <w:szCs w:val="24"/>
        </w:rPr>
        <w:t>sb</w:t>
      </w:r>
      <w:r w:rsidRPr="009B5522">
        <w:rPr>
          <w:spacing w:val="1"/>
          <w:sz w:val="24"/>
          <w:szCs w:val="24"/>
        </w:rPr>
        <w:t>e</w:t>
      </w:r>
      <w:r w:rsidRPr="009B5522">
        <w:rPr>
          <w:spacing w:val="-1"/>
          <w:sz w:val="24"/>
          <w:szCs w:val="24"/>
        </w:rPr>
        <w:t>e</w:t>
      </w:r>
      <w:r w:rsidRPr="009B5522">
        <w:rPr>
          <w:sz w:val="24"/>
          <w:szCs w:val="24"/>
        </w:rPr>
        <w:t>n</w:t>
      </w:r>
      <w:r w:rsidRPr="009B5522">
        <w:rPr>
          <w:spacing w:val="1"/>
          <w:sz w:val="24"/>
          <w:szCs w:val="24"/>
        </w:rPr>
        <w:t>r</w:t>
      </w:r>
      <w:r w:rsidRPr="009B5522">
        <w:rPr>
          <w:spacing w:val="-1"/>
          <w:sz w:val="24"/>
          <w:szCs w:val="24"/>
        </w:rPr>
        <w:t>a</w:t>
      </w:r>
      <w:r w:rsidRPr="009B5522">
        <w:rPr>
          <w:sz w:val="24"/>
          <w:szCs w:val="24"/>
        </w:rPr>
        <w:t>t</w:t>
      </w:r>
      <w:r w:rsidRPr="009B5522">
        <w:rPr>
          <w:spacing w:val="4"/>
          <w:sz w:val="24"/>
          <w:szCs w:val="24"/>
        </w:rPr>
        <w:t>h</w:t>
      </w:r>
      <w:r w:rsidRPr="009B5522">
        <w:rPr>
          <w:spacing w:val="-1"/>
          <w:sz w:val="24"/>
          <w:szCs w:val="24"/>
        </w:rPr>
        <w:t>e</w:t>
      </w:r>
      <w:r w:rsidRPr="009B5522">
        <w:rPr>
          <w:sz w:val="24"/>
          <w:szCs w:val="24"/>
        </w:rPr>
        <w:t>rl</w:t>
      </w:r>
      <w:r w:rsidRPr="009B5522">
        <w:rPr>
          <w:spacing w:val="1"/>
          <w:sz w:val="24"/>
          <w:szCs w:val="24"/>
        </w:rPr>
        <w:t>i</w:t>
      </w:r>
      <w:r w:rsidRPr="009B5522">
        <w:rPr>
          <w:spacing w:val="3"/>
          <w:sz w:val="24"/>
          <w:szCs w:val="24"/>
        </w:rPr>
        <w:t>t</w:t>
      </w:r>
      <w:r w:rsidRPr="009B5522">
        <w:rPr>
          <w:sz w:val="24"/>
          <w:szCs w:val="24"/>
        </w:rPr>
        <w:t>t</w:t>
      </w:r>
      <w:r w:rsidRPr="009B5522">
        <w:rPr>
          <w:spacing w:val="1"/>
          <w:sz w:val="24"/>
          <w:szCs w:val="24"/>
        </w:rPr>
        <w:t>l</w:t>
      </w:r>
      <w:r w:rsidRPr="009B5522">
        <w:rPr>
          <w:sz w:val="24"/>
          <w:szCs w:val="24"/>
        </w:rPr>
        <w:t>e</w:t>
      </w:r>
      <w:r w:rsidRPr="009B5522">
        <w:rPr>
          <w:spacing w:val="-1"/>
          <w:sz w:val="24"/>
          <w:szCs w:val="24"/>
        </w:rPr>
        <w:t>ac</w:t>
      </w:r>
      <w:r w:rsidRPr="009B5522">
        <w:rPr>
          <w:sz w:val="24"/>
          <w:szCs w:val="24"/>
        </w:rPr>
        <w:t>t</w:t>
      </w:r>
      <w:r w:rsidRPr="009B5522">
        <w:rPr>
          <w:spacing w:val="1"/>
          <w:sz w:val="24"/>
          <w:szCs w:val="24"/>
        </w:rPr>
        <w:t>i</w:t>
      </w:r>
      <w:r w:rsidRPr="009B5522">
        <w:rPr>
          <w:sz w:val="24"/>
          <w:szCs w:val="24"/>
        </w:rPr>
        <w:t>vi</w:t>
      </w:r>
      <w:r w:rsidRPr="009B5522">
        <w:rPr>
          <w:spacing w:val="1"/>
          <w:sz w:val="24"/>
          <w:szCs w:val="24"/>
        </w:rPr>
        <w:t>t</w:t>
      </w:r>
      <w:r w:rsidRPr="009B5522">
        <w:rPr>
          <w:sz w:val="24"/>
          <w:szCs w:val="24"/>
        </w:rPr>
        <w:t>yb</w:t>
      </w:r>
      <w:r w:rsidRPr="009B5522">
        <w:rPr>
          <w:spacing w:val="-1"/>
          <w:sz w:val="24"/>
          <w:szCs w:val="24"/>
        </w:rPr>
        <w:t>e</w:t>
      </w:r>
      <w:r w:rsidRPr="009B5522">
        <w:rPr>
          <w:sz w:val="24"/>
          <w:szCs w:val="24"/>
        </w:rPr>
        <w:t>ing</w:t>
      </w:r>
      <w:r w:rsidRPr="009B5522">
        <w:rPr>
          <w:spacing w:val="1"/>
          <w:sz w:val="24"/>
          <w:szCs w:val="24"/>
        </w:rPr>
        <w:t>c</w:t>
      </w:r>
      <w:r w:rsidRPr="009B5522">
        <w:rPr>
          <w:spacing w:val="-1"/>
          <w:sz w:val="24"/>
          <w:szCs w:val="24"/>
        </w:rPr>
        <w:t>a</w:t>
      </w:r>
      <w:r w:rsidRPr="009B5522">
        <w:rPr>
          <w:sz w:val="24"/>
          <w:szCs w:val="24"/>
        </w:rPr>
        <w:t>r</w:t>
      </w:r>
      <w:r w:rsidRPr="009B5522">
        <w:rPr>
          <w:spacing w:val="-1"/>
          <w:sz w:val="24"/>
          <w:szCs w:val="24"/>
        </w:rPr>
        <w:t>r</w:t>
      </w:r>
      <w:r w:rsidRPr="009B5522">
        <w:rPr>
          <w:sz w:val="24"/>
          <w:szCs w:val="24"/>
        </w:rPr>
        <w:t xml:space="preserve">iedoutto </w:t>
      </w:r>
      <w:r w:rsidRPr="009B5522">
        <w:rPr>
          <w:spacing w:val="10"/>
          <w:sz w:val="24"/>
          <w:szCs w:val="24"/>
        </w:rPr>
        <w:t>ensurethat</w:t>
      </w:r>
      <w:r w:rsidRPr="009B5522">
        <w:rPr>
          <w:spacing w:val="12"/>
          <w:sz w:val="24"/>
          <w:szCs w:val="24"/>
        </w:rPr>
        <w:t>e</w:t>
      </w:r>
      <w:r w:rsidRPr="009B5522">
        <w:rPr>
          <w:sz w:val="24"/>
          <w:szCs w:val="24"/>
        </w:rPr>
        <w:t>-</w:t>
      </w:r>
    </w:p>
    <w:p w:rsidR="00D263D9" w:rsidRPr="009B5522" w:rsidRDefault="00D263D9" w:rsidP="00D263D9">
      <w:pPr>
        <w:spacing w:before="59" w:line="360" w:lineRule="auto"/>
        <w:ind w:left="100" w:right="76"/>
        <w:jc w:val="both"/>
        <w:rPr>
          <w:sz w:val="24"/>
          <w:szCs w:val="24"/>
        </w:rPr>
      </w:pPr>
      <w:r w:rsidRPr="009B5522">
        <w:rPr>
          <w:sz w:val="24"/>
          <w:szCs w:val="24"/>
        </w:rPr>
        <w:lastRenderedPageBreak/>
        <w:t>le</w:t>
      </w:r>
      <w:r w:rsidRPr="009B5522">
        <w:rPr>
          <w:spacing w:val="-1"/>
          <w:sz w:val="24"/>
          <w:szCs w:val="24"/>
        </w:rPr>
        <w:t>a</w:t>
      </w:r>
      <w:r w:rsidRPr="009B5522">
        <w:rPr>
          <w:sz w:val="24"/>
          <w:szCs w:val="24"/>
        </w:rPr>
        <w:t>rning</w:t>
      </w:r>
      <w:r w:rsidRPr="009B5522">
        <w:rPr>
          <w:spacing w:val="-1"/>
          <w:sz w:val="24"/>
          <w:szCs w:val="24"/>
        </w:rPr>
        <w:t>a</w:t>
      </w:r>
      <w:r w:rsidRPr="009B5522">
        <w:rPr>
          <w:sz w:val="24"/>
          <w:szCs w:val="24"/>
        </w:rPr>
        <w:t>ppl</w:t>
      </w:r>
      <w:r w:rsidRPr="009B5522">
        <w:rPr>
          <w:spacing w:val="1"/>
          <w:sz w:val="24"/>
          <w:szCs w:val="24"/>
        </w:rPr>
        <w:t>i</w:t>
      </w:r>
      <w:r w:rsidRPr="009B5522">
        <w:rPr>
          <w:spacing w:val="-1"/>
          <w:sz w:val="24"/>
          <w:szCs w:val="24"/>
        </w:rPr>
        <w:t>ca</w:t>
      </w:r>
      <w:r w:rsidRPr="009B5522">
        <w:rPr>
          <w:sz w:val="24"/>
          <w:szCs w:val="24"/>
        </w:rPr>
        <w:t>t</w:t>
      </w:r>
      <w:r w:rsidRPr="009B5522">
        <w:rPr>
          <w:spacing w:val="1"/>
          <w:sz w:val="24"/>
          <w:szCs w:val="24"/>
        </w:rPr>
        <w:t>i</w:t>
      </w:r>
      <w:r w:rsidRPr="009B5522">
        <w:rPr>
          <w:sz w:val="24"/>
          <w:szCs w:val="24"/>
        </w:rPr>
        <w:t xml:space="preserve">ons  </w:t>
      </w:r>
      <w:r w:rsidRPr="009B5522">
        <w:rPr>
          <w:spacing w:val="1"/>
          <w:sz w:val="24"/>
          <w:szCs w:val="24"/>
        </w:rPr>
        <w:t>a</w:t>
      </w:r>
      <w:r w:rsidRPr="009B5522">
        <w:rPr>
          <w:sz w:val="24"/>
          <w:szCs w:val="24"/>
        </w:rPr>
        <w:t>re   b</w:t>
      </w:r>
      <w:r w:rsidRPr="009B5522">
        <w:rPr>
          <w:spacing w:val="-1"/>
          <w:sz w:val="24"/>
          <w:szCs w:val="24"/>
        </w:rPr>
        <w:t>e</w:t>
      </w:r>
      <w:r w:rsidRPr="009B5522">
        <w:rPr>
          <w:sz w:val="24"/>
          <w:szCs w:val="24"/>
        </w:rPr>
        <w:t>ingd</w:t>
      </w:r>
      <w:r w:rsidRPr="009B5522">
        <w:rPr>
          <w:spacing w:val="-1"/>
          <w:sz w:val="24"/>
          <w:szCs w:val="24"/>
        </w:rPr>
        <w:t>e</w:t>
      </w:r>
      <w:r w:rsidRPr="009B5522">
        <w:rPr>
          <w:sz w:val="24"/>
          <w:szCs w:val="24"/>
        </w:rPr>
        <w:t>signedins</w:t>
      </w:r>
      <w:r w:rsidRPr="009B5522">
        <w:rPr>
          <w:spacing w:val="2"/>
          <w:sz w:val="24"/>
          <w:szCs w:val="24"/>
        </w:rPr>
        <w:t>u</w:t>
      </w:r>
      <w:r w:rsidRPr="009B5522">
        <w:rPr>
          <w:spacing w:val="-1"/>
          <w:sz w:val="24"/>
          <w:szCs w:val="24"/>
        </w:rPr>
        <w:t>c</w:t>
      </w:r>
      <w:r w:rsidRPr="009B5522">
        <w:rPr>
          <w:sz w:val="24"/>
          <w:szCs w:val="24"/>
        </w:rPr>
        <w:t>haw</w:t>
      </w:r>
      <w:r w:rsidRPr="009B5522">
        <w:rPr>
          <w:spacing w:val="-1"/>
          <w:sz w:val="24"/>
          <w:szCs w:val="24"/>
        </w:rPr>
        <w:t>a</w:t>
      </w:r>
      <w:r w:rsidRPr="009B5522">
        <w:rPr>
          <w:sz w:val="24"/>
          <w:szCs w:val="24"/>
        </w:rPr>
        <w:t>ythatpromote</w:t>
      </w:r>
      <w:r w:rsidRPr="009B5522">
        <w:rPr>
          <w:spacing w:val="1"/>
          <w:sz w:val="24"/>
          <w:szCs w:val="24"/>
        </w:rPr>
        <w:t>f</w:t>
      </w:r>
      <w:r w:rsidRPr="009B5522">
        <w:rPr>
          <w:sz w:val="24"/>
          <w:szCs w:val="24"/>
        </w:rPr>
        <w:t>lexibi</w:t>
      </w:r>
      <w:r w:rsidRPr="009B5522">
        <w:rPr>
          <w:spacing w:val="1"/>
          <w:sz w:val="24"/>
          <w:szCs w:val="24"/>
        </w:rPr>
        <w:t>l</w:t>
      </w:r>
      <w:r w:rsidRPr="009B5522">
        <w:rPr>
          <w:sz w:val="24"/>
          <w:szCs w:val="24"/>
        </w:rPr>
        <w:t>i</w:t>
      </w:r>
      <w:r w:rsidRPr="009B5522">
        <w:rPr>
          <w:spacing w:val="1"/>
          <w:sz w:val="24"/>
          <w:szCs w:val="24"/>
        </w:rPr>
        <w:t>t</w:t>
      </w:r>
      <w:r w:rsidRPr="009B5522">
        <w:rPr>
          <w:sz w:val="24"/>
          <w:szCs w:val="24"/>
        </w:rPr>
        <w:t>yuseof  the le</w:t>
      </w:r>
      <w:r w:rsidRPr="009B5522">
        <w:rPr>
          <w:spacing w:val="-1"/>
          <w:sz w:val="24"/>
          <w:szCs w:val="24"/>
        </w:rPr>
        <w:t>a</w:t>
      </w:r>
      <w:r w:rsidRPr="009B5522">
        <w:rPr>
          <w:sz w:val="24"/>
          <w:szCs w:val="24"/>
        </w:rPr>
        <w:t xml:space="preserve">rning </w:t>
      </w:r>
      <w:r w:rsidRPr="009B5522">
        <w:rPr>
          <w:spacing w:val="12"/>
          <w:sz w:val="24"/>
          <w:szCs w:val="24"/>
        </w:rPr>
        <w:t>content</w:t>
      </w:r>
      <w:r w:rsidRPr="009B5522">
        <w:rPr>
          <w:sz w:val="24"/>
          <w:szCs w:val="24"/>
        </w:rPr>
        <w:t>.</w:t>
      </w:r>
      <w:r w:rsidRPr="009B5522">
        <w:rPr>
          <w:spacing w:val="-1"/>
          <w:sz w:val="24"/>
          <w:szCs w:val="24"/>
        </w:rPr>
        <w:t>F</w:t>
      </w:r>
      <w:r w:rsidRPr="009B5522">
        <w:rPr>
          <w:sz w:val="24"/>
          <w:szCs w:val="24"/>
        </w:rPr>
        <w:t>or th</w:t>
      </w:r>
      <w:r w:rsidRPr="009B5522">
        <w:rPr>
          <w:spacing w:val="3"/>
          <w:sz w:val="24"/>
          <w:szCs w:val="24"/>
        </w:rPr>
        <w:t>i</w:t>
      </w:r>
      <w:r w:rsidRPr="009B5522">
        <w:rPr>
          <w:sz w:val="24"/>
          <w:szCs w:val="24"/>
        </w:rPr>
        <w:t>spurp</w:t>
      </w:r>
      <w:r w:rsidRPr="009B5522">
        <w:rPr>
          <w:spacing w:val="-1"/>
          <w:sz w:val="24"/>
          <w:szCs w:val="24"/>
        </w:rPr>
        <w:t>o</w:t>
      </w:r>
      <w:r w:rsidRPr="009B5522">
        <w:rPr>
          <w:sz w:val="24"/>
          <w:szCs w:val="24"/>
        </w:rPr>
        <w:t>s</w:t>
      </w:r>
      <w:r w:rsidRPr="009B5522">
        <w:rPr>
          <w:spacing w:val="-1"/>
          <w:sz w:val="24"/>
          <w:szCs w:val="24"/>
        </w:rPr>
        <w:t>e</w:t>
      </w:r>
      <w:r w:rsidRPr="009B5522">
        <w:rPr>
          <w:sz w:val="24"/>
          <w:szCs w:val="24"/>
        </w:rPr>
        <w:t>,</w:t>
      </w:r>
      <w:r w:rsidRPr="009B5522">
        <w:rPr>
          <w:spacing w:val="-1"/>
          <w:sz w:val="24"/>
          <w:szCs w:val="24"/>
        </w:rPr>
        <w:t>a</w:t>
      </w:r>
      <w:r w:rsidRPr="009B5522">
        <w:rPr>
          <w:sz w:val="24"/>
          <w:szCs w:val="24"/>
        </w:rPr>
        <w:t>nund</w:t>
      </w:r>
      <w:r w:rsidRPr="009B5522">
        <w:rPr>
          <w:spacing w:val="-1"/>
          <w:sz w:val="24"/>
          <w:szCs w:val="24"/>
        </w:rPr>
        <w:t>e</w:t>
      </w:r>
      <w:r w:rsidRPr="009B5522">
        <w:rPr>
          <w:sz w:val="24"/>
          <w:szCs w:val="24"/>
        </w:rPr>
        <w:t>rlyingf</w:t>
      </w:r>
      <w:r w:rsidRPr="009B5522">
        <w:rPr>
          <w:spacing w:val="-1"/>
          <w:sz w:val="24"/>
          <w:szCs w:val="24"/>
        </w:rPr>
        <w:t>ra</w:t>
      </w:r>
      <w:r w:rsidRPr="009B5522">
        <w:rPr>
          <w:sz w:val="24"/>
          <w:szCs w:val="24"/>
        </w:rPr>
        <w:t>me</w:t>
      </w:r>
      <w:r w:rsidRPr="009B5522">
        <w:rPr>
          <w:spacing w:val="-1"/>
          <w:sz w:val="24"/>
          <w:szCs w:val="24"/>
        </w:rPr>
        <w:t>w</w:t>
      </w:r>
      <w:r w:rsidRPr="009B5522">
        <w:rPr>
          <w:spacing w:val="2"/>
          <w:sz w:val="24"/>
          <w:szCs w:val="24"/>
        </w:rPr>
        <w:t>o</w:t>
      </w:r>
      <w:r w:rsidRPr="009B5522">
        <w:rPr>
          <w:sz w:val="24"/>
          <w:szCs w:val="24"/>
        </w:rPr>
        <w:t>rk isprop</w:t>
      </w:r>
      <w:r w:rsidRPr="009B5522">
        <w:rPr>
          <w:spacing w:val="-1"/>
          <w:sz w:val="24"/>
          <w:szCs w:val="24"/>
        </w:rPr>
        <w:t>o</w:t>
      </w:r>
      <w:r w:rsidRPr="009B5522">
        <w:rPr>
          <w:sz w:val="24"/>
          <w:szCs w:val="24"/>
        </w:rPr>
        <w:t>s</w:t>
      </w:r>
      <w:r w:rsidRPr="009B5522">
        <w:rPr>
          <w:spacing w:val="-1"/>
          <w:sz w:val="24"/>
          <w:szCs w:val="24"/>
        </w:rPr>
        <w:t>e</w:t>
      </w:r>
      <w:r w:rsidRPr="009B5522">
        <w:rPr>
          <w:sz w:val="24"/>
          <w:szCs w:val="24"/>
        </w:rPr>
        <w:t>dtod</w:t>
      </w:r>
      <w:r w:rsidRPr="009B5522">
        <w:rPr>
          <w:spacing w:val="-1"/>
          <w:sz w:val="24"/>
          <w:szCs w:val="24"/>
        </w:rPr>
        <w:t>e</w:t>
      </w:r>
      <w:r w:rsidRPr="009B5522">
        <w:rPr>
          <w:sz w:val="24"/>
          <w:szCs w:val="24"/>
        </w:rPr>
        <w:t>s</w:t>
      </w:r>
      <w:r w:rsidRPr="009B5522">
        <w:rPr>
          <w:spacing w:val="-1"/>
          <w:sz w:val="24"/>
          <w:szCs w:val="24"/>
        </w:rPr>
        <w:t>c</w:t>
      </w:r>
      <w:r w:rsidRPr="009B5522">
        <w:rPr>
          <w:sz w:val="24"/>
          <w:szCs w:val="24"/>
        </w:rPr>
        <w:t>ribe the Clou</w:t>
      </w:r>
      <w:r w:rsidRPr="009B5522">
        <w:rPr>
          <w:spacing w:val="6"/>
          <w:sz w:val="24"/>
          <w:szCs w:val="24"/>
        </w:rPr>
        <w:t>d</w:t>
      </w:r>
      <w:r w:rsidRPr="009B5522">
        <w:rPr>
          <w:sz w:val="24"/>
          <w:szCs w:val="24"/>
        </w:rPr>
        <w:t>- b</w:t>
      </w:r>
      <w:r w:rsidRPr="009B5522">
        <w:rPr>
          <w:spacing w:val="-1"/>
          <w:sz w:val="24"/>
          <w:szCs w:val="24"/>
        </w:rPr>
        <w:t>a</w:t>
      </w:r>
      <w:r w:rsidRPr="009B5522">
        <w:rPr>
          <w:sz w:val="24"/>
          <w:szCs w:val="24"/>
        </w:rPr>
        <w:t>s</w:t>
      </w:r>
      <w:r w:rsidRPr="009B5522">
        <w:rPr>
          <w:spacing w:val="-1"/>
          <w:sz w:val="24"/>
          <w:szCs w:val="24"/>
        </w:rPr>
        <w:t>e</w:t>
      </w:r>
      <w:r w:rsidRPr="009B5522">
        <w:rPr>
          <w:sz w:val="24"/>
          <w:szCs w:val="24"/>
        </w:rPr>
        <w:t>d</w:t>
      </w:r>
      <w:r w:rsidRPr="009B5522">
        <w:rPr>
          <w:spacing w:val="-1"/>
          <w:sz w:val="24"/>
          <w:szCs w:val="24"/>
        </w:rPr>
        <w:t>e</w:t>
      </w:r>
      <w:r w:rsidRPr="009B5522">
        <w:rPr>
          <w:sz w:val="24"/>
          <w:szCs w:val="24"/>
        </w:rPr>
        <w:t>d</w:t>
      </w:r>
      <w:r w:rsidRPr="009B5522">
        <w:rPr>
          <w:spacing w:val="2"/>
          <w:sz w:val="24"/>
          <w:szCs w:val="24"/>
        </w:rPr>
        <w:t>u</w:t>
      </w:r>
      <w:r w:rsidRPr="009B5522">
        <w:rPr>
          <w:spacing w:val="-1"/>
          <w:sz w:val="24"/>
          <w:szCs w:val="24"/>
        </w:rPr>
        <w:t>ca</w:t>
      </w:r>
      <w:r w:rsidRPr="009B5522">
        <w:rPr>
          <w:sz w:val="24"/>
          <w:szCs w:val="24"/>
        </w:rPr>
        <w:t>t</w:t>
      </w:r>
      <w:r w:rsidRPr="009B5522">
        <w:rPr>
          <w:spacing w:val="1"/>
          <w:sz w:val="24"/>
          <w:szCs w:val="24"/>
        </w:rPr>
        <w:t>i</w:t>
      </w:r>
      <w:r w:rsidRPr="009B5522">
        <w:rPr>
          <w:sz w:val="24"/>
          <w:szCs w:val="24"/>
        </w:rPr>
        <w:t>on</w:t>
      </w:r>
      <w:r w:rsidRPr="009B5522">
        <w:rPr>
          <w:spacing w:val="-1"/>
          <w:sz w:val="24"/>
          <w:szCs w:val="24"/>
        </w:rPr>
        <w:t>a</w:t>
      </w:r>
      <w:r w:rsidRPr="009B5522">
        <w:rPr>
          <w:sz w:val="24"/>
          <w:szCs w:val="24"/>
        </w:rPr>
        <w:t>lE</w:t>
      </w:r>
      <w:r w:rsidRPr="009B5522">
        <w:rPr>
          <w:spacing w:val="-1"/>
          <w:sz w:val="24"/>
          <w:szCs w:val="24"/>
        </w:rPr>
        <w:t>-</w:t>
      </w:r>
      <w:r w:rsidRPr="009B5522">
        <w:rPr>
          <w:spacing w:val="1"/>
          <w:sz w:val="24"/>
          <w:szCs w:val="24"/>
        </w:rPr>
        <w:t>r</w:t>
      </w:r>
      <w:r w:rsidRPr="009B5522">
        <w:rPr>
          <w:spacing w:val="-1"/>
          <w:sz w:val="24"/>
          <w:szCs w:val="24"/>
        </w:rPr>
        <w:t>e</w:t>
      </w:r>
      <w:r w:rsidRPr="009B5522">
        <w:rPr>
          <w:sz w:val="24"/>
          <w:szCs w:val="24"/>
        </w:rPr>
        <w:t>sour</w:t>
      </w:r>
      <w:r w:rsidRPr="009B5522">
        <w:rPr>
          <w:spacing w:val="-1"/>
          <w:sz w:val="24"/>
          <w:szCs w:val="24"/>
        </w:rPr>
        <w:t>ce</w:t>
      </w:r>
      <w:r w:rsidRPr="009B5522">
        <w:rPr>
          <w:sz w:val="24"/>
          <w:szCs w:val="24"/>
        </w:rPr>
        <w:t>s</w:t>
      </w:r>
      <w:r w:rsidRPr="009B5522">
        <w:rPr>
          <w:spacing w:val="3"/>
          <w:sz w:val="24"/>
          <w:szCs w:val="24"/>
        </w:rPr>
        <w:t>m</w:t>
      </w:r>
      <w:r w:rsidRPr="009B5522">
        <w:rPr>
          <w:spacing w:val="-1"/>
          <w:sz w:val="24"/>
          <w:szCs w:val="24"/>
        </w:rPr>
        <w:t>a</w:t>
      </w:r>
      <w:r w:rsidRPr="009B5522">
        <w:rPr>
          <w:sz w:val="24"/>
          <w:szCs w:val="24"/>
        </w:rPr>
        <w:t>n</w:t>
      </w:r>
      <w:r w:rsidRPr="009B5522">
        <w:rPr>
          <w:spacing w:val="-1"/>
          <w:sz w:val="24"/>
          <w:szCs w:val="24"/>
        </w:rPr>
        <w:t>a</w:t>
      </w:r>
      <w:r w:rsidRPr="009B5522">
        <w:rPr>
          <w:sz w:val="24"/>
          <w:szCs w:val="24"/>
        </w:rPr>
        <w:t>g</w:t>
      </w:r>
      <w:r w:rsidRPr="009B5522">
        <w:rPr>
          <w:spacing w:val="-1"/>
          <w:sz w:val="24"/>
          <w:szCs w:val="24"/>
        </w:rPr>
        <w:t>e</w:t>
      </w:r>
      <w:r w:rsidRPr="009B5522">
        <w:rPr>
          <w:sz w:val="24"/>
          <w:szCs w:val="24"/>
        </w:rPr>
        <w:t>ment. The prop</w:t>
      </w:r>
      <w:r w:rsidRPr="009B5522">
        <w:rPr>
          <w:spacing w:val="-1"/>
          <w:sz w:val="24"/>
          <w:szCs w:val="24"/>
        </w:rPr>
        <w:t>o</w:t>
      </w:r>
      <w:r w:rsidRPr="009B5522">
        <w:rPr>
          <w:sz w:val="24"/>
          <w:szCs w:val="24"/>
        </w:rPr>
        <w:t>s</w:t>
      </w:r>
      <w:r w:rsidRPr="009B5522">
        <w:rPr>
          <w:spacing w:val="-1"/>
          <w:sz w:val="24"/>
          <w:szCs w:val="24"/>
        </w:rPr>
        <w:t>e</w:t>
      </w:r>
      <w:r w:rsidRPr="009B5522">
        <w:rPr>
          <w:sz w:val="24"/>
          <w:szCs w:val="24"/>
        </w:rPr>
        <w:t>dCl</w:t>
      </w:r>
      <w:r w:rsidRPr="009B5522">
        <w:rPr>
          <w:spacing w:val="3"/>
          <w:sz w:val="24"/>
          <w:szCs w:val="24"/>
        </w:rPr>
        <w:t>o</w:t>
      </w:r>
      <w:r w:rsidRPr="009B5522">
        <w:rPr>
          <w:sz w:val="24"/>
          <w:szCs w:val="24"/>
        </w:rPr>
        <w:t>u</w:t>
      </w:r>
      <w:r w:rsidRPr="009B5522">
        <w:rPr>
          <w:spacing w:val="3"/>
          <w:sz w:val="24"/>
          <w:szCs w:val="24"/>
        </w:rPr>
        <w:t>d</w:t>
      </w:r>
      <w:r w:rsidRPr="009B5522">
        <w:rPr>
          <w:spacing w:val="-1"/>
          <w:sz w:val="24"/>
          <w:szCs w:val="24"/>
        </w:rPr>
        <w:t>-</w:t>
      </w:r>
      <w:r w:rsidRPr="009B5522">
        <w:rPr>
          <w:sz w:val="24"/>
          <w:szCs w:val="24"/>
        </w:rPr>
        <w:t>b</w:t>
      </w:r>
      <w:r w:rsidRPr="009B5522">
        <w:rPr>
          <w:spacing w:val="-1"/>
          <w:sz w:val="24"/>
          <w:szCs w:val="24"/>
        </w:rPr>
        <w:t>a</w:t>
      </w:r>
      <w:r w:rsidRPr="009B5522">
        <w:rPr>
          <w:sz w:val="24"/>
          <w:szCs w:val="24"/>
        </w:rPr>
        <w:t>s</w:t>
      </w:r>
      <w:r w:rsidRPr="009B5522">
        <w:rPr>
          <w:spacing w:val="-1"/>
          <w:sz w:val="24"/>
          <w:szCs w:val="24"/>
        </w:rPr>
        <w:t>e</w:t>
      </w:r>
      <w:r w:rsidRPr="009B5522">
        <w:rPr>
          <w:sz w:val="24"/>
          <w:szCs w:val="24"/>
        </w:rPr>
        <w:t>d</w:t>
      </w:r>
      <w:r w:rsidRPr="009B5522">
        <w:rPr>
          <w:spacing w:val="1"/>
          <w:sz w:val="24"/>
          <w:szCs w:val="24"/>
        </w:rPr>
        <w:t xml:space="preserve"> E</w:t>
      </w:r>
      <w:r w:rsidRPr="009B5522">
        <w:rPr>
          <w:spacing w:val="2"/>
          <w:sz w:val="24"/>
          <w:szCs w:val="24"/>
        </w:rPr>
        <w:t>-</w:t>
      </w:r>
      <w:r w:rsidRPr="009B5522">
        <w:rPr>
          <w:sz w:val="24"/>
          <w:szCs w:val="24"/>
        </w:rPr>
        <w:t>r</w:t>
      </w:r>
      <w:r w:rsidRPr="009B5522">
        <w:rPr>
          <w:spacing w:val="-2"/>
          <w:sz w:val="24"/>
          <w:szCs w:val="24"/>
        </w:rPr>
        <w:t>e</w:t>
      </w:r>
      <w:r w:rsidRPr="009B5522">
        <w:rPr>
          <w:sz w:val="24"/>
          <w:szCs w:val="24"/>
        </w:rPr>
        <w:t>sou</w:t>
      </w:r>
      <w:r w:rsidRPr="009B5522">
        <w:rPr>
          <w:spacing w:val="2"/>
          <w:sz w:val="24"/>
          <w:szCs w:val="24"/>
        </w:rPr>
        <w:t>r</w:t>
      </w:r>
      <w:r w:rsidRPr="009B5522">
        <w:rPr>
          <w:spacing w:val="-1"/>
          <w:sz w:val="24"/>
          <w:szCs w:val="24"/>
        </w:rPr>
        <w:t>ce</w:t>
      </w:r>
      <w:r w:rsidRPr="009B5522">
        <w:rPr>
          <w:sz w:val="24"/>
          <w:szCs w:val="24"/>
        </w:rPr>
        <w:t>s man</w:t>
      </w:r>
      <w:r w:rsidRPr="009B5522">
        <w:rPr>
          <w:spacing w:val="-1"/>
          <w:sz w:val="24"/>
          <w:szCs w:val="24"/>
        </w:rPr>
        <w:t>a</w:t>
      </w:r>
      <w:r w:rsidRPr="009B5522">
        <w:rPr>
          <w:sz w:val="24"/>
          <w:szCs w:val="24"/>
        </w:rPr>
        <w:t>g</w:t>
      </w:r>
      <w:r w:rsidRPr="009B5522">
        <w:rPr>
          <w:spacing w:val="-1"/>
          <w:sz w:val="24"/>
          <w:szCs w:val="24"/>
        </w:rPr>
        <w:t>e</w:t>
      </w:r>
      <w:r w:rsidRPr="009B5522">
        <w:rPr>
          <w:sz w:val="24"/>
          <w:szCs w:val="24"/>
        </w:rPr>
        <w:t>ment</w:t>
      </w:r>
      <w:r w:rsidRPr="009B5522">
        <w:rPr>
          <w:spacing w:val="1"/>
          <w:sz w:val="24"/>
          <w:szCs w:val="24"/>
        </w:rPr>
        <w:t xml:space="preserve"> f</w:t>
      </w:r>
      <w:r w:rsidRPr="009B5522">
        <w:rPr>
          <w:sz w:val="24"/>
          <w:szCs w:val="24"/>
        </w:rPr>
        <w:t>r</w:t>
      </w:r>
      <w:r w:rsidRPr="009B5522">
        <w:rPr>
          <w:spacing w:val="-2"/>
          <w:sz w:val="24"/>
          <w:szCs w:val="24"/>
        </w:rPr>
        <w:t>a</w:t>
      </w:r>
      <w:r w:rsidRPr="009B5522">
        <w:rPr>
          <w:sz w:val="24"/>
          <w:szCs w:val="24"/>
        </w:rPr>
        <w:t>me</w:t>
      </w:r>
      <w:r w:rsidRPr="009B5522">
        <w:rPr>
          <w:spacing w:val="-1"/>
          <w:sz w:val="24"/>
          <w:szCs w:val="24"/>
        </w:rPr>
        <w:t>w</w:t>
      </w:r>
      <w:r w:rsidRPr="009B5522">
        <w:rPr>
          <w:spacing w:val="2"/>
          <w:sz w:val="24"/>
          <w:szCs w:val="24"/>
        </w:rPr>
        <w:t>o</w:t>
      </w:r>
      <w:r w:rsidRPr="009B5522">
        <w:rPr>
          <w:sz w:val="24"/>
          <w:szCs w:val="24"/>
        </w:rPr>
        <w:t>rkut</w:t>
      </w:r>
      <w:r w:rsidRPr="009B5522">
        <w:rPr>
          <w:spacing w:val="1"/>
          <w:sz w:val="24"/>
          <w:szCs w:val="24"/>
        </w:rPr>
        <w:t>i</w:t>
      </w:r>
      <w:r w:rsidRPr="009B5522">
        <w:rPr>
          <w:sz w:val="24"/>
          <w:szCs w:val="24"/>
        </w:rPr>
        <w:t>l</w:t>
      </w:r>
      <w:r w:rsidRPr="009B5522">
        <w:rPr>
          <w:spacing w:val="1"/>
          <w:sz w:val="24"/>
          <w:szCs w:val="24"/>
        </w:rPr>
        <w:t>i</w:t>
      </w:r>
      <w:r w:rsidRPr="009B5522">
        <w:rPr>
          <w:spacing w:val="-1"/>
          <w:sz w:val="24"/>
          <w:szCs w:val="24"/>
        </w:rPr>
        <w:t>ze</w:t>
      </w:r>
      <w:r w:rsidRPr="009B5522">
        <w:rPr>
          <w:sz w:val="24"/>
          <w:szCs w:val="24"/>
        </w:rPr>
        <w:t>sCloudte</w:t>
      </w:r>
      <w:r w:rsidRPr="009B5522">
        <w:rPr>
          <w:spacing w:val="-1"/>
          <w:sz w:val="24"/>
          <w:szCs w:val="24"/>
        </w:rPr>
        <w:t>c</w:t>
      </w:r>
      <w:r w:rsidRPr="009B5522">
        <w:rPr>
          <w:sz w:val="24"/>
          <w:szCs w:val="24"/>
        </w:rPr>
        <w:t xml:space="preserve">hnologytouse </w:t>
      </w:r>
      <w:r w:rsidRPr="009B5522">
        <w:rPr>
          <w:spacing w:val="3"/>
          <w:sz w:val="24"/>
          <w:szCs w:val="24"/>
        </w:rPr>
        <w:t>l</w:t>
      </w:r>
      <w:r w:rsidRPr="009B5522">
        <w:rPr>
          <w:spacing w:val="-1"/>
          <w:sz w:val="24"/>
          <w:szCs w:val="24"/>
        </w:rPr>
        <w:t>e</w:t>
      </w:r>
      <w:r w:rsidRPr="009B5522">
        <w:rPr>
          <w:spacing w:val="1"/>
          <w:sz w:val="24"/>
          <w:szCs w:val="24"/>
        </w:rPr>
        <w:t>a</w:t>
      </w:r>
      <w:r w:rsidRPr="009B5522">
        <w:rPr>
          <w:sz w:val="24"/>
          <w:szCs w:val="24"/>
        </w:rPr>
        <w:t>rningr</w:t>
      </w:r>
      <w:r w:rsidRPr="009B5522">
        <w:rPr>
          <w:spacing w:val="-2"/>
          <w:sz w:val="24"/>
          <w:szCs w:val="24"/>
        </w:rPr>
        <w:t>e</w:t>
      </w:r>
      <w:r w:rsidRPr="009B5522">
        <w:rPr>
          <w:sz w:val="24"/>
          <w:szCs w:val="24"/>
        </w:rPr>
        <w:t>sou</w:t>
      </w:r>
      <w:r w:rsidRPr="009B5522">
        <w:rPr>
          <w:spacing w:val="2"/>
          <w:sz w:val="24"/>
          <w:szCs w:val="24"/>
        </w:rPr>
        <w:t>r</w:t>
      </w:r>
      <w:r w:rsidRPr="009B5522">
        <w:rPr>
          <w:spacing w:val="-1"/>
          <w:sz w:val="24"/>
          <w:szCs w:val="24"/>
        </w:rPr>
        <w:t>ce</w:t>
      </w:r>
      <w:r w:rsidRPr="009B5522">
        <w:rPr>
          <w:sz w:val="24"/>
          <w:szCs w:val="24"/>
        </w:rPr>
        <w:t xml:space="preserve">smore </w:t>
      </w:r>
      <w:r w:rsidRPr="009B5522">
        <w:rPr>
          <w:spacing w:val="-1"/>
          <w:sz w:val="24"/>
          <w:szCs w:val="24"/>
        </w:rPr>
        <w:t>e</w:t>
      </w:r>
      <w:r w:rsidRPr="009B5522">
        <w:rPr>
          <w:sz w:val="24"/>
          <w:szCs w:val="24"/>
        </w:rPr>
        <w:t>f</w:t>
      </w:r>
      <w:r w:rsidRPr="009B5522">
        <w:rPr>
          <w:spacing w:val="-1"/>
          <w:sz w:val="24"/>
          <w:szCs w:val="24"/>
        </w:rPr>
        <w:t>f</w:t>
      </w:r>
      <w:r w:rsidRPr="009B5522">
        <w:rPr>
          <w:spacing w:val="1"/>
          <w:sz w:val="24"/>
          <w:szCs w:val="24"/>
        </w:rPr>
        <w:t>e</w:t>
      </w:r>
      <w:r w:rsidRPr="009B5522">
        <w:rPr>
          <w:spacing w:val="-1"/>
          <w:sz w:val="24"/>
          <w:szCs w:val="24"/>
        </w:rPr>
        <w:t>c</w:t>
      </w:r>
      <w:r w:rsidRPr="009B5522">
        <w:rPr>
          <w:sz w:val="24"/>
          <w:szCs w:val="24"/>
        </w:rPr>
        <w:t>t</w:t>
      </w:r>
      <w:r w:rsidRPr="009B5522">
        <w:rPr>
          <w:spacing w:val="1"/>
          <w:sz w:val="24"/>
          <w:szCs w:val="24"/>
        </w:rPr>
        <w:t>i</w:t>
      </w:r>
      <w:r w:rsidRPr="009B5522">
        <w:rPr>
          <w:sz w:val="24"/>
          <w:szCs w:val="24"/>
        </w:rPr>
        <w:t>v</w:t>
      </w:r>
      <w:r w:rsidRPr="009B5522">
        <w:rPr>
          <w:spacing w:val="-1"/>
          <w:sz w:val="24"/>
          <w:szCs w:val="24"/>
        </w:rPr>
        <w:t>e</w:t>
      </w:r>
      <w:r w:rsidRPr="009B5522">
        <w:rPr>
          <w:sz w:val="24"/>
          <w:szCs w:val="24"/>
        </w:rPr>
        <w:t xml:space="preserve">ly and </w:t>
      </w:r>
      <w:r w:rsidRPr="009B5522">
        <w:rPr>
          <w:spacing w:val="1"/>
          <w:sz w:val="24"/>
          <w:szCs w:val="24"/>
        </w:rPr>
        <w:t>t</w:t>
      </w:r>
      <w:r w:rsidRPr="009B5522">
        <w:rPr>
          <w:sz w:val="24"/>
          <w:szCs w:val="24"/>
        </w:rPr>
        <w:t xml:space="preserve">o </w:t>
      </w:r>
      <w:r w:rsidRPr="009B5522">
        <w:rPr>
          <w:spacing w:val="-1"/>
          <w:sz w:val="24"/>
          <w:szCs w:val="24"/>
        </w:rPr>
        <w:t>a</w:t>
      </w:r>
      <w:r w:rsidRPr="009B5522">
        <w:rPr>
          <w:spacing w:val="2"/>
          <w:sz w:val="24"/>
          <w:szCs w:val="24"/>
        </w:rPr>
        <w:t>d</w:t>
      </w:r>
      <w:r w:rsidRPr="009B5522">
        <w:rPr>
          <w:sz w:val="24"/>
          <w:szCs w:val="24"/>
        </w:rPr>
        <w:t xml:space="preserve">opt </w:t>
      </w:r>
      <w:r w:rsidRPr="009B5522">
        <w:rPr>
          <w:spacing w:val="1"/>
          <w:sz w:val="24"/>
          <w:szCs w:val="24"/>
        </w:rPr>
        <w:t>C</w:t>
      </w:r>
      <w:r w:rsidRPr="009B5522">
        <w:rPr>
          <w:sz w:val="24"/>
          <w:szCs w:val="24"/>
        </w:rPr>
        <w:t>loud ch</w:t>
      </w:r>
      <w:r w:rsidRPr="009B5522">
        <w:rPr>
          <w:spacing w:val="-1"/>
          <w:sz w:val="24"/>
          <w:szCs w:val="24"/>
        </w:rPr>
        <w:t>a</w:t>
      </w:r>
      <w:r w:rsidRPr="009B5522">
        <w:rPr>
          <w:sz w:val="24"/>
          <w:szCs w:val="24"/>
        </w:rPr>
        <w:t>r</w:t>
      </w:r>
      <w:r w:rsidRPr="009B5522">
        <w:rPr>
          <w:spacing w:val="-2"/>
          <w:sz w:val="24"/>
          <w:szCs w:val="24"/>
        </w:rPr>
        <w:t>a</w:t>
      </w:r>
      <w:r w:rsidRPr="009B5522">
        <w:rPr>
          <w:spacing w:val="-1"/>
          <w:sz w:val="24"/>
          <w:szCs w:val="24"/>
        </w:rPr>
        <w:t>c</w:t>
      </w:r>
      <w:r w:rsidRPr="009B5522">
        <w:rPr>
          <w:sz w:val="24"/>
          <w:szCs w:val="24"/>
        </w:rPr>
        <w:t>t</w:t>
      </w:r>
      <w:r w:rsidRPr="009B5522">
        <w:rPr>
          <w:spacing w:val="2"/>
          <w:sz w:val="24"/>
          <w:szCs w:val="24"/>
        </w:rPr>
        <w:t>e</w:t>
      </w:r>
      <w:r w:rsidRPr="009B5522">
        <w:rPr>
          <w:sz w:val="24"/>
          <w:szCs w:val="24"/>
        </w:rPr>
        <w:t>rist</w:t>
      </w:r>
      <w:r w:rsidRPr="009B5522">
        <w:rPr>
          <w:spacing w:val="1"/>
          <w:sz w:val="24"/>
          <w:szCs w:val="24"/>
        </w:rPr>
        <w:t>i</w:t>
      </w:r>
      <w:r w:rsidRPr="009B5522">
        <w:rPr>
          <w:spacing w:val="-1"/>
          <w:sz w:val="24"/>
          <w:szCs w:val="24"/>
        </w:rPr>
        <w:t>c</w:t>
      </w:r>
      <w:r w:rsidRPr="009B5522">
        <w:rPr>
          <w:spacing w:val="2"/>
          <w:sz w:val="24"/>
          <w:szCs w:val="24"/>
        </w:rPr>
        <w:t>s</w:t>
      </w:r>
      <w:r w:rsidRPr="009B5522">
        <w:rPr>
          <w:sz w:val="24"/>
          <w:szCs w:val="24"/>
        </w:rPr>
        <w:t>.</w:t>
      </w:r>
    </w:p>
    <w:p w:rsidR="00D263D9" w:rsidRPr="009B5522" w:rsidRDefault="00D263D9" w:rsidP="00D263D9">
      <w:pPr>
        <w:spacing w:line="360" w:lineRule="auto"/>
        <w:ind w:left="100" w:right="74"/>
        <w:jc w:val="both"/>
        <w:rPr>
          <w:sz w:val="24"/>
          <w:szCs w:val="24"/>
        </w:rPr>
      </w:pPr>
      <w:r w:rsidRPr="009B5522">
        <w:rPr>
          <w:sz w:val="24"/>
          <w:szCs w:val="24"/>
        </w:rPr>
        <w:t>The prop</w:t>
      </w:r>
      <w:r w:rsidRPr="009B5522">
        <w:rPr>
          <w:spacing w:val="-1"/>
          <w:sz w:val="24"/>
          <w:szCs w:val="24"/>
        </w:rPr>
        <w:t>o</w:t>
      </w:r>
      <w:r w:rsidRPr="009B5522">
        <w:rPr>
          <w:sz w:val="24"/>
          <w:szCs w:val="24"/>
        </w:rPr>
        <w:t>s</w:t>
      </w:r>
      <w:r w:rsidRPr="009B5522">
        <w:rPr>
          <w:spacing w:val="-1"/>
          <w:sz w:val="24"/>
          <w:szCs w:val="24"/>
        </w:rPr>
        <w:t>e</w:t>
      </w:r>
      <w:r w:rsidRPr="009B5522">
        <w:rPr>
          <w:sz w:val="24"/>
          <w:szCs w:val="24"/>
        </w:rPr>
        <w:t>d</w:t>
      </w:r>
      <w:r w:rsidRPr="009B5522">
        <w:rPr>
          <w:spacing w:val="1"/>
          <w:sz w:val="24"/>
          <w:szCs w:val="24"/>
        </w:rPr>
        <w:t xml:space="preserve"> f</w:t>
      </w:r>
      <w:r w:rsidRPr="009B5522">
        <w:rPr>
          <w:sz w:val="24"/>
          <w:szCs w:val="24"/>
        </w:rPr>
        <w:t>r</w:t>
      </w:r>
      <w:r w:rsidRPr="009B5522">
        <w:rPr>
          <w:spacing w:val="-2"/>
          <w:sz w:val="24"/>
          <w:szCs w:val="24"/>
        </w:rPr>
        <w:t>a</w:t>
      </w:r>
      <w:r w:rsidRPr="009B5522">
        <w:rPr>
          <w:sz w:val="24"/>
          <w:szCs w:val="24"/>
        </w:rPr>
        <w:t>me</w:t>
      </w:r>
      <w:r w:rsidRPr="009B5522">
        <w:rPr>
          <w:spacing w:val="-1"/>
          <w:sz w:val="24"/>
          <w:szCs w:val="24"/>
        </w:rPr>
        <w:t>w</w:t>
      </w:r>
      <w:r w:rsidRPr="009B5522">
        <w:rPr>
          <w:spacing w:val="2"/>
          <w:sz w:val="24"/>
          <w:szCs w:val="24"/>
        </w:rPr>
        <w:t>o</w:t>
      </w:r>
      <w:r w:rsidRPr="009B5522">
        <w:rPr>
          <w:spacing w:val="1"/>
          <w:sz w:val="24"/>
          <w:szCs w:val="24"/>
        </w:rPr>
        <w:t>r</w:t>
      </w:r>
      <w:r w:rsidRPr="009B5522">
        <w:rPr>
          <w:sz w:val="24"/>
          <w:szCs w:val="24"/>
        </w:rPr>
        <w:t>k</w:t>
      </w:r>
      <w:r w:rsidRPr="009B5522">
        <w:rPr>
          <w:spacing w:val="-1"/>
          <w:sz w:val="24"/>
          <w:szCs w:val="24"/>
        </w:rPr>
        <w:t>ca</w:t>
      </w:r>
      <w:r w:rsidRPr="009B5522">
        <w:rPr>
          <w:sz w:val="24"/>
          <w:szCs w:val="24"/>
        </w:rPr>
        <w:t xml:space="preserve">nbe </w:t>
      </w:r>
      <w:r w:rsidRPr="009B5522">
        <w:rPr>
          <w:spacing w:val="22"/>
          <w:sz w:val="24"/>
          <w:szCs w:val="24"/>
        </w:rPr>
        <w:t>used</w:t>
      </w:r>
      <w:r w:rsidRPr="009B5522">
        <w:rPr>
          <w:spacing w:val="23"/>
          <w:sz w:val="24"/>
          <w:szCs w:val="24"/>
        </w:rPr>
        <w:t>toform</w:t>
      </w:r>
      <w:r w:rsidRPr="009B5522">
        <w:rPr>
          <w:spacing w:val="25"/>
          <w:sz w:val="24"/>
          <w:szCs w:val="24"/>
        </w:rPr>
        <w:t>a</w:t>
      </w:r>
      <w:r w:rsidRPr="009B5522">
        <w:rPr>
          <w:sz w:val="24"/>
          <w:szCs w:val="24"/>
        </w:rPr>
        <w:t>n</w:t>
      </w:r>
      <w:r w:rsidRPr="009B5522">
        <w:rPr>
          <w:spacing w:val="-1"/>
          <w:sz w:val="24"/>
          <w:szCs w:val="24"/>
        </w:rPr>
        <w:t>e</w:t>
      </w:r>
      <w:r w:rsidRPr="009B5522">
        <w:rPr>
          <w:sz w:val="24"/>
          <w:szCs w:val="24"/>
        </w:rPr>
        <w:t>w E</w:t>
      </w:r>
      <w:r w:rsidRPr="009B5522">
        <w:rPr>
          <w:spacing w:val="-1"/>
          <w:sz w:val="24"/>
          <w:szCs w:val="24"/>
        </w:rPr>
        <w:t>-</w:t>
      </w:r>
      <w:r w:rsidRPr="009B5522">
        <w:rPr>
          <w:spacing w:val="1"/>
          <w:sz w:val="24"/>
          <w:szCs w:val="24"/>
        </w:rPr>
        <w:t>r</w:t>
      </w:r>
      <w:r w:rsidRPr="009B5522">
        <w:rPr>
          <w:spacing w:val="-1"/>
          <w:sz w:val="24"/>
          <w:szCs w:val="24"/>
        </w:rPr>
        <w:t>e</w:t>
      </w:r>
      <w:r w:rsidRPr="009B5522">
        <w:rPr>
          <w:sz w:val="24"/>
          <w:szCs w:val="24"/>
        </w:rPr>
        <w:t>sour</w:t>
      </w:r>
      <w:r w:rsidRPr="009B5522">
        <w:rPr>
          <w:spacing w:val="1"/>
          <w:sz w:val="24"/>
          <w:szCs w:val="24"/>
        </w:rPr>
        <w:t>c</w:t>
      </w:r>
      <w:r w:rsidRPr="009B5522">
        <w:rPr>
          <w:spacing w:val="-1"/>
          <w:sz w:val="24"/>
          <w:szCs w:val="24"/>
        </w:rPr>
        <w:t>e</w:t>
      </w:r>
      <w:r w:rsidRPr="009B5522">
        <w:rPr>
          <w:sz w:val="24"/>
          <w:szCs w:val="24"/>
        </w:rPr>
        <w:t>sut</w:t>
      </w:r>
      <w:r w:rsidRPr="009B5522">
        <w:rPr>
          <w:spacing w:val="1"/>
          <w:sz w:val="24"/>
          <w:szCs w:val="24"/>
        </w:rPr>
        <w:t>i</w:t>
      </w:r>
      <w:r w:rsidRPr="009B5522">
        <w:rPr>
          <w:sz w:val="24"/>
          <w:szCs w:val="24"/>
        </w:rPr>
        <w:t>l</w:t>
      </w:r>
      <w:r w:rsidRPr="009B5522">
        <w:rPr>
          <w:spacing w:val="1"/>
          <w:sz w:val="24"/>
          <w:szCs w:val="24"/>
        </w:rPr>
        <w:t>i</w:t>
      </w:r>
      <w:r w:rsidRPr="009B5522">
        <w:rPr>
          <w:spacing w:val="-1"/>
          <w:sz w:val="24"/>
          <w:szCs w:val="24"/>
        </w:rPr>
        <w:t>za</w:t>
      </w:r>
      <w:r w:rsidRPr="009B5522">
        <w:rPr>
          <w:sz w:val="24"/>
          <w:szCs w:val="24"/>
        </w:rPr>
        <w:t>t</w:t>
      </w:r>
      <w:r w:rsidRPr="009B5522">
        <w:rPr>
          <w:spacing w:val="1"/>
          <w:sz w:val="24"/>
          <w:szCs w:val="24"/>
        </w:rPr>
        <w:t>i</w:t>
      </w:r>
      <w:r w:rsidRPr="009B5522">
        <w:rPr>
          <w:sz w:val="24"/>
          <w:szCs w:val="24"/>
        </w:rPr>
        <w:t>on method that sh</w:t>
      </w:r>
      <w:r w:rsidRPr="009B5522">
        <w:rPr>
          <w:spacing w:val="-1"/>
          <w:sz w:val="24"/>
          <w:szCs w:val="24"/>
        </w:rPr>
        <w:t>a</w:t>
      </w:r>
      <w:r w:rsidRPr="009B5522">
        <w:rPr>
          <w:sz w:val="24"/>
          <w:szCs w:val="24"/>
        </w:rPr>
        <w:t>r</w:t>
      </w:r>
      <w:r w:rsidRPr="009B5522">
        <w:rPr>
          <w:spacing w:val="-2"/>
          <w:sz w:val="24"/>
          <w:szCs w:val="24"/>
        </w:rPr>
        <w:t>e</w:t>
      </w:r>
      <w:r w:rsidRPr="009B5522">
        <w:rPr>
          <w:sz w:val="24"/>
          <w:szCs w:val="24"/>
        </w:rPr>
        <w:t xml:space="preserve">s the Cloud </w:t>
      </w:r>
      <w:r w:rsidRPr="009B5522">
        <w:rPr>
          <w:spacing w:val="-1"/>
          <w:sz w:val="24"/>
          <w:szCs w:val="24"/>
        </w:rPr>
        <w:t>c</w:t>
      </w:r>
      <w:r w:rsidRPr="009B5522">
        <w:rPr>
          <w:sz w:val="24"/>
          <w:szCs w:val="24"/>
        </w:rPr>
        <w:t>h</w:t>
      </w:r>
      <w:r w:rsidRPr="009B5522">
        <w:rPr>
          <w:spacing w:val="-1"/>
          <w:sz w:val="24"/>
          <w:szCs w:val="24"/>
        </w:rPr>
        <w:t>a</w:t>
      </w:r>
      <w:r w:rsidRPr="009B5522">
        <w:rPr>
          <w:sz w:val="24"/>
          <w:szCs w:val="24"/>
        </w:rPr>
        <w:t>r</w:t>
      </w:r>
      <w:r w:rsidRPr="009B5522">
        <w:rPr>
          <w:spacing w:val="-2"/>
          <w:sz w:val="24"/>
          <w:szCs w:val="24"/>
        </w:rPr>
        <w:t>a</w:t>
      </w:r>
      <w:r w:rsidRPr="009B5522">
        <w:rPr>
          <w:spacing w:val="-1"/>
          <w:sz w:val="24"/>
          <w:szCs w:val="24"/>
        </w:rPr>
        <w:t>c</w:t>
      </w:r>
      <w:r w:rsidRPr="009B5522">
        <w:rPr>
          <w:sz w:val="24"/>
          <w:szCs w:val="24"/>
        </w:rPr>
        <w:t>te</w:t>
      </w:r>
      <w:r w:rsidRPr="009B5522">
        <w:rPr>
          <w:spacing w:val="-1"/>
          <w:sz w:val="24"/>
          <w:szCs w:val="24"/>
        </w:rPr>
        <w:t>r</w:t>
      </w:r>
      <w:r w:rsidRPr="009B5522">
        <w:rPr>
          <w:sz w:val="24"/>
          <w:szCs w:val="24"/>
        </w:rPr>
        <w:t>is</w:t>
      </w:r>
      <w:r w:rsidRPr="009B5522">
        <w:rPr>
          <w:spacing w:val="1"/>
          <w:sz w:val="24"/>
          <w:szCs w:val="24"/>
        </w:rPr>
        <w:t>t</w:t>
      </w:r>
      <w:r w:rsidRPr="009B5522">
        <w:rPr>
          <w:sz w:val="24"/>
          <w:szCs w:val="24"/>
        </w:rPr>
        <w:t xml:space="preserve">ics of </w:t>
      </w:r>
      <w:r w:rsidRPr="009B5522">
        <w:rPr>
          <w:spacing w:val="-1"/>
          <w:sz w:val="24"/>
          <w:szCs w:val="24"/>
        </w:rPr>
        <w:t>e</w:t>
      </w:r>
      <w:r w:rsidRPr="009B5522">
        <w:rPr>
          <w:sz w:val="24"/>
          <w:szCs w:val="24"/>
        </w:rPr>
        <w:t>lasticity, f</w:t>
      </w:r>
      <w:r w:rsidRPr="009B5522">
        <w:rPr>
          <w:spacing w:val="-3"/>
          <w:sz w:val="24"/>
          <w:szCs w:val="24"/>
        </w:rPr>
        <w:t>l</w:t>
      </w:r>
      <w:r w:rsidRPr="009B5522">
        <w:rPr>
          <w:spacing w:val="-1"/>
          <w:sz w:val="24"/>
          <w:szCs w:val="24"/>
        </w:rPr>
        <w:t>e</w:t>
      </w:r>
      <w:r w:rsidRPr="009B5522">
        <w:rPr>
          <w:sz w:val="24"/>
          <w:szCs w:val="24"/>
        </w:rPr>
        <w:t>xib</w:t>
      </w:r>
      <w:r w:rsidRPr="009B5522">
        <w:rPr>
          <w:spacing w:val="1"/>
          <w:sz w:val="24"/>
          <w:szCs w:val="24"/>
        </w:rPr>
        <w:t>i</w:t>
      </w:r>
      <w:r w:rsidRPr="009B5522">
        <w:rPr>
          <w:sz w:val="24"/>
          <w:szCs w:val="24"/>
        </w:rPr>
        <w:t>l</w:t>
      </w:r>
      <w:r w:rsidRPr="009B5522">
        <w:rPr>
          <w:spacing w:val="1"/>
          <w:sz w:val="24"/>
          <w:szCs w:val="24"/>
        </w:rPr>
        <w:t>i</w:t>
      </w:r>
      <w:r w:rsidRPr="009B5522">
        <w:rPr>
          <w:sz w:val="24"/>
          <w:szCs w:val="24"/>
        </w:rPr>
        <w:t xml:space="preserve">ty, </w:t>
      </w:r>
      <w:r w:rsidRPr="009B5522">
        <w:rPr>
          <w:spacing w:val="-1"/>
          <w:sz w:val="24"/>
          <w:szCs w:val="24"/>
        </w:rPr>
        <w:t>e</w:t>
      </w:r>
      <w:r w:rsidRPr="009B5522">
        <w:rPr>
          <w:sz w:val="24"/>
          <w:szCs w:val="24"/>
        </w:rPr>
        <w:t>f</w:t>
      </w:r>
      <w:r w:rsidRPr="009B5522">
        <w:rPr>
          <w:spacing w:val="-1"/>
          <w:sz w:val="24"/>
          <w:szCs w:val="24"/>
        </w:rPr>
        <w:t>f</w:t>
      </w:r>
      <w:r w:rsidRPr="009B5522">
        <w:rPr>
          <w:sz w:val="24"/>
          <w:szCs w:val="24"/>
        </w:rPr>
        <w:t>ici</w:t>
      </w:r>
      <w:r w:rsidRPr="009B5522">
        <w:rPr>
          <w:spacing w:val="-1"/>
          <w:sz w:val="24"/>
          <w:szCs w:val="24"/>
        </w:rPr>
        <w:t>e</w:t>
      </w:r>
      <w:r w:rsidRPr="009B5522">
        <w:rPr>
          <w:sz w:val="24"/>
          <w:szCs w:val="24"/>
        </w:rPr>
        <w:t>n</w:t>
      </w:r>
      <w:r w:rsidRPr="009B5522">
        <w:rPr>
          <w:spacing w:val="-1"/>
          <w:sz w:val="24"/>
          <w:szCs w:val="24"/>
        </w:rPr>
        <w:t>c</w:t>
      </w:r>
      <w:r w:rsidRPr="009B5522">
        <w:rPr>
          <w:sz w:val="24"/>
          <w:szCs w:val="24"/>
        </w:rPr>
        <w:t xml:space="preserve">y </w:t>
      </w:r>
      <w:r w:rsidRPr="009B5522">
        <w:rPr>
          <w:spacing w:val="-1"/>
          <w:sz w:val="24"/>
          <w:szCs w:val="24"/>
        </w:rPr>
        <w:t>a</w:t>
      </w:r>
      <w:r w:rsidRPr="009B5522">
        <w:rPr>
          <w:sz w:val="24"/>
          <w:szCs w:val="24"/>
        </w:rPr>
        <w:t>nd r</w:t>
      </w:r>
      <w:r w:rsidRPr="009B5522">
        <w:rPr>
          <w:spacing w:val="-2"/>
          <w:sz w:val="24"/>
          <w:szCs w:val="24"/>
        </w:rPr>
        <w:t>e</w:t>
      </w:r>
      <w:r w:rsidRPr="009B5522">
        <w:rPr>
          <w:sz w:val="24"/>
          <w:szCs w:val="24"/>
        </w:rPr>
        <w:t>l</w:t>
      </w:r>
      <w:r w:rsidRPr="009B5522">
        <w:rPr>
          <w:spacing w:val="1"/>
          <w:sz w:val="24"/>
          <w:szCs w:val="24"/>
        </w:rPr>
        <w:t>i</w:t>
      </w:r>
      <w:r w:rsidRPr="009B5522">
        <w:rPr>
          <w:spacing w:val="-1"/>
          <w:sz w:val="24"/>
          <w:szCs w:val="24"/>
        </w:rPr>
        <w:t>a</w:t>
      </w:r>
      <w:r w:rsidRPr="009B5522">
        <w:rPr>
          <w:sz w:val="24"/>
          <w:szCs w:val="24"/>
        </w:rPr>
        <w:t>bi</w:t>
      </w:r>
      <w:r w:rsidRPr="009B5522">
        <w:rPr>
          <w:spacing w:val="1"/>
          <w:sz w:val="24"/>
          <w:szCs w:val="24"/>
        </w:rPr>
        <w:t>l</w:t>
      </w:r>
      <w:r w:rsidRPr="009B5522">
        <w:rPr>
          <w:sz w:val="24"/>
          <w:szCs w:val="24"/>
        </w:rPr>
        <w:t>i</w:t>
      </w:r>
      <w:r w:rsidRPr="009B5522">
        <w:rPr>
          <w:spacing w:val="1"/>
          <w:sz w:val="24"/>
          <w:szCs w:val="24"/>
        </w:rPr>
        <w:t>t</w:t>
      </w:r>
      <w:r w:rsidRPr="009B5522">
        <w:rPr>
          <w:sz w:val="24"/>
          <w:szCs w:val="24"/>
        </w:rPr>
        <w:t xml:space="preserve">y. </w:t>
      </w:r>
      <w:r w:rsidRPr="009B5522">
        <w:rPr>
          <w:spacing w:val="1"/>
          <w:sz w:val="24"/>
          <w:szCs w:val="24"/>
        </w:rPr>
        <w:t>P</w:t>
      </w:r>
      <w:r w:rsidRPr="009B5522">
        <w:rPr>
          <w:sz w:val="24"/>
          <w:szCs w:val="24"/>
        </w:rPr>
        <w:t>rin</w:t>
      </w:r>
      <w:r w:rsidRPr="009B5522">
        <w:rPr>
          <w:spacing w:val="-1"/>
          <w:sz w:val="24"/>
          <w:szCs w:val="24"/>
        </w:rPr>
        <w:t>c</w:t>
      </w:r>
      <w:r w:rsidRPr="009B5522">
        <w:rPr>
          <w:sz w:val="24"/>
          <w:szCs w:val="24"/>
        </w:rPr>
        <w:t>ipal to  thef</w:t>
      </w:r>
      <w:r w:rsidRPr="009B5522">
        <w:rPr>
          <w:spacing w:val="-1"/>
          <w:sz w:val="24"/>
          <w:szCs w:val="24"/>
        </w:rPr>
        <w:t>ra</w:t>
      </w:r>
      <w:r w:rsidRPr="009B5522">
        <w:rPr>
          <w:sz w:val="24"/>
          <w:szCs w:val="24"/>
        </w:rPr>
        <w:t>me</w:t>
      </w:r>
      <w:r w:rsidRPr="009B5522">
        <w:rPr>
          <w:spacing w:val="-1"/>
          <w:sz w:val="24"/>
          <w:szCs w:val="24"/>
        </w:rPr>
        <w:t>w</w:t>
      </w:r>
      <w:r w:rsidRPr="009B5522">
        <w:rPr>
          <w:sz w:val="24"/>
          <w:szCs w:val="24"/>
        </w:rPr>
        <w:t>ork   d</w:t>
      </w:r>
      <w:r w:rsidRPr="009B5522">
        <w:rPr>
          <w:spacing w:val="-1"/>
          <w:sz w:val="24"/>
          <w:szCs w:val="24"/>
        </w:rPr>
        <w:t>e</w:t>
      </w:r>
      <w:r w:rsidRPr="009B5522">
        <w:rPr>
          <w:sz w:val="24"/>
          <w:szCs w:val="24"/>
        </w:rPr>
        <w:t>s</w:t>
      </w:r>
      <w:r w:rsidRPr="009B5522">
        <w:rPr>
          <w:spacing w:val="3"/>
          <w:sz w:val="24"/>
          <w:szCs w:val="24"/>
        </w:rPr>
        <w:t>i</w:t>
      </w:r>
      <w:r w:rsidRPr="009B5522">
        <w:rPr>
          <w:sz w:val="24"/>
          <w:szCs w:val="24"/>
        </w:rPr>
        <w:t>gn  is  the   d</w:t>
      </w:r>
      <w:r w:rsidRPr="009B5522">
        <w:rPr>
          <w:spacing w:val="-1"/>
          <w:sz w:val="24"/>
          <w:szCs w:val="24"/>
        </w:rPr>
        <w:t>e</w:t>
      </w:r>
      <w:r w:rsidRPr="009B5522">
        <w:rPr>
          <w:sz w:val="24"/>
          <w:szCs w:val="24"/>
        </w:rPr>
        <w:t>v</w:t>
      </w:r>
      <w:r w:rsidRPr="009B5522">
        <w:rPr>
          <w:spacing w:val="-1"/>
          <w:sz w:val="24"/>
          <w:szCs w:val="24"/>
        </w:rPr>
        <w:t>e</w:t>
      </w:r>
      <w:r w:rsidRPr="009B5522">
        <w:rPr>
          <w:sz w:val="24"/>
          <w:szCs w:val="24"/>
        </w:rPr>
        <w:t>lop</w:t>
      </w:r>
      <w:r w:rsidRPr="009B5522">
        <w:rPr>
          <w:spacing w:val="1"/>
          <w:sz w:val="24"/>
          <w:szCs w:val="24"/>
        </w:rPr>
        <w:t>m</w:t>
      </w:r>
      <w:r w:rsidRPr="009B5522">
        <w:rPr>
          <w:spacing w:val="-1"/>
          <w:sz w:val="24"/>
          <w:szCs w:val="24"/>
        </w:rPr>
        <w:t>e</w:t>
      </w:r>
      <w:r w:rsidRPr="009B5522">
        <w:rPr>
          <w:sz w:val="24"/>
          <w:szCs w:val="24"/>
        </w:rPr>
        <w:t>nt  of   Cloudb</w:t>
      </w:r>
      <w:r w:rsidRPr="009B5522">
        <w:rPr>
          <w:spacing w:val="-1"/>
          <w:sz w:val="24"/>
          <w:szCs w:val="24"/>
        </w:rPr>
        <w:t>a</w:t>
      </w:r>
      <w:r w:rsidRPr="009B5522">
        <w:rPr>
          <w:sz w:val="24"/>
          <w:szCs w:val="24"/>
        </w:rPr>
        <w:t>s</w:t>
      </w:r>
      <w:r w:rsidRPr="009B5522">
        <w:rPr>
          <w:spacing w:val="-1"/>
          <w:sz w:val="24"/>
          <w:szCs w:val="24"/>
        </w:rPr>
        <w:t>e</w:t>
      </w:r>
      <w:r w:rsidRPr="009B5522">
        <w:rPr>
          <w:sz w:val="24"/>
          <w:szCs w:val="24"/>
        </w:rPr>
        <w:t xml:space="preserve">d  </w:t>
      </w:r>
      <w:r w:rsidRPr="009B5522">
        <w:rPr>
          <w:spacing w:val="6"/>
          <w:sz w:val="24"/>
          <w:szCs w:val="24"/>
        </w:rPr>
        <w:t>E</w:t>
      </w:r>
      <w:r w:rsidRPr="009B5522">
        <w:rPr>
          <w:spacing w:val="-1"/>
          <w:sz w:val="24"/>
          <w:szCs w:val="24"/>
        </w:rPr>
        <w:t>-</w:t>
      </w:r>
      <w:r w:rsidRPr="009B5522">
        <w:rPr>
          <w:sz w:val="24"/>
          <w:szCs w:val="24"/>
        </w:rPr>
        <w:t>r</w:t>
      </w:r>
      <w:r w:rsidRPr="009B5522">
        <w:rPr>
          <w:spacing w:val="-2"/>
          <w:sz w:val="24"/>
          <w:szCs w:val="24"/>
        </w:rPr>
        <w:t>e</w:t>
      </w:r>
      <w:r w:rsidRPr="009B5522">
        <w:rPr>
          <w:sz w:val="24"/>
          <w:szCs w:val="24"/>
        </w:rPr>
        <w:t>sour</w:t>
      </w:r>
      <w:r w:rsidRPr="009B5522">
        <w:rPr>
          <w:spacing w:val="-1"/>
          <w:sz w:val="24"/>
          <w:szCs w:val="24"/>
        </w:rPr>
        <w:t>ce</w:t>
      </w:r>
      <w:r w:rsidRPr="009B5522">
        <w:rPr>
          <w:sz w:val="24"/>
          <w:szCs w:val="24"/>
        </w:rPr>
        <w:t>s  man</w:t>
      </w:r>
      <w:r w:rsidRPr="009B5522">
        <w:rPr>
          <w:spacing w:val="-1"/>
          <w:sz w:val="24"/>
          <w:szCs w:val="24"/>
        </w:rPr>
        <w:t>a</w:t>
      </w:r>
      <w:r w:rsidRPr="009B5522">
        <w:rPr>
          <w:spacing w:val="2"/>
          <w:sz w:val="24"/>
          <w:szCs w:val="24"/>
        </w:rPr>
        <w:t>g</w:t>
      </w:r>
      <w:r w:rsidRPr="009B5522">
        <w:rPr>
          <w:spacing w:val="-1"/>
          <w:sz w:val="24"/>
          <w:szCs w:val="24"/>
        </w:rPr>
        <w:t>e</w:t>
      </w:r>
      <w:r w:rsidRPr="009B5522">
        <w:rPr>
          <w:sz w:val="24"/>
          <w:szCs w:val="24"/>
        </w:rPr>
        <w:t>ment wh</w:t>
      </w:r>
      <w:r w:rsidRPr="009B5522">
        <w:rPr>
          <w:spacing w:val="-1"/>
          <w:sz w:val="24"/>
          <w:szCs w:val="24"/>
        </w:rPr>
        <w:t>e</w:t>
      </w:r>
      <w:r w:rsidRPr="009B5522">
        <w:rPr>
          <w:sz w:val="24"/>
          <w:szCs w:val="24"/>
        </w:rPr>
        <w:t xml:space="preserve">re </w:t>
      </w:r>
      <w:r w:rsidRPr="009B5522">
        <w:rPr>
          <w:spacing w:val="8"/>
          <w:sz w:val="24"/>
          <w:szCs w:val="24"/>
        </w:rPr>
        <w:t>schools</w:t>
      </w:r>
      <w:r w:rsidRPr="009B5522">
        <w:rPr>
          <w:sz w:val="24"/>
          <w:szCs w:val="24"/>
        </w:rPr>
        <w:t>h</w:t>
      </w:r>
      <w:r w:rsidRPr="009B5522">
        <w:rPr>
          <w:spacing w:val="-1"/>
          <w:sz w:val="24"/>
          <w:szCs w:val="24"/>
        </w:rPr>
        <w:t>a</w:t>
      </w:r>
      <w:r w:rsidRPr="009B5522">
        <w:rPr>
          <w:spacing w:val="2"/>
          <w:sz w:val="24"/>
          <w:szCs w:val="24"/>
        </w:rPr>
        <w:t>v</w:t>
      </w:r>
      <w:r w:rsidRPr="009B5522">
        <w:rPr>
          <w:sz w:val="24"/>
          <w:szCs w:val="24"/>
        </w:rPr>
        <w:t>e tofl</w:t>
      </w:r>
      <w:r w:rsidRPr="009B5522">
        <w:rPr>
          <w:spacing w:val="-1"/>
          <w:sz w:val="24"/>
          <w:szCs w:val="24"/>
        </w:rPr>
        <w:t>e</w:t>
      </w:r>
      <w:r w:rsidRPr="009B5522">
        <w:rPr>
          <w:sz w:val="24"/>
          <w:szCs w:val="24"/>
        </w:rPr>
        <w:t>xib</w:t>
      </w:r>
      <w:r w:rsidRPr="009B5522">
        <w:rPr>
          <w:spacing w:val="1"/>
          <w:sz w:val="24"/>
          <w:szCs w:val="24"/>
        </w:rPr>
        <w:t>i</w:t>
      </w:r>
      <w:r w:rsidRPr="009B5522">
        <w:rPr>
          <w:sz w:val="24"/>
          <w:szCs w:val="24"/>
        </w:rPr>
        <w:t>l</w:t>
      </w:r>
      <w:r w:rsidRPr="009B5522">
        <w:rPr>
          <w:spacing w:val="1"/>
          <w:sz w:val="24"/>
          <w:szCs w:val="24"/>
        </w:rPr>
        <w:t>i</w:t>
      </w:r>
      <w:r w:rsidRPr="009B5522">
        <w:rPr>
          <w:sz w:val="24"/>
          <w:szCs w:val="24"/>
        </w:rPr>
        <w:t>ty to sh</w:t>
      </w:r>
      <w:r w:rsidRPr="009B5522">
        <w:rPr>
          <w:spacing w:val="-1"/>
          <w:sz w:val="24"/>
          <w:szCs w:val="24"/>
        </w:rPr>
        <w:t>a</w:t>
      </w:r>
      <w:r w:rsidRPr="009B5522">
        <w:rPr>
          <w:spacing w:val="1"/>
          <w:sz w:val="24"/>
          <w:szCs w:val="24"/>
        </w:rPr>
        <w:t>r</w:t>
      </w:r>
      <w:r w:rsidRPr="009B5522">
        <w:rPr>
          <w:spacing w:val="-1"/>
          <w:sz w:val="24"/>
          <w:szCs w:val="24"/>
        </w:rPr>
        <w:t>e</w:t>
      </w:r>
      <w:r w:rsidRPr="009B5522">
        <w:rPr>
          <w:sz w:val="24"/>
          <w:szCs w:val="24"/>
        </w:rPr>
        <w:t xml:space="preserve">, </w:t>
      </w:r>
      <w:r w:rsidRPr="009B5522">
        <w:rPr>
          <w:spacing w:val="-1"/>
          <w:sz w:val="24"/>
          <w:szCs w:val="24"/>
        </w:rPr>
        <w:t>a</w:t>
      </w:r>
      <w:r w:rsidRPr="009B5522">
        <w:rPr>
          <w:spacing w:val="1"/>
          <w:sz w:val="24"/>
          <w:szCs w:val="24"/>
        </w:rPr>
        <w:t>c</w:t>
      </w:r>
      <w:r w:rsidRPr="009B5522">
        <w:rPr>
          <w:spacing w:val="-1"/>
          <w:sz w:val="24"/>
          <w:szCs w:val="24"/>
        </w:rPr>
        <w:t>ce</w:t>
      </w:r>
      <w:r w:rsidRPr="009B5522">
        <w:rPr>
          <w:sz w:val="24"/>
          <w:szCs w:val="24"/>
        </w:rPr>
        <w:t xml:space="preserve">ss, </w:t>
      </w:r>
      <w:r w:rsidRPr="009B5522">
        <w:rPr>
          <w:spacing w:val="2"/>
          <w:sz w:val="24"/>
          <w:szCs w:val="24"/>
        </w:rPr>
        <w:t>p</w:t>
      </w:r>
      <w:r w:rsidRPr="009B5522">
        <w:rPr>
          <w:spacing w:val="-1"/>
          <w:sz w:val="24"/>
          <w:szCs w:val="24"/>
        </w:rPr>
        <w:t>e</w:t>
      </w:r>
      <w:r w:rsidRPr="009B5522">
        <w:rPr>
          <w:sz w:val="24"/>
          <w:szCs w:val="24"/>
        </w:rPr>
        <w:t>rson</w:t>
      </w:r>
      <w:r w:rsidRPr="009B5522">
        <w:rPr>
          <w:spacing w:val="-1"/>
          <w:sz w:val="24"/>
          <w:szCs w:val="24"/>
        </w:rPr>
        <w:t>a</w:t>
      </w:r>
      <w:r w:rsidRPr="009B5522">
        <w:rPr>
          <w:sz w:val="24"/>
          <w:szCs w:val="24"/>
        </w:rPr>
        <w:t>l</w:t>
      </w:r>
      <w:r w:rsidRPr="009B5522">
        <w:rPr>
          <w:spacing w:val="1"/>
          <w:sz w:val="24"/>
          <w:szCs w:val="24"/>
        </w:rPr>
        <w:t>iz</w:t>
      </w:r>
      <w:r w:rsidRPr="009B5522">
        <w:rPr>
          <w:sz w:val="24"/>
          <w:szCs w:val="24"/>
        </w:rPr>
        <w:t xml:space="preserve">e </w:t>
      </w:r>
      <w:r w:rsidRPr="009B5522">
        <w:rPr>
          <w:spacing w:val="-1"/>
          <w:sz w:val="24"/>
          <w:szCs w:val="24"/>
        </w:rPr>
        <w:t>a</w:t>
      </w:r>
      <w:r w:rsidRPr="009B5522">
        <w:rPr>
          <w:sz w:val="24"/>
          <w:szCs w:val="24"/>
        </w:rPr>
        <w:t xml:space="preserve">nd </w:t>
      </w:r>
      <w:r w:rsidRPr="009B5522">
        <w:rPr>
          <w:spacing w:val="2"/>
          <w:sz w:val="24"/>
          <w:szCs w:val="24"/>
        </w:rPr>
        <w:t>d</w:t>
      </w:r>
      <w:r w:rsidRPr="009B5522">
        <w:rPr>
          <w:spacing w:val="-1"/>
          <w:sz w:val="24"/>
          <w:szCs w:val="24"/>
        </w:rPr>
        <w:t>e</w:t>
      </w:r>
      <w:r w:rsidRPr="009B5522">
        <w:rPr>
          <w:sz w:val="24"/>
          <w:szCs w:val="24"/>
        </w:rPr>
        <w:t>ploy them in s</w:t>
      </w:r>
      <w:r w:rsidRPr="009B5522">
        <w:rPr>
          <w:spacing w:val="-1"/>
          <w:sz w:val="24"/>
          <w:szCs w:val="24"/>
        </w:rPr>
        <w:t>c</w:t>
      </w:r>
      <w:r w:rsidRPr="009B5522">
        <w:rPr>
          <w:sz w:val="24"/>
          <w:szCs w:val="24"/>
        </w:rPr>
        <w:t xml:space="preserve">hools </w:t>
      </w:r>
      <w:r w:rsidRPr="009B5522">
        <w:rPr>
          <w:spacing w:val="-1"/>
          <w:sz w:val="24"/>
          <w:szCs w:val="24"/>
        </w:rPr>
        <w:t>e</w:t>
      </w:r>
      <w:r w:rsidRPr="009B5522">
        <w:rPr>
          <w:sz w:val="24"/>
          <w:szCs w:val="24"/>
        </w:rPr>
        <w:t>nvironme</w:t>
      </w:r>
      <w:r w:rsidRPr="009B5522">
        <w:rPr>
          <w:spacing w:val="-1"/>
          <w:sz w:val="24"/>
          <w:szCs w:val="24"/>
        </w:rPr>
        <w:t>n</w:t>
      </w:r>
      <w:r w:rsidRPr="009B5522">
        <w:rPr>
          <w:sz w:val="24"/>
          <w:szCs w:val="24"/>
        </w:rPr>
        <w:t>t.</w:t>
      </w:r>
    </w:p>
    <w:p w:rsidR="00D263D9" w:rsidRPr="009B5522" w:rsidRDefault="00D263D9" w:rsidP="00D263D9">
      <w:pPr>
        <w:spacing w:line="360" w:lineRule="auto"/>
        <w:jc w:val="both"/>
        <w:rPr>
          <w:sz w:val="24"/>
          <w:szCs w:val="24"/>
        </w:rPr>
      </w:pPr>
    </w:p>
    <w:p w:rsidR="00D263D9" w:rsidRPr="009B5522" w:rsidRDefault="00D263D9" w:rsidP="00D263D9">
      <w:pPr>
        <w:spacing w:line="360" w:lineRule="auto"/>
        <w:jc w:val="center"/>
        <w:rPr>
          <w:sz w:val="24"/>
          <w:szCs w:val="24"/>
        </w:rPr>
      </w:pPr>
      <w:r w:rsidRPr="009B5522">
        <w:rPr>
          <w:noProof/>
          <w:sz w:val="24"/>
          <w:szCs w:val="24"/>
        </w:rPr>
        <w:drawing>
          <wp:inline distT="0" distB="0" distL="0" distR="0">
            <wp:extent cx="5656056" cy="29000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cstate="print"/>
                    <a:srcRect/>
                    <a:stretch>
                      <a:fillRect/>
                    </a:stretch>
                  </pic:blipFill>
                  <pic:spPr bwMode="auto">
                    <a:xfrm>
                      <a:off x="0" y="0"/>
                      <a:ext cx="5657862" cy="2900971"/>
                    </a:xfrm>
                    <a:prstGeom prst="rect">
                      <a:avLst/>
                    </a:prstGeom>
                    <a:noFill/>
                    <a:ln w="9525">
                      <a:noFill/>
                      <a:miter lim="800000"/>
                      <a:headEnd/>
                      <a:tailEnd/>
                    </a:ln>
                  </pic:spPr>
                </pic:pic>
              </a:graphicData>
            </a:graphic>
          </wp:inline>
        </w:drawing>
      </w:r>
    </w:p>
    <w:p w:rsidR="00D263D9" w:rsidRPr="00D263D9" w:rsidRDefault="00D263D9" w:rsidP="00D263D9">
      <w:pPr>
        <w:pStyle w:val="Caption"/>
        <w:jc w:val="center"/>
        <w:rPr>
          <w:sz w:val="24"/>
          <w:szCs w:val="24"/>
        </w:rPr>
      </w:pPr>
      <w:bookmarkStart w:id="153" w:name="_Toc178717102"/>
      <w:r w:rsidRPr="00D263D9">
        <w:rPr>
          <w:sz w:val="24"/>
          <w:szCs w:val="24"/>
        </w:rPr>
        <w:t xml:space="preserve">Figure </w:t>
      </w:r>
      <w:r w:rsidR="00732A1C" w:rsidRPr="00D263D9">
        <w:rPr>
          <w:sz w:val="24"/>
          <w:szCs w:val="24"/>
        </w:rPr>
        <w:fldChar w:fldCharType="begin"/>
      </w:r>
      <w:r w:rsidRPr="00D263D9">
        <w:rPr>
          <w:sz w:val="24"/>
          <w:szCs w:val="24"/>
        </w:rPr>
        <w:instrText xml:space="preserve"> SEQ Figure \* ARABIC </w:instrText>
      </w:r>
      <w:r w:rsidR="00732A1C" w:rsidRPr="00D263D9">
        <w:rPr>
          <w:sz w:val="24"/>
          <w:szCs w:val="24"/>
        </w:rPr>
        <w:fldChar w:fldCharType="separate"/>
      </w:r>
      <w:r w:rsidR="003C244A">
        <w:rPr>
          <w:noProof/>
          <w:sz w:val="24"/>
          <w:szCs w:val="24"/>
        </w:rPr>
        <w:t>25</w:t>
      </w:r>
      <w:r w:rsidR="00732A1C" w:rsidRPr="00D263D9">
        <w:rPr>
          <w:sz w:val="24"/>
          <w:szCs w:val="24"/>
        </w:rPr>
        <w:fldChar w:fldCharType="end"/>
      </w:r>
      <w:r w:rsidRPr="00D263D9">
        <w:rPr>
          <w:sz w:val="24"/>
          <w:szCs w:val="24"/>
        </w:rPr>
        <w:t>Proposed Cloud-based E-resources management Framework for Harari high schools</w:t>
      </w:r>
      <w:bookmarkEnd w:id="153"/>
    </w:p>
    <w:p w:rsidR="00D263D9" w:rsidRPr="009B5522" w:rsidRDefault="00714EF7" w:rsidP="00BC43DA">
      <w:pPr>
        <w:spacing w:line="360" w:lineRule="auto"/>
        <w:ind w:right="77"/>
        <w:jc w:val="both"/>
        <w:rPr>
          <w:sz w:val="24"/>
          <w:szCs w:val="24"/>
        </w:rPr>
      </w:pPr>
      <w:r w:rsidRPr="009B5522">
        <w:rPr>
          <w:sz w:val="24"/>
          <w:szCs w:val="24"/>
        </w:rPr>
        <w:t xml:space="preserve">The </w:t>
      </w:r>
      <w:r w:rsidR="00486625" w:rsidRPr="009B5522">
        <w:rPr>
          <w:spacing w:val="11"/>
          <w:sz w:val="24"/>
          <w:szCs w:val="24"/>
        </w:rPr>
        <w:t>proposed</w:t>
      </w:r>
      <w:r w:rsidR="00486625" w:rsidRPr="009B5522">
        <w:rPr>
          <w:spacing w:val="13"/>
          <w:sz w:val="24"/>
          <w:szCs w:val="24"/>
        </w:rPr>
        <w:t>Cloud</w:t>
      </w:r>
      <w:r w:rsidR="00D263D9" w:rsidRPr="009B5522">
        <w:rPr>
          <w:spacing w:val="-1"/>
          <w:sz w:val="24"/>
          <w:szCs w:val="24"/>
        </w:rPr>
        <w:t>-</w:t>
      </w:r>
      <w:r w:rsidR="00D263D9" w:rsidRPr="009B5522">
        <w:rPr>
          <w:spacing w:val="2"/>
          <w:sz w:val="24"/>
          <w:szCs w:val="24"/>
        </w:rPr>
        <w:t>b</w:t>
      </w:r>
      <w:r w:rsidR="00D263D9" w:rsidRPr="009B5522">
        <w:rPr>
          <w:spacing w:val="1"/>
          <w:sz w:val="24"/>
          <w:szCs w:val="24"/>
        </w:rPr>
        <w:t>a</w:t>
      </w:r>
      <w:r w:rsidR="00D263D9" w:rsidRPr="009B5522">
        <w:rPr>
          <w:sz w:val="24"/>
          <w:szCs w:val="24"/>
        </w:rPr>
        <w:t>s</w:t>
      </w:r>
      <w:r w:rsidR="00D263D9" w:rsidRPr="009B5522">
        <w:rPr>
          <w:spacing w:val="-1"/>
          <w:sz w:val="24"/>
          <w:szCs w:val="24"/>
        </w:rPr>
        <w:t>e</w:t>
      </w:r>
      <w:r w:rsidR="00D263D9" w:rsidRPr="009B5522">
        <w:rPr>
          <w:sz w:val="24"/>
          <w:szCs w:val="24"/>
        </w:rPr>
        <w:t xml:space="preserve">d </w:t>
      </w:r>
      <w:r w:rsidR="00D263D9" w:rsidRPr="009B5522">
        <w:rPr>
          <w:spacing w:val="1"/>
          <w:sz w:val="24"/>
          <w:szCs w:val="24"/>
        </w:rPr>
        <w:t>E</w:t>
      </w:r>
      <w:r w:rsidR="00D263D9" w:rsidRPr="009B5522">
        <w:rPr>
          <w:spacing w:val="2"/>
          <w:sz w:val="24"/>
          <w:szCs w:val="24"/>
        </w:rPr>
        <w:t>-</w:t>
      </w:r>
      <w:r w:rsidR="00D263D9" w:rsidRPr="009B5522">
        <w:rPr>
          <w:sz w:val="24"/>
          <w:szCs w:val="24"/>
        </w:rPr>
        <w:t>r</w:t>
      </w:r>
      <w:r w:rsidR="00D263D9" w:rsidRPr="009B5522">
        <w:rPr>
          <w:spacing w:val="-2"/>
          <w:sz w:val="24"/>
          <w:szCs w:val="24"/>
        </w:rPr>
        <w:t>e</w:t>
      </w:r>
      <w:r w:rsidR="00D263D9" w:rsidRPr="009B5522">
        <w:rPr>
          <w:sz w:val="24"/>
          <w:szCs w:val="24"/>
        </w:rPr>
        <w:t>sou</w:t>
      </w:r>
      <w:r w:rsidR="00D263D9" w:rsidRPr="009B5522">
        <w:rPr>
          <w:spacing w:val="2"/>
          <w:sz w:val="24"/>
          <w:szCs w:val="24"/>
        </w:rPr>
        <w:t>r</w:t>
      </w:r>
      <w:r w:rsidR="00D263D9" w:rsidRPr="009B5522">
        <w:rPr>
          <w:spacing w:val="-1"/>
          <w:sz w:val="24"/>
          <w:szCs w:val="24"/>
        </w:rPr>
        <w:t>c</w:t>
      </w:r>
      <w:r w:rsidR="00D263D9" w:rsidRPr="009B5522">
        <w:rPr>
          <w:sz w:val="24"/>
          <w:szCs w:val="24"/>
        </w:rPr>
        <w:t>e ma</w:t>
      </w:r>
      <w:r w:rsidR="00D263D9" w:rsidRPr="009B5522">
        <w:rPr>
          <w:spacing w:val="2"/>
          <w:sz w:val="24"/>
          <w:szCs w:val="24"/>
        </w:rPr>
        <w:t>n</w:t>
      </w:r>
      <w:r w:rsidR="00D263D9" w:rsidRPr="009B5522">
        <w:rPr>
          <w:spacing w:val="-1"/>
          <w:sz w:val="24"/>
          <w:szCs w:val="24"/>
        </w:rPr>
        <w:t>a</w:t>
      </w:r>
      <w:r w:rsidR="00D263D9" w:rsidRPr="009B5522">
        <w:rPr>
          <w:sz w:val="24"/>
          <w:szCs w:val="24"/>
        </w:rPr>
        <w:t>g</w:t>
      </w:r>
      <w:r w:rsidR="00D263D9" w:rsidRPr="009B5522">
        <w:rPr>
          <w:spacing w:val="1"/>
          <w:sz w:val="24"/>
          <w:szCs w:val="24"/>
        </w:rPr>
        <w:t>e</w:t>
      </w:r>
      <w:r w:rsidR="00D263D9" w:rsidRPr="009B5522">
        <w:rPr>
          <w:sz w:val="24"/>
          <w:szCs w:val="24"/>
        </w:rPr>
        <w:t>mentf</w:t>
      </w:r>
      <w:r w:rsidR="00D263D9" w:rsidRPr="009B5522">
        <w:rPr>
          <w:spacing w:val="-1"/>
          <w:sz w:val="24"/>
          <w:szCs w:val="24"/>
        </w:rPr>
        <w:t>ra</w:t>
      </w:r>
      <w:r w:rsidR="00D263D9" w:rsidRPr="009B5522">
        <w:rPr>
          <w:sz w:val="24"/>
          <w:szCs w:val="24"/>
        </w:rPr>
        <w:t>m</w:t>
      </w:r>
      <w:r w:rsidR="00D263D9" w:rsidRPr="009B5522">
        <w:rPr>
          <w:spacing w:val="2"/>
          <w:sz w:val="24"/>
          <w:szCs w:val="24"/>
        </w:rPr>
        <w:t>e</w:t>
      </w:r>
      <w:r w:rsidR="00D263D9" w:rsidRPr="009B5522">
        <w:rPr>
          <w:sz w:val="24"/>
          <w:szCs w:val="24"/>
        </w:rPr>
        <w:t>wo</w:t>
      </w:r>
      <w:r w:rsidR="00D263D9" w:rsidRPr="009B5522">
        <w:rPr>
          <w:spacing w:val="-1"/>
          <w:sz w:val="24"/>
          <w:szCs w:val="24"/>
        </w:rPr>
        <w:t>r</w:t>
      </w:r>
      <w:r w:rsidR="00D263D9" w:rsidRPr="009B5522">
        <w:rPr>
          <w:sz w:val="24"/>
          <w:szCs w:val="24"/>
        </w:rPr>
        <w:t>k is</w:t>
      </w:r>
      <w:r w:rsidR="00D263D9" w:rsidRPr="009B5522">
        <w:rPr>
          <w:spacing w:val="-1"/>
          <w:sz w:val="24"/>
          <w:szCs w:val="24"/>
        </w:rPr>
        <w:t>c</w:t>
      </w:r>
      <w:r w:rsidR="00D263D9" w:rsidRPr="009B5522">
        <w:rPr>
          <w:sz w:val="24"/>
          <w:szCs w:val="24"/>
        </w:rPr>
        <w:t>o</w:t>
      </w:r>
      <w:r w:rsidR="00D263D9" w:rsidRPr="009B5522">
        <w:rPr>
          <w:spacing w:val="3"/>
          <w:sz w:val="24"/>
          <w:szCs w:val="24"/>
        </w:rPr>
        <w:t>m</w:t>
      </w:r>
      <w:r w:rsidR="00D263D9" w:rsidRPr="009B5522">
        <w:rPr>
          <w:sz w:val="24"/>
          <w:szCs w:val="24"/>
        </w:rPr>
        <w:t>pos</w:t>
      </w:r>
      <w:r w:rsidR="00D263D9" w:rsidRPr="009B5522">
        <w:rPr>
          <w:spacing w:val="-1"/>
          <w:sz w:val="24"/>
          <w:szCs w:val="24"/>
        </w:rPr>
        <w:t>e</w:t>
      </w:r>
      <w:r w:rsidR="00D263D9" w:rsidRPr="009B5522">
        <w:rPr>
          <w:sz w:val="24"/>
          <w:szCs w:val="24"/>
        </w:rPr>
        <w:t>d of five lay</w:t>
      </w:r>
      <w:r w:rsidR="00D263D9" w:rsidRPr="009B5522">
        <w:rPr>
          <w:spacing w:val="1"/>
          <w:sz w:val="24"/>
          <w:szCs w:val="24"/>
        </w:rPr>
        <w:t>e</w:t>
      </w:r>
      <w:r w:rsidR="00D263D9" w:rsidRPr="009B5522">
        <w:rPr>
          <w:sz w:val="24"/>
          <w:szCs w:val="24"/>
        </w:rPr>
        <w:t>rs, whi</w:t>
      </w:r>
      <w:r w:rsidR="00D263D9" w:rsidRPr="009B5522">
        <w:rPr>
          <w:spacing w:val="-1"/>
          <w:sz w:val="24"/>
          <w:szCs w:val="24"/>
        </w:rPr>
        <w:t>c</w:t>
      </w:r>
      <w:r w:rsidR="00D263D9" w:rsidRPr="009B5522">
        <w:rPr>
          <w:sz w:val="24"/>
          <w:szCs w:val="24"/>
        </w:rPr>
        <w:t xml:space="preserve">h </w:t>
      </w:r>
      <w:r w:rsidR="00D263D9" w:rsidRPr="009B5522">
        <w:rPr>
          <w:spacing w:val="-1"/>
          <w:sz w:val="24"/>
          <w:szCs w:val="24"/>
        </w:rPr>
        <w:t>a</w:t>
      </w:r>
      <w:r w:rsidR="00D263D9" w:rsidRPr="009B5522">
        <w:rPr>
          <w:sz w:val="24"/>
          <w:szCs w:val="24"/>
        </w:rPr>
        <w:t>re U</w:t>
      </w:r>
      <w:r w:rsidR="00D263D9" w:rsidRPr="009B5522">
        <w:rPr>
          <w:spacing w:val="2"/>
          <w:sz w:val="24"/>
          <w:szCs w:val="24"/>
        </w:rPr>
        <w:t>s</w:t>
      </w:r>
      <w:r w:rsidR="00D263D9" w:rsidRPr="009B5522">
        <w:rPr>
          <w:spacing w:val="-1"/>
          <w:sz w:val="24"/>
          <w:szCs w:val="24"/>
        </w:rPr>
        <w:t>e</w:t>
      </w:r>
      <w:r w:rsidR="00D263D9" w:rsidRPr="009B5522">
        <w:rPr>
          <w:sz w:val="24"/>
          <w:szCs w:val="24"/>
        </w:rPr>
        <w:t xml:space="preserve">r </w:t>
      </w:r>
      <w:r w:rsidR="00D263D9" w:rsidRPr="009B5522">
        <w:rPr>
          <w:spacing w:val="-3"/>
          <w:sz w:val="24"/>
          <w:szCs w:val="24"/>
        </w:rPr>
        <w:t>I</w:t>
      </w:r>
      <w:r w:rsidR="00D263D9" w:rsidRPr="009B5522">
        <w:rPr>
          <w:sz w:val="24"/>
          <w:szCs w:val="24"/>
        </w:rPr>
        <w:t>nte</w:t>
      </w:r>
      <w:r w:rsidR="00D263D9" w:rsidRPr="009B5522">
        <w:rPr>
          <w:spacing w:val="1"/>
          <w:sz w:val="24"/>
          <w:szCs w:val="24"/>
        </w:rPr>
        <w:t>r</w:t>
      </w:r>
      <w:r w:rsidR="00D263D9" w:rsidRPr="009B5522">
        <w:rPr>
          <w:sz w:val="24"/>
          <w:szCs w:val="24"/>
        </w:rPr>
        <w:t>fa</w:t>
      </w:r>
      <w:r w:rsidR="00D263D9" w:rsidRPr="009B5522">
        <w:rPr>
          <w:spacing w:val="-1"/>
          <w:sz w:val="24"/>
          <w:szCs w:val="24"/>
        </w:rPr>
        <w:t>c</w:t>
      </w:r>
      <w:r w:rsidR="00D263D9" w:rsidRPr="009B5522">
        <w:rPr>
          <w:sz w:val="24"/>
          <w:szCs w:val="24"/>
        </w:rPr>
        <w:t xml:space="preserve">e </w:t>
      </w:r>
      <w:r w:rsidR="00D263D9" w:rsidRPr="009B5522">
        <w:rPr>
          <w:spacing w:val="2"/>
          <w:sz w:val="24"/>
          <w:szCs w:val="24"/>
        </w:rPr>
        <w:t>L</w:t>
      </w:r>
      <w:r w:rsidR="00D263D9" w:rsidRPr="009B5522">
        <w:rPr>
          <w:spacing w:val="-1"/>
          <w:sz w:val="24"/>
          <w:szCs w:val="24"/>
        </w:rPr>
        <w:t>a</w:t>
      </w:r>
      <w:r w:rsidR="00D263D9" w:rsidRPr="009B5522">
        <w:rPr>
          <w:sz w:val="24"/>
          <w:szCs w:val="24"/>
        </w:rPr>
        <w:t>y</w:t>
      </w:r>
      <w:r w:rsidR="00D263D9" w:rsidRPr="009B5522">
        <w:rPr>
          <w:spacing w:val="-1"/>
          <w:sz w:val="24"/>
          <w:szCs w:val="24"/>
        </w:rPr>
        <w:t>e</w:t>
      </w:r>
      <w:r w:rsidR="00D263D9" w:rsidRPr="009B5522">
        <w:rPr>
          <w:sz w:val="24"/>
          <w:szCs w:val="24"/>
        </w:rPr>
        <w:t>r, Appli</w:t>
      </w:r>
      <w:r w:rsidR="00D263D9" w:rsidRPr="009B5522">
        <w:rPr>
          <w:spacing w:val="2"/>
          <w:sz w:val="24"/>
          <w:szCs w:val="24"/>
        </w:rPr>
        <w:t>c</w:t>
      </w:r>
      <w:r w:rsidR="00D263D9" w:rsidRPr="009B5522">
        <w:rPr>
          <w:spacing w:val="-1"/>
          <w:sz w:val="24"/>
          <w:szCs w:val="24"/>
        </w:rPr>
        <w:t>a</w:t>
      </w:r>
      <w:r w:rsidR="00D263D9" w:rsidRPr="009B5522">
        <w:rPr>
          <w:sz w:val="24"/>
          <w:szCs w:val="24"/>
        </w:rPr>
        <w:t>t</w:t>
      </w:r>
      <w:r w:rsidR="00D263D9" w:rsidRPr="009B5522">
        <w:rPr>
          <w:spacing w:val="1"/>
          <w:sz w:val="24"/>
          <w:szCs w:val="24"/>
        </w:rPr>
        <w:t>i</w:t>
      </w:r>
      <w:r w:rsidR="00D263D9" w:rsidRPr="009B5522">
        <w:rPr>
          <w:sz w:val="24"/>
          <w:szCs w:val="24"/>
        </w:rPr>
        <w:t>on l</w:t>
      </w:r>
      <w:r w:rsidR="00D263D9" w:rsidRPr="009B5522">
        <w:rPr>
          <w:spacing w:val="2"/>
          <w:sz w:val="24"/>
          <w:szCs w:val="24"/>
        </w:rPr>
        <w:t>a</w:t>
      </w:r>
      <w:r w:rsidR="00D263D9" w:rsidRPr="009B5522">
        <w:rPr>
          <w:sz w:val="24"/>
          <w:szCs w:val="24"/>
        </w:rPr>
        <w:t>y</w:t>
      </w:r>
      <w:r w:rsidR="00D263D9" w:rsidRPr="009B5522">
        <w:rPr>
          <w:spacing w:val="-1"/>
          <w:sz w:val="24"/>
          <w:szCs w:val="24"/>
        </w:rPr>
        <w:t>e</w:t>
      </w:r>
      <w:r w:rsidR="00D263D9" w:rsidRPr="009B5522">
        <w:rPr>
          <w:sz w:val="24"/>
          <w:szCs w:val="24"/>
        </w:rPr>
        <w:t>r, Auth</w:t>
      </w:r>
      <w:r w:rsidR="00D263D9" w:rsidRPr="009B5522">
        <w:rPr>
          <w:spacing w:val="-1"/>
          <w:sz w:val="24"/>
          <w:szCs w:val="24"/>
        </w:rPr>
        <w:t>e</w:t>
      </w:r>
      <w:r w:rsidR="00D263D9" w:rsidRPr="009B5522">
        <w:rPr>
          <w:sz w:val="24"/>
          <w:szCs w:val="24"/>
        </w:rPr>
        <w:t>nt</w:t>
      </w:r>
      <w:r w:rsidR="00D263D9" w:rsidRPr="009B5522">
        <w:rPr>
          <w:spacing w:val="1"/>
          <w:sz w:val="24"/>
          <w:szCs w:val="24"/>
        </w:rPr>
        <w:t>i</w:t>
      </w:r>
      <w:r w:rsidR="00D263D9" w:rsidRPr="009B5522">
        <w:rPr>
          <w:spacing w:val="-1"/>
          <w:sz w:val="24"/>
          <w:szCs w:val="24"/>
        </w:rPr>
        <w:t>ca</w:t>
      </w:r>
      <w:r w:rsidR="00D263D9" w:rsidRPr="009B5522">
        <w:rPr>
          <w:sz w:val="24"/>
          <w:szCs w:val="24"/>
        </w:rPr>
        <w:t>t</w:t>
      </w:r>
      <w:r w:rsidR="00D263D9" w:rsidRPr="009B5522">
        <w:rPr>
          <w:spacing w:val="1"/>
          <w:sz w:val="24"/>
          <w:szCs w:val="24"/>
        </w:rPr>
        <w:t>i</w:t>
      </w:r>
      <w:r w:rsidR="00D263D9" w:rsidRPr="009B5522">
        <w:rPr>
          <w:sz w:val="24"/>
          <w:szCs w:val="24"/>
        </w:rPr>
        <w:t>onla</w:t>
      </w:r>
      <w:r w:rsidR="00D263D9" w:rsidRPr="009B5522">
        <w:rPr>
          <w:spacing w:val="2"/>
          <w:sz w:val="24"/>
          <w:szCs w:val="24"/>
        </w:rPr>
        <w:t>y</w:t>
      </w:r>
      <w:r w:rsidR="00D263D9" w:rsidRPr="009B5522">
        <w:rPr>
          <w:spacing w:val="1"/>
          <w:sz w:val="24"/>
          <w:szCs w:val="24"/>
        </w:rPr>
        <w:t>e</w:t>
      </w:r>
      <w:r w:rsidR="00D263D9" w:rsidRPr="009B5522">
        <w:rPr>
          <w:sz w:val="24"/>
          <w:szCs w:val="24"/>
        </w:rPr>
        <w:t>r ,Cloud M</w:t>
      </w:r>
      <w:r w:rsidR="00D263D9" w:rsidRPr="009B5522">
        <w:rPr>
          <w:spacing w:val="-1"/>
          <w:sz w:val="24"/>
          <w:szCs w:val="24"/>
        </w:rPr>
        <w:t>a</w:t>
      </w:r>
      <w:r w:rsidR="00D263D9" w:rsidRPr="009B5522">
        <w:rPr>
          <w:spacing w:val="2"/>
          <w:sz w:val="24"/>
          <w:szCs w:val="24"/>
        </w:rPr>
        <w:t>n</w:t>
      </w:r>
      <w:r w:rsidR="00D263D9" w:rsidRPr="009B5522">
        <w:rPr>
          <w:spacing w:val="-1"/>
          <w:sz w:val="24"/>
          <w:szCs w:val="24"/>
        </w:rPr>
        <w:t>a</w:t>
      </w:r>
      <w:r w:rsidR="00D263D9" w:rsidRPr="009B5522">
        <w:rPr>
          <w:sz w:val="24"/>
          <w:szCs w:val="24"/>
        </w:rPr>
        <w:t>g</w:t>
      </w:r>
      <w:r w:rsidR="00D263D9" w:rsidRPr="009B5522">
        <w:rPr>
          <w:spacing w:val="-1"/>
          <w:sz w:val="24"/>
          <w:szCs w:val="24"/>
        </w:rPr>
        <w:t>e</w:t>
      </w:r>
      <w:r w:rsidR="00D263D9" w:rsidRPr="009B5522">
        <w:rPr>
          <w:sz w:val="24"/>
          <w:szCs w:val="24"/>
        </w:rPr>
        <w:t>ment L</w:t>
      </w:r>
      <w:r w:rsidR="00D263D9" w:rsidRPr="009B5522">
        <w:rPr>
          <w:spacing w:val="-1"/>
          <w:sz w:val="24"/>
          <w:szCs w:val="24"/>
        </w:rPr>
        <w:t>a</w:t>
      </w:r>
      <w:r w:rsidR="00D263D9" w:rsidRPr="009B5522">
        <w:rPr>
          <w:sz w:val="24"/>
          <w:szCs w:val="24"/>
        </w:rPr>
        <w:t>y</w:t>
      </w:r>
      <w:r w:rsidR="00D263D9" w:rsidRPr="009B5522">
        <w:rPr>
          <w:spacing w:val="-1"/>
          <w:sz w:val="24"/>
          <w:szCs w:val="24"/>
        </w:rPr>
        <w:t>e</w:t>
      </w:r>
      <w:r w:rsidR="00D263D9" w:rsidRPr="009B5522">
        <w:rPr>
          <w:sz w:val="24"/>
          <w:szCs w:val="24"/>
        </w:rPr>
        <w:t>r,</w:t>
      </w:r>
      <w:r w:rsidR="00D263D9" w:rsidRPr="009B5522">
        <w:rPr>
          <w:spacing w:val="-1"/>
          <w:sz w:val="24"/>
          <w:szCs w:val="24"/>
        </w:rPr>
        <w:t>a</w:t>
      </w:r>
      <w:r w:rsidR="00D263D9" w:rsidRPr="009B5522">
        <w:rPr>
          <w:sz w:val="24"/>
          <w:szCs w:val="24"/>
        </w:rPr>
        <w:t>nd  Virtu</w:t>
      </w:r>
      <w:r w:rsidR="00D263D9" w:rsidRPr="009B5522">
        <w:rPr>
          <w:spacing w:val="-1"/>
          <w:sz w:val="24"/>
          <w:szCs w:val="24"/>
        </w:rPr>
        <w:t>a</w:t>
      </w:r>
      <w:r w:rsidR="00D263D9" w:rsidRPr="009B5522">
        <w:rPr>
          <w:sz w:val="24"/>
          <w:szCs w:val="24"/>
        </w:rPr>
        <w:t>l  I</w:t>
      </w:r>
      <w:r w:rsidR="00D263D9" w:rsidRPr="009B5522">
        <w:rPr>
          <w:spacing w:val="1"/>
          <w:sz w:val="24"/>
          <w:szCs w:val="24"/>
        </w:rPr>
        <w:t>n</w:t>
      </w:r>
      <w:r w:rsidR="00D263D9" w:rsidRPr="009B5522">
        <w:rPr>
          <w:sz w:val="24"/>
          <w:szCs w:val="24"/>
        </w:rPr>
        <w:t>f</w:t>
      </w:r>
      <w:r w:rsidR="00D263D9" w:rsidRPr="009B5522">
        <w:rPr>
          <w:spacing w:val="-1"/>
          <w:sz w:val="24"/>
          <w:szCs w:val="24"/>
        </w:rPr>
        <w:t>ra</w:t>
      </w:r>
      <w:r w:rsidR="00D263D9" w:rsidRPr="009B5522">
        <w:rPr>
          <w:sz w:val="24"/>
          <w:szCs w:val="24"/>
        </w:rPr>
        <w:t>stru</w:t>
      </w:r>
      <w:r w:rsidR="00D263D9" w:rsidRPr="009B5522">
        <w:rPr>
          <w:spacing w:val="-1"/>
          <w:sz w:val="24"/>
          <w:szCs w:val="24"/>
        </w:rPr>
        <w:t>c</w:t>
      </w:r>
      <w:r w:rsidR="00D263D9" w:rsidRPr="009B5522">
        <w:rPr>
          <w:sz w:val="24"/>
          <w:szCs w:val="24"/>
        </w:rPr>
        <w:t>tu</w:t>
      </w:r>
      <w:r w:rsidR="00D263D9" w:rsidRPr="009B5522">
        <w:rPr>
          <w:spacing w:val="2"/>
          <w:sz w:val="24"/>
          <w:szCs w:val="24"/>
        </w:rPr>
        <w:t>r</w:t>
      </w:r>
      <w:r w:rsidR="00D263D9" w:rsidRPr="009B5522">
        <w:rPr>
          <w:sz w:val="24"/>
          <w:szCs w:val="24"/>
        </w:rPr>
        <w:t>e</w:t>
      </w:r>
      <w:r w:rsidR="00D263D9" w:rsidRPr="009B5522">
        <w:rPr>
          <w:spacing w:val="2"/>
          <w:sz w:val="24"/>
          <w:szCs w:val="24"/>
        </w:rPr>
        <w:t>L</w:t>
      </w:r>
      <w:r w:rsidR="00D263D9" w:rsidRPr="009B5522">
        <w:rPr>
          <w:spacing w:val="-1"/>
          <w:sz w:val="24"/>
          <w:szCs w:val="24"/>
        </w:rPr>
        <w:t>a</w:t>
      </w:r>
      <w:r w:rsidR="00D263D9" w:rsidRPr="009B5522">
        <w:rPr>
          <w:sz w:val="24"/>
          <w:szCs w:val="24"/>
        </w:rPr>
        <w:t>y</w:t>
      </w:r>
      <w:r w:rsidR="00D263D9" w:rsidRPr="009B5522">
        <w:rPr>
          <w:spacing w:val="-1"/>
          <w:sz w:val="24"/>
          <w:szCs w:val="24"/>
        </w:rPr>
        <w:t>e</w:t>
      </w:r>
      <w:r w:rsidR="00D263D9" w:rsidRPr="009B5522">
        <w:rPr>
          <w:sz w:val="24"/>
          <w:szCs w:val="24"/>
        </w:rPr>
        <w:t>r.   E</w:t>
      </w:r>
      <w:r w:rsidR="00D263D9" w:rsidRPr="009B5522">
        <w:rPr>
          <w:spacing w:val="1"/>
          <w:sz w:val="24"/>
          <w:szCs w:val="24"/>
        </w:rPr>
        <w:t>ac</w:t>
      </w:r>
      <w:r w:rsidR="00D263D9" w:rsidRPr="009B5522">
        <w:rPr>
          <w:sz w:val="24"/>
          <w:szCs w:val="24"/>
        </w:rPr>
        <w:t>hlay</w:t>
      </w:r>
      <w:r w:rsidR="00D263D9" w:rsidRPr="009B5522">
        <w:rPr>
          <w:spacing w:val="-1"/>
          <w:sz w:val="24"/>
          <w:szCs w:val="24"/>
        </w:rPr>
        <w:t>e</w:t>
      </w:r>
      <w:r w:rsidR="00D263D9" w:rsidRPr="009B5522">
        <w:rPr>
          <w:sz w:val="24"/>
          <w:szCs w:val="24"/>
        </w:rPr>
        <w:t>rinthe</w:t>
      </w:r>
      <w:r w:rsidR="00D263D9" w:rsidRPr="009B5522">
        <w:rPr>
          <w:spacing w:val="1"/>
          <w:sz w:val="24"/>
          <w:szCs w:val="24"/>
        </w:rPr>
        <w:t>f</w:t>
      </w:r>
      <w:r w:rsidR="00D263D9" w:rsidRPr="009B5522">
        <w:rPr>
          <w:sz w:val="24"/>
          <w:szCs w:val="24"/>
        </w:rPr>
        <w:t>r</w:t>
      </w:r>
      <w:r w:rsidR="00D263D9" w:rsidRPr="009B5522">
        <w:rPr>
          <w:spacing w:val="4"/>
          <w:sz w:val="24"/>
          <w:szCs w:val="24"/>
        </w:rPr>
        <w:t>a</w:t>
      </w:r>
      <w:r w:rsidR="00D263D9" w:rsidRPr="009B5522">
        <w:rPr>
          <w:sz w:val="24"/>
          <w:szCs w:val="24"/>
        </w:rPr>
        <w:t>me</w:t>
      </w:r>
      <w:r w:rsidR="00D263D9" w:rsidRPr="009B5522">
        <w:rPr>
          <w:spacing w:val="-1"/>
          <w:sz w:val="24"/>
          <w:szCs w:val="24"/>
        </w:rPr>
        <w:t>w</w:t>
      </w:r>
      <w:r w:rsidR="00D263D9" w:rsidRPr="009B5522">
        <w:rPr>
          <w:spacing w:val="2"/>
          <w:sz w:val="24"/>
          <w:szCs w:val="24"/>
        </w:rPr>
        <w:t>o</w:t>
      </w:r>
      <w:r w:rsidR="00D263D9" w:rsidRPr="009B5522">
        <w:rPr>
          <w:spacing w:val="1"/>
          <w:sz w:val="24"/>
          <w:szCs w:val="24"/>
        </w:rPr>
        <w:t>r</w:t>
      </w:r>
      <w:r w:rsidR="00D263D9" w:rsidRPr="009B5522">
        <w:rPr>
          <w:sz w:val="24"/>
          <w:szCs w:val="24"/>
        </w:rPr>
        <w:t>k</w:t>
      </w:r>
      <w:r w:rsidR="00D263D9" w:rsidRPr="009B5522">
        <w:rPr>
          <w:spacing w:val="-1"/>
          <w:sz w:val="24"/>
          <w:szCs w:val="24"/>
        </w:rPr>
        <w:t>c</w:t>
      </w:r>
      <w:r w:rsidR="00D263D9" w:rsidRPr="009B5522">
        <w:rPr>
          <w:sz w:val="24"/>
          <w:szCs w:val="24"/>
        </w:rPr>
        <w:t>onsistsofv</w:t>
      </w:r>
      <w:r w:rsidR="00D263D9" w:rsidRPr="009B5522">
        <w:rPr>
          <w:spacing w:val="1"/>
          <w:sz w:val="24"/>
          <w:szCs w:val="24"/>
        </w:rPr>
        <w:t>a</w:t>
      </w:r>
      <w:r w:rsidR="00D263D9" w:rsidRPr="009B5522">
        <w:rPr>
          <w:sz w:val="24"/>
          <w:szCs w:val="24"/>
        </w:rPr>
        <w:t xml:space="preserve">rious </w:t>
      </w:r>
      <w:r w:rsidR="00D263D9" w:rsidRPr="009B5522">
        <w:rPr>
          <w:spacing w:val="-1"/>
          <w:sz w:val="24"/>
          <w:szCs w:val="24"/>
        </w:rPr>
        <w:t>c</w:t>
      </w:r>
      <w:r w:rsidR="00D263D9" w:rsidRPr="009B5522">
        <w:rPr>
          <w:sz w:val="24"/>
          <w:szCs w:val="24"/>
        </w:rPr>
        <w:t>omponents.</w:t>
      </w:r>
    </w:p>
    <w:p w:rsidR="00D263D9" w:rsidRPr="00714EF7" w:rsidRDefault="00D263D9" w:rsidP="00714EF7">
      <w:pPr>
        <w:pStyle w:val="Heading2"/>
        <w:spacing w:before="0" w:after="0" w:line="360" w:lineRule="auto"/>
        <w:rPr>
          <w:spacing w:val="-3"/>
        </w:rPr>
      </w:pPr>
      <w:bookmarkStart w:id="154" w:name="_Toc200672231"/>
      <w:r w:rsidRPr="00EC01B5">
        <w:rPr>
          <w:spacing w:val="-3"/>
        </w:rPr>
        <w:t>5.3 Description of the frameworkUser Interface Layer</w:t>
      </w:r>
      <w:bookmarkEnd w:id="154"/>
    </w:p>
    <w:p w:rsidR="00D263D9" w:rsidRPr="00486625" w:rsidRDefault="00D263D9" w:rsidP="00486625">
      <w:pPr>
        <w:spacing w:line="360" w:lineRule="auto"/>
        <w:ind w:right="77"/>
        <w:jc w:val="both"/>
        <w:rPr>
          <w:spacing w:val="4"/>
          <w:sz w:val="24"/>
          <w:szCs w:val="24"/>
        </w:rPr>
      </w:pPr>
      <w:r w:rsidRPr="00486625">
        <w:rPr>
          <w:spacing w:val="4"/>
          <w:sz w:val="24"/>
          <w:szCs w:val="24"/>
        </w:rPr>
        <w:t>User Interface Layer acts as interface between users and Cloud infrastructure. This layer of the framework is the first entry layer of the proposed framework that users can use to access the educational service and resources over the cloud infrastructure. It includes the browsers platform, different website links, and users’ portals. In this design users can use any services by using any device via browsers.</w:t>
      </w:r>
    </w:p>
    <w:p w:rsidR="00D263D9" w:rsidRPr="009B5522" w:rsidRDefault="00D263D9" w:rsidP="00486625">
      <w:pPr>
        <w:spacing w:line="360" w:lineRule="auto"/>
        <w:ind w:right="6972"/>
        <w:jc w:val="both"/>
        <w:rPr>
          <w:sz w:val="24"/>
          <w:szCs w:val="24"/>
        </w:rPr>
      </w:pPr>
      <w:r w:rsidRPr="009B5522">
        <w:rPr>
          <w:b/>
          <w:spacing w:val="1"/>
          <w:sz w:val="24"/>
          <w:szCs w:val="24"/>
        </w:rPr>
        <w:lastRenderedPageBreak/>
        <w:t>A</w:t>
      </w:r>
      <w:r w:rsidRPr="009B5522">
        <w:rPr>
          <w:b/>
          <w:sz w:val="24"/>
          <w:szCs w:val="24"/>
        </w:rPr>
        <w:t>uthe</w:t>
      </w:r>
      <w:r w:rsidRPr="009B5522">
        <w:rPr>
          <w:b/>
          <w:spacing w:val="-3"/>
          <w:sz w:val="24"/>
          <w:szCs w:val="24"/>
        </w:rPr>
        <w:t>n</w:t>
      </w:r>
      <w:r w:rsidRPr="009B5522">
        <w:rPr>
          <w:b/>
          <w:sz w:val="24"/>
          <w:szCs w:val="24"/>
        </w:rPr>
        <w:t>t</w:t>
      </w:r>
      <w:r w:rsidRPr="009B5522">
        <w:rPr>
          <w:b/>
          <w:spacing w:val="1"/>
          <w:sz w:val="24"/>
          <w:szCs w:val="24"/>
        </w:rPr>
        <w:t>i</w:t>
      </w:r>
      <w:r w:rsidRPr="009B5522">
        <w:rPr>
          <w:b/>
          <w:spacing w:val="-2"/>
          <w:sz w:val="24"/>
          <w:szCs w:val="24"/>
        </w:rPr>
        <w:t>c</w:t>
      </w:r>
      <w:r w:rsidRPr="009B5522">
        <w:rPr>
          <w:b/>
          <w:spacing w:val="1"/>
          <w:sz w:val="24"/>
          <w:szCs w:val="24"/>
        </w:rPr>
        <w:t>a</w:t>
      </w:r>
      <w:r w:rsidRPr="009B5522">
        <w:rPr>
          <w:b/>
          <w:spacing w:val="-2"/>
          <w:sz w:val="24"/>
          <w:szCs w:val="24"/>
        </w:rPr>
        <w:t>t</w:t>
      </w:r>
      <w:r w:rsidRPr="009B5522">
        <w:rPr>
          <w:b/>
          <w:spacing w:val="1"/>
          <w:sz w:val="24"/>
          <w:szCs w:val="24"/>
        </w:rPr>
        <w:t>i</w:t>
      </w:r>
      <w:r w:rsidRPr="009B5522">
        <w:rPr>
          <w:b/>
          <w:spacing w:val="-1"/>
          <w:sz w:val="24"/>
          <w:szCs w:val="24"/>
        </w:rPr>
        <w:t>o</w:t>
      </w:r>
      <w:r w:rsidRPr="009B5522">
        <w:rPr>
          <w:b/>
          <w:sz w:val="24"/>
          <w:szCs w:val="24"/>
        </w:rPr>
        <w:t xml:space="preserve">n </w:t>
      </w:r>
      <w:r w:rsidRPr="009B5522">
        <w:rPr>
          <w:b/>
          <w:spacing w:val="-2"/>
          <w:sz w:val="24"/>
          <w:szCs w:val="24"/>
        </w:rPr>
        <w:t>l</w:t>
      </w:r>
      <w:r w:rsidRPr="009B5522">
        <w:rPr>
          <w:b/>
          <w:spacing w:val="1"/>
          <w:sz w:val="24"/>
          <w:szCs w:val="24"/>
        </w:rPr>
        <w:t>a</w:t>
      </w:r>
      <w:r w:rsidRPr="009B5522">
        <w:rPr>
          <w:b/>
          <w:spacing w:val="-1"/>
          <w:sz w:val="24"/>
          <w:szCs w:val="24"/>
        </w:rPr>
        <w:t>y</w:t>
      </w:r>
      <w:r w:rsidRPr="009B5522">
        <w:rPr>
          <w:b/>
          <w:sz w:val="24"/>
          <w:szCs w:val="24"/>
        </w:rPr>
        <w:t>er</w:t>
      </w:r>
    </w:p>
    <w:p w:rsidR="00D263D9" w:rsidRPr="00486625" w:rsidRDefault="00D263D9" w:rsidP="00486625">
      <w:pPr>
        <w:spacing w:line="360" w:lineRule="auto"/>
        <w:ind w:right="77"/>
        <w:jc w:val="both"/>
        <w:rPr>
          <w:spacing w:val="4"/>
          <w:sz w:val="24"/>
          <w:szCs w:val="24"/>
        </w:rPr>
      </w:pPr>
      <w:r w:rsidRPr="00486625">
        <w:rPr>
          <w:spacing w:val="4"/>
          <w:sz w:val="24"/>
          <w:szCs w:val="24"/>
        </w:rPr>
        <w:t xml:space="preserve">The main purpose of this layer is to validate the user's right to access the system and information after user </w:t>
      </w:r>
      <w:r w:rsidR="00486625" w:rsidRPr="00486625">
        <w:rPr>
          <w:spacing w:val="4"/>
          <w:sz w:val="24"/>
          <w:szCs w:val="24"/>
        </w:rPr>
        <w:t>signed,</w:t>
      </w:r>
      <w:r w:rsidRPr="00486625">
        <w:rPr>
          <w:spacing w:val="4"/>
          <w:sz w:val="24"/>
          <w:szCs w:val="24"/>
        </w:rPr>
        <w:t xml:space="preserve"> He/she can access service from Software as services platform. The authentication and authorization will be done using the Users Login and access control sub-layer to verify the entered users’ information. And the admin within t</w:t>
      </w:r>
      <w:r w:rsidRPr="009B5522">
        <w:rPr>
          <w:spacing w:val="4"/>
          <w:sz w:val="24"/>
          <w:szCs w:val="24"/>
        </w:rPr>
        <w:t>h</w:t>
      </w:r>
      <w:r w:rsidRPr="00486625">
        <w:rPr>
          <w:spacing w:val="4"/>
          <w:sz w:val="24"/>
          <w:szCs w:val="24"/>
        </w:rPr>
        <w:t>e cloud service can provide access control and privilege to the users who want to use available E-resources.</w:t>
      </w:r>
    </w:p>
    <w:p w:rsidR="00D263D9" w:rsidRPr="009B5522" w:rsidRDefault="00D263D9" w:rsidP="00486625">
      <w:pPr>
        <w:spacing w:line="360" w:lineRule="auto"/>
        <w:ind w:right="7181"/>
        <w:jc w:val="both"/>
        <w:rPr>
          <w:sz w:val="24"/>
          <w:szCs w:val="24"/>
        </w:rPr>
      </w:pPr>
      <w:r w:rsidRPr="009B5522">
        <w:rPr>
          <w:b/>
          <w:spacing w:val="1"/>
          <w:sz w:val="24"/>
          <w:szCs w:val="24"/>
        </w:rPr>
        <w:t>A</w:t>
      </w:r>
      <w:r w:rsidRPr="009B5522">
        <w:rPr>
          <w:b/>
          <w:sz w:val="24"/>
          <w:szCs w:val="24"/>
        </w:rPr>
        <w:t>pp</w:t>
      </w:r>
      <w:r w:rsidRPr="009B5522">
        <w:rPr>
          <w:b/>
          <w:spacing w:val="-1"/>
          <w:sz w:val="24"/>
          <w:szCs w:val="24"/>
        </w:rPr>
        <w:t>l</w:t>
      </w:r>
      <w:r w:rsidRPr="009B5522">
        <w:rPr>
          <w:b/>
          <w:spacing w:val="1"/>
          <w:sz w:val="24"/>
          <w:szCs w:val="24"/>
        </w:rPr>
        <w:t>i</w:t>
      </w:r>
      <w:r w:rsidRPr="009B5522">
        <w:rPr>
          <w:b/>
          <w:spacing w:val="-2"/>
          <w:sz w:val="24"/>
          <w:szCs w:val="24"/>
        </w:rPr>
        <w:t>c</w:t>
      </w:r>
      <w:r w:rsidRPr="009B5522">
        <w:rPr>
          <w:b/>
          <w:spacing w:val="1"/>
          <w:sz w:val="24"/>
          <w:szCs w:val="24"/>
        </w:rPr>
        <w:t>a</w:t>
      </w:r>
      <w:r w:rsidRPr="009B5522">
        <w:rPr>
          <w:b/>
          <w:spacing w:val="-2"/>
          <w:sz w:val="24"/>
          <w:szCs w:val="24"/>
        </w:rPr>
        <w:t>t</w:t>
      </w:r>
      <w:r w:rsidRPr="009B5522">
        <w:rPr>
          <w:b/>
          <w:spacing w:val="1"/>
          <w:sz w:val="24"/>
          <w:szCs w:val="24"/>
        </w:rPr>
        <w:t>io</w:t>
      </w:r>
      <w:r w:rsidRPr="009B5522">
        <w:rPr>
          <w:b/>
          <w:sz w:val="24"/>
          <w:szCs w:val="24"/>
        </w:rPr>
        <w:t xml:space="preserve">n </w:t>
      </w:r>
      <w:r w:rsidRPr="009B5522">
        <w:rPr>
          <w:b/>
          <w:spacing w:val="-3"/>
          <w:sz w:val="24"/>
          <w:szCs w:val="24"/>
        </w:rPr>
        <w:t>L</w:t>
      </w:r>
      <w:r w:rsidRPr="009B5522">
        <w:rPr>
          <w:b/>
          <w:spacing w:val="1"/>
          <w:sz w:val="24"/>
          <w:szCs w:val="24"/>
        </w:rPr>
        <w:t>a</w:t>
      </w:r>
      <w:r w:rsidRPr="009B5522">
        <w:rPr>
          <w:b/>
          <w:spacing w:val="-1"/>
          <w:sz w:val="24"/>
          <w:szCs w:val="24"/>
        </w:rPr>
        <w:t>y</w:t>
      </w:r>
      <w:r w:rsidRPr="009B5522">
        <w:rPr>
          <w:b/>
          <w:sz w:val="24"/>
          <w:szCs w:val="24"/>
        </w:rPr>
        <w:t>er</w:t>
      </w:r>
    </w:p>
    <w:p w:rsidR="00D263D9" w:rsidRPr="009B5522" w:rsidRDefault="00D263D9" w:rsidP="00486625">
      <w:pPr>
        <w:spacing w:line="360" w:lineRule="auto"/>
        <w:ind w:right="79"/>
        <w:jc w:val="both"/>
        <w:rPr>
          <w:sz w:val="24"/>
          <w:szCs w:val="24"/>
        </w:rPr>
      </w:pPr>
      <w:r w:rsidRPr="009B5522">
        <w:rPr>
          <w:sz w:val="24"/>
          <w:szCs w:val="24"/>
        </w:rPr>
        <w:t>Applic</w:t>
      </w:r>
      <w:r w:rsidRPr="009B5522">
        <w:rPr>
          <w:spacing w:val="-1"/>
          <w:sz w:val="24"/>
          <w:szCs w:val="24"/>
        </w:rPr>
        <w:t>a</w:t>
      </w:r>
      <w:r w:rsidRPr="009B5522">
        <w:rPr>
          <w:sz w:val="24"/>
          <w:szCs w:val="24"/>
        </w:rPr>
        <w:t>t</w:t>
      </w:r>
      <w:r w:rsidRPr="009B5522">
        <w:rPr>
          <w:spacing w:val="1"/>
          <w:sz w:val="24"/>
          <w:szCs w:val="24"/>
        </w:rPr>
        <w:t>i</w:t>
      </w:r>
      <w:r w:rsidRPr="009B5522">
        <w:rPr>
          <w:sz w:val="24"/>
          <w:szCs w:val="24"/>
        </w:rPr>
        <w:t>onL</w:t>
      </w:r>
      <w:r w:rsidRPr="009B5522">
        <w:rPr>
          <w:spacing w:val="-1"/>
          <w:sz w:val="24"/>
          <w:szCs w:val="24"/>
        </w:rPr>
        <w:t>a</w:t>
      </w:r>
      <w:r w:rsidRPr="009B5522">
        <w:rPr>
          <w:sz w:val="24"/>
          <w:szCs w:val="24"/>
        </w:rPr>
        <w:t>y</w:t>
      </w:r>
      <w:r w:rsidRPr="009B5522">
        <w:rPr>
          <w:spacing w:val="-1"/>
          <w:sz w:val="24"/>
          <w:szCs w:val="24"/>
        </w:rPr>
        <w:t>e</w:t>
      </w:r>
      <w:r w:rsidRPr="009B5522">
        <w:rPr>
          <w:sz w:val="24"/>
          <w:szCs w:val="24"/>
        </w:rPr>
        <w:t>r</w:t>
      </w:r>
      <w:r w:rsidRPr="009B5522">
        <w:rPr>
          <w:spacing w:val="-1"/>
          <w:sz w:val="24"/>
          <w:szCs w:val="24"/>
        </w:rPr>
        <w:t>c</w:t>
      </w:r>
      <w:r w:rsidRPr="009B5522">
        <w:rPr>
          <w:sz w:val="24"/>
          <w:szCs w:val="24"/>
        </w:rPr>
        <w:t xml:space="preserve">onsistsof </w:t>
      </w:r>
      <w:r w:rsidRPr="009B5522">
        <w:rPr>
          <w:spacing w:val="-1"/>
          <w:sz w:val="24"/>
          <w:szCs w:val="24"/>
        </w:rPr>
        <w:t>c</w:t>
      </w:r>
      <w:r w:rsidRPr="009B5522">
        <w:rPr>
          <w:sz w:val="24"/>
          <w:szCs w:val="24"/>
        </w:rPr>
        <w:t>ontentr</w:t>
      </w:r>
      <w:r w:rsidRPr="009B5522">
        <w:rPr>
          <w:spacing w:val="-2"/>
          <w:sz w:val="24"/>
          <w:szCs w:val="24"/>
        </w:rPr>
        <w:t>e</w:t>
      </w:r>
      <w:r w:rsidRPr="009B5522">
        <w:rPr>
          <w:sz w:val="24"/>
          <w:szCs w:val="24"/>
        </w:rPr>
        <w:t>pository</w:t>
      </w:r>
      <w:r w:rsidRPr="009B5522">
        <w:rPr>
          <w:spacing w:val="1"/>
          <w:sz w:val="24"/>
          <w:szCs w:val="24"/>
        </w:rPr>
        <w:t xml:space="preserve"> a</w:t>
      </w:r>
      <w:r w:rsidRPr="009B5522">
        <w:rPr>
          <w:sz w:val="24"/>
          <w:szCs w:val="24"/>
        </w:rPr>
        <w:t>nd</w:t>
      </w:r>
      <w:r w:rsidRPr="009B5522">
        <w:rPr>
          <w:spacing w:val="4"/>
          <w:sz w:val="24"/>
          <w:szCs w:val="24"/>
        </w:rPr>
        <w:t>E</w:t>
      </w:r>
      <w:r w:rsidRPr="009B5522">
        <w:rPr>
          <w:spacing w:val="-1"/>
          <w:sz w:val="24"/>
          <w:szCs w:val="24"/>
        </w:rPr>
        <w:t>-</w:t>
      </w:r>
      <w:r w:rsidRPr="009B5522">
        <w:rPr>
          <w:sz w:val="24"/>
          <w:szCs w:val="24"/>
        </w:rPr>
        <w:t>r</w:t>
      </w:r>
      <w:r w:rsidRPr="009B5522">
        <w:rPr>
          <w:spacing w:val="-2"/>
          <w:sz w:val="24"/>
          <w:szCs w:val="24"/>
        </w:rPr>
        <w:t>e</w:t>
      </w:r>
      <w:r w:rsidRPr="009B5522">
        <w:rPr>
          <w:sz w:val="24"/>
          <w:szCs w:val="24"/>
        </w:rPr>
        <w:t>sou</w:t>
      </w:r>
      <w:r w:rsidRPr="009B5522">
        <w:rPr>
          <w:spacing w:val="2"/>
          <w:sz w:val="24"/>
          <w:szCs w:val="24"/>
        </w:rPr>
        <w:t>r</w:t>
      </w:r>
      <w:r w:rsidRPr="009B5522">
        <w:rPr>
          <w:spacing w:val="-1"/>
          <w:sz w:val="24"/>
          <w:szCs w:val="24"/>
        </w:rPr>
        <w:t>ce</w:t>
      </w:r>
      <w:r w:rsidRPr="009B5522">
        <w:rPr>
          <w:sz w:val="24"/>
          <w:szCs w:val="24"/>
        </w:rPr>
        <w:t>s. Thisla</w:t>
      </w:r>
      <w:r w:rsidRPr="009B5522">
        <w:rPr>
          <w:spacing w:val="2"/>
          <w:sz w:val="24"/>
          <w:szCs w:val="24"/>
        </w:rPr>
        <w:t>y</w:t>
      </w:r>
      <w:r w:rsidRPr="009B5522">
        <w:rPr>
          <w:spacing w:val="-1"/>
          <w:sz w:val="24"/>
          <w:szCs w:val="24"/>
        </w:rPr>
        <w:t>e</w:t>
      </w:r>
      <w:r w:rsidRPr="009B5522">
        <w:rPr>
          <w:sz w:val="24"/>
          <w:szCs w:val="24"/>
        </w:rPr>
        <w:t>r provid</w:t>
      </w:r>
      <w:r w:rsidRPr="009B5522">
        <w:rPr>
          <w:spacing w:val="-1"/>
          <w:sz w:val="24"/>
          <w:szCs w:val="24"/>
        </w:rPr>
        <w:t>e</w:t>
      </w:r>
      <w:r w:rsidRPr="009B5522">
        <w:rPr>
          <w:sz w:val="24"/>
          <w:szCs w:val="24"/>
        </w:rPr>
        <w:t>sfu</w:t>
      </w:r>
      <w:r w:rsidRPr="009B5522">
        <w:rPr>
          <w:spacing w:val="1"/>
          <w:sz w:val="24"/>
          <w:szCs w:val="24"/>
        </w:rPr>
        <w:t>n</w:t>
      </w:r>
      <w:r w:rsidRPr="009B5522">
        <w:rPr>
          <w:spacing w:val="-1"/>
          <w:sz w:val="24"/>
          <w:szCs w:val="24"/>
        </w:rPr>
        <w:t>c</w:t>
      </w:r>
      <w:r w:rsidRPr="009B5522">
        <w:rPr>
          <w:sz w:val="24"/>
          <w:szCs w:val="24"/>
        </w:rPr>
        <w:t>t</w:t>
      </w:r>
      <w:r w:rsidRPr="009B5522">
        <w:rPr>
          <w:spacing w:val="1"/>
          <w:sz w:val="24"/>
          <w:szCs w:val="24"/>
        </w:rPr>
        <w:t>i</w:t>
      </w:r>
      <w:r w:rsidRPr="009B5522">
        <w:rPr>
          <w:sz w:val="24"/>
          <w:szCs w:val="24"/>
        </w:rPr>
        <w:t xml:space="preserve">ons </w:t>
      </w:r>
      <w:r w:rsidRPr="009B5522">
        <w:rPr>
          <w:spacing w:val="-1"/>
          <w:sz w:val="24"/>
          <w:szCs w:val="24"/>
        </w:rPr>
        <w:t>a</w:t>
      </w:r>
      <w:r w:rsidRPr="009B5522">
        <w:rPr>
          <w:sz w:val="24"/>
          <w:szCs w:val="24"/>
        </w:rPr>
        <w:t>ndin</w:t>
      </w:r>
      <w:r w:rsidRPr="009B5522">
        <w:rPr>
          <w:spacing w:val="1"/>
          <w:sz w:val="24"/>
          <w:szCs w:val="24"/>
        </w:rPr>
        <w:t>t</w:t>
      </w:r>
      <w:r w:rsidRPr="009B5522">
        <w:rPr>
          <w:spacing w:val="-1"/>
          <w:sz w:val="24"/>
          <w:szCs w:val="24"/>
        </w:rPr>
        <w:t>e</w:t>
      </w:r>
      <w:r w:rsidRPr="009B5522">
        <w:rPr>
          <w:sz w:val="24"/>
          <w:szCs w:val="24"/>
        </w:rPr>
        <w:t>r</w:t>
      </w:r>
      <w:r w:rsidRPr="009B5522">
        <w:rPr>
          <w:spacing w:val="-2"/>
          <w:sz w:val="24"/>
          <w:szCs w:val="24"/>
        </w:rPr>
        <w:t>a</w:t>
      </w:r>
      <w:r w:rsidRPr="009B5522">
        <w:rPr>
          <w:spacing w:val="-1"/>
          <w:sz w:val="24"/>
          <w:szCs w:val="24"/>
        </w:rPr>
        <w:t>c</w:t>
      </w:r>
      <w:r w:rsidRPr="009B5522">
        <w:rPr>
          <w:sz w:val="24"/>
          <w:szCs w:val="24"/>
        </w:rPr>
        <w:t>t</w:t>
      </w:r>
      <w:r w:rsidRPr="009B5522">
        <w:rPr>
          <w:spacing w:val="1"/>
          <w:sz w:val="24"/>
          <w:szCs w:val="24"/>
        </w:rPr>
        <w:t>i</w:t>
      </w:r>
      <w:r w:rsidRPr="009B5522">
        <w:rPr>
          <w:sz w:val="24"/>
          <w:szCs w:val="24"/>
        </w:rPr>
        <w:t>onin</w:t>
      </w:r>
      <w:r w:rsidRPr="009B5522">
        <w:rPr>
          <w:spacing w:val="1"/>
          <w:sz w:val="24"/>
          <w:szCs w:val="24"/>
        </w:rPr>
        <w:t>t</w:t>
      </w:r>
      <w:r w:rsidRPr="009B5522">
        <w:rPr>
          <w:spacing w:val="-1"/>
          <w:sz w:val="24"/>
          <w:szCs w:val="24"/>
        </w:rPr>
        <w:t>e</w:t>
      </w:r>
      <w:r w:rsidRPr="009B5522">
        <w:rPr>
          <w:sz w:val="24"/>
          <w:szCs w:val="24"/>
        </w:rPr>
        <w:t>r</w:t>
      </w:r>
      <w:r w:rsidRPr="009B5522">
        <w:rPr>
          <w:spacing w:val="1"/>
          <w:sz w:val="24"/>
          <w:szCs w:val="24"/>
        </w:rPr>
        <w:t>f</w:t>
      </w:r>
      <w:r w:rsidRPr="009B5522">
        <w:rPr>
          <w:spacing w:val="-1"/>
          <w:sz w:val="24"/>
          <w:szCs w:val="24"/>
        </w:rPr>
        <w:t>a</w:t>
      </w:r>
      <w:r w:rsidRPr="009B5522">
        <w:rPr>
          <w:spacing w:val="1"/>
          <w:sz w:val="24"/>
          <w:szCs w:val="24"/>
        </w:rPr>
        <w:t>c</w:t>
      </w:r>
      <w:r w:rsidRPr="009B5522">
        <w:rPr>
          <w:spacing w:val="-1"/>
          <w:sz w:val="24"/>
          <w:szCs w:val="24"/>
        </w:rPr>
        <w:t>e</w:t>
      </w:r>
      <w:r w:rsidRPr="009B5522">
        <w:rPr>
          <w:sz w:val="24"/>
          <w:szCs w:val="24"/>
        </w:rPr>
        <w:t>sfor us</w:t>
      </w:r>
      <w:r w:rsidRPr="009B5522">
        <w:rPr>
          <w:spacing w:val="-1"/>
          <w:sz w:val="24"/>
          <w:szCs w:val="24"/>
        </w:rPr>
        <w:t>e</w:t>
      </w:r>
      <w:r w:rsidRPr="009B5522">
        <w:rPr>
          <w:sz w:val="24"/>
          <w:szCs w:val="24"/>
        </w:rPr>
        <w:t>rsto</w:t>
      </w:r>
      <w:r w:rsidRPr="009B5522">
        <w:rPr>
          <w:spacing w:val="-1"/>
          <w:sz w:val="24"/>
          <w:szCs w:val="24"/>
        </w:rPr>
        <w:t>ac</w:t>
      </w:r>
      <w:r w:rsidRPr="009B5522">
        <w:rPr>
          <w:sz w:val="24"/>
          <w:szCs w:val="24"/>
        </w:rPr>
        <w:t>qui</w:t>
      </w:r>
      <w:r w:rsidRPr="009B5522">
        <w:rPr>
          <w:spacing w:val="2"/>
          <w:sz w:val="24"/>
          <w:szCs w:val="24"/>
        </w:rPr>
        <w:t>r</w:t>
      </w:r>
      <w:r w:rsidRPr="009B5522">
        <w:rPr>
          <w:sz w:val="24"/>
          <w:szCs w:val="24"/>
        </w:rPr>
        <w:t>e r</w:t>
      </w:r>
      <w:r w:rsidRPr="009B5522">
        <w:rPr>
          <w:spacing w:val="-2"/>
          <w:sz w:val="24"/>
          <w:szCs w:val="24"/>
        </w:rPr>
        <w:t>e</w:t>
      </w:r>
      <w:r w:rsidRPr="009B5522">
        <w:rPr>
          <w:sz w:val="24"/>
          <w:szCs w:val="24"/>
        </w:rPr>
        <w:t>s</w:t>
      </w:r>
      <w:r w:rsidRPr="009B5522">
        <w:rPr>
          <w:spacing w:val="2"/>
          <w:sz w:val="24"/>
          <w:szCs w:val="24"/>
        </w:rPr>
        <w:t>o</w:t>
      </w:r>
      <w:r w:rsidRPr="009B5522">
        <w:rPr>
          <w:sz w:val="24"/>
          <w:szCs w:val="24"/>
        </w:rPr>
        <w:t>ur</w:t>
      </w:r>
      <w:r w:rsidRPr="009B5522">
        <w:rPr>
          <w:spacing w:val="-2"/>
          <w:sz w:val="24"/>
          <w:szCs w:val="24"/>
        </w:rPr>
        <w:t>c</w:t>
      </w:r>
      <w:r w:rsidRPr="009B5522">
        <w:rPr>
          <w:spacing w:val="-1"/>
          <w:sz w:val="24"/>
          <w:szCs w:val="24"/>
        </w:rPr>
        <w:t>e</w:t>
      </w:r>
      <w:r w:rsidRPr="009B5522">
        <w:rPr>
          <w:sz w:val="24"/>
          <w:szCs w:val="24"/>
        </w:rPr>
        <w:t xml:space="preserve">s  </w:t>
      </w:r>
      <w:r w:rsidRPr="009B5522">
        <w:rPr>
          <w:spacing w:val="-1"/>
          <w:sz w:val="24"/>
          <w:szCs w:val="24"/>
        </w:rPr>
        <w:t>a</w:t>
      </w:r>
      <w:r w:rsidRPr="009B5522">
        <w:rPr>
          <w:sz w:val="24"/>
          <w:szCs w:val="24"/>
        </w:rPr>
        <w:t>nds</w:t>
      </w:r>
      <w:r w:rsidRPr="009B5522">
        <w:rPr>
          <w:spacing w:val="1"/>
          <w:sz w:val="24"/>
          <w:szCs w:val="24"/>
        </w:rPr>
        <w:t>e</w:t>
      </w:r>
      <w:r w:rsidRPr="009B5522">
        <w:rPr>
          <w:sz w:val="24"/>
          <w:szCs w:val="24"/>
        </w:rPr>
        <w:t>rvi</w:t>
      </w:r>
      <w:r w:rsidRPr="009B5522">
        <w:rPr>
          <w:spacing w:val="-1"/>
          <w:sz w:val="24"/>
          <w:szCs w:val="24"/>
        </w:rPr>
        <w:t>ce</w:t>
      </w:r>
      <w:r w:rsidRPr="009B5522">
        <w:rPr>
          <w:sz w:val="24"/>
          <w:szCs w:val="24"/>
        </w:rPr>
        <w:t>s.Th</w:t>
      </w:r>
      <w:r w:rsidRPr="009B5522">
        <w:rPr>
          <w:spacing w:val="1"/>
          <w:sz w:val="24"/>
          <w:szCs w:val="24"/>
        </w:rPr>
        <w:t>r</w:t>
      </w:r>
      <w:r w:rsidRPr="009B5522">
        <w:rPr>
          <w:sz w:val="24"/>
          <w:szCs w:val="24"/>
        </w:rPr>
        <w:t>ough</w:t>
      </w:r>
      <w:r w:rsidRPr="009B5522">
        <w:rPr>
          <w:spacing w:val="-1"/>
          <w:sz w:val="24"/>
          <w:szCs w:val="24"/>
        </w:rPr>
        <w:t>a</w:t>
      </w:r>
      <w:r w:rsidRPr="009B5522">
        <w:rPr>
          <w:sz w:val="24"/>
          <w:szCs w:val="24"/>
        </w:rPr>
        <w:t>ppl</w:t>
      </w:r>
      <w:r w:rsidRPr="009B5522">
        <w:rPr>
          <w:spacing w:val="1"/>
          <w:sz w:val="24"/>
          <w:szCs w:val="24"/>
        </w:rPr>
        <w:t>i</w:t>
      </w:r>
      <w:r w:rsidRPr="009B5522">
        <w:rPr>
          <w:spacing w:val="-1"/>
          <w:sz w:val="24"/>
          <w:szCs w:val="24"/>
        </w:rPr>
        <w:t>ca</w:t>
      </w:r>
      <w:r w:rsidRPr="009B5522">
        <w:rPr>
          <w:sz w:val="24"/>
          <w:szCs w:val="24"/>
        </w:rPr>
        <w:t>t</w:t>
      </w:r>
      <w:r w:rsidRPr="009B5522">
        <w:rPr>
          <w:spacing w:val="1"/>
          <w:sz w:val="24"/>
          <w:szCs w:val="24"/>
        </w:rPr>
        <w:t>i</w:t>
      </w:r>
      <w:r w:rsidRPr="009B5522">
        <w:rPr>
          <w:sz w:val="24"/>
          <w:szCs w:val="24"/>
        </w:rPr>
        <w:t>onlay</w:t>
      </w:r>
      <w:r w:rsidRPr="009B5522">
        <w:rPr>
          <w:spacing w:val="-1"/>
          <w:sz w:val="24"/>
          <w:szCs w:val="24"/>
        </w:rPr>
        <w:t>e</w:t>
      </w:r>
      <w:r w:rsidRPr="009B5522">
        <w:rPr>
          <w:spacing w:val="2"/>
          <w:sz w:val="24"/>
          <w:szCs w:val="24"/>
        </w:rPr>
        <w:t>r</w:t>
      </w:r>
      <w:r w:rsidRPr="009B5522">
        <w:rPr>
          <w:sz w:val="24"/>
          <w:szCs w:val="24"/>
        </w:rPr>
        <w:t>, pr</w:t>
      </w:r>
      <w:r w:rsidRPr="009B5522">
        <w:rPr>
          <w:spacing w:val="-2"/>
          <w:sz w:val="24"/>
          <w:szCs w:val="24"/>
        </w:rPr>
        <w:t>e</w:t>
      </w:r>
      <w:r w:rsidRPr="009B5522">
        <w:rPr>
          <w:spacing w:val="-1"/>
          <w:sz w:val="24"/>
          <w:szCs w:val="24"/>
        </w:rPr>
        <w:t>-</w:t>
      </w:r>
      <w:r w:rsidRPr="009B5522">
        <w:rPr>
          <w:sz w:val="24"/>
          <w:szCs w:val="24"/>
        </w:rPr>
        <w:t>bui</w:t>
      </w:r>
      <w:r w:rsidRPr="009B5522">
        <w:rPr>
          <w:spacing w:val="1"/>
          <w:sz w:val="24"/>
          <w:szCs w:val="24"/>
        </w:rPr>
        <w:t>l</w:t>
      </w:r>
      <w:r w:rsidRPr="009B5522">
        <w:rPr>
          <w:sz w:val="24"/>
          <w:szCs w:val="24"/>
        </w:rPr>
        <w:t>t</w:t>
      </w:r>
      <w:r w:rsidRPr="009B5522">
        <w:rPr>
          <w:spacing w:val="-1"/>
          <w:sz w:val="24"/>
          <w:szCs w:val="24"/>
        </w:rPr>
        <w:t>a</w:t>
      </w:r>
      <w:r w:rsidRPr="009B5522">
        <w:rPr>
          <w:sz w:val="24"/>
          <w:szCs w:val="24"/>
        </w:rPr>
        <w:t>ppl</w:t>
      </w:r>
      <w:r w:rsidRPr="009B5522">
        <w:rPr>
          <w:spacing w:val="1"/>
          <w:sz w:val="24"/>
          <w:szCs w:val="24"/>
        </w:rPr>
        <w:t>i</w:t>
      </w:r>
      <w:r w:rsidRPr="009B5522">
        <w:rPr>
          <w:spacing w:val="-1"/>
          <w:sz w:val="24"/>
          <w:szCs w:val="24"/>
        </w:rPr>
        <w:t>ca</w:t>
      </w:r>
      <w:r w:rsidRPr="009B5522">
        <w:rPr>
          <w:sz w:val="24"/>
          <w:szCs w:val="24"/>
        </w:rPr>
        <w:t>t</w:t>
      </w:r>
      <w:r w:rsidRPr="009B5522">
        <w:rPr>
          <w:spacing w:val="1"/>
          <w:sz w:val="24"/>
          <w:szCs w:val="24"/>
        </w:rPr>
        <w:t>i</w:t>
      </w:r>
      <w:r w:rsidRPr="009B5522">
        <w:rPr>
          <w:sz w:val="24"/>
          <w:szCs w:val="24"/>
        </w:rPr>
        <w:t>on s</w:t>
      </w:r>
      <w:r w:rsidRPr="009B5522">
        <w:rPr>
          <w:spacing w:val="-1"/>
          <w:sz w:val="24"/>
          <w:szCs w:val="24"/>
        </w:rPr>
        <w:t>e</w:t>
      </w:r>
      <w:r w:rsidRPr="009B5522">
        <w:rPr>
          <w:sz w:val="24"/>
          <w:szCs w:val="24"/>
        </w:rPr>
        <w:t>r</w:t>
      </w:r>
      <w:r w:rsidRPr="009B5522">
        <w:rPr>
          <w:spacing w:val="1"/>
          <w:sz w:val="24"/>
          <w:szCs w:val="24"/>
        </w:rPr>
        <w:t>v</w:t>
      </w:r>
      <w:r w:rsidRPr="009B5522">
        <w:rPr>
          <w:sz w:val="24"/>
          <w:szCs w:val="24"/>
        </w:rPr>
        <w:t>ic</w:t>
      </w:r>
      <w:r w:rsidRPr="009B5522">
        <w:rPr>
          <w:spacing w:val="-1"/>
          <w:sz w:val="24"/>
          <w:szCs w:val="24"/>
        </w:rPr>
        <w:t>e</w:t>
      </w:r>
      <w:r w:rsidRPr="009B5522">
        <w:rPr>
          <w:sz w:val="24"/>
          <w:szCs w:val="24"/>
        </w:rPr>
        <w:t xml:space="preserve">s </w:t>
      </w:r>
      <w:r w:rsidR="00486625" w:rsidRPr="009B5522">
        <w:rPr>
          <w:sz w:val="24"/>
          <w:szCs w:val="24"/>
        </w:rPr>
        <w:t>i</w:t>
      </w:r>
      <w:r w:rsidR="00486625" w:rsidRPr="009B5522">
        <w:rPr>
          <w:spacing w:val="1"/>
          <w:sz w:val="24"/>
          <w:szCs w:val="24"/>
        </w:rPr>
        <w:t>m</w:t>
      </w:r>
      <w:r w:rsidR="00486625" w:rsidRPr="009B5522">
        <w:rPr>
          <w:sz w:val="24"/>
          <w:szCs w:val="24"/>
        </w:rPr>
        <w:t>prov</w:t>
      </w:r>
      <w:r w:rsidR="00486625" w:rsidRPr="009B5522">
        <w:rPr>
          <w:spacing w:val="-2"/>
          <w:sz w:val="24"/>
          <w:szCs w:val="24"/>
        </w:rPr>
        <w:t>e</w:t>
      </w:r>
      <w:r w:rsidRPr="009B5522">
        <w:rPr>
          <w:sz w:val="24"/>
          <w:szCs w:val="24"/>
        </w:rPr>
        <w:t>the inte</w:t>
      </w:r>
      <w:r w:rsidRPr="009B5522">
        <w:rPr>
          <w:spacing w:val="1"/>
          <w:sz w:val="24"/>
          <w:szCs w:val="24"/>
        </w:rPr>
        <w:t>r</w:t>
      </w:r>
      <w:r w:rsidRPr="009B5522">
        <w:rPr>
          <w:spacing w:val="-1"/>
          <w:sz w:val="24"/>
          <w:szCs w:val="24"/>
        </w:rPr>
        <w:t>a</w:t>
      </w:r>
      <w:r w:rsidRPr="009B5522">
        <w:rPr>
          <w:spacing w:val="1"/>
          <w:sz w:val="24"/>
          <w:szCs w:val="24"/>
        </w:rPr>
        <w:t>c</w:t>
      </w:r>
      <w:r w:rsidRPr="009B5522">
        <w:rPr>
          <w:sz w:val="24"/>
          <w:szCs w:val="24"/>
        </w:rPr>
        <w:t>t</w:t>
      </w:r>
      <w:r w:rsidRPr="009B5522">
        <w:rPr>
          <w:spacing w:val="1"/>
          <w:sz w:val="24"/>
          <w:szCs w:val="24"/>
        </w:rPr>
        <w:t>i</w:t>
      </w:r>
      <w:r w:rsidRPr="009B5522">
        <w:rPr>
          <w:sz w:val="24"/>
          <w:szCs w:val="24"/>
        </w:rPr>
        <w:t>onsb</w:t>
      </w:r>
      <w:r w:rsidRPr="009B5522">
        <w:rPr>
          <w:spacing w:val="-1"/>
          <w:sz w:val="24"/>
          <w:szCs w:val="24"/>
        </w:rPr>
        <w:t>e</w:t>
      </w:r>
      <w:r w:rsidRPr="009B5522">
        <w:rPr>
          <w:sz w:val="24"/>
          <w:szCs w:val="24"/>
        </w:rPr>
        <w:t>tw</w:t>
      </w:r>
      <w:r w:rsidRPr="009B5522">
        <w:rPr>
          <w:spacing w:val="-1"/>
          <w:sz w:val="24"/>
          <w:szCs w:val="24"/>
        </w:rPr>
        <w:t>ee</w:t>
      </w:r>
      <w:r w:rsidRPr="009B5522">
        <w:rPr>
          <w:sz w:val="24"/>
          <w:szCs w:val="24"/>
        </w:rPr>
        <w:t xml:space="preserve">n </w:t>
      </w:r>
      <w:r w:rsidRPr="009B5522">
        <w:rPr>
          <w:spacing w:val="-1"/>
          <w:sz w:val="24"/>
          <w:szCs w:val="24"/>
        </w:rPr>
        <w:t>a</w:t>
      </w:r>
      <w:r w:rsidRPr="009B5522">
        <w:rPr>
          <w:sz w:val="24"/>
          <w:szCs w:val="24"/>
        </w:rPr>
        <w:t>ppl</w:t>
      </w:r>
      <w:r w:rsidRPr="009B5522">
        <w:rPr>
          <w:spacing w:val="1"/>
          <w:sz w:val="24"/>
          <w:szCs w:val="24"/>
        </w:rPr>
        <w:t>i</w:t>
      </w:r>
      <w:r w:rsidRPr="009B5522">
        <w:rPr>
          <w:spacing w:val="-1"/>
          <w:sz w:val="24"/>
          <w:szCs w:val="24"/>
        </w:rPr>
        <w:t>ca</w:t>
      </w:r>
      <w:r w:rsidRPr="009B5522">
        <w:rPr>
          <w:sz w:val="24"/>
          <w:szCs w:val="24"/>
        </w:rPr>
        <w:t>t</w:t>
      </w:r>
      <w:r w:rsidRPr="009B5522">
        <w:rPr>
          <w:spacing w:val="1"/>
          <w:sz w:val="24"/>
          <w:szCs w:val="24"/>
        </w:rPr>
        <w:t>i</w:t>
      </w:r>
      <w:r w:rsidRPr="009B5522">
        <w:rPr>
          <w:sz w:val="24"/>
          <w:szCs w:val="24"/>
        </w:rPr>
        <w:t>o</w:t>
      </w:r>
      <w:r w:rsidRPr="009B5522">
        <w:rPr>
          <w:spacing w:val="2"/>
          <w:sz w:val="24"/>
          <w:szCs w:val="24"/>
        </w:rPr>
        <w:t>n</w:t>
      </w:r>
      <w:r w:rsidRPr="009B5522">
        <w:rPr>
          <w:sz w:val="24"/>
          <w:szCs w:val="24"/>
        </w:rPr>
        <w:t xml:space="preserve">s </w:t>
      </w:r>
      <w:r w:rsidRPr="009B5522">
        <w:rPr>
          <w:spacing w:val="-1"/>
          <w:sz w:val="24"/>
          <w:szCs w:val="24"/>
        </w:rPr>
        <w:t>a</w:t>
      </w:r>
      <w:r w:rsidRPr="009B5522">
        <w:rPr>
          <w:sz w:val="24"/>
          <w:szCs w:val="24"/>
        </w:rPr>
        <w:t>nd us</w:t>
      </w:r>
      <w:r w:rsidRPr="009B5522">
        <w:rPr>
          <w:spacing w:val="-1"/>
          <w:sz w:val="24"/>
          <w:szCs w:val="24"/>
        </w:rPr>
        <w:t>e</w:t>
      </w:r>
      <w:r w:rsidRPr="009B5522">
        <w:rPr>
          <w:sz w:val="24"/>
          <w:szCs w:val="24"/>
        </w:rPr>
        <w:t>rs.</w:t>
      </w:r>
    </w:p>
    <w:p w:rsidR="00D263D9" w:rsidRPr="009B5522" w:rsidRDefault="00D263D9" w:rsidP="00486625">
      <w:pPr>
        <w:spacing w:line="360" w:lineRule="auto"/>
        <w:ind w:right="6739"/>
        <w:jc w:val="both"/>
        <w:rPr>
          <w:sz w:val="24"/>
          <w:szCs w:val="24"/>
        </w:rPr>
      </w:pPr>
      <w:r w:rsidRPr="009B5522">
        <w:rPr>
          <w:b/>
          <w:sz w:val="24"/>
          <w:szCs w:val="24"/>
        </w:rPr>
        <w:t>Clo</w:t>
      </w:r>
      <w:r w:rsidRPr="009B5522">
        <w:rPr>
          <w:b/>
          <w:spacing w:val="1"/>
          <w:sz w:val="24"/>
          <w:szCs w:val="24"/>
        </w:rPr>
        <w:t>u</w:t>
      </w:r>
      <w:r w:rsidRPr="009B5522">
        <w:rPr>
          <w:b/>
          <w:sz w:val="24"/>
          <w:szCs w:val="24"/>
        </w:rPr>
        <w:t>d</w:t>
      </w:r>
      <w:r w:rsidRPr="009B5522">
        <w:rPr>
          <w:b/>
          <w:spacing w:val="-1"/>
          <w:sz w:val="24"/>
          <w:szCs w:val="24"/>
        </w:rPr>
        <w:t>M</w:t>
      </w:r>
      <w:r w:rsidRPr="009B5522">
        <w:rPr>
          <w:b/>
          <w:sz w:val="24"/>
          <w:szCs w:val="24"/>
        </w:rPr>
        <w:t>a</w:t>
      </w:r>
      <w:r w:rsidRPr="009B5522">
        <w:rPr>
          <w:b/>
          <w:spacing w:val="1"/>
          <w:sz w:val="24"/>
          <w:szCs w:val="24"/>
        </w:rPr>
        <w:t>n</w:t>
      </w:r>
      <w:r w:rsidRPr="009B5522">
        <w:rPr>
          <w:b/>
          <w:sz w:val="24"/>
          <w:szCs w:val="24"/>
        </w:rPr>
        <w:t>ag</w:t>
      </w:r>
      <w:r w:rsidRPr="009B5522">
        <w:rPr>
          <w:b/>
          <w:spacing w:val="-1"/>
          <w:sz w:val="24"/>
          <w:szCs w:val="24"/>
        </w:rPr>
        <w:t>e</w:t>
      </w:r>
      <w:r w:rsidRPr="009B5522">
        <w:rPr>
          <w:b/>
          <w:spacing w:val="1"/>
          <w:sz w:val="24"/>
          <w:szCs w:val="24"/>
        </w:rPr>
        <w:t>m</w:t>
      </w:r>
      <w:r w:rsidRPr="009B5522">
        <w:rPr>
          <w:b/>
          <w:spacing w:val="-1"/>
          <w:sz w:val="24"/>
          <w:szCs w:val="24"/>
        </w:rPr>
        <w:t>e</w:t>
      </w:r>
      <w:r w:rsidRPr="009B5522">
        <w:rPr>
          <w:b/>
          <w:spacing w:val="1"/>
          <w:sz w:val="24"/>
          <w:szCs w:val="24"/>
        </w:rPr>
        <w:t>n</w:t>
      </w:r>
      <w:r w:rsidRPr="009B5522">
        <w:rPr>
          <w:b/>
          <w:sz w:val="24"/>
          <w:szCs w:val="24"/>
        </w:rPr>
        <w:t>t L</w:t>
      </w:r>
      <w:r w:rsidRPr="009B5522">
        <w:rPr>
          <w:b/>
          <w:spacing w:val="-2"/>
          <w:sz w:val="24"/>
          <w:szCs w:val="24"/>
        </w:rPr>
        <w:t>a</w:t>
      </w:r>
      <w:r w:rsidRPr="009B5522">
        <w:rPr>
          <w:b/>
          <w:sz w:val="24"/>
          <w:szCs w:val="24"/>
        </w:rPr>
        <w:t>y</w:t>
      </w:r>
      <w:r w:rsidRPr="009B5522">
        <w:rPr>
          <w:b/>
          <w:spacing w:val="-1"/>
          <w:sz w:val="24"/>
          <w:szCs w:val="24"/>
        </w:rPr>
        <w:t>e</w:t>
      </w:r>
      <w:r w:rsidRPr="009B5522">
        <w:rPr>
          <w:b/>
          <w:sz w:val="24"/>
          <w:szCs w:val="24"/>
        </w:rPr>
        <w:t>r</w:t>
      </w:r>
    </w:p>
    <w:p w:rsidR="00486625" w:rsidRDefault="00D263D9" w:rsidP="00486625">
      <w:pPr>
        <w:spacing w:line="360" w:lineRule="auto"/>
        <w:ind w:right="73"/>
        <w:jc w:val="both"/>
        <w:rPr>
          <w:spacing w:val="52"/>
          <w:sz w:val="24"/>
          <w:szCs w:val="24"/>
        </w:rPr>
      </w:pPr>
      <w:r w:rsidRPr="00486625">
        <w:rPr>
          <w:spacing w:val="1"/>
          <w:sz w:val="24"/>
          <w:szCs w:val="24"/>
        </w:rPr>
        <w:t>This layer enables schools to work with cloud vendors for l</w:t>
      </w:r>
      <w:r w:rsidRPr="009B5522">
        <w:rPr>
          <w:spacing w:val="1"/>
          <w:sz w:val="24"/>
          <w:szCs w:val="24"/>
        </w:rPr>
        <w:t>i</w:t>
      </w:r>
      <w:r w:rsidRPr="00486625">
        <w:rPr>
          <w:spacing w:val="1"/>
          <w:sz w:val="24"/>
          <w:szCs w:val="24"/>
        </w:rPr>
        <w:t>abi</w:t>
      </w:r>
      <w:r w:rsidRPr="009B5522">
        <w:rPr>
          <w:spacing w:val="1"/>
          <w:sz w:val="24"/>
          <w:szCs w:val="24"/>
        </w:rPr>
        <w:t>l</w:t>
      </w:r>
      <w:r w:rsidRPr="00486625">
        <w:rPr>
          <w:spacing w:val="1"/>
          <w:sz w:val="24"/>
          <w:szCs w:val="24"/>
        </w:rPr>
        <w:t>i</w:t>
      </w:r>
      <w:r w:rsidRPr="009B5522">
        <w:rPr>
          <w:spacing w:val="1"/>
          <w:sz w:val="24"/>
          <w:szCs w:val="24"/>
        </w:rPr>
        <w:t>t</w:t>
      </w:r>
      <w:r w:rsidRPr="00486625">
        <w:rPr>
          <w:spacing w:val="1"/>
          <w:sz w:val="24"/>
          <w:szCs w:val="24"/>
        </w:rPr>
        <w:t>y and pol</w:t>
      </w:r>
      <w:r w:rsidRPr="009B5522">
        <w:rPr>
          <w:spacing w:val="1"/>
          <w:sz w:val="24"/>
          <w:szCs w:val="24"/>
        </w:rPr>
        <w:t>i</w:t>
      </w:r>
      <w:r w:rsidRPr="00486625">
        <w:rPr>
          <w:spacing w:val="1"/>
          <w:sz w:val="24"/>
          <w:szCs w:val="24"/>
        </w:rPr>
        <w:t>cy of the service basedonthe service levelagreement.</w:t>
      </w:r>
      <w:r w:rsidR="00486625" w:rsidRPr="00486625">
        <w:rPr>
          <w:spacing w:val="1"/>
          <w:sz w:val="24"/>
          <w:szCs w:val="24"/>
        </w:rPr>
        <w:t xml:space="preserve">Cloud Management </w:t>
      </w:r>
      <w:r w:rsidR="003C06C9" w:rsidRPr="00486625">
        <w:rPr>
          <w:spacing w:val="1"/>
          <w:sz w:val="24"/>
          <w:szCs w:val="24"/>
        </w:rPr>
        <w:t>Layer maintains</w:t>
      </w:r>
      <w:r w:rsidRPr="00486625">
        <w:rPr>
          <w:spacing w:val="1"/>
          <w:sz w:val="24"/>
          <w:szCs w:val="24"/>
        </w:rPr>
        <w:t xml:space="preserve">  and  managesE- resour</w:t>
      </w:r>
      <w:r w:rsidRPr="009B5522">
        <w:rPr>
          <w:spacing w:val="1"/>
          <w:sz w:val="24"/>
          <w:szCs w:val="24"/>
        </w:rPr>
        <w:t>c</w:t>
      </w:r>
      <w:r w:rsidRPr="00486625">
        <w:rPr>
          <w:spacing w:val="1"/>
          <w:sz w:val="24"/>
          <w:szCs w:val="24"/>
        </w:rPr>
        <w:t xml:space="preserve">es  infrastructure  by  the means  of  three  components  namely  </w:t>
      </w:r>
      <w:r w:rsidRPr="009B5522">
        <w:rPr>
          <w:spacing w:val="1"/>
          <w:sz w:val="24"/>
          <w:szCs w:val="24"/>
        </w:rPr>
        <w:t>P</w:t>
      </w:r>
      <w:r w:rsidRPr="00486625">
        <w:rPr>
          <w:spacing w:val="1"/>
          <w:sz w:val="24"/>
          <w:szCs w:val="24"/>
        </w:rPr>
        <w:t>rovisionManager,  , Load Balancing and Moni</w:t>
      </w:r>
      <w:r w:rsidRPr="009B5522">
        <w:rPr>
          <w:spacing w:val="1"/>
          <w:sz w:val="24"/>
          <w:szCs w:val="24"/>
        </w:rPr>
        <w:t>t</w:t>
      </w:r>
      <w:r w:rsidRPr="00486625">
        <w:rPr>
          <w:spacing w:val="1"/>
          <w:sz w:val="24"/>
          <w:szCs w:val="24"/>
        </w:rPr>
        <w:t xml:space="preserve">oring.   </w:t>
      </w:r>
      <w:r w:rsidRPr="009B5522">
        <w:rPr>
          <w:spacing w:val="1"/>
          <w:sz w:val="24"/>
          <w:szCs w:val="24"/>
        </w:rPr>
        <w:t>P</w:t>
      </w:r>
      <w:r w:rsidRPr="00486625">
        <w:rPr>
          <w:spacing w:val="1"/>
          <w:sz w:val="24"/>
          <w:szCs w:val="24"/>
        </w:rPr>
        <w:t>rovision Managermanages the execut</w:t>
      </w:r>
      <w:r w:rsidRPr="009B5522">
        <w:rPr>
          <w:spacing w:val="1"/>
          <w:sz w:val="24"/>
          <w:szCs w:val="24"/>
        </w:rPr>
        <w:t>i</w:t>
      </w:r>
      <w:r w:rsidRPr="00486625">
        <w:rPr>
          <w:spacing w:val="1"/>
          <w:sz w:val="24"/>
          <w:szCs w:val="24"/>
        </w:rPr>
        <w:t>on of</w:t>
      </w:r>
      <w:r w:rsidRPr="009B5522">
        <w:rPr>
          <w:spacing w:val="1"/>
          <w:sz w:val="24"/>
          <w:szCs w:val="24"/>
        </w:rPr>
        <w:t xml:space="preserve"> r</w:t>
      </w:r>
      <w:r w:rsidRPr="00486625">
        <w:rPr>
          <w:spacing w:val="1"/>
          <w:sz w:val="24"/>
          <w:szCs w:val="24"/>
        </w:rPr>
        <w:t>esour</w:t>
      </w:r>
      <w:r w:rsidRPr="009B5522">
        <w:rPr>
          <w:spacing w:val="1"/>
          <w:sz w:val="24"/>
          <w:szCs w:val="24"/>
        </w:rPr>
        <w:t>c</w:t>
      </w:r>
      <w:r w:rsidRPr="00486625">
        <w:rPr>
          <w:spacing w:val="1"/>
          <w:sz w:val="24"/>
          <w:szCs w:val="24"/>
        </w:rPr>
        <w:t>e al</w:t>
      </w:r>
      <w:r w:rsidRPr="009B5522">
        <w:rPr>
          <w:spacing w:val="1"/>
          <w:sz w:val="24"/>
          <w:szCs w:val="24"/>
        </w:rPr>
        <w:t>l</w:t>
      </w:r>
      <w:r w:rsidRPr="00486625">
        <w:rPr>
          <w:spacing w:val="1"/>
          <w:sz w:val="24"/>
          <w:szCs w:val="24"/>
        </w:rPr>
        <w:t>ocat</w:t>
      </w:r>
      <w:r w:rsidRPr="009B5522">
        <w:rPr>
          <w:spacing w:val="1"/>
          <w:sz w:val="24"/>
          <w:szCs w:val="24"/>
        </w:rPr>
        <w:t>i</w:t>
      </w:r>
      <w:r w:rsidRPr="00486625">
        <w:rPr>
          <w:spacing w:val="1"/>
          <w:sz w:val="24"/>
          <w:szCs w:val="24"/>
        </w:rPr>
        <w:t>onbydeploy</w:t>
      </w:r>
      <w:r w:rsidRPr="009B5522">
        <w:rPr>
          <w:spacing w:val="1"/>
          <w:sz w:val="24"/>
          <w:szCs w:val="24"/>
        </w:rPr>
        <w:t>i</w:t>
      </w:r>
      <w:r w:rsidRPr="00486625">
        <w:rPr>
          <w:spacing w:val="1"/>
          <w:sz w:val="24"/>
          <w:szCs w:val="24"/>
        </w:rPr>
        <w:t xml:space="preserve">ng </w:t>
      </w:r>
      <w:r w:rsidRPr="009B5522">
        <w:rPr>
          <w:spacing w:val="1"/>
          <w:sz w:val="24"/>
          <w:szCs w:val="24"/>
        </w:rPr>
        <w:t>r</w:t>
      </w:r>
      <w:r w:rsidRPr="00486625">
        <w:rPr>
          <w:spacing w:val="1"/>
          <w:sz w:val="24"/>
          <w:szCs w:val="24"/>
        </w:rPr>
        <w:t>esources to users auto</w:t>
      </w:r>
      <w:r w:rsidRPr="009B5522">
        <w:rPr>
          <w:spacing w:val="1"/>
          <w:sz w:val="24"/>
          <w:szCs w:val="24"/>
        </w:rPr>
        <w:t>ma</w:t>
      </w:r>
      <w:r w:rsidRPr="00486625">
        <w:rPr>
          <w:spacing w:val="1"/>
          <w:sz w:val="24"/>
          <w:szCs w:val="24"/>
        </w:rPr>
        <w:t>t</w:t>
      </w:r>
      <w:r w:rsidRPr="009B5522">
        <w:rPr>
          <w:spacing w:val="1"/>
          <w:sz w:val="24"/>
          <w:szCs w:val="24"/>
        </w:rPr>
        <w:t>i</w:t>
      </w:r>
      <w:r w:rsidRPr="00486625">
        <w:rPr>
          <w:spacing w:val="1"/>
          <w:sz w:val="24"/>
          <w:szCs w:val="24"/>
        </w:rPr>
        <w:t>cal</w:t>
      </w:r>
      <w:r w:rsidRPr="009B5522">
        <w:rPr>
          <w:spacing w:val="1"/>
          <w:sz w:val="24"/>
          <w:szCs w:val="24"/>
        </w:rPr>
        <w:t>l</w:t>
      </w:r>
      <w:r w:rsidRPr="00486625">
        <w:rPr>
          <w:spacing w:val="1"/>
          <w:sz w:val="24"/>
          <w:szCs w:val="24"/>
        </w:rPr>
        <w:t>yin a shortt</w:t>
      </w:r>
      <w:r w:rsidRPr="009B5522">
        <w:rPr>
          <w:spacing w:val="1"/>
          <w:sz w:val="24"/>
          <w:szCs w:val="24"/>
        </w:rPr>
        <w:t>i</w:t>
      </w:r>
      <w:r w:rsidRPr="00486625">
        <w:rPr>
          <w:spacing w:val="1"/>
          <w:sz w:val="24"/>
          <w:szCs w:val="24"/>
        </w:rPr>
        <w:t>me.Moni</w:t>
      </w:r>
      <w:r w:rsidRPr="009B5522">
        <w:rPr>
          <w:spacing w:val="1"/>
          <w:sz w:val="24"/>
          <w:szCs w:val="24"/>
        </w:rPr>
        <w:t>t</w:t>
      </w:r>
      <w:r w:rsidRPr="00486625">
        <w:rPr>
          <w:spacing w:val="1"/>
          <w:sz w:val="24"/>
          <w:szCs w:val="24"/>
        </w:rPr>
        <w:t>oringcomponent keepstrack of the execut</w:t>
      </w:r>
      <w:r w:rsidRPr="009B5522">
        <w:rPr>
          <w:spacing w:val="1"/>
          <w:sz w:val="24"/>
          <w:szCs w:val="24"/>
        </w:rPr>
        <w:t>i</w:t>
      </w:r>
      <w:r w:rsidRPr="00486625">
        <w:rPr>
          <w:spacing w:val="1"/>
          <w:sz w:val="24"/>
          <w:szCs w:val="24"/>
        </w:rPr>
        <w:t>on of request</w:t>
      </w:r>
      <w:r w:rsidRPr="009B5522">
        <w:rPr>
          <w:spacing w:val="1"/>
          <w:sz w:val="24"/>
          <w:szCs w:val="24"/>
        </w:rPr>
        <w:t>s</w:t>
      </w:r>
      <w:r w:rsidRPr="00486625">
        <w:rPr>
          <w:spacing w:val="1"/>
          <w:sz w:val="24"/>
          <w:szCs w:val="24"/>
        </w:rPr>
        <w:t>, the real-t</w:t>
      </w:r>
      <w:r w:rsidRPr="009B5522">
        <w:rPr>
          <w:spacing w:val="1"/>
          <w:sz w:val="24"/>
          <w:szCs w:val="24"/>
        </w:rPr>
        <w:t>i</w:t>
      </w:r>
      <w:r w:rsidRPr="00486625">
        <w:rPr>
          <w:spacing w:val="1"/>
          <w:sz w:val="24"/>
          <w:szCs w:val="24"/>
        </w:rPr>
        <w:t>me configurat</w:t>
      </w:r>
      <w:r w:rsidRPr="009B5522">
        <w:rPr>
          <w:spacing w:val="1"/>
          <w:sz w:val="24"/>
          <w:szCs w:val="24"/>
        </w:rPr>
        <w:t>i</w:t>
      </w:r>
      <w:r w:rsidRPr="00486625">
        <w:rPr>
          <w:spacing w:val="1"/>
          <w:sz w:val="24"/>
          <w:szCs w:val="24"/>
        </w:rPr>
        <w:t>on info</w:t>
      </w:r>
      <w:r w:rsidRPr="009B5522">
        <w:rPr>
          <w:spacing w:val="1"/>
          <w:sz w:val="24"/>
          <w:szCs w:val="24"/>
        </w:rPr>
        <w:t>r</w:t>
      </w:r>
      <w:r w:rsidRPr="00486625">
        <w:rPr>
          <w:spacing w:val="1"/>
          <w:sz w:val="24"/>
          <w:szCs w:val="24"/>
        </w:rPr>
        <w:t>mationand resource ut</w:t>
      </w:r>
      <w:r w:rsidRPr="009B5522">
        <w:rPr>
          <w:spacing w:val="1"/>
          <w:sz w:val="24"/>
          <w:szCs w:val="24"/>
        </w:rPr>
        <w:t>i</w:t>
      </w:r>
      <w:r w:rsidRPr="00486625">
        <w:rPr>
          <w:spacing w:val="1"/>
          <w:sz w:val="24"/>
          <w:szCs w:val="24"/>
        </w:rPr>
        <w:t>l</w:t>
      </w:r>
      <w:r w:rsidRPr="009B5522">
        <w:rPr>
          <w:spacing w:val="1"/>
          <w:sz w:val="24"/>
          <w:szCs w:val="24"/>
        </w:rPr>
        <w:t>i</w:t>
      </w:r>
      <w:r w:rsidRPr="00486625">
        <w:rPr>
          <w:spacing w:val="1"/>
          <w:sz w:val="24"/>
          <w:szCs w:val="24"/>
        </w:rPr>
        <w:t>zat</w:t>
      </w:r>
      <w:r w:rsidRPr="009B5522">
        <w:rPr>
          <w:spacing w:val="1"/>
          <w:sz w:val="24"/>
          <w:szCs w:val="24"/>
        </w:rPr>
        <w:t>i</w:t>
      </w:r>
      <w:r w:rsidRPr="00486625">
        <w:rPr>
          <w:spacing w:val="1"/>
          <w:sz w:val="24"/>
          <w:szCs w:val="24"/>
        </w:rPr>
        <w:t>on levels to verify iftheQoS object</w:t>
      </w:r>
      <w:r w:rsidRPr="009B5522">
        <w:rPr>
          <w:spacing w:val="1"/>
          <w:sz w:val="24"/>
          <w:szCs w:val="24"/>
        </w:rPr>
        <w:t>i</w:t>
      </w:r>
      <w:r w:rsidRPr="00486625">
        <w:rPr>
          <w:spacing w:val="1"/>
          <w:sz w:val="24"/>
          <w:szCs w:val="24"/>
        </w:rPr>
        <w:t>ves are met acrossall thelayersoftheCloud framework.</w:t>
      </w:r>
    </w:p>
    <w:p w:rsidR="00D263D9" w:rsidRPr="009B5522" w:rsidRDefault="00D263D9" w:rsidP="003C06C9">
      <w:pPr>
        <w:spacing w:line="360" w:lineRule="auto"/>
        <w:ind w:right="73"/>
        <w:jc w:val="both"/>
        <w:rPr>
          <w:sz w:val="24"/>
          <w:szCs w:val="24"/>
        </w:rPr>
      </w:pPr>
      <w:r w:rsidRPr="009B5522">
        <w:rPr>
          <w:b/>
          <w:sz w:val="24"/>
          <w:szCs w:val="24"/>
        </w:rPr>
        <w:t>Clo</w:t>
      </w:r>
      <w:r w:rsidRPr="009B5522">
        <w:rPr>
          <w:b/>
          <w:spacing w:val="1"/>
          <w:sz w:val="24"/>
          <w:szCs w:val="24"/>
        </w:rPr>
        <w:t>u</w:t>
      </w:r>
      <w:r w:rsidRPr="009B5522">
        <w:rPr>
          <w:b/>
          <w:sz w:val="24"/>
          <w:szCs w:val="24"/>
        </w:rPr>
        <w:t>dLo</w:t>
      </w:r>
      <w:r w:rsidRPr="009B5522">
        <w:rPr>
          <w:b/>
          <w:spacing w:val="-2"/>
          <w:sz w:val="24"/>
          <w:szCs w:val="24"/>
        </w:rPr>
        <w:t>a</w:t>
      </w:r>
      <w:r w:rsidRPr="009B5522">
        <w:rPr>
          <w:b/>
          <w:sz w:val="24"/>
          <w:szCs w:val="24"/>
        </w:rPr>
        <w:t>d</w:t>
      </w:r>
      <w:r w:rsidRPr="009B5522">
        <w:rPr>
          <w:b/>
          <w:spacing w:val="1"/>
          <w:sz w:val="24"/>
          <w:szCs w:val="24"/>
        </w:rPr>
        <w:t>b</w:t>
      </w:r>
      <w:r w:rsidRPr="009B5522">
        <w:rPr>
          <w:b/>
          <w:sz w:val="24"/>
          <w:szCs w:val="24"/>
        </w:rPr>
        <w:t>al</w:t>
      </w:r>
      <w:r w:rsidRPr="009B5522">
        <w:rPr>
          <w:b/>
          <w:spacing w:val="-2"/>
          <w:sz w:val="24"/>
          <w:szCs w:val="24"/>
        </w:rPr>
        <w:t>a</w:t>
      </w:r>
      <w:r w:rsidRPr="009B5522">
        <w:rPr>
          <w:b/>
          <w:spacing w:val="1"/>
          <w:sz w:val="24"/>
          <w:szCs w:val="24"/>
        </w:rPr>
        <w:t>n</w:t>
      </w:r>
      <w:r w:rsidRPr="009B5522">
        <w:rPr>
          <w:b/>
          <w:spacing w:val="-1"/>
          <w:sz w:val="24"/>
          <w:szCs w:val="24"/>
        </w:rPr>
        <w:t>c</w:t>
      </w:r>
      <w:r w:rsidRPr="009B5522">
        <w:rPr>
          <w:b/>
          <w:sz w:val="24"/>
          <w:szCs w:val="24"/>
        </w:rPr>
        <w:t>i</w:t>
      </w:r>
      <w:r w:rsidRPr="009B5522">
        <w:rPr>
          <w:b/>
          <w:spacing w:val="1"/>
          <w:sz w:val="24"/>
          <w:szCs w:val="24"/>
        </w:rPr>
        <w:t>n</w:t>
      </w:r>
      <w:r w:rsidRPr="009B5522">
        <w:rPr>
          <w:b/>
          <w:sz w:val="24"/>
          <w:szCs w:val="24"/>
        </w:rPr>
        <w:t>g</w:t>
      </w:r>
      <w:r w:rsidRPr="009B5522">
        <w:rPr>
          <w:sz w:val="24"/>
          <w:szCs w:val="24"/>
        </w:rPr>
        <w:t>isthepro</w:t>
      </w:r>
      <w:r w:rsidRPr="009B5522">
        <w:rPr>
          <w:spacing w:val="-2"/>
          <w:sz w:val="24"/>
          <w:szCs w:val="24"/>
        </w:rPr>
        <w:t>c</w:t>
      </w:r>
      <w:r w:rsidRPr="009B5522">
        <w:rPr>
          <w:spacing w:val="-1"/>
          <w:sz w:val="24"/>
          <w:szCs w:val="24"/>
        </w:rPr>
        <w:t>e</w:t>
      </w:r>
      <w:r w:rsidRPr="009B5522">
        <w:rPr>
          <w:sz w:val="24"/>
          <w:szCs w:val="24"/>
        </w:rPr>
        <w:t>ssofdis</w:t>
      </w:r>
      <w:r w:rsidRPr="009B5522">
        <w:rPr>
          <w:spacing w:val="1"/>
          <w:sz w:val="24"/>
          <w:szCs w:val="24"/>
        </w:rPr>
        <w:t>t</w:t>
      </w:r>
      <w:r w:rsidRPr="009B5522">
        <w:rPr>
          <w:sz w:val="24"/>
          <w:szCs w:val="24"/>
        </w:rPr>
        <w:t>ributingwo</w:t>
      </w:r>
      <w:r w:rsidRPr="009B5522">
        <w:rPr>
          <w:spacing w:val="-1"/>
          <w:sz w:val="24"/>
          <w:szCs w:val="24"/>
        </w:rPr>
        <w:t>r</w:t>
      </w:r>
      <w:r w:rsidRPr="009B5522">
        <w:rPr>
          <w:sz w:val="24"/>
          <w:szCs w:val="24"/>
        </w:rPr>
        <w:t>kloads</w:t>
      </w:r>
      <w:r w:rsidRPr="009B5522">
        <w:rPr>
          <w:spacing w:val="-1"/>
          <w:sz w:val="24"/>
          <w:szCs w:val="24"/>
        </w:rPr>
        <w:t>a</w:t>
      </w:r>
      <w:r w:rsidRPr="009B5522">
        <w:rPr>
          <w:sz w:val="24"/>
          <w:szCs w:val="24"/>
        </w:rPr>
        <w:t>nd</w:t>
      </w:r>
      <w:r w:rsidR="003C06C9">
        <w:rPr>
          <w:spacing w:val="-1"/>
          <w:sz w:val="24"/>
          <w:szCs w:val="24"/>
        </w:rPr>
        <w:t>computing</w:t>
      </w:r>
      <w:r w:rsidRPr="009B5522">
        <w:rPr>
          <w:sz w:val="24"/>
          <w:szCs w:val="24"/>
        </w:rPr>
        <w:t>r</w:t>
      </w:r>
      <w:r w:rsidRPr="009B5522">
        <w:rPr>
          <w:spacing w:val="-2"/>
          <w:sz w:val="24"/>
          <w:szCs w:val="24"/>
        </w:rPr>
        <w:t>e</w:t>
      </w:r>
      <w:r w:rsidRPr="009B5522">
        <w:rPr>
          <w:sz w:val="24"/>
          <w:szCs w:val="24"/>
        </w:rPr>
        <w:t>sour</w:t>
      </w:r>
      <w:r w:rsidRPr="009B5522">
        <w:rPr>
          <w:spacing w:val="1"/>
          <w:sz w:val="24"/>
          <w:szCs w:val="24"/>
        </w:rPr>
        <w:t>c</w:t>
      </w:r>
      <w:r w:rsidRPr="009B5522">
        <w:rPr>
          <w:spacing w:val="-1"/>
          <w:sz w:val="24"/>
          <w:szCs w:val="24"/>
        </w:rPr>
        <w:t>e</w:t>
      </w:r>
      <w:r w:rsidRPr="009B5522">
        <w:rPr>
          <w:sz w:val="24"/>
          <w:szCs w:val="24"/>
        </w:rPr>
        <w:t>s</w:t>
      </w:r>
      <w:r w:rsidRPr="009B5522">
        <w:rPr>
          <w:spacing w:val="1"/>
          <w:sz w:val="24"/>
          <w:szCs w:val="24"/>
        </w:rPr>
        <w:t xml:space="preserve"> a</w:t>
      </w:r>
      <w:r w:rsidRPr="009B5522">
        <w:rPr>
          <w:spacing w:val="-1"/>
          <w:sz w:val="24"/>
          <w:szCs w:val="24"/>
        </w:rPr>
        <w:t>c</w:t>
      </w:r>
      <w:r w:rsidRPr="009B5522">
        <w:rPr>
          <w:sz w:val="24"/>
          <w:szCs w:val="24"/>
        </w:rPr>
        <w:t>rosso</w:t>
      </w:r>
      <w:r w:rsidRPr="009B5522">
        <w:rPr>
          <w:spacing w:val="2"/>
          <w:sz w:val="24"/>
          <w:szCs w:val="24"/>
        </w:rPr>
        <w:t>n</w:t>
      </w:r>
      <w:r w:rsidRPr="009B5522">
        <w:rPr>
          <w:sz w:val="24"/>
          <w:szCs w:val="24"/>
        </w:rPr>
        <w:t xml:space="preserve">e </w:t>
      </w:r>
      <w:r w:rsidRPr="009B5522">
        <w:rPr>
          <w:spacing w:val="2"/>
          <w:sz w:val="24"/>
          <w:szCs w:val="24"/>
        </w:rPr>
        <w:t>o</w:t>
      </w:r>
      <w:r w:rsidRPr="009B5522">
        <w:rPr>
          <w:sz w:val="24"/>
          <w:szCs w:val="24"/>
        </w:rPr>
        <w:t>rmore s</w:t>
      </w:r>
      <w:r w:rsidRPr="009B5522">
        <w:rPr>
          <w:spacing w:val="1"/>
          <w:sz w:val="24"/>
          <w:szCs w:val="24"/>
        </w:rPr>
        <w:t>e</w:t>
      </w:r>
      <w:r w:rsidRPr="009B5522">
        <w:rPr>
          <w:sz w:val="24"/>
          <w:szCs w:val="24"/>
        </w:rPr>
        <w:t>rv</w:t>
      </w:r>
      <w:r w:rsidRPr="009B5522">
        <w:rPr>
          <w:spacing w:val="-2"/>
          <w:sz w:val="24"/>
          <w:szCs w:val="24"/>
        </w:rPr>
        <w:t>e</w:t>
      </w:r>
      <w:r w:rsidRPr="009B5522">
        <w:rPr>
          <w:sz w:val="24"/>
          <w:szCs w:val="24"/>
        </w:rPr>
        <w:t>rs.Thiskindof dis</w:t>
      </w:r>
      <w:r w:rsidRPr="009B5522">
        <w:rPr>
          <w:spacing w:val="1"/>
          <w:sz w:val="24"/>
          <w:szCs w:val="24"/>
        </w:rPr>
        <w:t>t</w:t>
      </w:r>
      <w:r w:rsidRPr="009B5522">
        <w:rPr>
          <w:sz w:val="24"/>
          <w:szCs w:val="24"/>
        </w:rPr>
        <w:t>ribution</w:t>
      </w:r>
      <w:r w:rsidRPr="009B5522">
        <w:rPr>
          <w:spacing w:val="-1"/>
          <w:sz w:val="24"/>
          <w:szCs w:val="24"/>
        </w:rPr>
        <w:t>e</w:t>
      </w:r>
      <w:r w:rsidRPr="009B5522">
        <w:rPr>
          <w:sz w:val="24"/>
          <w:szCs w:val="24"/>
        </w:rPr>
        <w:t>nsur</w:t>
      </w:r>
      <w:r w:rsidRPr="009B5522">
        <w:rPr>
          <w:spacing w:val="-1"/>
          <w:sz w:val="24"/>
          <w:szCs w:val="24"/>
        </w:rPr>
        <w:t>e</w:t>
      </w:r>
      <w:r w:rsidRPr="009B5522">
        <w:rPr>
          <w:sz w:val="24"/>
          <w:szCs w:val="24"/>
        </w:rPr>
        <w:t>s</w:t>
      </w:r>
      <w:r w:rsidRPr="009B5522">
        <w:rPr>
          <w:spacing w:val="3"/>
          <w:sz w:val="24"/>
          <w:szCs w:val="24"/>
        </w:rPr>
        <w:t>m</w:t>
      </w:r>
      <w:r w:rsidRPr="009B5522">
        <w:rPr>
          <w:spacing w:val="-1"/>
          <w:sz w:val="24"/>
          <w:szCs w:val="24"/>
        </w:rPr>
        <w:t>a</w:t>
      </w:r>
      <w:r w:rsidRPr="009B5522">
        <w:rPr>
          <w:sz w:val="24"/>
          <w:szCs w:val="24"/>
        </w:rPr>
        <w:t>xi</w:t>
      </w:r>
      <w:r w:rsidRPr="009B5522">
        <w:rPr>
          <w:spacing w:val="1"/>
          <w:sz w:val="24"/>
          <w:szCs w:val="24"/>
        </w:rPr>
        <w:t>m</w:t>
      </w:r>
      <w:r w:rsidRPr="009B5522">
        <w:rPr>
          <w:sz w:val="24"/>
          <w:szCs w:val="24"/>
        </w:rPr>
        <w:t>umthroughputin m</w:t>
      </w:r>
      <w:r w:rsidRPr="009B5522">
        <w:rPr>
          <w:spacing w:val="1"/>
          <w:sz w:val="24"/>
          <w:szCs w:val="24"/>
        </w:rPr>
        <w:t>i</w:t>
      </w:r>
      <w:r w:rsidRPr="009B5522">
        <w:rPr>
          <w:sz w:val="24"/>
          <w:szCs w:val="24"/>
        </w:rPr>
        <w:t>ni</w:t>
      </w:r>
      <w:r w:rsidRPr="009B5522">
        <w:rPr>
          <w:spacing w:val="1"/>
          <w:sz w:val="24"/>
          <w:szCs w:val="24"/>
        </w:rPr>
        <w:t>m</w:t>
      </w:r>
      <w:r w:rsidRPr="009B5522">
        <w:rPr>
          <w:sz w:val="24"/>
          <w:szCs w:val="24"/>
        </w:rPr>
        <w:t>umr</w:t>
      </w:r>
      <w:r w:rsidRPr="009B5522">
        <w:rPr>
          <w:spacing w:val="-2"/>
          <w:sz w:val="24"/>
          <w:szCs w:val="24"/>
        </w:rPr>
        <w:t>e</w:t>
      </w:r>
      <w:r w:rsidRPr="009B5522">
        <w:rPr>
          <w:sz w:val="24"/>
          <w:szCs w:val="24"/>
        </w:rPr>
        <w:t>sponset</w:t>
      </w:r>
      <w:r w:rsidRPr="009B5522">
        <w:rPr>
          <w:spacing w:val="1"/>
          <w:sz w:val="24"/>
          <w:szCs w:val="24"/>
        </w:rPr>
        <w:t>i</w:t>
      </w:r>
      <w:r w:rsidRPr="009B5522">
        <w:rPr>
          <w:sz w:val="24"/>
          <w:szCs w:val="24"/>
        </w:rPr>
        <w:t>me. Thewo</w:t>
      </w:r>
      <w:r w:rsidRPr="009B5522">
        <w:rPr>
          <w:spacing w:val="-1"/>
          <w:sz w:val="24"/>
          <w:szCs w:val="24"/>
        </w:rPr>
        <w:t>r</w:t>
      </w:r>
      <w:r w:rsidRPr="009B5522">
        <w:rPr>
          <w:sz w:val="24"/>
          <w:szCs w:val="24"/>
        </w:rPr>
        <w:t>kloadiss</w:t>
      </w:r>
      <w:r w:rsidRPr="009B5522">
        <w:rPr>
          <w:spacing w:val="-1"/>
          <w:sz w:val="24"/>
          <w:szCs w:val="24"/>
        </w:rPr>
        <w:t>e</w:t>
      </w:r>
      <w:r w:rsidRPr="009B5522">
        <w:rPr>
          <w:sz w:val="24"/>
          <w:szCs w:val="24"/>
        </w:rPr>
        <w:t>gr</w:t>
      </w:r>
      <w:r w:rsidRPr="009B5522">
        <w:rPr>
          <w:spacing w:val="-2"/>
          <w:sz w:val="24"/>
          <w:szCs w:val="24"/>
        </w:rPr>
        <w:t>e</w:t>
      </w:r>
      <w:r w:rsidRPr="009B5522">
        <w:rPr>
          <w:spacing w:val="2"/>
          <w:sz w:val="24"/>
          <w:szCs w:val="24"/>
        </w:rPr>
        <w:t>g</w:t>
      </w:r>
      <w:r w:rsidRPr="009B5522">
        <w:rPr>
          <w:spacing w:val="-1"/>
          <w:sz w:val="24"/>
          <w:szCs w:val="24"/>
        </w:rPr>
        <w:t>a</w:t>
      </w:r>
      <w:r w:rsidRPr="009B5522">
        <w:rPr>
          <w:sz w:val="24"/>
          <w:szCs w:val="24"/>
        </w:rPr>
        <w:t>ted</w:t>
      </w:r>
      <w:r w:rsidRPr="009B5522">
        <w:rPr>
          <w:spacing w:val="-1"/>
          <w:sz w:val="24"/>
          <w:szCs w:val="24"/>
        </w:rPr>
        <w:t>a</w:t>
      </w:r>
      <w:r w:rsidRPr="009B5522">
        <w:rPr>
          <w:sz w:val="24"/>
          <w:szCs w:val="24"/>
        </w:rPr>
        <w:t>mongtwoormores</w:t>
      </w:r>
      <w:r w:rsidRPr="009B5522">
        <w:rPr>
          <w:spacing w:val="-1"/>
          <w:sz w:val="24"/>
          <w:szCs w:val="24"/>
        </w:rPr>
        <w:t>e</w:t>
      </w:r>
      <w:r w:rsidRPr="009B5522">
        <w:rPr>
          <w:sz w:val="24"/>
          <w:szCs w:val="24"/>
        </w:rPr>
        <w:t>rv</w:t>
      </w:r>
      <w:r w:rsidRPr="009B5522">
        <w:rPr>
          <w:spacing w:val="-2"/>
          <w:sz w:val="24"/>
          <w:szCs w:val="24"/>
        </w:rPr>
        <w:t>e</w:t>
      </w:r>
      <w:r w:rsidRPr="009B5522">
        <w:rPr>
          <w:sz w:val="24"/>
          <w:szCs w:val="24"/>
        </w:rPr>
        <w:t>rs,h</w:t>
      </w:r>
      <w:r w:rsidRPr="009B5522">
        <w:rPr>
          <w:spacing w:val="-1"/>
          <w:sz w:val="24"/>
          <w:szCs w:val="24"/>
        </w:rPr>
        <w:t>a</w:t>
      </w:r>
      <w:r w:rsidRPr="009B5522">
        <w:rPr>
          <w:sz w:val="24"/>
          <w:szCs w:val="24"/>
        </w:rPr>
        <w:t>rd</w:t>
      </w:r>
      <w:r w:rsidRPr="009B5522">
        <w:rPr>
          <w:spacing w:val="2"/>
          <w:sz w:val="24"/>
          <w:szCs w:val="24"/>
        </w:rPr>
        <w:t xml:space="preserve"> d</w:t>
      </w:r>
      <w:r w:rsidRPr="009B5522">
        <w:rPr>
          <w:sz w:val="24"/>
          <w:szCs w:val="24"/>
        </w:rPr>
        <w:t>riv</w:t>
      </w:r>
      <w:r w:rsidRPr="009B5522">
        <w:rPr>
          <w:spacing w:val="-1"/>
          <w:sz w:val="24"/>
          <w:szCs w:val="24"/>
        </w:rPr>
        <w:t>e</w:t>
      </w:r>
      <w:r w:rsidRPr="009B5522">
        <w:rPr>
          <w:sz w:val="24"/>
          <w:szCs w:val="24"/>
        </w:rPr>
        <w:t>s, n</w:t>
      </w:r>
      <w:r w:rsidRPr="009B5522">
        <w:rPr>
          <w:spacing w:val="-1"/>
          <w:sz w:val="24"/>
          <w:szCs w:val="24"/>
        </w:rPr>
        <w:t>e</w:t>
      </w:r>
      <w:r w:rsidRPr="009B5522">
        <w:rPr>
          <w:sz w:val="24"/>
          <w:szCs w:val="24"/>
        </w:rPr>
        <w:t>twork in</w:t>
      </w:r>
      <w:r w:rsidRPr="009B5522">
        <w:rPr>
          <w:spacing w:val="1"/>
          <w:sz w:val="24"/>
          <w:szCs w:val="24"/>
        </w:rPr>
        <w:t>t</w:t>
      </w:r>
      <w:r w:rsidRPr="009B5522">
        <w:rPr>
          <w:spacing w:val="-1"/>
          <w:sz w:val="24"/>
          <w:szCs w:val="24"/>
        </w:rPr>
        <w:t>e</w:t>
      </w:r>
      <w:r w:rsidRPr="009B5522">
        <w:rPr>
          <w:sz w:val="24"/>
          <w:szCs w:val="24"/>
        </w:rPr>
        <w:t>r</w:t>
      </w:r>
      <w:r w:rsidRPr="009B5522">
        <w:rPr>
          <w:spacing w:val="-1"/>
          <w:sz w:val="24"/>
          <w:szCs w:val="24"/>
        </w:rPr>
        <w:t>f</w:t>
      </w:r>
      <w:r w:rsidRPr="009B5522">
        <w:rPr>
          <w:spacing w:val="1"/>
          <w:sz w:val="24"/>
          <w:szCs w:val="24"/>
        </w:rPr>
        <w:t>a</w:t>
      </w:r>
      <w:r w:rsidRPr="009B5522">
        <w:rPr>
          <w:spacing w:val="-1"/>
          <w:sz w:val="24"/>
          <w:szCs w:val="24"/>
        </w:rPr>
        <w:t>ce</w:t>
      </w:r>
      <w:r w:rsidRPr="009B5522">
        <w:rPr>
          <w:sz w:val="24"/>
          <w:szCs w:val="24"/>
        </w:rPr>
        <w:t xml:space="preserve">sor other </w:t>
      </w:r>
      <w:r w:rsidRPr="009B5522">
        <w:rPr>
          <w:spacing w:val="-1"/>
          <w:sz w:val="24"/>
          <w:szCs w:val="24"/>
        </w:rPr>
        <w:t>c</w:t>
      </w:r>
      <w:r w:rsidRPr="009B5522">
        <w:rPr>
          <w:sz w:val="24"/>
          <w:szCs w:val="24"/>
        </w:rPr>
        <w:t>ompu</w:t>
      </w:r>
      <w:r w:rsidRPr="009B5522">
        <w:rPr>
          <w:spacing w:val="1"/>
          <w:sz w:val="24"/>
          <w:szCs w:val="24"/>
        </w:rPr>
        <w:t>t</w:t>
      </w:r>
      <w:r w:rsidRPr="009B5522">
        <w:rPr>
          <w:sz w:val="24"/>
          <w:szCs w:val="24"/>
        </w:rPr>
        <w:t>ingr</w:t>
      </w:r>
      <w:r w:rsidRPr="009B5522">
        <w:rPr>
          <w:spacing w:val="-2"/>
          <w:sz w:val="24"/>
          <w:szCs w:val="24"/>
        </w:rPr>
        <w:t>e</w:t>
      </w:r>
      <w:r w:rsidRPr="009B5522">
        <w:rPr>
          <w:sz w:val="24"/>
          <w:szCs w:val="24"/>
        </w:rPr>
        <w:t>sour</w:t>
      </w:r>
      <w:r w:rsidRPr="009B5522">
        <w:rPr>
          <w:spacing w:val="-1"/>
          <w:sz w:val="24"/>
          <w:szCs w:val="24"/>
        </w:rPr>
        <w:t>ce</w:t>
      </w:r>
      <w:r w:rsidRPr="009B5522">
        <w:rPr>
          <w:sz w:val="24"/>
          <w:szCs w:val="24"/>
        </w:rPr>
        <w:t>s,</w:t>
      </w:r>
      <w:r w:rsidRPr="009B5522">
        <w:rPr>
          <w:spacing w:val="-1"/>
          <w:sz w:val="24"/>
          <w:szCs w:val="24"/>
        </w:rPr>
        <w:t>e</w:t>
      </w:r>
      <w:r w:rsidRPr="009B5522">
        <w:rPr>
          <w:sz w:val="24"/>
          <w:szCs w:val="24"/>
        </w:rPr>
        <w:t>n</w:t>
      </w:r>
      <w:r w:rsidRPr="009B5522">
        <w:rPr>
          <w:spacing w:val="-1"/>
          <w:sz w:val="24"/>
          <w:szCs w:val="24"/>
        </w:rPr>
        <w:t>a</w:t>
      </w:r>
      <w:r w:rsidRPr="009B5522">
        <w:rPr>
          <w:sz w:val="24"/>
          <w:szCs w:val="24"/>
        </w:rPr>
        <w:t>bl</w:t>
      </w:r>
      <w:r w:rsidRPr="009B5522">
        <w:rPr>
          <w:spacing w:val="1"/>
          <w:sz w:val="24"/>
          <w:szCs w:val="24"/>
        </w:rPr>
        <w:t>i</w:t>
      </w:r>
      <w:r w:rsidRPr="009B5522">
        <w:rPr>
          <w:sz w:val="24"/>
          <w:szCs w:val="24"/>
        </w:rPr>
        <w:t>ngb</w:t>
      </w:r>
      <w:r w:rsidRPr="009B5522">
        <w:rPr>
          <w:spacing w:val="-1"/>
          <w:sz w:val="24"/>
          <w:szCs w:val="24"/>
        </w:rPr>
        <w:t>e</w:t>
      </w:r>
      <w:r w:rsidRPr="009B5522">
        <w:rPr>
          <w:sz w:val="24"/>
          <w:szCs w:val="24"/>
        </w:rPr>
        <w:t>t</w:t>
      </w:r>
      <w:r w:rsidRPr="009B5522">
        <w:rPr>
          <w:spacing w:val="1"/>
          <w:sz w:val="24"/>
          <w:szCs w:val="24"/>
        </w:rPr>
        <w:t>t</w:t>
      </w:r>
      <w:r w:rsidRPr="009B5522">
        <w:rPr>
          <w:spacing w:val="-1"/>
          <w:sz w:val="24"/>
          <w:szCs w:val="24"/>
        </w:rPr>
        <w:t>e</w:t>
      </w:r>
      <w:r w:rsidRPr="009B5522">
        <w:rPr>
          <w:sz w:val="24"/>
          <w:szCs w:val="24"/>
        </w:rPr>
        <w:t>r r</w:t>
      </w:r>
      <w:r w:rsidRPr="009B5522">
        <w:rPr>
          <w:spacing w:val="-2"/>
          <w:sz w:val="24"/>
          <w:szCs w:val="24"/>
        </w:rPr>
        <w:t>e</w:t>
      </w:r>
      <w:r w:rsidRPr="009B5522">
        <w:rPr>
          <w:sz w:val="24"/>
          <w:szCs w:val="24"/>
        </w:rPr>
        <w:t>sou</w:t>
      </w:r>
      <w:r w:rsidRPr="009B5522">
        <w:rPr>
          <w:spacing w:val="2"/>
          <w:sz w:val="24"/>
          <w:szCs w:val="24"/>
        </w:rPr>
        <w:t>r</w:t>
      </w:r>
      <w:r w:rsidRPr="009B5522">
        <w:rPr>
          <w:spacing w:val="3"/>
          <w:sz w:val="24"/>
          <w:szCs w:val="24"/>
        </w:rPr>
        <w:t>c</w:t>
      </w:r>
      <w:r w:rsidRPr="009B5522">
        <w:rPr>
          <w:sz w:val="24"/>
          <w:szCs w:val="24"/>
        </w:rPr>
        <w:t>eut</w:t>
      </w:r>
      <w:r w:rsidRPr="009B5522">
        <w:rPr>
          <w:spacing w:val="1"/>
          <w:sz w:val="24"/>
          <w:szCs w:val="24"/>
        </w:rPr>
        <w:t>i</w:t>
      </w:r>
      <w:r w:rsidRPr="009B5522">
        <w:rPr>
          <w:sz w:val="24"/>
          <w:szCs w:val="24"/>
        </w:rPr>
        <w:t>l</w:t>
      </w:r>
      <w:r w:rsidRPr="009B5522">
        <w:rPr>
          <w:spacing w:val="1"/>
          <w:sz w:val="24"/>
          <w:szCs w:val="24"/>
        </w:rPr>
        <w:t>i</w:t>
      </w:r>
      <w:r w:rsidRPr="009B5522">
        <w:rPr>
          <w:spacing w:val="-1"/>
          <w:sz w:val="24"/>
          <w:szCs w:val="24"/>
        </w:rPr>
        <w:t>za</w:t>
      </w:r>
      <w:r w:rsidRPr="009B5522">
        <w:rPr>
          <w:sz w:val="24"/>
          <w:szCs w:val="24"/>
        </w:rPr>
        <w:t>t</w:t>
      </w:r>
      <w:r w:rsidRPr="009B5522">
        <w:rPr>
          <w:spacing w:val="1"/>
          <w:sz w:val="24"/>
          <w:szCs w:val="24"/>
        </w:rPr>
        <w:t>i</w:t>
      </w:r>
      <w:r w:rsidRPr="009B5522">
        <w:rPr>
          <w:sz w:val="24"/>
          <w:szCs w:val="24"/>
        </w:rPr>
        <w:t>on</w:t>
      </w:r>
      <w:r w:rsidRPr="009B5522">
        <w:rPr>
          <w:spacing w:val="-1"/>
          <w:sz w:val="24"/>
          <w:szCs w:val="24"/>
        </w:rPr>
        <w:t>a</w:t>
      </w:r>
      <w:r w:rsidRPr="009B5522">
        <w:rPr>
          <w:sz w:val="24"/>
          <w:szCs w:val="24"/>
        </w:rPr>
        <w:t>ndsys</w:t>
      </w:r>
      <w:r w:rsidRPr="009B5522">
        <w:rPr>
          <w:spacing w:val="1"/>
          <w:sz w:val="24"/>
          <w:szCs w:val="24"/>
        </w:rPr>
        <w:t>t</w:t>
      </w:r>
      <w:r w:rsidRPr="009B5522">
        <w:rPr>
          <w:spacing w:val="-1"/>
          <w:sz w:val="24"/>
          <w:szCs w:val="24"/>
        </w:rPr>
        <w:t>e</w:t>
      </w:r>
      <w:r w:rsidRPr="009B5522">
        <w:rPr>
          <w:sz w:val="24"/>
          <w:szCs w:val="24"/>
        </w:rPr>
        <w:t>m r</w:t>
      </w:r>
      <w:r w:rsidRPr="009B5522">
        <w:rPr>
          <w:spacing w:val="-2"/>
          <w:sz w:val="24"/>
          <w:szCs w:val="24"/>
        </w:rPr>
        <w:t>e</w:t>
      </w:r>
      <w:r w:rsidRPr="009B5522">
        <w:rPr>
          <w:sz w:val="24"/>
          <w:szCs w:val="24"/>
        </w:rPr>
        <w:t>sponset</w:t>
      </w:r>
      <w:r w:rsidRPr="009B5522">
        <w:rPr>
          <w:spacing w:val="1"/>
          <w:sz w:val="24"/>
          <w:szCs w:val="24"/>
        </w:rPr>
        <w:t>i</w:t>
      </w:r>
      <w:r w:rsidRPr="009B5522">
        <w:rPr>
          <w:sz w:val="24"/>
          <w:szCs w:val="24"/>
        </w:rPr>
        <w:t>me.Cloudp</w:t>
      </w:r>
      <w:r w:rsidRPr="009B5522">
        <w:rPr>
          <w:spacing w:val="-3"/>
          <w:sz w:val="24"/>
          <w:szCs w:val="24"/>
        </w:rPr>
        <w:t>r</w:t>
      </w:r>
      <w:r w:rsidRPr="009B5522">
        <w:rPr>
          <w:sz w:val="24"/>
          <w:szCs w:val="24"/>
        </w:rPr>
        <w:t>ovide</w:t>
      </w:r>
      <w:r w:rsidRPr="009B5522">
        <w:rPr>
          <w:spacing w:val="-1"/>
          <w:sz w:val="24"/>
          <w:szCs w:val="24"/>
        </w:rPr>
        <w:t>r</w:t>
      </w:r>
      <w:r w:rsidRPr="009B5522">
        <w:rPr>
          <w:sz w:val="24"/>
          <w:szCs w:val="24"/>
        </w:rPr>
        <w:t>sl</w:t>
      </w:r>
      <w:r w:rsidRPr="009B5522">
        <w:rPr>
          <w:spacing w:val="1"/>
          <w:sz w:val="24"/>
          <w:szCs w:val="24"/>
        </w:rPr>
        <w:t>i</w:t>
      </w:r>
      <w:r w:rsidRPr="009B5522">
        <w:rPr>
          <w:sz w:val="24"/>
          <w:szCs w:val="24"/>
        </w:rPr>
        <w:t>ke</w:t>
      </w:r>
      <w:r w:rsidRPr="009B5522">
        <w:rPr>
          <w:b/>
          <w:sz w:val="24"/>
          <w:szCs w:val="24"/>
        </w:rPr>
        <w:t>A</w:t>
      </w:r>
      <w:r w:rsidRPr="009B5522">
        <w:rPr>
          <w:b/>
          <w:spacing w:val="1"/>
          <w:sz w:val="24"/>
          <w:szCs w:val="24"/>
        </w:rPr>
        <w:t>m</w:t>
      </w:r>
      <w:r w:rsidRPr="009B5522">
        <w:rPr>
          <w:b/>
          <w:sz w:val="24"/>
          <w:szCs w:val="24"/>
        </w:rPr>
        <w:t>a</w:t>
      </w:r>
      <w:r w:rsidRPr="009B5522">
        <w:rPr>
          <w:b/>
          <w:spacing w:val="-1"/>
          <w:sz w:val="24"/>
          <w:szCs w:val="24"/>
        </w:rPr>
        <w:t>z</w:t>
      </w:r>
      <w:r w:rsidRPr="009B5522">
        <w:rPr>
          <w:b/>
          <w:sz w:val="24"/>
          <w:szCs w:val="24"/>
        </w:rPr>
        <w:t>on W</w:t>
      </w:r>
      <w:r w:rsidRPr="009B5522">
        <w:rPr>
          <w:b/>
          <w:spacing w:val="-1"/>
          <w:sz w:val="24"/>
          <w:szCs w:val="24"/>
        </w:rPr>
        <w:t>e</w:t>
      </w:r>
      <w:r w:rsidRPr="009B5522">
        <w:rPr>
          <w:b/>
          <w:sz w:val="24"/>
          <w:szCs w:val="24"/>
        </w:rPr>
        <w:t>b</w:t>
      </w:r>
      <w:r w:rsidRPr="009B5522">
        <w:rPr>
          <w:b/>
          <w:spacing w:val="1"/>
          <w:sz w:val="24"/>
          <w:szCs w:val="24"/>
        </w:rPr>
        <w:t>S</w:t>
      </w:r>
      <w:r w:rsidRPr="009B5522">
        <w:rPr>
          <w:b/>
          <w:spacing w:val="-1"/>
          <w:sz w:val="24"/>
          <w:szCs w:val="24"/>
        </w:rPr>
        <w:t>er</w:t>
      </w:r>
      <w:r w:rsidRPr="009B5522">
        <w:rPr>
          <w:b/>
          <w:sz w:val="24"/>
          <w:szCs w:val="24"/>
        </w:rPr>
        <w:t>vic</w:t>
      </w:r>
      <w:r w:rsidRPr="009B5522">
        <w:rPr>
          <w:b/>
          <w:spacing w:val="-1"/>
          <w:sz w:val="24"/>
          <w:szCs w:val="24"/>
        </w:rPr>
        <w:t>e</w:t>
      </w:r>
      <w:r w:rsidRPr="009B5522">
        <w:rPr>
          <w:b/>
          <w:sz w:val="24"/>
          <w:szCs w:val="24"/>
        </w:rPr>
        <w:t>s(</w:t>
      </w:r>
      <w:r w:rsidRPr="009B5522">
        <w:rPr>
          <w:b/>
          <w:spacing w:val="-1"/>
          <w:sz w:val="24"/>
          <w:szCs w:val="24"/>
        </w:rPr>
        <w:t>A</w:t>
      </w:r>
      <w:r w:rsidRPr="009B5522">
        <w:rPr>
          <w:b/>
          <w:sz w:val="24"/>
          <w:szCs w:val="24"/>
        </w:rPr>
        <w:t>W</w:t>
      </w:r>
      <w:r w:rsidRPr="009B5522">
        <w:rPr>
          <w:b/>
          <w:spacing w:val="1"/>
          <w:sz w:val="24"/>
          <w:szCs w:val="24"/>
        </w:rPr>
        <w:t>S</w:t>
      </w:r>
      <w:r w:rsidRPr="009B5522">
        <w:rPr>
          <w:b/>
          <w:spacing w:val="2"/>
          <w:sz w:val="24"/>
          <w:szCs w:val="24"/>
        </w:rPr>
        <w:t>)</w:t>
      </w:r>
      <w:r w:rsidRPr="009B5522">
        <w:rPr>
          <w:b/>
          <w:sz w:val="24"/>
          <w:szCs w:val="24"/>
        </w:rPr>
        <w:t>,</w:t>
      </w:r>
      <w:r w:rsidRPr="009B5522">
        <w:rPr>
          <w:b/>
          <w:spacing w:val="-1"/>
          <w:sz w:val="24"/>
          <w:szCs w:val="24"/>
        </w:rPr>
        <w:t>M</w:t>
      </w:r>
      <w:r w:rsidRPr="009B5522">
        <w:rPr>
          <w:b/>
          <w:sz w:val="24"/>
          <w:szCs w:val="24"/>
        </w:rPr>
        <w:t>ic</w:t>
      </w:r>
      <w:r w:rsidRPr="009B5522">
        <w:rPr>
          <w:b/>
          <w:spacing w:val="-1"/>
          <w:sz w:val="24"/>
          <w:szCs w:val="24"/>
        </w:rPr>
        <w:t>r</w:t>
      </w:r>
      <w:r w:rsidRPr="009B5522">
        <w:rPr>
          <w:b/>
          <w:sz w:val="24"/>
          <w:szCs w:val="24"/>
        </w:rPr>
        <w:t xml:space="preserve">osoft </w:t>
      </w:r>
      <w:r w:rsidRPr="009B5522">
        <w:rPr>
          <w:b/>
          <w:spacing w:val="2"/>
          <w:sz w:val="24"/>
          <w:szCs w:val="24"/>
        </w:rPr>
        <w:t>A</w:t>
      </w:r>
      <w:r w:rsidRPr="009B5522">
        <w:rPr>
          <w:b/>
          <w:spacing w:val="-1"/>
          <w:sz w:val="24"/>
          <w:szCs w:val="24"/>
        </w:rPr>
        <w:t>z</w:t>
      </w:r>
      <w:r w:rsidRPr="009B5522">
        <w:rPr>
          <w:b/>
          <w:spacing w:val="1"/>
          <w:sz w:val="24"/>
          <w:szCs w:val="24"/>
        </w:rPr>
        <w:t>u</w:t>
      </w:r>
      <w:r w:rsidRPr="009B5522">
        <w:rPr>
          <w:b/>
          <w:spacing w:val="-1"/>
          <w:sz w:val="24"/>
          <w:szCs w:val="24"/>
        </w:rPr>
        <w:t>r</w:t>
      </w:r>
      <w:r w:rsidRPr="009B5522">
        <w:rPr>
          <w:b/>
          <w:sz w:val="24"/>
          <w:szCs w:val="24"/>
        </w:rPr>
        <w:t>ea</w:t>
      </w:r>
      <w:r w:rsidRPr="009B5522">
        <w:rPr>
          <w:b/>
          <w:spacing w:val="1"/>
          <w:sz w:val="24"/>
          <w:szCs w:val="24"/>
        </w:rPr>
        <w:t>n</w:t>
      </w:r>
      <w:r w:rsidRPr="009B5522">
        <w:rPr>
          <w:b/>
          <w:sz w:val="24"/>
          <w:szCs w:val="24"/>
        </w:rPr>
        <w:t>d Goog</w:t>
      </w:r>
      <w:r w:rsidRPr="009B5522">
        <w:rPr>
          <w:b/>
          <w:spacing w:val="1"/>
          <w:sz w:val="24"/>
          <w:szCs w:val="24"/>
        </w:rPr>
        <w:t>l</w:t>
      </w:r>
      <w:r w:rsidRPr="009B5522">
        <w:rPr>
          <w:b/>
          <w:sz w:val="24"/>
          <w:szCs w:val="24"/>
        </w:rPr>
        <w:t>e</w:t>
      </w:r>
      <w:r w:rsidRPr="009B5522">
        <w:rPr>
          <w:sz w:val="24"/>
          <w:szCs w:val="24"/>
        </w:rPr>
        <w:t>of</w:t>
      </w:r>
      <w:r w:rsidRPr="009B5522">
        <w:rPr>
          <w:spacing w:val="-1"/>
          <w:sz w:val="24"/>
          <w:szCs w:val="24"/>
        </w:rPr>
        <w:t>fe</w:t>
      </w:r>
      <w:r w:rsidRPr="009B5522">
        <w:rPr>
          <w:sz w:val="24"/>
          <w:szCs w:val="24"/>
        </w:rPr>
        <w:t>r</w:t>
      </w:r>
      <w:r w:rsidRPr="009B5522">
        <w:rPr>
          <w:spacing w:val="-1"/>
          <w:sz w:val="24"/>
          <w:szCs w:val="24"/>
        </w:rPr>
        <w:t>c</w:t>
      </w:r>
      <w:r w:rsidRPr="009B5522">
        <w:rPr>
          <w:sz w:val="24"/>
          <w:szCs w:val="24"/>
        </w:rPr>
        <w:t xml:space="preserve">loud </w:t>
      </w:r>
      <w:r w:rsidRPr="009B5522">
        <w:rPr>
          <w:spacing w:val="1"/>
          <w:sz w:val="24"/>
          <w:szCs w:val="24"/>
        </w:rPr>
        <w:t>l</w:t>
      </w:r>
      <w:r w:rsidRPr="009B5522">
        <w:rPr>
          <w:sz w:val="24"/>
          <w:szCs w:val="24"/>
        </w:rPr>
        <w:t>o</w:t>
      </w:r>
      <w:r w:rsidRPr="009B5522">
        <w:rPr>
          <w:spacing w:val="-1"/>
          <w:sz w:val="24"/>
          <w:szCs w:val="24"/>
        </w:rPr>
        <w:t>a</w:t>
      </w:r>
      <w:r w:rsidRPr="009B5522">
        <w:rPr>
          <w:sz w:val="24"/>
          <w:szCs w:val="24"/>
        </w:rPr>
        <w:t>db</w:t>
      </w:r>
      <w:r w:rsidRPr="009B5522">
        <w:rPr>
          <w:spacing w:val="-1"/>
          <w:sz w:val="24"/>
          <w:szCs w:val="24"/>
        </w:rPr>
        <w:t>a</w:t>
      </w:r>
      <w:r w:rsidRPr="009B5522">
        <w:rPr>
          <w:sz w:val="24"/>
          <w:szCs w:val="24"/>
        </w:rPr>
        <w:t>lan</w:t>
      </w:r>
      <w:r w:rsidRPr="009B5522">
        <w:rPr>
          <w:spacing w:val="-1"/>
          <w:sz w:val="24"/>
          <w:szCs w:val="24"/>
        </w:rPr>
        <w:t>c</w:t>
      </w:r>
      <w:r w:rsidRPr="009B5522">
        <w:rPr>
          <w:sz w:val="24"/>
          <w:szCs w:val="24"/>
        </w:rPr>
        <w:t xml:space="preserve">ing </w:t>
      </w:r>
      <w:r w:rsidRPr="009B5522">
        <w:rPr>
          <w:spacing w:val="1"/>
          <w:sz w:val="24"/>
          <w:szCs w:val="24"/>
        </w:rPr>
        <w:t>t</w:t>
      </w:r>
      <w:r w:rsidRPr="009B5522">
        <w:rPr>
          <w:sz w:val="24"/>
          <w:szCs w:val="24"/>
        </w:rPr>
        <w:t>o fa</w:t>
      </w:r>
      <w:r w:rsidRPr="009B5522">
        <w:rPr>
          <w:spacing w:val="-1"/>
          <w:sz w:val="24"/>
          <w:szCs w:val="24"/>
        </w:rPr>
        <w:t>c</w:t>
      </w:r>
      <w:r w:rsidRPr="009B5522">
        <w:rPr>
          <w:sz w:val="24"/>
          <w:szCs w:val="24"/>
        </w:rPr>
        <w:t>i</w:t>
      </w:r>
      <w:r w:rsidRPr="009B5522">
        <w:rPr>
          <w:spacing w:val="1"/>
          <w:sz w:val="24"/>
          <w:szCs w:val="24"/>
        </w:rPr>
        <w:t>l</w:t>
      </w:r>
      <w:r w:rsidRPr="009B5522">
        <w:rPr>
          <w:sz w:val="24"/>
          <w:szCs w:val="24"/>
        </w:rPr>
        <w:t>i</w:t>
      </w:r>
      <w:r w:rsidRPr="009B5522">
        <w:rPr>
          <w:spacing w:val="1"/>
          <w:sz w:val="24"/>
          <w:szCs w:val="24"/>
        </w:rPr>
        <w:t>t</w:t>
      </w:r>
      <w:r w:rsidRPr="009B5522">
        <w:rPr>
          <w:spacing w:val="-1"/>
          <w:sz w:val="24"/>
          <w:szCs w:val="24"/>
        </w:rPr>
        <w:t>a</w:t>
      </w:r>
      <w:r w:rsidRPr="009B5522">
        <w:rPr>
          <w:sz w:val="24"/>
          <w:szCs w:val="24"/>
        </w:rPr>
        <w:t xml:space="preserve">te </w:t>
      </w:r>
      <w:r w:rsidRPr="009B5522">
        <w:rPr>
          <w:spacing w:val="-1"/>
          <w:sz w:val="24"/>
          <w:szCs w:val="24"/>
        </w:rPr>
        <w:t>ea</w:t>
      </w:r>
      <w:r w:rsidRPr="009B5522">
        <w:rPr>
          <w:spacing w:val="2"/>
          <w:sz w:val="24"/>
          <w:szCs w:val="24"/>
        </w:rPr>
        <w:t>s</w:t>
      </w:r>
      <w:r w:rsidRPr="009B5522">
        <w:rPr>
          <w:sz w:val="24"/>
          <w:szCs w:val="24"/>
        </w:rPr>
        <w:t>y dis</w:t>
      </w:r>
      <w:r w:rsidRPr="009B5522">
        <w:rPr>
          <w:spacing w:val="1"/>
          <w:sz w:val="24"/>
          <w:szCs w:val="24"/>
        </w:rPr>
        <w:t>t</w:t>
      </w:r>
      <w:r w:rsidRPr="009B5522">
        <w:rPr>
          <w:sz w:val="24"/>
          <w:szCs w:val="24"/>
        </w:rPr>
        <w:t>ribution ofwo</w:t>
      </w:r>
      <w:r w:rsidRPr="009B5522">
        <w:rPr>
          <w:spacing w:val="-1"/>
          <w:sz w:val="24"/>
          <w:szCs w:val="24"/>
        </w:rPr>
        <w:t>r</w:t>
      </w:r>
      <w:r w:rsidRPr="009B5522">
        <w:rPr>
          <w:sz w:val="24"/>
          <w:szCs w:val="24"/>
        </w:rPr>
        <w:t>kloads[49</w:t>
      </w:r>
      <w:r w:rsidRPr="009B5522">
        <w:rPr>
          <w:spacing w:val="-1"/>
          <w:sz w:val="24"/>
          <w:szCs w:val="24"/>
        </w:rPr>
        <w:t>]</w:t>
      </w:r>
      <w:r w:rsidRPr="009B5522">
        <w:rPr>
          <w:sz w:val="24"/>
          <w:szCs w:val="24"/>
        </w:rPr>
        <w:t>.</w:t>
      </w:r>
    </w:p>
    <w:p w:rsidR="00D263D9" w:rsidRPr="009B5522" w:rsidRDefault="00D263D9" w:rsidP="003C06C9">
      <w:pPr>
        <w:spacing w:line="360" w:lineRule="auto"/>
        <w:ind w:right="5982"/>
        <w:jc w:val="both"/>
        <w:rPr>
          <w:sz w:val="24"/>
          <w:szCs w:val="24"/>
        </w:rPr>
      </w:pPr>
      <w:r w:rsidRPr="009B5522">
        <w:rPr>
          <w:b/>
          <w:spacing w:val="1"/>
          <w:sz w:val="24"/>
          <w:szCs w:val="24"/>
        </w:rPr>
        <w:t>V</w:t>
      </w:r>
      <w:r w:rsidRPr="009B5522">
        <w:rPr>
          <w:b/>
          <w:spacing w:val="-1"/>
          <w:sz w:val="24"/>
          <w:szCs w:val="24"/>
        </w:rPr>
        <w:t>i</w:t>
      </w:r>
      <w:r w:rsidRPr="009B5522">
        <w:rPr>
          <w:b/>
          <w:sz w:val="24"/>
          <w:szCs w:val="24"/>
        </w:rPr>
        <w:t>rtu</w:t>
      </w:r>
      <w:r w:rsidRPr="009B5522">
        <w:rPr>
          <w:b/>
          <w:spacing w:val="-1"/>
          <w:sz w:val="24"/>
          <w:szCs w:val="24"/>
        </w:rPr>
        <w:t>a</w:t>
      </w:r>
      <w:r w:rsidRPr="009B5522">
        <w:rPr>
          <w:b/>
          <w:sz w:val="24"/>
          <w:szCs w:val="24"/>
        </w:rPr>
        <w:t>l</w:t>
      </w:r>
      <w:r w:rsidRPr="009B5522">
        <w:rPr>
          <w:b/>
          <w:spacing w:val="-1"/>
          <w:sz w:val="24"/>
          <w:szCs w:val="24"/>
        </w:rPr>
        <w:t>I</w:t>
      </w:r>
      <w:r w:rsidRPr="009B5522">
        <w:rPr>
          <w:b/>
          <w:sz w:val="24"/>
          <w:szCs w:val="24"/>
        </w:rPr>
        <w:t>nf</w:t>
      </w:r>
      <w:r w:rsidRPr="009B5522">
        <w:rPr>
          <w:b/>
          <w:spacing w:val="-2"/>
          <w:sz w:val="24"/>
          <w:szCs w:val="24"/>
        </w:rPr>
        <w:t>r</w:t>
      </w:r>
      <w:r w:rsidRPr="009B5522">
        <w:rPr>
          <w:b/>
          <w:spacing w:val="1"/>
          <w:sz w:val="24"/>
          <w:szCs w:val="24"/>
        </w:rPr>
        <w:t>as</w:t>
      </w:r>
      <w:r w:rsidRPr="009B5522">
        <w:rPr>
          <w:b/>
          <w:spacing w:val="-2"/>
          <w:sz w:val="24"/>
          <w:szCs w:val="24"/>
        </w:rPr>
        <w:t>t</w:t>
      </w:r>
      <w:r w:rsidRPr="009B5522">
        <w:rPr>
          <w:b/>
          <w:sz w:val="24"/>
          <w:szCs w:val="24"/>
        </w:rPr>
        <w:t>ruct</w:t>
      </w:r>
      <w:r w:rsidRPr="009B5522">
        <w:rPr>
          <w:b/>
          <w:spacing w:val="-2"/>
          <w:sz w:val="24"/>
          <w:szCs w:val="24"/>
        </w:rPr>
        <w:t>u</w:t>
      </w:r>
      <w:r w:rsidRPr="009B5522">
        <w:rPr>
          <w:b/>
          <w:sz w:val="24"/>
          <w:szCs w:val="24"/>
        </w:rPr>
        <w:t>re Layer</w:t>
      </w:r>
    </w:p>
    <w:p w:rsidR="00D263D9" w:rsidRPr="009B5522" w:rsidRDefault="00D263D9" w:rsidP="003C06C9">
      <w:pPr>
        <w:spacing w:line="360" w:lineRule="auto"/>
        <w:ind w:right="79"/>
        <w:jc w:val="both"/>
        <w:rPr>
          <w:sz w:val="24"/>
          <w:szCs w:val="24"/>
        </w:rPr>
      </w:pPr>
      <w:r w:rsidRPr="009B5522">
        <w:rPr>
          <w:sz w:val="24"/>
          <w:szCs w:val="24"/>
        </w:rPr>
        <w:t>Virtu</w:t>
      </w:r>
      <w:r w:rsidRPr="009B5522">
        <w:rPr>
          <w:spacing w:val="-1"/>
          <w:sz w:val="24"/>
          <w:szCs w:val="24"/>
        </w:rPr>
        <w:t>a</w:t>
      </w:r>
      <w:r w:rsidRPr="009B5522">
        <w:rPr>
          <w:sz w:val="24"/>
          <w:szCs w:val="24"/>
        </w:rPr>
        <w:t>l</w:t>
      </w:r>
      <w:r w:rsidRPr="009B5522">
        <w:rPr>
          <w:spacing w:val="1"/>
          <w:sz w:val="24"/>
          <w:szCs w:val="24"/>
        </w:rPr>
        <w:t>i</w:t>
      </w:r>
      <w:r w:rsidRPr="009B5522">
        <w:rPr>
          <w:spacing w:val="-1"/>
          <w:sz w:val="24"/>
          <w:szCs w:val="24"/>
        </w:rPr>
        <w:t>za</w:t>
      </w:r>
      <w:r w:rsidRPr="009B5522">
        <w:rPr>
          <w:sz w:val="24"/>
          <w:szCs w:val="24"/>
        </w:rPr>
        <w:t>t</w:t>
      </w:r>
      <w:r w:rsidRPr="009B5522">
        <w:rPr>
          <w:spacing w:val="1"/>
          <w:sz w:val="24"/>
          <w:szCs w:val="24"/>
        </w:rPr>
        <w:t>i</w:t>
      </w:r>
      <w:r w:rsidRPr="009B5522">
        <w:rPr>
          <w:sz w:val="24"/>
          <w:szCs w:val="24"/>
        </w:rPr>
        <w:t>onisthe "c</w:t>
      </w:r>
      <w:r w:rsidRPr="009B5522">
        <w:rPr>
          <w:spacing w:val="-1"/>
          <w:sz w:val="24"/>
          <w:szCs w:val="24"/>
        </w:rPr>
        <w:t>rea</w:t>
      </w:r>
      <w:r w:rsidRPr="009B5522">
        <w:rPr>
          <w:sz w:val="24"/>
          <w:szCs w:val="24"/>
        </w:rPr>
        <w:t>t</w:t>
      </w:r>
      <w:r w:rsidRPr="009B5522">
        <w:rPr>
          <w:spacing w:val="1"/>
          <w:sz w:val="24"/>
          <w:szCs w:val="24"/>
        </w:rPr>
        <w:t>i</w:t>
      </w:r>
      <w:r w:rsidRPr="009B5522">
        <w:rPr>
          <w:sz w:val="24"/>
          <w:szCs w:val="24"/>
        </w:rPr>
        <w:t>onof a virtu</w:t>
      </w:r>
      <w:r w:rsidRPr="009B5522">
        <w:rPr>
          <w:spacing w:val="-1"/>
          <w:sz w:val="24"/>
          <w:szCs w:val="24"/>
        </w:rPr>
        <w:t>a</w:t>
      </w:r>
      <w:r w:rsidRPr="009B5522">
        <w:rPr>
          <w:sz w:val="24"/>
          <w:szCs w:val="24"/>
        </w:rPr>
        <w:t>l(</w:t>
      </w:r>
      <w:r w:rsidRPr="009B5522">
        <w:rPr>
          <w:spacing w:val="-1"/>
          <w:sz w:val="24"/>
          <w:szCs w:val="24"/>
        </w:rPr>
        <w:t>ra</w:t>
      </w:r>
      <w:r w:rsidRPr="009B5522">
        <w:rPr>
          <w:sz w:val="24"/>
          <w:szCs w:val="24"/>
        </w:rPr>
        <w:t xml:space="preserve">ther than </w:t>
      </w:r>
      <w:r w:rsidRPr="009B5522">
        <w:rPr>
          <w:spacing w:val="-1"/>
          <w:sz w:val="24"/>
          <w:szCs w:val="24"/>
        </w:rPr>
        <w:t>ac</w:t>
      </w:r>
      <w:r w:rsidRPr="009B5522">
        <w:rPr>
          <w:sz w:val="24"/>
          <w:szCs w:val="24"/>
        </w:rPr>
        <w:t>tual) v</w:t>
      </w:r>
      <w:r w:rsidRPr="009B5522">
        <w:rPr>
          <w:spacing w:val="-1"/>
          <w:sz w:val="24"/>
          <w:szCs w:val="24"/>
        </w:rPr>
        <w:t>e</w:t>
      </w:r>
      <w:r w:rsidRPr="009B5522">
        <w:rPr>
          <w:sz w:val="24"/>
          <w:szCs w:val="24"/>
        </w:rPr>
        <w:t>rsionof something,su</w:t>
      </w:r>
      <w:r w:rsidRPr="009B5522">
        <w:rPr>
          <w:spacing w:val="-1"/>
          <w:sz w:val="24"/>
          <w:szCs w:val="24"/>
        </w:rPr>
        <w:t>c</w:t>
      </w:r>
      <w:r w:rsidRPr="009B5522">
        <w:rPr>
          <w:sz w:val="24"/>
          <w:szCs w:val="24"/>
        </w:rPr>
        <w:t>h</w:t>
      </w:r>
      <w:r w:rsidRPr="009B5522">
        <w:rPr>
          <w:spacing w:val="-1"/>
          <w:sz w:val="24"/>
          <w:szCs w:val="24"/>
        </w:rPr>
        <w:t>a</w:t>
      </w:r>
      <w:r w:rsidRPr="009B5522">
        <w:rPr>
          <w:sz w:val="24"/>
          <w:szCs w:val="24"/>
        </w:rPr>
        <w:t>sa s</w:t>
      </w:r>
      <w:r w:rsidRPr="009B5522">
        <w:rPr>
          <w:spacing w:val="-1"/>
          <w:sz w:val="24"/>
          <w:szCs w:val="24"/>
        </w:rPr>
        <w:t>e</w:t>
      </w:r>
      <w:r w:rsidRPr="009B5522">
        <w:rPr>
          <w:sz w:val="24"/>
          <w:szCs w:val="24"/>
        </w:rPr>
        <w:t>rv</w:t>
      </w:r>
      <w:r w:rsidRPr="009B5522">
        <w:rPr>
          <w:spacing w:val="-2"/>
          <w:sz w:val="24"/>
          <w:szCs w:val="24"/>
        </w:rPr>
        <w:t>e</w:t>
      </w:r>
      <w:r w:rsidRPr="009B5522">
        <w:rPr>
          <w:sz w:val="24"/>
          <w:szCs w:val="24"/>
        </w:rPr>
        <w:t xml:space="preserve">r,a </w:t>
      </w:r>
      <w:r w:rsidRPr="009B5522">
        <w:rPr>
          <w:spacing w:val="2"/>
          <w:sz w:val="24"/>
          <w:szCs w:val="24"/>
        </w:rPr>
        <w:t>d</w:t>
      </w:r>
      <w:r w:rsidRPr="009B5522">
        <w:rPr>
          <w:spacing w:val="-1"/>
          <w:sz w:val="24"/>
          <w:szCs w:val="24"/>
        </w:rPr>
        <w:t>e</w:t>
      </w:r>
      <w:r w:rsidRPr="009B5522">
        <w:rPr>
          <w:sz w:val="24"/>
          <w:szCs w:val="24"/>
        </w:rPr>
        <w:t>sktop,a sto</w:t>
      </w:r>
      <w:r w:rsidRPr="009B5522">
        <w:rPr>
          <w:spacing w:val="2"/>
          <w:sz w:val="24"/>
          <w:szCs w:val="24"/>
        </w:rPr>
        <w:t>r</w:t>
      </w:r>
      <w:r w:rsidRPr="009B5522">
        <w:rPr>
          <w:spacing w:val="1"/>
          <w:sz w:val="24"/>
          <w:szCs w:val="24"/>
        </w:rPr>
        <w:t>a</w:t>
      </w:r>
      <w:r w:rsidRPr="009B5522">
        <w:rPr>
          <w:sz w:val="24"/>
          <w:szCs w:val="24"/>
        </w:rPr>
        <w:t>ge d</w:t>
      </w:r>
      <w:r w:rsidRPr="009B5522">
        <w:rPr>
          <w:spacing w:val="-1"/>
          <w:sz w:val="24"/>
          <w:szCs w:val="24"/>
        </w:rPr>
        <w:t>e</w:t>
      </w:r>
      <w:r w:rsidRPr="009B5522">
        <w:rPr>
          <w:sz w:val="24"/>
          <w:szCs w:val="24"/>
        </w:rPr>
        <w:t>vi</w:t>
      </w:r>
      <w:r w:rsidRPr="009B5522">
        <w:rPr>
          <w:spacing w:val="2"/>
          <w:sz w:val="24"/>
          <w:szCs w:val="24"/>
        </w:rPr>
        <w:t>c</w:t>
      </w:r>
      <w:r w:rsidRPr="009B5522">
        <w:rPr>
          <w:spacing w:val="-1"/>
          <w:sz w:val="24"/>
          <w:szCs w:val="24"/>
        </w:rPr>
        <w:t>e</w:t>
      </w:r>
      <w:r w:rsidRPr="009B5522">
        <w:rPr>
          <w:sz w:val="24"/>
          <w:szCs w:val="24"/>
        </w:rPr>
        <w:t>,</w:t>
      </w:r>
      <w:r w:rsidRPr="009B5522">
        <w:rPr>
          <w:spacing w:val="-1"/>
          <w:sz w:val="24"/>
          <w:szCs w:val="24"/>
        </w:rPr>
        <w:t>a</w:t>
      </w:r>
      <w:r w:rsidRPr="009B5522">
        <w:rPr>
          <w:sz w:val="24"/>
          <w:szCs w:val="24"/>
        </w:rPr>
        <w:t>no</w:t>
      </w:r>
      <w:r w:rsidRPr="009B5522">
        <w:rPr>
          <w:spacing w:val="2"/>
          <w:sz w:val="24"/>
          <w:szCs w:val="24"/>
        </w:rPr>
        <w:t>p</w:t>
      </w:r>
      <w:r w:rsidRPr="009B5522">
        <w:rPr>
          <w:spacing w:val="-1"/>
          <w:sz w:val="24"/>
          <w:szCs w:val="24"/>
        </w:rPr>
        <w:t>e</w:t>
      </w:r>
      <w:r w:rsidRPr="009B5522">
        <w:rPr>
          <w:spacing w:val="1"/>
          <w:sz w:val="24"/>
          <w:szCs w:val="24"/>
        </w:rPr>
        <w:t>r</w:t>
      </w:r>
      <w:r w:rsidRPr="009B5522">
        <w:rPr>
          <w:spacing w:val="-1"/>
          <w:sz w:val="24"/>
          <w:szCs w:val="24"/>
        </w:rPr>
        <w:t>a</w:t>
      </w:r>
      <w:r w:rsidRPr="009B5522">
        <w:rPr>
          <w:sz w:val="24"/>
          <w:szCs w:val="24"/>
        </w:rPr>
        <w:t>t</w:t>
      </w:r>
      <w:r w:rsidRPr="009B5522">
        <w:rPr>
          <w:spacing w:val="1"/>
          <w:sz w:val="24"/>
          <w:szCs w:val="24"/>
        </w:rPr>
        <w:t>i</w:t>
      </w:r>
      <w:r w:rsidRPr="009B5522">
        <w:rPr>
          <w:sz w:val="24"/>
          <w:szCs w:val="24"/>
        </w:rPr>
        <w:t>ngsys</w:t>
      </w:r>
      <w:r w:rsidRPr="009B5522">
        <w:rPr>
          <w:spacing w:val="1"/>
          <w:sz w:val="24"/>
          <w:szCs w:val="24"/>
        </w:rPr>
        <w:t>t</w:t>
      </w:r>
      <w:r w:rsidRPr="009B5522">
        <w:rPr>
          <w:spacing w:val="-1"/>
          <w:sz w:val="24"/>
          <w:szCs w:val="24"/>
        </w:rPr>
        <w:t>e</w:t>
      </w:r>
      <w:r w:rsidRPr="009B5522">
        <w:rPr>
          <w:sz w:val="24"/>
          <w:szCs w:val="24"/>
        </w:rPr>
        <w:t>mor n</w:t>
      </w:r>
      <w:r w:rsidRPr="009B5522">
        <w:rPr>
          <w:spacing w:val="-1"/>
          <w:sz w:val="24"/>
          <w:szCs w:val="24"/>
        </w:rPr>
        <w:t>e</w:t>
      </w:r>
      <w:r w:rsidRPr="009B5522">
        <w:rPr>
          <w:sz w:val="24"/>
          <w:szCs w:val="24"/>
        </w:rPr>
        <w:t>tworkr</w:t>
      </w:r>
      <w:r w:rsidRPr="009B5522">
        <w:rPr>
          <w:spacing w:val="-2"/>
          <w:sz w:val="24"/>
          <w:szCs w:val="24"/>
        </w:rPr>
        <w:t>e</w:t>
      </w:r>
      <w:r w:rsidRPr="009B5522">
        <w:rPr>
          <w:sz w:val="24"/>
          <w:szCs w:val="24"/>
        </w:rPr>
        <w:t>so</w:t>
      </w:r>
      <w:r w:rsidRPr="009B5522">
        <w:rPr>
          <w:spacing w:val="2"/>
          <w:sz w:val="24"/>
          <w:szCs w:val="24"/>
        </w:rPr>
        <w:t>u</w:t>
      </w:r>
      <w:r w:rsidRPr="009B5522">
        <w:rPr>
          <w:sz w:val="24"/>
          <w:szCs w:val="24"/>
        </w:rPr>
        <w:t>r</w:t>
      </w:r>
      <w:r w:rsidRPr="009B5522">
        <w:rPr>
          <w:spacing w:val="-2"/>
          <w:sz w:val="24"/>
          <w:szCs w:val="24"/>
        </w:rPr>
        <w:t>c</w:t>
      </w:r>
      <w:r w:rsidRPr="009B5522">
        <w:rPr>
          <w:spacing w:val="-1"/>
          <w:sz w:val="24"/>
          <w:szCs w:val="24"/>
        </w:rPr>
        <w:t>e</w:t>
      </w:r>
      <w:r w:rsidRPr="009B5522">
        <w:rPr>
          <w:sz w:val="24"/>
          <w:szCs w:val="24"/>
        </w:rPr>
        <w:t>s</w:t>
      </w:r>
      <w:r w:rsidRPr="009B5522">
        <w:rPr>
          <w:spacing w:val="-1"/>
          <w:sz w:val="24"/>
          <w:szCs w:val="24"/>
        </w:rPr>
        <w:t>”</w:t>
      </w:r>
      <w:r w:rsidRPr="009B5522">
        <w:rPr>
          <w:sz w:val="24"/>
          <w:szCs w:val="24"/>
        </w:rPr>
        <w:t>.</w:t>
      </w:r>
      <w:r w:rsidRPr="009B5522">
        <w:rPr>
          <w:spacing w:val="-3"/>
          <w:sz w:val="24"/>
          <w:szCs w:val="24"/>
        </w:rPr>
        <w:t>I</w:t>
      </w:r>
      <w:r w:rsidRPr="009B5522">
        <w:rPr>
          <w:sz w:val="24"/>
          <w:szCs w:val="24"/>
        </w:rPr>
        <w:t>noth</w:t>
      </w:r>
      <w:r w:rsidRPr="009B5522">
        <w:rPr>
          <w:spacing w:val="2"/>
          <w:sz w:val="24"/>
          <w:szCs w:val="24"/>
        </w:rPr>
        <w:t>e</w:t>
      </w:r>
      <w:r w:rsidRPr="009B5522">
        <w:rPr>
          <w:sz w:val="24"/>
          <w:szCs w:val="24"/>
        </w:rPr>
        <w:t>r wo</w:t>
      </w:r>
      <w:r w:rsidRPr="009B5522">
        <w:rPr>
          <w:spacing w:val="-1"/>
          <w:sz w:val="24"/>
          <w:szCs w:val="24"/>
        </w:rPr>
        <w:t>r</w:t>
      </w:r>
      <w:r w:rsidRPr="009B5522">
        <w:rPr>
          <w:sz w:val="24"/>
          <w:szCs w:val="24"/>
        </w:rPr>
        <w:t>ds, Virtu</w:t>
      </w:r>
      <w:r w:rsidRPr="009B5522">
        <w:rPr>
          <w:spacing w:val="-1"/>
          <w:sz w:val="24"/>
          <w:szCs w:val="24"/>
        </w:rPr>
        <w:t>a</w:t>
      </w:r>
      <w:r w:rsidRPr="009B5522">
        <w:rPr>
          <w:sz w:val="24"/>
          <w:szCs w:val="24"/>
        </w:rPr>
        <w:t>l</w:t>
      </w:r>
      <w:r w:rsidRPr="009B5522">
        <w:rPr>
          <w:spacing w:val="1"/>
          <w:sz w:val="24"/>
          <w:szCs w:val="24"/>
        </w:rPr>
        <w:t>i</w:t>
      </w:r>
      <w:r w:rsidRPr="009B5522">
        <w:rPr>
          <w:spacing w:val="-1"/>
          <w:sz w:val="24"/>
          <w:szCs w:val="24"/>
        </w:rPr>
        <w:t>za</w:t>
      </w:r>
      <w:r w:rsidRPr="009B5522">
        <w:rPr>
          <w:sz w:val="24"/>
          <w:szCs w:val="24"/>
        </w:rPr>
        <w:t>t</w:t>
      </w:r>
      <w:r w:rsidRPr="009B5522">
        <w:rPr>
          <w:spacing w:val="1"/>
          <w:sz w:val="24"/>
          <w:szCs w:val="24"/>
        </w:rPr>
        <w:t>i</w:t>
      </w:r>
      <w:r w:rsidRPr="009B5522">
        <w:rPr>
          <w:sz w:val="24"/>
          <w:szCs w:val="24"/>
        </w:rPr>
        <w:t>onisa te</w:t>
      </w:r>
      <w:r w:rsidRPr="009B5522">
        <w:rPr>
          <w:spacing w:val="-1"/>
          <w:sz w:val="24"/>
          <w:szCs w:val="24"/>
        </w:rPr>
        <w:t>c</w:t>
      </w:r>
      <w:r w:rsidRPr="009B5522">
        <w:rPr>
          <w:sz w:val="24"/>
          <w:szCs w:val="24"/>
        </w:rPr>
        <w:t>hnique,whi</w:t>
      </w:r>
      <w:r w:rsidRPr="009B5522">
        <w:rPr>
          <w:spacing w:val="-1"/>
          <w:sz w:val="24"/>
          <w:szCs w:val="24"/>
        </w:rPr>
        <w:t>c</w:t>
      </w:r>
      <w:r w:rsidRPr="009B5522">
        <w:rPr>
          <w:sz w:val="24"/>
          <w:szCs w:val="24"/>
        </w:rPr>
        <w:t>h</w:t>
      </w:r>
      <w:r w:rsidRPr="009B5522">
        <w:rPr>
          <w:spacing w:val="-1"/>
          <w:sz w:val="24"/>
          <w:szCs w:val="24"/>
        </w:rPr>
        <w:t>a</w:t>
      </w:r>
      <w:r w:rsidRPr="009B5522">
        <w:rPr>
          <w:sz w:val="24"/>
          <w:szCs w:val="24"/>
        </w:rPr>
        <w:t>l</w:t>
      </w:r>
      <w:r w:rsidRPr="009B5522">
        <w:rPr>
          <w:spacing w:val="1"/>
          <w:sz w:val="24"/>
          <w:szCs w:val="24"/>
        </w:rPr>
        <w:t>l</w:t>
      </w:r>
      <w:r w:rsidRPr="009B5522">
        <w:rPr>
          <w:sz w:val="24"/>
          <w:szCs w:val="24"/>
        </w:rPr>
        <w:t>owssh</w:t>
      </w:r>
      <w:r w:rsidRPr="009B5522">
        <w:rPr>
          <w:spacing w:val="-1"/>
          <w:sz w:val="24"/>
          <w:szCs w:val="24"/>
        </w:rPr>
        <w:t>a</w:t>
      </w:r>
      <w:r w:rsidRPr="009B5522">
        <w:rPr>
          <w:sz w:val="24"/>
          <w:szCs w:val="24"/>
        </w:rPr>
        <w:t>ri</w:t>
      </w:r>
      <w:r w:rsidRPr="009B5522">
        <w:rPr>
          <w:spacing w:val="2"/>
          <w:sz w:val="24"/>
          <w:szCs w:val="24"/>
        </w:rPr>
        <w:t>n</w:t>
      </w:r>
      <w:r w:rsidRPr="009B5522">
        <w:rPr>
          <w:sz w:val="24"/>
          <w:szCs w:val="24"/>
        </w:rPr>
        <w:t>ga sing</w:t>
      </w:r>
      <w:r w:rsidRPr="009B5522">
        <w:rPr>
          <w:spacing w:val="1"/>
          <w:sz w:val="24"/>
          <w:szCs w:val="24"/>
        </w:rPr>
        <w:t>l</w:t>
      </w:r>
      <w:r w:rsidRPr="009B5522">
        <w:rPr>
          <w:sz w:val="24"/>
          <w:szCs w:val="24"/>
        </w:rPr>
        <w:t>e physi</w:t>
      </w:r>
      <w:r w:rsidRPr="009B5522">
        <w:rPr>
          <w:spacing w:val="-1"/>
          <w:sz w:val="24"/>
          <w:szCs w:val="24"/>
        </w:rPr>
        <w:t>ca</w:t>
      </w:r>
      <w:r w:rsidRPr="009B5522">
        <w:rPr>
          <w:sz w:val="24"/>
          <w:szCs w:val="24"/>
        </w:rPr>
        <w:t>lins</w:t>
      </w:r>
      <w:r w:rsidRPr="009B5522">
        <w:rPr>
          <w:spacing w:val="1"/>
          <w:sz w:val="24"/>
          <w:szCs w:val="24"/>
        </w:rPr>
        <w:t>t</w:t>
      </w:r>
      <w:r w:rsidRPr="009B5522">
        <w:rPr>
          <w:spacing w:val="-1"/>
          <w:sz w:val="24"/>
          <w:szCs w:val="24"/>
        </w:rPr>
        <w:t>a</w:t>
      </w:r>
      <w:r w:rsidRPr="009B5522">
        <w:rPr>
          <w:spacing w:val="5"/>
          <w:sz w:val="24"/>
          <w:szCs w:val="24"/>
        </w:rPr>
        <w:t>n</w:t>
      </w:r>
      <w:r w:rsidRPr="009B5522">
        <w:rPr>
          <w:spacing w:val="-1"/>
          <w:sz w:val="24"/>
          <w:szCs w:val="24"/>
        </w:rPr>
        <w:t>c</w:t>
      </w:r>
      <w:r w:rsidRPr="009B5522">
        <w:rPr>
          <w:sz w:val="24"/>
          <w:szCs w:val="24"/>
        </w:rPr>
        <w:t xml:space="preserve">e ofa </w:t>
      </w:r>
      <w:r w:rsidRPr="009B5522">
        <w:rPr>
          <w:spacing w:val="1"/>
          <w:sz w:val="24"/>
          <w:szCs w:val="24"/>
        </w:rPr>
        <w:t>r</w:t>
      </w:r>
      <w:r w:rsidRPr="009B5522">
        <w:rPr>
          <w:spacing w:val="-1"/>
          <w:sz w:val="24"/>
          <w:szCs w:val="24"/>
        </w:rPr>
        <w:t>e</w:t>
      </w:r>
      <w:r w:rsidRPr="009B5522">
        <w:rPr>
          <w:sz w:val="24"/>
          <w:szCs w:val="24"/>
        </w:rPr>
        <w:t>sour</w:t>
      </w:r>
      <w:r w:rsidRPr="009B5522">
        <w:rPr>
          <w:spacing w:val="1"/>
          <w:sz w:val="24"/>
          <w:szCs w:val="24"/>
        </w:rPr>
        <w:t>c</w:t>
      </w:r>
      <w:r w:rsidRPr="009B5522">
        <w:rPr>
          <w:sz w:val="24"/>
          <w:szCs w:val="24"/>
        </w:rPr>
        <w:t>e or</w:t>
      </w:r>
      <w:r w:rsidRPr="009B5522">
        <w:rPr>
          <w:spacing w:val="-1"/>
          <w:sz w:val="24"/>
          <w:szCs w:val="24"/>
        </w:rPr>
        <w:t>a</w:t>
      </w:r>
      <w:r w:rsidRPr="009B5522">
        <w:rPr>
          <w:sz w:val="24"/>
          <w:szCs w:val="24"/>
        </w:rPr>
        <w:t xml:space="preserve">n </w:t>
      </w:r>
      <w:r w:rsidRPr="009B5522">
        <w:rPr>
          <w:spacing w:val="-1"/>
          <w:sz w:val="24"/>
          <w:szCs w:val="24"/>
        </w:rPr>
        <w:t>a</w:t>
      </w:r>
      <w:r w:rsidRPr="009B5522">
        <w:rPr>
          <w:sz w:val="24"/>
          <w:szCs w:val="24"/>
        </w:rPr>
        <w:t>ppl</w:t>
      </w:r>
      <w:r w:rsidRPr="009B5522">
        <w:rPr>
          <w:spacing w:val="1"/>
          <w:sz w:val="24"/>
          <w:szCs w:val="24"/>
        </w:rPr>
        <w:t>i</w:t>
      </w:r>
      <w:r w:rsidRPr="009B5522">
        <w:rPr>
          <w:spacing w:val="-1"/>
          <w:sz w:val="24"/>
          <w:szCs w:val="24"/>
        </w:rPr>
        <w:t>ca</w:t>
      </w:r>
      <w:r w:rsidRPr="009B5522">
        <w:rPr>
          <w:sz w:val="24"/>
          <w:szCs w:val="24"/>
        </w:rPr>
        <w:t>t</w:t>
      </w:r>
      <w:r w:rsidRPr="009B5522">
        <w:rPr>
          <w:spacing w:val="1"/>
          <w:sz w:val="24"/>
          <w:szCs w:val="24"/>
        </w:rPr>
        <w:t>i</w:t>
      </w:r>
      <w:r w:rsidRPr="009B5522">
        <w:rPr>
          <w:sz w:val="24"/>
          <w:szCs w:val="24"/>
        </w:rPr>
        <w:t>on</w:t>
      </w:r>
      <w:r w:rsidRPr="009B5522">
        <w:rPr>
          <w:spacing w:val="-1"/>
          <w:sz w:val="24"/>
          <w:szCs w:val="24"/>
        </w:rPr>
        <w:t>a</w:t>
      </w:r>
      <w:r w:rsidRPr="009B5522">
        <w:rPr>
          <w:sz w:val="24"/>
          <w:szCs w:val="24"/>
        </w:rPr>
        <w:t>mongmu</w:t>
      </w:r>
      <w:r w:rsidRPr="009B5522">
        <w:rPr>
          <w:spacing w:val="1"/>
          <w:sz w:val="24"/>
          <w:szCs w:val="24"/>
        </w:rPr>
        <w:t>l</w:t>
      </w:r>
      <w:r w:rsidRPr="009B5522">
        <w:rPr>
          <w:sz w:val="24"/>
          <w:szCs w:val="24"/>
        </w:rPr>
        <w:t>t</w:t>
      </w:r>
      <w:r w:rsidRPr="009B5522">
        <w:rPr>
          <w:spacing w:val="-1"/>
          <w:sz w:val="24"/>
          <w:szCs w:val="24"/>
        </w:rPr>
        <w:t>i</w:t>
      </w:r>
      <w:r w:rsidRPr="009B5522">
        <w:rPr>
          <w:sz w:val="24"/>
          <w:szCs w:val="24"/>
        </w:rPr>
        <w:t>ple</w:t>
      </w:r>
      <w:r w:rsidRPr="009B5522">
        <w:rPr>
          <w:spacing w:val="-1"/>
          <w:sz w:val="24"/>
          <w:szCs w:val="24"/>
        </w:rPr>
        <w:t>c</w:t>
      </w:r>
      <w:r w:rsidRPr="009B5522">
        <w:rPr>
          <w:sz w:val="24"/>
          <w:szCs w:val="24"/>
        </w:rPr>
        <w:t>usto</w:t>
      </w:r>
      <w:r w:rsidRPr="009B5522">
        <w:rPr>
          <w:spacing w:val="1"/>
          <w:sz w:val="24"/>
          <w:szCs w:val="24"/>
        </w:rPr>
        <w:t>m</w:t>
      </w:r>
      <w:r w:rsidRPr="009B5522">
        <w:rPr>
          <w:spacing w:val="-1"/>
          <w:sz w:val="24"/>
          <w:szCs w:val="24"/>
        </w:rPr>
        <w:t>e</w:t>
      </w:r>
      <w:r w:rsidRPr="009B5522">
        <w:rPr>
          <w:sz w:val="24"/>
          <w:szCs w:val="24"/>
        </w:rPr>
        <w:t>rs</w:t>
      </w:r>
      <w:r w:rsidRPr="009B5522">
        <w:rPr>
          <w:spacing w:val="-1"/>
          <w:sz w:val="24"/>
          <w:szCs w:val="24"/>
        </w:rPr>
        <w:t>a</w:t>
      </w:r>
      <w:r w:rsidRPr="009B5522">
        <w:rPr>
          <w:sz w:val="24"/>
          <w:szCs w:val="24"/>
        </w:rPr>
        <w:t>ndorg</w:t>
      </w:r>
      <w:r w:rsidRPr="009B5522">
        <w:rPr>
          <w:spacing w:val="-2"/>
          <w:sz w:val="24"/>
          <w:szCs w:val="24"/>
        </w:rPr>
        <w:t>a</w:t>
      </w:r>
      <w:r w:rsidRPr="009B5522">
        <w:rPr>
          <w:sz w:val="24"/>
          <w:szCs w:val="24"/>
        </w:rPr>
        <w:t>n</w:t>
      </w:r>
      <w:r w:rsidRPr="009B5522">
        <w:rPr>
          <w:spacing w:val="3"/>
          <w:sz w:val="24"/>
          <w:szCs w:val="24"/>
        </w:rPr>
        <w:t>i</w:t>
      </w:r>
      <w:r w:rsidRPr="009B5522">
        <w:rPr>
          <w:spacing w:val="-1"/>
          <w:sz w:val="24"/>
          <w:szCs w:val="24"/>
        </w:rPr>
        <w:t>za</w:t>
      </w:r>
      <w:r w:rsidRPr="009B5522">
        <w:rPr>
          <w:sz w:val="24"/>
          <w:szCs w:val="24"/>
        </w:rPr>
        <w:t>t</w:t>
      </w:r>
      <w:r w:rsidRPr="009B5522">
        <w:rPr>
          <w:spacing w:val="1"/>
          <w:sz w:val="24"/>
          <w:szCs w:val="24"/>
        </w:rPr>
        <w:t>i</w:t>
      </w:r>
      <w:r w:rsidRPr="009B5522">
        <w:rPr>
          <w:sz w:val="24"/>
          <w:szCs w:val="24"/>
        </w:rPr>
        <w:t>ons.</w:t>
      </w:r>
      <w:r w:rsidRPr="009B5522">
        <w:rPr>
          <w:spacing w:val="-3"/>
          <w:sz w:val="24"/>
          <w:szCs w:val="24"/>
        </w:rPr>
        <w:t>I</w:t>
      </w:r>
      <w:r w:rsidRPr="009B5522">
        <w:rPr>
          <w:sz w:val="24"/>
          <w:szCs w:val="24"/>
        </w:rPr>
        <w:t>tdo</w:t>
      </w:r>
      <w:r w:rsidRPr="009B5522">
        <w:rPr>
          <w:spacing w:val="-1"/>
          <w:sz w:val="24"/>
          <w:szCs w:val="24"/>
        </w:rPr>
        <w:t>e</w:t>
      </w:r>
      <w:r w:rsidRPr="009B5522">
        <w:rPr>
          <w:sz w:val="24"/>
          <w:szCs w:val="24"/>
        </w:rPr>
        <w:t>sby</w:t>
      </w:r>
      <w:r w:rsidRPr="009B5522">
        <w:rPr>
          <w:spacing w:val="-1"/>
          <w:sz w:val="24"/>
          <w:szCs w:val="24"/>
        </w:rPr>
        <w:t>a</w:t>
      </w:r>
      <w:r w:rsidRPr="009B5522">
        <w:rPr>
          <w:sz w:val="24"/>
          <w:szCs w:val="24"/>
        </w:rPr>
        <w:t>ss</w:t>
      </w:r>
      <w:r w:rsidRPr="009B5522">
        <w:rPr>
          <w:spacing w:val="1"/>
          <w:sz w:val="24"/>
          <w:szCs w:val="24"/>
        </w:rPr>
        <w:t>i</w:t>
      </w:r>
      <w:r w:rsidRPr="009B5522">
        <w:rPr>
          <w:sz w:val="24"/>
          <w:szCs w:val="24"/>
        </w:rPr>
        <w:t>gninga log</w:t>
      </w:r>
      <w:r w:rsidRPr="009B5522">
        <w:rPr>
          <w:spacing w:val="1"/>
          <w:sz w:val="24"/>
          <w:szCs w:val="24"/>
        </w:rPr>
        <w:t>i</w:t>
      </w:r>
      <w:r w:rsidRPr="009B5522">
        <w:rPr>
          <w:spacing w:val="-1"/>
          <w:sz w:val="24"/>
          <w:szCs w:val="24"/>
        </w:rPr>
        <w:t>ca</w:t>
      </w:r>
      <w:r w:rsidRPr="009B5522">
        <w:rPr>
          <w:sz w:val="24"/>
          <w:szCs w:val="24"/>
        </w:rPr>
        <w:t>ln</w:t>
      </w:r>
      <w:r w:rsidRPr="009B5522">
        <w:rPr>
          <w:spacing w:val="-1"/>
          <w:sz w:val="24"/>
          <w:szCs w:val="24"/>
        </w:rPr>
        <w:t>a</w:t>
      </w:r>
      <w:r w:rsidRPr="009B5522">
        <w:rPr>
          <w:sz w:val="24"/>
          <w:szCs w:val="24"/>
        </w:rPr>
        <w:t>metoa physi</w:t>
      </w:r>
      <w:r w:rsidRPr="009B5522">
        <w:rPr>
          <w:spacing w:val="-1"/>
          <w:sz w:val="24"/>
          <w:szCs w:val="24"/>
        </w:rPr>
        <w:t>ca</w:t>
      </w:r>
      <w:r w:rsidRPr="009B5522">
        <w:rPr>
          <w:sz w:val="24"/>
          <w:szCs w:val="24"/>
        </w:rPr>
        <w:t>l s</w:t>
      </w:r>
      <w:r w:rsidRPr="009B5522">
        <w:rPr>
          <w:spacing w:val="1"/>
          <w:sz w:val="24"/>
          <w:szCs w:val="24"/>
        </w:rPr>
        <w:t>t</w:t>
      </w:r>
      <w:r w:rsidRPr="009B5522">
        <w:rPr>
          <w:sz w:val="24"/>
          <w:szCs w:val="24"/>
        </w:rPr>
        <w:t>or</w:t>
      </w:r>
      <w:r w:rsidRPr="009B5522">
        <w:rPr>
          <w:spacing w:val="-2"/>
          <w:sz w:val="24"/>
          <w:szCs w:val="24"/>
        </w:rPr>
        <w:t>a</w:t>
      </w:r>
      <w:r w:rsidRPr="009B5522">
        <w:rPr>
          <w:sz w:val="24"/>
          <w:szCs w:val="24"/>
        </w:rPr>
        <w:t>ge</w:t>
      </w:r>
      <w:r w:rsidRPr="009B5522">
        <w:rPr>
          <w:spacing w:val="-1"/>
          <w:sz w:val="24"/>
          <w:szCs w:val="24"/>
        </w:rPr>
        <w:t xml:space="preserve"> a</w:t>
      </w:r>
      <w:r w:rsidRPr="009B5522">
        <w:rPr>
          <w:sz w:val="24"/>
          <w:szCs w:val="24"/>
        </w:rPr>
        <w:t xml:space="preserve">nd </w:t>
      </w:r>
      <w:r w:rsidRPr="009B5522">
        <w:rPr>
          <w:spacing w:val="2"/>
          <w:sz w:val="24"/>
          <w:szCs w:val="24"/>
        </w:rPr>
        <w:t>p</w:t>
      </w:r>
      <w:r w:rsidRPr="009B5522">
        <w:rPr>
          <w:sz w:val="24"/>
          <w:szCs w:val="24"/>
        </w:rPr>
        <w:t>r</w:t>
      </w:r>
      <w:r w:rsidRPr="009B5522">
        <w:rPr>
          <w:spacing w:val="1"/>
          <w:sz w:val="24"/>
          <w:szCs w:val="24"/>
        </w:rPr>
        <w:t>o</w:t>
      </w:r>
      <w:r w:rsidRPr="009B5522">
        <w:rPr>
          <w:sz w:val="24"/>
          <w:szCs w:val="24"/>
        </w:rPr>
        <w:t>vid</w:t>
      </w:r>
      <w:r w:rsidRPr="009B5522">
        <w:rPr>
          <w:spacing w:val="1"/>
          <w:sz w:val="24"/>
          <w:szCs w:val="24"/>
        </w:rPr>
        <w:t>i</w:t>
      </w:r>
      <w:r w:rsidRPr="009B5522">
        <w:rPr>
          <w:sz w:val="24"/>
          <w:szCs w:val="24"/>
        </w:rPr>
        <w:t>ng apoin</w:t>
      </w:r>
      <w:r w:rsidRPr="009B5522">
        <w:rPr>
          <w:spacing w:val="1"/>
          <w:sz w:val="24"/>
          <w:szCs w:val="24"/>
        </w:rPr>
        <w:t>t</w:t>
      </w:r>
      <w:r w:rsidRPr="009B5522">
        <w:rPr>
          <w:spacing w:val="-1"/>
          <w:sz w:val="24"/>
          <w:szCs w:val="24"/>
        </w:rPr>
        <w:t>e</w:t>
      </w:r>
      <w:r w:rsidRPr="009B5522">
        <w:rPr>
          <w:sz w:val="24"/>
          <w:szCs w:val="24"/>
        </w:rPr>
        <w:t>r to th</w:t>
      </w:r>
      <w:r w:rsidRPr="009B5522">
        <w:rPr>
          <w:spacing w:val="-1"/>
          <w:sz w:val="24"/>
          <w:szCs w:val="24"/>
        </w:rPr>
        <w:t>a</w:t>
      </w:r>
      <w:r w:rsidRPr="009B5522">
        <w:rPr>
          <w:sz w:val="24"/>
          <w:szCs w:val="24"/>
        </w:rPr>
        <w:t>t physic</w:t>
      </w:r>
      <w:r w:rsidRPr="009B5522">
        <w:rPr>
          <w:spacing w:val="-1"/>
          <w:sz w:val="24"/>
          <w:szCs w:val="24"/>
        </w:rPr>
        <w:t>a</w:t>
      </w:r>
      <w:r w:rsidRPr="009B5522">
        <w:rPr>
          <w:sz w:val="24"/>
          <w:szCs w:val="24"/>
        </w:rPr>
        <w:t>l r</w:t>
      </w:r>
      <w:r w:rsidRPr="009B5522">
        <w:rPr>
          <w:spacing w:val="-1"/>
          <w:sz w:val="24"/>
          <w:szCs w:val="24"/>
        </w:rPr>
        <w:t>e</w:t>
      </w:r>
      <w:r w:rsidRPr="009B5522">
        <w:rPr>
          <w:sz w:val="24"/>
          <w:szCs w:val="24"/>
        </w:rPr>
        <w:t>sou</w:t>
      </w:r>
      <w:r w:rsidRPr="009B5522">
        <w:rPr>
          <w:spacing w:val="2"/>
          <w:sz w:val="24"/>
          <w:szCs w:val="24"/>
        </w:rPr>
        <w:t>r</w:t>
      </w:r>
      <w:r w:rsidRPr="009B5522">
        <w:rPr>
          <w:spacing w:val="-1"/>
          <w:sz w:val="24"/>
          <w:szCs w:val="24"/>
        </w:rPr>
        <w:t>c</w:t>
      </w:r>
      <w:r w:rsidRPr="009B5522">
        <w:rPr>
          <w:sz w:val="24"/>
          <w:szCs w:val="24"/>
        </w:rPr>
        <w:t>ew</w:t>
      </w:r>
      <w:r w:rsidRPr="009B5522">
        <w:rPr>
          <w:spacing w:val="2"/>
          <w:sz w:val="24"/>
          <w:szCs w:val="24"/>
        </w:rPr>
        <w:t>h</w:t>
      </w:r>
      <w:r w:rsidRPr="009B5522">
        <w:rPr>
          <w:spacing w:val="-1"/>
          <w:sz w:val="24"/>
          <w:szCs w:val="24"/>
        </w:rPr>
        <w:t>e</w:t>
      </w:r>
      <w:r w:rsidRPr="009B5522">
        <w:rPr>
          <w:sz w:val="24"/>
          <w:szCs w:val="24"/>
        </w:rPr>
        <w:t>n d</w:t>
      </w:r>
      <w:r w:rsidRPr="009B5522">
        <w:rPr>
          <w:spacing w:val="1"/>
          <w:sz w:val="24"/>
          <w:szCs w:val="24"/>
        </w:rPr>
        <w:t>e</w:t>
      </w:r>
      <w:r w:rsidRPr="009B5522">
        <w:rPr>
          <w:sz w:val="24"/>
          <w:szCs w:val="24"/>
        </w:rPr>
        <w:t>mand</w:t>
      </w:r>
      <w:r w:rsidRPr="009B5522">
        <w:rPr>
          <w:spacing w:val="-1"/>
          <w:sz w:val="24"/>
          <w:szCs w:val="24"/>
        </w:rPr>
        <w:t>e</w:t>
      </w:r>
      <w:r w:rsidRPr="009B5522">
        <w:rPr>
          <w:sz w:val="24"/>
          <w:szCs w:val="24"/>
        </w:rPr>
        <w:t>d.</w:t>
      </w:r>
      <w:r w:rsidRPr="009B5522">
        <w:rPr>
          <w:spacing w:val="-1"/>
          <w:sz w:val="24"/>
          <w:szCs w:val="24"/>
        </w:rPr>
        <w:t>[</w:t>
      </w:r>
      <w:r w:rsidRPr="009B5522">
        <w:rPr>
          <w:sz w:val="24"/>
          <w:szCs w:val="24"/>
        </w:rPr>
        <w:t>50]</w:t>
      </w:r>
    </w:p>
    <w:p w:rsidR="00D263D9" w:rsidRPr="009B5522" w:rsidRDefault="003C06C9" w:rsidP="003C06C9">
      <w:pPr>
        <w:spacing w:line="360" w:lineRule="auto"/>
        <w:ind w:right="78"/>
        <w:jc w:val="both"/>
        <w:rPr>
          <w:sz w:val="24"/>
          <w:szCs w:val="24"/>
        </w:rPr>
      </w:pPr>
      <w:r w:rsidRPr="009B5522">
        <w:rPr>
          <w:sz w:val="24"/>
          <w:szCs w:val="24"/>
        </w:rPr>
        <w:t>Virtu</w:t>
      </w:r>
      <w:r w:rsidRPr="009B5522">
        <w:rPr>
          <w:spacing w:val="-1"/>
          <w:sz w:val="24"/>
          <w:szCs w:val="24"/>
        </w:rPr>
        <w:t>a</w:t>
      </w:r>
      <w:r w:rsidRPr="009B5522">
        <w:rPr>
          <w:sz w:val="24"/>
          <w:szCs w:val="24"/>
        </w:rPr>
        <w:t xml:space="preserve">l </w:t>
      </w:r>
      <w:r w:rsidRPr="009B5522">
        <w:rPr>
          <w:spacing w:val="15"/>
          <w:sz w:val="24"/>
          <w:szCs w:val="24"/>
        </w:rPr>
        <w:t>Infrastructure</w:t>
      </w:r>
      <w:r w:rsidR="00D263D9" w:rsidRPr="009B5522">
        <w:rPr>
          <w:sz w:val="24"/>
          <w:szCs w:val="24"/>
        </w:rPr>
        <w:t>L</w:t>
      </w:r>
      <w:r w:rsidR="00D263D9" w:rsidRPr="009B5522">
        <w:rPr>
          <w:spacing w:val="-1"/>
          <w:sz w:val="24"/>
          <w:szCs w:val="24"/>
        </w:rPr>
        <w:t>a</w:t>
      </w:r>
      <w:r w:rsidR="00D263D9" w:rsidRPr="009B5522">
        <w:rPr>
          <w:sz w:val="24"/>
          <w:szCs w:val="24"/>
        </w:rPr>
        <w:t>y</w:t>
      </w:r>
      <w:r w:rsidR="00D263D9" w:rsidRPr="009B5522">
        <w:rPr>
          <w:spacing w:val="-1"/>
          <w:sz w:val="24"/>
          <w:szCs w:val="24"/>
        </w:rPr>
        <w:t>e</w:t>
      </w:r>
      <w:r w:rsidR="00D263D9" w:rsidRPr="009B5522">
        <w:rPr>
          <w:sz w:val="24"/>
          <w:szCs w:val="24"/>
        </w:rPr>
        <w:t xml:space="preserve">r </w:t>
      </w:r>
      <w:r w:rsidR="00D263D9" w:rsidRPr="009B5522">
        <w:rPr>
          <w:spacing w:val="-1"/>
          <w:sz w:val="24"/>
          <w:szCs w:val="24"/>
        </w:rPr>
        <w:t>e</w:t>
      </w:r>
      <w:r w:rsidR="00D263D9" w:rsidRPr="009B5522">
        <w:rPr>
          <w:sz w:val="24"/>
          <w:szCs w:val="24"/>
        </w:rPr>
        <w:t>nh</w:t>
      </w:r>
      <w:r w:rsidR="00D263D9" w:rsidRPr="009B5522">
        <w:rPr>
          <w:spacing w:val="-1"/>
          <w:sz w:val="24"/>
          <w:szCs w:val="24"/>
        </w:rPr>
        <w:t>a</w:t>
      </w:r>
      <w:r w:rsidR="00D263D9" w:rsidRPr="009B5522">
        <w:rPr>
          <w:spacing w:val="2"/>
          <w:sz w:val="24"/>
          <w:szCs w:val="24"/>
        </w:rPr>
        <w:t>n</w:t>
      </w:r>
      <w:r w:rsidR="00D263D9" w:rsidRPr="009B5522">
        <w:rPr>
          <w:spacing w:val="-1"/>
          <w:sz w:val="24"/>
          <w:szCs w:val="24"/>
        </w:rPr>
        <w:t>ce</w:t>
      </w:r>
      <w:r w:rsidR="00D263D9" w:rsidRPr="009B5522">
        <w:rPr>
          <w:sz w:val="24"/>
          <w:szCs w:val="24"/>
        </w:rPr>
        <w:t>s the tr</w:t>
      </w:r>
      <w:r w:rsidR="00D263D9" w:rsidRPr="009B5522">
        <w:rPr>
          <w:spacing w:val="-1"/>
          <w:sz w:val="24"/>
          <w:szCs w:val="24"/>
        </w:rPr>
        <w:t>a</w:t>
      </w:r>
      <w:r w:rsidR="00D263D9" w:rsidRPr="009B5522">
        <w:rPr>
          <w:sz w:val="24"/>
          <w:szCs w:val="24"/>
        </w:rPr>
        <w:t>nsp</w:t>
      </w:r>
      <w:r w:rsidR="00D263D9" w:rsidRPr="009B5522">
        <w:rPr>
          <w:spacing w:val="-1"/>
          <w:sz w:val="24"/>
          <w:szCs w:val="24"/>
        </w:rPr>
        <w:t>a</w:t>
      </w:r>
      <w:r w:rsidR="00D263D9" w:rsidRPr="009B5522">
        <w:rPr>
          <w:sz w:val="24"/>
          <w:szCs w:val="24"/>
        </w:rPr>
        <w:t>r</w:t>
      </w:r>
      <w:r w:rsidR="00D263D9" w:rsidRPr="009B5522">
        <w:rPr>
          <w:spacing w:val="-2"/>
          <w:sz w:val="24"/>
          <w:szCs w:val="24"/>
        </w:rPr>
        <w:t>e</w:t>
      </w:r>
      <w:r w:rsidR="00D263D9" w:rsidRPr="009B5522">
        <w:rPr>
          <w:sz w:val="24"/>
          <w:szCs w:val="24"/>
        </w:rPr>
        <w:t>n</w:t>
      </w:r>
      <w:r w:rsidR="00D263D9" w:rsidRPr="009B5522">
        <w:rPr>
          <w:spacing w:val="-1"/>
          <w:sz w:val="24"/>
          <w:szCs w:val="24"/>
        </w:rPr>
        <w:t>c</w:t>
      </w:r>
      <w:r w:rsidR="00D263D9" w:rsidRPr="009B5522">
        <w:rPr>
          <w:sz w:val="24"/>
          <w:szCs w:val="24"/>
        </w:rPr>
        <w:t>y of h</w:t>
      </w:r>
      <w:r w:rsidR="00D263D9" w:rsidRPr="009B5522">
        <w:rPr>
          <w:spacing w:val="-1"/>
          <w:sz w:val="24"/>
          <w:szCs w:val="24"/>
        </w:rPr>
        <w:t>a</w:t>
      </w:r>
      <w:r w:rsidR="00D263D9" w:rsidRPr="009B5522">
        <w:rPr>
          <w:sz w:val="24"/>
          <w:szCs w:val="24"/>
        </w:rPr>
        <w:t>rd</w:t>
      </w:r>
      <w:r w:rsidR="00D263D9" w:rsidRPr="009B5522">
        <w:rPr>
          <w:spacing w:val="1"/>
          <w:sz w:val="24"/>
          <w:szCs w:val="24"/>
        </w:rPr>
        <w:t>w</w:t>
      </w:r>
      <w:r w:rsidR="00D263D9" w:rsidRPr="009B5522">
        <w:rPr>
          <w:spacing w:val="-1"/>
          <w:sz w:val="24"/>
          <w:szCs w:val="24"/>
        </w:rPr>
        <w:t>a</w:t>
      </w:r>
      <w:r w:rsidR="00D263D9" w:rsidRPr="009B5522">
        <w:rPr>
          <w:sz w:val="24"/>
          <w:szCs w:val="24"/>
        </w:rPr>
        <w:t xml:space="preserve">re </w:t>
      </w:r>
      <w:r w:rsidR="00D263D9" w:rsidRPr="009B5522">
        <w:rPr>
          <w:spacing w:val="2"/>
          <w:sz w:val="24"/>
          <w:szCs w:val="24"/>
        </w:rPr>
        <w:t>b</w:t>
      </w:r>
      <w:r w:rsidR="00D263D9" w:rsidRPr="009B5522">
        <w:rPr>
          <w:sz w:val="24"/>
          <w:szCs w:val="24"/>
        </w:rPr>
        <w:t>y virtu</w:t>
      </w:r>
      <w:r w:rsidR="00D263D9" w:rsidRPr="009B5522">
        <w:rPr>
          <w:spacing w:val="-1"/>
          <w:sz w:val="24"/>
          <w:szCs w:val="24"/>
        </w:rPr>
        <w:t>a</w:t>
      </w:r>
      <w:r w:rsidR="00D263D9" w:rsidRPr="009B5522">
        <w:rPr>
          <w:sz w:val="24"/>
          <w:szCs w:val="24"/>
        </w:rPr>
        <w:t>l</w:t>
      </w:r>
      <w:r w:rsidR="00D263D9" w:rsidRPr="009B5522">
        <w:rPr>
          <w:spacing w:val="1"/>
          <w:sz w:val="24"/>
          <w:szCs w:val="24"/>
        </w:rPr>
        <w:t>i</w:t>
      </w:r>
      <w:r w:rsidR="00D263D9" w:rsidRPr="009B5522">
        <w:rPr>
          <w:spacing w:val="-1"/>
          <w:sz w:val="24"/>
          <w:szCs w:val="24"/>
        </w:rPr>
        <w:t>za</w:t>
      </w:r>
      <w:r w:rsidR="00D263D9" w:rsidRPr="009B5522">
        <w:rPr>
          <w:sz w:val="24"/>
          <w:szCs w:val="24"/>
        </w:rPr>
        <w:t>t</w:t>
      </w:r>
      <w:r w:rsidR="00D263D9" w:rsidRPr="009B5522">
        <w:rPr>
          <w:spacing w:val="1"/>
          <w:sz w:val="24"/>
          <w:szCs w:val="24"/>
        </w:rPr>
        <w:t>i</w:t>
      </w:r>
      <w:r w:rsidR="00D263D9" w:rsidRPr="009B5522">
        <w:rPr>
          <w:sz w:val="24"/>
          <w:szCs w:val="24"/>
        </w:rPr>
        <w:t xml:space="preserve">on, </w:t>
      </w:r>
      <w:r w:rsidR="00D263D9" w:rsidRPr="009B5522">
        <w:rPr>
          <w:spacing w:val="-1"/>
          <w:sz w:val="24"/>
          <w:szCs w:val="24"/>
        </w:rPr>
        <w:t>a</w:t>
      </w:r>
      <w:r w:rsidR="00D263D9" w:rsidRPr="009B5522">
        <w:rPr>
          <w:sz w:val="24"/>
          <w:szCs w:val="24"/>
        </w:rPr>
        <w:t>nd r</w:t>
      </w:r>
      <w:r w:rsidR="00D263D9" w:rsidRPr="009B5522">
        <w:rPr>
          <w:spacing w:val="-2"/>
          <w:sz w:val="24"/>
          <w:szCs w:val="24"/>
        </w:rPr>
        <w:t>e</w:t>
      </w:r>
      <w:r w:rsidR="00D263D9" w:rsidRPr="009B5522">
        <w:rPr>
          <w:spacing w:val="-1"/>
          <w:sz w:val="24"/>
          <w:szCs w:val="24"/>
        </w:rPr>
        <w:t>a</w:t>
      </w:r>
      <w:r w:rsidR="00D263D9" w:rsidRPr="009B5522">
        <w:rPr>
          <w:sz w:val="24"/>
          <w:szCs w:val="24"/>
        </w:rPr>
        <w:t>l</w:t>
      </w:r>
      <w:r w:rsidR="00D263D9" w:rsidRPr="009B5522">
        <w:rPr>
          <w:spacing w:val="1"/>
          <w:sz w:val="24"/>
          <w:szCs w:val="24"/>
        </w:rPr>
        <w:t>i</w:t>
      </w:r>
      <w:r w:rsidR="00D263D9" w:rsidRPr="009B5522">
        <w:rPr>
          <w:spacing w:val="-1"/>
          <w:sz w:val="24"/>
          <w:szCs w:val="24"/>
        </w:rPr>
        <w:t>ze</w:t>
      </w:r>
      <w:r w:rsidR="00D263D9" w:rsidRPr="009B5522">
        <w:rPr>
          <w:sz w:val="24"/>
          <w:szCs w:val="24"/>
        </w:rPr>
        <w:t>s r</w:t>
      </w:r>
      <w:r w:rsidR="00D263D9" w:rsidRPr="009B5522">
        <w:rPr>
          <w:spacing w:val="-2"/>
          <w:sz w:val="24"/>
          <w:szCs w:val="24"/>
        </w:rPr>
        <w:t>e</w:t>
      </w:r>
      <w:r w:rsidR="00D263D9" w:rsidRPr="009B5522">
        <w:rPr>
          <w:sz w:val="24"/>
          <w:szCs w:val="24"/>
        </w:rPr>
        <w:t>sou</w:t>
      </w:r>
      <w:r w:rsidR="00D263D9" w:rsidRPr="009B5522">
        <w:rPr>
          <w:spacing w:val="2"/>
          <w:sz w:val="24"/>
          <w:szCs w:val="24"/>
        </w:rPr>
        <w:t>r</w:t>
      </w:r>
      <w:r w:rsidR="00D263D9" w:rsidRPr="009B5522">
        <w:rPr>
          <w:spacing w:val="-1"/>
          <w:sz w:val="24"/>
          <w:szCs w:val="24"/>
        </w:rPr>
        <w:t>ce</w:t>
      </w:r>
      <w:r w:rsidR="00D263D9" w:rsidRPr="009B5522">
        <w:rPr>
          <w:sz w:val="24"/>
          <w:szCs w:val="24"/>
        </w:rPr>
        <w:t>s h</w:t>
      </w:r>
      <w:r w:rsidR="00D263D9" w:rsidRPr="009B5522">
        <w:rPr>
          <w:spacing w:val="-1"/>
          <w:sz w:val="24"/>
          <w:szCs w:val="24"/>
        </w:rPr>
        <w:t>a</w:t>
      </w:r>
      <w:r w:rsidR="00D263D9" w:rsidRPr="009B5522">
        <w:rPr>
          <w:sz w:val="24"/>
          <w:szCs w:val="24"/>
        </w:rPr>
        <w:t>n</w:t>
      </w:r>
      <w:r w:rsidR="00D263D9" w:rsidRPr="009B5522">
        <w:rPr>
          <w:spacing w:val="2"/>
          <w:sz w:val="24"/>
          <w:szCs w:val="24"/>
        </w:rPr>
        <w:t>d</w:t>
      </w:r>
      <w:r w:rsidR="00D263D9" w:rsidRPr="009B5522">
        <w:rPr>
          <w:sz w:val="24"/>
          <w:szCs w:val="24"/>
        </w:rPr>
        <w:t>l</w:t>
      </w:r>
      <w:r w:rsidR="00D263D9" w:rsidRPr="009B5522">
        <w:rPr>
          <w:spacing w:val="1"/>
          <w:sz w:val="24"/>
          <w:szCs w:val="24"/>
        </w:rPr>
        <w:t>i</w:t>
      </w:r>
      <w:r w:rsidR="00D263D9" w:rsidRPr="009B5522">
        <w:rPr>
          <w:sz w:val="24"/>
          <w:szCs w:val="24"/>
        </w:rPr>
        <w:t>ng. Th</w:t>
      </w:r>
      <w:r w:rsidR="00D263D9" w:rsidRPr="009B5522">
        <w:rPr>
          <w:spacing w:val="-1"/>
          <w:sz w:val="24"/>
          <w:szCs w:val="24"/>
        </w:rPr>
        <w:t>e</w:t>
      </w:r>
      <w:r w:rsidR="00D263D9" w:rsidRPr="009B5522">
        <w:rPr>
          <w:sz w:val="24"/>
          <w:szCs w:val="24"/>
        </w:rPr>
        <w:t>re</w:t>
      </w:r>
      <w:r w:rsidR="00D263D9" w:rsidRPr="009B5522">
        <w:rPr>
          <w:spacing w:val="-1"/>
          <w:sz w:val="24"/>
          <w:szCs w:val="24"/>
        </w:rPr>
        <w:t>a</w:t>
      </w:r>
      <w:r w:rsidR="00D263D9" w:rsidRPr="009B5522">
        <w:rPr>
          <w:spacing w:val="1"/>
          <w:sz w:val="24"/>
          <w:szCs w:val="24"/>
        </w:rPr>
        <w:t>r</w:t>
      </w:r>
      <w:r w:rsidR="00D263D9" w:rsidRPr="009B5522">
        <w:rPr>
          <w:sz w:val="24"/>
          <w:szCs w:val="24"/>
        </w:rPr>
        <w:t>etwo</w:t>
      </w:r>
      <w:r w:rsidR="00D263D9" w:rsidRPr="009B5522">
        <w:rPr>
          <w:spacing w:val="-1"/>
          <w:sz w:val="24"/>
          <w:szCs w:val="24"/>
        </w:rPr>
        <w:t>c</w:t>
      </w:r>
      <w:r w:rsidR="00D263D9" w:rsidRPr="009B5522">
        <w:rPr>
          <w:spacing w:val="2"/>
          <w:sz w:val="24"/>
          <w:szCs w:val="24"/>
        </w:rPr>
        <w:t>o</w:t>
      </w:r>
      <w:r w:rsidR="00D263D9" w:rsidRPr="009B5522">
        <w:rPr>
          <w:sz w:val="24"/>
          <w:szCs w:val="24"/>
        </w:rPr>
        <w:t>mponentsinth</w:t>
      </w:r>
      <w:r w:rsidR="00D263D9" w:rsidRPr="009B5522">
        <w:rPr>
          <w:spacing w:val="1"/>
          <w:sz w:val="24"/>
          <w:szCs w:val="24"/>
        </w:rPr>
        <w:t>i</w:t>
      </w:r>
      <w:r w:rsidR="00D263D9" w:rsidRPr="009B5522">
        <w:rPr>
          <w:sz w:val="24"/>
          <w:szCs w:val="24"/>
        </w:rPr>
        <w:t>slay</w:t>
      </w:r>
      <w:r w:rsidR="00D263D9" w:rsidRPr="009B5522">
        <w:rPr>
          <w:spacing w:val="-1"/>
          <w:sz w:val="24"/>
          <w:szCs w:val="24"/>
        </w:rPr>
        <w:t>e</w:t>
      </w:r>
      <w:r w:rsidR="00D263D9" w:rsidRPr="009B5522">
        <w:rPr>
          <w:sz w:val="24"/>
          <w:szCs w:val="24"/>
        </w:rPr>
        <w:t>rn</w:t>
      </w:r>
      <w:r w:rsidR="00D263D9" w:rsidRPr="009B5522">
        <w:rPr>
          <w:spacing w:val="-1"/>
          <w:sz w:val="24"/>
          <w:szCs w:val="24"/>
        </w:rPr>
        <w:t>a</w:t>
      </w:r>
      <w:r w:rsidR="00D263D9" w:rsidRPr="009B5522">
        <w:rPr>
          <w:sz w:val="24"/>
          <w:szCs w:val="24"/>
        </w:rPr>
        <w:t>melyVirtu</w:t>
      </w:r>
      <w:r w:rsidR="00D263D9" w:rsidRPr="009B5522">
        <w:rPr>
          <w:spacing w:val="-1"/>
          <w:sz w:val="24"/>
          <w:szCs w:val="24"/>
        </w:rPr>
        <w:t>a</w:t>
      </w:r>
      <w:r w:rsidR="00D263D9" w:rsidRPr="009B5522">
        <w:rPr>
          <w:sz w:val="24"/>
          <w:szCs w:val="24"/>
        </w:rPr>
        <w:t>l</w:t>
      </w:r>
      <w:r w:rsidR="00D263D9" w:rsidRPr="009B5522">
        <w:rPr>
          <w:spacing w:val="1"/>
          <w:sz w:val="24"/>
          <w:szCs w:val="24"/>
        </w:rPr>
        <w:t>S</w:t>
      </w:r>
      <w:r w:rsidR="00D263D9" w:rsidRPr="009B5522">
        <w:rPr>
          <w:sz w:val="24"/>
          <w:szCs w:val="24"/>
        </w:rPr>
        <w:t>tor</w:t>
      </w:r>
      <w:r w:rsidR="00D263D9" w:rsidRPr="009B5522">
        <w:rPr>
          <w:spacing w:val="-1"/>
          <w:sz w:val="24"/>
          <w:szCs w:val="24"/>
        </w:rPr>
        <w:t>a</w:t>
      </w:r>
      <w:r w:rsidR="00D263D9" w:rsidRPr="009B5522">
        <w:rPr>
          <w:sz w:val="24"/>
          <w:szCs w:val="24"/>
        </w:rPr>
        <w:t>g</w:t>
      </w:r>
      <w:r w:rsidR="00D263D9" w:rsidRPr="009B5522">
        <w:rPr>
          <w:spacing w:val="-1"/>
          <w:sz w:val="24"/>
          <w:szCs w:val="24"/>
        </w:rPr>
        <w:t>e</w:t>
      </w:r>
      <w:r w:rsidR="00D263D9" w:rsidRPr="009B5522">
        <w:rPr>
          <w:sz w:val="24"/>
          <w:szCs w:val="24"/>
        </w:rPr>
        <w:t xml:space="preserve">s </w:t>
      </w:r>
      <w:r w:rsidR="00D263D9" w:rsidRPr="009B5522">
        <w:rPr>
          <w:spacing w:val="-1"/>
          <w:sz w:val="24"/>
          <w:szCs w:val="24"/>
        </w:rPr>
        <w:t>a</w:t>
      </w:r>
      <w:r w:rsidR="00D263D9" w:rsidRPr="009B5522">
        <w:rPr>
          <w:sz w:val="24"/>
          <w:szCs w:val="24"/>
        </w:rPr>
        <w:t>nd</w:t>
      </w:r>
      <w:r w:rsidR="00D263D9" w:rsidRPr="009B5522">
        <w:rPr>
          <w:spacing w:val="1"/>
          <w:sz w:val="24"/>
          <w:szCs w:val="24"/>
        </w:rPr>
        <w:t xml:space="preserve"> P</w:t>
      </w:r>
      <w:r w:rsidR="00D263D9" w:rsidRPr="009B5522">
        <w:rPr>
          <w:sz w:val="24"/>
          <w:szCs w:val="24"/>
        </w:rPr>
        <w:t>hysi</w:t>
      </w:r>
      <w:r w:rsidR="00D263D9" w:rsidRPr="009B5522">
        <w:rPr>
          <w:spacing w:val="-1"/>
          <w:sz w:val="24"/>
          <w:szCs w:val="24"/>
        </w:rPr>
        <w:t>ca</w:t>
      </w:r>
      <w:r w:rsidR="00D263D9" w:rsidRPr="009B5522">
        <w:rPr>
          <w:sz w:val="24"/>
          <w:szCs w:val="24"/>
        </w:rPr>
        <w:t>l</w:t>
      </w:r>
      <w:r w:rsidR="00D263D9" w:rsidRPr="009B5522">
        <w:rPr>
          <w:spacing w:val="2"/>
          <w:sz w:val="24"/>
          <w:szCs w:val="24"/>
        </w:rPr>
        <w:t xml:space="preserve"> </w:t>
      </w:r>
      <w:r w:rsidR="00D263D9" w:rsidRPr="009B5522">
        <w:rPr>
          <w:spacing w:val="2"/>
          <w:sz w:val="24"/>
          <w:szCs w:val="24"/>
        </w:rPr>
        <w:lastRenderedPageBreak/>
        <w:t>H</w:t>
      </w:r>
      <w:r w:rsidR="00D263D9" w:rsidRPr="009B5522">
        <w:rPr>
          <w:spacing w:val="-1"/>
          <w:sz w:val="24"/>
          <w:szCs w:val="24"/>
        </w:rPr>
        <w:t>a</w:t>
      </w:r>
      <w:r w:rsidR="00D263D9" w:rsidRPr="009B5522">
        <w:rPr>
          <w:sz w:val="24"/>
          <w:szCs w:val="24"/>
        </w:rPr>
        <w:t>rd</w:t>
      </w:r>
      <w:r w:rsidR="00D263D9" w:rsidRPr="009B5522">
        <w:rPr>
          <w:spacing w:val="1"/>
          <w:sz w:val="24"/>
          <w:szCs w:val="24"/>
        </w:rPr>
        <w:t>w</w:t>
      </w:r>
      <w:r w:rsidR="00D263D9" w:rsidRPr="009B5522">
        <w:rPr>
          <w:spacing w:val="-1"/>
          <w:sz w:val="24"/>
          <w:szCs w:val="24"/>
        </w:rPr>
        <w:t>a</w:t>
      </w:r>
      <w:r w:rsidR="00D263D9" w:rsidRPr="009B5522">
        <w:rPr>
          <w:sz w:val="24"/>
          <w:szCs w:val="24"/>
        </w:rPr>
        <w:t>r</w:t>
      </w:r>
      <w:r w:rsidR="00D263D9" w:rsidRPr="009B5522">
        <w:rPr>
          <w:spacing w:val="-2"/>
          <w:sz w:val="24"/>
          <w:szCs w:val="24"/>
        </w:rPr>
        <w:t>e</w:t>
      </w:r>
      <w:r w:rsidR="00D263D9" w:rsidRPr="009B5522">
        <w:rPr>
          <w:sz w:val="24"/>
          <w:szCs w:val="24"/>
        </w:rPr>
        <w:t>.Sto</w:t>
      </w:r>
      <w:r w:rsidR="00D263D9" w:rsidRPr="009B5522">
        <w:rPr>
          <w:spacing w:val="1"/>
          <w:sz w:val="24"/>
          <w:szCs w:val="24"/>
        </w:rPr>
        <w:t>r</w:t>
      </w:r>
      <w:r w:rsidR="00D263D9" w:rsidRPr="009B5522">
        <w:rPr>
          <w:sz w:val="24"/>
          <w:szCs w:val="24"/>
        </w:rPr>
        <w:t>a</w:t>
      </w:r>
      <w:r w:rsidR="00D263D9" w:rsidRPr="009B5522">
        <w:rPr>
          <w:spacing w:val="-2"/>
          <w:sz w:val="24"/>
          <w:szCs w:val="24"/>
        </w:rPr>
        <w:t>g</w:t>
      </w:r>
      <w:r w:rsidR="00D263D9" w:rsidRPr="009B5522">
        <w:rPr>
          <w:sz w:val="24"/>
          <w:szCs w:val="24"/>
        </w:rPr>
        <w:t>ev</w:t>
      </w:r>
      <w:r w:rsidR="00D263D9" w:rsidRPr="009B5522">
        <w:rPr>
          <w:spacing w:val="1"/>
          <w:sz w:val="24"/>
          <w:szCs w:val="24"/>
        </w:rPr>
        <w:t>i</w:t>
      </w:r>
      <w:r w:rsidR="00D263D9" w:rsidRPr="009B5522">
        <w:rPr>
          <w:spacing w:val="-2"/>
          <w:sz w:val="24"/>
          <w:szCs w:val="24"/>
        </w:rPr>
        <w:t>r</w:t>
      </w:r>
      <w:r w:rsidR="00D263D9" w:rsidRPr="009B5522">
        <w:rPr>
          <w:spacing w:val="1"/>
          <w:sz w:val="24"/>
          <w:szCs w:val="24"/>
        </w:rPr>
        <w:t>t</w:t>
      </w:r>
      <w:r w:rsidR="00D263D9" w:rsidRPr="009B5522">
        <w:rPr>
          <w:sz w:val="24"/>
          <w:szCs w:val="24"/>
        </w:rPr>
        <w:t>u</w:t>
      </w:r>
      <w:r w:rsidR="00D263D9" w:rsidRPr="009B5522">
        <w:rPr>
          <w:spacing w:val="-2"/>
          <w:sz w:val="24"/>
          <w:szCs w:val="24"/>
        </w:rPr>
        <w:t>a</w:t>
      </w:r>
      <w:r w:rsidR="00D263D9" w:rsidRPr="009B5522">
        <w:rPr>
          <w:spacing w:val="-1"/>
          <w:sz w:val="24"/>
          <w:szCs w:val="24"/>
        </w:rPr>
        <w:t>l</w:t>
      </w:r>
      <w:r w:rsidR="00D263D9" w:rsidRPr="009B5522">
        <w:rPr>
          <w:spacing w:val="1"/>
          <w:sz w:val="24"/>
          <w:szCs w:val="24"/>
        </w:rPr>
        <w:t>i</w:t>
      </w:r>
      <w:r w:rsidR="00D263D9" w:rsidRPr="009B5522">
        <w:rPr>
          <w:sz w:val="24"/>
          <w:szCs w:val="24"/>
        </w:rPr>
        <w:t>z</w:t>
      </w:r>
      <w:r w:rsidR="00D263D9" w:rsidRPr="009B5522">
        <w:rPr>
          <w:spacing w:val="-2"/>
          <w:sz w:val="24"/>
          <w:szCs w:val="24"/>
        </w:rPr>
        <w:t>a</w:t>
      </w:r>
      <w:r w:rsidR="00D263D9" w:rsidRPr="009B5522">
        <w:rPr>
          <w:spacing w:val="1"/>
          <w:sz w:val="24"/>
          <w:szCs w:val="24"/>
        </w:rPr>
        <w:t>ti</w:t>
      </w:r>
      <w:r w:rsidR="00D263D9" w:rsidRPr="009B5522">
        <w:rPr>
          <w:spacing w:val="-2"/>
          <w:sz w:val="24"/>
          <w:szCs w:val="24"/>
        </w:rPr>
        <w:t>o</w:t>
      </w:r>
      <w:r w:rsidR="00D263D9" w:rsidRPr="009B5522">
        <w:rPr>
          <w:sz w:val="24"/>
          <w:szCs w:val="24"/>
        </w:rPr>
        <w:t>n</w:t>
      </w:r>
      <w:r w:rsidR="00D263D9" w:rsidRPr="009B5522">
        <w:rPr>
          <w:spacing w:val="1"/>
          <w:sz w:val="24"/>
          <w:szCs w:val="24"/>
        </w:rPr>
        <w:t>i</w:t>
      </w:r>
      <w:r w:rsidR="00D263D9" w:rsidRPr="009B5522">
        <w:rPr>
          <w:sz w:val="24"/>
          <w:szCs w:val="24"/>
        </w:rPr>
        <w:t>s a</w:t>
      </w:r>
      <w:r w:rsidR="00D263D9" w:rsidRPr="009B5522">
        <w:rPr>
          <w:spacing w:val="1"/>
          <w:sz w:val="24"/>
          <w:szCs w:val="24"/>
        </w:rPr>
        <w:t>l</w:t>
      </w:r>
      <w:r w:rsidR="00D263D9" w:rsidRPr="009B5522">
        <w:rPr>
          <w:sz w:val="24"/>
          <w:szCs w:val="24"/>
        </w:rPr>
        <w:t xml:space="preserve">so </w:t>
      </w:r>
      <w:r w:rsidR="00D263D9" w:rsidRPr="009B5522">
        <w:rPr>
          <w:spacing w:val="1"/>
          <w:sz w:val="24"/>
          <w:szCs w:val="24"/>
        </w:rPr>
        <w:t>im</w:t>
      </w:r>
      <w:r w:rsidR="00D263D9" w:rsidRPr="009B5522">
        <w:rPr>
          <w:sz w:val="24"/>
          <w:szCs w:val="24"/>
        </w:rPr>
        <w:t>p</w:t>
      </w:r>
      <w:r w:rsidR="00D263D9" w:rsidRPr="009B5522">
        <w:rPr>
          <w:spacing w:val="1"/>
          <w:sz w:val="24"/>
          <w:szCs w:val="24"/>
        </w:rPr>
        <w:t>l</w:t>
      </w:r>
      <w:r w:rsidR="00D263D9" w:rsidRPr="009B5522">
        <w:rPr>
          <w:spacing w:val="-2"/>
          <w:sz w:val="24"/>
          <w:szCs w:val="24"/>
        </w:rPr>
        <w:t>e</w:t>
      </w:r>
      <w:r w:rsidR="00D263D9" w:rsidRPr="009B5522">
        <w:rPr>
          <w:spacing w:val="1"/>
          <w:sz w:val="24"/>
          <w:szCs w:val="24"/>
        </w:rPr>
        <w:t>m</w:t>
      </w:r>
      <w:r w:rsidR="00D263D9" w:rsidRPr="009B5522">
        <w:rPr>
          <w:sz w:val="24"/>
          <w:szCs w:val="24"/>
        </w:rPr>
        <w:t>e</w:t>
      </w:r>
      <w:r w:rsidR="00D263D9" w:rsidRPr="009B5522">
        <w:rPr>
          <w:spacing w:val="-2"/>
          <w:sz w:val="24"/>
          <w:szCs w:val="24"/>
        </w:rPr>
        <w:t>n</w:t>
      </w:r>
      <w:r w:rsidR="00D263D9" w:rsidRPr="009B5522">
        <w:rPr>
          <w:spacing w:val="1"/>
          <w:sz w:val="24"/>
          <w:szCs w:val="24"/>
        </w:rPr>
        <w:t>t</w:t>
      </w:r>
      <w:r w:rsidR="00D263D9" w:rsidRPr="009B5522">
        <w:rPr>
          <w:sz w:val="24"/>
          <w:szCs w:val="24"/>
        </w:rPr>
        <w:t>edby</w:t>
      </w:r>
      <w:r w:rsidR="00D263D9" w:rsidRPr="009B5522">
        <w:rPr>
          <w:spacing w:val="-2"/>
          <w:sz w:val="24"/>
          <w:szCs w:val="24"/>
        </w:rPr>
        <w:t>u</w:t>
      </w:r>
      <w:r w:rsidR="00D263D9" w:rsidRPr="009B5522">
        <w:rPr>
          <w:sz w:val="24"/>
          <w:szCs w:val="24"/>
        </w:rPr>
        <w:t>s</w:t>
      </w:r>
      <w:r w:rsidR="00D263D9" w:rsidRPr="009B5522">
        <w:rPr>
          <w:spacing w:val="1"/>
          <w:sz w:val="24"/>
          <w:szCs w:val="24"/>
        </w:rPr>
        <w:t>i</w:t>
      </w:r>
      <w:r w:rsidR="00D263D9" w:rsidRPr="009B5522">
        <w:rPr>
          <w:spacing w:val="-2"/>
          <w:sz w:val="24"/>
          <w:szCs w:val="24"/>
        </w:rPr>
        <w:t>n</w:t>
      </w:r>
      <w:r w:rsidR="00D263D9" w:rsidRPr="009B5522">
        <w:rPr>
          <w:sz w:val="24"/>
          <w:szCs w:val="24"/>
        </w:rPr>
        <w:t>gso</w:t>
      </w:r>
      <w:r w:rsidR="00D263D9" w:rsidRPr="009B5522">
        <w:rPr>
          <w:spacing w:val="1"/>
          <w:sz w:val="24"/>
          <w:szCs w:val="24"/>
        </w:rPr>
        <w:t>ft</w:t>
      </w:r>
      <w:r w:rsidR="00D263D9" w:rsidRPr="009B5522">
        <w:rPr>
          <w:spacing w:val="-1"/>
          <w:sz w:val="24"/>
          <w:szCs w:val="24"/>
        </w:rPr>
        <w:t>w</w:t>
      </w:r>
      <w:r w:rsidR="00D263D9" w:rsidRPr="009B5522">
        <w:rPr>
          <w:spacing w:val="-2"/>
          <w:sz w:val="24"/>
          <w:szCs w:val="24"/>
        </w:rPr>
        <w:t>a</w:t>
      </w:r>
      <w:r w:rsidR="00D263D9" w:rsidRPr="009B5522">
        <w:rPr>
          <w:spacing w:val="1"/>
          <w:sz w:val="24"/>
          <w:szCs w:val="24"/>
        </w:rPr>
        <w:t>r</w:t>
      </w:r>
      <w:r w:rsidR="00D263D9" w:rsidRPr="009B5522">
        <w:rPr>
          <w:sz w:val="24"/>
          <w:szCs w:val="24"/>
        </w:rPr>
        <w:t>ea</w:t>
      </w:r>
      <w:r w:rsidR="00D263D9" w:rsidRPr="009B5522">
        <w:rPr>
          <w:spacing w:val="-2"/>
          <w:sz w:val="24"/>
          <w:szCs w:val="24"/>
        </w:rPr>
        <w:t>p</w:t>
      </w:r>
      <w:r w:rsidR="00D263D9" w:rsidRPr="009B5522">
        <w:rPr>
          <w:sz w:val="24"/>
          <w:szCs w:val="24"/>
        </w:rPr>
        <w:t>p</w:t>
      </w:r>
      <w:r w:rsidR="00D263D9" w:rsidRPr="009B5522">
        <w:rPr>
          <w:spacing w:val="-1"/>
          <w:sz w:val="24"/>
          <w:szCs w:val="24"/>
        </w:rPr>
        <w:t>l</w:t>
      </w:r>
      <w:r w:rsidR="00D263D9" w:rsidRPr="009B5522">
        <w:rPr>
          <w:spacing w:val="1"/>
          <w:sz w:val="24"/>
          <w:szCs w:val="24"/>
        </w:rPr>
        <w:t>i</w:t>
      </w:r>
      <w:r w:rsidR="00D263D9" w:rsidRPr="009B5522">
        <w:rPr>
          <w:sz w:val="24"/>
          <w:szCs w:val="24"/>
        </w:rPr>
        <w:t>c</w:t>
      </w:r>
      <w:r w:rsidR="00D263D9" w:rsidRPr="009B5522">
        <w:rPr>
          <w:spacing w:val="-2"/>
          <w:sz w:val="24"/>
          <w:szCs w:val="24"/>
        </w:rPr>
        <w:t>a</w:t>
      </w:r>
      <w:r w:rsidR="00D263D9" w:rsidRPr="009B5522">
        <w:rPr>
          <w:spacing w:val="1"/>
          <w:sz w:val="24"/>
          <w:szCs w:val="24"/>
        </w:rPr>
        <w:t>ti</w:t>
      </w:r>
      <w:r w:rsidR="00D263D9" w:rsidRPr="009B5522">
        <w:rPr>
          <w:spacing w:val="-2"/>
          <w:sz w:val="24"/>
          <w:szCs w:val="24"/>
        </w:rPr>
        <w:t>o</w:t>
      </w:r>
      <w:r w:rsidR="00D263D9" w:rsidRPr="009B5522">
        <w:rPr>
          <w:sz w:val="24"/>
          <w:szCs w:val="24"/>
        </w:rPr>
        <w:t>ns. Sto</w:t>
      </w:r>
      <w:r w:rsidR="00D263D9" w:rsidRPr="009B5522">
        <w:rPr>
          <w:spacing w:val="1"/>
          <w:sz w:val="24"/>
          <w:szCs w:val="24"/>
        </w:rPr>
        <w:t>r</w:t>
      </w:r>
      <w:r w:rsidR="00D263D9" w:rsidRPr="009B5522">
        <w:rPr>
          <w:spacing w:val="-2"/>
          <w:sz w:val="24"/>
          <w:szCs w:val="24"/>
        </w:rPr>
        <w:t>a</w:t>
      </w:r>
      <w:r w:rsidR="00D263D9" w:rsidRPr="009B5522">
        <w:rPr>
          <w:sz w:val="24"/>
          <w:szCs w:val="24"/>
        </w:rPr>
        <w:t xml:space="preserve">ge </w:t>
      </w:r>
      <w:r w:rsidR="00D263D9" w:rsidRPr="009B5522">
        <w:rPr>
          <w:spacing w:val="-2"/>
          <w:sz w:val="24"/>
          <w:szCs w:val="24"/>
        </w:rPr>
        <w:t>v</w:t>
      </w:r>
      <w:r w:rsidR="00D263D9" w:rsidRPr="009B5522">
        <w:rPr>
          <w:spacing w:val="1"/>
          <w:sz w:val="24"/>
          <w:szCs w:val="24"/>
        </w:rPr>
        <w:t>i</w:t>
      </w:r>
      <w:r w:rsidR="00D263D9" w:rsidRPr="009B5522">
        <w:rPr>
          <w:spacing w:val="-2"/>
          <w:sz w:val="24"/>
          <w:szCs w:val="24"/>
        </w:rPr>
        <w:t>r</w:t>
      </w:r>
      <w:r w:rsidR="00D263D9" w:rsidRPr="009B5522">
        <w:rPr>
          <w:spacing w:val="1"/>
          <w:sz w:val="24"/>
          <w:szCs w:val="24"/>
        </w:rPr>
        <w:t>t</w:t>
      </w:r>
      <w:r w:rsidR="00D263D9" w:rsidRPr="009B5522">
        <w:rPr>
          <w:sz w:val="24"/>
          <w:szCs w:val="24"/>
        </w:rPr>
        <w:t>u</w:t>
      </w:r>
      <w:r w:rsidR="00D263D9" w:rsidRPr="009B5522">
        <w:rPr>
          <w:spacing w:val="-2"/>
          <w:sz w:val="24"/>
          <w:szCs w:val="24"/>
        </w:rPr>
        <w:t>a</w:t>
      </w:r>
      <w:r w:rsidR="00D263D9" w:rsidRPr="009B5522">
        <w:rPr>
          <w:spacing w:val="1"/>
          <w:sz w:val="24"/>
          <w:szCs w:val="24"/>
        </w:rPr>
        <w:t>l</w:t>
      </w:r>
      <w:r w:rsidR="00D263D9" w:rsidRPr="009B5522">
        <w:rPr>
          <w:spacing w:val="-1"/>
          <w:sz w:val="24"/>
          <w:szCs w:val="24"/>
        </w:rPr>
        <w:t>i</w:t>
      </w:r>
      <w:r w:rsidR="00D263D9" w:rsidRPr="009B5522">
        <w:rPr>
          <w:sz w:val="24"/>
          <w:szCs w:val="24"/>
        </w:rPr>
        <w:t>za</w:t>
      </w:r>
      <w:r w:rsidR="00D263D9" w:rsidRPr="009B5522">
        <w:rPr>
          <w:spacing w:val="-1"/>
          <w:sz w:val="24"/>
          <w:szCs w:val="24"/>
        </w:rPr>
        <w:t>t</w:t>
      </w:r>
      <w:r w:rsidR="00D263D9" w:rsidRPr="009B5522">
        <w:rPr>
          <w:spacing w:val="1"/>
          <w:sz w:val="24"/>
          <w:szCs w:val="24"/>
        </w:rPr>
        <w:t>i</w:t>
      </w:r>
      <w:r w:rsidR="00D263D9" w:rsidRPr="009B5522">
        <w:rPr>
          <w:sz w:val="24"/>
          <w:szCs w:val="24"/>
        </w:rPr>
        <w:t>on</w:t>
      </w:r>
      <w:r w:rsidR="00D263D9" w:rsidRPr="009B5522">
        <w:rPr>
          <w:spacing w:val="1"/>
          <w:sz w:val="24"/>
          <w:szCs w:val="24"/>
        </w:rPr>
        <w:t>i</w:t>
      </w:r>
      <w:r w:rsidR="00D263D9" w:rsidRPr="009B5522">
        <w:rPr>
          <w:sz w:val="24"/>
          <w:szCs w:val="24"/>
        </w:rPr>
        <w:t>s</w:t>
      </w:r>
      <w:r w:rsidR="00D263D9" w:rsidRPr="009B5522">
        <w:rPr>
          <w:spacing w:val="1"/>
          <w:sz w:val="24"/>
          <w:szCs w:val="24"/>
        </w:rPr>
        <w:t>m</w:t>
      </w:r>
      <w:r w:rsidR="00D263D9" w:rsidRPr="009B5522">
        <w:rPr>
          <w:spacing w:val="-2"/>
          <w:sz w:val="24"/>
          <w:szCs w:val="24"/>
        </w:rPr>
        <w:t>a</w:t>
      </w:r>
      <w:r w:rsidR="00D263D9" w:rsidRPr="009B5522">
        <w:rPr>
          <w:spacing w:val="1"/>
          <w:sz w:val="24"/>
          <w:szCs w:val="24"/>
        </w:rPr>
        <w:t>i</w:t>
      </w:r>
      <w:r w:rsidR="00D263D9" w:rsidRPr="009B5522">
        <w:rPr>
          <w:sz w:val="24"/>
          <w:szCs w:val="24"/>
        </w:rPr>
        <w:t>n</w:t>
      </w:r>
      <w:r w:rsidR="00D263D9" w:rsidRPr="009B5522">
        <w:rPr>
          <w:spacing w:val="1"/>
          <w:sz w:val="24"/>
          <w:szCs w:val="24"/>
        </w:rPr>
        <w:t>l</w:t>
      </w:r>
      <w:r w:rsidR="00D263D9" w:rsidRPr="009B5522">
        <w:rPr>
          <w:sz w:val="24"/>
          <w:szCs w:val="24"/>
        </w:rPr>
        <w:t>yus</w:t>
      </w:r>
      <w:r w:rsidR="00D263D9" w:rsidRPr="009B5522">
        <w:rPr>
          <w:spacing w:val="1"/>
          <w:sz w:val="24"/>
          <w:szCs w:val="24"/>
        </w:rPr>
        <w:t>e</w:t>
      </w:r>
      <w:r w:rsidR="00D263D9" w:rsidRPr="009B5522">
        <w:rPr>
          <w:sz w:val="24"/>
          <w:szCs w:val="24"/>
        </w:rPr>
        <w:t>d</w:t>
      </w:r>
      <w:r w:rsidR="00D263D9" w:rsidRPr="009B5522">
        <w:rPr>
          <w:spacing w:val="1"/>
          <w:sz w:val="24"/>
          <w:szCs w:val="24"/>
        </w:rPr>
        <w:t>f</w:t>
      </w:r>
      <w:r w:rsidR="00D263D9" w:rsidRPr="009B5522">
        <w:rPr>
          <w:spacing w:val="-2"/>
          <w:sz w:val="24"/>
          <w:szCs w:val="24"/>
        </w:rPr>
        <w:t>o</w:t>
      </w:r>
      <w:r w:rsidR="00D263D9" w:rsidRPr="009B5522">
        <w:rPr>
          <w:sz w:val="24"/>
          <w:szCs w:val="24"/>
        </w:rPr>
        <w:t>rba</w:t>
      </w:r>
      <w:r w:rsidR="00D263D9" w:rsidRPr="009B5522">
        <w:rPr>
          <w:spacing w:val="-2"/>
          <w:sz w:val="24"/>
          <w:szCs w:val="24"/>
        </w:rPr>
        <w:t>c</w:t>
      </w:r>
      <w:r w:rsidR="00D263D9" w:rsidRPr="009B5522">
        <w:rPr>
          <w:spacing w:val="3"/>
          <w:sz w:val="24"/>
          <w:szCs w:val="24"/>
        </w:rPr>
        <w:t>k</w:t>
      </w:r>
      <w:r w:rsidR="00D263D9" w:rsidRPr="009B5522">
        <w:rPr>
          <w:spacing w:val="-2"/>
          <w:sz w:val="24"/>
          <w:szCs w:val="24"/>
        </w:rPr>
        <w:t>-</w:t>
      </w:r>
      <w:r w:rsidR="00D263D9" w:rsidRPr="009B5522">
        <w:rPr>
          <w:sz w:val="24"/>
          <w:szCs w:val="24"/>
        </w:rPr>
        <w:t>up and</w:t>
      </w:r>
      <w:r w:rsidR="00D263D9" w:rsidRPr="009B5522">
        <w:rPr>
          <w:spacing w:val="-2"/>
          <w:sz w:val="24"/>
          <w:szCs w:val="24"/>
        </w:rPr>
        <w:t xml:space="preserve"> r</w:t>
      </w:r>
      <w:r w:rsidR="00D263D9" w:rsidRPr="009B5522">
        <w:rPr>
          <w:sz w:val="24"/>
          <w:szCs w:val="24"/>
        </w:rPr>
        <w:t>ecov</w:t>
      </w:r>
      <w:r w:rsidR="00D263D9" w:rsidRPr="009B5522">
        <w:rPr>
          <w:spacing w:val="-2"/>
          <w:sz w:val="24"/>
          <w:szCs w:val="24"/>
        </w:rPr>
        <w:t>e</w:t>
      </w:r>
      <w:r w:rsidR="00D263D9" w:rsidRPr="009B5522">
        <w:rPr>
          <w:spacing w:val="1"/>
          <w:sz w:val="24"/>
          <w:szCs w:val="24"/>
        </w:rPr>
        <w:t>r</w:t>
      </w:r>
      <w:r w:rsidR="00D263D9" w:rsidRPr="009B5522">
        <w:rPr>
          <w:sz w:val="24"/>
          <w:szCs w:val="24"/>
        </w:rPr>
        <w:t>y p</w:t>
      </w:r>
      <w:r w:rsidR="00D263D9" w:rsidRPr="009B5522">
        <w:rPr>
          <w:spacing w:val="-2"/>
          <w:sz w:val="24"/>
          <w:szCs w:val="24"/>
        </w:rPr>
        <w:t>u</w:t>
      </w:r>
      <w:r w:rsidR="00D263D9" w:rsidRPr="009B5522">
        <w:rPr>
          <w:spacing w:val="1"/>
          <w:sz w:val="24"/>
          <w:szCs w:val="24"/>
        </w:rPr>
        <w:t>r</w:t>
      </w:r>
      <w:r w:rsidR="00D263D9" w:rsidRPr="009B5522">
        <w:rPr>
          <w:sz w:val="24"/>
          <w:szCs w:val="24"/>
        </w:rPr>
        <w:t>po</w:t>
      </w:r>
      <w:r w:rsidR="00D263D9" w:rsidRPr="009B5522">
        <w:rPr>
          <w:spacing w:val="-2"/>
          <w:sz w:val="24"/>
          <w:szCs w:val="24"/>
        </w:rPr>
        <w:t>s</w:t>
      </w:r>
      <w:r w:rsidR="00D263D9" w:rsidRPr="009B5522">
        <w:rPr>
          <w:sz w:val="24"/>
          <w:szCs w:val="24"/>
        </w:rPr>
        <w:t>e</w:t>
      </w:r>
      <w:r w:rsidR="00D263D9" w:rsidRPr="009B5522">
        <w:rPr>
          <w:spacing w:val="1"/>
          <w:sz w:val="24"/>
          <w:szCs w:val="24"/>
        </w:rPr>
        <w:t>s</w:t>
      </w:r>
      <w:r w:rsidR="00D263D9" w:rsidRPr="009B5522">
        <w:rPr>
          <w:sz w:val="24"/>
          <w:szCs w:val="24"/>
        </w:rPr>
        <w:t>.</w:t>
      </w:r>
    </w:p>
    <w:p w:rsidR="00D263D9" w:rsidRPr="009B5522" w:rsidRDefault="00D263D9" w:rsidP="003C06C9">
      <w:pPr>
        <w:spacing w:line="360" w:lineRule="auto"/>
        <w:ind w:right="83"/>
        <w:jc w:val="both"/>
        <w:rPr>
          <w:sz w:val="24"/>
          <w:szCs w:val="24"/>
        </w:rPr>
      </w:pPr>
      <w:r w:rsidRPr="009B5522">
        <w:rPr>
          <w:spacing w:val="-1"/>
          <w:sz w:val="24"/>
          <w:szCs w:val="24"/>
        </w:rPr>
        <w:t>H</w:t>
      </w:r>
      <w:r w:rsidRPr="009B5522">
        <w:rPr>
          <w:sz w:val="24"/>
          <w:szCs w:val="24"/>
        </w:rPr>
        <w:t>a</w:t>
      </w:r>
      <w:r w:rsidRPr="009B5522">
        <w:rPr>
          <w:spacing w:val="1"/>
          <w:sz w:val="24"/>
          <w:szCs w:val="24"/>
        </w:rPr>
        <w:t>r</w:t>
      </w:r>
      <w:r w:rsidRPr="009B5522">
        <w:rPr>
          <w:sz w:val="24"/>
          <w:szCs w:val="24"/>
        </w:rPr>
        <w:t>d</w:t>
      </w:r>
      <w:r w:rsidRPr="009B5522">
        <w:rPr>
          <w:spacing w:val="-1"/>
          <w:sz w:val="24"/>
          <w:szCs w:val="24"/>
        </w:rPr>
        <w:t>w</w:t>
      </w:r>
      <w:r w:rsidRPr="009B5522">
        <w:rPr>
          <w:sz w:val="24"/>
          <w:szCs w:val="24"/>
        </w:rPr>
        <w:t>a</w:t>
      </w:r>
      <w:r w:rsidRPr="009B5522">
        <w:rPr>
          <w:spacing w:val="-1"/>
          <w:sz w:val="24"/>
          <w:szCs w:val="24"/>
        </w:rPr>
        <w:t>r</w:t>
      </w:r>
      <w:r w:rsidRPr="009B5522">
        <w:rPr>
          <w:sz w:val="24"/>
          <w:szCs w:val="24"/>
        </w:rPr>
        <w:t>e</w:t>
      </w:r>
      <w:r w:rsidRPr="009B5522">
        <w:rPr>
          <w:spacing w:val="-1"/>
          <w:sz w:val="24"/>
          <w:szCs w:val="24"/>
        </w:rPr>
        <w:t>V</w:t>
      </w:r>
      <w:r w:rsidRPr="009B5522">
        <w:rPr>
          <w:spacing w:val="1"/>
          <w:sz w:val="24"/>
          <w:szCs w:val="24"/>
        </w:rPr>
        <w:t>i</w:t>
      </w:r>
      <w:r w:rsidRPr="009B5522">
        <w:rPr>
          <w:spacing w:val="-2"/>
          <w:sz w:val="24"/>
          <w:szCs w:val="24"/>
        </w:rPr>
        <w:t>r</w:t>
      </w:r>
      <w:r w:rsidRPr="009B5522">
        <w:rPr>
          <w:spacing w:val="1"/>
          <w:sz w:val="24"/>
          <w:szCs w:val="24"/>
        </w:rPr>
        <w:t>t</w:t>
      </w:r>
      <w:r w:rsidRPr="009B5522">
        <w:rPr>
          <w:sz w:val="24"/>
          <w:szCs w:val="24"/>
        </w:rPr>
        <w:t>u</w:t>
      </w:r>
      <w:r w:rsidRPr="009B5522">
        <w:rPr>
          <w:spacing w:val="-2"/>
          <w:sz w:val="24"/>
          <w:szCs w:val="24"/>
        </w:rPr>
        <w:t>a</w:t>
      </w:r>
      <w:r w:rsidRPr="009B5522">
        <w:rPr>
          <w:spacing w:val="1"/>
          <w:sz w:val="24"/>
          <w:szCs w:val="24"/>
        </w:rPr>
        <w:t>li</w:t>
      </w:r>
      <w:r w:rsidRPr="009B5522">
        <w:rPr>
          <w:spacing w:val="-2"/>
          <w:sz w:val="24"/>
          <w:szCs w:val="24"/>
        </w:rPr>
        <w:t>z</w:t>
      </w:r>
      <w:r w:rsidRPr="009B5522">
        <w:rPr>
          <w:sz w:val="24"/>
          <w:szCs w:val="24"/>
        </w:rPr>
        <w:t>a</w:t>
      </w:r>
      <w:r w:rsidRPr="009B5522">
        <w:rPr>
          <w:spacing w:val="-1"/>
          <w:sz w:val="24"/>
          <w:szCs w:val="24"/>
        </w:rPr>
        <w:t>t</w:t>
      </w:r>
      <w:r w:rsidRPr="009B5522">
        <w:rPr>
          <w:spacing w:val="1"/>
          <w:sz w:val="24"/>
          <w:szCs w:val="24"/>
        </w:rPr>
        <w:t>i</w:t>
      </w:r>
      <w:r w:rsidRPr="009B5522">
        <w:rPr>
          <w:sz w:val="24"/>
          <w:szCs w:val="24"/>
        </w:rPr>
        <w:t>on</w:t>
      </w:r>
      <w:r w:rsidRPr="009B5522">
        <w:rPr>
          <w:spacing w:val="-1"/>
          <w:sz w:val="24"/>
          <w:szCs w:val="24"/>
        </w:rPr>
        <w:t>i</w:t>
      </w:r>
      <w:r w:rsidRPr="009B5522">
        <w:rPr>
          <w:sz w:val="24"/>
          <w:szCs w:val="24"/>
        </w:rPr>
        <w:t>s</w:t>
      </w:r>
      <w:r w:rsidRPr="009B5522">
        <w:rPr>
          <w:spacing w:val="1"/>
          <w:sz w:val="24"/>
          <w:szCs w:val="24"/>
        </w:rPr>
        <w:t>t</w:t>
      </w:r>
      <w:r w:rsidRPr="009B5522">
        <w:rPr>
          <w:sz w:val="24"/>
          <w:szCs w:val="24"/>
        </w:rPr>
        <w:t>heab</w:t>
      </w:r>
      <w:r w:rsidRPr="009B5522">
        <w:rPr>
          <w:spacing w:val="-2"/>
          <w:sz w:val="24"/>
          <w:szCs w:val="24"/>
        </w:rPr>
        <w:t>s</w:t>
      </w:r>
      <w:r w:rsidRPr="009B5522">
        <w:rPr>
          <w:spacing w:val="1"/>
          <w:sz w:val="24"/>
          <w:szCs w:val="24"/>
        </w:rPr>
        <w:t>t</w:t>
      </w:r>
      <w:r w:rsidRPr="009B5522">
        <w:rPr>
          <w:spacing w:val="-2"/>
          <w:sz w:val="24"/>
          <w:szCs w:val="24"/>
        </w:rPr>
        <w:t>r</w:t>
      </w:r>
      <w:r w:rsidRPr="009B5522">
        <w:rPr>
          <w:sz w:val="24"/>
          <w:szCs w:val="24"/>
        </w:rPr>
        <w:t>ac</w:t>
      </w:r>
      <w:r w:rsidRPr="009B5522">
        <w:rPr>
          <w:spacing w:val="-1"/>
          <w:sz w:val="24"/>
          <w:szCs w:val="24"/>
        </w:rPr>
        <w:t>t</w:t>
      </w:r>
      <w:r w:rsidRPr="009B5522">
        <w:rPr>
          <w:spacing w:val="1"/>
          <w:sz w:val="24"/>
          <w:szCs w:val="24"/>
        </w:rPr>
        <w:t>i</w:t>
      </w:r>
      <w:r w:rsidRPr="009B5522">
        <w:rPr>
          <w:sz w:val="24"/>
          <w:szCs w:val="24"/>
        </w:rPr>
        <w:t>on</w:t>
      </w:r>
      <w:r w:rsidRPr="009B5522">
        <w:rPr>
          <w:spacing w:val="-2"/>
          <w:sz w:val="24"/>
          <w:szCs w:val="24"/>
        </w:rPr>
        <w:t>o</w:t>
      </w:r>
      <w:r w:rsidRPr="009B5522">
        <w:rPr>
          <w:sz w:val="24"/>
          <w:szCs w:val="24"/>
        </w:rPr>
        <w:t>fco</w:t>
      </w:r>
      <w:r w:rsidRPr="009B5522">
        <w:rPr>
          <w:spacing w:val="-1"/>
          <w:sz w:val="24"/>
          <w:szCs w:val="24"/>
        </w:rPr>
        <w:t>m</w:t>
      </w:r>
      <w:r w:rsidRPr="009B5522">
        <w:rPr>
          <w:spacing w:val="-2"/>
          <w:sz w:val="24"/>
          <w:szCs w:val="24"/>
        </w:rPr>
        <w:t>p</w:t>
      </w:r>
      <w:r w:rsidRPr="009B5522">
        <w:rPr>
          <w:sz w:val="24"/>
          <w:szCs w:val="24"/>
        </w:rPr>
        <w:t>u</w:t>
      </w:r>
      <w:r w:rsidRPr="009B5522">
        <w:rPr>
          <w:spacing w:val="1"/>
          <w:sz w:val="24"/>
          <w:szCs w:val="24"/>
        </w:rPr>
        <w:t>ti</w:t>
      </w:r>
      <w:r w:rsidRPr="009B5522">
        <w:rPr>
          <w:spacing w:val="-2"/>
          <w:sz w:val="24"/>
          <w:szCs w:val="24"/>
        </w:rPr>
        <w:t>n</w:t>
      </w:r>
      <w:r w:rsidRPr="009B5522">
        <w:rPr>
          <w:sz w:val="24"/>
          <w:szCs w:val="24"/>
        </w:rPr>
        <w:t>g</w:t>
      </w:r>
      <w:r w:rsidRPr="009B5522">
        <w:rPr>
          <w:spacing w:val="1"/>
          <w:sz w:val="24"/>
          <w:szCs w:val="24"/>
        </w:rPr>
        <w:t xml:space="preserve"> r</w:t>
      </w:r>
      <w:r w:rsidRPr="009B5522">
        <w:rPr>
          <w:sz w:val="24"/>
          <w:szCs w:val="24"/>
        </w:rPr>
        <w:t>e</w:t>
      </w:r>
      <w:r w:rsidRPr="009B5522">
        <w:rPr>
          <w:spacing w:val="1"/>
          <w:sz w:val="24"/>
          <w:szCs w:val="24"/>
        </w:rPr>
        <w:t>s</w:t>
      </w:r>
      <w:r w:rsidRPr="009B5522">
        <w:rPr>
          <w:spacing w:val="-2"/>
          <w:sz w:val="24"/>
          <w:szCs w:val="24"/>
        </w:rPr>
        <w:t>o</w:t>
      </w:r>
      <w:r w:rsidRPr="009B5522">
        <w:rPr>
          <w:sz w:val="24"/>
          <w:szCs w:val="24"/>
        </w:rPr>
        <w:t>u</w:t>
      </w:r>
      <w:r w:rsidRPr="009B5522">
        <w:rPr>
          <w:spacing w:val="1"/>
          <w:sz w:val="24"/>
          <w:szCs w:val="24"/>
        </w:rPr>
        <w:t>r</w:t>
      </w:r>
      <w:r w:rsidRPr="009B5522">
        <w:rPr>
          <w:spacing w:val="-2"/>
          <w:sz w:val="24"/>
          <w:szCs w:val="24"/>
        </w:rPr>
        <w:t>c</w:t>
      </w:r>
      <w:r w:rsidRPr="009B5522">
        <w:rPr>
          <w:sz w:val="24"/>
          <w:szCs w:val="24"/>
        </w:rPr>
        <w:t>es</w:t>
      </w:r>
      <w:r w:rsidRPr="009B5522">
        <w:rPr>
          <w:spacing w:val="-2"/>
          <w:sz w:val="24"/>
          <w:szCs w:val="24"/>
        </w:rPr>
        <w:t>f</w:t>
      </w:r>
      <w:r w:rsidRPr="009B5522">
        <w:rPr>
          <w:spacing w:val="1"/>
          <w:sz w:val="24"/>
          <w:szCs w:val="24"/>
        </w:rPr>
        <w:t>r</w:t>
      </w:r>
      <w:r w:rsidRPr="009B5522">
        <w:rPr>
          <w:sz w:val="24"/>
          <w:szCs w:val="24"/>
        </w:rPr>
        <w:t xml:space="preserve">om </w:t>
      </w:r>
      <w:r w:rsidRPr="009B5522">
        <w:rPr>
          <w:spacing w:val="1"/>
          <w:sz w:val="24"/>
          <w:szCs w:val="24"/>
        </w:rPr>
        <w:t>t</w:t>
      </w:r>
      <w:r w:rsidRPr="009B5522">
        <w:rPr>
          <w:sz w:val="24"/>
          <w:szCs w:val="24"/>
        </w:rPr>
        <w:t>he</w:t>
      </w:r>
      <w:r w:rsidRPr="009B5522">
        <w:rPr>
          <w:spacing w:val="-2"/>
          <w:sz w:val="24"/>
          <w:szCs w:val="24"/>
        </w:rPr>
        <w:t>s</w:t>
      </w:r>
      <w:r w:rsidRPr="009B5522">
        <w:rPr>
          <w:sz w:val="24"/>
          <w:szCs w:val="24"/>
        </w:rPr>
        <w:t>o</w:t>
      </w:r>
      <w:r w:rsidRPr="009B5522">
        <w:rPr>
          <w:spacing w:val="1"/>
          <w:sz w:val="24"/>
          <w:szCs w:val="24"/>
        </w:rPr>
        <w:t>ft</w:t>
      </w:r>
      <w:r w:rsidRPr="009B5522">
        <w:rPr>
          <w:spacing w:val="-1"/>
          <w:sz w:val="24"/>
          <w:szCs w:val="24"/>
        </w:rPr>
        <w:t>w</w:t>
      </w:r>
      <w:r w:rsidRPr="009B5522">
        <w:rPr>
          <w:spacing w:val="-2"/>
          <w:sz w:val="24"/>
          <w:szCs w:val="24"/>
        </w:rPr>
        <w:t>a</w:t>
      </w:r>
      <w:r w:rsidRPr="009B5522">
        <w:rPr>
          <w:spacing w:val="1"/>
          <w:sz w:val="24"/>
          <w:szCs w:val="24"/>
        </w:rPr>
        <w:t>r</w:t>
      </w:r>
      <w:r w:rsidRPr="009B5522">
        <w:rPr>
          <w:sz w:val="24"/>
          <w:szCs w:val="24"/>
        </w:rPr>
        <w:t>e</w:t>
      </w:r>
      <w:r w:rsidRPr="009B5522">
        <w:rPr>
          <w:spacing w:val="1"/>
          <w:sz w:val="24"/>
          <w:szCs w:val="24"/>
        </w:rPr>
        <w:t>t</w:t>
      </w:r>
      <w:r w:rsidRPr="009B5522">
        <w:rPr>
          <w:spacing w:val="-2"/>
          <w:sz w:val="24"/>
          <w:szCs w:val="24"/>
        </w:rPr>
        <w:t>h</w:t>
      </w:r>
      <w:r w:rsidRPr="009B5522">
        <w:rPr>
          <w:sz w:val="24"/>
          <w:szCs w:val="24"/>
        </w:rPr>
        <w:t>atu</w:t>
      </w:r>
      <w:r w:rsidRPr="009B5522">
        <w:rPr>
          <w:spacing w:val="-2"/>
          <w:sz w:val="24"/>
          <w:szCs w:val="24"/>
        </w:rPr>
        <w:t>s</w:t>
      </w:r>
      <w:r w:rsidRPr="009B5522">
        <w:rPr>
          <w:sz w:val="24"/>
          <w:szCs w:val="24"/>
        </w:rPr>
        <w:t>esc</w:t>
      </w:r>
      <w:r w:rsidRPr="009B5522">
        <w:rPr>
          <w:spacing w:val="-1"/>
          <w:sz w:val="24"/>
          <w:szCs w:val="24"/>
        </w:rPr>
        <w:t>l</w:t>
      </w:r>
      <w:r w:rsidRPr="009B5522">
        <w:rPr>
          <w:sz w:val="24"/>
          <w:szCs w:val="24"/>
        </w:rPr>
        <w:t xml:space="preserve">oud </w:t>
      </w:r>
      <w:r w:rsidRPr="009B5522">
        <w:rPr>
          <w:spacing w:val="1"/>
          <w:sz w:val="24"/>
          <w:szCs w:val="24"/>
        </w:rPr>
        <w:t>r</w:t>
      </w:r>
      <w:r w:rsidRPr="009B5522">
        <w:rPr>
          <w:sz w:val="24"/>
          <w:szCs w:val="24"/>
        </w:rPr>
        <w:t>e</w:t>
      </w:r>
      <w:r w:rsidRPr="009B5522">
        <w:rPr>
          <w:spacing w:val="1"/>
          <w:sz w:val="24"/>
          <w:szCs w:val="24"/>
        </w:rPr>
        <w:t>s</w:t>
      </w:r>
      <w:r w:rsidRPr="009B5522">
        <w:rPr>
          <w:sz w:val="24"/>
          <w:szCs w:val="24"/>
        </w:rPr>
        <w:t>o</w:t>
      </w:r>
      <w:r w:rsidRPr="009B5522">
        <w:rPr>
          <w:spacing w:val="-2"/>
          <w:sz w:val="24"/>
          <w:szCs w:val="24"/>
        </w:rPr>
        <w:t>u</w:t>
      </w:r>
      <w:r w:rsidRPr="009B5522">
        <w:rPr>
          <w:spacing w:val="1"/>
          <w:sz w:val="24"/>
          <w:szCs w:val="24"/>
        </w:rPr>
        <w:t>r</w:t>
      </w:r>
      <w:r w:rsidRPr="009B5522">
        <w:rPr>
          <w:spacing w:val="-2"/>
          <w:sz w:val="24"/>
          <w:szCs w:val="24"/>
        </w:rPr>
        <w:t>c</w:t>
      </w:r>
      <w:r w:rsidRPr="009B5522">
        <w:rPr>
          <w:sz w:val="24"/>
          <w:szCs w:val="24"/>
        </w:rPr>
        <w:t>e</w:t>
      </w:r>
      <w:r w:rsidRPr="009B5522">
        <w:rPr>
          <w:spacing w:val="1"/>
          <w:sz w:val="24"/>
          <w:szCs w:val="24"/>
        </w:rPr>
        <w:t>s</w:t>
      </w:r>
      <w:r w:rsidRPr="009B5522">
        <w:rPr>
          <w:sz w:val="24"/>
          <w:szCs w:val="24"/>
        </w:rPr>
        <w:t>.</w:t>
      </w:r>
      <w:r w:rsidRPr="009B5522">
        <w:rPr>
          <w:spacing w:val="-2"/>
          <w:sz w:val="24"/>
          <w:szCs w:val="24"/>
        </w:rPr>
        <w:t>I</w:t>
      </w:r>
      <w:r w:rsidRPr="009B5522">
        <w:rPr>
          <w:sz w:val="24"/>
          <w:szCs w:val="24"/>
        </w:rPr>
        <w:t>t</w:t>
      </w:r>
      <w:r w:rsidRPr="009B5522">
        <w:rPr>
          <w:spacing w:val="1"/>
          <w:sz w:val="24"/>
          <w:szCs w:val="24"/>
        </w:rPr>
        <w:t>i</w:t>
      </w:r>
      <w:r w:rsidRPr="009B5522">
        <w:rPr>
          <w:sz w:val="24"/>
          <w:szCs w:val="24"/>
        </w:rPr>
        <w:t>n</w:t>
      </w:r>
      <w:r w:rsidRPr="009B5522">
        <w:rPr>
          <w:spacing w:val="-2"/>
          <w:sz w:val="24"/>
          <w:szCs w:val="24"/>
        </w:rPr>
        <w:t>v</w:t>
      </w:r>
      <w:r w:rsidRPr="009B5522">
        <w:rPr>
          <w:sz w:val="24"/>
          <w:szCs w:val="24"/>
        </w:rPr>
        <w:t>o</w:t>
      </w:r>
      <w:r w:rsidRPr="009B5522">
        <w:rPr>
          <w:spacing w:val="1"/>
          <w:sz w:val="24"/>
          <w:szCs w:val="24"/>
        </w:rPr>
        <w:t>l</w:t>
      </w:r>
      <w:r w:rsidRPr="009B5522">
        <w:rPr>
          <w:spacing w:val="-2"/>
          <w:sz w:val="24"/>
          <w:szCs w:val="24"/>
        </w:rPr>
        <w:t>v</w:t>
      </w:r>
      <w:r w:rsidRPr="009B5522">
        <w:rPr>
          <w:sz w:val="24"/>
          <w:szCs w:val="24"/>
        </w:rPr>
        <w:t>es</w:t>
      </w:r>
      <w:r w:rsidRPr="009B5522">
        <w:rPr>
          <w:spacing w:val="-2"/>
          <w:sz w:val="24"/>
          <w:szCs w:val="24"/>
        </w:rPr>
        <w:t>e</w:t>
      </w:r>
      <w:r w:rsidRPr="009B5522">
        <w:rPr>
          <w:spacing w:val="1"/>
          <w:sz w:val="24"/>
          <w:szCs w:val="24"/>
        </w:rPr>
        <w:t>m</w:t>
      </w:r>
      <w:r w:rsidRPr="009B5522">
        <w:rPr>
          <w:spacing w:val="-2"/>
          <w:sz w:val="24"/>
          <w:szCs w:val="24"/>
        </w:rPr>
        <w:t>b</w:t>
      </w:r>
      <w:r w:rsidRPr="009B5522">
        <w:rPr>
          <w:sz w:val="24"/>
          <w:szCs w:val="24"/>
        </w:rPr>
        <w:t>edd</w:t>
      </w:r>
      <w:r w:rsidRPr="009B5522">
        <w:rPr>
          <w:spacing w:val="1"/>
          <w:sz w:val="24"/>
          <w:szCs w:val="24"/>
        </w:rPr>
        <w:t>i</w:t>
      </w:r>
      <w:r w:rsidRPr="009B5522">
        <w:rPr>
          <w:sz w:val="24"/>
          <w:szCs w:val="24"/>
        </w:rPr>
        <w:t>ng</w:t>
      </w:r>
      <w:r w:rsidRPr="009B5522">
        <w:rPr>
          <w:spacing w:val="-2"/>
          <w:sz w:val="24"/>
          <w:szCs w:val="24"/>
        </w:rPr>
        <w:t>v</w:t>
      </w:r>
      <w:r w:rsidRPr="009B5522">
        <w:rPr>
          <w:spacing w:val="1"/>
          <w:sz w:val="24"/>
          <w:szCs w:val="24"/>
        </w:rPr>
        <w:t>i</w:t>
      </w:r>
      <w:r w:rsidRPr="009B5522">
        <w:rPr>
          <w:spacing w:val="-2"/>
          <w:sz w:val="24"/>
          <w:szCs w:val="24"/>
        </w:rPr>
        <w:t>r</w:t>
      </w:r>
      <w:r w:rsidRPr="009B5522">
        <w:rPr>
          <w:spacing w:val="1"/>
          <w:sz w:val="24"/>
          <w:szCs w:val="24"/>
        </w:rPr>
        <w:t>t</w:t>
      </w:r>
      <w:r w:rsidRPr="009B5522">
        <w:rPr>
          <w:sz w:val="24"/>
          <w:szCs w:val="24"/>
        </w:rPr>
        <w:t>u</w:t>
      </w:r>
      <w:r w:rsidRPr="009B5522">
        <w:rPr>
          <w:spacing w:val="-2"/>
          <w:sz w:val="24"/>
          <w:szCs w:val="24"/>
        </w:rPr>
        <w:t>a</w:t>
      </w:r>
      <w:r w:rsidRPr="009B5522">
        <w:rPr>
          <w:sz w:val="24"/>
          <w:szCs w:val="24"/>
        </w:rPr>
        <w:t>l</w:t>
      </w:r>
      <w:r w:rsidRPr="009B5522">
        <w:rPr>
          <w:spacing w:val="1"/>
          <w:sz w:val="24"/>
          <w:szCs w:val="24"/>
        </w:rPr>
        <w:t>m</w:t>
      </w:r>
      <w:r w:rsidRPr="009B5522">
        <w:rPr>
          <w:sz w:val="24"/>
          <w:szCs w:val="24"/>
        </w:rPr>
        <w:t>ac</w:t>
      </w:r>
      <w:r w:rsidRPr="009B5522">
        <w:rPr>
          <w:spacing w:val="-2"/>
          <w:sz w:val="24"/>
          <w:szCs w:val="24"/>
        </w:rPr>
        <w:t>h</w:t>
      </w:r>
      <w:r w:rsidRPr="009B5522">
        <w:rPr>
          <w:spacing w:val="1"/>
          <w:sz w:val="24"/>
          <w:szCs w:val="24"/>
        </w:rPr>
        <w:t>i</w:t>
      </w:r>
      <w:r w:rsidRPr="009B5522">
        <w:rPr>
          <w:sz w:val="24"/>
          <w:szCs w:val="24"/>
        </w:rPr>
        <w:t>ne</w:t>
      </w:r>
      <w:r w:rsidRPr="009B5522">
        <w:rPr>
          <w:spacing w:val="-2"/>
          <w:sz w:val="24"/>
          <w:szCs w:val="24"/>
        </w:rPr>
        <w:t>s</w:t>
      </w:r>
      <w:r w:rsidRPr="009B5522">
        <w:rPr>
          <w:sz w:val="24"/>
          <w:szCs w:val="24"/>
        </w:rPr>
        <w:t>o</w:t>
      </w:r>
      <w:r w:rsidRPr="009B5522">
        <w:rPr>
          <w:spacing w:val="-2"/>
          <w:sz w:val="24"/>
          <w:szCs w:val="24"/>
        </w:rPr>
        <w:t>f</w:t>
      </w:r>
      <w:r w:rsidRPr="009B5522">
        <w:rPr>
          <w:spacing w:val="1"/>
          <w:sz w:val="24"/>
          <w:szCs w:val="24"/>
        </w:rPr>
        <w:t>t</w:t>
      </w:r>
      <w:r w:rsidRPr="009B5522">
        <w:rPr>
          <w:spacing w:val="-1"/>
          <w:sz w:val="24"/>
          <w:szCs w:val="24"/>
        </w:rPr>
        <w:t>w</w:t>
      </w:r>
      <w:r w:rsidRPr="009B5522">
        <w:rPr>
          <w:sz w:val="24"/>
          <w:szCs w:val="24"/>
        </w:rPr>
        <w:t>a</w:t>
      </w:r>
      <w:r w:rsidRPr="009B5522">
        <w:rPr>
          <w:spacing w:val="1"/>
          <w:sz w:val="24"/>
          <w:szCs w:val="24"/>
        </w:rPr>
        <w:t>r</w:t>
      </w:r>
      <w:r w:rsidRPr="009B5522">
        <w:rPr>
          <w:sz w:val="24"/>
          <w:szCs w:val="24"/>
        </w:rPr>
        <w:t xml:space="preserve">e </w:t>
      </w:r>
      <w:r w:rsidRPr="009B5522">
        <w:rPr>
          <w:spacing w:val="1"/>
          <w:sz w:val="24"/>
          <w:szCs w:val="24"/>
        </w:rPr>
        <w:t>i</w:t>
      </w:r>
      <w:r w:rsidRPr="009B5522">
        <w:rPr>
          <w:sz w:val="24"/>
          <w:szCs w:val="24"/>
        </w:rPr>
        <w:t>n</w:t>
      </w:r>
      <w:r w:rsidRPr="009B5522">
        <w:rPr>
          <w:spacing w:val="-1"/>
          <w:sz w:val="24"/>
          <w:szCs w:val="24"/>
        </w:rPr>
        <w:t>t</w:t>
      </w:r>
      <w:r w:rsidRPr="009B5522">
        <w:rPr>
          <w:sz w:val="24"/>
          <w:szCs w:val="24"/>
        </w:rPr>
        <w:t>o</w:t>
      </w:r>
      <w:r w:rsidRPr="009B5522">
        <w:rPr>
          <w:spacing w:val="1"/>
          <w:sz w:val="24"/>
          <w:szCs w:val="24"/>
        </w:rPr>
        <w:t>t</w:t>
      </w:r>
      <w:r w:rsidRPr="009B5522">
        <w:rPr>
          <w:sz w:val="24"/>
          <w:szCs w:val="24"/>
        </w:rPr>
        <w:t>he s</w:t>
      </w:r>
      <w:r w:rsidRPr="009B5522">
        <w:rPr>
          <w:spacing w:val="1"/>
          <w:sz w:val="24"/>
          <w:szCs w:val="24"/>
        </w:rPr>
        <w:t>e</w:t>
      </w:r>
      <w:r w:rsidRPr="009B5522">
        <w:rPr>
          <w:spacing w:val="-2"/>
          <w:sz w:val="24"/>
          <w:szCs w:val="24"/>
        </w:rPr>
        <w:t>r</w:t>
      </w:r>
      <w:r w:rsidRPr="009B5522">
        <w:rPr>
          <w:sz w:val="24"/>
          <w:szCs w:val="24"/>
        </w:rPr>
        <w:t>ve</w:t>
      </w:r>
      <w:r w:rsidRPr="009B5522">
        <w:rPr>
          <w:spacing w:val="1"/>
          <w:sz w:val="24"/>
          <w:szCs w:val="24"/>
        </w:rPr>
        <w:t>r</w:t>
      </w:r>
      <w:r w:rsidRPr="009B5522">
        <w:rPr>
          <w:spacing w:val="-1"/>
          <w:sz w:val="24"/>
          <w:szCs w:val="24"/>
        </w:rPr>
        <w:t>'</w:t>
      </w:r>
      <w:r w:rsidRPr="009B5522">
        <w:rPr>
          <w:sz w:val="24"/>
          <w:szCs w:val="24"/>
        </w:rPr>
        <w:t>sh</w:t>
      </w:r>
      <w:r w:rsidRPr="009B5522">
        <w:rPr>
          <w:spacing w:val="-2"/>
          <w:sz w:val="24"/>
          <w:szCs w:val="24"/>
        </w:rPr>
        <w:t>ar</w:t>
      </w:r>
      <w:r w:rsidRPr="009B5522">
        <w:rPr>
          <w:sz w:val="24"/>
          <w:szCs w:val="24"/>
        </w:rPr>
        <w:t>d</w:t>
      </w:r>
      <w:r w:rsidRPr="009B5522">
        <w:rPr>
          <w:spacing w:val="-1"/>
          <w:sz w:val="24"/>
          <w:szCs w:val="24"/>
        </w:rPr>
        <w:t>w</w:t>
      </w:r>
      <w:r w:rsidRPr="009B5522">
        <w:rPr>
          <w:sz w:val="24"/>
          <w:szCs w:val="24"/>
        </w:rPr>
        <w:t>a</w:t>
      </w:r>
      <w:r w:rsidRPr="009B5522">
        <w:rPr>
          <w:spacing w:val="1"/>
          <w:sz w:val="24"/>
          <w:szCs w:val="24"/>
        </w:rPr>
        <w:t>r</w:t>
      </w:r>
      <w:r w:rsidRPr="009B5522">
        <w:rPr>
          <w:sz w:val="24"/>
          <w:szCs w:val="24"/>
        </w:rPr>
        <w:t>ec</w:t>
      </w:r>
      <w:r w:rsidRPr="009B5522">
        <w:rPr>
          <w:spacing w:val="-2"/>
          <w:sz w:val="24"/>
          <w:szCs w:val="24"/>
        </w:rPr>
        <w:t>o</w:t>
      </w:r>
      <w:r w:rsidRPr="009B5522">
        <w:rPr>
          <w:spacing w:val="1"/>
          <w:sz w:val="24"/>
          <w:szCs w:val="24"/>
        </w:rPr>
        <w:t>m</w:t>
      </w:r>
      <w:r w:rsidRPr="009B5522">
        <w:rPr>
          <w:sz w:val="24"/>
          <w:szCs w:val="24"/>
        </w:rPr>
        <w:t>p</w:t>
      </w:r>
      <w:r w:rsidRPr="009B5522">
        <w:rPr>
          <w:spacing w:val="-2"/>
          <w:sz w:val="24"/>
          <w:szCs w:val="24"/>
        </w:rPr>
        <w:t>o</w:t>
      </w:r>
      <w:r w:rsidRPr="009B5522">
        <w:rPr>
          <w:sz w:val="24"/>
          <w:szCs w:val="24"/>
        </w:rPr>
        <w:t>ne</w:t>
      </w:r>
      <w:r w:rsidRPr="009B5522">
        <w:rPr>
          <w:spacing w:val="-2"/>
          <w:sz w:val="24"/>
          <w:szCs w:val="24"/>
        </w:rPr>
        <w:t>n</w:t>
      </w:r>
      <w:r w:rsidRPr="009B5522">
        <w:rPr>
          <w:spacing w:val="1"/>
          <w:sz w:val="24"/>
          <w:szCs w:val="24"/>
        </w:rPr>
        <w:t>t</w:t>
      </w:r>
      <w:r w:rsidRPr="009B5522">
        <w:rPr>
          <w:sz w:val="24"/>
          <w:szCs w:val="24"/>
        </w:rPr>
        <w:t>s.Th</w:t>
      </w:r>
      <w:r w:rsidRPr="009B5522">
        <w:rPr>
          <w:spacing w:val="-3"/>
          <w:sz w:val="24"/>
          <w:szCs w:val="24"/>
        </w:rPr>
        <w:t>a</w:t>
      </w:r>
      <w:r w:rsidRPr="009B5522">
        <w:rPr>
          <w:sz w:val="24"/>
          <w:szCs w:val="24"/>
        </w:rPr>
        <w:t xml:space="preserve">t </w:t>
      </w:r>
      <w:r w:rsidR="003C06C9" w:rsidRPr="009B5522">
        <w:rPr>
          <w:sz w:val="24"/>
          <w:szCs w:val="24"/>
        </w:rPr>
        <w:t>so</w:t>
      </w:r>
      <w:r w:rsidR="003C06C9" w:rsidRPr="009B5522">
        <w:rPr>
          <w:spacing w:val="1"/>
          <w:sz w:val="24"/>
          <w:szCs w:val="24"/>
        </w:rPr>
        <w:t>ft</w:t>
      </w:r>
      <w:r w:rsidR="003C06C9" w:rsidRPr="009B5522">
        <w:rPr>
          <w:spacing w:val="-3"/>
          <w:sz w:val="24"/>
          <w:szCs w:val="24"/>
        </w:rPr>
        <w:t>w</w:t>
      </w:r>
      <w:r w:rsidR="003C06C9" w:rsidRPr="009B5522">
        <w:rPr>
          <w:sz w:val="24"/>
          <w:szCs w:val="24"/>
        </w:rPr>
        <w:t>a</w:t>
      </w:r>
      <w:r w:rsidR="003C06C9" w:rsidRPr="009B5522">
        <w:rPr>
          <w:spacing w:val="1"/>
          <w:sz w:val="24"/>
          <w:szCs w:val="24"/>
        </w:rPr>
        <w:t>r</w:t>
      </w:r>
      <w:r w:rsidR="003C06C9" w:rsidRPr="009B5522">
        <w:rPr>
          <w:sz w:val="24"/>
          <w:szCs w:val="24"/>
        </w:rPr>
        <w:t xml:space="preserve">e is </w:t>
      </w:r>
      <w:r w:rsidR="003C06C9" w:rsidRPr="009B5522">
        <w:rPr>
          <w:spacing w:val="2"/>
          <w:sz w:val="24"/>
          <w:szCs w:val="24"/>
        </w:rPr>
        <w:t>calledthe</w:t>
      </w:r>
      <w:r w:rsidRPr="009B5522">
        <w:rPr>
          <w:sz w:val="24"/>
          <w:szCs w:val="24"/>
        </w:rPr>
        <w:t>h</w:t>
      </w:r>
      <w:r w:rsidRPr="009B5522">
        <w:rPr>
          <w:spacing w:val="-2"/>
          <w:sz w:val="24"/>
          <w:szCs w:val="24"/>
        </w:rPr>
        <w:t>y</w:t>
      </w:r>
      <w:r w:rsidRPr="009B5522">
        <w:rPr>
          <w:sz w:val="24"/>
          <w:szCs w:val="24"/>
        </w:rPr>
        <w:t>pe</w:t>
      </w:r>
      <w:r w:rsidRPr="009B5522">
        <w:rPr>
          <w:spacing w:val="1"/>
          <w:sz w:val="24"/>
          <w:szCs w:val="24"/>
        </w:rPr>
        <w:t>r</w:t>
      </w:r>
      <w:r w:rsidRPr="009B5522">
        <w:rPr>
          <w:spacing w:val="-2"/>
          <w:sz w:val="24"/>
          <w:szCs w:val="24"/>
        </w:rPr>
        <w:t>v</w:t>
      </w:r>
      <w:r w:rsidRPr="009B5522">
        <w:rPr>
          <w:spacing w:val="1"/>
          <w:sz w:val="24"/>
          <w:szCs w:val="24"/>
        </w:rPr>
        <w:t>i</w:t>
      </w:r>
      <w:r w:rsidRPr="009B5522">
        <w:rPr>
          <w:sz w:val="24"/>
          <w:szCs w:val="24"/>
        </w:rPr>
        <w:t>s</w:t>
      </w:r>
      <w:r w:rsidRPr="009B5522">
        <w:rPr>
          <w:spacing w:val="-2"/>
          <w:sz w:val="24"/>
          <w:szCs w:val="24"/>
        </w:rPr>
        <w:t>o</w:t>
      </w:r>
      <w:r w:rsidRPr="009B5522">
        <w:rPr>
          <w:spacing w:val="1"/>
          <w:sz w:val="24"/>
          <w:szCs w:val="24"/>
        </w:rPr>
        <w:t>r</w:t>
      </w:r>
      <w:r w:rsidRPr="009B5522">
        <w:rPr>
          <w:sz w:val="24"/>
          <w:szCs w:val="24"/>
        </w:rPr>
        <w:t xml:space="preserve">. </w:t>
      </w:r>
      <w:r w:rsidR="003C06C9" w:rsidRPr="009B5522">
        <w:rPr>
          <w:sz w:val="24"/>
          <w:szCs w:val="24"/>
        </w:rPr>
        <w:t xml:space="preserve">The </w:t>
      </w:r>
      <w:r w:rsidR="003C06C9" w:rsidRPr="009B5522">
        <w:rPr>
          <w:spacing w:val="2"/>
          <w:sz w:val="24"/>
          <w:szCs w:val="24"/>
        </w:rPr>
        <w:t>hypervisor</w:t>
      </w:r>
      <w:r w:rsidR="003C06C9" w:rsidRPr="009B5522">
        <w:rPr>
          <w:spacing w:val="3"/>
          <w:sz w:val="24"/>
          <w:szCs w:val="24"/>
        </w:rPr>
        <w:t>manages</w:t>
      </w:r>
      <w:r w:rsidRPr="009B5522">
        <w:rPr>
          <w:spacing w:val="1"/>
          <w:sz w:val="24"/>
          <w:szCs w:val="24"/>
        </w:rPr>
        <w:t>t</w:t>
      </w:r>
      <w:r w:rsidRPr="009B5522">
        <w:rPr>
          <w:sz w:val="24"/>
          <w:szCs w:val="24"/>
        </w:rPr>
        <w:t>hes</w:t>
      </w:r>
      <w:r w:rsidRPr="009B5522">
        <w:rPr>
          <w:spacing w:val="-2"/>
          <w:sz w:val="24"/>
          <w:szCs w:val="24"/>
        </w:rPr>
        <w:t>h</w:t>
      </w:r>
      <w:r w:rsidRPr="009B5522">
        <w:rPr>
          <w:sz w:val="24"/>
          <w:szCs w:val="24"/>
        </w:rPr>
        <w:t>a</w:t>
      </w:r>
      <w:r w:rsidRPr="009B5522">
        <w:rPr>
          <w:spacing w:val="1"/>
          <w:sz w:val="24"/>
          <w:szCs w:val="24"/>
        </w:rPr>
        <w:t>r</w:t>
      </w:r>
      <w:r w:rsidRPr="009B5522">
        <w:rPr>
          <w:spacing w:val="-2"/>
          <w:sz w:val="24"/>
          <w:szCs w:val="24"/>
        </w:rPr>
        <w:t>e</w:t>
      </w:r>
      <w:r w:rsidRPr="009B5522">
        <w:rPr>
          <w:sz w:val="24"/>
          <w:szCs w:val="24"/>
        </w:rPr>
        <w:t>d phy</w:t>
      </w:r>
      <w:r w:rsidRPr="009B5522">
        <w:rPr>
          <w:spacing w:val="-2"/>
          <w:sz w:val="24"/>
          <w:szCs w:val="24"/>
        </w:rPr>
        <w:t>s</w:t>
      </w:r>
      <w:r w:rsidRPr="009B5522">
        <w:rPr>
          <w:spacing w:val="-1"/>
          <w:sz w:val="24"/>
          <w:szCs w:val="24"/>
        </w:rPr>
        <w:t>i</w:t>
      </w:r>
      <w:r w:rsidRPr="009B5522">
        <w:rPr>
          <w:sz w:val="24"/>
          <w:szCs w:val="24"/>
        </w:rPr>
        <w:t>cal h</w:t>
      </w:r>
      <w:r w:rsidRPr="009B5522">
        <w:rPr>
          <w:spacing w:val="-2"/>
          <w:sz w:val="24"/>
          <w:szCs w:val="24"/>
        </w:rPr>
        <w:t>a</w:t>
      </w:r>
      <w:r w:rsidRPr="009B5522">
        <w:rPr>
          <w:spacing w:val="1"/>
          <w:sz w:val="24"/>
          <w:szCs w:val="24"/>
        </w:rPr>
        <w:t>r</w:t>
      </w:r>
      <w:r w:rsidRPr="009B5522">
        <w:rPr>
          <w:sz w:val="24"/>
          <w:szCs w:val="24"/>
        </w:rPr>
        <w:t>d</w:t>
      </w:r>
      <w:r w:rsidRPr="009B5522">
        <w:rPr>
          <w:spacing w:val="-1"/>
          <w:sz w:val="24"/>
          <w:szCs w:val="24"/>
        </w:rPr>
        <w:t>w</w:t>
      </w:r>
      <w:r w:rsidRPr="009B5522">
        <w:rPr>
          <w:spacing w:val="-2"/>
          <w:sz w:val="24"/>
          <w:szCs w:val="24"/>
        </w:rPr>
        <w:t>a</w:t>
      </w:r>
      <w:r w:rsidRPr="009B5522">
        <w:rPr>
          <w:spacing w:val="1"/>
          <w:sz w:val="24"/>
          <w:szCs w:val="24"/>
        </w:rPr>
        <w:t>r</w:t>
      </w:r>
      <w:r w:rsidRPr="009B5522">
        <w:rPr>
          <w:sz w:val="24"/>
          <w:szCs w:val="24"/>
        </w:rPr>
        <w:t xml:space="preserve">e </w:t>
      </w:r>
      <w:r w:rsidRPr="009B5522">
        <w:rPr>
          <w:spacing w:val="-2"/>
          <w:sz w:val="24"/>
          <w:szCs w:val="24"/>
        </w:rPr>
        <w:t>r</w:t>
      </w:r>
      <w:r w:rsidRPr="009B5522">
        <w:rPr>
          <w:sz w:val="24"/>
          <w:szCs w:val="24"/>
        </w:rPr>
        <w:t>e</w:t>
      </w:r>
      <w:r w:rsidRPr="009B5522">
        <w:rPr>
          <w:spacing w:val="1"/>
          <w:sz w:val="24"/>
          <w:szCs w:val="24"/>
        </w:rPr>
        <w:t>s</w:t>
      </w:r>
      <w:r w:rsidRPr="009B5522">
        <w:rPr>
          <w:sz w:val="24"/>
          <w:szCs w:val="24"/>
        </w:rPr>
        <w:t>o</w:t>
      </w:r>
      <w:r w:rsidRPr="009B5522">
        <w:rPr>
          <w:spacing w:val="-2"/>
          <w:sz w:val="24"/>
          <w:szCs w:val="24"/>
        </w:rPr>
        <w:t>u</w:t>
      </w:r>
      <w:r w:rsidRPr="009B5522">
        <w:rPr>
          <w:spacing w:val="1"/>
          <w:sz w:val="24"/>
          <w:szCs w:val="24"/>
        </w:rPr>
        <w:t>r</w:t>
      </w:r>
      <w:r w:rsidRPr="009B5522">
        <w:rPr>
          <w:sz w:val="24"/>
          <w:szCs w:val="24"/>
        </w:rPr>
        <w:t>c</w:t>
      </w:r>
      <w:r w:rsidRPr="009B5522">
        <w:rPr>
          <w:spacing w:val="-2"/>
          <w:sz w:val="24"/>
          <w:szCs w:val="24"/>
        </w:rPr>
        <w:t>e</w:t>
      </w:r>
      <w:r w:rsidRPr="009B5522">
        <w:rPr>
          <w:sz w:val="24"/>
          <w:szCs w:val="24"/>
        </w:rPr>
        <w:t>s be</w:t>
      </w:r>
      <w:r w:rsidRPr="009B5522">
        <w:rPr>
          <w:spacing w:val="1"/>
          <w:sz w:val="24"/>
          <w:szCs w:val="24"/>
        </w:rPr>
        <w:t>t</w:t>
      </w:r>
      <w:r w:rsidRPr="009B5522">
        <w:rPr>
          <w:spacing w:val="-1"/>
          <w:sz w:val="24"/>
          <w:szCs w:val="24"/>
        </w:rPr>
        <w:t>w</w:t>
      </w:r>
      <w:r w:rsidRPr="009B5522">
        <w:rPr>
          <w:sz w:val="24"/>
          <w:szCs w:val="24"/>
        </w:rPr>
        <w:t>e</w:t>
      </w:r>
      <w:r w:rsidRPr="009B5522">
        <w:rPr>
          <w:spacing w:val="-2"/>
          <w:sz w:val="24"/>
          <w:szCs w:val="24"/>
        </w:rPr>
        <w:t>e</w:t>
      </w:r>
      <w:r w:rsidRPr="009B5522">
        <w:rPr>
          <w:sz w:val="24"/>
          <w:szCs w:val="24"/>
        </w:rPr>
        <w:t xml:space="preserve">n </w:t>
      </w:r>
      <w:r w:rsidRPr="009B5522">
        <w:rPr>
          <w:spacing w:val="1"/>
          <w:sz w:val="24"/>
          <w:szCs w:val="24"/>
        </w:rPr>
        <w:t>t</w:t>
      </w:r>
      <w:r w:rsidRPr="009B5522">
        <w:rPr>
          <w:spacing w:val="-2"/>
          <w:sz w:val="24"/>
          <w:szCs w:val="24"/>
        </w:rPr>
        <w:t>h</w:t>
      </w:r>
      <w:r w:rsidRPr="009B5522">
        <w:rPr>
          <w:sz w:val="24"/>
          <w:szCs w:val="24"/>
        </w:rPr>
        <w:t>e gu</w:t>
      </w:r>
      <w:r w:rsidRPr="009B5522">
        <w:rPr>
          <w:spacing w:val="-2"/>
          <w:sz w:val="24"/>
          <w:szCs w:val="24"/>
        </w:rPr>
        <w:t>e</w:t>
      </w:r>
      <w:r w:rsidRPr="009B5522">
        <w:rPr>
          <w:sz w:val="24"/>
          <w:szCs w:val="24"/>
        </w:rPr>
        <w:t>st</w:t>
      </w:r>
      <w:r w:rsidRPr="009B5522">
        <w:rPr>
          <w:spacing w:val="-1"/>
          <w:sz w:val="24"/>
          <w:szCs w:val="24"/>
        </w:rPr>
        <w:t>O</w:t>
      </w:r>
      <w:r w:rsidRPr="009B5522">
        <w:rPr>
          <w:sz w:val="24"/>
          <w:szCs w:val="24"/>
        </w:rPr>
        <w:t>S&amp;</w:t>
      </w:r>
      <w:r w:rsidRPr="009B5522">
        <w:rPr>
          <w:spacing w:val="1"/>
          <w:sz w:val="24"/>
          <w:szCs w:val="24"/>
        </w:rPr>
        <w:t>t</w:t>
      </w:r>
      <w:r w:rsidRPr="009B5522">
        <w:rPr>
          <w:spacing w:val="-2"/>
          <w:sz w:val="24"/>
          <w:szCs w:val="24"/>
        </w:rPr>
        <w:t>h</w:t>
      </w:r>
      <w:r w:rsidRPr="009B5522">
        <w:rPr>
          <w:sz w:val="24"/>
          <w:szCs w:val="24"/>
        </w:rPr>
        <w:t>e ho</w:t>
      </w:r>
      <w:r w:rsidRPr="009B5522">
        <w:rPr>
          <w:spacing w:val="-2"/>
          <w:sz w:val="24"/>
          <w:szCs w:val="24"/>
        </w:rPr>
        <w:t>s</w:t>
      </w:r>
      <w:r w:rsidRPr="009B5522">
        <w:rPr>
          <w:sz w:val="24"/>
          <w:szCs w:val="24"/>
        </w:rPr>
        <w:t>t</w:t>
      </w:r>
      <w:r w:rsidRPr="009B5522">
        <w:rPr>
          <w:spacing w:val="-1"/>
          <w:sz w:val="24"/>
          <w:szCs w:val="24"/>
        </w:rPr>
        <w:t>O</w:t>
      </w:r>
      <w:r w:rsidRPr="009B5522">
        <w:rPr>
          <w:sz w:val="24"/>
          <w:szCs w:val="24"/>
        </w:rPr>
        <w:t xml:space="preserve">S. </w:t>
      </w:r>
      <w:r w:rsidRPr="009B5522">
        <w:rPr>
          <w:spacing w:val="-1"/>
          <w:sz w:val="24"/>
          <w:szCs w:val="24"/>
        </w:rPr>
        <w:t>T</w:t>
      </w:r>
      <w:r w:rsidRPr="009B5522">
        <w:rPr>
          <w:sz w:val="24"/>
          <w:szCs w:val="24"/>
        </w:rPr>
        <w:t xml:space="preserve">he </w:t>
      </w:r>
      <w:r w:rsidRPr="009B5522">
        <w:rPr>
          <w:spacing w:val="-2"/>
          <w:sz w:val="24"/>
          <w:szCs w:val="24"/>
        </w:rPr>
        <w:t>a</w:t>
      </w:r>
      <w:r w:rsidRPr="009B5522">
        <w:rPr>
          <w:sz w:val="24"/>
          <w:szCs w:val="24"/>
        </w:rPr>
        <w:t>b</w:t>
      </w:r>
      <w:r w:rsidRPr="009B5522">
        <w:rPr>
          <w:spacing w:val="-2"/>
          <w:sz w:val="24"/>
          <w:szCs w:val="24"/>
        </w:rPr>
        <w:t>s</w:t>
      </w:r>
      <w:r w:rsidRPr="009B5522">
        <w:rPr>
          <w:spacing w:val="1"/>
          <w:sz w:val="24"/>
          <w:szCs w:val="24"/>
        </w:rPr>
        <w:t>tr</w:t>
      </w:r>
      <w:r w:rsidRPr="009B5522">
        <w:rPr>
          <w:spacing w:val="-2"/>
          <w:sz w:val="24"/>
          <w:szCs w:val="24"/>
        </w:rPr>
        <w:t>a</w:t>
      </w:r>
      <w:r w:rsidRPr="009B5522">
        <w:rPr>
          <w:sz w:val="24"/>
          <w:szCs w:val="24"/>
        </w:rPr>
        <w:t>c</w:t>
      </w:r>
      <w:r w:rsidRPr="009B5522">
        <w:rPr>
          <w:spacing w:val="1"/>
          <w:sz w:val="24"/>
          <w:szCs w:val="24"/>
        </w:rPr>
        <w:t>t</w:t>
      </w:r>
      <w:r w:rsidRPr="009B5522">
        <w:rPr>
          <w:spacing w:val="-2"/>
          <w:sz w:val="24"/>
          <w:szCs w:val="24"/>
        </w:rPr>
        <w:t>e</w:t>
      </w:r>
      <w:r w:rsidRPr="009B5522">
        <w:rPr>
          <w:sz w:val="24"/>
          <w:szCs w:val="24"/>
        </w:rPr>
        <w:t xml:space="preserve">d </w:t>
      </w:r>
      <w:r w:rsidRPr="009B5522">
        <w:rPr>
          <w:spacing w:val="-2"/>
          <w:sz w:val="24"/>
          <w:szCs w:val="24"/>
        </w:rPr>
        <w:t>h</w:t>
      </w:r>
      <w:r w:rsidRPr="009B5522">
        <w:rPr>
          <w:sz w:val="24"/>
          <w:szCs w:val="24"/>
        </w:rPr>
        <w:t>a</w:t>
      </w:r>
      <w:r w:rsidRPr="009B5522">
        <w:rPr>
          <w:spacing w:val="1"/>
          <w:sz w:val="24"/>
          <w:szCs w:val="24"/>
        </w:rPr>
        <w:t>r</w:t>
      </w:r>
      <w:r w:rsidRPr="009B5522">
        <w:rPr>
          <w:sz w:val="24"/>
          <w:szCs w:val="24"/>
        </w:rPr>
        <w:t>d</w:t>
      </w:r>
      <w:r w:rsidRPr="009B5522">
        <w:rPr>
          <w:spacing w:val="-1"/>
          <w:sz w:val="24"/>
          <w:szCs w:val="24"/>
        </w:rPr>
        <w:t>w</w:t>
      </w:r>
      <w:r w:rsidRPr="009B5522">
        <w:rPr>
          <w:spacing w:val="-2"/>
          <w:sz w:val="24"/>
          <w:szCs w:val="24"/>
        </w:rPr>
        <w:t>a</w:t>
      </w:r>
      <w:r w:rsidRPr="009B5522">
        <w:rPr>
          <w:spacing w:val="1"/>
          <w:sz w:val="24"/>
          <w:szCs w:val="24"/>
        </w:rPr>
        <w:t>r</w:t>
      </w:r>
      <w:r w:rsidRPr="009B5522">
        <w:rPr>
          <w:sz w:val="24"/>
          <w:szCs w:val="24"/>
        </w:rPr>
        <w:t xml:space="preserve">e </w:t>
      </w:r>
      <w:r w:rsidRPr="009B5522">
        <w:rPr>
          <w:spacing w:val="-1"/>
          <w:sz w:val="24"/>
          <w:szCs w:val="24"/>
        </w:rPr>
        <w:t>i</w:t>
      </w:r>
      <w:r w:rsidRPr="009B5522">
        <w:rPr>
          <w:sz w:val="24"/>
          <w:szCs w:val="24"/>
        </w:rPr>
        <w:t xml:space="preserve">s </w:t>
      </w:r>
      <w:r w:rsidRPr="009B5522">
        <w:rPr>
          <w:spacing w:val="-1"/>
          <w:sz w:val="24"/>
          <w:szCs w:val="24"/>
        </w:rPr>
        <w:t>r</w:t>
      </w:r>
      <w:r w:rsidRPr="009B5522">
        <w:rPr>
          <w:sz w:val="24"/>
          <w:szCs w:val="24"/>
        </w:rPr>
        <w:t>ep</w:t>
      </w:r>
      <w:r w:rsidRPr="009B5522">
        <w:rPr>
          <w:spacing w:val="-1"/>
          <w:sz w:val="24"/>
          <w:szCs w:val="24"/>
        </w:rPr>
        <w:t>r</w:t>
      </w:r>
      <w:r w:rsidRPr="009B5522">
        <w:rPr>
          <w:sz w:val="24"/>
          <w:szCs w:val="24"/>
        </w:rPr>
        <w:t>e</w:t>
      </w:r>
      <w:r w:rsidRPr="009B5522">
        <w:rPr>
          <w:spacing w:val="1"/>
          <w:sz w:val="24"/>
          <w:szCs w:val="24"/>
        </w:rPr>
        <w:t>s</w:t>
      </w:r>
      <w:r w:rsidRPr="009B5522">
        <w:rPr>
          <w:sz w:val="24"/>
          <w:szCs w:val="24"/>
        </w:rPr>
        <w:t>e</w:t>
      </w:r>
      <w:r w:rsidRPr="009B5522">
        <w:rPr>
          <w:spacing w:val="-2"/>
          <w:sz w:val="24"/>
          <w:szCs w:val="24"/>
        </w:rPr>
        <w:t>n</w:t>
      </w:r>
      <w:r w:rsidRPr="009B5522">
        <w:rPr>
          <w:spacing w:val="1"/>
          <w:sz w:val="24"/>
          <w:szCs w:val="24"/>
        </w:rPr>
        <w:t>t</w:t>
      </w:r>
      <w:r w:rsidRPr="009B5522">
        <w:rPr>
          <w:sz w:val="24"/>
          <w:szCs w:val="24"/>
        </w:rPr>
        <w:t>edas</w:t>
      </w:r>
      <w:r w:rsidRPr="009B5522">
        <w:rPr>
          <w:spacing w:val="-2"/>
          <w:sz w:val="24"/>
          <w:szCs w:val="24"/>
        </w:rPr>
        <w:t>a</w:t>
      </w:r>
      <w:r w:rsidRPr="009B5522">
        <w:rPr>
          <w:sz w:val="24"/>
          <w:szCs w:val="24"/>
        </w:rPr>
        <w:t>c</w:t>
      </w:r>
      <w:r w:rsidRPr="009B5522">
        <w:rPr>
          <w:spacing w:val="1"/>
          <w:sz w:val="24"/>
          <w:szCs w:val="24"/>
        </w:rPr>
        <w:t>t</w:t>
      </w:r>
      <w:r w:rsidRPr="009B5522">
        <w:rPr>
          <w:sz w:val="24"/>
          <w:szCs w:val="24"/>
        </w:rPr>
        <w:t>u</w:t>
      </w:r>
      <w:r w:rsidRPr="009B5522">
        <w:rPr>
          <w:spacing w:val="-2"/>
          <w:sz w:val="24"/>
          <w:szCs w:val="24"/>
        </w:rPr>
        <w:t>a</w:t>
      </w:r>
      <w:r w:rsidRPr="009B5522">
        <w:rPr>
          <w:sz w:val="24"/>
          <w:szCs w:val="24"/>
        </w:rPr>
        <w:t>lh</w:t>
      </w:r>
      <w:r w:rsidRPr="009B5522">
        <w:rPr>
          <w:spacing w:val="-2"/>
          <w:sz w:val="24"/>
          <w:szCs w:val="24"/>
        </w:rPr>
        <w:t>a</w:t>
      </w:r>
      <w:r w:rsidRPr="009B5522">
        <w:rPr>
          <w:spacing w:val="1"/>
          <w:sz w:val="24"/>
          <w:szCs w:val="24"/>
        </w:rPr>
        <w:t>r</w:t>
      </w:r>
      <w:r w:rsidRPr="009B5522">
        <w:rPr>
          <w:sz w:val="24"/>
          <w:szCs w:val="24"/>
        </w:rPr>
        <w:t>d</w:t>
      </w:r>
      <w:r w:rsidRPr="009B5522">
        <w:rPr>
          <w:spacing w:val="-1"/>
          <w:sz w:val="24"/>
          <w:szCs w:val="24"/>
        </w:rPr>
        <w:t>w</w:t>
      </w:r>
      <w:r w:rsidRPr="009B5522">
        <w:rPr>
          <w:spacing w:val="-2"/>
          <w:sz w:val="24"/>
          <w:szCs w:val="24"/>
        </w:rPr>
        <w:t>a</w:t>
      </w:r>
      <w:r w:rsidRPr="009B5522">
        <w:rPr>
          <w:spacing w:val="1"/>
          <w:sz w:val="24"/>
          <w:szCs w:val="24"/>
        </w:rPr>
        <w:t>r</w:t>
      </w:r>
      <w:r w:rsidRPr="009B5522">
        <w:rPr>
          <w:sz w:val="24"/>
          <w:szCs w:val="24"/>
        </w:rPr>
        <w:t>e.</w:t>
      </w:r>
    </w:p>
    <w:p w:rsidR="00D263D9" w:rsidRPr="009B5522" w:rsidRDefault="00D263D9" w:rsidP="00D263D9">
      <w:pPr>
        <w:spacing w:line="360" w:lineRule="auto"/>
        <w:ind w:left="1000"/>
        <w:jc w:val="both"/>
        <w:rPr>
          <w:sz w:val="24"/>
          <w:szCs w:val="24"/>
        </w:rPr>
      </w:pPr>
      <w:r w:rsidRPr="009B5522">
        <w:rPr>
          <w:b/>
          <w:spacing w:val="1"/>
          <w:sz w:val="24"/>
          <w:szCs w:val="24"/>
        </w:rPr>
        <w:t>5</w:t>
      </w:r>
      <w:r w:rsidRPr="009B5522">
        <w:rPr>
          <w:b/>
          <w:spacing w:val="-1"/>
          <w:sz w:val="24"/>
          <w:szCs w:val="24"/>
        </w:rPr>
        <w:t>.</w:t>
      </w:r>
      <w:r w:rsidRPr="009B5522">
        <w:rPr>
          <w:b/>
          <w:sz w:val="24"/>
          <w:szCs w:val="24"/>
        </w:rPr>
        <w:t>3</w:t>
      </w:r>
      <w:r w:rsidRPr="009B5522">
        <w:rPr>
          <w:b/>
          <w:spacing w:val="1"/>
          <w:sz w:val="24"/>
          <w:szCs w:val="24"/>
        </w:rPr>
        <w:t>A</w:t>
      </w:r>
      <w:r w:rsidRPr="009B5522">
        <w:rPr>
          <w:b/>
          <w:sz w:val="24"/>
          <w:szCs w:val="24"/>
        </w:rPr>
        <w:t>d</w:t>
      </w:r>
      <w:r w:rsidRPr="009B5522">
        <w:rPr>
          <w:b/>
          <w:spacing w:val="-1"/>
          <w:sz w:val="24"/>
          <w:szCs w:val="24"/>
        </w:rPr>
        <w:t>o</w:t>
      </w:r>
      <w:r w:rsidRPr="009B5522">
        <w:rPr>
          <w:b/>
          <w:sz w:val="24"/>
          <w:szCs w:val="24"/>
        </w:rPr>
        <w:t>pt</w:t>
      </w:r>
      <w:r w:rsidRPr="009B5522">
        <w:rPr>
          <w:b/>
          <w:spacing w:val="-1"/>
          <w:sz w:val="24"/>
          <w:szCs w:val="24"/>
        </w:rPr>
        <w:t>i</w:t>
      </w:r>
      <w:r w:rsidRPr="009B5522">
        <w:rPr>
          <w:b/>
          <w:spacing w:val="1"/>
          <w:sz w:val="24"/>
          <w:szCs w:val="24"/>
        </w:rPr>
        <w:t>o</w:t>
      </w:r>
      <w:r w:rsidRPr="009B5522">
        <w:rPr>
          <w:b/>
          <w:sz w:val="24"/>
          <w:szCs w:val="24"/>
        </w:rPr>
        <w:t>n</w:t>
      </w:r>
      <w:r w:rsidRPr="009B5522">
        <w:rPr>
          <w:b/>
          <w:spacing w:val="1"/>
          <w:sz w:val="24"/>
          <w:szCs w:val="24"/>
        </w:rPr>
        <w:t>o</w:t>
      </w:r>
      <w:r w:rsidRPr="009B5522">
        <w:rPr>
          <w:b/>
          <w:sz w:val="24"/>
          <w:szCs w:val="24"/>
        </w:rPr>
        <w:t>fSu</w:t>
      </w:r>
      <w:r w:rsidRPr="009B5522">
        <w:rPr>
          <w:b/>
          <w:spacing w:val="-1"/>
          <w:sz w:val="24"/>
          <w:szCs w:val="24"/>
        </w:rPr>
        <w:t>i</w:t>
      </w:r>
      <w:r w:rsidRPr="009B5522">
        <w:rPr>
          <w:b/>
          <w:spacing w:val="-2"/>
          <w:sz w:val="24"/>
          <w:szCs w:val="24"/>
        </w:rPr>
        <w:t>t</w:t>
      </w:r>
      <w:r w:rsidRPr="009B5522">
        <w:rPr>
          <w:b/>
          <w:spacing w:val="1"/>
          <w:sz w:val="24"/>
          <w:szCs w:val="24"/>
        </w:rPr>
        <w:t>a</w:t>
      </w:r>
      <w:r w:rsidRPr="009B5522">
        <w:rPr>
          <w:b/>
          <w:sz w:val="24"/>
          <w:szCs w:val="24"/>
        </w:rPr>
        <w:t>b</w:t>
      </w:r>
      <w:r w:rsidRPr="009B5522">
        <w:rPr>
          <w:b/>
          <w:spacing w:val="-1"/>
          <w:sz w:val="24"/>
          <w:szCs w:val="24"/>
        </w:rPr>
        <w:t>l</w:t>
      </w:r>
      <w:r w:rsidRPr="009B5522">
        <w:rPr>
          <w:b/>
          <w:sz w:val="24"/>
          <w:szCs w:val="24"/>
        </w:rPr>
        <w:t xml:space="preserve">e </w:t>
      </w:r>
      <w:r w:rsidRPr="009B5522">
        <w:rPr>
          <w:b/>
          <w:spacing w:val="-2"/>
          <w:sz w:val="24"/>
          <w:szCs w:val="24"/>
        </w:rPr>
        <w:t>C</w:t>
      </w:r>
      <w:r w:rsidRPr="009B5522">
        <w:rPr>
          <w:b/>
          <w:spacing w:val="1"/>
          <w:sz w:val="24"/>
          <w:szCs w:val="24"/>
        </w:rPr>
        <w:t>lo</w:t>
      </w:r>
      <w:r w:rsidRPr="009B5522">
        <w:rPr>
          <w:b/>
          <w:spacing w:val="-3"/>
          <w:sz w:val="24"/>
          <w:szCs w:val="24"/>
        </w:rPr>
        <w:t>u</w:t>
      </w:r>
      <w:r w:rsidRPr="009B5522">
        <w:rPr>
          <w:b/>
          <w:sz w:val="24"/>
          <w:szCs w:val="24"/>
        </w:rPr>
        <w:t>d Se</w:t>
      </w:r>
      <w:r w:rsidRPr="009B5522">
        <w:rPr>
          <w:b/>
          <w:spacing w:val="-2"/>
          <w:sz w:val="24"/>
          <w:szCs w:val="24"/>
        </w:rPr>
        <w:t>r</w:t>
      </w:r>
      <w:r w:rsidRPr="009B5522">
        <w:rPr>
          <w:b/>
          <w:spacing w:val="1"/>
          <w:sz w:val="24"/>
          <w:szCs w:val="24"/>
        </w:rPr>
        <w:t>vi</w:t>
      </w:r>
      <w:r w:rsidRPr="009B5522">
        <w:rPr>
          <w:b/>
          <w:spacing w:val="-2"/>
          <w:sz w:val="24"/>
          <w:szCs w:val="24"/>
        </w:rPr>
        <w:t>c</w:t>
      </w:r>
      <w:r w:rsidRPr="009B5522">
        <w:rPr>
          <w:b/>
          <w:sz w:val="24"/>
          <w:szCs w:val="24"/>
        </w:rPr>
        <w:t>es f</w:t>
      </w:r>
      <w:r w:rsidRPr="009B5522">
        <w:rPr>
          <w:b/>
          <w:spacing w:val="1"/>
          <w:sz w:val="24"/>
          <w:szCs w:val="24"/>
        </w:rPr>
        <w:t>o</w:t>
      </w:r>
      <w:r w:rsidRPr="009B5522">
        <w:rPr>
          <w:b/>
          <w:sz w:val="24"/>
          <w:szCs w:val="24"/>
        </w:rPr>
        <w:t>r the p</w:t>
      </w:r>
      <w:r w:rsidRPr="009B5522">
        <w:rPr>
          <w:b/>
          <w:spacing w:val="-3"/>
          <w:sz w:val="24"/>
          <w:szCs w:val="24"/>
        </w:rPr>
        <w:t>r</w:t>
      </w:r>
      <w:r w:rsidRPr="009B5522">
        <w:rPr>
          <w:b/>
          <w:spacing w:val="1"/>
          <w:sz w:val="24"/>
          <w:szCs w:val="24"/>
        </w:rPr>
        <w:t>o</w:t>
      </w:r>
      <w:r w:rsidRPr="009B5522">
        <w:rPr>
          <w:b/>
          <w:spacing w:val="-3"/>
          <w:sz w:val="24"/>
          <w:szCs w:val="24"/>
        </w:rPr>
        <w:t>p</w:t>
      </w:r>
      <w:r w:rsidRPr="009B5522">
        <w:rPr>
          <w:b/>
          <w:spacing w:val="-1"/>
          <w:sz w:val="24"/>
          <w:szCs w:val="24"/>
        </w:rPr>
        <w:t>o</w:t>
      </w:r>
      <w:r w:rsidRPr="009B5522">
        <w:rPr>
          <w:b/>
          <w:spacing w:val="1"/>
          <w:sz w:val="24"/>
          <w:szCs w:val="24"/>
        </w:rPr>
        <w:t>s</w:t>
      </w:r>
      <w:r w:rsidRPr="009B5522">
        <w:rPr>
          <w:b/>
          <w:sz w:val="24"/>
          <w:szCs w:val="24"/>
        </w:rPr>
        <w:t xml:space="preserve">ed </w:t>
      </w:r>
      <w:r w:rsidRPr="009B5522">
        <w:rPr>
          <w:b/>
          <w:spacing w:val="-2"/>
          <w:sz w:val="24"/>
          <w:szCs w:val="24"/>
        </w:rPr>
        <w:t>Fr</w:t>
      </w:r>
      <w:r w:rsidRPr="009B5522">
        <w:rPr>
          <w:b/>
          <w:spacing w:val="1"/>
          <w:sz w:val="24"/>
          <w:szCs w:val="24"/>
        </w:rPr>
        <w:t>a</w:t>
      </w:r>
      <w:r w:rsidRPr="009B5522">
        <w:rPr>
          <w:b/>
          <w:spacing w:val="-1"/>
          <w:sz w:val="24"/>
          <w:szCs w:val="24"/>
        </w:rPr>
        <w:t>m</w:t>
      </w:r>
      <w:r w:rsidRPr="009B5522">
        <w:rPr>
          <w:b/>
          <w:sz w:val="24"/>
          <w:szCs w:val="24"/>
        </w:rPr>
        <w:t>e</w:t>
      </w:r>
      <w:r w:rsidRPr="009B5522">
        <w:rPr>
          <w:b/>
          <w:spacing w:val="-1"/>
          <w:sz w:val="24"/>
          <w:szCs w:val="24"/>
        </w:rPr>
        <w:t>w</w:t>
      </w:r>
      <w:r w:rsidRPr="009B5522">
        <w:rPr>
          <w:b/>
          <w:spacing w:val="1"/>
          <w:sz w:val="24"/>
          <w:szCs w:val="24"/>
        </w:rPr>
        <w:t>o</w:t>
      </w:r>
      <w:r w:rsidRPr="009B5522">
        <w:rPr>
          <w:b/>
          <w:sz w:val="24"/>
          <w:szCs w:val="24"/>
        </w:rPr>
        <w:t>rk</w:t>
      </w:r>
    </w:p>
    <w:p w:rsidR="00D263D9" w:rsidRPr="009B5522" w:rsidRDefault="00D263D9" w:rsidP="00D263D9">
      <w:pPr>
        <w:spacing w:line="360" w:lineRule="auto"/>
        <w:ind w:left="4543"/>
        <w:jc w:val="both"/>
        <w:rPr>
          <w:sz w:val="24"/>
          <w:szCs w:val="24"/>
        </w:rPr>
      </w:pPr>
      <w:r w:rsidRPr="009B5522">
        <w:rPr>
          <w:b/>
          <w:spacing w:val="1"/>
          <w:sz w:val="24"/>
          <w:szCs w:val="24"/>
        </w:rPr>
        <w:t>I</w:t>
      </w:r>
      <w:r w:rsidRPr="009B5522">
        <w:rPr>
          <w:b/>
          <w:spacing w:val="-1"/>
          <w:sz w:val="24"/>
          <w:szCs w:val="24"/>
        </w:rPr>
        <w:t>m</w:t>
      </w:r>
      <w:r w:rsidRPr="009B5522">
        <w:rPr>
          <w:b/>
          <w:sz w:val="24"/>
          <w:szCs w:val="24"/>
        </w:rPr>
        <w:t>p</w:t>
      </w:r>
      <w:r w:rsidRPr="009B5522">
        <w:rPr>
          <w:b/>
          <w:spacing w:val="1"/>
          <w:sz w:val="24"/>
          <w:szCs w:val="24"/>
        </w:rPr>
        <w:t>l</w:t>
      </w:r>
      <w:r w:rsidRPr="009B5522">
        <w:rPr>
          <w:b/>
          <w:sz w:val="24"/>
          <w:szCs w:val="24"/>
        </w:rPr>
        <w:t>e</w:t>
      </w:r>
      <w:r w:rsidRPr="009B5522">
        <w:rPr>
          <w:b/>
          <w:spacing w:val="-1"/>
          <w:sz w:val="24"/>
          <w:szCs w:val="24"/>
        </w:rPr>
        <w:t>m</w:t>
      </w:r>
      <w:r w:rsidRPr="009B5522">
        <w:rPr>
          <w:b/>
          <w:sz w:val="24"/>
          <w:szCs w:val="24"/>
        </w:rPr>
        <w:t>e</w:t>
      </w:r>
      <w:r w:rsidRPr="009B5522">
        <w:rPr>
          <w:b/>
          <w:spacing w:val="-3"/>
          <w:sz w:val="24"/>
          <w:szCs w:val="24"/>
        </w:rPr>
        <w:t>n</w:t>
      </w:r>
      <w:r w:rsidRPr="009B5522">
        <w:rPr>
          <w:b/>
          <w:sz w:val="24"/>
          <w:szCs w:val="24"/>
        </w:rPr>
        <w:t>t</w:t>
      </w:r>
      <w:r w:rsidRPr="009B5522">
        <w:rPr>
          <w:b/>
          <w:spacing w:val="1"/>
          <w:sz w:val="24"/>
          <w:szCs w:val="24"/>
        </w:rPr>
        <w:t>a</w:t>
      </w:r>
      <w:r w:rsidRPr="009B5522">
        <w:rPr>
          <w:b/>
          <w:spacing w:val="-2"/>
          <w:sz w:val="24"/>
          <w:szCs w:val="24"/>
        </w:rPr>
        <w:t>t</w:t>
      </w:r>
      <w:r w:rsidRPr="009B5522">
        <w:rPr>
          <w:b/>
          <w:spacing w:val="-1"/>
          <w:sz w:val="24"/>
          <w:szCs w:val="24"/>
        </w:rPr>
        <w:t>i</w:t>
      </w:r>
      <w:r w:rsidRPr="009B5522">
        <w:rPr>
          <w:b/>
          <w:spacing w:val="1"/>
          <w:sz w:val="24"/>
          <w:szCs w:val="24"/>
        </w:rPr>
        <w:t>o</w:t>
      </w:r>
      <w:r w:rsidRPr="009B5522">
        <w:rPr>
          <w:b/>
          <w:sz w:val="24"/>
          <w:szCs w:val="24"/>
        </w:rPr>
        <w:t>n</w:t>
      </w:r>
    </w:p>
    <w:p w:rsidR="00D263D9" w:rsidRPr="009B5522" w:rsidRDefault="00D263D9" w:rsidP="003C06C9">
      <w:pPr>
        <w:spacing w:before="58" w:line="360" w:lineRule="auto"/>
        <w:ind w:left="100" w:right="77"/>
        <w:jc w:val="both"/>
        <w:rPr>
          <w:sz w:val="24"/>
          <w:szCs w:val="24"/>
        </w:rPr>
      </w:pPr>
      <w:r w:rsidRPr="009B5522">
        <w:rPr>
          <w:spacing w:val="-1"/>
          <w:sz w:val="24"/>
          <w:szCs w:val="24"/>
        </w:rPr>
        <w:t>F</w:t>
      </w:r>
      <w:r w:rsidRPr="009B5522">
        <w:rPr>
          <w:sz w:val="24"/>
          <w:szCs w:val="24"/>
        </w:rPr>
        <w:t>or the s</w:t>
      </w:r>
      <w:r w:rsidRPr="009B5522">
        <w:rPr>
          <w:spacing w:val="2"/>
          <w:sz w:val="24"/>
          <w:szCs w:val="24"/>
        </w:rPr>
        <w:t>u</w:t>
      </w:r>
      <w:r w:rsidRPr="009B5522">
        <w:rPr>
          <w:spacing w:val="-1"/>
          <w:sz w:val="24"/>
          <w:szCs w:val="24"/>
        </w:rPr>
        <w:t>cce</w:t>
      </w:r>
      <w:r w:rsidRPr="009B5522">
        <w:rPr>
          <w:sz w:val="24"/>
          <w:szCs w:val="24"/>
        </w:rPr>
        <w:t>ssfulo</w:t>
      </w:r>
      <w:r w:rsidRPr="009B5522">
        <w:rPr>
          <w:spacing w:val="2"/>
          <w:sz w:val="24"/>
          <w:szCs w:val="24"/>
        </w:rPr>
        <w:t>p</w:t>
      </w:r>
      <w:r w:rsidRPr="009B5522">
        <w:rPr>
          <w:spacing w:val="-1"/>
          <w:sz w:val="24"/>
          <w:szCs w:val="24"/>
        </w:rPr>
        <w:t>e</w:t>
      </w:r>
      <w:r w:rsidRPr="009B5522">
        <w:rPr>
          <w:sz w:val="24"/>
          <w:szCs w:val="24"/>
        </w:rPr>
        <w:t>r</w:t>
      </w:r>
      <w:r w:rsidRPr="009B5522">
        <w:rPr>
          <w:spacing w:val="-2"/>
          <w:sz w:val="24"/>
          <w:szCs w:val="24"/>
        </w:rPr>
        <w:t>a</w:t>
      </w:r>
      <w:r w:rsidRPr="009B5522">
        <w:rPr>
          <w:spacing w:val="3"/>
          <w:sz w:val="24"/>
          <w:szCs w:val="24"/>
        </w:rPr>
        <w:t>t</w:t>
      </w:r>
      <w:r w:rsidRPr="009B5522">
        <w:rPr>
          <w:sz w:val="24"/>
          <w:szCs w:val="24"/>
        </w:rPr>
        <w:t>ionof the prop</w:t>
      </w:r>
      <w:r w:rsidRPr="009B5522">
        <w:rPr>
          <w:spacing w:val="-1"/>
          <w:sz w:val="24"/>
          <w:szCs w:val="24"/>
        </w:rPr>
        <w:t>o</w:t>
      </w:r>
      <w:r w:rsidRPr="009B5522">
        <w:rPr>
          <w:sz w:val="24"/>
          <w:szCs w:val="24"/>
        </w:rPr>
        <w:t>s</w:t>
      </w:r>
      <w:r w:rsidRPr="009B5522">
        <w:rPr>
          <w:spacing w:val="-1"/>
          <w:sz w:val="24"/>
          <w:szCs w:val="24"/>
        </w:rPr>
        <w:t>e</w:t>
      </w:r>
      <w:r w:rsidRPr="009B5522">
        <w:rPr>
          <w:sz w:val="24"/>
          <w:szCs w:val="24"/>
        </w:rPr>
        <w:t>d</w:t>
      </w:r>
      <w:r w:rsidRPr="009B5522">
        <w:rPr>
          <w:spacing w:val="1"/>
          <w:sz w:val="24"/>
          <w:szCs w:val="24"/>
        </w:rPr>
        <w:t xml:space="preserve"> f</w:t>
      </w:r>
      <w:r w:rsidRPr="009B5522">
        <w:rPr>
          <w:sz w:val="24"/>
          <w:szCs w:val="24"/>
        </w:rPr>
        <w:t>r</w:t>
      </w:r>
      <w:r w:rsidRPr="009B5522">
        <w:rPr>
          <w:spacing w:val="-2"/>
          <w:sz w:val="24"/>
          <w:szCs w:val="24"/>
        </w:rPr>
        <w:t>a</w:t>
      </w:r>
      <w:r w:rsidRPr="009B5522">
        <w:rPr>
          <w:spacing w:val="3"/>
          <w:sz w:val="24"/>
          <w:szCs w:val="24"/>
        </w:rPr>
        <w:t>m</w:t>
      </w:r>
      <w:r w:rsidRPr="009B5522">
        <w:rPr>
          <w:spacing w:val="-1"/>
          <w:sz w:val="24"/>
          <w:szCs w:val="24"/>
        </w:rPr>
        <w:t>e</w:t>
      </w:r>
      <w:r w:rsidRPr="009B5522">
        <w:rPr>
          <w:sz w:val="24"/>
          <w:szCs w:val="24"/>
        </w:rPr>
        <w:t>wo</w:t>
      </w:r>
      <w:r w:rsidRPr="009B5522">
        <w:rPr>
          <w:spacing w:val="-1"/>
          <w:sz w:val="24"/>
          <w:szCs w:val="24"/>
        </w:rPr>
        <w:t>r</w:t>
      </w:r>
      <w:r w:rsidRPr="009B5522">
        <w:rPr>
          <w:sz w:val="24"/>
          <w:szCs w:val="24"/>
        </w:rPr>
        <w:t>k,ther</w:t>
      </w:r>
      <w:r w:rsidRPr="009B5522">
        <w:rPr>
          <w:spacing w:val="-2"/>
          <w:sz w:val="24"/>
          <w:szCs w:val="24"/>
        </w:rPr>
        <w:t>e</w:t>
      </w:r>
      <w:r w:rsidRPr="009B5522">
        <w:rPr>
          <w:sz w:val="24"/>
          <w:szCs w:val="24"/>
        </w:rPr>
        <w:t>s</w:t>
      </w:r>
      <w:r w:rsidRPr="009B5522">
        <w:rPr>
          <w:spacing w:val="1"/>
          <w:sz w:val="24"/>
          <w:szCs w:val="24"/>
        </w:rPr>
        <w:t>e</w:t>
      </w:r>
      <w:r w:rsidRPr="009B5522">
        <w:rPr>
          <w:spacing w:val="-1"/>
          <w:sz w:val="24"/>
          <w:szCs w:val="24"/>
        </w:rPr>
        <w:t>a</w:t>
      </w:r>
      <w:r w:rsidRPr="009B5522">
        <w:rPr>
          <w:sz w:val="24"/>
          <w:szCs w:val="24"/>
        </w:rPr>
        <w:t>r</w:t>
      </w:r>
      <w:r w:rsidRPr="009B5522">
        <w:rPr>
          <w:spacing w:val="-2"/>
          <w:sz w:val="24"/>
          <w:szCs w:val="24"/>
        </w:rPr>
        <w:t>c</w:t>
      </w:r>
      <w:r w:rsidRPr="009B5522">
        <w:rPr>
          <w:spacing w:val="7"/>
          <w:sz w:val="24"/>
          <w:szCs w:val="24"/>
        </w:rPr>
        <w:t>h</w:t>
      </w:r>
      <w:r w:rsidRPr="009B5522">
        <w:rPr>
          <w:spacing w:val="-1"/>
          <w:sz w:val="24"/>
          <w:szCs w:val="24"/>
        </w:rPr>
        <w:t>e</w:t>
      </w:r>
      <w:r w:rsidRPr="009B5522">
        <w:rPr>
          <w:sz w:val="24"/>
          <w:szCs w:val="24"/>
        </w:rPr>
        <w:t>r tr</w:t>
      </w:r>
      <w:r w:rsidRPr="009B5522">
        <w:rPr>
          <w:spacing w:val="2"/>
          <w:sz w:val="24"/>
          <w:szCs w:val="24"/>
        </w:rPr>
        <w:t>i</w:t>
      </w:r>
      <w:r w:rsidRPr="009B5522">
        <w:rPr>
          <w:spacing w:val="-1"/>
          <w:sz w:val="24"/>
          <w:szCs w:val="24"/>
        </w:rPr>
        <w:t>e</w:t>
      </w:r>
      <w:r w:rsidRPr="009B5522">
        <w:rPr>
          <w:sz w:val="24"/>
          <w:szCs w:val="24"/>
        </w:rPr>
        <w:t>dtoidentifythe most sui</w:t>
      </w:r>
      <w:r w:rsidRPr="009B5522">
        <w:rPr>
          <w:spacing w:val="1"/>
          <w:sz w:val="24"/>
          <w:szCs w:val="24"/>
        </w:rPr>
        <w:t>t</w:t>
      </w:r>
      <w:r w:rsidRPr="009B5522">
        <w:rPr>
          <w:spacing w:val="-1"/>
          <w:sz w:val="24"/>
          <w:szCs w:val="24"/>
        </w:rPr>
        <w:t>a</w:t>
      </w:r>
      <w:r w:rsidRPr="009B5522">
        <w:rPr>
          <w:sz w:val="24"/>
          <w:szCs w:val="24"/>
        </w:rPr>
        <w:t xml:space="preserve">ble </w:t>
      </w:r>
      <w:r w:rsidRPr="009B5522">
        <w:rPr>
          <w:spacing w:val="-1"/>
          <w:sz w:val="24"/>
          <w:szCs w:val="24"/>
        </w:rPr>
        <w:t>c</w:t>
      </w:r>
      <w:r w:rsidRPr="009B5522">
        <w:rPr>
          <w:sz w:val="24"/>
          <w:szCs w:val="24"/>
        </w:rPr>
        <w:t>loudte</w:t>
      </w:r>
      <w:r w:rsidRPr="009B5522">
        <w:rPr>
          <w:spacing w:val="-1"/>
          <w:sz w:val="24"/>
          <w:szCs w:val="24"/>
        </w:rPr>
        <w:t>c</w:t>
      </w:r>
      <w:r w:rsidRPr="009B5522">
        <w:rPr>
          <w:sz w:val="24"/>
          <w:szCs w:val="24"/>
        </w:rPr>
        <w:t>hnolog</w:t>
      </w:r>
      <w:r w:rsidRPr="009B5522">
        <w:rPr>
          <w:spacing w:val="1"/>
          <w:sz w:val="24"/>
          <w:szCs w:val="24"/>
        </w:rPr>
        <w:t>i</w:t>
      </w:r>
      <w:r w:rsidRPr="009B5522">
        <w:rPr>
          <w:spacing w:val="-1"/>
          <w:sz w:val="24"/>
          <w:szCs w:val="24"/>
        </w:rPr>
        <w:t>e</w:t>
      </w:r>
      <w:r w:rsidRPr="009B5522">
        <w:rPr>
          <w:sz w:val="24"/>
          <w:szCs w:val="24"/>
        </w:rPr>
        <w:t>s</w:t>
      </w:r>
      <w:r w:rsidRPr="009B5522">
        <w:rPr>
          <w:spacing w:val="-1"/>
          <w:sz w:val="24"/>
          <w:szCs w:val="24"/>
        </w:rPr>
        <w:t>a</w:t>
      </w:r>
      <w:r w:rsidRPr="009B5522">
        <w:rPr>
          <w:sz w:val="24"/>
          <w:szCs w:val="24"/>
        </w:rPr>
        <w:t>ndv</w:t>
      </w:r>
      <w:r w:rsidRPr="009B5522">
        <w:rPr>
          <w:spacing w:val="-1"/>
          <w:sz w:val="24"/>
          <w:szCs w:val="24"/>
        </w:rPr>
        <w:t>e</w:t>
      </w:r>
      <w:r w:rsidRPr="009B5522">
        <w:rPr>
          <w:sz w:val="24"/>
          <w:szCs w:val="24"/>
        </w:rPr>
        <w:t>ndors that</w:t>
      </w:r>
      <w:r w:rsidRPr="009B5522">
        <w:rPr>
          <w:spacing w:val="-1"/>
          <w:sz w:val="24"/>
          <w:szCs w:val="24"/>
        </w:rPr>
        <w:t>ca</w:t>
      </w:r>
      <w:r w:rsidRPr="009B5522">
        <w:rPr>
          <w:sz w:val="24"/>
          <w:szCs w:val="24"/>
        </w:rPr>
        <w:t>n</w:t>
      </w:r>
      <w:r w:rsidRPr="009B5522">
        <w:rPr>
          <w:spacing w:val="2"/>
          <w:sz w:val="24"/>
          <w:szCs w:val="24"/>
        </w:rPr>
        <w:t>p</w:t>
      </w:r>
      <w:r w:rsidRPr="009B5522">
        <w:rPr>
          <w:sz w:val="24"/>
          <w:szCs w:val="24"/>
        </w:rPr>
        <w:t>rovide</w:t>
      </w:r>
      <w:r w:rsidRPr="009B5522">
        <w:rPr>
          <w:spacing w:val="1"/>
          <w:sz w:val="24"/>
          <w:szCs w:val="24"/>
        </w:rPr>
        <w:t>S</w:t>
      </w:r>
      <w:r w:rsidRPr="009B5522">
        <w:rPr>
          <w:sz w:val="24"/>
          <w:szCs w:val="24"/>
        </w:rPr>
        <w:t>A</w:t>
      </w:r>
      <w:r w:rsidRPr="009B5522">
        <w:rPr>
          <w:spacing w:val="-1"/>
          <w:sz w:val="24"/>
          <w:szCs w:val="24"/>
        </w:rPr>
        <w:t>A</w:t>
      </w:r>
      <w:r w:rsidRPr="009B5522">
        <w:rPr>
          <w:sz w:val="24"/>
          <w:szCs w:val="24"/>
        </w:rPr>
        <w:t>S</w:t>
      </w:r>
      <w:r w:rsidRPr="009B5522">
        <w:rPr>
          <w:spacing w:val="-1"/>
          <w:sz w:val="24"/>
          <w:szCs w:val="24"/>
        </w:rPr>
        <w:t>a</w:t>
      </w:r>
      <w:r w:rsidRPr="009B5522">
        <w:rPr>
          <w:sz w:val="24"/>
          <w:szCs w:val="24"/>
        </w:rPr>
        <w:t>ndI</w:t>
      </w:r>
      <w:r w:rsidRPr="009B5522">
        <w:rPr>
          <w:spacing w:val="-1"/>
          <w:sz w:val="24"/>
          <w:szCs w:val="24"/>
        </w:rPr>
        <w:t>A</w:t>
      </w:r>
      <w:r w:rsidRPr="009B5522">
        <w:rPr>
          <w:sz w:val="24"/>
          <w:szCs w:val="24"/>
        </w:rPr>
        <w:t xml:space="preserve">ASfor theof </w:t>
      </w:r>
      <w:r w:rsidRPr="009B5522">
        <w:rPr>
          <w:spacing w:val="-1"/>
          <w:sz w:val="24"/>
          <w:szCs w:val="24"/>
        </w:rPr>
        <w:t>e</w:t>
      </w:r>
      <w:r w:rsidRPr="009B5522">
        <w:rPr>
          <w:sz w:val="24"/>
          <w:szCs w:val="24"/>
        </w:rPr>
        <w:t>du</w:t>
      </w:r>
      <w:r w:rsidRPr="009B5522">
        <w:rPr>
          <w:spacing w:val="1"/>
          <w:sz w:val="24"/>
          <w:szCs w:val="24"/>
        </w:rPr>
        <w:t>c</w:t>
      </w:r>
      <w:r w:rsidRPr="009B5522">
        <w:rPr>
          <w:spacing w:val="-1"/>
          <w:sz w:val="24"/>
          <w:szCs w:val="24"/>
        </w:rPr>
        <w:t>a</w:t>
      </w:r>
      <w:r w:rsidRPr="009B5522">
        <w:rPr>
          <w:sz w:val="24"/>
          <w:szCs w:val="24"/>
        </w:rPr>
        <w:t>t</w:t>
      </w:r>
      <w:r w:rsidRPr="009B5522">
        <w:rPr>
          <w:spacing w:val="1"/>
          <w:sz w:val="24"/>
          <w:szCs w:val="24"/>
        </w:rPr>
        <w:t>i</w:t>
      </w:r>
      <w:r w:rsidRPr="009B5522">
        <w:rPr>
          <w:sz w:val="24"/>
          <w:szCs w:val="24"/>
        </w:rPr>
        <w:t>on</w:t>
      </w:r>
      <w:r w:rsidRPr="009B5522">
        <w:rPr>
          <w:spacing w:val="-1"/>
          <w:sz w:val="24"/>
          <w:szCs w:val="24"/>
        </w:rPr>
        <w:t>a</w:t>
      </w:r>
      <w:r w:rsidRPr="009B5522">
        <w:rPr>
          <w:sz w:val="24"/>
          <w:szCs w:val="24"/>
        </w:rPr>
        <w:t>l E</w:t>
      </w:r>
      <w:r w:rsidRPr="009B5522">
        <w:rPr>
          <w:spacing w:val="-1"/>
          <w:sz w:val="24"/>
          <w:szCs w:val="24"/>
        </w:rPr>
        <w:t>-</w:t>
      </w:r>
      <w:r w:rsidRPr="009B5522">
        <w:rPr>
          <w:sz w:val="24"/>
          <w:szCs w:val="24"/>
        </w:rPr>
        <w:t>r</w:t>
      </w:r>
      <w:r w:rsidRPr="009B5522">
        <w:rPr>
          <w:spacing w:val="-2"/>
          <w:sz w:val="24"/>
          <w:szCs w:val="24"/>
        </w:rPr>
        <w:t>e</w:t>
      </w:r>
      <w:r w:rsidRPr="009B5522">
        <w:rPr>
          <w:sz w:val="24"/>
          <w:szCs w:val="24"/>
        </w:rPr>
        <w:t>sou</w:t>
      </w:r>
      <w:r w:rsidRPr="009B5522">
        <w:rPr>
          <w:spacing w:val="2"/>
          <w:sz w:val="24"/>
          <w:szCs w:val="24"/>
        </w:rPr>
        <w:t>r</w:t>
      </w:r>
      <w:r w:rsidRPr="009B5522">
        <w:rPr>
          <w:spacing w:val="-1"/>
          <w:sz w:val="24"/>
          <w:szCs w:val="24"/>
        </w:rPr>
        <w:t>ce</w:t>
      </w:r>
      <w:r w:rsidRPr="009B5522">
        <w:rPr>
          <w:sz w:val="24"/>
          <w:szCs w:val="24"/>
        </w:rPr>
        <w:t>sma</w:t>
      </w:r>
      <w:r w:rsidRPr="009B5522">
        <w:rPr>
          <w:spacing w:val="2"/>
          <w:sz w:val="24"/>
          <w:szCs w:val="24"/>
        </w:rPr>
        <w:t>n</w:t>
      </w:r>
      <w:r w:rsidRPr="009B5522">
        <w:rPr>
          <w:spacing w:val="-1"/>
          <w:sz w:val="24"/>
          <w:szCs w:val="24"/>
        </w:rPr>
        <w:t>a</w:t>
      </w:r>
      <w:r w:rsidRPr="009B5522">
        <w:rPr>
          <w:sz w:val="24"/>
          <w:szCs w:val="24"/>
        </w:rPr>
        <w:t>g</w:t>
      </w:r>
      <w:r w:rsidRPr="009B5522">
        <w:rPr>
          <w:spacing w:val="-1"/>
          <w:sz w:val="24"/>
          <w:szCs w:val="24"/>
        </w:rPr>
        <w:t>e</w:t>
      </w:r>
      <w:r w:rsidRPr="009B5522">
        <w:rPr>
          <w:sz w:val="24"/>
          <w:szCs w:val="24"/>
        </w:rPr>
        <w:t>mentb</w:t>
      </w:r>
      <w:r w:rsidRPr="009B5522">
        <w:rPr>
          <w:spacing w:val="-1"/>
          <w:sz w:val="24"/>
          <w:szCs w:val="24"/>
        </w:rPr>
        <w:t>eca</w:t>
      </w:r>
      <w:r w:rsidRPr="009B5522">
        <w:rPr>
          <w:sz w:val="24"/>
          <w:szCs w:val="24"/>
        </w:rPr>
        <w:t>use t</w:t>
      </w:r>
      <w:r w:rsidRPr="009B5522">
        <w:rPr>
          <w:spacing w:val="3"/>
          <w:sz w:val="24"/>
          <w:szCs w:val="24"/>
        </w:rPr>
        <w:t>h</w:t>
      </w:r>
      <w:r w:rsidRPr="009B5522">
        <w:rPr>
          <w:sz w:val="24"/>
          <w:szCs w:val="24"/>
        </w:rPr>
        <w:t>e ta</w:t>
      </w:r>
      <w:r w:rsidRPr="009B5522">
        <w:rPr>
          <w:spacing w:val="-1"/>
          <w:sz w:val="24"/>
          <w:szCs w:val="24"/>
        </w:rPr>
        <w:t>r</w:t>
      </w:r>
      <w:r w:rsidRPr="009B5522">
        <w:rPr>
          <w:sz w:val="24"/>
          <w:szCs w:val="24"/>
        </w:rPr>
        <w:t>g</w:t>
      </w:r>
      <w:r w:rsidRPr="009B5522">
        <w:rPr>
          <w:spacing w:val="-1"/>
          <w:sz w:val="24"/>
          <w:szCs w:val="24"/>
        </w:rPr>
        <w:t>e</w:t>
      </w:r>
      <w:r w:rsidRPr="009B5522">
        <w:rPr>
          <w:sz w:val="24"/>
          <w:szCs w:val="24"/>
        </w:rPr>
        <w:t>tofr</w:t>
      </w:r>
      <w:r w:rsidRPr="009B5522">
        <w:rPr>
          <w:spacing w:val="-2"/>
          <w:sz w:val="24"/>
          <w:szCs w:val="24"/>
        </w:rPr>
        <w:t>e</w:t>
      </w:r>
      <w:r w:rsidRPr="009B5522">
        <w:rPr>
          <w:spacing w:val="2"/>
          <w:sz w:val="24"/>
          <w:szCs w:val="24"/>
        </w:rPr>
        <w:t>s</w:t>
      </w:r>
      <w:r w:rsidRPr="009B5522">
        <w:rPr>
          <w:spacing w:val="-1"/>
          <w:sz w:val="24"/>
          <w:szCs w:val="24"/>
        </w:rPr>
        <w:t>ea</w:t>
      </w:r>
      <w:r w:rsidRPr="009B5522">
        <w:rPr>
          <w:sz w:val="24"/>
          <w:szCs w:val="24"/>
        </w:rPr>
        <w:t>r</w:t>
      </w:r>
      <w:r w:rsidRPr="009B5522">
        <w:rPr>
          <w:spacing w:val="-2"/>
          <w:sz w:val="24"/>
          <w:szCs w:val="24"/>
        </w:rPr>
        <w:t>c</w:t>
      </w:r>
      <w:r w:rsidRPr="009B5522">
        <w:rPr>
          <w:spacing w:val="2"/>
          <w:sz w:val="24"/>
          <w:szCs w:val="24"/>
        </w:rPr>
        <w:t>h</w:t>
      </w:r>
      <w:r w:rsidRPr="009B5522">
        <w:rPr>
          <w:spacing w:val="-1"/>
          <w:sz w:val="24"/>
          <w:szCs w:val="24"/>
        </w:rPr>
        <w:t>e</w:t>
      </w:r>
      <w:r w:rsidRPr="009B5522">
        <w:rPr>
          <w:sz w:val="24"/>
          <w:szCs w:val="24"/>
        </w:rPr>
        <w:t>r isto</w:t>
      </w:r>
      <w:r w:rsidRPr="009B5522">
        <w:rPr>
          <w:spacing w:val="-1"/>
          <w:sz w:val="24"/>
          <w:szCs w:val="24"/>
        </w:rPr>
        <w:t>e</w:t>
      </w:r>
      <w:r w:rsidRPr="009B5522">
        <w:rPr>
          <w:sz w:val="24"/>
          <w:szCs w:val="24"/>
        </w:rPr>
        <w:t>nh</w:t>
      </w:r>
      <w:r w:rsidRPr="009B5522">
        <w:rPr>
          <w:spacing w:val="-1"/>
          <w:sz w:val="24"/>
          <w:szCs w:val="24"/>
        </w:rPr>
        <w:t>a</w:t>
      </w:r>
      <w:r w:rsidRPr="009B5522">
        <w:rPr>
          <w:spacing w:val="2"/>
          <w:sz w:val="24"/>
          <w:szCs w:val="24"/>
        </w:rPr>
        <w:t>n</w:t>
      </w:r>
      <w:r w:rsidRPr="009B5522">
        <w:rPr>
          <w:spacing w:val="-1"/>
          <w:sz w:val="24"/>
          <w:szCs w:val="24"/>
        </w:rPr>
        <w:t>c</w:t>
      </w:r>
      <w:r w:rsidRPr="009B5522">
        <w:rPr>
          <w:sz w:val="24"/>
          <w:szCs w:val="24"/>
        </w:rPr>
        <w:t xml:space="preserve">e </w:t>
      </w:r>
      <w:r w:rsidRPr="009B5522">
        <w:rPr>
          <w:spacing w:val="5"/>
          <w:sz w:val="24"/>
          <w:szCs w:val="24"/>
        </w:rPr>
        <w:t>E</w:t>
      </w:r>
      <w:r w:rsidRPr="009B5522">
        <w:rPr>
          <w:spacing w:val="2"/>
          <w:sz w:val="24"/>
          <w:szCs w:val="24"/>
        </w:rPr>
        <w:t>-</w:t>
      </w:r>
      <w:r w:rsidRPr="009B5522">
        <w:rPr>
          <w:spacing w:val="1"/>
          <w:sz w:val="24"/>
          <w:szCs w:val="24"/>
        </w:rPr>
        <w:t>r</w:t>
      </w:r>
      <w:r w:rsidRPr="009B5522">
        <w:rPr>
          <w:spacing w:val="-1"/>
          <w:sz w:val="24"/>
          <w:szCs w:val="24"/>
        </w:rPr>
        <w:t>e</w:t>
      </w:r>
      <w:r w:rsidRPr="009B5522">
        <w:rPr>
          <w:sz w:val="24"/>
          <w:szCs w:val="24"/>
        </w:rPr>
        <w:t>sour</w:t>
      </w:r>
      <w:r w:rsidRPr="009B5522">
        <w:rPr>
          <w:spacing w:val="-1"/>
          <w:sz w:val="24"/>
          <w:szCs w:val="24"/>
        </w:rPr>
        <w:t>ce</w:t>
      </w:r>
      <w:r w:rsidRPr="009B5522">
        <w:rPr>
          <w:sz w:val="24"/>
          <w:szCs w:val="24"/>
        </w:rPr>
        <w:t>smainte</w:t>
      </w:r>
      <w:r w:rsidRPr="009B5522">
        <w:rPr>
          <w:spacing w:val="2"/>
          <w:sz w:val="24"/>
          <w:szCs w:val="24"/>
        </w:rPr>
        <w:t>n</w:t>
      </w:r>
      <w:r w:rsidRPr="009B5522">
        <w:rPr>
          <w:spacing w:val="-1"/>
          <w:sz w:val="24"/>
          <w:szCs w:val="24"/>
        </w:rPr>
        <w:t>a</w:t>
      </w:r>
      <w:r w:rsidRPr="009B5522">
        <w:rPr>
          <w:sz w:val="24"/>
          <w:szCs w:val="24"/>
        </w:rPr>
        <w:t>n</w:t>
      </w:r>
      <w:r w:rsidRPr="009B5522">
        <w:rPr>
          <w:spacing w:val="1"/>
          <w:sz w:val="24"/>
          <w:szCs w:val="24"/>
        </w:rPr>
        <w:t>c</w:t>
      </w:r>
      <w:r w:rsidRPr="009B5522">
        <w:rPr>
          <w:sz w:val="24"/>
          <w:szCs w:val="24"/>
        </w:rPr>
        <w:t>e man</w:t>
      </w:r>
      <w:r w:rsidRPr="009B5522">
        <w:rPr>
          <w:spacing w:val="-1"/>
          <w:sz w:val="24"/>
          <w:szCs w:val="24"/>
        </w:rPr>
        <w:t>a</w:t>
      </w:r>
      <w:r w:rsidRPr="009B5522">
        <w:rPr>
          <w:sz w:val="24"/>
          <w:szCs w:val="24"/>
        </w:rPr>
        <w:t>g</w:t>
      </w:r>
      <w:r w:rsidRPr="009B5522">
        <w:rPr>
          <w:spacing w:val="-1"/>
          <w:sz w:val="24"/>
          <w:szCs w:val="24"/>
        </w:rPr>
        <w:t>e</w:t>
      </w:r>
      <w:r w:rsidRPr="009B5522">
        <w:rPr>
          <w:sz w:val="24"/>
          <w:szCs w:val="24"/>
        </w:rPr>
        <w:t>ment</w:t>
      </w:r>
      <w:r w:rsidRPr="009B5522">
        <w:rPr>
          <w:spacing w:val="-1"/>
          <w:sz w:val="24"/>
          <w:szCs w:val="24"/>
        </w:rPr>
        <w:t>a</w:t>
      </w:r>
      <w:r w:rsidRPr="009B5522">
        <w:rPr>
          <w:sz w:val="24"/>
          <w:szCs w:val="24"/>
        </w:rPr>
        <w:t>nddis</w:t>
      </w:r>
      <w:r w:rsidRPr="009B5522">
        <w:rPr>
          <w:spacing w:val="1"/>
          <w:sz w:val="24"/>
          <w:szCs w:val="24"/>
        </w:rPr>
        <w:t>t</w:t>
      </w:r>
      <w:r w:rsidRPr="009B5522">
        <w:rPr>
          <w:sz w:val="24"/>
          <w:szCs w:val="24"/>
        </w:rPr>
        <w:t>ri</w:t>
      </w:r>
      <w:r w:rsidRPr="009B5522">
        <w:rPr>
          <w:spacing w:val="2"/>
          <w:sz w:val="24"/>
          <w:szCs w:val="24"/>
        </w:rPr>
        <w:t>b</w:t>
      </w:r>
      <w:r w:rsidRPr="009B5522">
        <w:rPr>
          <w:sz w:val="24"/>
          <w:szCs w:val="24"/>
        </w:rPr>
        <w:t>ut</w:t>
      </w:r>
      <w:r w:rsidRPr="009B5522">
        <w:rPr>
          <w:spacing w:val="1"/>
          <w:sz w:val="24"/>
          <w:szCs w:val="24"/>
        </w:rPr>
        <w:t>i</w:t>
      </w:r>
      <w:r w:rsidRPr="009B5522">
        <w:rPr>
          <w:sz w:val="24"/>
          <w:szCs w:val="24"/>
        </w:rPr>
        <w:t>onwith</w:t>
      </w:r>
      <w:r w:rsidRPr="009B5522">
        <w:rPr>
          <w:spacing w:val="1"/>
          <w:sz w:val="24"/>
          <w:szCs w:val="24"/>
        </w:rPr>
        <w:t>i</w:t>
      </w:r>
      <w:r w:rsidRPr="009B5522">
        <w:rPr>
          <w:sz w:val="24"/>
          <w:szCs w:val="24"/>
        </w:rPr>
        <w:t>nH</w:t>
      </w:r>
      <w:r w:rsidRPr="009B5522">
        <w:rPr>
          <w:spacing w:val="-1"/>
          <w:sz w:val="24"/>
          <w:szCs w:val="24"/>
        </w:rPr>
        <w:t>a</w:t>
      </w:r>
      <w:r w:rsidRPr="009B5522">
        <w:rPr>
          <w:sz w:val="24"/>
          <w:szCs w:val="24"/>
        </w:rPr>
        <w:t>r</w:t>
      </w:r>
      <w:r w:rsidRPr="009B5522">
        <w:rPr>
          <w:spacing w:val="-2"/>
          <w:sz w:val="24"/>
          <w:szCs w:val="24"/>
        </w:rPr>
        <w:t>a</w:t>
      </w:r>
      <w:r w:rsidRPr="009B5522">
        <w:rPr>
          <w:sz w:val="24"/>
          <w:szCs w:val="24"/>
        </w:rPr>
        <w:t>rir</w:t>
      </w:r>
      <w:r w:rsidRPr="009B5522">
        <w:rPr>
          <w:spacing w:val="-2"/>
          <w:sz w:val="24"/>
          <w:szCs w:val="24"/>
        </w:rPr>
        <w:t>e</w:t>
      </w:r>
      <w:r w:rsidRPr="009B5522">
        <w:rPr>
          <w:sz w:val="24"/>
          <w:szCs w:val="24"/>
        </w:rPr>
        <w:t>g</w:t>
      </w:r>
      <w:r w:rsidRPr="009B5522">
        <w:rPr>
          <w:spacing w:val="3"/>
          <w:sz w:val="24"/>
          <w:szCs w:val="24"/>
        </w:rPr>
        <w:t>i</w:t>
      </w:r>
      <w:r w:rsidRPr="009B5522">
        <w:rPr>
          <w:sz w:val="24"/>
          <w:szCs w:val="24"/>
        </w:rPr>
        <w:t>onhighs</w:t>
      </w:r>
      <w:r w:rsidRPr="009B5522">
        <w:rPr>
          <w:spacing w:val="-1"/>
          <w:sz w:val="24"/>
          <w:szCs w:val="24"/>
        </w:rPr>
        <w:t>c</w:t>
      </w:r>
      <w:r w:rsidRPr="009B5522">
        <w:rPr>
          <w:sz w:val="24"/>
          <w:szCs w:val="24"/>
        </w:rPr>
        <w:t>hools.And</w:t>
      </w:r>
      <w:r w:rsidRPr="009B5522">
        <w:rPr>
          <w:spacing w:val="3"/>
          <w:sz w:val="24"/>
          <w:szCs w:val="24"/>
        </w:rPr>
        <w:t>t</w:t>
      </w:r>
      <w:r w:rsidRPr="009B5522">
        <w:rPr>
          <w:sz w:val="24"/>
          <w:szCs w:val="24"/>
        </w:rPr>
        <w:t>he</w:t>
      </w:r>
      <w:r w:rsidR="003C06C9" w:rsidRPr="009B5522">
        <w:rPr>
          <w:sz w:val="24"/>
          <w:szCs w:val="24"/>
        </w:rPr>
        <w:t>identifi</w:t>
      </w:r>
      <w:r w:rsidR="003C06C9" w:rsidRPr="009B5522">
        <w:rPr>
          <w:spacing w:val="-1"/>
          <w:sz w:val="24"/>
          <w:szCs w:val="24"/>
        </w:rPr>
        <w:t>ca</w:t>
      </w:r>
      <w:r w:rsidR="003C06C9" w:rsidRPr="009B5522">
        <w:rPr>
          <w:sz w:val="24"/>
          <w:szCs w:val="24"/>
        </w:rPr>
        <w:t>t</w:t>
      </w:r>
      <w:r w:rsidR="003C06C9" w:rsidRPr="009B5522">
        <w:rPr>
          <w:spacing w:val="1"/>
          <w:sz w:val="24"/>
          <w:szCs w:val="24"/>
        </w:rPr>
        <w:t>i</w:t>
      </w:r>
      <w:r w:rsidR="003C06C9" w:rsidRPr="009B5522">
        <w:rPr>
          <w:sz w:val="24"/>
          <w:szCs w:val="24"/>
        </w:rPr>
        <w:t>on and</w:t>
      </w:r>
      <w:r w:rsidRPr="009B5522">
        <w:rPr>
          <w:sz w:val="24"/>
          <w:szCs w:val="24"/>
        </w:rPr>
        <w:t xml:space="preserve"> s</w:t>
      </w:r>
      <w:r w:rsidRPr="009B5522">
        <w:rPr>
          <w:spacing w:val="-1"/>
          <w:sz w:val="24"/>
          <w:szCs w:val="24"/>
        </w:rPr>
        <w:t>e</w:t>
      </w:r>
      <w:r w:rsidRPr="009B5522">
        <w:rPr>
          <w:sz w:val="24"/>
          <w:szCs w:val="24"/>
        </w:rPr>
        <w:t>le</w:t>
      </w:r>
      <w:r w:rsidRPr="009B5522">
        <w:rPr>
          <w:spacing w:val="-1"/>
          <w:sz w:val="24"/>
          <w:szCs w:val="24"/>
        </w:rPr>
        <w:t>c</w:t>
      </w:r>
      <w:r w:rsidRPr="009B5522">
        <w:rPr>
          <w:sz w:val="24"/>
          <w:szCs w:val="24"/>
        </w:rPr>
        <w:t>t</w:t>
      </w:r>
      <w:r w:rsidRPr="009B5522">
        <w:rPr>
          <w:spacing w:val="1"/>
          <w:sz w:val="24"/>
          <w:szCs w:val="24"/>
        </w:rPr>
        <w:t>i</w:t>
      </w:r>
      <w:r w:rsidRPr="009B5522">
        <w:rPr>
          <w:sz w:val="24"/>
          <w:szCs w:val="24"/>
        </w:rPr>
        <w:t xml:space="preserve">onof </w:t>
      </w:r>
      <w:r w:rsidRPr="009B5522">
        <w:rPr>
          <w:spacing w:val="-1"/>
          <w:sz w:val="24"/>
          <w:szCs w:val="24"/>
        </w:rPr>
        <w:t>c</w:t>
      </w:r>
      <w:r w:rsidRPr="009B5522">
        <w:rPr>
          <w:sz w:val="24"/>
          <w:szCs w:val="24"/>
        </w:rPr>
        <w:t>loudsfor the</w:t>
      </w:r>
      <w:r w:rsidRPr="009B5522">
        <w:rPr>
          <w:spacing w:val="-1"/>
          <w:sz w:val="24"/>
          <w:szCs w:val="24"/>
        </w:rPr>
        <w:t>c</w:t>
      </w:r>
      <w:r w:rsidRPr="009B5522">
        <w:rPr>
          <w:sz w:val="24"/>
          <w:szCs w:val="24"/>
        </w:rPr>
        <w:t>louds</w:t>
      </w:r>
      <w:r w:rsidRPr="009B5522">
        <w:rPr>
          <w:spacing w:val="-1"/>
          <w:sz w:val="24"/>
          <w:szCs w:val="24"/>
        </w:rPr>
        <w:t>e</w:t>
      </w:r>
      <w:r w:rsidRPr="009B5522">
        <w:rPr>
          <w:sz w:val="24"/>
          <w:szCs w:val="24"/>
        </w:rPr>
        <w:t>rvi</w:t>
      </w:r>
      <w:r w:rsidRPr="009B5522">
        <w:rPr>
          <w:spacing w:val="-1"/>
          <w:sz w:val="24"/>
          <w:szCs w:val="24"/>
        </w:rPr>
        <w:t>c</w:t>
      </w:r>
      <w:r w:rsidRPr="009B5522">
        <w:rPr>
          <w:sz w:val="24"/>
          <w:szCs w:val="24"/>
        </w:rPr>
        <w:t>e isb</w:t>
      </w:r>
      <w:r w:rsidRPr="009B5522">
        <w:rPr>
          <w:spacing w:val="-1"/>
          <w:sz w:val="24"/>
          <w:szCs w:val="24"/>
        </w:rPr>
        <w:t>a</w:t>
      </w:r>
      <w:r w:rsidRPr="009B5522">
        <w:rPr>
          <w:sz w:val="24"/>
          <w:szCs w:val="24"/>
        </w:rPr>
        <w:t>s</w:t>
      </w:r>
      <w:r w:rsidRPr="009B5522">
        <w:rPr>
          <w:spacing w:val="1"/>
          <w:sz w:val="24"/>
          <w:szCs w:val="24"/>
        </w:rPr>
        <w:t>e</w:t>
      </w:r>
      <w:r w:rsidRPr="009B5522">
        <w:rPr>
          <w:sz w:val="24"/>
          <w:szCs w:val="24"/>
        </w:rPr>
        <w:t>dont</w:t>
      </w:r>
      <w:r w:rsidRPr="009B5522">
        <w:rPr>
          <w:spacing w:val="5"/>
          <w:sz w:val="24"/>
          <w:szCs w:val="24"/>
        </w:rPr>
        <w:t>h</w:t>
      </w:r>
      <w:r w:rsidRPr="009B5522">
        <w:rPr>
          <w:sz w:val="24"/>
          <w:szCs w:val="24"/>
        </w:rPr>
        <w:t>e d</w:t>
      </w:r>
      <w:r w:rsidRPr="009B5522">
        <w:rPr>
          <w:spacing w:val="-1"/>
          <w:sz w:val="24"/>
          <w:szCs w:val="24"/>
        </w:rPr>
        <w:t>e</w:t>
      </w:r>
      <w:r w:rsidRPr="009B5522">
        <w:rPr>
          <w:sz w:val="24"/>
          <w:szCs w:val="24"/>
        </w:rPr>
        <w:t>gr</w:t>
      </w:r>
      <w:r w:rsidRPr="009B5522">
        <w:rPr>
          <w:spacing w:val="-2"/>
          <w:sz w:val="24"/>
          <w:szCs w:val="24"/>
        </w:rPr>
        <w:t>e</w:t>
      </w:r>
      <w:r w:rsidRPr="009B5522">
        <w:rPr>
          <w:sz w:val="24"/>
          <w:szCs w:val="24"/>
        </w:rPr>
        <w:t>e theyprovide l</w:t>
      </w:r>
      <w:r w:rsidRPr="009B5522">
        <w:rPr>
          <w:spacing w:val="1"/>
          <w:sz w:val="24"/>
          <w:szCs w:val="24"/>
        </w:rPr>
        <w:t>i</w:t>
      </w:r>
      <w:r w:rsidRPr="009B5522">
        <w:rPr>
          <w:sz w:val="24"/>
          <w:szCs w:val="24"/>
        </w:rPr>
        <w:t>ke s</w:t>
      </w:r>
      <w:r w:rsidRPr="009B5522">
        <w:rPr>
          <w:spacing w:val="-1"/>
          <w:sz w:val="24"/>
          <w:szCs w:val="24"/>
        </w:rPr>
        <w:t>ca</w:t>
      </w:r>
      <w:r w:rsidRPr="009B5522">
        <w:rPr>
          <w:sz w:val="24"/>
          <w:szCs w:val="24"/>
        </w:rPr>
        <w:t>labil</w:t>
      </w:r>
      <w:r w:rsidRPr="009B5522">
        <w:rPr>
          <w:spacing w:val="1"/>
          <w:sz w:val="24"/>
          <w:szCs w:val="24"/>
        </w:rPr>
        <w:t>i</w:t>
      </w:r>
      <w:r w:rsidRPr="009B5522">
        <w:rPr>
          <w:sz w:val="24"/>
          <w:szCs w:val="24"/>
        </w:rPr>
        <w:t xml:space="preserve">ty, </w:t>
      </w:r>
      <w:r w:rsidRPr="009B5522">
        <w:rPr>
          <w:spacing w:val="-1"/>
          <w:sz w:val="24"/>
          <w:szCs w:val="24"/>
        </w:rPr>
        <w:t>ac</w:t>
      </w:r>
      <w:r w:rsidRPr="009B5522">
        <w:rPr>
          <w:spacing w:val="1"/>
          <w:sz w:val="24"/>
          <w:szCs w:val="24"/>
        </w:rPr>
        <w:t>c</w:t>
      </w:r>
      <w:r w:rsidRPr="009B5522">
        <w:rPr>
          <w:spacing w:val="-1"/>
          <w:sz w:val="24"/>
          <w:szCs w:val="24"/>
        </w:rPr>
        <w:t>e</w:t>
      </w:r>
      <w:r w:rsidRPr="009B5522">
        <w:rPr>
          <w:sz w:val="24"/>
          <w:szCs w:val="24"/>
        </w:rPr>
        <w:t>ss</w:t>
      </w:r>
      <w:r w:rsidRPr="009B5522">
        <w:rPr>
          <w:spacing w:val="1"/>
          <w:sz w:val="24"/>
          <w:szCs w:val="24"/>
        </w:rPr>
        <w:t>i</w:t>
      </w:r>
      <w:r w:rsidRPr="009B5522">
        <w:rPr>
          <w:sz w:val="24"/>
          <w:szCs w:val="24"/>
        </w:rPr>
        <w:t>bi</w:t>
      </w:r>
      <w:r w:rsidRPr="009B5522">
        <w:rPr>
          <w:spacing w:val="1"/>
          <w:sz w:val="24"/>
          <w:szCs w:val="24"/>
        </w:rPr>
        <w:t>l</w:t>
      </w:r>
      <w:r w:rsidRPr="009B5522">
        <w:rPr>
          <w:sz w:val="24"/>
          <w:szCs w:val="24"/>
        </w:rPr>
        <w:t>i</w:t>
      </w:r>
      <w:r w:rsidRPr="009B5522">
        <w:rPr>
          <w:spacing w:val="1"/>
          <w:sz w:val="24"/>
          <w:szCs w:val="24"/>
        </w:rPr>
        <w:t>t</w:t>
      </w:r>
      <w:r w:rsidRPr="009B5522">
        <w:rPr>
          <w:sz w:val="24"/>
          <w:szCs w:val="24"/>
        </w:rPr>
        <w:t>y,</w:t>
      </w:r>
      <w:r w:rsidRPr="009B5522">
        <w:rPr>
          <w:spacing w:val="-1"/>
          <w:sz w:val="24"/>
          <w:szCs w:val="24"/>
        </w:rPr>
        <w:t>a</w:t>
      </w:r>
      <w:r w:rsidRPr="009B5522">
        <w:rPr>
          <w:sz w:val="24"/>
          <w:szCs w:val="24"/>
        </w:rPr>
        <w:t>v</w:t>
      </w:r>
      <w:r w:rsidRPr="009B5522">
        <w:rPr>
          <w:spacing w:val="-1"/>
          <w:sz w:val="24"/>
          <w:szCs w:val="24"/>
        </w:rPr>
        <w:t>a</w:t>
      </w:r>
      <w:r w:rsidRPr="009B5522">
        <w:rPr>
          <w:sz w:val="24"/>
          <w:szCs w:val="24"/>
        </w:rPr>
        <w:t>i</w:t>
      </w:r>
      <w:r w:rsidRPr="009B5522">
        <w:rPr>
          <w:spacing w:val="1"/>
          <w:sz w:val="24"/>
          <w:szCs w:val="24"/>
        </w:rPr>
        <w:t>l</w:t>
      </w:r>
      <w:r w:rsidRPr="009B5522">
        <w:rPr>
          <w:spacing w:val="-1"/>
          <w:sz w:val="24"/>
          <w:szCs w:val="24"/>
        </w:rPr>
        <w:t>a</w:t>
      </w:r>
      <w:r w:rsidRPr="009B5522">
        <w:rPr>
          <w:sz w:val="24"/>
          <w:szCs w:val="24"/>
        </w:rPr>
        <w:t>bi</w:t>
      </w:r>
      <w:r w:rsidRPr="009B5522">
        <w:rPr>
          <w:spacing w:val="1"/>
          <w:sz w:val="24"/>
          <w:szCs w:val="24"/>
        </w:rPr>
        <w:t>l</w:t>
      </w:r>
      <w:r w:rsidRPr="009B5522">
        <w:rPr>
          <w:sz w:val="24"/>
          <w:szCs w:val="24"/>
        </w:rPr>
        <w:t>i</w:t>
      </w:r>
      <w:r w:rsidRPr="009B5522">
        <w:rPr>
          <w:spacing w:val="1"/>
          <w:sz w:val="24"/>
          <w:szCs w:val="24"/>
        </w:rPr>
        <w:t>t</w:t>
      </w:r>
      <w:r w:rsidRPr="009B5522">
        <w:rPr>
          <w:sz w:val="24"/>
          <w:szCs w:val="24"/>
        </w:rPr>
        <w:t>y, us</w:t>
      </w:r>
      <w:r w:rsidRPr="009B5522">
        <w:rPr>
          <w:spacing w:val="-1"/>
          <w:sz w:val="24"/>
          <w:szCs w:val="24"/>
        </w:rPr>
        <w:t>e</w:t>
      </w:r>
      <w:r w:rsidRPr="009B5522">
        <w:rPr>
          <w:sz w:val="24"/>
          <w:szCs w:val="24"/>
        </w:rPr>
        <w:t>rs</w:t>
      </w:r>
      <w:r w:rsidRPr="009B5522">
        <w:rPr>
          <w:spacing w:val="-1"/>
          <w:sz w:val="24"/>
          <w:szCs w:val="24"/>
        </w:rPr>
        <w:t>c</w:t>
      </w:r>
      <w:r w:rsidRPr="009B5522">
        <w:rPr>
          <w:sz w:val="24"/>
          <w:szCs w:val="24"/>
        </w:rPr>
        <w:t>usto</w:t>
      </w:r>
      <w:r w:rsidRPr="009B5522">
        <w:rPr>
          <w:spacing w:val="1"/>
          <w:sz w:val="24"/>
          <w:szCs w:val="24"/>
        </w:rPr>
        <w:t>m</w:t>
      </w:r>
      <w:r w:rsidRPr="009B5522">
        <w:rPr>
          <w:sz w:val="24"/>
          <w:szCs w:val="24"/>
        </w:rPr>
        <w:t>i</w:t>
      </w:r>
      <w:r w:rsidRPr="009B5522">
        <w:rPr>
          <w:spacing w:val="2"/>
          <w:sz w:val="24"/>
          <w:szCs w:val="24"/>
        </w:rPr>
        <w:t>z</w:t>
      </w:r>
      <w:r w:rsidRPr="009B5522">
        <w:rPr>
          <w:spacing w:val="-1"/>
          <w:sz w:val="24"/>
          <w:szCs w:val="24"/>
        </w:rPr>
        <w:t>a</w:t>
      </w:r>
      <w:r w:rsidRPr="009B5522">
        <w:rPr>
          <w:sz w:val="24"/>
          <w:szCs w:val="24"/>
        </w:rPr>
        <w:t>t</w:t>
      </w:r>
      <w:r w:rsidRPr="009B5522">
        <w:rPr>
          <w:spacing w:val="1"/>
          <w:sz w:val="24"/>
          <w:szCs w:val="24"/>
        </w:rPr>
        <w:t>i</w:t>
      </w:r>
      <w:r w:rsidRPr="009B5522">
        <w:rPr>
          <w:sz w:val="24"/>
          <w:szCs w:val="24"/>
        </w:rPr>
        <w:t>on</w:t>
      </w:r>
      <w:r w:rsidRPr="009B5522">
        <w:rPr>
          <w:spacing w:val="-1"/>
          <w:sz w:val="24"/>
          <w:szCs w:val="24"/>
        </w:rPr>
        <w:t>a</w:t>
      </w:r>
      <w:r w:rsidRPr="009B5522">
        <w:rPr>
          <w:sz w:val="24"/>
          <w:szCs w:val="24"/>
        </w:rPr>
        <w:t>nd</w:t>
      </w:r>
      <w:r w:rsidRPr="009B5522">
        <w:rPr>
          <w:spacing w:val="-1"/>
          <w:sz w:val="24"/>
          <w:szCs w:val="24"/>
        </w:rPr>
        <w:t>c</w:t>
      </w:r>
      <w:r w:rsidRPr="009B5522">
        <w:rPr>
          <w:sz w:val="24"/>
          <w:szCs w:val="24"/>
        </w:rPr>
        <w:t>ost,</w:t>
      </w:r>
      <w:r w:rsidRPr="009B5522">
        <w:rPr>
          <w:spacing w:val="-1"/>
          <w:sz w:val="24"/>
          <w:szCs w:val="24"/>
        </w:rPr>
        <w:t>ea</w:t>
      </w:r>
      <w:r w:rsidRPr="009B5522">
        <w:rPr>
          <w:sz w:val="24"/>
          <w:szCs w:val="24"/>
        </w:rPr>
        <w:t>seofu</w:t>
      </w:r>
      <w:r w:rsidRPr="009B5522">
        <w:rPr>
          <w:spacing w:val="2"/>
          <w:sz w:val="24"/>
          <w:szCs w:val="24"/>
        </w:rPr>
        <w:t>s</w:t>
      </w:r>
      <w:r w:rsidRPr="009B5522">
        <w:rPr>
          <w:sz w:val="24"/>
          <w:szCs w:val="24"/>
        </w:rPr>
        <w:t>e</w:t>
      </w:r>
      <w:r w:rsidRPr="009B5522">
        <w:rPr>
          <w:spacing w:val="-1"/>
          <w:sz w:val="24"/>
          <w:szCs w:val="24"/>
        </w:rPr>
        <w:t>a</w:t>
      </w:r>
      <w:r w:rsidRPr="009B5522">
        <w:rPr>
          <w:sz w:val="24"/>
          <w:szCs w:val="24"/>
        </w:rPr>
        <w:t>nds</w:t>
      </w:r>
      <w:r w:rsidRPr="009B5522">
        <w:rPr>
          <w:spacing w:val="-1"/>
          <w:sz w:val="24"/>
          <w:szCs w:val="24"/>
        </w:rPr>
        <w:t>e</w:t>
      </w:r>
      <w:r w:rsidRPr="009B5522">
        <w:rPr>
          <w:spacing w:val="1"/>
          <w:sz w:val="24"/>
          <w:szCs w:val="24"/>
        </w:rPr>
        <w:t>c</w:t>
      </w:r>
      <w:r w:rsidRPr="009B5522">
        <w:rPr>
          <w:sz w:val="24"/>
          <w:szCs w:val="24"/>
        </w:rPr>
        <w:t>urityofd</w:t>
      </w:r>
      <w:r w:rsidRPr="009B5522">
        <w:rPr>
          <w:spacing w:val="-1"/>
          <w:sz w:val="24"/>
          <w:szCs w:val="24"/>
        </w:rPr>
        <w:t>a</w:t>
      </w:r>
      <w:r w:rsidRPr="009B5522">
        <w:rPr>
          <w:sz w:val="24"/>
          <w:szCs w:val="24"/>
        </w:rPr>
        <w:t>ta.The</w:t>
      </w:r>
      <w:r w:rsidRPr="009B5522">
        <w:rPr>
          <w:spacing w:val="2"/>
          <w:sz w:val="24"/>
          <w:szCs w:val="24"/>
        </w:rPr>
        <w:t>b</w:t>
      </w:r>
      <w:r w:rsidRPr="009B5522">
        <w:rPr>
          <w:spacing w:val="-1"/>
          <w:sz w:val="24"/>
          <w:szCs w:val="24"/>
        </w:rPr>
        <w:t>e</w:t>
      </w:r>
      <w:r w:rsidRPr="009B5522">
        <w:rPr>
          <w:sz w:val="24"/>
          <w:szCs w:val="24"/>
        </w:rPr>
        <w:t xml:space="preserve">st </w:t>
      </w:r>
      <w:r w:rsidRPr="009B5522">
        <w:rPr>
          <w:spacing w:val="-1"/>
          <w:sz w:val="24"/>
          <w:szCs w:val="24"/>
        </w:rPr>
        <w:t>c</w:t>
      </w:r>
      <w:r w:rsidRPr="009B5522">
        <w:rPr>
          <w:sz w:val="24"/>
          <w:szCs w:val="24"/>
        </w:rPr>
        <w:t>loudsv</w:t>
      </w:r>
      <w:r w:rsidRPr="009B5522">
        <w:rPr>
          <w:spacing w:val="-1"/>
          <w:sz w:val="24"/>
          <w:szCs w:val="24"/>
        </w:rPr>
        <w:t>e</w:t>
      </w:r>
      <w:r w:rsidRPr="009B5522">
        <w:rPr>
          <w:sz w:val="24"/>
          <w:szCs w:val="24"/>
        </w:rPr>
        <w:t>ndors that su</w:t>
      </w:r>
      <w:r w:rsidRPr="009B5522">
        <w:rPr>
          <w:spacing w:val="2"/>
          <w:sz w:val="24"/>
          <w:szCs w:val="24"/>
        </w:rPr>
        <w:t>p</w:t>
      </w:r>
      <w:r w:rsidRPr="009B5522">
        <w:rPr>
          <w:sz w:val="24"/>
          <w:szCs w:val="24"/>
        </w:rPr>
        <w:t>port dif</w:t>
      </w:r>
      <w:r w:rsidRPr="009B5522">
        <w:rPr>
          <w:spacing w:val="-1"/>
          <w:sz w:val="24"/>
          <w:szCs w:val="24"/>
        </w:rPr>
        <w:t>fe</w:t>
      </w:r>
      <w:r w:rsidRPr="009B5522">
        <w:rPr>
          <w:spacing w:val="1"/>
          <w:sz w:val="24"/>
          <w:szCs w:val="24"/>
        </w:rPr>
        <w:t>r</w:t>
      </w:r>
      <w:r w:rsidRPr="009B5522">
        <w:rPr>
          <w:spacing w:val="-1"/>
          <w:sz w:val="24"/>
          <w:szCs w:val="24"/>
        </w:rPr>
        <w:t>e</w:t>
      </w:r>
      <w:r w:rsidRPr="009B5522">
        <w:rPr>
          <w:sz w:val="24"/>
          <w:szCs w:val="24"/>
        </w:rPr>
        <w:t>nt</w:t>
      </w:r>
      <w:r w:rsidRPr="009B5522">
        <w:rPr>
          <w:spacing w:val="1"/>
          <w:sz w:val="24"/>
          <w:szCs w:val="24"/>
        </w:rPr>
        <w:t xml:space="preserve"> S</w:t>
      </w:r>
      <w:r w:rsidRPr="009B5522">
        <w:rPr>
          <w:sz w:val="24"/>
          <w:szCs w:val="24"/>
        </w:rPr>
        <w:t>oft</w:t>
      </w:r>
      <w:r w:rsidRPr="009B5522">
        <w:rPr>
          <w:spacing w:val="-1"/>
          <w:sz w:val="24"/>
          <w:szCs w:val="24"/>
        </w:rPr>
        <w:t>wa</w:t>
      </w:r>
      <w:r w:rsidRPr="009B5522">
        <w:rPr>
          <w:sz w:val="24"/>
          <w:szCs w:val="24"/>
        </w:rPr>
        <w:t>re</w:t>
      </w:r>
      <w:r w:rsidRPr="009B5522">
        <w:rPr>
          <w:spacing w:val="-1"/>
          <w:sz w:val="24"/>
          <w:szCs w:val="24"/>
        </w:rPr>
        <w:t>a</w:t>
      </w:r>
      <w:r w:rsidRPr="009B5522">
        <w:rPr>
          <w:sz w:val="24"/>
          <w:szCs w:val="24"/>
        </w:rPr>
        <w:t>ss</w:t>
      </w:r>
      <w:r w:rsidRPr="009B5522">
        <w:rPr>
          <w:spacing w:val="-1"/>
          <w:sz w:val="24"/>
          <w:szCs w:val="24"/>
        </w:rPr>
        <w:t>e</w:t>
      </w:r>
      <w:r w:rsidRPr="009B5522">
        <w:rPr>
          <w:sz w:val="24"/>
          <w:szCs w:val="24"/>
        </w:rPr>
        <w:t>rvi</w:t>
      </w:r>
      <w:r w:rsidRPr="009B5522">
        <w:rPr>
          <w:spacing w:val="-1"/>
          <w:sz w:val="24"/>
          <w:szCs w:val="24"/>
        </w:rPr>
        <w:t>ce</w:t>
      </w:r>
      <w:r w:rsidRPr="009B5522">
        <w:rPr>
          <w:sz w:val="24"/>
          <w:szCs w:val="24"/>
        </w:rPr>
        <w:t>splus</w:t>
      </w:r>
      <w:r w:rsidR="003C06C9" w:rsidRPr="009B5522">
        <w:rPr>
          <w:sz w:val="24"/>
          <w:szCs w:val="24"/>
        </w:rPr>
        <w:t>oth</w:t>
      </w:r>
      <w:r w:rsidR="003C06C9" w:rsidRPr="009B5522">
        <w:rPr>
          <w:spacing w:val="2"/>
          <w:sz w:val="24"/>
          <w:szCs w:val="24"/>
        </w:rPr>
        <w:t>e</w:t>
      </w:r>
      <w:r w:rsidR="003C06C9" w:rsidRPr="009B5522">
        <w:rPr>
          <w:sz w:val="24"/>
          <w:szCs w:val="24"/>
        </w:rPr>
        <w:t>r</w:t>
      </w:r>
      <w:r w:rsidRPr="009B5522">
        <w:rPr>
          <w:sz w:val="24"/>
          <w:szCs w:val="24"/>
        </w:rPr>
        <w:t>plat</w:t>
      </w:r>
      <w:r w:rsidRPr="009B5522">
        <w:rPr>
          <w:spacing w:val="-1"/>
          <w:sz w:val="24"/>
          <w:szCs w:val="24"/>
        </w:rPr>
        <w:t>f</w:t>
      </w:r>
      <w:r w:rsidRPr="009B5522">
        <w:rPr>
          <w:sz w:val="24"/>
          <w:szCs w:val="24"/>
        </w:rPr>
        <w:t xml:space="preserve">orms </w:t>
      </w:r>
      <w:r w:rsidRPr="009B5522">
        <w:rPr>
          <w:spacing w:val="-1"/>
          <w:sz w:val="24"/>
          <w:szCs w:val="24"/>
        </w:rPr>
        <w:t>a</w:t>
      </w:r>
      <w:r w:rsidRPr="009B5522">
        <w:rPr>
          <w:sz w:val="24"/>
          <w:szCs w:val="24"/>
        </w:rPr>
        <w:t>reGoogl</w:t>
      </w:r>
      <w:r w:rsidRPr="009B5522">
        <w:rPr>
          <w:spacing w:val="5"/>
          <w:sz w:val="24"/>
          <w:szCs w:val="24"/>
        </w:rPr>
        <w:t>e</w:t>
      </w:r>
      <w:r w:rsidRPr="009B5522">
        <w:rPr>
          <w:sz w:val="24"/>
          <w:szCs w:val="24"/>
        </w:rPr>
        <w:t>, M</w:t>
      </w:r>
      <w:r w:rsidRPr="009B5522">
        <w:rPr>
          <w:spacing w:val="1"/>
          <w:sz w:val="24"/>
          <w:szCs w:val="24"/>
        </w:rPr>
        <w:t>i</w:t>
      </w:r>
      <w:r w:rsidRPr="009B5522">
        <w:rPr>
          <w:spacing w:val="-2"/>
          <w:sz w:val="24"/>
          <w:szCs w:val="24"/>
        </w:rPr>
        <w:t>c</w:t>
      </w:r>
      <w:r w:rsidRPr="009B5522">
        <w:rPr>
          <w:spacing w:val="1"/>
          <w:sz w:val="24"/>
          <w:szCs w:val="24"/>
        </w:rPr>
        <w:t>r</w:t>
      </w:r>
      <w:r w:rsidRPr="009B5522">
        <w:rPr>
          <w:sz w:val="24"/>
          <w:szCs w:val="24"/>
        </w:rPr>
        <w:t>os</w:t>
      </w:r>
      <w:r w:rsidRPr="009B5522">
        <w:rPr>
          <w:spacing w:val="-2"/>
          <w:sz w:val="24"/>
          <w:szCs w:val="24"/>
        </w:rPr>
        <w:t>o</w:t>
      </w:r>
      <w:r w:rsidRPr="009B5522">
        <w:rPr>
          <w:spacing w:val="1"/>
          <w:sz w:val="24"/>
          <w:szCs w:val="24"/>
        </w:rPr>
        <w:t>f</w:t>
      </w:r>
      <w:r w:rsidRPr="009B5522">
        <w:rPr>
          <w:sz w:val="24"/>
          <w:szCs w:val="24"/>
        </w:rPr>
        <w:t>t</w:t>
      </w:r>
      <w:r w:rsidRPr="009B5522">
        <w:rPr>
          <w:spacing w:val="-1"/>
          <w:sz w:val="24"/>
          <w:szCs w:val="24"/>
        </w:rPr>
        <w:t xml:space="preserve"> A</w:t>
      </w:r>
      <w:r w:rsidRPr="009B5522">
        <w:rPr>
          <w:sz w:val="24"/>
          <w:szCs w:val="24"/>
        </w:rPr>
        <w:t>zu</w:t>
      </w:r>
      <w:r w:rsidRPr="009B5522">
        <w:rPr>
          <w:spacing w:val="-1"/>
          <w:sz w:val="24"/>
          <w:szCs w:val="24"/>
        </w:rPr>
        <w:t>r</w:t>
      </w:r>
      <w:r w:rsidRPr="009B5522">
        <w:rPr>
          <w:sz w:val="24"/>
          <w:szCs w:val="24"/>
        </w:rPr>
        <w:t>e, and</w:t>
      </w:r>
      <w:r w:rsidRPr="009B5522">
        <w:rPr>
          <w:spacing w:val="-3"/>
          <w:sz w:val="24"/>
          <w:szCs w:val="24"/>
        </w:rPr>
        <w:t>A</w:t>
      </w:r>
      <w:r w:rsidRPr="009B5522">
        <w:rPr>
          <w:spacing w:val="1"/>
          <w:sz w:val="24"/>
          <w:szCs w:val="24"/>
        </w:rPr>
        <w:t>m</w:t>
      </w:r>
      <w:r w:rsidRPr="009B5522">
        <w:rPr>
          <w:spacing w:val="-2"/>
          <w:sz w:val="24"/>
          <w:szCs w:val="24"/>
        </w:rPr>
        <w:t>a</w:t>
      </w:r>
      <w:r w:rsidRPr="009B5522">
        <w:rPr>
          <w:sz w:val="24"/>
          <w:szCs w:val="24"/>
        </w:rPr>
        <w:t xml:space="preserve">zon </w:t>
      </w:r>
      <w:r w:rsidRPr="009B5522">
        <w:rPr>
          <w:spacing w:val="-2"/>
          <w:sz w:val="24"/>
          <w:szCs w:val="24"/>
        </w:rPr>
        <w:t>W</w:t>
      </w:r>
      <w:r w:rsidRPr="009B5522">
        <w:rPr>
          <w:sz w:val="24"/>
          <w:szCs w:val="24"/>
        </w:rPr>
        <w:t>eb S</w:t>
      </w:r>
      <w:r w:rsidRPr="009B5522">
        <w:rPr>
          <w:spacing w:val="-2"/>
          <w:sz w:val="24"/>
          <w:szCs w:val="24"/>
        </w:rPr>
        <w:t>e</w:t>
      </w:r>
      <w:r w:rsidRPr="009B5522">
        <w:rPr>
          <w:spacing w:val="1"/>
          <w:sz w:val="24"/>
          <w:szCs w:val="24"/>
        </w:rPr>
        <w:t>r</w:t>
      </w:r>
      <w:r w:rsidRPr="009B5522">
        <w:rPr>
          <w:sz w:val="24"/>
          <w:szCs w:val="24"/>
        </w:rPr>
        <w:t>v</w:t>
      </w:r>
      <w:r w:rsidRPr="009B5522">
        <w:rPr>
          <w:spacing w:val="-1"/>
          <w:sz w:val="24"/>
          <w:szCs w:val="24"/>
        </w:rPr>
        <w:t>i</w:t>
      </w:r>
      <w:r w:rsidRPr="009B5522">
        <w:rPr>
          <w:sz w:val="24"/>
          <w:szCs w:val="24"/>
        </w:rPr>
        <w:t xml:space="preserve">cesand </w:t>
      </w:r>
      <w:r w:rsidRPr="009B5522">
        <w:rPr>
          <w:spacing w:val="-2"/>
          <w:sz w:val="24"/>
          <w:szCs w:val="24"/>
        </w:rPr>
        <w:t>e</w:t>
      </w:r>
      <w:r w:rsidRPr="009B5522">
        <w:rPr>
          <w:spacing w:val="1"/>
          <w:sz w:val="24"/>
          <w:szCs w:val="24"/>
        </w:rPr>
        <w:t>t</w:t>
      </w:r>
      <w:r w:rsidRPr="009B5522">
        <w:rPr>
          <w:sz w:val="24"/>
          <w:szCs w:val="24"/>
        </w:rPr>
        <w:t>c.</w:t>
      </w:r>
    </w:p>
    <w:p w:rsidR="00D263D9" w:rsidRPr="009B5522" w:rsidRDefault="00D263D9" w:rsidP="003C06C9">
      <w:pPr>
        <w:spacing w:line="360" w:lineRule="auto"/>
        <w:ind w:left="1272"/>
        <w:jc w:val="both"/>
        <w:rPr>
          <w:sz w:val="24"/>
          <w:szCs w:val="24"/>
        </w:rPr>
      </w:pPr>
      <w:r w:rsidRPr="009B5522">
        <w:rPr>
          <w:sz w:val="24"/>
          <w:szCs w:val="24"/>
        </w:rPr>
        <w:t>A. Google</w:t>
      </w:r>
      <w:r w:rsidRPr="009B5522">
        <w:rPr>
          <w:spacing w:val="-1"/>
          <w:sz w:val="24"/>
          <w:szCs w:val="24"/>
        </w:rPr>
        <w:t xml:space="preserve"> a</w:t>
      </w:r>
      <w:r w:rsidRPr="009B5522">
        <w:rPr>
          <w:sz w:val="24"/>
          <w:szCs w:val="24"/>
        </w:rPr>
        <w:t>pp f</w:t>
      </w:r>
      <w:r w:rsidRPr="009B5522">
        <w:rPr>
          <w:spacing w:val="-1"/>
          <w:sz w:val="24"/>
          <w:szCs w:val="24"/>
        </w:rPr>
        <w:t>o</w:t>
      </w:r>
      <w:r w:rsidRPr="009B5522">
        <w:rPr>
          <w:sz w:val="24"/>
          <w:szCs w:val="24"/>
        </w:rPr>
        <w:t>r</w:t>
      </w:r>
      <w:r w:rsidRPr="009B5522">
        <w:rPr>
          <w:spacing w:val="-1"/>
          <w:sz w:val="24"/>
          <w:szCs w:val="24"/>
        </w:rPr>
        <w:t>e</w:t>
      </w:r>
      <w:r w:rsidRPr="009B5522">
        <w:rPr>
          <w:sz w:val="24"/>
          <w:szCs w:val="24"/>
        </w:rPr>
        <w:t>du</w:t>
      </w:r>
      <w:r w:rsidRPr="009B5522">
        <w:rPr>
          <w:spacing w:val="1"/>
          <w:sz w:val="24"/>
          <w:szCs w:val="24"/>
        </w:rPr>
        <w:t>c</w:t>
      </w:r>
      <w:r w:rsidRPr="009B5522">
        <w:rPr>
          <w:spacing w:val="-1"/>
          <w:sz w:val="24"/>
          <w:szCs w:val="24"/>
        </w:rPr>
        <w:t>a</w:t>
      </w:r>
      <w:r w:rsidRPr="009B5522">
        <w:rPr>
          <w:sz w:val="24"/>
          <w:szCs w:val="24"/>
        </w:rPr>
        <w:t>t</w:t>
      </w:r>
      <w:r w:rsidRPr="009B5522">
        <w:rPr>
          <w:spacing w:val="1"/>
          <w:sz w:val="24"/>
          <w:szCs w:val="24"/>
        </w:rPr>
        <w:t>i</w:t>
      </w:r>
      <w:r w:rsidRPr="009B5522">
        <w:rPr>
          <w:sz w:val="24"/>
          <w:szCs w:val="24"/>
        </w:rPr>
        <w:t>on</w:t>
      </w:r>
    </w:p>
    <w:p w:rsidR="00D263D9" w:rsidRPr="009B5522" w:rsidRDefault="00D263D9" w:rsidP="00D263D9">
      <w:pPr>
        <w:spacing w:line="360" w:lineRule="auto"/>
        <w:ind w:left="100" w:right="76"/>
        <w:jc w:val="both"/>
        <w:rPr>
          <w:sz w:val="24"/>
          <w:szCs w:val="24"/>
        </w:rPr>
        <w:sectPr w:rsidR="00D263D9" w:rsidRPr="009B5522" w:rsidSect="00D263D9">
          <w:pgSz w:w="12240" w:h="15840"/>
          <w:pgMar w:top="1380" w:right="1320" w:bottom="280" w:left="1340" w:header="0" w:footer="1012" w:gutter="0"/>
          <w:cols w:space="720"/>
        </w:sectPr>
      </w:pPr>
      <w:r w:rsidRPr="009B5522">
        <w:rPr>
          <w:sz w:val="24"/>
          <w:szCs w:val="24"/>
        </w:rPr>
        <w:t xml:space="preserve">Google Apps is a </w:t>
      </w:r>
      <w:r w:rsidRPr="009B5522">
        <w:rPr>
          <w:spacing w:val="-1"/>
          <w:sz w:val="24"/>
          <w:szCs w:val="24"/>
        </w:rPr>
        <w:t>c</w:t>
      </w:r>
      <w:r w:rsidRPr="009B5522">
        <w:rPr>
          <w:sz w:val="24"/>
          <w:szCs w:val="24"/>
        </w:rPr>
        <w:t>ol</w:t>
      </w:r>
      <w:r w:rsidRPr="009B5522">
        <w:rPr>
          <w:spacing w:val="-1"/>
          <w:sz w:val="24"/>
          <w:szCs w:val="24"/>
        </w:rPr>
        <w:t>lec</w:t>
      </w:r>
      <w:r w:rsidRPr="009B5522">
        <w:rPr>
          <w:sz w:val="24"/>
          <w:szCs w:val="24"/>
        </w:rPr>
        <w:t>t</w:t>
      </w:r>
      <w:r w:rsidRPr="009B5522">
        <w:rPr>
          <w:spacing w:val="1"/>
          <w:sz w:val="24"/>
          <w:szCs w:val="24"/>
        </w:rPr>
        <w:t>i</w:t>
      </w:r>
      <w:r w:rsidRPr="009B5522">
        <w:rPr>
          <w:sz w:val="24"/>
          <w:szCs w:val="24"/>
        </w:rPr>
        <w:t>on of w</w:t>
      </w:r>
      <w:r w:rsidRPr="009B5522">
        <w:rPr>
          <w:spacing w:val="-1"/>
          <w:sz w:val="24"/>
          <w:szCs w:val="24"/>
        </w:rPr>
        <w:t>e</w:t>
      </w:r>
      <w:r w:rsidRPr="009B5522">
        <w:rPr>
          <w:spacing w:val="4"/>
          <w:sz w:val="24"/>
          <w:szCs w:val="24"/>
        </w:rPr>
        <w:t>b</w:t>
      </w:r>
      <w:r w:rsidRPr="009B5522">
        <w:rPr>
          <w:spacing w:val="-1"/>
          <w:sz w:val="24"/>
          <w:szCs w:val="24"/>
        </w:rPr>
        <w:t>-</w:t>
      </w:r>
      <w:r w:rsidRPr="009B5522">
        <w:rPr>
          <w:sz w:val="24"/>
          <w:szCs w:val="24"/>
        </w:rPr>
        <w:t>b</w:t>
      </w:r>
      <w:r w:rsidRPr="009B5522">
        <w:rPr>
          <w:spacing w:val="-1"/>
          <w:sz w:val="24"/>
          <w:szCs w:val="24"/>
        </w:rPr>
        <w:t>a</w:t>
      </w:r>
      <w:r w:rsidRPr="009B5522">
        <w:rPr>
          <w:sz w:val="24"/>
          <w:szCs w:val="24"/>
        </w:rPr>
        <w:t>s</w:t>
      </w:r>
      <w:r w:rsidRPr="009B5522">
        <w:rPr>
          <w:spacing w:val="-1"/>
          <w:sz w:val="24"/>
          <w:szCs w:val="24"/>
        </w:rPr>
        <w:t>e</w:t>
      </w:r>
      <w:r w:rsidRPr="009B5522">
        <w:rPr>
          <w:sz w:val="24"/>
          <w:szCs w:val="24"/>
        </w:rPr>
        <w:t>d p</w:t>
      </w:r>
      <w:r w:rsidRPr="009B5522">
        <w:rPr>
          <w:spacing w:val="1"/>
          <w:sz w:val="24"/>
          <w:szCs w:val="24"/>
        </w:rPr>
        <w:t>r</w:t>
      </w:r>
      <w:r w:rsidRPr="009B5522">
        <w:rPr>
          <w:sz w:val="24"/>
          <w:szCs w:val="24"/>
        </w:rPr>
        <w:t>ogr</w:t>
      </w:r>
      <w:r w:rsidRPr="009B5522">
        <w:rPr>
          <w:spacing w:val="-2"/>
          <w:sz w:val="24"/>
          <w:szCs w:val="24"/>
        </w:rPr>
        <w:t>a</w:t>
      </w:r>
      <w:r w:rsidRPr="009B5522">
        <w:rPr>
          <w:sz w:val="24"/>
          <w:szCs w:val="24"/>
        </w:rPr>
        <w:t xml:space="preserve">ms </w:t>
      </w:r>
      <w:r w:rsidRPr="009B5522">
        <w:rPr>
          <w:spacing w:val="-1"/>
          <w:sz w:val="24"/>
          <w:szCs w:val="24"/>
        </w:rPr>
        <w:t>a</w:t>
      </w:r>
      <w:r w:rsidRPr="009B5522">
        <w:rPr>
          <w:sz w:val="24"/>
          <w:szCs w:val="24"/>
        </w:rPr>
        <w:t>nd file stor</w:t>
      </w:r>
      <w:r w:rsidRPr="009B5522">
        <w:rPr>
          <w:spacing w:val="-1"/>
          <w:sz w:val="24"/>
          <w:szCs w:val="24"/>
        </w:rPr>
        <w:t>a</w:t>
      </w:r>
      <w:r w:rsidRPr="009B5522">
        <w:rPr>
          <w:sz w:val="24"/>
          <w:szCs w:val="24"/>
        </w:rPr>
        <w:t>ge that run in  a w</w:t>
      </w:r>
      <w:r w:rsidRPr="009B5522">
        <w:rPr>
          <w:spacing w:val="-1"/>
          <w:sz w:val="24"/>
          <w:szCs w:val="24"/>
        </w:rPr>
        <w:t>e</w:t>
      </w:r>
      <w:r w:rsidRPr="009B5522">
        <w:rPr>
          <w:sz w:val="24"/>
          <w:szCs w:val="24"/>
        </w:rPr>
        <w:t>b bro</w:t>
      </w:r>
      <w:r w:rsidRPr="009B5522">
        <w:rPr>
          <w:spacing w:val="-1"/>
          <w:sz w:val="24"/>
          <w:szCs w:val="24"/>
        </w:rPr>
        <w:t>w</w:t>
      </w:r>
      <w:r w:rsidRPr="009B5522">
        <w:rPr>
          <w:sz w:val="24"/>
          <w:szCs w:val="24"/>
        </w:rPr>
        <w:t>s</w:t>
      </w:r>
      <w:r w:rsidRPr="009B5522">
        <w:rPr>
          <w:spacing w:val="-1"/>
          <w:sz w:val="24"/>
          <w:szCs w:val="24"/>
        </w:rPr>
        <w:t>e</w:t>
      </w:r>
      <w:r w:rsidRPr="009B5522">
        <w:rPr>
          <w:sz w:val="24"/>
          <w:szCs w:val="24"/>
        </w:rPr>
        <w:t>r, without r</w:t>
      </w:r>
      <w:r w:rsidRPr="009B5522">
        <w:rPr>
          <w:spacing w:val="-2"/>
          <w:sz w:val="24"/>
          <w:szCs w:val="24"/>
        </w:rPr>
        <w:t>e</w:t>
      </w:r>
      <w:r w:rsidRPr="009B5522">
        <w:rPr>
          <w:sz w:val="24"/>
          <w:szCs w:val="24"/>
        </w:rPr>
        <w:t>quiring us</w:t>
      </w:r>
      <w:r w:rsidRPr="009B5522">
        <w:rPr>
          <w:spacing w:val="-1"/>
          <w:sz w:val="24"/>
          <w:szCs w:val="24"/>
        </w:rPr>
        <w:t>e</w:t>
      </w:r>
      <w:r w:rsidRPr="009B5522">
        <w:rPr>
          <w:sz w:val="24"/>
          <w:szCs w:val="24"/>
        </w:rPr>
        <w:t>rs to buy or i</w:t>
      </w:r>
      <w:r w:rsidRPr="009B5522">
        <w:rPr>
          <w:spacing w:val="-2"/>
          <w:sz w:val="24"/>
          <w:szCs w:val="24"/>
        </w:rPr>
        <w:t>n</w:t>
      </w:r>
      <w:r w:rsidRPr="009B5522">
        <w:rPr>
          <w:sz w:val="24"/>
          <w:szCs w:val="24"/>
        </w:rPr>
        <w:t>stall softw</w:t>
      </w:r>
      <w:r w:rsidRPr="009B5522">
        <w:rPr>
          <w:spacing w:val="-1"/>
          <w:sz w:val="24"/>
          <w:szCs w:val="24"/>
        </w:rPr>
        <w:t>a</w:t>
      </w:r>
      <w:r w:rsidRPr="009B5522">
        <w:rPr>
          <w:sz w:val="24"/>
          <w:szCs w:val="24"/>
        </w:rPr>
        <w:t>r</w:t>
      </w:r>
      <w:r w:rsidRPr="009B5522">
        <w:rPr>
          <w:spacing w:val="-2"/>
          <w:sz w:val="24"/>
          <w:szCs w:val="24"/>
        </w:rPr>
        <w:t>e</w:t>
      </w:r>
      <w:r w:rsidRPr="009B5522">
        <w:rPr>
          <w:sz w:val="24"/>
          <w:szCs w:val="24"/>
        </w:rPr>
        <w:t>. Us</w:t>
      </w:r>
      <w:r w:rsidRPr="009B5522">
        <w:rPr>
          <w:spacing w:val="-1"/>
          <w:sz w:val="24"/>
          <w:szCs w:val="24"/>
        </w:rPr>
        <w:t>e</w:t>
      </w:r>
      <w:r w:rsidRPr="009B5522">
        <w:rPr>
          <w:sz w:val="24"/>
          <w:szCs w:val="24"/>
        </w:rPr>
        <w:t xml:space="preserve">rs </w:t>
      </w:r>
      <w:r w:rsidRPr="009B5522">
        <w:rPr>
          <w:spacing w:val="-1"/>
          <w:sz w:val="24"/>
          <w:szCs w:val="24"/>
        </w:rPr>
        <w:t>c</w:t>
      </w:r>
      <w:r w:rsidRPr="009B5522">
        <w:rPr>
          <w:spacing w:val="5"/>
          <w:sz w:val="24"/>
          <w:szCs w:val="24"/>
        </w:rPr>
        <w:t>a</w:t>
      </w:r>
      <w:r w:rsidRPr="009B5522">
        <w:rPr>
          <w:sz w:val="24"/>
          <w:szCs w:val="24"/>
        </w:rPr>
        <w:t>n si</w:t>
      </w:r>
      <w:r w:rsidRPr="009B5522">
        <w:rPr>
          <w:spacing w:val="1"/>
          <w:sz w:val="24"/>
          <w:szCs w:val="24"/>
        </w:rPr>
        <w:t>m</w:t>
      </w:r>
      <w:r w:rsidRPr="009B5522">
        <w:rPr>
          <w:sz w:val="24"/>
          <w:szCs w:val="24"/>
        </w:rPr>
        <w:t xml:space="preserve">ply log in </w:t>
      </w:r>
      <w:r w:rsidRPr="009B5522">
        <w:rPr>
          <w:spacing w:val="-2"/>
          <w:sz w:val="24"/>
          <w:szCs w:val="24"/>
        </w:rPr>
        <w:t>t</w:t>
      </w:r>
      <w:r w:rsidRPr="009B5522">
        <w:rPr>
          <w:sz w:val="24"/>
          <w:szCs w:val="24"/>
        </w:rPr>
        <w:t>o thes</w:t>
      </w:r>
      <w:r w:rsidRPr="009B5522">
        <w:rPr>
          <w:spacing w:val="-1"/>
          <w:sz w:val="24"/>
          <w:szCs w:val="24"/>
        </w:rPr>
        <w:t>e</w:t>
      </w:r>
      <w:r w:rsidRPr="009B5522">
        <w:rPr>
          <w:sz w:val="24"/>
          <w:szCs w:val="24"/>
        </w:rPr>
        <w:t>rvi</w:t>
      </w:r>
      <w:r w:rsidRPr="009B5522">
        <w:rPr>
          <w:spacing w:val="-1"/>
          <w:sz w:val="24"/>
          <w:szCs w:val="24"/>
        </w:rPr>
        <w:t>c</w:t>
      </w:r>
      <w:r w:rsidRPr="009B5522">
        <w:rPr>
          <w:sz w:val="24"/>
          <w:szCs w:val="24"/>
        </w:rPr>
        <w:t xml:space="preserve">e to </w:t>
      </w:r>
      <w:r w:rsidRPr="009B5522">
        <w:rPr>
          <w:spacing w:val="-1"/>
          <w:sz w:val="24"/>
          <w:szCs w:val="24"/>
        </w:rPr>
        <w:t>ac</w:t>
      </w:r>
      <w:r w:rsidRPr="009B5522">
        <w:rPr>
          <w:spacing w:val="1"/>
          <w:sz w:val="24"/>
          <w:szCs w:val="24"/>
        </w:rPr>
        <w:t>c</w:t>
      </w:r>
      <w:r w:rsidRPr="009B5522">
        <w:rPr>
          <w:spacing w:val="-1"/>
          <w:sz w:val="24"/>
          <w:szCs w:val="24"/>
        </w:rPr>
        <w:t>e</w:t>
      </w:r>
      <w:r w:rsidRPr="009B5522">
        <w:rPr>
          <w:sz w:val="24"/>
          <w:szCs w:val="24"/>
        </w:rPr>
        <w:t>ss their fil</w:t>
      </w:r>
      <w:r w:rsidRPr="009B5522">
        <w:rPr>
          <w:spacing w:val="-1"/>
          <w:sz w:val="24"/>
          <w:szCs w:val="24"/>
        </w:rPr>
        <w:t>e</w:t>
      </w:r>
      <w:r w:rsidRPr="009B5522">
        <w:rPr>
          <w:sz w:val="24"/>
          <w:szCs w:val="24"/>
        </w:rPr>
        <w:t xml:space="preserve">s </w:t>
      </w:r>
      <w:r w:rsidRPr="009B5522">
        <w:rPr>
          <w:spacing w:val="-1"/>
          <w:sz w:val="24"/>
          <w:szCs w:val="24"/>
        </w:rPr>
        <w:t>a</w:t>
      </w:r>
      <w:r w:rsidRPr="009B5522">
        <w:rPr>
          <w:sz w:val="24"/>
          <w:szCs w:val="24"/>
        </w:rPr>
        <w:t>nd the too</w:t>
      </w:r>
      <w:r w:rsidRPr="009B5522">
        <w:rPr>
          <w:spacing w:val="-1"/>
          <w:sz w:val="24"/>
          <w:szCs w:val="24"/>
        </w:rPr>
        <w:t>l</w:t>
      </w:r>
      <w:r w:rsidRPr="009B5522">
        <w:rPr>
          <w:sz w:val="24"/>
          <w:szCs w:val="24"/>
        </w:rPr>
        <w:t xml:space="preserve">s to manipulate them. The </w:t>
      </w:r>
      <w:r w:rsidRPr="009B5522">
        <w:rPr>
          <w:spacing w:val="-1"/>
          <w:sz w:val="24"/>
          <w:szCs w:val="24"/>
        </w:rPr>
        <w:t>c</w:t>
      </w:r>
      <w:r w:rsidRPr="009B5522">
        <w:rPr>
          <w:sz w:val="24"/>
          <w:szCs w:val="24"/>
        </w:rPr>
        <w:t>om</w:t>
      </w:r>
      <w:r w:rsidRPr="009B5522">
        <w:rPr>
          <w:spacing w:val="1"/>
          <w:sz w:val="24"/>
          <w:szCs w:val="24"/>
        </w:rPr>
        <w:t>m</w:t>
      </w:r>
      <w:r w:rsidRPr="009B5522">
        <w:rPr>
          <w:sz w:val="24"/>
          <w:szCs w:val="24"/>
        </w:rPr>
        <w:t>unic</w:t>
      </w:r>
      <w:r w:rsidRPr="009B5522">
        <w:rPr>
          <w:spacing w:val="-1"/>
          <w:sz w:val="24"/>
          <w:szCs w:val="24"/>
        </w:rPr>
        <w:t>a</w:t>
      </w:r>
      <w:r w:rsidRPr="009B5522">
        <w:rPr>
          <w:sz w:val="24"/>
          <w:szCs w:val="24"/>
        </w:rPr>
        <w:t>t</w:t>
      </w:r>
      <w:r w:rsidRPr="009B5522">
        <w:rPr>
          <w:spacing w:val="1"/>
          <w:sz w:val="24"/>
          <w:szCs w:val="24"/>
        </w:rPr>
        <w:t>i</w:t>
      </w:r>
      <w:r w:rsidRPr="009B5522">
        <w:rPr>
          <w:sz w:val="24"/>
          <w:szCs w:val="24"/>
        </w:rPr>
        <w:t>on too</w:t>
      </w:r>
      <w:r w:rsidRPr="009B5522">
        <w:rPr>
          <w:spacing w:val="1"/>
          <w:sz w:val="24"/>
          <w:szCs w:val="24"/>
        </w:rPr>
        <w:t>l</w:t>
      </w:r>
      <w:r w:rsidRPr="009B5522">
        <w:rPr>
          <w:sz w:val="24"/>
          <w:szCs w:val="24"/>
        </w:rPr>
        <w:t>s of Goog</w:t>
      </w:r>
      <w:r w:rsidRPr="009B5522">
        <w:rPr>
          <w:spacing w:val="2"/>
          <w:sz w:val="24"/>
          <w:szCs w:val="24"/>
        </w:rPr>
        <w:t>l</w:t>
      </w:r>
      <w:r w:rsidRPr="009B5522">
        <w:rPr>
          <w:sz w:val="24"/>
          <w:szCs w:val="24"/>
        </w:rPr>
        <w:t xml:space="preserve">e Apps </w:t>
      </w:r>
      <w:r w:rsidRPr="009B5522">
        <w:rPr>
          <w:spacing w:val="1"/>
          <w:sz w:val="24"/>
          <w:szCs w:val="24"/>
        </w:rPr>
        <w:t>a</w:t>
      </w:r>
      <w:r w:rsidRPr="009B5522">
        <w:rPr>
          <w:sz w:val="24"/>
          <w:szCs w:val="24"/>
        </w:rPr>
        <w:t>re Gm</w:t>
      </w:r>
      <w:r w:rsidRPr="009B5522">
        <w:rPr>
          <w:spacing w:val="-1"/>
          <w:sz w:val="24"/>
          <w:szCs w:val="24"/>
        </w:rPr>
        <w:t>a</w:t>
      </w:r>
      <w:r w:rsidRPr="009B5522">
        <w:rPr>
          <w:sz w:val="24"/>
          <w:szCs w:val="24"/>
        </w:rPr>
        <w:t>i</w:t>
      </w:r>
      <w:r w:rsidRPr="009B5522">
        <w:rPr>
          <w:spacing w:val="1"/>
          <w:sz w:val="24"/>
          <w:szCs w:val="24"/>
        </w:rPr>
        <w:t>l</w:t>
      </w:r>
      <w:r w:rsidRPr="009B5522">
        <w:rPr>
          <w:sz w:val="24"/>
          <w:szCs w:val="24"/>
        </w:rPr>
        <w:t>, Google T</w:t>
      </w:r>
      <w:r w:rsidRPr="009B5522">
        <w:rPr>
          <w:spacing w:val="-1"/>
          <w:sz w:val="24"/>
          <w:szCs w:val="24"/>
        </w:rPr>
        <w:t>a</w:t>
      </w:r>
      <w:r w:rsidRPr="009B5522">
        <w:rPr>
          <w:sz w:val="24"/>
          <w:szCs w:val="24"/>
        </w:rPr>
        <w:t xml:space="preserve">lk, </w:t>
      </w:r>
      <w:r w:rsidRPr="009B5522">
        <w:rPr>
          <w:spacing w:val="-1"/>
          <w:sz w:val="24"/>
          <w:szCs w:val="24"/>
        </w:rPr>
        <w:t>a</w:t>
      </w:r>
      <w:r w:rsidRPr="009B5522">
        <w:rPr>
          <w:sz w:val="24"/>
          <w:szCs w:val="24"/>
        </w:rPr>
        <w:t>nd Google C</w:t>
      </w:r>
      <w:r w:rsidRPr="009B5522">
        <w:rPr>
          <w:spacing w:val="-1"/>
          <w:sz w:val="24"/>
          <w:szCs w:val="24"/>
        </w:rPr>
        <w:t>a</w:t>
      </w:r>
      <w:r w:rsidRPr="009B5522">
        <w:rPr>
          <w:sz w:val="24"/>
          <w:szCs w:val="24"/>
        </w:rPr>
        <w:t>lend</w:t>
      </w:r>
      <w:r w:rsidRPr="009B5522">
        <w:rPr>
          <w:spacing w:val="1"/>
          <w:sz w:val="24"/>
          <w:szCs w:val="24"/>
        </w:rPr>
        <w:t>a</w:t>
      </w:r>
      <w:r w:rsidRPr="009B5522">
        <w:rPr>
          <w:sz w:val="24"/>
          <w:szCs w:val="24"/>
        </w:rPr>
        <w:t xml:space="preserve">r </w:t>
      </w:r>
      <w:r w:rsidRPr="009B5522">
        <w:rPr>
          <w:spacing w:val="-1"/>
          <w:sz w:val="24"/>
          <w:szCs w:val="24"/>
        </w:rPr>
        <w:t>a</w:t>
      </w:r>
      <w:r w:rsidRPr="009B5522">
        <w:rPr>
          <w:sz w:val="24"/>
          <w:szCs w:val="24"/>
        </w:rPr>
        <w:t>nd t</w:t>
      </w:r>
      <w:r w:rsidRPr="009B5522">
        <w:rPr>
          <w:spacing w:val="3"/>
          <w:sz w:val="24"/>
          <w:szCs w:val="24"/>
        </w:rPr>
        <w:t>h</w:t>
      </w:r>
      <w:r w:rsidRPr="009B5522">
        <w:rPr>
          <w:sz w:val="24"/>
          <w:szCs w:val="24"/>
        </w:rPr>
        <w:t xml:space="preserve">e </w:t>
      </w:r>
      <w:r w:rsidRPr="009B5522">
        <w:rPr>
          <w:spacing w:val="2"/>
          <w:sz w:val="24"/>
          <w:szCs w:val="24"/>
        </w:rPr>
        <w:t>p</w:t>
      </w:r>
      <w:r w:rsidRPr="009B5522">
        <w:rPr>
          <w:sz w:val="24"/>
          <w:szCs w:val="24"/>
        </w:rPr>
        <w:t>rodu</w:t>
      </w:r>
      <w:r w:rsidRPr="009B5522">
        <w:rPr>
          <w:spacing w:val="-2"/>
          <w:sz w:val="24"/>
          <w:szCs w:val="24"/>
        </w:rPr>
        <w:t>c</w:t>
      </w:r>
      <w:r w:rsidRPr="009B5522">
        <w:rPr>
          <w:sz w:val="24"/>
          <w:szCs w:val="24"/>
        </w:rPr>
        <w:t>t</w:t>
      </w:r>
      <w:r w:rsidRPr="009B5522">
        <w:rPr>
          <w:spacing w:val="1"/>
          <w:sz w:val="24"/>
          <w:szCs w:val="24"/>
        </w:rPr>
        <w:t>i</w:t>
      </w:r>
      <w:r w:rsidRPr="009B5522">
        <w:rPr>
          <w:sz w:val="24"/>
          <w:szCs w:val="24"/>
        </w:rPr>
        <w:t>vi</w:t>
      </w:r>
      <w:r w:rsidRPr="009B5522">
        <w:rPr>
          <w:spacing w:val="1"/>
          <w:sz w:val="24"/>
          <w:szCs w:val="24"/>
        </w:rPr>
        <w:t>t</w:t>
      </w:r>
      <w:r w:rsidRPr="009B5522">
        <w:rPr>
          <w:sz w:val="24"/>
          <w:szCs w:val="24"/>
        </w:rPr>
        <w:t>y too</w:t>
      </w:r>
      <w:r w:rsidRPr="009B5522">
        <w:rPr>
          <w:spacing w:val="1"/>
          <w:sz w:val="24"/>
          <w:szCs w:val="24"/>
        </w:rPr>
        <w:t>l</w:t>
      </w:r>
      <w:r w:rsidRPr="009B5522">
        <w:rPr>
          <w:sz w:val="24"/>
          <w:szCs w:val="24"/>
        </w:rPr>
        <w:t xml:space="preserve">s </w:t>
      </w:r>
      <w:r w:rsidRPr="009B5522">
        <w:rPr>
          <w:spacing w:val="-1"/>
          <w:sz w:val="24"/>
          <w:szCs w:val="24"/>
        </w:rPr>
        <w:t>a</w:t>
      </w:r>
      <w:r w:rsidRPr="009B5522">
        <w:rPr>
          <w:sz w:val="24"/>
          <w:szCs w:val="24"/>
        </w:rPr>
        <w:t>re Google D</w:t>
      </w:r>
      <w:r w:rsidRPr="009B5522">
        <w:rPr>
          <w:spacing w:val="2"/>
          <w:sz w:val="24"/>
          <w:szCs w:val="24"/>
        </w:rPr>
        <w:t>o</w:t>
      </w:r>
      <w:r w:rsidRPr="009B5522">
        <w:rPr>
          <w:spacing w:val="-1"/>
          <w:sz w:val="24"/>
          <w:szCs w:val="24"/>
        </w:rPr>
        <w:t>c</w:t>
      </w:r>
      <w:r w:rsidRPr="009B5522">
        <w:rPr>
          <w:sz w:val="24"/>
          <w:szCs w:val="24"/>
        </w:rPr>
        <w:t>s:textfil</w:t>
      </w:r>
      <w:r w:rsidRPr="009B5522">
        <w:rPr>
          <w:spacing w:val="-1"/>
          <w:sz w:val="24"/>
          <w:szCs w:val="24"/>
        </w:rPr>
        <w:t>e</w:t>
      </w:r>
      <w:r w:rsidRPr="009B5522">
        <w:rPr>
          <w:sz w:val="24"/>
          <w:szCs w:val="24"/>
        </w:rPr>
        <w:t>s,spr</w:t>
      </w:r>
      <w:r w:rsidRPr="009B5522">
        <w:rPr>
          <w:spacing w:val="-1"/>
          <w:sz w:val="24"/>
          <w:szCs w:val="24"/>
        </w:rPr>
        <w:t>ea</w:t>
      </w:r>
      <w:r w:rsidRPr="009B5522">
        <w:rPr>
          <w:sz w:val="24"/>
          <w:szCs w:val="24"/>
        </w:rPr>
        <w:t>dsh</w:t>
      </w:r>
      <w:r w:rsidRPr="009B5522">
        <w:rPr>
          <w:spacing w:val="1"/>
          <w:sz w:val="24"/>
          <w:szCs w:val="24"/>
        </w:rPr>
        <w:t>e</w:t>
      </w:r>
      <w:r w:rsidRPr="009B5522">
        <w:rPr>
          <w:spacing w:val="-1"/>
          <w:sz w:val="24"/>
          <w:szCs w:val="24"/>
        </w:rPr>
        <w:t>e</w:t>
      </w:r>
      <w:r w:rsidRPr="009B5522">
        <w:rPr>
          <w:sz w:val="24"/>
          <w:szCs w:val="24"/>
        </w:rPr>
        <w:t>ts,</w:t>
      </w:r>
      <w:r w:rsidRPr="009B5522">
        <w:rPr>
          <w:spacing w:val="1"/>
          <w:sz w:val="24"/>
          <w:szCs w:val="24"/>
        </w:rPr>
        <w:t xml:space="preserve"> a</w:t>
      </w:r>
      <w:r w:rsidRPr="009B5522">
        <w:rPr>
          <w:sz w:val="24"/>
          <w:szCs w:val="24"/>
        </w:rPr>
        <w:t>ndpr</w:t>
      </w:r>
      <w:r w:rsidRPr="009B5522">
        <w:rPr>
          <w:spacing w:val="-2"/>
          <w:sz w:val="24"/>
          <w:szCs w:val="24"/>
        </w:rPr>
        <w:t>e</w:t>
      </w:r>
      <w:r w:rsidRPr="009B5522">
        <w:rPr>
          <w:sz w:val="24"/>
          <w:szCs w:val="24"/>
        </w:rPr>
        <w:t>s</w:t>
      </w:r>
      <w:r w:rsidRPr="009B5522">
        <w:rPr>
          <w:spacing w:val="-1"/>
          <w:sz w:val="24"/>
          <w:szCs w:val="24"/>
        </w:rPr>
        <w:t>e</w:t>
      </w:r>
      <w:r w:rsidRPr="009B5522">
        <w:rPr>
          <w:sz w:val="24"/>
          <w:szCs w:val="24"/>
        </w:rPr>
        <w:t>ntations,iGoo</w:t>
      </w:r>
      <w:r w:rsidRPr="009B5522">
        <w:rPr>
          <w:spacing w:val="3"/>
          <w:sz w:val="24"/>
          <w:szCs w:val="24"/>
        </w:rPr>
        <w:t>gl</w:t>
      </w:r>
      <w:r w:rsidRPr="009B5522">
        <w:rPr>
          <w:sz w:val="24"/>
          <w:szCs w:val="24"/>
        </w:rPr>
        <w:t>e</w:t>
      </w:r>
      <w:r w:rsidRPr="009B5522">
        <w:rPr>
          <w:spacing w:val="-1"/>
          <w:sz w:val="24"/>
          <w:szCs w:val="24"/>
        </w:rPr>
        <w:t>a</w:t>
      </w:r>
      <w:r w:rsidRPr="009B5522">
        <w:rPr>
          <w:sz w:val="24"/>
          <w:szCs w:val="24"/>
        </w:rPr>
        <w:t xml:space="preserve">ndGoogle </w:t>
      </w:r>
      <w:r w:rsidRPr="009B5522">
        <w:rPr>
          <w:spacing w:val="1"/>
          <w:sz w:val="24"/>
          <w:szCs w:val="24"/>
        </w:rPr>
        <w:t>S</w:t>
      </w:r>
      <w:r w:rsidRPr="009B5522">
        <w:rPr>
          <w:sz w:val="24"/>
          <w:szCs w:val="24"/>
        </w:rPr>
        <w:t>i</w:t>
      </w:r>
      <w:r w:rsidRPr="009B5522">
        <w:rPr>
          <w:spacing w:val="1"/>
          <w:sz w:val="24"/>
          <w:szCs w:val="24"/>
        </w:rPr>
        <w:t>t</w:t>
      </w:r>
      <w:r w:rsidRPr="009B5522">
        <w:rPr>
          <w:spacing w:val="-1"/>
          <w:sz w:val="24"/>
          <w:szCs w:val="24"/>
        </w:rPr>
        <w:t>e</w:t>
      </w:r>
      <w:r w:rsidRPr="009B5522">
        <w:rPr>
          <w:sz w:val="24"/>
          <w:szCs w:val="24"/>
        </w:rPr>
        <w:t>sto d</w:t>
      </w:r>
      <w:r w:rsidRPr="009B5522">
        <w:rPr>
          <w:spacing w:val="-1"/>
          <w:sz w:val="24"/>
          <w:szCs w:val="24"/>
        </w:rPr>
        <w:t>e</w:t>
      </w:r>
      <w:r w:rsidRPr="009B5522">
        <w:rPr>
          <w:sz w:val="24"/>
          <w:szCs w:val="24"/>
        </w:rPr>
        <w:t>v</w:t>
      </w:r>
      <w:r w:rsidRPr="009B5522">
        <w:rPr>
          <w:spacing w:val="-1"/>
          <w:sz w:val="24"/>
          <w:szCs w:val="24"/>
        </w:rPr>
        <w:t>e</w:t>
      </w:r>
      <w:r w:rsidRPr="009B5522">
        <w:rPr>
          <w:sz w:val="24"/>
          <w:szCs w:val="24"/>
        </w:rPr>
        <w:t>lopw</w:t>
      </w:r>
      <w:r w:rsidRPr="009B5522">
        <w:rPr>
          <w:spacing w:val="-1"/>
          <w:sz w:val="24"/>
          <w:szCs w:val="24"/>
        </w:rPr>
        <w:t>e</w:t>
      </w:r>
      <w:r w:rsidRPr="009B5522">
        <w:rPr>
          <w:sz w:val="24"/>
          <w:szCs w:val="24"/>
        </w:rPr>
        <w:t>b p</w:t>
      </w:r>
      <w:r w:rsidRPr="009B5522">
        <w:rPr>
          <w:spacing w:val="-1"/>
          <w:sz w:val="24"/>
          <w:szCs w:val="24"/>
        </w:rPr>
        <w:t>a</w:t>
      </w:r>
      <w:r w:rsidRPr="009B5522">
        <w:rPr>
          <w:spacing w:val="2"/>
          <w:sz w:val="24"/>
          <w:szCs w:val="24"/>
        </w:rPr>
        <w:t>g</w:t>
      </w:r>
      <w:r w:rsidRPr="009B5522">
        <w:rPr>
          <w:spacing w:val="-1"/>
          <w:sz w:val="24"/>
          <w:szCs w:val="24"/>
        </w:rPr>
        <w:t>e</w:t>
      </w:r>
      <w:r w:rsidRPr="009B5522">
        <w:rPr>
          <w:sz w:val="24"/>
          <w:szCs w:val="24"/>
        </w:rPr>
        <w:t xml:space="preserve">s . </w:t>
      </w:r>
      <w:r w:rsidRPr="009B5522">
        <w:rPr>
          <w:spacing w:val="2"/>
          <w:sz w:val="24"/>
          <w:szCs w:val="24"/>
        </w:rPr>
        <w:t>T</w:t>
      </w:r>
      <w:r w:rsidRPr="009B5522">
        <w:rPr>
          <w:sz w:val="24"/>
          <w:szCs w:val="24"/>
        </w:rPr>
        <w:t>he too</w:t>
      </w:r>
      <w:r w:rsidRPr="009B5522">
        <w:rPr>
          <w:spacing w:val="1"/>
          <w:sz w:val="24"/>
          <w:szCs w:val="24"/>
        </w:rPr>
        <w:t>l</w:t>
      </w:r>
      <w:r w:rsidRPr="009B5522">
        <w:rPr>
          <w:sz w:val="24"/>
          <w:szCs w:val="24"/>
        </w:rPr>
        <w:t xml:space="preserve">s </w:t>
      </w:r>
      <w:r w:rsidRPr="009B5522">
        <w:rPr>
          <w:spacing w:val="-1"/>
          <w:sz w:val="24"/>
          <w:szCs w:val="24"/>
        </w:rPr>
        <w:t>a</w:t>
      </w:r>
      <w:r w:rsidRPr="009B5522">
        <w:rPr>
          <w:spacing w:val="1"/>
          <w:sz w:val="24"/>
          <w:szCs w:val="24"/>
        </w:rPr>
        <w:t>r</w:t>
      </w:r>
      <w:r w:rsidRPr="009B5522">
        <w:rPr>
          <w:sz w:val="24"/>
          <w:szCs w:val="24"/>
        </w:rPr>
        <w:t>e f</w:t>
      </w:r>
      <w:r w:rsidRPr="009B5522">
        <w:rPr>
          <w:spacing w:val="-1"/>
          <w:sz w:val="24"/>
          <w:szCs w:val="24"/>
        </w:rPr>
        <w:t>r</w:t>
      </w:r>
      <w:r w:rsidRPr="009B5522">
        <w:rPr>
          <w:spacing w:val="1"/>
          <w:sz w:val="24"/>
          <w:szCs w:val="24"/>
        </w:rPr>
        <w:t>e</w:t>
      </w:r>
      <w:r w:rsidRPr="009B5522">
        <w:rPr>
          <w:spacing w:val="-1"/>
          <w:sz w:val="24"/>
          <w:szCs w:val="24"/>
        </w:rPr>
        <w:t>e</w:t>
      </w:r>
      <w:r w:rsidRPr="009B5522">
        <w:rPr>
          <w:sz w:val="24"/>
          <w:szCs w:val="24"/>
        </w:rPr>
        <w:t>, or us</w:t>
      </w:r>
      <w:r w:rsidRPr="009B5522">
        <w:rPr>
          <w:spacing w:val="-1"/>
          <w:sz w:val="24"/>
          <w:szCs w:val="24"/>
        </w:rPr>
        <w:t>e</w:t>
      </w:r>
      <w:r w:rsidRPr="009B5522">
        <w:rPr>
          <w:sz w:val="24"/>
          <w:szCs w:val="24"/>
        </w:rPr>
        <w:t xml:space="preserve">rs </w:t>
      </w:r>
      <w:r w:rsidRPr="009B5522">
        <w:rPr>
          <w:spacing w:val="1"/>
          <w:sz w:val="24"/>
          <w:szCs w:val="24"/>
        </w:rPr>
        <w:t>c</w:t>
      </w:r>
      <w:r w:rsidRPr="009B5522">
        <w:rPr>
          <w:spacing w:val="-1"/>
          <w:sz w:val="24"/>
          <w:szCs w:val="24"/>
        </w:rPr>
        <w:t>a</w:t>
      </w:r>
      <w:r w:rsidRPr="009B5522">
        <w:rPr>
          <w:sz w:val="24"/>
          <w:szCs w:val="24"/>
        </w:rPr>
        <w:t xml:space="preserve">n </w:t>
      </w:r>
      <w:r w:rsidRPr="009B5522">
        <w:rPr>
          <w:spacing w:val="2"/>
          <w:sz w:val="24"/>
          <w:szCs w:val="24"/>
        </w:rPr>
        <w:t>p</w:t>
      </w:r>
      <w:r w:rsidRPr="009B5522">
        <w:rPr>
          <w:spacing w:val="-1"/>
          <w:sz w:val="24"/>
          <w:szCs w:val="24"/>
        </w:rPr>
        <w:t>a</w:t>
      </w:r>
      <w:r w:rsidRPr="009B5522">
        <w:rPr>
          <w:sz w:val="24"/>
          <w:szCs w:val="24"/>
        </w:rPr>
        <w:t>y f</w:t>
      </w:r>
      <w:r w:rsidRPr="009B5522">
        <w:rPr>
          <w:spacing w:val="9"/>
          <w:sz w:val="24"/>
          <w:szCs w:val="24"/>
        </w:rPr>
        <w:t>o</w:t>
      </w:r>
      <w:r w:rsidRPr="009B5522">
        <w:rPr>
          <w:sz w:val="24"/>
          <w:szCs w:val="24"/>
        </w:rPr>
        <w:t xml:space="preserve">r a </w:t>
      </w:r>
      <w:r w:rsidRPr="009B5522">
        <w:rPr>
          <w:spacing w:val="3"/>
          <w:sz w:val="24"/>
          <w:szCs w:val="24"/>
        </w:rPr>
        <w:t>P</w:t>
      </w:r>
      <w:r w:rsidRPr="009B5522">
        <w:rPr>
          <w:sz w:val="24"/>
          <w:szCs w:val="24"/>
        </w:rPr>
        <w:t>r</w:t>
      </w:r>
      <w:r w:rsidRPr="009B5522">
        <w:rPr>
          <w:spacing w:val="-2"/>
          <w:sz w:val="24"/>
          <w:szCs w:val="24"/>
        </w:rPr>
        <w:t>e</w:t>
      </w:r>
      <w:r w:rsidRPr="009B5522">
        <w:rPr>
          <w:spacing w:val="3"/>
          <w:sz w:val="24"/>
          <w:szCs w:val="24"/>
        </w:rPr>
        <w:t>m</w:t>
      </w:r>
      <w:r w:rsidRPr="009B5522">
        <w:rPr>
          <w:sz w:val="24"/>
          <w:szCs w:val="24"/>
        </w:rPr>
        <w:t>ium Edit</w:t>
      </w:r>
      <w:r w:rsidRPr="009B5522">
        <w:rPr>
          <w:spacing w:val="1"/>
          <w:sz w:val="24"/>
          <w:szCs w:val="24"/>
        </w:rPr>
        <w:t>i</w:t>
      </w:r>
      <w:r w:rsidRPr="009B5522">
        <w:rPr>
          <w:sz w:val="24"/>
          <w:szCs w:val="24"/>
        </w:rPr>
        <w:t>on that</w:t>
      </w:r>
    </w:p>
    <w:p w:rsidR="00D263D9" w:rsidRPr="009B5522" w:rsidRDefault="00D263D9" w:rsidP="003C06C9">
      <w:pPr>
        <w:spacing w:before="59" w:line="360" w:lineRule="auto"/>
        <w:ind w:left="100" w:right="75"/>
        <w:jc w:val="both"/>
        <w:rPr>
          <w:sz w:val="24"/>
          <w:szCs w:val="24"/>
        </w:rPr>
      </w:pPr>
      <w:r w:rsidRPr="009B5522">
        <w:rPr>
          <w:spacing w:val="-1"/>
          <w:sz w:val="24"/>
          <w:szCs w:val="24"/>
        </w:rPr>
        <w:lastRenderedPageBreak/>
        <w:t>a</w:t>
      </w:r>
      <w:r w:rsidRPr="009B5522">
        <w:rPr>
          <w:sz w:val="24"/>
          <w:szCs w:val="24"/>
        </w:rPr>
        <w:t>dds more sto</w:t>
      </w:r>
      <w:r w:rsidRPr="009B5522">
        <w:rPr>
          <w:spacing w:val="2"/>
          <w:sz w:val="24"/>
          <w:szCs w:val="24"/>
        </w:rPr>
        <w:t>r</w:t>
      </w:r>
      <w:r w:rsidRPr="009B5522">
        <w:rPr>
          <w:spacing w:val="-1"/>
          <w:sz w:val="24"/>
          <w:szCs w:val="24"/>
        </w:rPr>
        <w:t>a</w:t>
      </w:r>
      <w:r w:rsidRPr="009B5522">
        <w:rPr>
          <w:sz w:val="24"/>
          <w:szCs w:val="24"/>
        </w:rPr>
        <w:t>ge s</w:t>
      </w:r>
      <w:r w:rsidRPr="009B5522">
        <w:rPr>
          <w:spacing w:val="2"/>
          <w:sz w:val="24"/>
          <w:szCs w:val="24"/>
        </w:rPr>
        <w:t>p</w:t>
      </w:r>
      <w:r w:rsidRPr="009B5522">
        <w:rPr>
          <w:spacing w:val="-1"/>
          <w:sz w:val="24"/>
          <w:szCs w:val="24"/>
        </w:rPr>
        <w:t>a</w:t>
      </w:r>
      <w:r w:rsidRPr="009B5522">
        <w:rPr>
          <w:spacing w:val="1"/>
          <w:sz w:val="24"/>
          <w:szCs w:val="24"/>
        </w:rPr>
        <w:t>c</w:t>
      </w:r>
      <w:r w:rsidRPr="009B5522">
        <w:rPr>
          <w:sz w:val="24"/>
          <w:szCs w:val="24"/>
        </w:rPr>
        <w:t xml:space="preserve">e </w:t>
      </w:r>
      <w:r w:rsidRPr="009B5522">
        <w:rPr>
          <w:spacing w:val="-1"/>
          <w:sz w:val="24"/>
          <w:szCs w:val="24"/>
        </w:rPr>
        <w:t>a</w:t>
      </w:r>
      <w:r w:rsidRPr="009B5522">
        <w:rPr>
          <w:sz w:val="24"/>
          <w:szCs w:val="24"/>
        </w:rPr>
        <w:t>nd ot</w:t>
      </w:r>
      <w:r w:rsidRPr="009B5522">
        <w:rPr>
          <w:spacing w:val="3"/>
          <w:sz w:val="24"/>
          <w:szCs w:val="24"/>
        </w:rPr>
        <w:t>h</w:t>
      </w:r>
      <w:r w:rsidRPr="009B5522">
        <w:rPr>
          <w:spacing w:val="-1"/>
          <w:sz w:val="24"/>
          <w:szCs w:val="24"/>
        </w:rPr>
        <w:t>e</w:t>
      </w:r>
      <w:r w:rsidRPr="009B5522">
        <w:rPr>
          <w:sz w:val="24"/>
          <w:szCs w:val="24"/>
        </w:rPr>
        <w:t>r f</w:t>
      </w:r>
      <w:r w:rsidRPr="009B5522">
        <w:rPr>
          <w:spacing w:val="-2"/>
          <w:sz w:val="24"/>
          <w:szCs w:val="24"/>
        </w:rPr>
        <w:t>e</w:t>
      </w:r>
      <w:r w:rsidRPr="009B5522">
        <w:rPr>
          <w:spacing w:val="-1"/>
          <w:sz w:val="24"/>
          <w:szCs w:val="24"/>
        </w:rPr>
        <w:t>a</w:t>
      </w:r>
      <w:r w:rsidRPr="009B5522">
        <w:rPr>
          <w:sz w:val="24"/>
          <w:szCs w:val="24"/>
        </w:rPr>
        <w:t>tu</w:t>
      </w:r>
      <w:r w:rsidRPr="009B5522">
        <w:rPr>
          <w:spacing w:val="2"/>
          <w:sz w:val="24"/>
          <w:szCs w:val="24"/>
        </w:rPr>
        <w:t>r</w:t>
      </w:r>
      <w:r w:rsidRPr="009B5522">
        <w:rPr>
          <w:spacing w:val="-1"/>
          <w:sz w:val="24"/>
          <w:szCs w:val="24"/>
        </w:rPr>
        <w:t>e</w:t>
      </w:r>
      <w:r w:rsidRPr="009B5522">
        <w:rPr>
          <w:sz w:val="24"/>
          <w:szCs w:val="24"/>
        </w:rPr>
        <w:t>s. An Edu</w:t>
      </w:r>
      <w:r w:rsidRPr="009B5522">
        <w:rPr>
          <w:spacing w:val="-1"/>
          <w:sz w:val="24"/>
          <w:szCs w:val="24"/>
        </w:rPr>
        <w:t>ca</w:t>
      </w:r>
      <w:r w:rsidRPr="009B5522">
        <w:rPr>
          <w:sz w:val="24"/>
          <w:szCs w:val="24"/>
        </w:rPr>
        <w:t>t</w:t>
      </w:r>
      <w:r w:rsidRPr="009B5522">
        <w:rPr>
          <w:spacing w:val="1"/>
          <w:sz w:val="24"/>
          <w:szCs w:val="24"/>
        </w:rPr>
        <w:t>i</w:t>
      </w:r>
      <w:r w:rsidRPr="009B5522">
        <w:rPr>
          <w:sz w:val="24"/>
          <w:szCs w:val="24"/>
        </w:rPr>
        <w:t>on Edit</w:t>
      </w:r>
      <w:r w:rsidRPr="009B5522">
        <w:rPr>
          <w:spacing w:val="1"/>
          <w:sz w:val="24"/>
          <w:szCs w:val="24"/>
        </w:rPr>
        <w:t>i</w:t>
      </w:r>
      <w:r w:rsidRPr="009B5522">
        <w:rPr>
          <w:sz w:val="24"/>
          <w:szCs w:val="24"/>
        </w:rPr>
        <w:t>on includ</w:t>
      </w:r>
      <w:r w:rsidRPr="009B5522">
        <w:rPr>
          <w:spacing w:val="-1"/>
          <w:sz w:val="24"/>
          <w:szCs w:val="24"/>
        </w:rPr>
        <w:t>e</w:t>
      </w:r>
      <w:r w:rsidRPr="009B5522">
        <w:rPr>
          <w:sz w:val="24"/>
          <w:szCs w:val="24"/>
        </w:rPr>
        <w:t xml:space="preserve">s most of the </w:t>
      </w:r>
      <w:r w:rsidRPr="009B5522">
        <w:rPr>
          <w:spacing w:val="-1"/>
          <w:sz w:val="24"/>
          <w:szCs w:val="24"/>
        </w:rPr>
        <w:t>e</w:t>
      </w:r>
      <w:r w:rsidRPr="009B5522">
        <w:rPr>
          <w:sz w:val="24"/>
          <w:szCs w:val="24"/>
        </w:rPr>
        <w:t>xtr</w:t>
      </w:r>
      <w:r w:rsidRPr="009B5522">
        <w:rPr>
          <w:spacing w:val="-1"/>
          <w:sz w:val="24"/>
          <w:szCs w:val="24"/>
        </w:rPr>
        <w:t>a</w:t>
      </w:r>
      <w:r w:rsidRPr="009B5522">
        <w:rPr>
          <w:sz w:val="24"/>
          <w:szCs w:val="24"/>
        </w:rPr>
        <w:t>s in t</w:t>
      </w:r>
      <w:r w:rsidRPr="009B5522">
        <w:rPr>
          <w:spacing w:val="3"/>
          <w:sz w:val="24"/>
          <w:szCs w:val="24"/>
        </w:rPr>
        <w:t>h</w:t>
      </w:r>
      <w:r w:rsidRPr="009B5522">
        <w:rPr>
          <w:sz w:val="24"/>
          <w:szCs w:val="24"/>
        </w:rPr>
        <w:t>e</w:t>
      </w:r>
      <w:r w:rsidRPr="009B5522">
        <w:rPr>
          <w:spacing w:val="1"/>
          <w:sz w:val="24"/>
          <w:szCs w:val="24"/>
        </w:rPr>
        <w:t>P</w:t>
      </w:r>
      <w:r w:rsidRPr="009B5522">
        <w:rPr>
          <w:sz w:val="24"/>
          <w:szCs w:val="24"/>
        </w:rPr>
        <w:t>r</w:t>
      </w:r>
      <w:r w:rsidRPr="009B5522">
        <w:rPr>
          <w:spacing w:val="-2"/>
          <w:sz w:val="24"/>
          <w:szCs w:val="24"/>
        </w:rPr>
        <w:t>e</w:t>
      </w:r>
      <w:r w:rsidRPr="009B5522">
        <w:rPr>
          <w:sz w:val="24"/>
          <w:szCs w:val="24"/>
        </w:rPr>
        <w:t>m</w:t>
      </w:r>
      <w:r w:rsidRPr="009B5522">
        <w:rPr>
          <w:spacing w:val="1"/>
          <w:sz w:val="24"/>
          <w:szCs w:val="24"/>
        </w:rPr>
        <w:t>i</w:t>
      </w:r>
      <w:r w:rsidRPr="009B5522">
        <w:rPr>
          <w:sz w:val="24"/>
          <w:szCs w:val="24"/>
        </w:rPr>
        <w:t>umEdit</w:t>
      </w:r>
      <w:r w:rsidRPr="009B5522">
        <w:rPr>
          <w:spacing w:val="1"/>
          <w:sz w:val="24"/>
          <w:szCs w:val="24"/>
        </w:rPr>
        <w:t>i</w:t>
      </w:r>
      <w:r w:rsidRPr="009B5522">
        <w:rPr>
          <w:sz w:val="24"/>
          <w:szCs w:val="24"/>
        </w:rPr>
        <w:t>on</w:t>
      </w:r>
      <w:r w:rsidRPr="009B5522">
        <w:rPr>
          <w:spacing w:val="-1"/>
          <w:sz w:val="24"/>
          <w:szCs w:val="24"/>
        </w:rPr>
        <w:t>a</w:t>
      </w:r>
      <w:r w:rsidRPr="009B5522">
        <w:rPr>
          <w:sz w:val="24"/>
          <w:szCs w:val="24"/>
        </w:rPr>
        <w:t>ndisof</w:t>
      </w:r>
      <w:r w:rsidRPr="009B5522">
        <w:rPr>
          <w:spacing w:val="-1"/>
          <w:sz w:val="24"/>
          <w:szCs w:val="24"/>
        </w:rPr>
        <w:t>fe</w:t>
      </w:r>
      <w:r w:rsidRPr="009B5522">
        <w:rPr>
          <w:spacing w:val="1"/>
          <w:sz w:val="24"/>
          <w:szCs w:val="24"/>
        </w:rPr>
        <w:t>r</w:t>
      </w:r>
      <w:r w:rsidRPr="009B5522">
        <w:rPr>
          <w:spacing w:val="-1"/>
          <w:sz w:val="24"/>
          <w:szCs w:val="24"/>
        </w:rPr>
        <w:t>e</w:t>
      </w:r>
      <w:r w:rsidRPr="009B5522">
        <w:rPr>
          <w:sz w:val="24"/>
          <w:szCs w:val="24"/>
        </w:rPr>
        <w:t>d</w:t>
      </w:r>
      <w:r w:rsidRPr="009B5522">
        <w:rPr>
          <w:spacing w:val="-1"/>
          <w:sz w:val="24"/>
          <w:szCs w:val="24"/>
        </w:rPr>
        <w:t>a</w:t>
      </w:r>
      <w:r w:rsidRPr="009B5522">
        <w:rPr>
          <w:sz w:val="24"/>
          <w:szCs w:val="24"/>
        </w:rPr>
        <w:t>tno</w:t>
      </w:r>
      <w:r w:rsidRPr="009B5522">
        <w:rPr>
          <w:spacing w:val="-1"/>
          <w:sz w:val="24"/>
          <w:szCs w:val="24"/>
        </w:rPr>
        <w:t>c</w:t>
      </w:r>
      <w:r w:rsidRPr="009B5522">
        <w:rPr>
          <w:sz w:val="24"/>
          <w:szCs w:val="24"/>
        </w:rPr>
        <w:t>ostto</w:t>
      </w:r>
      <w:r w:rsidRPr="009B5522">
        <w:rPr>
          <w:spacing w:val="4"/>
          <w:sz w:val="24"/>
          <w:szCs w:val="24"/>
        </w:rPr>
        <w:t>K</w:t>
      </w:r>
      <w:r w:rsidRPr="009B5522">
        <w:rPr>
          <w:sz w:val="24"/>
          <w:szCs w:val="24"/>
        </w:rPr>
        <w:t>–12 (d</w:t>
      </w:r>
      <w:r w:rsidRPr="009B5522">
        <w:rPr>
          <w:spacing w:val="-2"/>
          <w:sz w:val="24"/>
          <w:szCs w:val="24"/>
        </w:rPr>
        <w:t>e</w:t>
      </w:r>
      <w:r w:rsidRPr="009B5522">
        <w:rPr>
          <w:sz w:val="24"/>
          <w:szCs w:val="24"/>
        </w:rPr>
        <w:t>si</w:t>
      </w:r>
      <w:r w:rsidRPr="009B5522">
        <w:rPr>
          <w:spacing w:val="3"/>
          <w:sz w:val="24"/>
          <w:szCs w:val="24"/>
        </w:rPr>
        <w:t>g</w:t>
      </w:r>
      <w:r w:rsidRPr="009B5522">
        <w:rPr>
          <w:sz w:val="24"/>
          <w:szCs w:val="24"/>
        </w:rPr>
        <w:t>n</w:t>
      </w:r>
      <w:r w:rsidRPr="009B5522">
        <w:rPr>
          <w:spacing w:val="-1"/>
          <w:sz w:val="24"/>
          <w:szCs w:val="24"/>
        </w:rPr>
        <w:t>a</w:t>
      </w:r>
      <w:r w:rsidRPr="009B5522">
        <w:rPr>
          <w:spacing w:val="2"/>
          <w:sz w:val="24"/>
          <w:szCs w:val="24"/>
        </w:rPr>
        <w:t>t</w:t>
      </w:r>
      <w:r w:rsidRPr="009B5522">
        <w:rPr>
          <w:sz w:val="24"/>
          <w:szCs w:val="24"/>
        </w:rPr>
        <w:t>ionfor thesum</w:t>
      </w:r>
      <w:r w:rsidRPr="009B5522">
        <w:rPr>
          <w:spacing w:val="2"/>
          <w:sz w:val="24"/>
          <w:szCs w:val="24"/>
        </w:rPr>
        <w:t xml:space="preserve"> o</w:t>
      </w:r>
      <w:r w:rsidRPr="009B5522">
        <w:rPr>
          <w:sz w:val="24"/>
          <w:szCs w:val="24"/>
        </w:rPr>
        <w:t>f prim</w:t>
      </w:r>
      <w:r w:rsidRPr="009B5522">
        <w:rPr>
          <w:spacing w:val="-1"/>
          <w:sz w:val="24"/>
          <w:szCs w:val="24"/>
        </w:rPr>
        <w:t>a</w:t>
      </w:r>
      <w:r w:rsidRPr="009B5522">
        <w:rPr>
          <w:sz w:val="24"/>
          <w:szCs w:val="24"/>
        </w:rPr>
        <w:t xml:space="preserve">ry </w:t>
      </w:r>
      <w:r w:rsidRPr="009B5522">
        <w:rPr>
          <w:spacing w:val="-1"/>
          <w:sz w:val="24"/>
          <w:szCs w:val="24"/>
        </w:rPr>
        <w:t>a</w:t>
      </w:r>
      <w:r w:rsidRPr="009B5522">
        <w:rPr>
          <w:sz w:val="24"/>
          <w:szCs w:val="24"/>
        </w:rPr>
        <w:t>nds</w:t>
      </w:r>
      <w:r w:rsidRPr="009B5522">
        <w:rPr>
          <w:spacing w:val="-1"/>
          <w:sz w:val="24"/>
          <w:szCs w:val="24"/>
        </w:rPr>
        <w:t>ec</w:t>
      </w:r>
      <w:r w:rsidRPr="009B5522">
        <w:rPr>
          <w:sz w:val="24"/>
          <w:szCs w:val="24"/>
        </w:rPr>
        <w:t>on</w:t>
      </w:r>
      <w:r w:rsidRPr="009B5522">
        <w:rPr>
          <w:spacing w:val="2"/>
          <w:sz w:val="24"/>
          <w:szCs w:val="24"/>
        </w:rPr>
        <w:t>d</w:t>
      </w:r>
      <w:r w:rsidRPr="009B5522">
        <w:rPr>
          <w:spacing w:val="-1"/>
          <w:sz w:val="24"/>
          <w:szCs w:val="24"/>
        </w:rPr>
        <w:t>a</w:t>
      </w:r>
      <w:r w:rsidRPr="009B5522">
        <w:rPr>
          <w:sz w:val="24"/>
          <w:szCs w:val="24"/>
        </w:rPr>
        <w:t>ry</w:t>
      </w:r>
      <w:r w:rsidRPr="009B5522">
        <w:rPr>
          <w:spacing w:val="1"/>
          <w:sz w:val="24"/>
          <w:szCs w:val="24"/>
        </w:rPr>
        <w:t>e</w:t>
      </w:r>
      <w:r w:rsidRPr="009B5522">
        <w:rPr>
          <w:sz w:val="24"/>
          <w:szCs w:val="24"/>
        </w:rPr>
        <w:t>du</w:t>
      </w:r>
      <w:r w:rsidRPr="009B5522">
        <w:rPr>
          <w:spacing w:val="-1"/>
          <w:sz w:val="24"/>
          <w:szCs w:val="24"/>
        </w:rPr>
        <w:t>ca</w:t>
      </w:r>
      <w:r w:rsidRPr="009B5522">
        <w:rPr>
          <w:sz w:val="24"/>
          <w:szCs w:val="24"/>
        </w:rPr>
        <w:t>t</w:t>
      </w:r>
      <w:r w:rsidRPr="009B5522">
        <w:rPr>
          <w:spacing w:val="1"/>
          <w:sz w:val="24"/>
          <w:szCs w:val="24"/>
        </w:rPr>
        <w:t>i</w:t>
      </w:r>
      <w:r w:rsidRPr="009B5522">
        <w:rPr>
          <w:sz w:val="24"/>
          <w:szCs w:val="24"/>
        </w:rPr>
        <w:t>on</w:t>
      </w:r>
      <w:r w:rsidRPr="009B5522">
        <w:rPr>
          <w:spacing w:val="-1"/>
          <w:sz w:val="24"/>
          <w:szCs w:val="24"/>
        </w:rPr>
        <w:t>a</w:t>
      </w:r>
      <w:r w:rsidRPr="009B5522">
        <w:rPr>
          <w:sz w:val="24"/>
          <w:szCs w:val="24"/>
        </w:rPr>
        <w:t>ndhig</w:t>
      </w:r>
      <w:r w:rsidRPr="009B5522">
        <w:rPr>
          <w:spacing w:val="3"/>
          <w:sz w:val="24"/>
          <w:szCs w:val="24"/>
        </w:rPr>
        <w:t>h</w:t>
      </w:r>
      <w:r w:rsidRPr="009B5522">
        <w:rPr>
          <w:spacing w:val="-1"/>
          <w:sz w:val="24"/>
          <w:szCs w:val="24"/>
        </w:rPr>
        <w:t>e</w:t>
      </w:r>
      <w:r w:rsidRPr="009B5522">
        <w:rPr>
          <w:sz w:val="24"/>
          <w:szCs w:val="24"/>
        </w:rPr>
        <w:t>r</w:t>
      </w:r>
      <w:r w:rsidRPr="009B5522">
        <w:rPr>
          <w:spacing w:val="-1"/>
          <w:sz w:val="24"/>
          <w:szCs w:val="24"/>
        </w:rPr>
        <w:t>e</w:t>
      </w:r>
      <w:r w:rsidRPr="009B5522">
        <w:rPr>
          <w:sz w:val="24"/>
          <w:szCs w:val="24"/>
        </w:rPr>
        <w:t>d</w:t>
      </w:r>
      <w:r w:rsidRPr="009B5522">
        <w:rPr>
          <w:spacing w:val="2"/>
          <w:sz w:val="24"/>
          <w:szCs w:val="24"/>
        </w:rPr>
        <w:t>u</w:t>
      </w:r>
      <w:r w:rsidRPr="009B5522">
        <w:rPr>
          <w:spacing w:val="-1"/>
          <w:sz w:val="24"/>
          <w:szCs w:val="24"/>
        </w:rPr>
        <w:t>ca</w:t>
      </w:r>
      <w:r w:rsidRPr="009B5522">
        <w:rPr>
          <w:sz w:val="24"/>
          <w:szCs w:val="24"/>
        </w:rPr>
        <w:t>t</w:t>
      </w:r>
      <w:r w:rsidRPr="009B5522">
        <w:rPr>
          <w:spacing w:val="1"/>
          <w:sz w:val="24"/>
          <w:szCs w:val="24"/>
        </w:rPr>
        <w:t>i</w:t>
      </w:r>
      <w:r w:rsidRPr="009B5522">
        <w:rPr>
          <w:sz w:val="24"/>
          <w:szCs w:val="24"/>
        </w:rPr>
        <w:t>on). GoogleApps</w:t>
      </w:r>
      <w:r w:rsidRPr="009B5522">
        <w:rPr>
          <w:spacing w:val="-1"/>
          <w:sz w:val="24"/>
          <w:szCs w:val="24"/>
        </w:rPr>
        <w:t>a</w:t>
      </w:r>
      <w:r w:rsidRPr="009B5522">
        <w:rPr>
          <w:sz w:val="24"/>
          <w:szCs w:val="24"/>
        </w:rPr>
        <w:t>l</w:t>
      </w:r>
      <w:r w:rsidRPr="009B5522">
        <w:rPr>
          <w:spacing w:val="1"/>
          <w:sz w:val="24"/>
          <w:szCs w:val="24"/>
        </w:rPr>
        <w:t>l</w:t>
      </w:r>
      <w:r w:rsidRPr="009B5522">
        <w:rPr>
          <w:sz w:val="24"/>
          <w:szCs w:val="24"/>
        </w:rPr>
        <w:t>owsins</w:t>
      </w:r>
      <w:r w:rsidRPr="009B5522">
        <w:rPr>
          <w:spacing w:val="1"/>
          <w:sz w:val="24"/>
          <w:szCs w:val="24"/>
        </w:rPr>
        <w:t>t</w:t>
      </w:r>
      <w:r w:rsidRPr="009B5522">
        <w:rPr>
          <w:sz w:val="24"/>
          <w:szCs w:val="24"/>
        </w:rPr>
        <w:t>i</w:t>
      </w:r>
      <w:r w:rsidRPr="009B5522">
        <w:rPr>
          <w:spacing w:val="1"/>
          <w:sz w:val="24"/>
          <w:szCs w:val="24"/>
        </w:rPr>
        <w:t>t</w:t>
      </w:r>
      <w:r w:rsidRPr="009B5522">
        <w:rPr>
          <w:sz w:val="24"/>
          <w:szCs w:val="24"/>
        </w:rPr>
        <w:t>ut</w:t>
      </w:r>
      <w:r w:rsidRPr="009B5522">
        <w:rPr>
          <w:spacing w:val="1"/>
          <w:sz w:val="24"/>
          <w:szCs w:val="24"/>
        </w:rPr>
        <w:t>i</w:t>
      </w:r>
      <w:r w:rsidRPr="009B5522">
        <w:rPr>
          <w:sz w:val="24"/>
          <w:szCs w:val="24"/>
        </w:rPr>
        <w:t>onstouse their owndomain</w:t>
      </w:r>
      <w:r w:rsidRPr="009B5522">
        <w:rPr>
          <w:spacing w:val="2"/>
          <w:sz w:val="24"/>
          <w:szCs w:val="24"/>
        </w:rPr>
        <w:t>n</w:t>
      </w:r>
      <w:r w:rsidRPr="009B5522">
        <w:rPr>
          <w:spacing w:val="-1"/>
          <w:sz w:val="24"/>
          <w:szCs w:val="24"/>
        </w:rPr>
        <w:t>a</w:t>
      </w:r>
      <w:r w:rsidRPr="009B5522">
        <w:rPr>
          <w:sz w:val="24"/>
          <w:szCs w:val="24"/>
        </w:rPr>
        <w:t>mewiththe s</w:t>
      </w:r>
      <w:r w:rsidRPr="009B5522">
        <w:rPr>
          <w:spacing w:val="-1"/>
          <w:sz w:val="24"/>
          <w:szCs w:val="24"/>
        </w:rPr>
        <w:t>e</w:t>
      </w:r>
      <w:r w:rsidRPr="009B5522">
        <w:rPr>
          <w:sz w:val="24"/>
          <w:szCs w:val="24"/>
        </w:rPr>
        <w:t>rvi</w:t>
      </w:r>
      <w:r w:rsidRPr="009B5522">
        <w:rPr>
          <w:spacing w:val="1"/>
          <w:sz w:val="24"/>
          <w:szCs w:val="24"/>
        </w:rPr>
        <w:t>c</w:t>
      </w:r>
      <w:r w:rsidRPr="009B5522">
        <w:rPr>
          <w:sz w:val="24"/>
          <w:szCs w:val="24"/>
        </w:rPr>
        <w:t xml:space="preserve">e </w:t>
      </w:r>
      <w:r w:rsidRPr="009B5522">
        <w:rPr>
          <w:spacing w:val="-1"/>
          <w:sz w:val="24"/>
          <w:szCs w:val="24"/>
        </w:rPr>
        <w:t>a</w:t>
      </w:r>
      <w:r w:rsidRPr="009B5522">
        <w:rPr>
          <w:sz w:val="24"/>
          <w:szCs w:val="24"/>
        </w:rPr>
        <w:t>ndto</w:t>
      </w:r>
      <w:r w:rsidRPr="009B5522">
        <w:rPr>
          <w:spacing w:val="1"/>
          <w:sz w:val="24"/>
          <w:szCs w:val="24"/>
        </w:rPr>
        <w:t>c</w:t>
      </w:r>
      <w:r w:rsidRPr="009B5522">
        <w:rPr>
          <w:sz w:val="24"/>
          <w:szCs w:val="24"/>
        </w:rPr>
        <w:t>usto</w:t>
      </w:r>
      <w:r w:rsidRPr="009B5522">
        <w:rPr>
          <w:spacing w:val="1"/>
          <w:sz w:val="24"/>
          <w:szCs w:val="24"/>
        </w:rPr>
        <w:t>m</w:t>
      </w:r>
      <w:r w:rsidRPr="009B5522">
        <w:rPr>
          <w:sz w:val="24"/>
          <w:szCs w:val="24"/>
        </w:rPr>
        <w:t>ize the in</w:t>
      </w:r>
      <w:r w:rsidRPr="009B5522">
        <w:rPr>
          <w:spacing w:val="1"/>
          <w:sz w:val="24"/>
          <w:szCs w:val="24"/>
        </w:rPr>
        <w:t>t</w:t>
      </w:r>
      <w:r w:rsidRPr="009B5522">
        <w:rPr>
          <w:spacing w:val="-1"/>
          <w:sz w:val="24"/>
          <w:szCs w:val="24"/>
        </w:rPr>
        <w:t>e</w:t>
      </w:r>
      <w:r w:rsidRPr="009B5522">
        <w:rPr>
          <w:sz w:val="24"/>
          <w:szCs w:val="24"/>
        </w:rPr>
        <w:t>r</w:t>
      </w:r>
      <w:r w:rsidRPr="009B5522">
        <w:rPr>
          <w:spacing w:val="1"/>
          <w:sz w:val="24"/>
          <w:szCs w:val="24"/>
        </w:rPr>
        <w:t>f</w:t>
      </w:r>
      <w:r w:rsidRPr="009B5522">
        <w:rPr>
          <w:spacing w:val="-1"/>
          <w:sz w:val="24"/>
          <w:szCs w:val="24"/>
        </w:rPr>
        <w:t>ac</w:t>
      </w:r>
      <w:r w:rsidRPr="009B5522">
        <w:rPr>
          <w:sz w:val="24"/>
          <w:szCs w:val="24"/>
        </w:rPr>
        <w:t>etor</w:t>
      </w:r>
      <w:r w:rsidRPr="009B5522">
        <w:rPr>
          <w:spacing w:val="-2"/>
          <w:sz w:val="24"/>
          <w:szCs w:val="24"/>
        </w:rPr>
        <w:t>e</w:t>
      </w:r>
      <w:r w:rsidRPr="009B5522">
        <w:rPr>
          <w:sz w:val="24"/>
          <w:szCs w:val="24"/>
        </w:rPr>
        <w:t>fl</w:t>
      </w:r>
      <w:r w:rsidRPr="009B5522">
        <w:rPr>
          <w:spacing w:val="1"/>
          <w:sz w:val="24"/>
          <w:szCs w:val="24"/>
        </w:rPr>
        <w:t>e</w:t>
      </w:r>
      <w:r w:rsidRPr="009B5522">
        <w:rPr>
          <w:spacing w:val="-1"/>
          <w:sz w:val="24"/>
          <w:szCs w:val="24"/>
        </w:rPr>
        <w:t>c</w:t>
      </w:r>
      <w:r w:rsidRPr="009B5522">
        <w:rPr>
          <w:sz w:val="24"/>
          <w:szCs w:val="24"/>
        </w:rPr>
        <w:t>tthe b</w:t>
      </w:r>
      <w:r w:rsidRPr="009B5522">
        <w:rPr>
          <w:spacing w:val="1"/>
          <w:sz w:val="24"/>
          <w:szCs w:val="24"/>
        </w:rPr>
        <w:t>r</w:t>
      </w:r>
      <w:r w:rsidRPr="009B5522">
        <w:rPr>
          <w:spacing w:val="-1"/>
          <w:sz w:val="24"/>
          <w:szCs w:val="24"/>
        </w:rPr>
        <w:t>a</w:t>
      </w:r>
      <w:r w:rsidRPr="009B5522">
        <w:rPr>
          <w:sz w:val="24"/>
          <w:szCs w:val="24"/>
        </w:rPr>
        <w:t>ndingof that inst</w:t>
      </w:r>
      <w:r w:rsidRPr="009B5522">
        <w:rPr>
          <w:spacing w:val="1"/>
          <w:sz w:val="24"/>
          <w:szCs w:val="24"/>
        </w:rPr>
        <w:t>i</w:t>
      </w:r>
      <w:r w:rsidRPr="009B5522">
        <w:rPr>
          <w:sz w:val="24"/>
          <w:szCs w:val="24"/>
        </w:rPr>
        <w:t>tu</w:t>
      </w:r>
      <w:r w:rsidRPr="009B5522">
        <w:rPr>
          <w:spacing w:val="1"/>
          <w:sz w:val="24"/>
          <w:szCs w:val="24"/>
        </w:rPr>
        <w:t>t</w:t>
      </w:r>
      <w:r w:rsidRPr="009B5522">
        <w:rPr>
          <w:sz w:val="24"/>
          <w:szCs w:val="24"/>
        </w:rPr>
        <w:t>ion</w:t>
      </w:r>
      <w:r w:rsidRPr="009B5522">
        <w:rPr>
          <w:spacing w:val="-1"/>
          <w:sz w:val="24"/>
          <w:szCs w:val="24"/>
        </w:rPr>
        <w:t>[</w:t>
      </w:r>
      <w:r w:rsidRPr="009B5522">
        <w:rPr>
          <w:sz w:val="24"/>
          <w:szCs w:val="24"/>
        </w:rPr>
        <w:t>51</w:t>
      </w:r>
      <w:r w:rsidRPr="009B5522">
        <w:rPr>
          <w:spacing w:val="-1"/>
          <w:sz w:val="24"/>
          <w:szCs w:val="24"/>
        </w:rPr>
        <w:t>]</w:t>
      </w:r>
      <w:r w:rsidRPr="009B5522">
        <w:rPr>
          <w:sz w:val="24"/>
          <w:szCs w:val="24"/>
        </w:rPr>
        <w:t>.</w:t>
      </w:r>
    </w:p>
    <w:p w:rsidR="00D263D9" w:rsidRPr="009B5522" w:rsidRDefault="00D263D9" w:rsidP="003C06C9">
      <w:pPr>
        <w:spacing w:line="360" w:lineRule="auto"/>
        <w:ind w:left="1272"/>
        <w:jc w:val="both"/>
        <w:rPr>
          <w:sz w:val="24"/>
          <w:szCs w:val="24"/>
        </w:rPr>
      </w:pPr>
      <w:r w:rsidRPr="009B5522">
        <w:rPr>
          <w:spacing w:val="1"/>
          <w:sz w:val="24"/>
          <w:szCs w:val="24"/>
        </w:rPr>
        <w:t>B</w:t>
      </w:r>
      <w:r w:rsidRPr="009B5522">
        <w:rPr>
          <w:sz w:val="24"/>
          <w:szCs w:val="24"/>
        </w:rPr>
        <w:t>. Am</w:t>
      </w:r>
      <w:r w:rsidRPr="009B5522">
        <w:rPr>
          <w:spacing w:val="-1"/>
          <w:sz w:val="24"/>
          <w:szCs w:val="24"/>
        </w:rPr>
        <w:t>az</w:t>
      </w:r>
      <w:r w:rsidRPr="009B5522">
        <w:rPr>
          <w:sz w:val="24"/>
          <w:szCs w:val="24"/>
        </w:rPr>
        <w:t xml:space="preserve">on </w:t>
      </w:r>
      <w:r w:rsidRPr="009B5522">
        <w:rPr>
          <w:spacing w:val="1"/>
          <w:sz w:val="24"/>
          <w:szCs w:val="24"/>
        </w:rPr>
        <w:t>W</w:t>
      </w:r>
      <w:r w:rsidRPr="009B5522">
        <w:rPr>
          <w:spacing w:val="-1"/>
          <w:sz w:val="24"/>
          <w:szCs w:val="24"/>
        </w:rPr>
        <w:t>e</w:t>
      </w:r>
      <w:r w:rsidRPr="009B5522">
        <w:rPr>
          <w:sz w:val="24"/>
          <w:szCs w:val="24"/>
        </w:rPr>
        <w:t xml:space="preserve">b </w:t>
      </w:r>
      <w:r w:rsidRPr="009B5522">
        <w:rPr>
          <w:spacing w:val="1"/>
          <w:sz w:val="24"/>
          <w:szCs w:val="24"/>
        </w:rPr>
        <w:t>S</w:t>
      </w:r>
      <w:r w:rsidRPr="009B5522">
        <w:rPr>
          <w:spacing w:val="-1"/>
          <w:sz w:val="24"/>
          <w:szCs w:val="24"/>
        </w:rPr>
        <w:t>e</w:t>
      </w:r>
      <w:r w:rsidRPr="009B5522">
        <w:rPr>
          <w:sz w:val="24"/>
          <w:szCs w:val="24"/>
        </w:rPr>
        <w:t>rvi</w:t>
      </w:r>
      <w:r w:rsidRPr="009B5522">
        <w:rPr>
          <w:spacing w:val="-1"/>
          <w:sz w:val="24"/>
          <w:szCs w:val="24"/>
        </w:rPr>
        <w:t>ce</w:t>
      </w:r>
      <w:r w:rsidRPr="009B5522">
        <w:rPr>
          <w:sz w:val="24"/>
          <w:szCs w:val="24"/>
        </w:rPr>
        <w:t>s</w:t>
      </w:r>
      <w:r w:rsidRPr="009B5522">
        <w:rPr>
          <w:spacing w:val="1"/>
          <w:sz w:val="24"/>
          <w:szCs w:val="24"/>
        </w:rPr>
        <w:t>f</w:t>
      </w:r>
      <w:r w:rsidRPr="009B5522">
        <w:rPr>
          <w:sz w:val="24"/>
          <w:szCs w:val="24"/>
        </w:rPr>
        <w:t xml:space="preserve">or </w:t>
      </w:r>
      <w:r w:rsidRPr="009B5522">
        <w:rPr>
          <w:spacing w:val="-1"/>
          <w:sz w:val="24"/>
          <w:szCs w:val="24"/>
        </w:rPr>
        <w:t>E</w:t>
      </w:r>
      <w:r w:rsidRPr="009B5522">
        <w:rPr>
          <w:sz w:val="24"/>
          <w:szCs w:val="24"/>
        </w:rPr>
        <w:t>du</w:t>
      </w:r>
      <w:r w:rsidRPr="009B5522">
        <w:rPr>
          <w:spacing w:val="-1"/>
          <w:sz w:val="24"/>
          <w:szCs w:val="24"/>
        </w:rPr>
        <w:t>ca</w:t>
      </w:r>
      <w:r w:rsidRPr="009B5522">
        <w:rPr>
          <w:sz w:val="24"/>
          <w:szCs w:val="24"/>
        </w:rPr>
        <w:t>t</w:t>
      </w:r>
      <w:r w:rsidRPr="009B5522">
        <w:rPr>
          <w:spacing w:val="1"/>
          <w:sz w:val="24"/>
          <w:szCs w:val="24"/>
        </w:rPr>
        <w:t>i</w:t>
      </w:r>
      <w:r w:rsidRPr="009B5522">
        <w:rPr>
          <w:sz w:val="24"/>
          <w:szCs w:val="24"/>
        </w:rPr>
        <w:t>on (</w:t>
      </w:r>
      <w:r w:rsidRPr="009B5522">
        <w:rPr>
          <w:spacing w:val="1"/>
          <w:sz w:val="24"/>
          <w:szCs w:val="24"/>
        </w:rPr>
        <w:t>A</w:t>
      </w:r>
      <w:r w:rsidRPr="009B5522">
        <w:rPr>
          <w:spacing w:val="-1"/>
          <w:sz w:val="24"/>
          <w:szCs w:val="24"/>
        </w:rPr>
        <w:t>W</w:t>
      </w:r>
      <w:r w:rsidRPr="009B5522">
        <w:rPr>
          <w:spacing w:val="1"/>
          <w:sz w:val="24"/>
          <w:szCs w:val="24"/>
        </w:rPr>
        <w:t>S</w:t>
      </w:r>
      <w:r w:rsidRPr="009B5522">
        <w:rPr>
          <w:sz w:val="24"/>
          <w:szCs w:val="24"/>
        </w:rPr>
        <w:t>)</w:t>
      </w:r>
    </w:p>
    <w:p w:rsidR="00D263D9" w:rsidRPr="009B5522" w:rsidRDefault="00D263D9" w:rsidP="003C06C9">
      <w:pPr>
        <w:spacing w:line="360" w:lineRule="auto"/>
        <w:ind w:left="100" w:right="78"/>
        <w:jc w:val="both"/>
        <w:rPr>
          <w:sz w:val="24"/>
          <w:szCs w:val="24"/>
        </w:rPr>
      </w:pPr>
      <w:r w:rsidRPr="009B5522">
        <w:rPr>
          <w:sz w:val="24"/>
          <w:szCs w:val="24"/>
        </w:rPr>
        <w:t>Am</w:t>
      </w:r>
      <w:r w:rsidRPr="009B5522">
        <w:rPr>
          <w:spacing w:val="-1"/>
          <w:sz w:val="24"/>
          <w:szCs w:val="24"/>
        </w:rPr>
        <w:t>az</w:t>
      </w:r>
      <w:r w:rsidRPr="009B5522">
        <w:rPr>
          <w:sz w:val="24"/>
          <w:szCs w:val="24"/>
        </w:rPr>
        <w:t xml:space="preserve">on  </w:t>
      </w:r>
      <w:r w:rsidRPr="009B5522">
        <w:rPr>
          <w:spacing w:val="-1"/>
          <w:sz w:val="24"/>
          <w:szCs w:val="24"/>
        </w:rPr>
        <w:t>We</w:t>
      </w:r>
      <w:r w:rsidRPr="009B5522">
        <w:rPr>
          <w:sz w:val="24"/>
          <w:szCs w:val="24"/>
        </w:rPr>
        <w:t xml:space="preserve">b  </w:t>
      </w:r>
      <w:r w:rsidRPr="009B5522">
        <w:rPr>
          <w:spacing w:val="1"/>
          <w:sz w:val="24"/>
          <w:szCs w:val="24"/>
        </w:rPr>
        <w:t>S</w:t>
      </w:r>
      <w:r w:rsidRPr="009B5522">
        <w:rPr>
          <w:spacing w:val="-1"/>
          <w:sz w:val="24"/>
          <w:szCs w:val="24"/>
        </w:rPr>
        <w:t>e</w:t>
      </w:r>
      <w:r w:rsidRPr="009B5522">
        <w:rPr>
          <w:sz w:val="24"/>
          <w:szCs w:val="24"/>
        </w:rPr>
        <w:t>rv</w:t>
      </w:r>
      <w:r w:rsidRPr="009B5522">
        <w:rPr>
          <w:spacing w:val="2"/>
          <w:sz w:val="24"/>
          <w:szCs w:val="24"/>
        </w:rPr>
        <w:t>i</w:t>
      </w:r>
      <w:r w:rsidRPr="009B5522">
        <w:rPr>
          <w:spacing w:val="-1"/>
          <w:sz w:val="24"/>
          <w:szCs w:val="24"/>
        </w:rPr>
        <w:t>ce</w:t>
      </w:r>
      <w:r w:rsidRPr="009B5522">
        <w:rPr>
          <w:sz w:val="24"/>
          <w:szCs w:val="24"/>
        </w:rPr>
        <w:t>s provid</w:t>
      </w:r>
      <w:r w:rsidRPr="009B5522">
        <w:rPr>
          <w:spacing w:val="-1"/>
          <w:sz w:val="24"/>
          <w:szCs w:val="24"/>
        </w:rPr>
        <w:t>e</w:t>
      </w:r>
      <w:r w:rsidRPr="009B5522">
        <w:rPr>
          <w:sz w:val="24"/>
          <w:szCs w:val="24"/>
        </w:rPr>
        <w:t xml:space="preserve">s the  </w:t>
      </w:r>
      <w:r w:rsidRPr="009B5522">
        <w:rPr>
          <w:spacing w:val="-1"/>
          <w:sz w:val="24"/>
          <w:szCs w:val="24"/>
        </w:rPr>
        <w:t>c</w:t>
      </w:r>
      <w:r w:rsidRPr="009B5522">
        <w:rPr>
          <w:sz w:val="24"/>
          <w:szCs w:val="24"/>
        </w:rPr>
        <w:t>loud s</w:t>
      </w:r>
      <w:r w:rsidRPr="009B5522">
        <w:rPr>
          <w:spacing w:val="-1"/>
          <w:sz w:val="24"/>
          <w:szCs w:val="24"/>
        </w:rPr>
        <w:t>e</w:t>
      </w:r>
      <w:r w:rsidRPr="009B5522">
        <w:rPr>
          <w:sz w:val="24"/>
          <w:szCs w:val="24"/>
        </w:rPr>
        <w:t>rvi</w:t>
      </w:r>
      <w:r w:rsidRPr="009B5522">
        <w:rPr>
          <w:spacing w:val="-1"/>
          <w:sz w:val="24"/>
          <w:szCs w:val="24"/>
        </w:rPr>
        <w:t>ce</w:t>
      </w:r>
      <w:r w:rsidRPr="009B5522">
        <w:rPr>
          <w:sz w:val="24"/>
          <w:szCs w:val="24"/>
        </w:rPr>
        <w:t xml:space="preserve">s in </w:t>
      </w:r>
      <w:r w:rsidRPr="009B5522">
        <w:rPr>
          <w:spacing w:val="-1"/>
          <w:sz w:val="24"/>
          <w:szCs w:val="24"/>
        </w:rPr>
        <w:t>ca</w:t>
      </w:r>
      <w:r w:rsidRPr="009B5522">
        <w:rPr>
          <w:sz w:val="24"/>
          <w:szCs w:val="24"/>
        </w:rPr>
        <w:t>te</w:t>
      </w:r>
      <w:r w:rsidRPr="009B5522">
        <w:rPr>
          <w:spacing w:val="5"/>
          <w:sz w:val="24"/>
          <w:szCs w:val="24"/>
        </w:rPr>
        <w:t>g</w:t>
      </w:r>
      <w:r w:rsidRPr="009B5522">
        <w:rPr>
          <w:sz w:val="24"/>
          <w:szCs w:val="24"/>
        </w:rPr>
        <w:t>ori</w:t>
      </w:r>
      <w:r w:rsidRPr="009B5522">
        <w:rPr>
          <w:spacing w:val="-1"/>
          <w:sz w:val="24"/>
          <w:szCs w:val="24"/>
        </w:rPr>
        <w:t>e</w:t>
      </w:r>
      <w:r w:rsidRPr="009B5522">
        <w:rPr>
          <w:sz w:val="24"/>
          <w:szCs w:val="24"/>
        </w:rPr>
        <w:t>s of Compu</w:t>
      </w:r>
      <w:r w:rsidRPr="009B5522">
        <w:rPr>
          <w:spacing w:val="1"/>
          <w:sz w:val="24"/>
          <w:szCs w:val="24"/>
        </w:rPr>
        <w:t>t</w:t>
      </w:r>
      <w:r w:rsidRPr="009B5522">
        <w:rPr>
          <w:spacing w:val="-1"/>
          <w:sz w:val="24"/>
          <w:szCs w:val="24"/>
        </w:rPr>
        <w:t>e</w:t>
      </w:r>
      <w:r w:rsidRPr="009B5522">
        <w:rPr>
          <w:sz w:val="24"/>
          <w:szCs w:val="24"/>
        </w:rPr>
        <w:t xml:space="preserve">,  </w:t>
      </w:r>
      <w:r w:rsidRPr="009B5522">
        <w:rPr>
          <w:spacing w:val="1"/>
          <w:sz w:val="24"/>
          <w:szCs w:val="24"/>
        </w:rPr>
        <w:t>S</w:t>
      </w:r>
      <w:r w:rsidRPr="009B5522">
        <w:rPr>
          <w:sz w:val="24"/>
          <w:szCs w:val="24"/>
        </w:rPr>
        <w:t>oft</w:t>
      </w:r>
      <w:r w:rsidRPr="009B5522">
        <w:rPr>
          <w:spacing w:val="-1"/>
          <w:sz w:val="24"/>
          <w:szCs w:val="24"/>
        </w:rPr>
        <w:t>wa</w:t>
      </w:r>
      <w:r w:rsidRPr="009B5522">
        <w:rPr>
          <w:sz w:val="24"/>
          <w:szCs w:val="24"/>
        </w:rPr>
        <w:t>r</w:t>
      </w:r>
      <w:r w:rsidRPr="009B5522">
        <w:rPr>
          <w:spacing w:val="-2"/>
          <w:sz w:val="24"/>
          <w:szCs w:val="24"/>
        </w:rPr>
        <w:t>e</w:t>
      </w:r>
      <w:r w:rsidRPr="009B5522">
        <w:rPr>
          <w:sz w:val="24"/>
          <w:szCs w:val="24"/>
        </w:rPr>
        <w:t>, ContentD</w:t>
      </w:r>
      <w:r w:rsidRPr="009B5522">
        <w:rPr>
          <w:spacing w:val="-1"/>
          <w:sz w:val="24"/>
          <w:szCs w:val="24"/>
        </w:rPr>
        <w:t>e</w:t>
      </w:r>
      <w:r w:rsidRPr="009B5522">
        <w:rPr>
          <w:sz w:val="24"/>
          <w:szCs w:val="24"/>
        </w:rPr>
        <w:t>l</w:t>
      </w:r>
      <w:r w:rsidRPr="009B5522">
        <w:rPr>
          <w:spacing w:val="1"/>
          <w:sz w:val="24"/>
          <w:szCs w:val="24"/>
        </w:rPr>
        <w:t>i</w:t>
      </w:r>
      <w:r w:rsidRPr="009B5522">
        <w:rPr>
          <w:sz w:val="24"/>
          <w:szCs w:val="24"/>
        </w:rPr>
        <w:t>v</w:t>
      </w:r>
      <w:r w:rsidRPr="009B5522">
        <w:rPr>
          <w:spacing w:val="-1"/>
          <w:sz w:val="24"/>
          <w:szCs w:val="24"/>
        </w:rPr>
        <w:t>e</w:t>
      </w:r>
      <w:r w:rsidRPr="009B5522">
        <w:rPr>
          <w:sz w:val="24"/>
          <w:szCs w:val="24"/>
        </w:rPr>
        <w:t>ry, D</w:t>
      </w:r>
      <w:r w:rsidRPr="009B5522">
        <w:rPr>
          <w:spacing w:val="-1"/>
          <w:sz w:val="24"/>
          <w:szCs w:val="24"/>
        </w:rPr>
        <w:t>a</w:t>
      </w:r>
      <w:r w:rsidRPr="009B5522">
        <w:rPr>
          <w:sz w:val="24"/>
          <w:szCs w:val="24"/>
        </w:rPr>
        <w:t>ta</w:t>
      </w:r>
      <w:r w:rsidRPr="009B5522">
        <w:rPr>
          <w:spacing w:val="2"/>
          <w:sz w:val="24"/>
          <w:szCs w:val="24"/>
        </w:rPr>
        <w:t>b</w:t>
      </w:r>
      <w:r w:rsidRPr="009B5522">
        <w:rPr>
          <w:spacing w:val="-1"/>
          <w:sz w:val="24"/>
          <w:szCs w:val="24"/>
        </w:rPr>
        <w:t>a</w:t>
      </w:r>
      <w:r w:rsidRPr="009B5522">
        <w:rPr>
          <w:sz w:val="24"/>
          <w:szCs w:val="24"/>
        </w:rPr>
        <w:t>s</w:t>
      </w:r>
      <w:r w:rsidRPr="009B5522">
        <w:rPr>
          <w:spacing w:val="-1"/>
          <w:sz w:val="24"/>
          <w:szCs w:val="24"/>
        </w:rPr>
        <w:t>e</w:t>
      </w:r>
      <w:r w:rsidRPr="009B5522">
        <w:rPr>
          <w:sz w:val="24"/>
          <w:szCs w:val="24"/>
        </w:rPr>
        <w:t>,</w:t>
      </w:r>
      <w:r w:rsidRPr="009B5522">
        <w:rPr>
          <w:spacing w:val="1"/>
          <w:sz w:val="24"/>
          <w:szCs w:val="24"/>
        </w:rPr>
        <w:t xml:space="preserve"> S</w:t>
      </w:r>
      <w:r w:rsidRPr="009B5522">
        <w:rPr>
          <w:sz w:val="24"/>
          <w:szCs w:val="24"/>
        </w:rPr>
        <w:t>tor</w:t>
      </w:r>
      <w:r w:rsidRPr="009B5522">
        <w:rPr>
          <w:spacing w:val="-1"/>
          <w:sz w:val="24"/>
          <w:szCs w:val="24"/>
        </w:rPr>
        <w:t>a</w:t>
      </w:r>
      <w:r w:rsidRPr="009B5522">
        <w:rPr>
          <w:sz w:val="24"/>
          <w:szCs w:val="24"/>
        </w:rPr>
        <w:t>g</w:t>
      </w:r>
      <w:r w:rsidRPr="009B5522">
        <w:rPr>
          <w:spacing w:val="-1"/>
          <w:sz w:val="24"/>
          <w:szCs w:val="24"/>
        </w:rPr>
        <w:t>e</w:t>
      </w:r>
      <w:r w:rsidRPr="009B5522">
        <w:rPr>
          <w:sz w:val="24"/>
          <w:szCs w:val="24"/>
        </w:rPr>
        <w:t>,D</w:t>
      </w:r>
      <w:r w:rsidRPr="009B5522">
        <w:rPr>
          <w:spacing w:val="-1"/>
          <w:sz w:val="24"/>
          <w:szCs w:val="24"/>
        </w:rPr>
        <w:t>e</w:t>
      </w:r>
      <w:r w:rsidRPr="009B5522">
        <w:rPr>
          <w:sz w:val="24"/>
          <w:szCs w:val="24"/>
        </w:rPr>
        <w:t>ploy</w:t>
      </w:r>
      <w:r w:rsidRPr="009B5522">
        <w:rPr>
          <w:spacing w:val="1"/>
          <w:sz w:val="24"/>
          <w:szCs w:val="24"/>
        </w:rPr>
        <w:t>me</w:t>
      </w:r>
      <w:r w:rsidRPr="009B5522">
        <w:rPr>
          <w:sz w:val="24"/>
          <w:szCs w:val="24"/>
        </w:rPr>
        <w:t>nt&amp;M</w:t>
      </w:r>
      <w:r w:rsidRPr="009B5522">
        <w:rPr>
          <w:spacing w:val="-1"/>
          <w:sz w:val="24"/>
          <w:szCs w:val="24"/>
        </w:rPr>
        <w:t>a</w:t>
      </w:r>
      <w:r w:rsidRPr="009B5522">
        <w:rPr>
          <w:sz w:val="24"/>
          <w:szCs w:val="24"/>
        </w:rPr>
        <w:t>n</w:t>
      </w:r>
      <w:r w:rsidRPr="009B5522">
        <w:rPr>
          <w:spacing w:val="-1"/>
          <w:sz w:val="24"/>
          <w:szCs w:val="24"/>
        </w:rPr>
        <w:t>a</w:t>
      </w:r>
      <w:r w:rsidRPr="009B5522">
        <w:rPr>
          <w:sz w:val="24"/>
          <w:szCs w:val="24"/>
        </w:rPr>
        <w:t>g</w:t>
      </w:r>
      <w:r w:rsidRPr="009B5522">
        <w:rPr>
          <w:spacing w:val="3"/>
          <w:sz w:val="24"/>
          <w:szCs w:val="24"/>
        </w:rPr>
        <w:t>e</w:t>
      </w:r>
      <w:r w:rsidRPr="009B5522">
        <w:rPr>
          <w:sz w:val="24"/>
          <w:szCs w:val="24"/>
        </w:rPr>
        <w:t>ment,Applic</w:t>
      </w:r>
      <w:r w:rsidRPr="009B5522">
        <w:rPr>
          <w:spacing w:val="-1"/>
          <w:sz w:val="24"/>
          <w:szCs w:val="24"/>
        </w:rPr>
        <w:t>a</w:t>
      </w:r>
      <w:r w:rsidRPr="009B5522">
        <w:rPr>
          <w:sz w:val="24"/>
          <w:szCs w:val="24"/>
        </w:rPr>
        <w:t>t</w:t>
      </w:r>
      <w:r w:rsidRPr="009B5522">
        <w:rPr>
          <w:spacing w:val="1"/>
          <w:sz w:val="24"/>
          <w:szCs w:val="24"/>
        </w:rPr>
        <w:t>i</w:t>
      </w:r>
      <w:r w:rsidRPr="009B5522">
        <w:rPr>
          <w:sz w:val="24"/>
          <w:szCs w:val="24"/>
        </w:rPr>
        <w:t>on</w:t>
      </w:r>
      <w:r w:rsidRPr="009B5522">
        <w:rPr>
          <w:spacing w:val="1"/>
          <w:sz w:val="24"/>
          <w:szCs w:val="24"/>
        </w:rPr>
        <w:t xml:space="preserve"> S</w:t>
      </w:r>
      <w:r w:rsidRPr="009B5522">
        <w:rPr>
          <w:spacing w:val="-1"/>
          <w:sz w:val="24"/>
          <w:szCs w:val="24"/>
        </w:rPr>
        <w:t>e</w:t>
      </w:r>
      <w:r w:rsidRPr="009B5522">
        <w:rPr>
          <w:sz w:val="24"/>
          <w:szCs w:val="24"/>
        </w:rPr>
        <w:t>rvi</w:t>
      </w:r>
      <w:r w:rsidRPr="009B5522">
        <w:rPr>
          <w:spacing w:val="-1"/>
          <w:sz w:val="24"/>
          <w:szCs w:val="24"/>
        </w:rPr>
        <w:t>ce</w:t>
      </w:r>
      <w:r w:rsidRPr="009B5522">
        <w:rPr>
          <w:sz w:val="24"/>
          <w:szCs w:val="24"/>
        </w:rPr>
        <w:t>s</w:t>
      </w:r>
      <w:r w:rsidRPr="009B5522">
        <w:rPr>
          <w:spacing w:val="-1"/>
          <w:sz w:val="24"/>
          <w:szCs w:val="24"/>
        </w:rPr>
        <w:t>a</w:t>
      </w:r>
      <w:r w:rsidRPr="009B5522">
        <w:rPr>
          <w:sz w:val="24"/>
          <w:szCs w:val="24"/>
        </w:rPr>
        <w:t xml:space="preserve">nd </w:t>
      </w:r>
      <w:r w:rsidRPr="009B5522">
        <w:rPr>
          <w:spacing w:val="-1"/>
          <w:sz w:val="24"/>
          <w:szCs w:val="24"/>
        </w:rPr>
        <w:t>W</w:t>
      </w:r>
      <w:r w:rsidRPr="009B5522">
        <w:rPr>
          <w:sz w:val="24"/>
          <w:szCs w:val="24"/>
        </w:rPr>
        <w:t>ork</w:t>
      </w:r>
      <w:r w:rsidRPr="009B5522">
        <w:rPr>
          <w:spacing w:val="-1"/>
          <w:sz w:val="24"/>
          <w:szCs w:val="24"/>
        </w:rPr>
        <w:t>f</w:t>
      </w:r>
      <w:r w:rsidRPr="009B5522">
        <w:rPr>
          <w:sz w:val="24"/>
          <w:szCs w:val="24"/>
        </w:rPr>
        <w:t>o</w:t>
      </w:r>
      <w:r w:rsidRPr="009B5522">
        <w:rPr>
          <w:spacing w:val="1"/>
          <w:sz w:val="24"/>
          <w:szCs w:val="24"/>
        </w:rPr>
        <w:t>r</w:t>
      </w:r>
      <w:r w:rsidRPr="009B5522">
        <w:rPr>
          <w:spacing w:val="-1"/>
          <w:sz w:val="24"/>
          <w:szCs w:val="24"/>
        </w:rPr>
        <w:t>ce</w:t>
      </w:r>
      <w:r w:rsidRPr="009B5522">
        <w:rPr>
          <w:sz w:val="24"/>
          <w:szCs w:val="24"/>
        </w:rPr>
        <w:t>. Compu</w:t>
      </w:r>
      <w:r w:rsidRPr="009B5522">
        <w:rPr>
          <w:spacing w:val="1"/>
          <w:sz w:val="24"/>
          <w:szCs w:val="24"/>
        </w:rPr>
        <w:t>t</w:t>
      </w:r>
      <w:r w:rsidRPr="009B5522">
        <w:rPr>
          <w:sz w:val="24"/>
          <w:szCs w:val="24"/>
        </w:rPr>
        <w:t>e s</w:t>
      </w:r>
      <w:r w:rsidRPr="009B5522">
        <w:rPr>
          <w:spacing w:val="1"/>
          <w:sz w:val="24"/>
          <w:szCs w:val="24"/>
        </w:rPr>
        <w:t>e</w:t>
      </w:r>
      <w:r w:rsidRPr="009B5522">
        <w:rPr>
          <w:sz w:val="24"/>
          <w:szCs w:val="24"/>
        </w:rPr>
        <w:t>rvi</w:t>
      </w:r>
      <w:r w:rsidRPr="009B5522">
        <w:rPr>
          <w:spacing w:val="-1"/>
          <w:sz w:val="24"/>
          <w:szCs w:val="24"/>
        </w:rPr>
        <w:t>c</w:t>
      </w:r>
      <w:r w:rsidRPr="009B5522">
        <w:rPr>
          <w:sz w:val="24"/>
          <w:szCs w:val="24"/>
        </w:rPr>
        <w:t>e includ</w:t>
      </w:r>
      <w:r w:rsidRPr="009B5522">
        <w:rPr>
          <w:spacing w:val="-1"/>
          <w:sz w:val="24"/>
          <w:szCs w:val="24"/>
        </w:rPr>
        <w:t>e</w:t>
      </w:r>
      <w:r w:rsidRPr="009B5522">
        <w:rPr>
          <w:sz w:val="24"/>
          <w:szCs w:val="24"/>
        </w:rPr>
        <w:t>s A</w:t>
      </w:r>
      <w:r w:rsidRPr="009B5522">
        <w:rPr>
          <w:spacing w:val="2"/>
          <w:sz w:val="24"/>
          <w:szCs w:val="24"/>
        </w:rPr>
        <w:t>m</w:t>
      </w:r>
      <w:r w:rsidRPr="009B5522">
        <w:rPr>
          <w:spacing w:val="-1"/>
          <w:sz w:val="24"/>
          <w:szCs w:val="24"/>
        </w:rPr>
        <w:t>az</w:t>
      </w:r>
      <w:r w:rsidRPr="009B5522">
        <w:rPr>
          <w:sz w:val="24"/>
          <w:szCs w:val="24"/>
        </w:rPr>
        <w:t>on El</w:t>
      </w:r>
      <w:r w:rsidRPr="009B5522">
        <w:rPr>
          <w:spacing w:val="-1"/>
          <w:sz w:val="24"/>
          <w:szCs w:val="24"/>
        </w:rPr>
        <w:t>a</w:t>
      </w:r>
      <w:r w:rsidRPr="009B5522">
        <w:rPr>
          <w:sz w:val="24"/>
          <w:szCs w:val="24"/>
        </w:rPr>
        <w:t>st</w:t>
      </w:r>
      <w:r w:rsidRPr="009B5522">
        <w:rPr>
          <w:spacing w:val="5"/>
          <w:sz w:val="24"/>
          <w:szCs w:val="24"/>
        </w:rPr>
        <w:t>i</w:t>
      </w:r>
      <w:r w:rsidRPr="009B5522">
        <w:rPr>
          <w:sz w:val="24"/>
          <w:szCs w:val="24"/>
        </w:rPr>
        <w:t>c Compu</w:t>
      </w:r>
      <w:r w:rsidRPr="009B5522">
        <w:rPr>
          <w:spacing w:val="1"/>
          <w:sz w:val="24"/>
          <w:szCs w:val="24"/>
        </w:rPr>
        <w:t>t</w:t>
      </w:r>
      <w:r w:rsidRPr="009B5522">
        <w:rPr>
          <w:spacing w:val="-1"/>
          <w:sz w:val="24"/>
          <w:szCs w:val="24"/>
        </w:rPr>
        <w:t>e</w:t>
      </w:r>
      <w:r w:rsidRPr="009B5522">
        <w:rPr>
          <w:sz w:val="24"/>
          <w:szCs w:val="24"/>
        </w:rPr>
        <w:t>r Cloud (</w:t>
      </w:r>
      <w:r w:rsidRPr="009B5522">
        <w:rPr>
          <w:spacing w:val="-1"/>
          <w:sz w:val="24"/>
          <w:szCs w:val="24"/>
        </w:rPr>
        <w:t>E</w:t>
      </w:r>
      <w:r w:rsidRPr="009B5522">
        <w:rPr>
          <w:sz w:val="24"/>
          <w:szCs w:val="24"/>
        </w:rPr>
        <w:t>C2), Am</w:t>
      </w:r>
      <w:r w:rsidRPr="009B5522">
        <w:rPr>
          <w:spacing w:val="-1"/>
          <w:sz w:val="24"/>
          <w:szCs w:val="24"/>
        </w:rPr>
        <w:t>az</w:t>
      </w:r>
      <w:r w:rsidRPr="009B5522">
        <w:rPr>
          <w:sz w:val="24"/>
          <w:szCs w:val="24"/>
        </w:rPr>
        <w:t>on El</w:t>
      </w:r>
      <w:r w:rsidRPr="009B5522">
        <w:rPr>
          <w:spacing w:val="-1"/>
          <w:sz w:val="24"/>
          <w:szCs w:val="24"/>
        </w:rPr>
        <w:t>a</w:t>
      </w:r>
      <w:r w:rsidRPr="009B5522">
        <w:rPr>
          <w:sz w:val="24"/>
          <w:szCs w:val="24"/>
        </w:rPr>
        <w:t>st</w:t>
      </w:r>
      <w:r w:rsidRPr="009B5522">
        <w:rPr>
          <w:spacing w:val="1"/>
          <w:sz w:val="24"/>
          <w:szCs w:val="24"/>
        </w:rPr>
        <w:t>i</w:t>
      </w:r>
      <w:r w:rsidRPr="009B5522">
        <w:rPr>
          <w:sz w:val="24"/>
          <w:szCs w:val="24"/>
        </w:rPr>
        <w:t>c M</w:t>
      </w:r>
      <w:r w:rsidRPr="009B5522">
        <w:rPr>
          <w:spacing w:val="-1"/>
          <w:sz w:val="24"/>
          <w:szCs w:val="24"/>
        </w:rPr>
        <w:t>a</w:t>
      </w:r>
      <w:r w:rsidRPr="009B5522">
        <w:rPr>
          <w:sz w:val="24"/>
          <w:szCs w:val="24"/>
        </w:rPr>
        <w:t>p</w:t>
      </w:r>
      <w:r w:rsidRPr="009B5522">
        <w:rPr>
          <w:spacing w:val="3"/>
          <w:sz w:val="24"/>
          <w:szCs w:val="24"/>
        </w:rPr>
        <w:t>R</w:t>
      </w:r>
      <w:r w:rsidRPr="009B5522">
        <w:rPr>
          <w:spacing w:val="-1"/>
          <w:sz w:val="24"/>
          <w:szCs w:val="24"/>
        </w:rPr>
        <w:t>e</w:t>
      </w:r>
      <w:r w:rsidRPr="009B5522">
        <w:rPr>
          <w:sz w:val="24"/>
          <w:szCs w:val="24"/>
        </w:rPr>
        <w:t>du</w:t>
      </w:r>
      <w:r w:rsidRPr="009B5522">
        <w:rPr>
          <w:spacing w:val="-1"/>
          <w:sz w:val="24"/>
          <w:szCs w:val="24"/>
        </w:rPr>
        <w:t>ce</w:t>
      </w:r>
      <w:r w:rsidRPr="009B5522">
        <w:rPr>
          <w:sz w:val="24"/>
          <w:szCs w:val="24"/>
        </w:rPr>
        <w:t>, A</w:t>
      </w:r>
      <w:r w:rsidRPr="009B5522">
        <w:rPr>
          <w:spacing w:val="2"/>
          <w:sz w:val="24"/>
          <w:szCs w:val="24"/>
        </w:rPr>
        <w:t>u</w:t>
      </w:r>
      <w:r w:rsidRPr="009B5522">
        <w:rPr>
          <w:sz w:val="24"/>
          <w:szCs w:val="24"/>
        </w:rPr>
        <w:t xml:space="preserve">to </w:t>
      </w:r>
      <w:r w:rsidRPr="009B5522">
        <w:rPr>
          <w:spacing w:val="1"/>
          <w:sz w:val="24"/>
          <w:szCs w:val="24"/>
        </w:rPr>
        <w:t>S</w:t>
      </w:r>
      <w:r w:rsidRPr="009B5522">
        <w:rPr>
          <w:spacing w:val="-1"/>
          <w:sz w:val="24"/>
          <w:szCs w:val="24"/>
        </w:rPr>
        <w:t>ca</w:t>
      </w:r>
      <w:r w:rsidRPr="009B5522">
        <w:rPr>
          <w:sz w:val="24"/>
          <w:szCs w:val="24"/>
        </w:rPr>
        <w:t>l</w:t>
      </w:r>
      <w:r w:rsidRPr="009B5522">
        <w:rPr>
          <w:spacing w:val="1"/>
          <w:sz w:val="24"/>
          <w:szCs w:val="24"/>
        </w:rPr>
        <w:t>i</w:t>
      </w:r>
      <w:r w:rsidRPr="009B5522">
        <w:rPr>
          <w:sz w:val="24"/>
          <w:szCs w:val="24"/>
        </w:rPr>
        <w:t xml:space="preserve">ng </w:t>
      </w:r>
      <w:r w:rsidRPr="009B5522">
        <w:rPr>
          <w:spacing w:val="-1"/>
          <w:sz w:val="24"/>
          <w:szCs w:val="24"/>
        </w:rPr>
        <w:t>a</w:t>
      </w:r>
      <w:r w:rsidRPr="009B5522">
        <w:rPr>
          <w:sz w:val="24"/>
          <w:szCs w:val="24"/>
        </w:rPr>
        <w:t>nd El</w:t>
      </w:r>
      <w:r w:rsidRPr="009B5522">
        <w:rPr>
          <w:spacing w:val="-1"/>
          <w:sz w:val="24"/>
          <w:szCs w:val="24"/>
        </w:rPr>
        <w:t>a</w:t>
      </w:r>
      <w:r w:rsidRPr="009B5522">
        <w:rPr>
          <w:sz w:val="24"/>
          <w:szCs w:val="24"/>
        </w:rPr>
        <w:t>st</w:t>
      </w:r>
      <w:r w:rsidRPr="009B5522">
        <w:rPr>
          <w:spacing w:val="1"/>
          <w:sz w:val="24"/>
          <w:szCs w:val="24"/>
        </w:rPr>
        <w:t>i</w:t>
      </w:r>
      <w:r w:rsidRPr="009B5522">
        <w:rPr>
          <w:sz w:val="24"/>
          <w:szCs w:val="24"/>
        </w:rPr>
        <w:t>c Lo</w:t>
      </w:r>
      <w:r w:rsidRPr="009B5522">
        <w:rPr>
          <w:spacing w:val="-1"/>
          <w:sz w:val="24"/>
          <w:szCs w:val="24"/>
        </w:rPr>
        <w:t>a</w:t>
      </w:r>
      <w:r w:rsidRPr="009B5522">
        <w:rPr>
          <w:sz w:val="24"/>
          <w:szCs w:val="24"/>
        </w:rPr>
        <w:t>d B</w:t>
      </w:r>
      <w:r w:rsidRPr="009B5522">
        <w:rPr>
          <w:spacing w:val="-1"/>
          <w:sz w:val="24"/>
          <w:szCs w:val="24"/>
        </w:rPr>
        <w:t>a</w:t>
      </w:r>
      <w:r w:rsidRPr="009B5522">
        <w:rPr>
          <w:sz w:val="24"/>
          <w:szCs w:val="24"/>
        </w:rPr>
        <w:t>la</w:t>
      </w:r>
      <w:r w:rsidRPr="009B5522">
        <w:rPr>
          <w:spacing w:val="2"/>
          <w:sz w:val="24"/>
          <w:szCs w:val="24"/>
        </w:rPr>
        <w:t>n</w:t>
      </w:r>
      <w:r w:rsidRPr="009B5522">
        <w:rPr>
          <w:spacing w:val="-1"/>
          <w:sz w:val="24"/>
          <w:szCs w:val="24"/>
        </w:rPr>
        <w:t>c</w:t>
      </w:r>
      <w:r w:rsidRPr="009B5522">
        <w:rPr>
          <w:sz w:val="24"/>
          <w:szCs w:val="24"/>
        </w:rPr>
        <w:t xml:space="preserve">ing. </w:t>
      </w:r>
      <w:r w:rsidRPr="009B5522">
        <w:rPr>
          <w:spacing w:val="6"/>
          <w:sz w:val="24"/>
          <w:szCs w:val="24"/>
        </w:rPr>
        <w:t>A</w:t>
      </w:r>
      <w:r w:rsidRPr="009B5522">
        <w:rPr>
          <w:sz w:val="24"/>
          <w:szCs w:val="24"/>
        </w:rPr>
        <w:t>ma</w:t>
      </w:r>
      <w:r w:rsidRPr="009B5522">
        <w:rPr>
          <w:spacing w:val="1"/>
          <w:sz w:val="24"/>
          <w:szCs w:val="24"/>
        </w:rPr>
        <w:t>z</w:t>
      </w:r>
      <w:r w:rsidRPr="009B5522">
        <w:rPr>
          <w:sz w:val="24"/>
          <w:szCs w:val="24"/>
        </w:rPr>
        <w:t>on El</w:t>
      </w:r>
      <w:r w:rsidRPr="009B5522">
        <w:rPr>
          <w:spacing w:val="-1"/>
          <w:sz w:val="24"/>
          <w:szCs w:val="24"/>
        </w:rPr>
        <w:t>a</w:t>
      </w:r>
      <w:r w:rsidRPr="009B5522">
        <w:rPr>
          <w:sz w:val="24"/>
          <w:szCs w:val="24"/>
        </w:rPr>
        <w:t>st</w:t>
      </w:r>
      <w:r w:rsidRPr="009B5522">
        <w:rPr>
          <w:spacing w:val="1"/>
          <w:sz w:val="24"/>
          <w:szCs w:val="24"/>
        </w:rPr>
        <w:t>i</w:t>
      </w:r>
      <w:r w:rsidRPr="009B5522">
        <w:rPr>
          <w:sz w:val="24"/>
          <w:szCs w:val="24"/>
        </w:rPr>
        <w:t>cCompu</w:t>
      </w:r>
      <w:r w:rsidRPr="009B5522">
        <w:rPr>
          <w:spacing w:val="1"/>
          <w:sz w:val="24"/>
          <w:szCs w:val="24"/>
        </w:rPr>
        <w:t>t</w:t>
      </w:r>
      <w:r w:rsidRPr="009B5522">
        <w:rPr>
          <w:sz w:val="24"/>
          <w:szCs w:val="24"/>
        </w:rPr>
        <w:t>e Cloudd</w:t>
      </w:r>
      <w:r w:rsidRPr="009B5522">
        <w:rPr>
          <w:spacing w:val="-1"/>
          <w:sz w:val="24"/>
          <w:szCs w:val="24"/>
        </w:rPr>
        <w:t>e</w:t>
      </w:r>
      <w:r w:rsidRPr="009B5522">
        <w:rPr>
          <w:sz w:val="24"/>
          <w:szCs w:val="24"/>
        </w:rPr>
        <w:t>l</w:t>
      </w:r>
      <w:r w:rsidRPr="009B5522">
        <w:rPr>
          <w:spacing w:val="1"/>
          <w:sz w:val="24"/>
          <w:szCs w:val="24"/>
        </w:rPr>
        <w:t>i</w:t>
      </w:r>
      <w:r w:rsidRPr="009B5522">
        <w:rPr>
          <w:sz w:val="24"/>
          <w:szCs w:val="24"/>
        </w:rPr>
        <w:t>v</w:t>
      </w:r>
      <w:r w:rsidRPr="009B5522">
        <w:rPr>
          <w:spacing w:val="-1"/>
          <w:sz w:val="24"/>
          <w:szCs w:val="24"/>
        </w:rPr>
        <w:t>e</w:t>
      </w:r>
      <w:r w:rsidRPr="009B5522">
        <w:rPr>
          <w:sz w:val="24"/>
          <w:szCs w:val="24"/>
        </w:rPr>
        <w:t>rs s</w:t>
      </w:r>
      <w:r w:rsidRPr="009B5522">
        <w:rPr>
          <w:spacing w:val="-1"/>
          <w:sz w:val="24"/>
          <w:szCs w:val="24"/>
        </w:rPr>
        <w:t>ca</w:t>
      </w:r>
      <w:r w:rsidRPr="009B5522">
        <w:rPr>
          <w:sz w:val="24"/>
          <w:szCs w:val="24"/>
        </w:rPr>
        <w:t>labl</w:t>
      </w:r>
      <w:r w:rsidRPr="009B5522">
        <w:rPr>
          <w:spacing w:val="-1"/>
          <w:sz w:val="24"/>
          <w:szCs w:val="24"/>
        </w:rPr>
        <w:t>e</w:t>
      </w:r>
      <w:r w:rsidRPr="009B5522">
        <w:rPr>
          <w:sz w:val="24"/>
          <w:szCs w:val="24"/>
        </w:rPr>
        <w:t>,p</w:t>
      </w:r>
      <w:r w:rsidRPr="009B5522">
        <w:rPr>
          <w:spacing w:val="-1"/>
          <w:sz w:val="24"/>
          <w:szCs w:val="24"/>
        </w:rPr>
        <w:t>a</w:t>
      </w:r>
      <w:r w:rsidRPr="009B5522">
        <w:rPr>
          <w:spacing w:val="2"/>
          <w:sz w:val="24"/>
          <w:szCs w:val="24"/>
        </w:rPr>
        <w:t>y</w:t>
      </w:r>
      <w:r w:rsidRPr="009B5522">
        <w:rPr>
          <w:spacing w:val="-1"/>
          <w:sz w:val="24"/>
          <w:szCs w:val="24"/>
        </w:rPr>
        <w:t>-a</w:t>
      </w:r>
      <w:r w:rsidRPr="009B5522">
        <w:rPr>
          <w:sz w:val="24"/>
          <w:szCs w:val="24"/>
        </w:rPr>
        <w:t>s</w:t>
      </w:r>
      <w:r w:rsidRPr="009B5522">
        <w:rPr>
          <w:spacing w:val="-1"/>
          <w:sz w:val="24"/>
          <w:szCs w:val="24"/>
        </w:rPr>
        <w:t>-</w:t>
      </w:r>
      <w:r w:rsidRPr="009B5522">
        <w:rPr>
          <w:sz w:val="24"/>
          <w:szCs w:val="24"/>
        </w:rPr>
        <w:t>yo</w:t>
      </w:r>
      <w:r w:rsidRPr="009B5522">
        <w:rPr>
          <w:spacing w:val="2"/>
          <w:sz w:val="24"/>
          <w:szCs w:val="24"/>
        </w:rPr>
        <w:t>u</w:t>
      </w:r>
      <w:r w:rsidRPr="009B5522">
        <w:rPr>
          <w:spacing w:val="-1"/>
          <w:sz w:val="24"/>
          <w:szCs w:val="24"/>
        </w:rPr>
        <w:t>-</w:t>
      </w:r>
      <w:r w:rsidRPr="009B5522">
        <w:rPr>
          <w:sz w:val="24"/>
          <w:szCs w:val="24"/>
        </w:rPr>
        <w:t>go</w:t>
      </w:r>
      <w:r w:rsidRPr="009B5522">
        <w:rPr>
          <w:spacing w:val="-1"/>
          <w:sz w:val="24"/>
          <w:szCs w:val="24"/>
        </w:rPr>
        <w:t>c</w:t>
      </w:r>
      <w:r w:rsidRPr="009B5522">
        <w:rPr>
          <w:sz w:val="24"/>
          <w:szCs w:val="24"/>
        </w:rPr>
        <w:t>ompu</w:t>
      </w:r>
      <w:r w:rsidRPr="009B5522">
        <w:rPr>
          <w:spacing w:val="1"/>
          <w:sz w:val="24"/>
          <w:szCs w:val="24"/>
        </w:rPr>
        <w:t>t</w:t>
      </w:r>
      <w:r w:rsidRPr="009B5522">
        <w:rPr>
          <w:sz w:val="24"/>
          <w:szCs w:val="24"/>
        </w:rPr>
        <w:t>e</w:t>
      </w:r>
      <w:r w:rsidRPr="009B5522">
        <w:rPr>
          <w:spacing w:val="-1"/>
          <w:sz w:val="24"/>
          <w:szCs w:val="24"/>
        </w:rPr>
        <w:t>ca</w:t>
      </w:r>
      <w:r w:rsidRPr="009B5522">
        <w:rPr>
          <w:sz w:val="24"/>
          <w:szCs w:val="24"/>
        </w:rPr>
        <w:t>p</w:t>
      </w:r>
      <w:r w:rsidRPr="009B5522">
        <w:rPr>
          <w:spacing w:val="1"/>
          <w:sz w:val="24"/>
          <w:szCs w:val="24"/>
        </w:rPr>
        <w:t>a</w:t>
      </w:r>
      <w:r w:rsidRPr="009B5522">
        <w:rPr>
          <w:spacing w:val="-1"/>
          <w:sz w:val="24"/>
          <w:szCs w:val="24"/>
        </w:rPr>
        <w:t>c</w:t>
      </w:r>
      <w:r w:rsidRPr="009B5522">
        <w:rPr>
          <w:sz w:val="24"/>
          <w:szCs w:val="24"/>
        </w:rPr>
        <w:t>i</w:t>
      </w:r>
      <w:r w:rsidRPr="009B5522">
        <w:rPr>
          <w:spacing w:val="1"/>
          <w:sz w:val="24"/>
          <w:szCs w:val="24"/>
        </w:rPr>
        <w:t>t</w:t>
      </w:r>
      <w:r w:rsidRPr="009B5522">
        <w:rPr>
          <w:sz w:val="24"/>
          <w:szCs w:val="24"/>
        </w:rPr>
        <w:t xml:space="preserve">yinthe </w:t>
      </w:r>
      <w:r w:rsidRPr="009B5522">
        <w:rPr>
          <w:spacing w:val="2"/>
          <w:sz w:val="24"/>
          <w:szCs w:val="24"/>
        </w:rPr>
        <w:t>c</w:t>
      </w:r>
      <w:r w:rsidRPr="009B5522">
        <w:rPr>
          <w:sz w:val="24"/>
          <w:szCs w:val="24"/>
        </w:rPr>
        <w:t>loud.Am</w:t>
      </w:r>
      <w:r w:rsidRPr="009B5522">
        <w:rPr>
          <w:spacing w:val="-1"/>
          <w:sz w:val="24"/>
          <w:szCs w:val="24"/>
        </w:rPr>
        <w:t>az</w:t>
      </w:r>
      <w:r w:rsidRPr="009B5522">
        <w:rPr>
          <w:sz w:val="24"/>
          <w:szCs w:val="24"/>
        </w:rPr>
        <w:t>onEl</w:t>
      </w:r>
      <w:r w:rsidRPr="009B5522">
        <w:rPr>
          <w:spacing w:val="-1"/>
          <w:sz w:val="24"/>
          <w:szCs w:val="24"/>
        </w:rPr>
        <w:t>a</w:t>
      </w:r>
      <w:r w:rsidRPr="009B5522">
        <w:rPr>
          <w:sz w:val="24"/>
          <w:szCs w:val="24"/>
        </w:rPr>
        <w:t>st</w:t>
      </w:r>
      <w:r w:rsidRPr="009B5522">
        <w:rPr>
          <w:spacing w:val="1"/>
          <w:sz w:val="24"/>
          <w:szCs w:val="24"/>
        </w:rPr>
        <w:t>i</w:t>
      </w:r>
      <w:r w:rsidRPr="009B5522">
        <w:rPr>
          <w:sz w:val="24"/>
          <w:szCs w:val="24"/>
        </w:rPr>
        <w:t>c M</w:t>
      </w:r>
      <w:r w:rsidRPr="009B5522">
        <w:rPr>
          <w:spacing w:val="-1"/>
          <w:sz w:val="24"/>
          <w:szCs w:val="24"/>
        </w:rPr>
        <w:t>a</w:t>
      </w:r>
      <w:r w:rsidRPr="009B5522">
        <w:rPr>
          <w:sz w:val="24"/>
          <w:szCs w:val="24"/>
        </w:rPr>
        <w:t>p R</w:t>
      </w:r>
      <w:r w:rsidRPr="009B5522">
        <w:rPr>
          <w:spacing w:val="-1"/>
          <w:sz w:val="24"/>
          <w:szCs w:val="24"/>
        </w:rPr>
        <w:t>e</w:t>
      </w:r>
      <w:r w:rsidRPr="009B5522">
        <w:rPr>
          <w:sz w:val="24"/>
          <w:szCs w:val="24"/>
        </w:rPr>
        <w:t>du</w:t>
      </w:r>
      <w:r w:rsidRPr="009B5522">
        <w:rPr>
          <w:spacing w:val="-1"/>
          <w:sz w:val="24"/>
          <w:szCs w:val="24"/>
        </w:rPr>
        <w:t>c</w:t>
      </w:r>
      <w:r w:rsidRPr="009B5522">
        <w:rPr>
          <w:sz w:val="24"/>
          <w:szCs w:val="24"/>
        </w:rPr>
        <w:t xml:space="preserve">e isa </w:t>
      </w:r>
      <w:r w:rsidRPr="009B5522">
        <w:rPr>
          <w:spacing w:val="2"/>
          <w:sz w:val="24"/>
          <w:szCs w:val="24"/>
        </w:rPr>
        <w:t>w</w:t>
      </w:r>
      <w:r w:rsidRPr="009B5522">
        <w:rPr>
          <w:spacing w:val="-1"/>
          <w:sz w:val="24"/>
          <w:szCs w:val="24"/>
        </w:rPr>
        <w:t>e</w:t>
      </w:r>
      <w:r w:rsidRPr="009B5522">
        <w:rPr>
          <w:sz w:val="24"/>
          <w:szCs w:val="24"/>
        </w:rPr>
        <w:t>bs</w:t>
      </w:r>
      <w:r w:rsidRPr="009B5522">
        <w:rPr>
          <w:spacing w:val="1"/>
          <w:sz w:val="24"/>
          <w:szCs w:val="24"/>
        </w:rPr>
        <w:t>e</w:t>
      </w:r>
      <w:r w:rsidRPr="009B5522">
        <w:rPr>
          <w:sz w:val="24"/>
          <w:szCs w:val="24"/>
        </w:rPr>
        <w:t>rvi</w:t>
      </w:r>
      <w:r w:rsidRPr="009B5522">
        <w:rPr>
          <w:spacing w:val="-1"/>
          <w:sz w:val="24"/>
          <w:szCs w:val="24"/>
        </w:rPr>
        <w:t>c</w:t>
      </w:r>
      <w:r w:rsidRPr="009B5522">
        <w:rPr>
          <w:sz w:val="24"/>
          <w:szCs w:val="24"/>
        </w:rPr>
        <w:t>e</w:t>
      </w:r>
      <w:r w:rsidRPr="009B5522">
        <w:rPr>
          <w:spacing w:val="3"/>
          <w:sz w:val="24"/>
          <w:szCs w:val="24"/>
        </w:rPr>
        <w:t>t</w:t>
      </w:r>
      <w:r w:rsidRPr="009B5522">
        <w:rPr>
          <w:sz w:val="24"/>
          <w:szCs w:val="24"/>
        </w:rPr>
        <w:t>h</w:t>
      </w:r>
      <w:r w:rsidRPr="009B5522">
        <w:rPr>
          <w:spacing w:val="-1"/>
          <w:sz w:val="24"/>
          <w:szCs w:val="24"/>
        </w:rPr>
        <w:t>a</w:t>
      </w:r>
      <w:r w:rsidRPr="009B5522">
        <w:rPr>
          <w:sz w:val="24"/>
          <w:szCs w:val="24"/>
        </w:rPr>
        <w:t>t</w:t>
      </w:r>
      <w:r w:rsidRPr="009B5522">
        <w:rPr>
          <w:spacing w:val="-1"/>
          <w:sz w:val="24"/>
          <w:szCs w:val="24"/>
        </w:rPr>
        <w:t>e</w:t>
      </w:r>
      <w:r w:rsidRPr="009B5522">
        <w:rPr>
          <w:sz w:val="24"/>
          <w:szCs w:val="24"/>
        </w:rPr>
        <w:t>n</w:t>
      </w:r>
      <w:r w:rsidRPr="009B5522">
        <w:rPr>
          <w:spacing w:val="-1"/>
          <w:sz w:val="24"/>
          <w:szCs w:val="24"/>
        </w:rPr>
        <w:t>a</w:t>
      </w:r>
      <w:r w:rsidRPr="009B5522">
        <w:rPr>
          <w:sz w:val="24"/>
          <w:szCs w:val="24"/>
        </w:rPr>
        <w:t>b</w:t>
      </w:r>
      <w:r w:rsidRPr="009B5522">
        <w:rPr>
          <w:spacing w:val="3"/>
          <w:sz w:val="24"/>
          <w:szCs w:val="24"/>
        </w:rPr>
        <w:t>l</w:t>
      </w:r>
      <w:r w:rsidRPr="009B5522">
        <w:rPr>
          <w:spacing w:val="-1"/>
          <w:sz w:val="24"/>
          <w:szCs w:val="24"/>
        </w:rPr>
        <w:t>e</w:t>
      </w:r>
      <w:r w:rsidRPr="009B5522">
        <w:rPr>
          <w:sz w:val="24"/>
          <w:szCs w:val="24"/>
        </w:rPr>
        <w:t>sbusin</w:t>
      </w:r>
      <w:r w:rsidRPr="009B5522">
        <w:rPr>
          <w:spacing w:val="-1"/>
          <w:sz w:val="24"/>
          <w:szCs w:val="24"/>
        </w:rPr>
        <w:t>e</w:t>
      </w:r>
      <w:r w:rsidRPr="009B5522">
        <w:rPr>
          <w:sz w:val="24"/>
          <w:szCs w:val="24"/>
        </w:rPr>
        <w:t>sses,r</w:t>
      </w:r>
      <w:r w:rsidRPr="009B5522">
        <w:rPr>
          <w:spacing w:val="-2"/>
          <w:sz w:val="24"/>
          <w:szCs w:val="24"/>
        </w:rPr>
        <w:t>e</w:t>
      </w:r>
      <w:r w:rsidRPr="009B5522">
        <w:rPr>
          <w:sz w:val="24"/>
          <w:szCs w:val="24"/>
        </w:rPr>
        <w:t>s</w:t>
      </w:r>
      <w:r w:rsidRPr="009B5522">
        <w:rPr>
          <w:spacing w:val="1"/>
          <w:sz w:val="24"/>
          <w:szCs w:val="24"/>
        </w:rPr>
        <w:t>e</w:t>
      </w:r>
      <w:r w:rsidRPr="009B5522">
        <w:rPr>
          <w:spacing w:val="-1"/>
          <w:sz w:val="24"/>
          <w:szCs w:val="24"/>
        </w:rPr>
        <w:t>a</w:t>
      </w:r>
      <w:r w:rsidRPr="009B5522">
        <w:rPr>
          <w:sz w:val="24"/>
          <w:szCs w:val="24"/>
        </w:rPr>
        <w:t>rc</w:t>
      </w:r>
      <w:r w:rsidRPr="009B5522">
        <w:rPr>
          <w:spacing w:val="2"/>
          <w:sz w:val="24"/>
          <w:szCs w:val="24"/>
        </w:rPr>
        <w:t>h</w:t>
      </w:r>
      <w:r w:rsidRPr="009B5522">
        <w:rPr>
          <w:spacing w:val="-1"/>
          <w:sz w:val="24"/>
          <w:szCs w:val="24"/>
        </w:rPr>
        <w:t>e</w:t>
      </w:r>
      <w:r w:rsidRPr="009B5522">
        <w:rPr>
          <w:sz w:val="24"/>
          <w:szCs w:val="24"/>
        </w:rPr>
        <w:t xml:space="preserve">rs, </w:t>
      </w:r>
      <w:r w:rsidRPr="009B5522">
        <w:rPr>
          <w:spacing w:val="2"/>
          <w:sz w:val="24"/>
          <w:szCs w:val="24"/>
        </w:rPr>
        <w:t>d</w:t>
      </w:r>
      <w:r w:rsidRPr="009B5522">
        <w:rPr>
          <w:spacing w:val="-1"/>
          <w:sz w:val="24"/>
          <w:szCs w:val="24"/>
        </w:rPr>
        <w:t>a</w:t>
      </w:r>
      <w:r w:rsidRPr="009B5522">
        <w:rPr>
          <w:sz w:val="24"/>
          <w:szCs w:val="24"/>
        </w:rPr>
        <w:t>ta</w:t>
      </w:r>
      <w:r w:rsidRPr="009B5522">
        <w:rPr>
          <w:spacing w:val="-1"/>
          <w:sz w:val="24"/>
          <w:szCs w:val="24"/>
        </w:rPr>
        <w:t>a</w:t>
      </w:r>
      <w:r w:rsidRPr="009B5522">
        <w:rPr>
          <w:sz w:val="24"/>
          <w:szCs w:val="24"/>
        </w:rPr>
        <w:t>n</w:t>
      </w:r>
      <w:r w:rsidRPr="009B5522">
        <w:rPr>
          <w:spacing w:val="-1"/>
          <w:sz w:val="24"/>
          <w:szCs w:val="24"/>
        </w:rPr>
        <w:t>a</w:t>
      </w:r>
      <w:r w:rsidRPr="009B5522">
        <w:rPr>
          <w:sz w:val="24"/>
          <w:szCs w:val="24"/>
        </w:rPr>
        <w:t>ly</w:t>
      </w:r>
      <w:r w:rsidRPr="009B5522">
        <w:rPr>
          <w:spacing w:val="3"/>
          <w:sz w:val="24"/>
          <w:szCs w:val="24"/>
        </w:rPr>
        <w:t>s</w:t>
      </w:r>
      <w:r w:rsidRPr="009B5522">
        <w:rPr>
          <w:sz w:val="24"/>
          <w:szCs w:val="24"/>
        </w:rPr>
        <w:t>ts,</w:t>
      </w:r>
      <w:r w:rsidRPr="009B5522">
        <w:rPr>
          <w:spacing w:val="-1"/>
          <w:sz w:val="24"/>
          <w:szCs w:val="24"/>
        </w:rPr>
        <w:t>a</w:t>
      </w:r>
      <w:r w:rsidRPr="009B5522">
        <w:rPr>
          <w:sz w:val="24"/>
          <w:szCs w:val="24"/>
        </w:rPr>
        <w:t>ndd</w:t>
      </w:r>
      <w:r w:rsidRPr="009B5522">
        <w:rPr>
          <w:spacing w:val="-1"/>
          <w:sz w:val="24"/>
          <w:szCs w:val="24"/>
        </w:rPr>
        <w:t>e</w:t>
      </w:r>
      <w:r w:rsidRPr="009B5522">
        <w:rPr>
          <w:spacing w:val="2"/>
          <w:sz w:val="24"/>
          <w:szCs w:val="24"/>
        </w:rPr>
        <w:t>v</w:t>
      </w:r>
      <w:r w:rsidRPr="009B5522">
        <w:rPr>
          <w:spacing w:val="-1"/>
          <w:sz w:val="24"/>
          <w:szCs w:val="24"/>
        </w:rPr>
        <w:t>e</w:t>
      </w:r>
      <w:r w:rsidRPr="009B5522">
        <w:rPr>
          <w:spacing w:val="3"/>
          <w:sz w:val="24"/>
          <w:szCs w:val="24"/>
        </w:rPr>
        <w:t>l</w:t>
      </w:r>
      <w:r w:rsidRPr="009B5522">
        <w:rPr>
          <w:sz w:val="24"/>
          <w:szCs w:val="24"/>
        </w:rPr>
        <w:t>op</w:t>
      </w:r>
      <w:r w:rsidRPr="009B5522">
        <w:rPr>
          <w:spacing w:val="-1"/>
          <w:sz w:val="24"/>
          <w:szCs w:val="24"/>
        </w:rPr>
        <w:t>e</w:t>
      </w:r>
      <w:r w:rsidRPr="009B5522">
        <w:rPr>
          <w:sz w:val="24"/>
          <w:szCs w:val="24"/>
        </w:rPr>
        <w:t xml:space="preserve">rs to </w:t>
      </w:r>
      <w:r w:rsidRPr="009B5522">
        <w:rPr>
          <w:spacing w:val="-1"/>
          <w:sz w:val="24"/>
          <w:szCs w:val="24"/>
        </w:rPr>
        <w:t>ea</w:t>
      </w:r>
      <w:r w:rsidRPr="009B5522">
        <w:rPr>
          <w:sz w:val="24"/>
          <w:szCs w:val="24"/>
        </w:rPr>
        <w:t>si</w:t>
      </w:r>
      <w:r w:rsidRPr="009B5522">
        <w:rPr>
          <w:spacing w:val="1"/>
          <w:sz w:val="24"/>
          <w:szCs w:val="24"/>
        </w:rPr>
        <w:t>l</w:t>
      </w:r>
      <w:r w:rsidRPr="009B5522">
        <w:rPr>
          <w:sz w:val="24"/>
          <w:szCs w:val="24"/>
        </w:rPr>
        <w:t>y</w:t>
      </w:r>
      <w:r w:rsidRPr="009B5522">
        <w:rPr>
          <w:spacing w:val="-1"/>
          <w:sz w:val="24"/>
          <w:szCs w:val="24"/>
        </w:rPr>
        <w:t>a</w:t>
      </w:r>
      <w:r w:rsidRPr="009B5522">
        <w:rPr>
          <w:sz w:val="24"/>
          <w:szCs w:val="24"/>
        </w:rPr>
        <w:t>nd</w:t>
      </w:r>
      <w:r w:rsidRPr="009B5522">
        <w:rPr>
          <w:spacing w:val="-1"/>
          <w:sz w:val="24"/>
          <w:szCs w:val="24"/>
        </w:rPr>
        <w:t>c</w:t>
      </w:r>
      <w:r w:rsidRPr="009B5522">
        <w:rPr>
          <w:sz w:val="24"/>
          <w:szCs w:val="24"/>
        </w:rPr>
        <w:t>os</w:t>
      </w:r>
      <w:r w:rsidRPr="009B5522">
        <w:rPr>
          <w:spacing w:val="1"/>
          <w:sz w:val="24"/>
          <w:szCs w:val="24"/>
        </w:rPr>
        <w:t>t</w:t>
      </w:r>
      <w:r w:rsidRPr="009B5522">
        <w:rPr>
          <w:spacing w:val="-1"/>
          <w:sz w:val="24"/>
          <w:szCs w:val="24"/>
        </w:rPr>
        <w:t>-e</w:t>
      </w:r>
      <w:r w:rsidRPr="009B5522">
        <w:rPr>
          <w:spacing w:val="1"/>
          <w:sz w:val="24"/>
          <w:szCs w:val="24"/>
        </w:rPr>
        <w:t>f</w:t>
      </w:r>
      <w:r w:rsidRPr="009B5522">
        <w:rPr>
          <w:sz w:val="24"/>
          <w:szCs w:val="24"/>
        </w:rPr>
        <w:t>fe</w:t>
      </w:r>
      <w:r w:rsidRPr="009B5522">
        <w:rPr>
          <w:spacing w:val="-1"/>
          <w:sz w:val="24"/>
          <w:szCs w:val="24"/>
        </w:rPr>
        <w:t>c</w:t>
      </w:r>
      <w:r w:rsidRPr="009B5522">
        <w:rPr>
          <w:sz w:val="24"/>
          <w:szCs w:val="24"/>
        </w:rPr>
        <w:t>t</w:t>
      </w:r>
      <w:r w:rsidRPr="009B5522">
        <w:rPr>
          <w:spacing w:val="1"/>
          <w:sz w:val="24"/>
          <w:szCs w:val="24"/>
        </w:rPr>
        <w:t>i</w:t>
      </w:r>
      <w:r w:rsidRPr="009B5522">
        <w:rPr>
          <w:sz w:val="24"/>
          <w:szCs w:val="24"/>
        </w:rPr>
        <w:t>v</w:t>
      </w:r>
      <w:r w:rsidRPr="009B5522">
        <w:rPr>
          <w:spacing w:val="-1"/>
          <w:sz w:val="24"/>
          <w:szCs w:val="24"/>
        </w:rPr>
        <w:t>e</w:t>
      </w:r>
      <w:r w:rsidRPr="009B5522">
        <w:rPr>
          <w:sz w:val="24"/>
          <w:szCs w:val="24"/>
        </w:rPr>
        <w:t>lyproc</w:t>
      </w:r>
      <w:r w:rsidRPr="009B5522">
        <w:rPr>
          <w:spacing w:val="-1"/>
          <w:sz w:val="24"/>
          <w:szCs w:val="24"/>
        </w:rPr>
        <w:t>e</w:t>
      </w:r>
      <w:r w:rsidRPr="009B5522">
        <w:rPr>
          <w:sz w:val="24"/>
          <w:szCs w:val="24"/>
        </w:rPr>
        <w:t>ssv</w:t>
      </w:r>
      <w:r w:rsidRPr="009B5522">
        <w:rPr>
          <w:spacing w:val="-1"/>
          <w:sz w:val="24"/>
          <w:szCs w:val="24"/>
        </w:rPr>
        <w:t>a</w:t>
      </w:r>
      <w:r w:rsidRPr="009B5522">
        <w:rPr>
          <w:sz w:val="24"/>
          <w:szCs w:val="24"/>
        </w:rPr>
        <w:t>st</w:t>
      </w:r>
      <w:r w:rsidRPr="009B5522">
        <w:rPr>
          <w:spacing w:val="-1"/>
          <w:sz w:val="24"/>
          <w:szCs w:val="24"/>
        </w:rPr>
        <w:t>a</w:t>
      </w:r>
      <w:r w:rsidRPr="009B5522">
        <w:rPr>
          <w:sz w:val="24"/>
          <w:szCs w:val="24"/>
        </w:rPr>
        <w:t>moun</w:t>
      </w:r>
      <w:r w:rsidRPr="009B5522">
        <w:rPr>
          <w:spacing w:val="1"/>
          <w:sz w:val="24"/>
          <w:szCs w:val="24"/>
        </w:rPr>
        <w:t>t</w:t>
      </w:r>
      <w:r w:rsidRPr="009B5522">
        <w:rPr>
          <w:sz w:val="24"/>
          <w:szCs w:val="24"/>
        </w:rPr>
        <w:t>sof d</w:t>
      </w:r>
      <w:r w:rsidRPr="009B5522">
        <w:rPr>
          <w:spacing w:val="-1"/>
          <w:sz w:val="24"/>
          <w:szCs w:val="24"/>
        </w:rPr>
        <w:t>a</w:t>
      </w:r>
      <w:r w:rsidRPr="009B5522">
        <w:rPr>
          <w:sz w:val="24"/>
          <w:szCs w:val="24"/>
        </w:rPr>
        <w:t>ta.Auto</w:t>
      </w:r>
      <w:r w:rsidRPr="009B5522">
        <w:rPr>
          <w:spacing w:val="1"/>
          <w:sz w:val="24"/>
          <w:szCs w:val="24"/>
        </w:rPr>
        <w:t xml:space="preserve"> S</w:t>
      </w:r>
      <w:r w:rsidRPr="009B5522">
        <w:rPr>
          <w:spacing w:val="-1"/>
          <w:sz w:val="24"/>
          <w:szCs w:val="24"/>
        </w:rPr>
        <w:t>c</w:t>
      </w:r>
      <w:r w:rsidRPr="009B5522">
        <w:rPr>
          <w:spacing w:val="1"/>
          <w:sz w:val="24"/>
          <w:szCs w:val="24"/>
        </w:rPr>
        <w:t>a</w:t>
      </w:r>
      <w:r w:rsidRPr="009B5522">
        <w:rPr>
          <w:sz w:val="24"/>
          <w:szCs w:val="24"/>
        </w:rPr>
        <w:t>l</w:t>
      </w:r>
      <w:r w:rsidRPr="009B5522">
        <w:rPr>
          <w:spacing w:val="1"/>
          <w:sz w:val="24"/>
          <w:szCs w:val="24"/>
        </w:rPr>
        <w:t>i</w:t>
      </w:r>
      <w:r w:rsidRPr="009B5522">
        <w:rPr>
          <w:spacing w:val="5"/>
          <w:sz w:val="24"/>
          <w:szCs w:val="24"/>
        </w:rPr>
        <w:t>n</w:t>
      </w:r>
      <w:r w:rsidRPr="009B5522">
        <w:rPr>
          <w:sz w:val="24"/>
          <w:szCs w:val="24"/>
        </w:rPr>
        <w:t>g</w:t>
      </w:r>
      <w:r w:rsidRPr="009B5522">
        <w:rPr>
          <w:spacing w:val="-1"/>
          <w:sz w:val="24"/>
          <w:szCs w:val="24"/>
        </w:rPr>
        <w:t>a</w:t>
      </w:r>
      <w:r w:rsidRPr="009B5522">
        <w:rPr>
          <w:sz w:val="24"/>
          <w:szCs w:val="24"/>
        </w:rPr>
        <w:t>l</w:t>
      </w:r>
      <w:r w:rsidRPr="009B5522">
        <w:rPr>
          <w:spacing w:val="1"/>
          <w:sz w:val="24"/>
          <w:szCs w:val="24"/>
        </w:rPr>
        <w:t>l</w:t>
      </w:r>
      <w:r w:rsidRPr="009B5522">
        <w:rPr>
          <w:sz w:val="24"/>
          <w:szCs w:val="24"/>
        </w:rPr>
        <w:t>owsus</w:t>
      </w:r>
      <w:r w:rsidRPr="009B5522">
        <w:rPr>
          <w:spacing w:val="-1"/>
          <w:sz w:val="24"/>
          <w:szCs w:val="24"/>
        </w:rPr>
        <w:t>e</w:t>
      </w:r>
      <w:r w:rsidRPr="009B5522">
        <w:rPr>
          <w:sz w:val="24"/>
          <w:szCs w:val="24"/>
        </w:rPr>
        <w:t xml:space="preserve">r </w:t>
      </w:r>
      <w:r w:rsidRPr="009B5522">
        <w:rPr>
          <w:spacing w:val="3"/>
          <w:sz w:val="24"/>
          <w:szCs w:val="24"/>
        </w:rPr>
        <w:t>t</w:t>
      </w:r>
      <w:r w:rsidRPr="009B5522">
        <w:rPr>
          <w:sz w:val="24"/>
          <w:szCs w:val="24"/>
        </w:rPr>
        <w:t xml:space="preserve">o </w:t>
      </w:r>
      <w:r w:rsidRPr="009B5522">
        <w:rPr>
          <w:spacing w:val="-1"/>
          <w:sz w:val="24"/>
          <w:szCs w:val="24"/>
        </w:rPr>
        <w:t>a</w:t>
      </w:r>
      <w:r w:rsidRPr="009B5522">
        <w:rPr>
          <w:sz w:val="24"/>
          <w:szCs w:val="24"/>
        </w:rPr>
        <w:t>uto</w:t>
      </w:r>
      <w:r w:rsidRPr="009B5522">
        <w:rPr>
          <w:spacing w:val="1"/>
          <w:sz w:val="24"/>
          <w:szCs w:val="24"/>
        </w:rPr>
        <w:t>m</w:t>
      </w:r>
      <w:r w:rsidRPr="009B5522">
        <w:rPr>
          <w:spacing w:val="-1"/>
          <w:sz w:val="24"/>
          <w:szCs w:val="24"/>
        </w:rPr>
        <w:t>a</w:t>
      </w:r>
      <w:r w:rsidRPr="009B5522">
        <w:rPr>
          <w:sz w:val="24"/>
          <w:szCs w:val="24"/>
        </w:rPr>
        <w:t>t</w:t>
      </w:r>
      <w:r w:rsidRPr="009B5522">
        <w:rPr>
          <w:spacing w:val="1"/>
          <w:sz w:val="24"/>
          <w:szCs w:val="24"/>
        </w:rPr>
        <w:t>i</w:t>
      </w:r>
      <w:r w:rsidRPr="009B5522">
        <w:rPr>
          <w:spacing w:val="-1"/>
          <w:sz w:val="24"/>
          <w:szCs w:val="24"/>
        </w:rPr>
        <w:t>ca</w:t>
      </w:r>
      <w:r w:rsidRPr="009B5522">
        <w:rPr>
          <w:sz w:val="24"/>
          <w:szCs w:val="24"/>
        </w:rPr>
        <w:t>l</w:t>
      </w:r>
      <w:r w:rsidRPr="009B5522">
        <w:rPr>
          <w:spacing w:val="1"/>
          <w:sz w:val="24"/>
          <w:szCs w:val="24"/>
        </w:rPr>
        <w:t>l</w:t>
      </w:r>
      <w:r w:rsidRPr="009B5522">
        <w:rPr>
          <w:sz w:val="24"/>
          <w:szCs w:val="24"/>
        </w:rPr>
        <w:t>ys</w:t>
      </w:r>
      <w:r w:rsidRPr="009B5522">
        <w:rPr>
          <w:spacing w:val="-1"/>
          <w:sz w:val="24"/>
          <w:szCs w:val="24"/>
        </w:rPr>
        <w:t>ca</w:t>
      </w:r>
      <w:r w:rsidRPr="009B5522">
        <w:rPr>
          <w:sz w:val="24"/>
          <w:szCs w:val="24"/>
        </w:rPr>
        <w:t>le yo</w:t>
      </w:r>
      <w:r w:rsidRPr="009B5522">
        <w:rPr>
          <w:spacing w:val="2"/>
          <w:sz w:val="24"/>
          <w:szCs w:val="24"/>
        </w:rPr>
        <w:t>u</w:t>
      </w:r>
      <w:r w:rsidRPr="009B5522">
        <w:rPr>
          <w:sz w:val="24"/>
          <w:szCs w:val="24"/>
        </w:rPr>
        <w:t>rAm</w:t>
      </w:r>
      <w:r w:rsidRPr="009B5522">
        <w:rPr>
          <w:spacing w:val="-1"/>
          <w:sz w:val="24"/>
          <w:szCs w:val="24"/>
        </w:rPr>
        <w:t>az</w:t>
      </w:r>
      <w:r w:rsidRPr="009B5522">
        <w:rPr>
          <w:sz w:val="24"/>
          <w:szCs w:val="24"/>
        </w:rPr>
        <w:t xml:space="preserve">on EC2 </w:t>
      </w:r>
      <w:r w:rsidRPr="009B5522">
        <w:rPr>
          <w:spacing w:val="2"/>
          <w:sz w:val="24"/>
          <w:szCs w:val="24"/>
        </w:rPr>
        <w:t>c</w:t>
      </w:r>
      <w:r w:rsidRPr="009B5522">
        <w:rPr>
          <w:spacing w:val="-1"/>
          <w:sz w:val="24"/>
          <w:szCs w:val="24"/>
        </w:rPr>
        <w:t>a</w:t>
      </w:r>
      <w:r w:rsidRPr="009B5522">
        <w:rPr>
          <w:sz w:val="24"/>
          <w:szCs w:val="24"/>
        </w:rPr>
        <w:t>p</w:t>
      </w:r>
      <w:r w:rsidRPr="009B5522">
        <w:rPr>
          <w:spacing w:val="-1"/>
          <w:sz w:val="24"/>
          <w:szCs w:val="24"/>
        </w:rPr>
        <w:t>ac</w:t>
      </w:r>
      <w:r w:rsidRPr="009B5522">
        <w:rPr>
          <w:sz w:val="24"/>
          <w:szCs w:val="24"/>
        </w:rPr>
        <w:t>i</w:t>
      </w:r>
      <w:r w:rsidRPr="009B5522">
        <w:rPr>
          <w:spacing w:val="1"/>
          <w:sz w:val="24"/>
          <w:szCs w:val="24"/>
        </w:rPr>
        <w:t>t</w:t>
      </w:r>
      <w:r w:rsidRPr="009B5522">
        <w:rPr>
          <w:sz w:val="24"/>
          <w:szCs w:val="24"/>
        </w:rPr>
        <w:t xml:space="preserve">y </w:t>
      </w:r>
      <w:r w:rsidRPr="009B5522">
        <w:rPr>
          <w:spacing w:val="2"/>
          <w:sz w:val="24"/>
          <w:szCs w:val="24"/>
        </w:rPr>
        <w:t>u</w:t>
      </w:r>
      <w:r w:rsidRPr="009B5522">
        <w:rPr>
          <w:sz w:val="24"/>
          <w:szCs w:val="24"/>
        </w:rPr>
        <w:t xml:space="preserve">p or </w:t>
      </w:r>
      <w:r w:rsidRPr="009B5522">
        <w:rPr>
          <w:spacing w:val="-1"/>
          <w:sz w:val="24"/>
          <w:szCs w:val="24"/>
        </w:rPr>
        <w:t>d</w:t>
      </w:r>
      <w:r w:rsidRPr="009B5522">
        <w:rPr>
          <w:sz w:val="24"/>
          <w:szCs w:val="24"/>
        </w:rPr>
        <w:t xml:space="preserve">own </w:t>
      </w:r>
      <w:r w:rsidRPr="009B5522">
        <w:rPr>
          <w:spacing w:val="1"/>
          <w:sz w:val="24"/>
          <w:szCs w:val="24"/>
        </w:rPr>
        <w:t>a</w:t>
      </w:r>
      <w:r w:rsidRPr="009B5522">
        <w:rPr>
          <w:spacing w:val="-1"/>
          <w:sz w:val="24"/>
          <w:szCs w:val="24"/>
        </w:rPr>
        <w:t>cc</w:t>
      </w:r>
      <w:r w:rsidRPr="009B5522">
        <w:rPr>
          <w:sz w:val="24"/>
          <w:szCs w:val="24"/>
        </w:rPr>
        <w:t xml:space="preserve">ording to </w:t>
      </w:r>
      <w:r w:rsidRPr="009B5522">
        <w:rPr>
          <w:spacing w:val="1"/>
          <w:sz w:val="24"/>
          <w:szCs w:val="24"/>
        </w:rPr>
        <w:t>c</w:t>
      </w:r>
      <w:r w:rsidRPr="009B5522">
        <w:rPr>
          <w:sz w:val="24"/>
          <w:szCs w:val="24"/>
        </w:rPr>
        <w:t>on</w:t>
      </w:r>
      <w:r w:rsidRPr="009B5522">
        <w:rPr>
          <w:spacing w:val="3"/>
          <w:sz w:val="24"/>
          <w:szCs w:val="24"/>
        </w:rPr>
        <w:t>d</w:t>
      </w:r>
      <w:r w:rsidRPr="009B5522">
        <w:rPr>
          <w:sz w:val="24"/>
          <w:szCs w:val="24"/>
        </w:rPr>
        <w:t>i</w:t>
      </w:r>
      <w:r w:rsidRPr="009B5522">
        <w:rPr>
          <w:spacing w:val="1"/>
          <w:sz w:val="24"/>
          <w:szCs w:val="24"/>
        </w:rPr>
        <w:t>t</w:t>
      </w:r>
      <w:r w:rsidRPr="009B5522">
        <w:rPr>
          <w:sz w:val="24"/>
          <w:szCs w:val="24"/>
        </w:rPr>
        <w:t>ions. El</w:t>
      </w:r>
      <w:r w:rsidRPr="009B5522">
        <w:rPr>
          <w:spacing w:val="-1"/>
          <w:sz w:val="24"/>
          <w:szCs w:val="24"/>
        </w:rPr>
        <w:t>a</w:t>
      </w:r>
      <w:r w:rsidRPr="009B5522">
        <w:rPr>
          <w:sz w:val="24"/>
          <w:szCs w:val="24"/>
        </w:rPr>
        <w:t>st</w:t>
      </w:r>
      <w:r w:rsidRPr="009B5522">
        <w:rPr>
          <w:spacing w:val="1"/>
          <w:sz w:val="24"/>
          <w:szCs w:val="24"/>
        </w:rPr>
        <w:t>i</w:t>
      </w:r>
      <w:r w:rsidRPr="009B5522">
        <w:rPr>
          <w:sz w:val="24"/>
          <w:szCs w:val="24"/>
        </w:rPr>
        <w:t>cLo</w:t>
      </w:r>
      <w:r w:rsidRPr="009B5522">
        <w:rPr>
          <w:spacing w:val="-1"/>
          <w:sz w:val="24"/>
          <w:szCs w:val="24"/>
        </w:rPr>
        <w:t>a</w:t>
      </w:r>
      <w:r w:rsidRPr="009B5522">
        <w:rPr>
          <w:sz w:val="24"/>
          <w:szCs w:val="24"/>
        </w:rPr>
        <w:t>d B</w:t>
      </w:r>
      <w:r w:rsidRPr="009B5522">
        <w:rPr>
          <w:spacing w:val="-1"/>
          <w:sz w:val="24"/>
          <w:szCs w:val="24"/>
        </w:rPr>
        <w:t>a</w:t>
      </w:r>
      <w:r w:rsidRPr="009B5522">
        <w:rPr>
          <w:sz w:val="24"/>
          <w:szCs w:val="24"/>
        </w:rPr>
        <w:t>lan</w:t>
      </w:r>
      <w:r w:rsidRPr="009B5522">
        <w:rPr>
          <w:spacing w:val="-1"/>
          <w:sz w:val="24"/>
          <w:szCs w:val="24"/>
        </w:rPr>
        <w:t>c</w:t>
      </w:r>
      <w:r w:rsidRPr="009B5522">
        <w:rPr>
          <w:sz w:val="24"/>
          <w:szCs w:val="24"/>
        </w:rPr>
        <w:t>ing</w:t>
      </w:r>
      <w:r w:rsidRPr="009B5522">
        <w:rPr>
          <w:spacing w:val="-1"/>
          <w:sz w:val="24"/>
          <w:szCs w:val="24"/>
        </w:rPr>
        <w:t>a</w:t>
      </w:r>
      <w:r w:rsidRPr="009B5522">
        <w:rPr>
          <w:sz w:val="24"/>
          <w:szCs w:val="24"/>
        </w:rPr>
        <w:t>uto</w:t>
      </w:r>
      <w:r w:rsidRPr="009B5522">
        <w:rPr>
          <w:spacing w:val="1"/>
          <w:sz w:val="24"/>
          <w:szCs w:val="24"/>
        </w:rPr>
        <w:t>m</w:t>
      </w:r>
      <w:r w:rsidRPr="009B5522">
        <w:rPr>
          <w:spacing w:val="-1"/>
          <w:sz w:val="24"/>
          <w:szCs w:val="24"/>
        </w:rPr>
        <w:t>a</w:t>
      </w:r>
      <w:r w:rsidRPr="009B5522">
        <w:rPr>
          <w:sz w:val="24"/>
          <w:szCs w:val="24"/>
        </w:rPr>
        <w:t>t</w:t>
      </w:r>
      <w:r w:rsidRPr="009B5522">
        <w:rPr>
          <w:spacing w:val="1"/>
          <w:sz w:val="24"/>
          <w:szCs w:val="24"/>
        </w:rPr>
        <w:t>i</w:t>
      </w:r>
      <w:r w:rsidRPr="009B5522">
        <w:rPr>
          <w:spacing w:val="-1"/>
          <w:sz w:val="24"/>
          <w:szCs w:val="24"/>
        </w:rPr>
        <w:t>ca</w:t>
      </w:r>
      <w:r w:rsidRPr="009B5522">
        <w:rPr>
          <w:sz w:val="24"/>
          <w:szCs w:val="24"/>
        </w:rPr>
        <w:t>l</w:t>
      </w:r>
      <w:r w:rsidRPr="009B5522">
        <w:rPr>
          <w:spacing w:val="1"/>
          <w:sz w:val="24"/>
          <w:szCs w:val="24"/>
        </w:rPr>
        <w:t>l</w:t>
      </w:r>
      <w:r w:rsidRPr="009B5522">
        <w:rPr>
          <w:sz w:val="24"/>
          <w:szCs w:val="24"/>
        </w:rPr>
        <w:t>ydis</w:t>
      </w:r>
      <w:r w:rsidRPr="009B5522">
        <w:rPr>
          <w:spacing w:val="1"/>
          <w:sz w:val="24"/>
          <w:szCs w:val="24"/>
        </w:rPr>
        <w:t>t</w:t>
      </w:r>
      <w:r w:rsidRPr="009B5522">
        <w:rPr>
          <w:sz w:val="24"/>
          <w:szCs w:val="24"/>
        </w:rPr>
        <w:t>ribut</w:t>
      </w:r>
      <w:r w:rsidRPr="009B5522">
        <w:rPr>
          <w:spacing w:val="-1"/>
          <w:sz w:val="24"/>
          <w:szCs w:val="24"/>
        </w:rPr>
        <w:t>e</w:t>
      </w:r>
      <w:r w:rsidRPr="009B5522">
        <w:rPr>
          <w:sz w:val="24"/>
          <w:szCs w:val="24"/>
        </w:rPr>
        <w:t>s incoming</w:t>
      </w:r>
      <w:r w:rsidRPr="009B5522">
        <w:rPr>
          <w:spacing w:val="-1"/>
          <w:sz w:val="24"/>
          <w:szCs w:val="24"/>
        </w:rPr>
        <w:t>a</w:t>
      </w:r>
      <w:r w:rsidRPr="009B5522">
        <w:rPr>
          <w:spacing w:val="-2"/>
          <w:sz w:val="24"/>
          <w:szCs w:val="24"/>
        </w:rPr>
        <w:t>p</w:t>
      </w:r>
      <w:r w:rsidRPr="009B5522">
        <w:rPr>
          <w:sz w:val="24"/>
          <w:szCs w:val="24"/>
        </w:rPr>
        <w:t>pl</w:t>
      </w:r>
      <w:r w:rsidRPr="009B5522">
        <w:rPr>
          <w:spacing w:val="1"/>
          <w:sz w:val="24"/>
          <w:szCs w:val="24"/>
        </w:rPr>
        <w:t>i</w:t>
      </w:r>
      <w:r w:rsidRPr="009B5522">
        <w:rPr>
          <w:spacing w:val="-1"/>
          <w:sz w:val="24"/>
          <w:szCs w:val="24"/>
        </w:rPr>
        <w:t>ca</w:t>
      </w:r>
      <w:r w:rsidRPr="009B5522">
        <w:rPr>
          <w:sz w:val="24"/>
          <w:szCs w:val="24"/>
        </w:rPr>
        <w:t>t</w:t>
      </w:r>
      <w:r w:rsidRPr="009B5522">
        <w:rPr>
          <w:spacing w:val="1"/>
          <w:sz w:val="24"/>
          <w:szCs w:val="24"/>
        </w:rPr>
        <w:t>i</w:t>
      </w:r>
      <w:r w:rsidRPr="009B5522">
        <w:rPr>
          <w:sz w:val="24"/>
          <w:szCs w:val="24"/>
        </w:rPr>
        <w:t>on tr</w:t>
      </w:r>
      <w:r w:rsidRPr="009B5522">
        <w:rPr>
          <w:spacing w:val="-1"/>
          <w:sz w:val="24"/>
          <w:szCs w:val="24"/>
        </w:rPr>
        <w:t>a</w:t>
      </w:r>
      <w:r w:rsidRPr="009B5522">
        <w:rPr>
          <w:sz w:val="24"/>
          <w:szCs w:val="24"/>
        </w:rPr>
        <w:t>f</w:t>
      </w:r>
      <w:r w:rsidRPr="009B5522">
        <w:rPr>
          <w:spacing w:val="-1"/>
          <w:sz w:val="24"/>
          <w:szCs w:val="24"/>
        </w:rPr>
        <w:t>f</w:t>
      </w:r>
      <w:r w:rsidRPr="009B5522">
        <w:rPr>
          <w:sz w:val="24"/>
          <w:szCs w:val="24"/>
        </w:rPr>
        <w:t xml:space="preserve">ic </w:t>
      </w:r>
      <w:r w:rsidRPr="009B5522">
        <w:rPr>
          <w:spacing w:val="1"/>
          <w:sz w:val="24"/>
          <w:szCs w:val="24"/>
        </w:rPr>
        <w:t>a</w:t>
      </w:r>
      <w:r w:rsidRPr="009B5522">
        <w:rPr>
          <w:spacing w:val="-1"/>
          <w:sz w:val="24"/>
          <w:szCs w:val="24"/>
        </w:rPr>
        <w:t>c</w:t>
      </w:r>
      <w:r w:rsidRPr="009B5522">
        <w:rPr>
          <w:sz w:val="24"/>
          <w:szCs w:val="24"/>
        </w:rPr>
        <w:t>rossmu</w:t>
      </w:r>
      <w:r w:rsidRPr="009B5522">
        <w:rPr>
          <w:spacing w:val="1"/>
          <w:sz w:val="24"/>
          <w:szCs w:val="24"/>
        </w:rPr>
        <w:t>l</w:t>
      </w:r>
      <w:r w:rsidRPr="009B5522">
        <w:rPr>
          <w:sz w:val="24"/>
          <w:szCs w:val="24"/>
        </w:rPr>
        <w:t>t</w:t>
      </w:r>
      <w:r w:rsidRPr="009B5522">
        <w:rPr>
          <w:spacing w:val="1"/>
          <w:sz w:val="24"/>
          <w:szCs w:val="24"/>
        </w:rPr>
        <w:t>i</w:t>
      </w:r>
      <w:r w:rsidRPr="009B5522">
        <w:rPr>
          <w:sz w:val="24"/>
          <w:szCs w:val="24"/>
        </w:rPr>
        <w:t>ple Am</w:t>
      </w:r>
      <w:r w:rsidRPr="009B5522">
        <w:rPr>
          <w:spacing w:val="-1"/>
          <w:sz w:val="24"/>
          <w:szCs w:val="24"/>
        </w:rPr>
        <w:t>az</w:t>
      </w:r>
      <w:r w:rsidRPr="009B5522">
        <w:rPr>
          <w:sz w:val="24"/>
          <w:szCs w:val="24"/>
        </w:rPr>
        <w:t>on EC2 ins</w:t>
      </w:r>
      <w:r w:rsidRPr="009B5522">
        <w:rPr>
          <w:spacing w:val="1"/>
          <w:sz w:val="24"/>
          <w:szCs w:val="24"/>
        </w:rPr>
        <w:t>t</w:t>
      </w:r>
      <w:r w:rsidRPr="009B5522">
        <w:rPr>
          <w:spacing w:val="-1"/>
          <w:sz w:val="24"/>
          <w:szCs w:val="24"/>
        </w:rPr>
        <w:t>a</w:t>
      </w:r>
      <w:r w:rsidRPr="009B5522">
        <w:rPr>
          <w:sz w:val="24"/>
          <w:szCs w:val="24"/>
        </w:rPr>
        <w:t>n</w:t>
      </w:r>
      <w:r w:rsidRPr="009B5522">
        <w:rPr>
          <w:spacing w:val="-1"/>
          <w:sz w:val="24"/>
          <w:szCs w:val="24"/>
        </w:rPr>
        <w:t>ce</w:t>
      </w:r>
      <w:r w:rsidRPr="009B5522">
        <w:rPr>
          <w:sz w:val="24"/>
          <w:szCs w:val="24"/>
        </w:rPr>
        <w:t xml:space="preserve">s </w:t>
      </w:r>
      <w:r w:rsidRPr="009B5522">
        <w:rPr>
          <w:spacing w:val="-1"/>
          <w:sz w:val="24"/>
          <w:szCs w:val="24"/>
        </w:rPr>
        <w:t>[</w:t>
      </w:r>
      <w:r w:rsidRPr="009B5522">
        <w:rPr>
          <w:sz w:val="24"/>
          <w:szCs w:val="24"/>
        </w:rPr>
        <w:t>52</w:t>
      </w:r>
      <w:r w:rsidRPr="009B5522">
        <w:rPr>
          <w:spacing w:val="-1"/>
          <w:sz w:val="24"/>
          <w:szCs w:val="24"/>
        </w:rPr>
        <w:t>]</w:t>
      </w:r>
      <w:r w:rsidRPr="009B5522">
        <w:rPr>
          <w:sz w:val="24"/>
          <w:szCs w:val="24"/>
        </w:rPr>
        <w:t>.</w:t>
      </w:r>
    </w:p>
    <w:p w:rsidR="00D263D9" w:rsidRPr="009B5522" w:rsidRDefault="00D263D9" w:rsidP="003C06C9">
      <w:pPr>
        <w:spacing w:line="360" w:lineRule="auto"/>
        <w:ind w:left="100" w:right="79"/>
        <w:jc w:val="both"/>
        <w:rPr>
          <w:sz w:val="24"/>
          <w:szCs w:val="24"/>
        </w:rPr>
      </w:pPr>
      <w:r w:rsidRPr="009B5522">
        <w:rPr>
          <w:spacing w:val="-3"/>
          <w:sz w:val="24"/>
          <w:szCs w:val="24"/>
        </w:rPr>
        <w:t>I</w:t>
      </w:r>
      <w:r w:rsidRPr="009B5522">
        <w:rPr>
          <w:sz w:val="24"/>
          <w:szCs w:val="24"/>
        </w:rPr>
        <w:t xml:space="preserve">n </w:t>
      </w:r>
      <w:r w:rsidRPr="009B5522">
        <w:rPr>
          <w:spacing w:val="1"/>
          <w:sz w:val="24"/>
          <w:szCs w:val="24"/>
        </w:rPr>
        <w:t xml:space="preserve"> S</w:t>
      </w:r>
      <w:r w:rsidRPr="009B5522">
        <w:rPr>
          <w:sz w:val="24"/>
          <w:szCs w:val="24"/>
        </w:rPr>
        <w:t>oft</w:t>
      </w:r>
      <w:r w:rsidRPr="009B5522">
        <w:rPr>
          <w:spacing w:val="1"/>
          <w:sz w:val="24"/>
          <w:szCs w:val="24"/>
        </w:rPr>
        <w:t>w</w:t>
      </w:r>
      <w:r w:rsidRPr="009B5522">
        <w:rPr>
          <w:spacing w:val="-1"/>
          <w:sz w:val="24"/>
          <w:szCs w:val="24"/>
        </w:rPr>
        <w:t>a</w:t>
      </w:r>
      <w:r w:rsidRPr="009B5522">
        <w:rPr>
          <w:sz w:val="24"/>
          <w:szCs w:val="24"/>
        </w:rPr>
        <w:t>r</w:t>
      </w:r>
      <w:r w:rsidRPr="009B5522">
        <w:rPr>
          <w:spacing w:val="-2"/>
          <w:sz w:val="24"/>
          <w:szCs w:val="24"/>
        </w:rPr>
        <w:t>e</w:t>
      </w:r>
      <w:r w:rsidRPr="009B5522">
        <w:rPr>
          <w:sz w:val="24"/>
          <w:szCs w:val="24"/>
        </w:rPr>
        <w:t xml:space="preserve">, </w:t>
      </w:r>
      <w:r w:rsidRPr="009B5522">
        <w:rPr>
          <w:spacing w:val="2"/>
          <w:sz w:val="24"/>
          <w:szCs w:val="24"/>
        </w:rPr>
        <w:t>A</w:t>
      </w:r>
      <w:r w:rsidRPr="009B5522">
        <w:rPr>
          <w:spacing w:val="-1"/>
          <w:sz w:val="24"/>
          <w:szCs w:val="24"/>
        </w:rPr>
        <w:t>W</w:t>
      </w:r>
      <w:r w:rsidRPr="009B5522">
        <w:rPr>
          <w:sz w:val="24"/>
          <w:szCs w:val="24"/>
        </w:rPr>
        <w:t>S M</w:t>
      </w:r>
      <w:r w:rsidRPr="009B5522">
        <w:rPr>
          <w:spacing w:val="1"/>
          <w:sz w:val="24"/>
          <w:szCs w:val="24"/>
        </w:rPr>
        <w:t>a</w:t>
      </w:r>
      <w:r w:rsidRPr="009B5522">
        <w:rPr>
          <w:sz w:val="24"/>
          <w:szCs w:val="24"/>
        </w:rPr>
        <w:t>rk</w:t>
      </w:r>
      <w:r w:rsidRPr="009B5522">
        <w:rPr>
          <w:spacing w:val="-2"/>
          <w:sz w:val="24"/>
          <w:szCs w:val="24"/>
        </w:rPr>
        <w:t>e</w:t>
      </w:r>
      <w:r w:rsidRPr="009B5522">
        <w:rPr>
          <w:sz w:val="24"/>
          <w:szCs w:val="24"/>
        </w:rPr>
        <w:t>tp</w:t>
      </w:r>
      <w:r w:rsidRPr="009B5522">
        <w:rPr>
          <w:spacing w:val="1"/>
          <w:sz w:val="24"/>
          <w:szCs w:val="24"/>
        </w:rPr>
        <w:t>l</w:t>
      </w:r>
      <w:r w:rsidRPr="009B5522">
        <w:rPr>
          <w:spacing w:val="-1"/>
          <w:sz w:val="24"/>
          <w:szCs w:val="24"/>
        </w:rPr>
        <w:t>ac</w:t>
      </w:r>
      <w:r w:rsidRPr="009B5522">
        <w:rPr>
          <w:sz w:val="24"/>
          <w:szCs w:val="24"/>
        </w:rPr>
        <w:t xml:space="preserve">e  is </w:t>
      </w:r>
      <w:r w:rsidRPr="009B5522">
        <w:rPr>
          <w:spacing w:val="-1"/>
          <w:sz w:val="24"/>
          <w:szCs w:val="24"/>
        </w:rPr>
        <w:t>a</w:t>
      </w:r>
      <w:r w:rsidRPr="009B5522">
        <w:rPr>
          <w:sz w:val="24"/>
          <w:szCs w:val="24"/>
        </w:rPr>
        <w:t>n onl</w:t>
      </w:r>
      <w:r w:rsidRPr="009B5522">
        <w:rPr>
          <w:spacing w:val="1"/>
          <w:sz w:val="24"/>
          <w:szCs w:val="24"/>
        </w:rPr>
        <w:t>i</w:t>
      </w:r>
      <w:r w:rsidRPr="009B5522">
        <w:rPr>
          <w:sz w:val="24"/>
          <w:szCs w:val="24"/>
        </w:rPr>
        <w:t>ne store  that h</w:t>
      </w:r>
      <w:r w:rsidRPr="009B5522">
        <w:rPr>
          <w:spacing w:val="-1"/>
          <w:sz w:val="24"/>
          <w:szCs w:val="24"/>
        </w:rPr>
        <w:t>e</w:t>
      </w:r>
      <w:r w:rsidRPr="009B5522">
        <w:rPr>
          <w:sz w:val="24"/>
          <w:szCs w:val="24"/>
        </w:rPr>
        <w:t>l</w:t>
      </w:r>
      <w:r w:rsidRPr="009B5522">
        <w:rPr>
          <w:spacing w:val="7"/>
          <w:sz w:val="24"/>
          <w:szCs w:val="24"/>
        </w:rPr>
        <w:t>p</w:t>
      </w:r>
      <w:r w:rsidRPr="009B5522">
        <w:rPr>
          <w:sz w:val="24"/>
          <w:szCs w:val="24"/>
        </w:rPr>
        <w:t xml:space="preserve">s </w:t>
      </w:r>
      <w:r w:rsidRPr="009B5522">
        <w:rPr>
          <w:spacing w:val="-1"/>
          <w:sz w:val="24"/>
          <w:szCs w:val="24"/>
        </w:rPr>
        <w:t>c</w:t>
      </w:r>
      <w:r w:rsidRPr="009B5522">
        <w:rPr>
          <w:sz w:val="24"/>
          <w:szCs w:val="24"/>
        </w:rPr>
        <w:t>usto</w:t>
      </w:r>
      <w:r w:rsidRPr="009B5522">
        <w:rPr>
          <w:spacing w:val="1"/>
          <w:sz w:val="24"/>
          <w:szCs w:val="24"/>
        </w:rPr>
        <w:t>m</w:t>
      </w:r>
      <w:r w:rsidRPr="009B5522">
        <w:rPr>
          <w:spacing w:val="-1"/>
          <w:sz w:val="24"/>
          <w:szCs w:val="24"/>
        </w:rPr>
        <w:t>e</w:t>
      </w:r>
      <w:r w:rsidRPr="009B5522">
        <w:rPr>
          <w:sz w:val="24"/>
          <w:szCs w:val="24"/>
        </w:rPr>
        <w:t xml:space="preserve">rs find, buy, </w:t>
      </w:r>
      <w:r w:rsidRPr="009B5522">
        <w:rPr>
          <w:spacing w:val="-1"/>
          <w:sz w:val="24"/>
          <w:szCs w:val="24"/>
        </w:rPr>
        <w:t>a</w:t>
      </w:r>
      <w:r w:rsidRPr="009B5522">
        <w:rPr>
          <w:sz w:val="24"/>
          <w:szCs w:val="24"/>
        </w:rPr>
        <w:t>nd i</w:t>
      </w:r>
      <w:r w:rsidRPr="009B5522">
        <w:rPr>
          <w:spacing w:val="1"/>
          <w:sz w:val="24"/>
          <w:szCs w:val="24"/>
        </w:rPr>
        <w:t>m</w:t>
      </w:r>
      <w:r w:rsidRPr="009B5522">
        <w:rPr>
          <w:sz w:val="24"/>
          <w:szCs w:val="24"/>
        </w:rPr>
        <w:t>medi</w:t>
      </w:r>
      <w:r w:rsidRPr="009B5522">
        <w:rPr>
          <w:spacing w:val="-1"/>
          <w:sz w:val="24"/>
          <w:szCs w:val="24"/>
        </w:rPr>
        <w:t>a</w:t>
      </w:r>
      <w:r w:rsidRPr="009B5522">
        <w:rPr>
          <w:sz w:val="24"/>
          <w:szCs w:val="24"/>
        </w:rPr>
        <w:t>tely sta</w:t>
      </w:r>
      <w:r w:rsidRPr="009B5522">
        <w:rPr>
          <w:spacing w:val="-1"/>
          <w:sz w:val="24"/>
          <w:szCs w:val="24"/>
        </w:rPr>
        <w:t>r</w:t>
      </w:r>
      <w:r w:rsidRPr="009B5522">
        <w:rPr>
          <w:sz w:val="24"/>
          <w:szCs w:val="24"/>
        </w:rPr>
        <w:t>t using  softw</w:t>
      </w:r>
      <w:r w:rsidRPr="009B5522">
        <w:rPr>
          <w:spacing w:val="-1"/>
          <w:sz w:val="24"/>
          <w:szCs w:val="24"/>
        </w:rPr>
        <w:t>a</w:t>
      </w:r>
      <w:r w:rsidRPr="009B5522">
        <w:rPr>
          <w:sz w:val="24"/>
          <w:szCs w:val="24"/>
        </w:rPr>
        <w:t>re  that runs on  the A</w:t>
      </w:r>
      <w:r w:rsidRPr="009B5522">
        <w:rPr>
          <w:spacing w:val="-1"/>
          <w:sz w:val="24"/>
          <w:szCs w:val="24"/>
        </w:rPr>
        <w:t>W</w:t>
      </w:r>
      <w:r w:rsidRPr="009B5522">
        <w:rPr>
          <w:sz w:val="24"/>
          <w:szCs w:val="24"/>
        </w:rPr>
        <w:t xml:space="preserve">S </w:t>
      </w:r>
      <w:r w:rsidRPr="009B5522">
        <w:rPr>
          <w:spacing w:val="-1"/>
          <w:sz w:val="24"/>
          <w:szCs w:val="24"/>
        </w:rPr>
        <w:t>c</w:t>
      </w:r>
      <w:r w:rsidRPr="009B5522">
        <w:rPr>
          <w:sz w:val="24"/>
          <w:szCs w:val="24"/>
        </w:rPr>
        <w:t xml:space="preserve">loud. </w:t>
      </w:r>
      <w:r w:rsidRPr="009B5522">
        <w:rPr>
          <w:spacing w:val="-3"/>
          <w:sz w:val="24"/>
          <w:szCs w:val="24"/>
        </w:rPr>
        <w:t>I</w:t>
      </w:r>
      <w:r w:rsidRPr="009B5522">
        <w:rPr>
          <w:sz w:val="24"/>
          <w:szCs w:val="24"/>
        </w:rPr>
        <w:t>t i</w:t>
      </w:r>
      <w:r w:rsidRPr="009B5522">
        <w:rPr>
          <w:spacing w:val="-2"/>
          <w:sz w:val="24"/>
          <w:szCs w:val="24"/>
        </w:rPr>
        <w:t>n</w:t>
      </w:r>
      <w:r w:rsidRPr="009B5522">
        <w:rPr>
          <w:spacing w:val="-1"/>
          <w:sz w:val="24"/>
          <w:szCs w:val="24"/>
        </w:rPr>
        <w:t>c</w:t>
      </w:r>
      <w:r w:rsidRPr="009B5522">
        <w:rPr>
          <w:sz w:val="24"/>
          <w:szCs w:val="24"/>
        </w:rPr>
        <w:t>ludes softw</w:t>
      </w:r>
      <w:r w:rsidRPr="009B5522">
        <w:rPr>
          <w:spacing w:val="-1"/>
          <w:sz w:val="24"/>
          <w:szCs w:val="24"/>
        </w:rPr>
        <w:t>a</w:t>
      </w:r>
      <w:r w:rsidRPr="009B5522">
        <w:rPr>
          <w:sz w:val="24"/>
          <w:szCs w:val="24"/>
        </w:rPr>
        <w:t>re  f</w:t>
      </w:r>
      <w:r w:rsidRPr="009B5522">
        <w:rPr>
          <w:spacing w:val="-1"/>
          <w:sz w:val="24"/>
          <w:szCs w:val="24"/>
        </w:rPr>
        <w:t>r</w:t>
      </w:r>
      <w:r w:rsidRPr="009B5522">
        <w:rPr>
          <w:sz w:val="24"/>
          <w:szCs w:val="24"/>
        </w:rPr>
        <w:t>om trusted v</w:t>
      </w:r>
      <w:r w:rsidRPr="009B5522">
        <w:rPr>
          <w:spacing w:val="-1"/>
          <w:sz w:val="24"/>
          <w:szCs w:val="24"/>
        </w:rPr>
        <w:t>e</w:t>
      </w:r>
      <w:r w:rsidRPr="009B5522">
        <w:rPr>
          <w:sz w:val="24"/>
          <w:szCs w:val="24"/>
        </w:rPr>
        <w:t>ndors l</w:t>
      </w:r>
      <w:r w:rsidRPr="009B5522">
        <w:rPr>
          <w:spacing w:val="1"/>
          <w:sz w:val="24"/>
          <w:szCs w:val="24"/>
        </w:rPr>
        <w:t>i</w:t>
      </w:r>
      <w:r w:rsidRPr="009B5522">
        <w:rPr>
          <w:sz w:val="24"/>
          <w:szCs w:val="24"/>
        </w:rPr>
        <w:t xml:space="preserve">ke  </w:t>
      </w:r>
      <w:r w:rsidRPr="009B5522">
        <w:rPr>
          <w:spacing w:val="3"/>
          <w:sz w:val="24"/>
          <w:szCs w:val="24"/>
        </w:rPr>
        <w:t>S</w:t>
      </w:r>
      <w:r w:rsidRPr="009B5522">
        <w:rPr>
          <w:sz w:val="24"/>
          <w:szCs w:val="24"/>
        </w:rPr>
        <w:t>AP, Z</w:t>
      </w:r>
      <w:r w:rsidRPr="009B5522">
        <w:rPr>
          <w:spacing w:val="-1"/>
          <w:sz w:val="24"/>
          <w:szCs w:val="24"/>
        </w:rPr>
        <w:t>e</w:t>
      </w:r>
      <w:r w:rsidRPr="009B5522">
        <w:rPr>
          <w:sz w:val="24"/>
          <w:szCs w:val="24"/>
        </w:rPr>
        <w:t>nd, M</w:t>
      </w:r>
      <w:r w:rsidRPr="009B5522">
        <w:rPr>
          <w:spacing w:val="3"/>
          <w:sz w:val="24"/>
          <w:szCs w:val="24"/>
        </w:rPr>
        <w:t>i</w:t>
      </w:r>
      <w:r w:rsidRPr="009B5522">
        <w:rPr>
          <w:spacing w:val="-1"/>
          <w:sz w:val="24"/>
          <w:szCs w:val="24"/>
        </w:rPr>
        <w:t>c</w:t>
      </w:r>
      <w:r w:rsidRPr="009B5522">
        <w:rPr>
          <w:sz w:val="24"/>
          <w:szCs w:val="24"/>
        </w:rPr>
        <w:t>roso</w:t>
      </w:r>
      <w:r w:rsidRPr="009B5522">
        <w:rPr>
          <w:spacing w:val="-1"/>
          <w:sz w:val="24"/>
          <w:szCs w:val="24"/>
        </w:rPr>
        <w:t>f</w:t>
      </w:r>
      <w:r w:rsidRPr="009B5522">
        <w:rPr>
          <w:sz w:val="24"/>
          <w:szCs w:val="24"/>
        </w:rPr>
        <w:t xml:space="preserve">t, </w:t>
      </w:r>
      <w:r w:rsidRPr="009B5522">
        <w:rPr>
          <w:spacing w:val="1"/>
          <w:sz w:val="24"/>
          <w:szCs w:val="24"/>
        </w:rPr>
        <w:t>I</w:t>
      </w:r>
      <w:r w:rsidRPr="009B5522">
        <w:rPr>
          <w:sz w:val="24"/>
          <w:szCs w:val="24"/>
        </w:rPr>
        <w:t>BM, C</w:t>
      </w:r>
      <w:r w:rsidRPr="009B5522">
        <w:rPr>
          <w:spacing w:val="-1"/>
          <w:sz w:val="24"/>
          <w:szCs w:val="24"/>
        </w:rPr>
        <w:t>a</w:t>
      </w:r>
      <w:r w:rsidRPr="009B5522">
        <w:rPr>
          <w:sz w:val="24"/>
          <w:szCs w:val="24"/>
        </w:rPr>
        <w:t>nonic</w:t>
      </w:r>
      <w:r w:rsidRPr="009B5522">
        <w:rPr>
          <w:spacing w:val="-1"/>
          <w:sz w:val="24"/>
          <w:szCs w:val="24"/>
        </w:rPr>
        <w:t>a</w:t>
      </w:r>
      <w:r w:rsidRPr="009B5522">
        <w:rPr>
          <w:sz w:val="24"/>
          <w:szCs w:val="24"/>
        </w:rPr>
        <w:t xml:space="preserve">l, </w:t>
      </w:r>
      <w:r w:rsidRPr="009B5522">
        <w:rPr>
          <w:spacing w:val="-1"/>
          <w:sz w:val="24"/>
          <w:szCs w:val="24"/>
        </w:rPr>
        <w:t>a</w:t>
      </w:r>
      <w:r w:rsidRPr="009B5522">
        <w:rPr>
          <w:sz w:val="24"/>
          <w:szCs w:val="24"/>
        </w:rPr>
        <w:t>nd 1</w:t>
      </w:r>
      <w:r w:rsidRPr="009B5522">
        <w:rPr>
          <w:spacing w:val="2"/>
          <w:sz w:val="24"/>
          <w:szCs w:val="24"/>
        </w:rPr>
        <w:t>0</w:t>
      </w:r>
      <w:r w:rsidRPr="009B5522">
        <w:rPr>
          <w:sz w:val="24"/>
          <w:szCs w:val="24"/>
        </w:rPr>
        <w:t>g</w:t>
      </w:r>
      <w:r w:rsidRPr="009B5522">
        <w:rPr>
          <w:spacing w:val="-1"/>
          <w:sz w:val="24"/>
          <w:szCs w:val="24"/>
        </w:rPr>
        <w:t>e</w:t>
      </w:r>
      <w:r w:rsidRPr="009B5522">
        <w:rPr>
          <w:sz w:val="24"/>
          <w:szCs w:val="24"/>
        </w:rPr>
        <w:t xml:space="preserve">n </w:t>
      </w:r>
      <w:r w:rsidRPr="009B5522">
        <w:rPr>
          <w:spacing w:val="-1"/>
          <w:sz w:val="24"/>
          <w:szCs w:val="24"/>
        </w:rPr>
        <w:t>a</w:t>
      </w:r>
      <w:r w:rsidRPr="009B5522">
        <w:rPr>
          <w:sz w:val="24"/>
          <w:szCs w:val="24"/>
        </w:rPr>
        <w:t>s w</w:t>
      </w:r>
      <w:r w:rsidRPr="009B5522">
        <w:rPr>
          <w:spacing w:val="-1"/>
          <w:sz w:val="24"/>
          <w:szCs w:val="24"/>
        </w:rPr>
        <w:t>e</w:t>
      </w:r>
      <w:r w:rsidRPr="009B5522">
        <w:rPr>
          <w:sz w:val="24"/>
          <w:szCs w:val="24"/>
        </w:rPr>
        <w:t xml:space="preserve">ll </w:t>
      </w:r>
      <w:r w:rsidRPr="009B5522">
        <w:rPr>
          <w:spacing w:val="-1"/>
          <w:sz w:val="24"/>
          <w:szCs w:val="24"/>
        </w:rPr>
        <w:t>a</w:t>
      </w:r>
      <w:r w:rsidRPr="009B5522">
        <w:rPr>
          <w:sz w:val="24"/>
          <w:szCs w:val="24"/>
        </w:rPr>
        <w:t xml:space="preserve">s </w:t>
      </w:r>
      <w:r w:rsidRPr="009B5522">
        <w:rPr>
          <w:spacing w:val="3"/>
          <w:sz w:val="24"/>
          <w:szCs w:val="24"/>
        </w:rPr>
        <w:t>m</w:t>
      </w:r>
      <w:r w:rsidRPr="009B5522">
        <w:rPr>
          <w:spacing w:val="-1"/>
          <w:sz w:val="24"/>
          <w:szCs w:val="24"/>
        </w:rPr>
        <w:t>a</w:t>
      </w:r>
      <w:r w:rsidRPr="009B5522">
        <w:rPr>
          <w:sz w:val="24"/>
          <w:szCs w:val="24"/>
        </w:rPr>
        <w:t>ny wid</w:t>
      </w:r>
      <w:r w:rsidRPr="009B5522">
        <w:rPr>
          <w:spacing w:val="-1"/>
          <w:sz w:val="24"/>
          <w:szCs w:val="24"/>
        </w:rPr>
        <w:t>e</w:t>
      </w:r>
      <w:r w:rsidRPr="009B5522">
        <w:rPr>
          <w:sz w:val="24"/>
          <w:szCs w:val="24"/>
        </w:rPr>
        <w:t>ly used op</w:t>
      </w:r>
      <w:r w:rsidRPr="009B5522">
        <w:rPr>
          <w:spacing w:val="-1"/>
          <w:sz w:val="24"/>
          <w:szCs w:val="24"/>
        </w:rPr>
        <w:t>e</w:t>
      </w:r>
      <w:r w:rsidRPr="009B5522">
        <w:rPr>
          <w:sz w:val="24"/>
          <w:szCs w:val="24"/>
        </w:rPr>
        <w:t>n sou</w:t>
      </w:r>
      <w:r w:rsidRPr="009B5522">
        <w:rPr>
          <w:spacing w:val="2"/>
          <w:sz w:val="24"/>
          <w:szCs w:val="24"/>
        </w:rPr>
        <w:t>r</w:t>
      </w:r>
      <w:r w:rsidRPr="009B5522">
        <w:rPr>
          <w:spacing w:val="-1"/>
          <w:sz w:val="24"/>
          <w:szCs w:val="24"/>
        </w:rPr>
        <w:t>c</w:t>
      </w:r>
      <w:r w:rsidRPr="009B5522">
        <w:rPr>
          <w:sz w:val="24"/>
          <w:szCs w:val="24"/>
        </w:rPr>
        <w:t>eof</w:t>
      </w:r>
      <w:r w:rsidRPr="009B5522">
        <w:rPr>
          <w:spacing w:val="-1"/>
          <w:sz w:val="24"/>
          <w:szCs w:val="24"/>
        </w:rPr>
        <w:t>fe</w:t>
      </w:r>
      <w:r w:rsidRPr="009B5522">
        <w:rPr>
          <w:sz w:val="24"/>
          <w:szCs w:val="24"/>
        </w:rPr>
        <w:t>rings including Wo</w:t>
      </w:r>
      <w:r w:rsidRPr="009B5522">
        <w:rPr>
          <w:spacing w:val="-1"/>
          <w:sz w:val="24"/>
          <w:szCs w:val="24"/>
        </w:rPr>
        <w:t>r</w:t>
      </w:r>
      <w:r w:rsidRPr="009B5522">
        <w:rPr>
          <w:spacing w:val="2"/>
          <w:sz w:val="24"/>
          <w:szCs w:val="24"/>
        </w:rPr>
        <w:t>d</w:t>
      </w:r>
      <w:r w:rsidRPr="009B5522">
        <w:rPr>
          <w:sz w:val="24"/>
          <w:szCs w:val="24"/>
        </w:rPr>
        <w:t>pr</w:t>
      </w:r>
      <w:r w:rsidRPr="009B5522">
        <w:rPr>
          <w:spacing w:val="-2"/>
          <w:sz w:val="24"/>
          <w:szCs w:val="24"/>
        </w:rPr>
        <w:t>e</w:t>
      </w:r>
      <w:r w:rsidRPr="009B5522">
        <w:rPr>
          <w:sz w:val="24"/>
          <w:szCs w:val="24"/>
        </w:rPr>
        <w:t>ss, D</w:t>
      </w:r>
      <w:r w:rsidRPr="009B5522">
        <w:rPr>
          <w:spacing w:val="-1"/>
          <w:sz w:val="24"/>
          <w:szCs w:val="24"/>
        </w:rPr>
        <w:t>r</w:t>
      </w:r>
      <w:r w:rsidRPr="009B5522">
        <w:rPr>
          <w:sz w:val="24"/>
          <w:szCs w:val="24"/>
        </w:rPr>
        <w:t>up</w:t>
      </w:r>
      <w:r w:rsidRPr="009B5522">
        <w:rPr>
          <w:spacing w:val="-1"/>
          <w:sz w:val="24"/>
          <w:szCs w:val="24"/>
        </w:rPr>
        <w:t>a</w:t>
      </w:r>
      <w:r w:rsidRPr="009B5522">
        <w:rPr>
          <w:sz w:val="24"/>
          <w:szCs w:val="24"/>
        </w:rPr>
        <w:t>l,</w:t>
      </w:r>
      <w:r w:rsidRPr="009B5522">
        <w:rPr>
          <w:spacing w:val="-1"/>
          <w:sz w:val="24"/>
          <w:szCs w:val="24"/>
        </w:rPr>
        <w:t>a</w:t>
      </w:r>
      <w:r w:rsidRPr="009B5522">
        <w:rPr>
          <w:sz w:val="24"/>
          <w:szCs w:val="24"/>
        </w:rPr>
        <w:t xml:space="preserve">nd </w:t>
      </w:r>
      <w:r w:rsidRPr="009B5522">
        <w:rPr>
          <w:spacing w:val="2"/>
          <w:sz w:val="24"/>
          <w:szCs w:val="24"/>
        </w:rPr>
        <w:t>M</w:t>
      </w:r>
      <w:r w:rsidRPr="009B5522">
        <w:rPr>
          <w:spacing w:val="-1"/>
          <w:sz w:val="24"/>
          <w:szCs w:val="24"/>
        </w:rPr>
        <w:t>e</w:t>
      </w:r>
      <w:r w:rsidRPr="009B5522">
        <w:rPr>
          <w:sz w:val="24"/>
          <w:szCs w:val="24"/>
        </w:rPr>
        <w:t>di</w:t>
      </w:r>
      <w:r w:rsidRPr="009B5522">
        <w:rPr>
          <w:spacing w:val="2"/>
          <w:sz w:val="24"/>
          <w:szCs w:val="24"/>
        </w:rPr>
        <w:t>a</w:t>
      </w:r>
      <w:r w:rsidRPr="009B5522">
        <w:rPr>
          <w:spacing w:val="-1"/>
          <w:sz w:val="24"/>
          <w:szCs w:val="24"/>
        </w:rPr>
        <w:t>W</w:t>
      </w:r>
      <w:r w:rsidRPr="009B5522">
        <w:rPr>
          <w:sz w:val="24"/>
          <w:szCs w:val="24"/>
        </w:rPr>
        <w:t>ik</w:t>
      </w:r>
      <w:r w:rsidRPr="009B5522">
        <w:rPr>
          <w:spacing w:val="1"/>
          <w:sz w:val="24"/>
          <w:szCs w:val="24"/>
        </w:rPr>
        <w:t>i</w:t>
      </w:r>
      <w:r w:rsidRPr="009B5522">
        <w:rPr>
          <w:sz w:val="24"/>
          <w:szCs w:val="24"/>
        </w:rPr>
        <w:t>.</w:t>
      </w:r>
    </w:p>
    <w:p w:rsidR="00D263D9" w:rsidRPr="009B5522" w:rsidRDefault="00D263D9" w:rsidP="003C06C9">
      <w:pPr>
        <w:spacing w:line="360" w:lineRule="auto"/>
        <w:ind w:left="100" w:right="75"/>
        <w:jc w:val="both"/>
        <w:rPr>
          <w:sz w:val="24"/>
          <w:szCs w:val="24"/>
        </w:rPr>
      </w:pPr>
      <w:r w:rsidRPr="009B5522">
        <w:rPr>
          <w:spacing w:val="-3"/>
          <w:sz w:val="24"/>
          <w:szCs w:val="24"/>
        </w:rPr>
        <w:t>I</w:t>
      </w:r>
      <w:r w:rsidRPr="009B5522">
        <w:rPr>
          <w:sz w:val="24"/>
          <w:szCs w:val="24"/>
        </w:rPr>
        <w:t xml:space="preserve">n  Content  </w:t>
      </w:r>
      <w:r w:rsidRPr="009B5522">
        <w:rPr>
          <w:spacing w:val="2"/>
          <w:sz w:val="24"/>
          <w:szCs w:val="24"/>
        </w:rPr>
        <w:t>D</w:t>
      </w:r>
      <w:r w:rsidRPr="009B5522">
        <w:rPr>
          <w:spacing w:val="-1"/>
          <w:sz w:val="24"/>
          <w:szCs w:val="24"/>
        </w:rPr>
        <w:t>e</w:t>
      </w:r>
      <w:r w:rsidRPr="009B5522">
        <w:rPr>
          <w:sz w:val="24"/>
          <w:szCs w:val="24"/>
        </w:rPr>
        <w:t>l</w:t>
      </w:r>
      <w:r w:rsidRPr="009B5522">
        <w:rPr>
          <w:spacing w:val="1"/>
          <w:sz w:val="24"/>
          <w:szCs w:val="24"/>
        </w:rPr>
        <w:t>i</w:t>
      </w:r>
      <w:r w:rsidRPr="009B5522">
        <w:rPr>
          <w:sz w:val="24"/>
          <w:szCs w:val="24"/>
        </w:rPr>
        <w:t>v</w:t>
      </w:r>
      <w:r w:rsidRPr="009B5522">
        <w:rPr>
          <w:spacing w:val="-1"/>
          <w:sz w:val="24"/>
          <w:szCs w:val="24"/>
        </w:rPr>
        <w:t>e</w:t>
      </w:r>
      <w:r w:rsidRPr="009B5522">
        <w:rPr>
          <w:sz w:val="24"/>
          <w:szCs w:val="24"/>
        </w:rPr>
        <w:t>ry,  Am</w:t>
      </w:r>
      <w:r w:rsidRPr="009B5522">
        <w:rPr>
          <w:spacing w:val="-1"/>
          <w:sz w:val="24"/>
          <w:szCs w:val="24"/>
        </w:rPr>
        <w:t>az</w:t>
      </w:r>
      <w:r w:rsidRPr="009B5522">
        <w:rPr>
          <w:sz w:val="24"/>
          <w:szCs w:val="24"/>
        </w:rPr>
        <w:t>on  Clou</w:t>
      </w:r>
      <w:r w:rsidRPr="009B5522">
        <w:rPr>
          <w:spacing w:val="3"/>
          <w:sz w:val="24"/>
          <w:szCs w:val="24"/>
        </w:rPr>
        <w:t>d</w:t>
      </w:r>
      <w:r w:rsidRPr="009B5522">
        <w:rPr>
          <w:spacing w:val="-1"/>
          <w:sz w:val="24"/>
          <w:szCs w:val="24"/>
        </w:rPr>
        <w:t>F</w:t>
      </w:r>
      <w:r w:rsidRPr="009B5522">
        <w:rPr>
          <w:sz w:val="24"/>
          <w:szCs w:val="24"/>
        </w:rPr>
        <w:t>ront</w:t>
      </w:r>
      <w:r w:rsidRPr="009B5522">
        <w:rPr>
          <w:spacing w:val="3"/>
          <w:sz w:val="24"/>
          <w:szCs w:val="24"/>
        </w:rPr>
        <w:t>i</w:t>
      </w:r>
      <w:r w:rsidRPr="009B5522">
        <w:rPr>
          <w:sz w:val="24"/>
          <w:szCs w:val="24"/>
        </w:rPr>
        <w:t>s  a  w</w:t>
      </w:r>
      <w:r w:rsidRPr="009B5522">
        <w:rPr>
          <w:spacing w:val="-1"/>
          <w:sz w:val="24"/>
          <w:szCs w:val="24"/>
        </w:rPr>
        <w:t>e</w:t>
      </w:r>
      <w:r w:rsidRPr="009B5522">
        <w:rPr>
          <w:sz w:val="24"/>
          <w:szCs w:val="24"/>
        </w:rPr>
        <w:t>b  s</w:t>
      </w:r>
      <w:r w:rsidRPr="009B5522">
        <w:rPr>
          <w:spacing w:val="-1"/>
          <w:sz w:val="24"/>
          <w:szCs w:val="24"/>
        </w:rPr>
        <w:t>e</w:t>
      </w:r>
      <w:r w:rsidRPr="009B5522">
        <w:rPr>
          <w:sz w:val="24"/>
          <w:szCs w:val="24"/>
        </w:rPr>
        <w:t>rv</w:t>
      </w:r>
      <w:r w:rsidRPr="009B5522">
        <w:rPr>
          <w:spacing w:val="2"/>
          <w:sz w:val="24"/>
          <w:szCs w:val="24"/>
        </w:rPr>
        <w:t>i</w:t>
      </w:r>
      <w:r w:rsidRPr="009B5522">
        <w:rPr>
          <w:spacing w:val="-1"/>
          <w:sz w:val="24"/>
          <w:szCs w:val="24"/>
        </w:rPr>
        <w:t>c</w:t>
      </w:r>
      <w:r w:rsidRPr="009B5522">
        <w:rPr>
          <w:sz w:val="24"/>
          <w:szCs w:val="24"/>
        </w:rPr>
        <w:t>e  that  mak</w:t>
      </w:r>
      <w:r w:rsidRPr="009B5522">
        <w:rPr>
          <w:spacing w:val="-1"/>
          <w:sz w:val="24"/>
          <w:szCs w:val="24"/>
        </w:rPr>
        <w:t>e</w:t>
      </w:r>
      <w:r w:rsidRPr="009B5522">
        <w:rPr>
          <w:sz w:val="24"/>
          <w:szCs w:val="24"/>
        </w:rPr>
        <w:t xml:space="preserve">s  it  </w:t>
      </w:r>
      <w:r w:rsidRPr="009B5522">
        <w:rPr>
          <w:spacing w:val="1"/>
          <w:sz w:val="24"/>
          <w:szCs w:val="24"/>
        </w:rPr>
        <w:t xml:space="preserve"> e</w:t>
      </w:r>
      <w:r w:rsidRPr="009B5522">
        <w:rPr>
          <w:spacing w:val="-1"/>
          <w:sz w:val="24"/>
          <w:szCs w:val="24"/>
        </w:rPr>
        <w:t>a</w:t>
      </w:r>
      <w:r w:rsidRPr="009B5522">
        <w:rPr>
          <w:sz w:val="24"/>
          <w:szCs w:val="24"/>
        </w:rPr>
        <w:t>sy  to dis</w:t>
      </w:r>
      <w:r w:rsidRPr="009B5522">
        <w:rPr>
          <w:spacing w:val="1"/>
          <w:sz w:val="24"/>
          <w:szCs w:val="24"/>
        </w:rPr>
        <w:t>t</w:t>
      </w:r>
      <w:r w:rsidRPr="009B5522">
        <w:rPr>
          <w:sz w:val="24"/>
          <w:szCs w:val="24"/>
        </w:rPr>
        <w:t xml:space="preserve">ribute </w:t>
      </w:r>
      <w:r w:rsidRPr="009B5522">
        <w:rPr>
          <w:spacing w:val="-1"/>
          <w:sz w:val="24"/>
          <w:szCs w:val="24"/>
        </w:rPr>
        <w:t>c</w:t>
      </w:r>
      <w:r w:rsidRPr="009B5522">
        <w:rPr>
          <w:sz w:val="24"/>
          <w:szCs w:val="24"/>
        </w:rPr>
        <w:t>ontentwithl</w:t>
      </w:r>
      <w:r w:rsidRPr="009B5522">
        <w:rPr>
          <w:spacing w:val="3"/>
          <w:sz w:val="24"/>
          <w:szCs w:val="24"/>
        </w:rPr>
        <w:t>o</w:t>
      </w:r>
      <w:r w:rsidRPr="009B5522">
        <w:rPr>
          <w:sz w:val="24"/>
          <w:szCs w:val="24"/>
        </w:rPr>
        <w:t>w lat</w:t>
      </w:r>
      <w:r w:rsidRPr="009B5522">
        <w:rPr>
          <w:spacing w:val="-1"/>
          <w:sz w:val="24"/>
          <w:szCs w:val="24"/>
        </w:rPr>
        <w:t>e</w:t>
      </w:r>
      <w:r w:rsidRPr="009B5522">
        <w:rPr>
          <w:sz w:val="24"/>
          <w:szCs w:val="24"/>
        </w:rPr>
        <w:t>n</w:t>
      </w:r>
      <w:r w:rsidRPr="009B5522">
        <w:rPr>
          <w:spacing w:val="-1"/>
          <w:sz w:val="24"/>
          <w:szCs w:val="24"/>
        </w:rPr>
        <w:t>c</w:t>
      </w:r>
      <w:r w:rsidRPr="009B5522">
        <w:rPr>
          <w:sz w:val="24"/>
          <w:szCs w:val="24"/>
        </w:rPr>
        <w:t>yvia ag</w:t>
      </w:r>
      <w:r w:rsidRPr="009B5522">
        <w:rPr>
          <w:spacing w:val="3"/>
          <w:sz w:val="24"/>
          <w:szCs w:val="24"/>
        </w:rPr>
        <w:t>l</w:t>
      </w:r>
      <w:r w:rsidRPr="009B5522">
        <w:rPr>
          <w:sz w:val="24"/>
          <w:szCs w:val="24"/>
        </w:rPr>
        <w:t>ob</w:t>
      </w:r>
      <w:r w:rsidRPr="009B5522">
        <w:rPr>
          <w:spacing w:val="-1"/>
          <w:sz w:val="24"/>
          <w:szCs w:val="24"/>
        </w:rPr>
        <w:t>a</w:t>
      </w:r>
      <w:r w:rsidRPr="009B5522">
        <w:rPr>
          <w:sz w:val="24"/>
          <w:szCs w:val="24"/>
        </w:rPr>
        <w:t>ln</w:t>
      </w:r>
      <w:r w:rsidRPr="009B5522">
        <w:rPr>
          <w:spacing w:val="1"/>
          <w:sz w:val="24"/>
          <w:szCs w:val="24"/>
        </w:rPr>
        <w:t>e</w:t>
      </w:r>
      <w:r w:rsidRPr="009B5522">
        <w:rPr>
          <w:sz w:val="24"/>
          <w:szCs w:val="24"/>
        </w:rPr>
        <w:t>twork of</w:t>
      </w:r>
      <w:r w:rsidRPr="009B5522">
        <w:rPr>
          <w:spacing w:val="-1"/>
          <w:sz w:val="24"/>
          <w:szCs w:val="24"/>
        </w:rPr>
        <w:t>e</w:t>
      </w:r>
      <w:r w:rsidRPr="009B5522">
        <w:rPr>
          <w:sz w:val="24"/>
          <w:szCs w:val="24"/>
        </w:rPr>
        <w:t>dge l</w:t>
      </w:r>
      <w:r w:rsidRPr="009B5522">
        <w:rPr>
          <w:spacing w:val="3"/>
          <w:sz w:val="24"/>
          <w:szCs w:val="24"/>
        </w:rPr>
        <w:t>o</w:t>
      </w:r>
      <w:r w:rsidRPr="009B5522">
        <w:rPr>
          <w:spacing w:val="-1"/>
          <w:sz w:val="24"/>
          <w:szCs w:val="24"/>
        </w:rPr>
        <w:t>ca</w:t>
      </w:r>
      <w:r w:rsidRPr="009B5522">
        <w:rPr>
          <w:sz w:val="24"/>
          <w:szCs w:val="24"/>
        </w:rPr>
        <w:t>t</w:t>
      </w:r>
      <w:r w:rsidRPr="009B5522">
        <w:rPr>
          <w:spacing w:val="1"/>
          <w:sz w:val="24"/>
          <w:szCs w:val="24"/>
        </w:rPr>
        <w:t>i</w:t>
      </w:r>
      <w:r w:rsidRPr="009B5522">
        <w:rPr>
          <w:sz w:val="24"/>
          <w:szCs w:val="24"/>
        </w:rPr>
        <w:t>ons.</w:t>
      </w:r>
      <w:r w:rsidRPr="009B5522">
        <w:rPr>
          <w:spacing w:val="-3"/>
          <w:sz w:val="24"/>
          <w:szCs w:val="24"/>
        </w:rPr>
        <w:t>I</w:t>
      </w:r>
      <w:r w:rsidRPr="009B5522">
        <w:rPr>
          <w:sz w:val="24"/>
          <w:szCs w:val="24"/>
        </w:rPr>
        <w:t xml:space="preserve">n </w:t>
      </w:r>
      <w:r w:rsidRPr="009B5522">
        <w:rPr>
          <w:spacing w:val="2"/>
          <w:sz w:val="24"/>
          <w:szCs w:val="24"/>
        </w:rPr>
        <w:t>D</w:t>
      </w:r>
      <w:r w:rsidRPr="009B5522">
        <w:rPr>
          <w:spacing w:val="-1"/>
          <w:sz w:val="24"/>
          <w:szCs w:val="24"/>
        </w:rPr>
        <w:t>a</w:t>
      </w:r>
      <w:r w:rsidRPr="009B5522">
        <w:rPr>
          <w:sz w:val="24"/>
          <w:szCs w:val="24"/>
        </w:rPr>
        <w:t>tab</w:t>
      </w:r>
      <w:r w:rsidRPr="009B5522">
        <w:rPr>
          <w:spacing w:val="-1"/>
          <w:sz w:val="24"/>
          <w:szCs w:val="24"/>
        </w:rPr>
        <w:t>a</w:t>
      </w:r>
      <w:r w:rsidRPr="009B5522">
        <w:rPr>
          <w:sz w:val="24"/>
          <w:szCs w:val="24"/>
        </w:rPr>
        <w:t>s</w:t>
      </w:r>
      <w:r w:rsidRPr="009B5522">
        <w:rPr>
          <w:spacing w:val="-1"/>
          <w:sz w:val="24"/>
          <w:szCs w:val="24"/>
        </w:rPr>
        <w:t>e</w:t>
      </w:r>
      <w:r w:rsidRPr="009B5522">
        <w:rPr>
          <w:sz w:val="24"/>
          <w:szCs w:val="24"/>
        </w:rPr>
        <w:t xml:space="preserve">, it </w:t>
      </w:r>
      <w:r w:rsidRPr="009B5522">
        <w:rPr>
          <w:spacing w:val="2"/>
          <w:sz w:val="24"/>
          <w:szCs w:val="24"/>
        </w:rPr>
        <w:t>h</w:t>
      </w:r>
      <w:r w:rsidRPr="009B5522">
        <w:rPr>
          <w:spacing w:val="-1"/>
          <w:sz w:val="24"/>
          <w:szCs w:val="24"/>
        </w:rPr>
        <w:t>a</w:t>
      </w:r>
      <w:r w:rsidRPr="009B5522">
        <w:rPr>
          <w:sz w:val="24"/>
          <w:szCs w:val="24"/>
        </w:rPr>
        <w:t xml:space="preserve">s the </w:t>
      </w:r>
      <w:r w:rsidRPr="009B5522">
        <w:rPr>
          <w:spacing w:val="-1"/>
          <w:sz w:val="24"/>
          <w:szCs w:val="24"/>
        </w:rPr>
        <w:t>ca</w:t>
      </w:r>
      <w:r w:rsidRPr="009B5522">
        <w:rPr>
          <w:sz w:val="24"/>
          <w:szCs w:val="24"/>
        </w:rPr>
        <w:t>tego</w:t>
      </w:r>
      <w:r w:rsidRPr="009B5522">
        <w:rPr>
          <w:spacing w:val="-1"/>
          <w:sz w:val="24"/>
          <w:szCs w:val="24"/>
        </w:rPr>
        <w:t>r</w:t>
      </w:r>
      <w:r w:rsidRPr="009B5522">
        <w:rPr>
          <w:sz w:val="24"/>
          <w:szCs w:val="24"/>
        </w:rPr>
        <w:t>y of Am</w:t>
      </w:r>
      <w:r w:rsidRPr="009B5522">
        <w:rPr>
          <w:spacing w:val="-1"/>
          <w:sz w:val="24"/>
          <w:szCs w:val="24"/>
        </w:rPr>
        <w:t>az</w:t>
      </w:r>
      <w:r w:rsidRPr="009B5522">
        <w:rPr>
          <w:spacing w:val="2"/>
          <w:sz w:val="24"/>
          <w:szCs w:val="24"/>
        </w:rPr>
        <w:t>o</w:t>
      </w:r>
      <w:r w:rsidRPr="009B5522">
        <w:rPr>
          <w:sz w:val="24"/>
          <w:szCs w:val="24"/>
        </w:rPr>
        <w:t>n R</w:t>
      </w:r>
      <w:r w:rsidRPr="009B5522">
        <w:rPr>
          <w:spacing w:val="-1"/>
          <w:sz w:val="24"/>
          <w:szCs w:val="24"/>
        </w:rPr>
        <w:t>e</w:t>
      </w:r>
      <w:r w:rsidRPr="009B5522">
        <w:rPr>
          <w:sz w:val="24"/>
          <w:szCs w:val="24"/>
        </w:rPr>
        <w:t>lational D</w:t>
      </w:r>
      <w:r w:rsidRPr="009B5522">
        <w:rPr>
          <w:spacing w:val="-1"/>
          <w:sz w:val="24"/>
          <w:szCs w:val="24"/>
        </w:rPr>
        <w:t>a</w:t>
      </w:r>
      <w:r w:rsidRPr="009B5522">
        <w:rPr>
          <w:spacing w:val="4"/>
          <w:sz w:val="24"/>
          <w:szCs w:val="24"/>
        </w:rPr>
        <w:t>t</w:t>
      </w:r>
      <w:r w:rsidRPr="009B5522">
        <w:rPr>
          <w:spacing w:val="-1"/>
          <w:sz w:val="24"/>
          <w:szCs w:val="24"/>
        </w:rPr>
        <w:t>a</w:t>
      </w:r>
      <w:r w:rsidRPr="009B5522">
        <w:rPr>
          <w:sz w:val="24"/>
          <w:szCs w:val="24"/>
        </w:rPr>
        <w:t>b</w:t>
      </w:r>
      <w:r w:rsidRPr="009B5522">
        <w:rPr>
          <w:spacing w:val="-1"/>
          <w:sz w:val="24"/>
          <w:szCs w:val="24"/>
        </w:rPr>
        <w:t>a</w:t>
      </w:r>
      <w:r w:rsidRPr="009B5522">
        <w:rPr>
          <w:sz w:val="24"/>
          <w:szCs w:val="24"/>
        </w:rPr>
        <w:t xml:space="preserve">se </w:t>
      </w:r>
      <w:r w:rsidRPr="009B5522">
        <w:rPr>
          <w:spacing w:val="1"/>
          <w:sz w:val="24"/>
          <w:szCs w:val="24"/>
        </w:rPr>
        <w:t>S</w:t>
      </w:r>
      <w:r w:rsidRPr="009B5522">
        <w:rPr>
          <w:spacing w:val="-1"/>
          <w:sz w:val="24"/>
          <w:szCs w:val="24"/>
        </w:rPr>
        <w:t>e</w:t>
      </w:r>
      <w:r w:rsidRPr="009B5522">
        <w:rPr>
          <w:sz w:val="24"/>
          <w:szCs w:val="24"/>
        </w:rPr>
        <w:t>rv</w:t>
      </w:r>
      <w:r w:rsidRPr="009B5522">
        <w:rPr>
          <w:spacing w:val="1"/>
          <w:sz w:val="24"/>
          <w:szCs w:val="24"/>
        </w:rPr>
        <w:t>i</w:t>
      </w:r>
      <w:r w:rsidRPr="009B5522">
        <w:rPr>
          <w:spacing w:val="-1"/>
          <w:sz w:val="24"/>
          <w:szCs w:val="24"/>
        </w:rPr>
        <w:t>c</w:t>
      </w:r>
      <w:r w:rsidRPr="009B5522">
        <w:rPr>
          <w:sz w:val="24"/>
          <w:szCs w:val="24"/>
        </w:rPr>
        <w:t>e (RDS), Am</w:t>
      </w:r>
      <w:r w:rsidRPr="009B5522">
        <w:rPr>
          <w:spacing w:val="-1"/>
          <w:sz w:val="24"/>
          <w:szCs w:val="24"/>
        </w:rPr>
        <w:t>az</w:t>
      </w:r>
      <w:r w:rsidRPr="009B5522">
        <w:rPr>
          <w:spacing w:val="2"/>
          <w:sz w:val="24"/>
          <w:szCs w:val="24"/>
        </w:rPr>
        <w:t>o</w:t>
      </w:r>
      <w:r w:rsidRPr="009B5522">
        <w:rPr>
          <w:sz w:val="24"/>
          <w:szCs w:val="24"/>
        </w:rPr>
        <w:t>nDyn</w:t>
      </w:r>
      <w:r w:rsidRPr="009B5522">
        <w:rPr>
          <w:spacing w:val="-1"/>
          <w:sz w:val="24"/>
          <w:szCs w:val="24"/>
        </w:rPr>
        <w:t>a</w:t>
      </w:r>
      <w:r w:rsidRPr="009B5522">
        <w:rPr>
          <w:sz w:val="24"/>
          <w:szCs w:val="24"/>
        </w:rPr>
        <w:t>moDB, Am</w:t>
      </w:r>
      <w:r w:rsidRPr="009B5522">
        <w:rPr>
          <w:spacing w:val="-1"/>
          <w:sz w:val="24"/>
          <w:szCs w:val="24"/>
        </w:rPr>
        <w:t>az</w:t>
      </w:r>
      <w:r w:rsidRPr="009B5522">
        <w:rPr>
          <w:sz w:val="24"/>
          <w:szCs w:val="24"/>
        </w:rPr>
        <w:t xml:space="preserve">on </w:t>
      </w:r>
      <w:r w:rsidRPr="009B5522">
        <w:rPr>
          <w:spacing w:val="1"/>
          <w:sz w:val="24"/>
          <w:szCs w:val="24"/>
        </w:rPr>
        <w:t>S</w:t>
      </w:r>
      <w:r w:rsidRPr="009B5522">
        <w:rPr>
          <w:sz w:val="24"/>
          <w:szCs w:val="24"/>
        </w:rPr>
        <w:t>i</w:t>
      </w:r>
      <w:r w:rsidRPr="009B5522">
        <w:rPr>
          <w:spacing w:val="1"/>
          <w:sz w:val="24"/>
          <w:szCs w:val="24"/>
        </w:rPr>
        <w:t>m</w:t>
      </w:r>
      <w:r w:rsidRPr="009B5522">
        <w:rPr>
          <w:sz w:val="24"/>
          <w:szCs w:val="24"/>
        </w:rPr>
        <w:t>ple</w:t>
      </w:r>
      <w:r w:rsidRPr="009B5522">
        <w:rPr>
          <w:spacing w:val="-1"/>
          <w:sz w:val="24"/>
          <w:szCs w:val="24"/>
        </w:rPr>
        <w:t>D</w:t>
      </w:r>
      <w:r w:rsidRPr="009B5522">
        <w:rPr>
          <w:sz w:val="24"/>
          <w:szCs w:val="24"/>
        </w:rPr>
        <w:t>B</w:t>
      </w:r>
      <w:r w:rsidRPr="009B5522">
        <w:rPr>
          <w:spacing w:val="-1"/>
          <w:sz w:val="24"/>
          <w:szCs w:val="24"/>
        </w:rPr>
        <w:t>a</w:t>
      </w:r>
      <w:r w:rsidRPr="009B5522">
        <w:rPr>
          <w:sz w:val="24"/>
          <w:szCs w:val="24"/>
        </w:rPr>
        <w:t>nd Am</w:t>
      </w:r>
      <w:r w:rsidRPr="009B5522">
        <w:rPr>
          <w:spacing w:val="-1"/>
          <w:sz w:val="24"/>
          <w:szCs w:val="24"/>
        </w:rPr>
        <w:t>az</w:t>
      </w:r>
      <w:r w:rsidRPr="009B5522">
        <w:rPr>
          <w:sz w:val="24"/>
          <w:szCs w:val="24"/>
        </w:rPr>
        <w:t>on Elastic Ca</w:t>
      </w:r>
      <w:r w:rsidRPr="009B5522">
        <w:rPr>
          <w:spacing w:val="-2"/>
          <w:sz w:val="24"/>
          <w:szCs w:val="24"/>
        </w:rPr>
        <w:t>c</w:t>
      </w:r>
      <w:r w:rsidRPr="009B5522">
        <w:rPr>
          <w:sz w:val="24"/>
          <w:szCs w:val="24"/>
        </w:rPr>
        <w:t>h</w:t>
      </w:r>
      <w:r w:rsidRPr="009B5522">
        <w:rPr>
          <w:spacing w:val="-1"/>
          <w:sz w:val="24"/>
          <w:szCs w:val="24"/>
        </w:rPr>
        <w:t>e</w:t>
      </w:r>
      <w:r w:rsidRPr="009B5522">
        <w:rPr>
          <w:sz w:val="24"/>
          <w:szCs w:val="24"/>
        </w:rPr>
        <w:t>.</w:t>
      </w:r>
    </w:p>
    <w:p w:rsidR="00D263D9" w:rsidRPr="009B5522" w:rsidRDefault="00D263D9" w:rsidP="00D263D9">
      <w:pPr>
        <w:spacing w:line="360" w:lineRule="auto"/>
        <w:ind w:left="100" w:right="77"/>
        <w:jc w:val="both"/>
        <w:rPr>
          <w:sz w:val="24"/>
          <w:szCs w:val="24"/>
        </w:rPr>
      </w:pPr>
      <w:r w:rsidRPr="009B5522">
        <w:rPr>
          <w:sz w:val="24"/>
          <w:szCs w:val="24"/>
        </w:rPr>
        <w:t>Am</w:t>
      </w:r>
      <w:r w:rsidRPr="009B5522">
        <w:rPr>
          <w:spacing w:val="-1"/>
          <w:sz w:val="24"/>
          <w:szCs w:val="24"/>
        </w:rPr>
        <w:t>az</w:t>
      </w:r>
      <w:r w:rsidRPr="009B5522">
        <w:rPr>
          <w:sz w:val="24"/>
          <w:szCs w:val="24"/>
        </w:rPr>
        <w:t>onR</w:t>
      </w:r>
      <w:r w:rsidRPr="009B5522">
        <w:rPr>
          <w:spacing w:val="-1"/>
          <w:sz w:val="24"/>
          <w:szCs w:val="24"/>
        </w:rPr>
        <w:t>e</w:t>
      </w:r>
      <w:r w:rsidRPr="009B5522">
        <w:rPr>
          <w:sz w:val="24"/>
          <w:szCs w:val="24"/>
        </w:rPr>
        <w:t>lationalD</w:t>
      </w:r>
      <w:r w:rsidRPr="009B5522">
        <w:rPr>
          <w:spacing w:val="-1"/>
          <w:sz w:val="24"/>
          <w:szCs w:val="24"/>
        </w:rPr>
        <w:t>a</w:t>
      </w:r>
      <w:r w:rsidRPr="009B5522">
        <w:rPr>
          <w:sz w:val="24"/>
          <w:szCs w:val="24"/>
        </w:rPr>
        <w:t>t</w:t>
      </w:r>
      <w:r w:rsidRPr="009B5522">
        <w:rPr>
          <w:spacing w:val="2"/>
          <w:sz w:val="24"/>
          <w:szCs w:val="24"/>
        </w:rPr>
        <w:t>a</w:t>
      </w:r>
      <w:r w:rsidRPr="009B5522">
        <w:rPr>
          <w:sz w:val="24"/>
          <w:szCs w:val="24"/>
        </w:rPr>
        <w:t>b</w:t>
      </w:r>
      <w:r w:rsidRPr="009B5522">
        <w:rPr>
          <w:spacing w:val="-1"/>
          <w:sz w:val="24"/>
          <w:szCs w:val="24"/>
        </w:rPr>
        <w:t>a</w:t>
      </w:r>
      <w:r w:rsidRPr="009B5522">
        <w:rPr>
          <w:sz w:val="24"/>
          <w:szCs w:val="24"/>
        </w:rPr>
        <w:t xml:space="preserve">se </w:t>
      </w:r>
      <w:r w:rsidRPr="009B5522">
        <w:rPr>
          <w:spacing w:val="1"/>
          <w:sz w:val="24"/>
          <w:szCs w:val="24"/>
        </w:rPr>
        <w:t>S</w:t>
      </w:r>
      <w:r w:rsidRPr="009B5522">
        <w:rPr>
          <w:spacing w:val="-1"/>
          <w:sz w:val="24"/>
          <w:szCs w:val="24"/>
        </w:rPr>
        <w:t>e</w:t>
      </w:r>
      <w:r w:rsidRPr="009B5522">
        <w:rPr>
          <w:sz w:val="24"/>
          <w:szCs w:val="24"/>
        </w:rPr>
        <w:t>rvi</w:t>
      </w:r>
      <w:r w:rsidRPr="009B5522">
        <w:rPr>
          <w:spacing w:val="-1"/>
          <w:sz w:val="24"/>
          <w:szCs w:val="24"/>
        </w:rPr>
        <w:t>c</w:t>
      </w:r>
      <w:r w:rsidRPr="009B5522">
        <w:rPr>
          <w:sz w:val="24"/>
          <w:szCs w:val="24"/>
        </w:rPr>
        <w:t>e isa w</w:t>
      </w:r>
      <w:r w:rsidRPr="009B5522">
        <w:rPr>
          <w:spacing w:val="-1"/>
          <w:sz w:val="24"/>
          <w:szCs w:val="24"/>
        </w:rPr>
        <w:t>e</w:t>
      </w:r>
      <w:r w:rsidRPr="009B5522">
        <w:rPr>
          <w:sz w:val="24"/>
          <w:szCs w:val="24"/>
        </w:rPr>
        <w:t>bs</w:t>
      </w:r>
      <w:r w:rsidRPr="009B5522">
        <w:rPr>
          <w:spacing w:val="1"/>
          <w:sz w:val="24"/>
          <w:szCs w:val="24"/>
        </w:rPr>
        <w:t>e</w:t>
      </w:r>
      <w:r w:rsidRPr="009B5522">
        <w:rPr>
          <w:sz w:val="24"/>
          <w:szCs w:val="24"/>
        </w:rPr>
        <w:t>rvi</w:t>
      </w:r>
      <w:r w:rsidRPr="009B5522">
        <w:rPr>
          <w:spacing w:val="-1"/>
          <w:sz w:val="24"/>
          <w:szCs w:val="24"/>
        </w:rPr>
        <w:t>c</w:t>
      </w:r>
      <w:r w:rsidRPr="009B5522">
        <w:rPr>
          <w:sz w:val="24"/>
          <w:szCs w:val="24"/>
        </w:rPr>
        <w:t>e thatma</w:t>
      </w:r>
      <w:r w:rsidRPr="009B5522">
        <w:rPr>
          <w:spacing w:val="4"/>
          <w:sz w:val="24"/>
          <w:szCs w:val="24"/>
        </w:rPr>
        <w:t>k</w:t>
      </w:r>
      <w:r w:rsidRPr="009B5522">
        <w:rPr>
          <w:spacing w:val="-1"/>
          <w:sz w:val="24"/>
          <w:szCs w:val="24"/>
        </w:rPr>
        <w:t>e</w:t>
      </w:r>
      <w:r w:rsidRPr="009B5522">
        <w:rPr>
          <w:sz w:val="24"/>
          <w:szCs w:val="24"/>
        </w:rPr>
        <w:t>sit</w:t>
      </w:r>
      <w:r w:rsidRPr="009B5522">
        <w:rPr>
          <w:spacing w:val="-1"/>
          <w:sz w:val="24"/>
          <w:szCs w:val="24"/>
        </w:rPr>
        <w:t>ea</w:t>
      </w:r>
      <w:r w:rsidRPr="009B5522">
        <w:rPr>
          <w:sz w:val="24"/>
          <w:szCs w:val="24"/>
        </w:rPr>
        <w:t>sytos</w:t>
      </w:r>
      <w:r w:rsidRPr="009B5522">
        <w:rPr>
          <w:spacing w:val="-1"/>
          <w:sz w:val="24"/>
          <w:szCs w:val="24"/>
        </w:rPr>
        <w:t>e</w:t>
      </w:r>
      <w:r w:rsidRPr="009B5522">
        <w:rPr>
          <w:sz w:val="24"/>
          <w:szCs w:val="24"/>
        </w:rPr>
        <w:t>tup,op</w:t>
      </w:r>
      <w:r w:rsidRPr="009B5522">
        <w:rPr>
          <w:spacing w:val="-1"/>
          <w:sz w:val="24"/>
          <w:szCs w:val="24"/>
        </w:rPr>
        <w:t>e</w:t>
      </w:r>
      <w:r w:rsidRPr="009B5522">
        <w:rPr>
          <w:sz w:val="24"/>
          <w:szCs w:val="24"/>
        </w:rPr>
        <w:t>r</w:t>
      </w:r>
      <w:r w:rsidRPr="009B5522">
        <w:rPr>
          <w:spacing w:val="-2"/>
          <w:sz w:val="24"/>
          <w:szCs w:val="24"/>
        </w:rPr>
        <w:t>a</w:t>
      </w:r>
      <w:r w:rsidRPr="009B5522">
        <w:rPr>
          <w:sz w:val="24"/>
          <w:szCs w:val="24"/>
        </w:rPr>
        <w:t>te,</w:t>
      </w:r>
      <w:r w:rsidRPr="009B5522">
        <w:rPr>
          <w:spacing w:val="-1"/>
          <w:sz w:val="24"/>
          <w:szCs w:val="24"/>
        </w:rPr>
        <w:t>a</w:t>
      </w:r>
      <w:r w:rsidRPr="009B5522">
        <w:rPr>
          <w:sz w:val="24"/>
          <w:szCs w:val="24"/>
        </w:rPr>
        <w:t>nd s</w:t>
      </w:r>
      <w:r w:rsidRPr="009B5522">
        <w:rPr>
          <w:spacing w:val="-1"/>
          <w:sz w:val="24"/>
          <w:szCs w:val="24"/>
        </w:rPr>
        <w:t>ca</w:t>
      </w:r>
      <w:r w:rsidRPr="009B5522">
        <w:rPr>
          <w:sz w:val="24"/>
          <w:szCs w:val="24"/>
        </w:rPr>
        <w:t>le ar</w:t>
      </w:r>
      <w:r w:rsidRPr="009B5522">
        <w:rPr>
          <w:spacing w:val="-2"/>
          <w:sz w:val="24"/>
          <w:szCs w:val="24"/>
        </w:rPr>
        <w:t>e</w:t>
      </w:r>
      <w:r w:rsidRPr="009B5522">
        <w:rPr>
          <w:sz w:val="24"/>
          <w:szCs w:val="24"/>
        </w:rPr>
        <w:t>lational d</w:t>
      </w:r>
      <w:r w:rsidRPr="009B5522">
        <w:rPr>
          <w:spacing w:val="-1"/>
          <w:sz w:val="24"/>
          <w:szCs w:val="24"/>
        </w:rPr>
        <w:t>a</w:t>
      </w:r>
      <w:r w:rsidRPr="009B5522">
        <w:rPr>
          <w:spacing w:val="3"/>
          <w:sz w:val="24"/>
          <w:szCs w:val="24"/>
        </w:rPr>
        <w:t>t</w:t>
      </w:r>
      <w:r w:rsidRPr="009B5522">
        <w:rPr>
          <w:spacing w:val="-1"/>
          <w:sz w:val="24"/>
          <w:szCs w:val="24"/>
        </w:rPr>
        <w:t>a</w:t>
      </w:r>
      <w:r w:rsidRPr="009B5522">
        <w:rPr>
          <w:spacing w:val="2"/>
          <w:sz w:val="24"/>
          <w:szCs w:val="24"/>
        </w:rPr>
        <w:t>b</w:t>
      </w:r>
      <w:r w:rsidRPr="009B5522">
        <w:rPr>
          <w:spacing w:val="-1"/>
          <w:sz w:val="24"/>
          <w:szCs w:val="24"/>
        </w:rPr>
        <w:t>a</w:t>
      </w:r>
      <w:r w:rsidRPr="009B5522">
        <w:rPr>
          <w:sz w:val="24"/>
          <w:szCs w:val="24"/>
        </w:rPr>
        <w:t xml:space="preserve">se inthe </w:t>
      </w:r>
      <w:r w:rsidRPr="009B5522">
        <w:rPr>
          <w:spacing w:val="-1"/>
          <w:sz w:val="24"/>
          <w:szCs w:val="24"/>
        </w:rPr>
        <w:t>c</w:t>
      </w:r>
      <w:r w:rsidRPr="009B5522">
        <w:rPr>
          <w:sz w:val="24"/>
          <w:szCs w:val="24"/>
        </w:rPr>
        <w:t>loud.  A</w:t>
      </w:r>
      <w:r w:rsidRPr="009B5522">
        <w:rPr>
          <w:spacing w:val="2"/>
          <w:sz w:val="24"/>
          <w:szCs w:val="24"/>
        </w:rPr>
        <w:t>m</w:t>
      </w:r>
      <w:r w:rsidRPr="009B5522">
        <w:rPr>
          <w:spacing w:val="-1"/>
          <w:sz w:val="24"/>
          <w:szCs w:val="24"/>
        </w:rPr>
        <w:t>az</w:t>
      </w:r>
      <w:r w:rsidRPr="009B5522">
        <w:rPr>
          <w:sz w:val="24"/>
          <w:szCs w:val="24"/>
        </w:rPr>
        <w:t>on Dyn</w:t>
      </w:r>
      <w:r w:rsidRPr="009B5522">
        <w:rPr>
          <w:spacing w:val="-1"/>
          <w:sz w:val="24"/>
          <w:szCs w:val="24"/>
        </w:rPr>
        <w:t>a</w:t>
      </w:r>
      <w:r w:rsidRPr="009B5522">
        <w:rPr>
          <w:sz w:val="24"/>
          <w:szCs w:val="24"/>
        </w:rPr>
        <w:t>moDBisafull</w:t>
      </w:r>
      <w:r w:rsidRPr="009B5522">
        <w:rPr>
          <w:spacing w:val="6"/>
          <w:sz w:val="24"/>
          <w:szCs w:val="24"/>
        </w:rPr>
        <w:t>y</w:t>
      </w:r>
      <w:r w:rsidRPr="009B5522">
        <w:rPr>
          <w:spacing w:val="-1"/>
          <w:sz w:val="24"/>
          <w:szCs w:val="24"/>
        </w:rPr>
        <w:t>-</w:t>
      </w:r>
      <w:r w:rsidRPr="009B5522">
        <w:rPr>
          <w:sz w:val="24"/>
          <w:szCs w:val="24"/>
        </w:rPr>
        <w:t>man</w:t>
      </w:r>
      <w:r w:rsidRPr="009B5522">
        <w:rPr>
          <w:spacing w:val="-1"/>
          <w:sz w:val="24"/>
          <w:szCs w:val="24"/>
        </w:rPr>
        <w:t>a</w:t>
      </w:r>
      <w:r w:rsidRPr="009B5522">
        <w:rPr>
          <w:sz w:val="24"/>
          <w:szCs w:val="24"/>
        </w:rPr>
        <w:t>g</w:t>
      </w:r>
      <w:r w:rsidRPr="009B5522">
        <w:rPr>
          <w:spacing w:val="-1"/>
          <w:sz w:val="24"/>
          <w:szCs w:val="24"/>
        </w:rPr>
        <w:t>e</w:t>
      </w:r>
      <w:r w:rsidRPr="009B5522">
        <w:rPr>
          <w:sz w:val="24"/>
          <w:szCs w:val="24"/>
        </w:rPr>
        <w:t>d, high p</w:t>
      </w:r>
      <w:r w:rsidRPr="009B5522">
        <w:rPr>
          <w:spacing w:val="-1"/>
          <w:sz w:val="24"/>
          <w:szCs w:val="24"/>
        </w:rPr>
        <w:t>e</w:t>
      </w:r>
      <w:r w:rsidRPr="009B5522">
        <w:rPr>
          <w:sz w:val="24"/>
          <w:szCs w:val="24"/>
        </w:rPr>
        <w:t>r</w:t>
      </w:r>
      <w:r w:rsidRPr="009B5522">
        <w:rPr>
          <w:spacing w:val="-1"/>
          <w:sz w:val="24"/>
          <w:szCs w:val="24"/>
        </w:rPr>
        <w:t>f</w:t>
      </w:r>
      <w:r w:rsidRPr="009B5522">
        <w:rPr>
          <w:sz w:val="24"/>
          <w:szCs w:val="24"/>
        </w:rPr>
        <w:t>orm</w:t>
      </w:r>
      <w:r w:rsidRPr="009B5522">
        <w:rPr>
          <w:spacing w:val="-1"/>
          <w:sz w:val="24"/>
          <w:szCs w:val="24"/>
        </w:rPr>
        <w:t>a</w:t>
      </w:r>
      <w:r w:rsidRPr="009B5522">
        <w:rPr>
          <w:spacing w:val="2"/>
          <w:sz w:val="24"/>
          <w:szCs w:val="24"/>
        </w:rPr>
        <w:t>n</w:t>
      </w:r>
      <w:r w:rsidRPr="009B5522">
        <w:rPr>
          <w:spacing w:val="-1"/>
          <w:sz w:val="24"/>
          <w:szCs w:val="24"/>
        </w:rPr>
        <w:t>ce</w:t>
      </w:r>
      <w:r w:rsidRPr="009B5522">
        <w:rPr>
          <w:sz w:val="24"/>
          <w:szCs w:val="24"/>
        </w:rPr>
        <w:t>, NoSQLd</w:t>
      </w:r>
      <w:r w:rsidRPr="009B5522">
        <w:rPr>
          <w:spacing w:val="-1"/>
          <w:sz w:val="24"/>
          <w:szCs w:val="24"/>
        </w:rPr>
        <w:t>a</w:t>
      </w:r>
      <w:r w:rsidRPr="009B5522">
        <w:rPr>
          <w:sz w:val="24"/>
          <w:szCs w:val="24"/>
        </w:rPr>
        <w:t>tab</w:t>
      </w:r>
      <w:r w:rsidRPr="009B5522">
        <w:rPr>
          <w:spacing w:val="-1"/>
          <w:sz w:val="24"/>
          <w:szCs w:val="24"/>
        </w:rPr>
        <w:t>a</w:t>
      </w:r>
      <w:r w:rsidRPr="009B5522">
        <w:rPr>
          <w:sz w:val="24"/>
          <w:szCs w:val="24"/>
        </w:rPr>
        <w:t>se s</w:t>
      </w:r>
      <w:r w:rsidRPr="009B5522">
        <w:rPr>
          <w:spacing w:val="-1"/>
          <w:sz w:val="24"/>
          <w:szCs w:val="24"/>
        </w:rPr>
        <w:t>e</w:t>
      </w:r>
      <w:r w:rsidRPr="009B5522">
        <w:rPr>
          <w:sz w:val="24"/>
          <w:szCs w:val="24"/>
        </w:rPr>
        <w:t>rv</w:t>
      </w:r>
      <w:r w:rsidRPr="009B5522">
        <w:rPr>
          <w:spacing w:val="2"/>
          <w:sz w:val="24"/>
          <w:szCs w:val="24"/>
        </w:rPr>
        <w:t>i</w:t>
      </w:r>
      <w:r w:rsidRPr="009B5522">
        <w:rPr>
          <w:spacing w:val="-1"/>
          <w:sz w:val="24"/>
          <w:szCs w:val="24"/>
        </w:rPr>
        <w:t>c</w:t>
      </w:r>
      <w:r w:rsidRPr="009B5522">
        <w:rPr>
          <w:sz w:val="24"/>
          <w:szCs w:val="24"/>
        </w:rPr>
        <w:t xml:space="preserve">e that is  </w:t>
      </w:r>
      <w:r w:rsidRPr="009B5522">
        <w:rPr>
          <w:spacing w:val="-1"/>
          <w:sz w:val="24"/>
          <w:szCs w:val="24"/>
        </w:rPr>
        <w:t>ea</w:t>
      </w:r>
      <w:r w:rsidRPr="009B5522">
        <w:rPr>
          <w:sz w:val="24"/>
          <w:szCs w:val="24"/>
        </w:rPr>
        <w:t>sy to s</w:t>
      </w:r>
      <w:r w:rsidRPr="009B5522">
        <w:rPr>
          <w:spacing w:val="-1"/>
          <w:sz w:val="24"/>
          <w:szCs w:val="24"/>
        </w:rPr>
        <w:t>e</w:t>
      </w:r>
      <w:r w:rsidRPr="009B5522">
        <w:rPr>
          <w:sz w:val="24"/>
          <w:szCs w:val="24"/>
        </w:rPr>
        <w:t>t up, op</w:t>
      </w:r>
      <w:r w:rsidRPr="009B5522">
        <w:rPr>
          <w:spacing w:val="-1"/>
          <w:sz w:val="24"/>
          <w:szCs w:val="24"/>
        </w:rPr>
        <w:t>e</w:t>
      </w:r>
      <w:r w:rsidRPr="009B5522">
        <w:rPr>
          <w:sz w:val="24"/>
          <w:szCs w:val="24"/>
        </w:rPr>
        <w:t>r</w:t>
      </w:r>
      <w:r w:rsidRPr="009B5522">
        <w:rPr>
          <w:spacing w:val="-2"/>
          <w:sz w:val="24"/>
          <w:szCs w:val="24"/>
        </w:rPr>
        <w:t>a</w:t>
      </w:r>
      <w:r w:rsidRPr="009B5522">
        <w:rPr>
          <w:sz w:val="24"/>
          <w:szCs w:val="24"/>
        </w:rPr>
        <w:t xml:space="preserve">te, </w:t>
      </w:r>
      <w:r w:rsidRPr="009B5522">
        <w:rPr>
          <w:spacing w:val="-1"/>
          <w:sz w:val="24"/>
          <w:szCs w:val="24"/>
        </w:rPr>
        <w:t>a</w:t>
      </w:r>
      <w:r w:rsidRPr="009B5522">
        <w:rPr>
          <w:sz w:val="24"/>
          <w:szCs w:val="24"/>
        </w:rPr>
        <w:t>nd s</w:t>
      </w:r>
      <w:r w:rsidRPr="009B5522">
        <w:rPr>
          <w:spacing w:val="-1"/>
          <w:sz w:val="24"/>
          <w:szCs w:val="24"/>
        </w:rPr>
        <w:t>ca</w:t>
      </w:r>
      <w:r w:rsidRPr="009B5522">
        <w:rPr>
          <w:sz w:val="24"/>
          <w:szCs w:val="24"/>
        </w:rPr>
        <w:t>le. A</w:t>
      </w:r>
      <w:r w:rsidRPr="009B5522">
        <w:rPr>
          <w:spacing w:val="8"/>
          <w:sz w:val="24"/>
          <w:szCs w:val="24"/>
        </w:rPr>
        <w:t>m</w:t>
      </w:r>
      <w:r w:rsidRPr="009B5522">
        <w:rPr>
          <w:spacing w:val="-1"/>
          <w:sz w:val="24"/>
          <w:szCs w:val="24"/>
        </w:rPr>
        <w:t>az</w:t>
      </w:r>
      <w:r w:rsidRPr="009B5522">
        <w:rPr>
          <w:sz w:val="24"/>
          <w:szCs w:val="24"/>
        </w:rPr>
        <w:t xml:space="preserve">on </w:t>
      </w:r>
      <w:r w:rsidRPr="009B5522">
        <w:rPr>
          <w:spacing w:val="1"/>
          <w:sz w:val="24"/>
          <w:szCs w:val="24"/>
        </w:rPr>
        <w:t>S</w:t>
      </w:r>
      <w:r w:rsidRPr="009B5522">
        <w:rPr>
          <w:sz w:val="24"/>
          <w:szCs w:val="24"/>
        </w:rPr>
        <w:t>i</w:t>
      </w:r>
      <w:r w:rsidRPr="009B5522">
        <w:rPr>
          <w:spacing w:val="1"/>
          <w:sz w:val="24"/>
          <w:szCs w:val="24"/>
        </w:rPr>
        <w:t>m</w:t>
      </w:r>
      <w:r w:rsidRPr="009B5522">
        <w:rPr>
          <w:sz w:val="24"/>
          <w:szCs w:val="24"/>
        </w:rPr>
        <w:t>ple DB is a man</w:t>
      </w:r>
      <w:r w:rsidRPr="009B5522">
        <w:rPr>
          <w:spacing w:val="-1"/>
          <w:sz w:val="24"/>
          <w:szCs w:val="24"/>
        </w:rPr>
        <w:t>a</w:t>
      </w:r>
      <w:r w:rsidRPr="009B5522">
        <w:rPr>
          <w:sz w:val="24"/>
          <w:szCs w:val="24"/>
        </w:rPr>
        <w:t>g</w:t>
      </w:r>
      <w:r w:rsidRPr="009B5522">
        <w:rPr>
          <w:spacing w:val="-1"/>
          <w:sz w:val="24"/>
          <w:szCs w:val="24"/>
        </w:rPr>
        <w:t>e</w:t>
      </w:r>
      <w:r w:rsidRPr="009B5522">
        <w:rPr>
          <w:sz w:val="24"/>
          <w:szCs w:val="24"/>
        </w:rPr>
        <w:t>d NoSQLd</w:t>
      </w:r>
      <w:r w:rsidRPr="009B5522">
        <w:rPr>
          <w:spacing w:val="-1"/>
          <w:sz w:val="24"/>
          <w:szCs w:val="24"/>
        </w:rPr>
        <w:t>a</w:t>
      </w:r>
      <w:r w:rsidRPr="009B5522">
        <w:rPr>
          <w:sz w:val="24"/>
          <w:szCs w:val="24"/>
        </w:rPr>
        <w:t>tab</w:t>
      </w:r>
      <w:r w:rsidRPr="009B5522">
        <w:rPr>
          <w:spacing w:val="-1"/>
          <w:sz w:val="24"/>
          <w:szCs w:val="24"/>
        </w:rPr>
        <w:t>a</w:t>
      </w:r>
      <w:r w:rsidRPr="009B5522">
        <w:rPr>
          <w:spacing w:val="2"/>
          <w:sz w:val="24"/>
          <w:szCs w:val="24"/>
        </w:rPr>
        <w:t>s</w:t>
      </w:r>
      <w:r w:rsidRPr="009B5522">
        <w:rPr>
          <w:sz w:val="24"/>
          <w:szCs w:val="24"/>
        </w:rPr>
        <w:t>e s</w:t>
      </w:r>
      <w:r w:rsidRPr="009B5522">
        <w:rPr>
          <w:spacing w:val="1"/>
          <w:sz w:val="24"/>
          <w:szCs w:val="24"/>
        </w:rPr>
        <w:t>e</w:t>
      </w:r>
      <w:r w:rsidRPr="009B5522">
        <w:rPr>
          <w:sz w:val="24"/>
          <w:szCs w:val="24"/>
        </w:rPr>
        <w:t>rvi</w:t>
      </w:r>
      <w:r w:rsidRPr="009B5522">
        <w:rPr>
          <w:spacing w:val="-1"/>
          <w:sz w:val="24"/>
          <w:szCs w:val="24"/>
        </w:rPr>
        <w:t>c</w:t>
      </w:r>
      <w:r w:rsidRPr="009B5522">
        <w:rPr>
          <w:sz w:val="24"/>
          <w:szCs w:val="24"/>
        </w:rPr>
        <w:t>e d</w:t>
      </w:r>
      <w:r w:rsidRPr="009B5522">
        <w:rPr>
          <w:spacing w:val="-1"/>
          <w:sz w:val="24"/>
          <w:szCs w:val="24"/>
        </w:rPr>
        <w:t>e</w:t>
      </w:r>
      <w:r w:rsidRPr="009B5522">
        <w:rPr>
          <w:sz w:val="24"/>
          <w:szCs w:val="24"/>
        </w:rPr>
        <w:t xml:space="preserve">signed </w:t>
      </w:r>
      <w:r w:rsidRPr="009B5522">
        <w:rPr>
          <w:spacing w:val="5"/>
          <w:sz w:val="24"/>
          <w:szCs w:val="24"/>
        </w:rPr>
        <w:t>f</w:t>
      </w:r>
      <w:r w:rsidRPr="009B5522">
        <w:rPr>
          <w:sz w:val="24"/>
          <w:szCs w:val="24"/>
        </w:rPr>
        <w:t>or sma</w:t>
      </w:r>
      <w:r w:rsidRPr="009B5522">
        <w:rPr>
          <w:spacing w:val="2"/>
          <w:sz w:val="24"/>
          <w:szCs w:val="24"/>
        </w:rPr>
        <w:t>l</w:t>
      </w:r>
      <w:r w:rsidRPr="009B5522">
        <w:rPr>
          <w:sz w:val="24"/>
          <w:szCs w:val="24"/>
        </w:rPr>
        <w:t>ler d</w:t>
      </w:r>
      <w:r w:rsidRPr="009B5522">
        <w:rPr>
          <w:spacing w:val="-1"/>
          <w:sz w:val="24"/>
          <w:szCs w:val="24"/>
        </w:rPr>
        <w:t>a</w:t>
      </w:r>
      <w:r w:rsidRPr="009B5522">
        <w:rPr>
          <w:sz w:val="24"/>
          <w:szCs w:val="24"/>
        </w:rPr>
        <w:t>tas</w:t>
      </w:r>
      <w:r w:rsidRPr="009B5522">
        <w:rPr>
          <w:spacing w:val="-1"/>
          <w:sz w:val="24"/>
          <w:szCs w:val="24"/>
        </w:rPr>
        <w:t>e</w:t>
      </w:r>
      <w:r w:rsidRPr="009B5522">
        <w:rPr>
          <w:sz w:val="24"/>
          <w:szCs w:val="24"/>
        </w:rPr>
        <w:t>ts. Am</w:t>
      </w:r>
      <w:r w:rsidRPr="009B5522">
        <w:rPr>
          <w:spacing w:val="1"/>
          <w:sz w:val="24"/>
          <w:szCs w:val="24"/>
        </w:rPr>
        <w:t>a</w:t>
      </w:r>
      <w:r w:rsidRPr="009B5522">
        <w:rPr>
          <w:spacing w:val="-1"/>
          <w:sz w:val="24"/>
          <w:szCs w:val="24"/>
        </w:rPr>
        <w:t>z</w:t>
      </w:r>
      <w:r w:rsidRPr="009B5522">
        <w:rPr>
          <w:sz w:val="24"/>
          <w:szCs w:val="24"/>
        </w:rPr>
        <w:t>on El</w:t>
      </w:r>
      <w:r w:rsidRPr="009B5522">
        <w:rPr>
          <w:spacing w:val="-1"/>
          <w:sz w:val="24"/>
          <w:szCs w:val="24"/>
        </w:rPr>
        <w:t>a</w:t>
      </w:r>
      <w:r w:rsidRPr="009B5522">
        <w:rPr>
          <w:sz w:val="24"/>
          <w:szCs w:val="24"/>
        </w:rPr>
        <w:t>stiC</w:t>
      </w:r>
      <w:r w:rsidRPr="009B5522">
        <w:rPr>
          <w:spacing w:val="-1"/>
          <w:sz w:val="24"/>
          <w:szCs w:val="24"/>
        </w:rPr>
        <w:t>ac</w:t>
      </w:r>
      <w:r w:rsidRPr="009B5522">
        <w:rPr>
          <w:sz w:val="24"/>
          <w:szCs w:val="24"/>
        </w:rPr>
        <w:t>heisa</w:t>
      </w:r>
      <w:r w:rsidRPr="009B5522">
        <w:rPr>
          <w:spacing w:val="2"/>
          <w:sz w:val="24"/>
          <w:szCs w:val="24"/>
        </w:rPr>
        <w:t>w</w:t>
      </w:r>
      <w:r w:rsidRPr="009B5522">
        <w:rPr>
          <w:spacing w:val="-1"/>
          <w:sz w:val="24"/>
          <w:szCs w:val="24"/>
        </w:rPr>
        <w:t>e</w:t>
      </w:r>
      <w:r w:rsidRPr="009B5522">
        <w:rPr>
          <w:sz w:val="24"/>
          <w:szCs w:val="24"/>
        </w:rPr>
        <w:t>b</w:t>
      </w:r>
      <w:r w:rsidRPr="009B5522">
        <w:rPr>
          <w:spacing w:val="2"/>
          <w:sz w:val="24"/>
          <w:szCs w:val="24"/>
        </w:rPr>
        <w:t>s</w:t>
      </w:r>
      <w:r w:rsidRPr="009B5522">
        <w:rPr>
          <w:spacing w:val="-1"/>
          <w:sz w:val="24"/>
          <w:szCs w:val="24"/>
        </w:rPr>
        <w:t>e</w:t>
      </w:r>
      <w:r w:rsidRPr="009B5522">
        <w:rPr>
          <w:sz w:val="24"/>
          <w:szCs w:val="24"/>
        </w:rPr>
        <w:t>rvi</w:t>
      </w:r>
      <w:r w:rsidRPr="009B5522">
        <w:rPr>
          <w:spacing w:val="-1"/>
          <w:sz w:val="24"/>
          <w:szCs w:val="24"/>
        </w:rPr>
        <w:t>c</w:t>
      </w:r>
      <w:r w:rsidRPr="009B5522">
        <w:rPr>
          <w:sz w:val="24"/>
          <w:szCs w:val="24"/>
        </w:rPr>
        <w:t>ethatma</w:t>
      </w:r>
      <w:r w:rsidRPr="009B5522">
        <w:rPr>
          <w:spacing w:val="2"/>
          <w:sz w:val="24"/>
          <w:szCs w:val="24"/>
        </w:rPr>
        <w:t>k</w:t>
      </w:r>
      <w:r w:rsidRPr="009B5522">
        <w:rPr>
          <w:spacing w:val="-1"/>
          <w:sz w:val="24"/>
          <w:szCs w:val="24"/>
        </w:rPr>
        <w:t>e</w:t>
      </w:r>
      <w:r w:rsidRPr="009B5522">
        <w:rPr>
          <w:sz w:val="24"/>
          <w:szCs w:val="24"/>
        </w:rPr>
        <w:t>sit</w:t>
      </w:r>
      <w:r w:rsidRPr="009B5522">
        <w:rPr>
          <w:spacing w:val="1"/>
          <w:sz w:val="24"/>
          <w:szCs w:val="24"/>
        </w:rPr>
        <w:t>e</w:t>
      </w:r>
      <w:r w:rsidRPr="009B5522">
        <w:rPr>
          <w:spacing w:val="-1"/>
          <w:sz w:val="24"/>
          <w:szCs w:val="24"/>
        </w:rPr>
        <w:t>a</w:t>
      </w:r>
      <w:r w:rsidRPr="009B5522">
        <w:rPr>
          <w:sz w:val="24"/>
          <w:szCs w:val="24"/>
        </w:rPr>
        <w:t>sytod</w:t>
      </w:r>
      <w:r w:rsidRPr="009B5522">
        <w:rPr>
          <w:spacing w:val="-1"/>
          <w:sz w:val="24"/>
          <w:szCs w:val="24"/>
        </w:rPr>
        <w:t>e</w:t>
      </w:r>
      <w:r w:rsidRPr="009B5522">
        <w:rPr>
          <w:sz w:val="24"/>
          <w:szCs w:val="24"/>
        </w:rPr>
        <w:t>ploy,</w:t>
      </w:r>
      <w:r w:rsidRPr="009B5522">
        <w:rPr>
          <w:spacing w:val="5"/>
          <w:sz w:val="24"/>
          <w:szCs w:val="24"/>
        </w:rPr>
        <w:t>o</w:t>
      </w:r>
      <w:r w:rsidRPr="009B5522">
        <w:rPr>
          <w:sz w:val="24"/>
          <w:szCs w:val="24"/>
        </w:rPr>
        <w:t>p</w:t>
      </w:r>
      <w:r w:rsidRPr="009B5522">
        <w:rPr>
          <w:spacing w:val="1"/>
          <w:sz w:val="24"/>
          <w:szCs w:val="24"/>
        </w:rPr>
        <w:t>e</w:t>
      </w:r>
      <w:r w:rsidRPr="009B5522">
        <w:rPr>
          <w:sz w:val="24"/>
          <w:szCs w:val="24"/>
        </w:rPr>
        <w:t>r</w:t>
      </w:r>
      <w:r w:rsidRPr="009B5522">
        <w:rPr>
          <w:spacing w:val="-2"/>
          <w:sz w:val="24"/>
          <w:szCs w:val="24"/>
        </w:rPr>
        <w:t>a</w:t>
      </w:r>
      <w:r w:rsidRPr="009B5522">
        <w:rPr>
          <w:spacing w:val="1"/>
          <w:sz w:val="24"/>
          <w:szCs w:val="24"/>
        </w:rPr>
        <w:t>t</w:t>
      </w:r>
      <w:r w:rsidRPr="009B5522">
        <w:rPr>
          <w:spacing w:val="-1"/>
          <w:sz w:val="24"/>
          <w:szCs w:val="24"/>
        </w:rPr>
        <w:t>e</w:t>
      </w:r>
      <w:r w:rsidRPr="009B5522">
        <w:rPr>
          <w:sz w:val="24"/>
          <w:szCs w:val="24"/>
        </w:rPr>
        <w:t>,</w:t>
      </w:r>
      <w:r w:rsidRPr="009B5522">
        <w:rPr>
          <w:spacing w:val="-1"/>
          <w:sz w:val="24"/>
          <w:szCs w:val="24"/>
        </w:rPr>
        <w:t>a</w:t>
      </w:r>
      <w:r w:rsidRPr="009B5522">
        <w:rPr>
          <w:spacing w:val="2"/>
          <w:sz w:val="24"/>
          <w:szCs w:val="24"/>
        </w:rPr>
        <w:t>n</w:t>
      </w:r>
      <w:r w:rsidRPr="009B5522">
        <w:rPr>
          <w:sz w:val="24"/>
          <w:szCs w:val="24"/>
        </w:rPr>
        <w:t>ds</w:t>
      </w:r>
      <w:r w:rsidRPr="009B5522">
        <w:rPr>
          <w:spacing w:val="-1"/>
          <w:sz w:val="24"/>
          <w:szCs w:val="24"/>
        </w:rPr>
        <w:t>ca</w:t>
      </w:r>
      <w:r w:rsidRPr="009B5522">
        <w:rPr>
          <w:sz w:val="24"/>
          <w:szCs w:val="24"/>
        </w:rPr>
        <w:t>le</w:t>
      </w:r>
      <w:r w:rsidRPr="009B5522">
        <w:rPr>
          <w:spacing w:val="-1"/>
          <w:sz w:val="24"/>
          <w:szCs w:val="24"/>
        </w:rPr>
        <w:t>a</w:t>
      </w:r>
      <w:r w:rsidRPr="009B5522">
        <w:rPr>
          <w:sz w:val="24"/>
          <w:szCs w:val="24"/>
        </w:rPr>
        <w:t>ni</w:t>
      </w:r>
      <w:r w:rsidRPr="009B5522">
        <w:rPr>
          <w:spacing w:val="3"/>
          <w:sz w:val="24"/>
          <w:szCs w:val="24"/>
        </w:rPr>
        <w:t>n</w:t>
      </w:r>
      <w:r w:rsidRPr="009B5522">
        <w:rPr>
          <w:spacing w:val="-1"/>
          <w:sz w:val="24"/>
          <w:szCs w:val="24"/>
        </w:rPr>
        <w:t>-</w:t>
      </w:r>
      <w:r w:rsidRPr="009B5522">
        <w:rPr>
          <w:spacing w:val="3"/>
          <w:sz w:val="24"/>
          <w:szCs w:val="24"/>
        </w:rPr>
        <w:t>m</w:t>
      </w:r>
      <w:r w:rsidRPr="009B5522">
        <w:rPr>
          <w:spacing w:val="-1"/>
          <w:sz w:val="24"/>
          <w:szCs w:val="24"/>
        </w:rPr>
        <w:t>e</w:t>
      </w:r>
      <w:r w:rsidRPr="009B5522">
        <w:rPr>
          <w:sz w:val="24"/>
          <w:szCs w:val="24"/>
        </w:rPr>
        <w:t xml:space="preserve">mory </w:t>
      </w:r>
      <w:r w:rsidRPr="009B5522">
        <w:rPr>
          <w:spacing w:val="-1"/>
          <w:sz w:val="24"/>
          <w:szCs w:val="24"/>
        </w:rPr>
        <w:t>cac</w:t>
      </w:r>
      <w:r w:rsidRPr="009B5522">
        <w:rPr>
          <w:spacing w:val="2"/>
          <w:sz w:val="24"/>
          <w:szCs w:val="24"/>
        </w:rPr>
        <w:t>h</w:t>
      </w:r>
      <w:r w:rsidRPr="009B5522">
        <w:rPr>
          <w:sz w:val="24"/>
          <w:szCs w:val="24"/>
        </w:rPr>
        <w:t xml:space="preserve">ein </w:t>
      </w:r>
      <w:r w:rsidRPr="009B5522">
        <w:rPr>
          <w:spacing w:val="1"/>
          <w:sz w:val="24"/>
          <w:szCs w:val="24"/>
        </w:rPr>
        <w:t>t</w:t>
      </w:r>
      <w:r w:rsidRPr="009B5522">
        <w:rPr>
          <w:sz w:val="24"/>
          <w:szCs w:val="24"/>
        </w:rPr>
        <w:t>he</w:t>
      </w:r>
      <w:r w:rsidRPr="009B5522">
        <w:rPr>
          <w:spacing w:val="-1"/>
          <w:sz w:val="24"/>
          <w:szCs w:val="24"/>
        </w:rPr>
        <w:t xml:space="preserve"> c</w:t>
      </w:r>
      <w:r w:rsidRPr="009B5522">
        <w:rPr>
          <w:sz w:val="24"/>
          <w:szCs w:val="24"/>
        </w:rPr>
        <w:t>loud.</w:t>
      </w:r>
    </w:p>
    <w:p w:rsidR="00D263D9" w:rsidRPr="009B5522" w:rsidRDefault="00D263D9" w:rsidP="00D263D9">
      <w:pPr>
        <w:spacing w:before="10" w:line="360" w:lineRule="auto"/>
        <w:jc w:val="both"/>
        <w:rPr>
          <w:sz w:val="24"/>
          <w:szCs w:val="24"/>
        </w:rPr>
      </w:pPr>
    </w:p>
    <w:p w:rsidR="003C06C9" w:rsidRPr="003C06C9" w:rsidRDefault="00D263D9" w:rsidP="003C06C9">
      <w:pPr>
        <w:spacing w:line="360" w:lineRule="auto"/>
        <w:ind w:left="100" w:right="80"/>
        <w:jc w:val="both"/>
        <w:rPr>
          <w:spacing w:val="-1"/>
          <w:sz w:val="24"/>
          <w:szCs w:val="24"/>
        </w:rPr>
      </w:pPr>
      <w:r w:rsidRPr="009B5522">
        <w:rPr>
          <w:spacing w:val="-3"/>
          <w:sz w:val="24"/>
          <w:szCs w:val="24"/>
        </w:rPr>
        <w:t>I</w:t>
      </w:r>
      <w:r w:rsidRPr="009B5522">
        <w:rPr>
          <w:sz w:val="24"/>
          <w:szCs w:val="24"/>
        </w:rPr>
        <w:t xml:space="preserve">n </w:t>
      </w:r>
      <w:r w:rsidRPr="009B5522">
        <w:rPr>
          <w:spacing w:val="2"/>
          <w:sz w:val="24"/>
          <w:szCs w:val="24"/>
        </w:rPr>
        <w:t>N</w:t>
      </w:r>
      <w:r w:rsidRPr="009B5522">
        <w:rPr>
          <w:spacing w:val="-1"/>
          <w:sz w:val="24"/>
          <w:szCs w:val="24"/>
        </w:rPr>
        <w:t>e</w:t>
      </w:r>
      <w:r w:rsidRPr="009B5522">
        <w:rPr>
          <w:sz w:val="24"/>
          <w:szCs w:val="24"/>
        </w:rPr>
        <w:t>twor</w:t>
      </w:r>
      <w:r w:rsidRPr="009B5522">
        <w:rPr>
          <w:spacing w:val="-1"/>
          <w:sz w:val="24"/>
          <w:szCs w:val="24"/>
        </w:rPr>
        <w:t>k</w:t>
      </w:r>
      <w:r w:rsidRPr="009B5522">
        <w:rPr>
          <w:sz w:val="24"/>
          <w:szCs w:val="24"/>
        </w:rPr>
        <w:t>ing, t</w:t>
      </w:r>
      <w:r w:rsidRPr="009B5522">
        <w:rPr>
          <w:spacing w:val="3"/>
          <w:sz w:val="24"/>
          <w:szCs w:val="24"/>
        </w:rPr>
        <w:t>h</w:t>
      </w:r>
      <w:r w:rsidRPr="009B5522">
        <w:rPr>
          <w:sz w:val="24"/>
          <w:szCs w:val="24"/>
        </w:rPr>
        <w:t xml:space="preserve">e </w:t>
      </w:r>
      <w:r w:rsidRPr="009B5522">
        <w:rPr>
          <w:spacing w:val="-1"/>
          <w:sz w:val="24"/>
          <w:szCs w:val="24"/>
        </w:rPr>
        <w:t>c</w:t>
      </w:r>
      <w:r w:rsidRPr="009B5522">
        <w:rPr>
          <w:sz w:val="24"/>
          <w:szCs w:val="24"/>
        </w:rPr>
        <w:t>l</w:t>
      </w:r>
      <w:r w:rsidRPr="009B5522">
        <w:rPr>
          <w:spacing w:val="2"/>
          <w:sz w:val="24"/>
          <w:szCs w:val="24"/>
        </w:rPr>
        <w:t>a</w:t>
      </w:r>
      <w:r w:rsidRPr="009B5522">
        <w:rPr>
          <w:sz w:val="24"/>
          <w:szCs w:val="24"/>
        </w:rPr>
        <w:t>ss</w:t>
      </w:r>
      <w:r w:rsidRPr="009B5522">
        <w:rPr>
          <w:spacing w:val="1"/>
          <w:sz w:val="24"/>
          <w:szCs w:val="24"/>
        </w:rPr>
        <w:t>i</w:t>
      </w:r>
      <w:r w:rsidRPr="009B5522">
        <w:rPr>
          <w:sz w:val="24"/>
          <w:szCs w:val="24"/>
        </w:rPr>
        <w:t>fi</w:t>
      </w:r>
      <w:r w:rsidRPr="009B5522">
        <w:rPr>
          <w:spacing w:val="-1"/>
          <w:sz w:val="24"/>
          <w:szCs w:val="24"/>
        </w:rPr>
        <w:t>ca</w:t>
      </w:r>
      <w:r w:rsidRPr="009B5522">
        <w:rPr>
          <w:sz w:val="24"/>
          <w:szCs w:val="24"/>
        </w:rPr>
        <w:t>t</w:t>
      </w:r>
      <w:r w:rsidRPr="009B5522">
        <w:rPr>
          <w:spacing w:val="1"/>
          <w:sz w:val="24"/>
          <w:szCs w:val="24"/>
        </w:rPr>
        <w:t>i</w:t>
      </w:r>
      <w:r w:rsidRPr="009B5522">
        <w:rPr>
          <w:sz w:val="24"/>
          <w:szCs w:val="24"/>
        </w:rPr>
        <w:t xml:space="preserve">ons </w:t>
      </w:r>
      <w:r w:rsidRPr="009B5522">
        <w:rPr>
          <w:spacing w:val="-1"/>
          <w:sz w:val="24"/>
          <w:szCs w:val="24"/>
        </w:rPr>
        <w:t>a</w:t>
      </w:r>
      <w:r w:rsidRPr="009B5522">
        <w:rPr>
          <w:spacing w:val="1"/>
          <w:sz w:val="24"/>
          <w:szCs w:val="24"/>
        </w:rPr>
        <w:t>r</w:t>
      </w:r>
      <w:r w:rsidRPr="009B5522">
        <w:rPr>
          <w:sz w:val="24"/>
          <w:szCs w:val="24"/>
        </w:rPr>
        <w:t>e Am</w:t>
      </w:r>
      <w:r w:rsidRPr="009B5522">
        <w:rPr>
          <w:spacing w:val="-1"/>
          <w:sz w:val="24"/>
          <w:szCs w:val="24"/>
        </w:rPr>
        <w:t>az</w:t>
      </w:r>
      <w:r w:rsidRPr="009B5522">
        <w:rPr>
          <w:spacing w:val="2"/>
          <w:sz w:val="24"/>
          <w:szCs w:val="24"/>
        </w:rPr>
        <w:t>o</w:t>
      </w:r>
      <w:r w:rsidRPr="009B5522">
        <w:rPr>
          <w:sz w:val="24"/>
          <w:szCs w:val="24"/>
        </w:rPr>
        <w:t xml:space="preserve">n Route  </w:t>
      </w:r>
      <w:r w:rsidRPr="009B5522">
        <w:rPr>
          <w:spacing w:val="1"/>
          <w:sz w:val="24"/>
          <w:szCs w:val="24"/>
        </w:rPr>
        <w:t>S</w:t>
      </w:r>
      <w:r w:rsidRPr="009B5522">
        <w:rPr>
          <w:sz w:val="24"/>
          <w:szCs w:val="24"/>
        </w:rPr>
        <w:t xml:space="preserve">3, </w:t>
      </w:r>
      <w:r w:rsidRPr="009B5522">
        <w:rPr>
          <w:spacing w:val="7"/>
          <w:sz w:val="24"/>
          <w:szCs w:val="24"/>
        </w:rPr>
        <w:t>A</w:t>
      </w:r>
      <w:r w:rsidRPr="009B5522">
        <w:rPr>
          <w:sz w:val="24"/>
          <w:szCs w:val="24"/>
        </w:rPr>
        <w:t>ma</w:t>
      </w:r>
      <w:r w:rsidRPr="009B5522">
        <w:rPr>
          <w:spacing w:val="-1"/>
          <w:sz w:val="24"/>
          <w:szCs w:val="24"/>
        </w:rPr>
        <w:t>z</w:t>
      </w:r>
      <w:r w:rsidRPr="009B5522">
        <w:rPr>
          <w:sz w:val="24"/>
          <w:szCs w:val="24"/>
        </w:rPr>
        <w:t>on Virtu</w:t>
      </w:r>
      <w:r w:rsidRPr="009B5522">
        <w:rPr>
          <w:spacing w:val="-1"/>
          <w:sz w:val="24"/>
          <w:szCs w:val="24"/>
        </w:rPr>
        <w:t>a</w:t>
      </w:r>
      <w:r w:rsidRPr="009B5522">
        <w:rPr>
          <w:sz w:val="24"/>
          <w:szCs w:val="24"/>
        </w:rPr>
        <w:t xml:space="preserve">l </w:t>
      </w:r>
      <w:r w:rsidRPr="009B5522">
        <w:rPr>
          <w:spacing w:val="1"/>
          <w:sz w:val="24"/>
          <w:szCs w:val="24"/>
        </w:rPr>
        <w:t xml:space="preserve"> P</w:t>
      </w:r>
      <w:r w:rsidRPr="009B5522">
        <w:rPr>
          <w:sz w:val="24"/>
          <w:szCs w:val="24"/>
        </w:rPr>
        <w:t>riv</w:t>
      </w:r>
      <w:r w:rsidRPr="009B5522">
        <w:rPr>
          <w:spacing w:val="-1"/>
          <w:sz w:val="24"/>
          <w:szCs w:val="24"/>
        </w:rPr>
        <w:t>a</w:t>
      </w:r>
      <w:r w:rsidRPr="009B5522">
        <w:rPr>
          <w:sz w:val="24"/>
          <w:szCs w:val="24"/>
        </w:rPr>
        <w:t>te Cloud (</w:t>
      </w:r>
      <w:r w:rsidRPr="009B5522">
        <w:rPr>
          <w:spacing w:val="-1"/>
          <w:sz w:val="24"/>
          <w:szCs w:val="24"/>
        </w:rPr>
        <w:t>V</w:t>
      </w:r>
      <w:r w:rsidRPr="009B5522">
        <w:rPr>
          <w:spacing w:val="1"/>
          <w:sz w:val="24"/>
          <w:szCs w:val="24"/>
        </w:rPr>
        <w:t>P</w:t>
      </w:r>
      <w:r w:rsidRPr="009B5522">
        <w:rPr>
          <w:sz w:val="24"/>
          <w:szCs w:val="24"/>
        </w:rPr>
        <w:t>C)</w:t>
      </w:r>
      <w:r w:rsidRPr="009B5522">
        <w:rPr>
          <w:spacing w:val="-1"/>
          <w:sz w:val="24"/>
          <w:szCs w:val="24"/>
        </w:rPr>
        <w:t>a</w:t>
      </w:r>
      <w:r w:rsidRPr="009B5522">
        <w:rPr>
          <w:sz w:val="24"/>
          <w:szCs w:val="24"/>
        </w:rPr>
        <w:t>ndA</w:t>
      </w:r>
      <w:r w:rsidRPr="009B5522">
        <w:rPr>
          <w:spacing w:val="-1"/>
          <w:sz w:val="24"/>
          <w:szCs w:val="24"/>
        </w:rPr>
        <w:t>W</w:t>
      </w:r>
      <w:r w:rsidRPr="009B5522">
        <w:rPr>
          <w:sz w:val="24"/>
          <w:szCs w:val="24"/>
        </w:rPr>
        <w:t>SDir</w:t>
      </w:r>
      <w:r w:rsidRPr="009B5522">
        <w:rPr>
          <w:spacing w:val="-2"/>
          <w:sz w:val="24"/>
          <w:szCs w:val="24"/>
        </w:rPr>
        <w:t>e</w:t>
      </w:r>
      <w:r w:rsidRPr="009B5522">
        <w:rPr>
          <w:spacing w:val="-1"/>
          <w:sz w:val="24"/>
          <w:szCs w:val="24"/>
        </w:rPr>
        <w:t>c</w:t>
      </w:r>
      <w:r w:rsidRPr="009B5522">
        <w:rPr>
          <w:sz w:val="24"/>
          <w:szCs w:val="24"/>
        </w:rPr>
        <w:t>tConn</w:t>
      </w:r>
      <w:r w:rsidRPr="009B5522">
        <w:rPr>
          <w:spacing w:val="-1"/>
          <w:sz w:val="24"/>
          <w:szCs w:val="24"/>
        </w:rPr>
        <w:t>ec</w:t>
      </w:r>
      <w:r w:rsidRPr="009B5522">
        <w:rPr>
          <w:sz w:val="24"/>
          <w:szCs w:val="24"/>
        </w:rPr>
        <w:t>t.</w:t>
      </w:r>
      <w:r w:rsidRPr="009B5522">
        <w:rPr>
          <w:spacing w:val="-3"/>
          <w:sz w:val="24"/>
          <w:szCs w:val="24"/>
        </w:rPr>
        <w:t>I</w:t>
      </w:r>
      <w:r w:rsidRPr="009B5522">
        <w:rPr>
          <w:sz w:val="24"/>
          <w:szCs w:val="24"/>
        </w:rPr>
        <w:t xml:space="preserve">n </w:t>
      </w:r>
      <w:r w:rsidRPr="009B5522">
        <w:rPr>
          <w:spacing w:val="1"/>
          <w:sz w:val="24"/>
          <w:szCs w:val="24"/>
        </w:rPr>
        <w:t>S</w:t>
      </w:r>
      <w:r w:rsidRPr="009B5522">
        <w:rPr>
          <w:sz w:val="24"/>
          <w:szCs w:val="24"/>
        </w:rPr>
        <w:t>tor</w:t>
      </w:r>
      <w:r w:rsidRPr="009B5522">
        <w:rPr>
          <w:spacing w:val="-1"/>
          <w:sz w:val="24"/>
          <w:szCs w:val="24"/>
        </w:rPr>
        <w:t>a</w:t>
      </w:r>
      <w:r w:rsidRPr="009B5522">
        <w:rPr>
          <w:sz w:val="24"/>
          <w:szCs w:val="24"/>
        </w:rPr>
        <w:t>g</w:t>
      </w:r>
      <w:r w:rsidRPr="009B5522">
        <w:rPr>
          <w:spacing w:val="-1"/>
          <w:sz w:val="24"/>
          <w:szCs w:val="24"/>
        </w:rPr>
        <w:t>e</w:t>
      </w:r>
      <w:r w:rsidRPr="009B5522">
        <w:rPr>
          <w:sz w:val="24"/>
          <w:szCs w:val="24"/>
        </w:rPr>
        <w:t>, d</w:t>
      </w:r>
      <w:r w:rsidRPr="009B5522">
        <w:rPr>
          <w:spacing w:val="1"/>
          <w:sz w:val="24"/>
          <w:szCs w:val="24"/>
        </w:rPr>
        <w:t>e</w:t>
      </w:r>
      <w:r w:rsidRPr="009B5522">
        <w:rPr>
          <w:sz w:val="24"/>
          <w:szCs w:val="24"/>
        </w:rPr>
        <w:t>p</w:t>
      </w:r>
      <w:r w:rsidRPr="009B5522">
        <w:rPr>
          <w:spacing w:val="-1"/>
          <w:sz w:val="24"/>
          <w:szCs w:val="24"/>
        </w:rPr>
        <w:t>e</w:t>
      </w:r>
      <w:r w:rsidRPr="009B5522">
        <w:rPr>
          <w:sz w:val="24"/>
          <w:szCs w:val="24"/>
        </w:rPr>
        <w:t>nding on the n</w:t>
      </w:r>
      <w:r w:rsidRPr="009B5522">
        <w:rPr>
          <w:spacing w:val="-1"/>
          <w:sz w:val="24"/>
          <w:szCs w:val="24"/>
        </w:rPr>
        <w:t>ee</w:t>
      </w:r>
      <w:r w:rsidRPr="009B5522">
        <w:rPr>
          <w:sz w:val="24"/>
          <w:szCs w:val="24"/>
        </w:rPr>
        <w:t>ds the s</w:t>
      </w:r>
      <w:r w:rsidRPr="009B5522">
        <w:rPr>
          <w:spacing w:val="-1"/>
          <w:sz w:val="24"/>
          <w:szCs w:val="24"/>
        </w:rPr>
        <w:t>e</w:t>
      </w:r>
      <w:r w:rsidRPr="009B5522">
        <w:rPr>
          <w:sz w:val="24"/>
          <w:szCs w:val="24"/>
        </w:rPr>
        <w:t>rvi</w:t>
      </w:r>
      <w:r w:rsidRPr="009B5522">
        <w:rPr>
          <w:spacing w:val="-1"/>
          <w:sz w:val="24"/>
          <w:szCs w:val="24"/>
        </w:rPr>
        <w:t>c</w:t>
      </w:r>
      <w:r w:rsidRPr="009B5522">
        <w:rPr>
          <w:sz w:val="24"/>
          <w:szCs w:val="24"/>
        </w:rPr>
        <w:t>e provid</w:t>
      </w:r>
      <w:r w:rsidRPr="009B5522">
        <w:rPr>
          <w:spacing w:val="-1"/>
          <w:sz w:val="24"/>
          <w:szCs w:val="24"/>
        </w:rPr>
        <w:t>e</w:t>
      </w:r>
      <w:r w:rsidRPr="009B5522">
        <w:rPr>
          <w:sz w:val="24"/>
          <w:szCs w:val="24"/>
        </w:rPr>
        <w:t>d by  A</w:t>
      </w:r>
      <w:r w:rsidRPr="009B5522">
        <w:rPr>
          <w:spacing w:val="-1"/>
          <w:sz w:val="24"/>
          <w:szCs w:val="24"/>
        </w:rPr>
        <w:t>W</w:t>
      </w:r>
      <w:r w:rsidRPr="009B5522">
        <w:rPr>
          <w:sz w:val="24"/>
          <w:szCs w:val="24"/>
        </w:rPr>
        <w:t xml:space="preserve">S  </w:t>
      </w:r>
      <w:r w:rsidRPr="009B5522">
        <w:rPr>
          <w:spacing w:val="-1"/>
          <w:sz w:val="24"/>
          <w:szCs w:val="24"/>
        </w:rPr>
        <w:lastRenderedPageBreak/>
        <w:t>a</w:t>
      </w:r>
      <w:r w:rsidRPr="009B5522">
        <w:rPr>
          <w:spacing w:val="1"/>
          <w:sz w:val="24"/>
          <w:szCs w:val="24"/>
        </w:rPr>
        <w:t>r</w:t>
      </w:r>
      <w:r w:rsidRPr="009B5522">
        <w:rPr>
          <w:sz w:val="24"/>
          <w:szCs w:val="24"/>
        </w:rPr>
        <w:t>e   Am</w:t>
      </w:r>
      <w:r w:rsidRPr="009B5522">
        <w:rPr>
          <w:spacing w:val="1"/>
          <w:sz w:val="24"/>
          <w:szCs w:val="24"/>
        </w:rPr>
        <w:t>a</w:t>
      </w:r>
      <w:r w:rsidRPr="009B5522">
        <w:rPr>
          <w:spacing w:val="-1"/>
          <w:sz w:val="24"/>
          <w:szCs w:val="24"/>
        </w:rPr>
        <w:t>z</w:t>
      </w:r>
      <w:r w:rsidRPr="009B5522">
        <w:rPr>
          <w:spacing w:val="4"/>
          <w:sz w:val="24"/>
          <w:szCs w:val="24"/>
        </w:rPr>
        <w:t>o</w:t>
      </w:r>
      <w:r w:rsidRPr="009B5522">
        <w:rPr>
          <w:sz w:val="24"/>
          <w:szCs w:val="24"/>
        </w:rPr>
        <w:t xml:space="preserve">n  </w:t>
      </w:r>
      <w:r w:rsidRPr="009B5522">
        <w:rPr>
          <w:spacing w:val="1"/>
          <w:sz w:val="24"/>
          <w:szCs w:val="24"/>
        </w:rPr>
        <w:t xml:space="preserve"> S</w:t>
      </w:r>
      <w:r w:rsidRPr="009B5522">
        <w:rPr>
          <w:sz w:val="24"/>
          <w:szCs w:val="24"/>
        </w:rPr>
        <w:t>i</w:t>
      </w:r>
      <w:r w:rsidRPr="009B5522">
        <w:rPr>
          <w:spacing w:val="1"/>
          <w:sz w:val="24"/>
          <w:szCs w:val="24"/>
        </w:rPr>
        <w:t>m</w:t>
      </w:r>
      <w:r w:rsidRPr="009B5522">
        <w:rPr>
          <w:sz w:val="24"/>
          <w:szCs w:val="24"/>
        </w:rPr>
        <w:t>ple</w:t>
      </w:r>
      <w:r w:rsidRPr="009B5522">
        <w:rPr>
          <w:spacing w:val="1"/>
          <w:sz w:val="24"/>
          <w:szCs w:val="24"/>
        </w:rPr>
        <w:t>S</w:t>
      </w:r>
      <w:r w:rsidRPr="009B5522">
        <w:rPr>
          <w:sz w:val="24"/>
          <w:szCs w:val="24"/>
        </w:rPr>
        <w:t>tor</w:t>
      </w:r>
      <w:r w:rsidRPr="009B5522">
        <w:rPr>
          <w:spacing w:val="-1"/>
          <w:sz w:val="24"/>
          <w:szCs w:val="24"/>
        </w:rPr>
        <w:t>a</w:t>
      </w:r>
      <w:r w:rsidRPr="009B5522">
        <w:rPr>
          <w:sz w:val="24"/>
          <w:szCs w:val="24"/>
        </w:rPr>
        <w:t xml:space="preserve">ge   </w:t>
      </w:r>
      <w:r w:rsidRPr="009B5522">
        <w:rPr>
          <w:spacing w:val="1"/>
          <w:sz w:val="24"/>
          <w:szCs w:val="24"/>
        </w:rPr>
        <w:t>S</w:t>
      </w:r>
      <w:r w:rsidRPr="009B5522">
        <w:rPr>
          <w:spacing w:val="-1"/>
          <w:sz w:val="24"/>
          <w:szCs w:val="24"/>
        </w:rPr>
        <w:t>e</w:t>
      </w:r>
      <w:r w:rsidRPr="009B5522">
        <w:rPr>
          <w:sz w:val="24"/>
          <w:szCs w:val="24"/>
        </w:rPr>
        <w:t>r</w:t>
      </w:r>
      <w:r w:rsidRPr="009B5522">
        <w:rPr>
          <w:spacing w:val="1"/>
          <w:sz w:val="24"/>
          <w:szCs w:val="24"/>
        </w:rPr>
        <w:t>v</w:t>
      </w:r>
      <w:r w:rsidRPr="009B5522">
        <w:rPr>
          <w:sz w:val="24"/>
          <w:szCs w:val="24"/>
        </w:rPr>
        <w:t>ic</w:t>
      </w:r>
      <w:r w:rsidRPr="009B5522">
        <w:rPr>
          <w:spacing w:val="-1"/>
          <w:sz w:val="24"/>
          <w:szCs w:val="24"/>
        </w:rPr>
        <w:t>e</w:t>
      </w:r>
      <w:r w:rsidRPr="009B5522">
        <w:rPr>
          <w:sz w:val="24"/>
          <w:szCs w:val="24"/>
        </w:rPr>
        <w:t>(S3),   Am</w:t>
      </w:r>
      <w:r w:rsidRPr="009B5522">
        <w:rPr>
          <w:spacing w:val="1"/>
          <w:sz w:val="24"/>
          <w:szCs w:val="24"/>
        </w:rPr>
        <w:t>a</w:t>
      </w:r>
      <w:r w:rsidRPr="009B5522">
        <w:rPr>
          <w:spacing w:val="-1"/>
          <w:sz w:val="24"/>
          <w:szCs w:val="24"/>
        </w:rPr>
        <w:t>z</w:t>
      </w:r>
      <w:r w:rsidRPr="009B5522">
        <w:rPr>
          <w:sz w:val="24"/>
          <w:szCs w:val="24"/>
        </w:rPr>
        <w:t>on  Gl</w:t>
      </w:r>
      <w:r w:rsidRPr="009B5522">
        <w:rPr>
          <w:spacing w:val="1"/>
          <w:sz w:val="24"/>
          <w:szCs w:val="24"/>
        </w:rPr>
        <w:t>ac</w:t>
      </w:r>
      <w:r w:rsidRPr="009B5522">
        <w:rPr>
          <w:sz w:val="24"/>
          <w:szCs w:val="24"/>
        </w:rPr>
        <w:t>ie</w:t>
      </w:r>
      <w:r w:rsidRPr="009B5522">
        <w:rPr>
          <w:spacing w:val="-1"/>
          <w:sz w:val="24"/>
          <w:szCs w:val="24"/>
        </w:rPr>
        <w:t>r</w:t>
      </w:r>
      <w:r w:rsidRPr="009B5522">
        <w:rPr>
          <w:sz w:val="24"/>
          <w:szCs w:val="24"/>
        </w:rPr>
        <w:t>,  Am</w:t>
      </w:r>
      <w:r w:rsidRPr="009B5522">
        <w:rPr>
          <w:spacing w:val="-1"/>
          <w:sz w:val="24"/>
          <w:szCs w:val="24"/>
        </w:rPr>
        <w:t>a</w:t>
      </w:r>
      <w:r w:rsidRPr="009B5522">
        <w:rPr>
          <w:spacing w:val="1"/>
          <w:sz w:val="24"/>
          <w:szCs w:val="24"/>
        </w:rPr>
        <w:t>z</w:t>
      </w:r>
      <w:r w:rsidRPr="009B5522">
        <w:rPr>
          <w:sz w:val="24"/>
          <w:szCs w:val="24"/>
        </w:rPr>
        <w:t>on  El</w:t>
      </w:r>
      <w:r w:rsidRPr="009B5522">
        <w:rPr>
          <w:spacing w:val="-1"/>
          <w:sz w:val="24"/>
          <w:szCs w:val="24"/>
        </w:rPr>
        <w:t>a</w:t>
      </w:r>
      <w:r w:rsidRPr="009B5522">
        <w:rPr>
          <w:sz w:val="24"/>
          <w:szCs w:val="24"/>
        </w:rPr>
        <w:t>st</w:t>
      </w:r>
      <w:r w:rsidRPr="009B5522">
        <w:rPr>
          <w:spacing w:val="1"/>
          <w:sz w:val="24"/>
          <w:szCs w:val="24"/>
        </w:rPr>
        <w:t>i</w:t>
      </w:r>
      <w:r w:rsidRPr="009B5522">
        <w:rPr>
          <w:sz w:val="24"/>
          <w:szCs w:val="24"/>
        </w:rPr>
        <w:t xml:space="preserve">c </w:t>
      </w:r>
      <w:r w:rsidRPr="003C06C9">
        <w:rPr>
          <w:spacing w:val="-1"/>
          <w:sz w:val="24"/>
          <w:szCs w:val="24"/>
        </w:rPr>
        <w:t>Block  Store (</w:t>
      </w:r>
      <w:r w:rsidRPr="009B5522">
        <w:rPr>
          <w:spacing w:val="-1"/>
          <w:sz w:val="24"/>
          <w:szCs w:val="24"/>
        </w:rPr>
        <w:t>E</w:t>
      </w:r>
      <w:r w:rsidRPr="003C06C9">
        <w:rPr>
          <w:spacing w:val="-1"/>
          <w:sz w:val="24"/>
          <w:szCs w:val="24"/>
        </w:rPr>
        <w:t xml:space="preserve">BS),  </w:t>
      </w:r>
      <w:r w:rsidRPr="009B5522">
        <w:rPr>
          <w:spacing w:val="-1"/>
          <w:sz w:val="24"/>
          <w:szCs w:val="24"/>
        </w:rPr>
        <w:t>AW</w:t>
      </w:r>
      <w:r w:rsidRPr="003C06C9">
        <w:rPr>
          <w:spacing w:val="-1"/>
          <w:sz w:val="24"/>
          <w:szCs w:val="24"/>
        </w:rPr>
        <w:t>SImport/Expo</w:t>
      </w:r>
      <w:r w:rsidRPr="009B5522">
        <w:rPr>
          <w:spacing w:val="-1"/>
          <w:sz w:val="24"/>
          <w:szCs w:val="24"/>
        </w:rPr>
        <w:t>r</w:t>
      </w:r>
      <w:r w:rsidRPr="003C06C9">
        <w:rPr>
          <w:spacing w:val="-1"/>
          <w:sz w:val="24"/>
          <w:szCs w:val="24"/>
        </w:rPr>
        <w:t xml:space="preserve">t </w:t>
      </w:r>
      <w:r w:rsidRPr="009B5522">
        <w:rPr>
          <w:spacing w:val="-1"/>
          <w:sz w:val="24"/>
          <w:szCs w:val="24"/>
        </w:rPr>
        <w:t>a</w:t>
      </w:r>
      <w:r w:rsidRPr="003C06C9">
        <w:rPr>
          <w:spacing w:val="-1"/>
          <w:sz w:val="24"/>
          <w:szCs w:val="24"/>
        </w:rPr>
        <w:t>nd A</w:t>
      </w:r>
      <w:r w:rsidRPr="009B5522">
        <w:rPr>
          <w:spacing w:val="-1"/>
          <w:sz w:val="24"/>
          <w:szCs w:val="24"/>
        </w:rPr>
        <w:t>W</w:t>
      </w:r>
      <w:r w:rsidRPr="003C06C9">
        <w:rPr>
          <w:spacing w:val="-1"/>
          <w:sz w:val="24"/>
          <w:szCs w:val="24"/>
        </w:rPr>
        <w:t>S Stor</w:t>
      </w:r>
      <w:r w:rsidRPr="009B5522">
        <w:rPr>
          <w:spacing w:val="-1"/>
          <w:sz w:val="24"/>
          <w:szCs w:val="24"/>
        </w:rPr>
        <w:t>a</w:t>
      </w:r>
      <w:r w:rsidRPr="003C06C9">
        <w:rPr>
          <w:spacing w:val="-1"/>
          <w:sz w:val="24"/>
          <w:szCs w:val="24"/>
        </w:rPr>
        <w:t>geG</w:t>
      </w:r>
      <w:r w:rsidRPr="009B5522">
        <w:rPr>
          <w:spacing w:val="-1"/>
          <w:sz w:val="24"/>
          <w:szCs w:val="24"/>
        </w:rPr>
        <w:t>a</w:t>
      </w:r>
      <w:r w:rsidRPr="003C06C9">
        <w:rPr>
          <w:spacing w:val="-1"/>
          <w:sz w:val="24"/>
          <w:szCs w:val="24"/>
        </w:rPr>
        <w:t>tew</w:t>
      </w:r>
      <w:r w:rsidRPr="009B5522">
        <w:rPr>
          <w:spacing w:val="-1"/>
          <w:sz w:val="24"/>
          <w:szCs w:val="24"/>
        </w:rPr>
        <w:t>a</w:t>
      </w:r>
      <w:r w:rsidRPr="003C06C9">
        <w:rPr>
          <w:spacing w:val="-1"/>
          <w:sz w:val="24"/>
          <w:szCs w:val="24"/>
        </w:rPr>
        <w:t>y</w:t>
      </w:r>
    </w:p>
    <w:p w:rsidR="00D263D9" w:rsidRPr="003C06C9" w:rsidRDefault="00D263D9" w:rsidP="003C06C9">
      <w:pPr>
        <w:spacing w:line="360" w:lineRule="auto"/>
        <w:ind w:left="100" w:right="80"/>
        <w:jc w:val="both"/>
        <w:rPr>
          <w:spacing w:val="-1"/>
          <w:sz w:val="24"/>
          <w:szCs w:val="24"/>
        </w:rPr>
      </w:pPr>
      <w:r w:rsidRPr="003C06C9">
        <w:rPr>
          <w:spacing w:val="-1"/>
          <w:sz w:val="24"/>
          <w:szCs w:val="24"/>
        </w:rPr>
        <w:t>Applic</w:t>
      </w:r>
      <w:r w:rsidRPr="009B5522">
        <w:rPr>
          <w:spacing w:val="-1"/>
          <w:sz w:val="24"/>
          <w:szCs w:val="24"/>
        </w:rPr>
        <w:t>a</w:t>
      </w:r>
      <w:r w:rsidRPr="003C06C9">
        <w:rPr>
          <w:spacing w:val="-1"/>
          <w:sz w:val="24"/>
          <w:szCs w:val="24"/>
        </w:rPr>
        <w:t>tion S</w:t>
      </w:r>
      <w:r w:rsidRPr="009B5522">
        <w:rPr>
          <w:spacing w:val="-1"/>
          <w:sz w:val="24"/>
          <w:szCs w:val="24"/>
        </w:rPr>
        <w:t>e</w:t>
      </w:r>
      <w:r w:rsidRPr="003C06C9">
        <w:rPr>
          <w:spacing w:val="-1"/>
          <w:sz w:val="24"/>
          <w:szCs w:val="24"/>
        </w:rPr>
        <w:t>rvi</w:t>
      </w:r>
      <w:r w:rsidRPr="009B5522">
        <w:rPr>
          <w:spacing w:val="-1"/>
          <w:sz w:val="24"/>
          <w:szCs w:val="24"/>
        </w:rPr>
        <w:t>ce</w:t>
      </w:r>
      <w:r w:rsidRPr="003C06C9">
        <w:rPr>
          <w:spacing w:val="-1"/>
          <w:sz w:val="24"/>
          <w:szCs w:val="24"/>
        </w:rPr>
        <w:t>s of A</w:t>
      </w:r>
      <w:r w:rsidRPr="009B5522">
        <w:rPr>
          <w:spacing w:val="-1"/>
          <w:sz w:val="24"/>
          <w:szCs w:val="24"/>
        </w:rPr>
        <w:t>W</w:t>
      </w:r>
      <w:r w:rsidRPr="003C06C9">
        <w:rPr>
          <w:spacing w:val="-1"/>
          <w:sz w:val="24"/>
          <w:szCs w:val="24"/>
        </w:rPr>
        <w:t xml:space="preserve">S </w:t>
      </w:r>
      <w:r w:rsidRPr="009B5522">
        <w:rPr>
          <w:spacing w:val="-1"/>
          <w:sz w:val="24"/>
          <w:szCs w:val="24"/>
        </w:rPr>
        <w:t>a</w:t>
      </w:r>
      <w:r w:rsidRPr="003C06C9">
        <w:rPr>
          <w:spacing w:val="-1"/>
          <w:sz w:val="24"/>
          <w:szCs w:val="24"/>
        </w:rPr>
        <w:t>re Ama</w:t>
      </w:r>
      <w:r w:rsidRPr="009B5522">
        <w:rPr>
          <w:spacing w:val="-1"/>
          <w:sz w:val="24"/>
          <w:szCs w:val="24"/>
        </w:rPr>
        <w:t>z</w:t>
      </w:r>
      <w:r w:rsidRPr="003C06C9">
        <w:rPr>
          <w:spacing w:val="-1"/>
          <w:sz w:val="24"/>
          <w:szCs w:val="24"/>
        </w:rPr>
        <w:t>on CloudS</w:t>
      </w:r>
      <w:r w:rsidRPr="009B5522">
        <w:rPr>
          <w:spacing w:val="-1"/>
          <w:sz w:val="24"/>
          <w:szCs w:val="24"/>
        </w:rPr>
        <w:t>ea</w:t>
      </w:r>
      <w:r w:rsidRPr="003C06C9">
        <w:rPr>
          <w:spacing w:val="-1"/>
          <w:sz w:val="24"/>
          <w:szCs w:val="24"/>
        </w:rPr>
        <w:t>rch, Ama</w:t>
      </w:r>
      <w:r w:rsidRPr="009B5522">
        <w:rPr>
          <w:spacing w:val="-1"/>
          <w:sz w:val="24"/>
          <w:szCs w:val="24"/>
        </w:rPr>
        <w:t>z</w:t>
      </w:r>
      <w:r w:rsidRPr="003C06C9">
        <w:rPr>
          <w:spacing w:val="-1"/>
          <w:sz w:val="24"/>
          <w:szCs w:val="24"/>
        </w:rPr>
        <w:t xml:space="preserve">on Simple </w:t>
      </w:r>
      <w:r w:rsidRPr="009B5522">
        <w:rPr>
          <w:spacing w:val="-1"/>
          <w:sz w:val="24"/>
          <w:szCs w:val="24"/>
        </w:rPr>
        <w:t>W</w:t>
      </w:r>
      <w:r w:rsidRPr="003C06C9">
        <w:rPr>
          <w:spacing w:val="-1"/>
          <w:sz w:val="24"/>
          <w:szCs w:val="24"/>
        </w:rPr>
        <w:t>ork</w:t>
      </w:r>
      <w:r w:rsidRPr="009B5522">
        <w:rPr>
          <w:spacing w:val="-1"/>
          <w:sz w:val="24"/>
          <w:szCs w:val="24"/>
        </w:rPr>
        <w:t>f</w:t>
      </w:r>
      <w:r w:rsidRPr="003C06C9">
        <w:rPr>
          <w:spacing w:val="-1"/>
          <w:sz w:val="24"/>
          <w:szCs w:val="24"/>
        </w:rPr>
        <w:t>low S</w:t>
      </w:r>
      <w:r w:rsidRPr="009B5522">
        <w:rPr>
          <w:spacing w:val="-1"/>
          <w:sz w:val="24"/>
          <w:szCs w:val="24"/>
        </w:rPr>
        <w:t>e</w:t>
      </w:r>
      <w:r w:rsidRPr="003C06C9">
        <w:rPr>
          <w:spacing w:val="-1"/>
          <w:sz w:val="24"/>
          <w:szCs w:val="24"/>
        </w:rPr>
        <w:t>rvice (S</w:t>
      </w:r>
      <w:r w:rsidRPr="009B5522">
        <w:rPr>
          <w:spacing w:val="-1"/>
          <w:sz w:val="24"/>
          <w:szCs w:val="24"/>
        </w:rPr>
        <w:t>WF</w:t>
      </w:r>
      <w:r w:rsidRPr="003C06C9">
        <w:rPr>
          <w:spacing w:val="-1"/>
          <w:sz w:val="24"/>
          <w:szCs w:val="24"/>
        </w:rPr>
        <w:t>), Am</w:t>
      </w:r>
      <w:r w:rsidRPr="009B5522">
        <w:rPr>
          <w:spacing w:val="-1"/>
          <w:sz w:val="24"/>
          <w:szCs w:val="24"/>
        </w:rPr>
        <w:t>az</w:t>
      </w:r>
      <w:r w:rsidRPr="003C06C9">
        <w:rPr>
          <w:spacing w:val="-1"/>
          <w:sz w:val="24"/>
          <w:szCs w:val="24"/>
        </w:rPr>
        <w:t>on Simple Qu</w:t>
      </w:r>
      <w:r w:rsidRPr="009B5522">
        <w:rPr>
          <w:spacing w:val="-1"/>
          <w:sz w:val="24"/>
          <w:szCs w:val="24"/>
        </w:rPr>
        <w:t>e</w:t>
      </w:r>
      <w:r w:rsidRPr="003C06C9">
        <w:rPr>
          <w:spacing w:val="-1"/>
          <w:sz w:val="24"/>
          <w:szCs w:val="24"/>
        </w:rPr>
        <w:t>ue Servi</w:t>
      </w:r>
      <w:r w:rsidRPr="009B5522">
        <w:rPr>
          <w:spacing w:val="-1"/>
          <w:sz w:val="24"/>
          <w:szCs w:val="24"/>
        </w:rPr>
        <w:t>c</w:t>
      </w:r>
      <w:r w:rsidRPr="003C06C9">
        <w:rPr>
          <w:spacing w:val="-1"/>
          <w:sz w:val="24"/>
          <w:szCs w:val="24"/>
        </w:rPr>
        <w:t>e (SQS), Ama</w:t>
      </w:r>
      <w:r w:rsidRPr="009B5522">
        <w:rPr>
          <w:spacing w:val="-1"/>
          <w:sz w:val="24"/>
          <w:szCs w:val="24"/>
        </w:rPr>
        <w:t>z</w:t>
      </w:r>
      <w:r w:rsidRPr="003C06C9">
        <w:rPr>
          <w:spacing w:val="-1"/>
          <w:sz w:val="24"/>
          <w:szCs w:val="24"/>
        </w:rPr>
        <w:t>on Simple Notifi</w:t>
      </w:r>
      <w:r w:rsidRPr="009B5522">
        <w:rPr>
          <w:spacing w:val="-1"/>
          <w:sz w:val="24"/>
          <w:szCs w:val="24"/>
        </w:rPr>
        <w:t>ca</w:t>
      </w:r>
      <w:r w:rsidRPr="003C06C9">
        <w:rPr>
          <w:spacing w:val="-1"/>
          <w:sz w:val="24"/>
          <w:szCs w:val="24"/>
        </w:rPr>
        <w:t>tion S</w:t>
      </w:r>
      <w:r w:rsidRPr="009B5522">
        <w:rPr>
          <w:spacing w:val="-1"/>
          <w:sz w:val="24"/>
          <w:szCs w:val="24"/>
        </w:rPr>
        <w:t>e</w:t>
      </w:r>
      <w:r w:rsidRPr="003C06C9">
        <w:rPr>
          <w:spacing w:val="-1"/>
          <w:sz w:val="24"/>
          <w:szCs w:val="24"/>
        </w:rPr>
        <w:t>rvi</w:t>
      </w:r>
      <w:r w:rsidRPr="009B5522">
        <w:rPr>
          <w:spacing w:val="-1"/>
          <w:sz w:val="24"/>
          <w:szCs w:val="24"/>
        </w:rPr>
        <w:t>c</w:t>
      </w:r>
      <w:r w:rsidRPr="003C06C9">
        <w:rPr>
          <w:spacing w:val="-1"/>
          <w:sz w:val="24"/>
          <w:szCs w:val="24"/>
        </w:rPr>
        <w:t xml:space="preserve">e (SNS) </w:t>
      </w:r>
      <w:r w:rsidRPr="009B5522">
        <w:rPr>
          <w:spacing w:val="-1"/>
          <w:sz w:val="24"/>
          <w:szCs w:val="24"/>
        </w:rPr>
        <w:t>a</w:t>
      </w:r>
      <w:r w:rsidRPr="003C06C9">
        <w:rPr>
          <w:spacing w:val="-1"/>
          <w:sz w:val="24"/>
          <w:szCs w:val="24"/>
        </w:rPr>
        <w:t>nd Am</w:t>
      </w:r>
      <w:r w:rsidRPr="009B5522">
        <w:rPr>
          <w:spacing w:val="-1"/>
          <w:sz w:val="24"/>
          <w:szCs w:val="24"/>
        </w:rPr>
        <w:t>az</w:t>
      </w:r>
      <w:r w:rsidRPr="003C06C9">
        <w:rPr>
          <w:spacing w:val="-1"/>
          <w:sz w:val="24"/>
          <w:szCs w:val="24"/>
        </w:rPr>
        <w:t xml:space="preserve">on Simple </w:t>
      </w:r>
      <w:r w:rsidRPr="009B5522">
        <w:rPr>
          <w:spacing w:val="-1"/>
          <w:sz w:val="24"/>
          <w:szCs w:val="24"/>
        </w:rPr>
        <w:t>E</w:t>
      </w:r>
      <w:r w:rsidRPr="003C06C9">
        <w:rPr>
          <w:spacing w:val="-1"/>
          <w:sz w:val="24"/>
          <w:szCs w:val="24"/>
        </w:rPr>
        <w:t>mail S</w:t>
      </w:r>
      <w:r w:rsidRPr="009B5522">
        <w:rPr>
          <w:spacing w:val="-1"/>
          <w:sz w:val="24"/>
          <w:szCs w:val="24"/>
        </w:rPr>
        <w:t>e</w:t>
      </w:r>
      <w:r w:rsidRPr="003C06C9">
        <w:rPr>
          <w:spacing w:val="-1"/>
          <w:sz w:val="24"/>
          <w:szCs w:val="24"/>
        </w:rPr>
        <w:t>rvi</w:t>
      </w:r>
      <w:r w:rsidRPr="009B5522">
        <w:rPr>
          <w:spacing w:val="-1"/>
          <w:sz w:val="24"/>
          <w:szCs w:val="24"/>
        </w:rPr>
        <w:t>c</w:t>
      </w:r>
      <w:r w:rsidRPr="003C06C9">
        <w:rPr>
          <w:spacing w:val="-1"/>
          <w:sz w:val="24"/>
          <w:szCs w:val="24"/>
        </w:rPr>
        <w:t>e (SES).</w:t>
      </w:r>
    </w:p>
    <w:p w:rsidR="00D263D9" w:rsidRPr="003C06C9" w:rsidRDefault="00D263D9" w:rsidP="003C06C9">
      <w:pPr>
        <w:spacing w:line="360" w:lineRule="auto"/>
        <w:ind w:left="100" w:right="80"/>
        <w:jc w:val="both"/>
        <w:rPr>
          <w:spacing w:val="-1"/>
          <w:sz w:val="24"/>
          <w:szCs w:val="24"/>
        </w:rPr>
      </w:pPr>
      <w:r w:rsidRPr="003C06C9">
        <w:rPr>
          <w:spacing w:val="-1"/>
          <w:sz w:val="24"/>
          <w:szCs w:val="24"/>
        </w:rPr>
        <w:t xml:space="preserve">In </w:t>
      </w:r>
      <w:r w:rsidRPr="009B5522">
        <w:rPr>
          <w:spacing w:val="-1"/>
          <w:sz w:val="24"/>
          <w:szCs w:val="24"/>
        </w:rPr>
        <w:t>W</w:t>
      </w:r>
      <w:r w:rsidRPr="003C06C9">
        <w:rPr>
          <w:spacing w:val="-1"/>
          <w:sz w:val="24"/>
          <w:szCs w:val="24"/>
        </w:rPr>
        <w:t>orkfo</w:t>
      </w:r>
      <w:r w:rsidRPr="009B5522">
        <w:rPr>
          <w:spacing w:val="-1"/>
          <w:sz w:val="24"/>
          <w:szCs w:val="24"/>
        </w:rPr>
        <w:t>r</w:t>
      </w:r>
      <w:r w:rsidRPr="003C06C9">
        <w:rPr>
          <w:spacing w:val="-1"/>
          <w:sz w:val="24"/>
          <w:szCs w:val="24"/>
        </w:rPr>
        <w:t>c</w:t>
      </w:r>
      <w:r w:rsidRPr="009B5522">
        <w:rPr>
          <w:spacing w:val="-1"/>
          <w:sz w:val="24"/>
          <w:szCs w:val="24"/>
        </w:rPr>
        <w:t>e</w:t>
      </w:r>
      <w:r w:rsidRPr="003C06C9">
        <w:rPr>
          <w:spacing w:val="-1"/>
          <w:sz w:val="24"/>
          <w:szCs w:val="24"/>
        </w:rPr>
        <w:t>, Am</w:t>
      </w:r>
      <w:r w:rsidRPr="009B5522">
        <w:rPr>
          <w:spacing w:val="-1"/>
          <w:sz w:val="24"/>
          <w:szCs w:val="24"/>
        </w:rPr>
        <w:t>az</w:t>
      </w:r>
      <w:r w:rsidRPr="003C06C9">
        <w:rPr>
          <w:spacing w:val="-1"/>
          <w:sz w:val="24"/>
          <w:szCs w:val="24"/>
        </w:rPr>
        <w:t>on M</w:t>
      </w:r>
      <w:r w:rsidRPr="009B5522">
        <w:rPr>
          <w:spacing w:val="-1"/>
          <w:sz w:val="24"/>
          <w:szCs w:val="24"/>
        </w:rPr>
        <w:t>ec</w:t>
      </w:r>
      <w:r w:rsidRPr="003C06C9">
        <w:rPr>
          <w:spacing w:val="-1"/>
          <w:sz w:val="24"/>
          <w:szCs w:val="24"/>
        </w:rPr>
        <w:t>h</w:t>
      </w:r>
      <w:r w:rsidRPr="009B5522">
        <w:rPr>
          <w:spacing w:val="-1"/>
          <w:sz w:val="24"/>
          <w:szCs w:val="24"/>
        </w:rPr>
        <w:t>a</w:t>
      </w:r>
      <w:r w:rsidRPr="003C06C9">
        <w:rPr>
          <w:spacing w:val="-1"/>
          <w:sz w:val="24"/>
          <w:szCs w:val="24"/>
        </w:rPr>
        <w:t>nic</w:t>
      </w:r>
      <w:r w:rsidRPr="009B5522">
        <w:rPr>
          <w:spacing w:val="-1"/>
          <w:sz w:val="24"/>
          <w:szCs w:val="24"/>
        </w:rPr>
        <w:t>a</w:t>
      </w:r>
      <w:r w:rsidRPr="003C06C9">
        <w:rPr>
          <w:spacing w:val="-1"/>
          <w:sz w:val="24"/>
          <w:szCs w:val="24"/>
        </w:rPr>
        <w:t>l Tu</w:t>
      </w:r>
      <w:r w:rsidRPr="009B5522">
        <w:rPr>
          <w:spacing w:val="-1"/>
          <w:sz w:val="24"/>
          <w:szCs w:val="24"/>
        </w:rPr>
        <w:t>r</w:t>
      </w:r>
      <w:r w:rsidRPr="003C06C9">
        <w:rPr>
          <w:spacing w:val="-1"/>
          <w:sz w:val="24"/>
          <w:szCs w:val="24"/>
        </w:rPr>
        <w:t xml:space="preserve">k </w:t>
      </w:r>
      <w:r w:rsidRPr="009B5522">
        <w:rPr>
          <w:spacing w:val="-1"/>
          <w:sz w:val="24"/>
          <w:szCs w:val="24"/>
        </w:rPr>
        <w:t>e</w:t>
      </w:r>
      <w:r w:rsidRPr="003C06C9">
        <w:rPr>
          <w:spacing w:val="-1"/>
          <w:sz w:val="24"/>
          <w:szCs w:val="24"/>
        </w:rPr>
        <w:t>n</w:t>
      </w:r>
      <w:r w:rsidRPr="009B5522">
        <w:rPr>
          <w:spacing w:val="-1"/>
          <w:sz w:val="24"/>
          <w:szCs w:val="24"/>
        </w:rPr>
        <w:t>a</w:t>
      </w:r>
      <w:r w:rsidRPr="003C06C9">
        <w:rPr>
          <w:spacing w:val="-1"/>
          <w:sz w:val="24"/>
          <w:szCs w:val="24"/>
        </w:rPr>
        <w:t>bl</w:t>
      </w:r>
      <w:r w:rsidRPr="009B5522">
        <w:rPr>
          <w:spacing w:val="-1"/>
          <w:sz w:val="24"/>
          <w:szCs w:val="24"/>
        </w:rPr>
        <w:t>e</w:t>
      </w:r>
      <w:r w:rsidRPr="003C06C9">
        <w:rPr>
          <w:spacing w:val="-1"/>
          <w:sz w:val="24"/>
          <w:szCs w:val="24"/>
        </w:rPr>
        <w:t xml:space="preserve">s </w:t>
      </w:r>
      <w:r w:rsidRPr="009B5522">
        <w:rPr>
          <w:spacing w:val="-1"/>
          <w:sz w:val="24"/>
          <w:szCs w:val="24"/>
        </w:rPr>
        <w:t>c</w:t>
      </w:r>
      <w:r w:rsidRPr="003C06C9">
        <w:rPr>
          <w:spacing w:val="-1"/>
          <w:sz w:val="24"/>
          <w:szCs w:val="24"/>
        </w:rPr>
        <w:t>ompani</w:t>
      </w:r>
      <w:r w:rsidRPr="009B5522">
        <w:rPr>
          <w:spacing w:val="-1"/>
          <w:sz w:val="24"/>
          <w:szCs w:val="24"/>
        </w:rPr>
        <w:t>e</w:t>
      </w:r>
      <w:r w:rsidRPr="003C06C9">
        <w:rPr>
          <w:spacing w:val="-1"/>
          <w:sz w:val="24"/>
          <w:szCs w:val="24"/>
        </w:rPr>
        <w:t xml:space="preserve">s to </w:t>
      </w:r>
      <w:r w:rsidRPr="009B5522">
        <w:rPr>
          <w:spacing w:val="-1"/>
          <w:sz w:val="24"/>
          <w:szCs w:val="24"/>
        </w:rPr>
        <w:t>acce</w:t>
      </w:r>
      <w:r w:rsidRPr="003C06C9">
        <w:rPr>
          <w:spacing w:val="-1"/>
          <w:sz w:val="24"/>
          <w:szCs w:val="24"/>
        </w:rPr>
        <w:t>ss thous</w:t>
      </w:r>
      <w:r w:rsidRPr="009B5522">
        <w:rPr>
          <w:spacing w:val="-1"/>
          <w:sz w:val="24"/>
          <w:szCs w:val="24"/>
        </w:rPr>
        <w:t>a</w:t>
      </w:r>
      <w:r w:rsidRPr="003C06C9">
        <w:rPr>
          <w:spacing w:val="-1"/>
          <w:sz w:val="24"/>
          <w:szCs w:val="24"/>
        </w:rPr>
        <w:t>nds of global wo</w:t>
      </w:r>
      <w:r w:rsidRPr="009B5522">
        <w:rPr>
          <w:spacing w:val="-1"/>
          <w:sz w:val="24"/>
          <w:szCs w:val="24"/>
        </w:rPr>
        <w:t>r</w:t>
      </w:r>
      <w:r w:rsidRPr="003C06C9">
        <w:rPr>
          <w:spacing w:val="-1"/>
          <w:sz w:val="24"/>
          <w:szCs w:val="24"/>
        </w:rPr>
        <w:t>k</w:t>
      </w:r>
      <w:r w:rsidRPr="009B5522">
        <w:rPr>
          <w:spacing w:val="-1"/>
          <w:sz w:val="24"/>
          <w:szCs w:val="24"/>
        </w:rPr>
        <w:t>e</w:t>
      </w:r>
      <w:r w:rsidRPr="003C06C9">
        <w:rPr>
          <w:spacing w:val="-1"/>
          <w:sz w:val="24"/>
          <w:szCs w:val="24"/>
        </w:rPr>
        <w:t>rs   on   d</w:t>
      </w:r>
      <w:r w:rsidRPr="009B5522">
        <w:rPr>
          <w:spacing w:val="-1"/>
          <w:sz w:val="24"/>
          <w:szCs w:val="24"/>
        </w:rPr>
        <w:t>e</w:t>
      </w:r>
      <w:r w:rsidRPr="003C06C9">
        <w:rPr>
          <w:spacing w:val="-1"/>
          <w:sz w:val="24"/>
          <w:szCs w:val="24"/>
        </w:rPr>
        <w:t>mand   and   prog</w:t>
      </w:r>
      <w:r w:rsidRPr="009B5522">
        <w:rPr>
          <w:spacing w:val="-1"/>
          <w:sz w:val="24"/>
          <w:szCs w:val="24"/>
        </w:rPr>
        <w:t>ra</w:t>
      </w:r>
      <w:r w:rsidRPr="003C06C9">
        <w:rPr>
          <w:spacing w:val="-1"/>
          <w:sz w:val="24"/>
          <w:szCs w:val="24"/>
        </w:rPr>
        <w:t>mm</w:t>
      </w:r>
      <w:r w:rsidRPr="009B5522">
        <w:rPr>
          <w:spacing w:val="-1"/>
          <w:sz w:val="24"/>
          <w:szCs w:val="24"/>
        </w:rPr>
        <w:t>a</w:t>
      </w:r>
      <w:r w:rsidRPr="003C06C9">
        <w:rPr>
          <w:spacing w:val="-1"/>
          <w:sz w:val="24"/>
          <w:szCs w:val="24"/>
        </w:rPr>
        <w:t>ti</w:t>
      </w:r>
      <w:r w:rsidRPr="009B5522">
        <w:rPr>
          <w:spacing w:val="-1"/>
          <w:sz w:val="24"/>
          <w:szCs w:val="24"/>
        </w:rPr>
        <w:t>ca</w:t>
      </w:r>
      <w:r w:rsidRPr="003C06C9">
        <w:rPr>
          <w:spacing w:val="-1"/>
          <w:sz w:val="24"/>
          <w:szCs w:val="24"/>
        </w:rPr>
        <w:t>lly   int</w:t>
      </w:r>
      <w:r w:rsidRPr="009B5522">
        <w:rPr>
          <w:spacing w:val="-1"/>
          <w:sz w:val="24"/>
          <w:szCs w:val="24"/>
        </w:rPr>
        <w:t>e</w:t>
      </w:r>
      <w:r w:rsidRPr="003C06C9">
        <w:rPr>
          <w:spacing w:val="-1"/>
          <w:sz w:val="24"/>
          <w:szCs w:val="24"/>
        </w:rPr>
        <w:t>grate   their   work   into   v</w:t>
      </w:r>
      <w:r w:rsidRPr="009B5522">
        <w:rPr>
          <w:spacing w:val="-1"/>
          <w:sz w:val="24"/>
          <w:szCs w:val="24"/>
        </w:rPr>
        <w:t>a</w:t>
      </w:r>
      <w:r w:rsidRPr="003C06C9">
        <w:rPr>
          <w:spacing w:val="-1"/>
          <w:sz w:val="24"/>
          <w:szCs w:val="24"/>
        </w:rPr>
        <w:t>rious   busin</w:t>
      </w:r>
      <w:r w:rsidRPr="009B5522">
        <w:rPr>
          <w:spacing w:val="-1"/>
          <w:sz w:val="24"/>
          <w:szCs w:val="24"/>
        </w:rPr>
        <w:t>e</w:t>
      </w:r>
      <w:r w:rsidRPr="003C06C9">
        <w:rPr>
          <w:spacing w:val="-1"/>
          <w:sz w:val="24"/>
          <w:szCs w:val="24"/>
        </w:rPr>
        <w:t>ss proc</w:t>
      </w:r>
      <w:r w:rsidRPr="009B5522">
        <w:rPr>
          <w:spacing w:val="-1"/>
          <w:sz w:val="24"/>
          <w:szCs w:val="24"/>
        </w:rPr>
        <w:t>e</w:t>
      </w:r>
      <w:r w:rsidRPr="003C06C9">
        <w:rPr>
          <w:spacing w:val="-1"/>
          <w:sz w:val="24"/>
          <w:szCs w:val="24"/>
        </w:rPr>
        <w:t>sses. A</w:t>
      </w:r>
      <w:r w:rsidRPr="009B5522">
        <w:rPr>
          <w:spacing w:val="-1"/>
          <w:sz w:val="24"/>
          <w:szCs w:val="24"/>
        </w:rPr>
        <w:t>W</w:t>
      </w:r>
      <w:r w:rsidRPr="003C06C9">
        <w:rPr>
          <w:spacing w:val="-1"/>
          <w:sz w:val="24"/>
          <w:szCs w:val="24"/>
        </w:rPr>
        <w:t>S in Educ</w:t>
      </w:r>
      <w:r w:rsidRPr="009B5522">
        <w:rPr>
          <w:spacing w:val="-1"/>
          <w:sz w:val="24"/>
          <w:szCs w:val="24"/>
        </w:rPr>
        <w:t>a</w:t>
      </w:r>
      <w:r w:rsidRPr="003C06C9">
        <w:rPr>
          <w:spacing w:val="-1"/>
          <w:sz w:val="24"/>
          <w:szCs w:val="24"/>
        </w:rPr>
        <w:t>tion is wo</w:t>
      </w:r>
      <w:r w:rsidRPr="009B5522">
        <w:rPr>
          <w:spacing w:val="-1"/>
          <w:sz w:val="24"/>
          <w:szCs w:val="24"/>
        </w:rPr>
        <w:t>r</w:t>
      </w:r>
      <w:r w:rsidRPr="003C06C9">
        <w:rPr>
          <w:spacing w:val="-1"/>
          <w:sz w:val="24"/>
          <w:szCs w:val="24"/>
        </w:rPr>
        <w:t>king  with  many  Ind</w:t>
      </w:r>
      <w:r w:rsidRPr="009B5522">
        <w:rPr>
          <w:spacing w:val="-1"/>
          <w:sz w:val="24"/>
          <w:szCs w:val="24"/>
        </w:rPr>
        <w:t>e</w:t>
      </w:r>
      <w:r w:rsidRPr="003C06C9">
        <w:rPr>
          <w:spacing w:val="-1"/>
          <w:sz w:val="24"/>
          <w:szCs w:val="24"/>
        </w:rPr>
        <w:t>p</w:t>
      </w:r>
      <w:r w:rsidRPr="009B5522">
        <w:rPr>
          <w:spacing w:val="-1"/>
          <w:sz w:val="24"/>
          <w:szCs w:val="24"/>
        </w:rPr>
        <w:t>e</w:t>
      </w:r>
      <w:r w:rsidRPr="003C06C9">
        <w:rPr>
          <w:spacing w:val="-1"/>
          <w:sz w:val="24"/>
          <w:szCs w:val="24"/>
        </w:rPr>
        <w:t>nd</w:t>
      </w:r>
      <w:r w:rsidRPr="009B5522">
        <w:rPr>
          <w:spacing w:val="-1"/>
          <w:sz w:val="24"/>
          <w:szCs w:val="24"/>
        </w:rPr>
        <w:t>e</w:t>
      </w:r>
      <w:r w:rsidRPr="003C06C9">
        <w:rPr>
          <w:spacing w:val="-1"/>
          <w:sz w:val="24"/>
          <w:szCs w:val="24"/>
        </w:rPr>
        <w:t>nt  Softw</w:t>
      </w:r>
      <w:r w:rsidRPr="009B5522">
        <w:rPr>
          <w:spacing w:val="-1"/>
          <w:sz w:val="24"/>
          <w:szCs w:val="24"/>
        </w:rPr>
        <w:t>a</w:t>
      </w:r>
      <w:r w:rsidRPr="003C06C9">
        <w:rPr>
          <w:spacing w:val="-1"/>
          <w:sz w:val="24"/>
          <w:szCs w:val="24"/>
        </w:rPr>
        <w:t>re  V</w:t>
      </w:r>
      <w:r w:rsidRPr="009B5522">
        <w:rPr>
          <w:spacing w:val="-1"/>
          <w:sz w:val="24"/>
          <w:szCs w:val="24"/>
        </w:rPr>
        <w:t>e</w:t>
      </w:r>
      <w:r w:rsidRPr="003C06C9">
        <w:rPr>
          <w:spacing w:val="-1"/>
          <w:sz w:val="24"/>
          <w:szCs w:val="24"/>
        </w:rPr>
        <w:t xml:space="preserve">ndors  (ISV) </w:t>
      </w:r>
      <w:r w:rsidRPr="009B5522">
        <w:rPr>
          <w:spacing w:val="-1"/>
          <w:sz w:val="24"/>
          <w:szCs w:val="24"/>
        </w:rPr>
        <w:t>a</w:t>
      </w:r>
      <w:r w:rsidRPr="003C06C9">
        <w:rPr>
          <w:spacing w:val="-1"/>
          <w:sz w:val="24"/>
          <w:szCs w:val="24"/>
        </w:rPr>
        <w:t>nd   System   Integr</w:t>
      </w:r>
      <w:r w:rsidRPr="009B5522">
        <w:rPr>
          <w:spacing w:val="-1"/>
          <w:sz w:val="24"/>
          <w:szCs w:val="24"/>
        </w:rPr>
        <w:t>a</w:t>
      </w:r>
      <w:r w:rsidRPr="003C06C9">
        <w:rPr>
          <w:spacing w:val="-1"/>
          <w:sz w:val="24"/>
          <w:szCs w:val="24"/>
        </w:rPr>
        <w:t xml:space="preserve">tors   (SI)   to bring   solutions   for   </w:t>
      </w:r>
      <w:r w:rsidRPr="009B5522">
        <w:rPr>
          <w:spacing w:val="-1"/>
          <w:sz w:val="24"/>
          <w:szCs w:val="24"/>
        </w:rPr>
        <w:t>c</w:t>
      </w:r>
      <w:r w:rsidRPr="003C06C9">
        <w:rPr>
          <w:spacing w:val="-1"/>
          <w:sz w:val="24"/>
          <w:szCs w:val="24"/>
        </w:rPr>
        <w:t xml:space="preserve">ommon   </w:t>
      </w:r>
      <w:r w:rsidRPr="009B5522">
        <w:rPr>
          <w:spacing w:val="-1"/>
          <w:sz w:val="24"/>
          <w:szCs w:val="24"/>
        </w:rPr>
        <w:t>e</w:t>
      </w:r>
      <w:r w:rsidRPr="003C06C9">
        <w:rPr>
          <w:spacing w:val="-1"/>
          <w:sz w:val="24"/>
          <w:szCs w:val="24"/>
        </w:rPr>
        <w:t>du</w:t>
      </w:r>
      <w:r w:rsidRPr="009B5522">
        <w:rPr>
          <w:spacing w:val="-1"/>
          <w:sz w:val="24"/>
          <w:szCs w:val="24"/>
        </w:rPr>
        <w:t>ca</w:t>
      </w:r>
      <w:r w:rsidRPr="003C06C9">
        <w:rPr>
          <w:spacing w:val="-1"/>
          <w:sz w:val="24"/>
          <w:szCs w:val="24"/>
        </w:rPr>
        <w:t>tion   inf</w:t>
      </w:r>
      <w:r w:rsidRPr="009B5522">
        <w:rPr>
          <w:spacing w:val="-1"/>
          <w:sz w:val="24"/>
          <w:szCs w:val="24"/>
        </w:rPr>
        <w:t>ra</w:t>
      </w:r>
      <w:r w:rsidRPr="003C06C9">
        <w:rPr>
          <w:spacing w:val="-1"/>
          <w:sz w:val="24"/>
          <w:szCs w:val="24"/>
        </w:rPr>
        <w:t>stru</w:t>
      </w:r>
      <w:r w:rsidRPr="009B5522">
        <w:rPr>
          <w:spacing w:val="-1"/>
          <w:sz w:val="24"/>
          <w:szCs w:val="24"/>
        </w:rPr>
        <w:t>c</w:t>
      </w:r>
      <w:r w:rsidRPr="003C06C9">
        <w:rPr>
          <w:spacing w:val="-1"/>
          <w:sz w:val="24"/>
          <w:szCs w:val="24"/>
        </w:rPr>
        <w:t xml:space="preserve">ture </w:t>
      </w:r>
      <w:r w:rsidRPr="009B5522">
        <w:rPr>
          <w:spacing w:val="-1"/>
          <w:sz w:val="24"/>
          <w:szCs w:val="24"/>
        </w:rPr>
        <w:t>c</w:t>
      </w:r>
      <w:r w:rsidRPr="003C06C9">
        <w:rPr>
          <w:spacing w:val="-1"/>
          <w:sz w:val="24"/>
          <w:szCs w:val="24"/>
        </w:rPr>
        <w:t>h</w:t>
      </w:r>
      <w:r w:rsidRPr="009B5522">
        <w:rPr>
          <w:spacing w:val="-1"/>
          <w:sz w:val="24"/>
          <w:szCs w:val="24"/>
        </w:rPr>
        <w:t>a</w:t>
      </w:r>
      <w:r w:rsidRPr="003C06C9">
        <w:rPr>
          <w:spacing w:val="-1"/>
          <w:sz w:val="24"/>
          <w:szCs w:val="24"/>
        </w:rPr>
        <w:t>ll</w:t>
      </w:r>
      <w:r w:rsidRPr="009B5522">
        <w:rPr>
          <w:spacing w:val="-1"/>
          <w:sz w:val="24"/>
          <w:szCs w:val="24"/>
        </w:rPr>
        <w:t>e</w:t>
      </w:r>
      <w:r w:rsidRPr="003C06C9">
        <w:rPr>
          <w:spacing w:val="-1"/>
          <w:sz w:val="24"/>
          <w:szCs w:val="24"/>
        </w:rPr>
        <w:t>ng</w:t>
      </w:r>
      <w:r w:rsidRPr="009B5522">
        <w:rPr>
          <w:spacing w:val="-1"/>
          <w:sz w:val="24"/>
          <w:szCs w:val="24"/>
        </w:rPr>
        <w:t>e</w:t>
      </w:r>
      <w:r w:rsidRPr="003C06C9">
        <w:rPr>
          <w:spacing w:val="-1"/>
          <w:sz w:val="24"/>
          <w:szCs w:val="24"/>
        </w:rPr>
        <w:t>s  like stor</w:t>
      </w:r>
      <w:r w:rsidRPr="009B5522">
        <w:rPr>
          <w:spacing w:val="-1"/>
          <w:sz w:val="24"/>
          <w:szCs w:val="24"/>
        </w:rPr>
        <w:t>a</w:t>
      </w:r>
      <w:r w:rsidRPr="003C06C9">
        <w:rPr>
          <w:spacing w:val="-1"/>
          <w:sz w:val="24"/>
          <w:szCs w:val="24"/>
        </w:rPr>
        <w:t>g</w:t>
      </w:r>
      <w:r w:rsidRPr="009B5522">
        <w:rPr>
          <w:spacing w:val="-1"/>
          <w:sz w:val="24"/>
          <w:szCs w:val="24"/>
        </w:rPr>
        <w:t>e</w:t>
      </w:r>
      <w:r w:rsidRPr="003C06C9">
        <w:rPr>
          <w:spacing w:val="-1"/>
          <w:sz w:val="24"/>
          <w:szCs w:val="24"/>
        </w:rPr>
        <w:t>,  disasterre</w:t>
      </w:r>
      <w:r w:rsidRPr="009B5522">
        <w:rPr>
          <w:spacing w:val="-1"/>
          <w:sz w:val="24"/>
          <w:szCs w:val="24"/>
        </w:rPr>
        <w:t>c</w:t>
      </w:r>
      <w:r w:rsidRPr="003C06C9">
        <w:rPr>
          <w:spacing w:val="-1"/>
          <w:sz w:val="24"/>
          <w:szCs w:val="24"/>
        </w:rPr>
        <w:t>ov</w:t>
      </w:r>
      <w:r w:rsidRPr="009B5522">
        <w:rPr>
          <w:spacing w:val="-1"/>
          <w:sz w:val="24"/>
          <w:szCs w:val="24"/>
        </w:rPr>
        <w:t>e</w:t>
      </w:r>
      <w:r w:rsidRPr="003C06C9">
        <w:rPr>
          <w:spacing w:val="-1"/>
          <w:sz w:val="24"/>
          <w:szCs w:val="24"/>
        </w:rPr>
        <w:t xml:space="preserve">ry, </w:t>
      </w:r>
      <w:r w:rsidRPr="009B5522">
        <w:rPr>
          <w:spacing w:val="-1"/>
          <w:sz w:val="24"/>
          <w:szCs w:val="24"/>
        </w:rPr>
        <w:t>a</w:t>
      </w:r>
      <w:r w:rsidRPr="003C06C9">
        <w:rPr>
          <w:spacing w:val="-1"/>
          <w:sz w:val="24"/>
          <w:szCs w:val="24"/>
        </w:rPr>
        <w:t xml:space="preserve">rchiving </w:t>
      </w:r>
      <w:r w:rsidRPr="009B5522">
        <w:rPr>
          <w:spacing w:val="-1"/>
          <w:sz w:val="24"/>
          <w:szCs w:val="24"/>
        </w:rPr>
        <w:t>a</w:t>
      </w:r>
      <w:r w:rsidRPr="003C06C9">
        <w:rPr>
          <w:spacing w:val="-1"/>
          <w:sz w:val="24"/>
          <w:szCs w:val="24"/>
        </w:rPr>
        <w:t xml:space="preserve">nd </w:t>
      </w:r>
      <w:r w:rsidRPr="009B5522">
        <w:rPr>
          <w:spacing w:val="-1"/>
          <w:sz w:val="24"/>
          <w:szCs w:val="24"/>
        </w:rPr>
        <w:t>c</w:t>
      </w:r>
      <w:r w:rsidRPr="003C06C9">
        <w:rPr>
          <w:spacing w:val="-1"/>
          <w:sz w:val="24"/>
          <w:szCs w:val="24"/>
        </w:rPr>
        <w:t>ontent d</w:t>
      </w:r>
      <w:r w:rsidRPr="009B5522">
        <w:rPr>
          <w:spacing w:val="-1"/>
          <w:sz w:val="24"/>
          <w:szCs w:val="24"/>
        </w:rPr>
        <w:t>e</w:t>
      </w:r>
      <w:r w:rsidRPr="003C06C9">
        <w:rPr>
          <w:spacing w:val="-1"/>
          <w:sz w:val="24"/>
          <w:szCs w:val="24"/>
        </w:rPr>
        <w:t>liv</w:t>
      </w:r>
      <w:r w:rsidRPr="009B5522">
        <w:rPr>
          <w:spacing w:val="-1"/>
          <w:sz w:val="24"/>
          <w:szCs w:val="24"/>
        </w:rPr>
        <w:t>e</w:t>
      </w:r>
      <w:r w:rsidRPr="003C06C9">
        <w:rPr>
          <w:spacing w:val="-1"/>
          <w:sz w:val="24"/>
          <w:szCs w:val="24"/>
        </w:rPr>
        <w:t>ry.</w:t>
      </w:r>
    </w:p>
    <w:p w:rsidR="00D263D9" w:rsidRPr="009B5522" w:rsidRDefault="00D263D9" w:rsidP="00D263D9">
      <w:pPr>
        <w:spacing w:line="360" w:lineRule="auto"/>
        <w:ind w:left="1272"/>
        <w:jc w:val="both"/>
        <w:rPr>
          <w:sz w:val="24"/>
          <w:szCs w:val="24"/>
        </w:rPr>
      </w:pPr>
      <w:r w:rsidRPr="009B5522">
        <w:rPr>
          <w:spacing w:val="1"/>
          <w:sz w:val="24"/>
          <w:szCs w:val="24"/>
        </w:rPr>
        <w:t>C</w:t>
      </w:r>
      <w:r w:rsidRPr="009B5522">
        <w:rPr>
          <w:sz w:val="24"/>
          <w:szCs w:val="24"/>
        </w:rPr>
        <w:t>. Mic</w:t>
      </w:r>
      <w:r w:rsidRPr="009B5522">
        <w:rPr>
          <w:spacing w:val="-1"/>
          <w:sz w:val="24"/>
          <w:szCs w:val="24"/>
        </w:rPr>
        <w:t>r</w:t>
      </w:r>
      <w:hyperlink r:id="rId74">
        <w:r w:rsidRPr="009B5522">
          <w:rPr>
            <w:sz w:val="24"/>
            <w:szCs w:val="24"/>
          </w:rPr>
          <w:t>osoft Liv</w:t>
        </w:r>
        <w:r w:rsidRPr="009B5522">
          <w:rPr>
            <w:spacing w:val="-1"/>
            <w:sz w:val="24"/>
            <w:szCs w:val="24"/>
          </w:rPr>
          <w:t>e</w:t>
        </w:r>
        <w:r w:rsidRPr="009B5522">
          <w:rPr>
            <w:sz w:val="24"/>
            <w:szCs w:val="24"/>
          </w:rPr>
          <w:t>@</w:t>
        </w:r>
        <w:r w:rsidRPr="009B5522">
          <w:rPr>
            <w:spacing w:val="-1"/>
            <w:sz w:val="24"/>
            <w:szCs w:val="24"/>
          </w:rPr>
          <w:t>e</w:t>
        </w:r>
        <w:r w:rsidRPr="009B5522">
          <w:rPr>
            <w:sz w:val="24"/>
            <w:szCs w:val="24"/>
          </w:rPr>
          <w:t>du</w:t>
        </w:r>
      </w:hyperlink>
      <w:r w:rsidRPr="009B5522">
        <w:rPr>
          <w:sz w:val="24"/>
          <w:szCs w:val="24"/>
        </w:rPr>
        <w:t xml:space="preserve"> f</w:t>
      </w:r>
      <w:r w:rsidRPr="009B5522">
        <w:rPr>
          <w:spacing w:val="1"/>
          <w:sz w:val="24"/>
          <w:szCs w:val="24"/>
        </w:rPr>
        <w:t>o</w:t>
      </w:r>
      <w:r w:rsidRPr="009B5522">
        <w:rPr>
          <w:sz w:val="24"/>
          <w:szCs w:val="24"/>
        </w:rPr>
        <w:t>r</w:t>
      </w:r>
      <w:r w:rsidRPr="009B5522">
        <w:rPr>
          <w:spacing w:val="-1"/>
          <w:sz w:val="24"/>
          <w:szCs w:val="24"/>
        </w:rPr>
        <w:t>e</w:t>
      </w:r>
      <w:r w:rsidRPr="009B5522">
        <w:rPr>
          <w:sz w:val="24"/>
          <w:szCs w:val="24"/>
        </w:rPr>
        <w:t>du</w:t>
      </w:r>
      <w:r w:rsidRPr="009B5522">
        <w:rPr>
          <w:spacing w:val="-1"/>
          <w:sz w:val="24"/>
          <w:szCs w:val="24"/>
        </w:rPr>
        <w:t>ca</w:t>
      </w:r>
      <w:r w:rsidRPr="009B5522">
        <w:rPr>
          <w:sz w:val="24"/>
          <w:szCs w:val="24"/>
        </w:rPr>
        <w:t>t</w:t>
      </w:r>
      <w:r w:rsidRPr="009B5522">
        <w:rPr>
          <w:spacing w:val="1"/>
          <w:sz w:val="24"/>
          <w:szCs w:val="24"/>
        </w:rPr>
        <w:t>i</w:t>
      </w:r>
      <w:r w:rsidRPr="009B5522">
        <w:rPr>
          <w:sz w:val="24"/>
          <w:szCs w:val="24"/>
        </w:rPr>
        <w:t>on</w:t>
      </w:r>
    </w:p>
    <w:p w:rsidR="00D263D9" w:rsidRPr="003C06C9" w:rsidRDefault="00D263D9" w:rsidP="003C06C9">
      <w:pPr>
        <w:spacing w:line="360" w:lineRule="auto"/>
        <w:ind w:left="100" w:right="80"/>
        <w:jc w:val="both"/>
        <w:rPr>
          <w:spacing w:val="-1"/>
          <w:sz w:val="24"/>
          <w:szCs w:val="24"/>
        </w:rPr>
      </w:pPr>
      <w:r w:rsidRPr="003C06C9">
        <w:rPr>
          <w:spacing w:val="-1"/>
          <w:sz w:val="24"/>
          <w:szCs w:val="24"/>
        </w:rPr>
        <w:t>Mic</w:t>
      </w:r>
      <w:r w:rsidRPr="009B5522">
        <w:rPr>
          <w:spacing w:val="-1"/>
          <w:sz w:val="24"/>
          <w:szCs w:val="24"/>
        </w:rPr>
        <w:t>r</w:t>
      </w:r>
      <w:r w:rsidRPr="003C06C9">
        <w:rPr>
          <w:spacing w:val="-1"/>
          <w:sz w:val="24"/>
          <w:szCs w:val="24"/>
        </w:rPr>
        <w:t xml:space="preserve">osoft </w:t>
      </w:r>
      <w:hyperlink r:id="rId75">
        <w:r w:rsidRPr="003C06C9">
          <w:rPr>
            <w:spacing w:val="-1"/>
            <w:sz w:val="24"/>
            <w:szCs w:val="24"/>
          </w:rPr>
          <w:t>Liv</w:t>
        </w:r>
        <w:r w:rsidRPr="009B5522">
          <w:rPr>
            <w:spacing w:val="-1"/>
            <w:sz w:val="24"/>
            <w:szCs w:val="24"/>
          </w:rPr>
          <w:t>e</w:t>
        </w:r>
        <w:r w:rsidRPr="003C06C9">
          <w:rPr>
            <w:spacing w:val="-1"/>
            <w:sz w:val="24"/>
            <w:szCs w:val="24"/>
          </w:rPr>
          <w:t>@</w:t>
        </w:r>
        <w:r w:rsidRPr="009B5522">
          <w:rPr>
            <w:spacing w:val="-1"/>
            <w:sz w:val="24"/>
            <w:szCs w:val="24"/>
          </w:rPr>
          <w:t>e</w:t>
        </w:r>
        <w:r w:rsidRPr="003C06C9">
          <w:rPr>
            <w:spacing w:val="-1"/>
            <w:sz w:val="24"/>
            <w:szCs w:val="24"/>
          </w:rPr>
          <w:t>du</w:t>
        </w:r>
      </w:hyperlink>
      <w:r w:rsidR="003C06C9" w:rsidRPr="003C06C9">
        <w:rPr>
          <w:spacing w:val="-1"/>
          <w:sz w:val="24"/>
          <w:szCs w:val="24"/>
        </w:rPr>
        <w:t>is intended for</w:t>
      </w:r>
      <w:r w:rsidRPr="009B5522">
        <w:rPr>
          <w:spacing w:val="-1"/>
          <w:sz w:val="24"/>
          <w:szCs w:val="24"/>
        </w:rPr>
        <w:t>e</w:t>
      </w:r>
      <w:r w:rsidRPr="003C06C9">
        <w:rPr>
          <w:spacing w:val="-1"/>
          <w:sz w:val="24"/>
          <w:szCs w:val="24"/>
        </w:rPr>
        <w:t>du</w:t>
      </w:r>
      <w:r w:rsidRPr="009B5522">
        <w:rPr>
          <w:spacing w:val="-1"/>
          <w:sz w:val="24"/>
          <w:szCs w:val="24"/>
        </w:rPr>
        <w:t>ca</w:t>
      </w:r>
      <w:r w:rsidRPr="003C06C9">
        <w:rPr>
          <w:spacing w:val="-1"/>
          <w:sz w:val="24"/>
          <w:szCs w:val="24"/>
        </w:rPr>
        <w:t>tion</w:t>
      </w:r>
      <w:r w:rsidRPr="009B5522">
        <w:rPr>
          <w:spacing w:val="-1"/>
          <w:sz w:val="24"/>
          <w:szCs w:val="24"/>
        </w:rPr>
        <w:t>a</w:t>
      </w:r>
      <w:r w:rsidRPr="003C06C9">
        <w:rPr>
          <w:spacing w:val="-1"/>
          <w:sz w:val="24"/>
          <w:szCs w:val="24"/>
        </w:rPr>
        <w:t>l n</w:t>
      </w:r>
      <w:r w:rsidRPr="009B5522">
        <w:rPr>
          <w:spacing w:val="-1"/>
          <w:sz w:val="24"/>
          <w:szCs w:val="24"/>
        </w:rPr>
        <w:t>ee</w:t>
      </w:r>
      <w:r w:rsidRPr="003C06C9">
        <w:rPr>
          <w:spacing w:val="-1"/>
          <w:sz w:val="24"/>
          <w:szCs w:val="24"/>
        </w:rPr>
        <w:t>ds.     It    provides   a   s</w:t>
      </w:r>
      <w:r w:rsidRPr="009B5522">
        <w:rPr>
          <w:spacing w:val="-1"/>
          <w:sz w:val="24"/>
          <w:szCs w:val="24"/>
        </w:rPr>
        <w:t>e</w:t>
      </w:r>
      <w:r w:rsidRPr="003C06C9">
        <w:rPr>
          <w:spacing w:val="-1"/>
          <w:sz w:val="24"/>
          <w:szCs w:val="24"/>
        </w:rPr>
        <w:t>t   of   host</w:t>
      </w:r>
      <w:r w:rsidRPr="009B5522">
        <w:rPr>
          <w:spacing w:val="-1"/>
          <w:sz w:val="24"/>
          <w:szCs w:val="24"/>
        </w:rPr>
        <w:t>e</w:t>
      </w:r>
      <w:r w:rsidRPr="003C06C9">
        <w:rPr>
          <w:spacing w:val="-1"/>
          <w:sz w:val="24"/>
          <w:szCs w:val="24"/>
        </w:rPr>
        <w:t xml:space="preserve">d </w:t>
      </w:r>
      <w:r w:rsidRPr="009B5522">
        <w:rPr>
          <w:spacing w:val="-1"/>
          <w:sz w:val="24"/>
          <w:szCs w:val="24"/>
        </w:rPr>
        <w:t>c</w:t>
      </w:r>
      <w:r w:rsidRPr="003C06C9">
        <w:rPr>
          <w:spacing w:val="-1"/>
          <w:sz w:val="24"/>
          <w:szCs w:val="24"/>
        </w:rPr>
        <w:t>oll</w:t>
      </w:r>
      <w:r w:rsidRPr="009B5522">
        <w:rPr>
          <w:spacing w:val="-1"/>
          <w:sz w:val="24"/>
          <w:szCs w:val="24"/>
        </w:rPr>
        <w:t>a</w:t>
      </w:r>
      <w:r w:rsidRPr="003C06C9">
        <w:rPr>
          <w:spacing w:val="-1"/>
          <w:sz w:val="24"/>
          <w:szCs w:val="24"/>
        </w:rPr>
        <w:t>boration    s</w:t>
      </w:r>
      <w:r w:rsidRPr="009B5522">
        <w:rPr>
          <w:spacing w:val="-1"/>
          <w:sz w:val="24"/>
          <w:szCs w:val="24"/>
        </w:rPr>
        <w:t>e</w:t>
      </w:r>
      <w:r w:rsidRPr="003C06C9">
        <w:rPr>
          <w:spacing w:val="-1"/>
          <w:sz w:val="24"/>
          <w:szCs w:val="24"/>
        </w:rPr>
        <w:t>rvi</w:t>
      </w:r>
      <w:r w:rsidRPr="009B5522">
        <w:rPr>
          <w:spacing w:val="-1"/>
          <w:sz w:val="24"/>
          <w:szCs w:val="24"/>
        </w:rPr>
        <w:t>ce</w:t>
      </w:r>
      <w:r w:rsidRPr="003C06C9">
        <w:rPr>
          <w:spacing w:val="-1"/>
          <w:sz w:val="24"/>
          <w:szCs w:val="24"/>
        </w:rPr>
        <w:t xml:space="preserve">s    for    the    </w:t>
      </w:r>
      <w:r w:rsidRPr="009B5522">
        <w:rPr>
          <w:spacing w:val="-1"/>
          <w:sz w:val="24"/>
          <w:szCs w:val="24"/>
        </w:rPr>
        <w:t>e</w:t>
      </w:r>
      <w:r w:rsidRPr="003C06C9">
        <w:rPr>
          <w:spacing w:val="-1"/>
          <w:sz w:val="24"/>
          <w:szCs w:val="24"/>
        </w:rPr>
        <w:t>du</w:t>
      </w:r>
      <w:r w:rsidRPr="009B5522">
        <w:rPr>
          <w:spacing w:val="-1"/>
          <w:sz w:val="24"/>
          <w:szCs w:val="24"/>
        </w:rPr>
        <w:t>ca</w:t>
      </w:r>
      <w:r w:rsidRPr="003C06C9">
        <w:rPr>
          <w:spacing w:val="-1"/>
          <w:sz w:val="24"/>
          <w:szCs w:val="24"/>
        </w:rPr>
        <w:t xml:space="preserve">tions    institutions.    </w:t>
      </w:r>
      <w:r w:rsidR="003C06C9" w:rsidRPr="003C06C9">
        <w:rPr>
          <w:spacing w:val="-1"/>
          <w:sz w:val="24"/>
          <w:szCs w:val="24"/>
        </w:rPr>
        <w:t>The hosted service</w:t>
      </w:r>
      <w:r w:rsidRPr="003C06C9">
        <w:rPr>
          <w:spacing w:val="-1"/>
          <w:sz w:val="24"/>
          <w:szCs w:val="24"/>
        </w:rPr>
        <w:t xml:space="preserve">  includ</w:t>
      </w:r>
      <w:r w:rsidRPr="009B5522">
        <w:rPr>
          <w:spacing w:val="-1"/>
          <w:sz w:val="24"/>
          <w:szCs w:val="24"/>
        </w:rPr>
        <w:t>e</w:t>
      </w:r>
      <w:r w:rsidRPr="003C06C9">
        <w:rPr>
          <w:spacing w:val="-1"/>
          <w:sz w:val="24"/>
          <w:szCs w:val="24"/>
        </w:rPr>
        <w:t>s</w:t>
      </w:r>
      <w:r w:rsidRPr="009B5522">
        <w:rPr>
          <w:spacing w:val="-1"/>
          <w:sz w:val="24"/>
          <w:szCs w:val="24"/>
        </w:rPr>
        <w:t>c</w:t>
      </w:r>
      <w:r w:rsidRPr="003C06C9">
        <w:rPr>
          <w:spacing w:val="-1"/>
          <w:sz w:val="24"/>
          <w:szCs w:val="24"/>
        </w:rPr>
        <w:t>oll</w:t>
      </w:r>
      <w:r w:rsidRPr="009B5522">
        <w:rPr>
          <w:spacing w:val="-1"/>
          <w:sz w:val="24"/>
          <w:szCs w:val="24"/>
        </w:rPr>
        <w:t>a</w:t>
      </w:r>
      <w:r w:rsidRPr="003C06C9">
        <w:rPr>
          <w:spacing w:val="-1"/>
          <w:sz w:val="24"/>
          <w:szCs w:val="24"/>
        </w:rPr>
        <w:t>boration s</w:t>
      </w:r>
      <w:r w:rsidRPr="009B5522">
        <w:rPr>
          <w:spacing w:val="-1"/>
          <w:sz w:val="24"/>
          <w:szCs w:val="24"/>
        </w:rPr>
        <w:t>e</w:t>
      </w:r>
      <w:r w:rsidRPr="003C06C9">
        <w:rPr>
          <w:spacing w:val="-1"/>
          <w:sz w:val="24"/>
          <w:szCs w:val="24"/>
        </w:rPr>
        <w:t>rvic</w:t>
      </w:r>
      <w:r w:rsidRPr="009B5522">
        <w:rPr>
          <w:spacing w:val="-1"/>
          <w:sz w:val="24"/>
          <w:szCs w:val="24"/>
        </w:rPr>
        <w:t>e</w:t>
      </w:r>
      <w:r w:rsidRPr="003C06C9">
        <w:rPr>
          <w:spacing w:val="-1"/>
          <w:sz w:val="24"/>
          <w:szCs w:val="24"/>
        </w:rPr>
        <w:t xml:space="preserve">s, </w:t>
      </w:r>
      <w:r w:rsidRPr="009B5522">
        <w:rPr>
          <w:spacing w:val="-1"/>
          <w:sz w:val="24"/>
          <w:szCs w:val="24"/>
        </w:rPr>
        <w:t>c</w:t>
      </w:r>
      <w:r w:rsidRPr="003C06C9">
        <w:rPr>
          <w:spacing w:val="-1"/>
          <w:sz w:val="24"/>
          <w:szCs w:val="24"/>
        </w:rPr>
        <w:t>ommunic</w:t>
      </w:r>
      <w:r w:rsidRPr="009B5522">
        <w:rPr>
          <w:spacing w:val="-1"/>
          <w:sz w:val="24"/>
          <w:szCs w:val="24"/>
        </w:rPr>
        <w:t>a</w:t>
      </w:r>
      <w:r w:rsidRPr="003C06C9">
        <w:rPr>
          <w:spacing w:val="-1"/>
          <w:sz w:val="24"/>
          <w:szCs w:val="24"/>
        </w:rPr>
        <w:t>tion tools, mob</w:t>
      </w:r>
      <w:r w:rsidRPr="009B5522">
        <w:rPr>
          <w:spacing w:val="-1"/>
          <w:sz w:val="24"/>
          <w:szCs w:val="24"/>
        </w:rPr>
        <w:t>i</w:t>
      </w:r>
      <w:r w:rsidRPr="003C06C9">
        <w:rPr>
          <w:spacing w:val="-1"/>
          <w:sz w:val="24"/>
          <w:szCs w:val="24"/>
        </w:rPr>
        <w:t>le, d</w:t>
      </w:r>
      <w:r w:rsidRPr="009B5522">
        <w:rPr>
          <w:spacing w:val="-1"/>
          <w:sz w:val="24"/>
          <w:szCs w:val="24"/>
        </w:rPr>
        <w:t>e</w:t>
      </w:r>
      <w:r w:rsidRPr="003C06C9">
        <w:rPr>
          <w:spacing w:val="-1"/>
          <w:sz w:val="24"/>
          <w:szCs w:val="24"/>
        </w:rPr>
        <w:t xml:space="preserve">sktop, </w:t>
      </w:r>
      <w:r w:rsidRPr="009B5522">
        <w:rPr>
          <w:spacing w:val="-1"/>
          <w:sz w:val="24"/>
          <w:szCs w:val="24"/>
        </w:rPr>
        <w:t>a</w:t>
      </w:r>
      <w:r w:rsidRPr="003C06C9">
        <w:rPr>
          <w:spacing w:val="-1"/>
          <w:sz w:val="24"/>
          <w:szCs w:val="24"/>
        </w:rPr>
        <w:t>nd w</w:t>
      </w:r>
      <w:r w:rsidRPr="009B5522">
        <w:rPr>
          <w:spacing w:val="-1"/>
          <w:sz w:val="24"/>
          <w:szCs w:val="24"/>
        </w:rPr>
        <w:t>e</w:t>
      </w:r>
      <w:r w:rsidRPr="003C06C9">
        <w:rPr>
          <w:spacing w:val="-1"/>
          <w:sz w:val="24"/>
          <w:szCs w:val="24"/>
        </w:rPr>
        <w:t>b</w:t>
      </w:r>
      <w:r w:rsidRPr="009B5522">
        <w:rPr>
          <w:spacing w:val="-1"/>
          <w:sz w:val="24"/>
          <w:szCs w:val="24"/>
        </w:rPr>
        <w:t>-</w:t>
      </w:r>
      <w:r w:rsidRPr="003C06C9">
        <w:rPr>
          <w:spacing w:val="-1"/>
          <w:sz w:val="24"/>
          <w:szCs w:val="24"/>
        </w:rPr>
        <w:t>b</w:t>
      </w:r>
      <w:r w:rsidRPr="009B5522">
        <w:rPr>
          <w:spacing w:val="-1"/>
          <w:sz w:val="24"/>
          <w:szCs w:val="24"/>
        </w:rPr>
        <w:t>a</w:t>
      </w:r>
      <w:r w:rsidRPr="003C06C9">
        <w:rPr>
          <w:spacing w:val="-1"/>
          <w:sz w:val="24"/>
          <w:szCs w:val="24"/>
        </w:rPr>
        <w:t>s</w:t>
      </w:r>
      <w:r w:rsidRPr="009B5522">
        <w:rPr>
          <w:spacing w:val="-1"/>
          <w:sz w:val="24"/>
          <w:szCs w:val="24"/>
        </w:rPr>
        <w:t>e</w:t>
      </w:r>
      <w:r w:rsidRPr="003C06C9">
        <w:rPr>
          <w:spacing w:val="-1"/>
          <w:sz w:val="24"/>
          <w:szCs w:val="24"/>
        </w:rPr>
        <w:t xml:space="preserve">d </w:t>
      </w:r>
      <w:r w:rsidRPr="009B5522">
        <w:rPr>
          <w:spacing w:val="-1"/>
          <w:sz w:val="24"/>
          <w:szCs w:val="24"/>
        </w:rPr>
        <w:t>a</w:t>
      </w:r>
      <w:r w:rsidRPr="003C06C9">
        <w:rPr>
          <w:spacing w:val="-1"/>
          <w:sz w:val="24"/>
          <w:szCs w:val="24"/>
        </w:rPr>
        <w:t>ppli</w:t>
      </w:r>
      <w:r w:rsidRPr="009B5522">
        <w:rPr>
          <w:spacing w:val="-1"/>
          <w:sz w:val="24"/>
          <w:szCs w:val="24"/>
        </w:rPr>
        <w:t>ca</w:t>
      </w:r>
      <w:r w:rsidRPr="003C06C9">
        <w:rPr>
          <w:spacing w:val="-1"/>
          <w:sz w:val="24"/>
          <w:szCs w:val="24"/>
        </w:rPr>
        <w:t>tions. It h</w:t>
      </w:r>
      <w:r w:rsidRPr="009B5522">
        <w:rPr>
          <w:spacing w:val="-1"/>
          <w:sz w:val="24"/>
          <w:szCs w:val="24"/>
        </w:rPr>
        <w:t>a</w:t>
      </w:r>
      <w:r w:rsidRPr="003C06C9">
        <w:rPr>
          <w:spacing w:val="-1"/>
          <w:sz w:val="24"/>
          <w:szCs w:val="24"/>
        </w:rPr>
        <w:t>s the fe</w:t>
      </w:r>
      <w:r w:rsidRPr="009B5522">
        <w:rPr>
          <w:spacing w:val="-1"/>
          <w:sz w:val="24"/>
          <w:szCs w:val="24"/>
        </w:rPr>
        <w:t>a</w:t>
      </w:r>
      <w:r w:rsidRPr="003C06C9">
        <w:rPr>
          <w:spacing w:val="-1"/>
          <w:sz w:val="24"/>
          <w:szCs w:val="24"/>
        </w:rPr>
        <w:t>ture of d</w:t>
      </w:r>
      <w:r w:rsidRPr="009B5522">
        <w:rPr>
          <w:spacing w:val="-1"/>
          <w:sz w:val="24"/>
          <w:szCs w:val="24"/>
        </w:rPr>
        <w:t>a</w:t>
      </w:r>
      <w:r w:rsidRPr="003C06C9">
        <w:rPr>
          <w:spacing w:val="-1"/>
          <w:sz w:val="24"/>
          <w:szCs w:val="24"/>
        </w:rPr>
        <w:t>ta stor</w:t>
      </w:r>
      <w:r w:rsidRPr="009B5522">
        <w:rPr>
          <w:spacing w:val="-1"/>
          <w:sz w:val="24"/>
          <w:szCs w:val="24"/>
        </w:rPr>
        <w:t>a</w:t>
      </w:r>
      <w:r w:rsidRPr="003C06C9">
        <w:rPr>
          <w:spacing w:val="-1"/>
          <w:sz w:val="24"/>
          <w:szCs w:val="24"/>
        </w:rPr>
        <w:t xml:space="preserve">ge </w:t>
      </w:r>
      <w:r w:rsidRPr="009B5522">
        <w:rPr>
          <w:spacing w:val="-1"/>
          <w:sz w:val="24"/>
          <w:szCs w:val="24"/>
        </w:rPr>
        <w:t>ca</w:t>
      </w:r>
      <w:r w:rsidRPr="003C06C9">
        <w:rPr>
          <w:spacing w:val="-1"/>
          <w:sz w:val="24"/>
          <w:szCs w:val="24"/>
        </w:rPr>
        <w:t>p</w:t>
      </w:r>
      <w:r w:rsidRPr="009B5522">
        <w:rPr>
          <w:spacing w:val="-1"/>
          <w:sz w:val="24"/>
          <w:szCs w:val="24"/>
        </w:rPr>
        <w:t>a</w:t>
      </w:r>
      <w:r w:rsidRPr="003C06C9">
        <w:rPr>
          <w:spacing w:val="-1"/>
          <w:sz w:val="24"/>
          <w:szCs w:val="24"/>
        </w:rPr>
        <w:t>bilities. O</w:t>
      </w:r>
      <w:r w:rsidRPr="009B5522">
        <w:rPr>
          <w:spacing w:val="-1"/>
          <w:sz w:val="24"/>
          <w:szCs w:val="24"/>
        </w:rPr>
        <w:t>f</w:t>
      </w:r>
      <w:r w:rsidRPr="003C06C9">
        <w:rPr>
          <w:spacing w:val="-1"/>
          <w:sz w:val="24"/>
          <w:szCs w:val="24"/>
        </w:rPr>
        <w:t>fi</w:t>
      </w:r>
      <w:r w:rsidRPr="009B5522">
        <w:rPr>
          <w:spacing w:val="-1"/>
          <w:sz w:val="24"/>
          <w:szCs w:val="24"/>
        </w:rPr>
        <w:t>c</w:t>
      </w:r>
      <w:r w:rsidRPr="003C06C9">
        <w:rPr>
          <w:spacing w:val="-1"/>
          <w:sz w:val="24"/>
          <w:szCs w:val="24"/>
        </w:rPr>
        <w:t xml:space="preserve">e Live </w:t>
      </w:r>
      <w:r w:rsidRPr="009B5522">
        <w:rPr>
          <w:spacing w:val="-1"/>
          <w:sz w:val="24"/>
          <w:szCs w:val="24"/>
        </w:rPr>
        <w:t>W</w:t>
      </w:r>
      <w:r w:rsidRPr="003C06C9">
        <w:rPr>
          <w:spacing w:val="-1"/>
          <w:sz w:val="24"/>
          <w:szCs w:val="24"/>
        </w:rPr>
        <w:t>orkspa</w:t>
      </w:r>
      <w:r w:rsidRPr="009B5522">
        <w:rPr>
          <w:spacing w:val="-1"/>
          <w:sz w:val="24"/>
          <w:szCs w:val="24"/>
        </w:rPr>
        <w:t>ce</w:t>
      </w:r>
      <w:r w:rsidRPr="003C06C9">
        <w:rPr>
          <w:spacing w:val="-1"/>
          <w:sz w:val="24"/>
          <w:szCs w:val="24"/>
        </w:rPr>
        <w:t xml:space="preserve">, </w:t>
      </w:r>
      <w:r w:rsidRPr="009B5522">
        <w:rPr>
          <w:spacing w:val="-1"/>
          <w:sz w:val="24"/>
          <w:szCs w:val="24"/>
        </w:rPr>
        <w:t>W</w:t>
      </w:r>
      <w:r w:rsidRPr="003C06C9">
        <w:rPr>
          <w:spacing w:val="-1"/>
          <w:sz w:val="24"/>
          <w:szCs w:val="24"/>
        </w:rPr>
        <w:t>indows Live SkyD</w:t>
      </w:r>
      <w:r w:rsidRPr="009B5522">
        <w:rPr>
          <w:spacing w:val="-1"/>
          <w:sz w:val="24"/>
          <w:szCs w:val="24"/>
        </w:rPr>
        <w:t>r</w:t>
      </w:r>
      <w:r w:rsidRPr="003C06C9">
        <w:rPr>
          <w:spacing w:val="-1"/>
          <w:sz w:val="24"/>
          <w:szCs w:val="24"/>
        </w:rPr>
        <w:t xml:space="preserve">ive, </w:t>
      </w:r>
      <w:r w:rsidRPr="009B5522">
        <w:rPr>
          <w:spacing w:val="-1"/>
          <w:sz w:val="24"/>
          <w:szCs w:val="24"/>
        </w:rPr>
        <w:t>W</w:t>
      </w:r>
      <w:r w:rsidRPr="003C06C9">
        <w:rPr>
          <w:spacing w:val="-1"/>
          <w:sz w:val="24"/>
          <w:szCs w:val="24"/>
        </w:rPr>
        <w:t>indows Live Sp</w:t>
      </w:r>
      <w:r w:rsidRPr="009B5522">
        <w:rPr>
          <w:spacing w:val="-1"/>
          <w:sz w:val="24"/>
          <w:szCs w:val="24"/>
        </w:rPr>
        <w:t>ace</w:t>
      </w:r>
      <w:r w:rsidRPr="003C06C9">
        <w:rPr>
          <w:spacing w:val="-1"/>
          <w:sz w:val="24"/>
          <w:szCs w:val="24"/>
        </w:rPr>
        <w:t>s, Mic</w:t>
      </w:r>
      <w:r w:rsidRPr="009B5522">
        <w:rPr>
          <w:spacing w:val="-1"/>
          <w:sz w:val="24"/>
          <w:szCs w:val="24"/>
        </w:rPr>
        <w:t>r</w:t>
      </w:r>
      <w:r w:rsidRPr="003C06C9">
        <w:rPr>
          <w:spacing w:val="-1"/>
          <w:sz w:val="24"/>
          <w:szCs w:val="24"/>
        </w:rPr>
        <w:t>osoft Sh</w:t>
      </w:r>
      <w:r w:rsidRPr="009B5522">
        <w:rPr>
          <w:spacing w:val="-1"/>
          <w:sz w:val="24"/>
          <w:szCs w:val="24"/>
        </w:rPr>
        <w:t>a</w:t>
      </w:r>
      <w:r w:rsidRPr="003C06C9">
        <w:rPr>
          <w:spacing w:val="-1"/>
          <w:sz w:val="24"/>
          <w:szCs w:val="24"/>
        </w:rPr>
        <w:t>red Vi</w:t>
      </w:r>
      <w:r w:rsidRPr="009B5522">
        <w:rPr>
          <w:spacing w:val="-1"/>
          <w:sz w:val="24"/>
          <w:szCs w:val="24"/>
        </w:rPr>
        <w:t>e</w:t>
      </w:r>
      <w:r w:rsidRPr="003C06C9">
        <w:rPr>
          <w:spacing w:val="-1"/>
          <w:sz w:val="24"/>
          <w:szCs w:val="24"/>
        </w:rPr>
        <w:t>w B</w:t>
      </w:r>
      <w:r w:rsidRPr="009B5522">
        <w:rPr>
          <w:spacing w:val="-1"/>
          <w:sz w:val="24"/>
          <w:szCs w:val="24"/>
        </w:rPr>
        <w:t>e</w:t>
      </w:r>
      <w:r w:rsidRPr="003C06C9">
        <w:rPr>
          <w:spacing w:val="-1"/>
          <w:sz w:val="24"/>
          <w:szCs w:val="24"/>
        </w:rPr>
        <w:t>ta, Mic</w:t>
      </w:r>
      <w:r w:rsidRPr="009B5522">
        <w:rPr>
          <w:spacing w:val="-1"/>
          <w:sz w:val="24"/>
          <w:szCs w:val="24"/>
        </w:rPr>
        <w:t>r</w:t>
      </w:r>
      <w:r w:rsidRPr="003C06C9">
        <w:rPr>
          <w:spacing w:val="-1"/>
          <w:sz w:val="24"/>
          <w:szCs w:val="24"/>
        </w:rPr>
        <w:t>osoft Outlook Liv</w:t>
      </w:r>
      <w:r w:rsidRPr="009B5522">
        <w:rPr>
          <w:spacing w:val="-1"/>
          <w:sz w:val="24"/>
          <w:szCs w:val="24"/>
        </w:rPr>
        <w:t>e</w:t>
      </w:r>
      <w:r w:rsidRPr="003C06C9">
        <w:rPr>
          <w:spacing w:val="-1"/>
          <w:sz w:val="24"/>
          <w:szCs w:val="24"/>
        </w:rPr>
        <w:t xml:space="preserve">, </w:t>
      </w:r>
      <w:r w:rsidRPr="009B5522">
        <w:rPr>
          <w:spacing w:val="-1"/>
          <w:sz w:val="24"/>
          <w:szCs w:val="24"/>
        </w:rPr>
        <w:t>W</w:t>
      </w:r>
      <w:r w:rsidRPr="003C06C9">
        <w:rPr>
          <w:spacing w:val="-1"/>
          <w:sz w:val="24"/>
          <w:szCs w:val="24"/>
        </w:rPr>
        <w:t xml:space="preserve">indows Live </w:t>
      </w:r>
      <w:r w:rsidR="003C06C9" w:rsidRPr="003C06C9">
        <w:rPr>
          <w:spacing w:val="-1"/>
          <w:sz w:val="24"/>
          <w:szCs w:val="24"/>
        </w:rPr>
        <w:t>M</w:t>
      </w:r>
      <w:r w:rsidR="003C06C9" w:rsidRPr="009B5522">
        <w:rPr>
          <w:spacing w:val="-1"/>
          <w:sz w:val="24"/>
          <w:szCs w:val="24"/>
        </w:rPr>
        <w:t>e</w:t>
      </w:r>
      <w:r w:rsidR="003C06C9" w:rsidRPr="003C06C9">
        <w:rPr>
          <w:spacing w:val="-1"/>
          <w:sz w:val="24"/>
          <w:szCs w:val="24"/>
        </w:rPr>
        <w:t>sseng</w:t>
      </w:r>
      <w:r w:rsidR="003C06C9" w:rsidRPr="009B5522">
        <w:rPr>
          <w:spacing w:val="-1"/>
          <w:sz w:val="24"/>
          <w:szCs w:val="24"/>
        </w:rPr>
        <w:t>e</w:t>
      </w:r>
      <w:r w:rsidR="003C06C9" w:rsidRPr="003C06C9">
        <w:rPr>
          <w:spacing w:val="-1"/>
          <w:sz w:val="24"/>
          <w:szCs w:val="24"/>
        </w:rPr>
        <w:t>r and</w:t>
      </w:r>
      <w:r w:rsidRPr="009B5522">
        <w:rPr>
          <w:spacing w:val="-1"/>
          <w:sz w:val="24"/>
          <w:szCs w:val="24"/>
        </w:rPr>
        <w:t>W</w:t>
      </w:r>
      <w:r w:rsidRPr="003C06C9">
        <w:rPr>
          <w:spacing w:val="-1"/>
          <w:sz w:val="24"/>
          <w:szCs w:val="24"/>
        </w:rPr>
        <w:t>indows  Live  Alerts  are  the  p</w:t>
      </w:r>
      <w:r w:rsidRPr="009B5522">
        <w:rPr>
          <w:spacing w:val="-1"/>
          <w:sz w:val="24"/>
          <w:szCs w:val="24"/>
        </w:rPr>
        <w:t>a</w:t>
      </w:r>
      <w:r w:rsidRPr="003C06C9">
        <w:rPr>
          <w:spacing w:val="-1"/>
          <w:sz w:val="24"/>
          <w:szCs w:val="24"/>
        </w:rPr>
        <w:t xml:space="preserve">rt  of  </w:t>
      </w:r>
      <w:hyperlink r:id="rId76">
        <w:r w:rsidRPr="003C06C9">
          <w:rPr>
            <w:spacing w:val="-1"/>
            <w:sz w:val="24"/>
            <w:szCs w:val="24"/>
          </w:rPr>
          <w:t>Liv</w:t>
        </w:r>
        <w:r w:rsidRPr="009B5522">
          <w:rPr>
            <w:spacing w:val="-1"/>
            <w:sz w:val="24"/>
            <w:szCs w:val="24"/>
          </w:rPr>
          <w:t>e</w:t>
        </w:r>
        <w:r w:rsidRPr="003C06C9">
          <w:rPr>
            <w:spacing w:val="-1"/>
            <w:sz w:val="24"/>
            <w:szCs w:val="24"/>
          </w:rPr>
          <w:t>@</w:t>
        </w:r>
        <w:r w:rsidRPr="009B5522">
          <w:rPr>
            <w:spacing w:val="-1"/>
            <w:sz w:val="24"/>
            <w:szCs w:val="24"/>
          </w:rPr>
          <w:t>e</w:t>
        </w:r>
        <w:r w:rsidRPr="003C06C9">
          <w:rPr>
            <w:spacing w:val="-1"/>
            <w:sz w:val="24"/>
            <w:szCs w:val="24"/>
          </w:rPr>
          <w:t>du</w:t>
        </w:r>
      </w:hyperlink>
      <w:r w:rsidRPr="003C06C9">
        <w:rPr>
          <w:spacing w:val="-1"/>
          <w:sz w:val="24"/>
          <w:szCs w:val="24"/>
        </w:rPr>
        <w:t xml:space="preserve">  suit</w:t>
      </w:r>
      <w:r w:rsidRPr="009B5522">
        <w:rPr>
          <w:spacing w:val="-1"/>
          <w:sz w:val="24"/>
          <w:szCs w:val="24"/>
        </w:rPr>
        <w:t>e</w:t>
      </w:r>
      <w:r w:rsidRPr="003C06C9">
        <w:rPr>
          <w:spacing w:val="-1"/>
          <w:sz w:val="24"/>
          <w:szCs w:val="24"/>
        </w:rPr>
        <w:t>.  By me</w:t>
      </w:r>
      <w:r w:rsidRPr="009B5522">
        <w:rPr>
          <w:spacing w:val="-1"/>
          <w:sz w:val="24"/>
          <w:szCs w:val="24"/>
        </w:rPr>
        <w:t>a</w:t>
      </w:r>
      <w:r w:rsidRPr="003C06C9">
        <w:rPr>
          <w:spacing w:val="-1"/>
          <w:sz w:val="24"/>
          <w:szCs w:val="24"/>
        </w:rPr>
        <w:t>ns of f</w:t>
      </w:r>
      <w:r w:rsidRPr="009B5522">
        <w:rPr>
          <w:spacing w:val="-1"/>
          <w:sz w:val="24"/>
          <w:szCs w:val="24"/>
        </w:rPr>
        <w:t>r</w:t>
      </w:r>
      <w:r w:rsidRPr="003C06C9">
        <w:rPr>
          <w:spacing w:val="-1"/>
          <w:sz w:val="24"/>
          <w:szCs w:val="24"/>
        </w:rPr>
        <w:t>ee registration proc</w:t>
      </w:r>
      <w:r w:rsidRPr="009B5522">
        <w:rPr>
          <w:spacing w:val="-1"/>
          <w:sz w:val="24"/>
          <w:szCs w:val="24"/>
        </w:rPr>
        <w:t>e</w:t>
      </w:r>
      <w:r w:rsidRPr="003C06C9">
        <w:rPr>
          <w:spacing w:val="-1"/>
          <w:sz w:val="24"/>
          <w:szCs w:val="24"/>
        </w:rPr>
        <w:t>ss univ</w:t>
      </w:r>
      <w:r w:rsidRPr="009B5522">
        <w:rPr>
          <w:spacing w:val="-1"/>
          <w:sz w:val="24"/>
          <w:szCs w:val="24"/>
        </w:rPr>
        <w:t>e</w:t>
      </w:r>
      <w:r w:rsidRPr="003C06C9">
        <w:rPr>
          <w:spacing w:val="-1"/>
          <w:sz w:val="24"/>
          <w:szCs w:val="24"/>
        </w:rPr>
        <w:t>rsiti</w:t>
      </w:r>
      <w:r w:rsidRPr="009B5522">
        <w:rPr>
          <w:spacing w:val="-1"/>
          <w:sz w:val="24"/>
          <w:szCs w:val="24"/>
        </w:rPr>
        <w:t>e</w:t>
      </w:r>
      <w:r w:rsidRPr="003C06C9">
        <w:rPr>
          <w:spacing w:val="-1"/>
          <w:sz w:val="24"/>
          <w:szCs w:val="24"/>
        </w:rPr>
        <w:t xml:space="preserve">s, </w:t>
      </w:r>
      <w:r w:rsidRPr="009B5522">
        <w:rPr>
          <w:spacing w:val="-1"/>
          <w:sz w:val="24"/>
          <w:szCs w:val="24"/>
        </w:rPr>
        <w:t>c</w:t>
      </w:r>
      <w:r w:rsidRPr="003C06C9">
        <w:rPr>
          <w:spacing w:val="-1"/>
          <w:sz w:val="24"/>
          <w:szCs w:val="24"/>
        </w:rPr>
        <w:t>oll</w:t>
      </w:r>
      <w:r w:rsidRPr="009B5522">
        <w:rPr>
          <w:spacing w:val="-1"/>
          <w:sz w:val="24"/>
          <w:szCs w:val="24"/>
        </w:rPr>
        <w:t>e</w:t>
      </w:r>
      <w:r w:rsidRPr="003C06C9">
        <w:rPr>
          <w:spacing w:val="-1"/>
          <w:sz w:val="24"/>
          <w:szCs w:val="24"/>
        </w:rPr>
        <w:t>g</w:t>
      </w:r>
      <w:r w:rsidRPr="009B5522">
        <w:rPr>
          <w:spacing w:val="-1"/>
          <w:sz w:val="24"/>
          <w:szCs w:val="24"/>
        </w:rPr>
        <w:t>e</w:t>
      </w:r>
      <w:r w:rsidRPr="003C06C9">
        <w:rPr>
          <w:spacing w:val="-1"/>
          <w:sz w:val="24"/>
          <w:szCs w:val="24"/>
        </w:rPr>
        <w:t xml:space="preserve">s </w:t>
      </w:r>
      <w:r w:rsidRPr="009B5522">
        <w:rPr>
          <w:spacing w:val="-1"/>
          <w:sz w:val="24"/>
          <w:szCs w:val="24"/>
        </w:rPr>
        <w:t>a</w:t>
      </w:r>
      <w:r w:rsidRPr="003C06C9">
        <w:rPr>
          <w:spacing w:val="-1"/>
          <w:sz w:val="24"/>
          <w:szCs w:val="24"/>
        </w:rPr>
        <w:t>nd s</w:t>
      </w:r>
      <w:r w:rsidRPr="009B5522">
        <w:rPr>
          <w:spacing w:val="-1"/>
          <w:sz w:val="24"/>
          <w:szCs w:val="24"/>
        </w:rPr>
        <w:t>c</w:t>
      </w:r>
      <w:r w:rsidRPr="003C06C9">
        <w:rPr>
          <w:spacing w:val="-1"/>
          <w:sz w:val="24"/>
          <w:szCs w:val="24"/>
        </w:rPr>
        <w:t>hools c</w:t>
      </w:r>
      <w:r w:rsidRPr="009B5522">
        <w:rPr>
          <w:spacing w:val="-1"/>
          <w:sz w:val="24"/>
          <w:szCs w:val="24"/>
        </w:rPr>
        <w:t>a</w:t>
      </w:r>
      <w:r w:rsidRPr="003C06C9">
        <w:rPr>
          <w:spacing w:val="-1"/>
          <w:sz w:val="24"/>
          <w:szCs w:val="24"/>
        </w:rPr>
        <w:t xml:space="preserve">n </w:t>
      </w:r>
      <w:r w:rsidRPr="009B5522">
        <w:rPr>
          <w:spacing w:val="-1"/>
          <w:sz w:val="24"/>
          <w:szCs w:val="24"/>
        </w:rPr>
        <w:t>e</w:t>
      </w:r>
      <w:r w:rsidRPr="003C06C9">
        <w:rPr>
          <w:spacing w:val="-1"/>
          <w:sz w:val="24"/>
          <w:szCs w:val="24"/>
        </w:rPr>
        <w:t>nroll in the prog</w:t>
      </w:r>
      <w:r w:rsidRPr="009B5522">
        <w:rPr>
          <w:spacing w:val="-1"/>
          <w:sz w:val="24"/>
          <w:szCs w:val="24"/>
        </w:rPr>
        <w:t>ra</w:t>
      </w:r>
      <w:r w:rsidRPr="003C06C9">
        <w:rPr>
          <w:spacing w:val="-1"/>
          <w:sz w:val="24"/>
          <w:szCs w:val="24"/>
        </w:rPr>
        <w:t>m Mic</w:t>
      </w:r>
      <w:r w:rsidRPr="009B5522">
        <w:rPr>
          <w:spacing w:val="-1"/>
          <w:sz w:val="24"/>
          <w:szCs w:val="24"/>
        </w:rPr>
        <w:t>r</w:t>
      </w:r>
      <w:r w:rsidRPr="003C06C9">
        <w:rPr>
          <w:spacing w:val="-1"/>
          <w:sz w:val="24"/>
          <w:szCs w:val="24"/>
        </w:rPr>
        <w:t>osoft</w:t>
      </w:r>
      <w:hyperlink r:id="rId77">
        <w:r w:rsidRPr="003C06C9">
          <w:rPr>
            <w:spacing w:val="-1"/>
            <w:sz w:val="24"/>
            <w:szCs w:val="24"/>
          </w:rPr>
          <w:t>Liv</w:t>
        </w:r>
        <w:r w:rsidRPr="009B5522">
          <w:rPr>
            <w:spacing w:val="-1"/>
            <w:sz w:val="24"/>
            <w:szCs w:val="24"/>
          </w:rPr>
          <w:t>e</w:t>
        </w:r>
        <w:r w:rsidRPr="003C06C9">
          <w:rPr>
            <w:spacing w:val="-1"/>
            <w:sz w:val="24"/>
            <w:szCs w:val="24"/>
          </w:rPr>
          <w:t>@</w:t>
        </w:r>
        <w:r w:rsidRPr="009B5522">
          <w:rPr>
            <w:spacing w:val="-1"/>
            <w:sz w:val="24"/>
            <w:szCs w:val="24"/>
          </w:rPr>
          <w:t>e</w:t>
        </w:r>
        <w:r w:rsidRPr="003C06C9">
          <w:rPr>
            <w:spacing w:val="-1"/>
            <w:sz w:val="24"/>
            <w:szCs w:val="24"/>
          </w:rPr>
          <w:t>du</w:t>
        </w:r>
      </w:hyperlink>
      <w:r w:rsidRPr="003C06C9">
        <w:rPr>
          <w:spacing w:val="-1"/>
          <w:sz w:val="24"/>
          <w:szCs w:val="24"/>
        </w:rPr>
        <w:t xml:space="preserve"> is mainly fortheinstitutions for</w:t>
      </w:r>
      <w:r w:rsidRPr="009B5522">
        <w:rPr>
          <w:spacing w:val="-1"/>
          <w:sz w:val="24"/>
          <w:szCs w:val="24"/>
        </w:rPr>
        <w:t xml:space="preserve"> e</w:t>
      </w:r>
      <w:r w:rsidRPr="003C06C9">
        <w:rPr>
          <w:spacing w:val="-1"/>
          <w:sz w:val="24"/>
          <w:szCs w:val="24"/>
        </w:rPr>
        <w:t>n</w:t>
      </w:r>
      <w:r w:rsidRPr="009B5522">
        <w:rPr>
          <w:spacing w:val="-1"/>
          <w:sz w:val="24"/>
          <w:szCs w:val="24"/>
        </w:rPr>
        <w:t>a</w:t>
      </w:r>
      <w:r w:rsidRPr="003C06C9">
        <w:rPr>
          <w:spacing w:val="-1"/>
          <w:sz w:val="24"/>
          <w:szCs w:val="24"/>
        </w:rPr>
        <w:t>bling fa</w:t>
      </w:r>
      <w:r w:rsidRPr="009B5522">
        <w:rPr>
          <w:spacing w:val="-1"/>
          <w:sz w:val="24"/>
          <w:szCs w:val="24"/>
        </w:rPr>
        <w:t>c</w:t>
      </w:r>
      <w:r w:rsidRPr="003C06C9">
        <w:rPr>
          <w:spacing w:val="-1"/>
          <w:sz w:val="24"/>
          <w:szCs w:val="24"/>
        </w:rPr>
        <w:t xml:space="preserve">ilities </w:t>
      </w:r>
      <w:r w:rsidRPr="009B5522">
        <w:rPr>
          <w:spacing w:val="-1"/>
          <w:sz w:val="24"/>
          <w:szCs w:val="24"/>
        </w:rPr>
        <w:t>f</w:t>
      </w:r>
      <w:r w:rsidRPr="003C06C9">
        <w:rPr>
          <w:spacing w:val="-1"/>
          <w:sz w:val="24"/>
          <w:szCs w:val="24"/>
        </w:rPr>
        <w:t>or th</w:t>
      </w:r>
      <w:r w:rsidRPr="009B5522">
        <w:rPr>
          <w:spacing w:val="-1"/>
          <w:sz w:val="24"/>
          <w:szCs w:val="24"/>
        </w:rPr>
        <w:t>e</w:t>
      </w:r>
      <w:r w:rsidRPr="003C06C9">
        <w:rPr>
          <w:spacing w:val="-1"/>
          <w:sz w:val="24"/>
          <w:szCs w:val="24"/>
        </w:rPr>
        <w:t xml:space="preserve">ir </w:t>
      </w:r>
      <w:r w:rsidRPr="009B5522">
        <w:rPr>
          <w:spacing w:val="-1"/>
          <w:sz w:val="24"/>
          <w:szCs w:val="24"/>
        </w:rPr>
        <w:t>ac</w:t>
      </w:r>
      <w:r w:rsidRPr="003C06C9">
        <w:rPr>
          <w:spacing w:val="-1"/>
          <w:sz w:val="24"/>
          <w:szCs w:val="24"/>
        </w:rPr>
        <w:t>ad</w:t>
      </w:r>
      <w:r w:rsidRPr="009B5522">
        <w:rPr>
          <w:spacing w:val="-1"/>
          <w:sz w:val="24"/>
          <w:szCs w:val="24"/>
        </w:rPr>
        <w:t>e</w:t>
      </w:r>
      <w:r w:rsidRPr="003C06C9">
        <w:rPr>
          <w:spacing w:val="-1"/>
          <w:sz w:val="24"/>
          <w:szCs w:val="24"/>
        </w:rPr>
        <w:t>mic</w:t>
      </w:r>
      <w:r w:rsidRPr="009B5522">
        <w:rPr>
          <w:spacing w:val="-1"/>
          <w:sz w:val="24"/>
          <w:szCs w:val="24"/>
        </w:rPr>
        <w:t xml:space="preserve"> ac</w:t>
      </w:r>
      <w:r w:rsidRPr="003C06C9">
        <w:rPr>
          <w:spacing w:val="-1"/>
          <w:sz w:val="24"/>
          <w:szCs w:val="24"/>
        </w:rPr>
        <w:t xml:space="preserve">tivities </w:t>
      </w:r>
      <w:r w:rsidRPr="009B5522">
        <w:rPr>
          <w:spacing w:val="-1"/>
          <w:sz w:val="24"/>
          <w:szCs w:val="24"/>
        </w:rPr>
        <w:t>[</w:t>
      </w:r>
      <w:r w:rsidRPr="003C06C9">
        <w:rPr>
          <w:spacing w:val="-1"/>
          <w:sz w:val="24"/>
          <w:szCs w:val="24"/>
        </w:rPr>
        <w:t>53</w:t>
      </w:r>
      <w:r w:rsidRPr="009B5522">
        <w:rPr>
          <w:spacing w:val="-1"/>
          <w:sz w:val="24"/>
          <w:szCs w:val="24"/>
        </w:rPr>
        <w:t>]</w:t>
      </w:r>
      <w:r w:rsidRPr="003C06C9">
        <w:rPr>
          <w:spacing w:val="-1"/>
          <w:sz w:val="24"/>
          <w:szCs w:val="24"/>
        </w:rPr>
        <w:t>.</w:t>
      </w:r>
    </w:p>
    <w:p w:rsidR="00D263D9" w:rsidRPr="003C06C9" w:rsidRDefault="00D263D9" w:rsidP="003C06C9">
      <w:pPr>
        <w:pStyle w:val="Heading2"/>
        <w:spacing w:before="0" w:after="0" w:line="360" w:lineRule="auto"/>
        <w:rPr>
          <w:spacing w:val="-3"/>
        </w:rPr>
      </w:pPr>
      <w:bookmarkStart w:id="155" w:name="_Toc200672232"/>
      <w:r w:rsidRPr="003C06C9">
        <w:rPr>
          <w:spacing w:val="-3"/>
        </w:rPr>
        <w:t>5.4 Selected cloud services for implementation of the frame work</w:t>
      </w:r>
      <w:bookmarkEnd w:id="155"/>
    </w:p>
    <w:p w:rsidR="00D263D9" w:rsidRPr="009B5522" w:rsidRDefault="00D263D9" w:rsidP="00D263D9">
      <w:pPr>
        <w:spacing w:before="59" w:line="360" w:lineRule="auto"/>
        <w:ind w:left="100" w:right="78"/>
        <w:jc w:val="both"/>
        <w:rPr>
          <w:sz w:val="24"/>
          <w:szCs w:val="24"/>
        </w:rPr>
      </w:pPr>
      <w:r w:rsidRPr="009B5522">
        <w:rPr>
          <w:sz w:val="24"/>
          <w:szCs w:val="24"/>
        </w:rPr>
        <w:t>The r</w:t>
      </w:r>
      <w:r w:rsidRPr="009B5522">
        <w:rPr>
          <w:spacing w:val="-2"/>
          <w:sz w:val="24"/>
          <w:szCs w:val="24"/>
        </w:rPr>
        <w:t>e</w:t>
      </w:r>
      <w:r w:rsidRPr="009B5522">
        <w:rPr>
          <w:spacing w:val="2"/>
          <w:sz w:val="24"/>
          <w:szCs w:val="24"/>
        </w:rPr>
        <w:t>s</w:t>
      </w:r>
      <w:r w:rsidRPr="009B5522">
        <w:rPr>
          <w:spacing w:val="-1"/>
          <w:sz w:val="24"/>
          <w:szCs w:val="24"/>
        </w:rPr>
        <w:t>ea</w:t>
      </w:r>
      <w:r w:rsidRPr="009B5522">
        <w:rPr>
          <w:spacing w:val="1"/>
          <w:sz w:val="24"/>
          <w:szCs w:val="24"/>
        </w:rPr>
        <w:t>r</w:t>
      </w:r>
      <w:r w:rsidRPr="009B5522">
        <w:rPr>
          <w:spacing w:val="-1"/>
          <w:sz w:val="24"/>
          <w:szCs w:val="24"/>
        </w:rPr>
        <w:t>c</w:t>
      </w:r>
      <w:r w:rsidRPr="009B5522">
        <w:rPr>
          <w:sz w:val="24"/>
          <w:szCs w:val="24"/>
        </w:rPr>
        <w:t>h</w:t>
      </w:r>
      <w:r w:rsidRPr="009B5522">
        <w:rPr>
          <w:spacing w:val="-1"/>
          <w:sz w:val="24"/>
          <w:szCs w:val="24"/>
        </w:rPr>
        <w:t>e</w:t>
      </w:r>
      <w:r w:rsidRPr="009B5522">
        <w:rPr>
          <w:sz w:val="24"/>
          <w:szCs w:val="24"/>
        </w:rPr>
        <w:t xml:space="preserve">r </w:t>
      </w:r>
      <w:r w:rsidRPr="009B5522">
        <w:rPr>
          <w:spacing w:val="2"/>
          <w:sz w:val="24"/>
          <w:szCs w:val="24"/>
        </w:rPr>
        <w:t>s</w:t>
      </w:r>
      <w:r w:rsidRPr="009B5522">
        <w:rPr>
          <w:spacing w:val="-1"/>
          <w:sz w:val="24"/>
          <w:szCs w:val="24"/>
        </w:rPr>
        <w:t>e</w:t>
      </w:r>
      <w:r w:rsidRPr="009B5522">
        <w:rPr>
          <w:sz w:val="24"/>
          <w:szCs w:val="24"/>
        </w:rPr>
        <w:t>le</w:t>
      </w:r>
      <w:r w:rsidRPr="009B5522">
        <w:rPr>
          <w:spacing w:val="-1"/>
          <w:sz w:val="24"/>
          <w:szCs w:val="24"/>
        </w:rPr>
        <w:t>c</w:t>
      </w:r>
      <w:r w:rsidRPr="009B5522">
        <w:rPr>
          <w:sz w:val="24"/>
          <w:szCs w:val="24"/>
        </w:rPr>
        <w:t>tedG</w:t>
      </w:r>
      <w:r w:rsidRPr="009B5522">
        <w:rPr>
          <w:spacing w:val="1"/>
          <w:sz w:val="24"/>
          <w:szCs w:val="24"/>
        </w:rPr>
        <w:t>S</w:t>
      </w:r>
      <w:r w:rsidRPr="009B5522">
        <w:rPr>
          <w:sz w:val="24"/>
          <w:szCs w:val="24"/>
        </w:rPr>
        <w:t>ui</w:t>
      </w:r>
      <w:r w:rsidRPr="009B5522">
        <w:rPr>
          <w:spacing w:val="1"/>
          <w:sz w:val="24"/>
          <w:szCs w:val="24"/>
        </w:rPr>
        <w:t>t</w:t>
      </w:r>
      <w:r w:rsidRPr="009B5522">
        <w:rPr>
          <w:sz w:val="24"/>
          <w:szCs w:val="24"/>
        </w:rPr>
        <w:t xml:space="preserve">e for </w:t>
      </w:r>
      <w:r w:rsidRPr="009B5522">
        <w:rPr>
          <w:spacing w:val="-1"/>
          <w:sz w:val="24"/>
          <w:szCs w:val="24"/>
        </w:rPr>
        <w:t>e</w:t>
      </w:r>
      <w:r w:rsidRPr="009B5522">
        <w:rPr>
          <w:sz w:val="24"/>
          <w:szCs w:val="24"/>
        </w:rPr>
        <w:t>du</w:t>
      </w:r>
      <w:r w:rsidRPr="009B5522">
        <w:rPr>
          <w:spacing w:val="1"/>
          <w:sz w:val="24"/>
          <w:szCs w:val="24"/>
        </w:rPr>
        <w:t>c</w:t>
      </w:r>
      <w:r w:rsidRPr="009B5522">
        <w:rPr>
          <w:spacing w:val="-1"/>
          <w:sz w:val="24"/>
          <w:szCs w:val="24"/>
        </w:rPr>
        <w:t>a</w:t>
      </w:r>
      <w:r w:rsidRPr="009B5522">
        <w:rPr>
          <w:sz w:val="24"/>
          <w:szCs w:val="24"/>
        </w:rPr>
        <w:t>t</w:t>
      </w:r>
      <w:r w:rsidRPr="009B5522">
        <w:rPr>
          <w:spacing w:val="1"/>
          <w:sz w:val="24"/>
          <w:szCs w:val="24"/>
        </w:rPr>
        <w:t>i</w:t>
      </w:r>
      <w:r w:rsidRPr="009B5522">
        <w:rPr>
          <w:sz w:val="24"/>
          <w:szCs w:val="24"/>
        </w:rPr>
        <w:t>onf</w:t>
      </w:r>
      <w:r w:rsidRPr="009B5522">
        <w:rPr>
          <w:spacing w:val="1"/>
          <w:sz w:val="24"/>
          <w:szCs w:val="24"/>
        </w:rPr>
        <w:t>o</w:t>
      </w:r>
      <w:r w:rsidRPr="009B5522">
        <w:rPr>
          <w:sz w:val="24"/>
          <w:szCs w:val="24"/>
        </w:rPr>
        <w:t>r the i</w:t>
      </w:r>
      <w:r w:rsidRPr="009B5522">
        <w:rPr>
          <w:spacing w:val="1"/>
          <w:sz w:val="24"/>
          <w:szCs w:val="24"/>
        </w:rPr>
        <w:t>m</w:t>
      </w:r>
      <w:r w:rsidRPr="009B5522">
        <w:rPr>
          <w:sz w:val="24"/>
          <w:szCs w:val="24"/>
        </w:rPr>
        <w:t>plem</w:t>
      </w:r>
      <w:r w:rsidRPr="009B5522">
        <w:rPr>
          <w:spacing w:val="-1"/>
          <w:sz w:val="24"/>
          <w:szCs w:val="24"/>
        </w:rPr>
        <w:t>e</w:t>
      </w:r>
      <w:r w:rsidRPr="009B5522">
        <w:rPr>
          <w:sz w:val="24"/>
          <w:szCs w:val="24"/>
        </w:rPr>
        <w:t>ntationofprop</w:t>
      </w:r>
      <w:r w:rsidRPr="009B5522">
        <w:rPr>
          <w:spacing w:val="-1"/>
          <w:sz w:val="24"/>
          <w:szCs w:val="24"/>
        </w:rPr>
        <w:t>o</w:t>
      </w:r>
      <w:r w:rsidRPr="009B5522">
        <w:rPr>
          <w:sz w:val="24"/>
          <w:szCs w:val="24"/>
        </w:rPr>
        <w:t>s</w:t>
      </w:r>
      <w:r w:rsidRPr="009B5522">
        <w:rPr>
          <w:spacing w:val="-1"/>
          <w:sz w:val="24"/>
          <w:szCs w:val="24"/>
        </w:rPr>
        <w:t>e</w:t>
      </w:r>
      <w:r w:rsidRPr="009B5522">
        <w:rPr>
          <w:sz w:val="24"/>
          <w:szCs w:val="24"/>
        </w:rPr>
        <w:t>df</w:t>
      </w:r>
      <w:r w:rsidRPr="009B5522">
        <w:rPr>
          <w:spacing w:val="1"/>
          <w:sz w:val="24"/>
          <w:szCs w:val="24"/>
        </w:rPr>
        <w:t>r</w:t>
      </w:r>
      <w:r w:rsidRPr="009B5522">
        <w:rPr>
          <w:spacing w:val="-1"/>
          <w:sz w:val="24"/>
          <w:szCs w:val="24"/>
        </w:rPr>
        <w:t>a</w:t>
      </w:r>
      <w:r w:rsidRPr="009B5522">
        <w:rPr>
          <w:sz w:val="24"/>
          <w:szCs w:val="24"/>
        </w:rPr>
        <w:t>me</w:t>
      </w:r>
      <w:r w:rsidRPr="009B5522">
        <w:rPr>
          <w:spacing w:val="-1"/>
          <w:sz w:val="24"/>
          <w:szCs w:val="24"/>
        </w:rPr>
        <w:t>w</w:t>
      </w:r>
      <w:r w:rsidRPr="009B5522">
        <w:rPr>
          <w:sz w:val="24"/>
          <w:szCs w:val="24"/>
        </w:rPr>
        <w:t xml:space="preserve">ork </w:t>
      </w:r>
      <w:r w:rsidRPr="009B5522">
        <w:rPr>
          <w:color w:val="282828"/>
          <w:sz w:val="24"/>
          <w:szCs w:val="24"/>
        </w:rPr>
        <w:t>b</w:t>
      </w:r>
      <w:r w:rsidRPr="009B5522">
        <w:rPr>
          <w:color w:val="282828"/>
          <w:spacing w:val="-1"/>
          <w:sz w:val="24"/>
          <w:szCs w:val="24"/>
        </w:rPr>
        <w:t>eca</w:t>
      </w:r>
      <w:r w:rsidRPr="009B5522">
        <w:rPr>
          <w:color w:val="282828"/>
          <w:sz w:val="24"/>
          <w:szCs w:val="24"/>
        </w:rPr>
        <w:t>us</w:t>
      </w:r>
      <w:r w:rsidRPr="009B5522">
        <w:rPr>
          <w:color w:val="282828"/>
          <w:spacing w:val="-1"/>
          <w:sz w:val="24"/>
          <w:szCs w:val="24"/>
        </w:rPr>
        <w:t>e</w:t>
      </w:r>
      <w:r w:rsidRPr="009B5522">
        <w:rPr>
          <w:color w:val="282828"/>
          <w:sz w:val="24"/>
          <w:szCs w:val="24"/>
        </w:rPr>
        <w:t>. G</w:t>
      </w:r>
      <w:r w:rsidRPr="009B5522">
        <w:rPr>
          <w:color w:val="282828"/>
          <w:spacing w:val="1"/>
          <w:sz w:val="24"/>
          <w:szCs w:val="24"/>
        </w:rPr>
        <w:t>S</w:t>
      </w:r>
      <w:r w:rsidRPr="009B5522">
        <w:rPr>
          <w:color w:val="282828"/>
          <w:sz w:val="24"/>
          <w:szCs w:val="24"/>
        </w:rPr>
        <w:t>ui</w:t>
      </w:r>
      <w:r w:rsidRPr="009B5522">
        <w:rPr>
          <w:color w:val="282828"/>
          <w:spacing w:val="1"/>
          <w:sz w:val="24"/>
          <w:szCs w:val="24"/>
        </w:rPr>
        <w:t>t</w:t>
      </w:r>
      <w:r w:rsidRPr="009B5522">
        <w:rPr>
          <w:color w:val="282828"/>
          <w:sz w:val="24"/>
          <w:szCs w:val="24"/>
        </w:rPr>
        <w:t>eisaf</w:t>
      </w:r>
      <w:r w:rsidRPr="009B5522">
        <w:rPr>
          <w:color w:val="282828"/>
          <w:spacing w:val="-1"/>
          <w:sz w:val="24"/>
          <w:szCs w:val="24"/>
        </w:rPr>
        <w:t>r</w:t>
      </w:r>
      <w:r w:rsidRPr="009B5522">
        <w:rPr>
          <w:color w:val="282828"/>
          <w:spacing w:val="1"/>
          <w:sz w:val="24"/>
          <w:szCs w:val="24"/>
        </w:rPr>
        <w:t>e</w:t>
      </w:r>
      <w:r w:rsidRPr="009B5522">
        <w:rPr>
          <w:color w:val="282828"/>
          <w:sz w:val="24"/>
          <w:szCs w:val="24"/>
        </w:rPr>
        <w:t>es</w:t>
      </w:r>
      <w:r w:rsidRPr="009B5522">
        <w:rPr>
          <w:color w:val="282828"/>
          <w:spacing w:val="-1"/>
          <w:sz w:val="24"/>
          <w:szCs w:val="24"/>
        </w:rPr>
        <w:t>e</w:t>
      </w:r>
      <w:r w:rsidRPr="009B5522">
        <w:rPr>
          <w:color w:val="282828"/>
          <w:sz w:val="24"/>
          <w:szCs w:val="24"/>
        </w:rPr>
        <w:t>rvi</w:t>
      </w:r>
      <w:r w:rsidRPr="009B5522">
        <w:rPr>
          <w:color w:val="282828"/>
          <w:spacing w:val="1"/>
          <w:sz w:val="24"/>
          <w:szCs w:val="24"/>
        </w:rPr>
        <w:t>c</w:t>
      </w:r>
      <w:r w:rsidRPr="009B5522">
        <w:rPr>
          <w:color w:val="282828"/>
          <w:sz w:val="24"/>
          <w:szCs w:val="24"/>
        </w:rPr>
        <w:t>eof</w:t>
      </w:r>
      <w:r w:rsidRPr="009B5522">
        <w:rPr>
          <w:color w:val="282828"/>
          <w:spacing w:val="-1"/>
          <w:sz w:val="24"/>
          <w:szCs w:val="24"/>
        </w:rPr>
        <w:t>f</w:t>
      </w:r>
      <w:r w:rsidRPr="009B5522">
        <w:rPr>
          <w:color w:val="282828"/>
          <w:spacing w:val="1"/>
          <w:sz w:val="24"/>
          <w:szCs w:val="24"/>
        </w:rPr>
        <w:t>e</w:t>
      </w:r>
      <w:r w:rsidRPr="009B5522">
        <w:rPr>
          <w:color w:val="282828"/>
          <w:sz w:val="24"/>
          <w:szCs w:val="24"/>
        </w:rPr>
        <w:t>r</w:t>
      </w:r>
      <w:r w:rsidRPr="009B5522">
        <w:rPr>
          <w:color w:val="282828"/>
          <w:spacing w:val="-2"/>
          <w:sz w:val="24"/>
          <w:szCs w:val="24"/>
        </w:rPr>
        <w:t>e</w:t>
      </w:r>
      <w:r w:rsidRPr="009B5522">
        <w:rPr>
          <w:color w:val="282828"/>
          <w:sz w:val="24"/>
          <w:szCs w:val="24"/>
        </w:rPr>
        <w:t>dbyG</w:t>
      </w:r>
      <w:r w:rsidRPr="009B5522">
        <w:rPr>
          <w:color w:val="282828"/>
          <w:spacing w:val="2"/>
          <w:sz w:val="24"/>
          <w:szCs w:val="24"/>
        </w:rPr>
        <w:t>o</w:t>
      </w:r>
      <w:r w:rsidRPr="009B5522">
        <w:rPr>
          <w:color w:val="282828"/>
          <w:sz w:val="24"/>
          <w:szCs w:val="24"/>
        </w:rPr>
        <w:t>ogletos</w:t>
      </w:r>
      <w:r w:rsidRPr="009B5522">
        <w:rPr>
          <w:color w:val="282828"/>
          <w:spacing w:val="-1"/>
          <w:sz w:val="24"/>
          <w:szCs w:val="24"/>
        </w:rPr>
        <w:t>c</w:t>
      </w:r>
      <w:r w:rsidRPr="009B5522">
        <w:rPr>
          <w:color w:val="282828"/>
          <w:sz w:val="24"/>
          <w:szCs w:val="24"/>
        </w:rPr>
        <w:t>hoolsys</w:t>
      </w:r>
      <w:r w:rsidRPr="009B5522">
        <w:rPr>
          <w:color w:val="282828"/>
          <w:spacing w:val="1"/>
          <w:sz w:val="24"/>
          <w:szCs w:val="24"/>
        </w:rPr>
        <w:t>t</w:t>
      </w:r>
      <w:r w:rsidRPr="009B5522">
        <w:rPr>
          <w:color w:val="282828"/>
          <w:spacing w:val="-1"/>
          <w:sz w:val="24"/>
          <w:szCs w:val="24"/>
        </w:rPr>
        <w:t>e</w:t>
      </w:r>
      <w:r w:rsidRPr="009B5522">
        <w:rPr>
          <w:color w:val="282828"/>
          <w:sz w:val="24"/>
          <w:szCs w:val="24"/>
        </w:rPr>
        <w:t>ms</w:t>
      </w:r>
      <w:r w:rsidRPr="009B5522">
        <w:rPr>
          <w:color w:val="282828"/>
          <w:spacing w:val="-1"/>
          <w:sz w:val="24"/>
          <w:szCs w:val="24"/>
        </w:rPr>
        <w:t>ac</w:t>
      </w:r>
      <w:r w:rsidRPr="009B5522">
        <w:rPr>
          <w:color w:val="282828"/>
          <w:sz w:val="24"/>
          <w:szCs w:val="24"/>
        </w:rPr>
        <w:t>rossthew</w:t>
      </w:r>
      <w:r w:rsidRPr="009B5522">
        <w:rPr>
          <w:color w:val="282828"/>
          <w:spacing w:val="2"/>
          <w:sz w:val="24"/>
          <w:szCs w:val="24"/>
        </w:rPr>
        <w:t>o</w:t>
      </w:r>
      <w:r w:rsidRPr="009B5522">
        <w:rPr>
          <w:color w:val="282828"/>
          <w:sz w:val="24"/>
          <w:szCs w:val="24"/>
        </w:rPr>
        <w:t>rl</w:t>
      </w:r>
      <w:r w:rsidRPr="009B5522">
        <w:rPr>
          <w:color w:val="282828"/>
          <w:spacing w:val="7"/>
          <w:sz w:val="24"/>
          <w:szCs w:val="24"/>
        </w:rPr>
        <w:t>d</w:t>
      </w:r>
      <w:r w:rsidRPr="009B5522">
        <w:rPr>
          <w:color w:val="282828"/>
          <w:sz w:val="24"/>
          <w:szCs w:val="24"/>
        </w:rPr>
        <w:t xml:space="preserve">. </w:t>
      </w:r>
      <w:r w:rsidRPr="009B5522">
        <w:rPr>
          <w:color w:val="282828"/>
          <w:spacing w:val="-3"/>
          <w:sz w:val="24"/>
          <w:szCs w:val="24"/>
        </w:rPr>
        <w:t>I</w:t>
      </w:r>
      <w:r w:rsidRPr="009B5522">
        <w:rPr>
          <w:color w:val="282828"/>
          <w:sz w:val="24"/>
          <w:szCs w:val="24"/>
        </w:rPr>
        <w:t xml:space="preserve">tis </w:t>
      </w:r>
      <w:r w:rsidRPr="009B5522">
        <w:rPr>
          <w:color w:val="282828"/>
          <w:spacing w:val="-1"/>
          <w:sz w:val="24"/>
          <w:szCs w:val="24"/>
        </w:rPr>
        <w:t>ac</w:t>
      </w:r>
      <w:r w:rsidRPr="009B5522">
        <w:rPr>
          <w:color w:val="282828"/>
          <w:spacing w:val="1"/>
          <w:sz w:val="24"/>
          <w:szCs w:val="24"/>
        </w:rPr>
        <w:t>c</w:t>
      </w:r>
      <w:r w:rsidRPr="009B5522">
        <w:rPr>
          <w:color w:val="282828"/>
          <w:spacing w:val="-1"/>
          <w:sz w:val="24"/>
          <w:szCs w:val="24"/>
        </w:rPr>
        <w:t>e</w:t>
      </w:r>
      <w:r w:rsidRPr="009B5522">
        <w:rPr>
          <w:color w:val="282828"/>
          <w:sz w:val="24"/>
          <w:szCs w:val="24"/>
        </w:rPr>
        <w:t>ss</w:t>
      </w:r>
      <w:r w:rsidRPr="009B5522">
        <w:rPr>
          <w:color w:val="282828"/>
          <w:spacing w:val="1"/>
          <w:sz w:val="24"/>
          <w:szCs w:val="24"/>
        </w:rPr>
        <w:t>i</w:t>
      </w:r>
      <w:r w:rsidRPr="009B5522">
        <w:rPr>
          <w:color w:val="282828"/>
          <w:sz w:val="24"/>
          <w:szCs w:val="24"/>
        </w:rPr>
        <w:t xml:space="preserve">ble </w:t>
      </w:r>
      <w:r w:rsidRPr="009B5522">
        <w:rPr>
          <w:color w:val="282828"/>
          <w:spacing w:val="-1"/>
          <w:sz w:val="24"/>
          <w:szCs w:val="24"/>
        </w:rPr>
        <w:t>f</w:t>
      </w:r>
      <w:r w:rsidRPr="009B5522">
        <w:rPr>
          <w:color w:val="282828"/>
          <w:sz w:val="24"/>
          <w:szCs w:val="24"/>
        </w:rPr>
        <w:t xml:space="preserve">rom </w:t>
      </w:r>
      <w:r w:rsidRPr="009B5522">
        <w:rPr>
          <w:color w:val="282828"/>
          <w:spacing w:val="-1"/>
          <w:sz w:val="24"/>
          <w:szCs w:val="24"/>
        </w:rPr>
        <w:t>a</w:t>
      </w:r>
      <w:r w:rsidRPr="009B5522">
        <w:rPr>
          <w:color w:val="282828"/>
          <w:sz w:val="24"/>
          <w:szCs w:val="24"/>
        </w:rPr>
        <w:t>ny</w:t>
      </w:r>
      <w:r w:rsidRPr="009B5522">
        <w:rPr>
          <w:color w:val="282828"/>
          <w:spacing w:val="-3"/>
          <w:sz w:val="24"/>
          <w:szCs w:val="24"/>
        </w:rPr>
        <w:t>I</w:t>
      </w:r>
      <w:r w:rsidRPr="009B5522">
        <w:rPr>
          <w:color w:val="282828"/>
          <w:sz w:val="24"/>
          <w:szCs w:val="24"/>
        </w:rPr>
        <w:t>n</w:t>
      </w:r>
      <w:r w:rsidRPr="009B5522">
        <w:rPr>
          <w:color w:val="282828"/>
          <w:spacing w:val="3"/>
          <w:sz w:val="24"/>
          <w:szCs w:val="24"/>
        </w:rPr>
        <w:t>t</w:t>
      </w:r>
      <w:r w:rsidRPr="009B5522">
        <w:rPr>
          <w:color w:val="282828"/>
          <w:spacing w:val="-1"/>
          <w:sz w:val="24"/>
          <w:szCs w:val="24"/>
        </w:rPr>
        <w:t>e</w:t>
      </w:r>
      <w:r w:rsidRPr="009B5522">
        <w:rPr>
          <w:color w:val="282828"/>
          <w:spacing w:val="1"/>
          <w:sz w:val="24"/>
          <w:szCs w:val="24"/>
        </w:rPr>
        <w:t>r</w:t>
      </w:r>
      <w:r w:rsidRPr="009B5522">
        <w:rPr>
          <w:color w:val="282828"/>
          <w:sz w:val="24"/>
          <w:szCs w:val="24"/>
        </w:rPr>
        <w:t>n</w:t>
      </w:r>
      <w:r w:rsidRPr="009B5522">
        <w:rPr>
          <w:color w:val="282828"/>
          <w:spacing w:val="-1"/>
          <w:sz w:val="24"/>
          <w:szCs w:val="24"/>
        </w:rPr>
        <w:t>e</w:t>
      </w:r>
      <w:r w:rsidRPr="009B5522">
        <w:rPr>
          <w:color w:val="282828"/>
          <w:spacing w:val="2"/>
          <w:sz w:val="24"/>
          <w:szCs w:val="24"/>
        </w:rPr>
        <w:t>t</w:t>
      </w:r>
      <w:r w:rsidRPr="009B5522">
        <w:rPr>
          <w:color w:val="282828"/>
          <w:spacing w:val="-1"/>
          <w:sz w:val="24"/>
          <w:szCs w:val="24"/>
        </w:rPr>
        <w:t>-e</w:t>
      </w:r>
      <w:r w:rsidRPr="009B5522">
        <w:rPr>
          <w:color w:val="282828"/>
          <w:sz w:val="24"/>
          <w:szCs w:val="24"/>
        </w:rPr>
        <w:t>n</w:t>
      </w:r>
      <w:r w:rsidRPr="009B5522">
        <w:rPr>
          <w:color w:val="282828"/>
          <w:spacing w:val="-1"/>
          <w:sz w:val="24"/>
          <w:szCs w:val="24"/>
        </w:rPr>
        <w:t>a</w:t>
      </w:r>
      <w:r w:rsidRPr="009B5522">
        <w:rPr>
          <w:color w:val="282828"/>
          <w:sz w:val="24"/>
          <w:szCs w:val="24"/>
        </w:rPr>
        <w:t xml:space="preserve">bled </w:t>
      </w:r>
      <w:r w:rsidRPr="009B5522">
        <w:rPr>
          <w:color w:val="282828"/>
          <w:spacing w:val="2"/>
          <w:sz w:val="24"/>
          <w:szCs w:val="24"/>
        </w:rPr>
        <w:t>d</w:t>
      </w:r>
      <w:r w:rsidRPr="009B5522">
        <w:rPr>
          <w:color w:val="282828"/>
          <w:spacing w:val="-1"/>
          <w:sz w:val="24"/>
          <w:szCs w:val="24"/>
        </w:rPr>
        <w:t>e</w:t>
      </w:r>
      <w:r w:rsidRPr="009B5522">
        <w:rPr>
          <w:color w:val="282828"/>
          <w:sz w:val="24"/>
          <w:szCs w:val="24"/>
        </w:rPr>
        <w:t>vic</w:t>
      </w:r>
      <w:r w:rsidRPr="009B5522">
        <w:rPr>
          <w:color w:val="282828"/>
          <w:spacing w:val="-1"/>
          <w:sz w:val="24"/>
          <w:szCs w:val="24"/>
        </w:rPr>
        <w:t>e</w:t>
      </w:r>
      <w:r w:rsidRPr="009B5522">
        <w:rPr>
          <w:color w:val="282828"/>
          <w:sz w:val="24"/>
          <w:szCs w:val="24"/>
        </w:rPr>
        <w:t>,</w:t>
      </w:r>
      <w:r w:rsidRPr="009B5522">
        <w:rPr>
          <w:color w:val="282828"/>
          <w:spacing w:val="-1"/>
          <w:sz w:val="24"/>
          <w:szCs w:val="24"/>
        </w:rPr>
        <w:t>a</w:t>
      </w:r>
      <w:r w:rsidRPr="009B5522">
        <w:rPr>
          <w:color w:val="282828"/>
          <w:sz w:val="24"/>
          <w:szCs w:val="24"/>
        </w:rPr>
        <w:t>l</w:t>
      </w:r>
      <w:r w:rsidRPr="009B5522">
        <w:rPr>
          <w:color w:val="282828"/>
          <w:spacing w:val="1"/>
          <w:sz w:val="24"/>
          <w:szCs w:val="24"/>
        </w:rPr>
        <w:t>l</w:t>
      </w:r>
      <w:r w:rsidRPr="009B5522">
        <w:rPr>
          <w:color w:val="282828"/>
          <w:sz w:val="24"/>
          <w:szCs w:val="24"/>
        </w:rPr>
        <w:t xml:space="preserve">owing </w:t>
      </w:r>
      <w:r w:rsidRPr="009B5522">
        <w:rPr>
          <w:color w:val="282828"/>
          <w:spacing w:val="-1"/>
          <w:sz w:val="24"/>
          <w:szCs w:val="24"/>
        </w:rPr>
        <w:t>ac</w:t>
      </w:r>
      <w:r w:rsidRPr="009B5522">
        <w:rPr>
          <w:color w:val="282828"/>
          <w:spacing w:val="1"/>
          <w:sz w:val="24"/>
          <w:szCs w:val="24"/>
        </w:rPr>
        <w:t>c</w:t>
      </w:r>
      <w:r w:rsidRPr="009B5522">
        <w:rPr>
          <w:color w:val="282828"/>
          <w:spacing w:val="-1"/>
          <w:sz w:val="24"/>
          <w:szCs w:val="24"/>
        </w:rPr>
        <w:t>e</w:t>
      </w:r>
      <w:r w:rsidRPr="009B5522">
        <w:rPr>
          <w:color w:val="282828"/>
          <w:sz w:val="24"/>
          <w:szCs w:val="24"/>
        </w:rPr>
        <w:t>ss f</w:t>
      </w:r>
      <w:r w:rsidRPr="009B5522">
        <w:rPr>
          <w:color w:val="282828"/>
          <w:spacing w:val="-1"/>
          <w:sz w:val="24"/>
          <w:szCs w:val="24"/>
        </w:rPr>
        <w:t>r</w:t>
      </w:r>
      <w:r w:rsidRPr="009B5522">
        <w:rPr>
          <w:color w:val="282828"/>
          <w:sz w:val="24"/>
          <w:szCs w:val="24"/>
        </w:rPr>
        <w:t>oms</w:t>
      </w:r>
      <w:r w:rsidRPr="009B5522">
        <w:rPr>
          <w:color w:val="282828"/>
          <w:spacing w:val="-1"/>
          <w:sz w:val="24"/>
          <w:szCs w:val="24"/>
        </w:rPr>
        <w:t>c</w:t>
      </w:r>
      <w:r w:rsidRPr="009B5522">
        <w:rPr>
          <w:color w:val="282828"/>
          <w:sz w:val="24"/>
          <w:szCs w:val="24"/>
        </w:rPr>
        <w:t>hool</w:t>
      </w:r>
      <w:r w:rsidRPr="009B5522">
        <w:rPr>
          <w:color w:val="282828"/>
          <w:spacing w:val="-1"/>
          <w:sz w:val="24"/>
          <w:szCs w:val="24"/>
        </w:rPr>
        <w:t>a</w:t>
      </w:r>
      <w:r w:rsidRPr="009B5522">
        <w:rPr>
          <w:color w:val="282828"/>
          <w:sz w:val="24"/>
          <w:szCs w:val="24"/>
        </w:rPr>
        <w:t>nd f</w:t>
      </w:r>
      <w:r w:rsidRPr="009B5522">
        <w:rPr>
          <w:color w:val="282828"/>
          <w:spacing w:val="-1"/>
          <w:sz w:val="24"/>
          <w:szCs w:val="24"/>
        </w:rPr>
        <w:t>r</w:t>
      </w:r>
      <w:r w:rsidRPr="009B5522">
        <w:rPr>
          <w:color w:val="282828"/>
          <w:sz w:val="24"/>
          <w:szCs w:val="24"/>
        </w:rPr>
        <w:t>om ho</w:t>
      </w:r>
      <w:r w:rsidRPr="009B5522">
        <w:rPr>
          <w:color w:val="282828"/>
          <w:spacing w:val="1"/>
          <w:sz w:val="24"/>
          <w:szCs w:val="24"/>
        </w:rPr>
        <w:t>m</w:t>
      </w:r>
      <w:r w:rsidRPr="009B5522">
        <w:rPr>
          <w:color w:val="282828"/>
          <w:sz w:val="24"/>
          <w:szCs w:val="24"/>
        </w:rPr>
        <w:t>e.</w:t>
      </w:r>
    </w:p>
    <w:p w:rsidR="00D263D9" w:rsidRPr="009B5522" w:rsidRDefault="00D263D9" w:rsidP="00D263D9">
      <w:pPr>
        <w:spacing w:line="360" w:lineRule="auto"/>
        <w:ind w:left="100" w:right="7929"/>
        <w:jc w:val="both"/>
        <w:rPr>
          <w:sz w:val="24"/>
          <w:szCs w:val="24"/>
        </w:rPr>
      </w:pPr>
      <w:r w:rsidRPr="009B5522">
        <w:rPr>
          <w:sz w:val="24"/>
          <w:szCs w:val="24"/>
        </w:rPr>
        <w:t>G Su</w:t>
      </w:r>
      <w:r w:rsidRPr="009B5522">
        <w:rPr>
          <w:spacing w:val="1"/>
          <w:sz w:val="24"/>
          <w:szCs w:val="24"/>
        </w:rPr>
        <w:t>i</w:t>
      </w:r>
      <w:r w:rsidRPr="009B5522">
        <w:rPr>
          <w:sz w:val="24"/>
          <w:szCs w:val="24"/>
        </w:rPr>
        <w:t>te is used:</w:t>
      </w:r>
    </w:p>
    <w:p w:rsidR="0062351E" w:rsidRDefault="0062351E" w:rsidP="007F3A26">
      <w:pPr>
        <w:pStyle w:val="ListParagraph"/>
        <w:numPr>
          <w:ilvl w:val="0"/>
          <w:numId w:val="16"/>
        </w:numPr>
        <w:spacing w:line="360" w:lineRule="auto"/>
        <w:jc w:val="both"/>
        <w:rPr>
          <w:sz w:val="24"/>
          <w:szCs w:val="24"/>
        </w:rPr>
      </w:pPr>
      <w:r>
        <w:rPr>
          <w:sz w:val="24"/>
          <w:szCs w:val="24"/>
        </w:rPr>
        <w:t>F</w:t>
      </w:r>
      <w:r w:rsidR="00D263D9" w:rsidRPr="0062351E">
        <w:rPr>
          <w:sz w:val="24"/>
          <w:szCs w:val="24"/>
        </w:rPr>
        <w:t>or</w:t>
      </w:r>
      <w:r w:rsidR="00D263D9" w:rsidRPr="0062351E">
        <w:rPr>
          <w:spacing w:val="-1"/>
          <w:sz w:val="24"/>
          <w:szCs w:val="24"/>
        </w:rPr>
        <w:t xml:space="preserve"> c</w:t>
      </w:r>
      <w:r w:rsidR="00D263D9" w:rsidRPr="0062351E">
        <w:rPr>
          <w:sz w:val="24"/>
          <w:szCs w:val="24"/>
        </w:rPr>
        <w:t>om</w:t>
      </w:r>
      <w:r w:rsidR="00D263D9" w:rsidRPr="0062351E">
        <w:rPr>
          <w:spacing w:val="1"/>
          <w:sz w:val="24"/>
          <w:szCs w:val="24"/>
        </w:rPr>
        <w:t>m</w:t>
      </w:r>
      <w:r w:rsidR="00D263D9" w:rsidRPr="0062351E">
        <w:rPr>
          <w:sz w:val="24"/>
          <w:szCs w:val="24"/>
        </w:rPr>
        <w:t>unic</w:t>
      </w:r>
      <w:r w:rsidR="00D263D9" w:rsidRPr="0062351E">
        <w:rPr>
          <w:spacing w:val="-1"/>
          <w:sz w:val="24"/>
          <w:szCs w:val="24"/>
        </w:rPr>
        <w:t>a</w:t>
      </w:r>
      <w:r w:rsidR="00D263D9" w:rsidRPr="0062351E">
        <w:rPr>
          <w:sz w:val="24"/>
          <w:szCs w:val="24"/>
        </w:rPr>
        <w:t>t</w:t>
      </w:r>
      <w:r w:rsidR="00D263D9" w:rsidRPr="0062351E">
        <w:rPr>
          <w:spacing w:val="1"/>
          <w:sz w:val="24"/>
          <w:szCs w:val="24"/>
        </w:rPr>
        <w:t>i</w:t>
      </w:r>
      <w:r w:rsidR="00D263D9" w:rsidRPr="0062351E">
        <w:rPr>
          <w:sz w:val="24"/>
          <w:szCs w:val="24"/>
        </w:rPr>
        <w:t>on– G</w:t>
      </w:r>
      <w:r w:rsidR="00D263D9" w:rsidRPr="0062351E">
        <w:rPr>
          <w:spacing w:val="2"/>
          <w:sz w:val="24"/>
          <w:szCs w:val="24"/>
        </w:rPr>
        <w:t>m</w:t>
      </w:r>
      <w:r w:rsidR="00D263D9" w:rsidRPr="0062351E">
        <w:rPr>
          <w:spacing w:val="-1"/>
          <w:sz w:val="24"/>
          <w:szCs w:val="24"/>
        </w:rPr>
        <w:t>a</w:t>
      </w:r>
      <w:r w:rsidR="00D263D9" w:rsidRPr="0062351E">
        <w:rPr>
          <w:sz w:val="24"/>
          <w:szCs w:val="24"/>
        </w:rPr>
        <w:t>i</w:t>
      </w:r>
      <w:r w:rsidR="00D263D9" w:rsidRPr="0062351E">
        <w:rPr>
          <w:spacing w:val="1"/>
          <w:sz w:val="24"/>
          <w:szCs w:val="24"/>
        </w:rPr>
        <w:t>l</w:t>
      </w:r>
      <w:r w:rsidR="00D263D9" w:rsidRPr="0062351E">
        <w:rPr>
          <w:sz w:val="24"/>
          <w:szCs w:val="24"/>
        </w:rPr>
        <w:t>, H</w:t>
      </w:r>
      <w:r w:rsidR="00D263D9" w:rsidRPr="0062351E">
        <w:rPr>
          <w:spacing w:val="-1"/>
          <w:sz w:val="24"/>
          <w:szCs w:val="24"/>
        </w:rPr>
        <w:t>a</w:t>
      </w:r>
      <w:r w:rsidR="00D263D9" w:rsidRPr="0062351E">
        <w:rPr>
          <w:sz w:val="24"/>
          <w:szCs w:val="24"/>
        </w:rPr>
        <w:t>ngouts, C</w:t>
      </w:r>
      <w:r w:rsidR="00D263D9" w:rsidRPr="0062351E">
        <w:rPr>
          <w:spacing w:val="-1"/>
          <w:sz w:val="24"/>
          <w:szCs w:val="24"/>
        </w:rPr>
        <w:t>a</w:t>
      </w:r>
      <w:r w:rsidR="00D263D9" w:rsidRPr="0062351E">
        <w:rPr>
          <w:sz w:val="24"/>
          <w:szCs w:val="24"/>
        </w:rPr>
        <w:t>lend</w:t>
      </w:r>
      <w:r w:rsidR="00D263D9" w:rsidRPr="0062351E">
        <w:rPr>
          <w:spacing w:val="-1"/>
          <w:sz w:val="24"/>
          <w:szCs w:val="24"/>
        </w:rPr>
        <w:t>a</w:t>
      </w:r>
      <w:r w:rsidR="00D263D9" w:rsidRPr="0062351E">
        <w:rPr>
          <w:sz w:val="24"/>
          <w:szCs w:val="24"/>
        </w:rPr>
        <w:t>r,</w:t>
      </w:r>
      <w:r w:rsidR="00D263D9" w:rsidRPr="0062351E">
        <w:rPr>
          <w:spacing w:val="-1"/>
          <w:sz w:val="24"/>
          <w:szCs w:val="24"/>
        </w:rPr>
        <w:t>a</w:t>
      </w:r>
      <w:r w:rsidR="00D263D9" w:rsidRPr="0062351E">
        <w:rPr>
          <w:sz w:val="24"/>
          <w:szCs w:val="24"/>
        </w:rPr>
        <w:t>nd Googl</w:t>
      </w:r>
      <w:r w:rsidR="00D263D9" w:rsidRPr="0062351E">
        <w:rPr>
          <w:spacing w:val="-1"/>
          <w:sz w:val="24"/>
          <w:szCs w:val="24"/>
        </w:rPr>
        <w:t>e</w:t>
      </w:r>
      <w:r w:rsidR="00D263D9" w:rsidRPr="0062351E">
        <w:rPr>
          <w:sz w:val="24"/>
          <w:szCs w:val="24"/>
        </w:rPr>
        <w:t>+</w:t>
      </w:r>
    </w:p>
    <w:p w:rsidR="0062351E" w:rsidRPr="0062351E" w:rsidRDefault="00D263D9" w:rsidP="007F3A26">
      <w:pPr>
        <w:pStyle w:val="ListParagraph"/>
        <w:numPr>
          <w:ilvl w:val="0"/>
          <w:numId w:val="16"/>
        </w:numPr>
        <w:spacing w:line="360" w:lineRule="auto"/>
        <w:jc w:val="both"/>
        <w:rPr>
          <w:sz w:val="24"/>
          <w:szCs w:val="24"/>
        </w:rPr>
      </w:pPr>
      <w:r w:rsidRPr="0062351E">
        <w:rPr>
          <w:position w:val="4"/>
          <w:sz w:val="24"/>
          <w:szCs w:val="24"/>
        </w:rPr>
        <w:t>for</w:t>
      </w:r>
      <w:r w:rsidRPr="0062351E">
        <w:rPr>
          <w:spacing w:val="-1"/>
          <w:position w:val="4"/>
          <w:sz w:val="24"/>
          <w:szCs w:val="24"/>
        </w:rPr>
        <w:t xml:space="preserve"> c</w:t>
      </w:r>
      <w:r w:rsidRPr="0062351E">
        <w:rPr>
          <w:position w:val="4"/>
          <w:sz w:val="24"/>
          <w:szCs w:val="24"/>
        </w:rPr>
        <w:t>ol</w:t>
      </w:r>
      <w:r w:rsidRPr="0062351E">
        <w:rPr>
          <w:spacing w:val="1"/>
          <w:position w:val="4"/>
          <w:sz w:val="24"/>
          <w:szCs w:val="24"/>
        </w:rPr>
        <w:t>l</w:t>
      </w:r>
      <w:r w:rsidRPr="0062351E">
        <w:rPr>
          <w:spacing w:val="-1"/>
          <w:position w:val="4"/>
          <w:sz w:val="24"/>
          <w:szCs w:val="24"/>
        </w:rPr>
        <w:t>a</w:t>
      </w:r>
      <w:r w:rsidRPr="0062351E">
        <w:rPr>
          <w:position w:val="4"/>
          <w:sz w:val="24"/>
          <w:szCs w:val="24"/>
        </w:rPr>
        <w:t>bo</w:t>
      </w:r>
      <w:r w:rsidRPr="0062351E">
        <w:rPr>
          <w:spacing w:val="1"/>
          <w:position w:val="4"/>
          <w:sz w:val="24"/>
          <w:szCs w:val="24"/>
        </w:rPr>
        <w:t>r</w:t>
      </w:r>
      <w:r w:rsidRPr="0062351E">
        <w:rPr>
          <w:spacing w:val="-1"/>
          <w:position w:val="4"/>
          <w:sz w:val="24"/>
          <w:szCs w:val="24"/>
        </w:rPr>
        <w:t>a</w:t>
      </w:r>
      <w:r w:rsidRPr="0062351E">
        <w:rPr>
          <w:position w:val="4"/>
          <w:sz w:val="24"/>
          <w:szCs w:val="24"/>
        </w:rPr>
        <w:t>t</w:t>
      </w:r>
      <w:r w:rsidRPr="0062351E">
        <w:rPr>
          <w:spacing w:val="1"/>
          <w:position w:val="4"/>
          <w:sz w:val="24"/>
          <w:szCs w:val="24"/>
        </w:rPr>
        <w:t>i</w:t>
      </w:r>
      <w:r w:rsidRPr="0062351E">
        <w:rPr>
          <w:position w:val="4"/>
          <w:sz w:val="24"/>
          <w:szCs w:val="24"/>
        </w:rPr>
        <w:t>on– Do</w:t>
      </w:r>
      <w:r w:rsidRPr="0062351E">
        <w:rPr>
          <w:spacing w:val="-1"/>
          <w:position w:val="4"/>
          <w:sz w:val="24"/>
          <w:szCs w:val="24"/>
        </w:rPr>
        <w:t>c</w:t>
      </w:r>
      <w:r w:rsidRPr="0062351E">
        <w:rPr>
          <w:position w:val="4"/>
          <w:sz w:val="24"/>
          <w:szCs w:val="24"/>
        </w:rPr>
        <w:t>s,</w:t>
      </w:r>
      <w:r w:rsidRPr="0062351E">
        <w:rPr>
          <w:spacing w:val="1"/>
          <w:position w:val="4"/>
          <w:sz w:val="24"/>
          <w:szCs w:val="24"/>
        </w:rPr>
        <w:t>S</w:t>
      </w:r>
      <w:r w:rsidRPr="0062351E">
        <w:rPr>
          <w:position w:val="4"/>
          <w:sz w:val="24"/>
          <w:szCs w:val="24"/>
        </w:rPr>
        <w:t>h</w:t>
      </w:r>
      <w:r w:rsidRPr="0062351E">
        <w:rPr>
          <w:spacing w:val="-1"/>
          <w:position w:val="4"/>
          <w:sz w:val="24"/>
          <w:szCs w:val="24"/>
        </w:rPr>
        <w:t>ee</w:t>
      </w:r>
      <w:r w:rsidRPr="0062351E">
        <w:rPr>
          <w:position w:val="4"/>
          <w:sz w:val="24"/>
          <w:szCs w:val="24"/>
        </w:rPr>
        <w:t xml:space="preserve">ts, </w:t>
      </w:r>
      <w:r w:rsidRPr="0062351E">
        <w:rPr>
          <w:spacing w:val="1"/>
          <w:position w:val="4"/>
          <w:sz w:val="24"/>
          <w:szCs w:val="24"/>
        </w:rPr>
        <w:t>S</w:t>
      </w:r>
      <w:r w:rsidRPr="0062351E">
        <w:rPr>
          <w:position w:val="4"/>
          <w:sz w:val="24"/>
          <w:szCs w:val="24"/>
        </w:rPr>
        <w:t>l</w:t>
      </w:r>
      <w:r w:rsidRPr="0062351E">
        <w:rPr>
          <w:spacing w:val="1"/>
          <w:position w:val="4"/>
          <w:sz w:val="24"/>
          <w:szCs w:val="24"/>
        </w:rPr>
        <w:t>i</w:t>
      </w:r>
      <w:r w:rsidRPr="0062351E">
        <w:rPr>
          <w:position w:val="4"/>
          <w:sz w:val="24"/>
          <w:szCs w:val="24"/>
        </w:rPr>
        <w:t>d</w:t>
      </w:r>
      <w:r w:rsidRPr="0062351E">
        <w:rPr>
          <w:spacing w:val="-1"/>
          <w:position w:val="4"/>
          <w:sz w:val="24"/>
          <w:szCs w:val="24"/>
        </w:rPr>
        <w:t>e</w:t>
      </w:r>
      <w:r w:rsidRPr="0062351E">
        <w:rPr>
          <w:position w:val="4"/>
          <w:sz w:val="24"/>
          <w:szCs w:val="24"/>
        </w:rPr>
        <w:t xml:space="preserve">s, </w:t>
      </w:r>
      <w:r w:rsidRPr="0062351E">
        <w:rPr>
          <w:spacing w:val="-1"/>
          <w:position w:val="4"/>
          <w:sz w:val="24"/>
          <w:szCs w:val="24"/>
        </w:rPr>
        <w:t>F</w:t>
      </w:r>
      <w:r w:rsidRPr="0062351E">
        <w:rPr>
          <w:position w:val="4"/>
          <w:sz w:val="24"/>
          <w:szCs w:val="24"/>
        </w:rPr>
        <w:t xml:space="preserve">orms, </w:t>
      </w:r>
      <w:r w:rsidRPr="0062351E">
        <w:rPr>
          <w:spacing w:val="1"/>
          <w:position w:val="4"/>
          <w:sz w:val="24"/>
          <w:szCs w:val="24"/>
        </w:rPr>
        <w:t>a</w:t>
      </w:r>
      <w:r w:rsidRPr="0062351E">
        <w:rPr>
          <w:position w:val="4"/>
          <w:sz w:val="24"/>
          <w:szCs w:val="24"/>
        </w:rPr>
        <w:t xml:space="preserve">nd </w:t>
      </w:r>
      <w:r w:rsidRPr="0062351E">
        <w:rPr>
          <w:spacing w:val="1"/>
          <w:position w:val="4"/>
          <w:sz w:val="24"/>
          <w:szCs w:val="24"/>
        </w:rPr>
        <w:t>S</w:t>
      </w:r>
      <w:r w:rsidRPr="0062351E">
        <w:rPr>
          <w:position w:val="4"/>
          <w:sz w:val="24"/>
          <w:szCs w:val="24"/>
        </w:rPr>
        <w:t>i</w:t>
      </w:r>
      <w:r w:rsidRPr="0062351E">
        <w:rPr>
          <w:spacing w:val="1"/>
          <w:position w:val="4"/>
          <w:sz w:val="24"/>
          <w:szCs w:val="24"/>
        </w:rPr>
        <w:t>t</w:t>
      </w:r>
      <w:r w:rsidRPr="0062351E">
        <w:rPr>
          <w:spacing w:val="-1"/>
          <w:position w:val="4"/>
          <w:sz w:val="24"/>
          <w:szCs w:val="24"/>
        </w:rPr>
        <w:t>e</w:t>
      </w:r>
      <w:r w:rsidRPr="0062351E">
        <w:rPr>
          <w:position w:val="4"/>
          <w:sz w:val="24"/>
          <w:szCs w:val="24"/>
        </w:rPr>
        <w:t>s</w:t>
      </w:r>
    </w:p>
    <w:p w:rsidR="0062351E" w:rsidRPr="0062351E" w:rsidRDefault="00D263D9" w:rsidP="007F3A26">
      <w:pPr>
        <w:pStyle w:val="ListParagraph"/>
        <w:numPr>
          <w:ilvl w:val="0"/>
          <w:numId w:val="16"/>
        </w:numPr>
        <w:spacing w:line="360" w:lineRule="auto"/>
        <w:jc w:val="both"/>
        <w:rPr>
          <w:sz w:val="24"/>
          <w:szCs w:val="24"/>
        </w:rPr>
      </w:pPr>
      <w:r w:rsidRPr="0062351E">
        <w:rPr>
          <w:position w:val="4"/>
          <w:sz w:val="24"/>
          <w:szCs w:val="24"/>
        </w:rPr>
        <w:t>forstor</w:t>
      </w:r>
      <w:r w:rsidRPr="0062351E">
        <w:rPr>
          <w:spacing w:val="-1"/>
          <w:position w:val="4"/>
          <w:sz w:val="24"/>
          <w:szCs w:val="24"/>
        </w:rPr>
        <w:t>a</w:t>
      </w:r>
      <w:r w:rsidRPr="0062351E">
        <w:rPr>
          <w:position w:val="4"/>
          <w:sz w:val="24"/>
          <w:szCs w:val="24"/>
        </w:rPr>
        <w:t>ge–D</w:t>
      </w:r>
      <w:r w:rsidRPr="0062351E">
        <w:rPr>
          <w:spacing w:val="-1"/>
          <w:position w:val="4"/>
          <w:sz w:val="24"/>
          <w:szCs w:val="24"/>
        </w:rPr>
        <w:t>r</w:t>
      </w:r>
      <w:r w:rsidRPr="0062351E">
        <w:rPr>
          <w:position w:val="4"/>
          <w:sz w:val="24"/>
          <w:szCs w:val="24"/>
        </w:rPr>
        <w:t>ive</w:t>
      </w:r>
    </w:p>
    <w:p w:rsidR="00D263D9" w:rsidRPr="0062351E" w:rsidRDefault="00D263D9" w:rsidP="007F3A26">
      <w:pPr>
        <w:pStyle w:val="ListParagraph"/>
        <w:numPr>
          <w:ilvl w:val="0"/>
          <w:numId w:val="16"/>
        </w:numPr>
        <w:spacing w:line="360" w:lineRule="auto"/>
        <w:jc w:val="both"/>
        <w:rPr>
          <w:sz w:val="24"/>
          <w:szCs w:val="24"/>
        </w:rPr>
      </w:pPr>
      <w:r w:rsidRPr="0062351E">
        <w:rPr>
          <w:spacing w:val="-1"/>
          <w:position w:val="4"/>
          <w:sz w:val="24"/>
          <w:szCs w:val="24"/>
        </w:rPr>
        <w:t>F</w:t>
      </w:r>
      <w:r w:rsidRPr="0062351E">
        <w:rPr>
          <w:position w:val="4"/>
          <w:sz w:val="24"/>
          <w:szCs w:val="24"/>
        </w:rPr>
        <w:t>or m</w:t>
      </w:r>
      <w:r w:rsidRPr="0062351E">
        <w:rPr>
          <w:spacing w:val="-1"/>
          <w:position w:val="4"/>
          <w:sz w:val="24"/>
          <w:szCs w:val="24"/>
        </w:rPr>
        <w:t>a</w:t>
      </w:r>
      <w:r w:rsidRPr="0062351E">
        <w:rPr>
          <w:spacing w:val="2"/>
          <w:position w:val="4"/>
          <w:sz w:val="24"/>
          <w:szCs w:val="24"/>
        </w:rPr>
        <w:t>n</w:t>
      </w:r>
      <w:r w:rsidRPr="0062351E">
        <w:rPr>
          <w:spacing w:val="-1"/>
          <w:position w:val="4"/>
          <w:sz w:val="24"/>
          <w:szCs w:val="24"/>
        </w:rPr>
        <w:t>a</w:t>
      </w:r>
      <w:r w:rsidRPr="0062351E">
        <w:rPr>
          <w:position w:val="4"/>
          <w:sz w:val="24"/>
          <w:szCs w:val="24"/>
        </w:rPr>
        <w:t>ging us</w:t>
      </w:r>
      <w:r w:rsidRPr="0062351E">
        <w:rPr>
          <w:spacing w:val="-1"/>
          <w:position w:val="4"/>
          <w:sz w:val="24"/>
          <w:szCs w:val="24"/>
        </w:rPr>
        <w:t>e</w:t>
      </w:r>
      <w:r w:rsidRPr="0062351E">
        <w:rPr>
          <w:position w:val="4"/>
          <w:sz w:val="24"/>
          <w:szCs w:val="24"/>
        </w:rPr>
        <w:t xml:space="preserve">rs </w:t>
      </w:r>
      <w:r w:rsidRPr="0062351E">
        <w:rPr>
          <w:spacing w:val="-1"/>
          <w:position w:val="4"/>
          <w:sz w:val="24"/>
          <w:szCs w:val="24"/>
        </w:rPr>
        <w:t>a</w:t>
      </w:r>
      <w:r w:rsidRPr="0062351E">
        <w:rPr>
          <w:position w:val="4"/>
          <w:sz w:val="24"/>
          <w:szCs w:val="24"/>
        </w:rPr>
        <w:t>nds</w:t>
      </w:r>
      <w:r w:rsidRPr="0062351E">
        <w:rPr>
          <w:spacing w:val="-1"/>
          <w:position w:val="4"/>
          <w:sz w:val="24"/>
          <w:szCs w:val="24"/>
        </w:rPr>
        <w:t>e</w:t>
      </w:r>
      <w:r w:rsidRPr="0062351E">
        <w:rPr>
          <w:position w:val="4"/>
          <w:sz w:val="24"/>
          <w:szCs w:val="24"/>
        </w:rPr>
        <w:t>rvi</w:t>
      </w:r>
      <w:r w:rsidRPr="0062351E">
        <w:rPr>
          <w:spacing w:val="-1"/>
          <w:position w:val="4"/>
          <w:sz w:val="24"/>
          <w:szCs w:val="24"/>
        </w:rPr>
        <w:t>ce</w:t>
      </w:r>
      <w:r w:rsidRPr="0062351E">
        <w:rPr>
          <w:position w:val="4"/>
          <w:sz w:val="24"/>
          <w:szCs w:val="24"/>
        </w:rPr>
        <w:t>s– Admin pa</w:t>
      </w:r>
      <w:r w:rsidRPr="0062351E">
        <w:rPr>
          <w:spacing w:val="2"/>
          <w:position w:val="4"/>
          <w:sz w:val="24"/>
          <w:szCs w:val="24"/>
        </w:rPr>
        <w:t>n</w:t>
      </w:r>
      <w:r w:rsidRPr="0062351E">
        <w:rPr>
          <w:spacing w:val="-1"/>
          <w:position w:val="4"/>
          <w:sz w:val="24"/>
          <w:szCs w:val="24"/>
        </w:rPr>
        <w:t>e</w:t>
      </w:r>
      <w:r w:rsidRPr="0062351E">
        <w:rPr>
          <w:position w:val="4"/>
          <w:sz w:val="24"/>
          <w:szCs w:val="24"/>
        </w:rPr>
        <w:t>l.</w:t>
      </w:r>
    </w:p>
    <w:p w:rsidR="00D263D9" w:rsidRDefault="00D263D9" w:rsidP="00D263D9">
      <w:pPr>
        <w:spacing w:before="6" w:line="360" w:lineRule="auto"/>
        <w:jc w:val="both"/>
        <w:rPr>
          <w:sz w:val="24"/>
          <w:szCs w:val="24"/>
        </w:rPr>
      </w:pPr>
    </w:p>
    <w:p w:rsidR="0062351E" w:rsidRPr="009B5522" w:rsidRDefault="0062351E" w:rsidP="00D263D9">
      <w:pPr>
        <w:spacing w:before="6" w:line="360" w:lineRule="auto"/>
        <w:jc w:val="both"/>
        <w:rPr>
          <w:sz w:val="24"/>
          <w:szCs w:val="24"/>
        </w:rPr>
      </w:pPr>
    </w:p>
    <w:p w:rsidR="00D263D9" w:rsidRPr="009B5522" w:rsidRDefault="00D263D9" w:rsidP="0062351E">
      <w:pPr>
        <w:spacing w:line="360" w:lineRule="auto"/>
        <w:ind w:right="7112"/>
        <w:jc w:val="both"/>
        <w:rPr>
          <w:sz w:val="24"/>
          <w:szCs w:val="24"/>
        </w:rPr>
      </w:pPr>
      <w:r w:rsidRPr="009B5522">
        <w:rPr>
          <w:sz w:val="24"/>
          <w:szCs w:val="24"/>
        </w:rPr>
        <w:t>USE</w:t>
      </w:r>
      <w:r w:rsidRPr="009B5522">
        <w:rPr>
          <w:spacing w:val="1"/>
          <w:sz w:val="24"/>
          <w:szCs w:val="24"/>
        </w:rPr>
        <w:t>R</w:t>
      </w:r>
      <w:r w:rsidRPr="009B5522">
        <w:rPr>
          <w:sz w:val="24"/>
          <w:szCs w:val="24"/>
        </w:rPr>
        <w:t>SA</w:t>
      </w:r>
      <w:r w:rsidRPr="009B5522">
        <w:rPr>
          <w:spacing w:val="-1"/>
          <w:sz w:val="24"/>
          <w:szCs w:val="24"/>
        </w:rPr>
        <w:t>N</w:t>
      </w:r>
      <w:r w:rsidRPr="009B5522">
        <w:rPr>
          <w:sz w:val="24"/>
          <w:szCs w:val="24"/>
        </w:rPr>
        <w:t xml:space="preserve">D </w:t>
      </w:r>
      <w:r w:rsidRPr="009B5522">
        <w:rPr>
          <w:spacing w:val="-1"/>
          <w:sz w:val="24"/>
          <w:szCs w:val="24"/>
        </w:rPr>
        <w:t>A</w:t>
      </w:r>
      <w:r w:rsidRPr="009B5522">
        <w:rPr>
          <w:sz w:val="24"/>
          <w:szCs w:val="24"/>
        </w:rPr>
        <w:t>D</w:t>
      </w:r>
      <w:r w:rsidRPr="009B5522">
        <w:rPr>
          <w:spacing w:val="2"/>
          <w:sz w:val="24"/>
          <w:szCs w:val="24"/>
        </w:rPr>
        <w:t>M</w:t>
      </w:r>
      <w:r w:rsidRPr="009B5522">
        <w:rPr>
          <w:spacing w:val="-3"/>
          <w:sz w:val="24"/>
          <w:szCs w:val="24"/>
        </w:rPr>
        <w:t>I</w:t>
      </w:r>
      <w:r w:rsidRPr="009B5522">
        <w:rPr>
          <w:sz w:val="24"/>
          <w:szCs w:val="24"/>
        </w:rPr>
        <w:t>NS</w:t>
      </w:r>
    </w:p>
    <w:p w:rsidR="00D263D9" w:rsidRPr="009B5522" w:rsidRDefault="00D263D9" w:rsidP="0062351E">
      <w:pPr>
        <w:spacing w:line="360" w:lineRule="auto"/>
        <w:ind w:right="77"/>
        <w:jc w:val="both"/>
        <w:rPr>
          <w:sz w:val="24"/>
          <w:szCs w:val="24"/>
        </w:rPr>
      </w:pPr>
      <w:r w:rsidRPr="009B5522">
        <w:rPr>
          <w:sz w:val="24"/>
          <w:szCs w:val="24"/>
        </w:rPr>
        <w:lastRenderedPageBreak/>
        <w:t>The G</w:t>
      </w:r>
      <w:r w:rsidRPr="009B5522">
        <w:rPr>
          <w:spacing w:val="1"/>
          <w:sz w:val="24"/>
          <w:szCs w:val="24"/>
        </w:rPr>
        <w:t>S</w:t>
      </w:r>
      <w:r w:rsidRPr="009B5522">
        <w:rPr>
          <w:sz w:val="24"/>
          <w:szCs w:val="24"/>
        </w:rPr>
        <w:t>ui</w:t>
      </w:r>
      <w:r w:rsidRPr="009B5522">
        <w:rPr>
          <w:spacing w:val="1"/>
          <w:sz w:val="24"/>
          <w:szCs w:val="24"/>
        </w:rPr>
        <w:t>t</w:t>
      </w:r>
      <w:r w:rsidRPr="009B5522">
        <w:rPr>
          <w:sz w:val="24"/>
          <w:szCs w:val="24"/>
        </w:rPr>
        <w:t>eisman</w:t>
      </w:r>
      <w:r w:rsidRPr="009B5522">
        <w:rPr>
          <w:spacing w:val="-1"/>
          <w:sz w:val="24"/>
          <w:szCs w:val="24"/>
        </w:rPr>
        <w:t>a</w:t>
      </w:r>
      <w:r w:rsidRPr="009B5522">
        <w:rPr>
          <w:spacing w:val="2"/>
          <w:sz w:val="24"/>
          <w:szCs w:val="24"/>
        </w:rPr>
        <w:t>g</w:t>
      </w:r>
      <w:r w:rsidRPr="009B5522">
        <w:rPr>
          <w:spacing w:val="-1"/>
          <w:sz w:val="24"/>
          <w:szCs w:val="24"/>
        </w:rPr>
        <w:t>e</w:t>
      </w:r>
      <w:r w:rsidRPr="009B5522">
        <w:rPr>
          <w:sz w:val="24"/>
          <w:szCs w:val="24"/>
        </w:rPr>
        <w:t>dwithasys</w:t>
      </w:r>
      <w:r w:rsidRPr="009B5522">
        <w:rPr>
          <w:spacing w:val="1"/>
          <w:sz w:val="24"/>
          <w:szCs w:val="24"/>
        </w:rPr>
        <w:t>t</w:t>
      </w:r>
      <w:r w:rsidRPr="009B5522">
        <w:rPr>
          <w:spacing w:val="-1"/>
          <w:sz w:val="24"/>
          <w:szCs w:val="24"/>
        </w:rPr>
        <w:t>e</w:t>
      </w:r>
      <w:r w:rsidRPr="009B5522">
        <w:rPr>
          <w:sz w:val="24"/>
          <w:szCs w:val="24"/>
        </w:rPr>
        <w:t>m</w:t>
      </w:r>
      <w:r w:rsidRPr="009B5522">
        <w:rPr>
          <w:spacing w:val="2"/>
          <w:sz w:val="24"/>
          <w:szCs w:val="24"/>
        </w:rPr>
        <w:t xml:space="preserve"> o</w:t>
      </w:r>
      <w:r w:rsidRPr="009B5522">
        <w:rPr>
          <w:sz w:val="24"/>
          <w:szCs w:val="24"/>
        </w:rPr>
        <w:t>fus</w:t>
      </w:r>
      <w:r w:rsidRPr="009B5522">
        <w:rPr>
          <w:spacing w:val="1"/>
          <w:sz w:val="24"/>
          <w:szCs w:val="24"/>
        </w:rPr>
        <w:t>e</w:t>
      </w:r>
      <w:r w:rsidRPr="009B5522">
        <w:rPr>
          <w:sz w:val="24"/>
          <w:szCs w:val="24"/>
        </w:rPr>
        <w:t>rs</w:t>
      </w:r>
      <w:r w:rsidRPr="009B5522">
        <w:rPr>
          <w:spacing w:val="-1"/>
          <w:sz w:val="24"/>
          <w:szCs w:val="24"/>
        </w:rPr>
        <w:t>a</w:t>
      </w:r>
      <w:r w:rsidRPr="009B5522">
        <w:rPr>
          <w:spacing w:val="2"/>
          <w:sz w:val="24"/>
          <w:szCs w:val="24"/>
        </w:rPr>
        <w:t>n</w:t>
      </w:r>
      <w:r w:rsidRPr="009B5522">
        <w:rPr>
          <w:sz w:val="24"/>
          <w:szCs w:val="24"/>
        </w:rPr>
        <w:t>d</w:t>
      </w:r>
      <w:r w:rsidRPr="009B5522">
        <w:rPr>
          <w:spacing w:val="-1"/>
          <w:sz w:val="24"/>
          <w:szCs w:val="24"/>
        </w:rPr>
        <w:t>a</w:t>
      </w:r>
      <w:r w:rsidRPr="009B5522">
        <w:rPr>
          <w:sz w:val="24"/>
          <w:szCs w:val="24"/>
        </w:rPr>
        <w:t>dm</w:t>
      </w:r>
      <w:r w:rsidRPr="009B5522">
        <w:rPr>
          <w:spacing w:val="1"/>
          <w:sz w:val="24"/>
          <w:szCs w:val="24"/>
        </w:rPr>
        <w:t>i</w:t>
      </w:r>
      <w:r w:rsidRPr="009B5522">
        <w:rPr>
          <w:sz w:val="24"/>
          <w:szCs w:val="24"/>
        </w:rPr>
        <w:t>nis</w:t>
      </w:r>
      <w:r w:rsidRPr="009B5522">
        <w:rPr>
          <w:spacing w:val="1"/>
          <w:sz w:val="24"/>
          <w:szCs w:val="24"/>
        </w:rPr>
        <w:t>t</w:t>
      </w:r>
      <w:r w:rsidRPr="009B5522">
        <w:rPr>
          <w:sz w:val="24"/>
          <w:szCs w:val="24"/>
        </w:rPr>
        <w:t>r</w:t>
      </w:r>
      <w:r w:rsidRPr="009B5522">
        <w:rPr>
          <w:spacing w:val="-2"/>
          <w:sz w:val="24"/>
          <w:szCs w:val="24"/>
        </w:rPr>
        <w:t>a</w:t>
      </w:r>
      <w:r w:rsidRPr="009B5522">
        <w:rPr>
          <w:spacing w:val="5"/>
          <w:sz w:val="24"/>
          <w:szCs w:val="24"/>
        </w:rPr>
        <w:t>t</w:t>
      </w:r>
      <w:r w:rsidRPr="009B5522">
        <w:rPr>
          <w:sz w:val="24"/>
          <w:szCs w:val="24"/>
        </w:rPr>
        <w:t>ors.</w:t>
      </w:r>
      <w:r w:rsidRPr="009B5522">
        <w:rPr>
          <w:spacing w:val="1"/>
          <w:sz w:val="24"/>
          <w:szCs w:val="24"/>
        </w:rPr>
        <w:t xml:space="preserve"> S</w:t>
      </w:r>
      <w:r w:rsidRPr="009B5522">
        <w:rPr>
          <w:sz w:val="24"/>
          <w:szCs w:val="24"/>
        </w:rPr>
        <w:t>tuden</w:t>
      </w:r>
      <w:r w:rsidRPr="009B5522">
        <w:rPr>
          <w:spacing w:val="2"/>
          <w:sz w:val="24"/>
          <w:szCs w:val="24"/>
        </w:rPr>
        <w:t>t</w:t>
      </w:r>
      <w:r w:rsidRPr="009B5522">
        <w:rPr>
          <w:sz w:val="24"/>
          <w:szCs w:val="24"/>
        </w:rPr>
        <w:t>,T</w:t>
      </w:r>
      <w:r w:rsidRPr="009B5522">
        <w:rPr>
          <w:spacing w:val="-1"/>
          <w:sz w:val="24"/>
          <w:szCs w:val="24"/>
        </w:rPr>
        <w:t>e</w:t>
      </w:r>
      <w:r w:rsidRPr="009B5522">
        <w:rPr>
          <w:spacing w:val="1"/>
          <w:sz w:val="24"/>
          <w:szCs w:val="24"/>
        </w:rPr>
        <w:t>a</w:t>
      </w:r>
      <w:r w:rsidRPr="009B5522">
        <w:rPr>
          <w:spacing w:val="-1"/>
          <w:sz w:val="24"/>
          <w:szCs w:val="24"/>
        </w:rPr>
        <w:t>c</w:t>
      </w:r>
      <w:r w:rsidRPr="009B5522">
        <w:rPr>
          <w:sz w:val="24"/>
          <w:szCs w:val="24"/>
        </w:rPr>
        <w:t>h</w:t>
      </w:r>
      <w:r w:rsidRPr="009B5522">
        <w:rPr>
          <w:spacing w:val="-1"/>
          <w:sz w:val="24"/>
          <w:szCs w:val="24"/>
        </w:rPr>
        <w:t>e</w:t>
      </w:r>
      <w:r w:rsidRPr="009B5522">
        <w:rPr>
          <w:sz w:val="24"/>
          <w:szCs w:val="24"/>
        </w:rPr>
        <w:t>rs</w:t>
      </w:r>
      <w:r w:rsidRPr="009B5522">
        <w:rPr>
          <w:spacing w:val="-1"/>
          <w:sz w:val="24"/>
          <w:szCs w:val="24"/>
        </w:rPr>
        <w:t>a</w:t>
      </w:r>
      <w:r w:rsidRPr="009B5522">
        <w:rPr>
          <w:sz w:val="24"/>
          <w:szCs w:val="24"/>
        </w:rPr>
        <w:t>nds</w:t>
      </w:r>
      <w:r w:rsidRPr="009B5522">
        <w:rPr>
          <w:spacing w:val="-1"/>
          <w:sz w:val="24"/>
          <w:szCs w:val="24"/>
        </w:rPr>
        <w:t>c</w:t>
      </w:r>
      <w:r w:rsidRPr="009B5522">
        <w:rPr>
          <w:sz w:val="24"/>
          <w:szCs w:val="24"/>
        </w:rPr>
        <w:t xml:space="preserve">hool </w:t>
      </w:r>
      <w:r w:rsidRPr="009B5522">
        <w:rPr>
          <w:spacing w:val="-1"/>
          <w:sz w:val="24"/>
          <w:szCs w:val="24"/>
        </w:rPr>
        <w:t>c</w:t>
      </w:r>
      <w:r w:rsidRPr="009B5522">
        <w:rPr>
          <w:sz w:val="24"/>
          <w:szCs w:val="24"/>
        </w:rPr>
        <w:t>om</w:t>
      </w:r>
      <w:r w:rsidRPr="009B5522">
        <w:rPr>
          <w:spacing w:val="1"/>
          <w:sz w:val="24"/>
          <w:szCs w:val="24"/>
        </w:rPr>
        <w:t>m</w:t>
      </w:r>
      <w:r w:rsidRPr="009B5522">
        <w:rPr>
          <w:sz w:val="24"/>
          <w:szCs w:val="24"/>
        </w:rPr>
        <w:t>uni</w:t>
      </w:r>
      <w:r w:rsidRPr="009B5522">
        <w:rPr>
          <w:spacing w:val="1"/>
          <w:sz w:val="24"/>
          <w:szCs w:val="24"/>
        </w:rPr>
        <w:t>t</w:t>
      </w:r>
      <w:r w:rsidRPr="009B5522">
        <w:rPr>
          <w:sz w:val="24"/>
          <w:szCs w:val="24"/>
        </w:rPr>
        <w:t xml:space="preserve">ieswillbe </w:t>
      </w:r>
      <w:r w:rsidRPr="009B5522">
        <w:rPr>
          <w:spacing w:val="-1"/>
          <w:sz w:val="24"/>
          <w:szCs w:val="24"/>
        </w:rPr>
        <w:t>c</w:t>
      </w:r>
      <w:r w:rsidRPr="009B5522">
        <w:rPr>
          <w:sz w:val="24"/>
          <w:szCs w:val="24"/>
        </w:rPr>
        <w:t>lassifi</w:t>
      </w:r>
      <w:r w:rsidRPr="009B5522">
        <w:rPr>
          <w:spacing w:val="-1"/>
          <w:sz w:val="24"/>
          <w:szCs w:val="24"/>
        </w:rPr>
        <w:t>e</w:t>
      </w:r>
      <w:r w:rsidRPr="009B5522">
        <w:rPr>
          <w:sz w:val="24"/>
          <w:szCs w:val="24"/>
        </w:rPr>
        <w:t>d</w:t>
      </w:r>
      <w:r w:rsidRPr="009B5522">
        <w:rPr>
          <w:spacing w:val="-1"/>
          <w:sz w:val="24"/>
          <w:szCs w:val="24"/>
        </w:rPr>
        <w:t>a</w:t>
      </w:r>
      <w:r w:rsidRPr="009B5522">
        <w:rPr>
          <w:sz w:val="24"/>
          <w:szCs w:val="24"/>
        </w:rPr>
        <w:t>sus</w:t>
      </w:r>
      <w:r w:rsidRPr="009B5522">
        <w:rPr>
          <w:spacing w:val="-1"/>
          <w:sz w:val="24"/>
          <w:szCs w:val="24"/>
        </w:rPr>
        <w:t>e</w:t>
      </w:r>
      <w:r w:rsidRPr="009B5522">
        <w:rPr>
          <w:sz w:val="24"/>
          <w:szCs w:val="24"/>
        </w:rPr>
        <w:t>rs, w</w:t>
      </w:r>
      <w:r w:rsidRPr="009B5522">
        <w:rPr>
          <w:spacing w:val="2"/>
          <w:sz w:val="24"/>
          <w:szCs w:val="24"/>
        </w:rPr>
        <w:t>h</w:t>
      </w:r>
      <w:r w:rsidRPr="009B5522">
        <w:rPr>
          <w:spacing w:val="-1"/>
          <w:sz w:val="24"/>
          <w:szCs w:val="24"/>
        </w:rPr>
        <w:t>e</w:t>
      </w:r>
      <w:r w:rsidRPr="009B5522">
        <w:rPr>
          <w:spacing w:val="1"/>
          <w:sz w:val="24"/>
          <w:szCs w:val="24"/>
        </w:rPr>
        <w:t>r</w:t>
      </w:r>
      <w:r w:rsidRPr="009B5522">
        <w:rPr>
          <w:spacing w:val="-1"/>
          <w:sz w:val="24"/>
          <w:szCs w:val="24"/>
        </w:rPr>
        <w:t>ea</w:t>
      </w:r>
      <w:r w:rsidRPr="009B5522">
        <w:rPr>
          <w:sz w:val="24"/>
          <w:szCs w:val="24"/>
        </w:rPr>
        <w:t>s</w:t>
      </w:r>
      <w:r w:rsidRPr="009B5522">
        <w:rPr>
          <w:spacing w:val="-3"/>
          <w:sz w:val="24"/>
          <w:szCs w:val="24"/>
        </w:rPr>
        <w:t>I</w:t>
      </w:r>
      <w:r w:rsidRPr="009B5522">
        <w:rPr>
          <w:sz w:val="24"/>
          <w:szCs w:val="24"/>
        </w:rPr>
        <w:t>CTpro</w:t>
      </w:r>
      <w:r w:rsidRPr="009B5522">
        <w:rPr>
          <w:spacing w:val="1"/>
          <w:sz w:val="24"/>
          <w:szCs w:val="24"/>
        </w:rPr>
        <w:t>f</w:t>
      </w:r>
      <w:r w:rsidRPr="009B5522">
        <w:rPr>
          <w:spacing w:val="-1"/>
          <w:sz w:val="24"/>
          <w:szCs w:val="24"/>
        </w:rPr>
        <w:t>e</w:t>
      </w:r>
      <w:r w:rsidRPr="009B5522">
        <w:rPr>
          <w:sz w:val="24"/>
          <w:szCs w:val="24"/>
        </w:rPr>
        <w:t>ss</w:t>
      </w:r>
      <w:r w:rsidRPr="009B5522">
        <w:rPr>
          <w:spacing w:val="1"/>
          <w:sz w:val="24"/>
          <w:szCs w:val="24"/>
        </w:rPr>
        <w:t>i</w:t>
      </w:r>
      <w:r w:rsidRPr="009B5522">
        <w:rPr>
          <w:sz w:val="24"/>
          <w:szCs w:val="24"/>
        </w:rPr>
        <w:t>on</w:t>
      </w:r>
      <w:r w:rsidRPr="009B5522">
        <w:rPr>
          <w:spacing w:val="-1"/>
          <w:sz w:val="24"/>
          <w:szCs w:val="24"/>
        </w:rPr>
        <w:t>a</w:t>
      </w:r>
      <w:r w:rsidRPr="009B5522">
        <w:rPr>
          <w:sz w:val="24"/>
          <w:szCs w:val="24"/>
        </w:rPr>
        <w:t>lins</w:t>
      </w:r>
      <w:r w:rsidRPr="009B5522">
        <w:rPr>
          <w:spacing w:val="-1"/>
          <w:sz w:val="24"/>
          <w:szCs w:val="24"/>
        </w:rPr>
        <w:t>c</w:t>
      </w:r>
      <w:r w:rsidRPr="009B5522">
        <w:rPr>
          <w:sz w:val="24"/>
          <w:szCs w:val="24"/>
        </w:rPr>
        <w:t>hool</w:t>
      </w:r>
      <w:r w:rsidRPr="009B5522">
        <w:rPr>
          <w:spacing w:val="-1"/>
          <w:sz w:val="24"/>
          <w:szCs w:val="24"/>
        </w:rPr>
        <w:t>a</w:t>
      </w:r>
      <w:r w:rsidRPr="009B5522">
        <w:rPr>
          <w:sz w:val="24"/>
          <w:szCs w:val="24"/>
        </w:rPr>
        <w:t>ss</w:t>
      </w:r>
      <w:r w:rsidRPr="009B5522">
        <w:rPr>
          <w:spacing w:val="1"/>
          <w:sz w:val="24"/>
          <w:szCs w:val="24"/>
        </w:rPr>
        <w:t>i</w:t>
      </w:r>
      <w:r w:rsidRPr="009B5522">
        <w:rPr>
          <w:sz w:val="24"/>
          <w:szCs w:val="24"/>
        </w:rPr>
        <w:t>gn</w:t>
      </w:r>
      <w:r w:rsidRPr="009B5522">
        <w:rPr>
          <w:spacing w:val="-1"/>
          <w:sz w:val="24"/>
          <w:szCs w:val="24"/>
        </w:rPr>
        <w:t>e</w:t>
      </w:r>
      <w:r w:rsidRPr="009B5522">
        <w:rPr>
          <w:sz w:val="24"/>
          <w:szCs w:val="24"/>
        </w:rPr>
        <w:t xml:space="preserve">dthe </w:t>
      </w:r>
      <w:r w:rsidRPr="009B5522">
        <w:rPr>
          <w:spacing w:val="-1"/>
          <w:sz w:val="24"/>
          <w:szCs w:val="24"/>
        </w:rPr>
        <w:t>a</w:t>
      </w:r>
      <w:r w:rsidRPr="009B5522">
        <w:rPr>
          <w:sz w:val="24"/>
          <w:szCs w:val="24"/>
        </w:rPr>
        <w:t>dm</w:t>
      </w:r>
      <w:r w:rsidRPr="009B5522">
        <w:rPr>
          <w:spacing w:val="1"/>
          <w:sz w:val="24"/>
          <w:szCs w:val="24"/>
        </w:rPr>
        <w:t>i</w:t>
      </w:r>
      <w:r w:rsidRPr="009B5522">
        <w:rPr>
          <w:sz w:val="24"/>
          <w:szCs w:val="24"/>
        </w:rPr>
        <w:t>nis</w:t>
      </w:r>
      <w:r w:rsidRPr="009B5522">
        <w:rPr>
          <w:spacing w:val="1"/>
          <w:sz w:val="24"/>
          <w:szCs w:val="24"/>
        </w:rPr>
        <w:t>t</w:t>
      </w:r>
      <w:r w:rsidRPr="009B5522">
        <w:rPr>
          <w:sz w:val="24"/>
          <w:szCs w:val="24"/>
        </w:rPr>
        <w:t>r</w:t>
      </w:r>
      <w:r w:rsidRPr="009B5522">
        <w:rPr>
          <w:spacing w:val="-2"/>
          <w:sz w:val="24"/>
          <w:szCs w:val="24"/>
        </w:rPr>
        <w:t>a</w:t>
      </w:r>
      <w:r w:rsidRPr="009B5522">
        <w:rPr>
          <w:sz w:val="24"/>
          <w:szCs w:val="24"/>
        </w:rPr>
        <w:t xml:space="preserve">tor </w:t>
      </w:r>
      <w:r w:rsidRPr="009B5522">
        <w:rPr>
          <w:spacing w:val="-1"/>
          <w:sz w:val="24"/>
          <w:szCs w:val="24"/>
        </w:rPr>
        <w:t>r</w:t>
      </w:r>
      <w:r w:rsidRPr="009B5522">
        <w:rPr>
          <w:sz w:val="24"/>
          <w:szCs w:val="24"/>
        </w:rPr>
        <w:t>ole.</w:t>
      </w:r>
    </w:p>
    <w:p w:rsidR="00D263D9" w:rsidRPr="009B5522" w:rsidRDefault="00D263D9" w:rsidP="0062351E">
      <w:pPr>
        <w:spacing w:line="360" w:lineRule="auto"/>
        <w:ind w:right="80"/>
        <w:jc w:val="both"/>
        <w:rPr>
          <w:sz w:val="24"/>
          <w:szCs w:val="24"/>
        </w:rPr>
      </w:pPr>
      <w:r w:rsidRPr="009B5522">
        <w:rPr>
          <w:sz w:val="24"/>
          <w:szCs w:val="24"/>
        </w:rPr>
        <w:t>R</w:t>
      </w:r>
      <w:r w:rsidRPr="009B5522">
        <w:rPr>
          <w:spacing w:val="-1"/>
          <w:sz w:val="24"/>
          <w:szCs w:val="24"/>
        </w:rPr>
        <w:t>e</w:t>
      </w:r>
      <w:r w:rsidRPr="009B5522">
        <w:rPr>
          <w:sz w:val="24"/>
          <w:szCs w:val="24"/>
        </w:rPr>
        <w:t>gular us</w:t>
      </w:r>
      <w:r w:rsidRPr="009B5522">
        <w:rPr>
          <w:spacing w:val="-1"/>
          <w:sz w:val="24"/>
          <w:szCs w:val="24"/>
        </w:rPr>
        <w:t>e</w:t>
      </w:r>
      <w:r w:rsidRPr="009B5522">
        <w:rPr>
          <w:sz w:val="24"/>
          <w:szCs w:val="24"/>
        </w:rPr>
        <w:t>rs(stud</w:t>
      </w:r>
      <w:r w:rsidRPr="009B5522">
        <w:rPr>
          <w:spacing w:val="-1"/>
          <w:sz w:val="24"/>
          <w:szCs w:val="24"/>
        </w:rPr>
        <w:t>e</w:t>
      </w:r>
      <w:r w:rsidRPr="009B5522">
        <w:rPr>
          <w:sz w:val="24"/>
          <w:szCs w:val="24"/>
        </w:rPr>
        <w:t>nt)h</w:t>
      </w:r>
      <w:r w:rsidRPr="009B5522">
        <w:rPr>
          <w:spacing w:val="-1"/>
          <w:sz w:val="24"/>
          <w:szCs w:val="24"/>
        </w:rPr>
        <w:t>a</w:t>
      </w:r>
      <w:r w:rsidRPr="009B5522">
        <w:rPr>
          <w:sz w:val="24"/>
          <w:szCs w:val="24"/>
        </w:rPr>
        <w:t xml:space="preserve">ve </w:t>
      </w:r>
      <w:r w:rsidRPr="009B5522">
        <w:rPr>
          <w:spacing w:val="1"/>
          <w:sz w:val="24"/>
          <w:szCs w:val="24"/>
        </w:rPr>
        <w:t>a</w:t>
      </w:r>
      <w:r w:rsidRPr="009B5522">
        <w:rPr>
          <w:spacing w:val="-1"/>
          <w:sz w:val="24"/>
          <w:szCs w:val="24"/>
        </w:rPr>
        <w:t>c</w:t>
      </w:r>
      <w:r w:rsidRPr="009B5522">
        <w:rPr>
          <w:spacing w:val="1"/>
          <w:sz w:val="24"/>
          <w:szCs w:val="24"/>
        </w:rPr>
        <w:t>c</w:t>
      </w:r>
      <w:r w:rsidRPr="009B5522">
        <w:rPr>
          <w:spacing w:val="-1"/>
          <w:sz w:val="24"/>
          <w:szCs w:val="24"/>
        </w:rPr>
        <w:t>e</w:t>
      </w:r>
      <w:r w:rsidRPr="009B5522">
        <w:rPr>
          <w:sz w:val="24"/>
          <w:szCs w:val="24"/>
        </w:rPr>
        <w:t>ssto</w:t>
      </w:r>
      <w:r w:rsidRPr="009B5522">
        <w:rPr>
          <w:spacing w:val="-1"/>
          <w:sz w:val="24"/>
          <w:szCs w:val="24"/>
        </w:rPr>
        <w:t>a</w:t>
      </w:r>
      <w:r w:rsidRPr="009B5522">
        <w:rPr>
          <w:sz w:val="24"/>
          <w:szCs w:val="24"/>
        </w:rPr>
        <w:t>llofthe Google Apps</w:t>
      </w:r>
      <w:r w:rsidRPr="009B5522">
        <w:rPr>
          <w:spacing w:val="5"/>
          <w:sz w:val="24"/>
          <w:szCs w:val="24"/>
        </w:rPr>
        <w:t>m</w:t>
      </w:r>
      <w:r w:rsidRPr="009B5522">
        <w:rPr>
          <w:spacing w:val="1"/>
          <w:sz w:val="24"/>
          <w:szCs w:val="24"/>
        </w:rPr>
        <w:t>e</w:t>
      </w:r>
      <w:r w:rsidRPr="009B5522">
        <w:rPr>
          <w:sz w:val="24"/>
          <w:szCs w:val="24"/>
        </w:rPr>
        <w:t>nt</w:t>
      </w:r>
      <w:r w:rsidRPr="009B5522">
        <w:rPr>
          <w:spacing w:val="1"/>
          <w:sz w:val="24"/>
          <w:szCs w:val="24"/>
        </w:rPr>
        <w:t>i</w:t>
      </w:r>
      <w:r w:rsidRPr="009B5522">
        <w:rPr>
          <w:sz w:val="24"/>
          <w:szCs w:val="24"/>
        </w:rPr>
        <w:t>on</w:t>
      </w:r>
      <w:r w:rsidRPr="009B5522">
        <w:rPr>
          <w:spacing w:val="-1"/>
          <w:sz w:val="24"/>
          <w:szCs w:val="24"/>
        </w:rPr>
        <w:t>e</w:t>
      </w:r>
      <w:r w:rsidRPr="009B5522">
        <w:rPr>
          <w:sz w:val="24"/>
          <w:szCs w:val="24"/>
        </w:rPr>
        <w:t>d</w:t>
      </w:r>
      <w:r w:rsidRPr="009B5522">
        <w:rPr>
          <w:spacing w:val="-1"/>
          <w:sz w:val="24"/>
          <w:szCs w:val="24"/>
        </w:rPr>
        <w:t>a</w:t>
      </w:r>
      <w:r w:rsidRPr="009B5522">
        <w:rPr>
          <w:sz w:val="24"/>
          <w:szCs w:val="24"/>
        </w:rPr>
        <w:t>bov</w:t>
      </w:r>
      <w:r w:rsidRPr="009B5522">
        <w:rPr>
          <w:spacing w:val="-1"/>
          <w:sz w:val="24"/>
          <w:szCs w:val="24"/>
        </w:rPr>
        <w:t>e</w:t>
      </w:r>
      <w:r w:rsidRPr="009B5522">
        <w:rPr>
          <w:sz w:val="24"/>
          <w:szCs w:val="24"/>
        </w:rPr>
        <w:t xml:space="preserve">,while </w:t>
      </w:r>
      <w:r w:rsidRPr="009B5522">
        <w:rPr>
          <w:spacing w:val="-1"/>
          <w:sz w:val="24"/>
          <w:szCs w:val="24"/>
        </w:rPr>
        <w:t>a</w:t>
      </w:r>
      <w:r w:rsidRPr="009B5522">
        <w:rPr>
          <w:sz w:val="24"/>
          <w:szCs w:val="24"/>
        </w:rPr>
        <w:t>dm</w:t>
      </w:r>
      <w:r w:rsidRPr="009B5522">
        <w:rPr>
          <w:spacing w:val="1"/>
          <w:sz w:val="24"/>
          <w:szCs w:val="24"/>
        </w:rPr>
        <w:t>i</w:t>
      </w:r>
      <w:r w:rsidRPr="009B5522">
        <w:rPr>
          <w:sz w:val="24"/>
          <w:szCs w:val="24"/>
        </w:rPr>
        <w:t>nis</w:t>
      </w:r>
      <w:r w:rsidRPr="009B5522">
        <w:rPr>
          <w:spacing w:val="1"/>
          <w:sz w:val="24"/>
          <w:szCs w:val="24"/>
        </w:rPr>
        <w:t>t</w:t>
      </w:r>
      <w:r w:rsidRPr="009B5522">
        <w:rPr>
          <w:sz w:val="24"/>
          <w:szCs w:val="24"/>
        </w:rPr>
        <w:t>r</w:t>
      </w:r>
      <w:r w:rsidRPr="009B5522">
        <w:rPr>
          <w:spacing w:val="-2"/>
          <w:sz w:val="24"/>
          <w:szCs w:val="24"/>
        </w:rPr>
        <w:t>a</w:t>
      </w:r>
      <w:r w:rsidRPr="009B5522">
        <w:rPr>
          <w:sz w:val="24"/>
          <w:szCs w:val="24"/>
        </w:rPr>
        <w:t>torsh</w:t>
      </w:r>
      <w:r w:rsidRPr="009B5522">
        <w:rPr>
          <w:spacing w:val="-1"/>
          <w:sz w:val="24"/>
          <w:szCs w:val="24"/>
        </w:rPr>
        <w:t>a</w:t>
      </w:r>
      <w:r w:rsidRPr="009B5522">
        <w:rPr>
          <w:sz w:val="24"/>
          <w:szCs w:val="24"/>
        </w:rPr>
        <w:t>ve</w:t>
      </w:r>
      <w:r w:rsidRPr="009B5522">
        <w:rPr>
          <w:spacing w:val="-1"/>
          <w:sz w:val="24"/>
          <w:szCs w:val="24"/>
        </w:rPr>
        <w:t>a</w:t>
      </w:r>
      <w:r w:rsidRPr="009B5522">
        <w:rPr>
          <w:spacing w:val="1"/>
          <w:sz w:val="24"/>
          <w:szCs w:val="24"/>
        </w:rPr>
        <w:t>c</w:t>
      </w:r>
      <w:r w:rsidRPr="009B5522">
        <w:rPr>
          <w:spacing w:val="-1"/>
          <w:sz w:val="24"/>
          <w:szCs w:val="24"/>
        </w:rPr>
        <w:t>c</w:t>
      </w:r>
      <w:r w:rsidRPr="009B5522">
        <w:rPr>
          <w:spacing w:val="1"/>
          <w:sz w:val="24"/>
          <w:szCs w:val="24"/>
        </w:rPr>
        <w:t>e</w:t>
      </w:r>
      <w:r w:rsidRPr="009B5522">
        <w:rPr>
          <w:sz w:val="24"/>
          <w:szCs w:val="24"/>
        </w:rPr>
        <w:t>sstoap</w:t>
      </w:r>
      <w:r w:rsidRPr="009B5522">
        <w:rPr>
          <w:spacing w:val="-1"/>
          <w:sz w:val="24"/>
          <w:szCs w:val="24"/>
        </w:rPr>
        <w:t>a</w:t>
      </w:r>
      <w:r w:rsidRPr="009B5522">
        <w:rPr>
          <w:spacing w:val="2"/>
          <w:sz w:val="24"/>
          <w:szCs w:val="24"/>
        </w:rPr>
        <w:t>n</w:t>
      </w:r>
      <w:r w:rsidRPr="009B5522">
        <w:rPr>
          <w:spacing w:val="-1"/>
          <w:sz w:val="24"/>
          <w:szCs w:val="24"/>
        </w:rPr>
        <w:t>e</w:t>
      </w:r>
      <w:r w:rsidRPr="009B5522">
        <w:rPr>
          <w:sz w:val="24"/>
          <w:szCs w:val="24"/>
        </w:rPr>
        <w:t>lwh</w:t>
      </w:r>
      <w:r w:rsidRPr="009B5522">
        <w:rPr>
          <w:spacing w:val="1"/>
          <w:sz w:val="24"/>
          <w:szCs w:val="24"/>
        </w:rPr>
        <w:t>e</w:t>
      </w:r>
      <w:r w:rsidRPr="009B5522">
        <w:rPr>
          <w:sz w:val="24"/>
          <w:szCs w:val="24"/>
        </w:rPr>
        <w:t xml:space="preserve">re </w:t>
      </w:r>
      <w:r w:rsidRPr="009B5522">
        <w:rPr>
          <w:spacing w:val="2"/>
          <w:sz w:val="24"/>
          <w:szCs w:val="24"/>
        </w:rPr>
        <w:t>h</w:t>
      </w:r>
      <w:r w:rsidRPr="009B5522">
        <w:rPr>
          <w:spacing w:val="-1"/>
          <w:sz w:val="24"/>
          <w:szCs w:val="24"/>
        </w:rPr>
        <w:t>e</w:t>
      </w:r>
      <w:r w:rsidRPr="009B5522">
        <w:rPr>
          <w:sz w:val="24"/>
          <w:szCs w:val="24"/>
        </w:rPr>
        <w:t>/s</w:t>
      </w:r>
      <w:r w:rsidRPr="009B5522">
        <w:rPr>
          <w:spacing w:val="3"/>
          <w:sz w:val="24"/>
          <w:szCs w:val="24"/>
        </w:rPr>
        <w:t>h</w:t>
      </w:r>
      <w:r w:rsidRPr="009B5522">
        <w:rPr>
          <w:sz w:val="24"/>
          <w:szCs w:val="24"/>
        </w:rPr>
        <w:t>e</w:t>
      </w:r>
      <w:r w:rsidRPr="009B5522">
        <w:rPr>
          <w:spacing w:val="-1"/>
          <w:sz w:val="24"/>
          <w:szCs w:val="24"/>
        </w:rPr>
        <w:t>ca</w:t>
      </w:r>
      <w:r w:rsidRPr="009B5522">
        <w:rPr>
          <w:sz w:val="24"/>
          <w:szCs w:val="24"/>
        </w:rPr>
        <w:t>nman</w:t>
      </w:r>
      <w:r w:rsidRPr="009B5522">
        <w:rPr>
          <w:spacing w:val="-1"/>
          <w:sz w:val="24"/>
          <w:szCs w:val="24"/>
        </w:rPr>
        <w:t>a</w:t>
      </w:r>
      <w:r w:rsidRPr="009B5522">
        <w:rPr>
          <w:spacing w:val="2"/>
          <w:sz w:val="24"/>
          <w:szCs w:val="24"/>
        </w:rPr>
        <w:t>g</w:t>
      </w:r>
      <w:r w:rsidRPr="009B5522">
        <w:rPr>
          <w:sz w:val="24"/>
          <w:szCs w:val="24"/>
        </w:rPr>
        <w:t>etheus</w:t>
      </w:r>
      <w:r w:rsidRPr="009B5522">
        <w:rPr>
          <w:spacing w:val="-1"/>
          <w:sz w:val="24"/>
          <w:szCs w:val="24"/>
        </w:rPr>
        <w:t>e</w:t>
      </w:r>
      <w:r w:rsidRPr="009B5522">
        <w:rPr>
          <w:sz w:val="24"/>
          <w:szCs w:val="24"/>
        </w:rPr>
        <w:t>rs</w:t>
      </w:r>
      <w:r w:rsidRPr="009B5522">
        <w:rPr>
          <w:spacing w:val="3"/>
          <w:sz w:val="24"/>
          <w:szCs w:val="24"/>
        </w:rPr>
        <w:t>i</w:t>
      </w:r>
      <w:r w:rsidRPr="009B5522">
        <w:rPr>
          <w:sz w:val="24"/>
          <w:szCs w:val="24"/>
        </w:rPr>
        <w:t>nhis</w:t>
      </w:r>
      <w:r w:rsidRPr="009B5522">
        <w:rPr>
          <w:spacing w:val="1"/>
          <w:sz w:val="24"/>
          <w:szCs w:val="24"/>
        </w:rPr>
        <w:t>/</w:t>
      </w:r>
      <w:r w:rsidRPr="009B5522">
        <w:rPr>
          <w:sz w:val="24"/>
          <w:szCs w:val="24"/>
        </w:rPr>
        <w:t>h</w:t>
      </w:r>
      <w:r w:rsidRPr="009B5522">
        <w:rPr>
          <w:spacing w:val="-1"/>
          <w:sz w:val="24"/>
          <w:szCs w:val="24"/>
        </w:rPr>
        <w:t>e</w:t>
      </w:r>
      <w:r w:rsidRPr="009B5522">
        <w:rPr>
          <w:sz w:val="24"/>
          <w:szCs w:val="24"/>
        </w:rPr>
        <w:t>rLo</w:t>
      </w:r>
      <w:r w:rsidRPr="009B5522">
        <w:rPr>
          <w:spacing w:val="1"/>
          <w:sz w:val="24"/>
          <w:szCs w:val="24"/>
        </w:rPr>
        <w:t>c</w:t>
      </w:r>
      <w:r w:rsidRPr="009B5522">
        <w:rPr>
          <w:spacing w:val="-1"/>
          <w:sz w:val="24"/>
          <w:szCs w:val="24"/>
        </w:rPr>
        <w:t>a</w:t>
      </w:r>
      <w:r w:rsidRPr="009B5522">
        <w:rPr>
          <w:sz w:val="24"/>
          <w:szCs w:val="24"/>
        </w:rPr>
        <w:t>lG</w:t>
      </w:r>
      <w:r w:rsidRPr="009B5522">
        <w:rPr>
          <w:spacing w:val="-1"/>
          <w:sz w:val="24"/>
          <w:szCs w:val="24"/>
        </w:rPr>
        <w:t>r</w:t>
      </w:r>
      <w:r w:rsidRPr="009B5522">
        <w:rPr>
          <w:sz w:val="24"/>
          <w:szCs w:val="24"/>
        </w:rPr>
        <w:t xml:space="preserve">oup. </w:t>
      </w:r>
      <w:r w:rsidRPr="009B5522">
        <w:rPr>
          <w:spacing w:val="-1"/>
          <w:sz w:val="24"/>
          <w:szCs w:val="24"/>
        </w:rPr>
        <w:t>F</w:t>
      </w:r>
      <w:r w:rsidRPr="009B5522">
        <w:rPr>
          <w:sz w:val="24"/>
          <w:szCs w:val="24"/>
        </w:rPr>
        <w:t>or</w:t>
      </w:r>
      <w:r w:rsidRPr="009B5522">
        <w:rPr>
          <w:spacing w:val="-1"/>
          <w:sz w:val="24"/>
          <w:szCs w:val="24"/>
        </w:rPr>
        <w:t>e</w:t>
      </w:r>
      <w:r w:rsidRPr="009B5522">
        <w:rPr>
          <w:spacing w:val="2"/>
          <w:sz w:val="24"/>
          <w:szCs w:val="24"/>
        </w:rPr>
        <w:t>x</w:t>
      </w:r>
      <w:r w:rsidRPr="009B5522">
        <w:rPr>
          <w:spacing w:val="-1"/>
          <w:sz w:val="24"/>
          <w:szCs w:val="24"/>
        </w:rPr>
        <w:t>a</w:t>
      </w:r>
      <w:r w:rsidRPr="009B5522">
        <w:rPr>
          <w:sz w:val="24"/>
          <w:szCs w:val="24"/>
        </w:rPr>
        <w:t>mp</w:t>
      </w:r>
      <w:r w:rsidRPr="009B5522">
        <w:rPr>
          <w:spacing w:val="1"/>
          <w:sz w:val="24"/>
          <w:szCs w:val="24"/>
        </w:rPr>
        <w:t>l</w:t>
      </w:r>
      <w:r w:rsidRPr="009B5522">
        <w:rPr>
          <w:spacing w:val="-1"/>
          <w:sz w:val="24"/>
          <w:szCs w:val="24"/>
        </w:rPr>
        <w:t>e</w:t>
      </w:r>
      <w:r w:rsidRPr="009B5522">
        <w:rPr>
          <w:sz w:val="24"/>
          <w:szCs w:val="24"/>
        </w:rPr>
        <w:t>,the</w:t>
      </w:r>
      <w:r w:rsidRPr="009B5522">
        <w:rPr>
          <w:spacing w:val="-1"/>
          <w:sz w:val="24"/>
          <w:szCs w:val="24"/>
        </w:rPr>
        <w:t>a</w:t>
      </w:r>
      <w:r w:rsidRPr="009B5522">
        <w:rPr>
          <w:sz w:val="24"/>
          <w:szCs w:val="24"/>
        </w:rPr>
        <w:t>dm</w:t>
      </w:r>
      <w:r w:rsidRPr="009B5522">
        <w:rPr>
          <w:spacing w:val="1"/>
          <w:sz w:val="24"/>
          <w:szCs w:val="24"/>
        </w:rPr>
        <w:t>i</w:t>
      </w:r>
      <w:r w:rsidRPr="009B5522">
        <w:rPr>
          <w:sz w:val="24"/>
          <w:szCs w:val="24"/>
        </w:rPr>
        <w:t>nis</w:t>
      </w:r>
      <w:r w:rsidRPr="009B5522">
        <w:rPr>
          <w:spacing w:val="1"/>
          <w:sz w:val="24"/>
          <w:szCs w:val="24"/>
        </w:rPr>
        <w:t>t</w:t>
      </w:r>
      <w:r w:rsidRPr="009B5522">
        <w:rPr>
          <w:sz w:val="24"/>
          <w:szCs w:val="24"/>
        </w:rPr>
        <w:t>r</w:t>
      </w:r>
      <w:r w:rsidRPr="009B5522">
        <w:rPr>
          <w:spacing w:val="-2"/>
          <w:sz w:val="24"/>
          <w:szCs w:val="24"/>
        </w:rPr>
        <w:t>a</w:t>
      </w:r>
      <w:r w:rsidRPr="009B5522">
        <w:rPr>
          <w:sz w:val="24"/>
          <w:szCs w:val="24"/>
        </w:rPr>
        <w:t>torofG</w:t>
      </w:r>
      <w:r w:rsidRPr="009B5522">
        <w:rPr>
          <w:spacing w:val="1"/>
          <w:sz w:val="24"/>
          <w:szCs w:val="24"/>
        </w:rPr>
        <w:t>S</w:t>
      </w:r>
      <w:r w:rsidRPr="009B5522">
        <w:rPr>
          <w:sz w:val="24"/>
          <w:szCs w:val="24"/>
        </w:rPr>
        <w:t>ui</w:t>
      </w:r>
      <w:r w:rsidRPr="009B5522">
        <w:rPr>
          <w:spacing w:val="1"/>
          <w:sz w:val="24"/>
          <w:szCs w:val="24"/>
        </w:rPr>
        <w:t>t</w:t>
      </w:r>
      <w:r w:rsidRPr="009B5522">
        <w:rPr>
          <w:sz w:val="24"/>
          <w:szCs w:val="24"/>
        </w:rPr>
        <w:t>e</w:t>
      </w:r>
      <w:r w:rsidRPr="009B5522">
        <w:rPr>
          <w:spacing w:val="1"/>
          <w:sz w:val="24"/>
          <w:szCs w:val="24"/>
        </w:rPr>
        <w:t>(</w:t>
      </w:r>
      <w:r w:rsidRPr="009B5522">
        <w:rPr>
          <w:spacing w:val="-3"/>
          <w:sz w:val="24"/>
          <w:szCs w:val="24"/>
        </w:rPr>
        <w:t>I</w:t>
      </w:r>
      <w:r w:rsidRPr="009B5522">
        <w:rPr>
          <w:sz w:val="24"/>
          <w:szCs w:val="24"/>
        </w:rPr>
        <w:t>Tp</w:t>
      </w:r>
      <w:r w:rsidRPr="009B5522">
        <w:rPr>
          <w:spacing w:val="1"/>
          <w:sz w:val="24"/>
          <w:szCs w:val="24"/>
        </w:rPr>
        <w:t>r</w:t>
      </w:r>
      <w:r w:rsidRPr="009B5522">
        <w:rPr>
          <w:sz w:val="24"/>
          <w:szCs w:val="24"/>
        </w:rPr>
        <w:t>of</w:t>
      </w:r>
      <w:r w:rsidRPr="009B5522">
        <w:rPr>
          <w:spacing w:val="-2"/>
          <w:sz w:val="24"/>
          <w:szCs w:val="24"/>
        </w:rPr>
        <w:t>e</w:t>
      </w:r>
      <w:r w:rsidRPr="009B5522">
        <w:rPr>
          <w:sz w:val="24"/>
          <w:szCs w:val="24"/>
        </w:rPr>
        <w:t>ss</w:t>
      </w:r>
      <w:r w:rsidRPr="009B5522">
        <w:rPr>
          <w:spacing w:val="1"/>
          <w:sz w:val="24"/>
          <w:szCs w:val="24"/>
        </w:rPr>
        <w:t>i</w:t>
      </w:r>
      <w:r w:rsidRPr="009B5522">
        <w:rPr>
          <w:sz w:val="24"/>
          <w:szCs w:val="24"/>
        </w:rPr>
        <w:t>on</w:t>
      </w:r>
      <w:r w:rsidRPr="009B5522">
        <w:rPr>
          <w:spacing w:val="-1"/>
          <w:sz w:val="24"/>
          <w:szCs w:val="24"/>
        </w:rPr>
        <w:t>a</w:t>
      </w:r>
      <w:r w:rsidRPr="009B5522">
        <w:rPr>
          <w:sz w:val="24"/>
          <w:szCs w:val="24"/>
        </w:rPr>
        <w:t>lins</w:t>
      </w:r>
      <w:r w:rsidRPr="009B5522">
        <w:rPr>
          <w:spacing w:val="-1"/>
          <w:sz w:val="24"/>
          <w:szCs w:val="24"/>
        </w:rPr>
        <w:t>c</w:t>
      </w:r>
      <w:r w:rsidRPr="009B5522">
        <w:rPr>
          <w:sz w:val="24"/>
          <w:szCs w:val="24"/>
        </w:rPr>
        <w:t>hool)wi</w:t>
      </w:r>
      <w:r w:rsidRPr="009B5522">
        <w:rPr>
          <w:spacing w:val="3"/>
          <w:sz w:val="24"/>
          <w:szCs w:val="24"/>
        </w:rPr>
        <w:t>l</w:t>
      </w:r>
      <w:r w:rsidRPr="009B5522">
        <w:rPr>
          <w:sz w:val="24"/>
          <w:szCs w:val="24"/>
        </w:rPr>
        <w:t>lbe</w:t>
      </w:r>
      <w:r w:rsidRPr="009B5522">
        <w:rPr>
          <w:spacing w:val="-1"/>
          <w:sz w:val="24"/>
          <w:szCs w:val="24"/>
        </w:rPr>
        <w:t>a</w:t>
      </w:r>
      <w:r w:rsidRPr="009B5522">
        <w:rPr>
          <w:sz w:val="24"/>
          <w:szCs w:val="24"/>
        </w:rPr>
        <w:t>bletoV</w:t>
      </w:r>
      <w:r w:rsidRPr="009B5522">
        <w:rPr>
          <w:spacing w:val="2"/>
          <w:sz w:val="24"/>
          <w:szCs w:val="24"/>
        </w:rPr>
        <w:t>i</w:t>
      </w:r>
      <w:r w:rsidRPr="009B5522">
        <w:rPr>
          <w:spacing w:val="-1"/>
          <w:sz w:val="24"/>
          <w:szCs w:val="24"/>
        </w:rPr>
        <w:t>e</w:t>
      </w:r>
      <w:r w:rsidRPr="009B5522">
        <w:rPr>
          <w:sz w:val="24"/>
          <w:szCs w:val="24"/>
        </w:rPr>
        <w:t>wus</w:t>
      </w:r>
      <w:r w:rsidRPr="009B5522">
        <w:rPr>
          <w:spacing w:val="1"/>
          <w:sz w:val="24"/>
          <w:szCs w:val="24"/>
        </w:rPr>
        <w:t>e</w:t>
      </w:r>
      <w:r w:rsidRPr="009B5522">
        <w:rPr>
          <w:sz w:val="24"/>
          <w:szCs w:val="24"/>
        </w:rPr>
        <w:t>r l</w:t>
      </w:r>
      <w:r w:rsidRPr="009B5522">
        <w:rPr>
          <w:spacing w:val="1"/>
          <w:sz w:val="24"/>
          <w:szCs w:val="24"/>
        </w:rPr>
        <w:t>i</w:t>
      </w:r>
      <w:r w:rsidRPr="009B5522">
        <w:rPr>
          <w:sz w:val="24"/>
          <w:szCs w:val="24"/>
        </w:rPr>
        <w:t>st ,</w:t>
      </w:r>
      <w:r w:rsidRPr="009B5522">
        <w:rPr>
          <w:spacing w:val="1"/>
          <w:sz w:val="24"/>
          <w:szCs w:val="24"/>
        </w:rPr>
        <w:t>C</w:t>
      </w:r>
      <w:r w:rsidRPr="009B5522">
        <w:rPr>
          <w:sz w:val="24"/>
          <w:szCs w:val="24"/>
        </w:rPr>
        <w:t>r</w:t>
      </w:r>
      <w:r w:rsidRPr="009B5522">
        <w:rPr>
          <w:spacing w:val="-2"/>
          <w:sz w:val="24"/>
          <w:szCs w:val="24"/>
        </w:rPr>
        <w:t>e</w:t>
      </w:r>
      <w:r w:rsidRPr="009B5522">
        <w:rPr>
          <w:spacing w:val="-1"/>
          <w:sz w:val="24"/>
          <w:szCs w:val="24"/>
        </w:rPr>
        <w:t>a</w:t>
      </w:r>
      <w:r w:rsidRPr="009B5522">
        <w:rPr>
          <w:sz w:val="24"/>
          <w:szCs w:val="24"/>
        </w:rPr>
        <w:t>te aus</w:t>
      </w:r>
      <w:r w:rsidRPr="009B5522">
        <w:rPr>
          <w:spacing w:val="-1"/>
          <w:sz w:val="24"/>
          <w:szCs w:val="24"/>
        </w:rPr>
        <w:t>e</w:t>
      </w:r>
      <w:r w:rsidRPr="009B5522">
        <w:rPr>
          <w:sz w:val="24"/>
          <w:szCs w:val="24"/>
        </w:rPr>
        <w:t>r ,R</w:t>
      </w:r>
      <w:r w:rsidRPr="009B5522">
        <w:rPr>
          <w:spacing w:val="-1"/>
          <w:sz w:val="24"/>
          <w:szCs w:val="24"/>
        </w:rPr>
        <w:t>e</w:t>
      </w:r>
      <w:r w:rsidRPr="009B5522">
        <w:rPr>
          <w:sz w:val="24"/>
          <w:szCs w:val="24"/>
        </w:rPr>
        <w:t>n</w:t>
      </w:r>
      <w:r w:rsidRPr="009B5522">
        <w:rPr>
          <w:spacing w:val="1"/>
          <w:sz w:val="24"/>
          <w:szCs w:val="24"/>
        </w:rPr>
        <w:t>a</w:t>
      </w:r>
      <w:r w:rsidRPr="009B5522">
        <w:rPr>
          <w:sz w:val="24"/>
          <w:szCs w:val="24"/>
        </w:rPr>
        <w:t>me us</w:t>
      </w:r>
      <w:r w:rsidRPr="009B5522">
        <w:rPr>
          <w:spacing w:val="-1"/>
          <w:sz w:val="24"/>
          <w:szCs w:val="24"/>
        </w:rPr>
        <w:t>e</w:t>
      </w:r>
      <w:r w:rsidRPr="009B5522">
        <w:rPr>
          <w:sz w:val="24"/>
          <w:szCs w:val="24"/>
        </w:rPr>
        <w:t xml:space="preserve">rs ,  Reset </w:t>
      </w:r>
      <w:r w:rsidRPr="009B5522">
        <w:rPr>
          <w:spacing w:val="3"/>
          <w:sz w:val="24"/>
          <w:szCs w:val="24"/>
        </w:rPr>
        <w:t>p</w:t>
      </w:r>
      <w:r w:rsidRPr="009B5522">
        <w:rPr>
          <w:spacing w:val="-1"/>
          <w:sz w:val="24"/>
          <w:szCs w:val="24"/>
        </w:rPr>
        <w:t>a</w:t>
      </w:r>
      <w:r w:rsidRPr="009B5522">
        <w:rPr>
          <w:sz w:val="24"/>
          <w:szCs w:val="24"/>
        </w:rPr>
        <w:t>ssw</w:t>
      </w:r>
      <w:r w:rsidRPr="009B5522">
        <w:rPr>
          <w:spacing w:val="2"/>
          <w:sz w:val="24"/>
          <w:szCs w:val="24"/>
        </w:rPr>
        <w:t>o</w:t>
      </w:r>
      <w:r w:rsidRPr="009B5522">
        <w:rPr>
          <w:sz w:val="24"/>
          <w:szCs w:val="24"/>
        </w:rPr>
        <w:t xml:space="preserve">rd , </w:t>
      </w:r>
      <w:r w:rsidRPr="009B5522">
        <w:rPr>
          <w:spacing w:val="-2"/>
          <w:sz w:val="24"/>
          <w:szCs w:val="24"/>
        </w:rPr>
        <w:t>F</w:t>
      </w:r>
      <w:r w:rsidRPr="009B5522">
        <w:rPr>
          <w:sz w:val="24"/>
          <w:szCs w:val="24"/>
        </w:rPr>
        <w:t>o</w:t>
      </w:r>
      <w:r w:rsidRPr="009B5522">
        <w:rPr>
          <w:spacing w:val="1"/>
          <w:sz w:val="24"/>
          <w:szCs w:val="24"/>
        </w:rPr>
        <w:t>r</w:t>
      </w:r>
      <w:r w:rsidRPr="009B5522">
        <w:rPr>
          <w:spacing w:val="-1"/>
          <w:sz w:val="24"/>
          <w:szCs w:val="24"/>
        </w:rPr>
        <w:t>c</w:t>
      </w:r>
      <w:r w:rsidRPr="009B5522">
        <w:rPr>
          <w:sz w:val="24"/>
          <w:szCs w:val="24"/>
        </w:rPr>
        <w:t>e</w:t>
      </w:r>
      <w:r w:rsidRPr="009B5522">
        <w:rPr>
          <w:spacing w:val="2"/>
          <w:sz w:val="24"/>
          <w:szCs w:val="24"/>
        </w:rPr>
        <w:t>p</w:t>
      </w:r>
      <w:r w:rsidRPr="009B5522">
        <w:rPr>
          <w:spacing w:val="-1"/>
          <w:sz w:val="24"/>
          <w:szCs w:val="24"/>
        </w:rPr>
        <w:t>a</w:t>
      </w:r>
      <w:r w:rsidRPr="009B5522">
        <w:rPr>
          <w:sz w:val="24"/>
          <w:szCs w:val="24"/>
        </w:rPr>
        <w:t>sswo</w:t>
      </w:r>
      <w:r w:rsidRPr="009B5522">
        <w:rPr>
          <w:spacing w:val="-1"/>
          <w:sz w:val="24"/>
          <w:szCs w:val="24"/>
        </w:rPr>
        <w:t>r</w:t>
      </w:r>
      <w:r w:rsidRPr="009B5522">
        <w:rPr>
          <w:sz w:val="24"/>
          <w:szCs w:val="24"/>
        </w:rPr>
        <w:t xml:space="preserve">d </w:t>
      </w:r>
      <w:r w:rsidRPr="009B5522">
        <w:rPr>
          <w:spacing w:val="-1"/>
          <w:sz w:val="24"/>
          <w:szCs w:val="24"/>
        </w:rPr>
        <w:t>c</w:t>
      </w:r>
      <w:r w:rsidRPr="009B5522">
        <w:rPr>
          <w:spacing w:val="2"/>
          <w:sz w:val="24"/>
          <w:szCs w:val="24"/>
        </w:rPr>
        <w:t>h</w:t>
      </w:r>
      <w:r w:rsidRPr="009B5522">
        <w:rPr>
          <w:spacing w:val="-1"/>
          <w:sz w:val="24"/>
          <w:szCs w:val="24"/>
        </w:rPr>
        <w:t>a</w:t>
      </w:r>
      <w:r w:rsidRPr="009B5522">
        <w:rPr>
          <w:spacing w:val="2"/>
          <w:sz w:val="24"/>
          <w:szCs w:val="24"/>
        </w:rPr>
        <w:t>n</w:t>
      </w:r>
      <w:r w:rsidRPr="009B5522">
        <w:rPr>
          <w:sz w:val="24"/>
          <w:szCs w:val="24"/>
        </w:rPr>
        <w:t>ge,  Add/</w:t>
      </w:r>
      <w:r w:rsidRPr="009B5522">
        <w:rPr>
          <w:spacing w:val="-1"/>
          <w:sz w:val="24"/>
          <w:szCs w:val="24"/>
        </w:rPr>
        <w:t>re</w:t>
      </w:r>
      <w:r w:rsidRPr="009B5522">
        <w:rPr>
          <w:sz w:val="24"/>
          <w:szCs w:val="24"/>
        </w:rPr>
        <w:t>move</w:t>
      </w:r>
      <w:r w:rsidRPr="009B5522">
        <w:rPr>
          <w:spacing w:val="-1"/>
          <w:sz w:val="24"/>
          <w:szCs w:val="24"/>
        </w:rPr>
        <w:t>a</w:t>
      </w:r>
      <w:r w:rsidRPr="009B5522">
        <w:rPr>
          <w:sz w:val="24"/>
          <w:szCs w:val="24"/>
        </w:rPr>
        <w:t>l</w:t>
      </w:r>
      <w:r w:rsidRPr="009B5522">
        <w:rPr>
          <w:spacing w:val="1"/>
          <w:sz w:val="24"/>
          <w:szCs w:val="24"/>
        </w:rPr>
        <w:t>i</w:t>
      </w:r>
      <w:r w:rsidRPr="009B5522">
        <w:rPr>
          <w:spacing w:val="-1"/>
          <w:sz w:val="24"/>
          <w:szCs w:val="24"/>
        </w:rPr>
        <w:t>a</w:t>
      </w:r>
      <w:r w:rsidRPr="009B5522">
        <w:rPr>
          <w:sz w:val="24"/>
          <w:szCs w:val="24"/>
        </w:rPr>
        <w:t>s,</w:t>
      </w:r>
      <w:r w:rsidRPr="009B5522">
        <w:rPr>
          <w:spacing w:val="1"/>
          <w:sz w:val="24"/>
          <w:szCs w:val="24"/>
        </w:rPr>
        <w:t>S</w:t>
      </w:r>
      <w:r w:rsidRPr="009B5522">
        <w:rPr>
          <w:sz w:val="24"/>
          <w:szCs w:val="24"/>
        </w:rPr>
        <w:t>usp</w:t>
      </w:r>
      <w:r w:rsidRPr="009B5522">
        <w:rPr>
          <w:spacing w:val="-1"/>
          <w:sz w:val="24"/>
          <w:szCs w:val="24"/>
        </w:rPr>
        <w:t>e</w:t>
      </w:r>
      <w:r w:rsidRPr="009B5522">
        <w:rPr>
          <w:sz w:val="24"/>
          <w:szCs w:val="24"/>
        </w:rPr>
        <w:t>ndus</w:t>
      </w:r>
      <w:r w:rsidRPr="009B5522">
        <w:rPr>
          <w:spacing w:val="-1"/>
          <w:sz w:val="24"/>
          <w:szCs w:val="24"/>
        </w:rPr>
        <w:t>e</w:t>
      </w:r>
      <w:r w:rsidRPr="009B5522">
        <w:rPr>
          <w:sz w:val="24"/>
          <w:szCs w:val="24"/>
        </w:rPr>
        <w:t>rs , D</w:t>
      </w:r>
      <w:r w:rsidRPr="009B5522">
        <w:rPr>
          <w:spacing w:val="-1"/>
          <w:sz w:val="24"/>
          <w:szCs w:val="24"/>
        </w:rPr>
        <w:t>e</w:t>
      </w:r>
      <w:r w:rsidRPr="009B5522">
        <w:rPr>
          <w:sz w:val="24"/>
          <w:szCs w:val="24"/>
        </w:rPr>
        <w:t>leteus</w:t>
      </w:r>
      <w:r w:rsidRPr="009B5522">
        <w:rPr>
          <w:spacing w:val="-1"/>
          <w:sz w:val="24"/>
          <w:szCs w:val="24"/>
        </w:rPr>
        <w:t>e</w:t>
      </w:r>
      <w:r w:rsidRPr="009B5522">
        <w:rPr>
          <w:sz w:val="24"/>
          <w:szCs w:val="24"/>
        </w:rPr>
        <w:t>rs, Vi</w:t>
      </w:r>
      <w:r w:rsidRPr="009B5522">
        <w:rPr>
          <w:spacing w:val="-1"/>
          <w:sz w:val="24"/>
          <w:szCs w:val="24"/>
        </w:rPr>
        <w:t>e</w:t>
      </w:r>
      <w:r w:rsidRPr="009B5522">
        <w:rPr>
          <w:sz w:val="24"/>
          <w:szCs w:val="24"/>
        </w:rPr>
        <w:t>w us</w:t>
      </w:r>
      <w:r w:rsidRPr="009B5522">
        <w:rPr>
          <w:spacing w:val="-1"/>
          <w:sz w:val="24"/>
          <w:szCs w:val="24"/>
        </w:rPr>
        <w:t>e</w:t>
      </w:r>
      <w:r w:rsidRPr="009B5522">
        <w:rPr>
          <w:sz w:val="24"/>
          <w:szCs w:val="24"/>
        </w:rPr>
        <w:t xml:space="preserve">r </w:t>
      </w:r>
      <w:r w:rsidRPr="009B5522">
        <w:rPr>
          <w:spacing w:val="2"/>
          <w:sz w:val="24"/>
          <w:szCs w:val="24"/>
        </w:rPr>
        <w:t>p</w:t>
      </w:r>
      <w:r w:rsidRPr="009B5522">
        <w:rPr>
          <w:sz w:val="24"/>
          <w:szCs w:val="24"/>
        </w:rPr>
        <w:t>ro</w:t>
      </w:r>
      <w:r w:rsidRPr="009B5522">
        <w:rPr>
          <w:spacing w:val="-1"/>
          <w:sz w:val="24"/>
          <w:szCs w:val="24"/>
        </w:rPr>
        <w:t>f</w:t>
      </w:r>
      <w:r w:rsidRPr="009B5522">
        <w:rPr>
          <w:sz w:val="24"/>
          <w:szCs w:val="24"/>
        </w:rPr>
        <w:t>i</w:t>
      </w:r>
      <w:r w:rsidRPr="009B5522">
        <w:rPr>
          <w:spacing w:val="1"/>
          <w:sz w:val="24"/>
          <w:szCs w:val="24"/>
        </w:rPr>
        <w:t>l</w:t>
      </w:r>
      <w:r w:rsidRPr="009B5522">
        <w:rPr>
          <w:sz w:val="24"/>
          <w:szCs w:val="24"/>
        </w:rPr>
        <w:t>e,Vi</w:t>
      </w:r>
      <w:r w:rsidRPr="009B5522">
        <w:rPr>
          <w:spacing w:val="-1"/>
          <w:sz w:val="24"/>
          <w:szCs w:val="24"/>
        </w:rPr>
        <w:t>e</w:t>
      </w:r>
      <w:r w:rsidRPr="009B5522">
        <w:rPr>
          <w:sz w:val="24"/>
          <w:szCs w:val="24"/>
        </w:rPr>
        <w:t xml:space="preserve">w </w:t>
      </w:r>
      <w:r w:rsidRPr="009B5522">
        <w:rPr>
          <w:spacing w:val="-1"/>
          <w:sz w:val="24"/>
          <w:szCs w:val="24"/>
        </w:rPr>
        <w:t>e</w:t>
      </w:r>
      <w:r w:rsidRPr="009B5522">
        <w:rPr>
          <w:sz w:val="24"/>
          <w:szCs w:val="24"/>
        </w:rPr>
        <w:t>n</w:t>
      </w:r>
      <w:r w:rsidRPr="009B5522">
        <w:rPr>
          <w:spacing w:val="-1"/>
          <w:sz w:val="24"/>
          <w:szCs w:val="24"/>
        </w:rPr>
        <w:t>a</w:t>
      </w:r>
      <w:r w:rsidRPr="009B5522">
        <w:rPr>
          <w:sz w:val="24"/>
          <w:szCs w:val="24"/>
        </w:rPr>
        <w:t xml:space="preserve">bled </w:t>
      </w:r>
      <w:r w:rsidRPr="009B5522">
        <w:rPr>
          <w:spacing w:val="2"/>
          <w:sz w:val="24"/>
          <w:szCs w:val="24"/>
        </w:rPr>
        <w:t>s</w:t>
      </w:r>
      <w:r w:rsidRPr="009B5522">
        <w:rPr>
          <w:spacing w:val="-1"/>
          <w:sz w:val="24"/>
          <w:szCs w:val="24"/>
        </w:rPr>
        <w:t>e</w:t>
      </w:r>
      <w:r w:rsidRPr="009B5522">
        <w:rPr>
          <w:sz w:val="24"/>
          <w:szCs w:val="24"/>
        </w:rPr>
        <w:t>rvi</w:t>
      </w:r>
      <w:r w:rsidRPr="009B5522">
        <w:rPr>
          <w:spacing w:val="-1"/>
          <w:sz w:val="24"/>
          <w:szCs w:val="24"/>
        </w:rPr>
        <w:t>ce</w:t>
      </w:r>
      <w:r w:rsidRPr="009B5522">
        <w:rPr>
          <w:sz w:val="24"/>
          <w:szCs w:val="24"/>
        </w:rPr>
        <w:t>s,Vi</w:t>
      </w:r>
      <w:r w:rsidRPr="009B5522">
        <w:rPr>
          <w:spacing w:val="-1"/>
          <w:sz w:val="24"/>
          <w:szCs w:val="24"/>
        </w:rPr>
        <w:t>e</w:t>
      </w:r>
      <w:r w:rsidRPr="009B5522">
        <w:rPr>
          <w:sz w:val="24"/>
          <w:szCs w:val="24"/>
        </w:rPr>
        <w:t>w grou</w:t>
      </w:r>
      <w:r w:rsidRPr="009B5522">
        <w:rPr>
          <w:spacing w:val="-1"/>
          <w:sz w:val="24"/>
          <w:szCs w:val="24"/>
        </w:rPr>
        <w:t>p</w:t>
      </w:r>
      <w:r w:rsidRPr="009B5522">
        <w:rPr>
          <w:sz w:val="24"/>
          <w:szCs w:val="24"/>
        </w:rPr>
        <w:t>s,Vi</w:t>
      </w:r>
      <w:r w:rsidRPr="009B5522">
        <w:rPr>
          <w:spacing w:val="-1"/>
          <w:sz w:val="24"/>
          <w:szCs w:val="24"/>
        </w:rPr>
        <w:t>e</w:t>
      </w:r>
      <w:r w:rsidRPr="009B5522">
        <w:rPr>
          <w:sz w:val="24"/>
          <w:szCs w:val="24"/>
        </w:rPr>
        <w:t>w l</w:t>
      </w:r>
      <w:r w:rsidRPr="009B5522">
        <w:rPr>
          <w:spacing w:val="1"/>
          <w:sz w:val="24"/>
          <w:szCs w:val="24"/>
        </w:rPr>
        <w:t>i</w:t>
      </w:r>
      <w:r w:rsidRPr="009B5522">
        <w:rPr>
          <w:spacing w:val="-1"/>
          <w:sz w:val="24"/>
          <w:szCs w:val="24"/>
        </w:rPr>
        <w:t>ce</w:t>
      </w:r>
      <w:r w:rsidRPr="009B5522">
        <w:rPr>
          <w:sz w:val="24"/>
          <w:szCs w:val="24"/>
        </w:rPr>
        <w:t>ns</w:t>
      </w:r>
      <w:r w:rsidRPr="009B5522">
        <w:rPr>
          <w:spacing w:val="-1"/>
          <w:sz w:val="24"/>
          <w:szCs w:val="24"/>
        </w:rPr>
        <w:t>e</w:t>
      </w:r>
      <w:r w:rsidRPr="009B5522">
        <w:rPr>
          <w:sz w:val="24"/>
          <w:szCs w:val="24"/>
        </w:rPr>
        <w:t>s , Vi</w:t>
      </w:r>
      <w:r w:rsidRPr="009B5522">
        <w:rPr>
          <w:spacing w:val="-1"/>
          <w:sz w:val="24"/>
          <w:szCs w:val="24"/>
        </w:rPr>
        <w:t>e</w:t>
      </w:r>
      <w:r w:rsidRPr="009B5522">
        <w:rPr>
          <w:sz w:val="24"/>
          <w:szCs w:val="24"/>
        </w:rPr>
        <w:t xml:space="preserve">w </w:t>
      </w:r>
      <w:r w:rsidRPr="009B5522">
        <w:rPr>
          <w:spacing w:val="2"/>
          <w:sz w:val="24"/>
          <w:szCs w:val="24"/>
        </w:rPr>
        <w:t>s</w:t>
      </w:r>
      <w:r w:rsidRPr="009B5522">
        <w:rPr>
          <w:spacing w:val="-1"/>
          <w:sz w:val="24"/>
          <w:szCs w:val="24"/>
        </w:rPr>
        <w:t>ec</w:t>
      </w:r>
      <w:r w:rsidRPr="009B5522">
        <w:rPr>
          <w:sz w:val="24"/>
          <w:szCs w:val="24"/>
        </w:rPr>
        <w:t xml:space="preserve">urity </w:t>
      </w:r>
      <w:r w:rsidRPr="009B5522">
        <w:rPr>
          <w:spacing w:val="3"/>
          <w:sz w:val="24"/>
          <w:szCs w:val="24"/>
        </w:rPr>
        <w:t>s</w:t>
      </w:r>
      <w:r w:rsidRPr="009B5522">
        <w:rPr>
          <w:spacing w:val="-1"/>
          <w:sz w:val="24"/>
          <w:szCs w:val="24"/>
        </w:rPr>
        <w:t>e</w:t>
      </w:r>
      <w:r w:rsidRPr="009B5522">
        <w:rPr>
          <w:sz w:val="24"/>
          <w:szCs w:val="24"/>
        </w:rPr>
        <w:t>t</w:t>
      </w:r>
      <w:r w:rsidRPr="009B5522">
        <w:rPr>
          <w:spacing w:val="1"/>
          <w:sz w:val="24"/>
          <w:szCs w:val="24"/>
        </w:rPr>
        <w:t>t</w:t>
      </w:r>
      <w:r w:rsidRPr="009B5522">
        <w:rPr>
          <w:sz w:val="24"/>
          <w:szCs w:val="24"/>
        </w:rPr>
        <w:t xml:space="preserve">ings and   </w:t>
      </w:r>
      <w:r w:rsidRPr="009B5522">
        <w:rPr>
          <w:spacing w:val="-1"/>
          <w:sz w:val="24"/>
          <w:szCs w:val="24"/>
        </w:rPr>
        <w:t>V</w:t>
      </w:r>
      <w:r w:rsidRPr="009B5522">
        <w:rPr>
          <w:sz w:val="24"/>
          <w:szCs w:val="24"/>
        </w:rPr>
        <w:t>iew</w:t>
      </w:r>
      <w:r w:rsidRPr="009B5522">
        <w:rPr>
          <w:spacing w:val="-1"/>
          <w:sz w:val="24"/>
          <w:szCs w:val="24"/>
        </w:rPr>
        <w:t xml:space="preserve"> a</w:t>
      </w:r>
      <w:r w:rsidRPr="009B5522">
        <w:rPr>
          <w:sz w:val="24"/>
          <w:szCs w:val="24"/>
        </w:rPr>
        <w:t>dm</w:t>
      </w:r>
      <w:r w:rsidRPr="009B5522">
        <w:rPr>
          <w:spacing w:val="1"/>
          <w:sz w:val="24"/>
          <w:szCs w:val="24"/>
        </w:rPr>
        <w:t>i</w:t>
      </w:r>
      <w:r w:rsidRPr="009B5522">
        <w:rPr>
          <w:sz w:val="24"/>
          <w:szCs w:val="24"/>
        </w:rPr>
        <w:t>nrol</w:t>
      </w:r>
      <w:r w:rsidRPr="009B5522">
        <w:rPr>
          <w:spacing w:val="-1"/>
          <w:sz w:val="24"/>
          <w:szCs w:val="24"/>
        </w:rPr>
        <w:t>e</w:t>
      </w:r>
      <w:r w:rsidRPr="009B5522">
        <w:rPr>
          <w:spacing w:val="3"/>
          <w:sz w:val="24"/>
          <w:szCs w:val="24"/>
        </w:rPr>
        <w:t>s</w:t>
      </w:r>
      <w:r w:rsidRPr="009B5522">
        <w:rPr>
          <w:sz w:val="24"/>
          <w:szCs w:val="24"/>
        </w:rPr>
        <w:t>.</w:t>
      </w:r>
    </w:p>
    <w:p w:rsidR="00D263D9" w:rsidRPr="009B5522" w:rsidRDefault="00D263D9" w:rsidP="0062351E">
      <w:pPr>
        <w:spacing w:line="360" w:lineRule="auto"/>
        <w:ind w:right="77"/>
        <w:jc w:val="both"/>
        <w:rPr>
          <w:sz w:val="24"/>
          <w:szCs w:val="24"/>
        </w:rPr>
      </w:pPr>
      <w:r w:rsidRPr="009B5522">
        <w:rPr>
          <w:sz w:val="24"/>
          <w:szCs w:val="24"/>
        </w:rPr>
        <w:t>TheuseofG</w:t>
      </w:r>
      <w:r w:rsidRPr="009B5522">
        <w:rPr>
          <w:spacing w:val="1"/>
          <w:sz w:val="24"/>
          <w:szCs w:val="24"/>
        </w:rPr>
        <w:t>S</w:t>
      </w:r>
      <w:r w:rsidRPr="009B5522">
        <w:rPr>
          <w:sz w:val="24"/>
          <w:szCs w:val="24"/>
        </w:rPr>
        <w:t>ui</w:t>
      </w:r>
      <w:r w:rsidRPr="009B5522">
        <w:rPr>
          <w:spacing w:val="1"/>
          <w:sz w:val="24"/>
          <w:szCs w:val="24"/>
        </w:rPr>
        <w:t>t</w:t>
      </w:r>
      <w:r w:rsidRPr="009B5522">
        <w:rPr>
          <w:sz w:val="24"/>
          <w:szCs w:val="24"/>
        </w:rPr>
        <w:t>eforAdmin</w:t>
      </w:r>
      <w:r w:rsidRPr="009B5522">
        <w:rPr>
          <w:spacing w:val="3"/>
          <w:sz w:val="24"/>
          <w:szCs w:val="24"/>
        </w:rPr>
        <w:t>s</w:t>
      </w:r>
      <w:r w:rsidRPr="009B5522">
        <w:rPr>
          <w:sz w:val="24"/>
          <w:szCs w:val="24"/>
        </w:rPr>
        <w:t>:</w:t>
      </w:r>
      <w:r w:rsidRPr="009B5522">
        <w:rPr>
          <w:spacing w:val="-1"/>
          <w:sz w:val="24"/>
          <w:szCs w:val="24"/>
        </w:rPr>
        <w:t>-</w:t>
      </w:r>
      <w:r w:rsidRPr="009B5522">
        <w:rPr>
          <w:sz w:val="24"/>
          <w:szCs w:val="24"/>
        </w:rPr>
        <w:t>H</w:t>
      </w:r>
      <w:r w:rsidRPr="009B5522">
        <w:rPr>
          <w:spacing w:val="-1"/>
          <w:sz w:val="24"/>
          <w:szCs w:val="24"/>
        </w:rPr>
        <w:t>a</w:t>
      </w:r>
      <w:r w:rsidRPr="009B5522">
        <w:rPr>
          <w:sz w:val="24"/>
          <w:szCs w:val="24"/>
        </w:rPr>
        <w:t>vingd</w:t>
      </w:r>
      <w:r w:rsidRPr="009B5522">
        <w:rPr>
          <w:spacing w:val="-1"/>
          <w:sz w:val="24"/>
          <w:szCs w:val="24"/>
        </w:rPr>
        <w:t>e</w:t>
      </w:r>
      <w:r w:rsidRPr="009B5522">
        <w:rPr>
          <w:sz w:val="24"/>
          <w:szCs w:val="24"/>
        </w:rPr>
        <w:t>fin</w:t>
      </w:r>
      <w:r w:rsidRPr="009B5522">
        <w:rPr>
          <w:spacing w:val="-1"/>
          <w:sz w:val="24"/>
          <w:szCs w:val="24"/>
        </w:rPr>
        <w:t>e</w:t>
      </w:r>
      <w:r w:rsidRPr="009B5522">
        <w:rPr>
          <w:sz w:val="24"/>
          <w:szCs w:val="24"/>
        </w:rPr>
        <w:t>d</w:t>
      </w:r>
      <w:r w:rsidRPr="009B5522">
        <w:rPr>
          <w:spacing w:val="1"/>
          <w:sz w:val="24"/>
          <w:szCs w:val="24"/>
        </w:rPr>
        <w:t>b</w:t>
      </w:r>
      <w:r w:rsidRPr="009B5522">
        <w:rPr>
          <w:spacing w:val="-1"/>
          <w:sz w:val="24"/>
          <w:szCs w:val="24"/>
        </w:rPr>
        <w:t>a</w:t>
      </w:r>
      <w:r w:rsidRPr="009B5522">
        <w:rPr>
          <w:sz w:val="24"/>
          <w:szCs w:val="24"/>
        </w:rPr>
        <w:t>sicte</w:t>
      </w:r>
      <w:r w:rsidRPr="009B5522">
        <w:rPr>
          <w:spacing w:val="-1"/>
          <w:sz w:val="24"/>
          <w:szCs w:val="24"/>
        </w:rPr>
        <w:t>r</w:t>
      </w:r>
      <w:r w:rsidRPr="009B5522">
        <w:rPr>
          <w:sz w:val="24"/>
          <w:szCs w:val="24"/>
        </w:rPr>
        <w:t>ms</w:t>
      </w:r>
      <w:r w:rsidRPr="009B5522">
        <w:rPr>
          <w:spacing w:val="-1"/>
          <w:sz w:val="24"/>
          <w:szCs w:val="24"/>
        </w:rPr>
        <w:t>a</w:t>
      </w:r>
      <w:r w:rsidRPr="009B5522">
        <w:rPr>
          <w:sz w:val="24"/>
          <w:szCs w:val="24"/>
        </w:rPr>
        <w:t>ndfun</w:t>
      </w:r>
      <w:r w:rsidRPr="009B5522">
        <w:rPr>
          <w:spacing w:val="-2"/>
          <w:sz w:val="24"/>
          <w:szCs w:val="24"/>
        </w:rPr>
        <w:t>c</w:t>
      </w:r>
      <w:r w:rsidRPr="009B5522">
        <w:rPr>
          <w:sz w:val="24"/>
          <w:szCs w:val="24"/>
        </w:rPr>
        <w:t>t</w:t>
      </w:r>
      <w:r w:rsidRPr="009B5522">
        <w:rPr>
          <w:spacing w:val="1"/>
          <w:sz w:val="24"/>
          <w:szCs w:val="24"/>
        </w:rPr>
        <w:t>i</w:t>
      </w:r>
      <w:r w:rsidRPr="009B5522">
        <w:rPr>
          <w:spacing w:val="2"/>
          <w:sz w:val="24"/>
          <w:szCs w:val="24"/>
        </w:rPr>
        <w:t>o</w:t>
      </w:r>
      <w:r w:rsidRPr="009B5522">
        <w:rPr>
          <w:sz w:val="24"/>
          <w:szCs w:val="24"/>
        </w:rPr>
        <w:t>ns</w:t>
      </w:r>
      <w:r w:rsidRPr="009B5522">
        <w:rPr>
          <w:spacing w:val="-1"/>
          <w:sz w:val="24"/>
          <w:szCs w:val="24"/>
        </w:rPr>
        <w:t>a</w:t>
      </w:r>
      <w:r w:rsidRPr="009B5522">
        <w:rPr>
          <w:sz w:val="24"/>
          <w:szCs w:val="24"/>
        </w:rPr>
        <w:t>v</w:t>
      </w:r>
      <w:r w:rsidRPr="009B5522">
        <w:rPr>
          <w:spacing w:val="-1"/>
          <w:sz w:val="24"/>
          <w:szCs w:val="24"/>
        </w:rPr>
        <w:t>a</w:t>
      </w:r>
      <w:r w:rsidRPr="009B5522">
        <w:rPr>
          <w:sz w:val="24"/>
          <w:szCs w:val="24"/>
        </w:rPr>
        <w:t>i</w:t>
      </w:r>
      <w:r w:rsidRPr="009B5522">
        <w:rPr>
          <w:spacing w:val="1"/>
          <w:sz w:val="24"/>
          <w:szCs w:val="24"/>
        </w:rPr>
        <w:t>l</w:t>
      </w:r>
      <w:r w:rsidRPr="009B5522">
        <w:rPr>
          <w:spacing w:val="-1"/>
          <w:sz w:val="24"/>
          <w:szCs w:val="24"/>
        </w:rPr>
        <w:t>a</w:t>
      </w:r>
      <w:r w:rsidRPr="009B5522">
        <w:rPr>
          <w:sz w:val="24"/>
          <w:szCs w:val="24"/>
        </w:rPr>
        <w:t>bletous,i</w:t>
      </w:r>
      <w:r w:rsidRPr="009B5522">
        <w:rPr>
          <w:spacing w:val="1"/>
          <w:sz w:val="24"/>
          <w:szCs w:val="24"/>
        </w:rPr>
        <w:t>t</w:t>
      </w:r>
      <w:r w:rsidRPr="009B5522">
        <w:rPr>
          <w:sz w:val="24"/>
          <w:szCs w:val="24"/>
        </w:rPr>
        <w:t>’st</w:t>
      </w:r>
      <w:r w:rsidRPr="009B5522">
        <w:rPr>
          <w:spacing w:val="1"/>
          <w:sz w:val="24"/>
          <w:szCs w:val="24"/>
        </w:rPr>
        <w:t>i</w:t>
      </w:r>
      <w:r w:rsidRPr="009B5522">
        <w:rPr>
          <w:sz w:val="24"/>
          <w:szCs w:val="24"/>
        </w:rPr>
        <w:t xml:space="preserve">me </w:t>
      </w:r>
      <w:r w:rsidRPr="009B5522">
        <w:rPr>
          <w:spacing w:val="-1"/>
          <w:sz w:val="24"/>
          <w:szCs w:val="24"/>
        </w:rPr>
        <w:t>w</w:t>
      </w:r>
      <w:r w:rsidRPr="009B5522">
        <w:rPr>
          <w:sz w:val="24"/>
          <w:szCs w:val="24"/>
        </w:rPr>
        <w:t>esta</w:t>
      </w:r>
      <w:r w:rsidRPr="009B5522">
        <w:rPr>
          <w:spacing w:val="-1"/>
          <w:sz w:val="24"/>
          <w:szCs w:val="24"/>
        </w:rPr>
        <w:t>r</w:t>
      </w:r>
      <w:r w:rsidRPr="009B5522">
        <w:rPr>
          <w:sz w:val="24"/>
          <w:szCs w:val="24"/>
        </w:rPr>
        <w:t>tvie</w:t>
      </w:r>
      <w:r w:rsidRPr="009B5522">
        <w:rPr>
          <w:spacing w:val="-1"/>
          <w:sz w:val="24"/>
          <w:szCs w:val="24"/>
        </w:rPr>
        <w:t>w</w:t>
      </w:r>
      <w:r w:rsidRPr="009B5522">
        <w:rPr>
          <w:sz w:val="24"/>
          <w:szCs w:val="24"/>
        </w:rPr>
        <w:t>ing h</w:t>
      </w:r>
      <w:r w:rsidRPr="009B5522">
        <w:rPr>
          <w:spacing w:val="3"/>
          <w:sz w:val="24"/>
          <w:szCs w:val="24"/>
        </w:rPr>
        <w:t>o</w:t>
      </w:r>
      <w:r w:rsidRPr="009B5522">
        <w:rPr>
          <w:sz w:val="24"/>
          <w:szCs w:val="24"/>
        </w:rPr>
        <w:t>w the system wo</w:t>
      </w:r>
      <w:r w:rsidRPr="009B5522">
        <w:rPr>
          <w:spacing w:val="-1"/>
          <w:sz w:val="24"/>
          <w:szCs w:val="24"/>
        </w:rPr>
        <w:t>r</w:t>
      </w:r>
      <w:r w:rsidRPr="009B5522">
        <w:rPr>
          <w:sz w:val="24"/>
          <w:szCs w:val="24"/>
        </w:rPr>
        <w:t>k.</w:t>
      </w:r>
    </w:p>
    <w:p w:rsidR="00D263D9" w:rsidRPr="009B5522" w:rsidRDefault="00D263D9" w:rsidP="0062351E">
      <w:pPr>
        <w:spacing w:line="360" w:lineRule="auto"/>
        <w:ind w:left="130"/>
        <w:jc w:val="both"/>
        <w:rPr>
          <w:sz w:val="24"/>
          <w:szCs w:val="24"/>
        </w:rPr>
      </w:pPr>
      <w:r w:rsidRPr="009B5522">
        <w:rPr>
          <w:noProof/>
          <w:sz w:val="24"/>
          <w:szCs w:val="24"/>
        </w:rPr>
        <w:drawing>
          <wp:inline distT="0" distB="0" distL="0" distR="0">
            <wp:extent cx="4723130" cy="1701800"/>
            <wp:effectExtent l="0" t="0" r="0" b="0"/>
            <wp:docPr id="20786677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23130" cy="1701800"/>
                    </a:xfrm>
                    <a:prstGeom prst="rect">
                      <a:avLst/>
                    </a:prstGeom>
                    <a:noFill/>
                    <a:ln>
                      <a:noFill/>
                    </a:ln>
                  </pic:spPr>
                </pic:pic>
              </a:graphicData>
            </a:graphic>
          </wp:inline>
        </w:drawing>
      </w:r>
    </w:p>
    <w:p w:rsidR="00D263D9" w:rsidRPr="009B5522" w:rsidRDefault="00D263D9" w:rsidP="0062351E">
      <w:pPr>
        <w:spacing w:line="360" w:lineRule="auto"/>
        <w:ind w:left="850"/>
        <w:jc w:val="both"/>
        <w:rPr>
          <w:sz w:val="24"/>
          <w:szCs w:val="24"/>
        </w:rPr>
      </w:pPr>
      <w:r w:rsidRPr="009B5522">
        <w:rPr>
          <w:noProof/>
          <w:sz w:val="24"/>
          <w:szCs w:val="24"/>
        </w:rPr>
        <w:drawing>
          <wp:inline distT="0" distB="0" distL="0" distR="0">
            <wp:extent cx="3267710" cy="2417445"/>
            <wp:effectExtent l="0" t="0" r="0" b="0"/>
            <wp:docPr id="1179705706" name="Picture 3"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05706" name="Picture 3" descr="A screenshot of a login page&#10;&#10;Description automatically generated"/>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67710" cy="2417445"/>
                    </a:xfrm>
                    <a:prstGeom prst="rect">
                      <a:avLst/>
                    </a:prstGeom>
                    <a:noFill/>
                    <a:ln>
                      <a:noFill/>
                    </a:ln>
                  </pic:spPr>
                </pic:pic>
              </a:graphicData>
            </a:graphic>
          </wp:inline>
        </w:drawing>
      </w:r>
    </w:p>
    <w:p w:rsidR="00D263D9" w:rsidRPr="009B5522" w:rsidRDefault="00D263D9" w:rsidP="00D263D9">
      <w:pPr>
        <w:spacing w:line="360" w:lineRule="auto"/>
        <w:ind w:left="100" w:right="6446"/>
        <w:jc w:val="both"/>
        <w:rPr>
          <w:sz w:val="24"/>
          <w:szCs w:val="24"/>
        </w:rPr>
      </w:pPr>
      <w:r w:rsidRPr="009B5522">
        <w:rPr>
          <w:sz w:val="24"/>
          <w:szCs w:val="24"/>
        </w:rPr>
        <w:t>N.B th</w:t>
      </w:r>
      <w:r w:rsidRPr="009B5522">
        <w:rPr>
          <w:spacing w:val="1"/>
          <w:sz w:val="24"/>
          <w:szCs w:val="24"/>
        </w:rPr>
        <w:t>i</w:t>
      </w:r>
      <w:r w:rsidRPr="009B5522">
        <w:rPr>
          <w:sz w:val="24"/>
          <w:szCs w:val="24"/>
        </w:rPr>
        <w:t>s is on</w:t>
      </w:r>
      <w:r w:rsidRPr="009B5522">
        <w:rPr>
          <w:spacing w:val="1"/>
          <w:sz w:val="24"/>
          <w:szCs w:val="24"/>
        </w:rPr>
        <w:t>l</w:t>
      </w:r>
      <w:r w:rsidRPr="009B5522">
        <w:rPr>
          <w:sz w:val="24"/>
          <w:szCs w:val="24"/>
        </w:rPr>
        <w:t xml:space="preserve">y </w:t>
      </w:r>
      <w:r w:rsidRPr="009B5522">
        <w:rPr>
          <w:spacing w:val="-1"/>
          <w:sz w:val="24"/>
          <w:szCs w:val="24"/>
        </w:rPr>
        <w:t>a</w:t>
      </w:r>
      <w:r w:rsidRPr="009B5522">
        <w:rPr>
          <w:sz w:val="24"/>
          <w:szCs w:val="24"/>
        </w:rPr>
        <w:t>dm</w:t>
      </w:r>
      <w:r w:rsidRPr="009B5522">
        <w:rPr>
          <w:spacing w:val="1"/>
          <w:sz w:val="24"/>
          <w:szCs w:val="24"/>
        </w:rPr>
        <w:t>i</w:t>
      </w:r>
      <w:r w:rsidRPr="009B5522">
        <w:rPr>
          <w:sz w:val="24"/>
          <w:szCs w:val="24"/>
        </w:rPr>
        <w:t>ni</w:t>
      </w:r>
      <w:r w:rsidRPr="009B5522">
        <w:rPr>
          <w:spacing w:val="-2"/>
          <w:sz w:val="24"/>
          <w:szCs w:val="24"/>
        </w:rPr>
        <w:t>st</w:t>
      </w:r>
      <w:r w:rsidRPr="009B5522">
        <w:rPr>
          <w:sz w:val="24"/>
          <w:szCs w:val="24"/>
        </w:rPr>
        <w:t>r</w:t>
      </w:r>
      <w:r w:rsidRPr="009B5522">
        <w:rPr>
          <w:spacing w:val="-2"/>
          <w:sz w:val="24"/>
          <w:szCs w:val="24"/>
        </w:rPr>
        <w:t>a</w:t>
      </w:r>
      <w:r w:rsidRPr="009B5522">
        <w:rPr>
          <w:sz w:val="24"/>
          <w:szCs w:val="24"/>
        </w:rPr>
        <w:t>tors.</w:t>
      </w:r>
    </w:p>
    <w:p w:rsidR="00D263D9" w:rsidRPr="009B5522" w:rsidRDefault="00D263D9" w:rsidP="00D263D9">
      <w:pPr>
        <w:spacing w:line="360" w:lineRule="auto"/>
        <w:jc w:val="both"/>
        <w:rPr>
          <w:sz w:val="24"/>
          <w:szCs w:val="24"/>
        </w:rPr>
      </w:pPr>
    </w:p>
    <w:p w:rsidR="00D263D9" w:rsidRPr="009B5522" w:rsidRDefault="00D263D9" w:rsidP="0062351E">
      <w:pPr>
        <w:spacing w:line="360" w:lineRule="auto"/>
        <w:ind w:right="74"/>
        <w:jc w:val="both"/>
        <w:rPr>
          <w:rFonts w:eastAsia="Calibri"/>
          <w:sz w:val="24"/>
          <w:szCs w:val="24"/>
        </w:rPr>
      </w:pPr>
      <w:r w:rsidRPr="009B5522">
        <w:rPr>
          <w:spacing w:val="-3"/>
          <w:sz w:val="24"/>
          <w:szCs w:val="24"/>
        </w:rPr>
        <w:t>I</w:t>
      </w:r>
      <w:r w:rsidRPr="009B5522">
        <w:rPr>
          <w:sz w:val="24"/>
          <w:szCs w:val="24"/>
        </w:rPr>
        <w:t>nthe</w:t>
      </w:r>
      <w:r w:rsidRPr="009B5522">
        <w:rPr>
          <w:spacing w:val="-1"/>
          <w:sz w:val="24"/>
          <w:szCs w:val="24"/>
        </w:rPr>
        <w:t>e</w:t>
      </w:r>
      <w:r w:rsidRPr="009B5522">
        <w:rPr>
          <w:sz w:val="24"/>
          <w:szCs w:val="24"/>
        </w:rPr>
        <w:t>du</w:t>
      </w:r>
      <w:r w:rsidRPr="009B5522">
        <w:rPr>
          <w:spacing w:val="1"/>
          <w:sz w:val="24"/>
          <w:szCs w:val="24"/>
        </w:rPr>
        <w:t>c</w:t>
      </w:r>
      <w:r w:rsidRPr="009B5522">
        <w:rPr>
          <w:spacing w:val="-1"/>
          <w:sz w:val="24"/>
          <w:szCs w:val="24"/>
        </w:rPr>
        <w:t>a</w:t>
      </w:r>
      <w:r w:rsidRPr="009B5522">
        <w:rPr>
          <w:sz w:val="24"/>
          <w:szCs w:val="24"/>
        </w:rPr>
        <w:t>t</w:t>
      </w:r>
      <w:r w:rsidRPr="009B5522">
        <w:rPr>
          <w:spacing w:val="1"/>
          <w:sz w:val="24"/>
          <w:szCs w:val="24"/>
        </w:rPr>
        <w:t>i</w:t>
      </w:r>
      <w:r w:rsidRPr="009B5522">
        <w:rPr>
          <w:sz w:val="24"/>
          <w:szCs w:val="24"/>
        </w:rPr>
        <w:t>ons</w:t>
      </w:r>
      <w:r w:rsidRPr="009B5522">
        <w:rPr>
          <w:spacing w:val="-1"/>
          <w:sz w:val="24"/>
          <w:szCs w:val="24"/>
        </w:rPr>
        <w:t>e</w:t>
      </w:r>
      <w:r w:rsidRPr="009B5522">
        <w:rPr>
          <w:sz w:val="24"/>
          <w:szCs w:val="24"/>
        </w:rPr>
        <w:t>t</w:t>
      </w:r>
      <w:r w:rsidRPr="009B5522">
        <w:rPr>
          <w:spacing w:val="1"/>
          <w:sz w:val="24"/>
          <w:szCs w:val="24"/>
        </w:rPr>
        <w:t>t</w:t>
      </w:r>
      <w:r w:rsidRPr="009B5522">
        <w:rPr>
          <w:sz w:val="24"/>
          <w:szCs w:val="24"/>
        </w:rPr>
        <w:t>ing,GS</w:t>
      </w:r>
      <w:r w:rsidRPr="009B5522">
        <w:rPr>
          <w:spacing w:val="-1"/>
          <w:sz w:val="24"/>
          <w:szCs w:val="24"/>
        </w:rPr>
        <w:t>F</w:t>
      </w:r>
      <w:r w:rsidRPr="009B5522">
        <w:rPr>
          <w:sz w:val="24"/>
          <w:szCs w:val="24"/>
        </w:rPr>
        <w:t>Eisman</w:t>
      </w:r>
      <w:r w:rsidRPr="009B5522">
        <w:rPr>
          <w:spacing w:val="-1"/>
          <w:sz w:val="24"/>
          <w:szCs w:val="24"/>
        </w:rPr>
        <w:t>a</w:t>
      </w:r>
      <w:r w:rsidRPr="009B5522">
        <w:rPr>
          <w:sz w:val="24"/>
          <w:szCs w:val="24"/>
        </w:rPr>
        <w:t>g</w:t>
      </w:r>
      <w:r w:rsidRPr="009B5522">
        <w:rPr>
          <w:spacing w:val="-1"/>
          <w:sz w:val="24"/>
          <w:szCs w:val="24"/>
        </w:rPr>
        <w:t>e</w:t>
      </w:r>
      <w:r w:rsidRPr="009B5522">
        <w:rPr>
          <w:sz w:val="24"/>
          <w:szCs w:val="24"/>
        </w:rPr>
        <w:t>dthroughwh</w:t>
      </w:r>
      <w:r w:rsidRPr="009B5522">
        <w:rPr>
          <w:spacing w:val="-1"/>
          <w:sz w:val="24"/>
          <w:szCs w:val="24"/>
        </w:rPr>
        <w:t>a</w:t>
      </w:r>
      <w:r w:rsidRPr="009B5522">
        <w:rPr>
          <w:sz w:val="24"/>
          <w:szCs w:val="24"/>
        </w:rPr>
        <w:t>tis</w:t>
      </w:r>
      <w:r w:rsidRPr="009B5522">
        <w:rPr>
          <w:spacing w:val="-1"/>
          <w:sz w:val="24"/>
          <w:szCs w:val="24"/>
        </w:rPr>
        <w:t>ca</w:t>
      </w:r>
      <w:r w:rsidRPr="009B5522">
        <w:rPr>
          <w:sz w:val="24"/>
          <w:szCs w:val="24"/>
        </w:rPr>
        <w:t>l</w:t>
      </w:r>
      <w:r w:rsidRPr="009B5522">
        <w:rPr>
          <w:spacing w:val="1"/>
          <w:sz w:val="24"/>
          <w:szCs w:val="24"/>
        </w:rPr>
        <w:t>l</w:t>
      </w:r>
      <w:r w:rsidRPr="009B5522">
        <w:rPr>
          <w:spacing w:val="-1"/>
          <w:sz w:val="24"/>
          <w:szCs w:val="24"/>
        </w:rPr>
        <w:t>e</w:t>
      </w:r>
      <w:r w:rsidRPr="009B5522">
        <w:rPr>
          <w:sz w:val="24"/>
          <w:szCs w:val="24"/>
        </w:rPr>
        <w:t>dtheG</w:t>
      </w:r>
      <w:r w:rsidRPr="009B5522">
        <w:rPr>
          <w:spacing w:val="-3"/>
          <w:sz w:val="24"/>
          <w:szCs w:val="24"/>
        </w:rPr>
        <w:t>o</w:t>
      </w:r>
      <w:r w:rsidRPr="009B5522">
        <w:rPr>
          <w:sz w:val="24"/>
          <w:szCs w:val="24"/>
        </w:rPr>
        <w:t>ogleAdminConsol</w:t>
      </w:r>
      <w:r w:rsidRPr="009B5522">
        <w:rPr>
          <w:spacing w:val="-2"/>
          <w:sz w:val="24"/>
          <w:szCs w:val="24"/>
        </w:rPr>
        <w:t>e</w:t>
      </w:r>
      <w:r w:rsidRPr="009B5522">
        <w:rPr>
          <w:sz w:val="24"/>
          <w:szCs w:val="24"/>
        </w:rPr>
        <w:t xml:space="preserve">. The </w:t>
      </w:r>
      <w:r w:rsidRPr="009B5522">
        <w:rPr>
          <w:spacing w:val="-1"/>
          <w:sz w:val="24"/>
          <w:szCs w:val="24"/>
        </w:rPr>
        <w:t>c</w:t>
      </w:r>
      <w:r w:rsidRPr="009B5522">
        <w:rPr>
          <w:sz w:val="24"/>
          <w:szCs w:val="24"/>
        </w:rPr>
        <w:t>onsole</w:t>
      </w:r>
      <w:r w:rsidRPr="009B5522">
        <w:rPr>
          <w:spacing w:val="-1"/>
          <w:sz w:val="24"/>
          <w:szCs w:val="24"/>
        </w:rPr>
        <w:t>a</w:t>
      </w:r>
      <w:r w:rsidRPr="009B5522">
        <w:rPr>
          <w:sz w:val="24"/>
          <w:szCs w:val="24"/>
        </w:rPr>
        <w:t>l</w:t>
      </w:r>
      <w:r w:rsidRPr="009B5522">
        <w:rPr>
          <w:spacing w:val="1"/>
          <w:sz w:val="24"/>
          <w:szCs w:val="24"/>
        </w:rPr>
        <w:t>l</w:t>
      </w:r>
      <w:r w:rsidRPr="009B5522">
        <w:rPr>
          <w:sz w:val="24"/>
          <w:szCs w:val="24"/>
        </w:rPr>
        <w:t>owsfor t</w:t>
      </w:r>
      <w:r w:rsidRPr="009B5522">
        <w:rPr>
          <w:spacing w:val="3"/>
          <w:sz w:val="24"/>
          <w:szCs w:val="24"/>
        </w:rPr>
        <w:t>h</w:t>
      </w:r>
      <w:r w:rsidRPr="009B5522">
        <w:rPr>
          <w:sz w:val="24"/>
          <w:szCs w:val="24"/>
        </w:rPr>
        <w:t xml:space="preserve">e </w:t>
      </w:r>
      <w:r w:rsidRPr="009B5522">
        <w:rPr>
          <w:spacing w:val="-1"/>
          <w:sz w:val="24"/>
          <w:szCs w:val="24"/>
        </w:rPr>
        <w:t>c</w:t>
      </w:r>
      <w:r w:rsidRPr="009B5522">
        <w:rPr>
          <w:spacing w:val="1"/>
          <w:sz w:val="24"/>
          <w:szCs w:val="24"/>
        </w:rPr>
        <w:t>r</w:t>
      </w:r>
      <w:r w:rsidRPr="009B5522">
        <w:rPr>
          <w:spacing w:val="-1"/>
          <w:sz w:val="24"/>
          <w:szCs w:val="24"/>
        </w:rPr>
        <w:t>ea</w:t>
      </w:r>
      <w:r w:rsidRPr="009B5522">
        <w:rPr>
          <w:sz w:val="24"/>
          <w:szCs w:val="24"/>
        </w:rPr>
        <w:t>t</w:t>
      </w:r>
      <w:r w:rsidRPr="009B5522">
        <w:rPr>
          <w:spacing w:val="1"/>
          <w:sz w:val="24"/>
          <w:szCs w:val="24"/>
        </w:rPr>
        <w:t>i</w:t>
      </w:r>
      <w:r w:rsidRPr="009B5522">
        <w:rPr>
          <w:sz w:val="24"/>
          <w:szCs w:val="24"/>
        </w:rPr>
        <w:t>on</w:t>
      </w:r>
      <w:r w:rsidRPr="009B5522">
        <w:rPr>
          <w:spacing w:val="-1"/>
          <w:sz w:val="24"/>
          <w:szCs w:val="24"/>
        </w:rPr>
        <w:t>a</w:t>
      </w:r>
      <w:r w:rsidRPr="009B5522">
        <w:rPr>
          <w:sz w:val="24"/>
          <w:szCs w:val="24"/>
        </w:rPr>
        <w:t>ndma</w:t>
      </w:r>
      <w:r w:rsidRPr="009B5522">
        <w:rPr>
          <w:spacing w:val="2"/>
          <w:sz w:val="24"/>
          <w:szCs w:val="24"/>
        </w:rPr>
        <w:t>n</w:t>
      </w:r>
      <w:r w:rsidRPr="009B5522">
        <w:rPr>
          <w:spacing w:val="-1"/>
          <w:sz w:val="24"/>
          <w:szCs w:val="24"/>
        </w:rPr>
        <w:t>a</w:t>
      </w:r>
      <w:r w:rsidRPr="009B5522">
        <w:rPr>
          <w:sz w:val="24"/>
          <w:szCs w:val="24"/>
        </w:rPr>
        <w:t>g</w:t>
      </w:r>
      <w:r w:rsidRPr="009B5522">
        <w:rPr>
          <w:spacing w:val="-1"/>
          <w:sz w:val="24"/>
          <w:szCs w:val="24"/>
        </w:rPr>
        <w:t>e</w:t>
      </w:r>
      <w:r w:rsidRPr="009B5522">
        <w:rPr>
          <w:sz w:val="24"/>
          <w:szCs w:val="24"/>
        </w:rPr>
        <w:t>m</w:t>
      </w:r>
      <w:r w:rsidRPr="009B5522">
        <w:rPr>
          <w:spacing w:val="2"/>
          <w:sz w:val="24"/>
          <w:szCs w:val="24"/>
        </w:rPr>
        <w:t>e</w:t>
      </w:r>
      <w:r w:rsidRPr="009B5522">
        <w:rPr>
          <w:sz w:val="24"/>
          <w:szCs w:val="24"/>
        </w:rPr>
        <w:t>ntof us</w:t>
      </w:r>
      <w:r w:rsidRPr="009B5522">
        <w:rPr>
          <w:spacing w:val="-1"/>
          <w:sz w:val="24"/>
          <w:szCs w:val="24"/>
        </w:rPr>
        <w:t>e</w:t>
      </w:r>
      <w:r w:rsidRPr="009B5522">
        <w:rPr>
          <w:sz w:val="24"/>
          <w:szCs w:val="24"/>
        </w:rPr>
        <w:t xml:space="preserve">r </w:t>
      </w:r>
      <w:r w:rsidRPr="009B5522">
        <w:rPr>
          <w:spacing w:val="1"/>
          <w:sz w:val="24"/>
          <w:szCs w:val="24"/>
        </w:rPr>
        <w:t>a</w:t>
      </w:r>
      <w:r w:rsidRPr="009B5522">
        <w:rPr>
          <w:spacing w:val="-1"/>
          <w:sz w:val="24"/>
          <w:szCs w:val="24"/>
        </w:rPr>
        <w:t>cc</w:t>
      </w:r>
      <w:r w:rsidRPr="009B5522">
        <w:rPr>
          <w:sz w:val="24"/>
          <w:szCs w:val="24"/>
        </w:rPr>
        <w:t>ounts</w:t>
      </w:r>
      <w:r w:rsidRPr="009B5522">
        <w:rPr>
          <w:spacing w:val="-1"/>
          <w:sz w:val="24"/>
          <w:szCs w:val="24"/>
        </w:rPr>
        <w:t>a</w:t>
      </w:r>
      <w:r w:rsidRPr="009B5522">
        <w:rPr>
          <w:sz w:val="24"/>
          <w:szCs w:val="24"/>
        </w:rPr>
        <w:t>nd</w:t>
      </w:r>
      <w:r w:rsidRPr="009B5522">
        <w:rPr>
          <w:spacing w:val="2"/>
          <w:sz w:val="24"/>
          <w:szCs w:val="24"/>
        </w:rPr>
        <w:t>s</w:t>
      </w:r>
      <w:r w:rsidRPr="009B5522">
        <w:rPr>
          <w:spacing w:val="-1"/>
          <w:sz w:val="24"/>
          <w:szCs w:val="24"/>
        </w:rPr>
        <w:t>e</w:t>
      </w:r>
      <w:r w:rsidRPr="009B5522">
        <w:rPr>
          <w:sz w:val="24"/>
          <w:szCs w:val="24"/>
        </w:rPr>
        <w:t>rvi</w:t>
      </w:r>
      <w:r w:rsidRPr="009B5522">
        <w:rPr>
          <w:spacing w:val="-1"/>
          <w:sz w:val="24"/>
          <w:szCs w:val="24"/>
        </w:rPr>
        <w:t>ce</w:t>
      </w:r>
      <w:r w:rsidRPr="009B5522">
        <w:rPr>
          <w:sz w:val="24"/>
          <w:szCs w:val="24"/>
        </w:rPr>
        <w:t>s.T</w:t>
      </w:r>
      <w:r w:rsidRPr="009B5522">
        <w:rPr>
          <w:spacing w:val="2"/>
          <w:sz w:val="24"/>
          <w:szCs w:val="24"/>
        </w:rPr>
        <w:t>h</w:t>
      </w:r>
      <w:r w:rsidRPr="009B5522">
        <w:rPr>
          <w:sz w:val="24"/>
          <w:szCs w:val="24"/>
        </w:rPr>
        <w:t xml:space="preserve">e </w:t>
      </w:r>
      <w:r w:rsidRPr="009B5522">
        <w:rPr>
          <w:spacing w:val="-1"/>
          <w:sz w:val="24"/>
          <w:szCs w:val="24"/>
        </w:rPr>
        <w:t>c</w:t>
      </w:r>
      <w:r w:rsidRPr="009B5522">
        <w:rPr>
          <w:sz w:val="24"/>
          <w:szCs w:val="24"/>
        </w:rPr>
        <w:t>om</w:t>
      </w:r>
      <w:r w:rsidRPr="009B5522">
        <w:rPr>
          <w:spacing w:val="1"/>
          <w:sz w:val="24"/>
          <w:szCs w:val="24"/>
        </w:rPr>
        <w:t>m</w:t>
      </w:r>
      <w:r w:rsidRPr="009B5522">
        <w:rPr>
          <w:sz w:val="24"/>
          <w:szCs w:val="24"/>
        </w:rPr>
        <w:t xml:space="preserve">on </w:t>
      </w:r>
      <w:r w:rsidRPr="009B5522">
        <w:rPr>
          <w:spacing w:val="-1"/>
          <w:sz w:val="24"/>
          <w:szCs w:val="24"/>
        </w:rPr>
        <w:lastRenderedPageBreak/>
        <w:t>a</w:t>
      </w:r>
      <w:r w:rsidRPr="009B5522">
        <w:rPr>
          <w:sz w:val="24"/>
          <w:szCs w:val="24"/>
        </w:rPr>
        <w:t>ppl</w:t>
      </w:r>
      <w:r w:rsidRPr="009B5522">
        <w:rPr>
          <w:spacing w:val="1"/>
          <w:sz w:val="24"/>
          <w:szCs w:val="24"/>
        </w:rPr>
        <w:t>i</w:t>
      </w:r>
      <w:r w:rsidRPr="009B5522">
        <w:rPr>
          <w:spacing w:val="-1"/>
          <w:sz w:val="24"/>
          <w:szCs w:val="24"/>
        </w:rPr>
        <w:t>ca</w:t>
      </w:r>
      <w:r w:rsidRPr="009B5522">
        <w:rPr>
          <w:sz w:val="24"/>
          <w:szCs w:val="24"/>
        </w:rPr>
        <w:t>t</w:t>
      </w:r>
      <w:r w:rsidRPr="009B5522">
        <w:rPr>
          <w:spacing w:val="1"/>
          <w:sz w:val="24"/>
          <w:szCs w:val="24"/>
        </w:rPr>
        <w:t>i</w:t>
      </w:r>
      <w:r w:rsidRPr="009B5522">
        <w:rPr>
          <w:sz w:val="24"/>
          <w:szCs w:val="24"/>
        </w:rPr>
        <w:t>onsthatmakeupGS</w:t>
      </w:r>
      <w:r w:rsidRPr="009B5522">
        <w:rPr>
          <w:spacing w:val="-1"/>
          <w:sz w:val="24"/>
          <w:szCs w:val="24"/>
        </w:rPr>
        <w:t>F</w:t>
      </w:r>
      <w:r w:rsidRPr="009B5522">
        <w:rPr>
          <w:sz w:val="24"/>
          <w:szCs w:val="24"/>
        </w:rPr>
        <w:t>E</w:t>
      </w:r>
      <w:r w:rsidRPr="009B5522">
        <w:rPr>
          <w:spacing w:val="-1"/>
          <w:sz w:val="24"/>
          <w:szCs w:val="24"/>
        </w:rPr>
        <w:t>a</w:t>
      </w:r>
      <w:r w:rsidRPr="009B5522">
        <w:rPr>
          <w:sz w:val="24"/>
          <w:szCs w:val="24"/>
        </w:rPr>
        <w:t>re G</w:t>
      </w:r>
      <w:r w:rsidRPr="009B5522">
        <w:rPr>
          <w:spacing w:val="2"/>
          <w:sz w:val="24"/>
          <w:szCs w:val="24"/>
        </w:rPr>
        <w:t>m</w:t>
      </w:r>
      <w:r w:rsidRPr="009B5522">
        <w:rPr>
          <w:spacing w:val="-1"/>
          <w:sz w:val="24"/>
          <w:szCs w:val="24"/>
        </w:rPr>
        <w:t>a</w:t>
      </w:r>
      <w:r w:rsidRPr="009B5522">
        <w:rPr>
          <w:sz w:val="24"/>
          <w:szCs w:val="24"/>
        </w:rPr>
        <w:t>i</w:t>
      </w:r>
      <w:r w:rsidRPr="009B5522">
        <w:rPr>
          <w:spacing w:val="1"/>
          <w:sz w:val="24"/>
          <w:szCs w:val="24"/>
        </w:rPr>
        <w:t>l</w:t>
      </w:r>
      <w:r w:rsidRPr="009B5522">
        <w:rPr>
          <w:sz w:val="24"/>
          <w:szCs w:val="24"/>
        </w:rPr>
        <w:t>,GoogleD</w:t>
      </w:r>
      <w:r w:rsidRPr="009B5522">
        <w:rPr>
          <w:spacing w:val="-1"/>
          <w:sz w:val="24"/>
          <w:szCs w:val="24"/>
        </w:rPr>
        <w:t>r</w:t>
      </w:r>
      <w:r w:rsidRPr="009B5522">
        <w:rPr>
          <w:sz w:val="24"/>
          <w:szCs w:val="24"/>
        </w:rPr>
        <w:t>ive,GoogleDo</w:t>
      </w:r>
      <w:r w:rsidRPr="009B5522">
        <w:rPr>
          <w:spacing w:val="-1"/>
          <w:sz w:val="24"/>
          <w:szCs w:val="24"/>
        </w:rPr>
        <w:t>c</w:t>
      </w:r>
      <w:r w:rsidRPr="009B5522">
        <w:rPr>
          <w:sz w:val="24"/>
          <w:szCs w:val="24"/>
        </w:rPr>
        <w:t>s,Go</w:t>
      </w:r>
      <w:r w:rsidRPr="009B5522">
        <w:rPr>
          <w:spacing w:val="4"/>
          <w:sz w:val="24"/>
          <w:szCs w:val="24"/>
        </w:rPr>
        <w:t>o</w:t>
      </w:r>
      <w:r w:rsidRPr="009B5522">
        <w:rPr>
          <w:sz w:val="24"/>
          <w:szCs w:val="24"/>
        </w:rPr>
        <w:t>gle</w:t>
      </w:r>
      <w:r w:rsidRPr="009B5522">
        <w:rPr>
          <w:spacing w:val="1"/>
          <w:sz w:val="24"/>
          <w:szCs w:val="24"/>
        </w:rPr>
        <w:t xml:space="preserve"> S</w:t>
      </w:r>
      <w:r w:rsidRPr="009B5522">
        <w:rPr>
          <w:sz w:val="24"/>
          <w:szCs w:val="24"/>
        </w:rPr>
        <w:t>h</w:t>
      </w:r>
      <w:r w:rsidRPr="009B5522">
        <w:rPr>
          <w:spacing w:val="-1"/>
          <w:sz w:val="24"/>
          <w:szCs w:val="24"/>
        </w:rPr>
        <w:t>ee</w:t>
      </w:r>
      <w:r w:rsidRPr="009B5522">
        <w:rPr>
          <w:sz w:val="24"/>
          <w:szCs w:val="24"/>
        </w:rPr>
        <w:t xml:space="preserve">ts,Google </w:t>
      </w:r>
      <w:r w:rsidR="0062351E" w:rsidRPr="009B5522">
        <w:rPr>
          <w:spacing w:val="1"/>
          <w:sz w:val="24"/>
          <w:szCs w:val="24"/>
        </w:rPr>
        <w:t>S</w:t>
      </w:r>
      <w:r w:rsidR="0062351E" w:rsidRPr="009B5522">
        <w:rPr>
          <w:sz w:val="24"/>
          <w:szCs w:val="24"/>
        </w:rPr>
        <w:t>l</w:t>
      </w:r>
      <w:r w:rsidR="0062351E" w:rsidRPr="009B5522">
        <w:rPr>
          <w:spacing w:val="1"/>
          <w:sz w:val="24"/>
          <w:szCs w:val="24"/>
        </w:rPr>
        <w:t>i</w:t>
      </w:r>
      <w:r w:rsidR="0062351E" w:rsidRPr="009B5522">
        <w:rPr>
          <w:sz w:val="24"/>
          <w:szCs w:val="24"/>
        </w:rPr>
        <w:t>d</w:t>
      </w:r>
      <w:r w:rsidR="0062351E" w:rsidRPr="009B5522">
        <w:rPr>
          <w:spacing w:val="-1"/>
          <w:sz w:val="24"/>
          <w:szCs w:val="24"/>
        </w:rPr>
        <w:t>e</w:t>
      </w:r>
      <w:r w:rsidR="0062351E" w:rsidRPr="009B5522">
        <w:rPr>
          <w:sz w:val="24"/>
          <w:szCs w:val="24"/>
        </w:rPr>
        <w:t xml:space="preserve">s, </w:t>
      </w:r>
      <w:r w:rsidR="0062351E" w:rsidRPr="009B5522">
        <w:rPr>
          <w:spacing w:val="1"/>
          <w:sz w:val="24"/>
          <w:szCs w:val="24"/>
        </w:rPr>
        <w:t>Google</w:t>
      </w:r>
      <w:r w:rsidRPr="009B5522">
        <w:rPr>
          <w:sz w:val="24"/>
          <w:szCs w:val="24"/>
        </w:rPr>
        <w:t xml:space="preserve">  C</w:t>
      </w:r>
      <w:r w:rsidRPr="009B5522">
        <w:rPr>
          <w:spacing w:val="-1"/>
          <w:sz w:val="24"/>
          <w:szCs w:val="24"/>
        </w:rPr>
        <w:t>a</w:t>
      </w:r>
      <w:r w:rsidRPr="009B5522">
        <w:rPr>
          <w:sz w:val="24"/>
          <w:szCs w:val="24"/>
        </w:rPr>
        <w:t>len</w:t>
      </w:r>
      <w:r w:rsidRPr="009B5522">
        <w:rPr>
          <w:spacing w:val="2"/>
          <w:sz w:val="24"/>
          <w:szCs w:val="24"/>
        </w:rPr>
        <w:t>d</w:t>
      </w:r>
      <w:r w:rsidRPr="009B5522">
        <w:rPr>
          <w:spacing w:val="-1"/>
          <w:sz w:val="24"/>
          <w:szCs w:val="24"/>
        </w:rPr>
        <w:t>a</w:t>
      </w:r>
      <w:r w:rsidRPr="009B5522">
        <w:rPr>
          <w:sz w:val="24"/>
          <w:szCs w:val="24"/>
        </w:rPr>
        <w:t>r,  Goog</w:t>
      </w:r>
      <w:r w:rsidRPr="009B5522">
        <w:rPr>
          <w:spacing w:val="2"/>
          <w:sz w:val="24"/>
          <w:szCs w:val="24"/>
        </w:rPr>
        <w:t>l</w:t>
      </w:r>
      <w:r w:rsidRPr="009B5522">
        <w:rPr>
          <w:sz w:val="24"/>
          <w:szCs w:val="24"/>
        </w:rPr>
        <w:t xml:space="preserve">e </w:t>
      </w:r>
      <w:r w:rsidRPr="009B5522">
        <w:rPr>
          <w:spacing w:val="-1"/>
          <w:sz w:val="24"/>
          <w:szCs w:val="24"/>
        </w:rPr>
        <w:t>F</w:t>
      </w:r>
      <w:r w:rsidRPr="009B5522">
        <w:rPr>
          <w:sz w:val="24"/>
          <w:szCs w:val="24"/>
        </w:rPr>
        <w:t>orms, G</w:t>
      </w:r>
      <w:r w:rsidRPr="009B5522">
        <w:rPr>
          <w:spacing w:val="2"/>
          <w:sz w:val="24"/>
          <w:szCs w:val="24"/>
        </w:rPr>
        <w:t>o</w:t>
      </w:r>
      <w:r w:rsidRPr="009B5522">
        <w:rPr>
          <w:sz w:val="24"/>
          <w:szCs w:val="24"/>
        </w:rPr>
        <w:t>ogle D</w:t>
      </w:r>
      <w:r w:rsidRPr="009B5522">
        <w:rPr>
          <w:spacing w:val="1"/>
          <w:sz w:val="24"/>
          <w:szCs w:val="24"/>
        </w:rPr>
        <w:t>r</w:t>
      </w:r>
      <w:r w:rsidRPr="009B5522">
        <w:rPr>
          <w:spacing w:val="-1"/>
          <w:sz w:val="24"/>
          <w:szCs w:val="24"/>
        </w:rPr>
        <w:t>a</w:t>
      </w:r>
      <w:r w:rsidRPr="009B5522">
        <w:rPr>
          <w:sz w:val="24"/>
          <w:szCs w:val="24"/>
        </w:rPr>
        <w:t xml:space="preserve">wings, Google </w:t>
      </w:r>
      <w:r w:rsidRPr="009B5522">
        <w:rPr>
          <w:spacing w:val="1"/>
          <w:sz w:val="24"/>
          <w:szCs w:val="24"/>
        </w:rPr>
        <w:t>S</w:t>
      </w:r>
      <w:r w:rsidRPr="009B5522">
        <w:rPr>
          <w:sz w:val="24"/>
          <w:szCs w:val="24"/>
        </w:rPr>
        <w:t>i</w:t>
      </w:r>
      <w:r w:rsidRPr="009B5522">
        <w:rPr>
          <w:spacing w:val="1"/>
          <w:sz w:val="24"/>
          <w:szCs w:val="24"/>
        </w:rPr>
        <w:t>t</w:t>
      </w:r>
      <w:r w:rsidRPr="009B5522">
        <w:rPr>
          <w:spacing w:val="-1"/>
          <w:sz w:val="24"/>
          <w:szCs w:val="24"/>
        </w:rPr>
        <w:t>e</w:t>
      </w:r>
      <w:r w:rsidRPr="009B5522">
        <w:rPr>
          <w:sz w:val="24"/>
          <w:szCs w:val="24"/>
        </w:rPr>
        <w:t xml:space="preserve">s, </w:t>
      </w:r>
      <w:r w:rsidRPr="009B5522">
        <w:rPr>
          <w:spacing w:val="-1"/>
          <w:sz w:val="24"/>
          <w:szCs w:val="24"/>
        </w:rPr>
        <w:t>a</w:t>
      </w:r>
      <w:r w:rsidRPr="009B5522">
        <w:rPr>
          <w:sz w:val="24"/>
          <w:szCs w:val="24"/>
        </w:rPr>
        <w:t>nd Goog</w:t>
      </w:r>
      <w:r w:rsidRPr="009B5522">
        <w:rPr>
          <w:spacing w:val="2"/>
          <w:sz w:val="24"/>
          <w:szCs w:val="24"/>
        </w:rPr>
        <w:t>l</w:t>
      </w:r>
      <w:r w:rsidRPr="009B5522">
        <w:rPr>
          <w:sz w:val="24"/>
          <w:szCs w:val="24"/>
        </w:rPr>
        <w:t>e Class</w:t>
      </w:r>
      <w:r w:rsidRPr="009B5522">
        <w:rPr>
          <w:spacing w:val="-1"/>
          <w:sz w:val="24"/>
          <w:szCs w:val="24"/>
        </w:rPr>
        <w:t>r</w:t>
      </w:r>
      <w:r w:rsidRPr="009B5522">
        <w:rPr>
          <w:sz w:val="24"/>
          <w:szCs w:val="24"/>
        </w:rPr>
        <w:t>oom.A</w:t>
      </w:r>
      <w:r w:rsidRPr="009B5522">
        <w:rPr>
          <w:spacing w:val="-1"/>
          <w:sz w:val="24"/>
          <w:szCs w:val="24"/>
        </w:rPr>
        <w:t>c</w:t>
      </w:r>
      <w:r w:rsidRPr="009B5522">
        <w:rPr>
          <w:spacing w:val="1"/>
          <w:sz w:val="24"/>
          <w:szCs w:val="24"/>
        </w:rPr>
        <w:t>c</w:t>
      </w:r>
      <w:r w:rsidRPr="009B5522">
        <w:rPr>
          <w:spacing w:val="-1"/>
          <w:sz w:val="24"/>
          <w:szCs w:val="24"/>
        </w:rPr>
        <w:t>e</w:t>
      </w:r>
      <w:r w:rsidRPr="009B5522">
        <w:rPr>
          <w:sz w:val="24"/>
          <w:szCs w:val="24"/>
        </w:rPr>
        <w:t>ssto</w:t>
      </w:r>
      <w:r w:rsidRPr="009B5522">
        <w:rPr>
          <w:spacing w:val="2"/>
          <w:sz w:val="24"/>
          <w:szCs w:val="24"/>
        </w:rPr>
        <w:t>v</w:t>
      </w:r>
      <w:r w:rsidRPr="009B5522">
        <w:rPr>
          <w:spacing w:val="1"/>
          <w:sz w:val="24"/>
          <w:szCs w:val="24"/>
        </w:rPr>
        <w:t>a</w:t>
      </w:r>
      <w:r w:rsidRPr="009B5522">
        <w:rPr>
          <w:sz w:val="24"/>
          <w:szCs w:val="24"/>
        </w:rPr>
        <w:t>riouss</w:t>
      </w:r>
      <w:r w:rsidRPr="009B5522">
        <w:rPr>
          <w:spacing w:val="-1"/>
          <w:sz w:val="24"/>
          <w:szCs w:val="24"/>
        </w:rPr>
        <w:t>e</w:t>
      </w:r>
      <w:r w:rsidRPr="009B5522">
        <w:rPr>
          <w:sz w:val="24"/>
          <w:szCs w:val="24"/>
        </w:rPr>
        <w:t>rvi</w:t>
      </w:r>
      <w:r w:rsidRPr="009B5522">
        <w:rPr>
          <w:spacing w:val="1"/>
          <w:sz w:val="24"/>
          <w:szCs w:val="24"/>
        </w:rPr>
        <w:t>c</w:t>
      </w:r>
      <w:r w:rsidRPr="009B5522">
        <w:rPr>
          <w:spacing w:val="-1"/>
          <w:sz w:val="24"/>
          <w:szCs w:val="24"/>
        </w:rPr>
        <w:t>e</w:t>
      </w:r>
      <w:r w:rsidRPr="009B5522">
        <w:rPr>
          <w:sz w:val="24"/>
          <w:szCs w:val="24"/>
        </w:rPr>
        <w:t>s</w:t>
      </w:r>
      <w:r w:rsidRPr="009B5522">
        <w:rPr>
          <w:spacing w:val="1"/>
          <w:sz w:val="24"/>
          <w:szCs w:val="24"/>
        </w:rPr>
        <w:t xml:space="preserve"> c</w:t>
      </w:r>
      <w:r w:rsidRPr="009B5522">
        <w:rPr>
          <w:spacing w:val="-1"/>
          <w:sz w:val="24"/>
          <w:szCs w:val="24"/>
        </w:rPr>
        <w:t>a</w:t>
      </w:r>
      <w:r w:rsidRPr="009B5522">
        <w:rPr>
          <w:sz w:val="24"/>
          <w:szCs w:val="24"/>
        </w:rPr>
        <w:t>n</w:t>
      </w:r>
      <w:r w:rsidRPr="009B5522">
        <w:rPr>
          <w:spacing w:val="2"/>
          <w:sz w:val="24"/>
          <w:szCs w:val="24"/>
        </w:rPr>
        <w:t>b</w:t>
      </w:r>
      <w:r w:rsidRPr="009B5522">
        <w:rPr>
          <w:sz w:val="24"/>
          <w:szCs w:val="24"/>
        </w:rPr>
        <w:t>e tu</w:t>
      </w:r>
      <w:r w:rsidRPr="009B5522">
        <w:rPr>
          <w:spacing w:val="2"/>
          <w:sz w:val="24"/>
          <w:szCs w:val="24"/>
        </w:rPr>
        <w:t>r</w:t>
      </w:r>
      <w:r w:rsidRPr="009B5522">
        <w:rPr>
          <w:sz w:val="24"/>
          <w:szCs w:val="24"/>
        </w:rPr>
        <w:t>n</w:t>
      </w:r>
      <w:r w:rsidRPr="009B5522">
        <w:rPr>
          <w:spacing w:val="-1"/>
          <w:sz w:val="24"/>
          <w:szCs w:val="24"/>
        </w:rPr>
        <w:t>e</w:t>
      </w:r>
      <w:r w:rsidRPr="009B5522">
        <w:rPr>
          <w:sz w:val="24"/>
          <w:szCs w:val="24"/>
        </w:rPr>
        <w:t>don</w:t>
      </w:r>
      <w:r w:rsidRPr="009B5522">
        <w:rPr>
          <w:spacing w:val="-1"/>
          <w:sz w:val="24"/>
          <w:szCs w:val="24"/>
        </w:rPr>
        <w:t>a</w:t>
      </w:r>
      <w:r w:rsidRPr="009B5522">
        <w:rPr>
          <w:sz w:val="24"/>
          <w:szCs w:val="24"/>
        </w:rPr>
        <w:t>ndo</w:t>
      </w:r>
      <w:r w:rsidRPr="009B5522">
        <w:rPr>
          <w:spacing w:val="1"/>
          <w:sz w:val="24"/>
          <w:szCs w:val="24"/>
        </w:rPr>
        <w:t>f</w:t>
      </w:r>
      <w:r w:rsidRPr="009B5522">
        <w:rPr>
          <w:sz w:val="24"/>
          <w:szCs w:val="24"/>
        </w:rPr>
        <w:t>f throughGoogle AdminConsol</w:t>
      </w:r>
      <w:r w:rsidRPr="009B5522">
        <w:rPr>
          <w:spacing w:val="-1"/>
          <w:sz w:val="24"/>
          <w:szCs w:val="24"/>
        </w:rPr>
        <w:t>e</w:t>
      </w:r>
      <w:r w:rsidRPr="009B5522">
        <w:rPr>
          <w:sz w:val="24"/>
          <w:szCs w:val="24"/>
        </w:rPr>
        <w:t>. Google AppsG</w:t>
      </w:r>
      <w:r w:rsidRPr="009B5522">
        <w:rPr>
          <w:spacing w:val="1"/>
          <w:sz w:val="24"/>
          <w:szCs w:val="24"/>
        </w:rPr>
        <w:t xml:space="preserve"> S</w:t>
      </w:r>
      <w:r w:rsidRPr="009B5522">
        <w:rPr>
          <w:sz w:val="24"/>
          <w:szCs w:val="24"/>
        </w:rPr>
        <w:t>ui</w:t>
      </w:r>
      <w:r w:rsidRPr="009B5522">
        <w:rPr>
          <w:spacing w:val="1"/>
          <w:sz w:val="24"/>
          <w:szCs w:val="24"/>
        </w:rPr>
        <w:t>t</w:t>
      </w:r>
      <w:r w:rsidRPr="009B5522">
        <w:rPr>
          <w:sz w:val="24"/>
          <w:szCs w:val="24"/>
        </w:rPr>
        <w:t>ef</w:t>
      </w:r>
      <w:r w:rsidRPr="009B5522">
        <w:rPr>
          <w:spacing w:val="1"/>
          <w:sz w:val="24"/>
          <w:szCs w:val="24"/>
        </w:rPr>
        <w:t>o</w:t>
      </w:r>
      <w:r w:rsidRPr="009B5522">
        <w:rPr>
          <w:sz w:val="24"/>
          <w:szCs w:val="24"/>
        </w:rPr>
        <w:t>rEdu</w:t>
      </w:r>
      <w:r w:rsidRPr="009B5522">
        <w:rPr>
          <w:spacing w:val="1"/>
          <w:sz w:val="24"/>
          <w:szCs w:val="24"/>
        </w:rPr>
        <w:t>c</w:t>
      </w:r>
      <w:r w:rsidRPr="009B5522">
        <w:rPr>
          <w:spacing w:val="-1"/>
          <w:sz w:val="24"/>
          <w:szCs w:val="24"/>
        </w:rPr>
        <w:t>a</w:t>
      </w:r>
      <w:r w:rsidRPr="009B5522">
        <w:rPr>
          <w:sz w:val="24"/>
          <w:szCs w:val="24"/>
        </w:rPr>
        <w:t>t</w:t>
      </w:r>
      <w:r w:rsidRPr="009B5522">
        <w:rPr>
          <w:spacing w:val="1"/>
          <w:sz w:val="24"/>
          <w:szCs w:val="24"/>
        </w:rPr>
        <w:t>i</w:t>
      </w:r>
      <w:r w:rsidRPr="009B5522">
        <w:rPr>
          <w:sz w:val="24"/>
          <w:szCs w:val="24"/>
        </w:rPr>
        <w:t>oninclud</w:t>
      </w:r>
      <w:r w:rsidRPr="009B5522">
        <w:rPr>
          <w:spacing w:val="-1"/>
          <w:sz w:val="24"/>
          <w:szCs w:val="24"/>
        </w:rPr>
        <w:t>e</w:t>
      </w:r>
      <w:r w:rsidRPr="009B5522">
        <w:rPr>
          <w:sz w:val="24"/>
          <w:szCs w:val="24"/>
        </w:rPr>
        <w:t>sG</w:t>
      </w:r>
      <w:r w:rsidRPr="009B5522">
        <w:rPr>
          <w:spacing w:val="2"/>
          <w:sz w:val="24"/>
          <w:szCs w:val="24"/>
        </w:rPr>
        <w:t>o</w:t>
      </w:r>
      <w:r w:rsidRPr="009B5522">
        <w:rPr>
          <w:sz w:val="24"/>
          <w:szCs w:val="24"/>
        </w:rPr>
        <w:t>ogleD</w:t>
      </w:r>
      <w:r w:rsidRPr="009B5522">
        <w:rPr>
          <w:spacing w:val="-1"/>
          <w:sz w:val="24"/>
          <w:szCs w:val="24"/>
        </w:rPr>
        <w:t>r</w:t>
      </w:r>
      <w:r w:rsidRPr="009B5522">
        <w:rPr>
          <w:sz w:val="24"/>
          <w:szCs w:val="24"/>
        </w:rPr>
        <w:t>ive,whi</w:t>
      </w:r>
      <w:r w:rsidRPr="009B5522">
        <w:rPr>
          <w:spacing w:val="-1"/>
          <w:sz w:val="24"/>
          <w:szCs w:val="24"/>
        </w:rPr>
        <w:t>c</w:t>
      </w:r>
      <w:r w:rsidRPr="009B5522">
        <w:rPr>
          <w:sz w:val="24"/>
          <w:szCs w:val="24"/>
        </w:rPr>
        <w:t>hof</w:t>
      </w:r>
      <w:r w:rsidRPr="009B5522">
        <w:rPr>
          <w:spacing w:val="1"/>
          <w:sz w:val="24"/>
          <w:szCs w:val="24"/>
        </w:rPr>
        <w:t>f</w:t>
      </w:r>
      <w:r w:rsidRPr="009B5522">
        <w:rPr>
          <w:spacing w:val="-1"/>
          <w:sz w:val="24"/>
          <w:szCs w:val="24"/>
        </w:rPr>
        <w:t>e</w:t>
      </w:r>
      <w:r w:rsidRPr="009B5522">
        <w:rPr>
          <w:sz w:val="24"/>
          <w:szCs w:val="24"/>
        </w:rPr>
        <w:t>rsf</w:t>
      </w:r>
      <w:r w:rsidRPr="009B5522">
        <w:rPr>
          <w:spacing w:val="-1"/>
          <w:sz w:val="24"/>
          <w:szCs w:val="24"/>
        </w:rPr>
        <w:t>r</w:t>
      </w:r>
      <w:r w:rsidRPr="009B5522">
        <w:rPr>
          <w:spacing w:val="1"/>
          <w:sz w:val="24"/>
          <w:szCs w:val="24"/>
        </w:rPr>
        <w:t>e</w:t>
      </w:r>
      <w:r w:rsidRPr="009B5522">
        <w:rPr>
          <w:sz w:val="24"/>
          <w:szCs w:val="24"/>
        </w:rPr>
        <w:t>e unl</w:t>
      </w:r>
      <w:r w:rsidRPr="009B5522">
        <w:rPr>
          <w:spacing w:val="1"/>
          <w:sz w:val="24"/>
          <w:szCs w:val="24"/>
        </w:rPr>
        <w:t>i</w:t>
      </w:r>
      <w:r w:rsidRPr="009B5522">
        <w:rPr>
          <w:sz w:val="24"/>
          <w:szCs w:val="24"/>
        </w:rPr>
        <w:t>m</w:t>
      </w:r>
      <w:r w:rsidRPr="009B5522">
        <w:rPr>
          <w:spacing w:val="1"/>
          <w:sz w:val="24"/>
          <w:szCs w:val="24"/>
        </w:rPr>
        <w:t>i</w:t>
      </w:r>
      <w:r w:rsidRPr="009B5522">
        <w:rPr>
          <w:sz w:val="24"/>
          <w:szCs w:val="24"/>
        </w:rPr>
        <w:t>tedonl</w:t>
      </w:r>
      <w:r w:rsidRPr="009B5522">
        <w:rPr>
          <w:spacing w:val="1"/>
          <w:sz w:val="24"/>
          <w:szCs w:val="24"/>
        </w:rPr>
        <w:t>i</w:t>
      </w:r>
      <w:r w:rsidRPr="009B5522">
        <w:rPr>
          <w:sz w:val="24"/>
          <w:szCs w:val="24"/>
        </w:rPr>
        <w:t>ne stor</w:t>
      </w:r>
      <w:r w:rsidRPr="009B5522">
        <w:rPr>
          <w:spacing w:val="-1"/>
          <w:sz w:val="24"/>
          <w:szCs w:val="24"/>
        </w:rPr>
        <w:t>a</w:t>
      </w:r>
      <w:r w:rsidRPr="009B5522">
        <w:rPr>
          <w:sz w:val="24"/>
          <w:szCs w:val="24"/>
        </w:rPr>
        <w:t>ge of fil</w:t>
      </w:r>
      <w:r w:rsidRPr="009B5522">
        <w:rPr>
          <w:spacing w:val="-1"/>
          <w:sz w:val="24"/>
          <w:szCs w:val="24"/>
        </w:rPr>
        <w:t>e</w:t>
      </w:r>
      <w:r w:rsidRPr="009B5522">
        <w:rPr>
          <w:sz w:val="24"/>
          <w:szCs w:val="24"/>
        </w:rPr>
        <w:t>s</w:t>
      </w:r>
      <w:r w:rsidRPr="009B5522">
        <w:rPr>
          <w:spacing w:val="-1"/>
          <w:sz w:val="24"/>
          <w:szCs w:val="24"/>
        </w:rPr>
        <w:t>a</w:t>
      </w:r>
      <w:r w:rsidRPr="009B5522">
        <w:rPr>
          <w:sz w:val="24"/>
          <w:szCs w:val="24"/>
        </w:rPr>
        <w:t>ndthe</w:t>
      </w:r>
      <w:r w:rsidRPr="009B5522">
        <w:rPr>
          <w:spacing w:val="1"/>
          <w:sz w:val="24"/>
          <w:szCs w:val="24"/>
        </w:rPr>
        <w:t xml:space="preserve"> a</w:t>
      </w:r>
      <w:r w:rsidRPr="009B5522">
        <w:rPr>
          <w:sz w:val="24"/>
          <w:szCs w:val="24"/>
        </w:rPr>
        <w:t>bi</w:t>
      </w:r>
      <w:r w:rsidRPr="009B5522">
        <w:rPr>
          <w:spacing w:val="1"/>
          <w:sz w:val="24"/>
          <w:szCs w:val="24"/>
        </w:rPr>
        <w:t>l</w:t>
      </w:r>
      <w:r w:rsidRPr="009B5522">
        <w:rPr>
          <w:sz w:val="24"/>
          <w:szCs w:val="24"/>
        </w:rPr>
        <w:t>i</w:t>
      </w:r>
      <w:r w:rsidRPr="009B5522">
        <w:rPr>
          <w:spacing w:val="1"/>
          <w:sz w:val="24"/>
          <w:szCs w:val="24"/>
        </w:rPr>
        <w:t>t</w:t>
      </w:r>
      <w:r w:rsidRPr="009B5522">
        <w:rPr>
          <w:sz w:val="24"/>
          <w:szCs w:val="24"/>
        </w:rPr>
        <w:t>yto</w:t>
      </w:r>
      <w:r w:rsidRPr="009B5522">
        <w:rPr>
          <w:spacing w:val="-1"/>
          <w:sz w:val="24"/>
          <w:szCs w:val="24"/>
        </w:rPr>
        <w:t>c</w:t>
      </w:r>
      <w:r w:rsidRPr="009B5522">
        <w:rPr>
          <w:sz w:val="24"/>
          <w:szCs w:val="24"/>
        </w:rPr>
        <w:t>r</w:t>
      </w:r>
      <w:r w:rsidRPr="009B5522">
        <w:rPr>
          <w:spacing w:val="-2"/>
          <w:sz w:val="24"/>
          <w:szCs w:val="24"/>
        </w:rPr>
        <w:t>e</w:t>
      </w:r>
      <w:r w:rsidRPr="009B5522">
        <w:rPr>
          <w:spacing w:val="-1"/>
          <w:sz w:val="24"/>
          <w:szCs w:val="24"/>
        </w:rPr>
        <w:t>a</w:t>
      </w:r>
      <w:r w:rsidRPr="009B5522">
        <w:rPr>
          <w:sz w:val="24"/>
          <w:szCs w:val="24"/>
        </w:rPr>
        <w:t>tea v</w:t>
      </w:r>
      <w:r w:rsidRPr="009B5522">
        <w:rPr>
          <w:spacing w:val="-1"/>
          <w:sz w:val="24"/>
          <w:szCs w:val="24"/>
        </w:rPr>
        <w:t>a</w:t>
      </w:r>
      <w:r w:rsidRPr="009B5522">
        <w:rPr>
          <w:sz w:val="24"/>
          <w:szCs w:val="24"/>
        </w:rPr>
        <w:t>r</w:t>
      </w:r>
      <w:r w:rsidRPr="009B5522">
        <w:rPr>
          <w:spacing w:val="2"/>
          <w:sz w:val="24"/>
          <w:szCs w:val="24"/>
        </w:rPr>
        <w:t>i</w:t>
      </w:r>
      <w:r w:rsidRPr="009B5522">
        <w:rPr>
          <w:spacing w:val="-1"/>
          <w:sz w:val="24"/>
          <w:szCs w:val="24"/>
        </w:rPr>
        <w:t>e</w:t>
      </w:r>
      <w:r w:rsidRPr="009B5522">
        <w:rPr>
          <w:sz w:val="24"/>
          <w:szCs w:val="24"/>
        </w:rPr>
        <w:t>tyof do</w:t>
      </w:r>
      <w:r w:rsidRPr="009B5522">
        <w:rPr>
          <w:spacing w:val="-1"/>
          <w:sz w:val="24"/>
          <w:szCs w:val="24"/>
        </w:rPr>
        <w:t>c</w:t>
      </w:r>
      <w:r w:rsidRPr="009B5522">
        <w:rPr>
          <w:sz w:val="24"/>
          <w:szCs w:val="24"/>
        </w:rPr>
        <w:t xml:space="preserve">umentsusingtheir </w:t>
      </w:r>
      <w:r w:rsidRPr="009B5522">
        <w:rPr>
          <w:spacing w:val="-1"/>
          <w:sz w:val="24"/>
          <w:szCs w:val="24"/>
        </w:rPr>
        <w:t>a</w:t>
      </w:r>
      <w:r w:rsidRPr="009B5522">
        <w:rPr>
          <w:sz w:val="24"/>
          <w:szCs w:val="24"/>
        </w:rPr>
        <w:t xml:space="preserve">pps.The </w:t>
      </w:r>
      <w:r w:rsidRPr="009B5522">
        <w:rPr>
          <w:spacing w:val="-1"/>
          <w:sz w:val="24"/>
          <w:szCs w:val="24"/>
        </w:rPr>
        <w:t>c</w:t>
      </w:r>
      <w:r w:rsidRPr="009B5522">
        <w:rPr>
          <w:sz w:val="24"/>
          <w:szCs w:val="24"/>
        </w:rPr>
        <w:t>onv</w:t>
      </w:r>
      <w:r w:rsidRPr="009B5522">
        <w:rPr>
          <w:spacing w:val="1"/>
          <w:sz w:val="24"/>
          <w:szCs w:val="24"/>
        </w:rPr>
        <w:t>e</w:t>
      </w:r>
      <w:r w:rsidRPr="009B5522">
        <w:rPr>
          <w:sz w:val="24"/>
          <w:szCs w:val="24"/>
        </w:rPr>
        <w:t>nien</w:t>
      </w:r>
      <w:r w:rsidRPr="009B5522">
        <w:rPr>
          <w:spacing w:val="1"/>
          <w:sz w:val="24"/>
          <w:szCs w:val="24"/>
        </w:rPr>
        <w:t>c</w:t>
      </w:r>
      <w:r w:rsidRPr="009B5522">
        <w:rPr>
          <w:sz w:val="24"/>
          <w:szCs w:val="24"/>
        </w:rPr>
        <w:t>e of GS</w:t>
      </w:r>
      <w:r w:rsidRPr="009B5522">
        <w:rPr>
          <w:spacing w:val="-1"/>
          <w:sz w:val="24"/>
          <w:szCs w:val="24"/>
        </w:rPr>
        <w:t>F</w:t>
      </w:r>
      <w:r w:rsidRPr="009B5522">
        <w:rPr>
          <w:sz w:val="24"/>
          <w:szCs w:val="24"/>
        </w:rPr>
        <w:t>Einclud</w:t>
      </w:r>
      <w:r w:rsidRPr="009B5522">
        <w:rPr>
          <w:spacing w:val="-1"/>
          <w:sz w:val="24"/>
          <w:szCs w:val="24"/>
        </w:rPr>
        <w:t>e</w:t>
      </w:r>
      <w:r w:rsidRPr="009B5522">
        <w:rPr>
          <w:sz w:val="24"/>
          <w:szCs w:val="24"/>
        </w:rPr>
        <w:t>s</w:t>
      </w:r>
      <w:r w:rsidRPr="009B5522">
        <w:rPr>
          <w:spacing w:val="-1"/>
          <w:sz w:val="24"/>
          <w:szCs w:val="24"/>
        </w:rPr>
        <w:t>ea</w:t>
      </w:r>
      <w:r w:rsidRPr="009B5522">
        <w:rPr>
          <w:sz w:val="24"/>
          <w:szCs w:val="24"/>
        </w:rPr>
        <w:t>sy</w:t>
      </w:r>
      <w:r w:rsidRPr="009B5522">
        <w:rPr>
          <w:spacing w:val="1"/>
          <w:sz w:val="24"/>
          <w:szCs w:val="24"/>
        </w:rPr>
        <w:t>a</w:t>
      </w:r>
      <w:r w:rsidRPr="009B5522">
        <w:rPr>
          <w:spacing w:val="-1"/>
          <w:sz w:val="24"/>
          <w:szCs w:val="24"/>
        </w:rPr>
        <w:t>cce</w:t>
      </w:r>
      <w:r w:rsidRPr="009B5522">
        <w:rPr>
          <w:sz w:val="24"/>
          <w:szCs w:val="24"/>
        </w:rPr>
        <w:t>sstofil</w:t>
      </w:r>
      <w:r w:rsidRPr="009B5522">
        <w:rPr>
          <w:spacing w:val="-1"/>
          <w:sz w:val="24"/>
          <w:szCs w:val="24"/>
        </w:rPr>
        <w:t>e</w:t>
      </w:r>
      <w:r w:rsidRPr="009B5522">
        <w:rPr>
          <w:sz w:val="24"/>
          <w:szCs w:val="24"/>
        </w:rPr>
        <w:t>sf</w:t>
      </w:r>
      <w:r w:rsidRPr="009B5522">
        <w:rPr>
          <w:spacing w:val="-1"/>
          <w:sz w:val="24"/>
          <w:szCs w:val="24"/>
        </w:rPr>
        <w:t>r</w:t>
      </w:r>
      <w:r w:rsidRPr="009B5522">
        <w:rPr>
          <w:sz w:val="24"/>
          <w:szCs w:val="24"/>
        </w:rPr>
        <w:t>om</w:t>
      </w:r>
      <w:r w:rsidRPr="009B5522">
        <w:rPr>
          <w:spacing w:val="-1"/>
          <w:sz w:val="24"/>
          <w:szCs w:val="24"/>
        </w:rPr>
        <w:t>a</w:t>
      </w:r>
      <w:r w:rsidRPr="009B5522">
        <w:rPr>
          <w:sz w:val="24"/>
          <w:szCs w:val="24"/>
        </w:rPr>
        <w:t>n</w:t>
      </w:r>
      <w:r w:rsidRPr="009B5522">
        <w:rPr>
          <w:spacing w:val="-3"/>
          <w:sz w:val="24"/>
          <w:szCs w:val="24"/>
        </w:rPr>
        <w:t>I</w:t>
      </w:r>
      <w:r w:rsidRPr="009B5522">
        <w:rPr>
          <w:sz w:val="24"/>
          <w:szCs w:val="24"/>
        </w:rPr>
        <w:t>n</w:t>
      </w:r>
      <w:r w:rsidRPr="009B5522">
        <w:rPr>
          <w:spacing w:val="3"/>
          <w:sz w:val="24"/>
          <w:szCs w:val="24"/>
        </w:rPr>
        <w:t>t</w:t>
      </w:r>
      <w:r w:rsidRPr="009B5522">
        <w:rPr>
          <w:spacing w:val="-1"/>
          <w:sz w:val="24"/>
          <w:szCs w:val="24"/>
        </w:rPr>
        <w:t>e</w:t>
      </w:r>
      <w:r w:rsidRPr="009B5522">
        <w:rPr>
          <w:sz w:val="24"/>
          <w:szCs w:val="24"/>
        </w:rPr>
        <w:t>rn</w:t>
      </w:r>
      <w:r w:rsidRPr="009B5522">
        <w:rPr>
          <w:spacing w:val="-2"/>
          <w:sz w:val="24"/>
          <w:szCs w:val="24"/>
        </w:rPr>
        <w:t>e</w:t>
      </w:r>
      <w:r w:rsidRPr="009B5522">
        <w:rPr>
          <w:sz w:val="24"/>
          <w:szCs w:val="24"/>
        </w:rPr>
        <w:t>t</w:t>
      </w:r>
      <w:r w:rsidRPr="009B5522">
        <w:rPr>
          <w:spacing w:val="-1"/>
          <w:sz w:val="24"/>
          <w:szCs w:val="24"/>
        </w:rPr>
        <w:t>c</w:t>
      </w:r>
      <w:r w:rsidRPr="009B5522">
        <w:rPr>
          <w:sz w:val="24"/>
          <w:szCs w:val="24"/>
        </w:rPr>
        <w:t>onn</w:t>
      </w:r>
      <w:r w:rsidRPr="009B5522">
        <w:rPr>
          <w:spacing w:val="-1"/>
          <w:sz w:val="24"/>
          <w:szCs w:val="24"/>
        </w:rPr>
        <w:t>ec</w:t>
      </w:r>
      <w:r w:rsidRPr="009B5522">
        <w:rPr>
          <w:sz w:val="24"/>
          <w:szCs w:val="24"/>
        </w:rPr>
        <w:t>t</w:t>
      </w:r>
      <w:r w:rsidRPr="009B5522">
        <w:rPr>
          <w:spacing w:val="1"/>
          <w:sz w:val="24"/>
          <w:szCs w:val="24"/>
        </w:rPr>
        <w:t>i</w:t>
      </w:r>
      <w:r w:rsidRPr="009B5522">
        <w:rPr>
          <w:sz w:val="24"/>
          <w:szCs w:val="24"/>
        </w:rPr>
        <w:t>onf</w:t>
      </w:r>
      <w:r w:rsidRPr="009B5522">
        <w:rPr>
          <w:spacing w:val="-1"/>
          <w:sz w:val="24"/>
          <w:szCs w:val="24"/>
        </w:rPr>
        <w:t>r</w:t>
      </w:r>
      <w:r w:rsidRPr="009B5522">
        <w:rPr>
          <w:sz w:val="24"/>
          <w:szCs w:val="24"/>
        </w:rPr>
        <w:t>om</w:t>
      </w:r>
      <w:r w:rsidRPr="009B5522">
        <w:rPr>
          <w:spacing w:val="-1"/>
          <w:sz w:val="24"/>
          <w:szCs w:val="24"/>
        </w:rPr>
        <w:t>a</w:t>
      </w:r>
      <w:r w:rsidRPr="009B5522">
        <w:rPr>
          <w:spacing w:val="2"/>
          <w:sz w:val="24"/>
          <w:szCs w:val="24"/>
        </w:rPr>
        <w:t>n</w:t>
      </w:r>
      <w:r w:rsidRPr="009B5522">
        <w:rPr>
          <w:sz w:val="24"/>
          <w:szCs w:val="24"/>
        </w:rPr>
        <w:t>yd</w:t>
      </w:r>
      <w:r w:rsidRPr="009B5522">
        <w:rPr>
          <w:spacing w:val="-1"/>
          <w:sz w:val="24"/>
          <w:szCs w:val="24"/>
        </w:rPr>
        <w:t>e</w:t>
      </w:r>
      <w:r w:rsidRPr="009B5522">
        <w:rPr>
          <w:sz w:val="24"/>
          <w:szCs w:val="24"/>
        </w:rPr>
        <w:t>vice</w:t>
      </w:r>
      <w:r w:rsidRPr="009B5522">
        <w:rPr>
          <w:spacing w:val="-1"/>
          <w:sz w:val="24"/>
          <w:szCs w:val="24"/>
        </w:rPr>
        <w:t>a</w:t>
      </w:r>
      <w:r w:rsidRPr="009B5522">
        <w:rPr>
          <w:sz w:val="24"/>
          <w:szCs w:val="24"/>
        </w:rPr>
        <w:t>ndloc</w:t>
      </w:r>
      <w:r w:rsidRPr="009B5522">
        <w:rPr>
          <w:spacing w:val="-1"/>
          <w:sz w:val="24"/>
          <w:szCs w:val="24"/>
        </w:rPr>
        <w:t>a</w:t>
      </w:r>
      <w:r w:rsidRPr="009B5522">
        <w:rPr>
          <w:sz w:val="24"/>
          <w:szCs w:val="24"/>
        </w:rPr>
        <w:t>t</w:t>
      </w:r>
      <w:r w:rsidRPr="009B5522">
        <w:rPr>
          <w:spacing w:val="1"/>
          <w:sz w:val="24"/>
          <w:szCs w:val="24"/>
        </w:rPr>
        <w:t>i</w:t>
      </w:r>
      <w:r w:rsidRPr="009B5522">
        <w:rPr>
          <w:sz w:val="24"/>
          <w:szCs w:val="24"/>
        </w:rPr>
        <w:t>o</w:t>
      </w:r>
      <w:r w:rsidRPr="009B5522">
        <w:rPr>
          <w:spacing w:val="8"/>
          <w:sz w:val="24"/>
          <w:szCs w:val="24"/>
        </w:rPr>
        <w:t>n</w:t>
      </w:r>
      <w:r w:rsidRPr="009B5522">
        <w:rPr>
          <w:sz w:val="24"/>
          <w:szCs w:val="24"/>
        </w:rPr>
        <w:t xml:space="preserve">. </w:t>
      </w:r>
      <w:r w:rsidRPr="009B5522">
        <w:rPr>
          <w:spacing w:val="-1"/>
          <w:sz w:val="24"/>
          <w:szCs w:val="24"/>
        </w:rPr>
        <w:t>F</w:t>
      </w:r>
      <w:r w:rsidRPr="009B5522">
        <w:rPr>
          <w:sz w:val="24"/>
          <w:szCs w:val="24"/>
        </w:rPr>
        <w:t>i</w:t>
      </w:r>
      <w:r w:rsidRPr="009B5522">
        <w:rPr>
          <w:spacing w:val="1"/>
          <w:sz w:val="24"/>
          <w:szCs w:val="24"/>
        </w:rPr>
        <w:t>l</w:t>
      </w:r>
      <w:r w:rsidRPr="009B5522">
        <w:rPr>
          <w:spacing w:val="-1"/>
          <w:sz w:val="24"/>
          <w:szCs w:val="24"/>
        </w:rPr>
        <w:t>e</w:t>
      </w:r>
      <w:r w:rsidRPr="009B5522">
        <w:rPr>
          <w:sz w:val="24"/>
          <w:szCs w:val="24"/>
        </w:rPr>
        <w:t>s</w:t>
      </w:r>
      <w:r w:rsidRPr="009B5522">
        <w:rPr>
          <w:spacing w:val="-1"/>
          <w:sz w:val="24"/>
          <w:szCs w:val="24"/>
        </w:rPr>
        <w:t>a</w:t>
      </w:r>
      <w:r w:rsidRPr="009B5522">
        <w:rPr>
          <w:sz w:val="24"/>
          <w:szCs w:val="24"/>
        </w:rPr>
        <w:t>ndfold</w:t>
      </w:r>
      <w:r w:rsidRPr="009B5522">
        <w:rPr>
          <w:spacing w:val="1"/>
          <w:sz w:val="24"/>
          <w:szCs w:val="24"/>
        </w:rPr>
        <w:t>e</w:t>
      </w:r>
      <w:r w:rsidRPr="009B5522">
        <w:rPr>
          <w:sz w:val="24"/>
          <w:szCs w:val="24"/>
        </w:rPr>
        <w:t xml:space="preserve">rs </w:t>
      </w:r>
      <w:r w:rsidRPr="009B5522">
        <w:rPr>
          <w:spacing w:val="1"/>
          <w:sz w:val="24"/>
          <w:szCs w:val="24"/>
        </w:rPr>
        <w:t>c</w:t>
      </w:r>
      <w:r w:rsidRPr="009B5522">
        <w:rPr>
          <w:spacing w:val="-1"/>
          <w:sz w:val="24"/>
          <w:szCs w:val="24"/>
        </w:rPr>
        <w:t>a</w:t>
      </w:r>
      <w:r w:rsidRPr="009B5522">
        <w:rPr>
          <w:sz w:val="24"/>
          <w:szCs w:val="24"/>
        </w:rPr>
        <w:t>n</w:t>
      </w:r>
      <w:r w:rsidRPr="009B5522">
        <w:rPr>
          <w:spacing w:val="2"/>
          <w:sz w:val="24"/>
          <w:szCs w:val="24"/>
        </w:rPr>
        <w:t>b</w:t>
      </w:r>
      <w:r w:rsidRPr="009B5522">
        <w:rPr>
          <w:sz w:val="24"/>
          <w:szCs w:val="24"/>
        </w:rPr>
        <w:t>esh</w:t>
      </w:r>
      <w:r w:rsidRPr="009B5522">
        <w:rPr>
          <w:spacing w:val="-1"/>
          <w:sz w:val="24"/>
          <w:szCs w:val="24"/>
        </w:rPr>
        <w:t>a</w:t>
      </w:r>
      <w:r w:rsidRPr="009B5522">
        <w:rPr>
          <w:sz w:val="24"/>
          <w:szCs w:val="24"/>
        </w:rPr>
        <w:t>r</w:t>
      </w:r>
      <w:r w:rsidRPr="009B5522">
        <w:rPr>
          <w:spacing w:val="-2"/>
          <w:sz w:val="24"/>
          <w:szCs w:val="24"/>
        </w:rPr>
        <w:t>e</w:t>
      </w:r>
      <w:r w:rsidRPr="009B5522">
        <w:rPr>
          <w:sz w:val="24"/>
          <w:szCs w:val="24"/>
        </w:rPr>
        <w:t>dwithotherus</w:t>
      </w:r>
      <w:r w:rsidRPr="009B5522">
        <w:rPr>
          <w:spacing w:val="-1"/>
          <w:sz w:val="24"/>
          <w:szCs w:val="24"/>
        </w:rPr>
        <w:t>e</w:t>
      </w:r>
      <w:r w:rsidRPr="009B5522">
        <w:rPr>
          <w:sz w:val="24"/>
          <w:szCs w:val="24"/>
        </w:rPr>
        <w:t>rswithGoogle</w:t>
      </w:r>
      <w:r w:rsidRPr="009B5522">
        <w:rPr>
          <w:spacing w:val="-1"/>
          <w:sz w:val="24"/>
          <w:szCs w:val="24"/>
        </w:rPr>
        <w:t>acc</w:t>
      </w:r>
      <w:r w:rsidRPr="009B5522">
        <w:rPr>
          <w:sz w:val="24"/>
          <w:szCs w:val="24"/>
        </w:rPr>
        <w:t>ounts</w:t>
      </w:r>
      <w:r w:rsidRPr="009B5522">
        <w:rPr>
          <w:spacing w:val="-1"/>
          <w:sz w:val="24"/>
          <w:szCs w:val="24"/>
        </w:rPr>
        <w:t>a</w:t>
      </w:r>
      <w:r w:rsidRPr="009B5522">
        <w:rPr>
          <w:sz w:val="24"/>
          <w:szCs w:val="24"/>
        </w:rPr>
        <w:t>l</w:t>
      </w:r>
      <w:r w:rsidRPr="009B5522">
        <w:rPr>
          <w:spacing w:val="1"/>
          <w:sz w:val="24"/>
          <w:szCs w:val="24"/>
        </w:rPr>
        <w:t>l</w:t>
      </w:r>
      <w:r w:rsidRPr="009B5522">
        <w:rPr>
          <w:sz w:val="24"/>
          <w:szCs w:val="24"/>
        </w:rPr>
        <w:t>owingfor</w:t>
      </w:r>
      <w:r w:rsidRPr="009B5522">
        <w:rPr>
          <w:spacing w:val="-1"/>
          <w:sz w:val="24"/>
          <w:szCs w:val="24"/>
        </w:rPr>
        <w:t>c</w:t>
      </w:r>
      <w:r w:rsidRPr="009B5522">
        <w:rPr>
          <w:sz w:val="24"/>
          <w:szCs w:val="24"/>
        </w:rPr>
        <w:t>ol</w:t>
      </w:r>
      <w:r w:rsidRPr="009B5522">
        <w:rPr>
          <w:spacing w:val="1"/>
          <w:sz w:val="24"/>
          <w:szCs w:val="24"/>
        </w:rPr>
        <w:t>l</w:t>
      </w:r>
      <w:r w:rsidRPr="009B5522">
        <w:rPr>
          <w:spacing w:val="-1"/>
          <w:sz w:val="24"/>
          <w:szCs w:val="24"/>
        </w:rPr>
        <w:t>a</w:t>
      </w:r>
      <w:r w:rsidRPr="009B5522">
        <w:rPr>
          <w:sz w:val="24"/>
          <w:szCs w:val="24"/>
        </w:rPr>
        <w:t>bo</w:t>
      </w:r>
      <w:r w:rsidRPr="009B5522">
        <w:rPr>
          <w:spacing w:val="1"/>
          <w:sz w:val="24"/>
          <w:szCs w:val="24"/>
        </w:rPr>
        <w:t>r</w:t>
      </w:r>
      <w:r w:rsidRPr="009B5522">
        <w:rPr>
          <w:spacing w:val="-1"/>
          <w:sz w:val="24"/>
          <w:szCs w:val="24"/>
        </w:rPr>
        <w:t>a</w:t>
      </w:r>
      <w:r w:rsidRPr="009B5522">
        <w:rPr>
          <w:sz w:val="24"/>
          <w:szCs w:val="24"/>
        </w:rPr>
        <w:t>t</w:t>
      </w:r>
      <w:r w:rsidRPr="009B5522">
        <w:rPr>
          <w:spacing w:val="1"/>
          <w:sz w:val="24"/>
          <w:szCs w:val="24"/>
        </w:rPr>
        <w:t>i</w:t>
      </w:r>
      <w:r w:rsidRPr="009B5522">
        <w:rPr>
          <w:sz w:val="24"/>
          <w:szCs w:val="24"/>
        </w:rPr>
        <w:t>on ondo</w:t>
      </w:r>
      <w:r w:rsidRPr="009B5522">
        <w:rPr>
          <w:spacing w:val="-1"/>
          <w:sz w:val="24"/>
          <w:szCs w:val="24"/>
        </w:rPr>
        <w:t>c</w:t>
      </w:r>
      <w:r w:rsidRPr="009B5522">
        <w:rPr>
          <w:sz w:val="24"/>
          <w:szCs w:val="24"/>
        </w:rPr>
        <w:t>umentsb</w:t>
      </w:r>
      <w:r w:rsidRPr="009B5522">
        <w:rPr>
          <w:spacing w:val="-1"/>
          <w:sz w:val="24"/>
          <w:szCs w:val="24"/>
        </w:rPr>
        <w:t>e</w:t>
      </w:r>
      <w:r w:rsidRPr="009B5522">
        <w:rPr>
          <w:sz w:val="24"/>
          <w:szCs w:val="24"/>
        </w:rPr>
        <w:t>tw</w:t>
      </w:r>
      <w:r w:rsidRPr="009B5522">
        <w:rPr>
          <w:spacing w:val="-1"/>
          <w:sz w:val="24"/>
          <w:szCs w:val="24"/>
        </w:rPr>
        <w:t>ee</w:t>
      </w:r>
      <w:r w:rsidRPr="009B5522">
        <w:rPr>
          <w:sz w:val="24"/>
          <w:szCs w:val="24"/>
        </w:rPr>
        <w:t>n</w:t>
      </w:r>
      <w:r w:rsidRPr="009B5522">
        <w:rPr>
          <w:spacing w:val="2"/>
          <w:sz w:val="24"/>
          <w:szCs w:val="24"/>
        </w:rPr>
        <w:t xml:space="preserve"> s</w:t>
      </w:r>
      <w:r w:rsidRPr="009B5522">
        <w:rPr>
          <w:spacing w:val="-1"/>
          <w:sz w:val="24"/>
          <w:szCs w:val="24"/>
        </w:rPr>
        <w:t>c</w:t>
      </w:r>
      <w:r w:rsidRPr="009B5522">
        <w:rPr>
          <w:sz w:val="24"/>
          <w:szCs w:val="24"/>
        </w:rPr>
        <w:t>hools,te</w:t>
      </w:r>
      <w:r w:rsidRPr="009B5522">
        <w:rPr>
          <w:spacing w:val="-1"/>
          <w:sz w:val="24"/>
          <w:szCs w:val="24"/>
        </w:rPr>
        <w:t>ac</w:t>
      </w:r>
      <w:r w:rsidRPr="009B5522">
        <w:rPr>
          <w:sz w:val="24"/>
          <w:szCs w:val="24"/>
        </w:rPr>
        <w:t>h</w:t>
      </w:r>
      <w:r w:rsidRPr="009B5522">
        <w:rPr>
          <w:spacing w:val="1"/>
          <w:sz w:val="24"/>
          <w:szCs w:val="24"/>
        </w:rPr>
        <w:t>e</w:t>
      </w:r>
      <w:r w:rsidRPr="009B5522">
        <w:rPr>
          <w:sz w:val="24"/>
          <w:szCs w:val="24"/>
        </w:rPr>
        <w:t>rs</w:t>
      </w:r>
      <w:r w:rsidRPr="009B5522">
        <w:rPr>
          <w:spacing w:val="-1"/>
          <w:sz w:val="24"/>
          <w:szCs w:val="24"/>
        </w:rPr>
        <w:t>a</w:t>
      </w:r>
      <w:r w:rsidRPr="009B5522">
        <w:rPr>
          <w:sz w:val="24"/>
          <w:szCs w:val="24"/>
        </w:rPr>
        <w:t>ndstudents.Col</w:t>
      </w:r>
      <w:r w:rsidRPr="009B5522">
        <w:rPr>
          <w:spacing w:val="1"/>
          <w:sz w:val="24"/>
          <w:szCs w:val="24"/>
        </w:rPr>
        <w:t>l</w:t>
      </w:r>
      <w:r w:rsidRPr="009B5522">
        <w:rPr>
          <w:spacing w:val="-1"/>
          <w:sz w:val="24"/>
          <w:szCs w:val="24"/>
        </w:rPr>
        <w:t>a</w:t>
      </w:r>
      <w:r w:rsidRPr="009B5522">
        <w:rPr>
          <w:sz w:val="24"/>
          <w:szCs w:val="24"/>
        </w:rPr>
        <w:t>bor</w:t>
      </w:r>
      <w:r w:rsidRPr="009B5522">
        <w:rPr>
          <w:spacing w:val="-2"/>
          <w:sz w:val="24"/>
          <w:szCs w:val="24"/>
        </w:rPr>
        <w:t>a</w:t>
      </w:r>
      <w:r w:rsidRPr="009B5522">
        <w:rPr>
          <w:sz w:val="24"/>
          <w:szCs w:val="24"/>
        </w:rPr>
        <w:t>t</w:t>
      </w:r>
      <w:r w:rsidRPr="009B5522">
        <w:rPr>
          <w:spacing w:val="1"/>
          <w:sz w:val="24"/>
          <w:szCs w:val="24"/>
        </w:rPr>
        <w:t>i</w:t>
      </w:r>
      <w:r w:rsidRPr="009B5522">
        <w:rPr>
          <w:sz w:val="24"/>
          <w:szCs w:val="24"/>
        </w:rPr>
        <w:t>on</w:t>
      </w:r>
      <w:r w:rsidRPr="009B5522">
        <w:rPr>
          <w:spacing w:val="-1"/>
          <w:sz w:val="24"/>
          <w:szCs w:val="24"/>
        </w:rPr>
        <w:t>ca</w:t>
      </w:r>
      <w:r w:rsidRPr="009B5522">
        <w:rPr>
          <w:sz w:val="24"/>
          <w:szCs w:val="24"/>
        </w:rPr>
        <w:t>nbel</w:t>
      </w:r>
      <w:r w:rsidRPr="009B5522">
        <w:rPr>
          <w:spacing w:val="1"/>
          <w:sz w:val="24"/>
          <w:szCs w:val="24"/>
        </w:rPr>
        <w:t>i</w:t>
      </w:r>
      <w:r w:rsidRPr="009B5522">
        <w:rPr>
          <w:sz w:val="24"/>
          <w:szCs w:val="24"/>
        </w:rPr>
        <w:t>m</w:t>
      </w:r>
      <w:r w:rsidRPr="009B5522">
        <w:rPr>
          <w:spacing w:val="1"/>
          <w:sz w:val="24"/>
          <w:szCs w:val="24"/>
        </w:rPr>
        <w:t>i</w:t>
      </w:r>
      <w:r w:rsidRPr="009B5522">
        <w:rPr>
          <w:sz w:val="24"/>
          <w:szCs w:val="24"/>
        </w:rPr>
        <w:t>tedtowith</w:t>
      </w:r>
      <w:r w:rsidRPr="009B5522">
        <w:rPr>
          <w:spacing w:val="1"/>
          <w:sz w:val="24"/>
          <w:szCs w:val="24"/>
        </w:rPr>
        <w:t>i</w:t>
      </w:r>
      <w:r w:rsidRPr="009B5522">
        <w:rPr>
          <w:sz w:val="24"/>
          <w:szCs w:val="24"/>
        </w:rPr>
        <w:t>n the s</w:t>
      </w:r>
      <w:r w:rsidRPr="009B5522">
        <w:rPr>
          <w:spacing w:val="-1"/>
          <w:sz w:val="24"/>
          <w:szCs w:val="24"/>
        </w:rPr>
        <w:t>c</w:t>
      </w:r>
      <w:r w:rsidRPr="009B5522">
        <w:rPr>
          <w:sz w:val="24"/>
          <w:szCs w:val="24"/>
        </w:rPr>
        <w:t>hool’sdomain,af</w:t>
      </w:r>
      <w:r w:rsidRPr="009B5522">
        <w:rPr>
          <w:spacing w:val="-2"/>
          <w:sz w:val="24"/>
          <w:szCs w:val="24"/>
        </w:rPr>
        <w:t>a</w:t>
      </w:r>
      <w:r w:rsidRPr="009B5522">
        <w:rPr>
          <w:spacing w:val="-1"/>
          <w:sz w:val="24"/>
          <w:szCs w:val="24"/>
        </w:rPr>
        <w:t>c</w:t>
      </w:r>
      <w:r w:rsidRPr="009B5522">
        <w:rPr>
          <w:sz w:val="24"/>
          <w:szCs w:val="24"/>
        </w:rPr>
        <w:t>t</w:t>
      </w:r>
      <w:r w:rsidRPr="009B5522">
        <w:rPr>
          <w:spacing w:val="3"/>
          <w:sz w:val="24"/>
          <w:szCs w:val="24"/>
        </w:rPr>
        <w:t>o</w:t>
      </w:r>
      <w:r w:rsidRPr="009B5522">
        <w:rPr>
          <w:sz w:val="24"/>
          <w:szCs w:val="24"/>
        </w:rPr>
        <w:t>rwhi</w:t>
      </w:r>
      <w:r w:rsidRPr="009B5522">
        <w:rPr>
          <w:spacing w:val="-1"/>
          <w:sz w:val="24"/>
          <w:szCs w:val="24"/>
        </w:rPr>
        <w:t>c</w:t>
      </w:r>
      <w:r w:rsidRPr="009B5522">
        <w:rPr>
          <w:sz w:val="24"/>
          <w:szCs w:val="24"/>
        </w:rPr>
        <w:t>hp</w:t>
      </w:r>
      <w:r w:rsidRPr="009B5522">
        <w:rPr>
          <w:spacing w:val="1"/>
          <w:sz w:val="24"/>
          <w:szCs w:val="24"/>
        </w:rPr>
        <w:t>r</w:t>
      </w:r>
      <w:r w:rsidRPr="009B5522">
        <w:rPr>
          <w:spacing w:val="-1"/>
          <w:sz w:val="24"/>
          <w:szCs w:val="24"/>
        </w:rPr>
        <w:t>e</w:t>
      </w:r>
      <w:r w:rsidRPr="009B5522">
        <w:rPr>
          <w:sz w:val="24"/>
          <w:szCs w:val="24"/>
        </w:rPr>
        <w:t>v</w:t>
      </w:r>
      <w:r w:rsidRPr="009B5522">
        <w:rPr>
          <w:spacing w:val="-1"/>
          <w:sz w:val="24"/>
          <w:szCs w:val="24"/>
        </w:rPr>
        <w:t>e</w:t>
      </w:r>
      <w:r w:rsidRPr="009B5522">
        <w:rPr>
          <w:sz w:val="24"/>
          <w:szCs w:val="24"/>
        </w:rPr>
        <w:t>ntsus</w:t>
      </w:r>
      <w:r w:rsidRPr="009B5522">
        <w:rPr>
          <w:spacing w:val="1"/>
          <w:sz w:val="24"/>
          <w:szCs w:val="24"/>
        </w:rPr>
        <w:t>e</w:t>
      </w:r>
      <w:r w:rsidRPr="009B5522">
        <w:rPr>
          <w:sz w:val="24"/>
          <w:szCs w:val="24"/>
        </w:rPr>
        <w:t>rs</w:t>
      </w:r>
      <w:r w:rsidRPr="009B5522">
        <w:rPr>
          <w:spacing w:val="1"/>
          <w:sz w:val="24"/>
          <w:szCs w:val="24"/>
        </w:rPr>
        <w:t>f</w:t>
      </w:r>
      <w:r w:rsidRPr="009B5522">
        <w:rPr>
          <w:sz w:val="24"/>
          <w:szCs w:val="24"/>
        </w:rPr>
        <w:t>romsh</w:t>
      </w:r>
      <w:r w:rsidRPr="009B5522">
        <w:rPr>
          <w:spacing w:val="-1"/>
          <w:sz w:val="24"/>
          <w:szCs w:val="24"/>
        </w:rPr>
        <w:t>a</w:t>
      </w:r>
      <w:r w:rsidRPr="009B5522">
        <w:rPr>
          <w:sz w:val="24"/>
          <w:szCs w:val="24"/>
        </w:rPr>
        <w:t>ringfil</w:t>
      </w:r>
      <w:r w:rsidRPr="009B5522">
        <w:rPr>
          <w:spacing w:val="-1"/>
          <w:sz w:val="24"/>
          <w:szCs w:val="24"/>
        </w:rPr>
        <w:t>e</w:t>
      </w:r>
      <w:r w:rsidRPr="009B5522">
        <w:rPr>
          <w:sz w:val="24"/>
          <w:szCs w:val="24"/>
        </w:rPr>
        <w:t>swith</w:t>
      </w:r>
      <w:r w:rsidRPr="009B5522">
        <w:rPr>
          <w:spacing w:val="1"/>
          <w:sz w:val="24"/>
          <w:szCs w:val="24"/>
        </w:rPr>
        <w:t>a</w:t>
      </w:r>
      <w:r w:rsidRPr="009B5522">
        <w:rPr>
          <w:sz w:val="24"/>
          <w:szCs w:val="24"/>
        </w:rPr>
        <w:t>nyoneouts</w:t>
      </w:r>
      <w:r w:rsidRPr="009B5522">
        <w:rPr>
          <w:spacing w:val="1"/>
          <w:sz w:val="24"/>
          <w:szCs w:val="24"/>
        </w:rPr>
        <w:t>i</w:t>
      </w:r>
      <w:r w:rsidRPr="009B5522">
        <w:rPr>
          <w:sz w:val="24"/>
          <w:szCs w:val="24"/>
        </w:rPr>
        <w:t>deoftheirs</w:t>
      </w:r>
      <w:r w:rsidRPr="009B5522">
        <w:rPr>
          <w:spacing w:val="-1"/>
          <w:sz w:val="24"/>
          <w:szCs w:val="24"/>
        </w:rPr>
        <w:t>c</w:t>
      </w:r>
      <w:r w:rsidRPr="009B5522">
        <w:rPr>
          <w:sz w:val="24"/>
          <w:szCs w:val="24"/>
        </w:rPr>
        <w:t xml:space="preserve">hool. </w:t>
      </w:r>
      <w:r w:rsidRPr="009B5522">
        <w:rPr>
          <w:spacing w:val="1"/>
          <w:sz w:val="24"/>
          <w:szCs w:val="24"/>
        </w:rPr>
        <w:t>S</w:t>
      </w:r>
      <w:r w:rsidRPr="009B5522">
        <w:rPr>
          <w:sz w:val="24"/>
          <w:szCs w:val="24"/>
        </w:rPr>
        <w:t>h</w:t>
      </w:r>
      <w:r w:rsidRPr="009B5522">
        <w:rPr>
          <w:spacing w:val="-1"/>
          <w:sz w:val="24"/>
          <w:szCs w:val="24"/>
        </w:rPr>
        <w:t>a</w:t>
      </w:r>
      <w:r w:rsidRPr="009B5522">
        <w:rPr>
          <w:sz w:val="24"/>
          <w:szCs w:val="24"/>
        </w:rPr>
        <w:t xml:space="preserve">ring </w:t>
      </w:r>
      <w:r w:rsidRPr="009B5522">
        <w:rPr>
          <w:spacing w:val="-1"/>
          <w:sz w:val="24"/>
          <w:szCs w:val="24"/>
        </w:rPr>
        <w:t>f</w:t>
      </w:r>
      <w:r w:rsidRPr="009B5522">
        <w:rPr>
          <w:sz w:val="24"/>
          <w:szCs w:val="24"/>
        </w:rPr>
        <w:t>i</w:t>
      </w:r>
      <w:r w:rsidRPr="009B5522">
        <w:rPr>
          <w:spacing w:val="1"/>
          <w:sz w:val="24"/>
          <w:szCs w:val="24"/>
        </w:rPr>
        <w:t>l</w:t>
      </w:r>
      <w:r w:rsidRPr="009B5522">
        <w:rPr>
          <w:spacing w:val="-1"/>
          <w:sz w:val="24"/>
          <w:szCs w:val="24"/>
        </w:rPr>
        <w:t>e</w:t>
      </w:r>
      <w:r w:rsidRPr="009B5522">
        <w:rPr>
          <w:sz w:val="24"/>
          <w:szCs w:val="24"/>
        </w:rPr>
        <w:t xml:space="preserve">s </w:t>
      </w:r>
      <w:r w:rsidRPr="009B5522">
        <w:rPr>
          <w:spacing w:val="-1"/>
          <w:sz w:val="24"/>
          <w:szCs w:val="24"/>
        </w:rPr>
        <w:t>e</w:t>
      </w:r>
      <w:r w:rsidRPr="009B5522">
        <w:rPr>
          <w:sz w:val="24"/>
          <w:szCs w:val="24"/>
        </w:rPr>
        <w:t>l</w:t>
      </w:r>
      <w:r w:rsidRPr="009B5522">
        <w:rPr>
          <w:spacing w:val="1"/>
          <w:sz w:val="24"/>
          <w:szCs w:val="24"/>
        </w:rPr>
        <w:t>i</w:t>
      </w:r>
      <w:r w:rsidRPr="009B5522">
        <w:rPr>
          <w:sz w:val="24"/>
          <w:szCs w:val="24"/>
        </w:rPr>
        <w:t>m</w:t>
      </w:r>
      <w:r w:rsidRPr="009B5522">
        <w:rPr>
          <w:spacing w:val="1"/>
          <w:sz w:val="24"/>
          <w:szCs w:val="24"/>
        </w:rPr>
        <w:t>i</w:t>
      </w:r>
      <w:r w:rsidRPr="009B5522">
        <w:rPr>
          <w:sz w:val="24"/>
          <w:szCs w:val="24"/>
        </w:rPr>
        <w:t>n</w:t>
      </w:r>
      <w:r w:rsidRPr="009B5522">
        <w:rPr>
          <w:spacing w:val="-1"/>
          <w:sz w:val="24"/>
          <w:szCs w:val="24"/>
        </w:rPr>
        <w:t>a</w:t>
      </w:r>
      <w:r w:rsidRPr="009B5522">
        <w:rPr>
          <w:sz w:val="24"/>
          <w:szCs w:val="24"/>
        </w:rPr>
        <w:t>tes then</w:t>
      </w:r>
      <w:r w:rsidRPr="009B5522">
        <w:rPr>
          <w:spacing w:val="-1"/>
          <w:sz w:val="24"/>
          <w:szCs w:val="24"/>
        </w:rPr>
        <w:t>ee</w:t>
      </w:r>
      <w:r w:rsidRPr="009B5522">
        <w:rPr>
          <w:sz w:val="24"/>
          <w:szCs w:val="24"/>
        </w:rPr>
        <w:t>dfor</w:t>
      </w:r>
      <w:r w:rsidRPr="009B5522">
        <w:rPr>
          <w:spacing w:val="-1"/>
          <w:sz w:val="24"/>
          <w:szCs w:val="24"/>
        </w:rPr>
        <w:t>a</w:t>
      </w:r>
      <w:r w:rsidRPr="009B5522">
        <w:rPr>
          <w:sz w:val="24"/>
          <w:szCs w:val="24"/>
        </w:rPr>
        <w:t>t</w:t>
      </w:r>
      <w:r w:rsidRPr="009B5522">
        <w:rPr>
          <w:spacing w:val="1"/>
          <w:sz w:val="24"/>
          <w:szCs w:val="24"/>
        </w:rPr>
        <w:t>t</w:t>
      </w:r>
      <w:r w:rsidRPr="009B5522">
        <w:rPr>
          <w:spacing w:val="-1"/>
          <w:sz w:val="24"/>
          <w:szCs w:val="24"/>
        </w:rPr>
        <w:t>ac</w:t>
      </w:r>
      <w:r w:rsidRPr="009B5522">
        <w:rPr>
          <w:spacing w:val="2"/>
          <w:sz w:val="24"/>
          <w:szCs w:val="24"/>
        </w:rPr>
        <w:t>h</w:t>
      </w:r>
      <w:r w:rsidRPr="009B5522">
        <w:rPr>
          <w:sz w:val="24"/>
          <w:szCs w:val="24"/>
        </w:rPr>
        <w:t>ing docum</w:t>
      </w:r>
      <w:r w:rsidRPr="009B5522">
        <w:rPr>
          <w:spacing w:val="-1"/>
          <w:sz w:val="24"/>
          <w:szCs w:val="24"/>
        </w:rPr>
        <w:t>e</w:t>
      </w:r>
      <w:r w:rsidRPr="009B5522">
        <w:rPr>
          <w:sz w:val="24"/>
          <w:szCs w:val="24"/>
        </w:rPr>
        <w:t xml:space="preserve">nts </w:t>
      </w:r>
      <w:r w:rsidRPr="009B5522">
        <w:rPr>
          <w:spacing w:val="1"/>
          <w:sz w:val="24"/>
          <w:szCs w:val="24"/>
        </w:rPr>
        <w:t>t</w:t>
      </w:r>
      <w:r w:rsidRPr="009B5522">
        <w:rPr>
          <w:sz w:val="24"/>
          <w:szCs w:val="24"/>
        </w:rPr>
        <w:t>hrou</w:t>
      </w:r>
      <w:r w:rsidRPr="009B5522">
        <w:rPr>
          <w:spacing w:val="-1"/>
          <w:sz w:val="24"/>
          <w:szCs w:val="24"/>
        </w:rPr>
        <w:t>g</w:t>
      </w:r>
      <w:r w:rsidRPr="009B5522">
        <w:rPr>
          <w:sz w:val="24"/>
          <w:szCs w:val="24"/>
        </w:rPr>
        <w:t xml:space="preserve">h </w:t>
      </w:r>
      <w:r w:rsidRPr="009B5522">
        <w:rPr>
          <w:spacing w:val="1"/>
          <w:sz w:val="24"/>
          <w:szCs w:val="24"/>
        </w:rPr>
        <w:t>e</w:t>
      </w:r>
      <w:r w:rsidRPr="009B5522">
        <w:rPr>
          <w:sz w:val="24"/>
          <w:szCs w:val="24"/>
        </w:rPr>
        <w:t>mail, fl</w:t>
      </w:r>
      <w:r w:rsidRPr="009B5522">
        <w:rPr>
          <w:spacing w:val="-1"/>
          <w:sz w:val="24"/>
          <w:szCs w:val="24"/>
        </w:rPr>
        <w:t>a</w:t>
      </w:r>
      <w:r w:rsidRPr="009B5522">
        <w:rPr>
          <w:sz w:val="24"/>
          <w:szCs w:val="24"/>
        </w:rPr>
        <w:t>sh driv</w:t>
      </w:r>
      <w:r w:rsidRPr="009B5522">
        <w:rPr>
          <w:spacing w:val="-1"/>
          <w:sz w:val="24"/>
          <w:szCs w:val="24"/>
        </w:rPr>
        <w:t>e</w:t>
      </w:r>
      <w:r w:rsidRPr="009B5522">
        <w:rPr>
          <w:sz w:val="24"/>
          <w:szCs w:val="24"/>
        </w:rPr>
        <w:t xml:space="preserve">s, </w:t>
      </w:r>
      <w:r w:rsidRPr="009B5522">
        <w:rPr>
          <w:spacing w:val="-1"/>
          <w:sz w:val="24"/>
          <w:szCs w:val="24"/>
        </w:rPr>
        <w:t>a</w:t>
      </w:r>
      <w:r w:rsidRPr="009B5522">
        <w:rPr>
          <w:sz w:val="24"/>
          <w:szCs w:val="24"/>
        </w:rPr>
        <w:t>nd printingdo</w:t>
      </w:r>
      <w:r w:rsidRPr="009B5522">
        <w:rPr>
          <w:spacing w:val="-1"/>
          <w:sz w:val="24"/>
          <w:szCs w:val="24"/>
        </w:rPr>
        <w:t>c</w:t>
      </w:r>
      <w:r w:rsidRPr="009B5522">
        <w:rPr>
          <w:sz w:val="24"/>
          <w:szCs w:val="24"/>
        </w:rPr>
        <w:t>uments.</w:t>
      </w:r>
      <w:r w:rsidRPr="009B5522">
        <w:rPr>
          <w:spacing w:val="-3"/>
          <w:sz w:val="24"/>
          <w:szCs w:val="24"/>
        </w:rPr>
        <w:t>I</w:t>
      </w:r>
      <w:r w:rsidRPr="009B5522">
        <w:rPr>
          <w:sz w:val="24"/>
          <w:szCs w:val="24"/>
        </w:rPr>
        <w:t>nord</w:t>
      </w:r>
      <w:r w:rsidRPr="009B5522">
        <w:rPr>
          <w:spacing w:val="-2"/>
          <w:sz w:val="24"/>
          <w:szCs w:val="24"/>
        </w:rPr>
        <w:t>e</w:t>
      </w:r>
      <w:r w:rsidRPr="009B5522">
        <w:rPr>
          <w:sz w:val="24"/>
          <w:szCs w:val="24"/>
        </w:rPr>
        <w:t>rforstudentstosig</w:t>
      </w:r>
      <w:r w:rsidRPr="009B5522">
        <w:rPr>
          <w:spacing w:val="3"/>
          <w:sz w:val="24"/>
          <w:szCs w:val="24"/>
        </w:rPr>
        <w:t>n</w:t>
      </w:r>
      <w:r w:rsidRPr="009B5522">
        <w:rPr>
          <w:spacing w:val="-1"/>
          <w:sz w:val="24"/>
          <w:szCs w:val="24"/>
        </w:rPr>
        <w:t>-</w:t>
      </w:r>
      <w:r w:rsidRPr="009B5522">
        <w:rPr>
          <w:sz w:val="24"/>
          <w:szCs w:val="24"/>
        </w:rPr>
        <w:t>ontoGoogletheyn</w:t>
      </w:r>
      <w:r w:rsidRPr="009B5522">
        <w:rPr>
          <w:spacing w:val="-1"/>
          <w:sz w:val="24"/>
          <w:szCs w:val="24"/>
        </w:rPr>
        <w:t>ee</w:t>
      </w:r>
      <w:r w:rsidRPr="009B5522">
        <w:rPr>
          <w:sz w:val="24"/>
          <w:szCs w:val="24"/>
        </w:rPr>
        <w:t>d</w:t>
      </w:r>
      <w:r w:rsidRPr="009B5522">
        <w:rPr>
          <w:spacing w:val="-2"/>
          <w:sz w:val="24"/>
          <w:szCs w:val="24"/>
        </w:rPr>
        <w:t>t</w:t>
      </w:r>
      <w:r w:rsidRPr="009B5522">
        <w:rPr>
          <w:sz w:val="24"/>
          <w:szCs w:val="24"/>
        </w:rPr>
        <w:t>ologin usingaGS</w:t>
      </w:r>
      <w:r w:rsidRPr="009B5522">
        <w:rPr>
          <w:spacing w:val="-1"/>
          <w:sz w:val="24"/>
          <w:szCs w:val="24"/>
        </w:rPr>
        <w:t>F</w:t>
      </w:r>
      <w:r w:rsidRPr="009B5522">
        <w:rPr>
          <w:sz w:val="24"/>
          <w:szCs w:val="24"/>
        </w:rPr>
        <w:t>E us</w:t>
      </w:r>
      <w:r w:rsidRPr="009B5522">
        <w:rPr>
          <w:spacing w:val="-1"/>
          <w:sz w:val="24"/>
          <w:szCs w:val="24"/>
        </w:rPr>
        <w:t>e</w:t>
      </w:r>
      <w:r w:rsidRPr="009B5522">
        <w:rPr>
          <w:sz w:val="24"/>
          <w:szCs w:val="24"/>
        </w:rPr>
        <w:t>rn</w:t>
      </w:r>
      <w:r w:rsidRPr="009B5522">
        <w:rPr>
          <w:spacing w:val="-2"/>
          <w:sz w:val="24"/>
          <w:szCs w:val="24"/>
        </w:rPr>
        <w:t>a</w:t>
      </w:r>
      <w:r w:rsidRPr="009B5522">
        <w:rPr>
          <w:sz w:val="24"/>
          <w:szCs w:val="24"/>
        </w:rPr>
        <w:t>me</w:t>
      </w:r>
      <w:r w:rsidRPr="009B5522">
        <w:rPr>
          <w:spacing w:val="-1"/>
          <w:sz w:val="24"/>
          <w:szCs w:val="24"/>
        </w:rPr>
        <w:t>a</w:t>
      </w:r>
      <w:r w:rsidRPr="009B5522">
        <w:rPr>
          <w:sz w:val="24"/>
          <w:szCs w:val="24"/>
        </w:rPr>
        <w:t>ndp</w:t>
      </w:r>
      <w:r w:rsidRPr="009B5522">
        <w:rPr>
          <w:spacing w:val="-1"/>
          <w:sz w:val="24"/>
          <w:szCs w:val="24"/>
        </w:rPr>
        <w:t>a</w:t>
      </w:r>
      <w:r w:rsidRPr="009B5522">
        <w:rPr>
          <w:sz w:val="24"/>
          <w:szCs w:val="24"/>
        </w:rPr>
        <w:t>sswo</w:t>
      </w:r>
      <w:r w:rsidRPr="009B5522">
        <w:rPr>
          <w:spacing w:val="-1"/>
          <w:sz w:val="24"/>
          <w:szCs w:val="24"/>
        </w:rPr>
        <w:t>r</w:t>
      </w:r>
      <w:r w:rsidRPr="009B5522">
        <w:rPr>
          <w:sz w:val="24"/>
          <w:szCs w:val="24"/>
        </w:rPr>
        <w:t>d</w:t>
      </w:r>
      <w:r w:rsidRPr="009B5522">
        <w:rPr>
          <w:spacing w:val="-1"/>
          <w:sz w:val="24"/>
          <w:szCs w:val="24"/>
        </w:rPr>
        <w:t>c</w:t>
      </w:r>
      <w:r w:rsidRPr="009B5522">
        <w:rPr>
          <w:sz w:val="24"/>
          <w:szCs w:val="24"/>
        </w:rPr>
        <w:t>r</w:t>
      </w:r>
      <w:r w:rsidRPr="009B5522">
        <w:rPr>
          <w:spacing w:val="-2"/>
          <w:sz w:val="24"/>
          <w:szCs w:val="24"/>
        </w:rPr>
        <w:t>e</w:t>
      </w:r>
      <w:r w:rsidRPr="009B5522">
        <w:rPr>
          <w:spacing w:val="-1"/>
          <w:sz w:val="24"/>
          <w:szCs w:val="24"/>
        </w:rPr>
        <w:t>a</w:t>
      </w:r>
      <w:r w:rsidRPr="009B5522">
        <w:rPr>
          <w:spacing w:val="3"/>
          <w:sz w:val="24"/>
          <w:szCs w:val="24"/>
        </w:rPr>
        <w:t>t</w:t>
      </w:r>
      <w:r w:rsidRPr="009B5522">
        <w:rPr>
          <w:spacing w:val="-1"/>
          <w:sz w:val="24"/>
          <w:szCs w:val="24"/>
        </w:rPr>
        <w:t>e</w:t>
      </w:r>
      <w:r w:rsidRPr="009B5522">
        <w:rPr>
          <w:sz w:val="24"/>
          <w:szCs w:val="24"/>
        </w:rPr>
        <w:t>dbythes</w:t>
      </w:r>
      <w:r w:rsidRPr="009B5522">
        <w:rPr>
          <w:spacing w:val="-1"/>
          <w:sz w:val="24"/>
          <w:szCs w:val="24"/>
        </w:rPr>
        <w:t>c</w:t>
      </w:r>
      <w:r w:rsidRPr="009B5522">
        <w:rPr>
          <w:sz w:val="24"/>
          <w:szCs w:val="24"/>
        </w:rPr>
        <w:t>hoolw</w:t>
      </w:r>
      <w:r w:rsidRPr="009B5522">
        <w:rPr>
          <w:spacing w:val="-3"/>
          <w:sz w:val="24"/>
          <w:szCs w:val="24"/>
        </w:rPr>
        <w:t>h</w:t>
      </w:r>
      <w:r w:rsidRPr="009B5522">
        <w:rPr>
          <w:sz w:val="24"/>
          <w:szCs w:val="24"/>
        </w:rPr>
        <w:t>ichgives</w:t>
      </w:r>
      <w:r w:rsidRPr="009B5522">
        <w:rPr>
          <w:spacing w:val="-1"/>
          <w:sz w:val="24"/>
          <w:szCs w:val="24"/>
        </w:rPr>
        <w:t>eac</w:t>
      </w:r>
      <w:r w:rsidRPr="009B5522">
        <w:rPr>
          <w:sz w:val="24"/>
          <w:szCs w:val="24"/>
        </w:rPr>
        <w:t>hus</w:t>
      </w:r>
      <w:r w:rsidRPr="009B5522">
        <w:rPr>
          <w:spacing w:val="-1"/>
          <w:sz w:val="24"/>
          <w:szCs w:val="24"/>
        </w:rPr>
        <w:t>e</w:t>
      </w:r>
      <w:r w:rsidRPr="009B5522">
        <w:rPr>
          <w:sz w:val="24"/>
          <w:szCs w:val="24"/>
        </w:rPr>
        <w:t>r</w:t>
      </w:r>
      <w:r w:rsidRPr="009B5522">
        <w:rPr>
          <w:spacing w:val="-1"/>
          <w:sz w:val="24"/>
          <w:szCs w:val="24"/>
        </w:rPr>
        <w:t>ac</w:t>
      </w:r>
      <w:r w:rsidRPr="009B5522">
        <w:rPr>
          <w:spacing w:val="1"/>
          <w:sz w:val="24"/>
          <w:szCs w:val="24"/>
        </w:rPr>
        <w:t>ce</w:t>
      </w:r>
      <w:r w:rsidRPr="009B5522">
        <w:rPr>
          <w:sz w:val="24"/>
          <w:szCs w:val="24"/>
        </w:rPr>
        <w:t>sstoGS</w:t>
      </w:r>
      <w:r w:rsidRPr="009B5522">
        <w:rPr>
          <w:spacing w:val="-1"/>
          <w:sz w:val="24"/>
          <w:szCs w:val="24"/>
        </w:rPr>
        <w:t>F</w:t>
      </w:r>
      <w:r w:rsidRPr="009B5522">
        <w:rPr>
          <w:sz w:val="24"/>
          <w:szCs w:val="24"/>
        </w:rPr>
        <w:t>E</w:t>
      </w:r>
      <w:r w:rsidRPr="009B5522">
        <w:rPr>
          <w:spacing w:val="-1"/>
          <w:sz w:val="24"/>
          <w:szCs w:val="24"/>
        </w:rPr>
        <w:t>a</w:t>
      </w:r>
      <w:r w:rsidRPr="009B5522">
        <w:rPr>
          <w:sz w:val="24"/>
          <w:szCs w:val="24"/>
        </w:rPr>
        <w:t>ppssu</w:t>
      </w:r>
      <w:r w:rsidRPr="009B5522">
        <w:rPr>
          <w:spacing w:val="-1"/>
          <w:sz w:val="24"/>
          <w:szCs w:val="24"/>
        </w:rPr>
        <w:t>c</w:t>
      </w:r>
      <w:r w:rsidRPr="009B5522">
        <w:rPr>
          <w:sz w:val="24"/>
          <w:szCs w:val="24"/>
        </w:rPr>
        <w:t xml:space="preserve">h </w:t>
      </w:r>
      <w:r w:rsidRPr="009B5522">
        <w:rPr>
          <w:spacing w:val="-1"/>
          <w:sz w:val="24"/>
          <w:szCs w:val="24"/>
        </w:rPr>
        <w:t>a</w:t>
      </w:r>
      <w:r w:rsidRPr="009B5522">
        <w:rPr>
          <w:sz w:val="24"/>
          <w:szCs w:val="24"/>
        </w:rPr>
        <w:t>sD</w:t>
      </w:r>
      <w:r w:rsidRPr="009B5522">
        <w:rPr>
          <w:spacing w:val="-1"/>
          <w:sz w:val="24"/>
          <w:szCs w:val="24"/>
        </w:rPr>
        <w:t>r</w:t>
      </w:r>
      <w:r w:rsidRPr="009B5522">
        <w:rPr>
          <w:sz w:val="24"/>
          <w:szCs w:val="24"/>
        </w:rPr>
        <w:t>ive</w:t>
      </w:r>
      <w:r w:rsidRPr="009B5522">
        <w:rPr>
          <w:spacing w:val="-1"/>
          <w:sz w:val="24"/>
          <w:szCs w:val="24"/>
        </w:rPr>
        <w:t>a</w:t>
      </w:r>
      <w:r w:rsidRPr="009B5522">
        <w:rPr>
          <w:sz w:val="24"/>
          <w:szCs w:val="24"/>
        </w:rPr>
        <w:t>ndGoogleDo</w:t>
      </w:r>
      <w:r w:rsidRPr="009B5522">
        <w:rPr>
          <w:spacing w:val="-1"/>
          <w:sz w:val="24"/>
          <w:szCs w:val="24"/>
        </w:rPr>
        <w:t>c</w:t>
      </w:r>
      <w:r w:rsidRPr="009B5522">
        <w:rPr>
          <w:sz w:val="24"/>
          <w:szCs w:val="24"/>
        </w:rPr>
        <w:t>uments.This</w:t>
      </w:r>
      <w:r w:rsidRPr="009B5522">
        <w:rPr>
          <w:spacing w:val="-1"/>
          <w:sz w:val="24"/>
          <w:szCs w:val="24"/>
        </w:rPr>
        <w:t>e</w:t>
      </w:r>
      <w:r w:rsidRPr="009B5522">
        <w:rPr>
          <w:sz w:val="24"/>
          <w:szCs w:val="24"/>
        </w:rPr>
        <w:t>l</w:t>
      </w:r>
      <w:r w:rsidRPr="009B5522">
        <w:rPr>
          <w:spacing w:val="1"/>
          <w:sz w:val="24"/>
          <w:szCs w:val="24"/>
        </w:rPr>
        <w:t>i</w:t>
      </w:r>
      <w:r w:rsidRPr="009B5522">
        <w:rPr>
          <w:sz w:val="24"/>
          <w:szCs w:val="24"/>
        </w:rPr>
        <w:t>m</w:t>
      </w:r>
      <w:r w:rsidRPr="009B5522">
        <w:rPr>
          <w:spacing w:val="1"/>
          <w:sz w:val="24"/>
          <w:szCs w:val="24"/>
        </w:rPr>
        <w:t>i</w:t>
      </w:r>
      <w:r w:rsidRPr="009B5522">
        <w:rPr>
          <w:sz w:val="24"/>
          <w:szCs w:val="24"/>
        </w:rPr>
        <w:t>n</w:t>
      </w:r>
      <w:r w:rsidRPr="009B5522">
        <w:rPr>
          <w:spacing w:val="-1"/>
          <w:sz w:val="24"/>
          <w:szCs w:val="24"/>
        </w:rPr>
        <w:t>a</w:t>
      </w:r>
      <w:r w:rsidRPr="009B5522">
        <w:rPr>
          <w:sz w:val="24"/>
          <w:szCs w:val="24"/>
        </w:rPr>
        <w:t>tes the n</w:t>
      </w:r>
      <w:r w:rsidRPr="009B5522">
        <w:rPr>
          <w:spacing w:val="1"/>
          <w:sz w:val="24"/>
          <w:szCs w:val="24"/>
        </w:rPr>
        <w:t>e</w:t>
      </w:r>
      <w:r w:rsidRPr="009B5522">
        <w:rPr>
          <w:spacing w:val="-1"/>
          <w:sz w:val="24"/>
          <w:szCs w:val="24"/>
        </w:rPr>
        <w:t>e</w:t>
      </w:r>
      <w:r w:rsidRPr="009B5522">
        <w:rPr>
          <w:sz w:val="24"/>
          <w:szCs w:val="24"/>
        </w:rPr>
        <w:t>dtopu</w:t>
      </w:r>
      <w:r w:rsidRPr="009B5522">
        <w:rPr>
          <w:spacing w:val="1"/>
          <w:sz w:val="24"/>
          <w:szCs w:val="24"/>
        </w:rPr>
        <w:t>r</w:t>
      </w:r>
      <w:r w:rsidRPr="009B5522">
        <w:rPr>
          <w:spacing w:val="-1"/>
          <w:sz w:val="24"/>
          <w:szCs w:val="24"/>
        </w:rPr>
        <w:t>c</w:t>
      </w:r>
      <w:r w:rsidRPr="009B5522">
        <w:rPr>
          <w:spacing w:val="2"/>
          <w:sz w:val="24"/>
          <w:szCs w:val="24"/>
        </w:rPr>
        <w:t>h</w:t>
      </w:r>
      <w:r w:rsidRPr="009B5522">
        <w:rPr>
          <w:spacing w:val="-1"/>
          <w:sz w:val="24"/>
          <w:szCs w:val="24"/>
        </w:rPr>
        <w:t>a</w:t>
      </w:r>
      <w:r w:rsidRPr="009B5522">
        <w:rPr>
          <w:sz w:val="24"/>
          <w:szCs w:val="24"/>
        </w:rPr>
        <w:t xml:space="preserve">se </w:t>
      </w:r>
      <w:r w:rsidRPr="009B5522">
        <w:rPr>
          <w:spacing w:val="-1"/>
          <w:sz w:val="24"/>
          <w:szCs w:val="24"/>
        </w:rPr>
        <w:t>e</w:t>
      </w:r>
      <w:r w:rsidRPr="009B5522">
        <w:rPr>
          <w:sz w:val="24"/>
          <w:szCs w:val="24"/>
        </w:rPr>
        <w:t>x</w:t>
      </w:r>
      <w:r w:rsidRPr="009B5522">
        <w:rPr>
          <w:spacing w:val="2"/>
          <w:sz w:val="24"/>
          <w:szCs w:val="24"/>
        </w:rPr>
        <w:t>p</w:t>
      </w:r>
      <w:r w:rsidRPr="009B5522">
        <w:rPr>
          <w:spacing w:val="-1"/>
          <w:sz w:val="24"/>
          <w:szCs w:val="24"/>
        </w:rPr>
        <w:t>e</w:t>
      </w:r>
      <w:r w:rsidRPr="009B5522">
        <w:rPr>
          <w:sz w:val="24"/>
          <w:szCs w:val="24"/>
        </w:rPr>
        <w:t>nsive d</w:t>
      </w:r>
      <w:r w:rsidRPr="009B5522">
        <w:rPr>
          <w:spacing w:val="-1"/>
          <w:sz w:val="24"/>
          <w:szCs w:val="24"/>
        </w:rPr>
        <w:t>e</w:t>
      </w:r>
      <w:r w:rsidRPr="009B5522">
        <w:rPr>
          <w:sz w:val="24"/>
          <w:szCs w:val="24"/>
        </w:rPr>
        <w:t xml:space="preserve">sktop </w:t>
      </w:r>
      <w:r w:rsidRPr="009B5522">
        <w:rPr>
          <w:spacing w:val="-1"/>
          <w:sz w:val="24"/>
          <w:szCs w:val="24"/>
        </w:rPr>
        <w:t>c</w:t>
      </w:r>
      <w:r w:rsidRPr="009B5522">
        <w:rPr>
          <w:sz w:val="24"/>
          <w:szCs w:val="24"/>
        </w:rPr>
        <w:t>ompu</w:t>
      </w:r>
      <w:r w:rsidRPr="009B5522">
        <w:rPr>
          <w:spacing w:val="1"/>
          <w:sz w:val="24"/>
          <w:szCs w:val="24"/>
        </w:rPr>
        <w:t>t</w:t>
      </w:r>
      <w:r w:rsidRPr="009B5522">
        <w:rPr>
          <w:spacing w:val="-1"/>
          <w:sz w:val="24"/>
          <w:szCs w:val="24"/>
        </w:rPr>
        <w:t>e</w:t>
      </w:r>
      <w:r w:rsidRPr="009B5522">
        <w:rPr>
          <w:sz w:val="24"/>
          <w:szCs w:val="24"/>
        </w:rPr>
        <w:t xml:space="preserve">rs </w:t>
      </w:r>
      <w:r w:rsidRPr="009B5522">
        <w:rPr>
          <w:spacing w:val="-1"/>
          <w:sz w:val="24"/>
          <w:szCs w:val="24"/>
        </w:rPr>
        <w:t>a</w:t>
      </w:r>
      <w:r w:rsidRPr="009B5522">
        <w:rPr>
          <w:sz w:val="24"/>
          <w:szCs w:val="24"/>
        </w:rPr>
        <w:t>nd s</w:t>
      </w:r>
      <w:r w:rsidRPr="009B5522">
        <w:rPr>
          <w:spacing w:val="-1"/>
          <w:sz w:val="24"/>
          <w:szCs w:val="24"/>
        </w:rPr>
        <w:t>e</w:t>
      </w:r>
      <w:r w:rsidRPr="009B5522">
        <w:rPr>
          <w:sz w:val="24"/>
          <w:szCs w:val="24"/>
        </w:rPr>
        <w:t>tup co</w:t>
      </w:r>
      <w:r w:rsidRPr="009B5522">
        <w:rPr>
          <w:spacing w:val="2"/>
          <w:sz w:val="24"/>
          <w:szCs w:val="24"/>
        </w:rPr>
        <w:t>m</w:t>
      </w:r>
      <w:r w:rsidRPr="009B5522">
        <w:rPr>
          <w:sz w:val="24"/>
          <w:szCs w:val="24"/>
        </w:rPr>
        <w:t>puterlab</w:t>
      </w:r>
      <w:r w:rsidRPr="009B5522">
        <w:rPr>
          <w:spacing w:val="1"/>
          <w:sz w:val="24"/>
          <w:szCs w:val="24"/>
        </w:rPr>
        <w:t>s</w:t>
      </w:r>
      <w:r w:rsidRPr="009B5522">
        <w:rPr>
          <w:rFonts w:eastAsia="Calibri"/>
          <w:sz w:val="24"/>
          <w:szCs w:val="24"/>
        </w:rPr>
        <w:t>.</w:t>
      </w:r>
    </w:p>
    <w:p w:rsidR="00D263D9" w:rsidRPr="0062351E" w:rsidRDefault="00D263D9" w:rsidP="0062351E">
      <w:pPr>
        <w:pStyle w:val="Heading2"/>
        <w:spacing w:before="0" w:after="0" w:line="360" w:lineRule="auto"/>
        <w:rPr>
          <w:spacing w:val="-3"/>
        </w:rPr>
      </w:pPr>
      <w:bookmarkStart w:id="156" w:name="_Toc200672233"/>
      <w:r w:rsidRPr="0062351E">
        <w:rPr>
          <w:spacing w:val="-3"/>
        </w:rPr>
        <w:t>5.5 Implementation of the Proposed Framework</w:t>
      </w:r>
      <w:bookmarkEnd w:id="156"/>
    </w:p>
    <w:p w:rsidR="00D263D9" w:rsidRPr="0062351E" w:rsidRDefault="0062351E" w:rsidP="0062351E">
      <w:pPr>
        <w:spacing w:line="360" w:lineRule="auto"/>
        <w:ind w:right="74"/>
        <w:jc w:val="both"/>
        <w:rPr>
          <w:spacing w:val="2"/>
          <w:sz w:val="24"/>
          <w:szCs w:val="24"/>
        </w:rPr>
      </w:pPr>
      <w:r w:rsidRPr="0062351E">
        <w:rPr>
          <w:spacing w:val="2"/>
          <w:sz w:val="24"/>
          <w:szCs w:val="24"/>
        </w:rPr>
        <w:t>The proposed framework will</w:t>
      </w:r>
      <w:r w:rsidR="00D263D9" w:rsidRPr="0062351E">
        <w:rPr>
          <w:spacing w:val="2"/>
          <w:sz w:val="24"/>
          <w:szCs w:val="24"/>
        </w:rPr>
        <w:t xml:space="preserve">  utilize  the  e</w:t>
      </w:r>
      <w:r w:rsidR="00D263D9" w:rsidRPr="009B5522">
        <w:rPr>
          <w:spacing w:val="2"/>
          <w:sz w:val="24"/>
          <w:szCs w:val="24"/>
        </w:rPr>
        <w:t>x</w:t>
      </w:r>
      <w:r w:rsidR="00D263D9" w:rsidRPr="0062351E">
        <w:rPr>
          <w:spacing w:val="2"/>
          <w:sz w:val="24"/>
          <w:szCs w:val="24"/>
        </w:rPr>
        <w:t>isting  IT   in</w:t>
      </w:r>
      <w:r w:rsidR="00D263D9" w:rsidRPr="009B5522">
        <w:rPr>
          <w:spacing w:val="2"/>
          <w:sz w:val="24"/>
          <w:szCs w:val="24"/>
        </w:rPr>
        <w:t>f</w:t>
      </w:r>
      <w:r w:rsidR="00D263D9" w:rsidRPr="0062351E">
        <w:rPr>
          <w:spacing w:val="2"/>
          <w:sz w:val="24"/>
          <w:szCs w:val="24"/>
        </w:rPr>
        <w:t>rastr</w:t>
      </w:r>
      <w:r w:rsidR="00D263D9" w:rsidRPr="009B5522">
        <w:rPr>
          <w:spacing w:val="2"/>
          <w:sz w:val="24"/>
          <w:szCs w:val="24"/>
        </w:rPr>
        <w:t>u</w:t>
      </w:r>
      <w:r w:rsidR="00D263D9" w:rsidRPr="0062351E">
        <w:rPr>
          <w:spacing w:val="2"/>
          <w:sz w:val="24"/>
          <w:szCs w:val="24"/>
        </w:rPr>
        <w:t xml:space="preserve">cture  for  </w:t>
      </w:r>
      <w:r w:rsidR="00D263D9" w:rsidRPr="009B5522">
        <w:rPr>
          <w:spacing w:val="2"/>
          <w:sz w:val="24"/>
          <w:szCs w:val="24"/>
        </w:rPr>
        <w:t>s</w:t>
      </w:r>
      <w:r w:rsidR="00D263D9" w:rsidRPr="0062351E">
        <w:rPr>
          <w:spacing w:val="2"/>
          <w:sz w:val="24"/>
          <w:szCs w:val="24"/>
        </w:rPr>
        <w:t>chools  which would   adapt   the  E</w:t>
      </w:r>
      <w:r w:rsidR="00D263D9" w:rsidRPr="009B5522">
        <w:rPr>
          <w:spacing w:val="2"/>
          <w:sz w:val="24"/>
          <w:szCs w:val="24"/>
        </w:rPr>
        <w:t>-</w:t>
      </w:r>
      <w:r w:rsidR="00D263D9" w:rsidRPr="0062351E">
        <w:rPr>
          <w:spacing w:val="2"/>
          <w:sz w:val="24"/>
          <w:szCs w:val="24"/>
        </w:rPr>
        <w:t>resources ma</w:t>
      </w:r>
      <w:r w:rsidR="00D263D9" w:rsidRPr="009B5522">
        <w:rPr>
          <w:spacing w:val="2"/>
          <w:sz w:val="24"/>
          <w:szCs w:val="24"/>
        </w:rPr>
        <w:t>n</w:t>
      </w:r>
      <w:r w:rsidR="00D263D9" w:rsidRPr="0062351E">
        <w:rPr>
          <w:spacing w:val="2"/>
          <w:sz w:val="24"/>
          <w:szCs w:val="24"/>
        </w:rPr>
        <w:t>agement Framework for Harari high schools as illustrated above. In such a situation, the framew</w:t>
      </w:r>
      <w:r w:rsidR="00D263D9" w:rsidRPr="009B5522">
        <w:rPr>
          <w:spacing w:val="2"/>
          <w:sz w:val="24"/>
          <w:szCs w:val="24"/>
        </w:rPr>
        <w:t>o</w:t>
      </w:r>
      <w:r w:rsidR="00D263D9" w:rsidRPr="0062351E">
        <w:rPr>
          <w:spacing w:val="2"/>
          <w:sz w:val="24"/>
          <w:szCs w:val="24"/>
        </w:rPr>
        <w:t xml:space="preserve">rk needs to deploy </w:t>
      </w:r>
      <w:r w:rsidRPr="0062351E">
        <w:rPr>
          <w:spacing w:val="2"/>
          <w:sz w:val="24"/>
          <w:szCs w:val="24"/>
        </w:rPr>
        <w:t>public Cloud</w:t>
      </w:r>
      <w:r w:rsidR="00D263D9" w:rsidRPr="0062351E">
        <w:rPr>
          <w:spacing w:val="2"/>
          <w:sz w:val="24"/>
          <w:szCs w:val="24"/>
        </w:rPr>
        <w:t xml:space="preserve"> model which accessed by the </w:t>
      </w:r>
      <w:r w:rsidRPr="0062351E">
        <w:rPr>
          <w:spacing w:val="2"/>
          <w:sz w:val="24"/>
          <w:szCs w:val="24"/>
        </w:rPr>
        <w:t>schools local</w:t>
      </w:r>
      <w:r w:rsidR="00D263D9" w:rsidRPr="0062351E">
        <w:rPr>
          <w:spacing w:val="2"/>
          <w:sz w:val="24"/>
          <w:szCs w:val="24"/>
        </w:rPr>
        <w:t>in</w:t>
      </w:r>
      <w:r w:rsidR="00D263D9" w:rsidRPr="009B5522">
        <w:rPr>
          <w:spacing w:val="2"/>
          <w:sz w:val="24"/>
          <w:szCs w:val="24"/>
        </w:rPr>
        <w:t>f</w:t>
      </w:r>
      <w:r w:rsidR="00D263D9" w:rsidRPr="0062351E">
        <w:rPr>
          <w:spacing w:val="2"/>
          <w:sz w:val="24"/>
          <w:szCs w:val="24"/>
        </w:rPr>
        <w:t xml:space="preserve">rastructure  A publiccloud isatype of computinginwhich a </w:t>
      </w:r>
      <w:r w:rsidR="00D263D9" w:rsidRPr="009B5522">
        <w:rPr>
          <w:spacing w:val="2"/>
          <w:sz w:val="24"/>
          <w:szCs w:val="24"/>
        </w:rPr>
        <w:t>s</w:t>
      </w:r>
      <w:r w:rsidR="00D263D9" w:rsidRPr="0062351E">
        <w:rPr>
          <w:spacing w:val="2"/>
          <w:sz w:val="24"/>
          <w:szCs w:val="24"/>
        </w:rPr>
        <w:t>ervice providermakes reso</w:t>
      </w:r>
      <w:r w:rsidR="00D263D9" w:rsidRPr="009B5522">
        <w:rPr>
          <w:spacing w:val="2"/>
          <w:sz w:val="24"/>
          <w:szCs w:val="24"/>
        </w:rPr>
        <w:t>u</w:t>
      </w:r>
      <w:r w:rsidR="00D263D9" w:rsidRPr="0062351E">
        <w:rPr>
          <w:spacing w:val="2"/>
          <w:sz w:val="24"/>
          <w:szCs w:val="24"/>
        </w:rPr>
        <w:t xml:space="preserve">rces availableto the public viatheinternet. Resources varyby providerbut </w:t>
      </w:r>
      <w:r w:rsidRPr="0062351E">
        <w:rPr>
          <w:spacing w:val="2"/>
          <w:sz w:val="24"/>
          <w:szCs w:val="24"/>
        </w:rPr>
        <w:t>may include storage</w:t>
      </w:r>
      <w:r w:rsidR="00D263D9" w:rsidRPr="0062351E">
        <w:rPr>
          <w:spacing w:val="2"/>
          <w:sz w:val="24"/>
          <w:szCs w:val="24"/>
        </w:rPr>
        <w:t xml:space="preserve">  capabilities, applications  or  virtual machines. </w:t>
      </w:r>
      <w:r w:rsidRPr="0062351E">
        <w:rPr>
          <w:spacing w:val="2"/>
          <w:sz w:val="24"/>
          <w:szCs w:val="24"/>
        </w:rPr>
        <w:t>Public cloud</w:t>
      </w:r>
      <w:r w:rsidR="00D263D9" w:rsidRPr="0062351E">
        <w:rPr>
          <w:spacing w:val="2"/>
          <w:sz w:val="24"/>
          <w:szCs w:val="24"/>
        </w:rPr>
        <w:t xml:space="preserve">  allows  for scalability and resource sharing that would not otherwise be possible for a single organization to achieve.</w:t>
      </w:r>
    </w:p>
    <w:p w:rsidR="00D263D9" w:rsidRPr="0062351E" w:rsidRDefault="00D263D9" w:rsidP="0062351E">
      <w:pPr>
        <w:spacing w:line="360" w:lineRule="auto"/>
        <w:ind w:right="74"/>
        <w:jc w:val="both"/>
        <w:rPr>
          <w:spacing w:val="2"/>
          <w:sz w:val="24"/>
          <w:szCs w:val="24"/>
        </w:rPr>
      </w:pPr>
      <w:r w:rsidRPr="0062351E">
        <w:rPr>
          <w:spacing w:val="2"/>
          <w:sz w:val="24"/>
          <w:szCs w:val="24"/>
        </w:rPr>
        <w:t>To implementthe proposed</w:t>
      </w:r>
      <w:r w:rsidR="0062351E" w:rsidRPr="0062351E">
        <w:rPr>
          <w:spacing w:val="2"/>
          <w:sz w:val="24"/>
          <w:szCs w:val="24"/>
        </w:rPr>
        <w:t>frame</w:t>
      </w:r>
      <w:r w:rsidR="0062351E" w:rsidRPr="009B5522">
        <w:rPr>
          <w:spacing w:val="2"/>
          <w:sz w:val="24"/>
          <w:szCs w:val="24"/>
        </w:rPr>
        <w:t>work</w:t>
      </w:r>
      <w:r w:rsidRPr="0062351E">
        <w:rPr>
          <w:spacing w:val="2"/>
          <w:sz w:val="24"/>
          <w:szCs w:val="24"/>
        </w:rPr>
        <w:t>ontheschools wefirst buildthe system byusingGsuitefor educationapp tocreate the cloudand uploadthe documents, files,images,videos onthe cloud.Thenwe canaccessit from anywhere.Inschoolsandcolleges, teachers, studentscanpreparetheirowndocuments and share it with the others.</w:t>
      </w:r>
    </w:p>
    <w:p w:rsidR="00D263D9" w:rsidRDefault="00D263D9" w:rsidP="0062351E">
      <w:pPr>
        <w:spacing w:line="360" w:lineRule="auto"/>
        <w:ind w:right="74"/>
        <w:jc w:val="both"/>
        <w:rPr>
          <w:spacing w:val="-2"/>
          <w:sz w:val="24"/>
          <w:szCs w:val="24"/>
        </w:rPr>
      </w:pPr>
      <w:r w:rsidRPr="0062351E">
        <w:rPr>
          <w:spacing w:val="2"/>
          <w:sz w:val="24"/>
          <w:szCs w:val="24"/>
        </w:rPr>
        <w:t>Teacher will prepare the class and upload the power points and videos for the next class in home using the account createdbyadministration.Teacher canupload thestudymaterials whichcanbeaccessedbythe students inhome as well as inclassroom.Teachers cangivethem theonline</w:t>
      </w:r>
      <w:r w:rsidRPr="009B5522">
        <w:rPr>
          <w:spacing w:val="-2"/>
          <w:sz w:val="24"/>
          <w:szCs w:val="24"/>
        </w:rPr>
        <w:t>pr</w:t>
      </w:r>
      <w:r w:rsidRPr="009B5522">
        <w:rPr>
          <w:sz w:val="24"/>
          <w:szCs w:val="24"/>
        </w:rPr>
        <w:t>e</w:t>
      </w:r>
      <w:r w:rsidRPr="009B5522">
        <w:rPr>
          <w:spacing w:val="1"/>
          <w:sz w:val="24"/>
          <w:szCs w:val="24"/>
        </w:rPr>
        <w:t>s</w:t>
      </w:r>
      <w:r w:rsidRPr="009B5522">
        <w:rPr>
          <w:sz w:val="24"/>
          <w:szCs w:val="24"/>
        </w:rPr>
        <w:t>e</w:t>
      </w:r>
      <w:r w:rsidRPr="009B5522">
        <w:rPr>
          <w:spacing w:val="-2"/>
          <w:sz w:val="24"/>
          <w:szCs w:val="24"/>
        </w:rPr>
        <w:t>n</w:t>
      </w:r>
      <w:r w:rsidRPr="009B5522">
        <w:rPr>
          <w:spacing w:val="1"/>
          <w:sz w:val="24"/>
          <w:szCs w:val="24"/>
        </w:rPr>
        <w:t>t</w:t>
      </w:r>
      <w:r w:rsidRPr="009B5522">
        <w:rPr>
          <w:sz w:val="24"/>
          <w:szCs w:val="24"/>
        </w:rPr>
        <w:t>a</w:t>
      </w:r>
      <w:r w:rsidRPr="009B5522">
        <w:rPr>
          <w:spacing w:val="-1"/>
          <w:sz w:val="24"/>
          <w:szCs w:val="24"/>
        </w:rPr>
        <w:t>t</w:t>
      </w:r>
      <w:r w:rsidRPr="009B5522">
        <w:rPr>
          <w:spacing w:val="1"/>
          <w:sz w:val="24"/>
          <w:szCs w:val="24"/>
        </w:rPr>
        <w:t>i</w:t>
      </w:r>
      <w:r w:rsidRPr="009B5522">
        <w:rPr>
          <w:sz w:val="24"/>
          <w:szCs w:val="24"/>
        </w:rPr>
        <w:t>o</w:t>
      </w:r>
      <w:r w:rsidRPr="009B5522">
        <w:rPr>
          <w:spacing w:val="-2"/>
          <w:sz w:val="24"/>
          <w:szCs w:val="24"/>
        </w:rPr>
        <w:t>n</w:t>
      </w:r>
      <w:r w:rsidRPr="009B5522">
        <w:rPr>
          <w:sz w:val="24"/>
          <w:szCs w:val="24"/>
        </w:rPr>
        <w:t>sor chan</w:t>
      </w:r>
      <w:r w:rsidRPr="009B5522">
        <w:rPr>
          <w:spacing w:val="-2"/>
          <w:sz w:val="24"/>
          <w:szCs w:val="24"/>
        </w:rPr>
        <w:t>g</w:t>
      </w:r>
      <w:r w:rsidRPr="009B5522">
        <w:rPr>
          <w:sz w:val="24"/>
          <w:szCs w:val="24"/>
        </w:rPr>
        <w:t>e</w:t>
      </w:r>
      <w:r w:rsidRPr="009B5522">
        <w:rPr>
          <w:spacing w:val="1"/>
          <w:sz w:val="24"/>
          <w:szCs w:val="24"/>
        </w:rPr>
        <w:t>t</w:t>
      </w:r>
      <w:r w:rsidRPr="009B5522">
        <w:rPr>
          <w:spacing w:val="-2"/>
          <w:sz w:val="24"/>
          <w:szCs w:val="24"/>
        </w:rPr>
        <w:t>h</w:t>
      </w:r>
      <w:r w:rsidRPr="009B5522">
        <w:rPr>
          <w:sz w:val="24"/>
          <w:szCs w:val="24"/>
        </w:rPr>
        <w:t>e con</w:t>
      </w:r>
      <w:r w:rsidRPr="009B5522">
        <w:rPr>
          <w:spacing w:val="1"/>
          <w:sz w:val="24"/>
          <w:szCs w:val="24"/>
        </w:rPr>
        <w:t>t</w:t>
      </w:r>
      <w:r w:rsidRPr="009B5522">
        <w:rPr>
          <w:spacing w:val="-2"/>
          <w:sz w:val="24"/>
          <w:szCs w:val="24"/>
        </w:rPr>
        <w:t>e</w:t>
      </w:r>
      <w:r w:rsidRPr="009B5522">
        <w:rPr>
          <w:sz w:val="24"/>
          <w:szCs w:val="24"/>
        </w:rPr>
        <w:t>nt</w:t>
      </w:r>
      <w:r w:rsidRPr="009B5522">
        <w:rPr>
          <w:spacing w:val="-2"/>
          <w:sz w:val="24"/>
          <w:szCs w:val="24"/>
        </w:rPr>
        <w:t>o</w:t>
      </w:r>
      <w:r w:rsidRPr="009B5522">
        <w:rPr>
          <w:sz w:val="24"/>
          <w:szCs w:val="24"/>
        </w:rPr>
        <w:t>f</w:t>
      </w:r>
      <w:r w:rsidRPr="009B5522">
        <w:rPr>
          <w:spacing w:val="1"/>
          <w:sz w:val="24"/>
          <w:szCs w:val="24"/>
        </w:rPr>
        <w:t>t</w:t>
      </w:r>
      <w:r w:rsidRPr="009B5522">
        <w:rPr>
          <w:spacing w:val="-2"/>
          <w:sz w:val="24"/>
          <w:szCs w:val="24"/>
        </w:rPr>
        <w:t>h</w:t>
      </w:r>
      <w:r w:rsidRPr="009B5522">
        <w:rPr>
          <w:sz w:val="24"/>
          <w:szCs w:val="24"/>
        </w:rPr>
        <w:t xml:space="preserve">eany </w:t>
      </w:r>
      <w:r w:rsidRPr="009B5522">
        <w:rPr>
          <w:spacing w:val="1"/>
          <w:sz w:val="24"/>
          <w:szCs w:val="24"/>
        </w:rPr>
        <w:t>i</w:t>
      </w:r>
      <w:r w:rsidRPr="009B5522">
        <w:rPr>
          <w:spacing w:val="-1"/>
          <w:sz w:val="24"/>
          <w:szCs w:val="24"/>
        </w:rPr>
        <w:t>m</w:t>
      </w:r>
      <w:r w:rsidRPr="009B5522">
        <w:rPr>
          <w:sz w:val="24"/>
          <w:szCs w:val="24"/>
        </w:rPr>
        <w:t>age</w:t>
      </w:r>
      <w:r w:rsidRPr="009B5522">
        <w:rPr>
          <w:spacing w:val="-2"/>
          <w:sz w:val="24"/>
          <w:szCs w:val="24"/>
        </w:rPr>
        <w:t>d</w:t>
      </w:r>
      <w:r w:rsidRPr="009B5522">
        <w:rPr>
          <w:sz w:val="24"/>
          <w:szCs w:val="24"/>
        </w:rPr>
        <w:t>yna</w:t>
      </w:r>
      <w:r w:rsidRPr="009B5522">
        <w:rPr>
          <w:spacing w:val="-1"/>
          <w:sz w:val="24"/>
          <w:szCs w:val="24"/>
        </w:rPr>
        <w:t>m</w:t>
      </w:r>
      <w:r w:rsidRPr="009B5522">
        <w:rPr>
          <w:spacing w:val="1"/>
          <w:sz w:val="24"/>
          <w:szCs w:val="24"/>
        </w:rPr>
        <w:t>i</w:t>
      </w:r>
      <w:r w:rsidRPr="009B5522">
        <w:rPr>
          <w:sz w:val="24"/>
          <w:szCs w:val="24"/>
        </w:rPr>
        <w:t>c</w:t>
      </w:r>
      <w:r w:rsidRPr="009B5522">
        <w:rPr>
          <w:spacing w:val="-2"/>
          <w:sz w:val="24"/>
          <w:szCs w:val="24"/>
        </w:rPr>
        <w:t>a</w:t>
      </w:r>
      <w:r w:rsidRPr="009B5522">
        <w:rPr>
          <w:spacing w:val="-1"/>
          <w:sz w:val="24"/>
          <w:szCs w:val="24"/>
        </w:rPr>
        <w:t>l</w:t>
      </w:r>
      <w:r w:rsidRPr="009B5522">
        <w:rPr>
          <w:spacing w:val="1"/>
          <w:sz w:val="24"/>
          <w:szCs w:val="24"/>
        </w:rPr>
        <w:t>l</w:t>
      </w:r>
      <w:r w:rsidRPr="009B5522">
        <w:rPr>
          <w:sz w:val="24"/>
          <w:szCs w:val="24"/>
        </w:rPr>
        <w:t>ydu</w:t>
      </w:r>
      <w:r w:rsidRPr="009B5522">
        <w:rPr>
          <w:spacing w:val="-2"/>
          <w:sz w:val="24"/>
          <w:szCs w:val="24"/>
        </w:rPr>
        <w:t>r</w:t>
      </w:r>
      <w:r w:rsidRPr="009B5522">
        <w:rPr>
          <w:spacing w:val="1"/>
          <w:sz w:val="24"/>
          <w:szCs w:val="24"/>
        </w:rPr>
        <w:t>i</w:t>
      </w:r>
      <w:r w:rsidRPr="009B5522">
        <w:rPr>
          <w:sz w:val="24"/>
          <w:szCs w:val="24"/>
        </w:rPr>
        <w:t xml:space="preserve">ng </w:t>
      </w:r>
      <w:r w:rsidRPr="009B5522">
        <w:rPr>
          <w:spacing w:val="1"/>
          <w:sz w:val="24"/>
          <w:szCs w:val="24"/>
        </w:rPr>
        <w:t>t</w:t>
      </w:r>
      <w:r w:rsidRPr="009B5522">
        <w:rPr>
          <w:sz w:val="24"/>
          <w:szCs w:val="24"/>
        </w:rPr>
        <w:t>e</w:t>
      </w:r>
      <w:r w:rsidRPr="009B5522">
        <w:rPr>
          <w:spacing w:val="-2"/>
          <w:sz w:val="24"/>
          <w:szCs w:val="24"/>
        </w:rPr>
        <w:t>a</w:t>
      </w:r>
      <w:r w:rsidRPr="009B5522">
        <w:rPr>
          <w:sz w:val="24"/>
          <w:szCs w:val="24"/>
        </w:rPr>
        <w:t>ch</w:t>
      </w:r>
      <w:r w:rsidRPr="009B5522">
        <w:rPr>
          <w:spacing w:val="1"/>
          <w:sz w:val="24"/>
          <w:szCs w:val="24"/>
        </w:rPr>
        <w:t>i</w:t>
      </w:r>
      <w:r w:rsidRPr="009B5522">
        <w:rPr>
          <w:spacing w:val="-2"/>
          <w:sz w:val="24"/>
          <w:szCs w:val="24"/>
        </w:rPr>
        <w:t>ng</w:t>
      </w:r>
      <w:r w:rsidRPr="009B5522">
        <w:rPr>
          <w:sz w:val="24"/>
          <w:szCs w:val="24"/>
        </w:rPr>
        <w:t>,s</w:t>
      </w:r>
      <w:r w:rsidRPr="009B5522">
        <w:rPr>
          <w:spacing w:val="1"/>
          <w:sz w:val="24"/>
          <w:szCs w:val="24"/>
        </w:rPr>
        <w:t>t</w:t>
      </w:r>
      <w:r w:rsidRPr="009B5522">
        <w:rPr>
          <w:sz w:val="24"/>
          <w:szCs w:val="24"/>
        </w:rPr>
        <w:t>ud</w:t>
      </w:r>
      <w:r w:rsidRPr="009B5522">
        <w:rPr>
          <w:spacing w:val="-2"/>
          <w:sz w:val="24"/>
          <w:szCs w:val="24"/>
        </w:rPr>
        <w:t>e</w:t>
      </w:r>
      <w:r w:rsidRPr="009B5522">
        <w:rPr>
          <w:sz w:val="24"/>
          <w:szCs w:val="24"/>
        </w:rPr>
        <w:t>n</w:t>
      </w:r>
      <w:r w:rsidRPr="009B5522">
        <w:rPr>
          <w:spacing w:val="1"/>
          <w:sz w:val="24"/>
          <w:szCs w:val="24"/>
        </w:rPr>
        <w:t>t</w:t>
      </w:r>
      <w:r w:rsidRPr="009B5522">
        <w:rPr>
          <w:sz w:val="24"/>
          <w:szCs w:val="24"/>
        </w:rPr>
        <w:t>scan</w:t>
      </w:r>
      <w:r w:rsidRPr="009B5522">
        <w:rPr>
          <w:spacing w:val="-2"/>
          <w:sz w:val="24"/>
          <w:szCs w:val="24"/>
        </w:rPr>
        <w:t>s</w:t>
      </w:r>
      <w:r w:rsidRPr="009B5522">
        <w:rPr>
          <w:sz w:val="24"/>
          <w:szCs w:val="24"/>
        </w:rPr>
        <w:t>ub</w:t>
      </w:r>
      <w:r w:rsidRPr="009B5522">
        <w:rPr>
          <w:spacing w:val="-1"/>
          <w:sz w:val="24"/>
          <w:szCs w:val="24"/>
        </w:rPr>
        <w:t>m</w:t>
      </w:r>
      <w:r w:rsidRPr="009B5522">
        <w:rPr>
          <w:spacing w:val="1"/>
          <w:sz w:val="24"/>
          <w:szCs w:val="24"/>
        </w:rPr>
        <w:t>i</w:t>
      </w:r>
      <w:r w:rsidRPr="009B5522">
        <w:rPr>
          <w:sz w:val="24"/>
          <w:szCs w:val="24"/>
        </w:rPr>
        <w:t>t</w:t>
      </w:r>
      <w:r w:rsidRPr="009B5522">
        <w:rPr>
          <w:spacing w:val="1"/>
          <w:sz w:val="24"/>
          <w:szCs w:val="24"/>
        </w:rPr>
        <w:t xml:space="preserve"> t</w:t>
      </w:r>
      <w:r w:rsidRPr="009B5522">
        <w:rPr>
          <w:sz w:val="24"/>
          <w:szCs w:val="24"/>
        </w:rPr>
        <w:t>h</w:t>
      </w:r>
      <w:r w:rsidRPr="009B5522">
        <w:rPr>
          <w:spacing w:val="-2"/>
          <w:sz w:val="24"/>
          <w:szCs w:val="24"/>
        </w:rPr>
        <w:t>e</w:t>
      </w:r>
      <w:r w:rsidRPr="009B5522">
        <w:rPr>
          <w:spacing w:val="1"/>
          <w:sz w:val="24"/>
          <w:szCs w:val="24"/>
        </w:rPr>
        <w:t>i</w:t>
      </w:r>
      <w:r w:rsidRPr="009B5522">
        <w:rPr>
          <w:sz w:val="24"/>
          <w:szCs w:val="24"/>
        </w:rPr>
        <w:t>ra</w:t>
      </w:r>
      <w:r w:rsidRPr="009B5522">
        <w:rPr>
          <w:spacing w:val="1"/>
          <w:sz w:val="24"/>
          <w:szCs w:val="24"/>
        </w:rPr>
        <w:t>s</w:t>
      </w:r>
      <w:r w:rsidRPr="009B5522">
        <w:rPr>
          <w:sz w:val="24"/>
          <w:szCs w:val="24"/>
        </w:rPr>
        <w:t>s</w:t>
      </w:r>
      <w:r w:rsidRPr="009B5522">
        <w:rPr>
          <w:spacing w:val="-1"/>
          <w:sz w:val="24"/>
          <w:szCs w:val="24"/>
        </w:rPr>
        <w:t>i</w:t>
      </w:r>
      <w:r w:rsidRPr="009B5522">
        <w:rPr>
          <w:sz w:val="24"/>
          <w:szCs w:val="24"/>
        </w:rPr>
        <w:t>g</w:t>
      </w:r>
      <w:r w:rsidRPr="009B5522">
        <w:rPr>
          <w:spacing w:val="-2"/>
          <w:sz w:val="24"/>
          <w:szCs w:val="24"/>
        </w:rPr>
        <w:t>n</w:t>
      </w:r>
      <w:r w:rsidRPr="009B5522">
        <w:rPr>
          <w:spacing w:val="1"/>
          <w:sz w:val="24"/>
          <w:szCs w:val="24"/>
        </w:rPr>
        <w:t>m</w:t>
      </w:r>
      <w:r w:rsidRPr="009B5522">
        <w:rPr>
          <w:sz w:val="24"/>
          <w:szCs w:val="24"/>
        </w:rPr>
        <w:t>e</w:t>
      </w:r>
      <w:r w:rsidRPr="009B5522">
        <w:rPr>
          <w:spacing w:val="-2"/>
          <w:sz w:val="24"/>
          <w:szCs w:val="24"/>
        </w:rPr>
        <w:t>n</w:t>
      </w:r>
      <w:r w:rsidRPr="009B5522">
        <w:rPr>
          <w:spacing w:val="1"/>
          <w:sz w:val="24"/>
          <w:szCs w:val="24"/>
        </w:rPr>
        <w:t>t</w:t>
      </w:r>
      <w:r w:rsidRPr="009B5522">
        <w:rPr>
          <w:sz w:val="24"/>
          <w:szCs w:val="24"/>
        </w:rPr>
        <w:t>so</w:t>
      </w:r>
      <w:r w:rsidRPr="009B5522">
        <w:rPr>
          <w:spacing w:val="-2"/>
          <w:sz w:val="24"/>
          <w:szCs w:val="24"/>
        </w:rPr>
        <w:t>n</w:t>
      </w:r>
      <w:r w:rsidRPr="009B5522">
        <w:rPr>
          <w:spacing w:val="1"/>
          <w:sz w:val="24"/>
          <w:szCs w:val="24"/>
        </w:rPr>
        <w:t>li</w:t>
      </w:r>
      <w:r w:rsidRPr="009B5522">
        <w:rPr>
          <w:spacing w:val="-2"/>
          <w:sz w:val="24"/>
          <w:szCs w:val="24"/>
        </w:rPr>
        <w:t>n</w:t>
      </w:r>
      <w:r w:rsidRPr="009B5522">
        <w:rPr>
          <w:sz w:val="24"/>
          <w:szCs w:val="24"/>
        </w:rPr>
        <w:t>ee</w:t>
      </w:r>
      <w:r w:rsidRPr="009B5522">
        <w:rPr>
          <w:spacing w:val="-1"/>
          <w:sz w:val="24"/>
          <w:szCs w:val="24"/>
        </w:rPr>
        <w:t>t</w:t>
      </w:r>
      <w:r w:rsidRPr="009B5522">
        <w:rPr>
          <w:sz w:val="24"/>
          <w:szCs w:val="24"/>
        </w:rPr>
        <w:t>c. Stud</w:t>
      </w:r>
      <w:r w:rsidRPr="009B5522">
        <w:rPr>
          <w:spacing w:val="1"/>
          <w:sz w:val="24"/>
          <w:szCs w:val="24"/>
        </w:rPr>
        <w:t>e</w:t>
      </w:r>
      <w:r w:rsidRPr="009B5522">
        <w:rPr>
          <w:spacing w:val="-2"/>
          <w:sz w:val="24"/>
          <w:szCs w:val="24"/>
        </w:rPr>
        <w:t>n</w:t>
      </w:r>
      <w:r w:rsidRPr="009B5522">
        <w:rPr>
          <w:spacing w:val="1"/>
          <w:sz w:val="24"/>
          <w:szCs w:val="24"/>
        </w:rPr>
        <w:t>t</w:t>
      </w:r>
      <w:r w:rsidRPr="009B5522">
        <w:rPr>
          <w:sz w:val="24"/>
          <w:szCs w:val="24"/>
        </w:rPr>
        <w:t>s</w:t>
      </w:r>
      <w:r w:rsidRPr="009B5522">
        <w:rPr>
          <w:spacing w:val="-3"/>
          <w:sz w:val="24"/>
          <w:szCs w:val="24"/>
        </w:rPr>
        <w:t>w</w:t>
      </w:r>
      <w:r w:rsidRPr="009B5522">
        <w:rPr>
          <w:spacing w:val="1"/>
          <w:sz w:val="24"/>
          <w:szCs w:val="24"/>
        </w:rPr>
        <w:t>i</w:t>
      </w:r>
      <w:r w:rsidRPr="009B5522">
        <w:rPr>
          <w:spacing w:val="-1"/>
          <w:sz w:val="24"/>
          <w:szCs w:val="24"/>
        </w:rPr>
        <w:t>l</w:t>
      </w:r>
      <w:r w:rsidRPr="009B5522">
        <w:rPr>
          <w:sz w:val="24"/>
          <w:szCs w:val="24"/>
        </w:rPr>
        <w:t>l</w:t>
      </w:r>
      <w:r w:rsidRPr="009B5522">
        <w:rPr>
          <w:spacing w:val="1"/>
          <w:sz w:val="24"/>
          <w:szCs w:val="24"/>
        </w:rPr>
        <w:t xml:space="preserve"> l</w:t>
      </w:r>
      <w:r w:rsidRPr="009B5522">
        <w:rPr>
          <w:sz w:val="24"/>
          <w:szCs w:val="24"/>
        </w:rPr>
        <w:t>og</w:t>
      </w:r>
      <w:r w:rsidRPr="009B5522">
        <w:rPr>
          <w:spacing w:val="-1"/>
          <w:sz w:val="24"/>
          <w:szCs w:val="24"/>
        </w:rPr>
        <w:t>i</w:t>
      </w:r>
      <w:r w:rsidRPr="009B5522">
        <w:rPr>
          <w:sz w:val="24"/>
          <w:szCs w:val="24"/>
        </w:rPr>
        <w:t>nb</w:t>
      </w:r>
      <w:r w:rsidRPr="009B5522">
        <w:rPr>
          <w:spacing w:val="-2"/>
          <w:sz w:val="24"/>
          <w:szCs w:val="24"/>
        </w:rPr>
        <w:t>a</w:t>
      </w:r>
      <w:r w:rsidRPr="009B5522">
        <w:rPr>
          <w:sz w:val="24"/>
          <w:szCs w:val="24"/>
        </w:rPr>
        <w:t>s</w:t>
      </w:r>
      <w:r w:rsidRPr="009B5522">
        <w:rPr>
          <w:spacing w:val="1"/>
          <w:sz w:val="24"/>
          <w:szCs w:val="24"/>
        </w:rPr>
        <w:t>e</w:t>
      </w:r>
      <w:r w:rsidRPr="009B5522">
        <w:rPr>
          <w:sz w:val="24"/>
          <w:szCs w:val="24"/>
        </w:rPr>
        <w:t xml:space="preserve">d </w:t>
      </w:r>
      <w:r w:rsidRPr="009B5522">
        <w:rPr>
          <w:spacing w:val="-2"/>
          <w:sz w:val="24"/>
          <w:szCs w:val="24"/>
        </w:rPr>
        <w:lastRenderedPageBreak/>
        <w:t>o</w:t>
      </w:r>
      <w:r w:rsidRPr="009B5522">
        <w:rPr>
          <w:sz w:val="24"/>
          <w:szCs w:val="24"/>
        </w:rPr>
        <w:t>n</w:t>
      </w:r>
      <w:r w:rsidRPr="009B5522">
        <w:rPr>
          <w:spacing w:val="1"/>
          <w:sz w:val="24"/>
          <w:szCs w:val="24"/>
        </w:rPr>
        <w:t>t</w:t>
      </w:r>
      <w:r w:rsidRPr="009B5522">
        <w:rPr>
          <w:sz w:val="24"/>
          <w:szCs w:val="24"/>
        </w:rPr>
        <w:t>h</w:t>
      </w:r>
      <w:r w:rsidRPr="009B5522">
        <w:rPr>
          <w:spacing w:val="-2"/>
          <w:sz w:val="24"/>
          <w:szCs w:val="24"/>
        </w:rPr>
        <w:t>e</w:t>
      </w:r>
      <w:r w:rsidRPr="009B5522">
        <w:rPr>
          <w:spacing w:val="1"/>
          <w:sz w:val="24"/>
          <w:szCs w:val="24"/>
        </w:rPr>
        <w:t>i</w:t>
      </w:r>
      <w:r w:rsidRPr="009B5522">
        <w:rPr>
          <w:sz w:val="24"/>
          <w:szCs w:val="24"/>
        </w:rPr>
        <w:t>ra</w:t>
      </w:r>
      <w:r w:rsidRPr="009B5522">
        <w:rPr>
          <w:spacing w:val="-2"/>
          <w:sz w:val="24"/>
          <w:szCs w:val="24"/>
        </w:rPr>
        <w:t>u</w:t>
      </w:r>
      <w:r w:rsidRPr="009B5522">
        <w:rPr>
          <w:spacing w:val="1"/>
          <w:sz w:val="24"/>
          <w:szCs w:val="24"/>
        </w:rPr>
        <w:t>t</w:t>
      </w:r>
      <w:r w:rsidRPr="009B5522">
        <w:rPr>
          <w:sz w:val="24"/>
          <w:szCs w:val="24"/>
        </w:rPr>
        <w:t>he</w:t>
      </w:r>
      <w:r w:rsidRPr="009B5522">
        <w:rPr>
          <w:spacing w:val="-2"/>
          <w:sz w:val="24"/>
          <w:szCs w:val="24"/>
        </w:rPr>
        <w:t>n</w:t>
      </w:r>
      <w:r w:rsidRPr="009B5522">
        <w:rPr>
          <w:spacing w:val="1"/>
          <w:sz w:val="24"/>
          <w:szCs w:val="24"/>
        </w:rPr>
        <w:t>t</w:t>
      </w:r>
      <w:r w:rsidRPr="009B5522">
        <w:rPr>
          <w:spacing w:val="-1"/>
          <w:sz w:val="24"/>
          <w:szCs w:val="24"/>
        </w:rPr>
        <w:t>i</w:t>
      </w:r>
      <w:r w:rsidRPr="009B5522">
        <w:rPr>
          <w:sz w:val="24"/>
          <w:szCs w:val="24"/>
        </w:rPr>
        <w:t>ca</w:t>
      </w:r>
      <w:r w:rsidRPr="009B5522">
        <w:rPr>
          <w:spacing w:val="2"/>
          <w:sz w:val="24"/>
          <w:szCs w:val="24"/>
        </w:rPr>
        <w:t>t</w:t>
      </w:r>
      <w:r w:rsidRPr="009B5522">
        <w:rPr>
          <w:spacing w:val="1"/>
          <w:sz w:val="24"/>
          <w:szCs w:val="24"/>
        </w:rPr>
        <w:t>i</w:t>
      </w:r>
      <w:r w:rsidRPr="009B5522">
        <w:rPr>
          <w:sz w:val="24"/>
          <w:szCs w:val="24"/>
        </w:rPr>
        <w:t>on g</w:t>
      </w:r>
      <w:r w:rsidRPr="009B5522">
        <w:rPr>
          <w:spacing w:val="1"/>
          <w:sz w:val="24"/>
          <w:szCs w:val="24"/>
        </w:rPr>
        <w:t>i</w:t>
      </w:r>
      <w:r w:rsidRPr="009B5522">
        <w:rPr>
          <w:spacing w:val="-2"/>
          <w:sz w:val="24"/>
          <w:szCs w:val="24"/>
        </w:rPr>
        <w:t>v</w:t>
      </w:r>
      <w:r w:rsidRPr="009B5522">
        <w:rPr>
          <w:sz w:val="24"/>
          <w:szCs w:val="24"/>
        </w:rPr>
        <w:t>en</w:t>
      </w:r>
      <w:r w:rsidRPr="009B5522">
        <w:rPr>
          <w:spacing w:val="1"/>
          <w:sz w:val="24"/>
          <w:szCs w:val="24"/>
        </w:rPr>
        <w:t xml:space="preserve"> t</w:t>
      </w:r>
      <w:r w:rsidRPr="009B5522">
        <w:rPr>
          <w:sz w:val="24"/>
          <w:szCs w:val="24"/>
        </w:rPr>
        <w:t xml:space="preserve">o </w:t>
      </w:r>
      <w:r w:rsidRPr="009B5522">
        <w:rPr>
          <w:spacing w:val="1"/>
          <w:sz w:val="24"/>
          <w:szCs w:val="24"/>
        </w:rPr>
        <w:t>t</w:t>
      </w:r>
      <w:r w:rsidRPr="009B5522">
        <w:rPr>
          <w:sz w:val="24"/>
          <w:szCs w:val="24"/>
        </w:rPr>
        <w:t>h</w:t>
      </w:r>
      <w:r w:rsidRPr="009B5522">
        <w:rPr>
          <w:spacing w:val="-2"/>
          <w:sz w:val="24"/>
          <w:szCs w:val="24"/>
        </w:rPr>
        <w:t>e</w:t>
      </w:r>
      <w:r w:rsidRPr="009B5522">
        <w:rPr>
          <w:sz w:val="24"/>
          <w:szCs w:val="24"/>
        </w:rPr>
        <w:t>m</w:t>
      </w:r>
      <w:r w:rsidRPr="009B5522">
        <w:rPr>
          <w:spacing w:val="-2"/>
          <w:sz w:val="24"/>
          <w:szCs w:val="24"/>
        </w:rPr>
        <w:t>a</w:t>
      </w:r>
      <w:r w:rsidRPr="009B5522">
        <w:rPr>
          <w:sz w:val="24"/>
          <w:szCs w:val="24"/>
        </w:rPr>
        <w:t>nd</w:t>
      </w:r>
      <w:r w:rsidRPr="009B5522">
        <w:rPr>
          <w:spacing w:val="-2"/>
          <w:sz w:val="24"/>
          <w:szCs w:val="24"/>
        </w:rPr>
        <w:t>a</w:t>
      </w:r>
      <w:r w:rsidRPr="009B5522">
        <w:rPr>
          <w:sz w:val="24"/>
          <w:szCs w:val="24"/>
        </w:rPr>
        <w:t>cc</w:t>
      </w:r>
      <w:r w:rsidRPr="009B5522">
        <w:rPr>
          <w:spacing w:val="-2"/>
          <w:sz w:val="24"/>
          <w:szCs w:val="24"/>
        </w:rPr>
        <w:t>e</w:t>
      </w:r>
      <w:r w:rsidRPr="009B5522">
        <w:rPr>
          <w:sz w:val="24"/>
          <w:szCs w:val="24"/>
        </w:rPr>
        <w:t>ssPo</w:t>
      </w:r>
      <w:r w:rsidRPr="009B5522">
        <w:rPr>
          <w:spacing w:val="-1"/>
          <w:sz w:val="24"/>
          <w:szCs w:val="24"/>
        </w:rPr>
        <w:t>w</w:t>
      </w:r>
      <w:r w:rsidRPr="009B5522">
        <w:rPr>
          <w:spacing w:val="-2"/>
          <w:sz w:val="24"/>
          <w:szCs w:val="24"/>
        </w:rPr>
        <w:t>e</w:t>
      </w:r>
      <w:r w:rsidRPr="009B5522">
        <w:rPr>
          <w:sz w:val="24"/>
          <w:szCs w:val="24"/>
        </w:rPr>
        <w:t>rPoin</w:t>
      </w:r>
      <w:r w:rsidRPr="009B5522">
        <w:rPr>
          <w:spacing w:val="-1"/>
          <w:sz w:val="24"/>
          <w:szCs w:val="24"/>
        </w:rPr>
        <w:t>t</w:t>
      </w:r>
      <w:r w:rsidRPr="009B5522">
        <w:rPr>
          <w:sz w:val="24"/>
          <w:szCs w:val="24"/>
        </w:rPr>
        <w:t>s,</w:t>
      </w:r>
      <w:r w:rsidRPr="009B5522">
        <w:rPr>
          <w:spacing w:val="-3"/>
          <w:sz w:val="24"/>
          <w:szCs w:val="24"/>
        </w:rPr>
        <w:t>S</w:t>
      </w:r>
      <w:r w:rsidRPr="009B5522">
        <w:rPr>
          <w:spacing w:val="1"/>
          <w:sz w:val="24"/>
          <w:szCs w:val="24"/>
        </w:rPr>
        <w:t>t</w:t>
      </w:r>
      <w:r w:rsidRPr="009B5522">
        <w:rPr>
          <w:sz w:val="24"/>
          <w:szCs w:val="24"/>
        </w:rPr>
        <w:t>udy M</w:t>
      </w:r>
      <w:r w:rsidRPr="009B5522">
        <w:rPr>
          <w:spacing w:val="-2"/>
          <w:sz w:val="24"/>
          <w:szCs w:val="24"/>
        </w:rPr>
        <w:t>a</w:t>
      </w:r>
      <w:r w:rsidRPr="009B5522">
        <w:rPr>
          <w:spacing w:val="1"/>
          <w:sz w:val="24"/>
          <w:szCs w:val="24"/>
        </w:rPr>
        <w:t>t</w:t>
      </w:r>
      <w:r w:rsidRPr="009B5522">
        <w:rPr>
          <w:sz w:val="24"/>
          <w:szCs w:val="24"/>
        </w:rPr>
        <w:t>e</w:t>
      </w:r>
      <w:r w:rsidRPr="009B5522">
        <w:rPr>
          <w:spacing w:val="-1"/>
          <w:sz w:val="24"/>
          <w:szCs w:val="24"/>
        </w:rPr>
        <w:t>r</w:t>
      </w:r>
      <w:r w:rsidRPr="009B5522">
        <w:rPr>
          <w:spacing w:val="1"/>
          <w:sz w:val="24"/>
          <w:szCs w:val="24"/>
        </w:rPr>
        <w:t>i</w:t>
      </w:r>
      <w:r w:rsidRPr="009B5522">
        <w:rPr>
          <w:spacing w:val="-2"/>
          <w:sz w:val="24"/>
          <w:szCs w:val="24"/>
        </w:rPr>
        <w:t>a</w:t>
      </w:r>
      <w:r w:rsidRPr="009B5522">
        <w:rPr>
          <w:spacing w:val="1"/>
          <w:sz w:val="24"/>
          <w:szCs w:val="24"/>
        </w:rPr>
        <w:t>l</w:t>
      </w:r>
      <w:r w:rsidRPr="009B5522">
        <w:rPr>
          <w:sz w:val="24"/>
          <w:szCs w:val="24"/>
        </w:rPr>
        <w:t xml:space="preserve">s, </w:t>
      </w:r>
      <w:r w:rsidRPr="009B5522">
        <w:rPr>
          <w:spacing w:val="-1"/>
          <w:sz w:val="24"/>
          <w:szCs w:val="24"/>
        </w:rPr>
        <w:t>R</w:t>
      </w:r>
      <w:r w:rsidRPr="009B5522">
        <w:rPr>
          <w:sz w:val="24"/>
          <w:szCs w:val="24"/>
        </w:rPr>
        <w:t>e</w:t>
      </w:r>
      <w:r w:rsidRPr="009B5522">
        <w:rPr>
          <w:spacing w:val="1"/>
          <w:sz w:val="24"/>
          <w:szCs w:val="24"/>
        </w:rPr>
        <w:t>s</w:t>
      </w:r>
      <w:r w:rsidRPr="009B5522">
        <w:rPr>
          <w:sz w:val="24"/>
          <w:szCs w:val="24"/>
        </w:rPr>
        <w:t>u</w:t>
      </w:r>
      <w:r w:rsidRPr="009B5522">
        <w:rPr>
          <w:spacing w:val="-1"/>
          <w:sz w:val="24"/>
          <w:szCs w:val="24"/>
        </w:rPr>
        <w:t>l</w:t>
      </w:r>
      <w:r w:rsidRPr="009B5522">
        <w:rPr>
          <w:spacing w:val="1"/>
          <w:sz w:val="24"/>
          <w:szCs w:val="24"/>
        </w:rPr>
        <w:t>t</w:t>
      </w:r>
      <w:r w:rsidRPr="009B5522">
        <w:rPr>
          <w:sz w:val="24"/>
          <w:szCs w:val="24"/>
        </w:rPr>
        <w:t>sand</w:t>
      </w:r>
      <w:r w:rsidRPr="009B5522">
        <w:rPr>
          <w:spacing w:val="-1"/>
          <w:sz w:val="24"/>
          <w:szCs w:val="24"/>
        </w:rPr>
        <w:t>A</w:t>
      </w:r>
      <w:r w:rsidRPr="009B5522">
        <w:rPr>
          <w:spacing w:val="-2"/>
          <w:sz w:val="24"/>
          <w:szCs w:val="24"/>
        </w:rPr>
        <w:t>s</w:t>
      </w:r>
      <w:r w:rsidRPr="009B5522">
        <w:rPr>
          <w:sz w:val="24"/>
          <w:szCs w:val="24"/>
        </w:rPr>
        <w:t>s</w:t>
      </w:r>
      <w:r w:rsidRPr="009B5522">
        <w:rPr>
          <w:spacing w:val="-1"/>
          <w:sz w:val="24"/>
          <w:szCs w:val="24"/>
        </w:rPr>
        <w:t>i</w:t>
      </w:r>
      <w:r w:rsidRPr="009B5522">
        <w:rPr>
          <w:sz w:val="24"/>
          <w:szCs w:val="24"/>
        </w:rPr>
        <w:t>gn</w:t>
      </w:r>
      <w:r w:rsidRPr="009B5522">
        <w:rPr>
          <w:spacing w:val="-1"/>
          <w:sz w:val="24"/>
          <w:szCs w:val="24"/>
        </w:rPr>
        <w:t>m</w:t>
      </w:r>
      <w:r w:rsidRPr="009B5522">
        <w:rPr>
          <w:sz w:val="24"/>
          <w:szCs w:val="24"/>
        </w:rPr>
        <w:t>enta</w:t>
      </w:r>
      <w:r w:rsidRPr="009B5522">
        <w:rPr>
          <w:spacing w:val="-2"/>
          <w:sz w:val="24"/>
          <w:szCs w:val="24"/>
        </w:rPr>
        <w:t>s</w:t>
      </w:r>
      <w:r w:rsidRPr="009B5522">
        <w:rPr>
          <w:sz w:val="24"/>
          <w:szCs w:val="24"/>
        </w:rPr>
        <w:t>s</w:t>
      </w:r>
      <w:r w:rsidRPr="009B5522">
        <w:rPr>
          <w:spacing w:val="1"/>
          <w:sz w:val="24"/>
          <w:szCs w:val="24"/>
        </w:rPr>
        <w:t>i</w:t>
      </w:r>
      <w:r w:rsidRPr="009B5522">
        <w:rPr>
          <w:sz w:val="24"/>
          <w:szCs w:val="24"/>
        </w:rPr>
        <w:t>gn</w:t>
      </w:r>
      <w:r w:rsidRPr="009B5522">
        <w:rPr>
          <w:spacing w:val="-2"/>
          <w:sz w:val="24"/>
          <w:szCs w:val="24"/>
        </w:rPr>
        <w:t>e</w:t>
      </w:r>
      <w:r w:rsidRPr="009B5522">
        <w:rPr>
          <w:sz w:val="24"/>
          <w:szCs w:val="24"/>
        </w:rPr>
        <w:t>d</w:t>
      </w:r>
      <w:r w:rsidRPr="009B5522">
        <w:rPr>
          <w:spacing w:val="1"/>
          <w:sz w:val="24"/>
          <w:szCs w:val="24"/>
        </w:rPr>
        <w:t>t</w:t>
      </w:r>
      <w:r w:rsidRPr="009B5522">
        <w:rPr>
          <w:sz w:val="24"/>
          <w:szCs w:val="24"/>
        </w:rPr>
        <w:t>o</w:t>
      </w:r>
      <w:r w:rsidRPr="009B5522">
        <w:rPr>
          <w:spacing w:val="1"/>
          <w:sz w:val="24"/>
          <w:szCs w:val="24"/>
        </w:rPr>
        <w:t>t</w:t>
      </w:r>
      <w:r w:rsidRPr="009B5522">
        <w:rPr>
          <w:sz w:val="24"/>
          <w:szCs w:val="24"/>
        </w:rPr>
        <w:t>h</w:t>
      </w:r>
      <w:r w:rsidRPr="009B5522">
        <w:rPr>
          <w:spacing w:val="-2"/>
          <w:sz w:val="24"/>
          <w:szCs w:val="24"/>
        </w:rPr>
        <w:t>e</w:t>
      </w:r>
      <w:r w:rsidRPr="009B5522">
        <w:rPr>
          <w:spacing w:val="1"/>
          <w:sz w:val="24"/>
          <w:szCs w:val="24"/>
        </w:rPr>
        <w:t>m</w:t>
      </w:r>
      <w:r w:rsidRPr="009B5522">
        <w:rPr>
          <w:sz w:val="24"/>
          <w:szCs w:val="24"/>
        </w:rPr>
        <w:t>,</w:t>
      </w:r>
      <w:r w:rsidRPr="009B5522">
        <w:rPr>
          <w:spacing w:val="-2"/>
          <w:sz w:val="24"/>
          <w:szCs w:val="24"/>
        </w:rPr>
        <w:t>p</w:t>
      </w:r>
      <w:r w:rsidRPr="009B5522">
        <w:rPr>
          <w:spacing w:val="1"/>
          <w:sz w:val="24"/>
          <w:szCs w:val="24"/>
        </w:rPr>
        <w:t>l</w:t>
      </w:r>
      <w:r w:rsidRPr="009B5522">
        <w:rPr>
          <w:sz w:val="24"/>
          <w:szCs w:val="24"/>
        </w:rPr>
        <w:t>a</w:t>
      </w:r>
      <w:r w:rsidRPr="009B5522">
        <w:rPr>
          <w:spacing w:val="-2"/>
          <w:sz w:val="24"/>
          <w:szCs w:val="24"/>
        </w:rPr>
        <w:t>s</w:t>
      </w:r>
      <w:r w:rsidRPr="009B5522">
        <w:rPr>
          <w:spacing w:val="-1"/>
          <w:sz w:val="24"/>
          <w:szCs w:val="24"/>
        </w:rPr>
        <w:t>m</w:t>
      </w:r>
      <w:r w:rsidRPr="009B5522">
        <w:rPr>
          <w:sz w:val="24"/>
          <w:szCs w:val="24"/>
        </w:rPr>
        <w:t>a</w:t>
      </w:r>
      <w:r w:rsidRPr="009B5522">
        <w:rPr>
          <w:spacing w:val="-1"/>
          <w:sz w:val="24"/>
          <w:szCs w:val="24"/>
        </w:rPr>
        <w:t>Vi</w:t>
      </w:r>
      <w:r w:rsidRPr="009B5522">
        <w:rPr>
          <w:sz w:val="24"/>
          <w:szCs w:val="24"/>
        </w:rPr>
        <w:t>deoL</w:t>
      </w:r>
      <w:r w:rsidRPr="009B5522">
        <w:rPr>
          <w:spacing w:val="-3"/>
          <w:sz w:val="24"/>
          <w:szCs w:val="24"/>
        </w:rPr>
        <w:t>e</w:t>
      </w:r>
      <w:r w:rsidRPr="009B5522">
        <w:rPr>
          <w:sz w:val="24"/>
          <w:szCs w:val="24"/>
        </w:rPr>
        <w:t>c</w:t>
      </w:r>
      <w:r w:rsidRPr="009B5522">
        <w:rPr>
          <w:spacing w:val="1"/>
          <w:sz w:val="24"/>
          <w:szCs w:val="24"/>
        </w:rPr>
        <w:t>t</w:t>
      </w:r>
      <w:r w:rsidRPr="009B5522">
        <w:rPr>
          <w:spacing w:val="-2"/>
          <w:sz w:val="24"/>
          <w:szCs w:val="24"/>
        </w:rPr>
        <w:t>u</w:t>
      </w:r>
      <w:r w:rsidRPr="009B5522">
        <w:rPr>
          <w:spacing w:val="1"/>
          <w:sz w:val="24"/>
          <w:szCs w:val="24"/>
        </w:rPr>
        <w:t>r</w:t>
      </w:r>
      <w:r w:rsidRPr="009B5522">
        <w:rPr>
          <w:sz w:val="24"/>
          <w:szCs w:val="24"/>
        </w:rPr>
        <w:t>es</w:t>
      </w:r>
      <w:r w:rsidRPr="009B5522">
        <w:rPr>
          <w:spacing w:val="-2"/>
          <w:sz w:val="24"/>
          <w:szCs w:val="24"/>
        </w:rPr>
        <w:t>(</w:t>
      </w:r>
      <w:r w:rsidRPr="009B5522">
        <w:rPr>
          <w:spacing w:val="1"/>
          <w:sz w:val="24"/>
          <w:szCs w:val="24"/>
        </w:rPr>
        <w:t>t</w:t>
      </w:r>
      <w:r w:rsidRPr="009B5522">
        <w:rPr>
          <w:sz w:val="24"/>
          <w:szCs w:val="24"/>
        </w:rPr>
        <w:t>h</w:t>
      </w:r>
      <w:r w:rsidRPr="009B5522">
        <w:rPr>
          <w:spacing w:val="-1"/>
          <w:sz w:val="24"/>
          <w:szCs w:val="24"/>
        </w:rPr>
        <w:t>i</w:t>
      </w:r>
      <w:r w:rsidRPr="009B5522">
        <w:rPr>
          <w:sz w:val="24"/>
          <w:szCs w:val="24"/>
        </w:rPr>
        <w:t>s</w:t>
      </w:r>
      <w:r w:rsidRPr="009B5522">
        <w:rPr>
          <w:spacing w:val="-1"/>
          <w:sz w:val="24"/>
          <w:szCs w:val="24"/>
        </w:rPr>
        <w:t>wil</w:t>
      </w:r>
      <w:r w:rsidRPr="009B5522">
        <w:rPr>
          <w:sz w:val="24"/>
          <w:szCs w:val="24"/>
        </w:rPr>
        <w:t>lbe he</w:t>
      </w:r>
      <w:r w:rsidRPr="009B5522">
        <w:rPr>
          <w:spacing w:val="1"/>
          <w:sz w:val="24"/>
          <w:szCs w:val="24"/>
        </w:rPr>
        <w:t>l</w:t>
      </w:r>
      <w:r w:rsidRPr="009B5522">
        <w:rPr>
          <w:spacing w:val="-2"/>
          <w:sz w:val="24"/>
          <w:szCs w:val="24"/>
        </w:rPr>
        <w:t>p</w:t>
      </w:r>
      <w:r w:rsidRPr="009B5522">
        <w:rPr>
          <w:spacing w:val="1"/>
          <w:sz w:val="24"/>
          <w:szCs w:val="24"/>
        </w:rPr>
        <w:t>f</w:t>
      </w:r>
      <w:r w:rsidRPr="009B5522">
        <w:rPr>
          <w:sz w:val="24"/>
          <w:szCs w:val="24"/>
        </w:rPr>
        <w:t>ul</w:t>
      </w:r>
      <w:r w:rsidRPr="009B5522">
        <w:rPr>
          <w:spacing w:val="1"/>
          <w:sz w:val="24"/>
          <w:szCs w:val="24"/>
        </w:rPr>
        <w:t>f</w:t>
      </w:r>
      <w:r w:rsidRPr="009B5522">
        <w:rPr>
          <w:spacing w:val="-2"/>
          <w:sz w:val="24"/>
          <w:szCs w:val="24"/>
        </w:rPr>
        <w:t>o</w:t>
      </w:r>
      <w:r w:rsidRPr="009B5522">
        <w:rPr>
          <w:sz w:val="24"/>
          <w:szCs w:val="24"/>
        </w:rPr>
        <w:t>r</w:t>
      </w:r>
      <w:r w:rsidRPr="009B5522">
        <w:rPr>
          <w:spacing w:val="1"/>
          <w:sz w:val="24"/>
          <w:szCs w:val="24"/>
        </w:rPr>
        <w:t>t</w:t>
      </w:r>
      <w:r w:rsidRPr="009B5522">
        <w:rPr>
          <w:sz w:val="24"/>
          <w:szCs w:val="24"/>
        </w:rPr>
        <w:t>ho</w:t>
      </w:r>
      <w:r w:rsidRPr="009B5522">
        <w:rPr>
          <w:spacing w:val="-2"/>
          <w:sz w:val="24"/>
          <w:szCs w:val="24"/>
        </w:rPr>
        <w:t>s</w:t>
      </w:r>
      <w:r w:rsidRPr="009B5522">
        <w:rPr>
          <w:sz w:val="24"/>
          <w:szCs w:val="24"/>
        </w:rPr>
        <w:t>e</w:t>
      </w:r>
      <w:r w:rsidRPr="009B5522">
        <w:rPr>
          <w:spacing w:val="-2"/>
          <w:sz w:val="24"/>
          <w:szCs w:val="24"/>
        </w:rPr>
        <w:t>s</w:t>
      </w:r>
      <w:r w:rsidRPr="009B5522">
        <w:rPr>
          <w:spacing w:val="1"/>
          <w:sz w:val="24"/>
          <w:szCs w:val="24"/>
        </w:rPr>
        <w:t>t</w:t>
      </w:r>
      <w:r w:rsidRPr="009B5522">
        <w:rPr>
          <w:sz w:val="24"/>
          <w:szCs w:val="24"/>
        </w:rPr>
        <w:t>ud</w:t>
      </w:r>
      <w:r w:rsidRPr="009B5522">
        <w:rPr>
          <w:spacing w:val="-2"/>
          <w:sz w:val="24"/>
          <w:szCs w:val="24"/>
        </w:rPr>
        <w:t>e</w:t>
      </w:r>
      <w:r w:rsidRPr="009B5522">
        <w:rPr>
          <w:sz w:val="24"/>
          <w:szCs w:val="24"/>
        </w:rPr>
        <w:t>n</w:t>
      </w:r>
      <w:r w:rsidRPr="009B5522">
        <w:rPr>
          <w:spacing w:val="1"/>
          <w:sz w:val="24"/>
          <w:szCs w:val="24"/>
        </w:rPr>
        <w:t>t</w:t>
      </w:r>
      <w:r w:rsidRPr="009B5522">
        <w:rPr>
          <w:sz w:val="24"/>
          <w:szCs w:val="24"/>
        </w:rPr>
        <w:t xml:space="preserve">s </w:t>
      </w:r>
      <w:r w:rsidRPr="009B5522">
        <w:rPr>
          <w:spacing w:val="-1"/>
          <w:sz w:val="24"/>
          <w:szCs w:val="24"/>
        </w:rPr>
        <w:t>w</w:t>
      </w:r>
      <w:r w:rsidRPr="009B5522">
        <w:rPr>
          <w:sz w:val="24"/>
          <w:szCs w:val="24"/>
        </w:rPr>
        <w:t>hocou</w:t>
      </w:r>
      <w:r w:rsidRPr="009B5522">
        <w:rPr>
          <w:spacing w:val="-1"/>
          <w:sz w:val="24"/>
          <w:szCs w:val="24"/>
        </w:rPr>
        <w:t>l</w:t>
      </w:r>
      <w:r w:rsidRPr="009B5522">
        <w:rPr>
          <w:sz w:val="24"/>
          <w:szCs w:val="24"/>
        </w:rPr>
        <w:t>dn</w:t>
      </w:r>
      <w:r w:rsidRPr="009B5522">
        <w:rPr>
          <w:spacing w:val="-2"/>
          <w:sz w:val="24"/>
          <w:szCs w:val="24"/>
        </w:rPr>
        <w:t>’</w:t>
      </w:r>
      <w:r w:rsidRPr="009B5522">
        <w:rPr>
          <w:sz w:val="24"/>
          <w:szCs w:val="24"/>
        </w:rPr>
        <w:t>t</w:t>
      </w:r>
      <w:r w:rsidRPr="009B5522">
        <w:rPr>
          <w:spacing w:val="-2"/>
          <w:sz w:val="24"/>
          <w:szCs w:val="24"/>
        </w:rPr>
        <w:t>a</w:t>
      </w:r>
      <w:r w:rsidRPr="009B5522">
        <w:rPr>
          <w:spacing w:val="1"/>
          <w:sz w:val="24"/>
          <w:szCs w:val="24"/>
        </w:rPr>
        <w:t>tt</w:t>
      </w:r>
      <w:r w:rsidRPr="009B5522">
        <w:rPr>
          <w:spacing w:val="-2"/>
          <w:sz w:val="24"/>
          <w:szCs w:val="24"/>
        </w:rPr>
        <w:t>e</w:t>
      </w:r>
      <w:r w:rsidRPr="009B5522">
        <w:rPr>
          <w:sz w:val="24"/>
          <w:szCs w:val="24"/>
        </w:rPr>
        <w:t>nd</w:t>
      </w:r>
      <w:r w:rsidRPr="009B5522">
        <w:rPr>
          <w:spacing w:val="-2"/>
          <w:sz w:val="24"/>
          <w:szCs w:val="24"/>
        </w:rPr>
        <w:t>c</w:t>
      </w:r>
      <w:r w:rsidRPr="009B5522">
        <w:rPr>
          <w:spacing w:val="1"/>
          <w:sz w:val="24"/>
          <w:szCs w:val="24"/>
        </w:rPr>
        <w:t>l</w:t>
      </w:r>
      <w:r w:rsidRPr="009B5522">
        <w:rPr>
          <w:sz w:val="24"/>
          <w:szCs w:val="24"/>
        </w:rPr>
        <w:t>a</w:t>
      </w:r>
      <w:r w:rsidRPr="009B5522">
        <w:rPr>
          <w:spacing w:val="-2"/>
          <w:sz w:val="24"/>
          <w:szCs w:val="24"/>
        </w:rPr>
        <w:t>s</w:t>
      </w:r>
      <w:r w:rsidRPr="009B5522">
        <w:rPr>
          <w:sz w:val="24"/>
          <w:szCs w:val="24"/>
        </w:rPr>
        <w:t>s</w:t>
      </w:r>
      <w:r w:rsidRPr="009B5522">
        <w:rPr>
          <w:spacing w:val="-2"/>
          <w:sz w:val="24"/>
          <w:szCs w:val="24"/>
        </w:rPr>
        <w:t>e</w:t>
      </w:r>
      <w:r w:rsidRPr="009B5522">
        <w:rPr>
          <w:sz w:val="24"/>
          <w:szCs w:val="24"/>
        </w:rPr>
        <w:t>s</w:t>
      </w:r>
      <w:r w:rsidRPr="009B5522">
        <w:rPr>
          <w:spacing w:val="1"/>
          <w:sz w:val="24"/>
          <w:szCs w:val="24"/>
        </w:rPr>
        <w:t>f</w:t>
      </w:r>
      <w:r w:rsidRPr="009B5522">
        <w:rPr>
          <w:sz w:val="24"/>
          <w:szCs w:val="24"/>
        </w:rPr>
        <w:t>ors</w:t>
      </w:r>
      <w:r w:rsidRPr="009B5522">
        <w:rPr>
          <w:spacing w:val="-2"/>
          <w:sz w:val="24"/>
          <w:szCs w:val="24"/>
        </w:rPr>
        <w:t>o</w:t>
      </w:r>
      <w:r w:rsidRPr="009B5522">
        <w:rPr>
          <w:spacing w:val="1"/>
          <w:sz w:val="24"/>
          <w:szCs w:val="24"/>
        </w:rPr>
        <w:t>m</w:t>
      </w:r>
      <w:r w:rsidRPr="009B5522">
        <w:rPr>
          <w:sz w:val="24"/>
          <w:szCs w:val="24"/>
        </w:rPr>
        <w:t xml:space="preserve">e </w:t>
      </w:r>
      <w:r w:rsidRPr="009B5522">
        <w:rPr>
          <w:spacing w:val="1"/>
          <w:sz w:val="24"/>
          <w:szCs w:val="24"/>
        </w:rPr>
        <w:t>r</w:t>
      </w:r>
      <w:r w:rsidRPr="009B5522">
        <w:rPr>
          <w:sz w:val="24"/>
          <w:szCs w:val="24"/>
        </w:rPr>
        <w:t>e</w:t>
      </w:r>
      <w:r w:rsidRPr="009B5522">
        <w:rPr>
          <w:spacing w:val="-2"/>
          <w:sz w:val="24"/>
          <w:szCs w:val="24"/>
        </w:rPr>
        <w:t>a</w:t>
      </w:r>
      <w:r w:rsidRPr="009B5522">
        <w:rPr>
          <w:sz w:val="24"/>
          <w:szCs w:val="24"/>
        </w:rPr>
        <w:t>son,</w:t>
      </w:r>
      <w:r w:rsidRPr="009B5522">
        <w:rPr>
          <w:spacing w:val="-2"/>
          <w:sz w:val="24"/>
          <w:szCs w:val="24"/>
        </w:rPr>
        <w:t>f</w:t>
      </w:r>
      <w:r w:rsidRPr="009B5522">
        <w:rPr>
          <w:sz w:val="24"/>
          <w:szCs w:val="24"/>
        </w:rPr>
        <w:t>or</w:t>
      </w:r>
      <w:r w:rsidRPr="009B5522">
        <w:rPr>
          <w:spacing w:val="-2"/>
          <w:sz w:val="24"/>
          <w:szCs w:val="24"/>
        </w:rPr>
        <w:t>s</w:t>
      </w:r>
      <w:r w:rsidRPr="009B5522">
        <w:rPr>
          <w:spacing w:val="1"/>
          <w:sz w:val="24"/>
          <w:szCs w:val="24"/>
        </w:rPr>
        <w:t>l</w:t>
      </w:r>
      <w:r w:rsidRPr="009B5522">
        <w:rPr>
          <w:spacing w:val="-2"/>
          <w:sz w:val="24"/>
          <w:szCs w:val="24"/>
        </w:rPr>
        <w:t>o</w:t>
      </w:r>
      <w:r w:rsidRPr="009B5522">
        <w:rPr>
          <w:sz w:val="24"/>
          <w:szCs w:val="24"/>
        </w:rPr>
        <w:t>w</w:t>
      </w:r>
      <w:r w:rsidRPr="009B5522">
        <w:rPr>
          <w:spacing w:val="1"/>
          <w:sz w:val="24"/>
          <w:szCs w:val="24"/>
        </w:rPr>
        <w:t xml:space="preserve"> l</w:t>
      </w:r>
      <w:r w:rsidRPr="009B5522">
        <w:rPr>
          <w:sz w:val="24"/>
          <w:szCs w:val="24"/>
        </w:rPr>
        <w:t>ea</w:t>
      </w:r>
      <w:r w:rsidRPr="009B5522">
        <w:rPr>
          <w:spacing w:val="-2"/>
          <w:sz w:val="24"/>
          <w:szCs w:val="24"/>
        </w:rPr>
        <w:t>r</w:t>
      </w:r>
      <w:r w:rsidRPr="009B5522">
        <w:rPr>
          <w:sz w:val="24"/>
          <w:szCs w:val="24"/>
        </w:rPr>
        <w:t>ne</w:t>
      </w:r>
      <w:r w:rsidRPr="009B5522">
        <w:rPr>
          <w:spacing w:val="-1"/>
          <w:sz w:val="24"/>
          <w:szCs w:val="24"/>
        </w:rPr>
        <w:t>r</w:t>
      </w:r>
      <w:r w:rsidRPr="009B5522">
        <w:rPr>
          <w:sz w:val="24"/>
          <w:szCs w:val="24"/>
        </w:rPr>
        <w:t>sand a</w:t>
      </w:r>
      <w:r w:rsidRPr="009B5522">
        <w:rPr>
          <w:spacing w:val="-1"/>
          <w:sz w:val="24"/>
          <w:szCs w:val="24"/>
        </w:rPr>
        <w:t>l</w:t>
      </w:r>
      <w:r w:rsidRPr="009B5522">
        <w:rPr>
          <w:sz w:val="24"/>
          <w:szCs w:val="24"/>
        </w:rPr>
        <w:t>so</w:t>
      </w:r>
      <w:r w:rsidRPr="009B5522">
        <w:rPr>
          <w:spacing w:val="-2"/>
          <w:sz w:val="24"/>
          <w:szCs w:val="24"/>
        </w:rPr>
        <w:t>f</w:t>
      </w:r>
      <w:r w:rsidRPr="009B5522">
        <w:rPr>
          <w:sz w:val="24"/>
          <w:szCs w:val="24"/>
        </w:rPr>
        <w:t xml:space="preserve">or </w:t>
      </w:r>
      <w:r w:rsidRPr="009B5522">
        <w:rPr>
          <w:spacing w:val="1"/>
          <w:sz w:val="24"/>
          <w:szCs w:val="24"/>
        </w:rPr>
        <w:t>r</w:t>
      </w:r>
      <w:r w:rsidRPr="009B5522">
        <w:rPr>
          <w:spacing w:val="-2"/>
          <w:sz w:val="24"/>
          <w:szCs w:val="24"/>
        </w:rPr>
        <w:t>e</w:t>
      </w:r>
      <w:r w:rsidRPr="009B5522">
        <w:rPr>
          <w:sz w:val="24"/>
          <w:szCs w:val="24"/>
        </w:rPr>
        <w:t>v</w:t>
      </w:r>
      <w:r w:rsidRPr="009B5522">
        <w:rPr>
          <w:spacing w:val="1"/>
          <w:sz w:val="24"/>
          <w:szCs w:val="24"/>
        </w:rPr>
        <w:t>i</w:t>
      </w:r>
      <w:r w:rsidRPr="009B5522">
        <w:rPr>
          <w:spacing w:val="-2"/>
          <w:sz w:val="24"/>
          <w:szCs w:val="24"/>
        </w:rPr>
        <w:t>s</w:t>
      </w:r>
      <w:r w:rsidRPr="009B5522">
        <w:rPr>
          <w:spacing w:val="1"/>
          <w:sz w:val="24"/>
          <w:szCs w:val="24"/>
        </w:rPr>
        <w:t>i</w:t>
      </w:r>
      <w:r w:rsidRPr="009B5522">
        <w:rPr>
          <w:sz w:val="24"/>
          <w:szCs w:val="24"/>
        </w:rPr>
        <w:t>onp</w:t>
      </w:r>
      <w:r w:rsidRPr="009B5522">
        <w:rPr>
          <w:spacing w:val="-2"/>
          <w:sz w:val="24"/>
          <w:szCs w:val="24"/>
        </w:rPr>
        <w:t>u</w:t>
      </w:r>
      <w:r w:rsidRPr="009B5522">
        <w:rPr>
          <w:spacing w:val="1"/>
          <w:sz w:val="24"/>
          <w:szCs w:val="24"/>
        </w:rPr>
        <w:t>r</w:t>
      </w:r>
      <w:r w:rsidRPr="009B5522">
        <w:rPr>
          <w:sz w:val="24"/>
          <w:szCs w:val="24"/>
        </w:rPr>
        <w:t>po</w:t>
      </w:r>
      <w:r w:rsidRPr="009B5522">
        <w:rPr>
          <w:spacing w:val="-2"/>
          <w:sz w:val="24"/>
          <w:szCs w:val="24"/>
        </w:rPr>
        <w:t>s</w:t>
      </w:r>
      <w:r w:rsidRPr="009B5522">
        <w:rPr>
          <w:spacing w:val="8"/>
          <w:sz w:val="24"/>
          <w:szCs w:val="24"/>
        </w:rPr>
        <w:t>e</w:t>
      </w:r>
      <w:r w:rsidRPr="009B5522">
        <w:rPr>
          <w:spacing w:val="1"/>
          <w:sz w:val="24"/>
          <w:szCs w:val="24"/>
        </w:rPr>
        <w:t>)</w:t>
      </w:r>
      <w:r w:rsidRPr="009B5522">
        <w:rPr>
          <w:sz w:val="24"/>
          <w:szCs w:val="24"/>
        </w:rPr>
        <w:t>.T</w:t>
      </w:r>
      <w:r w:rsidRPr="009B5522">
        <w:rPr>
          <w:spacing w:val="-3"/>
          <w:sz w:val="24"/>
          <w:szCs w:val="24"/>
        </w:rPr>
        <w:t>h</w:t>
      </w:r>
      <w:r w:rsidRPr="009B5522">
        <w:rPr>
          <w:spacing w:val="1"/>
          <w:sz w:val="24"/>
          <w:szCs w:val="24"/>
        </w:rPr>
        <w:t>i</w:t>
      </w:r>
      <w:r w:rsidRPr="009B5522">
        <w:rPr>
          <w:sz w:val="24"/>
          <w:szCs w:val="24"/>
        </w:rPr>
        <w:t>s</w:t>
      </w:r>
      <w:r w:rsidRPr="009B5522">
        <w:rPr>
          <w:spacing w:val="-3"/>
          <w:sz w:val="24"/>
          <w:szCs w:val="24"/>
        </w:rPr>
        <w:t>w</w:t>
      </w:r>
      <w:r w:rsidRPr="009B5522">
        <w:rPr>
          <w:spacing w:val="1"/>
          <w:sz w:val="24"/>
          <w:szCs w:val="24"/>
        </w:rPr>
        <w:t>i</w:t>
      </w:r>
      <w:r w:rsidRPr="009B5522">
        <w:rPr>
          <w:spacing w:val="-1"/>
          <w:sz w:val="24"/>
          <w:szCs w:val="24"/>
        </w:rPr>
        <w:t>l</w:t>
      </w:r>
      <w:r w:rsidRPr="009B5522">
        <w:rPr>
          <w:sz w:val="24"/>
          <w:szCs w:val="24"/>
        </w:rPr>
        <w:t xml:space="preserve">l </w:t>
      </w:r>
      <w:r w:rsidRPr="009B5522">
        <w:rPr>
          <w:spacing w:val="1"/>
          <w:sz w:val="24"/>
          <w:szCs w:val="24"/>
        </w:rPr>
        <w:t>im</w:t>
      </w:r>
      <w:r w:rsidRPr="009B5522">
        <w:rPr>
          <w:spacing w:val="-2"/>
          <w:sz w:val="24"/>
          <w:szCs w:val="24"/>
        </w:rPr>
        <w:t>p</w:t>
      </w:r>
      <w:r w:rsidRPr="009B5522">
        <w:rPr>
          <w:spacing w:val="1"/>
          <w:sz w:val="24"/>
          <w:szCs w:val="24"/>
        </w:rPr>
        <w:t>r</w:t>
      </w:r>
      <w:r w:rsidRPr="009B5522">
        <w:rPr>
          <w:sz w:val="24"/>
          <w:szCs w:val="24"/>
        </w:rPr>
        <w:t xml:space="preserve">ove </w:t>
      </w:r>
      <w:r w:rsidRPr="009B5522">
        <w:rPr>
          <w:spacing w:val="1"/>
          <w:sz w:val="24"/>
          <w:szCs w:val="24"/>
        </w:rPr>
        <w:t>i</w:t>
      </w:r>
      <w:r w:rsidRPr="009B5522">
        <w:rPr>
          <w:sz w:val="24"/>
          <w:szCs w:val="24"/>
        </w:rPr>
        <w:t>n</w:t>
      </w:r>
      <w:r w:rsidRPr="009B5522">
        <w:rPr>
          <w:spacing w:val="-1"/>
          <w:sz w:val="24"/>
          <w:szCs w:val="24"/>
        </w:rPr>
        <w:t>t</w:t>
      </w:r>
      <w:r w:rsidRPr="009B5522">
        <w:rPr>
          <w:sz w:val="24"/>
          <w:szCs w:val="24"/>
        </w:rPr>
        <w:t>e</w:t>
      </w:r>
      <w:r w:rsidRPr="009B5522">
        <w:rPr>
          <w:spacing w:val="1"/>
          <w:sz w:val="24"/>
          <w:szCs w:val="24"/>
        </w:rPr>
        <w:t>r</w:t>
      </w:r>
      <w:r w:rsidRPr="009B5522">
        <w:rPr>
          <w:spacing w:val="-2"/>
          <w:sz w:val="24"/>
          <w:szCs w:val="24"/>
        </w:rPr>
        <w:t>a</w:t>
      </w:r>
      <w:r w:rsidRPr="009B5522">
        <w:rPr>
          <w:sz w:val="24"/>
          <w:szCs w:val="24"/>
        </w:rPr>
        <w:t>c</w:t>
      </w:r>
      <w:r w:rsidRPr="009B5522">
        <w:rPr>
          <w:spacing w:val="-1"/>
          <w:sz w:val="24"/>
          <w:szCs w:val="24"/>
        </w:rPr>
        <w:t>t</w:t>
      </w:r>
      <w:r w:rsidRPr="009B5522">
        <w:rPr>
          <w:spacing w:val="1"/>
          <w:sz w:val="24"/>
          <w:szCs w:val="24"/>
        </w:rPr>
        <w:t>i</w:t>
      </w:r>
      <w:r w:rsidRPr="009B5522">
        <w:rPr>
          <w:sz w:val="24"/>
          <w:szCs w:val="24"/>
        </w:rPr>
        <w:t>ve</w:t>
      </w:r>
      <w:r w:rsidRPr="009B5522">
        <w:rPr>
          <w:spacing w:val="-1"/>
          <w:sz w:val="24"/>
          <w:szCs w:val="24"/>
        </w:rPr>
        <w:t>l</w:t>
      </w:r>
      <w:r w:rsidRPr="009B5522">
        <w:rPr>
          <w:sz w:val="24"/>
          <w:szCs w:val="24"/>
        </w:rPr>
        <w:t>ea</w:t>
      </w:r>
      <w:r w:rsidRPr="009B5522">
        <w:rPr>
          <w:spacing w:val="-2"/>
          <w:sz w:val="24"/>
          <w:szCs w:val="24"/>
        </w:rPr>
        <w:t>r</w:t>
      </w:r>
      <w:r w:rsidRPr="009B5522">
        <w:rPr>
          <w:sz w:val="24"/>
          <w:szCs w:val="24"/>
        </w:rPr>
        <w:t>n</w:t>
      </w:r>
      <w:r w:rsidRPr="009B5522">
        <w:rPr>
          <w:spacing w:val="-1"/>
          <w:sz w:val="24"/>
          <w:szCs w:val="24"/>
        </w:rPr>
        <w:t>i</w:t>
      </w:r>
      <w:r w:rsidRPr="009B5522">
        <w:rPr>
          <w:sz w:val="24"/>
          <w:szCs w:val="24"/>
        </w:rPr>
        <w:t>ng.Theadva</w:t>
      </w:r>
      <w:r w:rsidRPr="009B5522">
        <w:rPr>
          <w:spacing w:val="-2"/>
          <w:sz w:val="24"/>
          <w:szCs w:val="24"/>
        </w:rPr>
        <w:t>n</w:t>
      </w:r>
      <w:r w:rsidRPr="009B5522">
        <w:rPr>
          <w:spacing w:val="1"/>
          <w:sz w:val="24"/>
          <w:szCs w:val="24"/>
        </w:rPr>
        <w:t>t</w:t>
      </w:r>
      <w:r w:rsidRPr="009B5522">
        <w:rPr>
          <w:sz w:val="24"/>
          <w:szCs w:val="24"/>
        </w:rPr>
        <w:t>a</w:t>
      </w:r>
      <w:r w:rsidRPr="009B5522">
        <w:rPr>
          <w:spacing w:val="-2"/>
          <w:sz w:val="24"/>
          <w:szCs w:val="24"/>
        </w:rPr>
        <w:t>g</w:t>
      </w:r>
      <w:r w:rsidRPr="009B5522">
        <w:rPr>
          <w:sz w:val="24"/>
          <w:szCs w:val="24"/>
        </w:rPr>
        <w:t>eofc</w:t>
      </w:r>
      <w:r w:rsidRPr="009B5522">
        <w:rPr>
          <w:spacing w:val="1"/>
          <w:sz w:val="24"/>
          <w:szCs w:val="24"/>
        </w:rPr>
        <w:t>l</w:t>
      </w:r>
      <w:r w:rsidRPr="009B5522">
        <w:rPr>
          <w:spacing w:val="-2"/>
          <w:sz w:val="24"/>
          <w:szCs w:val="24"/>
        </w:rPr>
        <w:t>ou</w:t>
      </w:r>
      <w:r w:rsidRPr="009B5522">
        <w:rPr>
          <w:sz w:val="24"/>
          <w:szCs w:val="24"/>
        </w:rPr>
        <w:t>ds</w:t>
      </w:r>
      <w:r w:rsidRPr="009B5522">
        <w:rPr>
          <w:spacing w:val="1"/>
          <w:sz w:val="24"/>
          <w:szCs w:val="24"/>
        </w:rPr>
        <w:t>er</w:t>
      </w:r>
      <w:r w:rsidRPr="009B5522">
        <w:rPr>
          <w:spacing w:val="-2"/>
          <w:sz w:val="24"/>
          <w:szCs w:val="24"/>
        </w:rPr>
        <w:t>v</w:t>
      </w:r>
      <w:r w:rsidRPr="009B5522">
        <w:rPr>
          <w:spacing w:val="1"/>
          <w:sz w:val="24"/>
          <w:szCs w:val="24"/>
        </w:rPr>
        <w:t>i</w:t>
      </w:r>
      <w:r w:rsidRPr="009B5522">
        <w:rPr>
          <w:sz w:val="24"/>
          <w:szCs w:val="24"/>
        </w:rPr>
        <w:t>ce</w:t>
      </w:r>
      <w:r w:rsidRPr="009B5522">
        <w:rPr>
          <w:spacing w:val="-1"/>
          <w:sz w:val="24"/>
          <w:szCs w:val="24"/>
        </w:rPr>
        <w:t>i</w:t>
      </w:r>
      <w:r w:rsidRPr="009B5522">
        <w:rPr>
          <w:sz w:val="24"/>
          <w:szCs w:val="24"/>
        </w:rPr>
        <w:t>spa</w:t>
      </w:r>
      <w:r w:rsidRPr="009B5522">
        <w:rPr>
          <w:spacing w:val="-1"/>
          <w:sz w:val="24"/>
          <w:szCs w:val="24"/>
        </w:rPr>
        <w:t>r</w:t>
      </w:r>
      <w:r w:rsidRPr="009B5522">
        <w:rPr>
          <w:spacing w:val="1"/>
          <w:sz w:val="24"/>
          <w:szCs w:val="24"/>
        </w:rPr>
        <w:t>t</w:t>
      </w:r>
      <w:r w:rsidRPr="009B5522">
        <w:rPr>
          <w:spacing w:val="-1"/>
          <w:sz w:val="24"/>
          <w:szCs w:val="24"/>
        </w:rPr>
        <w:t>i</w:t>
      </w:r>
      <w:r w:rsidRPr="009B5522">
        <w:rPr>
          <w:sz w:val="24"/>
          <w:szCs w:val="24"/>
        </w:rPr>
        <w:t>cu</w:t>
      </w:r>
      <w:r w:rsidRPr="009B5522">
        <w:rPr>
          <w:spacing w:val="-1"/>
          <w:sz w:val="24"/>
          <w:szCs w:val="24"/>
        </w:rPr>
        <w:t>l</w:t>
      </w:r>
      <w:r w:rsidRPr="009B5522">
        <w:rPr>
          <w:sz w:val="24"/>
          <w:szCs w:val="24"/>
        </w:rPr>
        <w:t>a</w:t>
      </w:r>
      <w:r w:rsidRPr="009B5522">
        <w:rPr>
          <w:spacing w:val="-1"/>
          <w:sz w:val="24"/>
          <w:szCs w:val="24"/>
        </w:rPr>
        <w:t>r</w:t>
      </w:r>
      <w:r w:rsidRPr="009B5522">
        <w:rPr>
          <w:spacing w:val="1"/>
          <w:sz w:val="24"/>
          <w:szCs w:val="24"/>
        </w:rPr>
        <w:t>l</w:t>
      </w:r>
      <w:r w:rsidRPr="009B5522">
        <w:rPr>
          <w:sz w:val="24"/>
          <w:szCs w:val="24"/>
        </w:rPr>
        <w:t>yus</w:t>
      </w:r>
      <w:r w:rsidRPr="009B5522">
        <w:rPr>
          <w:spacing w:val="1"/>
          <w:sz w:val="24"/>
          <w:szCs w:val="24"/>
        </w:rPr>
        <w:t>ef</w:t>
      </w:r>
      <w:r w:rsidRPr="009B5522">
        <w:rPr>
          <w:spacing w:val="-2"/>
          <w:sz w:val="24"/>
          <w:szCs w:val="24"/>
        </w:rPr>
        <w:t>u</w:t>
      </w:r>
      <w:r w:rsidRPr="009B5522">
        <w:rPr>
          <w:sz w:val="24"/>
          <w:szCs w:val="24"/>
        </w:rPr>
        <w:t>l</w:t>
      </w:r>
      <w:r w:rsidRPr="009B5522">
        <w:rPr>
          <w:spacing w:val="1"/>
          <w:sz w:val="24"/>
          <w:szCs w:val="24"/>
        </w:rPr>
        <w:t>f</w:t>
      </w:r>
      <w:r w:rsidRPr="009B5522">
        <w:rPr>
          <w:spacing w:val="-2"/>
          <w:sz w:val="24"/>
          <w:szCs w:val="24"/>
        </w:rPr>
        <w:t>o</w:t>
      </w:r>
      <w:r w:rsidRPr="009B5522">
        <w:rPr>
          <w:sz w:val="24"/>
          <w:szCs w:val="24"/>
        </w:rPr>
        <w:t>rsupp</w:t>
      </w:r>
      <w:r w:rsidRPr="009B5522">
        <w:rPr>
          <w:spacing w:val="-2"/>
          <w:sz w:val="24"/>
          <w:szCs w:val="24"/>
        </w:rPr>
        <w:t>o</w:t>
      </w:r>
      <w:r w:rsidRPr="009B5522">
        <w:rPr>
          <w:spacing w:val="1"/>
          <w:sz w:val="24"/>
          <w:szCs w:val="24"/>
        </w:rPr>
        <w:t>r</w:t>
      </w:r>
      <w:r w:rsidRPr="009B5522">
        <w:rPr>
          <w:spacing w:val="-1"/>
          <w:sz w:val="24"/>
          <w:szCs w:val="24"/>
        </w:rPr>
        <w:t>t</w:t>
      </w:r>
      <w:r w:rsidRPr="009B5522">
        <w:rPr>
          <w:spacing w:val="1"/>
          <w:sz w:val="24"/>
          <w:szCs w:val="24"/>
        </w:rPr>
        <w:t>i</w:t>
      </w:r>
      <w:r w:rsidRPr="009B5522">
        <w:rPr>
          <w:sz w:val="24"/>
          <w:szCs w:val="24"/>
        </w:rPr>
        <w:t>ng</w:t>
      </w:r>
      <w:r w:rsidRPr="009B5522">
        <w:rPr>
          <w:spacing w:val="1"/>
          <w:sz w:val="24"/>
          <w:szCs w:val="24"/>
        </w:rPr>
        <w:t>l</w:t>
      </w:r>
      <w:r w:rsidRPr="009B5522">
        <w:rPr>
          <w:spacing w:val="-2"/>
          <w:sz w:val="24"/>
          <w:szCs w:val="24"/>
        </w:rPr>
        <w:t>a</w:t>
      </w:r>
      <w:r w:rsidRPr="009B5522">
        <w:rPr>
          <w:sz w:val="24"/>
          <w:szCs w:val="24"/>
        </w:rPr>
        <w:t>b ac</w:t>
      </w:r>
      <w:r w:rsidRPr="009B5522">
        <w:rPr>
          <w:spacing w:val="-1"/>
          <w:sz w:val="24"/>
          <w:szCs w:val="24"/>
        </w:rPr>
        <w:t>t</w:t>
      </w:r>
      <w:r w:rsidRPr="009B5522">
        <w:rPr>
          <w:spacing w:val="1"/>
          <w:sz w:val="24"/>
          <w:szCs w:val="24"/>
        </w:rPr>
        <w:t>i</w:t>
      </w:r>
      <w:r w:rsidRPr="009B5522">
        <w:rPr>
          <w:sz w:val="24"/>
          <w:szCs w:val="24"/>
        </w:rPr>
        <w:t>v</w:t>
      </w:r>
      <w:r w:rsidRPr="009B5522">
        <w:rPr>
          <w:spacing w:val="-1"/>
          <w:sz w:val="24"/>
          <w:szCs w:val="24"/>
        </w:rPr>
        <w:t>i</w:t>
      </w:r>
      <w:r w:rsidRPr="009B5522">
        <w:rPr>
          <w:spacing w:val="1"/>
          <w:sz w:val="24"/>
          <w:szCs w:val="24"/>
        </w:rPr>
        <w:t>t</w:t>
      </w:r>
      <w:r w:rsidRPr="009B5522">
        <w:rPr>
          <w:spacing w:val="-1"/>
          <w:sz w:val="24"/>
          <w:szCs w:val="24"/>
        </w:rPr>
        <w:t>i</w:t>
      </w:r>
      <w:r w:rsidRPr="009B5522">
        <w:rPr>
          <w:sz w:val="24"/>
          <w:szCs w:val="24"/>
        </w:rPr>
        <w:t>es</w:t>
      </w:r>
      <w:r w:rsidRPr="009B5522">
        <w:rPr>
          <w:spacing w:val="1"/>
          <w:sz w:val="24"/>
          <w:szCs w:val="24"/>
        </w:rPr>
        <w:t xml:space="preserve"> i</w:t>
      </w:r>
      <w:r w:rsidRPr="009B5522">
        <w:rPr>
          <w:sz w:val="24"/>
          <w:szCs w:val="24"/>
        </w:rPr>
        <w:t>n</w:t>
      </w:r>
      <w:r w:rsidRPr="009B5522">
        <w:rPr>
          <w:spacing w:val="1"/>
          <w:sz w:val="24"/>
          <w:szCs w:val="24"/>
        </w:rPr>
        <w:t>t</w:t>
      </w:r>
      <w:r w:rsidRPr="009B5522">
        <w:rPr>
          <w:spacing w:val="-2"/>
          <w:sz w:val="24"/>
          <w:szCs w:val="24"/>
        </w:rPr>
        <w:t>h</w:t>
      </w:r>
      <w:r w:rsidRPr="009B5522">
        <w:rPr>
          <w:sz w:val="24"/>
          <w:szCs w:val="24"/>
        </w:rPr>
        <w:t>e</w:t>
      </w:r>
      <w:r w:rsidRPr="009B5522">
        <w:rPr>
          <w:spacing w:val="-1"/>
          <w:sz w:val="24"/>
          <w:szCs w:val="24"/>
        </w:rPr>
        <w:t>t</w:t>
      </w:r>
      <w:r w:rsidRPr="009B5522">
        <w:rPr>
          <w:sz w:val="24"/>
          <w:szCs w:val="24"/>
        </w:rPr>
        <w:t>eac</w:t>
      </w:r>
      <w:r w:rsidRPr="009B5522">
        <w:rPr>
          <w:spacing w:val="-2"/>
          <w:sz w:val="24"/>
          <w:szCs w:val="24"/>
        </w:rPr>
        <w:t>h</w:t>
      </w:r>
      <w:r w:rsidRPr="009B5522">
        <w:rPr>
          <w:spacing w:val="1"/>
          <w:sz w:val="24"/>
          <w:szCs w:val="24"/>
        </w:rPr>
        <w:t>i</w:t>
      </w:r>
      <w:r w:rsidRPr="009B5522">
        <w:rPr>
          <w:sz w:val="24"/>
          <w:szCs w:val="24"/>
        </w:rPr>
        <w:t xml:space="preserve">ng </w:t>
      </w:r>
      <w:r w:rsidRPr="009B5522">
        <w:rPr>
          <w:spacing w:val="-2"/>
          <w:sz w:val="24"/>
          <w:szCs w:val="24"/>
        </w:rPr>
        <w:t>a</w:t>
      </w:r>
      <w:r w:rsidRPr="009B5522">
        <w:rPr>
          <w:sz w:val="24"/>
          <w:szCs w:val="24"/>
        </w:rPr>
        <w:t>nd</w:t>
      </w:r>
      <w:r w:rsidRPr="009B5522">
        <w:rPr>
          <w:spacing w:val="1"/>
          <w:sz w:val="24"/>
          <w:szCs w:val="24"/>
        </w:rPr>
        <w:t>l</w:t>
      </w:r>
      <w:r w:rsidRPr="009B5522">
        <w:rPr>
          <w:sz w:val="24"/>
          <w:szCs w:val="24"/>
        </w:rPr>
        <w:t>e</w:t>
      </w:r>
      <w:r w:rsidRPr="009B5522">
        <w:rPr>
          <w:spacing w:val="-2"/>
          <w:sz w:val="24"/>
          <w:szCs w:val="24"/>
        </w:rPr>
        <w:t>a</w:t>
      </w:r>
      <w:r w:rsidRPr="009B5522">
        <w:rPr>
          <w:spacing w:val="1"/>
          <w:sz w:val="24"/>
          <w:szCs w:val="24"/>
        </w:rPr>
        <w:t>r</w:t>
      </w:r>
      <w:r w:rsidRPr="009B5522">
        <w:rPr>
          <w:spacing w:val="-2"/>
          <w:sz w:val="24"/>
          <w:szCs w:val="24"/>
        </w:rPr>
        <w:t>n</w:t>
      </w:r>
      <w:r w:rsidRPr="009B5522">
        <w:rPr>
          <w:spacing w:val="1"/>
          <w:sz w:val="24"/>
          <w:szCs w:val="24"/>
        </w:rPr>
        <w:t>i</w:t>
      </w:r>
      <w:r w:rsidRPr="009B5522">
        <w:rPr>
          <w:sz w:val="24"/>
          <w:szCs w:val="24"/>
        </w:rPr>
        <w:t>ng</w:t>
      </w:r>
      <w:r w:rsidRPr="009B5522">
        <w:rPr>
          <w:spacing w:val="-2"/>
          <w:sz w:val="24"/>
          <w:szCs w:val="24"/>
        </w:rPr>
        <w:t>p</w:t>
      </w:r>
      <w:r w:rsidRPr="009B5522">
        <w:rPr>
          <w:spacing w:val="1"/>
          <w:sz w:val="24"/>
          <w:szCs w:val="24"/>
        </w:rPr>
        <w:t>r</w:t>
      </w:r>
      <w:r w:rsidRPr="009B5522">
        <w:rPr>
          <w:sz w:val="24"/>
          <w:szCs w:val="24"/>
        </w:rPr>
        <w:t>oc</w:t>
      </w:r>
      <w:r w:rsidRPr="009B5522">
        <w:rPr>
          <w:spacing w:val="-2"/>
          <w:sz w:val="24"/>
          <w:szCs w:val="24"/>
        </w:rPr>
        <w:t>e</w:t>
      </w:r>
      <w:r w:rsidRPr="009B5522">
        <w:rPr>
          <w:sz w:val="24"/>
          <w:szCs w:val="24"/>
        </w:rPr>
        <w:t>s</w:t>
      </w:r>
      <w:r w:rsidRPr="009B5522">
        <w:rPr>
          <w:spacing w:val="1"/>
          <w:sz w:val="24"/>
          <w:szCs w:val="24"/>
        </w:rPr>
        <w:t>s</w:t>
      </w:r>
      <w:r w:rsidRPr="009B5522">
        <w:rPr>
          <w:sz w:val="24"/>
          <w:szCs w:val="24"/>
        </w:rPr>
        <w:t>.</w:t>
      </w:r>
      <w:r w:rsidRPr="009B5522">
        <w:rPr>
          <w:spacing w:val="-2"/>
          <w:sz w:val="24"/>
          <w:szCs w:val="24"/>
        </w:rPr>
        <w:t>I</w:t>
      </w:r>
      <w:r w:rsidRPr="009B5522">
        <w:rPr>
          <w:sz w:val="24"/>
          <w:szCs w:val="24"/>
        </w:rPr>
        <w:t>n</w:t>
      </w:r>
      <w:r w:rsidRPr="009B5522">
        <w:rPr>
          <w:spacing w:val="-2"/>
          <w:sz w:val="24"/>
          <w:szCs w:val="24"/>
        </w:rPr>
        <w:t>c</w:t>
      </w:r>
      <w:r w:rsidRPr="009B5522">
        <w:rPr>
          <w:spacing w:val="1"/>
          <w:sz w:val="24"/>
          <w:szCs w:val="24"/>
        </w:rPr>
        <w:t>l</w:t>
      </w:r>
      <w:r w:rsidRPr="009B5522">
        <w:rPr>
          <w:spacing w:val="-2"/>
          <w:sz w:val="24"/>
          <w:szCs w:val="24"/>
        </w:rPr>
        <w:t>a</w:t>
      </w:r>
      <w:r w:rsidRPr="009B5522">
        <w:rPr>
          <w:sz w:val="24"/>
          <w:szCs w:val="24"/>
        </w:rPr>
        <w:t>s</w:t>
      </w:r>
      <w:r w:rsidRPr="009B5522">
        <w:rPr>
          <w:spacing w:val="1"/>
          <w:sz w:val="24"/>
          <w:szCs w:val="24"/>
        </w:rPr>
        <w:t>sr</w:t>
      </w:r>
      <w:r w:rsidRPr="009B5522">
        <w:rPr>
          <w:sz w:val="24"/>
          <w:szCs w:val="24"/>
        </w:rPr>
        <w:t>o</w:t>
      </w:r>
      <w:r w:rsidRPr="009B5522">
        <w:rPr>
          <w:spacing w:val="-2"/>
          <w:sz w:val="24"/>
          <w:szCs w:val="24"/>
        </w:rPr>
        <w:t>o</w:t>
      </w:r>
      <w:r w:rsidRPr="009B5522">
        <w:rPr>
          <w:sz w:val="24"/>
          <w:szCs w:val="24"/>
        </w:rPr>
        <w:t>m</w:t>
      </w:r>
      <w:r w:rsidRPr="009B5522">
        <w:rPr>
          <w:spacing w:val="-2"/>
          <w:sz w:val="24"/>
          <w:szCs w:val="24"/>
        </w:rPr>
        <w:t>s</w:t>
      </w:r>
      <w:r w:rsidRPr="009B5522">
        <w:rPr>
          <w:spacing w:val="1"/>
          <w:sz w:val="24"/>
          <w:szCs w:val="24"/>
        </w:rPr>
        <w:t>t</w:t>
      </w:r>
      <w:r w:rsidRPr="009B5522">
        <w:rPr>
          <w:sz w:val="24"/>
          <w:szCs w:val="24"/>
        </w:rPr>
        <w:t>u</w:t>
      </w:r>
      <w:r w:rsidRPr="009B5522">
        <w:rPr>
          <w:spacing w:val="-2"/>
          <w:sz w:val="24"/>
          <w:szCs w:val="24"/>
        </w:rPr>
        <w:t>d</w:t>
      </w:r>
      <w:r w:rsidRPr="009B5522">
        <w:rPr>
          <w:sz w:val="24"/>
          <w:szCs w:val="24"/>
        </w:rPr>
        <w:t>en</w:t>
      </w:r>
      <w:r w:rsidRPr="009B5522">
        <w:rPr>
          <w:spacing w:val="-1"/>
          <w:sz w:val="24"/>
          <w:szCs w:val="24"/>
        </w:rPr>
        <w:t>t</w:t>
      </w:r>
      <w:r w:rsidRPr="009B5522">
        <w:rPr>
          <w:sz w:val="24"/>
          <w:szCs w:val="24"/>
        </w:rPr>
        <w:t>scan even ab</w:t>
      </w:r>
      <w:r w:rsidRPr="009B5522">
        <w:rPr>
          <w:spacing w:val="1"/>
          <w:sz w:val="24"/>
          <w:szCs w:val="24"/>
        </w:rPr>
        <w:t>l</w:t>
      </w:r>
      <w:r w:rsidRPr="009B5522">
        <w:rPr>
          <w:sz w:val="24"/>
          <w:szCs w:val="24"/>
        </w:rPr>
        <w:t>e</w:t>
      </w:r>
      <w:r w:rsidRPr="009B5522">
        <w:rPr>
          <w:spacing w:val="1"/>
          <w:sz w:val="24"/>
          <w:szCs w:val="24"/>
        </w:rPr>
        <w:t xml:space="preserve"> t</w:t>
      </w:r>
      <w:r w:rsidRPr="009B5522">
        <w:rPr>
          <w:sz w:val="24"/>
          <w:szCs w:val="24"/>
        </w:rPr>
        <w:t>odo s</w:t>
      </w:r>
      <w:r w:rsidRPr="009B5522">
        <w:rPr>
          <w:spacing w:val="-2"/>
          <w:sz w:val="24"/>
          <w:szCs w:val="24"/>
        </w:rPr>
        <w:t>o</w:t>
      </w:r>
      <w:r w:rsidRPr="009B5522">
        <w:rPr>
          <w:spacing w:val="1"/>
          <w:sz w:val="24"/>
          <w:szCs w:val="24"/>
        </w:rPr>
        <w:t>m</w:t>
      </w:r>
      <w:r w:rsidRPr="009B5522">
        <w:rPr>
          <w:sz w:val="24"/>
          <w:szCs w:val="24"/>
        </w:rPr>
        <w:t>ea</w:t>
      </w:r>
      <w:r w:rsidRPr="009B5522">
        <w:rPr>
          <w:spacing w:val="-2"/>
          <w:sz w:val="24"/>
          <w:szCs w:val="24"/>
        </w:rPr>
        <w:t>c</w:t>
      </w:r>
      <w:r w:rsidRPr="009B5522">
        <w:rPr>
          <w:spacing w:val="-1"/>
          <w:sz w:val="24"/>
          <w:szCs w:val="24"/>
        </w:rPr>
        <w:t>t</w:t>
      </w:r>
      <w:r w:rsidRPr="009B5522">
        <w:rPr>
          <w:spacing w:val="1"/>
          <w:sz w:val="24"/>
          <w:szCs w:val="24"/>
        </w:rPr>
        <w:t>i</w:t>
      </w:r>
      <w:r w:rsidRPr="009B5522">
        <w:rPr>
          <w:sz w:val="24"/>
          <w:szCs w:val="24"/>
        </w:rPr>
        <w:t>v</w:t>
      </w:r>
      <w:r w:rsidRPr="009B5522">
        <w:rPr>
          <w:spacing w:val="-1"/>
          <w:sz w:val="24"/>
          <w:szCs w:val="24"/>
        </w:rPr>
        <w:t>i</w:t>
      </w:r>
      <w:r w:rsidRPr="009B5522">
        <w:rPr>
          <w:spacing w:val="1"/>
          <w:sz w:val="24"/>
          <w:szCs w:val="24"/>
        </w:rPr>
        <w:t>t</w:t>
      </w:r>
      <w:r w:rsidRPr="009B5522">
        <w:rPr>
          <w:sz w:val="24"/>
          <w:szCs w:val="24"/>
        </w:rPr>
        <w:t>y ba</w:t>
      </w:r>
      <w:r w:rsidRPr="009B5522">
        <w:rPr>
          <w:spacing w:val="1"/>
          <w:sz w:val="24"/>
          <w:szCs w:val="24"/>
        </w:rPr>
        <w:t>s</w:t>
      </w:r>
      <w:r w:rsidRPr="009B5522">
        <w:rPr>
          <w:sz w:val="24"/>
          <w:szCs w:val="24"/>
        </w:rPr>
        <w:t>edon</w:t>
      </w:r>
      <w:r w:rsidRPr="009B5522">
        <w:rPr>
          <w:spacing w:val="1"/>
          <w:sz w:val="24"/>
          <w:szCs w:val="24"/>
        </w:rPr>
        <w:t xml:space="preserve"> t</w:t>
      </w:r>
      <w:r w:rsidRPr="009B5522">
        <w:rPr>
          <w:sz w:val="24"/>
          <w:szCs w:val="24"/>
        </w:rPr>
        <w:t>he</w:t>
      </w:r>
      <w:r w:rsidRPr="009B5522">
        <w:rPr>
          <w:spacing w:val="1"/>
          <w:sz w:val="24"/>
          <w:szCs w:val="24"/>
        </w:rPr>
        <w:t>t</w:t>
      </w:r>
      <w:r w:rsidRPr="009B5522">
        <w:rPr>
          <w:spacing w:val="-2"/>
          <w:sz w:val="24"/>
          <w:szCs w:val="24"/>
        </w:rPr>
        <w:t>e</w:t>
      </w:r>
      <w:r w:rsidRPr="009B5522">
        <w:rPr>
          <w:sz w:val="24"/>
          <w:szCs w:val="24"/>
        </w:rPr>
        <w:t>ac</w:t>
      </w:r>
      <w:r w:rsidRPr="009B5522">
        <w:rPr>
          <w:spacing w:val="-2"/>
          <w:sz w:val="24"/>
          <w:szCs w:val="24"/>
        </w:rPr>
        <w:t>h</w:t>
      </w:r>
      <w:r w:rsidRPr="009B5522">
        <w:rPr>
          <w:sz w:val="24"/>
          <w:szCs w:val="24"/>
        </w:rPr>
        <w:t>e</w:t>
      </w:r>
      <w:r w:rsidRPr="009B5522">
        <w:rPr>
          <w:spacing w:val="1"/>
          <w:sz w:val="24"/>
          <w:szCs w:val="24"/>
        </w:rPr>
        <w:t>r</w:t>
      </w:r>
      <w:r w:rsidRPr="009B5522">
        <w:rPr>
          <w:sz w:val="24"/>
          <w:szCs w:val="24"/>
        </w:rPr>
        <w:t>s</w:t>
      </w:r>
      <w:r w:rsidRPr="009B5522">
        <w:rPr>
          <w:spacing w:val="1"/>
          <w:sz w:val="24"/>
          <w:szCs w:val="24"/>
        </w:rPr>
        <w:t>i</w:t>
      </w:r>
      <w:r w:rsidRPr="009B5522">
        <w:rPr>
          <w:spacing w:val="-2"/>
          <w:sz w:val="24"/>
          <w:szCs w:val="24"/>
        </w:rPr>
        <w:t>n</w:t>
      </w:r>
      <w:r w:rsidRPr="009B5522">
        <w:rPr>
          <w:sz w:val="24"/>
          <w:szCs w:val="24"/>
        </w:rPr>
        <w:t>s</w:t>
      </w:r>
      <w:r w:rsidRPr="009B5522">
        <w:rPr>
          <w:spacing w:val="-1"/>
          <w:sz w:val="24"/>
          <w:szCs w:val="24"/>
        </w:rPr>
        <w:t>t</w:t>
      </w:r>
      <w:r w:rsidRPr="009B5522">
        <w:rPr>
          <w:spacing w:val="-2"/>
          <w:sz w:val="24"/>
          <w:szCs w:val="24"/>
        </w:rPr>
        <w:t>r</w:t>
      </w:r>
      <w:r w:rsidRPr="009B5522">
        <w:rPr>
          <w:sz w:val="24"/>
          <w:szCs w:val="24"/>
        </w:rPr>
        <w:t>uc</w:t>
      </w:r>
      <w:r w:rsidRPr="009B5522">
        <w:rPr>
          <w:spacing w:val="-1"/>
          <w:sz w:val="24"/>
          <w:szCs w:val="24"/>
        </w:rPr>
        <w:t>t</w:t>
      </w:r>
      <w:r w:rsidRPr="009B5522">
        <w:rPr>
          <w:spacing w:val="1"/>
          <w:sz w:val="24"/>
          <w:szCs w:val="24"/>
        </w:rPr>
        <w:t>i</w:t>
      </w:r>
      <w:r w:rsidRPr="009B5522">
        <w:rPr>
          <w:sz w:val="24"/>
          <w:szCs w:val="24"/>
        </w:rPr>
        <w:t>ons.</w:t>
      </w:r>
      <w:r w:rsidRPr="009B5522">
        <w:rPr>
          <w:spacing w:val="-1"/>
          <w:sz w:val="24"/>
          <w:szCs w:val="24"/>
        </w:rPr>
        <w:t>H</w:t>
      </w:r>
      <w:r w:rsidRPr="009B5522">
        <w:rPr>
          <w:sz w:val="24"/>
          <w:szCs w:val="24"/>
        </w:rPr>
        <w:t>en</w:t>
      </w:r>
      <w:r w:rsidRPr="009B5522">
        <w:rPr>
          <w:spacing w:val="-2"/>
          <w:sz w:val="24"/>
          <w:szCs w:val="24"/>
        </w:rPr>
        <w:t>c</w:t>
      </w:r>
      <w:r w:rsidRPr="009B5522">
        <w:rPr>
          <w:sz w:val="24"/>
          <w:szCs w:val="24"/>
        </w:rPr>
        <w:t>e</w:t>
      </w:r>
      <w:r w:rsidRPr="009B5522">
        <w:rPr>
          <w:spacing w:val="-1"/>
          <w:sz w:val="24"/>
          <w:szCs w:val="24"/>
        </w:rPr>
        <w:t>i</w:t>
      </w:r>
      <w:r w:rsidRPr="009B5522">
        <w:rPr>
          <w:spacing w:val="1"/>
          <w:sz w:val="24"/>
          <w:szCs w:val="24"/>
        </w:rPr>
        <w:t>m</w:t>
      </w:r>
      <w:r w:rsidRPr="009B5522">
        <w:rPr>
          <w:spacing w:val="-2"/>
          <w:sz w:val="24"/>
          <w:szCs w:val="24"/>
        </w:rPr>
        <w:t>p</w:t>
      </w:r>
      <w:r w:rsidRPr="009B5522">
        <w:rPr>
          <w:spacing w:val="1"/>
          <w:sz w:val="24"/>
          <w:szCs w:val="24"/>
        </w:rPr>
        <w:t>r</w:t>
      </w:r>
      <w:r w:rsidRPr="009B5522">
        <w:rPr>
          <w:sz w:val="24"/>
          <w:szCs w:val="24"/>
        </w:rPr>
        <w:t>o</w:t>
      </w:r>
      <w:r w:rsidRPr="009B5522">
        <w:rPr>
          <w:spacing w:val="-2"/>
          <w:sz w:val="24"/>
          <w:szCs w:val="24"/>
        </w:rPr>
        <w:t>v</w:t>
      </w:r>
      <w:r w:rsidRPr="009B5522">
        <w:rPr>
          <w:spacing w:val="1"/>
          <w:sz w:val="24"/>
          <w:szCs w:val="24"/>
        </w:rPr>
        <w:t>i</w:t>
      </w:r>
      <w:r w:rsidRPr="009B5522">
        <w:rPr>
          <w:sz w:val="24"/>
          <w:szCs w:val="24"/>
        </w:rPr>
        <w:t>ng</w:t>
      </w:r>
      <w:r w:rsidRPr="009B5522">
        <w:rPr>
          <w:spacing w:val="-1"/>
          <w:sz w:val="24"/>
          <w:szCs w:val="24"/>
        </w:rPr>
        <w:t>t</w:t>
      </w:r>
      <w:r w:rsidRPr="009B5522">
        <w:rPr>
          <w:sz w:val="24"/>
          <w:szCs w:val="24"/>
        </w:rPr>
        <w:t>he</w:t>
      </w:r>
      <w:r w:rsidRPr="009B5522">
        <w:rPr>
          <w:spacing w:val="1"/>
          <w:sz w:val="24"/>
          <w:szCs w:val="24"/>
        </w:rPr>
        <w:t>i</w:t>
      </w:r>
      <w:r w:rsidRPr="009B5522">
        <w:rPr>
          <w:sz w:val="24"/>
          <w:szCs w:val="24"/>
        </w:rPr>
        <w:t>rs</w:t>
      </w:r>
      <w:r w:rsidRPr="009B5522">
        <w:rPr>
          <w:spacing w:val="-2"/>
          <w:sz w:val="24"/>
          <w:szCs w:val="24"/>
        </w:rPr>
        <w:t>k</w:t>
      </w:r>
      <w:r w:rsidRPr="009B5522">
        <w:rPr>
          <w:spacing w:val="1"/>
          <w:sz w:val="24"/>
          <w:szCs w:val="24"/>
        </w:rPr>
        <w:t>i</w:t>
      </w:r>
      <w:r w:rsidRPr="009B5522">
        <w:rPr>
          <w:spacing w:val="-1"/>
          <w:sz w:val="24"/>
          <w:szCs w:val="24"/>
        </w:rPr>
        <w:t>l</w:t>
      </w:r>
      <w:r w:rsidRPr="009B5522">
        <w:rPr>
          <w:spacing w:val="1"/>
          <w:sz w:val="24"/>
          <w:szCs w:val="24"/>
        </w:rPr>
        <w:t>l</w:t>
      </w:r>
      <w:r w:rsidRPr="009B5522">
        <w:rPr>
          <w:sz w:val="24"/>
          <w:szCs w:val="24"/>
        </w:rPr>
        <w:t>sandkno</w:t>
      </w:r>
      <w:r w:rsidRPr="009B5522">
        <w:rPr>
          <w:spacing w:val="-1"/>
          <w:sz w:val="24"/>
          <w:szCs w:val="24"/>
        </w:rPr>
        <w:t>wl</w:t>
      </w:r>
      <w:r w:rsidRPr="009B5522">
        <w:rPr>
          <w:sz w:val="24"/>
          <w:szCs w:val="24"/>
        </w:rPr>
        <w:t>edge.Theb</w:t>
      </w:r>
      <w:r w:rsidRPr="009B5522">
        <w:rPr>
          <w:spacing w:val="-2"/>
          <w:sz w:val="24"/>
          <w:szCs w:val="24"/>
        </w:rPr>
        <w:t>e</w:t>
      </w:r>
      <w:r w:rsidRPr="009B5522">
        <w:rPr>
          <w:spacing w:val="1"/>
          <w:sz w:val="24"/>
          <w:szCs w:val="24"/>
        </w:rPr>
        <w:t>l</w:t>
      </w:r>
      <w:r w:rsidRPr="009B5522">
        <w:rPr>
          <w:sz w:val="24"/>
          <w:szCs w:val="24"/>
        </w:rPr>
        <w:t xml:space="preserve">ow </w:t>
      </w:r>
      <w:r w:rsidRPr="009B5522">
        <w:rPr>
          <w:spacing w:val="1"/>
          <w:sz w:val="24"/>
          <w:szCs w:val="24"/>
        </w:rPr>
        <w:t>fi</w:t>
      </w:r>
      <w:r w:rsidRPr="009B5522">
        <w:rPr>
          <w:sz w:val="24"/>
          <w:szCs w:val="24"/>
        </w:rPr>
        <w:t>g</w:t>
      </w:r>
      <w:r w:rsidRPr="009B5522">
        <w:rPr>
          <w:spacing w:val="-2"/>
          <w:sz w:val="24"/>
          <w:szCs w:val="24"/>
        </w:rPr>
        <w:t>u</w:t>
      </w:r>
      <w:r w:rsidRPr="009B5522">
        <w:rPr>
          <w:spacing w:val="1"/>
          <w:sz w:val="24"/>
          <w:szCs w:val="24"/>
        </w:rPr>
        <w:t>r</w:t>
      </w:r>
      <w:r w:rsidRPr="009B5522">
        <w:rPr>
          <w:sz w:val="24"/>
          <w:szCs w:val="24"/>
        </w:rPr>
        <w:t>eshows how</w:t>
      </w:r>
      <w:r w:rsidRPr="009B5522">
        <w:rPr>
          <w:spacing w:val="1"/>
          <w:sz w:val="24"/>
          <w:szCs w:val="24"/>
        </w:rPr>
        <w:t>t</w:t>
      </w:r>
      <w:r w:rsidRPr="009B5522">
        <w:rPr>
          <w:sz w:val="24"/>
          <w:szCs w:val="24"/>
        </w:rPr>
        <w:t xml:space="preserve">he </w:t>
      </w:r>
      <w:r w:rsidRPr="009B5522">
        <w:rPr>
          <w:spacing w:val="-2"/>
          <w:sz w:val="24"/>
          <w:szCs w:val="24"/>
        </w:rPr>
        <w:t>S</w:t>
      </w:r>
      <w:r w:rsidRPr="009B5522">
        <w:rPr>
          <w:sz w:val="24"/>
          <w:szCs w:val="24"/>
        </w:rPr>
        <w:t>cho</w:t>
      </w:r>
      <w:r w:rsidRPr="009B5522">
        <w:rPr>
          <w:spacing w:val="-2"/>
          <w:sz w:val="24"/>
          <w:szCs w:val="24"/>
        </w:rPr>
        <w:t>o</w:t>
      </w:r>
      <w:r w:rsidRPr="009B5522">
        <w:rPr>
          <w:sz w:val="24"/>
          <w:szCs w:val="24"/>
        </w:rPr>
        <w:t>lEdu</w:t>
      </w:r>
      <w:r w:rsidRPr="009B5522">
        <w:rPr>
          <w:spacing w:val="-3"/>
          <w:sz w:val="24"/>
          <w:szCs w:val="24"/>
        </w:rPr>
        <w:t>c</w:t>
      </w:r>
      <w:r w:rsidRPr="009B5522">
        <w:rPr>
          <w:sz w:val="24"/>
          <w:szCs w:val="24"/>
        </w:rPr>
        <w:t>a</w:t>
      </w:r>
      <w:r w:rsidRPr="009B5522">
        <w:rPr>
          <w:spacing w:val="-1"/>
          <w:sz w:val="24"/>
          <w:szCs w:val="24"/>
        </w:rPr>
        <w:t>t</w:t>
      </w:r>
      <w:r w:rsidRPr="009B5522">
        <w:rPr>
          <w:spacing w:val="1"/>
          <w:sz w:val="24"/>
          <w:szCs w:val="24"/>
        </w:rPr>
        <w:t>i</w:t>
      </w:r>
      <w:r w:rsidRPr="009B5522">
        <w:rPr>
          <w:sz w:val="24"/>
          <w:szCs w:val="24"/>
        </w:rPr>
        <w:t>onSys</w:t>
      </w:r>
      <w:r w:rsidRPr="009B5522">
        <w:rPr>
          <w:spacing w:val="1"/>
          <w:sz w:val="24"/>
          <w:szCs w:val="24"/>
        </w:rPr>
        <w:t>t</w:t>
      </w:r>
      <w:r w:rsidRPr="009B5522">
        <w:rPr>
          <w:spacing w:val="-2"/>
          <w:sz w:val="24"/>
          <w:szCs w:val="24"/>
        </w:rPr>
        <w:t>e</w:t>
      </w:r>
      <w:r w:rsidRPr="009B5522">
        <w:rPr>
          <w:sz w:val="24"/>
          <w:szCs w:val="24"/>
        </w:rPr>
        <w:t>m</w:t>
      </w:r>
      <w:r w:rsidRPr="009B5522">
        <w:rPr>
          <w:spacing w:val="-2"/>
          <w:sz w:val="24"/>
          <w:szCs w:val="24"/>
        </w:rPr>
        <w:t>c</w:t>
      </w:r>
      <w:r w:rsidRPr="009B5522">
        <w:rPr>
          <w:sz w:val="24"/>
          <w:szCs w:val="24"/>
        </w:rPr>
        <w:t>an u</w:t>
      </w:r>
      <w:r w:rsidRPr="009B5522">
        <w:rPr>
          <w:spacing w:val="-2"/>
          <w:sz w:val="24"/>
          <w:szCs w:val="24"/>
        </w:rPr>
        <w:t>s</w:t>
      </w:r>
      <w:r w:rsidRPr="009B5522">
        <w:rPr>
          <w:sz w:val="24"/>
          <w:szCs w:val="24"/>
        </w:rPr>
        <w:t xml:space="preserve">e </w:t>
      </w:r>
      <w:r w:rsidRPr="009B5522">
        <w:rPr>
          <w:spacing w:val="-1"/>
          <w:sz w:val="24"/>
          <w:szCs w:val="24"/>
        </w:rPr>
        <w:t>t</w:t>
      </w:r>
      <w:r w:rsidRPr="009B5522">
        <w:rPr>
          <w:sz w:val="24"/>
          <w:szCs w:val="24"/>
        </w:rPr>
        <w:t>he Cl</w:t>
      </w:r>
      <w:r w:rsidRPr="009B5522">
        <w:rPr>
          <w:spacing w:val="-2"/>
          <w:sz w:val="24"/>
          <w:szCs w:val="24"/>
        </w:rPr>
        <w:t>o</w:t>
      </w:r>
      <w:r w:rsidRPr="009B5522">
        <w:rPr>
          <w:sz w:val="24"/>
          <w:szCs w:val="24"/>
        </w:rPr>
        <w:t>ud</w:t>
      </w:r>
      <w:r w:rsidRPr="009B5522">
        <w:rPr>
          <w:spacing w:val="-1"/>
          <w:sz w:val="24"/>
          <w:szCs w:val="24"/>
        </w:rPr>
        <w:t>C</w:t>
      </w:r>
      <w:r w:rsidRPr="009B5522">
        <w:rPr>
          <w:sz w:val="24"/>
          <w:szCs w:val="24"/>
        </w:rPr>
        <w:t>o</w:t>
      </w:r>
      <w:r w:rsidRPr="009B5522">
        <w:rPr>
          <w:spacing w:val="1"/>
          <w:sz w:val="24"/>
          <w:szCs w:val="24"/>
        </w:rPr>
        <w:t>m</w:t>
      </w:r>
      <w:r w:rsidRPr="009B5522">
        <w:rPr>
          <w:sz w:val="24"/>
          <w:szCs w:val="24"/>
        </w:rPr>
        <w:t>p</w:t>
      </w:r>
      <w:r w:rsidRPr="009B5522">
        <w:rPr>
          <w:spacing w:val="-2"/>
          <w:sz w:val="24"/>
          <w:szCs w:val="24"/>
        </w:rPr>
        <w:t>u</w:t>
      </w:r>
      <w:r w:rsidRPr="009B5522">
        <w:rPr>
          <w:spacing w:val="1"/>
          <w:sz w:val="24"/>
          <w:szCs w:val="24"/>
        </w:rPr>
        <w:t>ti</w:t>
      </w:r>
      <w:r w:rsidRPr="009B5522">
        <w:rPr>
          <w:sz w:val="24"/>
          <w:szCs w:val="24"/>
        </w:rPr>
        <w:t>n</w:t>
      </w:r>
      <w:r w:rsidRPr="009B5522">
        <w:rPr>
          <w:spacing w:val="-2"/>
          <w:sz w:val="24"/>
          <w:szCs w:val="24"/>
        </w:rPr>
        <w:t>g</w:t>
      </w:r>
    </w:p>
    <w:p w:rsidR="00D263D9" w:rsidRPr="009B5522" w:rsidRDefault="00D263D9" w:rsidP="00D263D9">
      <w:pPr>
        <w:spacing w:line="360" w:lineRule="auto"/>
        <w:ind w:left="178"/>
        <w:jc w:val="both"/>
        <w:rPr>
          <w:sz w:val="24"/>
          <w:szCs w:val="24"/>
        </w:rPr>
      </w:pPr>
      <w:r w:rsidRPr="009B5522">
        <w:rPr>
          <w:noProof/>
          <w:sz w:val="24"/>
          <w:szCs w:val="24"/>
        </w:rPr>
        <w:drawing>
          <wp:inline distT="0" distB="0" distL="0" distR="0">
            <wp:extent cx="6019165" cy="2838616"/>
            <wp:effectExtent l="0" t="0" r="0" b="0"/>
            <wp:docPr id="19232075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26952" cy="2842288"/>
                    </a:xfrm>
                    <a:prstGeom prst="rect">
                      <a:avLst/>
                    </a:prstGeom>
                    <a:noFill/>
                    <a:ln>
                      <a:noFill/>
                    </a:ln>
                  </pic:spPr>
                </pic:pic>
              </a:graphicData>
            </a:graphic>
          </wp:inline>
        </w:drawing>
      </w:r>
    </w:p>
    <w:p w:rsidR="00D263D9" w:rsidRPr="0062351E" w:rsidRDefault="0062351E" w:rsidP="0062351E">
      <w:pPr>
        <w:pStyle w:val="Caption"/>
        <w:jc w:val="center"/>
        <w:rPr>
          <w:rFonts w:eastAsia="Cambria"/>
          <w:sz w:val="24"/>
          <w:szCs w:val="24"/>
        </w:rPr>
      </w:pPr>
      <w:bookmarkStart w:id="157" w:name="_Toc178717103"/>
      <w:r w:rsidRPr="0062351E">
        <w:rPr>
          <w:sz w:val="24"/>
          <w:szCs w:val="24"/>
        </w:rPr>
        <w:t xml:space="preserve">Figure </w:t>
      </w:r>
      <w:r w:rsidR="00732A1C" w:rsidRPr="0062351E">
        <w:rPr>
          <w:sz w:val="24"/>
          <w:szCs w:val="24"/>
        </w:rPr>
        <w:fldChar w:fldCharType="begin"/>
      </w:r>
      <w:r w:rsidRPr="0062351E">
        <w:rPr>
          <w:sz w:val="24"/>
          <w:szCs w:val="24"/>
        </w:rPr>
        <w:instrText xml:space="preserve"> SEQ Figure \* ARABIC </w:instrText>
      </w:r>
      <w:r w:rsidR="00732A1C" w:rsidRPr="0062351E">
        <w:rPr>
          <w:sz w:val="24"/>
          <w:szCs w:val="24"/>
        </w:rPr>
        <w:fldChar w:fldCharType="separate"/>
      </w:r>
      <w:r w:rsidR="003C244A">
        <w:rPr>
          <w:noProof/>
          <w:sz w:val="24"/>
          <w:szCs w:val="24"/>
        </w:rPr>
        <w:t>26</w:t>
      </w:r>
      <w:r w:rsidR="00732A1C" w:rsidRPr="0062351E">
        <w:rPr>
          <w:sz w:val="24"/>
          <w:szCs w:val="24"/>
        </w:rPr>
        <w:fldChar w:fldCharType="end"/>
      </w:r>
      <w:r w:rsidRPr="0062351E">
        <w:rPr>
          <w:sz w:val="24"/>
          <w:szCs w:val="24"/>
        </w:rPr>
        <w:t xml:space="preserve"> How the School Education System can use the Cloud Computing</w:t>
      </w:r>
      <w:bookmarkEnd w:id="157"/>
    </w:p>
    <w:p w:rsidR="0062351E" w:rsidRDefault="0062351E">
      <w:pPr>
        <w:rPr>
          <w:rFonts w:eastAsiaTheme="majorEastAsia"/>
          <w:b/>
          <w:bCs/>
          <w:color w:val="000000" w:themeColor="text1"/>
          <w:kern w:val="32"/>
          <w:sz w:val="28"/>
          <w:szCs w:val="32"/>
        </w:rPr>
      </w:pPr>
      <w:bookmarkStart w:id="158" w:name="_Toc312974328"/>
      <w:r>
        <w:br w:type="page"/>
      </w:r>
    </w:p>
    <w:p w:rsidR="00D263D9" w:rsidRPr="009B5522" w:rsidRDefault="00D263D9" w:rsidP="00D263D9">
      <w:pPr>
        <w:pStyle w:val="Heading1"/>
        <w:rPr>
          <w:rFonts w:cs="Times New Roman"/>
        </w:rPr>
      </w:pPr>
      <w:bookmarkStart w:id="159" w:name="_Toc200672234"/>
      <w:r w:rsidRPr="009B5522">
        <w:rPr>
          <w:rFonts w:cs="Times New Roman"/>
        </w:rPr>
        <w:lastRenderedPageBreak/>
        <w:t>C</w:t>
      </w:r>
      <w:r w:rsidRPr="009B5522">
        <w:rPr>
          <w:rFonts w:cs="Times New Roman"/>
          <w:spacing w:val="-3"/>
        </w:rPr>
        <w:t>H</w:t>
      </w:r>
      <w:r w:rsidRPr="009B5522">
        <w:rPr>
          <w:rFonts w:cs="Times New Roman"/>
        </w:rPr>
        <w:t>A</w:t>
      </w:r>
      <w:r w:rsidRPr="009B5522">
        <w:rPr>
          <w:rFonts w:cs="Times New Roman"/>
          <w:spacing w:val="-1"/>
        </w:rPr>
        <w:t>P</w:t>
      </w:r>
      <w:r w:rsidRPr="009B5522">
        <w:rPr>
          <w:rFonts w:cs="Times New Roman"/>
        </w:rPr>
        <w:t>T</w:t>
      </w:r>
      <w:r w:rsidRPr="009B5522">
        <w:rPr>
          <w:rFonts w:cs="Times New Roman"/>
          <w:spacing w:val="-3"/>
        </w:rPr>
        <w:t>E</w:t>
      </w:r>
      <w:r w:rsidRPr="009B5522">
        <w:rPr>
          <w:rFonts w:cs="Times New Roman"/>
        </w:rPr>
        <w:t>R S</w:t>
      </w:r>
      <w:r w:rsidRPr="009B5522">
        <w:rPr>
          <w:rFonts w:cs="Times New Roman"/>
          <w:spacing w:val="-2"/>
        </w:rPr>
        <w:t>I</w:t>
      </w:r>
      <w:r w:rsidRPr="009B5522">
        <w:rPr>
          <w:rFonts w:cs="Times New Roman"/>
        </w:rPr>
        <w:t>X</w:t>
      </w:r>
      <w:bookmarkEnd w:id="158"/>
      <w:bookmarkEnd w:id="159"/>
    </w:p>
    <w:p w:rsidR="00D263D9" w:rsidRPr="009B5522" w:rsidRDefault="00D263D9" w:rsidP="00D263D9">
      <w:pPr>
        <w:pStyle w:val="Heading1"/>
        <w:rPr>
          <w:rFonts w:cs="Times New Roman"/>
        </w:rPr>
      </w:pPr>
      <w:bookmarkStart w:id="160" w:name="_Toc312974329"/>
      <w:bookmarkStart w:id="161" w:name="_Toc200672235"/>
      <w:r w:rsidRPr="009B5522">
        <w:rPr>
          <w:rFonts w:cs="Times New Roman"/>
        </w:rPr>
        <w:t>SU</w:t>
      </w:r>
      <w:r w:rsidRPr="009B5522">
        <w:rPr>
          <w:rFonts w:cs="Times New Roman"/>
          <w:spacing w:val="-1"/>
        </w:rPr>
        <w:t>MMAR</w:t>
      </w:r>
      <w:r w:rsidRPr="009B5522">
        <w:rPr>
          <w:rFonts w:cs="Times New Roman"/>
        </w:rPr>
        <w:t>Y, C</w:t>
      </w:r>
      <w:r w:rsidRPr="009B5522">
        <w:rPr>
          <w:rFonts w:cs="Times New Roman"/>
          <w:spacing w:val="-3"/>
        </w:rPr>
        <w:t>O</w:t>
      </w:r>
      <w:r w:rsidRPr="009B5522">
        <w:rPr>
          <w:rFonts w:cs="Times New Roman"/>
          <w:spacing w:val="-1"/>
        </w:rPr>
        <w:t>N</w:t>
      </w:r>
      <w:r w:rsidRPr="009B5522">
        <w:rPr>
          <w:rFonts w:cs="Times New Roman"/>
        </w:rPr>
        <w:t>C</w:t>
      </w:r>
      <w:r w:rsidRPr="009B5522">
        <w:rPr>
          <w:rFonts w:cs="Times New Roman"/>
          <w:spacing w:val="-3"/>
        </w:rPr>
        <w:t>L</w:t>
      </w:r>
      <w:r w:rsidRPr="009B5522">
        <w:rPr>
          <w:rFonts w:cs="Times New Roman"/>
        </w:rPr>
        <w:t>US</w:t>
      </w:r>
      <w:r w:rsidRPr="009B5522">
        <w:rPr>
          <w:rFonts w:cs="Times New Roman"/>
          <w:spacing w:val="-1"/>
        </w:rPr>
        <w:t>I</w:t>
      </w:r>
      <w:r w:rsidRPr="009B5522">
        <w:rPr>
          <w:rFonts w:cs="Times New Roman"/>
        </w:rPr>
        <w:t>ON</w:t>
      </w:r>
      <w:r w:rsidRPr="009B5522">
        <w:rPr>
          <w:rFonts w:cs="Times New Roman"/>
          <w:spacing w:val="-1"/>
        </w:rPr>
        <w:t>A</w:t>
      </w:r>
      <w:r w:rsidRPr="009B5522">
        <w:rPr>
          <w:rFonts w:cs="Times New Roman"/>
        </w:rPr>
        <w:t>NDR</w:t>
      </w:r>
      <w:r w:rsidRPr="009B5522">
        <w:rPr>
          <w:rFonts w:cs="Times New Roman"/>
          <w:spacing w:val="-3"/>
        </w:rPr>
        <w:t>E</w:t>
      </w:r>
      <w:r w:rsidRPr="009B5522">
        <w:rPr>
          <w:rFonts w:cs="Times New Roman"/>
        </w:rPr>
        <w:t>CO</w:t>
      </w:r>
      <w:r w:rsidRPr="009B5522">
        <w:rPr>
          <w:rFonts w:cs="Times New Roman"/>
          <w:spacing w:val="-1"/>
        </w:rPr>
        <w:t>MM</w:t>
      </w:r>
      <w:r w:rsidRPr="009B5522">
        <w:rPr>
          <w:rFonts w:cs="Times New Roman"/>
          <w:spacing w:val="-3"/>
        </w:rPr>
        <w:t>E</w:t>
      </w:r>
      <w:r w:rsidRPr="009B5522">
        <w:rPr>
          <w:rFonts w:cs="Times New Roman"/>
        </w:rPr>
        <w:t>N</w:t>
      </w:r>
      <w:r w:rsidRPr="009B5522">
        <w:rPr>
          <w:rFonts w:cs="Times New Roman"/>
          <w:spacing w:val="-1"/>
        </w:rPr>
        <w:t>D</w:t>
      </w:r>
      <w:r w:rsidRPr="009B5522">
        <w:rPr>
          <w:rFonts w:cs="Times New Roman"/>
        </w:rPr>
        <w:t>A</w:t>
      </w:r>
      <w:r w:rsidRPr="009B5522">
        <w:rPr>
          <w:rFonts w:cs="Times New Roman"/>
          <w:spacing w:val="-3"/>
        </w:rPr>
        <w:t>T</w:t>
      </w:r>
      <w:r w:rsidRPr="009B5522">
        <w:rPr>
          <w:rFonts w:cs="Times New Roman"/>
        </w:rPr>
        <w:t>I</w:t>
      </w:r>
      <w:r w:rsidRPr="009B5522">
        <w:rPr>
          <w:rFonts w:cs="Times New Roman"/>
          <w:spacing w:val="-3"/>
        </w:rPr>
        <w:t>O</w:t>
      </w:r>
      <w:r w:rsidRPr="009B5522">
        <w:rPr>
          <w:rFonts w:cs="Times New Roman"/>
        </w:rPr>
        <w:t>N</w:t>
      </w:r>
      <w:bookmarkEnd w:id="160"/>
      <w:bookmarkEnd w:id="161"/>
    </w:p>
    <w:p w:rsidR="00D263D9" w:rsidRPr="009B5522" w:rsidRDefault="00D263D9" w:rsidP="00F57617">
      <w:pPr>
        <w:pStyle w:val="Heading2"/>
      </w:pPr>
      <w:bookmarkStart w:id="162" w:name="_Toc200672236"/>
      <w:r w:rsidRPr="009B5522">
        <w:rPr>
          <w:spacing w:val="1"/>
        </w:rPr>
        <w:t>6</w:t>
      </w:r>
      <w:r w:rsidRPr="009B5522">
        <w:t xml:space="preserve">.1 </w:t>
      </w:r>
      <w:r w:rsidRPr="009B5522">
        <w:rPr>
          <w:spacing w:val="-3"/>
        </w:rPr>
        <w:t>S</w:t>
      </w:r>
      <w:r w:rsidRPr="009B5522">
        <w:rPr>
          <w:spacing w:val="1"/>
        </w:rPr>
        <w:t>u</w:t>
      </w:r>
      <w:r w:rsidRPr="009B5522">
        <w:t>mm</w:t>
      </w:r>
      <w:r w:rsidRPr="009B5522">
        <w:rPr>
          <w:spacing w:val="-3"/>
        </w:rPr>
        <w:t>a</w:t>
      </w:r>
      <w:r w:rsidRPr="009B5522">
        <w:t>ry</w:t>
      </w:r>
      <w:r w:rsidRPr="009B5522">
        <w:rPr>
          <w:spacing w:val="1"/>
        </w:rPr>
        <w:t>o</w:t>
      </w:r>
      <w:r w:rsidRPr="009B5522">
        <w:t>f f</w:t>
      </w:r>
      <w:r w:rsidRPr="009B5522">
        <w:rPr>
          <w:spacing w:val="-2"/>
        </w:rPr>
        <w:t>i</w:t>
      </w:r>
      <w:r w:rsidRPr="009B5522">
        <w:rPr>
          <w:spacing w:val="-1"/>
        </w:rPr>
        <w:t>n</w:t>
      </w:r>
      <w:r w:rsidRPr="009B5522">
        <w:rPr>
          <w:spacing w:val="1"/>
        </w:rPr>
        <w:t>d</w:t>
      </w:r>
      <w:r w:rsidRPr="009B5522">
        <w:rPr>
          <w:spacing w:val="-1"/>
        </w:rPr>
        <w:t>i</w:t>
      </w:r>
      <w:r w:rsidRPr="009B5522">
        <w:rPr>
          <w:spacing w:val="1"/>
        </w:rPr>
        <w:t>n</w:t>
      </w:r>
      <w:r w:rsidRPr="009B5522">
        <w:rPr>
          <w:spacing w:val="-1"/>
        </w:rPr>
        <w:t>g</w:t>
      </w:r>
      <w:r w:rsidRPr="009B5522">
        <w:t>s</w:t>
      </w:r>
      <w:bookmarkEnd w:id="162"/>
    </w:p>
    <w:p w:rsidR="00D263D9" w:rsidRPr="0062351E" w:rsidRDefault="00D263D9" w:rsidP="0062351E">
      <w:pPr>
        <w:spacing w:before="58" w:line="360" w:lineRule="auto"/>
        <w:ind w:right="286"/>
        <w:jc w:val="both"/>
        <w:rPr>
          <w:spacing w:val="-1"/>
          <w:sz w:val="24"/>
          <w:szCs w:val="24"/>
        </w:rPr>
      </w:pPr>
      <w:r w:rsidRPr="0062351E">
        <w:rPr>
          <w:spacing w:val="-1"/>
          <w:sz w:val="24"/>
          <w:szCs w:val="24"/>
        </w:rPr>
        <w:t xml:space="preserve">This </w:t>
      </w:r>
      <w:r w:rsidRPr="009B5522">
        <w:rPr>
          <w:spacing w:val="-1"/>
          <w:sz w:val="24"/>
          <w:szCs w:val="24"/>
        </w:rPr>
        <w:t>c</w:t>
      </w:r>
      <w:r w:rsidRPr="0062351E">
        <w:rPr>
          <w:spacing w:val="-1"/>
          <w:sz w:val="24"/>
          <w:szCs w:val="24"/>
        </w:rPr>
        <w:t>h</w:t>
      </w:r>
      <w:r w:rsidRPr="009B5522">
        <w:rPr>
          <w:spacing w:val="-1"/>
          <w:sz w:val="24"/>
          <w:szCs w:val="24"/>
        </w:rPr>
        <w:t>a</w:t>
      </w:r>
      <w:r w:rsidRPr="0062351E">
        <w:rPr>
          <w:spacing w:val="-1"/>
          <w:sz w:val="24"/>
          <w:szCs w:val="24"/>
        </w:rPr>
        <w:t>pter pr</w:t>
      </w:r>
      <w:r w:rsidRPr="009B5522">
        <w:rPr>
          <w:spacing w:val="-1"/>
          <w:sz w:val="24"/>
          <w:szCs w:val="24"/>
        </w:rPr>
        <w:t>e</w:t>
      </w:r>
      <w:r w:rsidRPr="0062351E">
        <w:rPr>
          <w:spacing w:val="-1"/>
          <w:sz w:val="24"/>
          <w:szCs w:val="24"/>
        </w:rPr>
        <w:t>s</w:t>
      </w:r>
      <w:r w:rsidRPr="009B5522">
        <w:rPr>
          <w:spacing w:val="-1"/>
          <w:sz w:val="24"/>
          <w:szCs w:val="24"/>
        </w:rPr>
        <w:t>e</w:t>
      </w:r>
      <w:r w:rsidRPr="0062351E">
        <w:rPr>
          <w:spacing w:val="-1"/>
          <w:sz w:val="24"/>
          <w:szCs w:val="24"/>
        </w:rPr>
        <w:t>nts the results of the qu</w:t>
      </w:r>
      <w:r w:rsidRPr="009B5522">
        <w:rPr>
          <w:spacing w:val="-1"/>
          <w:sz w:val="24"/>
          <w:szCs w:val="24"/>
        </w:rPr>
        <w:t>e</w:t>
      </w:r>
      <w:r w:rsidRPr="0062351E">
        <w:rPr>
          <w:spacing w:val="-1"/>
          <w:sz w:val="24"/>
          <w:szCs w:val="24"/>
        </w:rPr>
        <w:t>stionnair</w:t>
      </w:r>
      <w:r w:rsidRPr="009B5522">
        <w:rPr>
          <w:spacing w:val="-1"/>
          <w:sz w:val="24"/>
          <w:szCs w:val="24"/>
        </w:rPr>
        <w:t>e</w:t>
      </w:r>
      <w:r w:rsidRPr="0062351E">
        <w:rPr>
          <w:spacing w:val="-1"/>
          <w:sz w:val="24"/>
          <w:szCs w:val="24"/>
        </w:rPr>
        <w:t>s, int</w:t>
      </w:r>
      <w:r w:rsidRPr="009B5522">
        <w:rPr>
          <w:spacing w:val="-1"/>
          <w:sz w:val="24"/>
          <w:szCs w:val="24"/>
        </w:rPr>
        <w:t>e</w:t>
      </w:r>
      <w:r w:rsidRPr="0062351E">
        <w:rPr>
          <w:spacing w:val="-1"/>
          <w:sz w:val="24"/>
          <w:szCs w:val="24"/>
        </w:rPr>
        <w:t>rvi</w:t>
      </w:r>
      <w:r w:rsidRPr="009B5522">
        <w:rPr>
          <w:spacing w:val="-1"/>
          <w:sz w:val="24"/>
          <w:szCs w:val="24"/>
        </w:rPr>
        <w:t>e</w:t>
      </w:r>
      <w:r w:rsidRPr="0062351E">
        <w:rPr>
          <w:spacing w:val="-1"/>
          <w:sz w:val="24"/>
          <w:szCs w:val="24"/>
        </w:rPr>
        <w:t xml:space="preserve">w </w:t>
      </w:r>
      <w:r w:rsidRPr="009B5522">
        <w:rPr>
          <w:spacing w:val="-1"/>
          <w:sz w:val="24"/>
          <w:szCs w:val="24"/>
        </w:rPr>
        <w:t>a</w:t>
      </w:r>
      <w:r w:rsidRPr="0062351E">
        <w:rPr>
          <w:spacing w:val="-1"/>
          <w:sz w:val="24"/>
          <w:szCs w:val="24"/>
        </w:rPr>
        <w:t>nd obs</w:t>
      </w:r>
      <w:r w:rsidRPr="009B5522">
        <w:rPr>
          <w:spacing w:val="-1"/>
          <w:sz w:val="24"/>
          <w:szCs w:val="24"/>
        </w:rPr>
        <w:t>e</w:t>
      </w:r>
      <w:r w:rsidRPr="0062351E">
        <w:rPr>
          <w:spacing w:val="-1"/>
          <w:sz w:val="24"/>
          <w:szCs w:val="24"/>
        </w:rPr>
        <w:t>rv</w:t>
      </w:r>
      <w:r w:rsidRPr="009B5522">
        <w:rPr>
          <w:spacing w:val="-1"/>
          <w:sz w:val="24"/>
          <w:szCs w:val="24"/>
        </w:rPr>
        <w:t>a</w:t>
      </w:r>
      <w:r w:rsidRPr="0062351E">
        <w:rPr>
          <w:spacing w:val="-1"/>
          <w:sz w:val="24"/>
          <w:szCs w:val="24"/>
        </w:rPr>
        <w:t xml:space="preserve">tions   </w:t>
      </w:r>
      <w:r w:rsidR="0062351E" w:rsidRPr="0062351E">
        <w:rPr>
          <w:spacing w:val="-1"/>
          <w:sz w:val="24"/>
          <w:szCs w:val="24"/>
        </w:rPr>
        <w:t>d</w:t>
      </w:r>
      <w:r w:rsidR="0062351E" w:rsidRPr="009B5522">
        <w:rPr>
          <w:spacing w:val="-1"/>
          <w:sz w:val="24"/>
          <w:szCs w:val="24"/>
        </w:rPr>
        <w:t>e</w:t>
      </w:r>
      <w:r w:rsidR="0062351E" w:rsidRPr="0062351E">
        <w:rPr>
          <w:spacing w:val="-1"/>
          <w:sz w:val="24"/>
          <w:szCs w:val="24"/>
        </w:rPr>
        <w:t>s</w:t>
      </w:r>
      <w:r w:rsidR="0062351E" w:rsidRPr="009B5522">
        <w:rPr>
          <w:spacing w:val="-1"/>
          <w:sz w:val="24"/>
          <w:szCs w:val="24"/>
        </w:rPr>
        <w:t>c</w:t>
      </w:r>
      <w:r w:rsidR="0062351E" w:rsidRPr="0062351E">
        <w:rPr>
          <w:spacing w:val="-1"/>
          <w:sz w:val="24"/>
          <w:szCs w:val="24"/>
        </w:rPr>
        <w:t>rib</w:t>
      </w:r>
      <w:r w:rsidR="0062351E" w:rsidRPr="009B5522">
        <w:rPr>
          <w:spacing w:val="-1"/>
          <w:sz w:val="24"/>
          <w:szCs w:val="24"/>
        </w:rPr>
        <w:t>e</w:t>
      </w:r>
      <w:r w:rsidR="0062351E" w:rsidRPr="0062351E">
        <w:rPr>
          <w:spacing w:val="-1"/>
          <w:sz w:val="24"/>
          <w:szCs w:val="24"/>
        </w:rPr>
        <w:t xml:space="preserve">d </w:t>
      </w:r>
      <w:r w:rsidR="0062351E" w:rsidRPr="009B5522">
        <w:rPr>
          <w:spacing w:val="-1"/>
          <w:sz w:val="24"/>
          <w:szCs w:val="24"/>
        </w:rPr>
        <w:t>in</w:t>
      </w:r>
      <w:r w:rsidRPr="0062351E">
        <w:rPr>
          <w:spacing w:val="-1"/>
          <w:sz w:val="24"/>
          <w:szCs w:val="24"/>
        </w:rPr>
        <w:t xml:space="preserve"> ch</w:t>
      </w:r>
      <w:r w:rsidRPr="009B5522">
        <w:rPr>
          <w:spacing w:val="-1"/>
          <w:sz w:val="24"/>
          <w:szCs w:val="24"/>
        </w:rPr>
        <w:t>a</w:t>
      </w:r>
      <w:r w:rsidRPr="0062351E">
        <w:rPr>
          <w:spacing w:val="-1"/>
          <w:sz w:val="24"/>
          <w:szCs w:val="24"/>
        </w:rPr>
        <w:t>pter fou</w:t>
      </w:r>
      <w:r w:rsidRPr="009B5522">
        <w:rPr>
          <w:spacing w:val="-1"/>
          <w:sz w:val="24"/>
          <w:szCs w:val="24"/>
        </w:rPr>
        <w:t>r</w:t>
      </w:r>
      <w:r w:rsidRPr="0062351E">
        <w:rPr>
          <w:spacing w:val="-1"/>
          <w:sz w:val="24"/>
          <w:szCs w:val="24"/>
        </w:rPr>
        <w:t>.</w:t>
      </w:r>
    </w:p>
    <w:p w:rsidR="00D263D9" w:rsidRPr="0062351E" w:rsidRDefault="00D263D9" w:rsidP="0062351E">
      <w:pPr>
        <w:spacing w:before="58" w:line="360" w:lineRule="auto"/>
        <w:ind w:right="286"/>
        <w:jc w:val="both"/>
        <w:rPr>
          <w:spacing w:val="-1"/>
          <w:sz w:val="24"/>
          <w:szCs w:val="24"/>
        </w:rPr>
      </w:pPr>
      <w:r w:rsidRPr="0062351E">
        <w:rPr>
          <w:spacing w:val="-1"/>
          <w:sz w:val="24"/>
          <w:szCs w:val="24"/>
        </w:rPr>
        <w:t>The survey results indicate a mix of perceptions among respondents regarding the school's readiness and preparedness for implementing cloud-based education. On the positive side, the majority of respondents agree that the school community is prepared for the transition (69.4%) and that the school is ready to implement cloud-based education (61.1%). However, there are significant concerns about the adequacy of the school's infrastructure and resources to support this transition, with over 58% of respondents disagreeing or strongly disagreeing on this aspect.</w:t>
      </w:r>
    </w:p>
    <w:p w:rsidR="00D263D9" w:rsidRPr="0062351E" w:rsidRDefault="00D263D9" w:rsidP="0062351E">
      <w:pPr>
        <w:spacing w:before="58" w:line="360" w:lineRule="auto"/>
        <w:ind w:right="286"/>
        <w:jc w:val="both"/>
        <w:rPr>
          <w:spacing w:val="-1"/>
          <w:sz w:val="24"/>
          <w:szCs w:val="24"/>
        </w:rPr>
      </w:pPr>
      <w:r w:rsidRPr="0062351E">
        <w:rPr>
          <w:spacing w:val="-1"/>
          <w:sz w:val="24"/>
          <w:szCs w:val="24"/>
        </w:rPr>
        <w:t>Additionally, the survey highlights areas that require further attention and improvement. Respondents express doubts about the school management's commitment to implementation, with 36.1% agreeing and 44.5% disagreeing or strongly disagreeing. There are also concerns about the school's comprehensive plan and strategy for the transition, with 55.6% agreeing or strongly agreeing, but 38.9% disagreeing or strongly disagreeing. Respondents are generally positive about the school's likelihood of achieving its goals with cloud-based education, with 63.9% agreeing or strongly agreeing. However, this optimism needs to be balanced with addressing the identified gaps in infrastructure, resources, management commitment, and planning to ensure a successful and sustainable transition.</w:t>
      </w:r>
    </w:p>
    <w:p w:rsidR="00D263D9" w:rsidRPr="009B5522" w:rsidRDefault="00D263D9" w:rsidP="00F57617">
      <w:pPr>
        <w:spacing w:line="360" w:lineRule="auto"/>
        <w:ind w:right="276"/>
        <w:jc w:val="both"/>
        <w:rPr>
          <w:sz w:val="24"/>
          <w:szCs w:val="24"/>
        </w:rPr>
      </w:pPr>
      <w:r w:rsidRPr="009B5522">
        <w:rPr>
          <w:spacing w:val="-3"/>
          <w:sz w:val="24"/>
          <w:szCs w:val="24"/>
        </w:rPr>
        <w:t>However I</w:t>
      </w:r>
      <w:r w:rsidRPr="009B5522">
        <w:rPr>
          <w:sz w:val="24"/>
          <w:szCs w:val="24"/>
        </w:rPr>
        <w:t>nth</w:t>
      </w:r>
      <w:r w:rsidRPr="009B5522">
        <w:rPr>
          <w:spacing w:val="1"/>
          <w:sz w:val="24"/>
          <w:szCs w:val="24"/>
        </w:rPr>
        <w:t>i</w:t>
      </w:r>
      <w:r w:rsidRPr="009B5522">
        <w:rPr>
          <w:sz w:val="24"/>
          <w:szCs w:val="24"/>
        </w:rPr>
        <w:t>s</w:t>
      </w:r>
      <w:r w:rsidRPr="009B5522">
        <w:rPr>
          <w:spacing w:val="1"/>
          <w:sz w:val="24"/>
          <w:szCs w:val="24"/>
        </w:rPr>
        <w:t xml:space="preserve"> r</w:t>
      </w:r>
      <w:r w:rsidRPr="009B5522">
        <w:rPr>
          <w:spacing w:val="-1"/>
          <w:sz w:val="24"/>
          <w:szCs w:val="24"/>
        </w:rPr>
        <w:t>e</w:t>
      </w:r>
      <w:r w:rsidRPr="009B5522">
        <w:rPr>
          <w:sz w:val="24"/>
          <w:szCs w:val="24"/>
        </w:rPr>
        <w:t>s</w:t>
      </w:r>
      <w:r w:rsidRPr="009B5522">
        <w:rPr>
          <w:spacing w:val="-1"/>
          <w:sz w:val="24"/>
          <w:szCs w:val="24"/>
        </w:rPr>
        <w:t>e</w:t>
      </w:r>
      <w:r w:rsidRPr="009B5522">
        <w:rPr>
          <w:spacing w:val="1"/>
          <w:sz w:val="24"/>
          <w:szCs w:val="24"/>
        </w:rPr>
        <w:t>a</w:t>
      </w:r>
      <w:r w:rsidRPr="009B5522">
        <w:rPr>
          <w:sz w:val="24"/>
          <w:szCs w:val="24"/>
        </w:rPr>
        <w:t>r</w:t>
      </w:r>
      <w:r w:rsidRPr="009B5522">
        <w:rPr>
          <w:spacing w:val="-2"/>
          <w:sz w:val="24"/>
          <w:szCs w:val="24"/>
        </w:rPr>
        <w:t>c</w:t>
      </w:r>
      <w:r w:rsidRPr="009B5522">
        <w:rPr>
          <w:sz w:val="24"/>
          <w:szCs w:val="24"/>
        </w:rPr>
        <w:t>hw</w:t>
      </w:r>
      <w:r w:rsidRPr="009B5522">
        <w:rPr>
          <w:spacing w:val="2"/>
          <w:sz w:val="24"/>
          <w:szCs w:val="24"/>
        </w:rPr>
        <w:t>o</w:t>
      </w:r>
      <w:r w:rsidRPr="009B5522">
        <w:rPr>
          <w:sz w:val="24"/>
          <w:szCs w:val="24"/>
        </w:rPr>
        <w:t xml:space="preserve">rk, </w:t>
      </w:r>
      <w:r w:rsidRPr="009B5522">
        <w:rPr>
          <w:spacing w:val="-1"/>
          <w:sz w:val="24"/>
          <w:szCs w:val="24"/>
        </w:rPr>
        <w:t>c</w:t>
      </w:r>
      <w:r w:rsidRPr="009B5522">
        <w:rPr>
          <w:spacing w:val="2"/>
          <w:sz w:val="24"/>
          <w:szCs w:val="24"/>
        </w:rPr>
        <w:t>u</w:t>
      </w:r>
      <w:r w:rsidRPr="009B5522">
        <w:rPr>
          <w:sz w:val="24"/>
          <w:szCs w:val="24"/>
        </w:rPr>
        <w:t>r</w:t>
      </w:r>
      <w:r w:rsidRPr="009B5522">
        <w:rPr>
          <w:spacing w:val="-1"/>
          <w:sz w:val="24"/>
          <w:szCs w:val="24"/>
        </w:rPr>
        <w:t>re</w:t>
      </w:r>
      <w:r w:rsidRPr="009B5522">
        <w:rPr>
          <w:sz w:val="24"/>
          <w:szCs w:val="24"/>
        </w:rPr>
        <w:t>ntstatusof</w:t>
      </w:r>
      <w:r w:rsidRPr="009B5522">
        <w:rPr>
          <w:spacing w:val="-1"/>
          <w:sz w:val="24"/>
          <w:szCs w:val="24"/>
        </w:rPr>
        <w:t>e</w:t>
      </w:r>
      <w:r w:rsidRPr="009B5522">
        <w:rPr>
          <w:sz w:val="24"/>
          <w:szCs w:val="24"/>
        </w:rPr>
        <w:t>f</w:t>
      </w:r>
      <w:r w:rsidRPr="009B5522">
        <w:rPr>
          <w:spacing w:val="1"/>
          <w:sz w:val="24"/>
          <w:szCs w:val="24"/>
        </w:rPr>
        <w:t>f</w:t>
      </w:r>
      <w:r w:rsidRPr="009B5522">
        <w:rPr>
          <w:spacing w:val="-1"/>
          <w:sz w:val="24"/>
          <w:szCs w:val="24"/>
        </w:rPr>
        <w:t>ec</w:t>
      </w:r>
      <w:r w:rsidRPr="009B5522">
        <w:rPr>
          <w:sz w:val="24"/>
          <w:szCs w:val="24"/>
        </w:rPr>
        <w:t>t</w:t>
      </w:r>
      <w:r w:rsidRPr="009B5522">
        <w:rPr>
          <w:spacing w:val="1"/>
          <w:sz w:val="24"/>
          <w:szCs w:val="24"/>
        </w:rPr>
        <w:t>i</w:t>
      </w:r>
      <w:r w:rsidRPr="009B5522">
        <w:rPr>
          <w:sz w:val="24"/>
          <w:szCs w:val="24"/>
        </w:rPr>
        <w:t>v</w:t>
      </w:r>
      <w:r w:rsidRPr="009B5522">
        <w:rPr>
          <w:spacing w:val="-1"/>
          <w:sz w:val="24"/>
          <w:szCs w:val="24"/>
        </w:rPr>
        <w:t>e</w:t>
      </w:r>
      <w:r w:rsidRPr="009B5522">
        <w:rPr>
          <w:spacing w:val="2"/>
          <w:sz w:val="24"/>
          <w:szCs w:val="24"/>
        </w:rPr>
        <w:t>n</w:t>
      </w:r>
      <w:r w:rsidRPr="009B5522">
        <w:rPr>
          <w:spacing w:val="-1"/>
          <w:sz w:val="24"/>
          <w:szCs w:val="24"/>
        </w:rPr>
        <w:t>e</w:t>
      </w:r>
      <w:r w:rsidRPr="009B5522">
        <w:rPr>
          <w:sz w:val="24"/>
          <w:szCs w:val="24"/>
        </w:rPr>
        <w:t xml:space="preserve">ssof </w:t>
      </w:r>
      <w:r w:rsidRPr="009B5522">
        <w:rPr>
          <w:spacing w:val="5"/>
          <w:sz w:val="24"/>
          <w:szCs w:val="24"/>
        </w:rPr>
        <w:t>E</w:t>
      </w:r>
      <w:r w:rsidRPr="009B5522">
        <w:rPr>
          <w:spacing w:val="-1"/>
          <w:sz w:val="24"/>
          <w:szCs w:val="24"/>
        </w:rPr>
        <w:t>-</w:t>
      </w:r>
      <w:r w:rsidRPr="009B5522">
        <w:rPr>
          <w:spacing w:val="1"/>
          <w:sz w:val="24"/>
          <w:szCs w:val="24"/>
        </w:rPr>
        <w:t>r</w:t>
      </w:r>
      <w:r w:rsidRPr="009B5522">
        <w:rPr>
          <w:spacing w:val="-1"/>
          <w:sz w:val="24"/>
          <w:szCs w:val="24"/>
        </w:rPr>
        <w:t>e</w:t>
      </w:r>
      <w:r w:rsidRPr="009B5522">
        <w:rPr>
          <w:sz w:val="24"/>
          <w:szCs w:val="24"/>
        </w:rPr>
        <w:t>sour</w:t>
      </w:r>
      <w:r w:rsidRPr="009B5522">
        <w:rPr>
          <w:spacing w:val="1"/>
          <w:sz w:val="24"/>
          <w:szCs w:val="24"/>
        </w:rPr>
        <w:t>c</w:t>
      </w:r>
      <w:r w:rsidRPr="009B5522">
        <w:rPr>
          <w:spacing w:val="-1"/>
          <w:sz w:val="24"/>
          <w:szCs w:val="24"/>
        </w:rPr>
        <w:t>e</w:t>
      </w:r>
      <w:r w:rsidRPr="009B5522">
        <w:rPr>
          <w:sz w:val="24"/>
          <w:szCs w:val="24"/>
        </w:rPr>
        <w:t>ss</w:t>
      </w:r>
      <w:r w:rsidRPr="009B5522">
        <w:rPr>
          <w:spacing w:val="-1"/>
          <w:sz w:val="24"/>
          <w:szCs w:val="24"/>
        </w:rPr>
        <w:t>e</w:t>
      </w:r>
      <w:r w:rsidRPr="009B5522">
        <w:rPr>
          <w:spacing w:val="1"/>
          <w:sz w:val="24"/>
          <w:szCs w:val="24"/>
        </w:rPr>
        <w:t>r</w:t>
      </w:r>
      <w:r w:rsidRPr="009B5522">
        <w:rPr>
          <w:sz w:val="24"/>
          <w:szCs w:val="24"/>
        </w:rPr>
        <w:t>v</w:t>
      </w:r>
      <w:r w:rsidRPr="009B5522">
        <w:rPr>
          <w:spacing w:val="1"/>
          <w:sz w:val="24"/>
          <w:szCs w:val="24"/>
        </w:rPr>
        <w:t>ic</w:t>
      </w:r>
      <w:r w:rsidRPr="009B5522">
        <w:rPr>
          <w:sz w:val="24"/>
          <w:szCs w:val="24"/>
        </w:rPr>
        <w:t>e d</w:t>
      </w:r>
      <w:r w:rsidRPr="009B5522">
        <w:rPr>
          <w:spacing w:val="-1"/>
          <w:sz w:val="24"/>
          <w:szCs w:val="24"/>
        </w:rPr>
        <w:t>e</w:t>
      </w:r>
      <w:r w:rsidRPr="009B5522">
        <w:rPr>
          <w:sz w:val="24"/>
          <w:szCs w:val="24"/>
        </w:rPr>
        <w:t>l</w:t>
      </w:r>
      <w:r w:rsidRPr="009B5522">
        <w:rPr>
          <w:spacing w:val="1"/>
          <w:sz w:val="24"/>
          <w:szCs w:val="24"/>
        </w:rPr>
        <w:t>i</w:t>
      </w:r>
      <w:r w:rsidRPr="009B5522">
        <w:rPr>
          <w:sz w:val="24"/>
          <w:szCs w:val="24"/>
        </w:rPr>
        <w:t>v</w:t>
      </w:r>
      <w:r w:rsidRPr="009B5522">
        <w:rPr>
          <w:spacing w:val="-1"/>
          <w:sz w:val="24"/>
          <w:szCs w:val="24"/>
        </w:rPr>
        <w:t>e</w:t>
      </w:r>
      <w:r w:rsidRPr="009B5522">
        <w:rPr>
          <w:sz w:val="24"/>
          <w:szCs w:val="24"/>
        </w:rPr>
        <w:t>ry st</w:t>
      </w:r>
      <w:r w:rsidRPr="009B5522">
        <w:rPr>
          <w:spacing w:val="2"/>
          <w:sz w:val="24"/>
          <w:szCs w:val="24"/>
        </w:rPr>
        <w:t>r</w:t>
      </w:r>
      <w:r w:rsidRPr="009B5522">
        <w:rPr>
          <w:spacing w:val="-1"/>
          <w:sz w:val="24"/>
          <w:szCs w:val="24"/>
        </w:rPr>
        <w:t>a</w:t>
      </w:r>
      <w:r w:rsidRPr="009B5522">
        <w:rPr>
          <w:sz w:val="24"/>
          <w:szCs w:val="24"/>
        </w:rPr>
        <w:t>tegi</w:t>
      </w:r>
      <w:r w:rsidRPr="009B5522">
        <w:rPr>
          <w:spacing w:val="-1"/>
          <w:sz w:val="24"/>
          <w:szCs w:val="24"/>
        </w:rPr>
        <w:t>e</w:t>
      </w:r>
      <w:r w:rsidRPr="009B5522">
        <w:rPr>
          <w:sz w:val="24"/>
          <w:szCs w:val="24"/>
        </w:rPr>
        <w:t>sof H</w:t>
      </w:r>
      <w:r w:rsidRPr="009B5522">
        <w:rPr>
          <w:spacing w:val="-1"/>
          <w:sz w:val="24"/>
          <w:szCs w:val="24"/>
        </w:rPr>
        <w:t>a</w:t>
      </w:r>
      <w:r w:rsidRPr="009B5522">
        <w:rPr>
          <w:sz w:val="24"/>
          <w:szCs w:val="24"/>
        </w:rPr>
        <w:t>rarir</w:t>
      </w:r>
      <w:r w:rsidRPr="009B5522">
        <w:rPr>
          <w:spacing w:val="-2"/>
          <w:sz w:val="24"/>
          <w:szCs w:val="24"/>
        </w:rPr>
        <w:t>e</w:t>
      </w:r>
      <w:r w:rsidRPr="009B5522">
        <w:rPr>
          <w:sz w:val="24"/>
          <w:szCs w:val="24"/>
        </w:rPr>
        <w:t>gionpubl</w:t>
      </w:r>
      <w:r w:rsidRPr="009B5522">
        <w:rPr>
          <w:spacing w:val="1"/>
          <w:sz w:val="24"/>
          <w:szCs w:val="24"/>
        </w:rPr>
        <w:t>i</w:t>
      </w:r>
      <w:r w:rsidRPr="009B5522">
        <w:rPr>
          <w:sz w:val="24"/>
          <w:szCs w:val="24"/>
        </w:rPr>
        <w:t>c hi</w:t>
      </w:r>
      <w:r w:rsidRPr="009B5522">
        <w:rPr>
          <w:spacing w:val="3"/>
          <w:sz w:val="24"/>
          <w:szCs w:val="24"/>
        </w:rPr>
        <w:t>g</w:t>
      </w:r>
      <w:r w:rsidRPr="009B5522">
        <w:rPr>
          <w:sz w:val="24"/>
          <w:szCs w:val="24"/>
        </w:rPr>
        <w:t>hs</w:t>
      </w:r>
      <w:r w:rsidRPr="009B5522">
        <w:rPr>
          <w:spacing w:val="-1"/>
          <w:sz w:val="24"/>
          <w:szCs w:val="24"/>
        </w:rPr>
        <w:t>c</w:t>
      </w:r>
      <w:r w:rsidRPr="009B5522">
        <w:rPr>
          <w:sz w:val="24"/>
          <w:szCs w:val="24"/>
        </w:rPr>
        <w:t>hool,inte</w:t>
      </w:r>
      <w:r w:rsidRPr="009B5522">
        <w:rPr>
          <w:spacing w:val="-1"/>
          <w:sz w:val="24"/>
          <w:szCs w:val="24"/>
        </w:rPr>
        <w:t>r</w:t>
      </w:r>
      <w:r w:rsidRPr="009B5522">
        <w:rPr>
          <w:sz w:val="24"/>
          <w:szCs w:val="24"/>
        </w:rPr>
        <w:t xml:space="preserve">msof </w:t>
      </w:r>
      <w:r w:rsidRPr="009B5522">
        <w:rPr>
          <w:spacing w:val="3"/>
          <w:sz w:val="24"/>
          <w:szCs w:val="24"/>
        </w:rPr>
        <w:t>m</w:t>
      </w:r>
      <w:r w:rsidRPr="009B5522">
        <w:rPr>
          <w:spacing w:val="-1"/>
          <w:sz w:val="24"/>
          <w:szCs w:val="24"/>
        </w:rPr>
        <w:t>a</w:t>
      </w:r>
      <w:r w:rsidRPr="009B5522">
        <w:rPr>
          <w:sz w:val="24"/>
          <w:szCs w:val="24"/>
        </w:rPr>
        <w:t>in</w:t>
      </w:r>
      <w:r w:rsidRPr="009B5522">
        <w:rPr>
          <w:spacing w:val="1"/>
          <w:sz w:val="24"/>
          <w:szCs w:val="24"/>
        </w:rPr>
        <w:t>t</w:t>
      </w:r>
      <w:r w:rsidRPr="009B5522">
        <w:rPr>
          <w:spacing w:val="-1"/>
          <w:sz w:val="24"/>
          <w:szCs w:val="24"/>
        </w:rPr>
        <w:t>e</w:t>
      </w:r>
      <w:r w:rsidRPr="009B5522">
        <w:rPr>
          <w:sz w:val="24"/>
          <w:szCs w:val="24"/>
        </w:rPr>
        <w:t>n</w:t>
      </w:r>
      <w:r w:rsidRPr="009B5522">
        <w:rPr>
          <w:spacing w:val="-1"/>
          <w:sz w:val="24"/>
          <w:szCs w:val="24"/>
        </w:rPr>
        <w:t>a</w:t>
      </w:r>
      <w:r w:rsidRPr="009B5522">
        <w:rPr>
          <w:sz w:val="24"/>
          <w:szCs w:val="24"/>
        </w:rPr>
        <w:t>n</w:t>
      </w:r>
      <w:r w:rsidRPr="009B5522">
        <w:rPr>
          <w:spacing w:val="1"/>
          <w:sz w:val="24"/>
          <w:szCs w:val="24"/>
        </w:rPr>
        <w:t>c</w:t>
      </w:r>
      <w:r w:rsidRPr="009B5522">
        <w:rPr>
          <w:spacing w:val="-1"/>
          <w:sz w:val="24"/>
          <w:szCs w:val="24"/>
        </w:rPr>
        <w:t>e</w:t>
      </w:r>
      <w:r w:rsidRPr="009B5522">
        <w:rPr>
          <w:sz w:val="24"/>
          <w:szCs w:val="24"/>
        </w:rPr>
        <w:t>,man</w:t>
      </w:r>
      <w:r w:rsidRPr="009B5522">
        <w:rPr>
          <w:spacing w:val="-1"/>
          <w:sz w:val="24"/>
          <w:szCs w:val="24"/>
        </w:rPr>
        <w:t>a</w:t>
      </w:r>
      <w:r w:rsidRPr="009B5522">
        <w:rPr>
          <w:spacing w:val="2"/>
          <w:sz w:val="24"/>
          <w:szCs w:val="24"/>
        </w:rPr>
        <w:t>g</w:t>
      </w:r>
      <w:r w:rsidRPr="009B5522">
        <w:rPr>
          <w:spacing w:val="-1"/>
          <w:sz w:val="24"/>
          <w:szCs w:val="24"/>
        </w:rPr>
        <w:t>e</w:t>
      </w:r>
      <w:r w:rsidRPr="009B5522">
        <w:rPr>
          <w:sz w:val="24"/>
          <w:szCs w:val="24"/>
        </w:rPr>
        <w:t>ment</w:t>
      </w:r>
      <w:r w:rsidRPr="009B5522">
        <w:rPr>
          <w:spacing w:val="-1"/>
          <w:sz w:val="24"/>
          <w:szCs w:val="24"/>
        </w:rPr>
        <w:t>a</w:t>
      </w:r>
      <w:r w:rsidRPr="009B5522">
        <w:rPr>
          <w:sz w:val="24"/>
          <w:szCs w:val="24"/>
        </w:rPr>
        <w:t>nddis</w:t>
      </w:r>
      <w:r w:rsidRPr="009B5522">
        <w:rPr>
          <w:spacing w:val="1"/>
          <w:sz w:val="24"/>
          <w:szCs w:val="24"/>
        </w:rPr>
        <w:t>t</w:t>
      </w:r>
      <w:r w:rsidRPr="009B5522">
        <w:rPr>
          <w:sz w:val="24"/>
          <w:szCs w:val="24"/>
        </w:rPr>
        <w:t>ribution</w:t>
      </w:r>
      <w:r w:rsidRPr="009B5522">
        <w:rPr>
          <w:spacing w:val="-1"/>
          <w:sz w:val="24"/>
          <w:szCs w:val="24"/>
        </w:rPr>
        <w:t>a</w:t>
      </w:r>
      <w:r w:rsidRPr="009B5522">
        <w:rPr>
          <w:sz w:val="24"/>
          <w:szCs w:val="24"/>
        </w:rPr>
        <w:t>lso b</w:t>
      </w:r>
      <w:r w:rsidRPr="009B5522">
        <w:rPr>
          <w:spacing w:val="-1"/>
          <w:sz w:val="24"/>
          <w:szCs w:val="24"/>
        </w:rPr>
        <w:t>e</w:t>
      </w:r>
      <w:r w:rsidRPr="009B5522">
        <w:rPr>
          <w:sz w:val="24"/>
          <w:szCs w:val="24"/>
        </w:rPr>
        <w:t>n</w:t>
      </w:r>
      <w:r w:rsidRPr="009B5522">
        <w:rPr>
          <w:spacing w:val="-1"/>
          <w:sz w:val="24"/>
          <w:szCs w:val="24"/>
        </w:rPr>
        <w:t>e</w:t>
      </w:r>
      <w:r w:rsidRPr="009B5522">
        <w:rPr>
          <w:sz w:val="24"/>
          <w:szCs w:val="24"/>
        </w:rPr>
        <w:t>fitsof</w:t>
      </w:r>
      <w:r w:rsidRPr="009B5522">
        <w:rPr>
          <w:spacing w:val="-1"/>
          <w:sz w:val="24"/>
          <w:szCs w:val="24"/>
        </w:rPr>
        <w:t>a</w:t>
      </w:r>
      <w:r w:rsidRPr="009B5522">
        <w:rPr>
          <w:sz w:val="24"/>
          <w:szCs w:val="24"/>
        </w:rPr>
        <w:t>dopt</w:t>
      </w:r>
      <w:r w:rsidRPr="009B5522">
        <w:rPr>
          <w:spacing w:val="1"/>
          <w:sz w:val="24"/>
          <w:szCs w:val="24"/>
        </w:rPr>
        <w:t>i</w:t>
      </w:r>
      <w:r w:rsidRPr="009B5522">
        <w:rPr>
          <w:sz w:val="24"/>
          <w:szCs w:val="24"/>
        </w:rPr>
        <w:t>ng</w:t>
      </w:r>
      <w:r w:rsidRPr="009B5522">
        <w:rPr>
          <w:spacing w:val="-1"/>
          <w:sz w:val="24"/>
          <w:szCs w:val="24"/>
        </w:rPr>
        <w:t>c</w:t>
      </w:r>
      <w:r w:rsidRPr="009B5522">
        <w:rPr>
          <w:sz w:val="24"/>
          <w:szCs w:val="24"/>
        </w:rPr>
        <w:t>loudplat</w:t>
      </w:r>
      <w:r w:rsidRPr="009B5522">
        <w:rPr>
          <w:spacing w:val="-1"/>
          <w:sz w:val="24"/>
          <w:szCs w:val="24"/>
        </w:rPr>
        <w:t>f</w:t>
      </w:r>
      <w:r w:rsidRPr="009B5522">
        <w:rPr>
          <w:sz w:val="24"/>
          <w:szCs w:val="24"/>
        </w:rPr>
        <w:t>orm</w:t>
      </w:r>
      <w:r w:rsidRPr="009B5522">
        <w:rPr>
          <w:spacing w:val="-1"/>
          <w:sz w:val="24"/>
          <w:szCs w:val="24"/>
        </w:rPr>
        <w:t>a</w:t>
      </w:r>
      <w:r w:rsidRPr="009B5522">
        <w:rPr>
          <w:sz w:val="24"/>
          <w:szCs w:val="24"/>
        </w:rPr>
        <w:t>ndi</w:t>
      </w:r>
      <w:r w:rsidRPr="009B5522">
        <w:rPr>
          <w:spacing w:val="1"/>
          <w:sz w:val="24"/>
          <w:szCs w:val="24"/>
        </w:rPr>
        <w:t>t</w:t>
      </w:r>
      <w:r w:rsidRPr="009B5522">
        <w:rPr>
          <w:sz w:val="24"/>
          <w:szCs w:val="24"/>
        </w:rPr>
        <w:t>s</w:t>
      </w:r>
      <w:r w:rsidRPr="009B5522">
        <w:rPr>
          <w:spacing w:val="3"/>
          <w:sz w:val="24"/>
          <w:szCs w:val="24"/>
        </w:rPr>
        <w:t>l</w:t>
      </w:r>
      <w:r w:rsidRPr="009B5522">
        <w:rPr>
          <w:sz w:val="24"/>
          <w:szCs w:val="24"/>
        </w:rPr>
        <w:t>i</w:t>
      </w:r>
      <w:r w:rsidRPr="009B5522">
        <w:rPr>
          <w:spacing w:val="1"/>
          <w:sz w:val="24"/>
          <w:szCs w:val="24"/>
        </w:rPr>
        <w:t>m</w:t>
      </w:r>
      <w:r w:rsidRPr="009B5522">
        <w:rPr>
          <w:sz w:val="24"/>
          <w:szCs w:val="24"/>
        </w:rPr>
        <w:t>i</w:t>
      </w:r>
      <w:r w:rsidRPr="009B5522">
        <w:rPr>
          <w:spacing w:val="1"/>
          <w:sz w:val="24"/>
          <w:szCs w:val="24"/>
        </w:rPr>
        <w:t>t</w:t>
      </w:r>
      <w:r w:rsidRPr="009B5522">
        <w:rPr>
          <w:spacing w:val="-1"/>
          <w:sz w:val="24"/>
          <w:szCs w:val="24"/>
        </w:rPr>
        <w:t>a</w:t>
      </w:r>
      <w:r w:rsidRPr="009B5522">
        <w:rPr>
          <w:sz w:val="24"/>
          <w:szCs w:val="24"/>
        </w:rPr>
        <w:t>t</w:t>
      </w:r>
      <w:r w:rsidRPr="009B5522">
        <w:rPr>
          <w:spacing w:val="1"/>
          <w:sz w:val="24"/>
          <w:szCs w:val="24"/>
        </w:rPr>
        <w:t>i</w:t>
      </w:r>
      <w:r w:rsidRPr="009B5522">
        <w:rPr>
          <w:sz w:val="24"/>
          <w:szCs w:val="24"/>
        </w:rPr>
        <w:t>onh</w:t>
      </w:r>
      <w:r w:rsidRPr="009B5522">
        <w:rPr>
          <w:spacing w:val="-1"/>
          <w:sz w:val="24"/>
          <w:szCs w:val="24"/>
        </w:rPr>
        <w:t>a</w:t>
      </w:r>
      <w:r w:rsidRPr="009B5522">
        <w:rPr>
          <w:sz w:val="24"/>
          <w:szCs w:val="24"/>
        </w:rPr>
        <w:t>ve b</w:t>
      </w:r>
      <w:r w:rsidRPr="009B5522">
        <w:rPr>
          <w:spacing w:val="1"/>
          <w:sz w:val="24"/>
          <w:szCs w:val="24"/>
        </w:rPr>
        <w:t>e</w:t>
      </w:r>
      <w:r w:rsidRPr="009B5522">
        <w:rPr>
          <w:spacing w:val="-1"/>
          <w:sz w:val="24"/>
          <w:szCs w:val="24"/>
        </w:rPr>
        <w:t>e</w:t>
      </w:r>
      <w:r w:rsidRPr="009B5522">
        <w:rPr>
          <w:sz w:val="24"/>
          <w:szCs w:val="24"/>
        </w:rPr>
        <w:t>n</w:t>
      </w:r>
      <w:r w:rsidRPr="009B5522">
        <w:rPr>
          <w:spacing w:val="1"/>
          <w:sz w:val="24"/>
          <w:szCs w:val="24"/>
        </w:rPr>
        <w:t xml:space="preserve"> ca</w:t>
      </w:r>
      <w:r w:rsidRPr="009B5522">
        <w:rPr>
          <w:sz w:val="24"/>
          <w:szCs w:val="24"/>
        </w:rPr>
        <w:t>r</w:t>
      </w:r>
      <w:r w:rsidRPr="009B5522">
        <w:rPr>
          <w:spacing w:val="-2"/>
          <w:sz w:val="24"/>
          <w:szCs w:val="24"/>
        </w:rPr>
        <w:t>e</w:t>
      </w:r>
      <w:r w:rsidRPr="009B5522">
        <w:rPr>
          <w:sz w:val="24"/>
          <w:szCs w:val="24"/>
        </w:rPr>
        <w:t>fullystud</w:t>
      </w:r>
      <w:r w:rsidRPr="009B5522">
        <w:rPr>
          <w:spacing w:val="1"/>
          <w:sz w:val="24"/>
          <w:szCs w:val="24"/>
        </w:rPr>
        <w:t>i</w:t>
      </w:r>
      <w:r w:rsidRPr="009B5522">
        <w:rPr>
          <w:spacing w:val="-1"/>
          <w:sz w:val="24"/>
          <w:szCs w:val="24"/>
        </w:rPr>
        <w:t>e</w:t>
      </w:r>
      <w:r w:rsidRPr="009B5522">
        <w:rPr>
          <w:sz w:val="24"/>
          <w:szCs w:val="24"/>
        </w:rPr>
        <w:t>d..</w:t>
      </w:r>
    </w:p>
    <w:p w:rsidR="00D263D9" w:rsidRPr="00F57617" w:rsidRDefault="00D263D9" w:rsidP="00F57617">
      <w:pPr>
        <w:spacing w:line="360" w:lineRule="auto"/>
        <w:ind w:right="276"/>
        <w:jc w:val="both"/>
        <w:rPr>
          <w:spacing w:val="3"/>
          <w:sz w:val="24"/>
          <w:szCs w:val="24"/>
        </w:rPr>
      </w:pPr>
      <w:r w:rsidRPr="00F57617">
        <w:rPr>
          <w:spacing w:val="3"/>
          <w:sz w:val="24"/>
          <w:szCs w:val="24"/>
        </w:rPr>
        <w:t xml:space="preserve">Generally it is quite interesting to note that at the study sites the availability, reliability and </w:t>
      </w:r>
      <w:r w:rsidR="0062351E" w:rsidRPr="00F57617">
        <w:rPr>
          <w:spacing w:val="3"/>
          <w:sz w:val="24"/>
          <w:szCs w:val="24"/>
        </w:rPr>
        <w:t>distribution of</w:t>
      </w:r>
      <w:r w:rsidRPr="00F57617">
        <w:rPr>
          <w:spacing w:val="3"/>
          <w:sz w:val="24"/>
          <w:szCs w:val="24"/>
        </w:rPr>
        <w:t xml:space="preserve"> E-</w:t>
      </w:r>
      <w:r w:rsidR="004B2825" w:rsidRPr="00F57617">
        <w:rPr>
          <w:spacing w:val="3"/>
          <w:sz w:val="24"/>
          <w:szCs w:val="24"/>
        </w:rPr>
        <w:t>resources according to</w:t>
      </w:r>
      <w:r w:rsidRPr="00F57617">
        <w:rPr>
          <w:spacing w:val="3"/>
          <w:sz w:val="24"/>
          <w:szCs w:val="24"/>
        </w:rPr>
        <w:t xml:space="preserve">  respondents’  satisfaction  level  were very low.  The respondents indicated that using of cloud </w:t>
      </w:r>
      <w:r w:rsidR="0062351E" w:rsidRPr="00F57617">
        <w:rPr>
          <w:spacing w:val="3"/>
          <w:sz w:val="24"/>
          <w:szCs w:val="24"/>
        </w:rPr>
        <w:t>computing approach</w:t>
      </w:r>
      <w:r w:rsidRPr="00F57617">
        <w:rPr>
          <w:spacing w:val="3"/>
          <w:sz w:val="24"/>
          <w:szCs w:val="24"/>
        </w:rPr>
        <w:t xml:space="preserve"> may result a </w:t>
      </w:r>
      <w:r w:rsidR="004B2825" w:rsidRPr="00F57617">
        <w:rPr>
          <w:spacing w:val="3"/>
          <w:sz w:val="24"/>
          <w:szCs w:val="24"/>
        </w:rPr>
        <w:t>significant benefit</w:t>
      </w:r>
      <w:r w:rsidRPr="00F57617">
        <w:rPr>
          <w:spacing w:val="3"/>
          <w:sz w:val="24"/>
          <w:szCs w:val="24"/>
        </w:rPr>
        <w:t xml:space="preserve"> to the school  in order to increase readability   and accessibility of E-</w:t>
      </w:r>
      <w:r w:rsidR="004B2825" w:rsidRPr="00F57617">
        <w:rPr>
          <w:spacing w:val="3"/>
          <w:sz w:val="24"/>
          <w:szCs w:val="24"/>
        </w:rPr>
        <w:t>resources. And</w:t>
      </w:r>
      <w:r w:rsidRPr="00F57617">
        <w:rPr>
          <w:spacing w:val="3"/>
          <w:sz w:val="24"/>
          <w:szCs w:val="24"/>
        </w:rPr>
        <w:t xml:space="preserve"> he study sought to answer four research questions.</w:t>
      </w:r>
    </w:p>
    <w:p w:rsidR="00D263D9" w:rsidRPr="009B5522" w:rsidRDefault="00D263D9" w:rsidP="00D263D9">
      <w:pPr>
        <w:spacing w:line="360" w:lineRule="auto"/>
        <w:jc w:val="both"/>
        <w:rPr>
          <w:sz w:val="24"/>
          <w:szCs w:val="24"/>
        </w:rPr>
      </w:pPr>
    </w:p>
    <w:p w:rsidR="00D263D9" w:rsidRPr="009B5522" w:rsidRDefault="00D263D9" w:rsidP="004B2825">
      <w:pPr>
        <w:pStyle w:val="Heading2"/>
      </w:pPr>
      <w:bookmarkStart w:id="163" w:name="_Toc200672237"/>
      <w:r w:rsidRPr="009B5522">
        <w:lastRenderedPageBreak/>
        <w:t>6.2 RECOMMENDATON</w:t>
      </w:r>
      <w:bookmarkEnd w:id="163"/>
    </w:p>
    <w:p w:rsidR="00D263D9" w:rsidRPr="009B5522" w:rsidRDefault="00D263D9" w:rsidP="00D263D9">
      <w:pPr>
        <w:spacing w:line="360" w:lineRule="auto"/>
        <w:jc w:val="both"/>
        <w:rPr>
          <w:sz w:val="24"/>
          <w:szCs w:val="24"/>
        </w:rPr>
      </w:pPr>
      <w:r w:rsidRPr="009B5522">
        <w:rPr>
          <w:sz w:val="24"/>
          <w:szCs w:val="24"/>
        </w:rPr>
        <w:t>Based on the analysis of the 103 respondents, the following recommendations are proposed:</w:t>
      </w:r>
    </w:p>
    <w:p w:rsidR="00D263D9" w:rsidRPr="009B5522" w:rsidRDefault="00D263D9" w:rsidP="007F3A26">
      <w:pPr>
        <w:pStyle w:val="ListParagraph"/>
        <w:numPr>
          <w:ilvl w:val="0"/>
          <w:numId w:val="9"/>
        </w:numPr>
        <w:spacing w:after="200" w:line="360" w:lineRule="auto"/>
        <w:jc w:val="both"/>
        <w:rPr>
          <w:sz w:val="24"/>
          <w:szCs w:val="24"/>
        </w:rPr>
      </w:pPr>
      <w:r w:rsidRPr="009B5522">
        <w:rPr>
          <w:sz w:val="24"/>
          <w:szCs w:val="24"/>
        </w:rPr>
        <w:t xml:space="preserve">Invest in reliable internet infrastructure to ensure stable and fast connections for both students and educators. </w:t>
      </w:r>
    </w:p>
    <w:p w:rsidR="00D263D9" w:rsidRPr="009B5522" w:rsidRDefault="00D263D9" w:rsidP="007F3A26">
      <w:pPr>
        <w:pStyle w:val="ListParagraph"/>
        <w:numPr>
          <w:ilvl w:val="0"/>
          <w:numId w:val="9"/>
        </w:numPr>
        <w:spacing w:after="200" w:line="360" w:lineRule="auto"/>
        <w:jc w:val="both"/>
        <w:rPr>
          <w:sz w:val="24"/>
          <w:szCs w:val="24"/>
        </w:rPr>
      </w:pPr>
      <w:r w:rsidRPr="009B5522">
        <w:rPr>
          <w:sz w:val="24"/>
          <w:szCs w:val="24"/>
        </w:rPr>
        <w:t xml:space="preserve"> Allocate funds to upgrade and maintain computer hardware in educational institutions. Consider implementing a phased upgrade plan that prioritizes the most critical needs.</w:t>
      </w:r>
    </w:p>
    <w:p w:rsidR="00D263D9" w:rsidRPr="009B5522" w:rsidRDefault="00D263D9" w:rsidP="007F3A26">
      <w:pPr>
        <w:pStyle w:val="ListParagraph"/>
        <w:numPr>
          <w:ilvl w:val="0"/>
          <w:numId w:val="9"/>
        </w:numPr>
        <w:spacing w:after="200" w:line="360" w:lineRule="auto"/>
        <w:jc w:val="both"/>
        <w:rPr>
          <w:sz w:val="24"/>
          <w:szCs w:val="24"/>
        </w:rPr>
      </w:pPr>
      <w:r w:rsidRPr="009B5522">
        <w:rPr>
          <w:sz w:val="24"/>
          <w:szCs w:val="24"/>
        </w:rPr>
        <w:t xml:space="preserve"> Evaluate current IT systems and invest in robust cloud solutions that can support educational activities. Regular assessments and updates should be conducted to ensure compatibility and effectiveness.</w:t>
      </w:r>
    </w:p>
    <w:p w:rsidR="00D263D9" w:rsidRPr="009B5522" w:rsidRDefault="00D263D9" w:rsidP="007F3A26">
      <w:pPr>
        <w:pStyle w:val="ListParagraph"/>
        <w:numPr>
          <w:ilvl w:val="0"/>
          <w:numId w:val="9"/>
        </w:numPr>
        <w:spacing w:after="200" w:line="360" w:lineRule="auto"/>
        <w:jc w:val="both"/>
        <w:rPr>
          <w:sz w:val="24"/>
          <w:szCs w:val="24"/>
        </w:rPr>
      </w:pPr>
      <w:r w:rsidRPr="009B5522">
        <w:rPr>
          <w:sz w:val="24"/>
          <w:szCs w:val="24"/>
        </w:rPr>
        <w:t xml:space="preserve"> Implement comprehensive training programs focused on digital skills for teachers and Establish a system for ongoing feedback from educators and students regarding technological tools and resources. This will help identify issues promptly and allow for timely adjustment.</w:t>
      </w:r>
    </w:p>
    <w:p w:rsidR="00D263D9" w:rsidRPr="009B5522" w:rsidRDefault="00D263D9" w:rsidP="007F3A26">
      <w:pPr>
        <w:pStyle w:val="ListParagraph"/>
        <w:numPr>
          <w:ilvl w:val="0"/>
          <w:numId w:val="9"/>
        </w:numPr>
        <w:spacing w:after="200" w:line="360" w:lineRule="auto"/>
        <w:jc w:val="both"/>
        <w:rPr>
          <w:sz w:val="24"/>
          <w:szCs w:val="24"/>
        </w:rPr>
      </w:pPr>
      <w:r w:rsidRPr="009B5522">
        <w:rPr>
          <w:sz w:val="24"/>
          <w:szCs w:val="24"/>
        </w:rPr>
        <w:t xml:space="preserve"> Encourage collaboration among schools, local governments, and tech companies to share resources, expertise, and best practices for integrating technology into education </w:t>
      </w:r>
      <w:r w:rsidR="004B2825" w:rsidRPr="009B5522">
        <w:rPr>
          <w:sz w:val="24"/>
          <w:szCs w:val="24"/>
        </w:rPr>
        <w:t>and Conduct</w:t>
      </w:r>
      <w:r w:rsidRPr="009B5522">
        <w:rPr>
          <w:sz w:val="24"/>
          <w:szCs w:val="24"/>
        </w:rPr>
        <w:t xml:space="preserve"> meetings and workshops to publicly reaffirm management's commitment to the cloud-based education initiative.</w:t>
      </w:r>
    </w:p>
    <w:p w:rsidR="00D263D9" w:rsidRPr="009B5522" w:rsidRDefault="00D263D9" w:rsidP="007F3A26">
      <w:pPr>
        <w:pStyle w:val="ListParagraph"/>
        <w:numPr>
          <w:ilvl w:val="0"/>
          <w:numId w:val="9"/>
        </w:numPr>
        <w:spacing w:after="200" w:line="360" w:lineRule="auto"/>
        <w:jc w:val="both"/>
        <w:rPr>
          <w:sz w:val="24"/>
          <w:szCs w:val="24"/>
        </w:rPr>
      </w:pPr>
      <w:r w:rsidRPr="009B5522">
        <w:rPr>
          <w:sz w:val="24"/>
          <w:szCs w:val="24"/>
        </w:rPr>
        <w:t xml:space="preserve"> Develop a Clear Transition Plan by Create a detailed roadmap outlining the steps, timelines, and milestones for transitioning to cloud-based education.</w:t>
      </w:r>
    </w:p>
    <w:p w:rsidR="00D263D9" w:rsidRPr="009B5522" w:rsidRDefault="00D263D9" w:rsidP="007F3A26">
      <w:pPr>
        <w:pStyle w:val="ListParagraph"/>
        <w:numPr>
          <w:ilvl w:val="0"/>
          <w:numId w:val="9"/>
        </w:numPr>
        <w:spacing w:after="200" w:line="360" w:lineRule="auto"/>
        <w:jc w:val="both"/>
        <w:rPr>
          <w:sz w:val="24"/>
          <w:szCs w:val="24"/>
        </w:rPr>
      </w:pPr>
      <w:r w:rsidRPr="009B5522">
        <w:rPr>
          <w:sz w:val="24"/>
          <w:szCs w:val="24"/>
        </w:rPr>
        <w:t xml:space="preserve"> Increase Financial Resources by Conduct a financial assessment to identify specific funding needs for the transition and Establish Policies and Guidelines Form a task force to develop comprehensive policies and guidelines that address data security, privacy, and usage of cloud-based tools.</w:t>
      </w:r>
    </w:p>
    <w:p w:rsidR="00D263D9" w:rsidRPr="009B5522" w:rsidRDefault="00D263D9" w:rsidP="007F3A26">
      <w:pPr>
        <w:pStyle w:val="ListParagraph"/>
        <w:numPr>
          <w:ilvl w:val="0"/>
          <w:numId w:val="9"/>
        </w:numPr>
        <w:spacing w:after="200" w:line="360" w:lineRule="auto"/>
        <w:jc w:val="both"/>
        <w:rPr>
          <w:sz w:val="24"/>
          <w:szCs w:val="24"/>
        </w:rPr>
      </w:pPr>
      <w:r w:rsidRPr="009B5522">
        <w:rPr>
          <w:sz w:val="24"/>
          <w:szCs w:val="24"/>
        </w:rPr>
        <w:t xml:space="preserve">Involve teachers and staff in the policy creation process to ensure their concerns are addressed </w:t>
      </w:r>
      <w:r w:rsidR="004B2825" w:rsidRPr="009B5522">
        <w:rPr>
          <w:sz w:val="24"/>
          <w:szCs w:val="24"/>
        </w:rPr>
        <w:t>and Enhance</w:t>
      </w:r>
      <w:r w:rsidRPr="009B5522">
        <w:rPr>
          <w:sz w:val="24"/>
          <w:szCs w:val="24"/>
        </w:rPr>
        <w:t xml:space="preserve"> Communication Channels by  Utilize multiple communication platforms (emails, social media, intranet) to reach a broader audience effectively</w:t>
      </w:r>
    </w:p>
    <w:p w:rsidR="00D263D9" w:rsidRPr="009B5522" w:rsidRDefault="00D263D9" w:rsidP="007F3A26">
      <w:pPr>
        <w:pStyle w:val="ListParagraph"/>
        <w:numPr>
          <w:ilvl w:val="0"/>
          <w:numId w:val="9"/>
        </w:numPr>
        <w:spacing w:after="200" w:line="360" w:lineRule="auto"/>
        <w:jc w:val="both"/>
        <w:rPr>
          <w:sz w:val="24"/>
          <w:szCs w:val="24"/>
        </w:rPr>
      </w:pPr>
      <w:r w:rsidRPr="009B5522">
        <w:rPr>
          <w:sz w:val="24"/>
          <w:szCs w:val="24"/>
        </w:rPr>
        <w:t xml:space="preserve"> Provide Training and Support </w:t>
      </w:r>
      <w:r w:rsidR="004B2825" w:rsidRPr="009B5522">
        <w:rPr>
          <w:sz w:val="24"/>
          <w:szCs w:val="24"/>
        </w:rPr>
        <w:t>by Implement</w:t>
      </w:r>
      <w:r w:rsidRPr="009B5522">
        <w:rPr>
          <w:sz w:val="24"/>
          <w:szCs w:val="24"/>
        </w:rPr>
        <w:t xml:space="preserve"> training programs to equip staff with the necessary skills for using cloud-based tools effectively and Offer ongoing technical support and resources to help staff adapt during the transition.</w:t>
      </w:r>
    </w:p>
    <w:p w:rsidR="00D263D9" w:rsidRPr="009B5522" w:rsidRDefault="00D263D9" w:rsidP="007F3A26">
      <w:pPr>
        <w:pStyle w:val="ListParagraph"/>
        <w:numPr>
          <w:ilvl w:val="0"/>
          <w:numId w:val="9"/>
        </w:numPr>
        <w:spacing w:after="200" w:line="360" w:lineRule="auto"/>
        <w:jc w:val="both"/>
        <w:rPr>
          <w:sz w:val="24"/>
          <w:szCs w:val="24"/>
        </w:rPr>
      </w:pPr>
      <w:r w:rsidRPr="009B5522">
        <w:rPr>
          <w:sz w:val="24"/>
          <w:szCs w:val="24"/>
        </w:rPr>
        <w:t xml:space="preserve"> Monitor and Evaluate Progress by Establish metrics to evaluate the effectiveness of the transition and gather feedback from staff regularly and </w:t>
      </w:r>
      <w:r w:rsidR="004B2825" w:rsidRPr="009B5522">
        <w:rPr>
          <w:sz w:val="24"/>
          <w:szCs w:val="24"/>
        </w:rPr>
        <w:t>Prepare professional</w:t>
      </w:r>
      <w:r w:rsidRPr="009B5522">
        <w:rPr>
          <w:sz w:val="24"/>
          <w:szCs w:val="24"/>
        </w:rPr>
        <w:t xml:space="preserve"> Targeted Training Programs </w:t>
      </w:r>
      <w:r w:rsidR="004B2825" w:rsidRPr="009B5522">
        <w:rPr>
          <w:sz w:val="24"/>
          <w:szCs w:val="24"/>
        </w:rPr>
        <w:t>to Implement</w:t>
      </w:r>
      <w:r w:rsidRPr="009B5522">
        <w:rPr>
          <w:sz w:val="24"/>
          <w:szCs w:val="24"/>
        </w:rPr>
        <w:t xml:space="preserve"> comprehensive training sessions that focus on cloud </w:t>
      </w:r>
      <w:r w:rsidRPr="009B5522">
        <w:rPr>
          <w:sz w:val="24"/>
          <w:szCs w:val="24"/>
        </w:rPr>
        <w:lastRenderedPageBreak/>
        <w:t>technologies, pedagogical strategies for online learning, and tools that facilitate virtual collaboration.</w:t>
      </w:r>
    </w:p>
    <w:p w:rsidR="00D263D9" w:rsidRPr="009B5522" w:rsidRDefault="00D263D9" w:rsidP="007F3A26">
      <w:pPr>
        <w:pStyle w:val="ListParagraph"/>
        <w:numPr>
          <w:ilvl w:val="0"/>
          <w:numId w:val="9"/>
        </w:numPr>
        <w:spacing w:after="200" w:line="360" w:lineRule="auto"/>
        <w:jc w:val="both"/>
        <w:rPr>
          <w:sz w:val="24"/>
          <w:szCs w:val="24"/>
        </w:rPr>
      </w:pPr>
      <w:r w:rsidRPr="009B5522">
        <w:rPr>
          <w:sz w:val="24"/>
          <w:szCs w:val="24"/>
        </w:rPr>
        <w:t xml:space="preserve">Preparing Digital Literacy Initiatives for Students </w:t>
      </w:r>
      <w:r w:rsidR="004B2825" w:rsidRPr="009B5522">
        <w:rPr>
          <w:sz w:val="24"/>
          <w:szCs w:val="24"/>
        </w:rPr>
        <w:t>on Curriculum</w:t>
      </w:r>
      <w:r w:rsidRPr="009B5522">
        <w:rPr>
          <w:sz w:val="24"/>
          <w:szCs w:val="24"/>
        </w:rPr>
        <w:t xml:space="preserve"> Integration, Workshops and Resources and Engaging Parents by Information Session, Regular Communication, Enhancing Training and Support, Feedback Mechanisms and  Form dedicated IT support teams to assist teachers and students with technical issues related to cloud-based education, ensuring quick resolution of problems.</w:t>
      </w:r>
    </w:p>
    <w:p w:rsidR="00D263D9" w:rsidRPr="009B5522" w:rsidRDefault="00D263D9" w:rsidP="007F3A26">
      <w:pPr>
        <w:pStyle w:val="ListParagraph"/>
        <w:numPr>
          <w:ilvl w:val="0"/>
          <w:numId w:val="9"/>
        </w:numPr>
        <w:spacing w:after="200" w:line="360" w:lineRule="auto"/>
        <w:jc w:val="both"/>
        <w:rPr>
          <w:sz w:val="24"/>
          <w:szCs w:val="24"/>
        </w:rPr>
      </w:pPr>
      <w:r w:rsidRPr="009B5522">
        <w:rPr>
          <w:sz w:val="24"/>
          <w:szCs w:val="24"/>
        </w:rPr>
        <w:t>Adjusting Collaborative Learning Environments like Peer Collaboration and Community Building.</w:t>
      </w:r>
    </w:p>
    <w:p w:rsidR="00D263D9" w:rsidRPr="009B5522" w:rsidRDefault="00D263D9" w:rsidP="007F3A26">
      <w:pPr>
        <w:pStyle w:val="ListParagraph"/>
        <w:numPr>
          <w:ilvl w:val="0"/>
          <w:numId w:val="9"/>
        </w:numPr>
        <w:spacing w:after="200" w:line="360" w:lineRule="auto"/>
        <w:jc w:val="both"/>
        <w:rPr>
          <w:sz w:val="24"/>
          <w:szCs w:val="24"/>
        </w:rPr>
      </w:pPr>
      <w:r w:rsidRPr="009B5522">
        <w:rPr>
          <w:sz w:val="24"/>
          <w:szCs w:val="24"/>
        </w:rPr>
        <w:t xml:space="preserve"> Advocate for policies that promote funding and resources for cloud-based education initiatives.</w:t>
      </w:r>
    </w:p>
    <w:p w:rsidR="00D263D9" w:rsidRPr="009B5522" w:rsidRDefault="00D263D9" w:rsidP="007F3A26">
      <w:pPr>
        <w:pStyle w:val="ListParagraph"/>
        <w:numPr>
          <w:ilvl w:val="0"/>
          <w:numId w:val="9"/>
        </w:numPr>
        <w:spacing w:after="200" w:line="360" w:lineRule="auto"/>
        <w:jc w:val="both"/>
        <w:rPr>
          <w:sz w:val="24"/>
          <w:szCs w:val="24"/>
        </w:rPr>
      </w:pPr>
      <w:r w:rsidRPr="009B5522">
        <w:rPr>
          <w:sz w:val="24"/>
          <w:szCs w:val="24"/>
        </w:rPr>
        <w:t xml:space="preserve"> Explore grants and funding opportunities aimed at expanding broadband access to ensure all students have reliable internet access.</w:t>
      </w:r>
    </w:p>
    <w:p w:rsidR="00D263D9" w:rsidRPr="009B5522" w:rsidRDefault="00D263D9" w:rsidP="007F3A26">
      <w:pPr>
        <w:pStyle w:val="ListParagraph"/>
        <w:numPr>
          <w:ilvl w:val="0"/>
          <w:numId w:val="9"/>
        </w:numPr>
        <w:spacing w:after="200" w:line="360" w:lineRule="auto"/>
        <w:jc w:val="both"/>
        <w:rPr>
          <w:sz w:val="24"/>
          <w:szCs w:val="24"/>
        </w:rPr>
      </w:pPr>
      <w:r w:rsidRPr="009B5522">
        <w:rPr>
          <w:sz w:val="24"/>
          <w:szCs w:val="24"/>
        </w:rPr>
        <w:t xml:space="preserve"> Conduct regular assessments of current security protocols and update them to meet best practices in data protection.</w:t>
      </w:r>
    </w:p>
    <w:p w:rsidR="00D263D9" w:rsidRPr="009B5522" w:rsidRDefault="00D263D9" w:rsidP="007F3A26">
      <w:pPr>
        <w:pStyle w:val="ListParagraph"/>
        <w:numPr>
          <w:ilvl w:val="0"/>
          <w:numId w:val="9"/>
        </w:numPr>
        <w:spacing w:after="200" w:line="360" w:lineRule="auto"/>
        <w:jc w:val="both"/>
        <w:rPr>
          <w:sz w:val="24"/>
          <w:szCs w:val="24"/>
        </w:rPr>
      </w:pPr>
      <w:r w:rsidRPr="009B5522">
        <w:rPr>
          <w:sz w:val="24"/>
          <w:szCs w:val="24"/>
        </w:rPr>
        <w:t xml:space="preserve"> Organize community forums and workshops to educate stakeholders about the benefits and functionalities of cloud-based education.</w:t>
      </w:r>
    </w:p>
    <w:p w:rsidR="00D263D9" w:rsidRPr="009B5522" w:rsidRDefault="00D263D9" w:rsidP="007F3A26">
      <w:pPr>
        <w:pStyle w:val="ListParagraph"/>
        <w:numPr>
          <w:ilvl w:val="0"/>
          <w:numId w:val="9"/>
        </w:numPr>
        <w:spacing w:after="200" w:line="360" w:lineRule="auto"/>
        <w:jc w:val="both"/>
        <w:rPr>
          <w:sz w:val="24"/>
          <w:szCs w:val="24"/>
        </w:rPr>
      </w:pPr>
      <w:r w:rsidRPr="009B5522">
        <w:rPr>
          <w:sz w:val="24"/>
          <w:szCs w:val="24"/>
        </w:rPr>
        <w:t xml:space="preserve"> Create partnerships with local organizations to foster a supportive environment for cloud-based initiatives, ensuring community voices are heard and addressed.</w:t>
      </w:r>
    </w:p>
    <w:p w:rsidR="00D263D9" w:rsidRPr="009B5522" w:rsidRDefault="00D263D9" w:rsidP="007F3A26">
      <w:pPr>
        <w:pStyle w:val="ListParagraph"/>
        <w:numPr>
          <w:ilvl w:val="0"/>
          <w:numId w:val="9"/>
        </w:numPr>
        <w:spacing w:after="200" w:line="360" w:lineRule="auto"/>
        <w:jc w:val="both"/>
        <w:rPr>
          <w:sz w:val="24"/>
          <w:szCs w:val="24"/>
        </w:rPr>
      </w:pPr>
      <w:r w:rsidRPr="009B5522">
        <w:rPr>
          <w:sz w:val="24"/>
          <w:szCs w:val="24"/>
        </w:rPr>
        <w:t>Invest in Technology by Allocate budget for upgrading hardware, software, and internet connectivity to ensure all students and staff have reliable access to cloud-based resources.</w:t>
      </w:r>
    </w:p>
    <w:p w:rsidR="00D263D9" w:rsidRPr="009B5522" w:rsidRDefault="00D263D9" w:rsidP="007F3A26">
      <w:pPr>
        <w:pStyle w:val="ListParagraph"/>
        <w:numPr>
          <w:ilvl w:val="0"/>
          <w:numId w:val="9"/>
        </w:numPr>
        <w:spacing w:after="200" w:line="360" w:lineRule="auto"/>
        <w:jc w:val="both"/>
        <w:rPr>
          <w:sz w:val="24"/>
          <w:szCs w:val="24"/>
        </w:rPr>
      </w:pPr>
      <w:r w:rsidRPr="009B5522">
        <w:rPr>
          <w:sz w:val="24"/>
          <w:szCs w:val="24"/>
        </w:rPr>
        <w:t xml:space="preserve"> Establish a routine maintenance schedule for technology to prevent disruptions and ensure optimal performance.</w:t>
      </w:r>
    </w:p>
    <w:p w:rsidR="00D263D9" w:rsidRPr="009B5522" w:rsidRDefault="00D263D9" w:rsidP="007F3A26">
      <w:pPr>
        <w:pStyle w:val="ListParagraph"/>
        <w:numPr>
          <w:ilvl w:val="0"/>
          <w:numId w:val="9"/>
        </w:numPr>
        <w:spacing w:after="200" w:line="360" w:lineRule="auto"/>
        <w:jc w:val="both"/>
        <w:rPr>
          <w:sz w:val="24"/>
          <w:szCs w:val="24"/>
        </w:rPr>
      </w:pPr>
      <w:r w:rsidRPr="009B5522">
        <w:rPr>
          <w:sz w:val="24"/>
          <w:szCs w:val="24"/>
        </w:rPr>
        <w:t xml:space="preserve"> Implement comprehensive training sessions for teachers and staff on utilizing cloud-based tools effectively. This can include workshops, online courses, and peer mentoring.</w:t>
      </w:r>
    </w:p>
    <w:p w:rsidR="00D263D9" w:rsidRPr="009B5522" w:rsidRDefault="00D263D9" w:rsidP="007F3A26">
      <w:pPr>
        <w:pStyle w:val="ListParagraph"/>
        <w:numPr>
          <w:ilvl w:val="0"/>
          <w:numId w:val="9"/>
        </w:numPr>
        <w:spacing w:after="200" w:line="360" w:lineRule="auto"/>
        <w:jc w:val="both"/>
        <w:rPr>
          <w:sz w:val="24"/>
          <w:szCs w:val="24"/>
        </w:rPr>
      </w:pPr>
      <w:r w:rsidRPr="009B5522">
        <w:rPr>
          <w:sz w:val="24"/>
          <w:szCs w:val="24"/>
        </w:rPr>
        <w:t xml:space="preserve"> Create a support system where educators can seek help and share best practices as they integrate cloud technology into their teaching by establish channels for feedback from students, parents, and staff to continuously improve the implementation process.</w:t>
      </w:r>
    </w:p>
    <w:p w:rsidR="00D263D9" w:rsidRPr="009B5522" w:rsidRDefault="00D263D9" w:rsidP="007F3A26">
      <w:pPr>
        <w:pStyle w:val="ListParagraph"/>
        <w:numPr>
          <w:ilvl w:val="0"/>
          <w:numId w:val="9"/>
        </w:numPr>
        <w:spacing w:after="200" w:line="360" w:lineRule="auto"/>
        <w:jc w:val="both"/>
        <w:rPr>
          <w:sz w:val="24"/>
          <w:szCs w:val="24"/>
        </w:rPr>
      </w:pPr>
      <w:r w:rsidRPr="009B5522">
        <w:rPr>
          <w:sz w:val="24"/>
          <w:szCs w:val="24"/>
        </w:rPr>
        <w:t>School management should actively promote cloud-based education initiatives, demonstrating commitment through participation in training and communication with stakeholders.</w:t>
      </w:r>
    </w:p>
    <w:p w:rsidR="00D263D9" w:rsidRPr="009B5522" w:rsidRDefault="00D263D9" w:rsidP="007F3A26">
      <w:pPr>
        <w:pStyle w:val="ListParagraph"/>
        <w:numPr>
          <w:ilvl w:val="0"/>
          <w:numId w:val="9"/>
        </w:numPr>
        <w:spacing w:after="200" w:line="360" w:lineRule="auto"/>
        <w:jc w:val="both"/>
        <w:rPr>
          <w:sz w:val="24"/>
          <w:szCs w:val="24"/>
        </w:rPr>
      </w:pPr>
      <w:r w:rsidRPr="009B5522">
        <w:rPr>
          <w:sz w:val="24"/>
          <w:szCs w:val="24"/>
        </w:rPr>
        <w:lastRenderedPageBreak/>
        <w:t xml:space="preserve"> Create a clear roadmap outlining the steps for implementing cloud-based education, including timelines, responsible parties, and evaluation metrics and define specific goals for the implementation of cloud-based education and regularly assess progress towards these objectives.</w:t>
      </w:r>
    </w:p>
    <w:p w:rsidR="00D263D9" w:rsidRPr="009B5522" w:rsidRDefault="00D263D9" w:rsidP="007F3A26">
      <w:pPr>
        <w:pStyle w:val="ListParagraph"/>
        <w:numPr>
          <w:ilvl w:val="0"/>
          <w:numId w:val="9"/>
        </w:numPr>
        <w:spacing w:after="200" w:line="360" w:lineRule="auto"/>
        <w:jc w:val="both"/>
        <w:rPr>
          <w:sz w:val="24"/>
          <w:szCs w:val="24"/>
        </w:rPr>
      </w:pPr>
      <w:r w:rsidRPr="009B5522">
        <w:rPr>
          <w:sz w:val="24"/>
          <w:szCs w:val="24"/>
        </w:rPr>
        <w:t xml:space="preserve"> Use feedback from evaluations to make necessary adjustments to the implementation strategy, ensuring continuous improvement.</w:t>
      </w:r>
    </w:p>
    <w:p w:rsidR="004B2825" w:rsidRDefault="00D263D9" w:rsidP="004B2825">
      <w:pPr>
        <w:spacing w:line="360" w:lineRule="auto"/>
        <w:jc w:val="both"/>
        <w:rPr>
          <w:sz w:val="24"/>
          <w:szCs w:val="24"/>
        </w:rPr>
      </w:pPr>
      <w:r w:rsidRPr="009B5522">
        <w:rPr>
          <w:sz w:val="24"/>
          <w:szCs w:val="24"/>
        </w:rPr>
        <w:t>In conclusion, the transition to cloud-based education presents both challenges and opportunities for educational institutions. By addressing key areas such as infrastructure, training, and stakeholder involvement, schools can create a more effective and inclusive learning environment. Implementing the outlined recommendations will not only enhance digital capabilities but also foster a culture of collaboration and innovation. As educational landscapes continue to evolve, proactive measures and strategic investments will be essential in ensuring that all students and educators can thrive in a technology-driven world. Embracing these changes will ultimately lead to improved educational outcomes and better prepare students for future challenges.</w:t>
      </w:r>
    </w:p>
    <w:p w:rsidR="00D263D9" w:rsidRPr="009B5522" w:rsidRDefault="00D263D9" w:rsidP="004B2825">
      <w:pPr>
        <w:pStyle w:val="Heading2"/>
      </w:pPr>
      <w:bookmarkStart w:id="164" w:name="_Toc200672238"/>
      <w:r w:rsidRPr="009B5522">
        <w:rPr>
          <w:spacing w:val="1"/>
        </w:rPr>
        <w:t>6</w:t>
      </w:r>
      <w:r w:rsidRPr="009B5522">
        <w:t>.3</w:t>
      </w:r>
      <w:r w:rsidRPr="009B5522">
        <w:rPr>
          <w:spacing w:val="1"/>
        </w:rPr>
        <w:t>F</w:t>
      </w:r>
      <w:r w:rsidRPr="009B5522">
        <w:t>utu</w:t>
      </w:r>
      <w:r w:rsidRPr="009B5522">
        <w:rPr>
          <w:spacing w:val="-3"/>
        </w:rPr>
        <w:t>r</w:t>
      </w:r>
      <w:r w:rsidRPr="009B5522">
        <w:t>e R</w:t>
      </w:r>
      <w:r w:rsidRPr="009B5522">
        <w:rPr>
          <w:spacing w:val="-1"/>
        </w:rPr>
        <w:t>e</w:t>
      </w:r>
      <w:r w:rsidRPr="009B5522">
        <w:rPr>
          <w:spacing w:val="1"/>
        </w:rPr>
        <w:t>s</w:t>
      </w:r>
      <w:r w:rsidRPr="009B5522">
        <w:rPr>
          <w:spacing w:val="-2"/>
        </w:rPr>
        <w:t>e</w:t>
      </w:r>
      <w:r w:rsidRPr="009B5522">
        <w:rPr>
          <w:spacing w:val="1"/>
        </w:rPr>
        <w:t>a</w:t>
      </w:r>
      <w:r w:rsidRPr="009B5522">
        <w:t>rchD</w:t>
      </w:r>
      <w:r w:rsidRPr="009B5522">
        <w:rPr>
          <w:spacing w:val="1"/>
        </w:rPr>
        <w:t>i</w:t>
      </w:r>
      <w:r w:rsidRPr="009B5522">
        <w:rPr>
          <w:spacing w:val="-2"/>
        </w:rPr>
        <w:t>r</w:t>
      </w:r>
      <w:r w:rsidRPr="009B5522">
        <w:rPr>
          <w:spacing w:val="3"/>
        </w:rPr>
        <w:t>e</w:t>
      </w:r>
      <w:r w:rsidRPr="009B5522">
        <w:t>c</w:t>
      </w:r>
      <w:r w:rsidRPr="009B5522">
        <w:rPr>
          <w:spacing w:val="-2"/>
        </w:rPr>
        <w:t>t</w:t>
      </w:r>
      <w:r w:rsidRPr="009B5522">
        <w:rPr>
          <w:spacing w:val="1"/>
        </w:rPr>
        <w:t>io</w:t>
      </w:r>
      <w:r w:rsidRPr="009B5522">
        <w:t>n</w:t>
      </w:r>
      <w:bookmarkEnd w:id="164"/>
    </w:p>
    <w:p w:rsidR="00D263D9" w:rsidRPr="009B5522" w:rsidRDefault="00D263D9" w:rsidP="00D263D9">
      <w:pPr>
        <w:spacing w:before="58" w:line="360" w:lineRule="auto"/>
        <w:ind w:left="100" w:right="74"/>
        <w:jc w:val="both"/>
        <w:rPr>
          <w:sz w:val="24"/>
          <w:szCs w:val="24"/>
        </w:rPr>
      </w:pPr>
      <w:r w:rsidRPr="009B5522">
        <w:rPr>
          <w:sz w:val="24"/>
          <w:szCs w:val="24"/>
        </w:rPr>
        <w:t>The a</w:t>
      </w:r>
      <w:r w:rsidRPr="009B5522">
        <w:rPr>
          <w:spacing w:val="-1"/>
          <w:sz w:val="24"/>
          <w:szCs w:val="24"/>
        </w:rPr>
        <w:t>i</w:t>
      </w:r>
      <w:r w:rsidRPr="009B5522">
        <w:rPr>
          <w:sz w:val="24"/>
          <w:szCs w:val="24"/>
        </w:rPr>
        <w:t xml:space="preserve">m of </w:t>
      </w:r>
      <w:r w:rsidRPr="009B5522">
        <w:rPr>
          <w:spacing w:val="-1"/>
          <w:sz w:val="24"/>
          <w:szCs w:val="24"/>
        </w:rPr>
        <w:t>t</w:t>
      </w:r>
      <w:r w:rsidRPr="009B5522">
        <w:rPr>
          <w:sz w:val="24"/>
          <w:szCs w:val="24"/>
        </w:rPr>
        <w:t>h</w:t>
      </w:r>
      <w:r w:rsidRPr="009B5522">
        <w:rPr>
          <w:spacing w:val="1"/>
          <w:sz w:val="24"/>
          <w:szCs w:val="24"/>
        </w:rPr>
        <w:t>i</w:t>
      </w:r>
      <w:r w:rsidRPr="009B5522">
        <w:rPr>
          <w:sz w:val="24"/>
          <w:szCs w:val="24"/>
        </w:rPr>
        <w:t xml:space="preserve">s </w:t>
      </w:r>
      <w:r w:rsidRPr="009B5522">
        <w:rPr>
          <w:spacing w:val="-1"/>
          <w:sz w:val="24"/>
          <w:szCs w:val="24"/>
        </w:rPr>
        <w:t>w</w:t>
      </w:r>
      <w:r w:rsidRPr="009B5522">
        <w:rPr>
          <w:spacing w:val="-2"/>
          <w:sz w:val="24"/>
          <w:szCs w:val="24"/>
        </w:rPr>
        <w:t>o</w:t>
      </w:r>
      <w:r w:rsidRPr="009B5522">
        <w:rPr>
          <w:spacing w:val="1"/>
          <w:sz w:val="24"/>
          <w:szCs w:val="24"/>
        </w:rPr>
        <w:t>r</w:t>
      </w:r>
      <w:r w:rsidRPr="009B5522">
        <w:rPr>
          <w:sz w:val="24"/>
          <w:szCs w:val="24"/>
        </w:rPr>
        <w:t xml:space="preserve">k </w:t>
      </w:r>
      <w:r w:rsidRPr="009B5522">
        <w:rPr>
          <w:spacing w:val="-1"/>
          <w:sz w:val="24"/>
          <w:szCs w:val="24"/>
        </w:rPr>
        <w:t>w</w:t>
      </w:r>
      <w:r w:rsidRPr="009B5522">
        <w:rPr>
          <w:sz w:val="24"/>
          <w:szCs w:val="24"/>
        </w:rPr>
        <w:t xml:space="preserve">as </w:t>
      </w:r>
      <w:r w:rsidRPr="009B5522">
        <w:rPr>
          <w:spacing w:val="1"/>
          <w:sz w:val="24"/>
          <w:szCs w:val="24"/>
        </w:rPr>
        <w:t>t</w:t>
      </w:r>
      <w:r w:rsidRPr="009B5522">
        <w:rPr>
          <w:sz w:val="24"/>
          <w:szCs w:val="24"/>
        </w:rPr>
        <w:t xml:space="preserve">o </w:t>
      </w:r>
      <w:r w:rsidRPr="009B5522">
        <w:rPr>
          <w:spacing w:val="-1"/>
          <w:sz w:val="24"/>
          <w:szCs w:val="24"/>
        </w:rPr>
        <w:t>i</w:t>
      </w:r>
      <w:r w:rsidRPr="009B5522">
        <w:rPr>
          <w:sz w:val="24"/>
          <w:szCs w:val="24"/>
        </w:rPr>
        <w:t>de</w:t>
      </w:r>
      <w:r w:rsidRPr="009B5522">
        <w:rPr>
          <w:spacing w:val="-2"/>
          <w:sz w:val="24"/>
          <w:szCs w:val="24"/>
        </w:rPr>
        <w:t>n</w:t>
      </w:r>
      <w:r w:rsidRPr="009B5522">
        <w:rPr>
          <w:spacing w:val="1"/>
          <w:sz w:val="24"/>
          <w:szCs w:val="24"/>
        </w:rPr>
        <w:t>t</w:t>
      </w:r>
      <w:r w:rsidRPr="009B5522">
        <w:rPr>
          <w:spacing w:val="-1"/>
          <w:sz w:val="24"/>
          <w:szCs w:val="24"/>
        </w:rPr>
        <w:t>i</w:t>
      </w:r>
      <w:r w:rsidRPr="009B5522">
        <w:rPr>
          <w:spacing w:val="1"/>
          <w:sz w:val="24"/>
          <w:szCs w:val="24"/>
        </w:rPr>
        <w:t>f</w:t>
      </w:r>
      <w:r w:rsidRPr="009B5522">
        <w:rPr>
          <w:sz w:val="24"/>
          <w:szCs w:val="24"/>
        </w:rPr>
        <w:t xml:space="preserve">y </w:t>
      </w:r>
      <w:r w:rsidRPr="009B5522">
        <w:rPr>
          <w:spacing w:val="1"/>
          <w:sz w:val="24"/>
          <w:szCs w:val="24"/>
        </w:rPr>
        <w:t>t</w:t>
      </w:r>
      <w:r w:rsidRPr="009B5522">
        <w:rPr>
          <w:sz w:val="24"/>
          <w:szCs w:val="24"/>
        </w:rPr>
        <w:t xml:space="preserve">he </w:t>
      </w:r>
      <w:r w:rsidRPr="009B5522">
        <w:rPr>
          <w:spacing w:val="-2"/>
          <w:sz w:val="24"/>
          <w:szCs w:val="24"/>
        </w:rPr>
        <w:t>p</w:t>
      </w:r>
      <w:r w:rsidRPr="009B5522">
        <w:rPr>
          <w:sz w:val="24"/>
          <w:szCs w:val="24"/>
        </w:rPr>
        <w:t>a</w:t>
      </w:r>
      <w:r w:rsidRPr="009B5522">
        <w:rPr>
          <w:spacing w:val="-1"/>
          <w:sz w:val="24"/>
          <w:szCs w:val="24"/>
        </w:rPr>
        <w:t>r</w:t>
      </w:r>
      <w:r w:rsidRPr="009B5522">
        <w:rPr>
          <w:spacing w:val="1"/>
          <w:sz w:val="24"/>
          <w:szCs w:val="24"/>
        </w:rPr>
        <w:t>ti</w:t>
      </w:r>
      <w:r w:rsidRPr="009B5522">
        <w:rPr>
          <w:spacing w:val="-2"/>
          <w:sz w:val="24"/>
          <w:szCs w:val="24"/>
        </w:rPr>
        <w:t>cu</w:t>
      </w:r>
      <w:r w:rsidRPr="009B5522">
        <w:rPr>
          <w:spacing w:val="1"/>
          <w:sz w:val="24"/>
          <w:szCs w:val="24"/>
        </w:rPr>
        <w:t>l</w:t>
      </w:r>
      <w:r w:rsidRPr="009B5522">
        <w:rPr>
          <w:sz w:val="24"/>
          <w:szCs w:val="24"/>
        </w:rPr>
        <w:t>a</w:t>
      </w:r>
      <w:r w:rsidRPr="009B5522">
        <w:rPr>
          <w:spacing w:val="-1"/>
          <w:sz w:val="24"/>
          <w:szCs w:val="24"/>
        </w:rPr>
        <w:t>r</w:t>
      </w:r>
      <w:r w:rsidRPr="009B5522">
        <w:rPr>
          <w:spacing w:val="1"/>
          <w:sz w:val="24"/>
          <w:szCs w:val="24"/>
        </w:rPr>
        <w:t>i</w:t>
      </w:r>
      <w:r w:rsidRPr="009B5522">
        <w:rPr>
          <w:spacing w:val="-1"/>
          <w:sz w:val="24"/>
          <w:szCs w:val="24"/>
        </w:rPr>
        <w:t>t</w:t>
      </w:r>
      <w:r w:rsidRPr="009B5522">
        <w:rPr>
          <w:spacing w:val="1"/>
          <w:sz w:val="24"/>
          <w:szCs w:val="24"/>
        </w:rPr>
        <w:t>i</w:t>
      </w:r>
      <w:r w:rsidRPr="009B5522">
        <w:rPr>
          <w:spacing w:val="-2"/>
          <w:sz w:val="24"/>
          <w:szCs w:val="24"/>
        </w:rPr>
        <w:t>e</w:t>
      </w:r>
      <w:r w:rsidRPr="009B5522">
        <w:rPr>
          <w:sz w:val="24"/>
          <w:szCs w:val="24"/>
        </w:rPr>
        <w:t xml:space="preserve">s </w:t>
      </w:r>
      <w:r w:rsidRPr="009B5522">
        <w:rPr>
          <w:spacing w:val="-2"/>
          <w:sz w:val="24"/>
          <w:szCs w:val="24"/>
        </w:rPr>
        <w:t>o</w:t>
      </w:r>
      <w:r w:rsidRPr="009B5522">
        <w:rPr>
          <w:sz w:val="24"/>
          <w:szCs w:val="24"/>
        </w:rPr>
        <w:t>f ado</w:t>
      </w:r>
      <w:r w:rsidRPr="009B5522">
        <w:rPr>
          <w:spacing w:val="-2"/>
          <w:sz w:val="24"/>
          <w:szCs w:val="24"/>
        </w:rPr>
        <w:t>p</w:t>
      </w:r>
      <w:r w:rsidRPr="009B5522">
        <w:rPr>
          <w:spacing w:val="-1"/>
          <w:sz w:val="24"/>
          <w:szCs w:val="24"/>
        </w:rPr>
        <w:t>t</w:t>
      </w:r>
      <w:r w:rsidRPr="009B5522">
        <w:rPr>
          <w:spacing w:val="1"/>
          <w:sz w:val="24"/>
          <w:szCs w:val="24"/>
        </w:rPr>
        <w:t>i</w:t>
      </w:r>
      <w:r w:rsidRPr="009B5522">
        <w:rPr>
          <w:sz w:val="24"/>
          <w:szCs w:val="24"/>
        </w:rPr>
        <w:t xml:space="preserve">ng </w:t>
      </w:r>
      <w:r w:rsidRPr="009B5522">
        <w:rPr>
          <w:spacing w:val="-1"/>
          <w:sz w:val="24"/>
          <w:szCs w:val="24"/>
        </w:rPr>
        <w:t>C</w:t>
      </w:r>
      <w:r w:rsidRPr="009B5522">
        <w:rPr>
          <w:spacing w:val="1"/>
          <w:sz w:val="24"/>
          <w:szCs w:val="24"/>
        </w:rPr>
        <w:t>l</w:t>
      </w:r>
      <w:r w:rsidRPr="009B5522">
        <w:rPr>
          <w:sz w:val="24"/>
          <w:szCs w:val="24"/>
        </w:rPr>
        <w:t>o</w:t>
      </w:r>
      <w:r w:rsidRPr="009B5522">
        <w:rPr>
          <w:spacing w:val="-2"/>
          <w:sz w:val="24"/>
          <w:szCs w:val="24"/>
        </w:rPr>
        <w:t>u</w:t>
      </w:r>
      <w:r w:rsidRPr="009B5522">
        <w:rPr>
          <w:sz w:val="24"/>
          <w:szCs w:val="24"/>
        </w:rPr>
        <w:t xml:space="preserve">d </w:t>
      </w:r>
      <w:r w:rsidRPr="009B5522">
        <w:rPr>
          <w:spacing w:val="-1"/>
          <w:sz w:val="24"/>
          <w:szCs w:val="24"/>
        </w:rPr>
        <w:t>C</w:t>
      </w:r>
      <w:r w:rsidRPr="009B5522">
        <w:rPr>
          <w:spacing w:val="-2"/>
          <w:sz w:val="24"/>
          <w:szCs w:val="24"/>
        </w:rPr>
        <w:t>o</w:t>
      </w:r>
      <w:r w:rsidRPr="009B5522">
        <w:rPr>
          <w:spacing w:val="1"/>
          <w:sz w:val="24"/>
          <w:szCs w:val="24"/>
        </w:rPr>
        <w:t>m</w:t>
      </w:r>
      <w:r w:rsidRPr="009B5522">
        <w:rPr>
          <w:sz w:val="24"/>
          <w:szCs w:val="24"/>
        </w:rPr>
        <w:t>pu</w:t>
      </w:r>
      <w:r w:rsidRPr="009B5522">
        <w:rPr>
          <w:spacing w:val="-1"/>
          <w:sz w:val="24"/>
          <w:szCs w:val="24"/>
        </w:rPr>
        <w:t>t</w:t>
      </w:r>
      <w:r w:rsidRPr="009B5522">
        <w:rPr>
          <w:spacing w:val="1"/>
          <w:sz w:val="24"/>
          <w:szCs w:val="24"/>
        </w:rPr>
        <w:t>i</w:t>
      </w:r>
      <w:r w:rsidRPr="009B5522">
        <w:rPr>
          <w:sz w:val="24"/>
          <w:szCs w:val="24"/>
        </w:rPr>
        <w:t xml:space="preserve">ng  </w:t>
      </w:r>
      <w:r w:rsidRPr="009B5522">
        <w:rPr>
          <w:spacing w:val="1"/>
          <w:sz w:val="24"/>
          <w:szCs w:val="24"/>
        </w:rPr>
        <w:t>i</w:t>
      </w:r>
      <w:r w:rsidRPr="009B5522">
        <w:rPr>
          <w:sz w:val="24"/>
          <w:szCs w:val="24"/>
        </w:rPr>
        <w:t xml:space="preserve">n </w:t>
      </w:r>
      <w:r w:rsidRPr="009B5522">
        <w:rPr>
          <w:spacing w:val="-1"/>
          <w:sz w:val="24"/>
          <w:szCs w:val="24"/>
        </w:rPr>
        <w:t>H</w:t>
      </w:r>
      <w:r w:rsidRPr="009B5522">
        <w:rPr>
          <w:sz w:val="24"/>
          <w:szCs w:val="24"/>
        </w:rPr>
        <w:t>a</w:t>
      </w:r>
      <w:r w:rsidRPr="009B5522">
        <w:rPr>
          <w:spacing w:val="1"/>
          <w:sz w:val="24"/>
          <w:szCs w:val="24"/>
        </w:rPr>
        <w:t>r</w:t>
      </w:r>
      <w:r w:rsidRPr="009B5522">
        <w:rPr>
          <w:spacing w:val="-2"/>
          <w:sz w:val="24"/>
          <w:szCs w:val="24"/>
        </w:rPr>
        <w:t>ar</w:t>
      </w:r>
      <w:r w:rsidRPr="009B5522">
        <w:rPr>
          <w:sz w:val="24"/>
          <w:szCs w:val="24"/>
        </w:rPr>
        <w:t>i</w:t>
      </w:r>
      <w:r w:rsidRPr="009B5522">
        <w:rPr>
          <w:spacing w:val="1"/>
          <w:sz w:val="24"/>
          <w:szCs w:val="24"/>
        </w:rPr>
        <w:t>r</w:t>
      </w:r>
      <w:r w:rsidRPr="009B5522">
        <w:rPr>
          <w:sz w:val="24"/>
          <w:szCs w:val="24"/>
        </w:rPr>
        <w:t>eg</w:t>
      </w:r>
      <w:r w:rsidRPr="009B5522">
        <w:rPr>
          <w:spacing w:val="-1"/>
          <w:sz w:val="24"/>
          <w:szCs w:val="24"/>
        </w:rPr>
        <w:t>i</w:t>
      </w:r>
      <w:r w:rsidRPr="009B5522">
        <w:rPr>
          <w:sz w:val="24"/>
          <w:szCs w:val="24"/>
        </w:rPr>
        <w:t>on</w:t>
      </w:r>
      <w:r w:rsidRPr="009B5522">
        <w:rPr>
          <w:spacing w:val="-1"/>
          <w:sz w:val="24"/>
          <w:szCs w:val="24"/>
        </w:rPr>
        <w:t>H</w:t>
      </w:r>
      <w:r w:rsidRPr="009B5522">
        <w:rPr>
          <w:spacing w:val="1"/>
          <w:sz w:val="24"/>
          <w:szCs w:val="24"/>
        </w:rPr>
        <w:t>i</w:t>
      </w:r>
      <w:r w:rsidRPr="009B5522">
        <w:rPr>
          <w:sz w:val="24"/>
          <w:szCs w:val="24"/>
        </w:rPr>
        <w:t>gh s</w:t>
      </w:r>
      <w:r w:rsidRPr="009B5522">
        <w:rPr>
          <w:spacing w:val="1"/>
          <w:sz w:val="24"/>
          <w:szCs w:val="24"/>
        </w:rPr>
        <w:t>c</w:t>
      </w:r>
      <w:r w:rsidRPr="009B5522">
        <w:rPr>
          <w:sz w:val="24"/>
          <w:szCs w:val="24"/>
        </w:rPr>
        <w:t>h</w:t>
      </w:r>
      <w:r w:rsidRPr="009B5522">
        <w:rPr>
          <w:spacing w:val="-2"/>
          <w:sz w:val="24"/>
          <w:szCs w:val="24"/>
        </w:rPr>
        <w:t>o</w:t>
      </w:r>
      <w:r w:rsidRPr="009B5522">
        <w:rPr>
          <w:sz w:val="24"/>
          <w:szCs w:val="24"/>
        </w:rPr>
        <w:t>o</w:t>
      </w:r>
      <w:r w:rsidRPr="009B5522">
        <w:rPr>
          <w:spacing w:val="-1"/>
          <w:sz w:val="24"/>
          <w:szCs w:val="24"/>
        </w:rPr>
        <w:t>l</w:t>
      </w:r>
      <w:r w:rsidRPr="009B5522">
        <w:rPr>
          <w:sz w:val="24"/>
          <w:szCs w:val="24"/>
        </w:rPr>
        <w:t xml:space="preserve">s </w:t>
      </w:r>
      <w:r w:rsidRPr="009B5522">
        <w:rPr>
          <w:spacing w:val="1"/>
          <w:sz w:val="24"/>
          <w:szCs w:val="24"/>
        </w:rPr>
        <w:t>f</w:t>
      </w:r>
      <w:r w:rsidRPr="009B5522">
        <w:rPr>
          <w:spacing w:val="-2"/>
          <w:sz w:val="24"/>
          <w:szCs w:val="24"/>
        </w:rPr>
        <w:t>o</w:t>
      </w:r>
      <w:r w:rsidRPr="009B5522">
        <w:rPr>
          <w:sz w:val="24"/>
          <w:szCs w:val="24"/>
        </w:rPr>
        <w:t>r</w:t>
      </w:r>
      <w:r w:rsidRPr="009B5522">
        <w:rPr>
          <w:spacing w:val="1"/>
          <w:sz w:val="24"/>
          <w:szCs w:val="24"/>
        </w:rPr>
        <w:t>t</w:t>
      </w:r>
      <w:r w:rsidRPr="009B5522">
        <w:rPr>
          <w:spacing w:val="-2"/>
          <w:sz w:val="24"/>
          <w:szCs w:val="24"/>
        </w:rPr>
        <w:t>h</w:t>
      </w:r>
      <w:r w:rsidRPr="009B5522">
        <w:rPr>
          <w:sz w:val="24"/>
          <w:szCs w:val="24"/>
        </w:rPr>
        <w:t>e</w:t>
      </w:r>
      <w:r w:rsidRPr="009B5522">
        <w:rPr>
          <w:spacing w:val="1"/>
          <w:sz w:val="24"/>
          <w:szCs w:val="24"/>
        </w:rPr>
        <w:t>i</w:t>
      </w:r>
      <w:r w:rsidRPr="009B5522">
        <w:rPr>
          <w:sz w:val="24"/>
          <w:szCs w:val="24"/>
        </w:rPr>
        <w:t>r</w:t>
      </w:r>
      <w:r w:rsidRPr="009B5522">
        <w:rPr>
          <w:spacing w:val="3"/>
          <w:sz w:val="24"/>
          <w:szCs w:val="24"/>
        </w:rPr>
        <w:t xml:space="preserve"> E</w:t>
      </w:r>
      <w:r w:rsidRPr="009B5522">
        <w:rPr>
          <w:spacing w:val="-2"/>
          <w:sz w:val="24"/>
          <w:szCs w:val="24"/>
        </w:rPr>
        <w:t>-r</w:t>
      </w:r>
      <w:r w:rsidRPr="009B5522">
        <w:rPr>
          <w:sz w:val="24"/>
          <w:szCs w:val="24"/>
        </w:rPr>
        <w:t>e</w:t>
      </w:r>
      <w:r w:rsidRPr="009B5522">
        <w:rPr>
          <w:spacing w:val="1"/>
          <w:sz w:val="24"/>
          <w:szCs w:val="24"/>
        </w:rPr>
        <w:t>s</w:t>
      </w:r>
      <w:r w:rsidRPr="009B5522">
        <w:rPr>
          <w:sz w:val="24"/>
          <w:szCs w:val="24"/>
        </w:rPr>
        <w:t>o</w:t>
      </w:r>
      <w:r w:rsidRPr="009B5522">
        <w:rPr>
          <w:spacing w:val="-2"/>
          <w:sz w:val="24"/>
          <w:szCs w:val="24"/>
        </w:rPr>
        <w:t>u</w:t>
      </w:r>
      <w:r w:rsidRPr="009B5522">
        <w:rPr>
          <w:spacing w:val="1"/>
          <w:sz w:val="24"/>
          <w:szCs w:val="24"/>
        </w:rPr>
        <w:t>r</w:t>
      </w:r>
      <w:r w:rsidRPr="009B5522">
        <w:rPr>
          <w:sz w:val="24"/>
          <w:szCs w:val="24"/>
        </w:rPr>
        <w:t>c</w:t>
      </w:r>
      <w:r w:rsidRPr="009B5522">
        <w:rPr>
          <w:spacing w:val="-2"/>
          <w:sz w:val="24"/>
          <w:szCs w:val="24"/>
        </w:rPr>
        <w:t>e</w:t>
      </w:r>
      <w:r w:rsidRPr="009B5522">
        <w:rPr>
          <w:sz w:val="24"/>
          <w:szCs w:val="24"/>
        </w:rPr>
        <w:t>s</w:t>
      </w:r>
      <w:r w:rsidRPr="009B5522">
        <w:rPr>
          <w:spacing w:val="-1"/>
          <w:sz w:val="24"/>
          <w:szCs w:val="24"/>
        </w:rPr>
        <w:t>m</w:t>
      </w:r>
      <w:r w:rsidRPr="009B5522">
        <w:rPr>
          <w:sz w:val="24"/>
          <w:szCs w:val="24"/>
        </w:rPr>
        <w:t>ana</w:t>
      </w:r>
      <w:r w:rsidRPr="009B5522">
        <w:rPr>
          <w:spacing w:val="-2"/>
          <w:sz w:val="24"/>
          <w:szCs w:val="24"/>
        </w:rPr>
        <w:t>g</w:t>
      </w:r>
      <w:r w:rsidRPr="009B5522">
        <w:rPr>
          <w:sz w:val="24"/>
          <w:szCs w:val="24"/>
        </w:rPr>
        <w:t>e</w:t>
      </w:r>
      <w:r w:rsidRPr="009B5522">
        <w:rPr>
          <w:spacing w:val="-1"/>
          <w:sz w:val="24"/>
          <w:szCs w:val="24"/>
        </w:rPr>
        <w:t>m</w:t>
      </w:r>
      <w:r w:rsidRPr="009B5522">
        <w:rPr>
          <w:sz w:val="24"/>
          <w:szCs w:val="24"/>
        </w:rPr>
        <w:t>e</w:t>
      </w:r>
      <w:r w:rsidRPr="009B5522">
        <w:rPr>
          <w:spacing w:val="-2"/>
          <w:sz w:val="24"/>
          <w:szCs w:val="24"/>
        </w:rPr>
        <w:t>n</w:t>
      </w:r>
      <w:r w:rsidRPr="009B5522">
        <w:rPr>
          <w:spacing w:val="2"/>
          <w:sz w:val="24"/>
          <w:szCs w:val="24"/>
        </w:rPr>
        <w:t>t</w:t>
      </w:r>
      <w:r w:rsidRPr="009B5522">
        <w:rPr>
          <w:sz w:val="24"/>
          <w:szCs w:val="24"/>
        </w:rPr>
        <w:t>.</w:t>
      </w:r>
      <w:r w:rsidRPr="009B5522">
        <w:rPr>
          <w:spacing w:val="-1"/>
          <w:sz w:val="24"/>
          <w:szCs w:val="24"/>
        </w:rPr>
        <w:t>A</w:t>
      </w:r>
      <w:r w:rsidRPr="009B5522">
        <w:rPr>
          <w:sz w:val="24"/>
          <w:szCs w:val="24"/>
        </w:rPr>
        <w:t xml:space="preserve">nd </w:t>
      </w:r>
      <w:r w:rsidRPr="009B5522">
        <w:rPr>
          <w:spacing w:val="-2"/>
          <w:sz w:val="24"/>
          <w:szCs w:val="24"/>
        </w:rPr>
        <w:t>a</w:t>
      </w:r>
      <w:r w:rsidRPr="009B5522">
        <w:rPr>
          <w:spacing w:val="1"/>
          <w:sz w:val="24"/>
          <w:szCs w:val="24"/>
        </w:rPr>
        <w:t>l</w:t>
      </w:r>
      <w:r w:rsidRPr="009B5522">
        <w:rPr>
          <w:sz w:val="24"/>
          <w:szCs w:val="24"/>
        </w:rPr>
        <w:t xml:space="preserve">so </w:t>
      </w:r>
      <w:r w:rsidRPr="009B5522">
        <w:rPr>
          <w:spacing w:val="1"/>
          <w:sz w:val="24"/>
          <w:szCs w:val="24"/>
        </w:rPr>
        <w:t>t</w:t>
      </w:r>
      <w:r w:rsidRPr="009B5522">
        <w:rPr>
          <w:sz w:val="24"/>
          <w:szCs w:val="24"/>
        </w:rPr>
        <w:t>he s</w:t>
      </w:r>
      <w:r w:rsidRPr="009B5522">
        <w:rPr>
          <w:spacing w:val="1"/>
          <w:sz w:val="24"/>
          <w:szCs w:val="24"/>
        </w:rPr>
        <w:t>t</w:t>
      </w:r>
      <w:r w:rsidRPr="009B5522">
        <w:rPr>
          <w:spacing w:val="-2"/>
          <w:sz w:val="24"/>
          <w:szCs w:val="24"/>
        </w:rPr>
        <w:t>u</w:t>
      </w:r>
      <w:r w:rsidRPr="009B5522">
        <w:rPr>
          <w:sz w:val="24"/>
          <w:szCs w:val="24"/>
        </w:rPr>
        <w:t>dy p</w:t>
      </w:r>
      <w:r w:rsidRPr="009B5522">
        <w:rPr>
          <w:spacing w:val="-2"/>
          <w:sz w:val="24"/>
          <w:szCs w:val="24"/>
        </w:rPr>
        <w:t>re</w:t>
      </w:r>
      <w:r w:rsidRPr="009B5522">
        <w:rPr>
          <w:sz w:val="24"/>
          <w:szCs w:val="24"/>
        </w:rPr>
        <w:t>s</w:t>
      </w:r>
      <w:r w:rsidRPr="009B5522">
        <w:rPr>
          <w:spacing w:val="1"/>
          <w:sz w:val="24"/>
          <w:szCs w:val="24"/>
        </w:rPr>
        <w:t>e</w:t>
      </w:r>
      <w:r w:rsidRPr="009B5522">
        <w:rPr>
          <w:sz w:val="24"/>
          <w:szCs w:val="24"/>
        </w:rPr>
        <w:t>n</w:t>
      </w:r>
      <w:r w:rsidRPr="009B5522">
        <w:rPr>
          <w:spacing w:val="-1"/>
          <w:sz w:val="24"/>
          <w:szCs w:val="24"/>
        </w:rPr>
        <w:t>t</w:t>
      </w:r>
      <w:r w:rsidRPr="009B5522">
        <w:rPr>
          <w:sz w:val="24"/>
          <w:szCs w:val="24"/>
        </w:rPr>
        <w:t xml:space="preserve">s a </w:t>
      </w:r>
      <w:r w:rsidRPr="009B5522">
        <w:rPr>
          <w:spacing w:val="-2"/>
          <w:sz w:val="24"/>
          <w:szCs w:val="24"/>
        </w:rPr>
        <w:t>c</w:t>
      </w:r>
      <w:r w:rsidRPr="009B5522">
        <w:rPr>
          <w:spacing w:val="1"/>
          <w:sz w:val="24"/>
          <w:szCs w:val="24"/>
        </w:rPr>
        <w:t>l</w:t>
      </w:r>
      <w:r w:rsidRPr="009B5522">
        <w:rPr>
          <w:sz w:val="24"/>
          <w:szCs w:val="24"/>
        </w:rPr>
        <w:t>oud ado</w:t>
      </w:r>
      <w:r w:rsidRPr="009B5522">
        <w:rPr>
          <w:spacing w:val="-2"/>
          <w:sz w:val="24"/>
          <w:szCs w:val="24"/>
        </w:rPr>
        <w:t>p</w:t>
      </w:r>
      <w:r w:rsidRPr="009B5522">
        <w:rPr>
          <w:spacing w:val="1"/>
          <w:sz w:val="24"/>
          <w:szCs w:val="24"/>
        </w:rPr>
        <w:t>t</w:t>
      </w:r>
      <w:r w:rsidRPr="009B5522">
        <w:rPr>
          <w:spacing w:val="2"/>
          <w:sz w:val="24"/>
          <w:szCs w:val="24"/>
        </w:rPr>
        <w:t>i</w:t>
      </w:r>
      <w:r w:rsidRPr="009B5522">
        <w:rPr>
          <w:sz w:val="24"/>
          <w:szCs w:val="24"/>
        </w:rPr>
        <w:t xml:space="preserve">on </w:t>
      </w:r>
      <w:r w:rsidRPr="009B5522">
        <w:rPr>
          <w:spacing w:val="1"/>
          <w:sz w:val="24"/>
          <w:szCs w:val="24"/>
        </w:rPr>
        <w:t>fr</w:t>
      </w:r>
      <w:r w:rsidRPr="009B5522">
        <w:rPr>
          <w:spacing w:val="-2"/>
          <w:sz w:val="24"/>
          <w:szCs w:val="24"/>
        </w:rPr>
        <w:t>a</w:t>
      </w:r>
      <w:r w:rsidRPr="009B5522">
        <w:rPr>
          <w:spacing w:val="1"/>
          <w:sz w:val="24"/>
          <w:szCs w:val="24"/>
        </w:rPr>
        <w:t>m</w:t>
      </w:r>
      <w:r w:rsidRPr="009B5522">
        <w:rPr>
          <w:sz w:val="24"/>
          <w:szCs w:val="24"/>
        </w:rPr>
        <w:t>e</w:t>
      </w:r>
      <w:r w:rsidRPr="009B5522">
        <w:rPr>
          <w:spacing w:val="-1"/>
          <w:sz w:val="24"/>
          <w:szCs w:val="24"/>
        </w:rPr>
        <w:t>w</w:t>
      </w:r>
      <w:r w:rsidRPr="009B5522">
        <w:rPr>
          <w:spacing w:val="-2"/>
          <w:sz w:val="24"/>
          <w:szCs w:val="24"/>
        </w:rPr>
        <w:t>o</w:t>
      </w:r>
      <w:r w:rsidRPr="009B5522">
        <w:rPr>
          <w:spacing w:val="1"/>
          <w:sz w:val="24"/>
          <w:szCs w:val="24"/>
        </w:rPr>
        <w:t>r</w:t>
      </w:r>
      <w:r w:rsidRPr="009B5522">
        <w:rPr>
          <w:sz w:val="24"/>
          <w:szCs w:val="24"/>
        </w:rPr>
        <w:t xml:space="preserve">k </w:t>
      </w:r>
      <w:r w:rsidRPr="009B5522">
        <w:rPr>
          <w:spacing w:val="-1"/>
          <w:sz w:val="24"/>
          <w:szCs w:val="24"/>
        </w:rPr>
        <w:t>wi</w:t>
      </w:r>
      <w:r w:rsidRPr="009B5522">
        <w:rPr>
          <w:spacing w:val="1"/>
          <w:sz w:val="24"/>
          <w:szCs w:val="24"/>
        </w:rPr>
        <w:t>t</w:t>
      </w:r>
      <w:r w:rsidRPr="009B5522">
        <w:rPr>
          <w:sz w:val="24"/>
          <w:szCs w:val="24"/>
        </w:rPr>
        <w:t>h</w:t>
      </w:r>
      <w:r w:rsidRPr="009B5522">
        <w:rPr>
          <w:spacing w:val="-2"/>
          <w:sz w:val="24"/>
          <w:szCs w:val="24"/>
        </w:rPr>
        <w:t>s</w:t>
      </w:r>
      <w:r w:rsidRPr="009B5522">
        <w:rPr>
          <w:sz w:val="24"/>
          <w:szCs w:val="24"/>
        </w:rPr>
        <w:t>u</w:t>
      </w:r>
      <w:r w:rsidRPr="009B5522">
        <w:rPr>
          <w:spacing w:val="-1"/>
          <w:sz w:val="24"/>
          <w:szCs w:val="24"/>
        </w:rPr>
        <w:t>i</w:t>
      </w:r>
      <w:r w:rsidRPr="009B5522">
        <w:rPr>
          <w:spacing w:val="1"/>
          <w:sz w:val="24"/>
          <w:szCs w:val="24"/>
        </w:rPr>
        <w:t>t</w:t>
      </w:r>
      <w:r w:rsidRPr="009B5522">
        <w:rPr>
          <w:sz w:val="24"/>
          <w:szCs w:val="24"/>
        </w:rPr>
        <w:t>a</w:t>
      </w:r>
      <w:r w:rsidRPr="009B5522">
        <w:rPr>
          <w:spacing w:val="-2"/>
          <w:sz w:val="24"/>
          <w:szCs w:val="24"/>
        </w:rPr>
        <w:t>b</w:t>
      </w:r>
      <w:r w:rsidRPr="009B5522">
        <w:rPr>
          <w:spacing w:val="1"/>
          <w:sz w:val="24"/>
          <w:szCs w:val="24"/>
        </w:rPr>
        <w:t>l</w:t>
      </w:r>
      <w:r w:rsidRPr="009B5522">
        <w:rPr>
          <w:sz w:val="24"/>
          <w:szCs w:val="24"/>
        </w:rPr>
        <w:t>ec</w:t>
      </w:r>
      <w:r w:rsidRPr="009B5522">
        <w:rPr>
          <w:spacing w:val="1"/>
          <w:sz w:val="24"/>
          <w:szCs w:val="24"/>
        </w:rPr>
        <w:t>l</w:t>
      </w:r>
      <w:r w:rsidRPr="009B5522">
        <w:rPr>
          <w:sz w:val="24"/>
          <w:szCs w:val="24"/>
        </w:rPr>
        <w:t>ouds</w:t>
      </w:r>
      <w:r w:rsidRPr="009B5522">
        <w:rPr>
          <w:spacing w:val="1"/>
          <w:sz w:val="24"/>
          <w:szCs w:val="24"/>
        </w:rPr>
        <w:t>e</w:t>
      </w:r>
      <w:r w:rsidRPr="009B5522">
        <w:rPr>
          <w:spacing w:val="-2"/>
          <w:sz w:val="24"/>
          <w:szCs w:val="24"/>
        </w:rPr>
        <w:t>r</w:t>
      </w:r>
      <w:r w:rsidRPr="009B5522">
        <w:rPr>
          <w:sz w:val="24"/>
          <w:szCs w:val="24"/>
        </w:rPr>
        <w:t>v</w:t>
      </w:r>
      <w:r w:rsidRPr="009B5522">
        <w:rPr>
          <w:spacing w:val="1"/>
          <w:sz w:val="24"/>
          <w:szCs w:val="24"/>
        </w:rPr>
        <w:t>i</w:t>
      </w:r>
      <w:r w:rsidRPr="009B5522">
        <w:rPr>
          <w:spacing w:val="-2"/>
          <w:sz w:val="24"/>
          <w:szCs w:val="24"/>
        </w:rPr>
        <w:t>c</w:t>
      </w:r>
      <w:r w:rsidRPr="009B5522">
        <w:rPr>
          <w:sz w:val="24"/>
          <w:szCs w:val="24"/>
        </w:rPr>
        <w:t>e</w:t>
      </w:r>
      <w:r w:rsidRPr="009B5522">
        <w:rPr>
          <w:spacing w:val="1"/>
          <w:sz w:val="24"/>
          <w:szCs w:val="24"/>
        </w:rPr>
        <w:t>s</w:t>
      </w:r>
      <w:r w:rsidRPr="009B5522">
        <w:rPr>
          <w:sz w:val="24"/>
          <w:szCs w:val="24"/>
        </w:rPr>
        <w:t>.T</w:t>
      </w:r>
      <w:r w:rsidRPr="009B5522">
        <w:rPr>
          <w:spacing w:val="-3"/>
          <w:sz w:val="24"/>
          <w:szCs w:val="24"/>
        </w:rPr>
        <w:t>h</w:t>
      </w:r>
      <w:r w:rsidRPr="009B5522">
        <w:rPr>
          <w:sz w:val="24"/>
          <w:szCs w:val="24"/>
        </w:rPr>
        <w:t>ep</w:t>
      </w:r>
      <w:r w:rsidRPr="009B5522">
        <w:rPr>
          <w:spacing w:val="-2"/>
          <w:sz w:val="24"/>
          <w:szCs w:val="24"/>
        </w:rPr>
        <w:t>r</w:t>
      </w:r>
      <w:r w:rsidRPr="009B5522">
        <w:rPr>
          <w:sz w:val="24"/>
          <w:szCs w:val="24"/>
        </w:rPr>
        <w:t>opo</w:t>
      </w:r>
      <w:r w:rsidRPr="009B5522">
        <w:rPr>
          <w:spacing w:val="-2"/>
          <w:sz w:val="24"/>
          <w:szCs w:val="24"/>
        </w:rPr>
        <w:t>s</w:t>
      </w:r>
      <w:r w:rsidRPr="009B5522">
        <w:rPr>
          <w:sz w:val="24"/>
          <w:szCs w:val="24"/>
        </w:rPr>
        <w:t>ed</w:t>
      </w:r>
      <w:r w:rsidRPr="009B5522">
        <w:rPr>
          <w:spacing w:val="1"/>
          <w:sz w:val="24"/>
          <w:szCs w:val="24"/>
        </w:rPr>
        <w:t>f</w:t>
      </w:r>
      <w:r w:rsidRPr="009B5522">
        <w:rPr>
          <w:spacing w:val="-2"/>
          <w:sz w:val="24"/>
          <w:szCs w:val="24"/>
        </w:rPr>
        <w:t>r</w:t>
      </w:r>
      <w:r w:rsidRPr="009B5522">
        <w:rPr>
          <w:sz w:val="24"/>
          <w:szCs w:val="24"/>
        </w:rPr>
        <w:t>a</w:t>
      </w:r>
      <w:r w:rsidRPr="009B5522">
        <w:rPr>
          <w:spacing w:val="-1"/>
          <w:sz w:val="24"/>
          <w:szCs w:val="24"/>
        </w:rPr>
        <w:t>m</w:t>
      </w:r>
      <w:r w:rsidRPr="009B5522">
        <w:rPr>
          <w:sz w:val="24"/>
          <w:szCs w:val="24"/>
        </w:rPr>
        <w:t>e</w:t>
      </w:r>
      <w:r w:rsidRPr="009B5522">
        <w:rPr>
          <w:spacing w:val="-1"/>
          <w:sz w:val="24"/>
          <w:szCs w:val="24"/>
        </w:rPr>
        <w:t>w</w:t>
      </w:r>
      <w:r w:rsidRPr="009B5522">
        <w:rPr>
          <w:sz w:val="24"/>
          <w:szCs w:val="24"/>
        </w:rPr>
        <w:t>o</w:t>
      </w:r>
      <w:r w:rsidRPr="009B5522">
        <w:rPr>
          <w:spacing w:val="1"/>
          <w:sz w:val="24"/>
          <w:szCs w:val="24"/>
        </w:rPr>
        <w:t>r</w:t>
      </w:r>
      <w:r w:rsidRPr="009B5522">
        <w:rPr>
          <w:sz w:val="24"/>
          <w:szCs w:val="24"/>
        </w:rPr>
        <w:t>k</w:t>
      </w:r>
      <w:r w:rsidRPr="009B5522">
        <w:rPr>
          <w:spacing w:val="-1"/>
          <w:sz w:val="24"/>
          <w:szCs w:val="24"/>
        </w:rPr>
        <w:t>w</w:t>
      </w:r>
      <w:r w:rsidRPr="009B5522">
        <w:rPr>
          <w:spacing w:val="-2"/>
          <w:sz w:val="24"/>
          <w:szCs w:val="24"/>
        </w:rPr>
        <w:t>o</w:t>
      </w:r>
      <w:r w:rsidRPr="009B5522">
        <w:rPr>
          <w:sz w:val="24"/>
          <w:szCs w:val="24"/>
        </w:rPr>
        <w:t>u</w:t>
      </w:r>
      <w:r w:rsidRPr="009B5522">
        <w:rPr>
          <w:spacing w:val="1"/>
          <w:sz w:val="24"/>
          <w:szCs w:val="24"/>
        </w:rPr>
        <w:t>l</w:t>
      </w:r>
      <w:r w:rsidRPr="009B5522">
        <w:rPr>
          <w:sz w:val="24"/>
          <w:szCs w:val="24"/>
        </w:rPr>
        <w:t>d</w:t>
      </w:r>
      <w:r w:rsidRPr="009B5522">
        <w:rPr>
          <w:spacing w:val="-2"/>
          <w:sz w:val="24"/>
          <w:szCs w:val="24"/>
        </w:rPr>
        <w:t>b</w:t>
      </w:r>
      <w:r w:rsidRPr="009B5522">
        <w:rPr>
          <w:sz w:val="24"/>
          <w:szCs w:val="24"/>
        </w:rPr>
        <w:t>e</w:t>
      </w:r>
      <w:r w:rsidRPr="009B5522">
        <w:rPr>
          <w:spacing w:val="-2"/>
          <w:sz w:val="24"/>
          <w:szCs w:val="24"/>
        </w:rPr>
        <w:t>u</w:t>
      </w:r>
      <w:r w:rsidRPr="009B5522">
        <w:rPr>
          <w:spacing w:val="1"/>
          <w:sz w:val="24"/>
          <w:szCs w:val="24"/>
        </w:rPr>
        <w:t>s</w:t>
      </w:r>
      <w:r w:rsidRPr="009B5522">
        <w:rPr>
          <w:sz w:val="24"/>
          <w:szCs w:val="24"/>
        </w:rPr>
        <w:t>edasa</w:t>
      </w:r>
      <w:r w:rsidRPr="009B5522">
        <w:rPr>
          <w:spacing w:val="-2"/>
          <w:sz w:val="24"/>
          <w:szCs w:val="24"/>
        </w:rPr>
        <w:t>r</w:t>
      </w:r>
      <w:r w:rsidRPr="009B5522">
        <w:rPr>
          <w:sz w:val="24"/>
          <w:szCs w:val="24"/>
        </w:rPr>
        <w:t xml:space="preserve">oad    </w:t>
      </w:r>
      <w:r w:rsidRPr="009B5522">
        <w:rPr>
          <w:spacing w:val="1"/>
          <w:sz w:val="24"/>
          <w:szCs w:val="24"/>
        </w:rPr>
        <w:t>m</w:t>
      </w:r>
      <w:r w:rsidRPr="009B5522">
        <w:rPr>
          <w:sz w:val="24"/>
          <w:szCs w:val="24"/>
        </w:rPr>
        <w:t>ap</w:t>
      </w:r>
      <w:r w:rsidRPr="009B5522">
        <w:rPr>
          <w:spacing w:val="1"/>
          <w:sz w:val="24"/>
          <w:szCs w:val="24"/>
        </w:rPr>
        <w:t>f</w:t>
      </w:r>
      <w:r w:rsidRPr="009B5522">
        <w:rPr>
          <w:sz w:val="24"/>
          <w:szCs w:val="24"/>
        </w:rPr>
        <w:t xml:space="preserve">or </w:t>
      </w:r>
      <w:r w:rsidRPr="009B5522">
        <w:rPr>
          <w:spacing w:val="1"/>
          <w:sz w:val="24"/>
          <w:szCs w:val="24"/>
        </w:rPr>
        <w:t>f</w:t>
      </w:r>
      <w:r w:rsidRPr="009B5522">
        <w:rPr>
          <w:sz w:val="24"/>
          <w:szCs w:val="24"/>
        </w:rPr>
        <w:t>u</w:t>
      </w:r>
      <w:r w:rsidRPr="009B5522">
        <w:rPr>
          <w:spacing w:val="-2"/>
          <w:sz w:val="24"/>
          <w:szCs w:val="24"/>
        </w:rPr>
        <w:t>r</w:t>
      </w:r>
      <w:r w:rsidRPr="009B5522">
        <w:rPr>
          <w:spacing w:val="1"/>
          <w:sz w:val="24"/>
          <w:szCs w:val="24"/>
        </w:rPr>
        <w:t>t</w:t>
      </w:r>
      <w:r w:rsidRPr="009B5522">
        <w:rPr>
          <w:sz w:val="24"/>
          <w:szCs w:val="24"/>
        </w:rPr>
        <w:t>h</w:t>
      </w:r>
      <w:r w:rsidRPr="009B5522">
        <w:rPr>
          <w:spacing w:val="-2"/>
          <w:sz w:val="24"/>
          <w:szCs w:val="24"/>
        </w:rPr>
        <w:t>e</w:t>
      </w:r>
      <w:r w:rsidRPr="009B5522">
        <w:rPr>
          <w:sz w:val="24"/>
          <w:szCs w:val="24"/>
        </w:rPr>
        <w:t>r</w:t>
      </w:r>
      <w:r w:rsidRPr="009B5522">
        <w:rPr>
          <w:spacing w:val="-2"/>
          <w:sz w:val="24"/>
          <w:szCs w:val="24"/>
        </w:rPr>
        <w:t>s</w:t>
      </w:r>
      <w:r w:rsidRPr="009B5522">
        <w:rPr>
          <w:spacing w:val="1"/>
          <w:sz w:val="24"/>
          <w:szCs w:val="24"/>
        </w:rPr>
        <w:t>t</w:t>
      </w:r>
      <w:r w:rsidRPr="009B5522">
        <w:rPr>
          <w:sz w:val="24"/>
          <w:szCs w:val="24"/>
        </w:rPr>
        <w:t>ud</w:t>
      </w:r>
      <w:r w:rsidRPr="009B5522">
        <w:rPr>
          <w:spacing w:val="-1"/>
          <w:sz w:val="24"/>
          <w:szCs w:val="24"/>
        </w:rPr>
        <w:t>i</w:t>
      </w:r>
      <w:r w:rsidRPr="009B5522">
        <w:rPr>
          <w:sz w:val="24"/>
          <w:szCs w:val="24"/>
        </w:rPr>
        <w:t>eson</w:t>
      </w:r>
      <w:r w:rsidRPr="009B5522">
        <w:rPr>
          <w:spacing w:val="1"/>
          <w:sz w:val="24"/>
          <w:szCs w:val="24"/>
        </w:rPr>
        <w:t>t</w:t>
      </w:r>
      <w:r w:rsidRPr="009B5522">
        <w:rPr>
          <w:spacing w:val="-2"/>
          <w:sz w:val="24"/>
          <w:szCs w:val="24"/>
        </w:rPr>
        <w:t>h</w:t>
      </w:r>
      <w:r w:rsidRPr="009B5522">
        <w:rPr>
          <w:sz w:val="24"/>
          <w:szCs w:val="24"/>
        </w:rPr>
        <w:t xml:space="preserve">e </w:t>
      </w:r>
      <w:r w:rsidRPr="009B5522">
        <w:rPr>
          <w:spacing w:val="1"/>
          <w:sz w:val="24"/>
          <w:szCs w:val="24"/>
        </w:rPr>
        <w:t>t</w:t>
      </w:r>
      <w:r w:rsidRPr="009B5522">
        <w:rPr>
          <w:sz w:val="24"/>
          <w:szCs w:val="24"/>
        </w:rPr>
        <w:t>o</w:t>
      </w:r>
      <w:r w:rsidRPr="009B5522">
        <w:rPr>
          <w:spacing w:val="-2"/>
          <w:sz w:val="24"/>
          <w:szCs w:val="24"/>
        </w:rPr>
        <w:t>p</w:t>
      </w:r>
      <w:r w:rsidRPr="009B5522">
        <w:rPr>
          <w:spacing w:val="1"/>
          <w:sz w:val="24"/>
          <w:szCs w:val="24"/>
        </w:rPr>
        <w:t>ic</w:t>
      </w:r>
      <w:r w:rsidRPr="009B5522">
        <w:rPr>
          <w:sz w:val="24"/>
          <w:szCs w:val="24"/>
        </w:rPr>
        <w:t>. some of  the future  work to be done are as follows</w:t>
      </w:r>
    </w:p>
    <w:p w:rsidR="00D263D9" w:rsidRPr="009B5522" w:rsidRDefault="00D263D9" w:rsidP="00D263D9">
      <w:pPr>
        <w:spacing w:before="81" w:line="360" w:lineRule="auto"/>
        <w:ind w:left="820" w:right="85" w:hanging="360"/>
        <w:jc w:val="both"/>
        <w:rPr>
          <w:sz w:val="24"/>
          <w:szCs w:val="24"/>
        </w:rPr>
      </w:pPr>
      <w:r w:rsidRPr="009B5522">
        <w:rPr>
          <w:sz w:val="24"/>
          <w:szCs w:val="24"/>
        </w:rPr>
        <w:t>1.  The pr</w:t>
      </w:r>
      <w:r w:rsidRPr="009B5522">
        <w:rPr>
          <w:spacing w:val="-2"/>
          <w:sz w:val="24"/>
          <w:szCs w:val="24"/>
        </w:rPr>
        <w:t>o</w:t>
      </w:r>
      <w:r w:rsidRPr="009B5522">
        <w:rPr>
          <w:sz w:val="24"/>
          <w:szCs w:val="24"/>
        </w:rPr>
        <w:t>pos</w:t>
      </w:r>
      <w:r w:rsidRPr="009B5522">
        <w:rPr>
          <w:spacing w:val="1"/>
          <w:sz w:val="24"/>
          <w:szCs w:val="24"/>
        </w:rPr>
        <w:t>e</w:t>
      </w:r>
      <w:r w:rsidRPr="009B5522">
        <w:rPr>
          <w:sz w:val="24"/>
          <w:szCs w:val="24"/>
        </w:rPr>
        <w:t>d</w:t>
      </w:r>
      <w:r w:rsidRPr="009B5522">
        <w:rPr>
          <w:spacing w:val="-2"/>
          <w:sz w:val="24"/>
          <w:szCs w:val="24"/>
        </w:rPr>
        <w:t xml:space="preserve"> f</w:t>
      </w:r>
      <w:r w:rsidRPr="009B5522">
        <w:rPr>
          <w:spacing w:val="1"/>
          <w:sz w:val="24"/>
          <w:szCs w:val="24"/>
        </w:rPr>
        <w:t>r</w:t>
      </w:r>
      <w:r w:rsidRPr="009B5522">
        <w:rPr>
          <w:spacing w:val="-2"/>
          <w:sz w:val="24"/>
          <w:szCs w:val="24"/>
        </w:rPr>
        <w:t>a</w:t>
      </w:r>
      <w:r w:rsidRPr="009B5522">
        <w:rPr>
          <w:spacing w:val="1"/>
          <w:sz w:val="24"/>
          <w:szCs w:val="24"/>
        </w:rPr>
        <w:t>m</w:t>
      </w:r>
      <w:r w:rsidRPr="009B5522">
        <w:rPr>
          <w:sz w:val="24"/>
          <w:szCs w:val="24"/>
        </w:rPr>
        <w:t>ework</w:t>
      </w:r>
      <w:r w:rsidRPr="009B5522">
        <w:rPr>
          <w:spacing w:val="-2"/>
          <w:sz w:val="24"/>
          <w:szCs w:val="24"/>
        </w:rPr>
        <w:t xml:space="preserve"> s</w:t>
      </w:r>
      <w:r w:rsidRPr="009B5522">
        <w:rPr>
          <w:sz w:val="24"/>
          <w:szCs w:val="24"/>
        </w:rPr>
        <w:t>hou</w:t>
      </w:r>
      <w:r w:rsidRPr="009B5522">
        <w:rPr>
          <w:spacing w:val="1"/>
          <w:sz w:val="24"/>
          <w:szCs w:val="24"/>
        </w:rPr>
        <w:t>l</w:t>
      </w:r>
      <w:r w:rsidRPr="009B5522">
        <w:rPr>
          <w:sz w:val="24"/>
          <w:szCs w:val="24"/>
        </w:rPr>
        <w:t xml:space="preserve">d </w:t>
      </w:r>
      <w:r w:rsidRPr="009B5522">
        <w:rPr>
          <w:spacing w:val="-2"/>
          <w:sz w:val="24"/>
          <w:szCs w:val="24"/>
        </w:rPr>
        <w:t>b</w:t>
      </w:r>
      <w:r w:rsidRPr="009B5522">
        <w:rPr>
          <w:sz w:val="24"/>
          <w:szCs w:val="24"/>
        </w:rPr>
        <w:t xml:space="preserve">e </w:t>
      </w:r>
      <w:r w:rsidRPr="009B5522">
        <w:rPr>
          <w:spacing w:val="-1"/>
          <w:sz w:val="24"/>
          <w:szCs w:val="24"/>
        </w:rPr>
        <w:t>i</w:t>
      </w:r>
      <w:r w:rsidRPr="009B5522">
        <w:rPr>
          <w:spacing w:val="1"/>
          <w:sz w:val="24"/>
          <w:szCs w:val="24"/>
        </w:rPr>
        <w:t>m</w:t>
      </w:r>
      <w:r w:rsidRPr="009B5522">
        <w:rPr>
          <w:spacing w:val="-2"/>
          <w:sz w:val="24"/>
          <w:szCs w:val="24"/>
        </w:rPr>
        <w:t>p</w:t>
      </w:r>
      <w:r w:rsidRPr="009B5522">
        <w:rPr>
          <w:spacing w:val="1"/>
          <w:sz w:val="24"/>
          <w:szCs w:val="24"/>
        </w:rPr>
        <w:t>l</w:t>
      </w:r>
      <w:r w:rsidRPr="009B5522">
        <w:rPr>
          <w:spacing w:val="-2"/>
          <w:sz w:val="24"/>
          <w:szCs w:val="24"/>
        </w:rPr>
        <w:t>e</w:t>
      </w:r>
      <w:r w:rsidRPr="009B5522">
        <w:rPr>
          <w:spacing w:val="1"/>
          <w:sz w:val="24"/>
          <w:szCs w:val="24"/>
        </w:rPr>
        <w:t>m</w:t>
      </w:r>
      <w:r w:rsidRPr="009B5522">
        <w:rPr>
          <w:sz w:val="24"/>
          <w:szCs w:val="24"/>
        </w:rPr>
        <w:t>e</w:t>
      </w:r>
      <w:r w:rsidRPr="009B5522">
        <w:rPr>
          <w:spacing w:val="-2"/>
          <w:sz w:val="24"/>
          <w:szCs w:val="24"/>
        </w:rPr>
        <w:t>n</w:t>
      </w:r>
      <w:r w:rsidRPr="009B5522">
        <w:rPr>
          <w:spacing w:val="1"/>
          <w:sz w:val="24"/>
          <w:szCs w:val="24"/>
        </w:rPr>
        <w:t>t</w:t>
      </w:r>
      <w:r w:rsidRPr="009B5522">
        <w:rPr>
          <w:sz w:val="24"/>
          <w:szCs w:val="24"/>
        </w:rPr>
        <w:t>edat</w:t>
      </w:r>
      <w:r w:rsidRPr="009B5522">
        <w:rPr>
          <w:spacing w:val="-2"/>
          <w:sz w:val="24"/>
          <w:szCs w:val="24"/>
        </w:rPr>
        <w:t>de</w:t>
      </w:r>
      <w:r w:rsidRPr="009B5522">
        <w:rPr>
          <w:sz w:val="24"/>
          <w:szCs w:val="24"/>
        </w:rPr>
        <w:t>pa</w:t>
      </w:r>
      <w:r w:rsidRPr="009B5522">
        <w:rPr>
          <w:spacing w:val="1"/>
          <w:sz w:val="24"/>
          <w:szCs w:val="24"/>
        </w:rPr>
        <w:t>r</w:t>
      </w:r>
      <w:r w:rsidRPr="009B5522">
        <w:rPr>
          <w:spacing w:val="-1"/>
          <w:sz w:val="24"/>
          <w:szCs w:val="24"/>
        </w:rPr>
        <w:t>t</w:t>
      </w:r>
      <w:r w:rsidRPr="009B5522">
        <w:rPr>
          <w:spacing w:val="1"/>
          <w:sz w:val="24"/>
          <w:szCs w:val="24"/>
        </w:rPr>
        <w:t>m</w:t>
      </w:r>
      <w:r w:rsidRPr="009B5522">
        <w:rPr>
          <w:spacing w:val="-2"/>
          <w:sz w:val="24"/>
          <w:szCs w:val="24"/>
        </w:rPr>
        <w:t>e</w:t>
      </w:r>
      <w:r w:rsidRPr="009B5522">
        <w:rPr>
          <w:sz w:val="24"/>
          <w:szCs w:val="24"/>
        </w:rPr>
        <w:t>nt</w:t>
      </w:r>
      <w:r w:rsidRPr="009B5522">
        <w:rPr>
          <w:spacing w:val="1"/>
          <w:sz w:val="24"/>
          <w:szCs w:val="24"/>
        </w:rPr>
        <w:t>l</w:t>
      </w:r>
      <w:r w:rsidRPr="009B5522">
        <w:rPr>
          <w:sz w:val="24"/>
          <w:szCs w:val="24"/>
        </w:rPr>
        <w:t>e</w:t>
      </w:r>
      <w:r w:rsidRPr="009B5522">
        <w:rPr>
          <w:spacing w:val="-2"/>
          <w:sz w:val="24"/>
          <w:szCs w:val="24"/>
        </w:rPr>
        <w:t>v</w:t>
      </w:r>
      <w:r w:rsidRPr="009B5522">
        <w:rPr>
          <w:sz w:val="24"/>
          <w:szCs w:val="24"/>
        </w:rPr>
        <w:t>el</w:t>
      </w:r>
      <w:r w:rsidRPr="009B5522">
        <w:rPr>
          <w:spacing w:val="-3"/>
          <w:sz w:val="24"/>
          <w:szCs w:val="24"/>
        </w:rPr>
        <w:t>w</w:t>
      </w:r>
      <w:r w:rsidRPr="009B5522">
        <w:rPr>
          <w:spacing w:val="1"/>
          <w:sz w:val="24"/>
          <w:szCs w:val="24"/>
        </w:rPr>
        <w:t>it</w:t>
      </w:r>
      <w:r w:rsidRPr="009B5522">
        <w:rPr>
          <w:spacing w:val="-2"/>
          <w:sz w:val="24"/>
          <w:szCs w:val="24"/>
        </w:rPr>
        <w:t>h</w:t>
      </w:r>
      <w:r w:rsidRPr="009B5522">
        <w:rPr>
          <w:spacing w:val="1"/>
          <w:sz w:val="24"/>
          <w:szCs w:val="24"/>
        </w:rPr>
        <w:t>i</w:t>
      </w:r>
      <w:r w:rsidRPr="009B5522">
        <w:rPr>
          <w:sz w:val="24"/>
          <w:szCs w:val="24"/>
        </w:rPr>
        <w:t>n o</w:t>
      </w:r>
      <w:r w:rsidRPr="009B5522">
        <w:rPr>
          <w:spacing w:val="-2"/>
          <w:sz w:val="24"/>
          <w:szCs w:val="24"/>
        </w:rPr>
        <w:t>n</w:t>
      </w:r>
      <w:r w:rsidRPr="009B5522">
        <w:rPr>
          <w:sz w:val="24"/>
          <w:szCs w:val="24"/>
        </w:rPr>
        <w:t xml:space="preserve">e </w:t>
      </w:r>
      <w:r w:rsidRPr="009B5522">
        <w:rPr>
          <w:spacing w:val="-2"/>
          <w:sz w:val="24"/>
          <w:szCs w:val="24"/>
        </w:rPr>
        <w:t>s</w:t>
      </w:r>
      <w:r w:rsidRPr="009B5522">
        <w:rPr>
          <w:sz w:val="24"/>
          <w:szCs w:val="24"/>
        </w:rPr>
        <w:t>chooland</w:t>
      </w:r>
      <w:r w:rsidRPr="009B5522">
        <w:rPr>
          <w:spacing w:val="1"/>
          <w:sz w:val="24"/>
          <w:szCs w:val="24"/>
        </w:rPr>
        <w:t>t</w:t>
      </w:r>
      <w:r w:rsidRPr="009B5522">
        <w:rPr>
          <w:sz w:val="24"/>
          <w:szCs w:val="24"/>
        </w:rPr>
        <w:t>e</w:t>
      </w:r>
      <w:r w:rsidRPr="009B5522">
        <w:rPr>
          <w:spacing w:val="-2"/>
          <w:sz w:val="24"/>
          <w:szCs w:val="24"/>
        </w:rPr>
        <w:t>s</w:t>
      </w:r>
      <w:r w:rsidRPr="009B5522">
        <w:rPr>
          <w:spacing w:val="1"/>
          <w:sz w:val="24"/>
          <w:szCs w:val="24"/>
        </w:rPr>
        <w:t>t</w:t>
      </w:r>
      <w:r w:rsidRPr="009B5522">
        <w:rPr>
          <w:sz w:val="24"/>
          <w:szCs w:val="24"/>
        </w:rPr>
        <w:t xml:space="preserve">ed </w:t>
      </w:r>
      <w:r w:rsidRPr="009B5522">
        <w:rPr>
          <w:spacing w:val="-1"/>
          <w:sz w:val="24"/>
          <w:szCs w:val="24"/>
        </w:rPr>
        <w:t>w</w:t>
      </w:r>
      <w:r w:rsidRPr="009B5522">
        <w:rPr>
          <w:spacing w:val="1"/>
          <w:sz w:val="24"/>
          <w:szCs w:val="24"/>
        </w:rPr>
        <w:t>it</w:t>
      </w:r>
      <w:r w:rsidRPr="009B5522">
        <w:rPr>
          <w:sz w:val="24"/>
          <w:szCs w:val="24"/>
        </w:rPr>
        <w:t>h</w:t>
      </w:r>
      <w:r w:rsidRPr="009B5522">
        <w:rPr>
          <w:spacing w:val="1"/>
          <w:sz w:val="24"/>
          <w:szCs w:val="24"/>
        </w:rPr>
        <w:t>it</w:t>
      </w:r>
      <w:r w:rsidRPr="009B5522">
        <w:rPr>
          <w:spacing w:val="-2"/>
          <w:sz w:val="24"/>
          <w:szCs w:val="24"/>
        </w:rPr>
        <w:t>e</w:t>
      </w:r>
      <w:r w:rsidRPr="009B5522">
        <w:rPr>
          <w:spacing w:val="1"/>
          <w:sz w:val="24"/>
          <w:szCs w:val="24"/>
        </w:rPr>
        <w:t>r</w:t>
      </w:r>
      <w:r w:rsidRPr="009B5522">
        <w:rPr>
          <w:spacing w:val="-2"/>
          <w:sz w:val="24"/>
          <w:szCs w:val="24"/>
        </w:rPr>
        <w:t>a</w:t>
      </w:r>
      <w:r w:rsidRPr="009B5522">
        <w:rPr>
          <w:spacing w:val="1"/>
          <w:sz w:val="24"/>
          <w:szCs w:val="24"/>
        </w:rPr>
        <w:t>ti</w:t>
      </w:r>
      <w:r w:rsidRPr="009B5522">
        <w:rPr>
          <w:spacing w:val="-2"/>
          <w:sz w:val="24"/>
          <w:szCs w:val="24"/>
        </w:rPr>
        <w:t>v</w:t>
      </w:r>
      <w:r w:rsidRPr="009B5522">
        <w:rPr>
          <w:sz w:val="24"/>
          <w:szCs w:val="24"/>
        </w:rPr>
        <w:t xml:space="preserve">e </w:t>
      </w:r>
      <w:r w:rsidRPr="009B5522">
        <w:rPr>
          <w:spacing w:val="-1"/>
          <w:sz w:val="24"/>
          <w:szCs w:val="24"/>
        </w:rPr>
        <w:t>f</w:t>
      </w:r>
      <w:r w:rsidRPr="009B5522">
        <w:rPr>
          <w:sz w:val="24"/>
          <w:szCs w:val="24"/>
        </w:rPr>
        <w:t>eed</w:t>
      </w:r>
      <w:r w:rsidRPr="009B5522">
        <w:rPr>
          <w:spacing w:val="-2"/>
          <w:sz w:val="24"/>
          <w:szCs w:val="24"/>
        </w:rPr>
        <w:t>b</w:t>
      </w:r>
      <w:r w:rsidRPr="009B5522">
        <w:rPr>
          <w:sz w:val="24"/>
          <w:szCs w:val="24"/>
        </w:rPr>
        <w:t>ack</w:t>
      </w:r>
      <w:r w:rsidRPr="009B5522">
        <w:rPr>
          <w:spacing w:val="1"/>
          <w:sz w:val="24"/>
          <w:szCs w:val="24"/>
        </w:rPr>
        <w:t>r</w:t>
      </w:r>
      <w:r w:rsidRPr="009B5522">
        <w:rPr>
          <w:sz w:val="24"/>
          <w:szCs w:val="24"/>
        </w:rPr>
        <w:t>e</w:t>
      </w:r>
      <w:r w:rsidRPr="009B5522">
        <w:rPr>
          <w:spacing w:val="-1"/>
          <w:sz w:val="24"/>
          <w:szCs w:val="24"/>
        </w:rPr>
        <w:t>fl</w:t>
      </w:r>
      <w:r w:rsidRPr="009B5522">
        <w:rPr>
          <w:sz w:val="24"/>
          <w:szCs w:val="24"/>
        </w:rPr>
        <w:t>ec</w:t>
      </w:r>
      <w:r w:rsidRPr="009B5522">
        <w:rPr>
          <w:spacing w:val="-1"/>
          <w:sz w:val="24"/>
          <w:szCs w:val="24"/>
        </w:rPr>
        <w:t>t</w:t>
      </w:r>
      <w:r w:rsidRPr="009B5522">
        <w:rPr>
          <w:spacing w:val="1"/>
          <w:sz w:val="24"/>
          <w:szCs w:val="24"/>
        </w:rPr>
        <w:t>i</w:t>
      </w:r>
      <w:r w:rsidRPr="009B5522">
        <w:rPr>
          <w:sz w:val="24"/>
          <w:szCs w:val="24"/>
        </w:rPr>
        <w:t>on</w:t>
      </w:r>
      <w:r w:rsidRPr="009B5522">
        <w:rPr>
          <w:spacing w:val="1"/>
          <w:sz w:val="24"/>
          <w:szCs w:val="24"/>
        </w:rPr>
        <w:t>fr</w:t>
      </w:r>
      <w:r w:rsidRPr="009B5522">
        <w:rPr>
          <w:spacing w:val="-2"/>
          <w:sz w:val="24"/>
          <w:szCs w:val="24"/>
        </w:rPr>
        <w:t>o</w:t>
      </w:r>
      <w:r w:rsidRPr="009B5522">
        <w:rPr>
          <w:sz w:val="24"/>
          <w:szCs w:val="24"/>
        </w:rPr>
        <w:t>m</w:t>
      </w:r>
      <w:r w:rsidRPr="009B5522">
        <w:rPr>
          <w:spacing w:val="1"/>
          <w:sz w:val="24"/>
          <w:szCs w:val="24"/>
        </w:rPr>
        <w:t>t</w:t>
      </w:r>
      <w:r w:rsidRPr="009B5522">
        <w:rPr>
          <w:sz w:val="24"/>
          <w:szCs w:val="24"/>
        </w:rPr>
        <w:t xml:space="preserve">he </w:t>
      </w:r>
      <w:r w:rsidRPr="009B5522">
        <w:rPr>
          <w:spacing w:val="-2"/>
          <w:sz w:val="24"/>
          <w:szCs w:val="24"/>
        </w:rPr>
        <w:t>u</w:t>
      </w:r>
      <w:r w:rsidRPr="009B5522">
        <w:rPr>
          <w:sz w:val="24"/>
          <w:szCs w:val="24"/>
        </w:rPr>
        <w:t>s</w:t>
      </w:r>
      <w:r w:rsidRPr="009B5522">
        <w:rPr>
          <w:spacing w:val="1"/>
          <w:sz w:val="24"/>
          <w:szCs w:val="24"/>
        </w:rPr>
        <w:t>e</w:t>
      </w:r>
      <w:r w:rsidRPr="009B5522">
        <w:rPr>
          <w:spacing w:val="-2"/>
          <w:sz w:val="24"/>
          <w:szCs w:val="24"/>
        </w:rPr>
        <w:t>r</w:t>
      </w:r>
      <w:r w:rsidRPr="009B5522">
        <w:rPr>
          <w:sz w:val="24"/>
          <w:szCs w:val="24"/>
        </w:rPr>
        <w:t xml:space="preserve">s </w:t>
      </w:r>
      <w:r w:rsidRPr="009B5522">
        <w:rPr>
          <w:spacing w:val="1"/>
          <w:sz w:val="24"/>
          <w:szCs w:val="24"/>
        </w:rPr>
        <w:t>s</w:t>
      </w:r>
      <w:r w:rsidRPr="009B5522">
        <w:rPr>
          <w:sz w:val="24"/>
          <w:szCs w:val="24"/>
        </w:rPr>
        <w:t>o</w:t>
      </w:r>
      <w:r w:rsidRPr="009B5522">
        <w:rPr>
          <w:spacing w:val="1"/>
          <w:sz w:val="24"/>
          <w:szCs w:val="24"/>
        </w:rPr>
        <w:t>t</w:t>
      </w:r>
      <w:r w:rsidRPr="009B5522">
        <w:rPr>
          <w:sz w:val="24"/>
          <w:szCs w:val="24"/>
        </w:rPr>
        <w:t>h</w:t>
      </w:r>
      <w:r w:rsidRPr="009B5522">
        <w:rPr>
          <w:spacing w:val="-2"/>
          <w:sz w:val="24"/>
          <w:szCs w:val="24"/>
        </w:rPr>
        <w:t>a</w:t>
      </w:r>
      <w:r w:rsidRPr="009B5522">
        <w:rPr>
          <w:sz w:val="24"/>
          <w:szCs w:val="24"/>
        </w:rPr>
        <w:t>t</w:t>
      </w:r>
      <w:r w:rsidRPr="009B5522">
        <w:rPr>
          <w:spacing w:val="1"/>
          <w:sz w:val="24"/>
          <w:szCs w:val="24"/>
        </w:rPr>
        <w:t xml:space="preserve"> t</w:t>
      </w:r>
      <w:r w:rsidRPr="009B5522">
        <w:rPr>
          <w:spacing w:val="-2"/>
          <w:sz w:val="24"/>
          <w:szCs w:val="24"/>
        </w:rPr>
        <w:t>h</w:t>
      </w:r>
      <w:r w:rsidRPr="009B5522">
        <w:rPr>
          <w:sz w:val="24"/>
          <w:szCs w:val="24"/>
        </w:rPr>
        <w:t>e p</w:t>
      </w:r>
      <w:r w:rsidRPr="009B5522">
        <w:rPr>
          <w:spacing w:val="1"/>
          <w:sz w:val="24"/>
          <w:szCs w:val="24"/>
        </w:rPr>
        <w:t>r</w:t>
      </w:r>
      <w:r w:rsidRPr="009B5522">
        <w:rPr>
          <w:spacing w:val="-2"/>
          <w:sz w:val="24"/>
          <w:szCs w:val="24"/>
        </w:rPr>
        <w:t>o</w:t>
      </w:r>
      <w:r w:rsidRPr="009B5522">
        <w:rPr>
          <w:sz w:val="24"/>
          <w:szCs w:val="24"/>
        </w:rPr>
        <w:t>pos</w:t>
      </w:r>
      <w:r w:rsidRPr="009B5522">
        <w:rPr>
          <w:spacing w:val="-2"/>
          <w:sz w:val="24"/>
          <w:szCs w:val="24"/>
        </w:rPr>
        <w:t>e</w:t>
      </w:r>
      <w:r w:rsidRPr="009B5522">
        <w:rPr>
          <w:sz w:val="24"/>
          <w:szCs w:val="24"/>
        </w:rPr>
        <w:t xml:space="preserve">d </w:t>
      </w:r>
      <w:r w:rsidRPr="009B5522">
        <w:rPr>
          <w:spacing w:val="-2"/>
          <w:sz w:val="24"/>
          <w:szCs w:val="24"/>
        </w:rPr>
        <w:t>f</w:t>
      </w:r>
      <w:r w:rsidRPr="009B5522">
        <w:rPr>
          <w:spacing w:val="1"/>
          <w:sz w:val="24"/>
          <w:szCs w:val="24"/>
        </w:rPr>
        <w:t>r</w:t>
      </w:r>
      <w:r w:rsidRPr="009B5522">
        <w:rPr>
          <w:spacing w:val="-2"/>
          <w:sz w:val="24"/>
          <w:szCs w:val="24"/>
        </w:rPr>
        <w:t>a</w:t>
      </w:r>
      <w:r w:rsidRPr="009B5522">
        <w:rPr>
          <w:spacing w:val="1"/>
          <w:sz w:val="24"/>
          <w:szCs w:val="24"/>
        </w:rPr>
        <w:t>m</w:t>
      </w:r>
      <w:r w:rsidRPr="009B5522">
        <w:rPr>
          <w:sz w:val="24"/>
          <w:szCs w:val="24"/>
        </w:rPr>
        <w:t>ewo</w:t>
      </w:r>
      <w:r w:rsidRPr="009B5522">
        <w:rPr>
          <w:spacing w:val="-2"/>
          <w:sz w:val="24"/>
          <w:szCs w:val="24"/>
        </w:rPr>
        <w:t>r</w:t>
      </w:r>
      <w:r w:rsidRPr="009B5522">
        <w:rPr>
          <w:sz w:val="24"/>
          <w:szCs w:val="24"/>
        </w:rPr>
        <w:t>k</w:t>
      </w:r>
      <w:r w:rsidRPr="009B5522">
        <w:rPr>
          <w:spacing w:val="-1"/>
          <w:sz w:val="24"/>
          <w:szCs w:val="24"/>
        </w:rPr>
        <w:t>w</w:t>
      </w:r>
      <w:r w:rsidRPr="009B5522">
        <w:rPr>
          <w:spacing w:val="1"/>
          <w:sz w:val="24"/>
          <w:szCs w:val="24"/>
        </w:rPr>
        <w:t>il</w:t>
      </w:r>
      <w:r w:rsidRPr="009B5522">
        <w:rPr>
          <w:sz w:val="24"/>
          <w:szCs w:val="24"/>
        </w:rPr>
        <w:t xml:space="preserve">l be </w:t>
      </w:r>
      <w:r w:rsidRPr="009B5522">
        <w:rPr>
          <w:spacing w:val="1"/>
          <w:sz w:val="24"/>
          <w:szCs w:val="24"/>
        </w:rPr>
        <w:t>m</w:t>
      </w:r>
      <w:r w:rsidRPr="009B5522">
        <w:rPr>
          <w:sz w:val="24"/>
          <w:szCs w:val="24"/>
        </w:rPr>
        <w:t>o</w:t>
      </w:r>
      <w:r w:rsidRPr="009B5522">
        <w:rPr>
          <w:spacing w:val="-2"/>
          <w:sz w:val="24"/>
          <w:szCs w:val="24"/>
        </w:rPr>
        <w:t>d</w:t>
      </w:r>
      <w:r w:rsidRPr="009B5522">
        <w:rPr>
          <w:spacing w:val="1"/>
          <w:sz w:val="24"/>
          <w:szCs w:val="24"/>
        </w:rPr>
        <w:t>i</w:t>
      </w:r>
      <w:r w:rsidRPr="009B5522">
        <w:rPr>
          <w:spacing w:val="-2"/>
          <w:sz w:val="24"/>
          <w:szCs w:val="24"/>
        </w:rPr>
        <w:t>f</w:t>
      </w:r>
      <w:r w:rsidRPr="009B5522">
        <w:rPr>
          <w:spacing w:val="1"/>
          <w:sz w:val="24"/>
          <w:szCs w:val="24"/>
        </w:rPr>
        <w:t>i</w:t>
      </w:r>
      <w:r w:rsidRPr="009B5522">
        <w:rPr>
          <w:sz w:val="24"/>
          <w:szCs w:val="24"/>
        </w:rPr>
        <w:t xml:space="preserve">ed </w:t>
      </w:r>
      <w:r w:rsidRPr="009B5522">
        <w:rPr>
          <w:spacing w:val="-2"/>
          <w:sz w:val="24"/>
          <w:szCs w:val="24"/>
        </w:rPr>
        <w:t>b</w:t>
      </w:r>
      <w:r w:rsidRPr="009B5522">
        <w:rPr>
          <w:sz w:val="24"/>
          <w:szCs w:val="24"/>
        </w:rPr>
        <w:t>a</w:t>
      </w:r>
      <w:r w:rsidRPr="009B5522">
        <w:rPr>
          <w:spacing w:val="1"/>
          <w:sz w:val="24"/>
          <w:szCs w:val="24"/>
        </w:rPr>
        <w:t>s</w:t>
      </w:r>
      <w:r w:rsidRPr="009B5522">
        <w:rPr>
          <w:sz w:val="24"/>
          <w:szCs w:val="24"/>
        </w:rPr>
        <w:t>edon he</w:t>
      </w:r>
      <w:r w:rsidRPr="009B5522">
        <w:rPr>
          <w:spacing w:val="-1"/>
          <w:sz w:val="24"/>
          <w:szCs w:val="24"/>
        </w:rPr>
        <w:t>f</w:t>
      </w:r>
      <w:r w:rsidRPr="009B5522">
        <w:rPr>
          <w:sz w:val="24"/>
          <w:szCs w:val="24"/>
        </w:rPr>
        <w:t>ee</w:t>
      </w:r>
      <w:r w:rsidRPr="009B5522">
        <w:rPr>
          <w:spacing w:val="-2"/>
          <w:sz w:val="24"/>
          <w:szCs w:val="24"/>
        </w:rPr>
        <w:t>d</w:t>
      </w:r>
      <w:r w:rsidRPr="009B5522">
        <w:rPr>
          <w:sz w:val="24"/>
          <w:szCs w:val="24"/>
        </w:rPr>
        <w:t xml:space="preserve">back </w:t>
      </w:r>
      <w:r w:rsidRPr="009B5522">
        <w:rPr>
          <w:spacing w:val="-2"/>
          <w:sz w:val="24"/>
          <w:szCs w:val="24"/>
        </w:rPr>
        <w:t>b</w:t>
      </w:r>
      <w:r w:rsidRPr="009B5522">
        <w:rPr>
          <w:sz w:val="24"/>
          <w:szCs w:val="24"/>
        </w:rPr>
        <w:t>e</w:t>
      </w:r>
      <w:r w:rsidRPr="009B5522">
        <w:rPr>
          <w:spacing w:val="1"/>
          <w:sz w:val="24"/>
          <w:szCs w:val="24"/>
        </w:rPr>
        <w:t>f</w:t>
      </w:r>
      <w:r w:rsidRPr="009B5522">
        <w:rPr>
          <w:spacing w:val="-2"/>
          <w:sz w:val="24"/>
          <w:szCs w:val="24"/>
        </w:rPr>
        <w:t>o</w:t>
      </w:r>
      <w:r w:rsidRPr="009B5522">
        <w:rPr>
          <w:spacing w:val="1"/>
          <w:sz w:val="24"/>
          <w:szCs w:val="24"/>
        </w:rPr>
        <w:t>r</w:t>
      </w:r>
      <w:r w:rsidRPr="009B5522">
        <w:rPr>
          <w:sz w:val="24"/>
          <w:szCs w:val="24"/>
        </w:rPr>
        <w:t>e</w:t>
      </w:r>
      <w:r w:rsidRPr="009B5522">
        <w:rPr>
          <w:spacing w:val="1"/>
          <w:sz w:val="24"/>
          <w:szCs w:val="24"/>
        </w:rPr>
        <w:t>t</w:t>
      </w:r>
      <w:r w:rsidRPr="009B5522">
        <w:rPr>
          <w:sz w:val="24"/>
          <w:szCs w:val="24"/>
        </w:rPr>
        <w:t>he</w:t>
      </w:r>
      <w:r w:rsidRPr="009B5522">
        <w:rPr>
          <w:spacing w:val="1"/>
          <w:sz w:val="24"/>
          <w:szCs w:val="24"/>
        </w:rPr>
        <w:t>fr</w:t>
      </w:r>
      <w:r w:rsidRPr="009B5522">
        <w:rPr>
          <w:spacing w:val="-2"/>
          <w:sz w:val="24"/>
          <w:szCs w:val="24"/>
        </w:rPr>
        <w:t>a</w:t>
      </w:r>
      <w:r w:rsidRPr="009B5522">
        <w:rPr>
          <w:spacing w:val="1"/>
          <w:sz w:val="24"/>
          <w:szCs w:val="24"/>
        </w:rPr>
        <w:t>m</w:t>
      </w:r>
      <w:r w:rsidRPr="009B5522">
        <w:rPr>
          <w:sz w:val="24"/>
          <w:szCs w:val="24"/>
        </w:rPr>
        <w:t>ew</w:t>
      </w:r>
      <w:r w:rsidRPr="009B5522">
        <w:rPr>
          <w:spacing w:val="-3"/>
          <w:sz w:val="24"/>
          <w:szCs w:val="24"/>
        </w:rPr>
        <w:t>o</w:t>
      </w:r>
      <w:r w:rsidRPr="009B5522">
        <w:rPr>
          <w:spacing w:val="1"/>
          <w:sz w:val="24"/>
          <w:szCs w:val="24"/>
        </w:rPr>
        <w:t>r</w:t>
      </w:r>
      <w:r w:rsidRPr="009B5522">
        <w:rPr>
          <w:spacing w:val="-2"/>
          <w:sz w:val="24"/>
          <w:szCs w:val="24"/>
        </w:rPr>
        <w:t>k</w:t>
      </w:r>
      <w:r w:rsidRPr="009B5522">
        <w:rPr>
          <w:sz w:val="24"/>
          <w:szCs w:val="24"/>
        </w:rPr>
        <w:t xml:space="preserve">s </w:t>
      </w:r>
      <w:r w:rsidRPr="009B5522">
        <w:rPr>
          <w:spacing w:val="1"/>
          <w:sz w:val="24"/>
          <w:szCs w:val="24"/>
        </w:rPr>
        <w:t>f</w:t>
      </w:r>
      <w:r w:rsidRPr="009B5522">
        <w:rPr>
          <w:spacing w:val="-2"/>
          <w:sz w:val="24"/>
          <w:szCs w:val="24"/>
        </w:rPr>
        <w:t>u</w:t>
      </w:r>
      <w:r w:rsidRPr="009B5522">
        <w:rPr>
          <w:spacing w:val="1"/>
          <w:sz w:val="24"/>
          <w:szCs w:val="24"/>
        </w:rPr>
        <w:t>l</w:t>
      </w:r>
      <w:r w:rsidRPr="009B5522">
        <w:rPr>
          <w:sz w:val="24"/>
          <w:szCs w:val="24"/>
        </w:rPr>
        <w:t>l</w:t>
      </w:r>
      <w:r w:rsidRPr="009B5522">
        <w:rPr>
          <w:spacing w:val="1"/>
          <w:sz w:val="24"/>
          <w:szCs w:val="24"/>
        </w:rPr>
        <w:t>i</w:t>
      </w:r>
      <w:r w:rsidRPr="009B5522">
        <w:rPr>
          <w:spacing w:val="-1"/>
          <w:sz w:val="24"/>
          <w:szCs w:val="24"/>
        </w:rPr>
        <w:t>m</w:t>
      </w:r>
      <w:r w:rsidRPr="009B5522">
        <w:rPr>
          <w:sz w:val="24"/>
          <w:szCs w:val="24"/>
        </w:rPr>
        <w:t>p</w:t>
      </w:r>
      <w:r w:rsidRPr="009B5522">
        <w:rPr>
          <w:spacing w:val="1"/>
          <w:sz w:val="24"/>
          <w:szCs w:val="24"/>
        </w:rPr>
        <w:t>l</w:t>
      </w:r>
      <w:r w:rsidRPr="009B5522">
        <w:rPr>
          <w:spacing w:val="-2"/>
          <w:sz w:val="24"/>
          <w:szCs w:val="24"/>
        </w:rPr>
        <w:t>e</w:t>
      </w:r>
      <w:r w:rsidRPr="009B5522">
        <w:rPr>
          <w:spacing w:val="1"/>
          <w:sz w:val="24"/>
          <w:szCs w:val="24"/>
        </w:rPr>
        <w:t>m</w:t>
      </w:r>
      <w:r w:rsidRPr="009B5522">
        <w:rPr>
          <w:spacing w:val="-2"/>
          <w:sz w:val="24"/>
          <w:szCs w:val="24"/>
        </w:rPr>
        <w:t>e</w:t>
      </w:r>
      <w:r w:rsidRPr="009B5522">
        <w:rPr>
          <w:sz w:val="24"/>
          <w:szCs w:val="24"/>
        </w:rPr>
        <w:t>n</w:t>
      </w:r>
      <w:r w:rsidRPr="009B5522">
        <w:rPr>
          <w:spacing w:val="1"/>
          <w:sz w:val="24"/>
          <w:szCs w:val="24"/>
        </w:rPr>
        <w:t>t</w:t>
      </w:r>
      <w:r w:rsidRPr="009B5522">
        <w:rPr>
          <w:spacing w:val="-2"/>
          <w:sz w:val="24"/>
          <w:szCs w:val="24"/>
        </w:rPr>
        <w:t>a</w:t>
      </w:r>
      <w:r w:rsidRPr="009B5522">
        <w:rPr>
          <w:spacing w:val="1"/>
          <w:sz w:val="24"/>
          <w:szCs w:val="24"/>
        </w:rPr>
        <w:t>t</w:t>
      </w:r>
      <w:r w:rsidRPr="009B5522">
        <w:rPr>
          <w:spacing w:val="-1"/>
          <w:sz w:val="24"/>
          <w:szCs w:val="24"/>
        </w:rPr>
        <w:t>i</w:t>
      </w:r>
      <w:r w:rsidRPr="009B5522">
        <w:rPr>
          <w:sz w:val="24"/>
          <w:szCs w:val="24"/>
        </w:rPr>
        <w:t xml:space="preserve">on </w:t>
      </w:r>
      <w:r w:rsidRPr="009B5522">
        <w:rPr>
          <w:spacing w:val="-2"/>
          <w:sz w:val="24"/>
          <w:szCs w:val="24"/>
        </w:rPr>
        <w:t>f</w:t>
      </w:r>
      <w:r w:rsidRPr="009B5522">
        <w:rPr>
          <w:sz w:val="24"/>
          <w:szCs w:val="24"/>
        </w:rPr>
        <w:t>or</w:t>
      </w:r>
      <w:r w:rsidRPr="009B5522">
        <w:rPr>
          <w:spacing w:val="-2"/>
          <w:sz w:val="24"/>
          <w:szCs w:val="24"/>
        </w:rPr>
        <w:t>a</w:t>
      </w:r>
      <w:r w:rsidRPr="009B5522">
        <w:rPr>
          <w:spacing w:val="-1"/>
          <w:sz w:val="24"/>
          <w:szCs w:val="24"/>
        </w:rPr>
        <w:t>l</w:t>
      </w:r>
      <w:r w:rsidRPr="009B5522">
        <w:rPr>
          <w:sz w:val="24"/>
          <w:szCs w:val="24"/>
        </w:rPr>
        <w:t>ls</w:t>
      </w:r>
      <w:r w:rsidRPr="009B5522">
        <w:rPr>
          <w:spacing w:val="1"/>
          <w:sz w:val="24"/>
          <w:szCs w:val="24"/>
        </w:rPr>
        <w:t>c</w:t>
      </w:r>
      <w:r w:rsidRPr="009B5522">
        <w:rPr>
          <w:spacing w:val="-2"/>
          <w:sz w:val="24"/>
          <w:szCs w:val="24"/>
        </w:rPr>
        <w:t>h</w:t>
      </w:r>
      <w:r w:rsidRPr="009B5522">
        <w:rPr>
          <w:sz w:val="24"/>
          <w:szCs w:val="24"/>
        </w:rPr>
        <w:t>oo</w:t>
      </w:r>
      <w:r w:rsidRPr="009B5522">
        <w:rPr>
          <w:spacing w:val="-1"/>
          <w:sz w:val="24"/>
          <w:szCs w:val="24"/>
        </w:rPr>
        <w:t>l</w:t>
      </w:r>
      <w:r w:rsidRPr="009B5522">
        <w:rPr>
          <w:sz w:val="24"/>
          <w:szCs w:val="24"/>
        </w:rPr>
        <w:t>s.</w:t>
      </w:r>
    </w:p>
    <w:p w:rsidR="00D263D9" w:rsidRDefault="00D263D9" w:rsidP="00D263D9">
      <w:pPr>
        <w:spacing w:before="40" w:line="360" w:lineRule="auto"/>
        <w:ind w:left="820" w:right="355" w:hanging="360"/>
        <w:jc w:val="both"/>
        <w:rPr>
          <w:sz w:val="24"/>
          <w:szCs w:val="24"/>
        </w:rPr>
      </w:pPr>
      <w:r w:rsidRPr="009B5522">
        <w:rPr>
          <w:sz w:val="24"/>
          <w:szCs w:val="24"/>
        </w:rPr>
        <w:t>2.  The r</w:t>
      </w:r>
      <w:r w:rsidRPr="009B5522">
        <w:rPr>
          <w:spacing w:val="-2"/>
          <w:sz w:val="24"/>
          <w:szCs w:val="24"/>
        </w:rPr>
        <w:t>e</w:t>
      </w:r>
      <w:r w:rsidRPr="009B5522">
        <w:rPr>
          <w:sz w:val="24"/>
          <w:szCs w:val="24"/>
        </w:rPr>
        <w:t>s</w:t>
      </w:r>
      <w:r w:rsidRPr="009B5522">
        <w:rPr>
          <w:spacing w:val="1"/>
          <w:sz w:val="24"/>
          <w:szCs w:val="24"/>
        </w:rPr>
        <w:t>e</w:t>
      </w:r>
      <w:r w:rsidRPr="009B5522">
        <w:rPr>
          <w:spacing w:val="-2"/>
          <w:sz w:val="24"/>
          <w:szCs w:val="24"/>
        </w:rPr>
        <w:t>a</w:t>
      </w:r>
      <w:r w:rsidRPr="009B5522">
        <w:rPr>
          <w:spacing w:val="1"/>
          <w:sz w:val="24"/>
          <w:szCs w:val="24"/>
        </w:rPr>
        <w:t>r</w:t>
      </w:r>
      <w:r w:rsidRPr="009B5522">
        <w:rPr>
          <w:sz w:val="24"/>
          <w:szCs w:val="24"/>
        </w:rPr>
        <w:t>c</w:t>
      </w:r>
      <w:r w:rsidRPr="009B5522">
        <w:rPr>
          <w:spacing w:val="-2"/>
          <w:sz w:val="24"/>
          <w:szCs w:val="24"/>
        </w:rPr>
        <w:t>h</w:t>
      </w:r>
      <w:r w:rsidRPr="009B5522">
        <w:rPr>
          <w:sz w:val="24"/>
          <w:szCs w:val="24"/>
        </w:rPr>
        <w:t xml:space="preserve">er </w:t>
      </w:r>
      <w:r w:rsidRPr="009B5522">
        <w:rPr>
          <w:spacing w:val="-2"/>
          <w:sz w:val="24"/>
          <w:szCs w:val="24"/>
        </w:rPr>
        <w:t>a</w:t>
      </w:r>
      <w:r w:rsidRPr="009B5522">
        <w:rPr>
          <w:spacing w:val="1"/>
          <w:sz w:val="24"/>
          <w:szCs w:val="24"/>
        </w:rPr>
        <w:t>l</w:t>
      </w:r>
      <w:r w:rsidRPr="009B5522">
        <w:rPr>
          <w:spacing w:val="-2"/>
          <w:sz w:val="24"/>
          <w:szCs w:val="24"/>
        </w:rPr>
        <w:t>s</w:t>
      </w:r>
      <w:r w:rsidRPr="009B5522">
        <w:rPr>
          <w:sz w:val="24"/>
          <w:szCs w:val="24"/>
        </w:rPr>
        <w:t>o do</w:t>
      </w:r>
      <w:r w:rsidRPr="009B5522">
        <w:rPr>
          <w:spacing w:val="-2"/>
          <w:sz w:val="24"/>
          <w:szCs w:val="24"/>
        </w:rPr>
        <w:t>n</w:t>
      </w:r>
      <w:r w:rsidRPr="009B5522">
        <w:rPr>
          <w:spacing w:val="1"/>
          <w:sz w:val="24"/>
          <w:szCs w:val="24"/>
        </w:rPr>
        <w:t>’</w:t>
      </w:r>
      <w:r w:rsidRPr="009B5522">
        <w:rPr>
          <w:sz w:val="24"/>
          <w:szCs w:val="24"/>
        </w:rPr>
        <w:t>t</w:t>
      </w:r>
      <w:r w:rsidRPr="009B5522">
        <w:rPr>
          <w:spacing w:val="-2"/>
          <w:sz w:val="24"/>
          <w:szCs w:val="24"/>
        </w:rPr>
        <w:t>p</w:t>
      </w:r>
      <w:r w:rsidRPr="009B5522">
        <w:rPr>
          <w:spacing w:val="3"/>
          <w:sz w:val="24"/>
          <w:szCs w:val="24"/>
        </w:rPr>
        <w:t>r</w:t>
      </w:r>
      <w:r w:rsidRPr="009B5522">
        <w:rPr>
          <w:sz w:val="24"/>
          <w:szCs w:val="24"/>
        </w:rPr>
        <w:t>opo</w:t>
      </w:r>
      <w:r w:rsidRPr="009B5522">
        <w:rPr>
          <w:spacing w:val="-2"/>
          <w:sz w:val="24"/>
          <w:szCs w:val="24"/>
        </w:rPr>
        <w:t>s</w:t>
      </w:r>
      <w:r w:rsidRPr="009B5522">
        <w:rPr>
          <w:sz w:val="24"/>
          <w:szCs w:val="24"/>
        </w:rPr>
        <w:t xml:space="preserve">e </w:t>
      </w:r>
      <w:r w:rsidRPr="009B5522">
        <w:rPr>
          <w:spacing w:val="1"/>
          <w:sz w:val="24"/>
          <w:szCs w:val="24"/>
        </w:rPr>
        <w:t>t</w:t>
      </w:r>
      <w:r w:rsidRPr="009B5522">
        <w:rPr>
          <w:spacing w:val="-2"/>
          <w:sz w:val="24"/>
          <w:szCs w:val="24"/>
        </w:rPr>
        <w:t>h</w:t>
      </w:r>
      <w:r w:rsidRPr="009B5522">
        <w:rPr>
          <w:spacing w:val="1"/>
          <w:sz w:val="24"/>
          <w:szCs w:val="24"/>
        </w:rPr>
        <w:t>i</w:t>
      </w:r>
      <w:r w:rsidRPr="009B5522">
        <w:rPr>
          <w:sz w:val="24"/>
          <w:szCs w:val="24"/>
        </w:rPr>
        <w:t>s</w:t>
      </w:r>
      <w:r w:rsidRPr="009B5522">
        <w:rPr>
          <w:spacing w:val="1"/>
          <w:sz w:val="24"/>
          <w:szCs w:val="24"/>
        </w:rPr>
        <w:t>t</w:t>
      </w:r>
      <w:r w:rsidRPr="009B5522">
        <w:rPr>
          <w:sz w:val="24"/>
          <w:szCs w:val="24"/>
        </w:rPr>
        <w:t>e</w:t>
      </w:r>
      <w:r w:rsidRPr="009B5522">
        <w:rPr>
          <w:spacing w:val="-2"/>
          <w:sz w:val="24"/>
          <w:szCs w:val="24"/>
        </w:rPr>
        <w:t>c</w:t>
      </w:r>
      <w:r w:rsidRPr="009B5522">
        <w:rPr>
          <w:sz w:val="24"/>
          <w:szCs w:val="24"/>
        </w:rPr>
        <w:t>hno</w:t>
      </w:r>
      <w:r w:rsidRPr="009B5522">
        <w:rPr>
          <w:spacing w:val="-1"/>
          <w:sz w:val="24"/>
          <w:szCs w:val="24"/>
        </w:rPr>
        <w:t>l</w:t>
      </w:r>
      <w:r w:rsidRPr="009B5522">
        <w:rPr>
          <w:sz w:val="24"/>
          <w:szCs w:val="24"/>
        </w:rPr>
        <w:t>og</w:t>
      </w:r>
      <w:r w:rsidRPr="009B5522">
        <w:rPr>
          <w:spacing w:val="-1"/>
          <w:sz w:val="24"/>
          <w:szCs w:val="24"/>
        </w:rPr>
        <w:t>i</w:t>
      </w:r>
      <w:r w:rsidRPr="009B5522">
        <w:rPr>
          <w:sz w:val="24"/>
          <w:szCs w:val="24"/>
        </w:rPr>
        <w:t>es</w:t>
      </w:r>
      <w:r w:rsidRPr="009B5522">
        <w:rPr>
          <w:spacing w:val="1"/>
          <w:sz w:val="24"/>
          <w:szCs w:val="24"/>
        </w:rPr>
        <w:t>f</w:t>
      </w:r>
      <w:r w:rsidRPr="009B5522">
        <w:rPr>
          <w:sz w:val="24"/>
          <w:szCs w:val="24"/>
        </w:rPr>
        <w:t>oro</w:t>
      </w:r>
      <w:r w:rsidRPr="009B5522">
        <w:rPr>
          <w:spacing w:val="1"/>
          <w:sz w:val="24"/>
          <w:szCs w:val="24"/>
        </w:rPr>
        <w:t>t</w:t>
      </w:r>
      <w:r w:rsidRPr="009B5522">
        <w:rPr>
          <w:sz w:val="24"/>
          <w:szCs w:val="24"/>
        </w:rPr>
        <w:t>h</w:t>
      </w:r>
      <w:r w:rsidRPr="009B5522">
        <w:rPr>
          <w:spacing w:val="-2"/>
          <w:sz w:val="24"/>
          <w:szCs w:val="24"/>
        </w:rPr>
        <w:t>e</w:t>
      </w:r>
      <w:r w:rsidRPr="009B5522">
        <w:rPr>
          <w:sz w:val="24"/>
          <w:szCs w:val="24"/>
        </w:rPr>
        <w:t>rp</w:t>
      </w:r>
      <w:r w:rsidRPr="009B5522">
        <w:rPr>
          <w:spacing w:val="-2"/>
          <w:sz w:val="24"/>
          <w:szCs w:val="24"/>
        </w:rPr>
        <w:t>u</w:t>
      </w:r>
      <w:r w:rsidRPr="009B5522">
        <w:rPr>
          <w:spacing w:val="1"/>
          <w:sz w:val="24"/>
          <w:szCs w:val="24"/>
        </w:rPr>
        <w:t>r</w:t>
      </w:r>
      <w:r w:rsidRPr="009B5522">
        <w:rPr>
          <w:sz w:val="24"/>
          <w:szCs w:val="24"/>
        </w:rPr>
        <w:t>po</w:t>
      </w:r>
      <w:r w:rsidRPr="009B5522">
        <w:rPr>
          <w:spacing w:val="-2"/>
          <w:sz w:val="24"/>
          <w:szCs w:val="24"/>
        </w:rPr>
        <w:t>s</w:t>
      </w:r>
      <w:r w:rsidRPr="009B5522">
        <w:rPr>
          <w:sz w:val="24"/>
          <w:szCs w:val="24"/>
        </w:rPr>
        <w:t xml:space="preserve">e </w:t>
      </w:r>
      <w:r w:rsidRPr="009B5522">
        <w:rPr>
          <w:spacing w:val="-1"/>
          <w:sz w:val="24"/>
          <w:szCs w:val="24"/>
        </w:rPr>
        <w:t>l</w:t>
      </w:r>
      <w:r w:rsidRPr="009B5522">
        <w:rPr>
          <w:spacing w:val="1"/>
          <w:sz w:val="24"/>
          <w:szCs w:val="24"/>
        </w:rPr>
        <w:t>i</w:t>
      </w:r>
      <w:r w:rsidRPr="009B5522">
        <w:rPr>
          <w:sz w:val="24"/>
          <w:szCs w:val="24"/>
        </w:rPr>
        <w:t xml:space="preserve">ke </w:t>
      </w:r>
      <w:r w:rsidRPr="009B5522">
        <w:rPr>
          <w:spacing w:val="2"/>
          <w:sz w:val="24"/>
          <w:szCs w:val="24"/>
        </w:rPr>
        <w:t>E</w:t>
      </w:r>
      <w:r w:rsidRPr="009B5522">
        <w:rPr>
          <w:spacing w:val="-2"/>
          <w:sz w:val="24"/>
          <w:szCs w:val="24"/>
        </w:rPr>
        <w:t>-</w:t>
      </w:r>
      <w:r w:rsidRPr="009B5522">
        <w:rPr>
          <w:spacing w:val="-1"/>
          <w:sz w:val="24"/>
          <w:szCs w:val="24"/>
        </w:rPr>
        <w:t>l</w:t>
      </w:r>
      <w:r w:rsidRPr="009B5522">
        <w:rPr>
          <w:sz w:val="24"/>
          <w:szCs w:val="24"/>
        </w:rPr>
        <w:t>ea</w:t>
      </w:r>
      <w:r w:rsidRPr="009B5522">
        <w:rPr>
          <w:spacing w:val="-2"/>
          <w:sz w:val="24"/>
          <w:szCs w:val="24"/>
        </w:rPr>
        <w:t>r</w:t>
      </w:r>
      <w:r w:rsidRPr="009B5522">
        <w:rPr>
          <w:sz w:val="24"/>
          <w:szCs w:val="24"/>
        </w:rPr>
        <w:t>n</w:t>
      </w:r>
      <w:r w:rsidRPr="009B5522">
        <w:rPr>
          <w:spacing w:val="-1"/>
          <w:sz w:val="24"/>
          <w:szCs w:val="24"/>
        </w:rPr>
        <w:t>i</w:t>
      </w:r>
      <w:r w:rsidRPr="009B5522">
        <w:rPr>
          <w:sz w:val="24"/>
          <w:szCs w:val="24"/>
        </w:rPr>
        <w:t xml:space="preserve">ng </w:t>
      </w:r>
      <w:r w:rsidRPr="009B5522">
        <w:rPr>
          <w:spacing w:val="1"/>
          <w:sz w:val="24"/>
          <w:szCs w:val="24"/>
        </w:rPr>
        <w:t>t</w:t>
      </w:r>
      <w:r w:rsidRPr="009B5522">
        <w:rPr>
          <w:sz w:val="24"/>
          <w:szCs w:val="24"/>
        </w:rPr>
        <w:t>h</w:t>
      </w:r>
      <w:r w:rsidRPr="009B5522">
        <w:rPr>
          <w:spacing w:val="-2"/>
          <w:sz w:val="24"/>
          <w:szCs w:val="24"/>
        </w:rPr>
        <w:t>e</w:t>
      </w:r>
      <w:r w:rsidRPr="009B5522">
        <w:rPr>
          <w:spacing w:val="1"/>
          <w:sz w:val="24"/>
          <w:szCs w:val="24"/>
        </w:rPr>
        <w:t>r</w:t>
      </w:r>
      <w:r w:rsidRPr="009B5522">
        <w:rPr>
          <w:spacing w:val="-2"/>
          <w:sz w:val="24"/>
          <w:szCs w:val="24"/>
        </w:rPr>
        <w:t>e</w:t>
      </w:r>
      <w:r w:rsidRPr="009B5522">
        <w:rPr>
          <w:spacing w:val="1"/>
          <w:sz w:val="24"/>
          <w:szCs w:val="24"/>
        </w:rPr>
        <w:t>f</w:t>
      </w:r>
      <w:r w:rsidRPr="009B5522">
        <w:rPr>
          <w:sz w:val="24"/>
          <w:szCs w:val="24"/>
        </w:rPr>
        <w:t>o</w:t>
      </w:r>
      <w:r w:rsidRPr="009B5522">
        <w:rPr>
          <w:spacing w:val="-2"/>
          <w:sz w:val="24"/>
          <w:szCs w:val="24"/>
        </w:rPr>
        <w:t>r</w:t>
      </w:r>
      <w:r w:rsidRPr="009B5522">
        <w:rPr>
          <w:sz w:val="24"/>
          <w:szCs w:val="24"/>
        </w:rPr>
        <w:t xml:space="preserve">e </w:t>
      </w:r>
      <w:r w:rsidRPr="009B5522">
        <w:rPr>
          <w:spacing w:val="1"/>
          <w:sz w:val="24"/>
          <w:szCs w:val="24"/>
        </w:rPr>
        <w:t>t</w:t>
      </w:r>
      <w:r w:rsidRPr="009B5522">
        <w:rPr>
          <w:sz w:val="24"/>
          <w:szCs w:val="24"/>
        </w:rPr>
        <w:t>h</w:t>
      </w:r>
      <w:r w:rsidRPr="009B5522">
        <w:rPr>
          <w:spacing w:val="-1"/>
          <w:sz w:val="24"/>
          <w:szCs w:val="24"/>
        </w:rPr>
        <w:t>i</w:t>
      </w:r>
      <w:r w:rsidRPr="009B5522">
        <w:rPr>
          <w:sz w:val="24"/>
          <w:szCs w:val="24"/>
        </w:rPr>
        <w:t xml:space="preserve">s </w:t>
      </w:r>
      <w:r w:rsidRPr="009B5522">
        <w:rPr>
          <w:spacing w:val="1"/>
          <w:sz w:val="24"/>
          <w:szCs w:val="24"/>
        </w:rPr>
        <w:t>r</w:t>
      </w:r>
      <w:r w:rsidRPr="009B5522">
        <w:rPr>
          <w:spacing w:val="-2"/>
          <w:sz w:val="24"/>
          <w:szCs w:val="24"/>
        </w:rPr>
        <w:t>e</w:t>
      </w:r>
      <w:r w:rsidRPr="009B5522">
        <w:rPr>
          <w:sz w:val="24"/>
          <w:szCs w:val="24"/>
        </w:rPr>
        <w:t>s</w:t>
      </w:r>
      <w:r w:rsidRPr="009B5522">
        <w:rPr>
          <w:spacing w:val="1"/>
          <w:sz w:val="24"/>
          <w:szCs w:val="24"/>
        </w:rPr>
        <w:t>e</w:t>
      </w:r>
      <w:r w:rsidRPr="009B5522">
        <w:rPr>
          <w:spacing w:val="-2"/>
          <w:sz w:val="24"/>
          <w:szCs w:val="24"/>
        </w:rPr>
        <w:t>a</w:t>
      </w:r>
      <w:r w:rsidRPr="009B5522">
        <w:rPr>
          <w:spacing w:val="1"/>
          <w:sz w:val="24"/>
          <w:szCs w:val="24"/>
        </w:rPr>
        <w:t>r</w:t>
      </w:r>
      <w:r w:rsidRPr="009B5522">
        <w:rPr>
          <w:sz w:val="24"/>
          <w:szCs w:val="24"/>
        </w:rPr>
        <w:t>chpav</w:t>
      </w:r>
      <w:r w:rsidRPr="009B5522">
        <w:rPr>
          <w:spacing w:val="-2"/>
          <w:sz w:val="24"/>
          <w:szCs w:val="24"/>
        </w:rPr>
        <w:t>e</w:t>
      </w:r>
      <w:r w:rsidRPr="009B5522">
        <w:rPr>
          <w:sz w:val="24"/>
          <w:szCs w:val="24"/>
        </w:rPr>
        <w:t>s a</w:t>
      </w:r>
      <w:r w:rsidRPr="009B5522">
        <w:rPr>
          <w:spacing w:val="-1"/>
          <w:sz w:val="24"/>
          <w:szCs w:val="24"/>
        </w:rPr>
        <w:t>w</w:t>
      </w:r>
      <w:r w:rsidRPr="009B5522">
        <w:rPr>
          <w:sz w:val="24"/>
          <w:szCs w:val="24"/>
        </w:rPr>
        <w:t>ay</w:t>
      </w:r>
      <w:r w:rsidRPr="009B5522">
        <w:rPr>
          <w:spacing w:val="-2"/>
          <w:sz w:val="24"/>
          <w:szCs w:val="24"/>
        </w:rPr>
        <w:t xml:space="preserve"> f</w:t>
      </w:r>
      <w:r w:rsidRPr="009B5522">
        <w:rPr>
          <w:sz w:val="24"/>
          <w:szCs w:val="24"/>
        </w:rPr>
        <w:t>or</w:t>
      </w:r>
      <w:r w:rsidRPr="009B5522">
        <w:rPr>
          <w:spacing w:val="1"/>
          <w:sz w:val="24"/>
          <w:szCs w:val="24"/>
        </w:rPr>
        <w:t xml:space="preserve"> t</w:t>
      </w:r>
      <w:r w:rsidRPr="009B5522">
        <w:rPr>
          <w:spacing w:val="-2"/>
          <w:sz w:val="24"/>
          <w:szCs w:val="24"/>
        </w:rPr>
        <w:t>h</w:t>
      </w:r>
      <w:r w:rsidRPr="009B5522">
        <w:rPr>
          <w:sz w:val="24"/>
          <w:szCs w:val="24"/>
        </w:rPr>
        <w:t>ose</w:t>
      </w:r>
      <w:r w:rsidRPr="009B5522">
        <w:rPr>
          <w:spacing w:val="1"/>
          <w:sz w:val="24"/>
          <w:szCs w:val="24"/>
        </w:rPr>
        <w:t>r</w:t>
      </w:r>
      <w:r w:rsidRPr="009B5522">
        <w:rPr>
          <w:sz w:val="24"/>
          <w:szCs w:val="24"/>
        </w:rPr>
        <w:t>e</w:t>
      </w:r>
      <w:r w:rsidRPr="009B5522">
        <w:rPr>
          <w:spacing w:val="-2"/>
          <w:sz w:val="24"/>
          <w:szCs w:val="24"/>
        </w:rPr>
        <w:t>s</w:t>
      </w:r>
      <w:r w:rsidRPr="009B5522">
        <w:rPr>
          <w:sz w:val="24"/>
          <w:szCs w:val="24"/>
        </w:rPr>
        <w:t>ea</w:t>
      </w:r>
      <w:r w:rsidRPr="009B5522">
        <w:rPr>
          <w:spacing w:val="-2"/>
          <w:sz w:val="24"/>
          <w:szCs w:val="24"/>
        </w:rPr>
        <w:t>r</w:t>
      </w:r>
      <w:r w:rsidRPr="009B5522">
        <w:rPr>
          <w:sz w:val="24"/>
          <w:szCs w:val="24"/>
        </w:rPr>
        <w:t>ch</w:t>
      </w:r>
      <w:r w:rsidRPr="009B5522">
        <w:rPr>
          <w:spacing w:val="-2"/>
          <w:sz w:val="24"/>
          <w:szCs w:val="24"/>
        </w:rPr>
        <w:t>e</w:t>
      </w:r>
      <w:r w:rsidRPr="009B5522">
        <w:rPr>
          <w:sz w:val="24"/>
          <w:szCs w:val="24"/>
        </w:rPr>
        <w:t>rn</w:t>
      </w:r>
      <w:r w:rsidRPr="009B5522">
        <w:rPr>
          <w:spacing w:val="-2"/>
          <w:sz w:val="24"/>
          <w:szCs w:val="24"/>
        </w:rPr>
        <w:t>e</w:t>
      </w:r>
      <w:r w:rsidRPr="009B5522">
        <w:rPr>
          <w:sz w:val="24"/>
          <w:szCs w:val="24"/>
        </w:rPr>
        <w:t xml:space="preserve">ed </w:t>
      </w:r>
      <w:r w:rsidRPr="009B5522">
        <w:rPr>
          <w:spacing w:val="-1"/>
          <w:sz w:val="24"/>
          <w:szCs w:val="24"/>
        </w:rPr>
        <w:t>t</w:t>
      </w:r>
      <w:r w:rsidRPr="009B5522">
        <w:rPr>
          <w:sz w:val="24"/>
          <w:szCs w:val="24"/>
        </w:rPr>
        <w:t>o</w:t>
      </w:r>
      <w:r w:rsidRPr="009B5522">
        <w:rPr>
          <w:spacing w:val="1"/>
          <w:sz w:val="24"/>
          <w:szCs w:val="24"/>
        </w:rPr>
        <w:t>im</w:t>
      </w:r>
      <w:r w:rsidRPr="009B5522">
        <w:rPr>
          <w:spacing w:val="-2"/>
          <w:sz w:val="24"/>
          <w:szCs w:val="24"/>
        </w:rPr>
        <w:t>p</w:t>
      </w:r>
      <w:r w:rsidRPr="009B5522">
        <w:rPr>
          <w:spacing w:val="1"/>
          <w:sz w:val="24"/>
          <w:szCs w:val="24"/>
        </w:rPr>
        <w:t>l</w:t>
      </w:r>
      <w:r w:rsidRPr="009B5522">
        <w:rPr>
          <w:spacing w:val="-2"/>
          <w:sz w:val="24"/>
          <w:szCs w:val="24"/>
        </w:rPr>
        <w:t>e</w:t>
      </w:r>
      <w:r w:rsidRPr="009B5522">
        <w:rPr>
          <w:spacing w:val="1"/>
          <w:sz w:val="24"/>
          <w:szCs w:val="24"/>
        </w:rPr>
        <w:t>m</w:t>
      </w:r>
      <w:r w:rsidRPr="009B5522">
        <w:rPr>
          <w:sz w:val="24"/>
          <w:szCs w:val="24"/>
        </w:rPr>
        <w:t>e</w:t>
      </w:r>
      <w:r w:rsidRPr="009B5522">
        <w:rPr>
          <w:spacing w:val="-2"/>
          <w:sz w:val="24"/>
          <w:szCs w:val="24"/>
        </w:rPr>
        <w:t>n</w:t>
      </w:r>
      <w:r w:rsidRPr="009B5522">
        <w:rPr>
          <w:sz w:val="24"/>
          <w:szCs w:val="24"/>
        </w:rPr>
        <w:t>t</w:t>
      </w:r>
      <w:r w:rsidRPr="009B5522">
        <w:rPr>
          <w:spacing w:val="4"/>
          <w:sz w:val="24"/>
          <w:szCs w:val="24"/>
        </w:rPr>
        <w:t>E</w:t>
      </w:r>
      <w:r w:rsidRPr="009B5522">
        <w:rPr>
          <w:spacing w:val="-2"/>
          <w:sz w:val="24"/>
          <w:szCs w:val="24"/>
        </w:rPr>
        <w:t>-</w:t>
      </w:r>
      <w:r w:rsidRPr="009B5522">
        <w:rPr>
          <w:spacing w:val="1"/>
          <w:sz w:val="24"/>
          <w:szCs w:val="24"/>
        </w:rPr>
        <w:t>l</w:t>
      </w:r>
      <w:r w:rsidRPr="009B5522">
        <w:rPr>
          <w:spacing w:val="-2"/>
          <w:sz w:val="24"/>
          <w:szCs w:val="24"/>
        </w:rPr>
        <w:t>e</w:t>
      </w:r>
      <w:r w:rsidRPr="009B5522">
        <w:rPr>
          <w:sz w:val="24"/>
          <w:szCs w:val="24"/>
        </w:rPr>
        <w:t>a</w:t>
      </w:r>
      <w:r w:rsidRPr="009B5522">
        <w:rPr>
          <w:spacing w:val="1"/>
          <w:sz w:val="24"/>
          <w:szCs w:val="24"/>
        </w:rPr>
        <w:t>r</w:t>
      </w:r>
      <w:r w:rsidRPr="009B5522">
        <w:rPr>
          <w:spacing w:val="-2"/>
          <w:sz w:val="24"/>
          <w:szCs w:val="24"/>
        </w:rPr>
        <w:t>n</w:t>
      </w:r>
      <w:r w:rsidRPr="009B5522">
        <w:rPr>
          <w:spacing w:val="1"/>
          <w:sz w:val="24"/>
          <w:szCs w:val="24"/>
        </w:rPr>
        <w:t>i</w:t>
      </w:r>
      <w:r w:rsidRPr="009B5522">
        <w:rPr>
          <w:sz w:val="24"/>
          <w:szCs w:val="24"/>
        </w:rPr>
        <w:t>ng</w:t>
      </w:r>
      <w:r w:rsidRPr="009B5522">
        <w:rPr>
          <w:spacing w:val="1"/>
          <w:sz w:val="24"/>
          <w:szCs w:val="24"/>
        </w:rPr>
        <w:t>f</w:t>
      </w:r>
      <w:r w:rsidRPr="009B5522">
        <w:rPr>
          <w:sz w:val="24"/>
          <w:szCs w:val="24"/>
        </w:rPr>
        <w:t>or</w:t>
      </w:r>
      <w:r w:rsidRPr="009B5522">
        <w:rPr>
          <w:spacing w:val="-2"/>
          <w:sz w:val="24"/>
          <w:szCs w:val="24"/>
        </w:rPr>
        <w:t xml:space="preserve"> h</w:t>
      </w:r>
      <w:r w:rsidRPr="009B5522">
        <w:rPr>
          <w:spacing w:val="1"/>
          <w:sz w:val="24"/>
          <w:szCs w:val="24"/>
        </w:rPr>
        <w:t>i</w:t>
      </w:r>
      <w:r w:rsidRPr="009B5522">
        <w:rPr>
          <w:sz w:val="24"/>
          <w:szCs w:val="24"/>
        </w:rPr>
        <w:t xml:space="preserve">gh </w:t>
      </w:r>
      <w:r w:rsidRPr="009B5522">
        <w:rPr>
          <w:spacing w:val="-2"/>
          <w:sz w:val="24"/>
          <w:szCs w:val="24"/>
        </w:rPr>
        <w:t>s</w:t>
      </w:r>
      <w:r w:rsidRPr="009B5522">
        <w:rPr>
          <w:sz w:val="24"/>
          <w:szCs w:val="24"/>
        </w:rPr>
        <w:t>cho</w:t>
      </w:r>
      <w:r w:rsidRPr="009B5522">
        <w:rPr>
          <w:spacing w:val="-2"/>
          <w:sz w:val="24"/>
          <w:szCs w:val="24"/>
        </w:rPr>
        <w:t>o</w:t>
      </w:r>
      <w:r w:rsidRPr="009B5522">
        <w:rPr>
          <w:sz w:val="24"/>
          <w:szCs w:val="24"/>
        </w:rPr>
        <w:t>l s</w:t>
      </w:r>
      <w:r w:rsidRPr="009B5522">
        <w:rPr>
          <w:spacing w:val="1"/>
          <w:sz w:val="24"/>
          <w:szCs w:val="24"/>
        </w:rPr>
        <w:t>t</w:t>
      </w:r>
      <w:r w:rsidRPr="009B5522">
        <w:rPr>
          <w:sz w:val="24"/>
          <w:szCs w:val="24"/>
        </w:rPr>
        <w:t>ud</w:t>
      </w:r>
      <w:r w:rsidRPr="009B5522">
        <w:rPr>
          <w:spacing w:val="-2"/>
          <w:sz w:val="24"/>
          <w:szCs w:val="24"/>
        </w:rPr>
        <w:t>e</w:t>
      </w:r>
      <w:r w:rsidRPr="009B5522">
        <w:rPr>
          <w:sz w:val="24"/>
          <w:szCs w:val="24"/>
        </w:rPr>
        <w:t>nt</w:t>
      </w:r>
      <w:r w:rsidRPr="009B5522">
        <w:rPr>
          <w:spacing w:val="-2"/>
          <w:sz w:val="24"/>
          <w:szCs w:val="24"/>
        </w:rPr>
        <w:t>o</w:t>
      </w:r>
      <w:r w:rsidRPr="009B5522">
        <w:rPr>
          <w:sz w:val="24"/>
          <w:szCs w:val="24"/>
        </w:rPr>
        <w:t>verc</w:t>
      </w:r>
      <w:r w:rsidRPr="009B5522">
        <w:rPr>
          <w:spacing w:val="1"/>
          <w:sz w:val="24"/>
          <w:szCs w:val="24"/>
        </w:rPr>
        <w:t>l</w:t>
      </w:r>
      <w:r w:rsidRPr="009B5522">
        <w:rPr>
          <w:spacing w:val="-2"/>
          <w:sz w:val="24"/>
          <w:szCs w:val="24"/>
        </w:rPr>
        <w:t>o</w:t>
      </w:r>
      <w:r w:rsidRPr="009B5522">
        <w:rPr>
          <w:sz w:val="24"/>
          <w:szCs w:val="24"/>
        </w:rPr>
        <w:t>ud by</w:t>
      </w:r>
      <w:r w:rsidRPr="009B5522">
        <w:rPr>
          <w:spacing w:val="1"/>
          <w:sz w:val="24"/>
          <w:szCs w:val="24"/>
        </w:rPr>
        <w:t>t</w:t>
      </w:r>
      <w:r w:rsidRPr="009B5522">
        <w:rPr>
          <w:sz w:val="24"/>
          <w:szCs w:val="24"/>
        </w:rPr>
        <w:t>a</w:t>
      </w:r>
      <w:r w:rsidRPr="009B5522">
        <w:rPr>
          <w:spacing w:val="-2"/>
          <w:sz w:val="24"/>
          <w:szCs w:val="24"/>
        </w:rPr>
        <w:t>k</w:t>
      </w:r>
      <w:r w:rsidRPr="009B5522">
        <w:rPr>
          <w:spacing w:val="1"/>
          <w:sz w:val="24"/>
          <w:szCs w:val="24"/>
        </w:rPr>
        <w:t>i</w:t>
      </w:r>
      <w:r w:rsidRPr="009B5522">
        <w:rPr>
          <w:spacing w:val="-2"/>
          <w:sz w:val="24"/>
          <w:szCs w:val="24"/>
        </w:rPr>
        <w:t>n</w:t>
      </w:r>
      <w:r w:rsidRPr="009B5522">
        <w:rPr>
          <w:sz w:val="24"/>
          <w:szCs w:val="24"/>
        </w:rPr>
        <w:t>g p</w:t>
      </w:r>
      <w:r w:rsidRPr="009B5522">
        <w:rPr>
          <w:spacing w:val="1"/>
          <w:sz w:val="24"/>
          <w:szCs w:val="24"/>
        </w:rPr>
        <w:t>r</w:t>
      </w:r>
      <w:r w:rsidRPr="009B5522">
        <w:rPr>
          <w:sz w:val="24"/>
          <w:szCs w:val="24"/>
        </w:rPr>
        <w:t>op</w:t>
      </w:r>
      <w:r w:rsidRPr="009B5522">
        <w:rPr>
          <w:spacing w:val="-2"/>
          <w:sz w:val="24"/>
          <w:szCs w:val="24"/>
        </w:rPr>
        <w:t>o</w:t>
      </w:r>
      <w:r w:rsidRPr="009B5522">
        <w:rPr>
          <w:sz w:val="24"/>
          <w:szCs w:val="24"/>
        </w:rPr>
        <w:t>s</w:t>
      </w:r>
      <w:r w:rsidRPr="009B5522">
        <w:rPr>
          <w:spacing w:val="1"/>
          <w:sz w:val="24"/>
          <w:szCs w:val="24"/>
        </w:rPr>
        <w:t>e</w:t>
      </w:r>
      <w:r w:rsidRPr="009B5522">
        <w:rPr>
          <w:sz w:val="24"/>
          <w:szCs w:val="24"/>
        </w:rPr>
        <w:t>d</w:t>
      </w:r>
      <w:r w:rsidRPr="009B5522">
        <w:rPr>
          <w:spacing w:val="1"/>
          <w:sz w:val="24"/>
          <w:szCs w:val="24"/>
        </w:rPr>
        <w:t>f</w:t>
      </w:r>
      <w:r w:rsidRPr="009B5522">
        <w:rPr>
          <w:spacing w:val="-2"/>
          <w:sz w:val="24"/>
          <w:szCs w:val="24"/>
        </w:rPr>
        <w:t>r</w:t>
      </w:r>
      <w:r w:rsidRPr="009B5522">
        <w:rPr>
          <w:sz w:val="24"/>
          <w:szCs w:val="24"/>
        </w:rPr>
        <w:t>a</w:t>
      </w:r>
      <w:r w:rsidRPr="009B5522">
        <w:rPr>
          <w:spacing w:val="-1"/>
          <w:sz w:val="24"/>
          <w:szCs w:val="24"/>
        </w:rPr>
        <w:t>m</w:t>
      </w:r>
      <w:r w:rsidRPr="009B5522">
        <w:rPr>
          <w:sz w:val="24"/>
          <w:szCs w:val="24"/>
        </w:rPr>
        <w:t xml:space="preserve">ework </w:t>
      </w:r>
      <w:r w:rsidRPr="009B5522">
        <w:rPr>
          <w:spacing w:val="-2"/>
          <w:sz w:val="24"/>
          <w:szCs w:val="24"/>
        </w:rPr>
        <w:t>a</w:t>
      </w:r>
      <w:r w:rsidRPr="009B5522">
        <w:rPr>
          <w:sz w:val="24"/>
          <w:szCs w:val="24"/>
        </w:rPr>
        <w:t>s aba</w:t>
      </w:r>
      <w:r w:rsidRPr="009B5522">
        <w:rPr>
          <w:spacing w:val="1"/>
          <w:sz w:val="24"/>
          <w:szCs w:val="24"/>
        </w:rPr>
        <w:t>s</w:t>
      </w:r>
      <w:r w:rsidRPr="009B5522">
        <w:rPr>
          <w:sz w:val="24"/>
          <w:szCs w:val="24"/>
        </w:rPr>
        <w:t>e.</w:t>
      </w:r>
    </w:p>
    <w:p w:rsidR="004B2825" w:rsidRDefault="004B2825" w:rsidP="00D263D9">
      <w:pPr>
        <w:spacing w:before="40" w:line="360" w:lineRule="auto"/>
        <w:ind w:left="820" w:right="355" w:hanging="360"/>
        <w:jc w:val="both"/>
        <w:rPr>
          <w:sz w:val="24"/>
          <w:szCs w:val="24"/>
        </w:rPr>
      </w:pPr>
    </w:p>
    <w:p w:rsidR="004B2825" w:rsidRDefault="004B2825">
      <w:pPr>
        <w:rPr>
          <w:rFonts w:eastAsia="Cambria"/>
          <w:b/>
          <w:color w:val="365F91"/>
          <w:sz w:val="24"/>
          <w:szCs w:val="24"/>
        </w:rPr>
      </w:pPr>
      <w:r>
        <w:rPr>
          <w:rFonts w:eastAsia="Cambria"/>
          <w:b/>
          <w:color w:val="365F91"/>
          <w:sz w:val="24"/>
          <w:szCs w:val="24"/>
        </w:rPr>
        <w:br w:type="page"/>
      </w:r>
    </w:p>
    <w:p w:rsidR="004B2825" w:rsidRPr="009B5522" w:rsidRDefault="004B2825" w:rsidP="004B2825">
      <w:pPr>
        <w:pStyle w:val="Heading1"/>
        <w:rPr>
          <w:rFonts w:eastAsia="Cambria"/>
        </w:rPr>
      </w:pPr>
      <w:bookmarkStart w:id="165" w:name="_Toc200672239"/>
      <w:r w:rsidRPr="009B5522">
        <w:rPr>
          <w:rFonts w:eastAsia="Cambria"/>
        </w:rPr>
        <w:lastRenderedPageBreak/>
        <w:t>Bibli</w:t>
      </w:r>
      <w:r w:rsidRPr="009B5522">
        <w:rPr>
          <w:rFonts w:eastAsia="Cambria"/>
          <w:spacing w:val="-1"/>
        </w:rPr>
        <w:t>o</w:t>
      </w:r>
      <w:r w:rsidRPr="009B5522">
        <w:rPr>
          <w:rFonts w:eastAsia="Cambria"/>
        </w:rPr>
        <w:t>gr</w:t>
      </w:r>
      <w:r w:rsidRPr="009B5522">
        <w:rPr>
          <w:rFonts w:eastAsia="Cambria"/>
          <w:spacing w:val="-1"/>
        </w:rPr>
        <w:t>a</w:t>
      </w:r>
      <w:r w:rsidRPr="009B5522">
        <w:rPr>
          <w:rFonts w:eastAsia="Cambria"/>
        </w:rPr>
        <w:t>phy</w:t>
      </w:r>
      <w:bookmarkEnd w:id="165"/>
    </w:p>
    <w:p w:rsidR="004B2825" w:rsidRPr="009B5522" w:rsidRDefault="004B2825" w:rsidP="004B2825">
      <w:pPr>
        <w:spacing w:before="51" w:line="276" w:lineRule="auto"/>
        <w:ind w:left="518" w:right="1735" w:hanging="307"/>
        <w:jc w:val="both"/>
        <w:rPr>
          <w:rFonts w:eastAsia="Calibri"/>
          <w:sz w:val="24"/>
          <w:szCs w:val="24"/>
        </w:rPr>
      </w:pPr>
      <w:r w:rsidRPr="009B5522">
        <w:rPr>
          <w:rFonts w:eastAsia="Calibri"/>
          <w:sz w:val="24"/>
          <w:szCs w:val="24"/>
        </w:rPr>
        <w:t>[1]</w:t>
      </w:r>
      <w:r w:rsidRPr="009B5522">
        <w:rPr>
          <w:rFonts w:eastAsia="Calibri"/>
          <w:spacing w:val="1"/>
          <w:sz w:val="24"/>
          <w:szCs w:val="24"/>
        </w:rPr>
        <w:t>m</w:t>
      </w:r>
      <w:r w:rsidRPr="009B5522">
        <w:rPr>
          <w:rFonts w:eastAsia="Calibri"/>
          <w:sz w:val="24"/>
          <w:szCs w:val="24"/>
        </w:rPr>
        <w:t>i</w:t>
      </w:r>
      <w:r w:rsidRPr="009B5522">
        <w:rPr>
          <w:rFonts w:eastAsia="Calibri"/>
          <w:spacing w:val="-1"/>
          <w:sz w:val="24"/>
          <w:szCs w:val="24"/>
        </w:rPr>
        <w:t>n</w:t>
      </w:r>
      <w:r w:rsidRPr="009B5522">
        <w:rPr>
          <w:rFonts w:eastAsia="Calibri"/>
          <w:sz w:val="24"/>
          <w:szCs w:val="24"/>
        </w:rPr>
        <w:t>istiry</w:t>
      </w:r>
      <w:r w:rsidRPr="009B5522">
        <w:rPr>
          <w:rFonts w:eastAsia="Calibri"/>
          <w:spacing w:val="1"/>
          <w:sz w:val="24"/>
          <w:szCs w:val="24"/>
        </w:rPr>
        <w:t>o</w:t>
      </w:r>
      <w:r w:rsidRPr="009B5522">
        <w:rPr>
          <w:rFonts w:eastAsia="Calibri"/>
          <w:sz w:val="24"/>
          <w:szCs w:val="24"/>
        </w:rPr>
        <w:t>fE</w:t>
      </w:r>
      <w:r w:rsidRPr="009B5522">
        <w:rPr>
          <w:rFonts w:eastAsia="Calibri"/>
          <w:spacing w:val="-1"/>
          <w:sz w:val="24"/>
          <w:szCs w:val="24"/>
        </w:rPr>
        <w:t>du</w:t>
      </w:r>
      <w:r w:rsidRPr="009B5522">
        <w:rPr>
          <w:rFonts w:eastAsia="Calibri"/>
          <w:sz w:val="24"/>
          <w:szCs w:val="24"/>
        </w:rPr>
        <w:t>cat</w:t>
      </w:r>
      <w:r w:rsidRPr="009B5522">
        <w:rPr>
          <w:rFonts w:eastAsia="Calibri"/>
          <w:spacing w:val="-2"/>
          <w:sz w:val="24"/>
          <w:szCs w:val="24"/>
        </w:rPr>
        <w:t>i</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 (</w:t>
      </w:r>
      <w:r w:rsidRPr="009B5522">
        <w:rPr>
          <w:rFonts w:eastAsia="Calibri"/>
          <w:spacing w:val="-1"/>
          <w:sz w:val="24"/>
          <w:szCs w:val="24"/>
        </w:rPr>
        <w:t>No</w:t>
      </w:r>
      <w:r w:rsidRPr="009B5522">
        <w:rPr>
          <w:rFonts w:eastAsia="Calibri"/>
          <w:spacing w:val="1"/>
          <w:sz w:val="24"/>
          <w:szCs w:val="24"/>
        </w:rPr>
        <w:t>v</w:t>
      </w:r>
      <w:r w:rsidRPr="009B5522">
        <w:rPr>
          <w:rFonts w:eastAsia="Calibri"/>
          <w:spacing w:val="-2"/>
          <w:sz w:val="24"/>
          <w:szCs w:val="24"/>
        </w:rPr>
        <w:t>e</w:t>
      </w:r>
      <w:r w:rsidRPr="009B5522">
        <w:rPr>
          <w:rFonts w:eastAsia="Calibri"/>
          <w:spacing w:val="1"/>
          <w:sz w:val="24"/>
          <w:szCs w:val="24"/>
        </w:rPr>
        <w:t>m</w:t>
      </w:r>
      <w:r w:rsidRPr="009B5522">
        <w:rPr>
          <w:rFonts w:eastAsia="Calibri"/>
          <w:spacing w:val="-1"/>
          <w:sz w:val="24"/>
          <w:szCs w:val="24"/>
        </w:rPr>
        <w:t>b</w:t>
      </w:r>
      <w:r w:rsidRPr="009B5522">
        <w:rPr>
          <w:rFonts w:eastAsia="Calibri"/>
          <w:sz w:val="24"/>
          <w:szCs w:val="24"/>
        </w:rPr>
        <w:t>e</w:t>
      </w:r>
      <w:r w:rsidRPr="009B5522">
        <w:rPr>
          <w:rFonts w:eastAsia="Calibri"/>
          <w:spacing w:val="-2"/>
          <w:sz w:val="24"/>
          <w:szCs w:val="24"/>
        </w:rPr>
        <w:t>r</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13</w:t>
      </w:r>
      <w:r w:rsidRPr="009B5522">
        <w:rPr>
          <w:rFonts w:eastAsia="Calibri"/>
          <w:sz w:val="24"/>
          <w:szCs w:val="24"/>
        </w:rPr>
        <w:t>,f</w:t>
      </w:r>
      <w:r w:rsidRPr="009B5522">
        <w:rPr>
          <w:rFonts w:eastAsia="Calibri"/>
          <w:spacing w:val="1"/>
          <w:sz w:val="24"/>
          <w:szCs w:val="24"/>
        </w:rPr>
        <w:t>e</w:t>
      </w:r>
      <w:r w:rsidRPr="009B5522">
        <w:rPr>
          <w:rFonts w:eastAsia="Calibri"/>
          <w:spacing w:val="-1"/>
          <w:sz w:val="24"/>
          <w:szCs w:val="24"/>
        </w:rPr>
        <w:t>b</w:t>
      </w:r>
      <w:r w:rsidRPr="009B5522">
        <w:rPr>
          <w:rFonts w:eastAsia="Calibri"/>
          <w:sz w:val="24"/>
          <w:szCs w:val="24"/>
        </w:rPr>
        <w:t>ar</w:t>
      </w:r>
      <w:r w:rsidRPr="009B5522">
        <w:rPr>
          <w:rFonts w:eastAsia="Calibri"/>
          <w:spacing w:val="-1"/>
          <w:sz w:val="24"/>
          <w:szCs w:val="24"/>
        </w:rPr>
        <w:t>u</w:t>
      </w:r>
      <w:r w:rsidRPr="009B5522">
        <w:rPr>
          <w:rFonts w:eastAsia="Calibri"/>
          <w:sz w:val="24"/>
          <w:szCs w:val="24"/>
        </w:rPr>
        <w:t>ary)</w:t>
      </w:r>
      <w:hyperlink r:id="rId81">
        <w:r w:rsidRPr="009B5522">
          <w:rPr>
            <w:rFonts w:eastAsia="Calibri"/>
            <w:spacing w:val="-2"/>
            <w:sz w:val="24"/>
            <w:szCs w:val="24"/>
          </w:rPr>
          <w:t>w</w:t>
        </w:r>
        <w:r w:rsidRPr="009B5522">
          <w:rPr>
            <w:rFonts w:eastAsia="Calibri"/>
            <w:sz w:val="24"/>
            <w:szCs w:val="24"/>
          </w:rPr>
          <w:t>w</w:t>
        </w:r>
        <w:r w:rsidRPr="009B5522">
          <w:rPr>
            <w:rFonts w:eastAsia="Calibri"/>
            <w:spacing w:val="1"/>
            <w:sz w:val="24"/>
            <w:szCs w:val="24"/>
          </w:rPr>
          <w:t>w</w:t>
        </w:r>
        <w:r w:rsidRPr="009B5522">
          <w:rPr>
            <w:rFonts w:eastAsia="Calibri"/>
            <w:spacing w:val="-3"/>
            <w:sz w:val="24"/>
            <w:szCs w:val="24"/>
          </w:rPr>
          <w:t>.</w:t>
        </w:r>
        <w:r w:rsidRPr="009B5522">
          <w:rPr>
            <w:rFonts w:eastAsia="Calibri"/>
            <w:spacing w:val="1"/>
            <w:sz w:val="24"/>
            <w:szCs w:val="24"/>
          </w:rPr>
          <w:t>m</w:t>
        </w:r>
        <w:r w:rsidRPr="009B5522">
          <w:rPr>
            <w:rFonts w:eastAsia="Calibri"/>
            <w:spacing w:val="-1"/>
            <w:sz w:val="24"/>
            <w:szCs w:val="24"/>
          </w:rPr>
          <w:t>o</w:t>
        </w:r>
        <w:r w:rsidRPr="009B5522">
          <w:rPr>
            <w:rFonts w:eastAsia="Calibri"/>
            <w:sz w:val="24"/>
            <w:szCs w:val="24"/>
          </w:rPr>
          <w:t>e.ed</w:t>
        </w:r>
        <w:r w:rsidRPr="009B5522">
          <w:rPr>
            <w:rFonts w:eastAsia="Calibri"/>
            <w:spacing w:val="-1"/>
            <w:sz w:val="24"/>
            <w:szCs w:val="24"/>
          </w:rPr>
          <w:t>u</w:t>
        </w:r>
        <w:r w:rsidRPr="009B5522">
          <w:rPr>
            <w:rFonts w:eastAsia="Calibri"/>
            <w:sz w:val="24"/>
            <w:szCs w:val="24"/>
          </w:rPr>
          <w:t>.et.</w:t>
        </w:r>
      </w:hyperlink>
      <w:r w:rsidRPr="009B5522">
        <w:rPr>
          <w:rFonts w:eastAsia="Calibri"/>
          <w:sz w:val="24"/>
          <w:szCs w:val="24"/>
        </w:rPr>
        <w:t>[On</w:t>
      </w:r>
      <w:r w:rsidRPr="009B5522">
        <w:rPr>
          <w:rFonts w:eastAsia="Calibri"/>
          <w:spacing w:val="-1"/>
          <w:sz w:val="24"/>
          <w:szCs w:val="24"/>
        </w:rPr>
        <w:t>l</w:t>
      </w:r>
      <w:r w:rsidRPr="009B5522">
        <w:rPr>
          <w:rFonts w:eastAsia="Calibri"/>
          <w:sz w:val="24"/>
          <w:szCs w:val="24"/>
        </w:rPr>
        <w:t>i</w:t>
      </w:r>
      <w:r w:rsidRPr="009B5522">
        <w:rPr>
          <w:rFonts w:eastAsia="Calibri"/>
          <w:spacing w:val="-1"/>
          <w:sz w:val="24"/>
          <w:szCs w:val="24"/>
        </w:rPr>
        <w:t>n</w:t>
      </w:r>
      <w:r w:rsidRPr="009B5522">
        <w:rPr>
          <w:rFonts w:eastAsia="Calibri"/>
          <w:sz w:val="24"/>
          <w:szCs w:val="24"/>
        </w:rPr>
        <w:t>e].</w:t>
      </w:r>
      <w:hyperlink r:id="rId82">
        <w:r w:rsidRPr="009B5522">
          <w:rPr>
            <w:rFonts w:eastAsia="Calibri"/>
            <w:color w:val="0000FF"/>
            <w:spacing w:val="-1"/>
            <w:sz w:val="24"/>
            <w:szCs w:val="24"/>
            <w:u w:val="single" w:color="0000FF"/>
          </w:rPr>
          <w:t>h</w:t>
        </w:r>
        <w:r w:rsidRPr="009B5522">
          <w:rPr>
            <w:rFonts w:eastAsia="Calibri"/>
            <w:color w:val="0000FF"/>
            <w:sz w:val="24"/>
            <w:szCs w:val="24"/>
            <w:u w:val="single" w:color="0000FF"/>
          </w:rPr>
          <w:t>t</w:t>
        </w:r>
        <w:r w:rsidRPr="009B5522">
          <w:rPr>
            <w:rFonts w:eastAsia="Calibri"/>
            <w:color w:val="0000FF"/>
            <w:spacing w:val="1"/>
            <w:sz w:val="24"/>
            <w:szCs w:val="24"/>
            <w:u w:val="single" w:color="0000FF"/>
          </w:rPr>
          <w:t>t</w:t>
        </w:r>
        <w:r w:rsidRPr="009B5522">
          <w:rPr>
            <w:rFonts w:eastAsia="Calibri"/>
            <w:color w:val="0000FF"/>
            <w:spacing w:val="-1"/>
            <w:sz w:val="24"/>
            <w:szCs w:val="24"/>
            <w:u w:val="single" w:color="0000FF"/>
          </w:rPr>
          <w:t>p</w:t>
        </w:r>
        <w:r w:rsidRPr="009B5522">
          <w:rPr>
            <w:rFonts w:eastAsia="Calibri"/>
            <w:color w:val="0000FF"/>
            <w:spacing w:val="1"/>
            <w:sz w:val="24"/>
            <w:szCs w:val="24"/>
            <w:u w:val="single" w:color="0000FF"/>
          </w:rPr>
          <w:t>:</w:t>
        </w:r>
        <w:r w:rsidRPr="009B5522">
          <w:rPr>
            <w:rFonts w:eastAsia="Calibri"/>
            <w:color w:val="0000FF"/>
            <w:spacing w:val="-1"/>
            <w:sz w:val="24"/>
            <w:szCs w:val="24"/>
            <w:u w:val="single" w:color="0000FF"/>
          </w:rPr>
          <w:t>/</w:t>
        </w:r>
        <w:r w:rsidRPr="009B5522">
          <w:rPr>
            <w:rFonts w:eastAsia="Calibri"/>
            <w:color w:val="0000FF"/>
            <w:spacing w:val="1"/>
            <w:sz w:val="24"/>
            <w:szCs w:val="24"/>
            <w:u w:val="single" w:color="0000FF"/>
          </w:rPr>
          <w:t>/</w:t>
        </w:r>
        <w:r w:rsidRPr="009B5522">
          <w:rPr>
            <w:rFonts w:eastAsia="Calibri"/>
            <w:color w:val="0000FF"/>
            <w:spacing w:val="-2"/>
            <w:sz w:val="24"/>
            <w:szCs w:val="24"/>
            <w:u w:val="single" w:color="0000FF"/>
          </w:rPr>
          <w:t>w</w:t>
        </w:r>
        <w:r w:rsidRPr="009B5522">
          <w:rPr>
            <w:rFonts w:eastAsia="Calibri"/>
            <w:color w:val="0000FF"/>
            <w:sz w:val="24"/>
            <w:szCs w:val="24"/>
            <w:u w:val="single" w:color="0000FF"/>
          </w:rPr>
          <w:t>w</w:t>
        </w:r>
        <w:r w:rsidRPr="009B5522">
          <w:rPr>
            <w:rFonts w:eastAsia="Calibri"/>
            <w:color w:val="0000FF"/>
            <w:spacing w:val="1"/>
            <w:sz w:val="24"/>
            <w:szCs w:val="24"/>
            <w:u w:val="single" w:color="0000FF"/>
          </w:rPr>
          <w:t>w</w:t>
        </w:r>
        <w:r w:rsidRPr="009B5522">
          <w:rPr>
            <w:rFonts w:eastAsia="Calibri"/>
            <w:color w:val="0000FF"/>
            <w:spacing w:val="-3"/>
            <w:sz w:val="24"/>
            <w:szCs w:val="24"/>
            <w:u w:val="single" w:color="0000FF"/>
          </w:rPr>
          <w:t>.</w:t>
        </w:r>
        <w:r w:rsidRPr="009B5522">
          <w:rPr>
            <w:rFonts w:eastAsia="Calibri"/>
            <w:color w:val="0000FF"/>
            <w:spacing w:val="-1"/>
            <w:sz w:val="24"/>
            <w:szCs w:val="24"/>
            <w:u w:val="single" w:color="0000FF"/>
          </w:rPr>
          <w:t>m</w:t>
        </w:r>
        <w:r w:rsidRPr="009B5522">
          <w:rPr>
            <w:rFonts w:eastAsia="Calibri"/>
            <w:color w:val="0000FF"/>
            <w:spacing w:val="1"/>
            <w:sz w:val="24"/>
            <w:szCs w:val="24"/>
            <w:u w:val="single" w:color="0000FF"/>
          </w:rPr>
          <w:t>o</w:t>
        </w:r>
        <w:r w:rsidRPr="009B5522">
          <w:rPr>
            <w:rFonts w:eastAsia="Calibri"/>
            <w:color w:val="0000FF"/>
            <w:sz w:val="24"/>
            <w:szCs w:val="24"/>
            <w:u w:val="single" w:color="0000FF"/>
          </w:rPr>
          <w:t>e.ed</w:t>
        </w:r>
        <w:r w:rsidRPr="009B5522">
          <w:rPr>
            <w:rFonts w:eastAsia="Calibri"/>
            <w:color w:val="0000FF"/>
            <w:spacing w:val="-1"/>
            <w:sz w:val="24"/>
            <w:szCs w:val="24"/>
            <w:u w:val="single" w:color="0000FF"/>
          </w:rPr>
          <w:t>u</w:t>
        </w:r>
        <w:r w:rsidRPr="009B5522">
          <w:rPr>
            <w:rFonts w:eastAsia="Calibri"/>
            <w:color w:val="0000FF"/>
            <w:sz w:val="24"/>
            <w:szCs w:val="24"/>
            <w:u w:val="single" w:color="0000FF"/>
          </w:rPr>
          <w:t>.et</w:t>
        </w:r>
      </w:hyperlink>
    </w:p>
    <w:p w:rsidR="004B2825" w:rsidRPr="009B5522" w:rsidRDefault="004B2825" w:rsidP="004B2825">
      <w:pPr>
        <w:spacing w:before="16" w:line="276" w:lineRule="auto"/>
        <w:ind w:right="73"/>
        <w:jc w:val="both"/>
        <w:rPr>
          <w:rFonts w:eastAsia="Calibri"/>
          <w:sz w:val="24"/>
          <w:szCs w:val="24"/>
        </w:rPr>
      </w:pPr>
      <w:r w:rsidRPr="009B5522">
        <w:rPr>
          <w:rFonts w:eastAsia="Calibri"/>
          <w:sz w:val="24"/>
          <w:szCs w:val="24"/>
        </w:rPr>
        <w:t>[2]C</w:t>
      </w:r>
      <w:r w:rsidRPr="009B5522">
        <w:rPr>
          <w:rFonts w:eastAsia="Calibri"/>
          <w:spacing w:val="-1"/>
          <w:sz w:val="24"/>
          <w:szCs w:val="24"/>
        </w:rPr>
        <w:t>h</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 xml:space="preserve">.C, </w:t>
      </w:r>
      <w:r w:rsidRPr="009B5522">
        <w:rPr>
          <w:rFonts w:eastAsia="Calibri"/>
          <w:spacing w:val="-2"/>
          <w:sz w:val="24"/>
          <w:szCs w:val="24"/>
        </w:rPr>
        <w:t>"</w:t>
      </w:r>
      <w:r w:rsidRPr="009B5522">
        <w:rPr>
          <w:rFonts w:eastAsia="Calibri"/>
          <w:spacing w:val="1"/>
          <w:sz w:val="24"/>
          <w:szCs w:val="24"/>
        </w:rPr>
        <w:t>D</w:t>
      </w:r>
      <w:r w:rsidRPr="009B5522">
        <w:rPr>
          <w:rFonts w:eastAsia="Calibri"/>
          <w:sz w:val="24"/>
          <w:szCs w:val="24"/>
        </w:rPr>
        <w:t>i</w:t>
      </w:r>
      <w:r w:rsidRPr="009B5522">
        <w:rPr>
          <w:rFonts w:eastAsia="Calibri"/>
          <w:spacing w:val="-1"/>
          <w:sz w:val="24"/>
          <w:szCs w:val="24"/>
        </w:rPr>
        <w:t>g</w:t>
      </w:r>
      <w:r w:rsidRPr="009B5522">
        <w:rPr>
          <w:rFonts w:eastAsia="Calibri"/>
          <w:sz w:val="24"/>
          <w:szCs w:val="24"/>
        </w:rPr>
        <w:t>ital</w:t>
      </w:r>
      <w:r w:rsidRPr="009B5522">
        <w:rPr>
          <w:rFonts w:eastAsia="Calibri"/>
          <w:spacing w:val="1"/>
          <w:sz w:val="24"/>
          <w:szCs w:val="24"/>
        </w:rPr>
        <w:t>L</w:t>
      </w:r>
      <w:r w:rsidRPr="009B5522">
        <w:rPr>
          <w:rFonts w:eastAsia="Calibri"/>
          <w:sz w:val="24"/>
          <w:szCs w:val="24"/>
        </w:rPr>
        <w:t>i</w:t>
      </w:r>
      <w:r w:rsidRPr="009B5522">
        <w:rPr>
          <w:rFonts w:eastAsia="Calibri"/>
          <w:spacing w:val="-1"/>
          <w:sz w:val="24"/>
          <w:szCs w:val="24"/>
        </w:rPr>
        <w:t>b</w:t>
      </w:r>
      <w:r w:rsidRPr="009B5522">
        <w:rPr>
          <w:rFonts w:eastAsia="Calibri"/>
          <w:sz w:val="24"/>
          <w:szCs w:val="24"/>
        </w:rPr>
        <w:t>ra</w:t>
      </w:r>
      <w:r w:rsidRPr="009B5522">
        <w:rPr>
          <w:rFonts w:eastAsia="Calibri"/>
          <w:spacing w:val="-1"/>
          <w:sz w:val="24"/>
          <w:szCs w:val="24"/>
        </w:rPr>
        <w:t>r</w:t>
      </w:r>
      <w:r w:rsidRPr="009B5522">
        <w:rPr>
          <w:rFonts w:eastAsia="Calibri"/>
          <w:sz w:val="24"/>
          <w:szCs w:val="24"/>
        </w:rPr>
        <w:t xml:space="preserve">ies </w:t>
      </w:r>
      <w:r w:rsidRPr="009B5522">
        <w:rPr>
          <w:rFonts w:eastAsia="Calibri"/>
          <w:spacing w:val="-3"/>
          <w:sz w:val="24"/>
          <w:szCs w:val="24"/>
        </w:rPr>
        <w:t>u</w:t>
      </w:r>
      <w:r w:rsidRPr="009B5522">
        <w:rPr>
          <w:rFonts w:eastAsia="Calibri"/>
          <w:spacing w:val="-1"/>
          <w:sz w:val="24"/>
          <w:szCs w:val="24"/>
        </w:rPr>
        <w:t>nd</w:t>
      </w:r>
      <w:r w:rsidRPr="009B5522">
        <w:rPr>
          <w:rFonts w:eastAsia="Calibri"/>
          <w:sz w:val="24"/>
          <w:szCs w:val="24"/>
        </w:rPr>
        <w:t>erthe C</w:t>
      </w:r>
      <w:r w:rsidRPr="009B5522">
        <w:rPr>
          <w:rFonts w:eastAsia="Calibri"/>
          <w:spacing w:val="-2"/>
          <w:sz w:val="24"/>
          <w:szCs w:val="24"/>
        </w:rPr>
        <w:t>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w:t>
      </w:r>
      <w:r w:rsidRPr="009B5522">
        <w:rPr>
          <w:rFonts w:eastAsia="Calibri"/>
          <w:spacing w:val="-2"/>
          <w:sz w:val="24"/>
          <w:szCs w:val="24"/>
        </w:rPr>
        <w:t>C</w:t>
      </w:r>
      <w:r w:rsidRPr="009B5522">
        <w:rPr>
          <w:rFonts w:eastAsia="Calibri"/>
          <w:spacing w:val="1"/>
          <w:sz w:val="24"/>
          <w:szCs w:val="24"/>
        </w:rPr>
        <w:t>om</w:t>
      </w:r>
      <w:r w:rsidRPr="009B5522">
        <w:rPr>
          <w:rFonts w:eastAsia="Calibri"/>
          <w:spacing w:val="-1"/>
          <w:sz w:val="24"/>
          <w:szCs w:val="24"/>
        </w:rPr>
        <w:t>pu</w:t>
      </w:r>
      <w:r w:rsidRPr="009B5522">
        <w:rPr>
          <w:rFonts w:eastAsia="Calibri"/>
          <w:sz w:val="24"/>
          <w:szCs w:val="24"/>
        </w:rPr>
        <w:t>ti</w:t>
      </w:r>
      <w:r w:rsidRPr="009B5522">
        <w:rPr>
          <w:rFonts w:eastAsia="Calibri"/>
          <w:spacing w:val="-1"/>
          <w:sz w:val="24"/>
          <w:szCs w:val="24"/>
        </w:rPr>
        <w:t>ng</w:t>
      </w:r>
      <w:r w:rsidRPr="009B5522">
        <w:rPr>
          <w:rFonts w:eastAsia="Calibri"/>
          <w:spacing w:val="-2"/>
          <w:sz w:val="24"/>
          <w:szCs w:val="24"/>
        </w:rPr>
        <w:t>,</w:t>
      </w:r>
      <w:r w:rsidRPr="009B5522">
        <w:rPr>
          <w:rFonts w:eastAsia="Calibri"/>
          <w:sz w:val="24"/>
          <w:szCs w:val="24"/>
        </w:rPr>
        <w:t>"</w:t>
      </w:r>
      <w:r w:rsidRPr="009B5522">
        <w:rPr>
          <w:rFonts w:eastAsia="Calibri"/>
          <w:i/>
          <w:sz w:val="24"/>
          <w:szCs w:val="24"/>
        </w:rPr>
        <w:t>Env</w:t>
      </w:r>
      <w:r w:rsidRPr="009B5522">
        <w:rPr>
          <w:rFonts w:eastAsia="Calibri"/>
          <w:i/>
          <w:spacing w:val="-1"/>
          <w:sz w:val="24"/>
          <w:szCs w:val="24"/>
        </w:rPr>
        <w:t>i</w:t>
      </w:r>
      <w:r w:rsidRPr="009B5522">
        <w:rPr>
          <w:rFonts w:eastAsia="Calibri"/>
          <w:i/>
          <w:spacing w:val="1"/>
          <w:sz w:val="24"/>
          <w:szCs w:val="24"/>
        </w:rPr>
        <w:t>r</w:t>
      </w:r>
      <w:r w:rsidRPr="009B5522">
        <w:rPr>
          <w:rFonts w:eastAsia="Calibri"/>
          <w:i/>
          <w:sz w:val="24"/>
          <w:szCs w:val="24"/>
        </w:rPr>
        <w:t>o</w:t>
      </w:r>
      <w:r w:rsidRPr="009B5522">
        <w:rPr>
          <w:rFonts w:eastAsia="Calibri"/>
          <w:i/>
          <w:spacing w:val="-4"/>
          <w:sz w:val="24"/>
          <w:szCs w:val="24"/>
        </w:rPr>
        <w:t>n</w:t>
      </w:r>
      <w:r w:rsidRPr="009B5522">
        <w:rPr>
          <w:rFonts w:eastAsia="Calibri"/>
          <w:i/>
          <w:sz w:val="24"/>
          <w:szCs w:val="24"/>
        </w:rPr>
        <w:t>mentli</w:t>
      </w:r>
      <w:r w:rsidRPr="009B5522">
        <w:rPr>
          <w:rFonts w:eastAsia="Calibri"/>
          <w:i/>
          <w:spacing w:val="-1"/>
          <w:sz w:val="24"/>
          <w:szCs w:val="24"/>
        </w:rPr>
        <w:t>ab</w:t>
      </w:r>
      <w:r w:rsidRPr="009B5522">
        <w:rPr>
          <w:rFonts w:eastAsia="Calibri"/>
          <w:i/>
          <w:spacing w:val="1"/>
          <w:sz w:val="24"/>
          <w:szCs w:val="24"/>
        </w:rPr>
        <w:t>r</w:t>
      </w:r>
      <w:r w:rsidRPr="009B5522">
        <w:rPr>
          <w:rFonts w:eastAsia="Calibri"/>
          <w:i/>
          <w:spacing w:val="-3"/>
          <w:sz w:val="24"/>
          <w:szCs w:val="24"/>
        </w:rPr>
        <w:t>a</w:t>
      </w:r>
      <w:r w:rsidRPr="009B5522">
        <w:rPr>
          <w:rFonts w:eastAsia="Calibri"/>
          <w:i/>
          <w:spacing w:val="1"/>
          <w:sz w:val="24"/>
          <w:szCs w:val="24"/>
        </w:rPr>
        <w:t>r</w:t>
      </w:r>
      <w:r w:rsidRPr="009B5522">
        <w:rPr>
          <w:rFonts w:eastAsia="Calibri"/>
          <w:i/>
          <w:spacing w:val="-1"/>
          <w:sz w:val="24"/>
          <w:szCs w:val="24"/>
        </w:rPr>
        <w:t>a</w:t>
      </w:r>
      <w:r w:rsidRPr="009B5522">
        <w:rPr>
          <w:rFonts w:eastAsia="Calibri"/>
          <w:i/>
          <w:sz w:val="24"/>
          <w:szCs w:val="24"/>
        </w:rPr>
        <w:t>ye</w:t>
      </w:r>
      <w:r w:rsidRPr="009B5522">
        <w:rPr>
          <w:rFonts w:eastAsia="Calibri"/>
          <w:i/>
          <w:spacing w:val="-3"/>
          <w:sz w:val="24"/>
          <w:szCs w:val="24"/>
        </w:rPr>
        <w:t>n</w:t>
      </w:r>
      <w:r w:rsidRPr="009B5522">
        <w:rPr>
          <w:rFonts w:eastAsia="Calibri"/>
          <w:i/>
          <w:sz w:val="24"/>
          <w:szCs w:val="24"/>
        </w:rPr>
        <w:t>vironment</w:t>
      </w:r>
      <w:r w:rsidRPr="009B5522">
        <w:rPr>
          <w:rFonts w:eastAsia="Calibri"/>
          <w:sz w:val="24"/>
          <w:szCs w:val="24"/>
        </w:rPr>
        <w:t>,</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11</w:t>
      </w:r>
      <w:r w:rsidRPr="009B5522">
        <w:rPr>
          <w:rFonts w:eastAsia="Calibri"/>
          <w:sz w:val="24"/>
          <w:szCs w:val="24"/>
        </w:rPr>
        <w:t xml:space="preserve">. [3]C. </w:t>
      </w:r>
      <w:r w:rsidRPr="009B5522">
        <w:rPr>
          <w:rFonts w:eastAsia="Calibri"/>
          <w:spacing w:val="1"/>
          <w:sz w:val="24"/>
          <w:szCs w:val="24"/>
        </w:rPr>
        <w:t>M</w:t>
      </w:r>
      <w:r w:rsidRPr="009B5522">
        <w:rPr>
          <w:rFonts w:eastAsia="Calibri"/>
          <w:sz w:val="24"/>
          <w:szCs w:val="24"/>
        </w:rPr>
        <w:t>a</w:t>
      </w:r>
      <w:r w:rsidRPr="009B5522">
        <w:rPr>
          <w:rFonts w:eastAsia="Calibri"/>
          <w:spacing w:val="-1"/>
          <w:sz w:val="24"/>
          <w:szCs w:val="24"/>
        </w:rPr>
        <w:t>p</w:t>
      </w:r>
      <w:r w:rsidRPr="009B5522">
        <w:rPr>
          <w:rFonts w:eastAsia="Calibri"/>
          <w:sz w:val="24"/>
          <w:szCs w:val="24"/>
        </w:rPr>
        <w:t>las,"cl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ds</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rci</w:t>
      </w:r>
      <w:r w:rsidRPr="009B5522">
        <w:rPr>
          <w:rFonts w:eastAsia="Calibri"/>
          <w:spacing w:val="-1"/>
          <w:sz w:val="24"/>
          <w:szCs w:val="24"/>
        </w:rPr>
        <w:t>n</w:t>
      </w:r>
      <w:r w:rsidRPr="009B5522">
        <w:rPr>
          <w:rFonts w:eastAsia="Calibri"/>
          <w:sz w:val="24"/>
          <w:szCs w:val="24"/>
        </w:rPr>
        <w:t>gres</w:t>
      </w:r>
      <w:r w:rsidRPr="009B5522">
        <w:rPr>
          <w:rFonts w:eastAsia="Calibri"/>
          <w:spacing w:val="1"/>
          <w:sz w:val="24"/>
          <w:szCs w:val="24"/>
        </w:rPr>
        <w:t>e</w:t>
      </w:r>
      <w:r w:rsidRPr="009B5522">
        <w:rPr>
          <w:rFonts w:eastAsia="Calibri"/>
          <w:sz w:val="24"/>
          <w:szCs w:val="24"/>
        </w:rPr>
        <w:t>archc</w:t>
      </w:r>
      <w:r w:rsidRPr="009B5522">
        <w:rPr>
          <w:rFonts w:eastAsia="Calibri"/>
          <w:spacing w:val="1"/>
          <w:sz w:val="24"/>
          <w:szCs w:val="24"/>
        </w:rPr>
        <w:t>o</w:t>
      </w:r>
      <w:r w:rsidRPr="009B5522">
        <w:rPr>
          <w:rFonts w:eastAsia="Calibri"/>
          <w:sz w:val="24"/>
          <w:szCs w:val="24"/>
        </w:rPr>
        <w:t>l</w:t>
      </w:r>
      <w:r w:rsidRPr="009B5522">
        <w:rPr>
          <w:rFonts w:eastAsia="Calibri"/>
          <w:spacing w:val="-3"/>
          <w:sz w:val="24"/>
          <w:szCs w:val="24"/>
        </w:rPr>
        <w:t>l</w:t>
      </w:r>
      <w:r w:rsidRPr="009B5522">
        <w:rPr>
          <w:rFonts w:eastAsia="Calibri"/>
          <w:sz w:val="24"/>
          <w:szCs w:val="24"/>
        </w:rPr>
        <w:t>ec</w:t>
      </w:r>
      <w:r w:rsidRPr="009B5522">
        <w:rPr>
          <w:rFonts w:eastAsia="Calibri"/>
          <w:spacing w:val="1"/>
          <w:sz w:val="24"/>
          <w:szCs w:val="24"/>
        </w:rPr>
        <w:t>t</w:t>
      </w:r>
      <w:r w:rsidRPr="009B5522">
        <w:rPr>
          <w:rFonts w:eastAsia="Calibri"/>
          <w:spacing w:val="-3"/>
          <w:sz w:val="24"/>
          <w:szCs w:val="24"/>
        </w:rPr>
        <w:t>i</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w:t>
      </w:r>
      <w:r w:rsidRPr="009B5522">
        <w:rPr>
          <w:rFonts w:eastAsia="Calibri"/>
          <w:spacing w:val="-1"/>
          <w:sz w:val="24"/>
          <w:szCs w:val="24"/>
        </w:rPr>
        <w:t>dub</w:t>
      </w:r>
      <w:r w:rsidRPr="009B5522">
        <w:rPr>
          <w:rFonts w:eastAsia="Calibri"/>
          <w:sz w:val="24"/>
          <w:szCs w:val="24"/>
        </w:rPr>
        <w:t>li</w:t>
      </w:r>
      <w:r w:rsidRPr="009B5522">
        <w:rPr>
          <w:rFonts w:eastAsia="Calibri"/>
          <w:spacing w:val="-3"/>
          <w:sz w:val="24"/>
          <w:szCs w:val="24"/>
        </w:rPr>
        <w:t>n</w:t>
      </w:r>
      <w:r w:rsidRPr="009B5522">
        <w:rPr>
          <w:rFonts w:eastAsia="Calibri"/>
          <w:sz w:val="24"/>
          <w:szCs w:val="24"/>
        </w:rPr>
        <w:t xml:space="preserve">, </w:t>
      </w:r>
      <w:r w:rsidRPr="009B5522">
        <w:rPr>
          <w:rFonts w:eastAsia="Calibri"/>
          <w:spacing w:val="1"/>
          <w:sz w:val="24"/>
          <w:szCs w:val="24"/>
        </w:rPr>
        <w:t>o</w:t>
      </w:r>
      <w:r w:rsidRPr="009B5522">
        <w:rPr>
          <w:rFonts w:eastAsia="Calibri"/>
          <w:sz w:val="24"/>
          <w:szCs w:val="24"/>
        </w:rPr>
        <w:t>clcr</w:t>
      </w:r>
      <w:r w:rsidRPr="009B5522">
        <w:rPr>
          <w:rFonts w:eastAsia="Calibri"/>
          <w:spacing w:val="1"/>
          <w:sz w:val="24"/>
          <w:szCs w:val="24"/>
        </w:rPr>
        <w:t>e</w:t>
      </w:r>
      <w:r w:rsidRPr="009B5522">
        <w:rPr>
          <w:rFonts w:eastAsia="Calibri"/>
          <w:spacing w:val="-2"/>
          <w:sz w:val="24"/>
          <w:szCs w:val="24"/>
        </w:rPr>
        <w:t>s</w:t>
      </w:r>
      <w:r w:rsidRPr="009B5522">
        <w:rPr>
          <w:rFonts w:eastAsia="Calibri"/>
          <w:sz w:val="24"/>
          <w:szCs w:val="24"/>
        </w:rPr>
        <w:t>earch</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11</w:t>
      </w:r>
      <w:r w:rsidRPr="009B5522">
        <w:rPr>
          <w:rFonts w:eastAsia="Calibri"/>
          <w:sz w:val="24"/>
          <w:szCs w:val="24"/>
        </w:rPr>
        <w:t>.</w:t>
      </w:r>
    </w:p>
    <w:p w:rsidR="004B2825" w:rsidRPr="009B5522" w:rsidRDefault="004B2825" w:rsidP="004B2825">
      <w:pPr>
        <w:spacing w:line="276" w:lineRule="auto"/>
        <w:ind w:right="1241"/>
        <w:jc w:val="both"/>
        <w:rPr>
          <w:rFonts w:eastAsia="Calibri"/>
          <w:sz w:val="24"/>
          <w:szCs w:val="24"/>
        </w:rPr>
      </w:pPr>
      <w:r w:rsidRPr="009B5522">
        <w:rPr>
          <w:rFonts w:eastAsia="Calibri"/>
          <w:sz w:val="24"/>
          <w:szCs w:val="24"/>
        </w:rPr>
        <w:t>[4]</w:t>
      </w:r>
      <w:r w:rsidRPr="009B5522">
        <w:rPr>
          <w:rFonts w:eastAsia="Calibri"/>
          <w:spacing w:val="-1"/>
          <w:sz w:val="24"/>
          <w:szCs w:val="24"/>
        </w:rPr>
        <w:t>Jun</w:t>
      </w:r>
      <w:r w:rsidRPr="009B5522">
        <w:rPr>
          <w:rFonts w:eastAsia="Calibri"/>
          <w:sz w:val="24"/>
          <w:szCs w:val="24"/>
        </w:rPr>
        <w:t>i</w:t>
      </w:r>
      <w:r w:rsidRPr="009B5522">
        <w:rPr>
          <w:rFonts w:eastAsia="Calibri"/>
          <w:spacing w:val="-1"/>
          <w:sz w:val="24"/>
          <w:szCs w:val="24"/>
        </w:rPr>
        <w:t>p</w:t>
      </w:r>
      <w:r w:rsidRPr="009B5522">
        <w:rPr>
          <w:rFonts w:eastAsia="Calibri"/>
          <w:sz w:val="24"/>
          <w:szCs w:val="24"/>
        </w:rPr>
        <w:t>er,"Secur</w:t>
      </w:r>
      <w:r w:rsidRPr="009B5522">
        <w:rPr>
          <w:rFonts w:eastAsia="Calibri"/>
          <w:spacing w:val="-1"/>
          <w:sz w:val="24"/>
          <w:szCs w:val="24"/>
        </w:rPr>
        <w:t>in</w:t>
      </w:r>
      <w:r w:rsidRPr="009B5522">
        <w:rPr>
          <w:rFonts w:eastAsia="Calibri"/>
          <w:sz w:val="24"/>
          <w:szCs w:val="24"/>
        </w:rPr>
        <w:t>g</w:t>
      </w:r>
      <w:r w:rsidRPr="009B5522">
        <w:rPr>
          <w:rFonts w:eastAsia="Calibri"/>
          <w:spacing w:val="1"/>
          <w:sz w:val="24"/>
          <w:szCs w:val="24"/>
        </w:rPr>
        <w:t>M</w:t>
      </w:r>
      <w:r w:rsidRPr="009B5522">
        <w:rPr>
          <w:rFonts w:eastAsia="Calibri"/>
          <w:spacing w:val="-1"/>
          <w:sz w:val="24"/>
          <w:szCs w:val="24"/>
        </w:rPr>
        <w:t>u</w:t>
      </w:r>
      <w:r w:rsidRPr="009B5522">
        <w:rPr>
          <w:rFonts w:eastAsia="Calibri"/>
          <w:sz w:val="24"/>
          <w:szCs w:val="24"/>
        </w:rPr>
        <w:t>lt</w:t>
      </w:r>
      <w:r w:rsidRPr="009B5522">
        <w:rPr>
          <w:rFonts w:eastAsia="Calibri"/>
          <w:spacing w:val="1"/>
          <w:sz w:val="24"/>
          <w:szCs w:val="24"/>
        </w:rPr>
        <w:t>i</w:t>
      </w:r>
      <w:r w:rsidRPr="009B5522">
        <w:rPr>
          <w:rFonts w:eastAsia="Calibri"/>
          <w:spacing w:val="-3"/>
          <w:sz w:val="24"/>
          <w:szCs w:val="24"/>
        </w:rPr>
        <w:t>-</w:t>
      </w:r>
      <w:r w:rsidRPr="009B5522">
        <w:rPr>
          <w:rFonts w:eastAsia="Calibri"/>
          <w:sz w:val="24"/>
          <w:szCs w:val="24"/>
        </w:rPr>
        <w:t>T</w:t>
      </w:r>
      <w:r w:rsidRPr="009B5522">
        <w:rPr>
          <w:rFonts w:eastAsia="Calibri"/>
          <w:spacing w:val="-2"/>
          <w:sz w:val="24"/>
          <w:szCs w:val="24"/>
        </w:rPr>
        <w:t>e</w:t>
      </w:r>
      <w:r w:rsidRPr="009B5522">
        <w:rPr>
          <w:rFonts w:eastAsia="Calibri"/>
          <w:spacing w:val="-1"/>
          <w:sz w:val="24"/>
          <w:szCs w:val="24"/>
        </w:rPr>
        <w:t>n</w:t>
      </w:r>
      <w:r w:rsidRPr="009B5522">
        <w:rPr>
          <w:rFonts w:eastAsia="Calibri"/>
          <w:sz w:val="24"/>
          <w:szCs w:val="24"/>
        </w:rPr>
        <w:t>a</w:t>
      </w:r>
      <w:r w:rsidRPr="009B5522">
        <w:rPr>
          <w:rFonts w:eastAsia="Calibri"/>
          <w:spacing w:val="-1"/>
          <w:sz w:val="24"/>
          <w:szCs w:val="24"/>
        </w:rPr>
        <w:t>n</w:t>
      </w:r>
      <w:r w:rsidRPr="009B5522">
        <w:rPr>
          <w:rFonts w:eastAsia="Calibri"/>
          <w:sz w:val="24"/>
          <w:szCs w:val="24"/>
        </w:rPr>
        <w:t>cyandC</w:t>
      </w:r>
      <w:r w:rsidRPr="009B5522">
        <w:rPr>
          <w:rFonts w:eastAsia="Calibri"/>
          <w:spacing w:val="-2"/>
          <w:sz w:val="24"/>
          <w:szCs w:val="24"/>
        </w:rPr>
        <w:t>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dC</w:t>
      </w:r>
      <w:r w:rsidRPr="009B5522">
        <w:rPr>
          <w:rFonts w:eastAsia="Calibri"/>
          <w:spacing w:val="-1"/>
          <w:sz w:val="24"/>
          <w:szCs w:val="24"/>
        </w:rPr>
        <w:t>o</w:t>
      </w:r>
      <w:r w:rsidRPr="009B5522">
        <w:rPr>
          <w:rFonts w:eastAsia="Calibri"/>
          <w:spacing w:val="1"/>
          <w:sz w:val="24"/>
          <w:szCs w:val="24"/>
        </w:rPr>
        <w:t>m</w:t>
      </w:r>
      <w:r w:rsidRPr="009B5522">
        <w:rPr>
          <w:rFonts w:eastAsia="Calibri"/>
          <w:spacing w:val="-1"/>
          <w:sz w:val="24"/>
          <w:szCs w:val="24"/>
        </w:rPr>
        <w:t>pu</w:t>
      </w:r>
      <w:r w:rsidRPr="009B5522">
        <w:rPr>
          <w:rFonts w:eastAsia="Calibri"/>
          <w:sz w:val="24"/>
          <w:szCs w:val="24"/>
        </w:rPr>
        <w:t>ti</w:t>
      </w:r>
      <w:r w:rsidRPr="009B5522">
        <w:rPr>
          <w:rFonts w:eastAsia="Calibri"/>
          <w:spacing w:val="-3"/>
          <w:sz w:val="24"/>
          <w:szCs w:val="24"/>
        </w:rPr>
        <w:t>n</w:t>
      </w:r>
      <w:r w:rsidRPr="009B5522">
        <w:rPr>
          <w:rFonts w:eastAsia="Calibri"/>
          <w:sz w:val="24"/>
          <w:szCs w:val="24"/>
        </w:rPr>
        <w:t>gSecur</w:t>
      </w:r>
      <w:r w:rsidRPr="009B5522">
        <w:rPr>
          <w:rFonts w:eastAsia="Calibri"/>
          <w:spacing w:val="-1"/>
          <w:sz w:val="24"/>
          <w:szCs w:val="24"/>
        </w:rPr>
        <w:t>i</w:t>
      </w:r>
      <w:r w:rsidRPr="009B5522">
        <w:rPr>
          <w:rFonts w:eastAsia="Calibri"/>
          <w:sz w:val="24"/>
          <w:szCs w:val="24"/>
        </w:rPr>
        <w:t>ty</w:t>
      </w:r>
      <w:r w:rsidRPr="009B5522">
        <w:rPr>
          <w:rFonts w:eastAsia="Calibri"/>
          <w:spacing w:val="1"/>
          <w:sz w:val="24"/>
          <w:szCs w:val="24"/>
        </w:rPr>
        <w:t>T</w:t>
      </w:r>
      <w:r w:rsidRPr="009B5522">
        <w:rPr>
          <w:rFonts w:eastAsia="Calibri"/>
          <w:spacing w:val="-1"/>
          <w:sz w:val="24"/>
          <w:szCs w:val="24"/>
        </w:rPr>
        <w:t>h</w:t>
      </w:r>
      <w:r w:rsidRPr="009B5522">
        <w:rPr>
          <w:rFonts w:eastAsia="Calibri"/>
          <w:sz w:val="24"/>
          <w:szCs w:val="24"/>
        </w:rPr>
        <w:t>atEns</w:t>
      </w:r>
      <w:r w:rsidRPr="009B5522">
        <w:rPr>
          <w:rFonts w:eastAsia="Calibri"/>
          <w:spacing w:val="-1"/>
          <w:sz w:val="24"/>
          <w:szCs w:val="24"/>
        </w:rPr>
        <w:t>u</w:t>
      </w:r>
      <w:r w:rsidRPr="009B5522">
        <w:rPr>
          <w:rFonts w:eastAsia="Calibri"/>
          <w:sz w:val="24"/>
          <w:szCs w:val="24"/>
        </w:rPr>
        <w:t>res,"</w:t>
      </w:r>
      <w:r w:rsidRPr="009B5522">
        <w:rPr>
          <w:rFonts w:eastAsia="Calibri"/>
          <w:spacing w:val="-1"/>
          <w:sz w:val="24"/>
          <w:szCs w:val="24"/>
        </w:rPr>
        <w:t>2</w:t>
      </w:r>
      <w:r w:rsidRPr="009B5522">
        <w:rPr>
          <w:rFonts w:eastAsia="Calibri"/>
          <w:spacing w:val="1"/>
          <w:sz w:val="24"/>
          <w:szCs w:val="24"/>
        </w:rPr>
        <w:t>0</w:t>
      </w:r>
      <w:r w:rsidRPr="009B5522">
        <w:rPr>
          <w:rFonts w:eastAsia="Calibri"/>
          <w:spacing w:val="-2"/>
          <w:sz w:val="24"/>
          <w:szCs w:val="24"/>
        </w:rPr>
        <w:t>1</w:t>
      </w:r>
      <w:r w:rsidRPr="009B5522">
        <w:rPr>
          <w:rFonts w:eastAsia="Calibri"/>
          <w:spacing w:val="1"/>
          <w:sz w:val="24"/>
          <w:szCs w:val="24"/>
        </w:rPr>
        <w:t>2</w:t>
      </w:r>
      <w:r w:rsidRPr="009B5522">
        <w:rPr>
          <w:rFonts w:eastAsia="Calibri"/>
          <w:sz w:val="24"/>
          <w:szCs w:val="24"/>
        </w:rPr>
        <w:t>. [5]CI</w:t>
      </w:r>
      <w:r w:rsidRPr="009B5522">
        <w:rPr>
          <w:rFonts w:eastAsia="Calibri"/>
          <w:spacing w:val="-1"/>
          <w:sz w:val="24"/>
          <w:szCs w:val="24"/>
        </w:rPr>
        <w:t>S</w:t>
      </w:r>
      <w:r w:rsidRPr="009B5522">
        <w:rPr>
          <w:rFonts w:eastAsia="Calibri"/>
          <w:sz w:val="24"/>
          <w:szCs w:val="24"/>
        </w:rPr>
        <w:t>CO,</w:t>
      </w:r>
      <w:r w:rsidRPr="009B5522">
        <w:rPr>
          <w:rFonts w:eastAsia="Calibri"/>
          <w:i/>
          <w:sz w:val="24"/>
          <w:szCs w:val="24"/>
        </w:rPr>
        <w:t>CiscoClo</w:t>
      </w:r>
      <w:r w:rsidRPr="009B5522">
        <w:rPr>
          <w:rFonts w:eastAsia="Calibri"/>
          <w:i/>
          <w:spacing w:val="-1"/>
          <w:sz w:val="24"/>
          <w:szCs w:val="24"/>
        </w:rPr>
        <w:t>u</w:t>
      </w:r>
      <w:r w:rsidRPr="009B5522">
        <w:rPr>
          <w:rFonts w:eastAsia="Calibri"/>
          <w:i/>
          <w:sz w:val="24"/>
          <w:szCs w:val="24"/>
        </w:rPr>
        <w:t>dC</w:t>
      </w:r>
      <w:r w:rsidRPr="009B5522">
        <w:rPr>
          <w:rFonts w:eastAsia="Calibri"/>
          <w:i/>
          <w:spacing w:val="-3"/>
          <w:sz w:val="24"/>
          <w:szCs w:val="24"/>
        </w:rPr>
        <w:t>o</w:t>
      </w:r>
      <w:r w:rsidRPr="009B5522">
        <w:rPr>
          <w:rFonts w:eastAsia="Calibri"/>
          <w:i/>
          <w:sz w:val="24"/>
          <w:szCs w:val="24"/>
        </w:rPr>
        <w:t>mp</w:t>
      </w:r>
      <w:r w:rsidRPr="009B5522">
        <w:rPr>
          <w:rFonts w:eastAsia="Calibri"/>
          <w:i/>
          <w:spacing w:val="-1"/>
          <w:sz w:val="24"/>
          <w:szCs w:val="24"/>
        </w:rPr>
        <w:t>u</w:t>
      </w:r>
      <w:r w:rsidRPr="009B5522">
        <w:rPr>
          <w:rFonts w:eastAsia="Calibri"/>
          <w:i/>
          <w:sz w:val="24"/>
          <w:szCs w:val="24"/>
        </w:rPr>
        <w:t>t</w:t>
      </w:r>
      <w:r w:rsidRPr="009B5522">
        <w:rPr>
          <w:rFonts w:eastAsia="Calibri"/>
          <w:i/>
          <w:spacing w:val="-2"/>
          <w:sz w:val="24"/>
          <w:szCs w:val="24"/>
        </w:rPr>
        <w:t>i</w:t>
      </w:r>
      <w:r w:rsidRPr="009B5522">
        <w:rPr>
          <w:rFonts w:eastAsia="Calibri"/>
          <w:i/>
          <w:spacing w:val="-1"/>
          <w:sz w:val="24"/>
          <w:szCs w:val="24"/>
        </w:rPr>
        <w:t>n</w:t>
      </w:r>
      <w:r w:rsidRPr="009B5522">
        <w:rPr>
          <w:rFonts w:eastAsia="Calibri"/>
          <w:i/>
          <w:sz w:val="24"/>
          <w:szCs w:val="24"/>
        </w:rPr>
        <w:t>g</w:t>
      </w:r>
      <w:r w:rsidRPr="009B5522">
        <w:rPr>
          <w:rFonts w:eastAsia="Calibri"/>
          <w:i/>
          <w:spacing w:val="1"/>
          <w:sz w:val="24"/>
          <w:szCs w:val="24"/>
        </w:rPr>
        <w:t>D</w:t>
      </w:r>
      <w:r w:rsidRPr="009B5522">
        <w:rPr>
          <w:rFonts w:eastAsia="Calibri"/>
          <w:i/>
          <w:spacing w:val="-1"/>
          <w:sz w:val="24"/>
          <w:szCs w:val="24"/>
        </w:rPr>
        <w:t>a</w:t>
      </w:r>
      <w:r w:rsidRPr="009B5522">
        <w:rPr>
          <w:rFonts w:eastAsia="Calibri"/>
          <w:i/>
          <w:sz w:val="24"/>
          <w:szCs w:val="24"/>
        </w:rPr>
        <w:t>ta Cen</w:t>
      </w:r>
      <w:r w:rsidRPr="009B5522">
        <w:rPr>
          <w:rFonts w:eastAsia="Calibri"/>
          <w:i/>
          <w:spacing w:val="-2"/>
          <w:sz w:val="24"/>
          <w:szCs w:val="24"/>
        </w:rPr>
        <w:t>t</w:t>
      </w:r>
      <w:r w:rsidRPr="009B5522">
        <w:rPr>
          <w:rFonts w:eastAsia="Calibri"/>
          <w:i/>
          <w:sz w:val="24"/>
          <w:szCs w:val="24"/>
        </w:rPr>
        <w:t>er</w:t>
      </w:r>
      <w:r w:rsidRPr="009B5522">
        <w:rPr>
          <w:rFonts w:eastAsia="Calibri"/>
          <w:i/>
          <w:spacing w:val="1"/>
          <w:sz w:val="24"/>
          <w:szCs w:val="24"/>
        </w:rPr>
        <w:t>S</w:t>
      </w:r>
      <w:r w:rsidRPr="009B5522">
        <w:rPr>
          <w:rFonts w:eastAsia="Calibri"/>
          <w:i/>
          <w:spacing w:val="-2"/>
          <w:sz w:val="24"/>
          <w:szCs w:val="24"/>
        </w:rPr>
        <w:t>t</w:t>
      </w:r>
      <w:r w:rsidRPr="009B5522">
        <w:rPr>
          <w:rFonts w:eastAsia="Calibri"/>
          <w:i/>
          <w:spacing w:val="1"/>
          <w:sz w:val="24"/>
          <w:szCs w:val="24"/>
        </w:rPr>
        <w:t>r</w:t>
      </w:r>
      <w:r w:rsidRPr="009B5522">
        <w:rPr>
          <w:rFonts w:eastAsia="Calibri"/>
          <w:i/>
          <w:spacing w:val="-1"/>
          <w:sz w:val="24"/>
          <w:szCs w:val="24"/>
        </w:rPr>
        <w:t>a</w:t>
      </w:r>
      <w:r w:rsidRPr="009B5522">
        <w:rPr>
          <w:rFonts w:eastAsia="Calibri"/>
          <w:i/>
          <w:sz w:val="24"/>
          <w:szCs w:val="24"/>
        </w:rPr>
        <w:t>tegy,A</w:t>
      </w:r>
      <w:r w:rsidRPr="009B5522">
        <w:rPr>
          <w:rFonts w:eastAsia="Calibri"/>
          <w:i/>
          <w:spacing w:val="1"/>
          <w:sz w:val="24"/>
          <w:szCs w:val="24"/>
        </w:rPr>
        <w:t>r</w:t>
      </w:r>
      <w:r w:rsidRPr="009B5522">
        <w:rPr>
          <w:rFonts w:eastAsia="Calibri"/>
          <w:i/>
          <w:sz w:val="24"/>
          <w:szCs w:val="24"/>
        </w:rPr>
        <w:t>c</w:t>
      </w:r>
      <w:r w:rsidRPr="009B5522">
        <w:rPr>
          <w:rFonts w:eastAsia="Calibri"/>
          <w:i/>
          <w:spacing w:val="-1"/>
          <w:sz w:val="24"/>
          <w:szCs w:val="24"/>
        </w:rPr>
        <w:t>h</w:t>
      </w:r>
      <w:r w:rsidRPr="009B5522">
        <w:rPr>
          <w:rFonts w:eastAsia="Calibri"/>
          <w:i/>
          <w:sz w:val="24"/>
          <w:szCs w:val="24"/>
        </w:rPr>
        <w:t>itect</w:t>
      </w:r>
      <w:r w:rsidRPr="009B5522">
        <w:rPr>
          <w:rFonts w:eastAsia="Calibri"/>
          <w:i/>
          <w:spacing w:val="-1"/>
          <w:sz w:val="24"/>
          <w:szCs w:val="24"/>
        </w:rPr>
        <w:t>ur</w:t>
      </w:r>
      <w:r w:rsidRPr="009B5522">
        <w:rPr>
          <w:rFonts w:eastAsia="Calibri"/>
          <w:i/>
          <w:sz w:val="24"/>
          <w:szCs w:val="24"/>
        </w:rPr>
        <w:t>e, a</w:t>
      </w:r>
      <w:r w:rsidRPr="009B5522">
        <w:rPr>
          <w:rFonts w:eastAsia="Calibri"/>
          <w:i/>
          <w:spacing w:val="-1"/>
          <w:sz w:val="24"/>
          <w:szCs w:val="24"/>
        </w:rPr>
        <w:t>n</w:t>
      </w:r>
      <w:r w:rsidRPr="009B5522">
        <w:rPr>
          <w:rFonts w:eastAsia="Calibri"/>
          <w:i/>
          <w:spacing w:val="1"/>
          <w:sz w:val="24"/>
          <w:szCs w:val="24"/>
        </w:rPr>
        <w:t>d</w:t>
      </w:r>
      <w:r w:rsidRPr="009B5522">
        <w:rPr>
          <w:rFonts w:eastAsia="Calibri"/>
          <w:sz w:val="24"/>
          <w:szCs w:val="24"/>
        </w:rPr>
        <w:t xml:space="preserve">., </w:t>
      </w:r>
      <w:r w:rsidRPr="009B5522">
        <w:rPr>
          <w:rFonts w:eastAsia="Calibri"/>
          <w:spacing w:val="-2"/>
          <w:sz w:val="24"/>
          <w:szCs w:val="24"/>
        </w:rPr>
        <w:t>2</w:t>
      </w:r>
      <w:r w:rsidRPr="009B5522">
        <w:rPr>
          <w:rFonts w:eastAsia="Calibri"/>
          <w:spacing w:val="1"/>
          <w:sz w:val="24"/>
          <w:szCs w:val="24"/>
        </w:rPr>
        <w:t>0</w:t>
      </w:r>
      <w:r w:rsidRPr="009B5522">
        <w:rPr>
          <w:rFonts w:eastAsia="Calibri"/>
          <w:spacing w:val="-2"/>
          <w:sz w:val="24"/>
          <w:szCs w:val="24"/>
        </w:rPr>
        <w:t>1</w:t>
      </w:r>
      <w:r w:rsidRPr="009B5522">
        <w:rPr>
          <w:rFonts w:eastAsia="Calibri"/>
          <w:spacing w:val="1"/>
          <w:sz w:val="24"/>
          <w:szCs w:val="24"/>
        </w:rPr>
        <w:t>2</w:t>
      </w:r>
      <w:r w:rsidRPr="009B5522">
        <w:rPr>
          <w:rFonts w:eastAsia="Calibri"/>
          <w:sz w:val="24"/>
          <w:szCs w:val="24"/>
        </w:rPr>
        <w:t>.</w:t>
      </w:r>
    </w:p>
    <w:p w:rsidR="004B2825" w:rsidRPr="009B5522" w:rsidRDefault="004B2825" w:rsidP="004B2825">
      <w:pPr>
        <w:spacing w:line="276" w:lineRule="auto"/>
        <w:ind w:right="1669"/>
        <w:jc w:val="both"/>
        <w:rPr>
          <w:rFonts w:eastAsia="Calibri"/>
          <w:sz w:val="24"/>
          <w:szCs w:val="24"/>
        </w:rPr>
      </w:pPr>
      <w:r w:rsidRPr="009B5522">
        <w:rPr>
          <w:rFonts w:eastAsia="Calibri"/>
          <w:sz w:val="24"/>
          <w:szCs w:val="24"/>
        </w:rPr>
        <w:t>[6]S</w:t>
      </w:r>
      <w:r w:rsidRPr="009B5522">
        <w:rPr>
          <w:rFonts w:eastAsia="Calibri"/>
          <w:spacing w:val="-1"/>
          <w:sz w:val="24"/>
          <w:szCs w:val="24"/>
        </w:rPr>
        <w:t>.</w:t>
      </w:r>
      <w:r w:rsidRPr="009B5522">
        <w:rPr>
          <w:rFonts w:eastAsia="Calibri"/>
          <w:sz w:val="24"/>
          <w:szCs w:val="24"/>
        </w:rPr>
        <w:t>, Eckhar</w:t>
      </w:r>
      <w:r w:rsidRPr="009B5522">
        <w:rPr>
          <w:rFonts w:eastAsia="Calibri"/>
          <w:spacing w:val="-1"/>
          <w:sz w:val="24"/>
          <w:szCs w:val="24"/>
        </w:rPr>
        <w:t>d</w:t>
      </w:r>
      <w:r w:rsidRPr="009B5522">
        <w:rPr>
          <w:rFonts w:eastAsia="Calibri"/>
          <w:sz w:val="24"/>
          <w:szCs w:val="24"/>
        </w:rPr>
        <w:t>t,A</w:t>
      </w:r>
      <w:r w:rsidRPr="009B5522">
        <w:rPr>
          <w:rFonts w:eastAsia="Calibri"/>
          <w:spacing w:val="-4"/>
          <w:sz w:val="24"/>
          <w:szCs w:val="24"/>
        </w:rPr>
        <w:t>.</w:t>
      </w:r>
      <w:r w:rsidRPr="009B5522">
        <w:rPr>
          <w:rFonts w:eastAsia="Calibri"/>
          <w:sz w:val="24"/>
          <w:szCs w:val="24"/>
        </w:rPr>
        <w:t>:J.Bus.</w:t>
      </w:r>
      <w:r w:rsidRPr="009B5522">
        <w:rPr>
          <w:rFonts w:eastAsia="Calibri"/>
          <w:spacing w:val="-2"/>
          <w:sz w:val="24"/>
          <w:szCs w:val="24"/>
        </w:rPr>
        <w:t>E</w:t>
      </w:r>
      <w:r w:rsidRPr="009B5522">
        <w:rPr>
          <w:rFonts w:eastAsia="Calibri"/>
          <w:sz w:val="24"/>
          <w:szCs w:val="24"/>
        </w:rPr>
        <w:t>c</w:t>
      </w:r>
      <w:r w:rsidRPr="009B5522">
        <w:rPr>
          <w:rFonts w:eastAsia="Calibri"/>
          <w:spacing w:val="-1"/>
          <w:sz w:val="24"/>
          <w:szCs w:val="24"/>
        </w:rPr>
        <w:t>on</w:t>
      </w:r>
      <w:r w:rsidRPr="009B5522">
        <w:rPr>
          <w:rFonts w:eastAsia="Calibri"/>
          <w:sz w:val="24"/>
          <w:szCs w:val="24"/>
        </w:rPr>
        <w:t>.</w:t>
      </w:r>
      <w:r w:rsidRPr="009B5522">
        <w:rPr>
          <w:rFonts w:eastAsia="Calibri"/>
          <w:spacing w:val="-1"/>
          <w:sz w:val="24"/>
          <w:szCs w:val="24"/>
        </w:rPr>
        <w:t>H</w:t>
      </w:r>
      <w:r w:rsidRPr="009B5522">
        <w:rPr>
          <w:rFonts w:eastAsia="Calibri"/>
          <w:sz w:val="24"/>
          <w:szCs w:val="24"/>
        </w:rPr>
        <w:t>aa</w:t>
      </w:r>
      <w:r w:rsidRPr="009B5522">
        <w:rPr>
          <w:rFonts w:eastAsia="Calibri"/>
          <w:spacing w:val="-1"/>
          <w:sz w:val="24"/>
          <w:szCs w:val="24"/>
        </w:rPr>
        <w:t>g</w:t>
      </w:r>
      <w:r w:rsidRPr="009B5522">
        <w:rPr>
          <w:rFonts w:eastAsia="Calibri"/>
          <w:sz w:val="24"/>
          <w:szCs w:val="24"/>
        </w:rPr>
        <w:t>,</w:t>
      </w:r>
      <w:r w:rsidRPr="009B5522">
        <w:rPr>
          <w:rFonts w:eastAsia="Calibri"/>
          <w:i/>
          <w:sz w:val="24"/>
          <w:szCs w:val="24"/>
        </w:rPr>
        <w:t>Or</w:t>
      </w:r>
      <w:r w:rsidRPr="009B5522">
        <w:rPr>
          <w:rFonts w:eastAsia="Calibri"/>
          <w:i/>
          <w:spacing w:val="-1"/>
          <w:sz w:val="24"/>
          <w:szCs w:val="24"/>
        </w:rPr>
        <w:t>gan</w:t>
      </w:r>
      <w:r w:rsidRPr="009B5522">
        <w:rPr>
          <w:rFonts w:eastAsia="Calibri"/>
          <w:i/>
          <w:sz w:val="24"/>
          <w:szCs w:val="24"/>
        </w:rPr>
        <w:t>i</w:t>
      </w:r>
      <w:r w:rsidRPr="009B5522">
        <w:rPr>
          <w:rFonts w:eastAsia="Calibri"/>
          <w:i/>
          <w:spacing w:val="-1"/>
          <w:sz w:val="24"/>
          <w:szCs w:val="24"/>
        </w:rPr>
        <w:t>za</w:t>
      </w:r>
      <w:r w:rsidRPr="009B5522">
        <w:rPr>
          <w:rFonts w:eastAsia="Calibri"/>
          <w:i/>
          <w:sz w:val="24"/>
          <w:szCs w:val="24"/>
        </w:rPr>
        <w:t>tio</w:t>
      </w:r>
      <w:r w:rsidRPr="009B5522">
        <w:rPr>
          <w:rFonts w:eastAsia="Calibri"/>
          <w:i/>
          <w:spacing w:val="-1"/>
          <w:sz w:val="24"/>
          <w:szCs w:val="24"/>
        </w:rPr>
        <w:t>na</w:t>
      </w:r>
      <w:r w:rsidRPr="009B5522">
        <w:rPr>
          <w:rFonts w:eastAsia="Calibri"/>
          <w:i/>
          <w:sz w:val="24"/>
          <w:szCs w:val="24"/>
        </w:rPr>
        <w:t>l c</w:t>
      </w:r>
      <w:r w:rsidRPr="009B5522">
        <w:rPr>
          <w:rFonts w:eastAsia="Calibri"/>
          <w:i/>
          <w:spacing w:val="-1"/>
          <w:sz w:val="24"/>
          <w:szCs w:val="24"/>
        </w:rPr>
        <w:t>l</w:t>
      </w:r>
      <w:r w:rsidRPr="009B5522">
        <w:rPr>
          <w:rFonts w:eastAsia="Calibri"/>
          <w:i/>
          <w:sz w:val="24"/>
          <w:szCs w:val="24"/>
        </w:rPr>
        <w:t>o</w:t>
      </w:r>
      <w:r w:rsidRPr="009B5522">
        <w:rPr>
          <w:rFonts w:eastAsia="Calibri"/>
          <w:i/>
          <w:spacing w:val="-1"/>
          <w:sz w:val="24"/>
          <w:szCs w:val="24"/>
        </w:rPr>
        <w:t>u</w:t>
      </w:r>
      <w:r w:rsidRPr="009B5522">
        <w:rPr>
          <w:rFonts w:eastAsia="Calibri"/>
          <w:i/>
          <w:sz w:val="24"/>
          <w:szCs w:val="24"/>
        </w:rPr>
        <w:t>d</w:t>
      </w:r>
      <w:r w:rsidRPr="009B5522">
        <w:rPr>
          <w:rFonts w:eastAsia="Calibri"/>
          <w:i/>
          <w:spacing w:val="1"/>
          <w:sz w:val="24"/>
          <w:szCs w:val="24"/>
        </w:rPr>
        <w:t>s</w:t>
      </w:r>
      <w:r w:rsidRPr="009B5522">
        <w:rPr>
          <w:rFonts w:eastAsia="Calibri"/>
          <w:i/>
          <w:sz w:val="24"/>
          <w:szCs w:val="24"/>
        </w:rPr>
        <w:t>e</w:t>
      </w:r>
      <w:r w:rsidRPr="009B5522">
        <w:rPr>
          <w:rFonts w:eastAsia="Calibri"/>
          <w:i/>
          <w:spacing w:val="1"/>
          <w:sz w:val="24"/>
          <w:szCs w:val="24"/>
        </w:rPr>
        <w:t>r</w:t>
      </w:r>
      <w:r w:rsidRPr="009B5522">
        <w:rPr>
          <w:rFonts w:eastAsia="Calibri"/>
          <w:i/>
          <w:sz w:val="24"/>
          <w:szCs w:val="24"/>
        </w:rPr>
        <w:t>vi</w:t>
      </w:r>
      <w:r w:rsidRPr="009B5522">
        <w:rPr>
          <w:rFonts w:eastAsia="Calibri"/>
          <w:i/>
          <w:spacing w:val="-1"/>
          <w:sz w:val="24"/>
          <w:szCs w:val="24"/>
        </w:rPr>
        <w:t>c</w:t>
      </w:r>
      <w:r w:rsidRPr="009B5522">
        <w:rPr>
          <w:rFonts w:eastAsia="Calibri"/>
          <w:i/>
          <w:sz w:val="24"/>
          <w:szCs w:val="24"/>
        </w:rPr>
        <w:t>ea</w:t>
      </w:r>
      <w:r w:rsidRPr="009B5522">
        <w:rPr>
          <w:rFonts w:eastAsia="Calibri"/>
          <w:i/>
          <w:spacing w:val="-1"/>
          <w:sz w:val="24"/>
          <w:szCs w:val="24"/>
        </w:rPr>
        <w:t>d</w:t>
      </w:r>
      <w:r w:rsidRPr="009B5522">
        <w:rPr>
          <w:rFonts w:eastAsia="Calibri"/>
          <w:i/>
          <w:sz w:val="24"/>
          <w:szCs w:val="24"/>
        </w:rPr>
        <w:t>o</w:t>
      </w:r>
      <w:r w:rsidRPr="009B5522">
        <w:rPr>
          <w:rFonts w:eastAsia="Calibri"/>
          <w:i/>
          <w:spacing w:val="-1"/>
          <w:sz w:val="24"/>
          <w:szCs w:val="24"/>
        </w:rPr>
        <w:t>p</w:t>
      </w:r>
      <w:r w:rsidRPr="009B5522">
        <w:rPr>
          <w:rFonts w:eastAsia="Calibri"/>
          <w:i/>
          <w:sz w:val="24"/>
          <w:szCs w:val="24"/>
        </w:rPr>
        <w:t>tion</w:t>
      </w:r>
      <w:r w:rsidRPr="009B5522">
        <w:rPr>
          <w:rFonts w:eastAsia="Calibri"/>
          <w:sz w:val="24"/>
          <w:szCs w:val="24"/>
        </w:rPr>
        <w:t>.,</w:t>
      </w:r>
      <w:r w:rsidRPr="009B5522">
        <w:rPr>
          <w:rFonts w:eastAsia="Calibri"/>
          <w:spacing w:val="-2"/>
          <w:sz w:val="24"/>
          <w:szCs w:val="24"/>
        </w:rPr>
        <w:t>2</w:t>
      </w:r>
      <w:r w:rsidRPr="009B5522">
        <w:rPr>
          <w:rFonts w:eastAsia="Calibri"/>
          <w:spacing w:val="1"/>
          <w:sz w:val="24"/>
          <w:szCs w:val="24"/>
        </w:rPr>
        <w:t>0</w:t>
      </w:r>
      <w:r w:rsidRPr="009B5522">
        <w:rPr>
          <w:rFonts w:eastAsia="Calibri"/>
          <w:spacing w:val="-2"/>
          <w:sz w:val="24"/>
          <w:szCs w:val="24"/>
        </w:rPr>
        <w:t>1</w:t>
      </w:r>
      <w:r w:rsidRPr="009B5522">
        <w:rPr>
          <w:rFonts w:eastAsia="Calibri"/>
          <w:spacing w:val="1"/>
          <w:sz w:val="24"/>
          <w:szCs w:val="24"/>
        </w:rPr>
        <w:t>4</w:t>
      </w:r>
      <w:r w:rsidRPr="009B5522">
        <w:rPr>
          <w:rFonts w:eastAsia="Calibri"/>
          <w:sz w:val="24"/>
          <w:szCs w:val="24"/>
        </w:rPr>
        <w:t>. [7]ETu</w:t>
      </w:r>
      <w:r w:rsidRPr="009B5522">
        <w:rPr>
          <w:rFonts w:eastAsia="Calibri"/>
          <w:spacing w:val="-1"/>
          <w:sz w:val="24"/>
          <w:szCs w:val="24"/>
        </w:rPr>
        <w:t>n</w:t>
      </w:r>
      <w:r w:rsidRPr="009B5522">
        <w:rPr>
          <w:rFonts w:eastAsia="Calibri"/>
          <w:sz w:val="24"/>
          <w:szCs w:val="24"/>
        </w:rPr>
        <w:t>ca</w:t>
      </w:r>
      <w:r w:rsidRPr="009B5522">
        <w:rPr>
          <w:rFonts w:eastAsia="Calibri"/>
          <w:spacing w:val="1"/>
          <w:sz w:val="24"/>
          <w:szCs w:val="24"/>
        </w:rPr>
        <w:t>y</w:t>
      </w:r>
      <w:r w:rsidRPr="009B5522">
        <w:rPr>
          <w:rFonts w:eastAsia="Calibri"/>
          <w:sz w:val="24"/>
          <w:szCs w:val="24"/>
        </w:rPr>
        <w:t>,</w:t>
      </w:r>
      <w:r w:rsidRPr="009B5522">
        <w:rPr>
          <w:rFonts w:eastAsia="Calibri"/>
          <w:i/>
          <w:sz w:val="24"/>
          <w:szCs w:val="24"/>
        </w:rPr>
        <w:t>Effecti</w:t>
      </w:r>
      <w:r w:rsidRPr="009B5522">
        <w:rPr>
          <w:rFonts w:eastAsia="Calibri"/>
          <w:i/>
          <w:spacing w:val="-3"/>
          <w:sz w:val="24"/>
          <w:szCs w:val="24"/>
        </w:rPr>
        <w:t>v</w:t>
      </w:r>
      <w:r w:rsidRPr="009B5522">
        <w:rPr>
          <w:rFonts w:eastAsia="Calibri"/>
          <w:i/>
          <w:sz w:val="24"/>
          <w:szCs w:val="24"/>
        </w:rPr>
        <w:t>e useof c</w:t>
      </w:r>
      <w:r w:rsidRPr="009B5522">
        <w:rPr>
          <w:rFonts w:eastAsia="Calibri"/>
          <w:i/>
          <w:spacing w:val="-3"/>
          <w:sz w:val="24"/>
          <w:szCs w:val="24"/>
        </w:rPr>
        <w:t>l</w:t>
      </w:r>
      <w:r w:rsidRPr="009B5522">
        <w:rPr>
          <w:rFonts w:eastAsia="Calibri"/>
          <w:i/>
          <w:sz w:val="24"/>
          <w:szCs w:val="24"/>
        </w:rPr>
        <w:t>o</w:t>
      </w:r>
      <w:r w:rsidRPr="009B5522">
        <w:rPr>
          <w:rFonts w:eastAsia="Calibri"/>
          <w:i/>
          <w:spacing w:val="-1"/>
          <w:sz w:val="24"/>
          <w:szCs w:val="24"/>
        </w:rPr>
        <w:t>u</w:t>
      </w:r>
      <w:r w:rsidRPr="009B5522">
        <w:rPr>
          <w:rFonts w:eastAsia="Calibri"/>
          <w:i/>
          <w:sz w:val="24"/>
          <w:szCs w:val="24"/>
        </w:rPr>
        <w:t>dcom</w:t>
      </w:r>
      <w:r w:rsidRPr="009B5522">
        <w:rPr>
          <w:rFonts w:eastAsia="Calibri"/>
          <w:i/>
          <w:spacing w:val="-1"/>
          <w:sz w:val="24"/>
          <w:szCs w:val="24"/>
        </w:rPr>
        <w:t>pu</w:t>
      </w:r>
      <w:r w:rsidRPr="009B5522">
        <w:rPr>
          <w:rFonts w:eastAsia="Calibri"/>
          <w:i/>
          <w:sz w:val="24"/>
          <w:szCs w:val="24"/>
        </w:rPr>
        <w:t>tingin e</w:t>
      </w:r>
      <w:r w:rsidRPr="009B5522">
        <w:rPr>
          <w:rFonts w:eastAsia="Calibri"/>
          <w:i/>
          <w:spacing w:val="-1"/>
          <w:sz w:val="24"/>
          <w:szCs w:val="24"/>
        </w:rPr>
        <w:t>du</w:t>
      </w:r>
      <w:r w:rsidRPr="009B5522">
        <w:rPr>
          <w:rFonts w:eastAsia="Calibri"/>
          <w:i/>
          <w:sz w:val="24"/>
          <w:szCs w:val="24"/>
        </w:rPr>
        <w:t>c</w:t>
      </w:r>
      <w:r w:rsidRPr="009B5522">
        <w:rPr>
          <w:rFonts w:eastAsia="Calibri"/>
          <w:i/>
          <w:spacing w:val="-1"/>
          <w:sz w:val="24"/>
          <w:szCs w:val="24"/>
        </w:rPr>
        <w:t>a</w:t>
      </w:r>
      <w:r w:rsidRPr="009B5522">
        <w:rPr>
          <w:rFonts w:eastAsia="Calibri"/>
          <w:i/>
          <w:sz w:val="24"/>
          <w:szCs w:val="24"/>
        </w:rPr>
        <w:t>tio</w:t>
      </w:r>
      <w:r w:rsidRPr="009B5522">
        <w:rPr>
          <w:rFonts w:eastAsia="Calibri"/>
          <w:i/>
          <w:spacing w:val="-1"/>
          <w:sz w:val="24"/>
          <w:szCs w:val="24"/>
        </w:rPr>
        <w:t>na</w:t>
      </w:r>
      <w:r w:rsidRPr="009B5522">
        <w:rPr>
          <w:rFonts w:eastAsia="Calibri"/>
          <w:i/>
          <w:sz w:val="24"/>
          <w:szCs w:val="24"/>
        </w:rPr>
        <w:t>l i</w:t>
      </w:r>
      <w:r w:rsidRPr="009B5522">
        <w:rPr>
          <w:rFonts w:eastAsia="Calibri"/>
          <w:i/>
          <w:spacing w:val="-1"/>
          <w:sz w:val="24"/>
          <w:szCs w:val="24"/>
        </w:rPr>
        <w:t>n</w:t>
      </w:r>
      <w:r w:rsidRPr="009B5522">
        <w:rPr>
          <w:rFonts w:eastAsia="Calibri"/>
          <w:i/>
          <w:sz w:val="24"/>
          <w:szCs w:val="24"/>
        </w:rPr>
        <w:t>s</w:t>
      </w:r>
      <w:r w:rsidRPr="009B5522">
        <w:rPr>
          <w:rFonts w:eastAsia="Calibri"/>
          <w:i/>
          <w:spacing w:val="1"/>
          <w:sz w:val="24"/>
          <w:szCs w:val="24"/>
        </w:rPr>
        <w:t>t</w:t>
      </w:r>
      <w:r w:rsidRPr="009B5522">
        <w:rPr>
          <w:rFonts w:eastAsia="Calibri"/>
          <w:i/>
          <w:sz w:val="24"/>
          <w:szCs w:val="24"/>
        </w:rPr>
        <w:t>ituti</w:t>
      </w:r>
      <w:r w:rsidRPr="009B5522">
        <w:rPr>
          <w:rFonts w:eastAsia="Calibri"/>
          <w:i/>
          <w:spacing w:val="-1"/>
          <w:sz w:val="24"/>
          <w:szCs w:val="24"/>
        </w:rPr>
        <w:t>on</w:t>
      </w:r>
      <w:r w:rsidRPr="009B5522">
        <w:rPr>
          <w:rFonts w:eastAsia="Calibri"/>
          <w:i/>
          <w:sz w:val="24"/>
          <w:szCs w:val="24"/>
        </w:rPr>
        <w:t>s</w:t>
      </w:r>
      <w:r w:rsidRPr="009B5522">
        <w:rPr>
          <w:rFonts w:eastAsia="Calibri"/>
          <w:i/>
          <w:spacing w:val="1"/>
          <w:sz w:val="24"/>
          <w:szCs w:val="24"/>
        </w:rPr>
        <w:t>.</w:t>
      </w:r>
      <w:r w:rsidRPr="009B5522">
        <w:rPr>
          <w:rFonts w:eastAsia="Calibri"/>
          <w:sz w:val="24"/>
          <w:szCs w:val="24"/>
        </w:rPr>
        <w:t>,</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10</w:t>
      </w:r>
      <w:r w:rsidRPr="009B5522">
        <w:rPr>
          <w:rFonts w:eastAsia="Calibri"/>
          <w:sz w:val="24"/>
          <w:szCs w:val="24"/>
        </w:rPr>
        <w:t>.</w:t>
      </w:r>
    </w:p>
    <w:p w:rsidR="004B2825" w:rsidRPr="009B5522" w:rsidRDefault="004B2825" w:rsidP="004B2825">
      <w:pPr>
        <w:spacing w:line="276" w:lineRule="auto"/>
        <w:jc w:val="both"/>
        <w:rPr>
          <w:rFonts w:eastAsia="Calibri"/>
          <w:sz w:val="24"/>
          <w:szCs w:val="24"/>
        </w:rPr>
      </w:pPr>
      <w:r w:rsidRPr="009B5522">
        <w:rPr>
          <w:rFonts w:eastAsia="Calibri"/>
          <w:sz w:val="24"/>
          <w:szCs w:val="24"/>
        </w:rPr>
        <w:t>[8]I</w:t>
      </w:r>
      <w:r w:rsidRPr="009B5522">
        <w:rPr>
          <w:rFonts w:eastAsia="Calibri"/>
          <w:spacing w:val="-1"/>
          <w:sz w:val="24"/>
          <w:szCs w:val="24"/>
        </w:rPr>
        <w:t>I</w:t>
      </w:r>
      <w:r w:rsidRPr="009B5522">
        <w:rPr>
          <w:rFonts w:eastAsia="Calibri"/>
          <w:sz w:val="24"/>
          <w:szCs w:val="24"/>
        </w:rPr>
        <w:t xml:space="preserve">TE </w:t>
      </w:r>
      <w:r w:rsidRPr="009B5522">
        <w:rPr>
          <w:rFonts w:eastAsia="Calibri"/>
          <w:spacing w:val="-1"/>
          <w:sz w:val="24"/>
          <w:szCs w:val="24"/>
        </w:rPr>
        <w:t>P</w:t>
      </w:r>
      <w:r w:rsidRPr="009B5522">
        <w:rPr>
          <w:rFonts w:eastAsia="Calibri"/>
          <w:spacing w:val="1"/>
          <w:sz w:val="24"/>
          <w:szCs w:val="24"/>
        </w:rPr>
        <w:t>o</w:t>
      </w:r>
      <w:r w:rsidRPr="009B5522">
        <w:rPr>
          <w:rFonts w:eastAsia="Calibri"/>
          <w:sz w:val="24"/>
          <w:szCs w:val="24"/>
        </w:rPr>
        <w:t>li</w:t>
      </w:r>
      <w:r w:rsidRPr="009B5522">
        <w:rPr>
          <w:rFonts w:eastAsia="Calibri"/>
          <w:spacing w:val="-2"/>
          <w:sz w:val="24"/>
          <w:szCs w:val="24"/>
        </w:rPr>
        <w:t>c</w:t>
      </w:r>
      <w:r w:rsidRPr="009B5522">
        <w:rPr>
          <w:rFonts w:eastAsia="Calibri"/>
          <w:sz w:val="24"/>
          <w:szCs w:val="24"/>
        </w:rPr>
        <w:t>yBrie</w:t>
      </w:r>
      <w:r w:rsidRPr="009B5522">
        <w:rPr>
          <w:rFonts w:eastAsia="Calibri"/>
          <w:spacing w:val="-2"/>
          <w:sz w:val="24"/>
          <w:szCs w:val="24"/>
        </w:rPr>
        <w:t>f</w:t>
      </w:r>
      <w:r w:rsidRPr="009B5522">
        <w:rPr>
          <w:rFonts w:eastAsia="Calibri"/>
          <w:sz w:val="24"/>
          <w:szCs w:val="24"/>
        </w:rPr>
        <w:t>, "C</w:t>
      </w:r>
      <w:r w:rsidRPr="009B5522">
        <w:rPr>
          <w:rFonts w:eastAsia="Calibri"/>
          <w:spacing w:val="-3"/>
          <w:sz w:val="24"/>
          <w:szCs w:val="24"/>
        </w:rPr>
        <w:t>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w:t>
      </w:r>
      <w:r w:rsidRPr="009B5522">
        <w:rPr>
          <w:rFonts w:eastAsia="Calibri"/>
          <w:spacing w:val="-2"/>
          <w:sz w:val="24"/>
          <w:szCs w:val="24"/>
        </w:rPr>
        <w:t>C</w:t>
      </w:r>
      <w:r w:rsidRPr="009B5522">
        <w:rPr>
          <w:rFonts w:eastAsia="Calibri"/>
          <w:spacing w:val="-1"/>
          <w:sz w:val="24"/>
          <w:szCs w:val="24"/>
        </w:rPr>
        <w:t>o</w:t>
      </w:r>
      <w:r w:rsidRPr="009B5522">
        <w:rPr>
          <w:rFonts w:eastAsia="Calibri"/>
          <w:spacing w:val="1"/>
          <w:sz w:val="24"/>
          <w:szCs w:val="24"/>
        </w:rPr>
        <w:t>m</w:t>
      </w:r>
      <w:r w:rsidRPr="009B5522">
        <w:rPr>
          <w:rFonts w:eastAsia="Calibri"/>
          <w:spacing w:val="-1"/>
          <w:sz w:val="24"/>
          <w:szCs w:val="24"/>
        </w:rPr>
        <w:t>pu</w:t>
      </w:r>
      <w:r w:rsidRPr="009B5522">
        <w:rPr>
          <w:rFonts w:eastAsia="Calibri"/>
          <w:sz w:val="24"/>
          <w:szCs w:val="24"/>
        </w:rPr>
        <w:t>ti</w:t>
      </w:r>
      <w:r w:rsidRPr="009B5522">
        <w:rPr>
          <w:rFonts w:eastAsia="Calibri"/>
          <w:spacing w:val="-1"/>
          <w:sz w:val="24"/>
          <w:szCs w:val="24"/>
        </w:rPr>
        <w:t>n</w:t>
      </w:r>
      <w:r w:rsidRPr="009B5522">
        <w:rPr>
          <w:rFonts w:eastAsia="Calibri"/>
          <w:sz w:val="24"/>
          <w:szCs w:val="24"/>
        </w:rPr>
        <w:t>gin Ed</w:t>
      </w:r>
      <w:r w:rsidRPr="009B5522">
        <w:rPr>
          <w:rFonts w:eastAsia="Calibri"/>
          <w:spacing w:val="-2"/>
          <w:sz w:val="24"/>
          <w:szCs w:val="24"/>
        </w:rPr>
        <w:t>u</w:t>
      </w:r>
      <w:r w:rsidRPr="009B5522">
        <w:rPr>
          <w:rFonts w:eastAsia="Calibri"/>
          <w:sz w:val="24"/>
          <w:szCs w:val="24"/>
        </w:rPr>
        <w:t>cat</w:t>
      </w:r>
      <w:r w:rsidRPr="009B5522">
        <w:rPr>
          <w:rFonts w:eastAsia="Calibri"/>
          <w:spacing w:val="-2"/>
          <w:sz w:val="24"/>
          <w:szCs w:val="24"/>
        </w:rPr>
        <w:t>i</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,"U</w:t>
      </w:r>
      <w:r w:rsidRPr="009B5522">
        <w:rPr>
          <w:rFonts w:eastAsia="Calibri"/>
          <w:spacing w:val="-1"/>
          <w:sz w:val="24"/>
          <w:szCs w:val="24"/>
        </w:rPr>
        <w:t>N</w:t>
      </w:r>
      <w:r w:rsidRPr="009B5522">
        <w:rPr>
          <w:rFonts w:eastAsia="Calibri"/>
          <w:sz w:val="24"/>
          <w:szCs w:val="24"/>
        </w:rPr>
        <w:t xml:space="preserve">ESCO, </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10</w:t>
      </w:r>
      <w:r w:rsidRPr="009B5522">
        <w:rPr>
          <w:rFonts w:eastAsia="Calibri"/>
          <w:sz w:val="24"/>
          <w:szCs w:val="24"/>
        </w:rPr>
        <w:t>.</w:t>
      </w:r>
    </w:p>
    <w:p w:rsidR="004B2825" w:rsidRDefault="004B2825" w:rsidP="004B2825">
      <w:pPr>
        <w:spacing w:line="276" w:lineRule="auto"/>
        <w:jc w:val="both"/>
        <w:rPr>
          <w:rFonts w:eastAsia="Calibri"/>
          <w:sz w:val="24"/>
          <w:szCs w:val="24"/>
        </w:rPr>
      </w:pPr>
      <w:r w:rsidRPr="009B5522">
        <w:rPr>
          <w:rFonts w:eastAsia="Calibri"/>
          <w:sz w:val="24"/>
          <w:szCs w:val="24"/>
        </w:rPr>
        <w:t>[9]"Cl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w:t>
      </w:r>
      <w:r w:rsidRPr="009B5522">
        <w:rPr>
          <w:rFonts w:eastAsia="Calibri"/>
          <w:spacing w:val="-2"/>
          <w:sz w:val="24"/>
          <w:szCs w:val="24"/>
        </w:rPr>
        <w:t>C</w:t>
      </w:r>
      <w:r w:rsidRPr="009B5522">
        <w:rPr>
          <w:rFonts w:eastAsia="Calibri"/>
          <w:spacing w:val="1"/>
          <w:sz w:val="24"/>
          <w:szCs w:val="24"/>
        </w:rPr>
        <w:t>om</w:t>
      </w:r>
      <w:r w:rsidRPr="009B5522">
        <w:rPr>
          <w:rFonts w:eastAsia="Calibri"/>
          <w:spacing w:val="-1"/>
          <w:sz w:val="24"/>
          <w:szCs w:val="24"/>
        </w:rPr>
        <w:t>pu</w:t>
      </w:r>
      <w:r w:rsidRPr="009B5522">
        <w:rPr>
          <w:rFonts w:eastAsia="Calibri"/>
          <w:spacing w:val="1"/>
          <w:sz w:val="24"/>
          <w:szCs w:val="24"/>
        </w:rPr>
        <w:t>t</w:t>
      </w:r>
      <w:r w:rsidRPr="009B5522">
        <w:rPr>
          <w:rFonts w:eastAsia="Calibri"/>
          <w:sz w:val="24"/>
          <w:szCs w:val="24"/>
        </w:rPr>
        <w:t>i</w:t>
      </w:r>
      <w:r w:rsidRPr="009B5522">
        <w:rPr>
          <w:rFonts w:eastAsia="Calibri"/>
          <w:spacing w:val="-1"/>
          <w:sz w:val="24"/>
          <w:szCs w:val="24"/>
        </w:rPr>
        <w:t>n</w:t>
      </w:r>
      <w:r w:rsidRPr="009B5522">
        <w:rPr>
          <w:rFonts w:eastAsia="Calibri"/>
          <w:sz w:val="24"/>
          <w:szCs w:val="24"/>
        </w:rPr>
        <w:t>g</w:t>
      </w:r>
      <w:r w:rsidRPr="009B5522">
        <w:rPr>
          <w:rFonts w:eastAsia="Calibri"/>
          <w:spacing w:val="-2"/>
          <w:sz w:val="24"/>
          <w:szCs w:val="24"/>
        </w:rPr>
        <w:t>f</w:t>
      </w:r>
      <w:r w:rsidRPr="009B5522">
        <w:rPr>
          <w:rFonts w:eastAsia="Calibri"/>
          <w:spacing w:val="1"/>
          <w:sz w:val="24"/>
          <w:szCs w:val="24"/>
        </w:rPr>
        <w:t>o</w:t>
      </w:r>
      <w:r w:rsidRPr="009B5522">
        <w:rPr>
          <w:rFonts w:eastAsia="Calibri"/>
          <w:sz w:val="24"/>
          <w:szCs w:val="24"/>
        </w:rPr>
        <w:t>rEd</w:t>
      </w:r>
      <w:r w:rsidRPr="009B5522">
        <w:rPr>
          <w:rFonts w:eastAsia="Calibri"/>
          <w:spacing w:val="-1"/>
          <w:sz w:val="24"/>
          <w:szCs w:val="24"/>
        </w:rPr>
        <w:t>u</w:t>
      </w:r>
      <w:r w:rsidRPr="009B5522">
        <w:rPr>
          <w:rFonts w:eastAsia="Calibri"/>
          <w:sz w:val="24"/>
          <w:szCs w:val="24"/>
        </w:rPr>
        <w:t>cati</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 xml:space="preserve">:A </w:t>
      </w:r>
      <w:r w:rsidRPr="009B5522">
        <w:rPr>
          <w:rFonts w:eastAsia="Calibri"/>
          <w:spacing w:val="1"/>
          <w:sz w:val="24"/>
          <w:szCs w:val="24"/>
        </w:rPr>
        <w:t>P</w:t>
      </w:r>
      <w:r w:rsidRPr="009B5522">
        <w:rPr>
          <w:rFonts w:eastAsia="Calibri"/>
          <w:spacing w:val="-3"/>
          <w:sz w:val="24"/>
          <w:szCs w:val="24"/>
        </w:rPr>
        <w:t>r</w:t>
      </w:r>
      <w:r w:rsidRPr="009B5522">
        <w:rPr>
          <w:rFonts w:eastAsia="Calibri"/>
          <w:spacing w:val="1"/>
          <w:sz w:val="24"/>
          <w:szCs w:val="24"/>
        </w:rPr>
        <w:t>o</w:t>
      </w:r>
      <w:r w:rsidRPr="009B5522">
        <w:rPr>
          <w:rFonts w:eastAsia="Calibri"/>
          <w:spacing w:val="-3"/>
          <w:sz w:val="24"/>
          <w:szCs w:val="24"/>
        </w:rPr>
        <w:t>f</w:t>
      </w:r>
      <w:r w:rsidRPr="009B5522">
        <w:rPr>
          <w:rFonts w:eastAsia="Calibri"/>
          <w:sz w:val="24"/>
          <w:szCs w:val="24"/>
        </w:rPr>
        <w:t>essi</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al</w:t>
      </w:r>
      <w:r w:rsidRPr="009B5522">
        <w:rPr>
          <w:rFonts w:eastAsia="Calibri"/>
          <w:spacing w:val="-1"/>
          <w:sz w:val="24"/>
          <w:szCs w:val="24"/>
        </w:rPr>
        <w:t>D</w:t>
      </w:r>
      <w:r w:rsidRPr="009B5522">
        <w:rPr>
          <w:rFonts w:eastAsia="Calibri"/>
          <w:sz w:val="24"/>
          <w:szCs w:val="24"/>
        </w:rPr>
        <w:t>e</w:t>
      </w:r>
      <w:r w:rsidRPr="009B5522">
        <w:rPr>
          <w:rFonts w:eastAsia="Calibri"/>
          <w:spacing w:val="-1"/>
          <w:sz w:val="24"/>
          <w:szCs w:val="24"/>
        </w:rPr>
        <w:t>v</w:t>
      </w:r>
      <w:r w:rsidRPr="009B5522">
        <w:rPr>
          <w:rFonts w:eastAsia="Calibri"/>
          <w:sz w:val="24"/>
          <w:szCs w:val="24"/>
        </w:rPr>
        <w:t>e</w:t>
      </w:r>
      <w:r w:rsidRPr="009B5522">
        <w:rPr>
          <w:rFonts w:eastAsia="Calibri"/>
          <w:spacing w:val="-2"/>
          <w:sz w:val="24"/>
          <w:szCs w:val="24"/>
        </w:rPr>
        <w:t>l</w:t>
      </w:r>
      <w:r w:rsidRPr="009B5522">
        <w:rPr>
          <w:rFonts w:eastAsia="Calibri"/>
          <w:spacing w:val="1"/>
          <w:sz w:val="24"/>
          <w:szCs w:val="24"/>
        </w:rPr>
        <w:t>o</w:t>
      </w:r>
      <w:r w:rsidRPr="009B5522">
        <w:rPr>
          <w:rFonts w:eastAsia="Calibri"/>
          <w:spacing w:val="-1"/>
          <w:sz w:val="24"/>
          <w:szCs w:val="24"/>
        </w:rPr>
        <w:t>pm</w:t>
      </w:r>
      <w:r w:rsidRPr="009B5522">
        <w:rPr>
          <w:rFonts w:eastAsia="Calibri"/>
          <w:sz w:val="24"/>
          <w:szCs w:val="24"/>
        </w:rPr>
        <w:t>ent</w:t>
      </w:r>
      <w:r w:rsidRPr="009B5522">
        <w:rPr>
          <w:rFonts w:eastAsia="Calibri"/>
          <w:spacing w:val="1"/>
          <w:sz w:val="24"/>
          <w:szCs w:val="24"/>
        </w:rPr>
        <w:t>P</w:t>
      </w:r>
      <w:r w:rsidRPr="009B5522">
        <w:rPr>
          <w:rFonts w:eastAsia="Calibri"/>
          <w:sz w:val="24"/>
          <w:szCs w:val="24"/>
        </w:rPr>
        <w:t>r</w:t>
      </w:r>
      <w:r w:rsidRPr="009B5522">
        <w:rPr>
          <w:rFonts w:eastAsia="Calibri"/>
          <w:spacing w:val="1"/>
          <w:sz w:val="24"/>
          <w:szCs w:val="24"/>
        </w:rPr>
        <w:t>o</w:t>
      </w:r>
      <w:r w:rsidRPr="009B5522">
        <w:rPr>
          <w:rFonts w:eastAsia="Calibri"/>
          <w:spacing w:val="-1"/>
          <w:sz w:val="24"/>
          <w:szCs w:val="24"/>
        </w:rPr>
        <w:t>g</w:t>
      </w:r>
      <w:r w:rsidRPr="009B5522">
        <w:rPr>
          <w:rFonts w:eastAsia="Calibri"/>
          <w:sz w:val="24"/>
          <w:szCs w:val="24"/>
        </w:rPr>
        <w:t>r</w:t>
      </w:r>
      <w:r w:rsidRPr="009B5522">
        <w:rPr>
          <w:rFonts w:eastAsia="Calibri"/>
          <w:spacing w:val="-3"/>
          <w:sz w:val="24"/>
          <w:szCs w:val="24"/>
        </w:rPr>
        <w:t>a</w:t>
      </w:r>
      <w:r w:rsidRPr="009B5522">
        <w:rPr>
          <w:rFonts w:eastAsia="Calibri"/>
          <w:sz w:val="24"/>
          <w:szCs w:val="24"/>
        </w:rPr>
        <w:t>m</w:t>
      </w:r>
      <w:r w:rsidRPr="009B5522">
        <w:rPr>
          <w:rFonts w:eastAsia="Calibri"/>
          <w:spacing w:val="-2"/>
          <w:sz w:val="24"/>
          <w:szCs w:val="24"/>
        </w:rPr>
        <w:t>f</w:t>
      </w:r>
      <w:r w:rsidRPr="009B5522">
        <w:rPr>
          <w:rFonts w:eastAsia="Calibri"/>
          <w:spacing w:val="1"/>
          <w:sz w:val="24"/>
          <w:szCs w:val="24"/>
        </w:rPr>
        <w:t>o</w:t>
      </w:r>
      <w:r w:rsidRPr="009B5522">
        <w:rPr>
          <w:rFonts w:eastAsia="Calibri"/>
          <w:sz w:val="24"/>
          <w:szCs w:val="24"/>
        </w:rPr>
        <w:t>r</w:t>
      </w:r>
      <w:r w:rsidRPr="009B5522">
        <w:rPr>
          <w:rFonts w:eastAsia="Calibri"/>
          <w:spacing w:val="-2"/>
          <w:sz w:val="24"/>
          <w:szCs w:val="24"/>
        </w:rPr>
        <w:t>,</w:t>
      </w:r>
      <w:r w:rsidRPr="009B5522">
        <w:rPr>
          <w:rFonts w:eastAsia="Calibri"/>
          <w:sz w:val="24"/>
          <w:szCs w:val="24"/>
        </w:rPr>
        <w:t>", in</w:t>
      </w:r>
      <w:r w:rsidRPr="009B5522">
        <w:rPr>
          <w:rFonts w:eastAsia="Calibri"/>
          <w:spacing w:val="-4"/>
          <w:sz w:val="24"/>
          <w:szCs w:val="24"/>
        </w:rPr>
        <w:t>d</w:t>
      </w:r>
      <w:r w:rsidRPr="009B5522">
        <w:rPr>
          <w:rFonts w:eastAsia="Calibri"/>
          <w:sz w:val="24"/>
          <w:szCs w:val="24"/>
        </w:rPr>
        <w:t>ia</w:t>
      </w:r>
      <w:r w:rsidRPr="009B5522">
        <w:rPr>
          <w:rFonts w:eastAsia="Calibri"/>
          <w:spacing w:val="-1"/>
          <w:sz w:val="24"/>
          <w:szCs w:val="24"/>
        </w:rPr>
        <w:t>n</w:t>
      </w:r>
      <w:r w:rsidRPr="009B5522">
        <w:rPr>
          <w:rFonts w:eastAsia="Calibri"/>
          <w:sz w:val="24"/>
          <w:szCs w:val="24"/>
        </w:rPr>
        <w:t>a</w:t>
      </w:r>
      <w:r w:rsidRPr="009B5522">
        <w:rPr>
          <w:rFonts w:eastAsia="Calibri"/>
          <w:spacing w:val="-1"/>
          <w:sz w:val="24"/>
          <w:szCs w:val="24"/>
        </w:rPr>
        <w:t>p</w:t>
      </w:r>
      <w:r w:rsidRPr="009B5522">
        <w:rPr>
          <w:rFonts w:eastAsia="Calibri"/>
          <w:spacing w:val="1"/>
          <w:sz w:val="24"/>
          <w:szCs w:val="24"/>
        </w:rPr>
        <w:t>o</w:t>
      </w:r>
      <w:r w:rsidRPr="009B5522">
        <w:rPr>
          <w:rFonts w:eastAsia="Calibri"/>
          <w:sz w:val="24"/>
          <w:szCs w:val="24"/>
        </w:rPr>
        <w:t>lis,</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14</w:t>
      </w:r>
      <w:r w:rsidRPr="009B5522">
        <w:rPr>
          <w:rFonts w:eastAsia="Calibri"/>
          <w:sz w:val="24"/>
          <w:szCs w:val="24"/>
        </w:rPr>
        <w:t>.</w:t>
      </w:r>
    </w:p>
    <w:p w:rsidR="004B2825" w:rsidRPr="009B5522" w:rsidRDefault="004B2825" w:rsidP="004B2825">
      <w:pPr>
        <w:spacing w:line="276" w:lineRule="auto"/>
        <w:jc w:val="both"/>
        <w:rPr>
          <w:rFonts w:eastAsia="Calibri"/>
          <w:sz w:val="24"/>
          <w:szCs w:val="24"/>
        </w:rPr>
      </w:pPr>
      <w:r w:rsidRPr="009B5522">
        <w:rPr>
          <w:rFonts w:eastAsia="Calibri"/>
          <w:sz w:val="24"/>
          <w:szCs w:val="24"/>
        </w:rPr>
        <w:t>[1</w:t>
      </w:r>
      <w:r w:rsidRPr="009B5522">
        <w:rPr>
          <w:rFonts w:eastAsia="Calibri"/>
          <w:spacing w:val="1"/>
          <w:sz w:val="24"/>
          <w:szCs w:val="24"/>
        </w:rPr>
        <w:t>0</w:t>
      </w:r>
      <w:r w:rsidRPr="009B5522">
        <w:rPr>
          <w:rFonts w:eastAsia="Calibri"/>
          <w:sz w:val="24"/>
          <w:szCs w:val="24"/>
        </w:rPr>
        <w:t>]Ra</w:t>
      </w:r>
      <w:r w:rsidRPr="009B5522">
        <w:rPr>
          <w:rFonts w:eastAsia="Calibri"/>
          <w:spacing w:val="-1"/>
          <w:sz w:val="24"/>
          <w:szCs w:val="24"/>
        </w:rPr>
        <w:t>n</w:t>
      </w:r>
      <w:r w:rsidRPr="009B5522">
        <w:rPr>
          <w:rFonts w:eastAsia="Calibri"/>
          <w:sz w:val="24"/>
          <w:szCs w:val="24"/>
        </w:rPr>
        <w:t xml:space="preserve">ia </w:t>
      </w:r>
      <w:r w:rsidRPr="009B5522">
        <w:rPr>
          <w:rFonts w:eastAsia="Calibri"/>
          <w:spacing w:val="-2"/>
          <w:sz w:val="24"/>
          <w:szCs w:val="24"/>
        </w:rPr>
        <w:t>M</w:t>
      </w:r>
      <w:r w:rsidRPr="009B5522">
        <w:rPr>
          <w:rFonts w:eastAsia="Calibri"/>
          <w:spacing w:val="1"/>
          <w:sz w:val="24"/>
          <w:szCs w:val="24"/>
        </w:rPr>
        <w:t>o</w:t>
      </w:r>
      <w:r w:rsidRPr="009B5522">
        <w:rPr>
          <w:rFonts w:eastAsia="Calibri"/>
          <w:spacing w:val="-1"/>
          <w:sz w:val="24"/>
          <w:szCs w:val="24"/>
        </w:rPr>
        <w:t>h</w:t>
      </w:r>
      <w:r w:rsidRPr="009B5522">
        <w:rPr>
          <w:rFonts w:eastAsia="Calibri"/>
          <w:sz w:val="24"/>
          <w:szCs w:val="24"/>
        </w:rPr>
        <w:t>a</w:t>
      </w:r>
      <w:r w:rsidRPr="009B5522">
        <w:rPr>
          <w:rFonts w:eastAsia="Calibri"/>
          <w:spacing w:val="-1"/>
          <w:sz w:val="24"/>
          <w:szCs w:val="24"/>
        </w:rPr>
        <w:t>mm</w:t>
      </w:r>
      <w:r w:rsidRPr="009B5522">
        <w:rPr>
          <w:rFonts w:eastAsia="Calibri"/>
          <w:sz w:val="24"/>
          <w:szCs w:val="24"/>
        </w:rPr>
        <w:t>eda</w:t>
      </w:r>
      <w:r w:rsidRPr="009B5522">
        <w:rPr>
          <w:rFonts w:eastAsia="Calibri"/>
          <w:spacing w:val="-2"/>
          <w:sz w:val="24"/>
          <w:szCs w:val="24"/>
        </w:rPr>
        <w:t>m</w:t>
      </w:r>
      <w:r w:rsidRPr="009B5522">
        <w:rPr>
          <w:rFonts w:eastAsia="Calibri"/>
          <w:sz w:val="24"/>
          <w:szCs w:val="24"/>
        </w:rPr>
        <w:t>e</w:t>
      </w:r>
      <w:r w:rsidRPr="009B5522">
        <w:rPr>
          <w:rFonts w:eastAsia="Calibri"/>
          <w:spacing w:val="1"/>
          <w:sz w:val="24"/>
          <w:szCs w:val="24"/>
        </w:rPr>
        <w:t>e</w:t>
      </w:r>
      <w:r w:rsidRPr="009B5522">
        <w:rPr>
          <w:rFonts w:eastAsia="Calibri"/>
          <w:sz w:val="24"/>
          <w:szCs w:val="24"/>
        </w:rPr>
        <w:t>n</w:t>
      </w:r>
      <w:r w:rsidRPr="009B5522">
        <w:rPr>
          <w:rFonts w:eastAsia="Calibri"/>
          <w:spacing w:val="-3"/>
          <w:sz w:val="24"/>
          <w:szCs w:val="24"/>
        </w:rPr>
        <w:t>A</w:t>
      </w:r>
      <w:r w:rsidRPr="009B5522">
        <w:rPr>
          <w:rFonts w:eastAsia="Calibri"/>
          <w:sz w:val="24"/>
          <w:szCs w:val="24"/>
        </w:rPr>
        <w:t>l</w:t>
      </w:r>
      <w:r w:rsidRPr="009B5522">
        <w:rPr>
          <w:rFonts w:eastAsia="Calibri"/>
          <w:spacing w:val="1"/>
          <w:sz w:val="24"/>
          <w:szCs w:val="24"/>
        </w:rPr>
        <w:t>m</w:t>
      </w:r>
      <w:r w:rsidRPr="009B5522">
        <w:rPr>
          <w:rFonts w:eastAsia="Calibri"/>
          <w:sz w:val="24"/>
          <w:szCs w:val="24"/>
        </w:rPr>
        <w:t>aja</w:t>
      </w:r>
      <w:r w:rsidRPr="009B5522">
        <w:rPr>
          <w:rFonts w:eastAsia="Calibri"/>
          <w:spacing w:val="-1"/>
          <w:sz w:val="24"/>
          <w:szCs w:val="24"/>
        </w:rPr>
        <w:t>l</w:t>
      </w:r>
      <w:r w:rsidRPr="009B5522">
        <w:rPr>
          <w:rFonts w:eastAsia="Calibri"/>
          <w:sz w:val="24"/>
          <w:szCs w:val="24"/>
        </w:rPr>
        <w:t>i</w:t>
      </w:r>
      <w:r w:rsidRPr="009B5522">
        <w:rPr>
          <w:rFonts w:eastAsia="Calibri"/>
          <w:spacing w:val="-1"/>
          <w:sz w:val="24"/>
          <w:szCs w:val="24"/>
        </w:rPr>
        <w:t>d</w:t>
      </w:r>
      <w:r w:rsidRPr="009B5522">
        <w:rPr>
          <w:rFonts w:eastAsia="Calibri"/>
          <w:sz w:val="24"/>
          <w:szCs w:val="24"/>
        </w:rPr>
        <w:t>, "AS</w:t>
      </w:r>
      <w:r w:rsidRPr="009B5522">
        <w:rPr>
          <w:rFonts w:eastAsia="Calibri"/>
          <w:spacing w:val="-1"/>
          <w:sz w:val="24"/>
          <w:szCs w:val="24"/>
        </w:rPr>
        <w:t>u</w:t>
      </w:r>
      <w:r w:rsidRPr="009B5522">
        <w:rPr>
          <w:rFonts w:eastAsia="Calibri"/>
          <w:sz w:val="24"/>
          <w:szCs w:val="24"/>
        </w:rPr>
        <w:t>r</w:t>
      </w:r>
      <w:r w:rsidRPr="009B5522">
        <w:rPr>
          <w:rFonts w:eastAsia="Calibri"/>
          <w:spacing w:val="1"/>
          <w:sz w:val="24"/>
          <w:szCs w:val="24"/>
        </w:rPr>
        <w:t>v</w:t>
      </w:r>
      <w:r w:rsidRPr="009B5522">
        <w:rPr>
          <w:rFonts w:eastAsia="Calibri"/>
          <w:spacing w:val="-2"/>
          <w:sz w:val="24"/>
          <w:szCs w:val="24"/>
        </w:rPr>
        <w:t>e</w:t>
      </w:r>
      <w:r w:rsidRPr="009B5522">
        <w:rPr>
          <w:rFonts w:eastAsia="Calibri"/>
          <w:sz w:val="24"/>
          <w:szCs w:val="24"/>
        </w:rPr>
        <w:t>y</w:t>
      </w:r>
      <w:r w:rsidRPr="009B5522">
        <w:rPr>
          <w:rFonts w:eastAsia="Calibri"/>
          <w:spacing w:val="1"/>
          <w:sz w:val="24"/>
          <w:szCs w:val="24"/>
        </w:rPr>
        <w:t>o</w:t>
      </w:r>
      <w:r w:rsidRPr="009B5522">
        <w:rPr>
          <w:rFonts w:eastAsia="Calibri"/>
          <w:sz w:val="24"/>
          <w:szCs w:val="24"/>
        </w:rPr>
        <w:t>n</w:t>
      </w:r>
      <w:r w:rsidRPr="009B5522">
        <w:rPr>
          <w:rFonts w:eastAsia="Calibri"/>
          <w:spacing w:val="1"/>
          <w:sz w:val="24"/>
          <w:szCs w:val="24"/>
        </w:rPr>
        <w:t>t</w:t>
      </w:r>
      <w:r w:rsidRPr="009B5522">
        <w:rPr>
          <w:rFonts w:eastAsia="Calibri"/>
          <w:spacing w:val="-1"/>
          <w:sz w:val="24"/>
          <w:szCs w:val="24"/>
        </w:rPr>
        <w:t>h</w:t>
      </w:r>
      <w:r w:rsidRPr="009B5522">
        <w:rPr>
          <w:rFonts w:eastAsia="Calibri"/>
          <w:sz w:val="24"/>
          <w:szCs w:val="24"/>
        </w:rPr>
        <w:t>eA</w:t>
      </w:r>
      <w:r w:rsidRPr="009B5522">
        <w:rPr>
          <w:rFonts w:eastAsia="Calibri"/>
          <w:spacing w:val="-1"/>
          <w:sz w:val="24"/>
          <w:szCs w:val="24"/>
        </w:rPr>
        <w:t>d</w:t>
      </w:r>
      <w:r w:rsidRPr="009B5522">
        <w:rPr>
          <w:rFonts w:eastAsia="Calibri"/>
          <w:spacing w:val="1"/>
          <w:sz w:val="24"/>
          <w:szCs w:val="24"/>
        </w:rPr>
        <w:t>o</w:t>
      </w:r>
      <w:r w:rsidRPr="009B5522">
        <w:rPr>
          <w:rFonts w:eastAsia="Calibri"/>
          <w:spacing w:val="-1"/>
          <w:sz w:val="24"/>
          <w:szCs w:val="24"/>
        </w:rPr>
        <w:t>p</w:t>
      </w:r>
      <w:r w:rsidRPr="009B5522">
        <w:rPr>
          <w:rFonts w:eastAsia="Calibri"/>
          <w:sz w:val="24"/>
          <w:szCs w:val="24"/>
        </w:rPr>
        <w:t>ti</w:t>
      </w:r>
      <w:r w:rsidRPr="009B5522">
        <w:rPr>
          <w:rFonts w:eastAsia="Calibri"/>
          <w:spacing w:val="1"/>
          <w:sz w:val="24"/>
          <w:szCs w:val="24"/>
        </w:rPr>
        <w:t>o</w:t>
      </w:r>
      <w:r w:rsidRPr="009B5522">
        <w:rPr>
          <w:rFonts w:eastAsia="Calibri"/>
          <w:sz w:val="24"/>
          <w:szCs w:val="24"/>
        </w:rPr>
        <w:t>n</w:t>
      </w:r>
      <w:r w:rsidRPr="009B5522">
        <w:rPr>
          <w:rFonts w:eastAsia="Calibri"/>
          <w:spacing w:val="1"/>
          <w:sz w:val="24"/>
          <w:szCs w:val="24"/>
        </w:rPr>
        <w:t>o</w:t>
      </w:r>
      <w:r w:rsidRPr="009B5522">
        <w:rPr>
          <w:rFonts w:eastAsia="Calibri"/>
          <w:sz w:val="24"/>
          <w:szCs w:val="24"/>
        </w:rPr>
        <w:t>f C</w:t>
      </w:r>
      <w:r w:rsidRPr="009B5522">
        <w:rPr>
          <w:rFonts w:eastAsia="Calibri"/>
          <w:spacing w:val="-2"/>
          <w:sz w:val="24"/>
          <w:szCs w:val="24"/>
        </w:rPr>
        <w:t>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w:t>
      </w:r>
      <w:r w:rsidRPr="009B5522">
        <w:rPr>
          <w:rFonts w:eastAsia="Calibri"/>
          <w:spacing w:val="-2"/>
          <w:sz w:val="24"/>
          <w:szCs w:val="24"/>
        </w:rPr>
        <w:t>C</w:t>
      </w:r>
      <w:r w:rsidRPr="009B5522">
        <w:rPr>
          <w:rFonts w:eastAsia="Calibri"/>
          <w:spacing w:val="1"/>
          <w:sz w:val="24"/>
          <w:szCs w:val="24"/>
        </w:rPr>
        <w:t>om</w:t>
      </w:r>
      <w:r w:rsidRPr="009B5522">
        <w:rPr>
          <w:rFonts w:eastAsia="Calibri"/>
          <w:spacing w:val="-1"/>
          <w:sz w:val="24"/>
          <w:szCs w:val="24"/>
        </w:rPr>
        <w:t>pu</w:t>
      </w:r>
      <w:r w:rsidRPr="009B5522">
        <w:rPr>
          <w:rFonts w:eastAsia="Calibri"/>
          <w:sz w:val="24"/>
          <w:szCs w:val="24"/>
        </w:rPr>
        <w:t>t</w:t>
      </w:r>
      <w:r w:rsidRPr="009B5522">
        <w:rPr>
          <w:rFonts w:eastAsia="Calibri"/>
          <w:spacing w:val="-2"/>
          <w:sz w:val="24"/>
          <w:szCs w:val="24"/>
        </w:rPr>
        <w:t>i</w:t>
      </w:r>
      <w:r w:rsidRPr="009B5522">
        <w:rPr>
          <w:rFonts w:eastAsia="Calibri"/>
          <w:spacing w:val="-1"/>
          <w:sz w:val="24"/>
          <w:szCs w:val="24"/>
        </w:rPr>
        <w:t>n</w:t>
      </w:r>
      <w:r w:rsidRPr="009B5522">
        <w:rPr>
          <w:rFonts w:eastAsia="Calibri"/>
          <w:sz w:val="24"/>
          <w:szCs w:val="24"/>
        </w:rPr>
        <w:t>gin," C</w:t>
      </w:r>
      <w:r w:rsidRPr="009B5522">
        <w:rPr>
          <w:rFonts w:eastAsia="Calibri"/>
          <w:spacing w:val="1"/>
          <w:sz w:val="24"/>
          <w:szCs w:val="24"/>
        </w:rPr>
        <w:t>o</w:t>
      </w:r>
      <w:r w:rsidRPr="009B5522">
        <w:rPr>
          <w:rFonts w:eastAsia="Calibri"/>
          <w:sz w:val="24"/>
          <w:szCs w:val="24"/>
        </w:rPr>
        <w:t>lle</w:t>
      </w:r>
      <w:r w:rsidRPr="009B5522">
        <w:rPr>
          <w:rFonts w:eastAsia="Calibri"/>
          <w:spacing w:val="-2"/>
          <w:sz w:val="24"/>
          <w:szCs w:val="24"/>
        </w:rPr>
        <w:t>g</w:t>
      </w:r>
      <w:r w:rsidRPr="009B5522">
        <w:rPr>
          <w:rFonts w:eastAsia="Calibri"/>
          <w:sz w:val="24"/>
          <w:szCs w:val="24"/>
        </w:rPr>
        <w:t>e</w:t>
      </w:r>
      <w:r w:rsidRPr="009B5522">
        <w:rPr>
          <w:rFonts w:eastAsia="Calibri"/>
          <w:spacing w:val="1"/>
          <w:sz w:val="24"/>
          <w:szCs w:val="24"/>
        </w:rPr>
        <w:t>o</w:t>
      </w:r>
      <w:r w:rsidRPr="009B5522">
        <w:rPr>
          <w:rFonts w:eastAsia="Calibri"/>
          <w:sz w:val="24"/>
          <w:szCs w:val="24"/>
        </w:rPr>
        <w:t>f C</w:t>
      </w:r>
      <w:r w:rsidRPr="009B5522">
        <w:rPr>
          <w:rFonts w:eastAsia="Calibri"/>
          <w:spacing w:val="-1"/>
          <w:sz w:val="24"/>
          <w:szCs w:val="24"/>
        </w:rPr>
        <w:t>o</w:t>
      </w:r>
      <w:r w:rsidRPr="009B5522">
        <w:rPr>
          <w:rFonts w:eastAsia="Calibri"/>
          <w:spacing w:val="1"/>
          <w:sz w:val="24"/>
          <w:szCs w:val="24"/>
        </w:rPr>
        <w:t>m</w:t>
      </w:r>
      <w:r w:rsidRPr="009B5522">
        <w:rPr>
          <w:rFonts w:eastAsia="Calibri"/>
          <w:spacing w:val="-1"/>
          <w:sz w:val="24"/>
          <w:szCs w:val="24"/>
        </w:rPr>
        <w:t>pu</w:t>
      </w:r>
      <w:r w:rsidRPr="009B5522">
        <w:rPr>
          <w:rFonts w:eastAsia="Calibri"/>
          <w:sz w:val="24"/>
          <w:szCs w:val="24"/>
        </w:rPr>
        <w:t>ti</w:t>
      </w:r>
      <w:r w:rsidRPr="009B5522">
        <w:rPr>
          <w:rFonts w:eastAsia="Calibri"/>
          <w:spacing w:val="-1"/>
          <w:sz w:val="24"/>
          <w:szCs w:val="24"/>
        </w:rPr>
        <w:t>n</w:t>
      </w:r>
      <w:r w:rsidRPr="009B5522">
        <w:rPr>
          <w:rFonts w:eastAsia="Calibri"/>
          <w:sz w:val="24"/>
          <w:szCs w:val="24"/>
        </w:rPr>
        <w:t>gandI</w:t>
      </w:r>
      <w:r w:rsidRPr="009B5522">
        <w:rPr>
          <w:rFonts w:eastAsia="Calibri"/>
          <w:spacing w:val="-1"/>
          <w:sz w:val="24"/>
          <w:szCs w:val="24"/>
        </w:rPr>
        <w:t>n</w:t>
      </w:r>
      <w:r w:rsidRPr="009B5522">
        <w:rPr>
          <w:rFonts w:eastAsia="Calibri"/>
          <w:sz w:val="24"/>
          <w:szCs w:val="24"/>
        </w:rPr>
        <w:t>f</w:t>
      </w:r>
      <w:r w:rsidRPr="009B5522">
        <w:rPr>
          <w:rFonts w:eastAsia="Calibri"/>
          <w:spacing w:val="1"/>
          <w:sz w:val="24"/>
          <w:szCs w:val="24"/>
        </w:rPr>
        <w:t>o</w:t>
      </w:r>
      <w:r w:rsidRPr="009B5522">
        <w:rPr>
          <w:rFonts w:eastAsia="Calibri"/>
          <w:spacing w:val="-3"/>
          <w:sz w:val="24"/>
          <w:szCs w:val="24"/>
        </w:rPr>
        <w:t>r</w:t>
      </w:r>
      <w:r w:rsidRPr="009B5522">
        <w:rPr>
          <w:rFonts w:eastAsia="Calibri"/>
          <w:spacing w:val="1"/>
          <w:sz w:val="24"/>
          <w:szCs w:val="24"/>
        </w:rPr>
        <w:t>m</w:t>
      </w:r>
      <w:r w:rsidRPr="009B5522">
        <w:rPr>
          <w:rFonts w:eastAsia="Calibri"/>
          <w:sz w:val="24"/>
          <w:szCs w:val="24"/>
        </w:rPr>
        <w:t>atic</w:t>
      </w:r>
      <w:r w:rsidRPr="009B5522">
        <w:rPr>
          <w:rFonts w:eastAsia="Calibri"/>
          <w:spacing w:val="-2"/>
          <w:sz w:val="24"/>
          <w:szCs w:val="24"/>
        </w:rPr>
        <w:t>s</w:t>
      </w:r>
      <w:r w:rsidRPr="009B5522">
        <w:rPr>
          <w:rFonts w:eastAsia="Calibri"/>
          <w:sz w:val="24"/>
          <w:szCs w:val="24"/>
        </w:rPr>
        <w:t>, Sa</w:t>
      </w:r>
      <w:r w:rsidRPr="009B5522">
        <w:rPr>
          <w:rFonts w:eastAsia="Calibri"/>
          <w:spacing w:val="-1"/>
          <w:sz w:val="24"/>
          <w:szCs w:val="24"/>
        </w:rPr>
        <w:t>ud</w:t>
      </w:r>
      <w:r w:rsidRPr="009B5522">
        <w:rPr>
          <w:rFonts w:eastAsia="Calibri"/>
          <w:sz w:val="24"/>
          <w:szCs w:val="24"/>
        </w:rPr>
        <w:t>i Elec</w:t>
      </w:r>
      <w:r w:rsidRPr="009B5522">
        <w:rPr>
          <w:rFonts w:eastAsia="Calibri"/>
          <w:spacing w:val="1"/>
          <w:sz w:val="24"/>
          <w:szCs w:val="24"/>
        </w:rPr>
        <w:t>t</w:t>
      </w:r>
      <w:r w:rsidRPr="009B5522">
        <w:rPr>
          <w:rFonts w:eastAsia="Calibri"/>
          <w:spacing w:val="-3"/>
          <w:sz w:val="24"/>
          <w:szCs w:val="24"/>
        </w:rPr>
        <w:t>r</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icU</w:t>
      </w:r>
      <w:r w:rsidRPr="009B5522">
        <w:rPr>
          <w:rFonts w:eastAsia="Calibri"/>
          <w:spacing w:val="-1"/>
          <w:sz w:val="24"/>
          <w:szCs w:val="24"/>
        </w:rPr>
        <w:t>n</w:t>
      </w:r>
      <w:r w:rsidRPr="009B5522">
        <w:rPr>
          <w:rFonts w:eastAsia="Calibri"/>
          <w:sz w:val="24"/>
          <w:szCs w:val="24"/>
        </w:rPr>
        <w:t>iv</w:t>
      </w:r>
      <w:r w:rsidRPr="009B5522">
        <w:rPr>
          <w:rFonts w:eastAsia="Calibri"/>
          <w:spacing w:val="1"/>
          <w:sz w:val="24"/>
          <w:szCs w:val="24"/>
        </w:rPr>
        <w:t>e</w:t>
      </w:r>
      <w:r w:rsidRPr="009B5522">
        <w:rPr>
          <w:rFonts w:eastAsia="Calibri"/>
          <w:spacing w:val="-3"/>
          <w:sz w:val="24"/>
          <w:szCs w:val="24"/>
        </w:rPr>
        <w:t>r</w:t>
      </w:r>
      <w:r w:rsidRPr="009B5522">
        <w:rPr>
          <w:rFonts w:eastAsia="Calibri"/>
          <w:sz w:val="24"/>
          <w:szCs w:val="24"/>
        </w:rPr>
        <w:t>si</w:t>
      </w:r>
      <w:r w:rsidRPr="009B5522">
        <w:rPr>
          <w:rFonts w:eastAsia="Calibri"/>
          <w:spacing w:val="-2"/>
          <w:sz w:val="24"/>
          <w:szCs w:val="24"/>
        </w:rPr>
        <w:t>t</w:t>
      </w:r>
      <w:r w:rsidRPr="009B5522">
        <w:rPr>
          <w:rFonts w:eastAsia="Calibri"/>
          <w:spacing w:val="1"/>
          <w:sz w:val="24"/>
          <w:szCs w:val="24"/>
        </w:rPr>
        <w:t>y</w:t>
      </w:r>
      <w:r w:rsidRPr="009B5522">
        <w:rPr>
          <w:rFonts w:eastAsia="Calibri"/>
          <w:sz w:val="24"/>
          <w:szCs w:val="24"/>
        </w:rPr>
        <w:t>, Jed</w:t>
      </w:r>
      <w:r w:rsidRPr="009B5522">
        <w:rPr>
          <w:rFonts w:eastAsia="Calibri"/>
          <w:spacing w:val="-1"/>
          <w:sz w:val="24"/>
          <w:szCs w:val="24"/>
        </w:rPr>
        <w:t>d</w:t>
      </w:r>
      <w:r w:rsidRPr="009B5522">
        <w:rPr>
          <w:rFonts w:eastAsia="Calibri"/>
          <w:sz w:val="24"/>
          <w:szCs w:val="24"/>
        </w:rPr>
        <w:t>a</w:t>
      </w:r>
      <w:r w:rsidRPr="009B5522">
        <w:rPr>
          <w:rFonts w:eastAsia="Calibri"/>
          <w:spacing w:val="-1"/>
          <w:sz w:val="24"/>
          <w:szCs w:val="24"/>
        </w:rPr>
        <w:t>h</w:t>
      </w:r>
      <w:r w:rsidRPr="009B5522">
        <w:rPr>
          <w:rFonts w:eastAsia="Calibri"/>
          <w:sz w:val="24"/>
          <w:szCs w:val="24"/>
        </w:rPr>
        <w:t>, Sa</w:t>
      </w:r>
      <w:r w:rsidRPr="009B5522">
        <w:rPr>
          <w:rFonts w:eastAsia="Calibri"/>
          <w:spacing w:val="-1"/>
          <w:sz w:val="24"/>
          <w:szCs w:val="24"/>
        </w:rPr>
        <w:t>ud</w:t>
      </w:r>
      <w:r w:rsidRPr="009B5522">
        <w:rPr>
          <w:rFonts w:eastAsia="Calibri"/>
          <w:sz w:val="24"/>
          <w:szCs w:val="24"/>
        </w:rPr>
        <w:t xml:space="preserve">i </w:t>
      </w:r>
      <w:r w:rsidRPr="009B5522">
        <w:rPr>
          <w:rFonts w:eastAsia="Calibri"/>
          <w:spacing w:val="1"/>
          <w:sz w:val="24"/>
          <w:szCs w:val="24"/>
        </w:rPr>
        <w:t>A</w:t>
      </w:r>
      <w:r w:rsidRPr="009B5522">
        <w:rPr>
          <w:rFonts w:eastAsia="Calibri"/>
          <w:sz w:val="24"/>
          <w:szCs w:val="24"/>
        </w:rPr>
        <w:t>ra</w:t>
      </w:r>
      <w:r w:rsidRPr="009B5522">
        <w:rPr>
          <w:rFonts w:eastAsia="Calibri"/>
          <w:spacing w:val="-1"/>
          <w:sz w:val="24"/>
          <w:szCs w:val="24"/>
        </w:rPr>
        <w:t>b</w:t>
      </w:r>
      <w:r w:rsidRPr="009B5522">
        <w:rPr>
          <w:rFonts w:eastAsia="Calibri"/>
          <w:sz w:val="24"/>
          <w:szCs w:val="24"/>
        </w:rPr>
        <w:t>ia ,. [1</w:t>
      </w:r>
      <w:r w:rsidRPr="009B5522">
        <w:rPr>
          <w:rFonts w:eastAsia="Calibri"/>
          <w:spacing w:val="1"/>
          <w:sz w:val="24"/>
          <w:szCs w:val="24"/>
        </w:rPr>
        <w:t>1</w:t>
      </w:r>
      <w:r w:rsidRPr="009B5522">
        <w:rPr>
          <w:rFonts w:eastAsia="Calibri"/>
          <w:sz w:val="24"/>
          <w:szCs w:val="24"/>
        </w:rPr>
        <w:t xml:space="preserve">]IBM. </w:t>
      </w:r>
      <w:r w:rsidRPr="009B5522">
        <w:rPr>
          <w:rFonts w:eastAsia="Calibri"/>
          <w:spacing w:val="-2"/>
          <w:sz w:val="24"/>
          <w:szCs w:val="24"/>
        </w:rPr>
        <w:t>(</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12</w:t>
      </w:r>
      <w:r w:rsidRPr="009B5522">
        <w:rPr>
          <w:rFonts w:eastAsia="Calibri"/>
          <w:sz w:val="24"/>
          <w:szCs w:val="24"/>
        </w:rPr>
        <w:t>)A</w:t>
      </w:r>
      <w:r w:rsidRPr="009B5522">
        <w:rPr>
          <w:rFonts w:eastAsia="Calibri"/>
          <w:spacing w:val="-1"/>
          <w:sz w:val="24"/>
          <w:szCs w:val="24"/>
        </w:rPr>
        <w:t>pp</w:t>
      </w:r>
      <w:r w:rsidRPr="009B5522">
        <w:rPr>
          <w:rFonts w:eastAsia="Calibri"/>
          <w:sz w:val="24"/>
          <w:szCs w:val="24"/>
        </w:rPr>
        <w:t>lying</w:t>
      </w:r>
      <w:r w:rsidRPr="009B5522">
        <w:rPr>
          <w:rFonts w:eastAsia="Calibri"/>
          <w:spacing w:val="1"/>
          <w:sz w:val="24"/>
          <w:szCs w:val="24"/>
        </w:rPr>
        <w:t>t</w:t>
      </w:r>
      <w:r w:rsidRPr="009B5522">
        <w:rPr>
          <w:rFonts w:eastAsia="Calibri"/>
          <w:spacing w:val="-1"/>
          <w:sz w:val="24"/>
          <w:szCs w:val="24"/>
        </w:rPr>
        <w:t>h</w:t>
      </w:r>
      <w:r w:rsidRPr="009B5522">
        <w:rPr>
          <w:rFonts w:eastAsia="Calibri"/>
          <w:sz w:val="24"/>
          <w:szCs w:val="24"/>
        </w:rPr>
        <w:t>ec</w:t>
      </w:r>
      <w:r w:rsidRPr="009B5522">
        <w:rPr>
          <w:rFonts w:eastAsia="Calibri"/>
          <w:spacing w:val="-3"/>
          <w:sz w:val="24"/>
          <w:szCs w:val="24"/>
        </w:rPr>
        <w:t>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din ed</w:t>
      </w:r>
      <w:r w:rsidRPr="009B5522">
        <w:rPr>
          <w:rFonts w:eastAsia="Calibri"/>
          <w:spacing w:val="-1"/>
          <w:sz w:val="24"/>
          <w:szCs w:val="24"/>
        </w:rPr>
        <w:t>u</w:t>
      </w:r>
      <w:r w:rsidRPr="009B5522">
        <w:rPr>
          <w:rFonts w:eastAsia="Calibri"/>
          <w:sz w:val="24"/>
          <w:szCs w:val="24"/>
        </w:rPr>
        <w:t>cat</w:t>
      </w:r>
      <w:r w:rsidRPr="009B5522">
        <w:rPr>
          <w:rFonts w:eastAsia="Calibri"/>
          <w:spacing w:val="-2"/>
          <w:sz w:val="24"/>
          <w:szCs w:val="24"/>
        </w:rPr>
        <w:t>i</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w:t>
      </w:r>
    </w:p>
    <w:p w:rsidR="004B2825" w:rsidRPr="009B5522" w:rsidRDefault="004B2825" w:rsidP="004B2825">
      <w:pPr>
        <w:spacing w:line="276" w:lineRule="auto"/>
        <w:ind w:left="100"/>
        <w:jc w:val="both"/>
        <w:rPr>
          <w:rFonts w:eastAsia="Calibri"/>
          <w:sz w:val="24"/>
          <w:szCs w:val="24"/>
        </w:rPr>
      </w:pPr>
      <w:r w:rsidRPr="009B5522">
        <w:rPr>
          <w:rFonts w:eastAsia="Calibri"/>
          <w:sz w:val="24"/>
          <w:szCs w:val="24"/>
        </w:rPr>
        <w:t>[1</w:t>
      </w:r>
      <w:r w:rsidRPr="009B5522">
        <w:rPr>
          <w:rFonts w:eastAsia="Calibri"/>
          <w:spacing w:val="1"/>
          <w:sz w:val="24"/>
          <w:szCs w:val="24"/>
        </w:rPr>
        <w:t>2</w:t>
      </w:r>
      <w:r w:rsidRPr="009B5522">
        <w:rPr>
          <w:rFonts w:eastAsia="Calibri"/>
          <w:sz w:val="24"/>
          <w:szCs w:val="24"/>
        </w:rPr>
        <w:t>]C</w:t>
      </w:r>
      <w:r w:rsidRPr="009B5522">
        <w:rPr>
          <w:rFonts w:eastAsia="Calibri"/>
          <w:spacing w:val="1"/>
          <w:sz w:val="24"/>
          <w:szCs w:val="24"/>
        </w:rPr>
        <w:t>oo</w:t>
      </w:r>
      <w:r w:rsidRPr="009B5522">
        <w:rPr>
          <w:rFonts w:eastAsia="Calibri"/>
          <w:spacing w:val="-3"/>
          <w:sz w:val="24"/>
          <w:szCs w:val="24"/>
        </w:rPr>
        <w:t>p</w:t>
      </w:r>
      <w:r w:rsidRPr="009B5522">
        <w:rPr>
          <w:rFonts w:eastAsia="Calibri"/>
          <w:sz w:val="24"/>
          <w:szCs w:val="24"/>
        </w:rPr>
        <w:t>erR.Ba</w:t>
      </w:r>
      <w:r w:rsidRPr="009B5522">
        <w:rPr>
          <w:rFonts w:eastAsia="Calibri"/>
          <w:spacing w:val="-1"/>
          <w:sz w:val="24"/>
          <w:szCs w:val="24"/>
        </w:rPr>
        <w:t>n</w:t>
      </w:r>
      <w:r w:rsidRPr="009B5522">
        <w:rPr>
          <w:rFonts w:eastAsia="Calibri"/>
          <w:sz w:val="24"/>
          <w:szCs w:val="24"/>
        </w:rPr>
        <w:t>dZ</w:t>
      </w:r>
      <w:r w:rsidRPr="009B5522">
        <w:rPr>
          <w:rFonts w:eastAsia="Calibri"/>
          <w:spacing w:val="1"/>
          <w:sz w:val="24"/>
          <w:szCs w:val="24"/>
        </w:rPr>
        <w:t>m</w:t>
      </w:r>
      <w:r w:rsidRPr="009B5522">
        <w:rPr>
          <w:rFonts w:eastAsia="Calibri"/>
          <w:spacing w:val="-1"/>
          <w:sz w:val="24"/>
          <w:szCs w:val="24"/>
        </w:rPr>
        <w:t>u</w:t>
      </w:r>
      <w:r w:rsidRPr="009B5522">
        <w:rPr>
          <w:rFonts w:eastAsia="Calibri"/>
          <w:sz w:val="24"/>
          <w:szCs w:val="24"/>
        </w:rPr>
        <w:t>dR.W,"I</w:t>
      </w:r>
      <w:r w:rsidRPr="009B5522">
        <w:rPr>
          <w:rFonts w:eastAsia="Calibri"/>
          <w:spacing w:val="-1"/>
          <w:sz w:val="24"/>
          <w:szCs w:val="24"/>
        </w:rPr>
        <w:t>n</w:t>
      </w:r>
      <w:r w:rsidRPr="009B5522">
        <w:rPr>
          <w:rFonts w:eastAsia="Calibri"/>
          <w:sz w:val="24"/>
          <w:szCs w:val="24"/>
        </w:rPr>
        <w:t>f</w:t>
      </w:r>
      <w:r w:rsidRPr="009B5522">
        <w:rPr>
          <w:rFonts w:eastAsia="Calibri"/>
          <w:spacing w:val="1"/>
          <w:sz w:val="24"/>
          <w:szCs w:val="24"/>
        </w:rPr>
        <w:t>o</w:t>
      </w:r>
      <w:r w:rsidRPr="009B5522">
        <w:rPr>
          <w:rFonts w:eastAsia="Calibri"/>
          <w:spacing w:val="-3"/>
          <w:sz w:val="24"/>
          <w:szCs w:val="24"/>
        </w:rPr>
        <w:t>r</w:t>
      </w:r>
      <w:r w:rsidRPr="009B5522">
        <w:rPr>
          <w:rFonts w:eastAsia="Calibri"/>
          <w:spacing w:val="1"/>
          <w:sz w:val="24"/>
          <w:szCs w:val="24"/>
        </w:rPr>
        <w:t>m</w:t>
      </w:r>
      <w:r w:rsidRPr="009B5522">
        <w:rPr>
          <w:rFonts w:eastAsia="Calibri"/>
          <w:sz w:val="24"/>
          <w:szCs w:val="24"/>
        </w:rPr>
        <w:t>at</w:t>
      </w:r>
      <w:r w:rsidRPr="009B5522">
        <w:rPr>
          <w:rFonts w:eastAsia="Calibri"/>
          <w:spacing w:val="-2"/>
          <w:sz w:val="24"/>
          <w:szCs w:val="24"/>
        </w:rPr>
        <w:t>i</w:t>
      </w:r>
      <w:r w:rsidRPr="009B5522">
        <w:rPr>
          <w:rFonts w:eastAsia="Calibri"/>
          <w:spacing w:val="1"/>
          <w:sz w:val="24"/>
          <w:szCs w:val="24"/>
        </w:rPr>
        <w:t>o</w:t>
      </w:r>
      <w:r w:rsidRPr="009B5522">
        <w:rPr>
          <w:rFonts w:eastAsia="Calibri"/>
          <w:sz w:val="24"/>
          <w:szCs w:val="24"/>
        </w:rPr>
        <w:t>n</w:t>
      </w:r>
      <w:r w:rsidRPr="009B5522">
        <w:rPr>
          <w:rFonts w:eastAsia="Calibri"/>
          <w:spacing w:val="-1"/>
          <w:sz w:val="24"/>
          <w:szCs w:val="24"/>
        </w:rPr>
        <w:t xml:space="preserve"> T</w:t>
      </w:r>
      <w:r w:rsidRPr="009B5522">
        <w:rPr>
          <w:rFonts w:eastAsia="Calibri"/>
          <w:sz w:val="24"/>
          <w:szCs w:val="24"/>
        </w:rPr>
        <w:t>ech</w:t>
      </w:r>
      <w:r w:rsidRPr="009B5522">
        <w:rPr>
          <w:rFonts w:eastAsia="Calibri"/>
          <w:spacing w:val="-1"/>
          <w:sz w:val="24"/>
          <w:szCs w:val="24"/>
        </w:rPr>
        <w:t>n</w:t>
      </w:r>
      <w:r w:rsidRPr="009B5522">
        <w:rPr>
          <w:rFonts w:eastAsia="Calibri"/>
          <w:spacing w:val="1"/>
          <w:sz w:val="24"/>
          <w:szCs w:val="24"/>
        </w:rPr>
        <w:t>o</w:t>
      </w:r>
      <w:r w:rsidRPr="009B5522">
        <w:rPr>
          <w:rFonts w:eastAsia="Calibri"/>
          <w:spacing w:val="-3"/>
          <w:sz w:val="24"/>
          <w:szCs w:val="24"/>
        </w:rPr>
        <w:t>l</w:t>
      </w:r>
      <w:r w:rsidRPr="009B5522">
        <w:rPr>
          <w:rFonts w:eastAsia="Calibri"/>
          <w:spacing w:val="1"/>
          <w:sz w:val="24"/>
          <w:szCs w:val="24"/>
        </w:rPr>
        <w:t>o</w:t>
      </w:r>
      <w:r w:rsidRPr="009B5522">
        <w:rPr>
          <w:rFonts w:eastAsia="Calibri"/>
          <w:spacing w:val="-1"/>
          <w:sz w:val="24"/>
          <w:szCs w:val="24"/>
        </w:rPr>
        <w:t>g</w:t>
      </w:r>
      <w:r w:rsidRPr="009B5522">
        <w:rPr>
          <w:rFonts w:eastAsia="Calibri"/>
          <w:sz w:val="24"/>
          <w:szCs w:val="24"/>
        </w:rPr>
        <w:t>y</w:t>
      </w:r>
      <w:r w:rsidRPr="009B5522">
        <w:rPr>
          <w:rFonts w:eastAsia="Calibri"/>
          <w:spacing w:val="-2"/>
          <w:sz w:val="24"/>
          <w:szCs w:val="24"/>
        </w:rPr>
        <w:t>I</w:t>
      </w:r>
      <w:r w:rsidRPr="009B5522">
        <w:rPr>
          <w:rFonts w:eastAsia="Calibri"/>
          <w:spacing w:val="1"/>
          <w:sz w:val="24"/>
          <w:szCs w:val="24"/>
        </w:rPr>
        <w:t>m</w:t>
      </w:r>
      <w:r w:rsidRPr="009B5522">
        <w:rPr>
          <w:rFonts w:eastAsia="Calibri"/>
          <w:spacing w:val="-1"/>
          <w:sz w:val="24"/>
          <w:szCs w:val="24"/>
        </w:rPr>
        <w:t>p</w:t>
      </w:r>
      <w:r w:rsidRPr="009B5522">
        <w:rPr>
          <w:rFonts w:eastAsia="Calibri"/>
          <w:sz w:val="24"/>
          <w:szCs w:val="24"/>
        </w:rPr>
        <w:t>l</w:t>
      </w:r>
      <w:r w:rsidRPr="009B5522">
        <w:rPr>
          <w:rFonts w:eastAsia="Calibri"/>
          <w:spacing w:val="-2"/>
          <w:sz w:val="24"/>
          <w:szCs w:val="24"/>
        </w:rPr>
        <w:t>e</w:t>
      </w:r>
      <w:r w:rsidRPr="009B5522">
        <w:rPr>
          <w:rFonts w:eastAsia="Calibri"/>
          <w:spacing w:val="1"/>
          <w:sz w:val="24"/>
          <w:szCs w:val="24"/>
        </w:rPr>
        <w:t>m</w:t>
      </w:r>
      <w:r w:rsidRPr="009B5522">
        <w:rPr>
          <w:rFonts w:eastAsia="Calibri"/>
          <w:sz w:val="24"/>
          <w:szCs w:val="24"/>
        </w:rPr>
        <w:t>ent</w:t>
      </w:r>
      <w:r w:rsidRPr="009B5522">
        <w:rPr>
          <w:rFonts w:eastAsia="Calibri"/>
          <w:spacing w:val="-2"/>
          <w:sz w:val="24"/>
          <w:szCs w:val="24"/>
        </w:rPr>
        <w:t>a</w:t>
      </w:r>
      <w:r w:rsidRPr="009B5522">
        <w:rPr>
          <w:rFonts w:eastAsia="Calibri"/>
          <w:sz w:val="24"/>
          <w:szCs w:val="24"/>
        </w:rPr>
        <w:t>ti</w:t>
      </w:r>
      <w:r w:rsidRPr="009B5522">
        <w:rPr>
          <w:rFonts w:eastAsia="Calibri"/>
          <w:spacing w:val="1"/>
          <w:sz w:val="24"/>
          <w:szCs w:val="24"/>
        </w:rPr>
        <w:t>o</w:t>
      </w:r>
      <w:r w:rsidRPr="009B5522">
        <w:rPr>
          <w:rFonts w:eastAsia="Calibri"/>
          <w:sz w:val="24"/>
          <w:szCs w:val="24"/>
        </w:rPr>
        <w:t>nA</w:t>
      </w:r>
      <w:r w:rsidRPr="009B5522">
        <w:rPr>
          <w:rFonts w:eastAsia="Calibri"/>
          <w:spacing w:val="1"/>
          <w:sz w:val="24"/>
          <w:szCs w:val="24"/>
        </w:rPr>
        <w:t>T</w:t>
      </w:r>
      <w:r w:rsidRPr="009B5522">
        <w:rPr>
          <w:rFonts w:eastAsia="Calibri"/>
          <w:spacing w:val="-2"/>
          <w:sz w:val="24"/>
          <w:szCs w:val="24"/>
        </w:rPr>
        <w:t>e</w:t>
      </w:r>
      <w:r w:rsidRPr="009B5522">
        <w:rPr>
          <w:rFonts w:eastAsia="Calibri"/>
          <w:sz w:val="24"/>
          <w:szCs w:val="24"/>
        </w:rPr>
        <w:t>ch</w:t>
      </w:r>
      <w:r w:rsidRPr="009B5522">
        <w:rPr>
          <w:rFonts w:eastAsia="Calibri"/>
          <w:spacing w:val="-1"/>
          <w:sz w:val="24"/>
          <w:szCs w:val="24"/>
        </w:rPr>
        <w:t>n</w:t>
      </w:r>
      <w:r w:rsidRPr="009B5522">
        <w:rPr>
          <w:rFonts w:eastAsia="Calibri"/>
          <w:spacing w:val="1"/>
          <w:sz w:val="24"/>
          <w:szCs w:val="24"/>
        </w:rPr>
        <w:t>o</w:t>
      </w:r>
      <w:r w:rsidRPr="009B5522">
        <w:rPr>
          <w:rFonts w:eastAsia="Calibri"/>
          <w:sz w:val="24"/>
          <w:szCs w:val="24"/>
        </w:rPr>
        <w:t>l</w:t>
      </w:r>
      <w:r w:rsidRPr="009B5522">
        <w:rPr>
          <w:rFonts w:eastAsia="Calibri"/>
          <w:spacing w:val="-2"/>
          <w:sz w:val="24"/>
          <w:szCs w:val="24"/>
        </w:rPr>
        <w:t>o</w:t>
      </w:r>
      <w:r w:rsidRPr="009B5522">
        <w:rPr>
          <w:rFonts w:eastAsia="Calibri"/>
          <w:spacing w:val="-1"/>
          <w:sz w:val="24"/>
          <w:szCs w:val="24"/>
        </w:rPr>
        <w:t>g</w:t>
      </w:r>
      <w:r w:rsidRPr="009B5522">
        <w:rPr>
          <w:rFonts w:eastAsia="Calibri"/>
          <w:sz w:val="24"/>
          <w:szCs w:val="24"/>
        </w:rPr>
        <w:t>y</w:t>
      </w:r>
      <w:r w:rsidRPr="009B5522">
        <w:rPr>
          <w:rFonts w:eastAsia="Calibri"/>
          <w:spacing w:val="1"/>
          <w:sz w:val="24"/>
          <w:szCs w:val="24"/>
        </w:rPr>
        <w:t xml:space="preserve"> D</w:t>
      </w:r>
      <w:r w:rsidRPr="009B5522">
        <w:rPr>
          <w:rFonts w:eastAsia="Calibri"/>
          <w:sz w:val="24"/>
          <w:szCs w:val="24"/>
        </w:rPr>
        <w:t>if</w:t>
      </w:r>
      <w:r w:rsidRPr="009B5522">
        <w:rPr>
          <w:rFonts w:eastAsia="Calibri"/>
          <w:spacing w:val="-1"/>
          <w:sz w:val="24"/>
          <w:szCs w:val="24"/>
        </w:rPr>
        <w:t>fu</w:t>
      </w:r>
      <w:r w:rsidRPr="009B5522">
        <w:rPr>
          <w:rFonts w:eastAsia="Calibri"/>
          <w:sz w:val="24"/>
          <w:szCs w:val="24"/>
        </w:rPr>
        <w:t>s</w:t>
      </w:r>
      <w:r w:rsidRPr="009B5522">
        <w:rPr>
          <w:rFonts w:eastAsia="Calibri"/>
          <w:spacing w:val="-3"/>
          <w:sz w:val="24"/>
          <w:szCs w:val="24"/>
        </w:rPr>
        <w:t>i</w:t>
      </w:r>
      <w:r w:rsidRPr="009B5522">
        <w:rPr>
          <w:rFonts w:eastAsia="Calibri"/>
          <w:spacing w:val="1"/>
          <w:sz w:val="24"/>
          <w:szCs w:val="24"/>
        </w:rPr>
        <w:t>o</w:t>
      </w:r>
      <w:r w:rsidRPr="009B5522">
        <w:rPr>
          <w:rFonts w:eastAsia="Calibri"/>
          <w:sz w:val="24"/>
          <w:szCs w:val="24"/>
        </w:rPr>
        <w:t>n A</w:t>
      </w:r>
      <w:r w:rsidRPr="009B5522">
        <w:rPr>
          <w:rFonts w:eastAsia="Calibri"/>
          <w:spacing w:val="-1"/>
          <w:sz w:val="24"/>
          <w:szCs w:val="24"/>
        </w:rPr>
        <w:t>pp</w:t>
      </w:r>
      <w:r w:rsidRPr="009B5522">
        <w:rPr>
          <w:rFonts w:eastAsia="Calibri"/>
          <w:sz w:val="24"/>
          <w:szCs w:val="24"/>
        </w:rPr>
        <w:t>r</w:t>
      </w:r>
      <w:r w:rsidRPr="009B5522">
        <w:rPr>
          <w:rFonts w:eastAsia="Calibri"/>
          <w:spacing w:val="1"/>
          <w:sz w:val="24"/>
          <w:szCs w:val="24"/>
        </w:rPr>
        <w:t>o</w:t>
      </w:r>
      <w:r w:rsidRPr="009B5522">
        <w:rPr>
          <w:rFonts w:eastAsia="Calibri"/>
          <w:sz w:val="24"/>
          <w:szCs w:val="24"/>
        </w:rPr>
        <w:t>ach</w:t>
      </w:r>
      <w:r w:rsidRPr="009B5522">
        <w:rPr>
          <w:rFonts w:eastAsia="Calibri"/>
          <w:spacing w:val="1"/>
          <w:sz w:val="24"/>
          <w:szCs w:val="24"/>
        </w:rPr>
        <w:t>M</w:t>
      </w:r>
      <w:r w:rsidRPr="009B5522">
        <w:rPr>
          <w:rFonts w:eastAsia="Calibri"/>
          <w:sz w:val="24"/>
          <w:szCs w:val="24"/>
        </w:rPr>
        <w:t>a</w:t>
      </w:r>
      <w:r w:rsidRPr="009B5522">
        <w:rPr>
          <w:rFonts w:eastAsia="Calibri"/>
          <w:spacing w:val="-1"/>
          <w:sz w:val="24"/>
          <w:szCs w:val="24"/>
        </w:rPr>
        <w:t>n</w:t>
      </w:r>
      <w:r w:rsidRPr="009B5522">
        <w:rPr>
          <w:rFonts w:eastAsia="Calibri"/>
          <w:sz w:val="24"/>
          <w:szCs w:val="24"/>
        </w:rPr>
        <w:t>a</w:t>
      </w:r>
      <w:r w:rsidRPr="009B5522">
        <w:rPr>
          <w:rFonts w:eastAsia="Calibri"/>
          <w:spacing w:val="-3"/>
          <w:sz w:val="24"/>
          <w:szCs w:val="24"/>
        </w:rPr>
        <w:t>g</w:t>
      </w:r>
      <w:r w:rsidRPr="009B5522">
        <w:rPr>
          <w:rFonts w:eastAsia="Calibri"/>
          <w:sz w:val="24"/>
          <w:szCs w:val="24"/>
        </w:rPr>
        <w:t>e</w:t>
      </w:r>
      <w:r w:rsidRPr="009B5522">
        <w:rPr>
          <w:rFonts w:eastAsia="Calibri"/>
          <w:spacing w:val="-1"/>
          <w:sz w:val="24"/>
          <w:szCs w:val="24"/>
        </w:rPr>
        <w:t>m</w:t>
      </w:r>
      <w:r w:rsidRPr="009B5522">
        <w:rPr>
          <w:rFonts w:eastAsia="Calibri"/>
          <w:sz w:val="24"/>
          <w:szCs w:val="24"/>
        </w:rPr>
        <w:t>ent Sc</w:t>
      </w:r>
      <w:r w:rsidRPr="009B5522">
        <w:rPr>
          <w:rFonts w:eastAsia="Calibri"/>
          <w:spacing w:val="-2"/>
          <w:sz w:val="24"/>
          <w:szCs w:val="24"/>
        </w:rPr>
        <w:t>i</w:t>
      </w:r>
      <w:r w:rsidRPr="009B5522">
        <w:rPr>
          <w:rFonts w:eastAsia="Calibri"/>
          <w:sz w:val="24"/>
          <w:szCs w:val="24"/>
        </w:rPr>
        <w:t>ence,"</w:t>
      </w:r>
      <w:r w:rsidRPr="009B5522">
        <w:rPr>
          <w:rFonts w:eastAsia="Calibri"/>
          <w:spacing w:val="-1"/>
          <w:sz w:val="24"/>
          <w:szCs w:val="24"/>
        </w:rPr>
        <w:t>pp</w:t>
      </w:r>
      <w:r w:rsidRPr="009B5522">
        <w:rPr>
          <w:rFonts w:eastAsia="Calibri"/>
          <w:sz w:val="24"/>
          <w:szCs w:val="24"/>
        </w:rPr>
        <w:t>.</w:t>
      </w:r>
      <w:r w:rsidRPr="009B5522">
        <w:rPr>
          <w:rFonts w:eastAsia="Calibri"/>
          <w:spacing w:val="1"/>
          <w:sz w:val="24"/>
          <w:szCs w:val="24"/>
        </w:rPr>
        <w:t>1</w:t>
      </w:r>
      <w:r w:rsidRPr="009B5522">
        <w:rPr>
          <w:rFonts w:eastAsia="Calibri"/>
          <w:spacing w:val="-2"/>
          <w:sz w:val="24"/>
          <w:szCs w:val="24"/>
        </w:rPr>
        <w:t>2</w:t>
      </w:r>
      <w:r w:rsidRPr="009B5522">
        <w:rPr>
          <w:rFonts w:eastAsia="Calibri"/>
          <w:spacing w:val="2"/>
          <w:sz w:val="24"/>
          <w:szCs w:val="24"/>
        </w:rPr>
        <w:t>3</w:t>
      </w:r>
      <w:r w:rsidRPr="009B5522">
        <w:rPr>
          <w:rFonts w:eastAsia="Calibri"/>
          <w:spacing w:val="-2"/>
          <w:sz w:val="24"/>
          <w:szCs w:val="24"/>
        </w:rPr>
        <w:t>–</w:t>
      </w:r>
      <w:r w:rsidRPr="009B5522">
        <w:rPr>
          <w:rFonts w:eastAsia="Calibri"/>
          <w:spacing w:val="1"/>
          <w:sz w:val="24"/>
          <w:szCs w:val="24"/>
        </w:rPr>
        <w:t>1</w:t>
      </w:r>
      <w:r w:rsidRPr="009B5522">
        <w:rPr>
          <w:rFonts w:eastAsia="Calibri"/>
          <w:spacing w:val="-2"/>
          <w:sz w:val="24"/>
          <w:szCs w:val="24"/>
        </w:rPr>
        <w:t>3</w:t>
      </w:r>
      <w:r w:rsidRPr="009B5522">
        <w:rPr>
          <w:rFonts w:eastAsia="Calibri"/>
          <w:spacing w:val="1"/>
          <w:sz w:val="24"/>
          <w:szCs w:val="24"/>
        </w:rPr>
        <w:t>9</w:t>
      </w:r>
      <w:r w:rsidRPr="009B5522">
        <w:rPr>
          <w:rFonts w:eastAsia="Calibri"/>
          <w:sz w:val="24"/>
          <w:szCs w:val="24"/>
        </w:rPr>
        <w:t>,</w:t>
      </w:r>
      <w:r w:rsidRPr="009B5522">
        <w:rPr>
          <w:rFonts w:eastAsia="Calibri"/>
          <w:spacing w:val="1"/>
          <w:sz w:val="24"/>
          <w:szCs w:val="24"/>
        </w:rPr>
        <w:t>1</w:t>
      </w:r>
      <w:r w:rsidRPr="009B5522">
        <w:rPr>
          <w:rFonts w:eastAsia="Calibri"/>
          <w:spacing w:val="-2"/>
          <w:sz w:val="24"/>
          <w:szCs w:val="24"/>
        </w:rPr>
        <w:t>9</w:t>
      </w:r>
      <w:r w:rsidRPr="009B5522">
        <w:rPr>
          <w:rFonts w:eastAsia="Calibri"/>
          <w:spacing w:val="1"/>
          <w:sz w:val="24"/>
          <w:szCs w:val="24"/>
        </w:rPr>
        <w:t>90</w:t>
      </w:r>
      <w:r w:rsidRPr="009B5522">
        <w:rPr>
          <w:rFonts w:eastAsia="Calibri"/>
          <w:sz w:val="24"/>
          <w:szCs w:val="24"/>
        </w:rPr>
        <w:t>.</w:t>
      </w:r>
    </w:p>
    <w:p w:rsidR="004B2825" w:rsidRPr="009B5522" w:rsidRDefault="004B2825" w:rsidP="004B2825">
      <w:pPr>
        <w:spacing w:line="276" w:lineRule="auto"/>
        <w:ind w:left="100"/>
        <w:jc w:val="both"/>
        <w:rPr>
          <w:rFonts w:eastAsia="Calibri"/>
          <w:sz w:val="24"/>
          <w:szCs w:val="24"/>
        </w:rPr>
      </w:pPr>
      <w:r w:rsidRPr="009B5522">
        <w:rPr>
          <w:rFonts w:eastAsia="Calibri"/>
          <w:sz w:val="24"/>
          <w:szCs w:val="24"/>
        </w:rPr>
        <w:t>[1</w:t>
      </w:r>
      <w:r w:rsidRPr="009B5522">
        <w:rPr>
          <w:rFonts w:eastAsia="Calibri"/>
          <w:spacing w:val="1"/>
          <w:sz w:val="24"/>
          <w:szCs w:val="24"/>
        </w:rPr>
        <w:t>3</w:t>
      </w:r>
      <w:r w:rsidRPr="009B5522">
        <w:rPr>
          <w:rFonts w:eastAsia="Calibri"/>
          <w:sz w:val="24"/>
          <w:szCs w:val="24"/>
        </w:rPr>
        <w:t>]S.H</w:t>
      </w:r>
      <w:r w:rsidRPr="009B5522">
        <w:rPr>
          <w:rFonts w:eastAsia="Calibri"/>
          <w:spacing w:val="-1"/>
          <w:sz w:val="24"/>
          <w:szCs w:val="24"/>
        </w:rPr>
        <w:t>.</w:t>
      </w:r>
      <w:r w:rsidRPr="009B5522">
        <w:rPr>
          <w:rFonts w:eastAsia="Calibri"/>
          <w:sz w:val="24"/>
          <w:szCs w:val="24"/>
        </w:rPr>
        <w:t>, A</w:t>
      </w:r>
      <w:r w:rsidRPr="009B5522">
        <w:rPr>
          <w:rFonts w:eastAsia="Calibri"/>
          <w:spacing w:val="-1"/>
          <w:sz w:val="24"/>
          <w:szCs w:val="24"/>
        </w:rPr>
        <w:t>h</w:t>
      </w:r>
      <w:r w:rsidRPr="009B5522">
        <w:rPr>
          <w:rFonts w:eastAsia="Calibri"/>
          <w:spacing w:val="1"/>
          <w:sz w:val="24"/>
          <w:szCs w:val="24"/>
        </w:rPr>
        <w:t>m</w:t>
      </w:r>
      <w:r w:rsidRPr="009B5522">
        <w:rPr>
          <w:rFonts w:eastAsia="Calibri"/>
          <w:sz w:val="24"/>
          <w:szCs w:val="24"/>
        </w:rPr>
        <w:t>a</w:t>
      </w:r>
      <w:r w:rsidRPr="009B5522">
        <w:rPr>
          <w:rFonts w:eastAsia="Calibri"/>
          <w:spacing w:val="-1"/>
          <w:sz w:val="24"/>
          <w:szCs w:val="24"/>
        </w:rPr>
        <w:t>d</w:t>
      </w:r>
      <w:r w:rsidRPr="009B5522">
        <w:rPr>
          <w:rFonts w:eastAsia="Calibri"/>
          <w:sz w:val="24"/>
          <w:szCs w:val="24"/>
        </w:rPr>
        <w:t xml:space="preserve">, F., </w:t>
      </w:r>
      <w:r w:rsidRPr="009B5522">
        <w:rPr>
          <w:rFonts w:eastAsia="Calibri"/>
          <w:spacing w:val="-3"/>
          <w:sz w:val="24"/>
          <w:szCs w:val="24"/>
        </w:rPr>
        <w:t>U</w:t>
      </w:r>
      <w:r w:rsidRPr="009B5522">
        <w:rPr>
          <w:rFonts w:eastAsia="Calibri"/>
          <w:spacing w:val="1"/>
          <w:sz w:val="24"/>
          <w:szCs w:val="24"/>
        </w:rPr>
        <w:t>m</w:t>
      </w:r>
      <w:r w:rsidRPr="009B5522">
        <w:rPr>
          <w:rFonts w:eastAsia="Calibri"/>
          <w:sz w:val="24"/>
          <w:szCs w:val="24"/>
        </w:rPr>
        <w:t>ai</w:t>
      </w:r>
      <w:r w:rsidRPr="009B5522">
        <w:rPr>
          <w:rFonts w:eastAsia="Calibri"/>
          <w:spacing w:val="-1"/>
          <w:sz w:val="24"/>
          <w:szCs w:val="24"/>
        </w:rPr>
        <w:t>r</w:t>
      </w:r>
      <w:r w:rsidRPr="009B5522">
        <w:rPr>
          <w:rFonts w:eastAsia="Calibri"/>
          <w:sz w:val="24"/>
          <w:szCs w:val="24"/>
        </w:rPr>
        <w:t>,S.&amp;Kha</w:t>
      </w:r>
      <w:r w:rsidRPr="009B5522">
        <w:rPr>
          <w:rFonts w:eastAsia="Calibri"/>
          <w:spacing w:val="-1"/>
          <w:sz w:val="24"/>
          <w:szCs w:val="24"/>
        </w:rPr>
        <w:t>n</w:t>
      </w:r>
      <w:r w:rsidRPr="009B5522">
        <w:rPr>
          <w:rFonts w:eastAsia="Calibri"/>
          <w:sz w:val="24"/>
          <w:szCs w:val="24"/>
        </w:rPr>
        <w:t>, S. A.A</w:t>
      </w:r>
      <w:r w:rsidRPr="009B5522">
        <w:rPr>
          <w:rFonts w:eastAsia="Calibri"/>
          <w:spacing w:val="-3"/>
          <w:sz w:val="24"/>
          <w:szCs w:val="24"/>
        </w:rPr>
        <w:t>s</w:t>
      </w:r>
      <w:r w:rsidRPr="009B5522">
        <w:rPr>
          <w:rFonts w:eastAsia="Calibri"/>
          <w:sz w:val="24"/>
          <w:szCs w:val="24"/>
        </w:rPr>
        <w:t>kari,"Cl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dC</w:t>
      </w:r>
      <w:r w:rsidRPr="009B5522">
        <w:rPr>
          <w:rFonts w:eastAsia="Calibri"/>
          <w:spacing w:val="-1"/>
          <w:sz w:val="24"/>
          <w:szCs w:val="24"/>
        </w:rPr>
        <w:t>o</w:t>
      </w:r>
      <w:r w:rsidRPr="009B5522">
        <w:rPr>
          <w:rFonts w:eastAsia="Calibri"/>
          <w:spacing w:val="1"/>
          <w:sz w:val="24"/>
          <w:szCs w:val="24"/>
        </w:rPr>
        <w:t>m</w:t>
      </w:r>
      <w:r w:rsidRPr="009B5522">
        <w:rPr>
          <w:rFonts w:eastAsia="Calibri"/>
          <w:spacing w:val="-1"/>
          <w:sz w:val="24"/>
          <w:szCs w:val="24"/>
        </w:rPr>
        <w:t>pu</w:t>
      </w:r>
      <w:r w:rsidRPr="009B5522">
        <w:rPr>
          <w:rFonts w:eastAsia="Calibri"/>
          <w:sz w:val="24"/>
          <w:szCs w:val="24"/>
        </w:rPr>
        <w:t>ti</w:t>
      </w:r>
      <w:r w:rsidRPr="009B5522">
        <w:rPr>
          <w:rFonts w:eastAsia="Calibri"/>
          <w:spacing w:val="-1"/>
          <w:sz w:val="24"/>
          <w:szCs w:val="24"/>
        </w:rPr>
        <w:t>n</w:t>
      </w:r>
      <w:r w:rsidRPr="009B5522">
        <w:rPr>
          <w:rFonts w:eastAsia="Calibri"/>
          <w:sz w:val="24"/>
          <w:szCs w:val="24"/>
        </w:rPr>
        <w:t>gE</w:t>
      </w:r>
      <w:r w:rsidRPr="009B5522">
        <w:rPr>
          <w:rFonts w:eastAsia="Calibri"/>
          <w:spacing w:val="-1"/>
          <w:sz w:val="24"/>
          <w:szCs w:val="24"/>
        </w:rPr>
        <w:t>du</w:t>
      </w:r>
      <w:r w:rsidRPr="009B5522">
        <w:rPr>
          <w:rFonts w:eastAsia="Calibri"/>
          <w:sz w:val="24"/>
          <w:szCs w:val="24"/>
        </w:rPr>
        <w:t>cat</w:t>
      </w:r>
      <w:r w:rsidRPr="009B5522">
        <w:rPr>
          <w:rFonts w:eastAsia="Calibri"/>
          <w:spacing w:val="-2"/>
          <w:sz w:val="24"/>
          <w:szCs w:val="24"/>
        </w:rPr>
        <w:t>i</w:t>
      </w:r>
      <w:r w:rsidRPr="009B5522">
        <w:rPr>
          <w:rFonts w:eastAsia="Calibri"/>
          <w:spacing w:val="1"/>
          <w:sz w:val="24"/>
          <w:szCs w:val="24"/>
        </w:rPr>
        <w:t>o</w:t>
      </w:r>
      <w:r w:rsidRPr="009B5522">
        <w:rPr>
          <w:rFonts w:eastAsia="Calibri"/>
          <w:sz w:val="24"/>
          <w:szCs w:val="24"/>
        </w:rPr>
        <w:t>nStr</w:t>
      </w:r>
      <w:r w:rsidRPr="009B5522">
        <w:rPr>
          <w:rFonts w:eastAsia="Calibri"/>
          <w:spacing w:val="-2"/>
          <w:sz w:val="24"/>
          <w:szCs w:val="24"/>
        </w:rPr>
        <w:t>at</w:t>
      </w:r>
      <w:r w:rsidRPr="009B5522">
        <w:rPr>
          <w:rFonts w:eastAsia="Calibri"/>
          <w:sz w:val="24"/>
          <w:szCs w:val="24"/>
        </w:rPr>
        <w:t>egies:AR</w:t>
      </w:r>
      <w:r w:rsidRPr="009B5522">
        <w:rPr>
          <w:rFonts w:eastAsia="Calibri"/>
          <w:spacing w:val="-1"/>
          <w:sz w:val="24"/>
          <w:szCs w:val="24"/>
        </w:rPr>
        <w:t>e</w:t>
      </w:r>
      <w:r w:rsidRPr="009B5522">
        <w:rPr>
          <w:rFonts w:eastAsia="Calibri"/>
          <w:spacing w:val="1"/>
          <w:sz w:val="24"/>
          <w:szCs w:val="24"/>
        </w:rPr>
        <w:t>v</w:t>
      </w:r>
      <w:r w:rsidRPr="009B5522">
        <w:rPr>
          <w:rFonts w:eastAsia="Calibri"/>
          <w:sz w:val="24"/>
          <w:szCs w:val="24"/>
        </w:rPr>
        <w:t>i</w:t>
      </w:r>
      <w:r w:rsidRPr="009B5522">
        <w:rPr>
          <w:rFonts w:eastAsia="Calibri"/>
          <w:spacing w:val="-2"/>
          <w:sz w:val="24"/>
          <w:szCs w:val="24"/>
        </w:rPr>
        <w:t>e</w:t>
      </w:r>
      <w:r w:rsidRPr="009B5522">
        <w:rPr>
          <w:rFonts w:eastAsia="Calibri"/>
          <w:sz w:val="24"/>
          <w:szCs w:val="24"/>
        </w:rPr>
        <w:t>w.Expl</w:t>
      </w:r>
      <w:r w:rsidRPr="009B5522">
        <w:rPr>
          <w:rFonts w:eastAsia="Calibri"/>
          <w:spacing w:val="1"/>
          <w:sz w:val="24"/>
          <w:szCs w:val="24"/>
        </w:rPr>
        <w:t>o</w:t>
      </w:r>
      <w:r w:rsidRPr="009B5522">
        <w:rPr>
          <w:rFonts w:eastAsia="Calibri"/>
          <w:sz w:val="24"/>
          <w:szCs w:val="24"/>
        </w:rPr>
        <w:t>ri</w:t>
      </w:r>
      <w:r w:rsidRPr="009B5522">
        <w:rPr>
          <w:rFonts w:eastAsia="Calibri"/>
          <w:spacing w:val="-1"/>
          <w:sz w:val="24"/>
          <w:szCs w:val="24"/>
        </w:rPr>
        <w:t>n</w:t>
      </w:r>
      <w:r w:rsidRPr="009B5522">
        <w:rPr>
          <w:rFonts w:eastAsia="Calibri"/>
          <w:sz w:val="24"/>
          <w:szCs w:val="24"/>
        </w:rPr>
        <w:t>g</w:t>
      </w:r>
      <w:r w:rsidRPr="009B5522">
        <w:rPr>
          <w:rFonts w:eastAsia="Calibri"/>
          <w:spacing w:val="1"/>
          <w:sz w:val="24"/>
          <w:szCs w:val="24"/>
        </w:rPr>
        <w:t>t</w:t>
      </w:r>
      <w:r w:rsidRPr="009B5522">
        <w:rPr>
          <w:rFonts w:eastAsia="Calibri"/>
          <w:spacing w:val="-1"/>
          <w:sz w:val="24"/>
          <w:szCs w:val="24"/>
        </w:rPr>
        <w:t>h</w:t>
      </w:r>
      <w:r w:rsidRPr="009B5522">
        <w:rPr>
          <w:rFonts w:eastAsia="Calibri"/>
          <w:sz w:val="24"/>
          <w:szCs w:val="24"/>
        </w:rPr>
        <w:t>e</w:t>
      </w:r>
      <w:r w:rsidRPr="009B5522">
        <w:rPr>
          <w:rFonts w:eastAsia="Calibri"/>
          <w:spacing w:val="-2"/>
          <w:sz w:val="24"/>
          <w:szCs w:val="24"/>
        </w:rPr>
        <w:t xml:space="preserve"> C</w:t>
      </w:r>
      <w:r w:rsidRPr="009B5522">
        <w:rPr>
          <w:rFonts w:eastAsia="Calibri"/>
          <w:spacing w:val="1"/>
          <w:sz w:val="24"/>
          <w:szCs w:val="24"/>
        </w:rPr>
        <w:t>o</w:t>
      </w:r>
      <w:r w:rsidRPr="009B5522">
        <w:rPr>
          <w:rFonts w:eastAsia="Calibri"/>
          <w:spacing w:val="-1"/>
          <w:sz w:val="24"/>
          <w:szCs w:val="24"/>
        </w:rPr>
        <w:t>n</w:t>
      </w:r>
      <w:r w:rsidRPr="009B5522">
        <w:rPr>
          <w:rFonts w:eastAsia="Calibri"/>
          <w:spacing w:val="1"/>
          <w:sz w:val="24"/>
          <w:szCs w:val="24"/>
        </w:rPr>
        <w:t>v</w:t>
      </w:r>
      <w:r w:rsidRPr="009B5522">
        <w:rPr>
          <w:rFonts w:eastAsia="Calibri"/>
          <w:sz w:val="24"/>
          <w:szCs w:val="24"/>
        </w:rPr>
        <w:t>er</w:t>
      </w:r>
      <w:r w:rsidRPr="009B5522">
        <w:rPr>
          <w:rFonts w:eastAsia="Calibri"/>
          <w:spacing w:val="-3"/>
          <w:sz w:val="24"/>
          <w:szCs w:val="24"/>
        </w:rPr>
        <w:t>g</w:t>
      </w:r>
      <w:r w:rsidRPr="009B5522">
        <w:rPr>
          <w:rFonts w:eastAsia="Calibri"/>
          <w:sz w:val="24"/>
          <w:szCs w:val="24"/>
        </w:rPr>
        <w:t>ence</w:t>
      </w:r>
      <w:r w:rsidRPr="009B5522">
        <w:rPr>
          <w:rFonts w:eastAsia="Calibri"/>
          <w:spacing w:val="1"/>
          <w:sz w:val="24"/>
          <w:szCs w:val="24"/>
        </w:rPr>
        <w:t>o</w:t>
      </w:r>
      <w:r w:rsidRPr="009B5522">
        <w:rPr>
          <w:rFonts w:eastAsia="Calibri"/>
          <w:sz w:val="24"/>
          <w:szCs w:val="24"/>
        </w:rPr>
        <w:t>f Big</w:t>
      </w:r>
      <w:r w:rsidRPr="009B5522">
        <w:rPr>
          <w:rFonts w:eastAsia="Calibri"/>
          <w:spacing w:val="1"/>
          <w:sz w:val="24"/>
          <w:szCs w:val="24"/>
        </w:rPr>
        <w:t>D</w:t>
      </w:r>
      <w:r w:rsidRPr="009B5522">
        <w:rPr>
          <w:rFonts w:eastAsia="Calibri"/>
          <w:sz w:val="24"/>
          <w:szCs w:val="24"/>
        </w:rPr>
        <w:t>ataand</w:t>
      </w:r>
      <w:r w:rsidRPr="009B5522">
        <w:rPr>
          <w:rFonts w:eastAsia="Calibri"/>
          <w:spacing w:val="1"/>
          <w:sz w:val="24"/>
          <w:szCs w:val="24"/>
        </w:rPr>
        <w:t>t</w:t>
      </w:r>
      <w:r w:rsidRPr="009B5522">
        <w:rPr>
          <w:rFonts w:eastAsia="Calibri"/>
          <w:spacing w:val="-1"/>
          <w:sz w:val="24"/>
          <w:szCs w:val="24"/>
        </w:rPr>
        <w:t>h</w:t>
      </w:r>
      <w:r w:rsidRPr="009B5522">
        <w:rPr>
          <w:rFonts w:eastAsia="Calibri"/>
          <w:sz w:val="24"/>
          <w:szCs w:val="24"/>
        </w:rPr>
        <w:t>eI</w:t>
      </w:r>
      <w:r w:rsidRPr="009B5522">
        <w:rPr>
          <w:rFonts w:eastAsia="Calibri"/>
          <w:spacing w:val="-1"/>
          <w:sz w:val="24"/>
          <w:szCs w:val="24"/>
        </w:rPr>
        <w:t>n</w:t>
      </w:r>
      <w:r w:rsidRPr="009B5522">
        <w:rPr>
          <w:rFonts w:eastAsia="Calibri"/>
          <w:spacing w:val="-2"/>
          <w:sz w:val="24"/>
          <w:szCs w:val="24"/>
        </w:rPr>
        <w:t>t</w:t>
      </w:r>
      <w:r w:rsidRPr="009B5522">
        <w:rPr>
          <w:rFonts w:eastAsia="Calibri"/>
          <w:sz w:val="24"/>
          <w:szCs w:val="24"/>
        </w:rPr>
        <w:t>ern</w:t>
      </w:r>
      <w:r w:rsidRPr="009B5522">
        <w:rPr>
          <w:rFonts w:eastAsia="Calibri"/>
          <w:spacing w:val="-2"/>
          <w:sz w:val="24"/>
          <w:szCs w:val="24"/>
        </w:rPr>
        <w:t>e</w:t>
      </w:r>
      <w:r w:rsidRPr="009B5522">
        <w:rPr>
          <w:rFonts w:eastAsia="Calibri"/>
          <w:sz w:val="24"/>
          <w:szCs w:val="24"/>
        </w:rPr>
        <w:t>t</w:t>
      </w:r>
      <w:r w:rsidRPr="009B5522">
        <w:rPr>
          <w:rFonts w:eastAsia="Calibri"/>
          <w:spacing w:val="1"/>
          <w:sz w:val="24"/>
          <w:szCs w:val="24"/>
        </w:rPr>
        <w:t xml:space="preserve"> o</w:t>
      </w:r>
      <w:r w:rsidRPr="009B5522">
        <w:rPr>
          <w:rFonts w:eastAsia="Calibri"/>
          <w:sz w:val="24"/>
          <w:szCs w:val="24"/>
        </w:rPr>
        <w:t>f</w:t>
      </w:r>
      <w:r w:rsidRPr="009B5522">
        <w:rPr>
          <w:rFonts w:eastAsia="Calibri"/>
          <w:spacing w:val="1"/>
          <w:sz w:val="24"/>
          <w:szCs w:val="24"/>
        </w:rPr>
        <w:t>T</w:t>
      </w:r>
      <w:r w:rsidRPr="009B5522">
        <w:rPr>
          <w:rFonts w:eastAsia="Calibri"/>
          <w:spacing w:val="-1"/>
          <w:sz w:val="24"/>
          <w:szCs w:val="24"/>
        </w:rPr>
        <w:t>h</w:t>
      </w:r>
      <w:r w:rsidRPr="009B5522">
        <w:rPr>
          <w:rFonts w:eastAsia="Calibri"/>
          <w:sz w:val="24"/>
          <w:szCs w:val="24"/>
        </w:rPr>
        <w:t>i</w:t>
      </w:r>
      <w:r w:rsidRPr="009B5522">
        <w:rPr>
          <w:rFonts w:eastAsia="Calibri"/>
          <w:spacing w:val="-1"/>
          <w:sz w:val="24"/>
          <w:szCs w:val="24"/>
        </w:rPr>
        <w:t>ng</w:t>
      </w:r>
      <w:r w:rsidRPr="009B5522">
        <w:rPr>
          <w:rFonts w:eastAsia="Calibri"/>
          <w:sz w:val="24"/>
          <w:szCs w:val="24"/>
        </w:rPr>
        <w:t>s,"</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18</w:t>
      </w:r>
      <w:r w:rsidRPr="009B5522">
        <w:rPr>
          <w:rFonts w:eastAsia="Calibri"/>
          <w:sz w:val="24"/>
          <w:szCs w:val="24"/>
        </w:rPr>
        <w:t>.</w:t>
      </w:r>
    </w:p>
    <w:p w:rsidR="004B2825" w:rsidRPr="009B5522" w:rsidRDefault="004B2825" w:rsidP="004B2825">
      <w:pPr>
        <w:spacing w:line="276" w:lineRule="auto"/>
        <w:ind w:left="518" w:right="251" w:hanging="418"/>
        <w:jc w:val="both"/>
        <w:rPr>
          <w:rFonts w:eastAsia="Calibri"/>
          <w:sz w:val="24"/>
          <w:szCs w:val="24"/>
        </w:rPr>
      </w:pPr>
      <w:r w:rsidRPr="009B5522">
        <w:rPr>
          <w:rFonts w:eastAsia="Calibri"/>
          <w:sz w:val="24"/>
          <w:szCs w:val="24"/>
        </w:rPr>
        <w:t>[1</w:t>
      </w:r>
      <w:r w:rsidRPr="009B5522">
        <w:rPr>
          <w:rFonts w:eastAsia="Calibri"/>
          <w:spacing w:val="1"/>
          <w:sz w:val="24"/>
          <w:szCs w:val="24"/>
        </w:rPr>
        <w:t>4</w:t>
      </w:r>
      <w:r w:rsidRPr="009B5522">
        <w:rPr>
          <w:rFonts w:eastAsia="Calibri"/>
          <w:sz w:val="24"/>
          <w:szCs w:val="24"/>
        </w:rPr>
        <w:t>]</w:t>
      </w:r>
      <w:r w:rsidRPr="009B5522">
        <w:rPr>
          <w:rFonts w:eastAsia="Calibri"/>
          <w:spacing w:val="1"/>
          <w:sz w:val="24"/>
          <w:szCs w:val="24"/>
        </w:rPr>
        <w:t>L</w:t>
      </w:r>
      <w:r w:rsidRPr="009B5522">
        <w:rPr>
          <w:rFonts w:eastAsia="Calibri"/>
          <w:sz w:val="24"/>
          <w:szCs w:val="24"/>
        </w:rPr>
        <w:t>. G., a</w:t>
      </w:r>
      <w:r w:rsidRPr="009B5522">
        <w:rPr>
          <w:rFonts w:eastAsia="Calibri"/>
          <w:spacing w:val="-1"/>
          <w:sz w:val="24"/>
          <w:szCs w:val="24"/>
        </w:rPr>
        <w:t>n</w:t>
      </w:r>
      <w:r w:rsidRPr="009B5522">
        <w:rPr>
          <w:rFonts w:eastAsia="Calibri"/>
          <w:sz w:val="24"/>
          <w:szCs w:val="24"/>
        </w:rPr>
        <w:t>d</w:t>
      </w:r>
      <w:r w:rsidRPr="009B5522">
        <w:rPr>
          <w:rFonts w:eastAsia="Calibri"/>
          <w:spacing w:val="1"/>
          <w:sz w:val="24"/>
          <w:szCs w:val="24"/>
        </w:rPr>
        <w:t>K</w:t>
      </w:r>
      <w:r w:rsidRPr="009B5522">
        <w:rPr>
          <w:rFonts w:eastAsia="Calibri"/>
          <w:spacing w:val="-3"/>
          <w:sz w:val="24"/>
          <w:szCs w:val="24"/>
        </w:rPr>
        <w:t>l</w:t>
      </w:r>
      <w:r w:rsidRPr="009B5522">
        <w:rPr>
          <w:rFonts w:eastAsia="Calibri"/>
          <w:sz w:val="24"/>
          <w:szCs w:val="24"/>
        </w:rPr>
        <w:t>ei</w:t>
      </w:r>
      <w:r w:rsidRPr="009B5522">
        <w:rPr>
          <w:rFonts w:eastAsia="Calibri"/>
          <w:spacing w:val="-1"/>
          <w:sz w:val="24"/>
          <w:szCs w:val="24"/>
        </w:rPr>
        <w:t>n</w:t>
      </w:r>
      <w:r w:rsidRPr="009B5522">
        <w:rPr>
          <w:rFonts w:eastAsia="Calibri"/>
          <w:sz w:val="24"/>
          <w:szCs w:val="24"/>
        </w:rPr>
        <w:t xml:space="preserve">, </w:t>
      </w:r>
      <w:r w:rsidRPr="009B5522">
        <w:rPr>
          <w:rFonts w:eastAsia="Calibri"/>
          <w:spacing w:val="1"/>
          <w:sz w:val="24"/>
          <w:szCs w:val="24"/>
        </w:rPr>
        <w:t>K</w:t>
      </w:r>
      <w:r w:rsidRPr="009B5522">
        <w:rPr>
          <w:rFonts w:eastAsia="Calibri"/>
          <w:sz w:val="24"/>
          <w:szCs w:val="24"/>
        </w:rPr>
        <w:t>. J</w:t>
      </w:r>
      <w:r w:rsidRPr="009B5522">
        <w:rPr>
          <w:rFonts w:eastAsia="Calibri"/>
          <w:spacing w:val="-1"/>
          <w:sz w:val="24"/>
          <w:szCs w:val="24"/>
        </w:rPr>
        <w:t>T</w:t>
      </w:r>
      <w:r w:rsidRPr="009B5522">
        <w:rPr>
          <w:rFonts w:eastAsia="Calibri"/>
          <w:spacing w:val="1"/>
          <w:sz w:val="24"/>
          <w:szCs w:val="24"/>
        </w:rPr>
        <w:t>o</w:t>
      </w:r>
      <w:r w:rsidRPr="009B5522">
        <w:rPr>
          <w:rFonts w:eastAsia="Calibri"/>
          <w:sz w:val="24"/>
          <w:szCs w:val="24"/>
        </w:rPr>
        <w:t>r</w:t>
      </w:r>
      <w:r w:rsidRPr="009B5522">
        <w:rPr>
          <w:rFonts w:eastAsia="Calibri"/>
          <w:spacing w:val="-1"/>
          <w:sz w:val="24"/>
          <w:szCs w:val="24"/>
        </w:rPr>
        <w:t>n</w:t>
      </w:r>
      <w:r w:rsidRPr="009B5522">
        <w:rPr>
          <w:rFonts w:eastAsia="Calibri"/>
          <w:sz w:val="24"/>
          <w:szCs w:val="24"/>
        </w:rPr>
        <w:t>at</w:t>
      </w:r>
      <w:r w:rsidRPr="009B5522">
        <w:rPr>
          <w:rFonts w:eastAsia="Calibri"/>
          <w:spacing w:val="-3"/>
          <w:sz w:val="24"/>
          <w:szCs w:val="24"/>
        </w:rPr>
        <w:t>z</w:t>
      </w:r>
      <w:r w:rsidRPr="009B5522">
        <w:rPr>
          <w:rFonts w:eastAsia="Calibri"/>
          <w:sz w:val="24"/>
          <w:szCs w:val="24"/>
        </w:rPr>
        <w:t>k</w:t>
      </w:r>
      <w:r w:rsidRPr="009B5522">
        <w:rPr>
          <w:rFonts w:eastAsia="Calibri"/>
          <w:spacing w:val="1"/>
          <w:sz w:val="24"/>
          <w:szCs w:val="24"/>
        </w:rPr>
        <w:t>y</w:t>
      </w:r>
      <w:r w:rsidRPr="009B5522">
        <w:rPr>
          <w:rFonts w:eastAsia="Calibri"/>
          <w:sz w:val="24"/>
          <w:szCs w:val="24"/>
        </w:rPr>
        <w:t>,</w:t>
      </w:r>
      <w:r w:rsidRPr="009B5522">
        <w:rPr>
          <w:rFonts w:eastAsia="Calibri"/>
          <w:i/>
          <w:sz w:val="24"/>
          <w:szCs w:val="24"/>
        </w:rPr>
        <w:t>I</w:t>
      </w:r>
      <w:r w:rsidRPr="009B5522">
        <w:rPr>
          <w:rFonts w:eastAsia="Calibri"/>
          <w:i/>
          <w:spacing w:val="-1"/>
          <w:sz w:val="24"/>
          <w:szCs w:val="24"/>
        </w:rPr>
        <w:t>nn</w:t>
      </w:r>
      <w:r w:rsidRPr="009B5522">
        <w:rPr>
          <w:rFonts w:eastAsia="Calibri"/>
          <w:i/>
          <w:sz w:val="24"/>
          <w:szCs w:val="24"/>
        </w:rPr>
        <w:t>ov</w:t>
      </w:r>
      <w:r w:rsidRPr="009B5522">
        <w:rPr>
          <w:rFonts w:eastAsia="Calibri"/>
          <w:i/>
          <w:spacing w:val="-1"/>
          <w:sz w:val="24"/>
          <w:szCs w:val="24"/>
        </w:rPr>
        <w:t>a</w:t>
      </w:r>
      <w:r w:rsidRPr="009B5522">
        <w:rPr>
          <w:rFonts w:eastAsia="Calibri"/>
          <w:i/>
          <w:sz w:val="24"/>
          <w:szCs w:val="24"/>
        </w:rPr>
        <w:t>tionc</w:t>
      </w:r>
      <w:r w:rsidRPr="009B5522">
        <w:rPr>
          <w:rFonts w:eastAsia="Calibri"/>
          <w:i/>
          <w:spacing w:val="-1"/>
          <w:sz w:val="24"/>
          <w:szCs w:val="24"/>
        </w:rPr>
        <w:t>ha</w:t>
      </w:r>
      <w:r w:rsidRPr="009B5522">
        <w:rPr>
          <w:rFonts w:eastAsia="Calibri"/>
          <w:i/>
          <w:spacing w:val="1"/>
          <w:sz w:val="24"/>
          <w:szCs w:val="24"/>
        </w:rPr>
        <w:t>r</w:t>
      </w:r>
      <w:r w:rsidRPr="009B5522">
        <w:rPr>
          <w:rFonts w:eastAsia="Calibri"/>
          <w:i/>
          <w:spacing w:val="-1"/>
          <w:sz w:val="24"/>
          <w:szCs w:val="24"/>
        </w:rPr>
        <w:t>a</w:t>
      </w:r>
      <w:r w:rsidRPr="009B5522">
        <w:rPr>
          <w:rFonts w:eastAsia="Calibri"/>
          <w:i/>
          <w:sz w:val="24"/>
          <w:szCs w:val="24"/>
        </w:rPr>
        <w:t>c</w:t>
      </w:r>
      <w:r w:rsidRPr="009B5522">
        <w:rPr>
          <w:rFonts w:eastAsia="Calibri"/>
          <w:i/>
          <w:spacing w:val="-3"/>
          <w:sz w:val="24"/>
          <w:szCs w:val="24"/>
        </w:rPr>
        <w:t>t</w:t>
      </w:r>
      <w:r w:rsidRPr="009B5522">
        <w:rPr>
          <w:rFonts w:eastAsia="Calibri"/>
          <w:i/>
          <w:sz w:val="24"/>
          <w:szCs w:val="24"/>
        </w:rPr>
        <w:t>e</w:t>
      </w:r>
      <w:r w:rsidRPr="009B5522">
        <w:rPr>
          <w:rFonts w:eastAsia="Calibri"/>
          <w:i/>
          <w:spacing w:val="1"/>
          <w:sz w:val="24"/>
          <w:szCs w:val="24"/>
        </w:rPr>
        <w:t>r</w:t>
      </w:r>
      <w:r w:rsidRPr="009B5522">
        <w:rPr>
          <w:rFonts w:eastAsia="Calibri"/>
          <w:i/>
          <w:sz w:val="24"/>
          <w:szCs w:val="24"/>
        </w:rPr>
        <w:t>i</w:t>
      </w:r>
      <w:r w:rsidRPr="009B5522">
        <w:rPr>
          <w:rFonts w:eastAsia="Calibri"/>
          <w:i/>
          <w:spacing w:val="-2"/>
          <w:sz w:val="24"/>
          <w:szCs w:val="24"/>
        </w:rPr>
        <w:t>s</w:t>
      </w:r>
      <w:r w:rsidRPr="009B5522">
        <w:rPr>
          <w:rFonts w:eastAsia="Calibri"/>
          <w:i/>
          <w:sz w:val="24"/>
          <w:szCs w:val="24"/>
        </w:rPr>
        <w:t>t</w:t>
      </w:r>
      <w:r w:rsidRPr="009B5522">
        <w:rPr>
          <w:rFonts w:eastAsia="Calibri"/>
          <w:i/>
          <w:spacing w:val="-2"/>
          <w:sz w:val="24"/>
          <w:szCs w:val="24"/>
        </w:rPr>
        <w:t>i</w:t>
      </w:r>
      <w:r w:rsidRPr="009B5522">
        <w:rPr>
          <w:rFonts w:eastAsia="Calibri"/>
          <w:i/>
          <w:sz w:val="24"/>
          <w:szCs w:val="24"/>
        </w:rPr>
        <w:t>cs a</w:t>
      </w:r>
      <w:r w:rsidRPr="009B5522">
        <w:rPr>
          <w:rFonts w:eastAsia="Calibri"/>
          <w:i/>
          <w:spacing w:val="-1"/>
          <w:sz w:val="24"/>
          <w:szCs w:val="24"/>
        </w:rPr>
        <w:t>n</w:t>
      </w:r>
      <w:r w:rsidRPr="009B5522">
        <w:rPr>
          <w:rFonts w:eastAsia="Calibri"/>
          <w:i/>
          <w:sz w:val="24"/>
          <w:szCs w:val="24"/>
        </w:rPr>
        <w:t>din</w:t>
      </w:r>
      <w:r w:rsidRPr="009B5522">
        <w:rPr>
          <w:rFonts w:eastAsia="Calibri"/>
          <w:i/>
          <w:spacing w:val="-1"/>
          <w:sz w:val="24"/>
          <w:szCs w:val="24"/>
        </w:rPr>
        <w:t>n</w:t>
      </w:r>
      <w:r w:rsidRPr="009B5522">
        <w:rPr>
          <w:rFonts w:eastAsia="Calibri"/>
          <w:i/>
          <w:sz w:val="24"/>
          <w:szCs w:val="24"/>
        </w:rPr>
        <w:t>ov</w:t>
      </w:r>
      <w:r w:rsidRPr="009B5522">
        <w:rPr>
          <w:rFonts w:eastAsia="Calibri"/>
          <w:i/>
          <w:spacing w:val="-1"/>
          <w:sz w:val="24"/>
          <w:szCs w:val="24"/>
        </w:rPr>
        <w:t>a</w:t>
      </w:r>
      <w:r w:rsidRPr="009B5522">
        <w:rPr>
          <w:rFonts w:eastAsia="Calibri"/>
          <w:i/>
          <w:sz w:val="24"/>
          <w:szCs w:val="24"/>
        </w:rPr>
        <w:t>tiona</w:t>
      </w:r>
      <w:r w:rsidRPr="009B5522">
        <w:rPr>
          <w:rFonts w:eastAsia="Calibri"/>
          <w:i/>
          <w:spacing w:val="-1"/>
          <w:sz w:val="24"/>
          <w:szCs w:val="24"/>
        </w:rPr>
        <w:t>d</w:t>
      </w:r>
      <w:r w:rsidRPr="009B5522">
        <w:rPr>
          <w:rFonts w:eastAsia="Calibri"/>
          <w:i/>
          <w:sz w:val="24"/>
          <w:szCs w:val="24"/>
        </w:rPr>
        <w:t>o</w:t>
      </w:r>
      <w:r w:rsidRPr="009B5522">
        <w:rPr>
          <w:rFonts w:eastAsia="Calibri"/>
          <w:i/>
          <w:spacing w:val="-1"/>
          <w:sz w:val="24"/>
          <w:szCs w:val="24"/>
        </w:rPr>
        <w:t>p</w:t>
      </w:r>
      <w:r w:rsidRPr="009B5522">
        <w:rPr>
          <w:rFonts w:eastAsia="Calibri"/>
          <w:i/>
          <w:sz w:val="24"/>
          <w:szCs w:val="24"/>
        </w:rPr>
        <w:t>tio</w:t>
      </w:r>
      <w:r w:rsidRPr="009B5522">
        <w:rPr>
          <w:rFonts w:eastAsia="Calibri"/>
          <w:i/>
          <w:spacing w:val="-1"/>
          <w:sz w:val="24"/>
          <w:szCs w:val="24"/>
        </w:rPr>
        <w:t>n</w:t>
      </w:r>
      <w:r w:rsidRPr="009B5522">
        <w:rPr>
          <w:rFonts w:eastAsia="Calibri"/>
          <w:i/>
          <w:sz w:val="24"/>
          <w:szCs w:val="24"/>
        </w:rPr>
        <w:t>imp</w:t>
      </w:r>
      <w:r w:rsidRPr="009B5522">
        <w:rPr>
          <w:rFonts w:eastAsia="Calibri"/>
          <w:i/>
          <w:spacing w:val="-1"/>
          <w:sz w:val="24"/>
          <w:szCs w:val="24"/>
        </w:rPr>
        <w:t>l</w:t>
      </w:r>
      <w:r w:rsidRPr="009B5522">
        <w:rPr>
          <w:rFonts w:eastAsia="Calibri"/>
          <w:i/>
          <w:sz w:val="24"/>
          <w:szCs w:val="24"/>
        </w:rPr>
        <w:t>em</w:t>
      </w:r>
      <w:r w:rsidRPr="009B5522">
        <w:rPr>
          <w:rFonts w:eastAsia="Calibri"/>
          <w:i/>
          <w:spacing w:val="1"/>
          <w:sz w:val="24"/>
          <w:szCs w:val="24"/>
        </w:rPr>
        <w:t>e</w:t>
      </w:r>
      <w:r w:rsidRPr="009B5522">
        <w:rPr>
          <w:rFonts w:eastAsia="Calibri"/>
          <w:i/>
          <w:spacing w:val="-1"/>
          <w:sz w:val="24"/>
          <w:szCs w:val="24"/>
        </w:rPr>
        <w:t>n</w:t>
      </w:r>
      <w:r w:rsidRPr="009B5522">
        <w:rPr>
          <w:rFonts w:eastAsia="Calibri"/>
          <w:i/>
          <w:sz w:val="24"/>
          <w:szCs w:val="24"/>
        </w:rPr>
        <w:t>t</w:t>
      </w:r>
      <w:r w:rsidRPr="009B5522">
        <w:rPr>
          <w:rFonts w:eastAsia="Calibri"/>
          <w:i/>
          <w:spacing w:val="-3"/>
          <w:sz w:val="24"/>
          <w:szCs w:val="24"/>
        </w:rPr>
        <w:t>a</w:t>
      </w:r>
      <w:r w:rsidRPr="009B5522">
        <w:rPr>
          <w:rFonts w:eastAsia="Calibri"/>
          <w:i/>
          <w:sz w:val="24"/>
          <w:szCs w:val="24"/>
        </w:rPr>
        <w:t>tio</w:t>
      </w:r>
      <w:r w:rsidRPr="009B5522">
        <w:rPr>
          <w:rFonts w:eastAsia="Calibri"/>
          <w:i/>
          <w:spacing w:val="-1"/>
          <w:sz w:val="24"/>
          <w:szCs w:val="24"/>
        </w:rPr>
        <w:t>n</w:t>
      </w:r>
      <w:r w:rsidRPr="009B5522">
        <w:rPr>
          <w:rFonts w:eastAsia="Calibri"/>
          <w:i/>
          <w:sz w:val="24"/>
          <w:szCs w:val="24"/>
        </w:rPr>
        <w:t>: A me</w:t>
      </w:r>
      <w:r w:rsidRPr="009B5522">
        <w:rPr>
          <w:rFonts w:eastAsia="Calibri"/>
          <w:i/>
          <w:spacing w:val="1"/>
          <w:sz w:val="24"/>
          <w:szCs w:val="24"/>
        </w:rPr>
        <w:t>t</w:t>
      </w:r>
      <w:r w:rsidRPr="009B5522">
        <w:rPr>
          <w:rFonts w:eastAsia="Calibri"/>
          <w:i/>
          <w:spacing w:val="-1"/>
          <w:sz w:val="24"/>
          <w:szCs w:val="24"/>
        </w:rPr>
        <w:t>a</w:t>
      </w:r>
      <w:r w:rsidRPr="009B5522">
        <w:rPr>
          <w:rFonts w:eastAsia="Calibri"/>
          <w:i/>
          <w:sz w:val="24"/>
          <w:szCs w:val="24"/>
        </w:rPr>
        <w:t>-</w:t>
      </w:r>
      <w:r w:rsidRPr="009B5522">
        <w:rPr>
          <w:rFonts w:eastAsia="Calibri"/>
          <w:i/>
          <w:spacing w:val="-1"/>
          <w:sz w:val="24"/>
          <w:szCs w:val="24"/>
        </w:rPr>
        <w:t>ana</w:t>
      </w:r>
      <w:r w:rsidRPr="009B5522">
        <w:rPr>
          <w:rFonts w:eastAsia="Calibri"/>
          <w:i/>
          <w:sz w:val="24"/>
          <w:szCs w:val="24"/>
        </w:rPr>
        <w:t>l</w:t>
      </w:r>
      <w:r w:rsidRPr="009B5522">
        <w:rPr>
          <w:rFonts w:eastAsia="Calibri"/>
          <w:i/>
          <w:spacing w:val="-1"/>
          <w:sz w:val="24"/>
          <w:szCs w:val="24"/>
        </w:rPr>
        <w:t>y</w:t>
      </w:r>
      <w:r w:rsidRPr="009B5522">
        <w:rPr>
          <w:rFonts w:eastAsia="Calibri"/>
          <w:i/>
          <w:sz w:val="24"/>
          <w:szCs w:val="24"/>
        </w:rPr>
        <w:t>sisof</w:t>
      </w:r>
      <w:r w:rsidRPr="009B5522">
        <w:rPr>
          <w:rFonts w:eastAsia="Calibri"/>
          <w:i/>
          <w:spacing w:val="1"/>
          <w:sz w:val="24"/>
          <w:szCs w:val="24"/>
        </w:rPr>
        <w:t>f</w:t>
      </w:r>
      <w:r w:rsidRPr="009B5522">
        <w:rPr>
          <w:rFonts w:eastAsia="Calibri"/>
          <w:i/>
          <w:sz w:val="24"/>
          <w:szCs w:val="24"/>
        </w:rPr>
        <w:t>i</w:t>
      </w:r>
      <w:r w:rsidRPr="009B5522">
        <w:rPr>
          <w:rFonts w:eastAsia="Calibri"/>
          <w:i/>
          <w:spacing w:val="-1"/>
          <w:sz w:val="24"/>
          <w:szCs w:val="24"/>
        </w:rPr>
        <w:t>nd</w:t>
      </w:r>
      <w:r w:rsidRPr="009B5522">
        <w:rPr>
          <w:rFonts w:eastAsia="Calibri"/>
          <w:i/>
          <w:sz w:val="24"/>
          <w:szCs w:val="24"/>
        </w:rPr>
        <w:t>i</w:t>
      </w:r>
      <w:r w:rsidRPr="009B5522">
        <w:rPr>
          <w:rFonts w:eastAsia="Calibri"/>
          <w:i/>
          <w:spacing w:val="-1"/>
          <w:sz w:val="24"/>
          <w:szCs w:val="24"/>
        </w:rPr>
        <w:t>ng</w:t>
      </w:r>
      <w:r w:rsidRPr="009B5522">
        <w:rPr>
          <w:rFonts w:eastAsia="Calibri"/>
          <w:i/>
          <w:spacing w:val="1"/>
          <w:sz w:val="24"/>
          <w:szCs w:val="24"/>
        </w:rPr>
        <w:t>s</w:t>
      </w:r>
      <w:r w:rsidRPr="009B5522">
        <w:rPr>
          <w:rFonts w:eastAsia="Calibri"/>
          <w:sz w:val="24"/>
          <w:szCs w:val="24"/>
        </w:rPr>
        <w:t>.:IEEETra</w:t>
      </w:r>
      <w:r w:rsidRPr="009B5522">
        <w:rPr>
          <w:rFonts w:eastAsia="Calibri"/>
          <w:spacing w:val="-1"/>
          <w:sz w:val="24"/>
          <w:szCs w:val="24"/>
        </w:rPr>
        <w:t>n</w:t>
      </w:r>
      <w:r w:rsidRPr="009B5522">
        <w:rPr>
          <w:rFonts w:eastAsia="Calibri"/>
          <w:sz w:val="24"/>
          <w:szCs w:val="24"/>
        </w:rPr>
        <w:t>sa</w:t>
      </w:r>
      <w:r w:rsidRPr="009B5522">
        <w:rPr>
          <w:rFonts w:eastAsia="Calibri"/>
          <w:spacing w:val="-2"/>
          <w:sz w:val="24"/>
          <w:szCs w:val="24"/>
        </w:rPr>
        <w:t>c</w:t>
      </w:r>
      <w:r w:rsidRPr="009B5522">
        <w:rPr>
          <w:rFonts w:eastAsia="Calibri"/>
          <w:sz w:val="24"/>
          <w:szCs w:val="24"/>
        </w:rPr>
        <w:t>ti</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s</w:t>
      </w:r>
      <w:r w:rsidRPr="009B5522">
        <w:rPr>
          <w:rFonts w:eastAsia="Calibri"/>
          <w:spacing w:val="1"/>
          <w:sz w:val="24"/>
          <w:szCs w:val="24"/>
        </w:rPr>
        <w:t>o</w:t>
      </w:r>
      <w:r w:rsidRPr="009B5522">
        <w:rPr>
          <w:rFonts w:eastAsia="Calibri"/>
          <w:sz w:val="24"/>
          <w:szCs w:val="24"/>
        </w:rPr>
        <w:t>nen</w:t>
      </w:r>
      <w:r w:rsidRPr="009B5522">
        <w:rPr>
          <w:rFonts w:eastAsia="Calibri"/>
          <w:spacing w:val="-1"/>
          <w:sz w:val="24"/>
          <w:szCs w:val="24"/>
        </w:rPr>
        <w:t>g</w:t>
      </w:r>
      <w:r w:rsidRPr="009B5522">
        <w:rPr>
          <w:rFonts w:eastAsia="Calibri"/>
          <w:sz w:val="24"/>
          <w:szCs w:val="24"/>
        </w:rPr>
        <w:t>i</w:t>
      </w:r>
      <w:r w:rsidRPr="009B5522">
        <w:rPr>
          <w:rFonts w:eastAsia="Calibri"/>
          <w:spacing w:val="-1"/>
          <w:sz w:val="24"/>
          <w:szCs w:val="24"/>
        </w:rPr>
        <w:t>n</w:t>
      </w:r>
      <w:r w:rsidRPr="009B5522">
        <w:rPr>
          <w:rFonts w:eastAsia="Calibri"/>
          <w:sz w:val="24"/>
          <w:szCs w:val="24"/>
        </w:rPr>
        <w:t>e</w:t>
      </w:r>
      <w:r w:rsidRPr="009B5522">
        <w:rPr>
          <w:rFonts w:eastAsia="Calibri"/>
          <w:spacing w:val="1"/>
          <w:sz w:val="24"/>
          <w:szCs w:val="24"/>
        </w:rPr>
        <w:t>e</w:t>
      </w:r>
      <w:r w:rsidRPr="009B5522">
        <w:rPr>
          <w:rFonts w:eastAsia="Calibri"/>
          <w:sz w:val="24"/>
          <w:szCs w:val="24"/>
        </w:rPr>
        <w:t>ri</w:t>
      </w:r>
      <w:r w:rsidRPr="009B5522">
        <w:rPr>
          <w:rFonts w:eastAsia="Calibri"/>
          <w:spacing w:val="-1"/>
          <w:sz w:val="24"/>
          <w:szCs w:val="24"/>
        </w:rPr>
        <w:t>n</w:t>
      </w:r>
      <w:r w:rsidRPr="009B5522">
        <w:rPr>
          <w:rFonts w:eastAsia="Calibri"/>
          <w:sz w:val="24"/>
          <w:szCs w:val="24"/>
        </w:rPr>
        <w:t>g</w:t>
      </w:r>
      <w:r w:rsidRPr="009B5522">
        <w:rPr>
          <w:rFonts w:eastAsia="Calibri"/>
          <w:spacing w:val="2"/>
          <w:sz w:val="24"/>
          <w:szCs w:val="24"/>
        </w:rPr>
        <w:t>m</w:t>
      </w:r>
      <w:r w:rsidRPr="009B5522">
        <w:rPr>
          <w:rFonts w:eastAsia="Calibri"/>
          <w:sz w:val="24"/>
          <w:szCs w:val="24"/>
        </w:rPr>
        <w:t>a</w:t>
      </w:r>
      <w:r w:rsidRPr="009B5522">
        <w:rPr>
          <w:rFonts w:eastAsia="Calibri"/>
          <w:spacing w:val="-1"/>
          <w:sz w:val="24"/>
          <w:szCs w:val="24"/>
        </w:rPr>
        <w:t>n</w:t>
      </w:r>
      <w:r w:rsidRPr="009B5522">
        <w:rPr>
          <w:rFonts w:eastAsia="Calibri"/>
          <w:sz w:val="24"/>
          <w:szCs w:val="24"/>
        </w:rPr>
        <w:t>a</w:t>
      </w:r>
      <w:r w:rsidRPr="009B5522">
        <w:rPr>
          <w:rFonts w:eastAsia="Calibri"/>
          <w:spacing w:val="-3"/>
          <w:sz w:val="24"/>
          <w:szCs w:val="24"/>
        </w:rPr>
        <w:t>g</w:t>
      </w:r>
      <w:r w:rsidRPr="009B5522">
        <w:rPr>
          <w:rFonts w:eastAsia="Calibri"/>
          <w:sz w:val="24"/>
          <w:szCs w:val="24"/>
        </w:rPr>
        <w:t>e</w:t>
      </w:r>
      <w:r w:rsidRPr="009B5522">
        <w:rPr>
          <w:rFonts w:eastAsia="Calibri"/>
          <w:spacing w:val="-1"/>
          <w:sz w:val="24"/>
          <w:szCs w:val="24"/>
        </w:rPr>
        <w:t>m</w:t>
      </w:r>
      <w:r w:rsidRPr="009B5522">
        <w:rPr>
          <w:rFonts w:eastAsia="Calibri"/>
          <w:sz w:val="24"/>
          <w:szCs w:val="24"/>
        </w:rPr>
        <w:t>ent,</w:t>
      </w:r>
      <w:r w:rsidRPr="009B5522">
        <w:rPr>
          <w:rFonts w:eastAsia="Calibri"/>
          <w:spacing w:val="1"/>
          <w:sz w:val="24"/>
          <w:szCs w:val="24"/>
        </w:rPr>
        <w:t>1</w:t>
      </w:r>
      <w:r w:rsidRPr="009B5522">
        <w:rPr>
          <w:rFonts w:eastAsia="Calibri"/>
          <w:spacing w:val="-2"/>
          <w:sz w:val="24"/>
          <w:szCs w:val="24"/>
        </w:rPr>
        <w:t>98</w:t>
      </w:r>
      <w:r w:rsidRPr="009B5522">
        <w:rPr>
          <w:rFonts w:eastAsia="Calibri"/>
          <w:spacing w:val="1"/>
          <w:sz w:val="24"/>
          <w:szCs w:val="24"/>
        </w:rPr>
        <w:t>2</w:t>
      </w:r>
      <w:r w:rsidRPr="009B5522">
        <w:rPr>
          <w:rFonts w:eastAsia="Calibri"/>
          <w:sz w:val="24"/>
          <w:szCs w:val="24"/>
        </w:rPr>
        <w:t>.</w:t>
      </w:r>
    </w:p>
    <w:p w:rsidR="004B2825" w:rsidRPr="009B5522" w:rsidRDefault="004B2825" w:rsidP="004B2825">
      <w:pPr>
        <w:spacing w:line="276" w:lineRule="auto"/>
        <w:ind w:left="100"/>
        <w:jc w:val="both"/>
        <w:rPr>
          <w:rFonts w:eastAsia="Calibri"/>
          <w:sz w:val="24"/>
          <w:szCs w:val="24"/>
        </w:rPr>
      </w:pPr>
      <w:r w:rsidRPr="009B5522">
        <w:rPr>
          <w:rFonts w:eastAsia="Calibri"/>
          <w:sz w:val="24"/>
          <w:szCs w:val="24"/>
        </w:rPr>
        <w:t>[1</w:t>
      </w:r>
      <w:r w:rsidRPr="009B5522">
        <w:rPr>
          <w:rFonts w:eastAsia="Calibri"/>
          <w:spacing w:val="1"/>
          <w:sz w:val="24"/>
          <w:szCs w:val="24"/>
        </w:rPr>
        <w:t>5</w:t>
      </w:r>
      <w:r w:rsidRPr="009B5522">
        <w:rPr>
          <w:rFonts w:eastAsia="Calibri"/>
          <w:sz w:val="24"/>
          <w:szCs w:val="24"/>
        </w:rPr>
        <w:t>]</w:t>
      </w:r>
      <w:r w:rsidRPr="009B5522">
        <w:rPr>
          <w:rFonts w:eastAsia="Calibri"/>
          <w:spacing w:val="-1"/>
          <w:sz w:val="24"/>
          <w:szCs w:val="24"/>
        </w:rPr>
        <w:t>H</w:t>
      </w:r>
      <w:r w:rsidRPr="009B5522">
        <w:rPr>
          <w:rFonts w:eastAsia="Calibri"/>
          <w:sz w:val="24"/>
          <w:szCs w:val="24"/>
        </w:rPr>
        <w:t xml:space="preserve">. </w:t>
      </w:r>
      <w:r w:rsidRPr="009B5522">
        <w:rPr>
          <w:rFonts w:eastAsia="Calibri"/>
          <w:spacing w:val="1"/>
          <w:sz w:val="24"/>
          <w:szCs w:val="24"/>
        </w:rPr>
        <w:t>P</w:t>
      </w:r>
      <w:r w:rsidRPr="009B5522">
        <w:rPr>
          <w:rFonts w:eastAsia="Calibri"/>
          <w:sz w:val="24"/>
          <w:szCs w:val="24"/>
        </w:rPr>
        <w:t>., Ba</w:t>
      </w:r>
      <w:r w:rsidRPr="009B5522">
        <w:rPr>
          <w:rFonts w:eastAsia="Calibri"/>
          <w:spacing w:val="-1"/>
          <w:sz w:val="24"/>
          <w:szCs w:val="24"/>
        </w:rPr>
        <w:t>h</w:t>
      </w:r>
      <w:r w:rsidRPr="009B5522">
        <w:rPr>
          <w:rFonts w:eastAsia="Calibri"/>
          <w:sz w:val="24"/>
          <w:szCs w:val="24"/>
        </w:rPr>
        <w:t>li, B.,Heier,H</w:t>
      </w:r>
      <w:r w:rsidRPr="009B5522">
        <w:rPr>
          <w:rFonts w:eastAsia="Calibri"/>
          <w:spacing w:val="-1"/>
          <w:sz w:val="24"/>
          <w:szCs w:val="24"/>
        </w:rPr>
        <w:t>.</w:t>
      </w:r>
      <w:r w:rsidRPr="009B5522">
        <w:rPr>
          <w:rFonts w:eastAsia="Calibri"/>
          <w:sz w:val="24"/>
          <w:szCs w:val="24"/>
        </w:rPr>
        <w:t>, a</w:t>
      </w:r>
      <w:r w:rsidRPr="009B5522">
        <w:rPr>
          <w:rFonts w:eastAsia="Calibri"/>
          <w:spacing w:val="-3"/>
          <w:sz w:val="24"/>
          <w:szCs w:val="24"/>
        </w:rPr>
        <w:t>n</w:t>
      </w:r>
      <w:r w:rsidRPr="009B5522">
        <w:rPr>
          <w:rFonts w:eastAsia="Calibri"/>
          <w:sz w:val="24"/>
          <w:szCs w:val="24"/>
        </w:rPr>
        <w:t>dSchews</w:t>
      </w:r>
      <w:r w:rsidRPr="009B5522">
        <w:rPr>
          <w:rFonts w:eastAsia="Calibri"/>
          <w:spacing w:val="1"/>
          <w:sz w:val="24"/>
          <w:szCs w:val="24"/>
        </w:rPr>
        <w:t>k</w:t>
      </w:r>
      <w:r w:rsidRPr="009B5522">
        <w:rPr>
          <w:rFonts w:eastAsia="Calibri"/>
          <w:sz w:val="24"/>
          <w:szCs w:val="24"/>
        </w:rPr>
        <w:t>i,F</w:t>
      </w:r>
      <w:r w:rsidRPr="009B5522">
        <w:rPr>
          <w:rFonts w:eastAsia="Calibri"/>
          <w:spacing w:val="1"/>
          <w:sz w:val="24"/>
          <w:szCs w:val="24"/>
        </w:rPr>
        <w:t>o</w:t>
      </w:r>
      <w:r w:rsidRPr="009B5522">
        <w:rPr>
          <w:rFonts w:eastAsia="Calibri"/>
          <w:sz w:val="24"/>
          <w:szCs w:val="24"/>
        </w:rPr>
        <w:t>r</w:t>
      </w:r>
      <w:r w:rsidRPr="009B5522">
        <w:rPr>
          <w:rFonts w:eastAsia="Calibri"/>
          <w:spacing w:val="-1"/>
          <w:sz w:val="24"/>
          <w:szCs w:val="24"/>
        </w:rPr>
        <w:t>g</w:t>
      </w:r>
      <w:r w:rsidRPr="009B5522">
        <w:rPr>
          <w:rFonts w:eastAsia="Calibri"/>
          <w:spacing w:val="1"/>
          <w:sz w:val="24"/>
          <w:szCs w:val="24"/>
        </w:rPr>
        <w:t>m</w:t>
      </w:r>
      <w:r w:rsidRPr="009B5522">
        <w:rPr>
          <w:rFonts w:eastAsia="Calibri"/>
          <w:sz w:val="24"/>
          <w:szCs w:val="24"/>
        </w:rPr>
        <w:t>a</w:t>
      </w:r>
      <w:r w:rsidRPr="009B5522">
        <w:rPr>
          <w:rFonts w:eastAsia="Calibri"/>
          <w:spacing w:val="-1"/>
          <w:sz w:val="24"/>
          <w:szCs w:val="24"/>
        </w:rPr>
        <w:t>n</w:t>
      </w:r>
      <w:r w:rsidRPr="009B5522">
        <w:rPr>
          <w:rFonts w:eastAsia="Calibri"/>
          <w:sz w:val="24"/>
          <w:szCs w:val="24"/>
        </w:rPr>
        <w:t>,"C</w:t>
      </w:r>
      <w:r w:rsidRPr="009B5522">
        <w:rPr>
          <w:rFonts w:eastAsia="Calibri"/>
          <w:spacing w:val="-3"/>
          <w:sz w:val="24"/>
          <w:szCs w:val="24"/>
        </w:rPr>
        <w:t>l</w:t>
      </w:r>
      <w:r w:rsidRPr="009B5522">
        <w:rPr>
          <w:rFonts w:eastAsia="Calibri"/>
          <w:spacing w:val="-1"/>
          <w:sz w:val="24"/>
          <w:szCs w:val="24"/>
        </w:rPr>
        <w:t>oud</w:t>
      </w:r>
      <w:r w:rsidRPr="009B5522">
        <w:rPr>
          <w:rFonts w:eastAsia="Calibri"/>
          <w:sz w:val="24"/>
          <w:szCs w:val="24"/>
        </w:rPr>
        <w:t>rise:Exp</w:t>
      </w:r>
      <w:r w:rsidRPr="009B5522">
        <w:rPr>
          <w:rFonts w:eastAsia="Calibri"/>
          <w:spacing w:val="-3"/>
          <w:sz w:val="24"/>
          <w:szCs w:val="24"/>
        </w:rPr>
        <w:t>l</w:t>
      </w:r>
      <w:r w:rsidRPr="009B5522">
        <w:rPr>
          <w:rFonts w:eastAsia="Calibri"/>
          <w:spacing w:val="1"/>
          <w:sz w:val="24"/>
          <w:szCs w:val="24"/>
        </w:rPr>
        <w:t>o</w:t>
      </w:r>
      <w:r w:rsidRPr="009B5522">
        <w:rPr>
          <w:rFonts w:eastAsia="Calibri"/>
          <w:sz w:val="24"/>
          <w:szCs w:val="24"/>
        </w:rPr>
        <w:t>ri</w:t>
      </w:r>
      <w:r w:rsidRPr="009B5522">
        <w:rPr>
          <w:rFonts w:eastAsia="Calibri"/>
          <w:spacing w:val="-1"/>
          <w:sz w:val="24"/>
          <w:szCs w:val="24"/>
        </w:rPr>
        <w:t>n</w:t>
      </w:r>
      <w:r w:rsidRPr="009B5522">
        <w:rPr>
          <w:rFonts w:eastAsia="Calibri"/>
          <w:sz w:val="24"/>
          <w:szCs w:val="24"/>
        </w:rPr>
        <w:t>gC</w:t>
      </w:r>
      <w:r w:rsidRPr="009B5522">
        <w:rPr>
          <w:rFonts w:eastAsia="Calibri"/>
          <w:spacing w:val="-2"/>
          <w:sz w:val="24"/>
          <w:szCs w:val="24"/>
        </w:rPr>
        <w:t>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dC</w:t>
      </w:r>
      <w:r w:rsidRPr="009B5522">
        <w:rPr>
          <w:rFonts w:eastAsia="Calibri"/>
          <w:spacing w:val="-1"/>
          <w:sz w:val="24"/>
          <w:szCs w:val="24"/>
        </w:rPr>
        <w:t>o</w:t>
      </w:r>
      <w:r w:rsidRPr="009B5522">
        <w:rPr>
          <w:rFonts w:eastAsia="Calibri"/>
          <w:spacing w:val="1"/>
          <w:sz w:val="24"/>
          <w:szCs w:val="24"/>
        </w:rPr>
        <w:t>m</w:t>
      </w:r>
      <w:r w:rsidRPr="009B5522">
        <w:rPr>
          <w:rFonts w:eastAsia="Calibri"/>
          <w:spacing w:val="-1"/>
          <w:sz w:val="24"/>
          <w:szCs w:val="24"/>
        </w:rPr>
        <w:t>pu</w:t>
      </w:r>
      <w:r w:rsidRPr="009B5522">
        <w:rPr>
          <w:rFonts w:eastAsia="Calibri"/>
          <w:sz w:val="24"/>
          <w:szCs w:val="24"/>
        </w:rPr>
        <w:t>ti</w:t>
      </w:r>
      <w:r w:rsidRPr="009B5522">
        <w:rPr>
          <w:rFonts w:eastAsia="Calibri"/>
          <w:spacing w:val="-1"/>
          <w:sz w:val="24"/>
          <w:szCs w:val="24"/>
        </w:rPr>
        <w:t>ng</w:t>
      </w:r>
      <w:r w:rsidRPr="009B5522">
        <w:rPr>
          <w:rFonts w:eastAsia="Calibri"/>
          <w:sz w:val="24"/>
          <w:szCs w:val="24"/>
        </w:rPr>
        <w:t>,"in</w:t>
      </w:r>
      <w:r w:rsidRPr="009B5522">
        <w:rPr>
          <w:rFonts w:eastAsia="Calibri"/>
          <w:i/>
          <w:spacing w:val="1"/>
          <w:sz w:val="24"/>
          <w:szCs w:val="24"/>
        </w:rPr>
        <w:t>46</w:t>
      </w:r>
      <w:r w:rsidRPr="009B5522">
        <w:rPr>
          <w:rFonts w:eastAsia="Calibri"/>
          <w:i/>
          <w:sz w:val="24"/>
          <w:szCs w:val="24"/>
          <w:vertAlign w:val="superscript"/>
        </w:rPr>
        <w:t>th</w:t>
      </w:r>
      <w:r w:rsidRPr="009B5522">
        <w:rPr>
          <w:rFonts w:eastAsia="Calibri"/>
          <w:i/>
          <w:spacing w:val="-1"/>
          <w:sz w:val="24"/>
          <w:szCs w:val="24"/>
        </w:rPr>
        <w:t>Ha</w:t>
      </w:r>
      <w:r w:rsidRPr="009B5522">
        <w:rPr>
          <w:rFonts w:eastAsia="Calibri"/>
          <w:i/>
          <w:sz w:val="24"/>
          <w:szCs w:val="24"/>
        </w:rPr>
        <w:t>waii Inte</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tio</w:t>
      </w:r>
      <w:r w:rsidRPr="009B5522">
        <w:rPr>
          <w:rFonts w:eastAsia="Calibri"/>
          <w:i/>
          <w:spacing w:val="-1"/>
          <w:sz w:val="24"/>
          <w:szCs w:val="24"/>
        </w:rPr>
        <w:t>na</w:t>
      </w:r>
      <w:r w:rsidRPr="009B5522">
        <w:rPr>
          <w:rFonts w:eastAsia="Calibri"/>
          <w:i/>
          <w:sz w:val="24"/>
          <w:szCs w:val="24"/>
        </w:rPr>
        <w:t>l Co</w:t>
      </w:r>
      <w:r w:rsidRPr="009B5522">
        <w:rPr>
          <w:rFonts w:eastAsia="Calibri"/>
          <w:i/>
          <w:spacing w:val="-1"/>
          <w:sz w:val="24"/>
          <w:szCs w:val="24"/>
        </w:rPr>
        <w:t>n</w:t>
      </w:r>
      <w:r w:rsidRPr="009B5522">
        <w:rPr>
          <w:rFonts w:eastAsia="Calibri"/>
          <w:i/>
          <w:sz w:val="24"/>
          <w:szCs w:val="24"/>
        </w:rPr>
        <w:t>f</w:t>
      </w:r>
      <w:r w:rsidRPr="009B5522">
        <w:rPr>
          <w:rFonts w:eastAsia="Calibri"/>
          <w:i/>
          <w:spacing w:val="-2"/>
          <w:sz w:val="24"/>
          <w:szCs w:val="24"/>
        </w:rPr>
        <w:t>e</w:t>
      </w:r>
      <w:r w:rsidRPr="009B5522">
        <w:rPr>
          <w:rFonts w:eastAsia="Calibri"/>
          <w:i/>
          <w:spacing w:val="1"/>
          <w:sz w:val="24"/>
          <w:szCs w:val="24"/>
        </w:rPr>
        <w:t>r</w:t>
      </w:r>
      <w:r w:rsidRPr="009B5522">
        <w:rPr>
          <w:rFonts w:eastAsia="Calibri"/>
          <w:i/>
          <w:sz w:val="24"/>
          <w:szCs w:val="24"/>
        </w:rPr>
        <w:t>en</w:t>
      </w:r>
      <w:r w:rsidRPr="009B5522">
        <w:rPr>
          <w:rFonts w:eastAsia="Calibri"/>
          <w:i/>
          <w:spacing w:val="-1"/>
          <w:sz w:val="24"/>
          <w:szCs w:val="24"/>
        </w:rPr>
        <w:t>c</w:t>
      </w:r>
      <w:r w:rsidRPr="009B5522">
        <w:rPr>
          <w:rFonts w:eastAsia="Calibri"/>
          <w:i/>
          <w:sz w:val="24"/>
          <w:szCs w:val="24"/>
        </w:rPr>
        <w:t>e on</w:t>
      </w:r>
      <w:r w:rsidRPr="009B5522">
        <w:rPr>
          <w:rFonts w:eastAsia="Calibri"/>
          <w:i/>
          <w:spacing w:val="1"/>
          <w:sz w:val="24"/>
          <w:szCs w:val="24"/>
        </w:rPr>
        <w:t>S</w:t>
      </w:r>
      <w:r w:rsidRPr="009B5522">
        <w:rPr>
          <w:rFonts w:eastAsia="Calibri"/>
          <w:i/>
          <w:sz w:val="24"/>
          <w:szCs w:val="24"/>
        </w:rPr>
        <w:t>ys</w:t>
      </w:r>
      <w:r w:rsidRPr="009B5522">
        <w:rPr>
          <w:rFonts w:eastAsia="Calibri"/>
          <w:i/>
          <w:spacing w:val="-2"/>
          <w:sz w:val="24"/>
          <w:szCs w:val="24"/>
        </w:rPr>
        <w:t>t</w:t>
      </w:r>
      <w:r w:rsidRPr="009B5522">
        <w:rPr>
          <w:rFonts w:eastAsia="Calibri"/>
          <w:i/>
          <w:sz w:val="24"/>
          <w:szCs w:val="24"/>
        </w:rPr>
        <w:t>em</w:t>
      </w:r>
      <w:r w:rsidRPr="009B5522">
        <w:rPr>
          <w:rFonts w:eastAsia="Calibri"/>
          <w:i/>
          <w:spacing w:val="1"/>
          <w:sz w:val="24"/>
          <w:szCs w:val="24"/>
        </w:rPr>
        <w:t>S</w:t>
      </w:r>
      <w:r w:rsidRPr="009B5522">
        <w:rPr>
          <w:rFonts w:eastAsia="Calibri"/>
          <w:i/>
          <w:sz w:val="24"/>
          <w:szCs w:val="24"/>
        </w:rPr>
        <w:t>c</w:t>
      </w:r>
      <w:r w:rsidRPr="009B5522">
        <w:rPr>
          <w:rFonts w:eastAsia="Calibri"/>
          <w:i/>
          <w:spacing w:val="-1"/>
          <w:sz w:val="24"/>
          <w:szCs w:val="24"/>
        </w:rPr>
        <w:t>i</w:t>
      </w:r>
      <w:r w:rsidRPr="009B5522">
        <w:rPr>
          <w:rFonts w:eastAsia="Calibri"/>
          <w:i/>
          <w:sz w:val="24"/>
          <w:szCs w:val="24"/>
        </w:rPr>
        <w:t>en</w:t>
      </w:r>
      <w:r w:rsidRPr="009B5522">
        <w:rPr>
          <w:rFonts w:eastAsia="Calibri"/>
          <w:i/>
          <w:spacing w:val="-1"/>
          <w:sz w:val="24"/>
          <w:szCs w:val="24"/>
        </w:rPr>
        <w:t>c</w:t>
      </w:r>
      <w:r w:rsidRPr="009B5522">
        <w:rPr>
          <w:rFonts w:eastAsia="Calibri"/>
          <w:i/>
          <w:sz w:val="24"/>
          <w:szCs w:val="24"/>
        </w:rPr>
        <w:t>es</w:t>
      </w:r>
      <w:r w:rsidRPr="009B5522">
        <w:rPr>
          <w:rFonts w:eastAsia="Calibri"/>
          <w:i/>
          <w:spacing w:val="-2"/>
          <w:sz w:val="24"/>
          <w:szCs w:val="24"/>
        </w:rPr>
        <w:t>(</w:t>
      </w:r>
      <w:r w:rsidRPr="009B5522">
        <w:rPr>
          <w:rFonts w:eastAsia="Calibri"/>
          <w:i/>
          <w:spacing w:val="-1"/>
          <w:sz w:val="24"/>
          <w:szCs w:val="24"/>
        </w:rPr>
        <w:t>H</w:t>
      </w:r>
      <w:r w:rsidRPr="009B5522">
        <w:rPr>
          <w:rFonts w:eastAsia="Calibri"/>
          <w:i/>
          <w:sz w:val="24"/>
          <w:szCs w:val="24"/>
        </w:rPr>
        <w:t>ICS</w:t>
      </w:r>
      <w:r w:rsidRPr="009B5522">
        <w:rPr>
          <w:rFonts w:eastAsia="Calibri"/>
          <w:i/>
          <w:spacing w:val="1"/>
          <w:sz w:val="24"/>
          <w:szCs w:val="24"/>
        </w:rPr>
        <w:t>S</w:t>
      </w:r>
      <w:r w:rsidRPr="009B5522">
        <w:rPr>
          <w:rFonts w:eastAsia="Calibri"/>
          <w:i/>
          <w:spacing w:val="2"/>
          <w:sz w:val="24"/>
          <w:szCs w:val="24"/>
        </w:rPr>
        <w:t>)</w:t>
      </w:r>
      <w:r w:rsidRPr="009B5522">
        <w:rPr>
          <w:rFonts w:eastAsia="Calibri"/>
          <w:sz w:val="24"/>
          <w:szCs w:val="24"/>
        </w:rPr>
        <w:t>,</w:t>
      </w:r>
      <w:r w:rsidRPr="009B5522">
        <w:rPr>
          <w:rFonts w:eastAsia="Calibri"/>
          <w:spacing w:val="1"/>
          <w:sz w:val="24"/>
          <w:szCs w:val="24"/>
        </w:rPr>
        <w:t>W</w:t>
      </w:r>
      <w:r w:rsidRPr="009B5522">
        <w:rPr>
          <w:rFonts w:eastAsia="Calibri"/>
          <w:sz w:val="24"/>
          <w:szCs w:val="24"/>
        </w:rPr>
        <w:t>ai</w:t>
      </w:r>
      <w:r w:rsidRPr="009B5522">
        <w:rPr>
          <w:rFonts w:eastAsia="Calibri"/>
          <w:spacing w:val="-1"/>
          <w:sz w:val="24"/>
          <w:szCs w:val="24"/>
        </w:rPr>
        <w:t>l</w:t>
      </w:r>
      <w:r w:rsidRPr="009B5522">
        <w:rPr>
          <w:rFonts w:eastAsia="Calibri"/>
          <w:spacing w:val="-2"/>
          <w:sz w:val="24"/>
          <w:szCs w:val="24"/>
        </w:rPr>
        <w:t>e</w:t>
      </w:r>
      <w:r w:rsidRPr="009B5522">
        <w:rPr>
          <w:rFonts w:eastAsia="Calibri"/>
          <w:sz w:val="24"/>
          <w:szCs w:val="24"/>
        </w:rPr>
        <w:t>a, H</w:t>
      </w:r>
      <w:r w:rsidRPr="009B5522">
        <w:rPr>
          <w:rFonts w:eastAsia="Calibri"/>
          <w:spacing w:val="-1"/>
          <w:sz w:val="24"/>
          <w:szCs w:val="24"/>
        </w:rPr>
        <w:t>I</w:t>
      </w:r>
      <w:r w:rsidRPr="009B5522">
        <w:rPr>
          <w:rFonts w:eastAsia="Calibri"/>
          <w:sz w:val="24"/>
          <w:szCs w:val="24"/>
        </w:rPr>
        <w:t>, US</w:t>
      </w:r>
      <w:r w:rsidRPr="009B5522">
        <w:rPr>
          <w:rFonts w:eastAsia="Calibri"/>
          <w:spacing w:val="-1"/>
          <w:sz w:val="24"/>
          <w:szCs w:val="24"/>
        </w:rPr>
        <w:t>A</w:t>
      </w:r>
      <w:r w:rsidRPr="009B5522">
        <w:rPr>
          <w:rFonts w:eastAsia="Calibri"/>
          <w:sz w:val="24"/>
          <w:szCs w:val="24"/>
        </w:rPr>
        <w:t>,</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13</w:t>
      </w:r>
      <w:r w:rsidRPr="009B5522">
        <w:rPr>
          <w:rFonts w:eastAsia="Calibri"/>
          <w:sz w:val="24"/>
          <w:szCs w:val="24"/>
        </w:rPr>
        <w:t>, p</w:t>
      </w:r>
      <w:r w:rsidRPr="009B5522">
        <w:rPr>
          <w:rFonts w:eastAsia="Calibri"/>
          <w:spacing w:val="-1"/>
          <w:sz w:val="24"/>
          <w:szCs w:val="24"/>
        </w:rPr>
        <w:t>p</w:t>
      </w:r>
      <w:r w:rsidRPr="009B5522">
        <w:rPr>
          <w:rFonts w:eastAsia="Calibri"/>
          <w:sz w:val="24"/>
          <w:szCs w:val="24"/>
        </w:rPr>
        <w:t>.</w:t>
      </w:r>
      <w:r w:rsidRPr="009B5522">
        <w:rPr>
          <w:rFonts w:eastAsia="Calibri"/>
          <w:spacing w:val="1"/>
          <w:sz w:val="24"/>
          <w:szCs w:val="24"/>
        </w:rPr>
        <w:t>4</w:t>
      </w:r>
      <w:r w:rsidRPr="009B5522">
        <w:rPr>
          <w:rFonts w:eastAsia="Calibri"/>
          <w:spacing w:val="-2"/>
          <w:sz w:val="24"/>
          <w:szCs w:val="24"/>
        </w:rPr>
        <w:t>4</w:t>
      </w:r>
      <w:r w:rsidRPr="009B5522">
        <w:rPr>
          <w:rFonts w:eastAsia="Calibri"/>
          <w:spacing w:val="1"/>
          <w:sz w:val="24"/>
          <w:szCs w:val="24"/>
        </w:rPr>
        <w:t>2</w:t>
      </w:r>
      <w:r w:rsidRPr="009B5522">
        <w:rPr>
          <w:rFonts w:eastAsia="Calibri"/>
          <w:sz w:val="24"/>
          <w:szCs w:val="24"/>
        </w:rPr>
        <w:t>5–</w:t>
      </w:r>
      <w:r w:rsidRPr="009B5522">
        <w:rPr>
          <w:rFonts w:eastAsia="Calibri"/>
          <w:spacing w:val="-2"/>
          <w:sz w:val="24"/>
          <w:szCs w:val="24"/>
        </w:rPr>
        <w:t>4</w:t>
      </w:r>
      <w:r w:rsidRPr="009B5522">
        <w:rPr>
          <w:rFonts w:eastAsia="Calibri"/>
          <w:spacing w:val="1"/>
          <w:sz w:val="24"/>
          <w:szCs w:val="24"/>
        </w:rPr>
        <w:t>4</w:t>
      </w:r>
      <w:r w:rsidRPr="009B5522">
        <w:rPr>
          <w:rFonts w:eastAsia="Calibri"/>
          <w:spacing w:val="-2"/>
          <w:sz w:val="24"/>
          <w:szCs w:val="24"/>
        </w:rPr>
        <w:t>3</w:t>
      </w:r>
      <w:r w:rsidRPr="009B5522">
        <w:rPr>
          <w:rFonts w:eastAsia="Calibri"/>
          <w:spacing w:val="1"/>
          <w:sz w:val="24"/>
          <w:szCs w:val="24"/>
        </w:rPr>
        <w:t>5</w:t>
      </w:r>
      <w:r w:rsidRPr="009B5522">
        <w:rPr>
          <w:rFonts w:eastAsia="Calibri"/>
          <w:sz w:val="24"/>
          <w:szCs w:val="24"/>
        </w:rPr>
        <w:t>. [1</w:t>
      </w:r>
      <w:r w:rsidRPr="009B5522">
        <w:rPr>
          <w:rFonts w:eastAsia="Calibri"/>
          <w:spacing w:val="1"/>
          <w:sz w:val="24"/>
          <w:szCs w:val="24"/>
        </w:rPr>
        <w:t>6</w:t>
      </w:r>
      <w:r w:rsidRPr="009B5522">
        <w:rPr>
          <w:rFonts w:eastAsia="Calibri"/>
          <w:sz w:val="24"/>
          <w:szCs w:val="24"/>
        </w:rPr>
        <w:t xml:space="preserve">]E. </w:t>
      </w:r>
      <w:r w:rsidRPr="009B5522">
        <w:rPr>
          <w:rFonts w:eastAsia="Calibri"/>
          <w:spacing w:val="1"/>
          <w:sz w:val="24"/>
          <w:szCs w:val="24"/>
        </w:rPr>
        <w:t>M</w:t>
      </w:r>
      <w:r w:rsidRPr="009B5522">
        <w:rPr>
          <w:rFonts w:eastAsia="Calibri"/>
          <w:sz w:val="24"/>
          <w:szCs w:val="24"/>
        </w:rPr>
        <w:t xml:space="preserve">. </w:t>
      </w:r>
      <w:r w:rsidRPr="009B5522">
        <w:rPr>
          <w:rFonts w:eastAsia="Calibri"/>
          <w:spacing w:val="-2"/>
          <w:sz w:val="24"/>
          <w:szCs w:val="24"/>
        </w:rPr>
        <w:t>R</w:t>
      </w:r>
      <w:r w:rsidRPr="009B5522">
        <w:rPr>
          <w:rFonts w:eastAsia="Calibri"/>
          <w:spacing w:val="1"/>
          <w:sz w:val="24"/>
          <w:szCs w:val="24"/>
        </w:rPr>
        <w:t>o</w:t>
      </w:r>
      <w:r w:rsidRPr="009B5522">
        <w:rPr>
          <w:rFonts w:eastAsia="Calibri"/>
          <w:spacing w:val="-1"/>
          <w:sz w:val="24"/>
          <w:szCs w:val="24"/>
        </w:rPr>
        <w:t>g</w:t>
      </w:r>
      <w:r w:rsidRPr="009B5522">
        <w:rPr>
          <w:rFonts w:eastAsia="Calibri"/>
          <w:sz w:val="24"/>
          <w:szCs w:val="24"/>
        </w:rPr>
        <w:t>er</w:t>
      </w:r>
      <w:r w:rsidRPr="009B5522">
        <w:rPr>
          <w:rFonts w:eastAsia="Calibri"/>
          <w:spacing w:val="-2"/>
          <w:sz w:val="24"/>
          <w:szCs w:val="24"/>
        </w:rPr>
        <w:t>s</w:t>
      </w:r>
      <w:r w:rsidRPr="009B5522">
        <w:rPr>
          <w:rFonts w:eastAsia="Calibri"/>
          <w:sz w:val="24"/>
          <w:szCs w:val="24"/>
        </w:rPr>
        <w:t xml:space="preserve">, </w:t>
      </w:r>
      <w:r w:rsidRPr="009B5522">
        <w:rPr>
          <w:rFonts w:eastAsia="Calibri"/>
          <w:spacing w:val="-2"/>
          <w:sz w:val="24"/>
          <w:szCs w:val="24"/>
        </w:rPr>
        <w:t>"</w:t>
      </w:r>
      <w:r w:rsidRPr="009B5522">
        <w:rPr>
          <w:rFonts w:eastAsia="Calibri"/>
          <w:spacing w:val="1"/>
          <w:sz w:val="24"/>
          <w:szCs w:val="24"/>
        </w:rPr>
        <w:t>D</w:t>
      </w:r>
      <w:r w:rsidRPr="009B5522">
        <w:rPr>
          <w:rFonts w:eastAsia="Calibri"/>
          <w:sz w:val="24"/>
          <w:szCs w:val="24"/>
        </w:rPr>
        <w:t>if</w:t>
      </w:r>
      <w:r w:rsidRPr="009B5522">
        <w:rPr>
          <w:rFonts w:eastAsia="Calibri"/>
          <w:spacing w:val="-1"/>
          <w:sz w:val="24"/>
          <w:szCs w:val="24"/>
        </w:rPr>
        <w:t>fu</w:t>
      </w:r>
      <w:r w:rsidRPr="009B5522">
        <w:rPr>
          <w:rFonts w:eastAsia="Calibri"/>
          <w:sz w:val="24"/>
          <w:szCs w:val="24"/>
        </w:rPr>
        <w:t>si</w:t>
      </w:r>
      <w:r w:rsidRPr="009B5522">
        <w:rPr>
          <w:rFonts w:eastAsia="Calibri"/>
          <w:spacing w:val="1"/>
          <w:sz w:val="24"/>
          <w:szCs w:val="24"/>
        </w:rPr>
        <w:t>o</w:t>
      </w:r>
      <w:r w:rsidRPr="009B5522">
        <w:rPr>
          <w:rFonts w:eastAsia="Calibri"/>
          <w:sz w:val="24"/>
          <w:szCs w:val="24"/>
        </w:rPr>
        <w:t>n</w:t>
      </w:r>
      <w:r w:rsidRPr="009B5522">
        <w:rPr>
          <w:rFonts w:eastAsia="Calibri"/>
          <w:spacing w:val="1"/>
          <w:sz w:val="24"/>
          <w:szCs w:val="24"/>
        </w:rPr>
        <w:t>o</w:t>
      </w:r>
      <w:r w:rsidRPr="009B5522">
        <w:rPr>
          <w:rFonts w:eastAsia="Calibri"/>
          <w:sz w:val="24"/>
          <w:szCs w:val="24"/>
        </w:rPr>
        <w:t xml:space="preserve">f </w:t>
      </w:r>
      <w:r w:rsidRPr="009B5522">
        <w:rPr>
          <w:rFonts w:eastAsia="Calibri"/>
          <w:spacing w:val="-2"/>
          <w:sz w:val="24"/>
          <w:szCs w:val="24"/>
        </w:rPr>
        <w:t>i</w:t>
      </w:r>
      <w:r w:rsidRPr="009B5522">
        <w:rPr>
          <w:rFonts w:eastAsia="Calibri"/>
          <w:spacing w:val="-1"/>
          <w:sz w:val="24"/>
          <w:szCs w:val="24"/>
        </w:rPr>
        <w:t>nn</w:t>
      </w:r>
      <w:r w:rsidRPr="009B5522">
        <w:rPr>
          <w:rFonts w:eastAsia="Calibri"/>
          <w:spacing w:val="1"/>
          <w:sz w:val="24"/>
          <w:szCs w:val="24"/>
        </w:rPr>
        <w:t>ov</w:t>
      </w:r>
      <w:r w:rsidRPr="009B5522">
        <w:rPr>
          <w:rFonts w:eastAsia="Calibri"/>
          <w:sz w:val="24"/>
          <w:szCs w:val="24"/>
        </w:rPr>
        <w:t>at</w:t>
      </w:r>
      <w:r w:rsidRPr="009B5522">
        <w:rPr>
          <w:rFonts w:eastAsia="Calibri"/>
          <w:spacing w:val="-2"/>
          <w:sz w:val="24"/>
          <w:szCs w:val="24"/>
        </w:rPr>
        <w:t>i</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s,"in</w:t>
      </w:r>
      <w:r w:rsidRPr="009B5522">
        <w:rPr>
          <w:rFonts w:eastAsia="Calibri"/>
          <w:i/>
          <w:sz w:val="24"/>
          <w:szCs w:val="24"/>
        </w:rPr>
        <w:t>Fr</w:t>
      </w:r>
      <w:r w:rsidRPr="009B5522">
        <w:rPr>
          <w:rFonts w:eastAsia="Calibri"/>
          <w:i/>
          <w:spacing w:val="-2"/>
          <w:sz w:val="24"/>
          <w:szCs w:val="24"/>
        </w:rPr>
        <w:t>e</w:t>
      </w:r>
      <w:r w:rsidRPr="009B5522">
        <w:rPr>
          <w:rFonts w:eastAsia="Calibri"/>
          <w:i/>
          <w:sz w:val="24"/>
          <w:szCs w:val="24"/>
        </w:rPr>
        <w:t xml:space="preserve">e </w:t>
      </w:r>
      <w:r w:rsidRPr="009B5522">
        <w:rPr>
          <w:rFonts w:eastAsia="Calibri"/>
          <w:i/>
          <w:spacing w:val="-1"/>
          <w:sz w:val="24"/>
          <w:szCs w:val="24"/>
        </w:rPr>
        <w:t>P</w:t>
      </w:r>
      <w:r w:rsidRPr="009B5522">
        <w:rPr>
          <w:rFonts w:eastAsia="Calibri"/>
          <w:i/>
          <w:spacing w:val="1"/>
          <w:sz w:val="24"/>
          <w:szCs w:val="24"/>
        </w:rPr>
        <w:t>r</w:t>
      </w:r>
      <w:r w:rsidRPr="009B5522">
        <w:rPr>
          <w:rFonts w:eastAsia="Calibri"/>
          <w:i/>
          <w:spacing w:val="-2"/>
          <w:sz w:val="24"/>
          <w:szCs w:val="24"/>
        </w:rPr>
        <w:t>e</w:t>
      </w:r>
      <w:r w:rsidRPr="009B5522">
        <w:rPr>
          <w:rFonts w:eastAsia="Calibri"/>
          <w:i/>
          <w:sz w:val="24"/>
          <w:szCs w:val="24"/>
        </w:rPr>
        <w:t>s</w:t>
      </w:r>
      <w:r w:rsidRPr="009B5522">
        <w:rPr>
          <w:rFonts w:eastAsia="Calibri"/>
          <w:i/>
          <w:spacing w:val="2"/>
          <w:sz w:val="24"/>
          <w:szCs w:val="24"/>
        </w:rPr>
        <w:t>s</w:t>
      </w:r>
      <w:r w:rsidRPr="009B5522">
        <w:rPr>
          <w:rFonts w:eastAsia="Calibri"/>
          <w:sz w:val="24"/>
          <w:szCs w:val="24"/>
        </w:rPr>
        <w:t>,</w:t>
      </w:r>
      <w:r w:rsidRPr="009B5522">
        <w:rPr>
          <w:rFonts w:eastAsia="Calibri"/>
          <w:spacing w:val="-1"/>
          <w:sz w:val="24"/>
          <w:szCs w:val="24"/>
        </w:rPr>
        <w:t>N</w:t>
      </w:r>
      <w:r w:rsidRPr="009B5522">
        <w:rPr>
          <w:rFonts w:eastAsia="Calibri"/>
          <w:sz w:val="24"/>
          <w:szCs w:val="24"/>
        </w:rPr>
        <w:t>ew</w:t>
      </w:r>
      <w:r w:rsidRPr="009B5522">
        <w:rPr>
          <w:rFonts w:eastAsia="Calibri"/>
          <w:spacing w:val="-1"/>
          <w:sz w:val="24"/>
          <w:szCs w:val="24"/>
        </w:rPr>
        <w:t>Y</w:t>
      </w:r>
      <w:r w:rsidRPr="009B5522">
        <w:rPr>
          <w:rFonts w:eastAsia="Calibri"/>
          <w:spacing w:val="1"/>
          <w:sz w:val="24"/>
          <w:szCs w:val="24"/>
        </w:rPr>
        <w:t>o</w:t>
      </w:r>
      <w:r w:rsidRPr="009B5522">
        <w:rPr>
          <w:rFonts w:eastAsia="Calibri"/>
          <w:sz w:val="24"/>
          <w:szCs w:val="24"/>
        </w:rPr>
        <w:t>rk,</w:t>
      </w:r>
      <w:r w:rsidRPr="009B5522">
        <w:rPr>
          <w:rFonts w:eastAsia="Calibri"/>
          <w:spacing w:val="-1"/>
          <w:sz w:val="24"/>
          <w:szCs w:val="24"/>
        </w:rPr>
        <w:t>2</w:t>
      </w:r>
      <w:r w:rsidRPr="009B5522">
        <w:rPr>
          <w:rFonts w:eastAsia="Calibri"/>
          <w:spacing w:val="1"/>
          <w:sz w:val="24"/>
          <w:szCs w:val="24"/>
        </w:rPr>
        <w:t>0</w:t>
      </w:r>
      <w:r w:rsidRPr="009B5522">
        <w:rPr>
          <w:rFonts w:eastAsia="Calibri"/>
          <w:spacing w:val="-2"/>
          <w:sz w:val="24"/>
          <w:szCs w:val="24"/>
        </w:rPr>
        <w:t>0</w:t>
      </w:r>
      <w:r w:rsidRPr="009B5522">
        <w:rPr>
          <w:rFonts w:eastAsia="Calibri"/>
          <w:spacing w:val="1"/>
          <w:sz w:val="24"/>
          <w:szCs w:val="24"/>
        </w:rPr>
        <w:t>3</w:t>
      </w:r>
      <w:r w:rsidRPr="009B5522">
        <w:rPr>
          <w:rFonts w:eastAsia="Calibri"/>
          <w:sz w:val="24"/>
          <w:szCs w:val="24"/>
        </w:rPr>
        <w:t>.,</w:t>
      </w:r>
      <w:r w:rsidRPr="009B5522">
        <w:rPr>
          <w:rFonts w:eastAsia="Calibri"/>
          <w:spacing w:val="-1"/>
          <w:sz w:val="24"/>
          <w:szCs w:val="24"/>
        </w:rPr>
        <w:t>p</w:t>
      </w:r>
      <w:r w:rsidRPr="009B5522">
        <w:rPr>
          <w:rFonts w:eastAsia="Calibri"/>
          <w:sz w:val="24"/>
          <w:szCs w:val="24"/>
        </w:rPr>
        <w:t>.</w:t>
      </w:r>
      <w:r w:rsidRPr="009B5522">
        <w:rPr>
          <w:rFonts w:eastAsia="Calibri"/>
          <w:spacing w:val="1"/>
          <w:sz w:val="24"/>
          <w:szCs w:val="24"/>
        </w:rPr>
        <w:t>16</w:t>
      </w:r>
      <w:r w:rsidRPr="009B5522">
        <w:rPr>
          <w:rFonts w:eastAsia="Calibri"/>
          <w:sz w:val="24"/>
          <w:szCs w:val="24"/>
        </w:rPr>
        <w:t>.</w:t>
      </w:r>
    </w:p>
    <w:p w:rsidR="004B2825" w:rsidRPr="009B5522" w:rsidRDefault="004B2825" w:rsidP="004B2825">
      <w:pPr>
        <w:spacing w:line="276" w:lineRule="auto"/>
        <w:ind w:left="100"/>
        <w:jc w:val="both"/>
        <w:rPr>
          <w:rFonts w:eastAsia="Calibri"/>
          <w:sz w:val="24"/>
          <w:szCs w:val="24"/>
        </w:rPr>
      </w:pPr>
      <w:r w:rsidRPr="009B5522">
        <w:rPr>
          <w:rFonts w:eastAsia="Calibri"/>
          <w:sz w:val="24"/>
          <w:szCs w:val="24"/>
        </w:rPr>
        <w:t>[1</w:t>
      </w:r>
      <w:r w:rsidRPr="009B5522">
        <w:rPr>
          <w:rFonts w:eastAsia="Calibri"/>
          <w:spacing w:val="1"/>
          <w:sz w:val="24"/>
          <w:szCs w:val="24"/>
        </w:rPr>
        <w:t>7</w:t>
      </w:r>
      <w:r w:rsidRPr="009B5522">
        <w:rPr>
          <w:rFonts w:eastAsia="Calibri"/>
          <w:sz w:val="24"/>
          <w:szCs w:val="24"/>
        </w:rPr>
        <w:t>]MandNe</w:t>
      </w:r>
      <w:r w:rsidRPr="009B5522">
        <w:rPr>
          <w:rFonts w:eastAsia="Calibri"/>
          <w:spacing w:val="-1"/>
          <w:sz w:val="24"/>
          <w:szCs w:val="24"/>
        </w:rPr>
        <w:t>db</w:t>
      </w:r>
      <w:r w:rsidRPr="009B5522">
        <w:rPr>
          <w:rFonts w:eastAsia="Calibri"/>
          <w:sz w:val="24"/>
          <w:szCs w:val="24"/>
        </w:rPr>
        <w:t>al,DSt</w:t>
      </w:r>
      <w:r w:rsidRPr="009B5522">
        <w:rPr>
          <w:rFonts w:eastAsia="Calibri"/>
          <w:spacing w:val="-2"/>
          <w:sz w:val="24"/>
          <w:szCs w:val="24"/>
        </w:rPr>
        <w:t>i</w:t>
      </w:r>
      <w:r w:rsidRPr="009B5522">
        <w:rPr>
          <w:rFonts w:eastAsia="Calibri"/>
          <w:sz w:val="24"/>
          <w:szCs w:val="24"/>
        </w:rPr>
        <w:t>en</w:t>
      </w:r>
      <w:r w:rsidRPr="009B5522">
        <w:rPr>
          <w:rFonts w:eastAsia="Calibri"/>
          <w:spacing w:val="-1"/>
          <w:sz w:val="24"/>
          <w:szCs w:val="24"/>
        </w:rPr>
        <w:t>ing</w:t>
      </w:r>
      <w:r w:rsidRPr="009B5522">
        <w:rPr>
          <w:rFonts w:eastAsia="Calibri"/>
          <w:spacing w:val="-2"/>
          <w:sz w:val="24"/>
          <w:szCs w:val="24"/>
        </w:rPr>
        <w:t>e</w:t>
      </w:r>
      <w:r w:rsidRPr="009B5522">
        <w:rPr>
          <w:rFonts w:eastAsia="Calibri"/>
          <w:sz w:val="24"/>
          <w:szCs w:val="24"/>
        </w:rPr>
        <w:t>r, "</w:t>
      </w:r>
      <w:r w:rsidRPr="009B5522">
        <w:rPr>
          <w:rFonts w:eastAsia="Calibri"/>
          <w:spacing w:val="1"/>
          <w:sz w:val="24"/>
          <w:szCs w:val="24"/>
        </w:rPr>
        <w:t>D</w:t>
      </w:r>
      <w:r w:rsidRPr="009B5522">
        <w:rPr>
          <w:rFonts w:eastAsia="Calibri"/>
          <w:sz w:val="24"/>
          <w:szCs w:val="24"/>
        </w:rPr>
        <w:t>if</w:t>
      </w:r>
      <w:r w:rsidRPr="009B5522">
        <w:rPr>
          <w:rFonts w:eastAsia="Calibri"/>
          <w:spacing w:val="-1"/>
          <w:sz w:val="24"/>
          <w:szCs w:val="24"/>
        </w:rPr>
        <w:t>fu</w:t>
      </w:r>
      <w:r w:rsidRPr="009B5522">
        <w:rPr>
          <w:rFonts w:eastAsia="Calibri"/>
          <w:sz w:val="24"/>
          <w:szCs w:val="24"/>
        </w:rPr>
        <w:t>s</w:t>
      </w:r>
      <w:r w:rsidRPr="009B5522">
        <w:rPr>
          <w:rFonts w:eastAsia="Calibri"/>
          <w:spacing w:val="-3"/>
          <w:sz w:val="24"/>
          <w:szCs w:val="24"/>
        </w:rPr>
        <w:t>i</w:t>
      </w:r>
      <w:r w:rsidRPr="009B5522">
        <w:rPr>
          <w:rFonts w:eastAsia="Calibri"/>
          <w:spacing w:val="1"/>
          <w:sz w:val="24"/>
          <w:szCs w:val="24"/>
        </w:rPr>
        <w:t>o</w:t>
      </w:r>
      <w:r w:rsidRPr="009B5522">
        <w:rPr>
          <w:rFonts w:eastAsia="Calibri"/>
          <w:sz w:val="24"/>
          <w:szCs w:val="24"/>
        </w:rPr>
        <w:t>nandAc</w:t>
      </w:r>
      <w:r w:rsidRPr="009B5522">
        <w:rPr>
          <w:rFonts w:eastAsia="Calibri"/>
          <w:spacing w:val="-2"/>
          <w:sz w:val="24"/>
          <w:szCs w:val="24"/>
        </w:rPr>
        <w:t>c</w:t>
      </w:r>
      <w:r w:rsidRPr="009B5522">
        <w:rPr>
          <w:rFonts w:eastAsia="Calibri"/>
          <w:sz w:val="24"/>
          <w:szCs w:val="24"/>
        </w:rPr>
        <w:t>epta</w:t>
      </w:r>
      <w:r w:rsidRPr="009B5522">
        <w:rPr>
          <w:rFonts w:eastAsia="Calibri"/>
          <w:spacing w:val="-1"/>
          <w:sz w:val="24"/>
          <w:szCs w:val="24"/>
        </w:rPr>
        <w:t>n</w:t>
      </w:r>
      <w:r w:rsidRPr="009B5522">
        <w:rPr>
          <w:rFonts w:eastAsia="Calibri"/>
          <w:spacing w:val="-2"/>
          <w:sz w:val="24"/>
          <w:szCs w:val="24"/>
        </w:rPr>
        <w:t>c</w:t>
      </w:r>
      <w:r w:rsidRPr="009B5522">
        <w:rPr>
          <w:rFonts w:eastAsia="Calibri"/>
          <w:sz w:val="24"/>
          <w:szCs w:val="24"/>
        </w:rPr>
        <w:t>e</w:t>
      </w:r>
      <w:r w:rsidRPr="009B5522">
        <w:rPr>
          <w:rFonts w:eastAsia="Calibri"/>
          <w:spacing w:val="1"/>
          <w:sz w:val="24"/>
          <w:szCs w:val="24"/>
        </w:rPr>
        <w:t xml:space="preserve"> o</w:t>
      </w:r>
      <w:r w:rsidRPr="009B5522">
        <w:rPr>
          <w:rFonts w:eastAsia="Calibri"/>
          <w:sz w:val="24"/>
          <w:szCs w:val="24"/>
        </w:rPr>
        <w:t>fCl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w:t>
      </w:r>
      <w:r w:rsidRPr="009B5522">
        <w:rPr>
          <w:rFonts w:eastAsia="Calibri"/>
          <w:spacing w:val="-2"/>
          <w:sz w:val="24"/>
          <w:szCs w:val="24"/>
        </w:rPr>
        <w:t>C</w:t>
      </w:r>
      <w:r w:rsidRPr="009B5522">
        <w:rPr>
          <w:rFonts w:eastAsia="Calibri"/>
          <w:spacing w:val="-1"/>
          <w:sz w:val="24"/>
          <w:szCs w:val="24"/>
        </w:rPr>
        <w:t>o</w:t>
      </w:r>
      <w:r w:rsidRPr="009B5522">
        <w:rPr>
          <w:rFonts w:eastAsia="Calibri"/>
          <w:spacing w:val="1"/>
          <w:sz w:val="24"/>
          <w:szCs w:val="24"/>
        </w:rPr>
        <w:t>m</w:t>
      </w:r>
      <w:r w:rsidRPr="009B5522">
        <w:rPr>
          <w:rFonts w:eastAsia="Calibri"/>
          <w:spacing w:val="-1"/>
          <w:sz w:val="24"/>
          <w:szCs w:val="24"/>
        </w:rPr>
        <w:t>pu</w:t>
      </w:r>
      <w:r w:rsidRPr="009B5522">
        <w:rPr>
          <w:rFonts w:eastAsia="Calibri"/>
          <w:sz w:val="24"/>
          <w:szCs w:val="24"/>
        </w:rPr>
        <w:t>ti</w:t>
      </w:r>
      <w:r w:rsidRPr="009B5522">
        <w:rPr>
          <w:rFonts w:eastAsia="Calibri"/>
          <w:spacing w:val="-1"/>
          <w:sz w:val="24"/>
          <w:szCs w:val="24"/>
        </w:rPr>
        <w:t>n</w:t>
      </w:r>
      <w:r w:rsidRPr="009B5522">
        <w:rPr>
          <w:rFonts w:eastAsia="Calibri"/>
          <w:sz w:val="24"/>
          <w:szCs w:val="24"/>
        </w:rPr>
        <w:t xml:space="preserve">gin </w:t>
      </w:r>
      <w:r w:rsidRPr="009B5522">
        <w:rPr>
          <w:rFonts w:eastAsia="Calibri"/>
          <w:spacing w:val="-3"/>
          <w:sz w:val="24"/>
          <w:szCs w:val="24"/>
        </w:rPr>
        <w:t>S</w:t>
      </w:r>
      <w:r w:rsidRPr="009B5522">
        <w:rPr>
          <w:rFonts w:eastAsia="Calibri"/>
          <w:spacing w:val="1"/>
          <w:sz w:val="24"/>
          <w:szCs w:val="24"/>
        </w:rPr>
        <w:t>M</w:t>
      </w:r>
      <w:r w:rsidRPr="009B5522">
        <w:rPr>
          <w:rFonts w:eastAsia="Calibri"/>
          <w:sz w:val="24"/>
          <w:szCs w:val="24"/>
        </w:rPr>
        <w:t>Es:</w:t>
      </w:r>
      <w:r w:rsidRPr="009B5522">
        <w:rPr>
          <w:rFonts w:eastAsia="Calibri"/>
          <w:spacing w:val="-1"/>
          <w:sz w:val="24"/>
          <w:szCs w:val="24"/>
        </w:rPr>
        <w:t xml:space="preserve"> T</w:t>
      </w:r>
      <w:r w:rsidRPr="009B5522">
        <w:rPr>
          <w:rFonts w:eastAsia="Calibri"/>
          <w:spacing w:val="1"/>
          <w:sz w:val="24"/>
          <w:szCs w:val="24"/>
        </w:rPr>
        <w:t>o</w:t>
      </w:r>
      <w:r w:rsidRPr="009B5522">
        <w:rPr>
          <w:rFonts w:eastAsia="Calibri"/>
          <w:sz w:val="24"/>
          <w:szCs w:val="24"/>
        </w:rPr>
        <w:t>wardsa Va</w:t>
      </w:r>
      <w:r w:rsidRPr="009B5522">
        <w:rPr>
          <w:rFonts w:eastAsia="Calibri"/>
          <w:spacing w:val="-1"/>
          <w:sz w:val="24"/>
          <w:szCs w:val="24"/>
        </w:rPr>
        <w:t>l</w:t>
      </w:r>
      <w:r w:rsidRPr="009B5522">
        <w:rPr>
          <w:rFonts w:eastAsia="Calibri"/>
          <w:sz w:val="24"/>
          <w:szCs w:val="24"/>
        </w:rPr>
        <w:t>ence</w:t>
      </w:r>
      <w:r w:rsidRPr="009B5522">
        <w:rPr>
          <w:rFonts w:eastAsia="Calibri"/>
          <w:spacing w:val="1"/>
          <w:sz w:val="24"/>
          <w:szCs w:val="24"/>
        </w:rPr>
        <w:t>Mo</w:t>
      </w:r>
      <w:r w:rsidRPr="009B5522">
        <w:rPr>
          <w:rFonts w:eastAsia="Calibri"/>
          <w:spacing w:val="-3"/>
          <w:sz w:val="24"/>
          <w:szCs w:val="24"/>
        </w:rPr>
        <w:t>d</w:t>
      </w:r>
      <w:r w:rsidRPr="009B5522">
        <w:rPr>
          <w:rFonts w:eastAsia="Calibri"/>
          <w:sz w:val="24"/>
          <w:szCs w:val="24"/>
        </w:rPr>
        <w:t>el</w:t>
      </w:r>
      <w:r w:rsidRPr="009B5522">
        <w:rPr>
          <w:rFonts w:eastAsia="Calibri"/>
          <w:spacing w:val="1"/>
          <w:sz w:val="24"/>
          <w:szCs w:val="24"/>
        </w:rPr>
        <w:t>o</w:t>
      </w:r>
      <w:r w:rsidRPr="009B5522">
        <w:rPr>
          <w:rFonts w:eastAsia="Calibri"/>
          <w:sz w:val="24"/>
          <w:szCs w:val="24"/>
        </w:rPr>
        <w:t>f R</w:t>
      </w:r>
      <w:r w:rsidRPr="009B5522">
        <w:rPr>
          <w:rFonts w:eastAsia="Calibri"/>
          <w:spacing w:val="1"/>
          <w:sz w:val="24"/>
          <w:szCs w:val="24"/>
        </w:rPr>
        <w:t>e</w:t>
      </w:r>
      <w:r w:rsidRPr="009B5522">
        <w:rPr>
          <w:rFonts w:eastAsia="Calibri"/>
          <w:spacing w:val="-3"/>
          <w:sz w:val="24"/>
          <w:szCs w:val="24"/>
        </w:rPr>
        <w:t>l</w:t>
      </w:r>
      <w:r w:rsidRPr="009B5522">
        <w:rPr>
          <w:rFonts w:eastAsia="Calibri"/>
          <w:sz w:val="24"/>
          <w:szCs w:val="24"/>
        </w:rPr>
        <w:t>e</w:t>
      </w:r>
      <w:r w:rsidRPr="009B5522">
        <w:rPr>
          <w:rFonts w:eastAsia="Calibri"/>
          <w:spacing w:val="1"/>
          <w:sz w:val="24"/>
          <w:szCs w:val="24"/>
        </w:rPr>
        <w:t>v</w:t>
      </w:r>
      <w:r w:rsidRPr="009B5522">
        <w:rPr>
          <w:rFonts w:eastAsia="Calibri"/>
          <w:sz w:val="24"/>
          <w:szCs w:val="24"/>
        </w:rPr>
        <w:t>a</w:t>
      </w:r>
      <w:r w:rsidRPr="009B5522">
        <w:rPr>
          <w:rFonts w:eastAsia="Calibri"/>
          <w:spacing w:val="-3"/>
          <w:sz w:val="24"/>
          <w:szCs w:val="24"/>
        </w:rPr>
        <w:t>n</w:t>
      </w:r>
      <w:r w:rsidRPr="009B5522">
        <w:rPr>
          <w:rFonts w:eastAsia="Calibri"/>
          <w:sz w:val="24"/>
          <w:szCs w:val="24"/>
        </w:rPr>
        <w:t>tF</w:t>
      </w:r>
      <w:r w:rsidRPr="009B5522">
        <w:rPr>
          <w:rFonts w:eastAsia="Calibri"/>
          <w:spacing w:val="-1"/>
          <w:sz w:val="24"/>
          <w:szCs w:val="24"/>
        </w:rPr>
        <w:t>a</w:t>
      </w:r>
      <w:r w:rsidRPr="009B5522">
        <w:rPr>
          <w:rFonts w:eastAsia="Calibri"/>
          <w:sz w:val="24"/>
          <w:szCs w:val="24"/>
        </w:rPr>
        <w:t>ct</w:t>
      </w:r>
      <w:r w:rsidRPr="009B5522">
        <w:rPr>
          <w:rFonts w:eastAsia="Calibri"/>
          <w:spacing w:val="2"/>
          <w:sz w:val="24"/>
          <w:szCs w:val="24"/>
        </w:rPr>
        <w:t>o</w:t>
      </w:r>
      <w:r w:rsidRPr="009B5522">
        <w:rPr>
          <w:rFonts w:eastAsia="Calibri"/>
          <w:sz w:val="24"/>
          <w:szCs w:val="24"/>
        </w:rPr>
        <w:t>rs</w:t>
      </w:r>
      <w:r w:rsidRPr="009B5522">
        <w:rPr>
          <w:rFonts w:eastAsia="Calibri"/>
          <w:spacing w:val="-2"/>
          <w:sz w:val="24"/>
          <w:szCs w:val="24"/>
        </w:rPr>
        <w:t>,</w:t>
      </w:r>
      <w:r w:rsidRPr="009B5522">
        <w:rPr>
          <w:rFonts w:eastAsia="Calibri"/>
          <w:sz w:val="24"/>
          <w:szCs w:val="24"/>
        </w:rPr>
        <w:t>"in</w:t>
      </w:r>
      <w:r w:rsidRPr="009B5522">
        <w:rPr>
          <w:rFonts w:eastAsia="Calibri"/>
          <w:i/>
          <w:spacing w:val="1"/>
          <w:sz w:val="24"/>
          <w:szCs w:val="24"/>
        </w:rPr>
        <w:t>47</w:t>
      </w:r>
      <w:r w:rsidRPr="009B5522">
        <w:rPr>
          <w:rFonts w:eastAsia="Calibri"/>
          <w:i/>
          <w:sz w:val="24"/>
          <w:szCs w:val="24"/>
        </w:rPr>
        <w:t>thH</w:t>
      </w:r>
      <w:r w:rsidRPr="009B5522">
        <w:rPr>
          <w:rFonts w:eastAsia="Calibri"/>
          <w:i/>
          <w:spacing w:val="-1"/>
          <w:sz w:val="24"/>
          <w:szCs w:val="24"/>
        </w:rPr>
        <w:t>a</w:t>
      </w:r>
      <w:r w:rsidRPr="009B5522">
        <w:rPr>
          <w:rFonts w:eastAsia="Calibri"/>
          <w:i/>
          <w:sz w:val="24"/>
          <w:szCs w:val="24"/>
        </w:rPr>
        <w:t>waii In</w:t>
      </w:r>
      <w:r w:rsidRPr="009B5522">
        <w:rPr>
          <w:rFonts w:eastAsia="Calibri"/>
          <w:i/>
          <w:spacing w:val="-3"/>
          <w:sz w:val="24"/>
          <w:szCs w:val="24"/>
        </w:rPr>
        <w:t>t</w:t>
      </w:r>
      <w:r w:rsidRPr="009B5522">
        <w:rPr>
          <w:rFonts w:eastAsia="Calibri"/>
          <w:i/>
          <w:sz w:val="24"/>
          <w:szCs w:val="24"/>
        </w:rPr>
        <w:t>e</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tio</w:t>
      </w:r>
      <w:r w:rsidRPr="009B5522">
        <w:rPr>
          <w:rFonts w:eastAsia="Calibri"/>
          <w:i/>
          <w:spacing w:val="-1"/>
          <w:sz w:val="24"/>
          <w:szCs w:val="24"/>
        </w:rPr>
        <w:t>na</w:t>
      </w:r>
      <w:r w:rsidRPr="009B5522">
        <w:rPr>
          <w:rFonts w:eastAsia="Calibri"/>
          <w:i/>
          <w:sz w:val="24"/>
          <w:szCs w:val="24"/>
        </w:rPr>
        <w:t>l Co</w:t>
      </w:r>
      <w:r w:rsidRPr="009B5522">
        <w:rPr>
          <w:rFonts w:eastAsia="Calibri"/>
          <w:i/>
          <w:spacing w:val="-1"/>
          <w:sz w:val="24"/>
          <w:szCs w:val="24"/>
        </w:rPr>
        <w:t>n</w:t>
      </w:r>
      <w:r w:rsidRPr="009B5522">
        <w:rPr>
          <w:rFonts w:eastAsia="Calibri"/>
          <w:i/>
          <w:sz w:val="24"/>
          <w:szCs w:val="24"/>
        </w:rPr>
        <w:t>fe</w:t>
      </w:r>
      <w:r w:rsidRPr="009B5522">
        <w:rPr>
          <w:rFonts w:eastAsia="Calibri"/>
          <w:i/>
          <w:spacing w:val="-1"/>
          <w:sz w:val="24"/>
          <w:szCs w:val="24"/>
        </w:rPr>
        <w:t>r</w:t>
      </w:r>
      <w:r w:rsidRPr="009B5522">
        <w:rPr>
          <w:rFonts w:eastAsia="Calibri"/>
          <w:i/>
          <w:sz w:val="24"/>
          <w:szCs w:val="24"/>
        </w:rPr>
        <w:t>en</w:t>
      </w:r>
      <w:r w:rsidRPr="009B5522">
        <w:rPr>
          <w:rFonts w:eastAsia="Calibri"/>
          <w:i/>
          <w:spacing w:val="-1"/>
          <w:sz w:val="24"/>
          <w:szCs w:val="24"/>
        </w:rPr>
        <w:t>c</w:t>
      </w:r>
      <w:r w:rsidRPr="009B5522">
        <w:rPr>
          <w:rFonts w:eastAsia="Calibri"/>
          <w:i/>
          <w:sz w:val="24"/>
          <w:szCs w:val="24"/>
        </w:rPr>
        <w:t>e on</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14</w:t>
      </w:r>
      <w:r w:rsidRPr="009B5522">
        <w:rPr>
          <w:rFonts w:eastAsia="Calibri"/>
          <w:sz w:val="24"/>
          <w:szCs w:val="24"/>
        </w:rPr>
        <w:t>,p</w:t>
      </w:r>
      <w:r w:rsidRPr="009B5522">
        <w:rPr>
          <w:rFonts w:eastAsia="Calibri"/>
          <w:spacing w:val="-1"/>
          <w:sz w:val="24"/>
          <w:szCs w:val="24"/>
        </w:rPr>
        <w:t>p</w:t>
      </w:r>
      <w:r w:rsidRPr="009B5522">
        <w:rPr>
          <w:rFonts w:eastAsia="Calibri"/>
          <w:sz w:val="24"/>
          <w:szCs w:val="24"/>
        </w:rPr>
        <w:t xml:space="preserve">. </w:t>
      </w:r>
      <w:r w:rsidRPr="009B5522">
        <w:rPr>
          <w:rFonts w:eastAsia="Calibri"/>
          <w:spacing w:val="1"/>
          <w:sz w:val="24"/>
          <w:szCs w:val="24"/>
        </w:rPr>
        <w:t>3</w:t>
      </w:r>
      <w:r w:rsidRPr="009B5522">
        <w:rPr>
          <w:rFonts w:eastAsia="Calibri"/>
          <w:spacing w:val="-2"/>
          <w:sz w:val="24"/>
          <w:szCs w:val="24"/>
        </w:rPr>
        <w:t>3</w:t>
      </w:r>
      <w:r w:rsidRPr="009B5522">
        <w:rPr>
          <w:rFonts w:eastAsia="Calibri"/>
          <w:spacing w:val="1"/>
          <w:sz w:val="24"/>
          <w:szCs w:val="24"/>
        </w:rPr>
        <w:t>0</w:t>
      </w:r>
      <w:r w:rsidRPr="009B5522">
        <w:rPr>
          <w:rFonts w:eastAsia="Calibri"/>
          <w:sz w:val="24"/>
          <w:szCs w:val="24"/>
        </w:rPr>
        <w:t>7–</w:t>
      </w:r>
      <w:r w:rsidRPr="009B5522">
        <w:rPr>
          <w:rFonts w:eastAsia="Calibri"/>
          <w:spacing w:val="1"/>
          <w:sz w:val="24"/>
          <w:szCs w:val="24"/>
        </w:rPr>
        <w:t>3</w:t>
      </w:r>
      <w:r w:rsidRPr="009B5522">
        <w:rPr>
          <w:rFonts w:eastAsia="Calibri"/>
          <w:spacing w:val="-2"/>
          <w:sz w:val="24"/>
          <w:szCs w:val="24"/>
        </w:rPr>
        <w:t>3</w:t>
      </w:r>
      <w:r w:rsidRPr="009B5522">
        <w:rPr>
          <w:rFonts w:eastAsia="Calibri"/>
          <w:spacing w:val="1"/>
          <w:sz w:val="24"/>
          <w:szCs w:val="24"/>
        </w:rPr>
        <w:t>16</w:t>
      </w:r>
      <w:r w:rsidRPr="009B5522">
        <w:rPr>
          <w:rFonts w:eastAsia="Calibri"/>
          <w:sz w:val="24"/>
          <w:szCs w:val="24"/>
        </w:rPr>
        <w:t>.</w:t>
      </w:r>
    </w:p>
    <w:p w:rsidR="004B2825" w:rsidRPr="004B2825" w:rsidRDefault="004B2825" w:rsidP="004B2825">
      <w:pPr>
        <w:spacing w:line="276" w:lineRule="auto"/>
        <w:ind w:left="518" w:right="40" w:hanging="418"/>
        <w:jc w:val="both"/>
        <w:rPr>
          <w:rFonts w:eastAsia="Calibri"/>
          <w:sz w:val="24"/>
          <w:szCs w:val="24"/>
        </w:rPr>
      </w:pPr>
      <w:r w:rsidRPr="009B5522">
        <w:rPr>
          <w:rFonts w:eastAsia="Calibri"/>
          <w:sz w:val="24"/>
          <w:szCs w:val="24"/>
        </w:rPr>
        <w:t>[1</w:t>
      </w:r>
      <w:r w:rsidRPr="009B5522">
        <w:rPr>
          <w:rFonts w:eastAsia="Calibri"/>
          <w:spacing w:val="1"/>
          <w:sz w:val="24"/>
          <w:szCs w:val="24"/>
        </w:rPr>
        <w:t>8</w:t>
      </w:r>
      <w:r w:rsidRPr="009B5522">
        <w:rPr>
          <w:rFonts w:eastAsia="Calibri"/>
          <w:sz w:val="24"/>
          <w:szCs w:val="24"/>
        </w:rPr>
        <w:t>]F</w:t>
      </w:r>
      <w:r w:rsidRPr="009B5522">
        <w:rPr>
          <w:rFonts w:eastAsia="Calibri"/>
          <w:spacing w:val="-1"/>
          <w:sz w:val="24"/>
          <w:szCs w:val="24"/>
        </w:rPr>
        <w:t>a</w:t>
      </w:r>
      <w:r w:rsidRPr="009B5522">
        <w:rPr>
          <w:rFonts w:eastAsia="Calibri"/>
          <w:sz w:val="24"/>
          <w:szCs w:val="24"/>
        </w:rPr>
        <w:t>ct</w:t>
      </w:r>
      <w:r w:rsidRPr="009B5522">
        <w:rPr>
          <w:rFonts w:eastAsia="Calibri"/>
          <w:spacing w:val="2"/>
          <w:sz w:val="24"/>
          <w:szCs w:val="24"/>
        </w:rPr>
        <w:t>o</w:t>
      </w:r>
      <w:r w:rsidRPr="009B5522">
        <w:rPr>
          <w:rFonts w:eastAsia="Calibri"/>
          <w:sz w:val="24"/>
          <w:szCs w:val="24"/>
        </w:rPr>
        <w:t>rsAffe</w:t>
      </w:r>
      <w:r w:rsidRPr="009B5522">
        <w:rPr>
          <w:rFonts w:eastAsia="Calibri"/>
          <w:spacing w:val="-2"/>
          <w:sz w:val="24"/>
          <w:szCs w:val="24"/>
        </w:rPr>
        <w:t>c</w:t>
      </w:r>
      <w:r w:rsidRPr="009B5522">
        <w:rPr>
          <w:rFonts w:eastAsia="Calibri"/>
          <w:sz w:val="24"/>
          <w:szCs w:val="24"/>
        </w:rPr>
        <w:t>ti</w:t>
      </w:r>
      <w:r w:rsidRPr="009B5522">
        <w:rPr>
          <w:rFonts w:eastAsia="Calibri"/>
          <w:spacing w:val="-1"/>
          <w:sz w:val="24"/>
          <w:szCs w:val="24"/>
        </w:rPr>
        <w:t>n</w:t>
      </w:r>
      <w:r w:rsidRPr="009B5522">
        <w:rPr>
          <w:rFonts w:eastAsia="Calibri"/>
          <w:sz w:val="24"/>
          <w:szCs w:val="24"/>
        </w:rPr>
        <w:t>g</w:t>
      </w:r>
      <w:r w:rsidRPr="009B5522">
        <w:rPr>
          <w:rFonts w:eastAsia="Calibri"/>
          <w:spacing w:val="1"/>
          <w:sz w:val="24"/>
          <w:szCs w:val="24"/>
        </w:rPr>
        <w:t>t</w:t>
      </w:r>
      <w:r w:rsidRPr="009B5522">
        <w:rPr>
          <w:rFonts w:eastAsia="Calibri"/>
          <w:sz w:val="24"/>
          <w:szCs w:val="24"/>
        </w:rPr>
        <w:t>heI</w:t>
      </w:r>
      <w:r w:rsidRPr="009B5522">
        <w:rPr>
          <w:rFonts w:eastAsia="Calibri"/>
          <w:spacing w:val="-1"/>
          <w:sz w:val="24"/>
          <w:szCs w:val="24"/>
        </w:rPr>
        <w:t>n</w:t>
      </w:r>
      <w:r w:rsidRPr="009B5522">
        <w:rPr>
          <w:rFonts w:eastAsia="Calibri"/>
          <w:spacing w:val="-2"/>
          <w:sz w:val="24"/>
          <w:szCs w:val="24"/>
        </w:rPr>
        <w:t>t</w:t>
      </w:r>
      <w:r w:rsidRPr="009B5522">
        <w:rPr>
          <w:rFonts w:eastAsia="Calibri"/>
          <w:sz w:val="24"/>
          <w:szCs w:val="24"/>
        </w:rPr>
        <w:t>en</w:t>
      </w:r>
      <w:r w:rsidRPr="009B5522">
        <w:rPr>
          <w:rFonts w:eastAsia="Calibri"/>
          <w:spacing w:val="-2"/>
          <w:sz w:val="24"/>
          <w:szCs w:val="24"/>
        </w:rPr>
        <w:t>t</w:t>
      </w:r>
      <w:r w:rsidRPr="009B5522">
        <w:rPr>
          <w:rFonts w:eastAsia="Calibri"/>
          <w:sz w:val="24"/>
          <w:szCs w:val="24"/>
        </w:rPr>
        <w:t>i</w:t>
      </w:r>
      <w:r w:rsidRPr="009B5522">
        <w:rPr>
          <w:rFonts w:eastAsia="Calibri"/>
          <w:spacing w:val="1"/>
          <w:sz w:val="24"/>
          <w:szCs w:val="24"/>
        </w:rPr>
        <w:t>o</w:t>
      </w:r>
      <w:r w:rsidRPr="009B5522">
        <w:rPr>
          <w:rFonts w:eastAsia="Calibri"/>
          <w:sz w:val="24"/>
          <w:szCs w:val="24"/>
        </w:rPr>
        <w:t>n</w:t>
      </w:r>
      <w:r w:rsidRPr="009B5522">
        <w:rPr>
          <w:rFonts w:eastAsia="Calibri"/>
          <w:spacing w:val="1"/>
          <w:sz w:val="24"/>
          <w:szCs w:val="24"/>
        </w:rPr>
        <w:t>o</w:t>
      </w:r>
      <w:r w:rsidRPr="009B5522">
        <w:rPr>
          <w:rFonts w:eastAsia="Calibri"/>
          <w:sz w:val="24"/>
          <w:szCs w:val="24"/>
        </w:rPr>
        <w:t>fA</w:t>
      </w:r>
      <w:r w:rsidRPr="009B5522">
        <w:rPr>
          <w:rFonts w:eastAsia="Calibri"/>
          <w:spacing w:val="-1"/>
          <w:sz w:val="24"/>
          <w:szCs w:val="24"/>
        </w:rPr>
        <w:t>d</w:t>
      </w:r>
      <w:r w:rsidRPr="009B5522">
        <w:rPr>
          <w:rFonts w:eastAsia="Calibri"/>
          <w:spacing w:val="1"/>
          <w:sz w:val="24"/>
          <w:szCs w:val="24"/>
        </w:rPr>
        <w:t>o</w:t>
      </w:r>
      <w:r w:rsidRPr="009B5522">
        <w:rPr>
          <w:rFonts w:eastAsia="Calibri"/>
          <w:spacing w:val="-1"/>
          <w:sz w:val="24"/>
          <w:szCs w:val="24"/>
        </w:rPr>
        <w:t>p</w:t>
      </w:r>
      <w:r w:rsidRPr="009B5522">
        <w:rPr>
          <w:rFonts w:eastAsia="Calibri"/>
          <w:sz w:val="24"/>
          <w:szCs w:val="24"/>
        </w:rPr>
        <w:t>ti</w:t>
      </w:r>
      <w:r w:rsidRPr="009B5522">
        <w:rPr>
          <w:rFonts w:eastAsia="Calibri"/>
          <w:spacing w:val="-1"/>
          <w:sz w:val="24"/>
          <w:szCs w:val="24"/>
        </w:rPr>
        <w:t>n</w:t>
      </w:r>
      <w:r w:rsidRPr="009B5522">
        <w:rPr>
          <w:rFonts w:eastAsia="Calibri"/>
          <w:sz w:val="24"/>
          <w:szCs w:val="24"/>
        </w:rPr>
        <w:t>gC</w:t>
      </w:r>
      <w:r w:rsidRPr="009B5522">
        <w:rPr>
          <w:rFonts w:eastAsia="Calibri"/>
          <w:spacing w:val="-2"/>
          <w:sz w:val="24"/>
          <w:szCs w:val="24"/>
        </w:rPr>
        <w:t>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w:t>
      </w:r>
      <w:r w:rsidRPr="009B5522">
        <w:rPr>
          <w:rFonts w:eastAsia="Calibri"/>
          <w:spacing w:val="-2"/>
          <w:sz w:val="24"/>
          <w:szCs w:val="24"/>
        </w:rPr>
        <w:t>C</w:t>
      </w:r>
      <w:r w:rsidRPr="009B5522">
        <w:rPr>
          <w:rFonts w:eastAsia="Calibri"/>
          <w:spacing w:val="1"/>
          <w:sz w:val="24"/>
          <w:szCs w:val="24"/>
        </w:rPr>
        <w:t>o</w:t>
      </w:r>
      <w:r w:rsidRPr="009B5522">
        <w:rPr>
          <w:rFonts w:eastAsia="Calibri"/>
          <w:spacing w:val="-1"/>
          <w:sz w:val="24"/>
          <w:szCs w:val="24"/>
        </w:rPr>
        <w:t>mpu</w:t>
      </w:r>
      <w:r w:rsidRPr="009B5522">
        <w:rPr>
          <w:rFonts w:eastAsia="Calibri"/>
          <w:sz w:val="24"/>
          <w:szCs w:val="24"/>
        </w:rPr>
        <w:t>ti</w:t>
      </w:r>
      <w:r w:rsidRPr="009B5522">
        <w:rPr>
          <w:rFonts w:eastAsia="Calibri"/>
          <w:spacing w:val="-1"/>
          <w:sz w:val="24"/>
          <w:szCs w:val="24"/>
        </w:rPr>
        <w:t>ng</w:t>
      </w:r>
      <w:r w:rsidRPr="009B5522">
        <w:rPr>
          <w:rFonts w:eastAsia="Calibri"/>
          <w:sz w:val="24"/>
          <w:szCs w:val="24"/>
        </w:rPr>
        <w:t>. (</w:t>
      </w:r>
      <w:r w:rsidRPr="009B5522">
        <w:rPr>
          <w:rFonts w:eastAsia="Calibri"/>
          <w:spacing w:val="1"/>
          <w:sz w:val="24"/>
          <w:szCs w:val="24"/>
        </w:rPr>
        <w:t xml:space="preserve"> 2</w:t>
      </w:r>
      <w:r w:rsidRPr="009B5522">
        <w:rPr>
          <w:rFonts w:eastAsia="Calibri"/>
          <w:spacing w:val="-2"/>
          <w:sz w:val="24"/>
          <w:szCs w:val="24"/>
        </w:rPr>
        <w:t>0</w:t>
      </w:r>
      <w:r w:rsidRPr="009B5522">
        <w:rPr>
          <w:rFonts w:eastAsia="Calibri"/>
          <w:spacing w:val="1"/>
          <w:sz w:val="24"/>
          <w:szCs w:val="24"/>
        </w:rPr>
        <w:t>16</w:t>
      </w:r>
      <w:r w:rsidRPr="009B5522">
        <w:rPr>
          <w:rFonts w:eastAsia="Calibri"/>
          <w:sz w:val="24"/>
          <w:szCs w:val="24"/>
        </w:rPr>
        <w:t>,</w:t>
      </w:r>
      <w:r w:rsidRPr="009B5522">
        <w:rPr>
          <w:rFonts w:eastAsia="Calibri"/>
          <w:spacing w:val="1"/>
          <w:sz w:val="24"/>
          <w:szCs w:val="24"/>
        </w:rPr>
        <w:t>M</w:t>
      </w:r>
      <w:r w:rsidRPr="009B5522">
        <w:rPr>
          <w:rFonts w:eastAsia="Calibri"/>
          <w:spacing w:val="-3"/>
          <w:sz w:val="24"/>
          <w:szCs w:val="24"/>
        </w:rPr>
        <w:t>a</w:t>
      </w:r>
      <w:r w:rsidRPr="009B5522">
        <w:rPr>
          <w:rFonts w:eastAsia="Calibri"/>
          <w:spacing w:val="1"/>
          <w:sz w:val="24"/>
          <w:szCs w:val="24"/>
        </w:rPr>
        <w:t>y</w:t>
      </w:r>
      <w:r w:rsidRPr="009B5522">
        <w:rPr>
          <w:rFonts w:eastAsia="Calibri"/>
          <w:sz w:val="24"/>
          <w:szCs w:val="24"/>
        </w:rPr>
        <w:t>)</w:t>
      </w:r>
      <w:r w:rsidRPr="009B5522">
        <w:rPr>
          <w:rFonts w:eastAsia="Calibri"/>
          <w:spacing w:val="-3"/>
          <w:sz w:val="24"/>
          <w:szCs w:val="24"/>
        </w:rPr>
        <w:t>S</w:t>
      </w:r>
      <w:r w:rsidRPr="009B5522">
        <w:rPr>
          <w:rFonts w:eastAsia="Calibri"/>
          <w:sz w:val="24"/>
          <w:szCs w:val="24"/>
        </w:rPr>
        <w:t>cient</w:t>
      </w:r>
      <w:r w:rsidRPr="009B5522">
        <w:rPr>
          <w:rFonts w:eastAsia="Calibri"/>
          <w:spacing w:val="-3"/>
          <w:sz w:val="24"/>
          <w:szCs w:val="24"/>
        </w:rPr>
        <w:t>i</w:t>
      </w:r>
      <w:r w:rsidRPr="009B5522">
        <w:rPr>
          <w:rFonts w:eastAsia="Calibri"/>
          <w:sz w:val="24"/>
          <w:szCs w:val="24"/>
        </w:rPr>
        <w:t>fic R</w:t>
      </w:r>
      <w:r w:rsidRPr="009B5522">
        <w:rPr>
          <w:rFonts w:eastAsia="Calibri"/>
          <w:spacing w:val="1"/>
          <w:sz w:val="24"/>
          <w:szCs w:val="24"/>
        </w:rPr>
        <w:t>e</w:t>
      </w:r>
      <w:r w:rsidRPr="009B5522">
        <w:rPr>
          <w:rFonts w:eastAsia="Calibri"/>
          <w:spacing w:val="-2"/>
          <w:sz w:val="24"/>
          <w:szCs w:val="24"/>
        </w:rPr>
        <w:t>s</w:t>
      </w:r>
      <w:r w:rsidRPr="009B5522">
        <w:rPr>
          <w:rFonts w:eastAsia="Calibri"/>
          <w:sz w:val="24"/>
          <w:szCs w:val="24"/>
        </w:rPr>
        <w:t>earch.[O</w:t>
      </w:r>
      <w:r w:rsidRPr="009B5522">
        <w:rPr>
          <w:rFonts w:eastAsia="Calibri"/>
          <w:spacing w:val="-1"/>
          <w:sz w:val="24"/>
          <w:szCs w:val="24"/>
        </w:rPr>
        <w:t>n</w:t>
      </w:r>
      <w:r w:rsidRPr="009B5522">
        <w:rPr>
          <w:rFonts w:eastAsia="Calibri"/>
          <w:sz w:val="24"/>
          <w:szCs w:val="24"/>
        </w:rPr>
        <w:t>li</w:t>
      </w:r>
      <w:r w:rsidRPr="009B5522">
        <w:rPr>
          <w:rFonts w:eastAsia="Calibri"/>
          <w:spacing w:val="-1"/>
          <w:sz w:val="24"/>
          <w:szCs w:val="24"/>
        </w:rPr>
        <w:t>n</w:t>
      </w:r>
      <w:r w:rsidRPr="009B5522">
        <w:rPr>
          <w:rFonts w:eastAsia="Calibri"/>
          <w:sz w:val="24"/>
          <w:szCs w:val="24"/>
        </w:rPr>
        <w:t>e].</w:t>
      </w:r>
      <w:hyperlink r:id="rId83" w:history="1">
        <w:r w:rsidRPr="00957BA4">
          <w:rPr>
            <w:rStyle w:val="Hyperlink"/>
            <w:rFonts w:eastAsia="Calibri"/>
            <w:spacing w:val="-1"/>
            <w:sz w:val="24"/>
            <w:szCs w:val="24"/>
          </w:rPr>
          <w:t>h</w:t>
        </w:r>
        <w:r w:rsidRPr="00957BA4">
          <w:rPr>
            <w:rStyle w:val="Hyperlink"/>
            <w:rFonts w:eastAsia="Calibri"/>
            <w:sz w:val="24"/>
            <w:szCs w:val="24"/>
          </w:rPr>
          <w:t>t</w:t>
        </w:r>
        <w:r w:rsidRPr="00957BA4">
          <w:rPr>
            <w:rStyle w:val="Hyperlink"/>
            <w:rFonts w:eastAsia="Calibri"/>
            <w:spacing w:val="1"/>
            <w:sz w:val="24"/>
            <w:szCs w:val="24"/>
          </w:rPr>
          <w:t>t</w:t>
        </w:r>
        <w:r w:rsidRPr="00957BA4">
          <w:rPr>
            <w:rStyle w:val="Hyperlink"/>
            <w:rFonts w:eastAsia="Calibri"/>
            <w:spacing w:val="-1"/>
            <w:sz w:val="24"/>
            <w:szCs w:val="24"/>
          </w:rPr>
          <w:t>p</w:t>
        </w:r>
        <w:r w:rsidRPr="00957BA4">
          <w:rPr>
            <w:rStyle w:val="Hyperlink"/>
            <w:rFonts w:eastAsia="Calibri"/>
            <w:sz w:val="24"/>
            <w:szCs w:val="24"/>
          </w:rPr>
          <w:t>s</w:t>
        </w:r>
        <w:r w:rsidRPr="00957BA4">
          <w:rPr>
            <w:rStyle w:val="Hyperlink"/>
            <w:rFonts w:eastAsia="Calibri"/>
            <w:spacing w:val="-1"/>
            <w:sz w:val="24"/>
            <w:szCs w:val="24"/>
          </w:rPr>
          <w:t>:</w:t>
        </w:r>
        <w:r w:rsidRPr="00957BA4">
          <w:rPr>
            <w:rStyle w:val="Hyperlink"/>
            <w:rFonts w:eastAsia="Calibri"/>
            <w:spacing w:val="1"/>
            <w:sz w:val="24"/>
            <w:szCs w:val="24"/>
          </w:rPr>
          <w:t>/</w:t>
        </w:r>
        <w:r w:rsidRPr="00957BA4">
          <w:rPr>
            <w:rStyle w:val="Hyperlink"/>
            <w:rFonts w:eastAsia="Calibri"/>
            <w:spacing w:val="-1"/>
            <w:sz w:val="24"/>
            <w:szCs w:val="24"/>
          </w:rPr>
          <w:t>/</w:t>
        </w:r>
        <w:r w:rsidRPr="00957BA4">
          <w:rPr>
            <w:rStyle w:val="Hyperlink"/>
            <w:rFonts w:eastAsia="Calibri"/>
            <w:sz w:val="24"/>
            <w:szCs w:val="24"/>
          </w:rPr>
          <w:t>w</w:t>
        </w:r>
        <w:r w:rsidRPr="00957BA4">
          <w:rPr>
            <w:rStyle w:val="Hyperlink"/>
            <w:rFonts w:eastAsia="Calibri"/>
            <w:spacing w:val="-1"/>
            <w:sz w:val="24"/>
            <w:szCs w:val="24"/>
          </w:rPr>
          <w:t>w</w:t>
        </w:r>
        <w:r w:rsidRPr="00957BA4">
          <w:rPr>
            <w:rStyle w:val="Hyperlink"/>
            <w:rFonts w:eastAsia="Calibri"/>
            <w:sz w:val="24"/>
            <w:szCs w:val="24"/>
          </w:rPr>
          <w:t>w.sci</w:t>
        </w:r>
        <w:r w:rsidRPr="00957BA4">
          <w:rPr>
            <w:rStyle w:val="Hyperlink"/>
            <w:rFonts w:eastAsia="Calibri"/>
            <w:spacing w:val="-3"/>
            <w:sz w:val="24"/>
            <w:szCs w:val="24"/>
          </w:rPr>
          <w:t>r</w:t>
        </w:r>
        <w:r w:rsidRPr="00957BA4">
          <w:rPr>
            <w:rStyle w:val="Hyperlink"/>
            <w:rFonts w:eastAsia="Calibri"/>
            <w:spacing w:val="-1"/>
            <w:sz w:val="24"/>
            <w:szCs w:val="24"/>
          </w:rPr>
          <w:t>p</w:t>
        </w:r>
        <w:r w:rsidRPr="00957BA4">
          <w:rPr>
            <w:rStyle w:val="Hyperlink"/>
            <w:rFonts w:eastAsia="Calibri"/>
            <w:sz w:val="24"/>
            <w:szCs w:val="24"/>
          </w:rPr>
          <w:t>.or</w:t>
        </w:r>
        <w:r w:rsidRPr="00957BA4">
          <w:rPr>
            <w:rStyle w:val="Hyperlink"/>
            <w:rFonts w:eastAsia="Calibri"/>
            <w:spacing w:val="-1"/>
            <w:sz w:val="24"/>
            <w:szCs w:val="24"/>
          </w:rPr>
          <w:t>g</w:t>
        </w:r>
        <w:r w:rsidRPr="00957BA4">
          <w:rPr>
            <w:rStyle w:val="Hyperlink"/>
            <w:rFonts w:eastAsia="Calibri"/>
            <w:spacing w:val="1"/>
            <w:sz w:val="24"/>
            <w:szCs w:val="24"/>
          </w:rPr>
          <w:t>/</w:t>
        </w:r>
        <w:r w:rsidRPr="00957BA4">
          <w:rPr>
            <w:rStyle w:val="Hyperlink"/>
            <w:rFonts w:eastAsia="Calibri"/>
            <w:spacing w:val="-2"/>
            <w:sz w:val="24"/>
            <w:szCs w:val="24"/>
          </w:rPr>
          <w:t>j</w:t>
        </w:r>
        <w:r w:rsidRPr="00957BA4">
          <w:rPr>
            <w:rStyle w:val="Hyperlink"/>
            <w:rFonts w:eastAsia="Calibri"/>
            <w:spacing w:val="1"/>
            <w:sz w:val="24"/>
            <w:szCs w:val="24"/>
          </w:rPr>
          <w:t>o</w:t>
        </w:r>
        <w:r w:rsidRPr="00957BA4">
          <w:rPr>
            <w:rStyle w:val="Hyperlink"/>
            <w:rFonts w:eastAsia="Calibri"/>
            <w:spacing w:val="-1"/>
            <w:sz w:val="24"/>
            <w:szCs w:val="24"/>
          </w:rPr>
          <w:t>u</w:t>
        </w:r>
        <w:r w:rsidRPr="00957BA4">
          <w:rPr>
            <w:rStyle w:val="Hyperlink"/>
            <w:rFonts w:eastAsia="Calibri"/>
            <w:sz w:val="24"/>
            <w:szCs w:val="24"/>
          </w:rPr>
          <w:t>r</w:t>
        </w:r>
        <w:r w:rsidRPr="00957BA4">
          <w:rPr>
            <w:rStyle w:val="Hyperlink"/>
            <w:rFonts w:eastAsia="Calibri"/>
            <w:spacing w:val="-1"/>
            <w:sz w:val="24"/>
            <w:szCs w:val="24"/>
          </w:rPr>
          <w:t>n</w:t>
        </w:r>
        <w:r w:rsidRPr="00957BA4">
          <w:rPr>
            <w:rStyle w:val="Hyperlink"/>
            <w:rFonts w:eastAsia="Calibri"/>
            <w:sz w:val="24"/>
            <w:szCs w:val="24"/>
          </w:rPr>
          <w:t>al</w:t>
        </w:r>
        <w:r w:rsidRPr="00957BA4">
          <w:rPr>
            <w:rStyle w:val="Hyperlink"/>
            <w:rFonts w:eastAsia="Calibri"/>
            <w:spacing w:val="-2"/>
            <w:sz w:val="24"/>
            <w:szCs w:val="24"/>
          </w:rPr>
          <w:t>/</w:t>
        </w:r>
        <w:r w:rsidRPr="00957BA4">
          <w:rPr>
            <w:rStyle w:val="Hyperlink"/>
            <w:rFonts w:eastAsia="Calibri"/>
            <w:spacing w:val="1"/>
            <w:sz w:val="24"/>
            <w:szCs w:val="24"/>
          </w:rPr>
          <w:t>P</w:t>
        </w:r>
        <w:r w:rsidRPr="00957BA4">
          <w:rPr>
            <w:rStyle w:val="Hyperlink"/>
            <w:rFonts w:eastAsia="Calibri"/>
            <w:sz w:val="24"/>
            <w:szCs w:val="24"/>
          </w:rPr>
          <w:t>a</w:t>
        </w:r>
        <w:r w:rsidRPr="00957BA4">
          <w:rPr>
            <w:rStyle w:val="Hyperlink"/>
            <w:rFonts w:eastAsia="Calibri"/>
            <w:spacing w:val="-1"/>
            <w:sz w:val="24"/>
            <w:szCs w:val="24"/>
          </w:rPr>
          <w:t>p</w:t>
        </w:r>
        <w:r w:rsidRPr="00957BA4">
          <w:rPr>
            <w:rStyle w:val="Hyperlink"/>
            <w:rFonts w:eastAsia="Calibri"/>
            <w:sz w:val="24"/>
            <w:szCs w:val="24"/>
          </w:rPr>
          <w:t>erI</w:t>
        </w:r>
        <w:r w:rsidRPr="00957BA4">
          <w:rPr>
            <w:rStyle w:val="Hyperlink"/>
            <w:rFonts w:eastAsia="Calibri"/>
            <w:spacing w:val="-1"/>
            <w:sz w:val="24"/>
            <w:szCs w:val="24"/>
          </w:rPr>
          <w:t>n</w:t>
        </w:r>
        <w:r w:rsidRPr="00957BA4">
          <w:rPr>
            <w:rStyle w:val="Hyperlink"/>
            <w:rFonts w:eastAsia="Calibri"/>
            <w:sz w:val="24"/>
            <w:szCs w:val="24"/>
          </w:rPr>
          <w:t>f</w:t>
        </w:r>
        <w:r w:rsidRPr="00957BA4">
          <w:rPr>
            <w:rStyle w:val="Hyperlink"/>
            <w:rFonts w:eastAsia="Calibri"/>
            <w:spacing w:val="1"/>
            <w:sz w:val="24"/>
            <w:szCs w:val="24"/>
          </w:rPr>
          <w:t>o</w:t>
        </w:r>
        <w:r w:rsidRPr="00957BA4">
          <w:rPr>
            <w:rStyle w:val="Hyperlink"/>
            <w:rFonts w:eastAsia="Calibri"/>
            <w:spacing w:val="-3"/>
            <w:sz w:val="24"/>
            <w:szCs w:val="24"/>
          </w:rPr>
          <w:t>r</w:t>
        </w:r>
        <w:r w:rsidRPr="00957BA4">
          <w:rPr>
            <w:rStyle w:val="Hyperlink"/>
            <w:rFonts w:eastAsia="Calibri"/>
            <w:spacing w:val="-1"/>
            <w:sz w:val="24"/>
            <w:szCs w:val="24"/>
          </w:rPr>
          <w:t>m</w:t>
        </w:r>
        <w:r w:rsidRPr="00957BA4">
          <w:rPr>
            <w:rStyle w:val="Hyperlink"/>
            <w:rFonts w:eastAsia="Calibri"/>
            <w:sz w:val="24"/>
            <w:szCs w:val="24"/>
          </w:rPr>
          <w:t>ati</w:t>
        </w:r>
        <w:r w:rsidRPr="00957BA4">
          <w:rPr>
            <w:rStyle w:val="Hyperlink"/>
            <w:rFonts w:eastAsia="Calibri"/>
            <w:spacing w:val="1"/>
            <w:sz w:val="24"/>
            <w:szCs w:val="24"/>
          </w:rPr>
          <w:t>o</w:t>
        </w:r>
        <w:r w:rsidRPr="00957BA4">
          <w:rPr>
            <w:rStyle w:val="Hyperlink"/>
            <w:rFonts w:eastAsia="Calibri"/>
            <w:spacing w:val="-1"/>
            <w:sz w:val="24"/>
            <w:szCs w:val="24"/>
          </w:rPr>
          <w:t>n</w:t>
        </w:r>
        <w:r w:rsidRPr="00957BA4">
          <w:rPr>
            <w:rStyle w:val="Hyperlink"/>
            <w:rFonts w:eastAsia="Calibri"/>
            <w:sz w:val="24"/>
            <w:szCs w:val="24"/>
          </w:rPr>
          <w:t>.as</w:t>
        </w:r>
        <w:r w:rsidRPr="00957BA4">
          <w:rPr>
            <w:rStyle w:val="Hyperlink"/>
            <w:rFonts w:eastAsia="Calibri"/>
            <w:spacing w:val="-2"/>
            <w:sz w:val="24"/>
            <w:szCs w:val="24"/>
          </w:rPr>
          <w:t>px</w:t>
        </w:r>
        <w:r w:rsidRPr="00957BA4">
          <w:rPr>
            <w:rStyle w:val="Hyperlink"/>
            <w:rFonts w:eastAsia="Calibri"/>
            <w:spacing w:val="1"/>
            <w:sz w:val="24"/>
            <w:szCs w:val="24"/>
          </w:rPr>
          <w:t>?</w:t>
        </w:r>
        <w:r w:rsidRPr="00957BA4">
          <w:rPr>
            <w:rStyle w:val="Hyperlink"/>
            <w:rFonts w:eastAsia="Calibri"/>
            <w:spacing w:val="-1"/>
            <w:sz w:val="24"/>
            <w:szCs w:val="24"/>
          </w:rPr>
          <w:t>p</w:t>
        </w:r>
        <w:r w:rsidRPr="00957BA4">
          <w:rPr>
            <w:rStyle w:val="Hyperlink"/>
            <w:rFonts w:eastAsia="Calibri"/>
            <w:sz w:val="24"/>
            <w:szCs w:val="24"/>
          </w:rPr>
          <w:t>a</w:t>
        </w:r>
        <w:r w:rsidRPr="00957BA4">
          <w:rPr>
            <w:rStyle w:val="Hyperlink"/>
            <w:rFonts w:eastAsia="Calibri"/>
            <w:spacing w:val="-1"/>
            <w:sz w:val="24"/>
            <w:szCs w:val="24"/>
          </w:rPr>
          <w:t>p</w:t>
        </w:r>
        <w:r w:rsidRPr="00957BA4">
          <w:rPr>
            <w:rStyle w:val="Hyperlink"/>
            <w:rFonts w:eastAsia="Calibri"/>
            <w:sz w:val="24"/>
            <w:szCs w:val="24"/>
          </w:rPr>
          <w:t>erI</w:t>
        </w:r>
        <w:r w:rsidRPr="00957BA4">
          <w:rPr>
            <w:rStyle w:val="Hyperlink"/>
            <w:rFonts w:eastAsia="Calibri"/>
            <w:spacing w:val="-1"/>
            <w:sz w:val="24"/>
            <w:szCs w:val="24"/>
          </w:rPr>
          <w:t>D</w:t>
        </w:r>
        <w:r w:rsidRPr="00957BA4">
          <w:rPr>
            <w:rStyle w:val="Hyperlink"/>
            <w:rFonts w:eastAsia="Calibri"/>
            <w:sz w:val="24"/>
            <w:szCs w:val="24"/>
          </w:rPr>
          <w:t>=</w:t>
        </w:r>
        <w:r w:rsidRPr="00957BA4">
          <w:rPr>
            <w:rStyle w:val="Hyperlink"/>
            <w:rFonts w:eastAsia="Calibri"/>
            <w:spacing w:val="-1"/>
            <w:sz w:val="24"/>
            <w:szCs w:val="24"/>
          </w:rPr>
          <w:t>6</w:t>
        </w:r>
        <w:r w:rsidRPr="00957BA4">
          <w:rPr>
            <w:rStyle w:val="Hyperlink"/>
            <w:rFonts w:eastAsia="Calibri"/>
            <w:spacing w:val="1"/>
            <w:sz w:val="24"/>
            <w:szCs w:val="24"/>
          </w:rPr>
          <w:t>7</w:t>
        </w:r>
        <w:r w:rsidRPr="00957BA4">
          <w:rPr>
            <w:rStyle w:val="Hyperlink"/>
            <w:rFonts w:eastAsia="Calibri"/>
            <w:spacing w:val="-2"/>
            <w:sz w:val="24"/>
            <w:szCs w:val="24"/>
          </w:rPr>
          <w:t>0</w:t>
        </w:r>
        <w:r w:rsidRPr="00957BA4">
          <w:rPr>
            <w:rStyle w:val="Hyperlink"/>
            <w:rFonts w:eastAsia="Calibri"/>
            <w:spacing w:val="1"/>
            <w:sz w:val="24"/>
            <w:szCs w:val="24"/>
          </w:rPr>
          <w:t>0</w:t>
        </w:r>
        <w:r w:rsidRPr="00957BA4">
          <w:rPr>
            <w:rStyle w:val="Hyperlink"/>
            <w:rFonts w:eastAsia="Calibri"/>
            <w:spacing w:val="-2"/>
            <w:sz w:val="24"/>
            <w:szCs w:val="24"/>
          </w:rPr>
          <w:t>3</w:t>
        </w:r>
        <w:r w:rsidRPr="00957BA4">
          <w:rPr>
            <w:rStyle w:val="Hyperlink"/>
            <w:rFonts w:eastAsia="Calibri"/>
            <w:sz w:val="24"/>
            <w:szCs w:val="24"/>
          </w:rPr>
          <w:t>&amp;</w:t>
        </w:r>
      </w:hyperlink>
    </w:p>
    <w:p w:rsidR="004B2825" w:rsidRPr="009B5522" w:rsidRDefault="004B2825" w:rsidP="004B2825">
      <w:pPr>
        <w:spacing w:before="16" w:line="276" w:lineRule="auto"/>
        <w:ind w:left="100"/>
        <w:jc w:val="both"/>
        <w:rPr>
          <w:rFonts w:eastAsia="Calibri"/>
          <w:sz w:val="24"/>
          <w:szCs w:val="24"/>
        </w:rPr>
      </w:pPr>
      <w:r w:rsidRPr="009B5522">
        <w:rPr>
          <w:rFonts w:eastAsia="Calibri"/>
          <w:sz w:val="24"/>
          <w:szCs w:val="24"/>
        </w:rPr>
        <w:t>[1</w:t>
      </w:r>
      <w:r w:rsidRPr="009B5522">
        <w:rPr>
          <w:rFonts w:eastAsia="Calibri"/>
          <w:spacing w:val="1"/>
          <w:sz w:val="24"/>
          <w:szCs w:val="24"/>
        </w:rPr>
        <w:t>9</w:t>
      </w:r>
      <w:r w:rsidRPr="009B5522">
        <w:rPr>
          <w:rFonts w:eastAsia="Calibri"/>
          <w:sz w:val="24"/>
          <w:szCs w:val="24"/>
        </w:rPr>
        <w:t>]</w:t>
      </w:r>
      <w:r w:rsidRPr="009B5522">
        <w:rPr>
          <w:rFonts w:eastAsia="Calibri"/>
          <w:spacing w:val="1"/>
          <w:sz w:val="24"/>
          <w:szCs w:val="24"/>
        </w:rPr>
        <w:t>M</w:t>
      </w:r>
      <w:r w:rsidRPr="009B5522">
        <w:rPr>
          <w:rFonts w:eastAsia="Calibri"/>
          <w:sz w:val="24"/>
          <w:szCs w:val="24"/>
        </w:rPr>
        <w:t xml:space="preserve">. </w:t>
      </w:r>
      <w:r w:rsidRPr="009B5522">
        <w:rPr>
          <w:rFonts w:eastAsia="Calibri"/>
          <w:spacing w:val="-1"/>
          <w:sz w:val="24"/>
          <w:szCs w:val="24"/>
        </w:rPr>
        <w:t>J</w:t>
      </w:r>
      <w:r w:rsidRPr="009B5522">
        <w:rPr>
          <w:rFonts w:eastAsia="Calibri"/>
          <w:sz w:val="24"/>
          <w:szCs w:val="24"/>
        </w:rPr>
        <w:t>. a</w:t>
      </w:r>
      <w:r w:rsidRPr="009B5522">
        <w:rPr>
          <w:rFonts w:eastAsia="Calibri"/>
          <w:spacing w:val="-1"/>
          <w:sz w:val="24"/>
          <w:szCs w:val="24"/>
        </w:rPr>
        <w:t>n</w:t>
      </w:r>
      <w:r w:rsidRPr="009B5522">
        <w:rPr>
          <w:rFonts w:eastAsia="Calibri"/>
          <w:sz w:val="24"/>
          <w:szCs w:val="24"/>
        </w:rPr>
        <w:t>dJa</w:t>
      </w:r>
      <w:r w:rsidRPr="009B5522">
        <w:rPr>
          <w:rFonts w:eastAsia="Calibri"/>
          <w:spacing w:val="-1"/>
          <w:sz w:val="24"/>
          <w:szCs w:val="24"/>
        </w:rPr>
        <w:t>ng</w:t>
      </w:r>
      <w:r w:rsidRPr="009B5522">
        <w:rPr>
          <w:rFonts w:eastAsia="Calibri"/>
          <w:sz w:val="24"/>
          <w:szCs w:val="24"/>
        </w:rPr>
        <w:t xml:space="preserve">, </w:t>
      </w:r>
      <w:r w:rsidRPr="009B5522">
        <w:rPr>
          <w:rFonts w:eastAsia="Calibri"/>
          <w:spacing w:val="1"/>
          <w:sz w:val="24"/>
          <w:szCs w:val="24"/>
        </w:rPr>
        <w:t>W</w:t>
      </w:r>
      <w:r w:rsidRPr="009B5522">
        <w:rPr>
          <w:rFonts w:eastAsia="Calibri"/>
          <w:sz w:val="24"/>
          <w:szCs w:val="24"/>
        </w:rPr>
        <w:t>.Y</w:t>
      </w:r>
      <w:r w:rsidRPr="009B5522">
        <w:rPr>
          <w:rFonts w:eastAsia="Calibri"/>
          <w:spacing w:val="-1"/>
          <w:sz w:val="24"/>
          <w:szCs w:val="24"/>
        </w:rPr>
        <w:t>P</w:t>
      </w:r>
      <w:r w:rsidRPr="009B5522">
        <w:rPr>
          <w:rFonts w:eastAsia="Calibri"/>
          <w:sz w:val="24"/>
          <w:szCs w:val="24"/>
        </w:rPr>
        <w:t>a</w:t>
      </w:r>
      <w:r w:rsidRPr="009B5522">
        <w:rPr>
          <w:rFonts w:eastAsia="Calibri"/>
          <w:spacing w:val="-1"/>
          <w:sz w:val="24"/>
          <w:szCs w:val="24"/>
        </w:rPr>
        <w:t>n</w:t>
      </w:r>
      <w:r w:rsidRPr="009B5522">
        <w:rPr>
          <w:rFonts w:eastAsia="Calibri"/>
          <w:sz w:val="24"/>
          <w:szCs w:val="24"/>
        </w:rPr>
        <w:t xml:space="preserve">, </w:t>
      </w:r>
      <w:r w:rsidRPr="009B5522">
        <w:rPr>
          <w:rFonts w:eastAsia="Calibri"/>
          <w:spacing w:val="-2"/>
          <w:sz w:val="24"/>
          <w:szCs w:val="24"/>
        </w:rPr>
        <w:t>"</w:t>
      </w:r>
      <w:r w:rsidRPr="009B5522">
        <w:rPr>
          <w:rFonts w:eastAsia="Calibri"/>
          <w:spacing w:val="1"/>
          <w:sz w:val="24"/>
          <w:szCs w:val="24"/>
        </w:rPr>
        <w:t>D</w:t>
      </w:r>
      <w:r w:rsidRPr="009B5522">
        <w:rPr>
          <w:rFonts w:eastAsia="Calibri"/>
          <w:sz w:val="24"/>
          <w:szCs w:val="24"/>
        </w:rPr>
        <w:t>e</w:t>
      </w:r>
      <w:r w:rsidRPr="009B5522">
        <w:rPr>
          <w:rFonts w:eastAsia="Calibri"/>
          <w:spacing w:val="-1"/>
          <w:sz w:val="24"/>
          <w:szCs w:val="24"/>
        </w:rPr>
        <w:t>t</w:t>
      </w:r>
      <w:r w:rsidRPr="009B5522">
        <w:rPr>
          <w:rFonts w:eastAsia="Calibri"/>
          <w:sz w:val="24"/>
          <w:szCs w:val="24"/>
        </w:rPr>
        <w:t>er</w:t>
      </w:r>
      <w:r w:rsidRPr="009B5522">
        <w:rPr>
          <w:rFonts w:eastAsia="Calibri"/>
          <w:spacing w:val="1"/>
          <w:sz w:val="24"/>
          <w:szCs w:val="24"/>
        </w:rPr>
        <w:t>m</w:t>
      </w:r>
      <w:r w:rsidRPr="009B5522">
        <w:rPr>
          <w:rFonts w:eastAsia="Calibri"/>
          <w:sz w:val="24"/>
          <w:szCs w:val="24"/>
        </w:rPr>
        <w:t>i</w:t>
      </w:r>
      <w:r w:rsidRPr="009B5522">
        <w:rPr>
          <w:rFonts w:eastAsia="Calibri"/>
          <w:spacing w:val="-1"/>
          <w:sz w:val="24"/>
          <w:szCs w:val="24"/>
        </w:rPr>
        <w:t>n</w:t>
      </w:r>
      <w:r w:rsidRPr="009B5522">
        <w:rPr>
          <w:rFonts w:eastAsia="Calibri"/>
          <w:sz w:val="24"/>
          <w:szCs w:val="24"/>
        </w:rPr>
        <w:t>a</w:t>
      </w:r>
      <w:r w:rsidRPr="009B5522">
        <w:rPr>
          <w:rFonts w:eastAsia="Calibri"/>
          <w:spacing w:val="-1"/>
          <w:sz w:val="24"/>
          <w:szCs w:val="24"/>
        </w:rPr>
        <w:t>n</w:t>
      </w:r>
      <w:r w:rsidRPr="009B5522">
        <w:rPr>
          <w:rFonts w:eastAsia="Calibri"/>
          <w:spacing w:val="-2"/>
          <w:sz w:val="24"/>
          <w:szCs w:val="24"/>
        </w:rPr>
        <w:t>t</w:t>
      </w:r>
      <w:r w:rsidRPr="009B5522">
        <w:rPr>
          <w:rFonts w:eastAsia="Calibri"/>
          <w:sz w:val="24"/>
          <w:szCs w:val="24"/>
        </w:rPr>
        <w:t>s</w:t>
      </w:r>
      <w:r w:rsidRPr="009B5522">
        <w:rPr>
          <w:rFonts w:eastAsia="Calibri"/>
          <w:spacing w:val="1"/>
          <w:sz w:val="24"/>
          <w:szCs w:val="24"/>
        </w:rPr>
        <w:t>o</w:t>
      </w:r>
      <w:r w:rsidRPr="009B5522">
        <w:rPr>
          <w:rFonts w:eastAsia="Calibri"/>
          <w:sz w:val="24"/>
          <w:szCs w:val="24"/>
        </w:rPr>
        <w:t xml:space="preserve">f </w:t>
      </w:r>
      <w:r w:rsidRPr="009B5522">
        <w:rPr>
          <w:rFonts w:eastAsia="Calibri"/>
          <w:spacing w:val="1"/>
          <w:sz w:val="24"/>
          <w:szCs w:val="24"/>
        </w:rPr>
        <w:t>t</w:t>
      </w:r>
      <w:r w:rsidRPr="009B5522">
        <w:rPr>
          <w:rFonts w:eastAsia="Calibri"/>
          <w:spacing w:val="-1"/>
          <w:sz w:val="24"/>
          <w:szCs w:val="24"/>
        </w:rPr>
        <w:t>h</w:t>
      </w:r>
      <w:r w:rsidRPr="009B5522">
        <w:rPr>
          <w:rFonts w:eastAsia="Calibri"/>
          <w:sz w:val="24"/>
          <w:szCs w:val="24"/>
        </w:rPr>
        <w:t>eado</w:t>
      </w:r>
      <w:r w:rsidRPr="009B5522">
        <w:rPr>
          <w:rFonts w:eastAsia="Calibri"/>
          <w:spacing w:val="-1"/>
          <w:sz w:val="24"/>
          <w:szCs w:val="24"/>
        </w:rPr>
        <w:t>p</w:t>
      </w:r>
      <w:r w:rsidRPr="009B5522">
        <w:rPr>
          <w:rFonts w:eastAsia="Calibri"/>
          <w:sz w:val="24"/>
          <w:szCs w:val="24"/>
        </w:rPr>
        <w:t>t</w:t>
      </w:r>
      <w:r w:rsidRPr="009B5522">
        <w:rPr>
          <w:rFonts w:eastAsia="Calibri"/>
          <w:spacing w:val="-2"/>
          <w:sz w:val="24"/>
          <w:szCs w:val="24"/>
        </w:rPr>
        <w:t>i</w:t>
      </w:r>
      <w:r w:rsidRPr="009B5522">
        <w:rPr>
          <w:rFonts w:eastAsia="Calibri"/>
          <w:spacing w:val="1"/>
          <w:sz w:val="24"/>
          <w:szCs w:val="24"/>
        </w:rPr>
        <w:t>o</w:t>
      </w:r>
      <w:r w:rsidRPr="009B5522">
        <w:rPr>
          <w:rFonts w:eastAsia="Calibri"/>
          <w:sz w:val="24"/>
          <w:szCs w:val="24"/>
        </w:rPr>
        <w:t>n</w:t>
      </w:r>
      <w:r w:rsidRPr="009B5522">
        <w:rPr>
          <w:rFonts w:eastAsia="Calibri"/>
          <w:spacing w:val="1"/>
          <w:sz w:val="24"/>
          <w:szCs w:val="24"/>
        </w:rPr>
        <w:t>o</w:t>
      </w:r>
      <w:r w:rsidRPr="009B5522">
        <w:rPr>
          <w:rFonts w:eastAsia="Calibri"/>
          <w:sz w:val="24"/>
          <w:szCs w:val="24"/>
        </w:rPr>
        <w:t>f</w:t>
      </w:r>
      <w:r w:rsidRPr="009B5522">
        <w:rPr>
          <w:rFonts w:eastAsia="Calibri"/>
          <w:spacing w:val="1"/>
          <w:sz w:val="24"/>
          <w:szCs w:val="24"/>
        </w:rPr>
        <w:t>e</w:t>
      </w:r>
      <w:r w:rsidRPr="009B5522">
        <w:rPr>
          <w:rFonts w:eastAsia="Calibri"/>
          <w:spacing w:val="-1"/>
          <w:sz w:val="24"/>
          <w:szCs w:val="24"/>
        </w:rPr>
        <w:t>n</w:t>
      </w:r>
      <w:r w:rsidRPr="009B5522">
        <w:rPr>
          <w:rFonts w:eastAsia="Calibri"/>
          <w:spacing w:val="-2"/>
          <w:sz w:val="24"/>
          <w:szCs w:val="24"/>
        </w:rPr>
        <w:t>t</w:t>
      </w:r>
      <w:r w:rsidRPr="009B5522">
        <w:rPr>
          <w:rFonts w:eastAsia="Calibri"/>
          <w:sz w:val="24"/>
          <w:szCs w:val="24"/>
        </w:rPr>
        <w:t>erp</w:t>
      </w:r>
      <w:r w:rsidRPr="009B5522">
        <w:rPr>
          <w:rFonts w:eastAsia="Calibri"/>
          <w:spacing w:val="-1"/>
          <w:sz w:val="24"/>
          <w:szCs w:val="24"/>
        </w:rPr>
        <w:t>r</w:t>
      </w:r>
      <w:r w:rsidRPr="009B5522">
        <w:rPr>
          <w:rFonts w:eastAsia="Calibri"/>
          <w:sz w:val="24"/>
          <w:szCs w:val="24"/>
        </w:rPr>
        <w:t xml:space="preserve">ise </w:t>
      </w:r>
      <w:r w:rsidRPr="009B5522">
        <w:rPr>
          <w:rFonts w:eastAsia="Calibri"/>
          <w:spacing w:val="-2"/>
          <w:sz w:val="24"/>
          <w:szCs w:val="24"/>
        </w:rPr>
        <w:t>r</w:t>
      </w:r>
      <w:r w:rsidRPr="009B5522">
        <w:rPr>
          <w:rFonts w:eastAsia="Calibri"/>
          <w:sz w:val="24"/>
          <w:szCs w:val="24"/>
        </w:rPr>
        <w:t>e</w:t>
      </w:r>
      <w:r w:rsidRPr="009B5522">
        <w:rPr>
          <w:rFonts w:eastAsia="Calibri"/>
          <w:spacing w:val="-2"/>
          <w:sz w:val="24"/>
          <w:szCs w:val="24"/>
        </w:rPr>
        <w:t>s</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rce,"</w:t>
      </w:r>
      <w:r w:rsidRPr="009B5522">
        <w:rPr>
          <w:rFonts w:eastAsia="Calibri"/>
          <w:i/>
          <w:spacing w:val="-1"/>
          <w:sz w:val="24"/>
          <w:szCs w:val="24"/>
        </w:rPr>
        <w:t>J</w:t>
      </w:r>
      <w:r w:rsidRPr="009B5522">
        <w:rPr>
          <w:rFonts w:eastAsia="Calibri"/>
          <w:i/>
          <w:sz w:val="24"/>
          <w:szCs w:val="24"/>
        </w:rPr>
        <w:t>o</w:t>
      </w:r>
      <w:r w:rsidRPr="009B5522">
        <w:rPr>
          <w:rFonts w:eastAsia="Calibri"/>
          <w:i/>
          <w:spacing w:val="-1"/>
          <w:sz w:val="24"/>
          <w:szCs w:val="24"/>
        </w:rPr>
        <w:t>u</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l of</w:t>
      </w:r>
    </w:p>
    <w:p w:rsidR="004B2825" w:rsidRPr="009B5522" w:rsidRDefault="004B2825" w:rsidP="004B2825">
      <w:pPr>
        <w:spacing w:before="41" w:line="276" w:lineRule="auto"/>
        <w:ind w:left="100" w:right="40" w:firstLine="418"/>
        <w:jc w:val="both"/>
        <w:rPr>
          <w:rFonts w:eastAsia="Calibri"/>
          <w:sz w:val="24"/>
          <w:szCs w:val="24"/>
        </w:rPr>
      </w:pPr>
      <w:r w:rsidRPr="009B5522">
        <w:rPr>
          <w:rFonts w:eastAsia="Calibri"/>
          <w:i/>
          <w:sz w:val="24"/>
          <w:szCs w:val="24"/>
        </w:rPr>
        <w:t>Com</w:t>
      </w:r>
      <w:r w:rsidRPr="009B5522">
        <w:rPr>
          <w:rFonts w:eastAsia="Calibri"/>
          <w:i/>
          <w:spacing w:val="-1"/>
          <w:sz w:val="24"/>
          <w:szCs w:val="24"/>
        </w:rPr>
        <w:t>pu</w:t>
      </w:r>
      <w:r w:rsidRPr="009B5522">
        <w:rPr>
          <w:rFonts w:eastAsia="Calibri"/>
          <w:i/>
          <w:sz w:val="24"/>
          <w:szCs w:val="24"/>
        </w:rPr>
        <w:t>terIn</w:t>
      </w:r>
      <w:r w:rsidRPr="009B5522">
        <w:rPr>
          <w:rFonts w:eastAsia="Calibri"/>
          <w:i/>
          <w:spacing w:val="-1"/>
          <w:sz w:val="24"/>
          <w:szCs w:val="24"/>
        </w:rPr>
        <w:t>f</w:t>
      </w:r>
      <w:r w:rsidRPr="009B5522">
        <w:rPr>
          <w:rFonts w:eastAsia="Calibri"/>
          <w:i/>
          <w:sz w:val="24"/>
          <w:szCs w:val="24"/>
        </w:rPr>
        <w:t>or</w:t>
      </w:r>
      <w:r w:rsidRPr="009B5522">
        <w:rPr>
          <w:rFonts w:eastAsia="Calibri"/>
          <w:i/>
          <w:spacing w:val="1"/>
          <w:sz w:val="24"/>
          <w:szCs w:val="24"/>
        </w:rPr>
        <w:t>m</w:t>
      </w:r>
      <w:r w:rsidRPr="009B5522">
        <w:rPr>
          <w:rFonts w:eastAsia="Calibri"/>
          <w:i/>
          <w:spacing w:val="-3"/>
          <w:sz w:val="24"/>
          <w:szCs w:val="24"/>
        </w:rPr>
        <w:t>a</w:t>
      </w:r>
      <w:r w:rsidRPr="009B5522">
        <w:rPr>
          <w:rFonts w:eastAsia="Calibri"/>
          <w:i/>
          <w:sz w:val="24"/>
          <w:szCs w:val="24"/>
        </w:rPr>
        <w:t>tion</w:t>
      </w:r>
      <w:r w:rsidRPr="009B5522">
        <w:rPr>
          <w:rFonts w:eastAsia="Calibri"/>
          <w:i/>
          <w:spacing w:val="1"/>
          <w:sz w:val="24"/>
          <w:szCs w:val="24"/>
        </w:rPr>
        <w:t>S</w:t>
      </w:r>
      <w:r w:rsidRPr="009B5522">
        <w:rPr>
          <w:rFonts w:eastAsia="Calibri"/>
          <w:i/>
          <w:spacing w:val="-3"/>
          <w:sz w:val="24"/>
          <w:szCs w:val="24"/>
        </w:rPr>
        <w:t>y</w:t>
      </w:r>
      <w:r w:rsidRPr="009B5522">
        <w:rPr>
          <w:rFonts w:eastAsia="Calibri"/>
          <w:i/>
          <w:sz w:val="24"/>
          <w:szCs w:val="24"/>
        </w:rPr>
        <w:t>s</w:t>
      </w:r>
      <w:r w:rsidRPr="009B5522">
        <w:rPr>
          <w:rFonts w:eastAsia="Calibri"/>
          <w:i/>
          <w:spacing w:val="-2"/>
          <w:sz w:val="24"/>
          <w:szCs w:val="24"/>
        </w:rPr>
        <w:t>t</w:t>
      </w:r>
      <w:r w:rsidRPr="009B5522">
        <w:rPr>
          <w:rFonts w:eastAsia="Calibri"/>
          <w:i/>
          <w:sz w:val="24"/>
          <w:szCs w:val="24"/>
        </w:rPr>
        <w:t>em</w:t>
      </w:r>
      <w:r w:rsidRPr="009B5522">
        <w:rPr>
          <w:rFonts w:eastAsia="Calibri"/>
          <w:i/>
          <w:spacing w:val="2"/>
          <w:sz w:val="24"/>
          <w:szCs w:val="24"/>
        </w:rPr>
        <w:t>s</w:t>
      </w:r>
      <w:r w:rsidRPr="009B5522">
        <w:rPr>
          <w:rFonts w:eastAsia="Calibri"/>
          <w:sz w:val="24"/>
          <w:szCs w:val="24"/>
        </w:rPr>
        <w:t>,</w:t>
      </w:r>
      <w:r w:rsidRPr="009B5522">
        <w:rPr>
          <w:rFonts w:eastAsia="Calibri"/>
          <w:spacing w:val="-1"/>
          <w:sz w:val="24"/>
          <w:szCs w:val="24"/>
        </w:rPr>
        <w:t>v</w:t>
      </w:r>
      <w:r w:rsidRPr="009B5522">
        <w:rPr>
          <w:rFonts w:eastAsia="Calibri"/>
          <w:spacing w:val="1"/>
          <w:sz w:val="24"/>
          <w:szCs w:val="24"/>
        </w:rPr>
        <w:t>o</w:t>
      </w:r>
      <w:r w:rsidRPr="009B5522">
        <w:rPr>
          <w:rFonts w:eastAsia="Calibri"/>
          <w:sz w:val="24"/>
          <w:szCs w:val="24"/>
        </w:rPr>
        <w:t>l.V</w:t>
      </w:r>
      <w:r w:rsidRPr="009B5522">
        <w:rPr>
          <w:rFonts w:eastAsia="Calibri"/>
          <w:spacing w:val="1"/>
          <w:sz w:val="24"/>
          <w:szCs w:val="24"/>
        </w:rPr>
        <w:t>o</w:t>
      </w:r>
      <w:r w:rsidRPr="009B5522">
        <w:rPr>
          <w:rFonts w:eastAsia="Calibri"/>
          <w:sz w:val="24"/>
          <w:szCs w:val="24"/>
        </w:rPr>
        <w:t>l.</w:t>
      </w:r>
      <w:r w:rsidRPr="009B5522">
        <w:rPr>
          <w:rFonts w:eastAsia="Calibri"/>
          <w:spacing w:val="-1"/>
          <w:sz w:val="24"/>
          <w:szCs w:val="24"/>
        </w:rPr>
        <w:t>4</w:t>
      </w:r>
      <w:r w:rsidRPr="009B5522">
        <w:rPr>
          <w:rFonts w:eastAsia="Calibri"/>
          <w:spacing w:val="1"/>
          <w:sz w:val="24"/>
          <w:szCs w:val="24"/>
        </w:rPr>
        <w:t>8</w:t>
      </w:r>
      <w:r w:rsidRPr="009B5522">
        <w:rPr>
          <w:rFonts w:eastAsia="Calibri"/>
          <w:sz w:val="24"/>
          <w:szCs w:val="24"/>
        </w:rPr>
        <w:t>, p</w:t>
      </w:r>
      <w:r w:rsidRPr="009B5522">
        <w:rPr>
          <w:rFonts w:eastAsia="Calibri"/>
          <w:spacing w:val="-1"/>
          <w:sz w:val="24"/>
          <w:szCs w:val="24"/>
        </w:rPr>
        <w:t>p</w:t>
      </w:r>
      <w:r w:rsidRPr="009B5522">
        <w:rPr>
          <w:rFonts w:eastAsia="Calibri"/>
          <w:sz w:val="24"/>
          <w:szCs w:val="24"/>
        </w:rPr>
        <w:t xml:space="preserve">. </w:t>
      </w:r>
      <w:r w:rsidRPr="009B5522">
        <w:rPr>
          <w:rFonts w:eastAsia="Calibri"/>
          <w:spacing w:val="-2"/>
          <w:sz w:val="24"/>
          <w:szCs w:val="24"/>
        </w:rPr>
        <w:t>9</w:t>
      </w:r>
      <w:r w:rsidRPr="009B5522">
        <w:rPr>
          <w:rFonts w:eastAsia="Calibri"/>
          <w:spacing w:val="2"/>
          <w:sz w:val="24"/>
          <w:szCs w:val="24"/>
        </w:rPr>
        <w:t>4</w:t>
      </w:r>
      <w:r w:rsidRPr="009B5522">
        <w:rPr>
          <w:rFonts w:eastAsia="Calibri"/>
          <w:sz w:val="24"/>
          <w:szCs w:val="24"/>
        </w:rPr>
        <w:t>-</w:t>
      </w:r>
      <w:r w:rsidRPr="009B5522">
        <w:rPr>
          <w:rFonts w:eastAsia="Calibri"/>
          <w:spacing w:val="-2"/>
          <w:sz w:val="24"/>
          <w:szCs w:val="24"/>
        </w:rPr>
        <w:t>10</w:t>
      </w:r>
      <w:r w:rsidRPr="009B5522">
        <w:rPr>
          <w:rFonts w:eastAsia="Calibri"/>
          <w:spacing w:val="1"/>
          <w:sz w:val="24"/>
          <w:szCs w:val="24"/>
        </w:rPr>
        <w:t>2</w:t>
      </w:r>
      <w:r w:rsidRPr="009B5522">
        <w:rPr>
          <w:rFonts w:eastAsia="Calibri"/>
          <w:sz w:val="24"/>
          <w:szCs w:val="24"/>
        </w:rPr>
        <w:t xml:space="preserve">, </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08</w:t>
      </w:r>
      <w:r w:rsidRPr="009B5522">
        <w:rPr>
          <w:rFonts w:eastAsia="Calibri"/>
          <w:sz w:val="24"/>
          <w:szCs w:val="24"/>
        </w:rPr>
        <w:t>. [2</w:t>
      </w:r>
      <w:r w:rsidRPr="009B5522">
        <w:rPr>
          <w:rFonts w:eastAsia="Calibri"/>
          <w:spacing w:val="1"/>
          <w:sz w:val="24"/>
          <w:szCs w:val="24"/>
        </w:rPr>
        <w:t>0</w:t>
      </w:r>
      <w:r w:rsidRPr="009B5522">
        <w:rPr>
          <w:rFonts w:eastAsia="Calibri"/>
          <w:sz w:val="24"/>
          <w:szCs w:val="24"/>
        </w:rPr>
        <w:t>]</w:t>
      </w:r>
      <w:r w:rsidRPr="009B5522">
        <w:rPr>
          <w:rFonts w:eastAsia="Calibri"/>
          <w:spacing w:val="-1"/>
          <w:sz w:val="24"/>
          <w:szCs w:val="24"/>
        </w:rPr>
        <w:t>H</w:t>
      </w:r>
      <w:r w:rsidRPr="009B5522">
        <w:rPr>
          <w:rFonts w:eastAsia="Calibri"/>
          <w:sz w:val="24"/>
          <w:szCs w:val="24"/>
        </w:rPr>
        <w:t>ar</w:t>
      </w:r>
      <w:r w:rsidRPr="009B5522">
        <w:rPr>
          <w:rFonts w:eastAsia="Calibri"/>
          <w:spacing w:val="-1"/>
          <w:sz w:val="24"/>
          <w:szCs w:val="24"/>
        </w:rPr>
        <w:t>r</w:t>
      </w:r>
      <w:r w:rsidRPr="009B5522">
        <w:rPr>
          <w:rFonts w:eastAsia="Calibri"/>
          <w:sz w:val="24"/>
          <w:szCs w:val="24"/>
        </w:rPr>
        <w:t>yHa</w:t>
      </w:r>
      <w:r w:rsidRPr="009B5522">
        <w:rPr>
          <w:rFonts w:eastAsia="Calibri"/>
          <w:spacing w:val="-1"/>
          <w:sz w:val="24"/>
          <w:szCs w:val="24"/>
        </w:rPr>
        <w:t>r</w:t>
      </w:r>
      <w:r w:rsidRPr="009B5522">
        <w:rPr>
          <w:rFonts w:eastAsia="Calibri"/>
          <w:sz w:val="24"/>
          <w:szCs w:val="24"/>
        </w:rPr>
        <w:t>e,"ICTin Ed</w:t>
      </w:r>
      <w:r w:rsidRPr="009B5522">
        <w:rPr>
          <w:rFonts w:eastAsia="Calibri"/>
          <w:spacing w:val="-2"/>
          <w:sz w:val="24"/>
          <w:szCs w:val="24"/>
        </w:rPr>
        <w:t>u</w:t>
      </w:r>
      <w:r w:rsidRPr="009B5522">
        <w:rPr>
          <w:rFonts w:eastAsia="Calibri"/>
          <w:sz w:val="24"/>
          <w:szCs w:val="24"/>
        </w:rPr>
        <w:t>cat</w:t>
      </w:r>
      <w:r w:rsidRPr="009B5522">
        <w:rPr>
          <w:rFonts w:eastAsia="Calibri"/>
          <w:spacing w:val="-2"/>
          <w:sz w:val="24"/>
          <w:szCs w:val="24"/>
        </w:rPr>
        <w:t>i</w:t>
      </w:r>
      <w:r w:rsidRPr="009B5522">
        <w:rPr>
          <w:rFonts w:eastAsia="Calibri"/>
          <w:spacing w:val="1"/>
          <w:sz w:val="24"/>
          <w:szCs w:val="24"/>
        </w:rPr>
        <w:t>o</w:t>
      </w:r>
      <w:r w:rsidRPr="009B5522">
        <w:rPr>
          <w:rFonts w:eastAsia="Calibri"/>
          <w:sz w:val="24"/>
          <w:szCs w:val="24"/>
        </w:rPr>
        <w:t>nin Eth</w:t>
      </w:r>
      <w:r w:rsidRPr="009B5522">
        <w:rPr>
          <w:rFonts w:eastAsia="Calibri"/>
          <w:spacing w:val="-3"/>
          <w:sz w:val="24"/>
          <w:szCs w:val="24"/>
        </w:rPr>
        <w:t>i</w:t>
      </w:r>
      <w:r w:rsidRPr="009B5522">
        <w:rPr>
          <w:rFonts w:eastAsia="Calibri"/>
          <w:spacing w:val="1"/>
          <w:sz w:val="24"/>
          <w:szCs w:val="24"/>
        </w:rPr>
        <w:t>o</w:t>
      </w:r>
      <w:r w:rsidRPr="009B5522">
        <w:rPr>
          <w:rFonts w:eastAsia="Calibri"/>
          <w:spacing w:val="-1"/>
          <w:sz w:val="24"/>
          <w:szCs w:val="24"/>
        </w:rPr>
        <w:t>p</w:t>
      </w:r>
      <w:r w:rsidRPr="009B5522">
        <w:rPr>
          <w:rFonts w:eastAsia="Calibri"/>
          <w:sz w:val="24"/>
          <w:szCs w:val="24"/>
        </w:rPr>
        <w:t>ia,".</w:t>
      </w:r>
    </w:p>
    <w:p w:rsidR="004B2825" w:rsidRPr="009B5522" w:rsidRDefault="004B2825" w:rsidP="004B2825">
      <w:pPr>
        <w:spacing w:line="276" w:lineRule="auto"/>
        <w:ind w:left="100"/>
        <w:jc w:val="both"/>
        <w:rPr>
          <w:rFonts w:eastAsia="Calibri"/>
          <w:sz w:val="24"/>
          <w:szCs w:val="24"/>
        </w:rPr>
      </w:pPr>
      <w:r w:rsidRPr="009B5522">
        <w:rPr>
          <w:rFonts w:eastAsia="Calibri"/>
          <w:sz w:val="24"/>
          <w:szCs w:val="24"/>
        </w:rPr>
        <w:t>[2</w:t>
      </w:r>
      <w:r w:rsidRPr="009B5522">
        <w:rPr>
          <w:rFonts w:eastAsia="Calibri"/>
          <w:spacing w:val="1"/>
          <w:sz w:val="24"/>
          <w:szCs w:val="24"/>
        </w:rPr>
        <w:t>1</w:t>
      </w:r>
      <w:r w:rsidRPr="009B5522">
        <w:rPr>
          <w:rFonts w:eastAsia="Calibri"/>
          <w:sz w:val="24"/>
          <w:szCs w:val="24"/>
        </w:rPr>
        <w:t>]</w:t>
      </w:r>
      <w:r w:rsidRPr="009B5522">
        <w:rPr>
          <w:rFonts w:eastAsia="Calibri"/>
          <w:spacing w:val="-1"/>
          <w:sz w:val="24"/>
          <w:szCs w:val="24"/>
        </w:rPr>
        <w:t>H</w:t>
      </w:r>
      <w:r w:rsidRPr="009B5522">
        <w:rPr>
          <w:rFonts w:eastAsia="Calibri"/>
          <w:sz w:val="24"/>
          <w:szCs w:val="24"/>
        </w:rPr>
        <w:t xml:space="preserve">., </w:t>
      </w:r>
      <w:r w:rsidRPr="009B5522">
        <w:rPr>
          <w:rFonts w:eastAsia="Calibri"/>
          <w:spacing w:val="1"/>
          <w:sz w:val="24"/>
          <w:szCs w:val="24"/>
        </w:rPr>
        <w:t>D</w:t>
      </w:r>
      <w:r w:rsidRPr="009B5522">
        <w:rPr>
          <w:rFonts w:eastAsia="Calibri"/>
          <w:sz w:val="24"/>
          <w:szCs w:val="24"/>
        </w:rPr>
        <w:t>a</w:t>
      </w:r>
      <w:r w:rsidRPr="009B5522">
        <w:rPr>
          <w:rFonts w:eastAsia="Calibri"/>
          <w:spacing w:val="-2"/>
          <w:sz w:val="24"/>
          <w:szCs w:val="24"/>
        </w:rPr>
        <w:t>t</w:t>
      </w:r>
      <w:r w:rsidRPr="009B5522">
        <w:rPr>
          <w:rFonts w:eastAsia="Calibri"/>
          <w:sz w:val="24"/>
          <w:szCs w:val="24"/>
        </w:rPr>
        <w:t>e,</w:t>
      </w:r>
      <w:r w:rsidRPr="009B5522">
        <w:rPr>
          <w:rFonts w:eastAsia="Calibri"/>
          <w:spacing w:val="-1"/>
          <w:sz w:val="24"/>
          <w:szCs w:val="24"/>
        </w:rPr>
        <w:t>H</w:t>
      </w:r>
      <w:r w:rsidRPr="009B5522">
        <w:rPr>
          <w:rFonts w:eastAsia="Calibri"/>
          <w:sz w:val="24"/>
          <w:szCs w:val="24"/>
        </w:rPr>
        <w:t>. a</w:t>
      </w:r>
      <w:r w:rsidRPr="009B5522">
        <w:rPr>
          <w:rFonts w:eastAsia="Calibri"/>
          <w:spacing w:val="-1"/>
          <w:sz w:val="24"/>
          <w:szCs w:val="24"/>
        </w:rPr>
        <w:t>n</w:t>
      </w:r>
      <w:r w:rsidRPr="009B5522">
        <w:rPr>
          <w:rFonts w:eastAsia="Calibri"/>
          <w:sz w:val="24"/>
          <w:szCs w:val="24"/>
        </w:rPr>
        <w:t>dR</w:t>
      </w:r>
      <w:r w:rsidRPr="009B5522">
        <w:rPr>
          <w:rFonts w:eastAsia="Calibri"/>
          <w:spacing w:val="-2"/>
          <w:sz w:val="24"/>
          <w:szCs w:val="24"/>
        </w:rPr>
        <w:t>a</w:t>
      </w:r>
      <w:r w:rsidRPr="009B5522">
        <w:rPr>
          <w:rFonts w:eastAsia="Calibri"/>
          <w:spacing w:val="1"/>
          <w:sz w:val="24"/>
          <w:szCs w:val="24"/>
        </w:rPr>
        <w:t>m</w:t>
      </w:r>
      <w:r w:rsidRPr="009B5522">
        <w:rPr>
          <w:rFonts w:eastAsia="Calibri"/>
          <w:sz w:val="24"/>
          <w:szCs w:val="24"/>
        </w:rPr>
        <w:t>a</w:t>
      </w:r>
      <w:r w:rsidRPr="009B5522">
        <w:rPr>
          <w:rFonts w:eastAsia="Calibri"/>
          <w:spacing w:val="-2"/>
          <w:sz w:val="24"/>
          <w:szCs w:val="24"/>
        </w:rPr>
        <w:t>s</w:t>
      </w:r>
      <w:r w:rsidRPr="009B5522">
        <w:rPr>
          <w:rFonts w:eastAsia="Calibri"/>
          <w:sz w:val="24"/>
          <w:szCs w:val="24"/>
        </w:rPr>
        <w:t>w</w:t>
      </w:r>
      <w:r w:rsidRPr="009B5522">
        <w:rPr>
          <w:rFonts w:eastAsia="Calibri"/>
          <w:spacing w:val="-2"/>
          <w:sz w:val="24"/>
          <w:szCs w:val="24"/>
        </w:rPr>
        <w:t>a</w:t>
      </w:r>
      <w:r w:rsidRPr="009B5522">
        <w:rPr>
          <w:rFonts w:eastAsia="Calibri"/>
          <w:spacing w:val="1"/>
          <w:sz w:val="24"/>
          <w:szCs w:val="24"/>
        </w:rPr>
        <w:t>m</w:t>
      </w:r>
      <w:r w:rsidRPr="009B5522">
        <w:rPr>
          <w:rFonts w:eastAsia="Calibri"/>
          <w:sz w:val="24"/>
          <w:szCs w:val="24"/>
        </w:rPr>
        <w:t>yGan</w:t>
      </w:r>
      <w:r w:rsidRPr="009B5522">
        <w:rPr>
          <w:rFonts w:eastAsia="Calibri"/>
          <w:spacing w:val="-1"/>
          <w:sz w:val="24"/>
          <w:szCs w:val="24"/>
        </w:rPr>
        <w:t>g</w:t>
      </w:r>
      <w:r w:rsidRPr="009B5522">
        <w:rPr>
          <w:rFonts w:eastAsia="Calibri"/>
          <w:sz w:val="24"/>
          <w:szCs w:val="24"/>
        </w:rPr>
        <w:t>war,"Un</w:t>
      </w:r>
      <w:r w:rsidRPr="009B5522">
        <w:rPr>
          <w:rFonts w:eastAsia="Calibri"/>
          <w:spacing w:val="-1"/>
          <w:sz w:val="24"/>
          <w:szCs w:val="24"/>
        </w:rPr>
        <w:t>d</w:t>
      </w:r>
      <w:r w:rsidRPr="009B5522">
        <w:rPr>
          <w:rFonts w:eastAsia="Calibri"/>
          <w:sz w:val="24"/>
          <w:szCs w:val="24"/>
        </w:rPr>
        <w:t>ers</w:t>
      </w:r>
      <w:r w:rsidRPr="009B5522">
        <w:rPr>
          <w:rFonts w:eastAsia="Calibri"/>
          <w:spacing w:val="-2"/>
          <w:sz w:val="24"/>
          <w:szCs w:val="24"/>
        </w:rPr>
        <w:t>t</w:t>
      </w:r>
      <w:r w:rsidRPr="009B5522">
        <w:rPr>
          <w:rFonts w:eastAsia="Calibri"/>
          <w:spacing w:val="1"/>
          <w:sz w:val="24"/>
          <w:szCs w:val="24"/>
        </w:rPr>
        <w:t>a</w:t>
      </w:r>
      <w:r w:rsidRPr="009B5522">
        <w:rPr>
          <w:rFonts w:eastAsia="Calibri"/>
          <w:spacing w:val="-1"/>
          <w:sz w:val="24"/>
          <w:szCs w:val="24"/>
        </w:rPr>
        <w:t>nd</w:t>
      </w:r>
      <w:r w:rsidRPr="009B5522">
        <w:rPr>
          <w:rFonts w:eastAsia="Calibri"/>
          <w:sz w:val="24"/>
          <w:szCs w:val="24"/>
        </w:rPr>
        <w:t>i</w:t>
      </w:r>
      <w:r w:rsidRPr="009B5522">
        <w:rPr>
          <w:rFonts w:eastAsia="Calibri"/>
          <w:spacing w:val="-1"/>
          <w:sz w:val="24"/>
          <w:szCs w:val="24"/>
        </w:rPr>
        <w:t>n</w:t>
      </w:r>
      <w:r w:rsidRPr="009B5522">
        <w:rPr>
          <w:rFonts w:eastAsia="Calibri"/>
          <w:sz w:val="24"/>
          <w:szCs w:val="24"/>
        </w:rPr>
        <w:t>g</w:t>
      </w:r>
      <w:r w:rsidRPr="009B5522">
        <w:rPr>
          <w:rFonts w:eastAsia="Calibri"/>
          <w:spacing w:val="1"/>
          <w:sz w:val="24"/>
          <w:szCs w:val="24"/>
        </w:rPr>
        <w:t>D</w:t>
      </w:r>
      <w:r w:rsidRPr="009B5522">
        <w:rPr>
          <w:rFonts w:eastAsia="Calibri"/>
          <w:sz w:val="24"/>
          <w:szCs w:val="24"/>
        </w:rPr>
        <w:t>e</w:t>
      </w:r>
      <w:r w:rsidRPr="009B5522">
        <w:rPr>
          <w:rFonts w:eastAsia="Calibri"/>
          <w:spacing w:val="-1"/>
          <w:sz w:val="24"/>
          <w:szCs w:val="24"/>
        </w:rPr>
        <w:t>t</w:t>
      </w:r>
      <w:r w:rsidRPr="009B5522">
        <w:rPr>
          <w:rFonts w:eastAsia="Calibri"/>
          <w:sz w:val="24"/>
          <w:szCs w:val="24"/>
        </w:rPr>
        <w:t>er</w:t>
      </w:r>
      <w:r w:rsidRPr="009B5522">
        <w:rPr>
          <w:rFonts w:eastAsia="Calibri"/>
          <w:spacing w:val="1"/>
          <w:sz w:val="24"/>
          <w:szCs w:val="24"/>
        </w:rPr>
        <w:t>m</w:t>
      </w:r>
      <w:r w:rsidRPr="009B5522">
        <w:rPr>
          <w:rFonts w:eastAsia="Calibri"/>
          <w:sz w:val="24"/>
          <w:szCs w:val="24"/>
        </w:rPr>
        <w:t>i</w:t>
      </w:r>
      <w:r w:rsidRPr="009B5522">
        <w:rPr>
          <w:rFonts w:eastAsia="Calibri"/>
          <w:spacing w:val="-1"/>
          <w:sz w:val="24"/>
          <w:szCs w:val="24"/>
        </w:rPr>
        <w:t>n</w:t>
      </w:r>
      <w:r w:rsidRPr="009B5522">
        <w:rPr>
          <w:rFonts w:eastAsia="Calibri"/>
          <w:sz w:val="24"/>
          <w:szCs w:val="24"/>
        </w:rPr>
        <w:t>a</w:t>
      </w:r>
      <w:r w:rsidRPr="009B5522">
        <w:rPr>
          <w:rFonts w:eastAsia="Calibri"/>
          <w:spacing w:val="-1"/>
          <w:sz w:val="24"/>
          <w:szCs w:val="24"/>
        </w:rPr>
        <w:t>n</w:t>
      </w:r>
      <w:r w:rsidRPr="009B5522">
        <w:rPr>
          <w:rFonts w:eastAsia="Calibri"/>
          <w:spacing w:val="-2"/>
          <w:sz w:val="24"/>
          <w:szCs w:val="24"/>
        </w:rPr>
        <w:t>t</w:t>
      </w:r>
      <w:r w:rsidRPr="009B5522">
        <w:rPr>
          <w:rFonts w:eastAsia="Calibri"/>
          <w:sz w:val="24"/>
          <w:szCs w:val="24"/>
        </w:rPr>
        <w:t>s</w:t>
      </w:r>
      <w:r w:rsidRPr="009B5522">
        <w:rPr>
          <w:rFonts w:eastAsia="Calibri"/>
          <w:spacing w:val="1"/>
          <w:sz w:val="24"/>
          <w:szCs w:val="24"/>
        </w:rPr>
        <w:t>o</w:t>
      </w:r>
      <w:r w:rsidRPr="009B5522">
        <w:rPr>
          <w:rFonts w:eastAsia="Calibri"/>
          <w:sz w:val="24"/>
          <w:szCs w:val="24"/>
        </w:rPr>
        <w:t>f C</w:t>
      </w:r>
      <w:r w:rsidRPr="009B5522">
        <w:rPr>
          <w:rFonts w:eastAsia="Calibri"/>
          <w:spacing w:val="-2"/>
          <w:sz w:val="24"/>
          <w:szCs w:val="24"/>
        </w:rPr>
        <w:t>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dC</w:t>
      </w:r>
      <w:r w:rsidRPr="009B5522">
        <w:rPr>
          <w:rFonts w:eastAsia="Calibri"/>
          <w:spacing w:val="-1"/>
          <w:sz w:val="24"/>
          <w:szCs w:val="24"/>
        </w:rPr>
        <w:t>o</w:t>
      </w:r>
      <w:r w:rsidRPr="009B5522">
        <w:rPr>
          <w:rFonts w:eastAsia="Calibri"/>
          <w:spacing w:val="1"/>
          <w:sz w:val="24"/>
          <w:szCs w:val="24"/>
        </w:rPr>
        <w:t>m</w:t>
      </w:r>
      <w:r w:rsidRPr="009B5522">
        <w:rPr>
          <w:rFonts w:eastAsia="Calibri"/>
          <w:spacing w:val="-1"/>
          <w:sz w:val="24"/>
          <w:szCs w:val="24"/>
        </w:rPr>
        <w:t>pu</w:t>
      </w:r>
      <w:r w:rsidRPr="009B5522">
        <w:rPr>
          <w:rFonts w:eastAsia="Calibri"/>
          <w:sz w:val="24"/>
          <w:szCs w:val="24"/>
        </w:rPr>
        <w:t>ti</w:t>
      </w:r>
      <w:r w:rsidRPr="009B5522">
        <w:rPr>
          <w:rFonts w:eastAsia="Calibri"/>
          <w:spacing w:val="-1"/>
          <w:sz w:val="24"/>
          <w:szCs w:val="24"/>
        </w:rPr>
        <w:t>n</w:t>
      </w:r>
      <w:r w:rsidRPr="009B5522">
        <w:rPr>
          <w:rFonts w:eastAsia="Calibri"/>
          <w:sz w:val="24"/>
          <w:szCs w:val="24"/>
        </w:rPr>
        <w:t>gA</w:t>
      </w:r>
      <w:r w:rsidRPr="009B5522">
        <w:rPr>
          <w:rFonts w:eastAsia="Calibri"/>
          <w:spacing w:val="-1"/>
          <w:sz w:val="24"/>
          <w:szCs w:val="24"/>
        </w:rPr>
        <w:t>d</w:t>
      </w:r>
      <w:r w:rsidRPr="009B5522">
        <w:rPr>
          <w:rFonts w:eastAsia="Calibri"/>
          <w:spacing w:val="1"/>
          <w:sz w:val="24"/>
          <w:szCs w:val="24"/>
        </w:rPr>
        <w:t>o</w:t>
      </w:r>
      <w:r w:rsidRPr="009B5522">
        <w:rPr>
          <w:rFonts w:eastAsia="Calibri"/>
          <w:spacing w:val="-1"/>
          <w:sz w:val="24"/>
          <w:szCs w:val="24"/>
        </w:rPr>
        <w:t>p</w:t>
      </w:r>
      <w:r w:rsidRPr="009B5522">
        <w:rPr>
          <w:rFonts w:eastAsia="Calibri"/>
          <w:sz w:val="24"/>
          <w:szCs w:val="24"/>
        </w:rPr>
        <w:t>t</w:t>
      </w:r>
      <w:r w:rsidRPr="009B5522">
        <w:rPr>
          <w:rFonts w:eastAsia="Calibri"/>
          <w:spacing w:val="-2"/>
          <w:sz w:val="24"/>
          <w:szCs w:val="24"/>
        </w:rPr>
        <w:t>i</w:t>
      </w:r>
      <w:r w:rsidRPr="009B5522">
        <w:rPr>
          <w:rFonts w:eastAsia="Calibri"/>
          <w:spacing w:val="1"/>
          <w:sz w:val="24"/>
          <w:szCs w:val="24"/>
        </w:rPr>
        <w:t>o</w:t>
      </w:r>
      <w:r w:rsidRPr="009B5522">
        <w:rPr>
          <w:rFonts w:eastAsia="Calibri"/>
          <w:sz w:val="24"/>
          <w:szCs w:val="24"/>
        </w:rPr>
        <w:t>n Usi</w:t>
      </w:r>
      <w:r w:rsidRPr="009B5522">
        <w:rPr>
          <w:rFonts w:eastAsia="Calibri"/>
          <w:spacing w:val="-1"/>
          <w:sz w:val="24"/>
          <w:szCs w:val="24"/>
        </w:rPr>
        <w:t>n</w:t>
      </w:r>
      <w:r w:rsidRPr="009B5522">
        <w:rPr>
          <w:rFonts w:eastAsia="Calibri"/>
          <w:sz w:val="24"/>
          <w:szCs w:val="24"/>
        </w:rPr>
        <w:t>gan I</w:t>
      </w:r>
      <w:r w:rsidRPr="009B5522">
        <w:rPr>
          <w:rFonts w:eastAsia="Calibri"/>
          <w:spacing w:val="-1"/>
          <w:sz w:val="24"/>
          <w:szCs w:val="24"/>
        </w:rPr>
        <w:t>n</w:t>
      </w:r>
      <w:r w:rsidRPr="009B5522">
        <w:rPr>
          <w:rFonts w:eastAsia="Calibri"/>
          <w:sz w:val="24"/>
          <w:szCs w:val="24"/>
        </w:rPr>
        <w:t>t</w:t>
      </w:r>
      <w:r w:rsidRPr="009B5522">
        <w:rPr>
          <w:rFonts w:eastAsia="Calibri"/>
          <w:spacing w:val="1"/>
          <w:sz w:val="24"/>
          <w:szCs w:val="24"/>
        </w:rPr>
        <w:t>e</w:t>
      </w:r>
      <w:r w:rsidRPr="009B5522">
        <w:rPr>
          <w:rFonts w:eastAsia="Calibri"/>
          <w:spacing w:val="-1"/>
          <w:sz w:val="24"/>
          <w:szCs w:val="24"/>
        </w:rPr>
        <w:t>g</w:t>
      </w:r>
      <w:r w:rsidRPr="009B5522">
        <w:rPr>
          <w:rFonts w:eastAsia="Calibri"/>
          <w:sz w:val="24"/>
          <w:szCs w:val="24"/>
        </w:rPr>
        <w:t>ra</w:t>
      </w:r>
      <w:r w:rsidRPr="009B5522">
        <w:rPr>
          <w:rFonts w:eastAsia="Calibri"/>
          <w:spacing w:val="-2"/>
          <w:sz w:val="24"/>
          <w:szCs w:val="24"/>
        </w:rPr>
        <w:t>t</w:t>
      </w:r>
      <w:r w:rsidRPr="009B5522">
        <w:rPr>
          <w:rFonts w:eastAsia="Calibri"/>
          <w:sz w:val="24"/>
          <w:szCs w:val="24"/>
        </w:rPr>
        <w:t>ed T</w:t>
      </w:r>
      <w:r w:rsidRPr="009B5522">
        <w:rPr>
          <w:rFonts w:eastAsia="Calibri"/>
          <w:spacing w:val="-3"/>
          <w:sz w:val="24"/>
          <w:szCs w:val="24"/>
        </w:rPr>
        <w:t>A</w:t>
      </w:r>
      <w:r w:rsidRPr="009B5522">
        <w:rPr>
          <w:rFonts w:eastAsia="Calibri"/>
          <w:spacing w:val="2"/>
          <w:sz w:val="24"/>
          <w:szCs w:val="24"/>
        </w:rPr>
        <w:t>M</w:t>
      </w:r>
      <w:r w:rsidRPr="009B5522">
        <w:rPr>
          <w:rFonts w:eastAsia="Calibri"/>
          <w:sz w:val="24"/>
          <w:szCs w:val="24"/>
        </w:rPr>
        <w:t>-</w:t>
      </w:r>
      <w:r w:rsidRPr="009B5522">
        <w:rPr>
          <w:rFonts w:eastAsia="Calibri"/>
          <w:spacing w:val="-2"/>
          <w:sz w:val="24"/>
          <w:szCs w:val="24"/>
        </w:rPr>
        <w:t>T</w:t>
      </w:r>
      <w:r w:rsidRPr="009B5522">
        <w:rPr>
          <w:rFonts w:eastAsia="Calibri"/>
          <w:sz w:val="24"/>
          <w:szCs w:val="24"/>
        </w:rPr>
        <w:t>OE</w:t>
      </w:r>
      <w:r w:rsidRPr="009B5522">
        <w:rPr>
          <w:rFonts w:eastAsia="Calibri"/>
          <w:spacing w:val="-2"/>
          <w:sz w:val="24"/>
          <w:szCs w:val="24"/>
        </w:rPr>
        <w:t>M</w:t>
      </w:r>
      <w:r w:rsidRPr="009B5522">
        <w:rPr>
          <w:rFonts w:eastAsia="Calibri"/>
          <w:spacing w:val="1"/>
          <w:sz w:val="24"/>
          <w:szCs w:val="24"/>
        </w:rPr>
        <w:t>o</w:t>
      </w:r>
      <w:r w:rsidRPr="009B5522">
        <w:rPr>
          <w:rFonts w:eastAsia="Calibri"/>
          <w:spacing w:val="-1"/>
          <w:sz w:val="24"/>
          <w:szCs w:val="24"/>
        </w:rPr>
        <w:t>d</w:t>
      </w:r>
      <w:r w:rsidRPr="009B5522">
        <w:rPr>
          <w:rFonts w:eastAsia="Calibri"/>
          <w:sz w:val="24"/>
          <w:szCs w:val="24"/>
        </w:rPr>
        <w:t>el</w:t>
      </w:r>
      <w:r w:rsidRPr="009B5522">
        <w:rPr>
          <w:rFonts w:eastAsia="Calibri"/>
          <w:spacing w:val="-2"/>
          <w:sz w:val="24"/>
          <w:szCs w:val="24"/>
        </w:rPr>
        <w:t>,</w:t>
      </w:r>
      <w:r w:rsidRPr="009B5522">
        <w:rPr>
          <w:rFonts w:eastAsia="Calibri"/>
          <w:sz w:val="24"/>
          <w:szCs w:val="24"/>
        </w:rPr>
        <w:t>"</w:t>
      </w:r>
      <w:r w:rsidRPr="009B5522">
        <w:rPr>
          <w:rFonts w:eastAsia="Calibri"/>
          <w:i/>
          <w:spacing w:val="-1"/>
          <w:sz w:val="24"/>
          <w:szCs w:val="24"/>
        </w:rPr>
        <w:t>J</w:t>
      </w:r>
      <w:r w:rsidRPr="009B5522">
        <w:rPr>
          <w:rFonts w:eastAsia="Calibri"/>
          <w:i/>
          <w:sz w:val="24"/>
          <w:szCs w:val="24"/>
        </w:rPr>
        <w:t>o</w:t>
      </w:r>
      <w:r w:rsidRPr="009B5522">
        <w:rPr>
          <w:rFonts w:eastAsia="Calibri"/>
          <w:i/>
          <w:spacing w:val="-1"/>
          <w:sz w:val="24"/>
          <w:szCs w:val="24"/>
        </w:rPr>
        <w:t>u</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l ofEnt</w:t>
      </w:r>
      <w:r w:rsidRPr="009B5522">
        <w:rPr>
          <w:rFonts w:eastAsia="Calibri"/>
          <w:i/>
          <w:spacing w:val="-2"/>
          <w:sz w:val="24"/>
          <w:szCs w:val="24"/>
        </w:rPr>
        <w:t>e</w:t>
      </w:r>
      <w:r w:rsidRPr="009B5522">
        <w:rPr>
          <w:rFonts w:eastAsia="Calibri"/>
          <w:i/>
          <w:spacing w:val="1"/>
          <w:sz w:val="24"/>
          <w:szCs w:val="24"/>
        </w:rPr>
        <w:t>r</w:t>
      </w:r>
      <w:r w:rsidRPr="009B5522">
        <w:rPr>
          <w:rFonts w:eastAsia="Calibri"/>
          <w:i/>
          <w:spacing w:val="-1"/>
          <w:sz w:val="24"/>
          <w:szCs w:val="24"/>
        </w:rPr>
        <w:t>p</w:t>
      </w:r>
      <w:r w:rsidRPr="009B5522">
        <w:rPr>
          <w:rFonts w:eastAsia="Calibri"/>
          <w:i/>
          <w:spacing w:val="1"/>
          <w:sz w:val="24"/>
          <w:szCs w:val="24"/>
        </w:rPr>
        <w:t>r</w:t>
      </w:r>
      <w:r w:rsidRPr="009B5522">
        <w:rPr>
          <w:rFonts w:eastAsia="Calibri"/>
          <w:i/>
          <w:sz w:val="24"/>
          <w:szCs w:val="24"/>
        </w:rPr>
        <w:t>i</w:t>
      </w:r>
      <w:r w:rsidRPr="009B5522">
        <w:rPr>
          <w:rFonts w:eastAsia="Calibri"/>
          <w:i/>
          <w:spacing w:val="-2"/>
          <w:sz w:val="24"/>
          <w:szCs w:val="24"/>
        </w:rPr>
        <w:t>s</w:t>
      </w:r>
      <w:r w:rsidRPr="009B5522">
        <w:rPr>
          <w:rFonts w:eastAsia="Calibri"/>
          <w:i/>
          <w:sz w:val="24"/>
          <w:szCs w:val="24"/>
        </w:rPr>
        <w:t>e In</w:t>
      </w:r>
      <w:r w:rsidRPr="009B5522">
        <w:rPr>
          <w:rFonts w:eastAsia="Calibri"/>
          <w:i/>
          <w:spacing w:val="-1"/>
          <w:sz w:val="24"/>
          <w:szCs w:val="24"/>
        </w:rPr>
        <w:t>f</w:t>
      </w:r>
      <w:r w:rsidRPr="009B5522">
        <w:rPr>
          <w:rFonts w:eastAsia="Calibri"/>
          <w:i/>
          <w:sz w:val="24"/>
          <w:szCs w:val="24"/>
        </w:rPr>
        <w:t>o</w:t>
      </w:r>
      <w:r w:rsidRPr="009B5522">
        <w:rPr>
          <w:rFonts w:eastAsia="Calibri"/>
          <w:i/>
          <w:spacing w:val="-2"/>
          <w:sz w:val="24"/>
          <w:szCs w:val="24"/>
        </w:rPr>
        <w:t>r</w:t>
      </w:r>
      <w:r w:rsidRPr="009B5522">
        <w:rPr>
          <w:rFonts w:eastAsia="Calibri"/>
          <w:i/>
          <w:sz w:val="24"/>
          <w:szCs w:val="24"/>
        </w:rPr>
        <w:t>mation</w:t>
      </w:r>
      <w:r w:rsidRPr="009B5522">
        <w:rPr>
          <w:rFonts w:eastAsia="Calibri"/>
          <w:i/>
          <w:spacing w:val="1"/>
          <w:sz w:val="24"/>
          <w:szCs w:val="24"/>
        </w:rPr>
        <w:t>M</w:t>
      </w:r>
      <w:r w:rsidRPr="009B5522">
        <w:rPr>
          <w:rFonts w:eastAsia="Calibri"/>
          <w:i/>
          <w:spacing w:val="-1"/>
          <w:sz w:val="24"/>
          <w:szCs w:val="24"/>
        </w:rPr>
        <w:t>anag</w:t>
      </w:r>
      <w:r w:rsidRPr="009B5522">
        <w:rPr>
          <w:rFonts w:eastAsia="Calibri"/>
          <w:i/>
          <w:spacing w:val="-2"/>
          <w:sz w:val="24"/>
          <w:szCs w:val="24"/>
        </w:rPr>
        <w:t>e</w:t>
      </w:r>
      <w:r w:rsidRPr="009B5522">
        <w:rPr>
          <w:rFonts w:eastAsia="Calibri"/>
          <w:i/>
          <w:sz w:val="24"/>
          <w:szCs w:val="24"/>
        </w:rPr>
        <w:t>men</w:t>
      </w:r>
      <w:r w:rsidRPr="009B5522">
        <w:rPr>
          <w:rFonts w:eastAsia="Calibri"/>
          <w:i/>
          <w:spacing w:val="2"/>
          <w:sz w:val="24"/>
          <w:szCs w:val="24"/>
        </w:rPr>
        <w:t>t</w:t>
      </w:r>
      <w:r w:rsidRPr="009B5522">
        <w:rPr>
          <w:rFonts w:eastAsia="Calibri"/>
          <w:sz w:val="24"/>
          <w:szCs w:val="24"/>
        </w:rPr>
        <w:t>, p</w:t>
      </w:r>
      <w:r w:rsidRPr="009B5522">
        <w:rPr>
          <w:rFonts w:eastAsia="Calibri"/>
          <w:spacing w:val="-1"/>
          <w:sz w:val="24"/>
          <w:szCs w:val="24"/>
        </w:rPr>
        <w:t>p</w:t>
      </w:r>
      <w:r w:rsidRPr="009B5522">
        <w:rPr>
          <w:rFonts w:eastAsia="Calibri"/>
          <w:sz w:val="24"/>
          <w:szCs w:val="24"/>
        </w:rPr>
        <w:t>.</w:t>
      </w:r>
      <w:r w:rsidRPr="009B5522">
        <w:rPr>
          <w:rFonts w:eastAsia="Calibri"/>
          <w:spacing w:val="1"/>
          <w:sz w:val="24"/>
          <w:szCs w:val="24"/>
        </w:rPr>
        <w:t>1</w:t>
      </w:r>
      <w:r w:rsidRPr="009B5522">
        <w:rPr>
          <w:rFonts w:eastAsia="Calibri"/>
          <w:spacing w:val="-2"/>
          <w:sz w:val="24"/>
          <w:szCs w:val="24"/>
        </w:rPr>
        <w:t>0</w:t>
      </w:r>
      <w:r w:rsidRPr="009B5522">
        <w:rPr>
          <w:rFonts w:eastAsia="Calibri"/>
          <w:spacing w:val="1"/>
          <w:sz w:val="24"/>
          <w:szCs w:val="24"/>
        </w:rPr>
        <w:t>7</w:t>
      </w:r>
      <w:r w:rsidRPr="009B5522">
        <w:rPr>
          <w:rFonts w:eastAsia="Calibri"/>
          <w:sz w:val="24"/>
          <w:szCs w:val="24"/>
        </w:rPr>
        <w:t>-</w:t>
      </w:r>
      <w:r w:rsidRPr="009B5522">
        <w:rPr>
          <w:rFonts w:eastAsia="Calibri"/>
          <w:spacing w:val="-2"/>
          <w:sz w:val="24"/>
          <w:szCs w:val="24"/>
        </w:rPr>
        <w:t>1</w:t>
      </w:r>
      <w:r w:rsidRPr="009B5522">
        <w:rPr>
          <w:rFonts w:eastAsia="Calibri"/>
          <w:spacing w:val="1"/>
          <w:sz w:val="24"/>
          <w:szCs w:val="24"/>
        </w:rPr>
        <w:t>30</w:t>
      </w:r>
      <w:r w:rsidRPr="009B5522">
        <w:rPr>
          <w:rFonts w:eastAsia="Calibri"/>
          <w:sz w:val="24"/>
          <w:szCs w:val="24"/>
        </w:rPr>
        <w:t xml:space="preserve">, </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15</w:t>
      </w:r>
      <w:r w:rsidRPr="009B5522">
        <w:rPr>
          <w:rFonts w:eastAsia="Calibri"/>
          <w:sz w:val="24"/>
          <w:szCs w:val="24"/>
        </w:rPr>
        <w:t>.</w:t>
      </w:r>
    </w:p>
    <w:p w:rsidR="004B2825" w:rsidRPr="009B5522" w:rsidRDefault="004B2825" w:rsidP="004B2825">
      <w:pPr>
        <w:spacing w:line="276" w:lineRule="auto"/>
        <w:ind w:left="518" w:right="1653" w:hanging="418"/>
        <w:jc w:val="both"/>
        <w:rPr>
          <w:rFonts w:eastAsia="Calibri"/>
          <w:sz w:val="24"/>
          <w:szCs w:val="24"/>
        </w:rPr>
      </w:pPr>
      <w:r w:rsidRPr="009B5522">
        <w:rPr>
          <w:rFonts w:eastAsia="Calibri"/>
          <w:sz w:val="24"/>
          <w:szCs w:val="24"/>
        </w:rPr>
        <w:lastRenderedPageBreak/>
        <w:t>[2</w:t>
      </w:r>
      <w:r w:rsidRPr="009B5522">
        <w:rPr>
          <w:rFonts w:eastAsia="Calibri"/>
          <w:spacing w:val="1"/>
          <w:sz w:val="24"/>
          <w:szCs w:val="24"/>
        </w:rPr>
        <w:t>2</w:t>
      </w:r>
      <w:r w:rsidRPr="009B5522">
        <w:rPr>
          <w:rFonts w:eastAsia="Calibri"/>
          <w:sz w:val="24"/>
          <w:szCs w:val="24"/>
        </w:rPr>
        <w:t>]</w:t>
      </w:r>
      <w:r w:rsidRPr="009B5522">
        <w:rPr>
          <w:rFonts w:eastAsia="Calibri"/>
          <w:spacing w:val="1"/>
          <w:sz w:val="24"/>
          <w:szCs w:val="24"/>
        </w:rPr>
        <w:t>M</w:t>
      </w:r>
      <w:r w:rsidRPr="009B5522">
        <w:rPr>
          <w:rFonts w:eastAsia="Calibri"/>
          <w:sz w:val="24"/>
          <w:szCs w:val="24"/>
        </w:rPr>
        <w:t>ic</w:t>
      </w:r>
      <w:r w:rsidRPr="009B5522">
        <w:rPr>
          <w:rFonts w:eastAsia="Calibri"/>
          <w:spacing w:val="-3"/>
          <w:sz w:val="24"/>
          <w:szCs w:val="24"/>
        </w:rPr>
        <w:t>r</w:t>
      </w:r>
      <w:r w:rsidRPr="009B5522">
        <w:rPr>
          <w:rFonts w:eastAsia="Calibri"/>
          <w:spacing w:val="1"/>
          <w:sz w:val="24"/>
          <w:szCs w:val="24"/>
        </w:rPr>
        <w:t>o</w:t>
      </w:r>
      <w:r w:rsidRPr="009B5522">
        <w:rPr>
          <w:rFonts w:eastAsia="Calibri"/>
          <w:sz w:val="24"/>
          <w:szCs w:val="24"/>
        </w:rPr>
        <w:t>s</w:t>
      </w:r>
      <w:r w:rsidRPr="009B5522">
        <w:rPr>
          <w:rFonts w:eastAsia="Calibri"/>
          <w:spacing w:val="1"/>
          <w:sz w:val="24"/>
          <w:szCs w:val="24"/>
        </w:rPr>
        <w:t>o</w:t>
      </w:r>
      <w:r w:rsidRPr="009B5522">
        <w:rPr>
          <w:rFonts w:eastAsia="Calibri"/>
          <w:spacing w:val="-3"/>
          <w:sz w:val="24"/>
          <w:szCs w:val="24"/>
        </w:rPr>
        <w:t>f</w:t>
      </w:r>
      <w:r w:rsidRPr="009B5522">
        <w:rPr>
          <w:rFonts w:eastAsia="Calibri"/>
          <w:sz w:val="24"/>
          <w:szCs w:val="24"/>
        </w:rPr>
        <w:t>t</w:t>
      </w:r>
      <w:r w:rsidRPr="009B5522">
        <w:rPr>
          <w:rFonts w:eastAsia="Calibri"/>
          <w:spacing w:val="-2"/>
          <w:sz w:val="24"/>
          <w:szCs w:val="24"/>
        </w:rPr>
        <w:t>C</w:t>
      </w:r>
      <w:r w:rsidRPr="009B5522">
        <w:rPr>
          <w:rFonts w:eastAsia="Calibri"/>
          <w:spacing w:val="1"/>
          <w:sz w:val="24"/>
          <w:szCs w:val="24"/>
        </w:rPr>
        <w:t>o</w:t>
      </w:r>
      <w:r w:rsidRPr="009B5522">
        <w:rPr>
          <w:rFonts w:eastAsia="Calibri"/>
          <w:sz w:val="24"/>
          <w:szCs w:val="24"/>
        </w:rPr>
        <w:t>r</w:t>
      </w:r>
      <w:r w:rsidRPr="009B5522">
        <w:rPr>
          <w:rFonts w:eastAsia="Calibri"/>
          <w:spacing w:val="-1"/>
          <w:sz w:val="24"/>
          <w:szCs w:val="24"/>
        </w:rPr>
        <w:t>p</w:t>
      </w:r>
      <w:r w:rsidRPr="009B5522">
        <w:rPr>
          <w:rFonts w:eastAsia="Calibri"/>
          <w:spacing w:val="1"/>
          <w:sz w:val="24"/>
          <w:szCs w:val="24"/>
        </w:rPr>
        <w:t>o</w:t>
      </w:r>
      <w:r w:rsidRPr="009B5522">
        <w:rPr>
          <w:rFonts w:eastAsia="Calibri"/>
          <w:sz w:val="24"/>
          <w:szCs w:val="24"/>
        </w:rPr>
        <w:t>r</w:t>
      </w:r>
      <w:r w:rsidRPr="009B5522">
        <w:rPr>
          <w:rFonts w:eastAsia="Calibri"/>
          <w:spacing w:val="-3"/>
          <w:sz w:val="24"/>
          <w:szCs w:val="24"/>
        </w:rPr>
        <w:t>a</w:t>
      </w:r>
      <w:r w:rsidRPr="009B5522">
        <w:rPr>
          <w:rFonts w:eastAsia="Calibri"/>
          <w:sz w:val="24"/>
          <w:szCs w:val="24"/>
        </w:rPr>
        <w:t>ti</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 xml:space="preserve">. </w:t>
      </w:r>
      <w:r w:rsidRPr="009B5522">
        <w:rPr>
          <w:rFonts w:eastAsia="Calibri"/>
          <w:spacing w:val="-2"/>
          <w:sz w:val="24"/>
          <w:szCs w:val="24"/>
        </w:rPr>
        <w:t>(</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10</w:t>
      </w:r>
      <w:r w:rsidRPr="009B5522">
        <w:rPr>
          <w:rFonts w:eastAsia="Calibri"/>
          <w:sz w:val="24"/>
          <w:szCs w:val="24"/>
        </w:rPr>
        <w:t>)Cl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w:t>
      </w:r>
      <w:r w:rsidRPr="009B5522">
        <w:rPr>
          <w:rFonts w:eastAsia="Calibri"/>
          <w:spacing w:val="-2"/>
          <w:sz w:val="24"/>
          <w:szCs w:val="24"/>
        </w:rPr>
        <w:t>C</w:t>
      </w:r>
      <w:r w:rsidRPr="009B5522">
        <w:rPr>
          <w:rFonts w:eastAsia="Calibri"/>
          <w:spacing w:val="-1"/>
          <w:sz w:val="24"/>
          <w:szCs w:val="24"/>
        </w:rPr>
        <w:t>o</w:t>
      </w:r>
      <w:r w:rsidRPr="009B5522">
        <w:rPr>
          <w:rFonts w:eastAsia="Calibri"/>
          <w:spacing w:val="1"/>
          <w:sz w:val="24"/>
          <w:szCs w:val="24"/>
        </w:rPr>
        <w:t>m</w:t>
      </w:r>
      <w:r w:rsidRPr="009B5522">
        <w:rPr>
          <w:rFonts w:eastAsia="Calibri"/>
          <w:spacing w:val="-1"/>
          <w:sz w:val="24"/>
          <w:szCs w:val="24"/>
        </w:rPr>
        <w:t>pu</w:t>
      </w:r>
      <w:r w:rsidRPr="009B5522">
        <w:rPr>
          <w:rFonts w:eastAsia="Calibri"/>
          <w:sz w:val="24"/>
          <w:szCs w:val="24"/>
        </w:rPr>
        <w:t>ti</w:t>
      </w:r>
      <w:r w:rsidRPr="009B5522">
        <w:rPr>
          <w:rFonts w:eastAsia="Calibri"/>
          <w:spacing w:val="-1"/>
          <w:sz w:val="24"/>
          <w:szCs w:val="24"/>
        </w:rPr>
        <w:t>n</w:t>
      </w:r>
      <w:r w:rsidRPr="009B5522">
        <w:rPr>
          <w:rFonts w:eastAsia="Calibri"/>
          <w:sz w:val="24"/>
          <w:szCs w:val="24"/>
        </w:rPr>
        <w:t>gf</w:t>
      </w:r>
      <w:r w:rsidRPr="009B5522">
        <w:rPr>
          <w:rFonts w:eastAsia="Calibri"/>
          <w:spacing w:val="1"/>
          <w:sz w:val="24"/>
          <w:szCs w:val="24"/>
        </w:rPr>
        <w:t>o</w:t>
      </w:r>
      <w:r w:rsidRPr="009B5522">
        <w:rPr>
          <w:rFonts w:eastAsia="Calibri"/>
          <w:sz w:val="24"/>
          <w:szCs w:val="24"/>
        </w:rPr>
        <w:t>r</w:t>
      </w:r>
      <w:r w:rsidRPr="009B5522">
        <w:rPr>
          <w:rFonts w:eastAsia="Calibri"/>
          <w:spacing w:val="-2"/>
          <w:sz w:val="24"/>
          <w:szCs w:val="24"/>
        </w:rPr>
        <w:t xml:space="preserve"> B</w:t>
      </w:r>
      <w:r w:rsidRPr="009B5522">
        <w:rPr>
          <w:rFonts w:eastAsia="Calibri"/>
          <w:spacing w:val="-1"/>
          <w:sz w:val="24"/>
          <w:szCs w:val="24"/>
        </w:rPr>
        <w:t>u</w:t>
      </w:r>
      <w:r w:rsidRPr="009B5522">
        <w:rPr>
          <w:rFonts w:eastAsia="Calibri"/>
          <w:sz w:val="24"/>
          <w:szCs w:val="24"/>
        </w:rPr>
        <w:t>si</w:t>
      </w:r>
      <w:r w:rsidRPr="009B5522">
        <w:rPr>
          <w:rFonts w:eastAsia="Calibri"/>
          <w:spacing w:val="-1"/>
          <w:sz w:val="24"/>
          <w:szCs w:val="24"/>
        </w:rPr>
        <w:t>n</w:t>
      </w:r>
      <w:r w:rsidRPr="009B5522">
        <w:rPr>
          <w:rFonts w:eastAsia="Calibri"/>
          <w:sz w:val="24"/>
          <w:szCs w:val="24"/>
        </w:rPr>
        <w:t>essa</w:t>
      </w:r>
      <w:r w:rsidRPr="009B5522">
        <w:rPr>
          <w:rFonts w:eastAsia="Calibri"/>
          <w:spacing w:val="-1"/>
          <w:sz w:val="24"/>
          <w:szCs w:val="24"/>
        </w:rPr>
        <w:t>n</w:t>
      </w:r>
      <w:r w:rsidRPr="009B5522">
        <w:rPr>
          <w:rFonts w:eastAsia="Calibri"/>
          <w:sz w:val="24"/>
          <w:szCs w:val="24"/>
        </w:rPr>
        <w:t>dS</w:t>
      </w:r>
      <w:r w:rsidRPr="009B5522">
        <w:rPr>
          <w:rFonts w:eastAsia="Calibri"/>
          <w:spacing w:val="-1"/>
          <w:sz w:val="24"/>
          <w:szCs w:val="24"/>
        </w:rPr>
        <w:t>o</w:t>
      </w:r>
      <w:r w:rsidRPr="009B5522">
        <w:rPr>
          <w:rFonts w:eastAsia="Calibri"/>
          <w:sz w:val="24"/>
          <w:szCs w:val="24"/>
        </w:rPr>
        <w:t>cie</w:t>
      </w:r>
      <w:r w:rsidRPr="009B5522">
        <w:rPr>
          <w:rFonts w:eastAsia="Calibri"/>
          <w:spacing w:val="-2"/>
          <w:sz w:val="24"/>
          <w:szCs w:val="24"/>
        </w:rPr>
        <w:t>t</w:t>
      </w:r>
      <w:r w:rsidRPr="009B5522">
        <w:rPr>
          <w:rFonts w:eastAsia="Calibri"/>
          <w:spacing w:val="1"/>
          <w:sz w:val="24"/>
          <w:szCs w:val="24"/>
        </w:rPr>
        <w:t>y</w:t>
      </w:r>
      <w:r w:rsidRPr="009B5522">
        <w:rPr>
          <w:rFonts w:eastAsia="Calibri"/>
          <w:sz w:val="24"/>
          <w:szCs w:val="24"/>
        </w:rPr>
        <w:t>.[O</w:t>
      </w:r>
      <w:r w:rsidRPr="009B5522">
        <w:rPr>
          <w:rFonts w:eastAsia="Calibri"/>
          <w:spacing w:val="-1"/>
          <w:sz w:val="24"/>
          <w:szCs w:val="24"/>
        </w:rPr>
        <w:t>n</w:t>
      </w:r>
      <w:r w:rsidRPr="009B5522">
        <w:rPr>
          <w:rFonts w:eastAsia="Calibri"/>
          <w:sz w:val="24"/>
          <w:szCs w:val="24"/>
        </w:rPr>
        <w:t>li</w:t>
      </w:r>
      <w:r w:rsidRPr="009B5522">
        <w:rPr>
          <w:rFonts w:eastAsia="Calibri"/>
          <w:spacing w:val="-3"/>
          <w:sz w:val="24"/>
          <w:szCs w:val="24"/>
        </w:rPr>
        <w:t>n</w:t>
      </w:r>
      <w:r w:rsidRPr="009B5522">
        <w:rPr>
          <w:rFonts w:eastAsia="Calibri"/>
          <w:sz w:val="24"/>
          <w:szCs w:val="24"/>
        </w:rPr>
        <w:t>e].</w:t>
      </w:r>
      <w:hyperlink r:id="rId84">
        <w:r w:rsidRPr="009B5522">
          <w:rPr>
            <w:rFonts w:eastAsia="Calibri"/>
            <w:color w:val="0000FF"/>
            <w:spacing w:val="-1"/>
            <w:sz w:val="24"/>
            <w:szCs w:val="24"/>
            <w:u w:val="single" w:color="0000FF"/>
          </w:rPr>
          <w:t>h</w:t>
        </w:r>
        <w:r w:rsidRPr="009B5522">
          <w:rPr>
            <w:rFonts w:eastAsia="Calibri"/>
            <w:color w:val="0000FF"/>
            <w:sz w:val="24"/>
            <w:szCs w:val="24"/>
            <w:u w:val="single" w:color="0000FF"/>
          </w:rPr>
          <w:t>t</w:t>
        </w:r>
        <w:r w:rsidRPr="009B5522">
          <w:rPr>
            <w:rFonts w:eastAsia="Calibri"/>
            <w:color w:val="0000FF"/>
            <w:spacing w:val="1"/>
            <w:sz w:val="24"/>
            <w:szCs w:val="24"/>
            <w:u w:val="single" w:color="0000FF"/>
          </w:rPr>
          <w:t>t</w:t>
        </w:r>
        <w:r w:rsidRPr="009B5522">
          <w:rPr>
            <w:rFonts w:eastAsia="Calibri"/>
            <w:color w:val="0000FF"/>
            <w:spacing w:val="-1"/>
            <w:sz w:val="24"/>
            <w:szCs w:val="24"/>
            <w:u w:val="single" w:color="0000FF"/>
          </w:rPr>
          <w:t>p</w:t>
        </w:r>
        <w:r w:rsidRPr="009B5522">
          <w:rPr>
            <w:rFonts w:eastAsia="Calibri"/>
            <w:color w:val="0000FF"/>
            <w:sz w:val="24"/>
            <w:szCs w:val="24"/>
            <w:u w:val="single" w:color="0000FF"/>
          </w:rPr>
          <w:t>s</w:t>
        </w:r>
        <w:r w:rsidRPr="009B5522">
          <w:rPr>
            <w:rFonts w:eastAsia="Calibri"/>
            <w:color w:val="0000FF"/>
            <w:spacing w:val="1"/>
            <w:sz w:val="24"/>
            <w:szCs w:val="24"/>
            <w:u w:val="single" w:color="0000FF"/>
          </w:rPr>
          <w:t>:</w:t>
        </w:r>
        <w:r w:rsidRPr="009B5522">
          <w:rPr>
            <w:rFonts w:eastAsia="Calibri"/>
            <w:color w:val="0000FF"/>
            <w:spacing w:val="-1"/>
            <w:sz w:val="24"/>
            <w:szCs w:val="24"/>
            <w:u w:val="single" w:color="0000FF"/>
          </w:rPr>
          <w:t>//</w:t>
        </w:r>
        <w:r w:rsidRPr="009B5522">
          <w:rPr>
            <w:rFonts w:eastAsia="Calibri"/>
            <w:color w:val="0000FF"/>
            <w:sz w:val="24"/>
            <w:szCs w:val="24"/>
            <w:u w:val="single" w:color="0000FF"/>
          </w:rPr>
          <w:t>w</w:t>
        </w:r>
        <w:r w:rsidRPr="009B5522">
          <w:rPr>
            <w:rFonts w:eastAsia="Calibri"/>
            <w:color w:val="0000FF"/>
            <w:spacing w:val="1"/>
            <w:sz w:val="24"/>
            <w:szCs w:val="24"/>
            <w:u w:val="single" w:color="0000FF"/>
          </w:rPr>
          <w:t>w</w:t>
        </w:r>
        <w:r w:rsidRPr="009B5522">
          <w:rPr>
            <w:rFonts w:eastAsia="Calibri"/>
            <w:color w:val="0000FF"/>
            <w:sz w:val="24"/>
            <w:szCs w:val="24"/>
            <w:u w:val="single" w:color="0000FF"/>
          </w:rPr>
          <w:t>w</w:t>
        </w:r>
        <w:r w:rsidRPr="009B5522">
          <w:rPr>
            <w:rFonts w:eastAsia="Calibri"/>
            <w:color w:val="0000FF"/>
            <w:spacing w:val="-2"/>
            <w:sz w:val="24"/>
            <w:szCs w:val="24"/>
            <w:u w:val="single" w:color="0000FF"/>
          </w:rPr>
          <w:t>.</w:t>
        </w:r>
        <w:r w:rsidRPr="009B5522">
          <w:rPr>
            <w:rFonts w:eastAsia="Calibri"/>
            <w:color w:val="0000FF"/>
            <w:spacing w:val="1"/>
            <w:sz w:val="24"/>
            <w:szCs w:val="24"/>
            <w:u w:val="single" w:color="0000FF"/>
          </w:rPr>
          <w:t>m</w:t>
        </w:r>
        <w:r w:rsidRPr="009B5522">
          <w:rPr>
            <w:rFonts w:eastAsia="Calibri"/>
            <w:color w:val="0000FF"/>
            <w:sz w:val="24"/>
            <w:szCs w:val="24"/>
            <w:u w:val="single" w:color="0000FF"/>
          </w:rPr>
          <w:t>ic</w:t>
        </w:r>
        <w:r w:rsidRPr="009B5522">
          <w:rPr>
            <w:rFonts w:eastAsia="Calibri"/>
            <w:color w:val="0000FF"/>
            <w:spacing w:val="-3"/>
            <w:sz w:val="24"/>
            <w:szCs w:val="24"/>
            <w:u w:val="single" w:color="0000FF"/>
          </w:rPr>
          <w:t>r</w:t>
        </w:r>
        <w:r w:rsidRPr="009B5522">
          <w:rPr>
            <w:rFonts w:eastAsia="Calibri"/>
            <w:color w:val="0000FF"/>
            <w:spacing w:val="1"/>
            <w:sz w:val="24"/>
            <w:szCs w:val="24"/>
            <w:u w:val="single" w:color="0000FF"/>
          </w:rPr>
          <w:t>o</w:t>
        </w:r>
        <w:r w:rsidRPr="009B5522">
          <w:rPr>
            <w:rFonts w:eastAsia="Calibri"/>
            <w:color w:val="0000FF"/>
            <w:spacing w:val="-2"/>
            <w:sz w:val="24"/>
            <w:szCs w:val="24"/>
            <w:u w:val="single" w:color="0000FF"/>
          </w:rPr>
          <w:t>s</w:t>
        </w:r>
        <w:r w:rsidRPr="009B5522">
          <w:rPr>
            <w:rFonts w:eastAsia="Calibri"/>
            <w:color w:val="0000FF"/>
            <w:spacing w:val="1"/>
            <w:sz w:val="24"/>
            <w:szCs w:val="24"/>
            <w:u w:val="single" w:color="0000FF"/>
          </w:rPr>
          <w:t>o</w:t>
        </w:r>
        <w:r w:rsidRPr="009B5522">
          <w:rPr>
            <w:rFonts w:eastAsia="Calibri"/>
            <w:color w:val="0000FF"/>
            <w:sz w:val="24"/>
            <w:szCs w:val="24"/>
            <w:u w:val="single" w:color="0000FF"/>
          </w:rPr>
          <w:t>ft.</w:t>
        </w:r>
        <w:r w:rsidRPr="009B5522">
          <w:rPr>
            <w:rFonts w:eastAsia="Calibri"/>
            <w:color w:val="0000FF"/>
            <w:spacing w:val="-3"/>
            <w:sz w:val="24"/>
            <w:szCs w:val="24"/>
            <w:u w:val="single" w:color="0000FF"/>
          </w:rPr>
          <w:t>c</w:t>
        </w:r>
        <w:r w:rsidRPr="009B5522">
          <w:rPr>
            <w:rFonts w:eastAsia="Calibri"/>
            <w:color w:val="0000FF"/>
            <w:spacing w:val="-1"/>
            <w:sz w:val="24"/>
            <w:szCs w:val="24"/>
            <w:u w:val="single" w:color="0000FF"/>
          </w:rPr>
          <w:t>o</w:t>
        </w:r>
        <w:r w:rsidRPr="009B5522">
          <w:rPr>
            <w:rFonts w:eastAsia="Calibri"/>
            <w:color w:val="0000FF"/>
            <w:spacing w:val="1"/>
            <w:sz w:val="24"/>
            <w:szCs w:val="24"/>
            <w:u w:val="single" w:color="0000FF"/>
          </w:rPr>
          <w:t>m/</w:t>
        </w:r>
        <w:r w:rsidRPr="009B5522">
          <w:rPr>
            <w:rFonts w:eastAsia="Calibri"/>
            <w:color w:val="0000FF"/>
            <w:spacing w:val="-1"/>
            <w:sz w:val="24"/>
            <w:szCs w:val="24"/>
            <w:u w:val="single" w:color="0000FF"/>
          </w:rPr>
          <w:t>p</w:t>
        </w:r>
        <w:r w:rsidRPr="009B5522">
          <w:rPr>
            <w:rFonts w:eastAsia="Calibri"/>
            <w:color w:val="0000FF"/>
            <w:spacing w:val="-3"/>
            <w:sz w:val="24"/>
            <w:szCs w:val="24"/>
            <w:u w:val="single" w:color="0000FF"/>
          </w:rPr>
          <w:t>r</w:t>
        </w:r>
        <w:r w:rsidRPr="009B5522">
          <w:rPr>
            <w:rFonts w:eastAsia="Calibri"/>
            <w:color w:val="0000FF"/>
            <w:sz w:val="24"/>
            <w:szCs w:val="24"/>
            <w:u w:val="single" w:color="0000FF"/>
          </w:rPr>
          <w:t>esspas</w:t>
        </w:r>
        <w:r w:rsidRPr="009B5522">
          <w:rPr>
            <w:rFonts w:eastAsia="Calibri"/>
            <w:color w:val="0000FF"/>
            <w:spacing w:val="-3"/>
            <w:sz w:val="24"/>
            <w:szCs w:val="24"/>
            <w:u w:val="single" w:color="0000FF"/>
          </w:rPr>
          <w:t>s</w:t>
        </w:r>
        <w:r w:rsidRPr="009B5522">
          <w:rPr>
            <w:rFonts w:eastAsia="Calibri"/>
            <w:color w:val="0000FF"/>
            <w:spacing w:val="1"/>
            <w:sz w:val="24"/>
            <w:szCs w:val="24"/>
            <w:u w:val="single" w:color="0000FF"/>
          </w:rPr>
          <w:t>/</w:t>
        </w:r>
        <w:r w:rsidRPr="009B5522">
          <w:rPr>
            <w:rFonts w:eastAsia="Calibri"/>
            <w:color w:val="0000FF"/>
            <w:spacing w:val="-1"/>
            <w:sz w:val="24"/>
            <w:szCs w:val="24"/>
            <w:u w:val="single" w:color="0000FF"/>
          </w:rPr>
          <w:t>p</w:t>
        </w:r>
        <w:r w:rsidRPr="009B5522">
          <w:rPr>
            <w:rFonts w:eastAsia="Calibri"/>
            <w:color w:val="0000FF"/>
            <w:sz w:val="24"/>
            <w:szCs w:val="24"/>
            <w:u w:val="single" w:color="0000FF"/>
          </w:rPr>
          <w:t>res</w:t>
        </w:r>
        <w:r w:rsidRPr="009B5522">
          <w:rPr>
            <w:rFonts w:eastAsia="Calibri"/>
            <w:color w:val="0000FF"/>
            <w:spacing w:val="-2"/>
            <w:sz w:val="24"/>
            <w:szCs w:val="24"/>
            <w:u w:val="single" w:color="0000FF"/>
          </w:rPr>
          <w:t>s</w:t>
        </w:r>
        <w:r w:rsidRPr="009B5522">
          <w:rPr>
            <w:rFonts w:eastAsia="Calibri"/>
            <w:color w:val="0000FF"/>
            <w:sz w:val="24"/>
            <w:szCs w:val="24"/>
            <w:u w:val="single" w:color="0000FF"/>
          </w:rPr>
          <w:t>kit</w:t>
        </w:r>
        <w:r w:rsidRPr="009B5522">
          <w:rPr>
            <w:rFonts w:eastAsia="Calibri"/>
            <w:color w:val="0000FF"/>
            <w:spacing w:val="-2"/>
            <w:sz w:val="24"/>
            <w:szCs w:val="24"/>
            <w:u w:val="single" w:color="0000FF"/>
          </w:rPr>
          <w:t>s</w:t>
        </w:r>
        <w:r w:rsidRPr="009B5522">
          <w:rPr>
            <w:rFonts w:eastAsia="Calibri"/>
            <w:color w:val="0000FF"/>
            <w:spacing w:val="1"/>
            <w:sz w:val="24"/>
            <w:szCs w:val="24"/>
            <w:u w:val="single" w:color="0000FF"/>
          </w:rPr>
          <w:t>/</w:t>
        </w:r>
        <w:r w:rsidRPr="009B5522">
          <w:rPr>
            <w:rFonts w:eastAsia="Calibri"/>
            <w:color w:val="0000FF"/>
            <w:sz w:val="24"/>
            <w:szCs w:val="24"/>
            <w:u w:val="single" w:color="0000FF"/>
          </w:rPr>
          <w:t>cl</w:t>
        </w:r>
        <w:r w:rsidRPr="009B5522">
          <w:rPr>
            <w:rFonts w:eastAsia="Calibri"/>
            <w:color w:val="0000FF"/>
            <w:spacing w:val="-1"/>
            <w:sz w:val="24"/>
            <w:szCs w:val="24"/>
            <w:u w:val="single" w:color="0000FF"/>
          </w:rPr>
          <w:t>oudp</w:t>
        </w:r>
        <w:r w:rsidRPr="009B5522">
          <w:rPr>
            <w:rFonts w:eastAsia="Calibri"/>
            <w:color w:val="0000FF"/>
            <w:spacing w:val="1"/>
            <w:sz w:val="24"/>
            <w:szCs w:val="24"/>
            <w:u w:val="single" w:color="0000FF"/>
          </w:rPr>
          <w:t>o</w:t>
        </w:r>
        <w:r w:rsidRPr="009B5522">
          <w:rPr>
            <w:rFonts w:eastAsia="Calibri"/>
            <w:color w:val="0000FF"/>
            <w:sz w:val="24"/>
            <w:szCs w:val="24"/>
            <w:u w:val="single" w:color="0000FF"/>
          </w:rPr>
          <w:t>lic</w:t>
        </w:r>
        <w:r w:rsidRPr="009B5522">
          <w:rPr>
            <w:rFonts w:eastAsia="Calibri"/>
            <w:color w:val="0000FF"/>
            <w:spacing w:val="1"/>
            <w:sz w:val="24"/>
            <w:szCs w:val="24"/>
            <w:u w:val="single" w:color="0000FF"/>
          </w:rPr>
          <w:t>y</w:t>
        </w:r>
        <w:r w:rsidRPr="009B5522">
          <w:rPr>
            <w:rFonts w:eastAsia="Calibri"/>
            <w:color w:val="0000FF"/>
            <w:sz w:val="24"/>
            <w:szCs w:val="24"/>
            <w:u w:val="single" w:color="0000FF"/>
          </w:rPr>
          <w:t>/</w:t>
        </w:r>
      </w:hyperlink>
    </w:p>
    <w:p w:rsidR="004B2825" w:rsidRPr="009B5522" w:rsidRDefault="004B2825" w:rsidP="004B2825">
      <w:pPr>
        <w:spacing w:before="16" w:line="276" w:lineRule="auto"/>
        <w:ind w:left="100"/>
        <w:jc w:val="both"/>
        <w:rPr>
          <w:rFonts w:eastAsia="Calibri"/>
          <w:sz w:val="24"/>
          <w:szCs w:val="24"/>
        </w:rPr>
      </w:pPr>
      <w:r w:rsidRPr="009B5522">
        <w:rPr>
          <w:rFonts w:eastAsia="Calibri"/>
          <w:sz w:val="24"/>
          <w:szCs w:val="24"/>
        </w:rPr>
        <w:t>[2</w:t>
      </w:r>
      <w:r w:rsidRPr="009B5522">
        <w:rPr>
          <w:rFonts w:eastAsia="Calibri"/>
          <w:spacing w:val="1"/>
          <w:sz w:val="24"/>
          <w:szCs w:val="24"/>
        </w:rPr>
        <w:t>3</w:t>
      </w:r>
      <w:r w:rsidRPr="009B5522">
        <w:rPr>
          <w:rFonts w:eastAsia="Calibri"/>
          <w:sz w:val="24"/>
          <w:szCs w:val="24"/>
        </w:rPr>
        <w:t>]</w:t>
      </w:r>
      <w:r w:rsidRPr="009B5522">
        <w:rPr>
          <w:rFonts w:eastAsia="Calibri"/>
          <w:spacing w:val="1"/>
          <w:sz w:val="24"/>
          <w:szCs w:val="24"/>
        </w:rPr>
        <w:t>M</w:t>
      </w:r>
      <w:r w:rsidRPr="009B5522">
        <w:rPr>
          <w:rFonts w:eastAsia="Calibri"/>
          <w:sz w:val="24"/>
          <w:szCs w:val="24"/>
        </w:rPr>
        <w:t>., Z</w:t>
      </w:r>
      <w:r w:rsidRPr="009B5522">
        <w:rPr>
          <w:rFonts w:eastAsia="Calibri"/>
          <w:spacing w:val="-1"/>
          <w:sz w:val="24"/>
          <w:szCs w:val="24"/>
        </w:rPr>
        <w:t>h</w:t>
      </w:r>
      <w:r w:rsidRPr="009B5522">
        <w:rPr>
          <w:rFonts w:eastAsia="Calibri"/>
          <w:spacing w:val="-3"/>
          <w:sz w:val="24"/>
          <w:szCs w:val="24"/>
        </w:rPr>
        <w:t>a</w:t>
      </w:r>
      <w:r w:rsidRPr="009B5522">
        <w:rPr>
          <w:rFonts w:eastAsia="Calibri"/>
          <w:spacing w:val="1"/>
          <w:sz w:val="24"/>
          <w:szCs w:val="24"/>
        </w:rPr>
        <w:t>o</w:t>
      </w:r>
      <w:r w:rsidRPr="009B5522">
        <w:rPr>
          <w:rFonts w:eastAsia="Calibri"/>
          <w:sz w:val="24"/>
          <w:szCs w:val="24"/>
        </w:rPr>
        <w:t>,</w:t>
      </w:r>
      <w:r w:rsidRPr="009B5522">
        <w:rPr>
          <w:rFonts w:eastAsia="Calibri"/>
          <w:spacing w:val="1"/>
          <w:sz w:val="24"/>
          <w:szCs w:val="24"/>
        </w:rPr>
        <w:t>D</w:t>
      </w:r>
      <w:r w:rsidRPr="009B5522">
        <w:rPr>
          <w:rFonts w:eastAsia="Calibri"/>
          <w:sz w:val="24"/>
          <w:szCs w:val="24"/>
        </w:rPr>
        <w:t>. a</w:t>
      </w:r>
      <w:r w:rsidRPr="009B5522">
        <w:rPr>
          <w:rFonts w:eastAsia="Calibri"/>
          <w:spacing w:val="-1"/>
          <w:sz w:val="24"/>
          <w:szCs w:val="24"/>
        </w:rPr>
        <w:t>n</w:t>
      </w:r>
      <w:r w:rsidRPr="009B5522">
        <w:rPr>
          <w:rFonts w:eastAsia="Calibri"/>
          <w:sz w:val="24"/>
          <w:szCs w:val="24"/>
        </w:rPr>
        <w:t>d</w:t>
      </w:r>
      <w:r w:rsidRPr="009B5522">
        <w:rPr>
          <w:rFonts w:eastAsia="Calibri"/>
          <w:spacing w:val="1"/>
          <w:sz w:val="24"/>
          <w:szCs w:val="24"/>
        </w:rPr>
        <w:t>Y</w:t>
      </w:r>
      <w:r w:rsidRPr="009B5522">
        <w:rPr>
          <w:rFonts w:eastAsia="Calibri"/>
          <w:spacing w:val="-1"/>
          <w:sz w:val="24"/>
          <w:szCs w:val="24"/>
        </w:rPr>
        <w:t>u</w:t>
      </w:r>
      <w:r w:rsidRPr="009B5522">
        <w:rPr>
          <w:rFonts w:eastAsia="Calibri"/>
          <w:sz w:val="24"/>
          <w:szCs w:val="24"/>
        </w:rPr>
        <w:t>,Y</w:t>
      </w:r>
      <w:r w:rsidRPr="009B5522">
        <w:rPr>
          <w:rFonts w:eastAsia="Calibri"/>
          <w:spacing w:val="1"/>
          <w:sz w:val="24"/>
          <w:szCs w:val="24"/>
        </w:rPr>
        <w:t xml:space="preserve"> L</w:t>
      </w:r>
      <w:r w:rsidRPr="009B5522">
        <w:rPr>
          <w:rFonts w:eastAsia="Calibri"/>
          <w:sz w:val="24"/>
          <w:szCs w:val="24"/>
        </w:rPr>
        <w:t>i,"</w:t>
      </w:r>
      <w:r w:rsidRPr="009B5522">
        <w:rPr>
          <w:rFonts w:eastAsia="Calibri"/>
          <w:spacing w:val="-2"/>
          <w:sz w:val="24"/>
          <w:szCs w:val="24"/>
        </w:rPr>
        <w:t>T</w:t>
      </w:r>
      <w:r w:rsidRPr="009B5522">
        <w:rPr>
          <w:rFonts w:eastAsia="Calibri"/>
          <w:sz w:val="24"/>
          <w:szCs w:val="24"/>
        </w:rPr>
        <w:t>OE</w:t>
      </w:r>
      <w:r w:rsidRPr="009B5522">
        <w:rPr>
          <w:rFonts w:eastAsia="Calibri"/>
          <w:spacing w:val="1"/>
          <w:sz w:val="24"/>
          <w:szCs w:val="24"/>
        </w:rPr>
        <w:t xml:space="preserve"> D</w:t>
      </w:r>
      <w:r w:rsidRPr="009B5522">
        <w:rPr>
          <w:rFonts w:eastAsia="Calibri"/>
          <w:sz w:val="24"/>
          <w:szCs w:val="24"/>
        </w:rPr>
        <w:t>r</w:t>
      </w:r>
      <w:r w:rsidRPr="009B5522">
        <w:rPr>
          <w:rFonts w:eastAsia="Calibri"/>
          <w:spacing w:val="-3"/>
          <w:sz w:val="24"/>
          <w:szCs w:val="24"/>
        </w:rPr>
        <w:t>i</w:t>
      </w:r>
      <w:r w:rsidRPr="009B5522">
        <w:rPr>
          <w:rFonts w:eastAsia="Calibri"/>
          <w:spacing w:val="1"/>
          <w:sz w:val="24"/>
          <w:szCs w:val="24"/>
        </w:rPr>
        <w:t>v</w:t>
      </w:r>
      <w:r w:rsidRPr="009B5522">
        <w:rPr>
          <w:rFonts w:eastAsia="Calibri"/>
          <w:sz w:val="24"/>
          <w:szCs w:val="24"/>
        </w:rPr>
        <w:t>e</w:t>
      </w:r>
      <w:r w:rsidRPr="009B5522">
        <w:rPr>
          <w:rFonts w:eastAsia="Calibri"/>
          <w:spacing w:val="-2"/>
          <w:sz w:val="24"/>
          <w:szCs w:val="24"/>
        </w:rPr>
        <w:t>r</w:t>
      </w:r>
      <w:r w:rsidRPr="009B5522">
        <w:rPr>
          <w:rFonts w:eastAsia="Calibri"/>
          <w:sz w:val="24"/>
          <w:szCs w:val="24"/>
        </w:rPr>
        <w:t xml:space="preserve">s </w:t>
      </w:r>
      <w:r w:rsidRPr="009B5522">
        <w:rPr>
          <w:rFonts w:eastAsia="Calibri"/>
          <w:spacing w:val="-2"/>
          <w:sz w:val="24"/>
          <w:szCs w:val="24"/>
        </w:rPr>
        <w:t>f</w:t>
      </w:r>
      <w:r w:rsidRPr="009B5522">
        <w:rPr>
          <w:rFonts w:eastAsia="Calibri"/>
          <w:spacing w:val="1"/>
          <w:sz w:val="24"/>
          <w:szCs w:val="24"/>
        </w:rPr>
        <w:t>o</w:t>
      </w:r>
      <w:r w:rsidRPr="009B5522">
        <w:rPr>
          <w:rFonts w:eastAsia="Calibri"/>
          <w:sz w:val="24"/>
          <w:szCs w:val="24"/>
        </w:rPr>
        <w:t>r C</w:t>
      </w:r>
      <w:r w:rsidRPr="009B5522">
        <w:rPr>
          <w:rFonts w:eastAsia="Calibri"/>
          <w:spacing w:val="-3"/>
          <w:sz w:val="24"/>
          <w:szCs w:val="24"/>
        </w:rPr>
        <w:t>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w:t>
      </w:r>
      <w:r w:rsidRPr="009B5522">
        <w:rPr>
          <w:rFonts w:eastAsia="Calibri"/>
          <w:spacing w:val="1"/>
          <w:sz w:val="24"/>
          <w:szCs w:val="24"/>
        </w:rPr>
        <w:t>T</w:t>
      </w:r>
      <w:r w:rsidRPr="009B5522">
        <w:rPr>
          <w:rFonts w:eastAsia="Calibri"/>
          <w:sz w:val="24"/>
          <w:szCs w:val="24"/>
        </w:rPr>
        <w:t>ra</w:t>
      </w:r>
      <w:r w:rsidRPr="009B5522">
        <w:rPr>
          <w:rFonts w:eastAsia="Calibri"/>
          <w:spacing w:val="-1"/>
          <w:sz w:val="24"/>
          <w:szCs w:val="24"/>
        </w:rPr>
        <w:t>n</w:t>
      </w:r>
      <w:r w:rsidRPr="009B5522">
        <w:rPr>
          <w:rFonts w:eastAsia="Calibri"/>
          <w:sz w:val="24"/>
          <w:szCs w:val="24"/>
        </w:rPr>
        <w:t>s</w:t>
      </w:r>
      <w:r w:rsidRPr="009B5522">
        <w:rPr>
          <w:rFonts w:eastAsia="Calibri"/>
          <w:spacing w:val="-2"/>
          <w:sz w:val="24"/>
          <w:szCs w:val="24"/>
        </w:rPr>
        <w:t>f</w:t>
      </w:r>
      <w:r w:rsidRPr="009B5522">
        <w:rPr>
          <w:rFonts w:eastAsia="Calibri"/>
          <w:spacing w:val="1"/>
          <w:sz w:val="24"/>
          <w:szCs w:val="24"/>
        </w:rPr>
        <w:t>o</w:t>
      </w:r>
      <w:r w:rsidRPr="009B5522">
        <w:rPr>
          <w:rFonts w:eastAsia="Calibri"/>
          <w:sz w:val="24"/>
          <w:szCs w:val="24"/>
        </w:rPr>
        <w:t>r</w:t>
      </w:r>
      <w:r w:rsidRPr="009B5522">
        <w:rPr>
          <w:rFonts w:eastAsia="Calibri"/>
          <w:spacing w:val="-1"/>
          <w:sz w:val="24"/>
          <w:szCs w:val="24"/>
        </w:rPr>
        <w:t>m</w:t>
      </w:r>
      <w:r w:rsidRPr="009B5522">
        <w:rPr>
          <w:rFonts w:eastAsia="Calibri"/>
          <w:sz w:val="24"/>
          <w:szCs w:val="24"/>
        </w:rPr>
        <w:t>ati</w:t>
      </w:r>
      <w:r w:rsidRPr="009B5522">
        <w:rPr>
          <w:rFonts w:eastAsia="Calibri"/>
          <w:spacing w:val="1"/>
          <w:sz w:val="24"/>
          <w:szCs w:val="24"/>
        </w:rPr>
        <w:t>o</w:t>
      </w:r>
      <w:r w:rsidRPr="009B5522">
        <w:rPr>
          <w:rFonts w:eastAsia="Calibri"/>
          <w:spacing w:val="-3"/>
          <w:sz w:val="24"/>
          <w:szCs w:val="24"/>
        </w:rPr>
        <w:t>n</w:t>
      </w:r>
      <w:r w:rsidRPr="009B5522">
        <w:rPr>
          <w:rFonts w:eastAsia="Calibri"/>
          <w:sz w:val="24"/>
          <w:szCs w:val="24"/>
        </w:rPr>
        <w:t>:</w:t>
      </w:r>
      <w:r w:rsidRPr="009B5522">
        <w:rPr>
          <w:rFonts w:eastAsia="Calibri"/>
          <w:spacing w:val="1"/>
          <w:sz w:val="24"/>
          <w:szCs w:val="24"/>
        </w:rPr>
        <w:t>D</w:t>
      </w:r>
      <w:r w:rsidRPr="009B5522">
        <w:rPr>
          <w:rFonts w:eastAsia="Calibri"/>
          <w:sz w:val="24"/>
          <w:szCs w:val="24"/>
        </w:rPr>
        <w:t>ire</w:t>
      </w:r>
      <w:r w:rsidRPr="009B5522">
        <w:rPr>
          <w:rFonts w:eastAsia="Calibri"/>
          <w:spacing w:val="-2"/>
          <w:sz w:val="24"/>
          <w:szCs w:val="24"/>
        </w:rPr>
        <w:t>c</w:t>
      </w:r>
      <w:r w:rsidRPr="009B5522">
        <w:rPr>
          <w:rFonts w:eastAsia="Calibri"/>
          <w:sz w:val="24"/>
          <w:szCs w:val="24"/>
        </w:rPr>
        <w:t>t</w:t>
      </w:r>
      <w:r w:rsidRPr="009B5522">
        <w:rPr>
          <w:rFonts w:eastAsia="Calibri"/>
          <w:spacing w:val="-1"/>
          <w:sz w:val="24"/>
          <w:szCs w:val="24"/>
        </w:rPr>
        <w:t>o</w:t>
      </w:r>
      <w:r w:rsidRPr="009B5522">
        <w:rPr>
          <w:rFonts w:eastAsia="Calibri"/>
          <w:sz w:val="24"/>
          <w:szCs w:val="24"/>
        </w:rPr>
        <w:t>r Tr</w:t>
      </w:r>
      <w:r w:rsidRPr="009B5522">
        <w:rPr>
          <w:rFonts w:eastAsia="Calibri"/>
          <w:spacing w:val="-1"/>
          <w:sz w:val="24"/>
          <w:szCs w:val="24"/>
        </w:rPr>
        <w:t>u</w:t>
      </w:r>
      <w:r w:rsidRPr="009B5522">
        <w:rPr>
          <w:rFonts w:eastAsia="Calibri"/>
          <w:sz w:val="24"/>
          <w:szCs w:val="24"/>
        </w:rPr>
        <w:t>s</w:t>
      </w:r>
      <w:r w:rsidRPr="009B5522">
        <w:rPr>
          <w:rFonts w:eastAsia="Calibri"/>
          <w:spacing w:val="6"/>
          <w:sz w:val="24"/>
          <w:szCs w:val="24"/>
        </w:rPr>
        <w:t>t</w:t>
      </w:r>
      <w:r w:rsidRPr="009B5522">
        <w:rPr>
          <w:rFonts w:eastAsia="Calibri"/>
          <w:spacing w:val="-2"/>
          <w:sz w:val="24"/>
          <w:szCs w:val="24"/>
        </w:rPr>
        <w:t>-</w:t>
      </w:r>
      <w:r w:rsidRPr="009B5522">
        <w:rPr>
          <w:rFonts w:eastAsia="Calibri"/>
          <w:spacing w:val="1"/>
          <w:sz w:val="24"/>
          <w:szCs w:val="24"/>
        </w:rPr>
        <w:t>M</w:t>
      </w:r>
      <w:r w:rsidRPr="009B5522">
        <w:rPr>
          <w:rFonts w:eastAsia="Calibri"/>
          <w:sz w:val="24"/>
          <w:szCs w:val="24"/>
        </w:rPr>
        <w:t>ed</w:t>
      </w:r>
      <w:r w:rsidRPr="009B5522">
        <w:rPr>
          <w:rFonts w:eastAsia="Calibri"/>
          <w:spacing w:val="-1"/>
          <w:sz w:val="24"/>
          <w:szCs w:val="24"/>
        </w:rPr>
        <w:t>i</w:t>
      </w:r>
      <w:r w:rsidRPr="009B5522">
        <w:rPr>
          <w:rFonts w:eastAsia="Calibri"/>
          <w:sz w:val="24"/>
          <w:szCs w:val="24"/>
        </w:rPr>
        <w:t>a</w:t>
      </w:r>
      <w:r w:rsidRPr="009B5522">
        <w:rPr>
          <w:rFonts w:eastAsia="Calibri"/>
          <w:spacing w:val="-2"/>
          <w:sz w:val="24"/>
          <w:szCs w:val="24"/>
        </w:rPr>
        <w:t>t</w:t>
      </w:r>
      <w:r w:rsidRPr="009B5522">
        <w:rPr>
          <w:rFonts w:eastAsia="Calibri"/>
          <w:sz w:val="24"/>
          <w:szCs w:val="24"/>
        </w:rPr>
        <w:t>ed?,"</w:t>
      </w:r>
      <w:r w:rsidRPr="009B5522">
        <w:rPr>
          <w:rFonts w:eastAsia="Calibri"/>
          <w:i/>
          <w:sz w:val="24"/>
          <w:szCs w:val="24"/>
        </w:rPr>
        <w:t>Asia</w:t>
      </w:r>
      <w:r w:rsidRPr="009B5522">
        <w:rPr>
          <w:rFonts w:eastAsia="Calibri"/>
          <w:i/>
          <w:spacing w:val="1"/>
          <w:sz w:val="24"/>
          <w:szCs w:val="24"/>
        </w:rPr>
        <w:t>P</w:t>
      </w:r>
      <w:r w:rsidRPr="009B5522">
        <w:rPr>
          <w:rFonts w:eastAsia="Calibri"/>
          <w:i/>
          <w:spacing w:val="-1"/>
          <w:sz w:val="24"/>
          <w:szCs w:val="24"/>
        </w:rPr>
        <w:t>a</w:t>
      </w:r>
      <w:r w:rsidRPr="009B5522">
        <w:rPr>
          <w:rFonts w:eastAsia="Calibri"/>
          <w:i/>
          <w:sz w:val="24"/>
          <w:szCs w:val="24"/>
        </w:rPr>
        <w:t>c</w:t>
      </w:r>
      <w:r w:rsidRPr="009B5522">
        <w:rPr>
          <w:rFonts w:eastAsia="Calibri"/>
          <w:i/>
          <w:spacing w:val="-1"/>
          <w:sz w:val="24"/>
          <w:szCs w:val="24"/>
        </w:rPr>
        <w:t>i</w:t>
      </w:r>
      <w:r w:rsidRPr="009B5522">
        <w:rPr>
          <w:rFonts w:eastAsia="Calibri"/>
          <w:i/>
          <w:sz w:val="24"/>
          <w:szCs w:val="24"/>
        </w:rPr>
        <w:t>ficJ</w:t>
      </w:r>
      <w:r w:rsidRPr="009B5522">
        <w:rPr>
          <w:rFonts w:eastAsia="Calibri"/>
          <w:i/>
          <w:spacing w:val="-1"/>
          <w:sz w:val="24"/>
          <w:szCs w:val="24"/>
        </w:rPr>
        <w:t>ou</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 xml:space="preserve">l of </w:t>
      </w:r>
      <w:r w:rsidRPr="009B5522">
        <w:rPr>
          <w:rFonts w:eastAsia="Calibri"/>
          <w:i/>
          <w:spacing w:val="1"/>
          <w:sz w:val="24"/>
          <w:szCs w:val="24"/>
        </w:rPr>
        <w:t>M</w:t>
      </w:r>
      <w:r w:rsidRPr="009B5522">
        <w:rPr>
          <w:rFonts w:eastAsia="Calibri"/>
          <w:i/>
          <w:spacing w:val="-3"/>
          <w:sz w:val="24"/>
          <w:szCs w:val="24"/>
        </w:rPr>
        <w:t>a</w:t>
      </w:r>
      <w:r w:rsidRPr="009B5522">
        <w:rPr>
          <w:rFonts w:eastAsia="Calibri"/>
          <w:i/>
          <w:spacing w:val="1"/>
          <w:sz w:val="24"/>
          <w:szCs w:val="24"/>
        </w:rPr>
        <w:t>r</w:t>
      </w:r>
      <w:r w:rsidRPr="009B5522">
        <w:rPr>
          <w:rFonts w:eastAsia="Calibri"/>
          <w:i/>
          <w:sz w:val="24"/>
          <w:szCs w:val="24"/>
        </w:rPr>
        <w:t>k</w:t>
      </w:r>
      <w:r w:rsidRPr="009B5522">
        <w:rPr>
          <w:rFonts w:eastAsia="Calibri"/>
          <w:i/>
          <w:spacing w:val="-2"/>
          <w:sz w:val="24"/>
          <w:szCs w:val="24"/>
        </w:rPr>
        <w:t>e</w:t>
      </w:r>
      <w:r w:rsidRPr="009B5522">
        <w:rPr>
          <w:rFonts w:eastAsia="Calibri"/>
          <w:i/>
          <w:sz w:val="24"/>
          <w:szCs w:val="24"/>
        </w:rPr>
        <w:t>ti</w:t>
      </w:r>
      <w:r w:rsidRPr="009B5522">
        <w:rPr>
          <w:rFonts w:eastAsia="Calibri"/>
          <w:i/>
          <w:spacing w:val="-3"/>
          <w:sz w:val="24"/>
          <w:szCs w:val="24"/>
        </w:rPr>
        <w:t>n</w:t>
      </w:r>
      <w:r w:rsidRPr="009B5522">
        <w:rPr>
          <w:rFonts w:eastAsia="Calibri"/>
          <w:i/>
          <w:sz w:val="24"/>
          <w:szCs w:val="24"/>
        </w:rPr>
        <w:t>ga</w:t>
      </w:r>
      <w:r w:rsidRPr="009B5522">
        <w:rPr>
          <w:rFonts w:eastAsia="Calibri"/>
          <w:i/>
          <w:spacing w:val="-1"/>
          <w:sz w:val="24"/>
          <w:szCs w:val="24"/>
        </w:rPr>
        <w:t>n</w:t>
      </w:r>
      <w:r w:rsidRPr="009B5522">
        <w:rPr>
          <w:rFonts w:eastAsia="Calibri"/>
          <w:i/>
          <w:sz w:val="24"/>
          <w:szCs w:val="24"/>
        </w:rPr>
        <w:t>d</w:t>
      </w:r>
      <w:r w:rsidRPr="009B5522">
        <w:rPr>
          <w:rFonts w:eastAsia="Calibri"/>
          <w:i/>
          <w:spacing w:val="1"/>
          <w:sz w:val="24"/>
          <w:szCs w:val="24"/>
        </w:rPr>
        <w:t>L</w:t>
      </w:r>
      <w:r w:rsidRPr="009B5522">
        <w:rPr>
          <w:rFonts w:eastAsia="Calibri"/>
          <w:i/>
          <w:sz w:val="24"/>
          <w:szCs w:val="24"/>
        </w:rPr>
        <w:t>o</w:t>
      </w:r>
      <w:r w:rsidRPr="009B5522">
        <w:rPr>
          <w:rFonts w:eastAsia="Calibri"/>
          <w:i/>
          <w:spacing w:val="-1"/>
          <w:sz w:val="24"/>
          <w:szCs w:val="24"/>
        </w:rPr>
        <w:t>g</w:t>
      </w:r>
      <w:r w:rsidRPr="009B5522">
        <w:rPr>
          <w:rFonts w:eastAsia="Calibri"/>
          <w:i/>
          <w:spacing w:val="1"/>
          <w:sz w:val="24"/>
          <w:szCs w:val="24"/>
        </w:rPr>
        <w:t>i</w:t>
      </w:r>
      <w:r w:rsidRPr="009B5522">
        <w:rPr>
          <w:rFonts w:eastAsia="Calibri"/>
          <w:i/>
          <w:sz w:val="24"/>
          <w:szCs w:val="24"/>
        </w:rPr>
        <w:t>s</w:t>
      </w:r>
      <w:r w:rsidRPr="009B5522">
        <w:rPr>
          <w:rFonts w:eastAsia="Calibri"/>
          <w:i/>
          <w:spacing w:val="1"/>
          <w:sz w:val="24"/>
          <w:szCs w:val="24"/>
        </w:rPr>
        <w:t>t</w:t>
      </w:r>
      <w:r w:rsidRPr="009B5522">
        <w:rPr>
          <w:rFonts w:eastAsia="Calibri"/>
          <w:i/>
          <w:sz w:val="24"/>
          <w:szCs w:val="24"/>
        </w:rPr>
        <w:t>i</w:t>
      </w:r>
      <w:r w:rsidRPr="009B5522">
        <w:rPr>
          <w:rFonts w:eastAsia="Calibri"/>
          <w:i/>
          <w:spacing w:val="-1"/>
          <w:sz w:val="24"/>
          <w:szCs w:val="24"/>
        </w:rPr>
        <w:t>c</w:t>
      </w:r>
      <w:r w:rsidRPr="009B5522">
        <w:rPr>
          <w:rFonts w:eastAsia="Calibri"/>
          <w:i/>
          <w:spacing w:val="1"/>
          <w:sz w:val="24"/>
          <w:szCs w:val="24"/>
        </w:rPr>
        <w:t>s</w:t>
      </w:r>
      <w:r w:rsidRPr="009B5522">
        <w:rPr>
          <w:rFonts w:eastAsia="Calibri"/>
          <w:sz w:val="24"/>
          <w:szCs w:val="24"/>
        </w:rPr>
        <w:t>, p</w:t>
      </w:r>
      <w:r w:rsidRPr="009B5522">
        <w:rPr>
          <w:rFonts w:eastAsia="Calibri"/>
          <w:spacing w:val="-1"/>
          <w:sz w:val="24"/>
          <w:szCs w:val="24"/>
        </w:rPr>
        <w:t>p</w:t>
      </w:r>
      <w:r w:rsidRPr="009B5522">
        <w:rPr>
          <w:rFonts w:eastAsia="Calibri"/>
          <w:sz w:val="24"/>
          <w:szCs w:val="24"/>
        </w:rPr>
        <w:t>.</w:t>
      </w:r>
      <w:r w:rsidRPr="009B5522">
        <w:rPr>
          <w:rFonts w:eastAsia="Calibri"/>
          <w:spacing w:val="1"/>
          <w:sz w:val="24"/>
          <w:szCs w:val="24"/>
        </w:rPr>
        <w:t>2</w:t>
      </w:r>
      <w:r w:rsidRPr="009B5522">
        <w:rPr>
          <w:rFonts w:eastAsia="Calibri"/>
          <w:spacing w:val="-2"/>
          <w:sz w:val="24"/>
          <w:szCs w:val="24"/>
        </w:rPr>
        <w:t>2</w:t>
      </w:r>
      <w:r w:rsidRPr="009B5522">
        <w:rPr>
          <w:rFonts w:eastAsia="Calibri"/>
          <w:spacing w:val="1"/>
          <w:sz w:val="24"/>
          <w:szCs w:val="24"/>
        </w:rPr>
        <w:t>6</w:t>
      </w:r>
      <w:r w:rsidRPr="009B5522">
        <w:rPr>
          <w:rFonts w:eastAsia="Calibri"/>
          <w:sz w:val="24"/>
          <w:szCs w:val="24"/>
        </w:rPr>
        <w:t>-</w:t>
      </w:r>
      <w:r w:rsidRPr="009B5522">
        <w:rPr>
          <w:rFonts w:eastAsia="Calibri"/>
          <w:spacing w:val="-2"/>
          <w:sz w:val="24"/>
          <w:szCs w:val="24"/>
        </w:rPr>
        <w:t>24</w:t>
      </w:r>
      <w:r w:rsidRPr="009B5522">
        <w:rPr>
          <w:rFonts w:eastAsia="Calibri"/>
          <w:spacing w:val="1"/>
          <w:sz w:val="24"/>
          <w:szCs w:val="24"/>
        </w:rPr>
        <w:t>8</w:t>
      </w:r>
      <w:r w:rsidRPr="009B5522">
        <w:rPr>
          <w:rFonts w:eastAsia="Calibri"/>
          <w:sz w:val="24"/>
          <w:szCs w:val="24"/>
        </w:rPr>
        <w:t xml:space="preserve">, </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15</w:t>
      </w:r>
      <w:r w:rsidRPr="009B5522">
        <w:rPr>
          <w:rFonts w:eastAsia="Calibri"/>
          <w:sz w:val="24"/>
          <w:szCs w:val="24"/>
        </w:rPr>
        <w:t>.</w:t>
      </w:r>
    </w:p>
    <w:p w:rsidR="004B2825" w:rsidRDefault="004B2825" w:rsidP="004B2825">
      <w:pPr>
        <w:spacing w:line="276" w:lineRule="auto"/>
        <w:ind w:left="518" w:right="418" w:hanging="418"/>
        <w:jc w:val="both"/>
        <w:rPr>
          <w:rFonts w:eastAsia="Calibri"/>
          <w:color w:val="0000FF"/>
          <w:sz w:val="24"/>
          <w:szCs w:val="24"/>
          <w:u w:val="single" w:color="0000FF"/>
        </w:rPr>
      </w:pPr>
      <w:r w:rsidRPr="009B5522">
        <w:rPr>
          <w:rFonts w:eastAsia="Calibri"/>
          <w:sz w:val="24"/>
          <w:szCs w:val="24"/>
        </w:rPr>
        <w:t>[2</w:t>
      </w:r>
      <w:r w:rsidRPr="009B5522">
        <w:rPr>
          <w:rFonts w:eastAsia="Calibri"/>
          <w:spacing w:val="1"/>
          <w:sz w:val="24"/>
          <w:szCs w:val="24"/>
        </w:rPr>
        <w:t>4</w:t>
      </w:r>
      <w:r w:rsidRPr="009B5522">
        <w:rPr>
          <w:rFonts w:eastAsia="Calibri"/>
          <w:sz w:val="24"/>
          <w:szCs w:val="24"/>
        </w:rPr>
        <w:t>]K</w:t>
      </w:r>
      <w:r w:rsidRPr="009B5522">
        <w:rPr>
          <w:rFonts w:eastAsia="Calibri"/>
          <w:spacing w:val="1"/>
          <w:sz w:val="24"/>
          <w:szCs w:val="24"/>
        </w:rPr>
        <w:t>e</w:t>
      </w:r>
      <w:r w:rsidRPr="009B5522">
        <w:rPr>
          <w:rFonts w:eastAsia="Calibri"/>
          <w:sz w:val="24"/>
          <w:szCs w:val="24"/>
        </w:rPr>
        <w:t>ith</w:t>
      </w:r>
      <w:r w:rsidRPr="009B5522">
        <w:rPr>
          <w:rFonts w:eastAsia="Calibri"/>
          <w:spacing w:val="1"/>
          <w:sz w:val="24"/>
          <w:szCs w:val="24"/>
        </w:rPr>
        <w:t>D</w:t>
      </w:r>
      <w:r w:rsidRPr="009B5522">
        <w:rPr>
          <w:rFonts w:eastAsia="Calibri"/>
          <w:sz w:val="24"/>
          <w:szCs w:val="24"/>
        </w:rPr>
        <w:t>. F</w:t>
      </w:r>
      <w:r w:rsidRPr="009B5522">
        <w:rPr>
          <w:rFonts w:eastAsia="Calibri"/>
          <w:spacing w:val="-2"/>
          <w:sz w:val="24"/>
          <w:szCs w:val="24"/>
        </w:rPr>
        <w:t>o</w:t>
      </w:r>
      <w:r w:rsidRPr="009B5522">
        <w:rPr>
          <w:rFonts w:eastAsia="Calibri"/>
          <w:spacing w:val="1"/>
          <w:sz w:val="24"/>
          <w:szCs w:val="24"/>
        </w:rPr>
        <w:t>o</w:t>
      </w:r>
      <w:r w:rsidRPr="009B5522">
        <w:rPr>
          <w:rFonts w:eastAsia="Calibri"/>
          <w:spacing w:val="-2"/>
          <w:sz w:val="24"/>
          <w:szCs w:val="24"/>
        </w:rPr>
        <w:t>t</w:t>
      </w:r>
      <w:r w:rsidRPr="009B5522">
        <w:rPr>
          <w:rFonts w:eastAsia="Calibri"/>
          <w:sz w:val="24"/>
          <w:szCs w:val="24"/>
        </w:rPr>
        <w:t>e. (</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w:t>
      </w:r>
      <w:r w:rsidRPr="009B5522">
        <w:rPr>
          <w:rFonts w:eastAsia="Calibri"/>
          <w:spacing w:val="-2"/>
          <w:sz w:val="24"/>
          <w:szCs w:val="24"/>
        </w:rPr>
        <w:t>7</w:t>
      </w:r>
      <w:r w:rsidRPr="009B5522">
        <w:rPr>
          <w:rFonts w:eastAsia="Calibri"/>
          <w:sz w:val="24"/>
          <w:szCs w:val="24"/>
        </w:rPr>
        <w:t>, J</w:t>
      </w:r>
      <w:r w:rsidRPr="009B5522">
        <w:rPr>
          <w:rFonts w:eastAsia="Calibri"/>
          <w:spacing w:val="-1"/>
          <w:sz w:val="24"/>
          <w:szCs w:val="24"/>
        </w:rPr>
        <w:t>un</w:t>
      </w:r>
      <w:r w:rsidRPr="009B5522">
        <w:rPr>
          <w:rFonts w:eastAsia="Calibri"/>
          <w:sz w:val="24"/>
          <w:szCs w:val="24"/>
        </w:rPr>
        <w:t>e</w:t>
      </w:r>
      <w:r w:rsidRPr="009B5522">
        <w:rPr>
          <w:rFonts w:eastAsia="Calibri"/>
          <w:spacing w:val="1"/>
          <w:sz w:val="24"/>
          <w:szCs w:val="24"/>
        </w:rPr>
        <w:t>2</w:t>
      </w:r>
      <w:r w:rsidRPr="009B5522">
        <w:rPr>
          <w:rFonts w:eastAsia="Calibri"/>
          <w:spacing w:val="-2"/>
          <w:sz w:val="24"/>
          <w:szCs w:val="24"/>
        </w:rPr>
        <w:t>2</w:t>
      </w:r>
      <w:r w:rsidRPr="009B5522">
        <w:rPr>
          <w:rFonts w:eastAsia="Calibri"/>
          <w:sz w:val="24"/>
          <w:szCs w:val="24"/>
        </w:rPr>
        <w:t>)</w:t>
      </w:r>
      <w:r w:rsidRPr="009B5522">
        <w:rPr>
          <w:rFonts w:eastAsia="Calibri"/>
          <w:spacing w:val="-1"/>
          <w:sz w:val="24"/>
          <w:szCs w:val="24"/>
        </w:rPr>
        <w:t>d</w:t>
      </w:r>
      <w:r w:rsidRPr="009B5522">
        <w:rPr>
          <w:rFonts w:eastAsia="Calibri"/>
          <w:sz w:val="24"/>
          <w:szCs w:val="24"/>
        </w:rPr>
        <w:t>at</w:t>
      </w:r>
      <w:r w:rsidRPr="009B5522">
        <w:rPr>
          <w:rFonts w:eastAsia="Calibri"/>
          <w:spacing w:val="-2"/>
          <w:sz w:val="24"/>
          <w:szCs w:val="24"/>
        </w:rPr>
        <w:t>a</w:t>
      </w:r>
      <w:r w:rsidRPr="009B5522">
        <w:rPr>
          <w:rFonts w:eastAsia="Calibri"/>
          <w:spacing w:val="1"/>
          <w:sz w:val="24"/>
          <w:szCs w:val="24"/>
        </w:rPr>
        <w:t>v</w:t>
      </w:r>
      <w:r w:rsidRPr="009B5522">
        <w:rPr>
          <w:rFonts w:eastAsia="Calibri"/>
          <w:sz w:val="24"/>
          <w:szCs w:val="24"/>
        </w:rPr>
        <w:t>ers</w:t>
      </w:r>
      <w:r w:rsidRPr="009B5522">
        <w:rPr>
          <w:rFonts w:eastAsia="Calibri"/>
          <w:spacing w:val="-2"/>
          <w:sz w:val="24"/>
          <w:szCs w:val="24"/>
        </w:rPr>
        <w:t>i</w:t>
      </w:r>
      <w:r w:rsidRPr="009B5522">
        <w:rPr>
          <w:rFonts w:eastAsia="Calibri"/>
          <w:sz w:val="24"/>
          <w:szCs w:val="24"/>
        </w:rPr>
        <w:t>t</w:t>
      </w:r>
      <w:r w:rsidRPr="009B5522">
        <w:rPr>
          <w:rFonts w:eastAsia="Calibri"/>
          <w:spacing w:val="1"/>
          <w:sz w:val="24"/>
          <w:szCs w:val="24"/>
        </w:rPr>
        <w:t>y</w:t>
      </w:r>
      <w:r w:rsidRPr="009B5522">
        <w:rPr>
          <w:rFonts w:eastAsia="Calibri"/>
          <w:sz w:val="24"/>
          <w:szCs w:val="24"/>
        </w:rPr>
        <w:t>. [O</w:t>
      </w:r>
      <w:r w:rsidRPr="009B5522">
        <w:rPr>
          <w:rFonts w:eastAsia="Calibri"/>
          <w:spacing w:val="-1"/>
          <w:sz w:val="24"/>
          <w:szCs w:val="24"/>
        </w:rPr>
        <w:t>n</w:t>
      </w:r>
      <w:r w:rsidRPr="009B5522">
        <w:rPr>
          <w:rFonts w:eastAsia="Calibri"/>
          <w:sz w:val="24"/>
          <w:szCs w:val="24"/>
        </w:rPr>
        <w:t>li</w:t>
      </w:r>
      <w:r w:rsidRPr="009B5522">
        <w:rPr>
          <w:rFonts w:eastAsia="Calibri"/>
          <w:spacing w:val="-1"/>
          <w:sz w:val="24"/>
          <w:szCs w:val="24"/>
        </w:rPr>
        <w:t>n</w:t>
      </w:r>
      <w:r w:rsidRPr="009B5522">
        <w:rPr>
          <w:rFonts w:eastAsia="Calibri"/>
          <w:sz w:val="24"/>
          <w:szCs w:val="24"/>
        </w:rPr>
        <w:t>e].</w:t>
      </w:r>
      <w:hyperlink r:id="rId85">
        <w:r w:rsidRPr="009B5522">
          <w:rPr>
            <w:rFonts w:eastAsia="Calibri"/>
            <w:color w:val="0000FF"/>
            <w:spacing w:val="-3"/>
            <w:sz w:val="24"/>
            <w:szCs w:val="24"/>
            <w:u w:val="single" w:color="0000FF"/>
          </w:rPr>
          <w:t>h</w:t>
        </w:r>
        <w:r w:rsidRPr="009B5522">
          <w:rPr>
            <w:rFonts w:eastAsia="Calibri"/>
            <w:color w:val="0000FF"/>
            <w:sz w:val="24"/>
            <w:szCs w:val="24"/>
            <w:u w:val="single" w:color="0000FF"/>
          </w:rPr>
          <w:t>t</w:t>
        </w:r>
        <w:r w:rsidRPr="009B5522">
          <w:rPr>
            <w:rFonts w:eastAsia="Calibri"/>
            <w:color w:val="0000FF"/>
            <w:spacing w:val="1"/>
            <w:sz w:val="24"/>
            <w:szCs w:val="24"/>
            <w:u w:val="single" w:color="0000FF"/>
          </w:rPr>
          <w:t>t</w:t>
        </w:r>
        <w:r w:rsidRPr="009B5522">
          <w:rPr>
            <w:rFonts w:eastAsia="Calibri"/>
            <w:color w:val="0000FF"/>
            <w:spacing w:val="-1"/>
            <w:sz w:val="24"/>
            <w:szCs w:val="24"/>
            <w:u w:val="single" w:color="0000FF"/>
          </w:rPr>
          <w:t>p</w:t>
        </w:r>
        <w:r w:rsidRPr="009B5522">
          <w:rPr>
            <w:rFonts w:eastAsia="Calibri"/>
            <w:color w:val="0000FF"/>
            <w:sz w:val="24"/>
            <w:szCs w:val="24"/>
            <w:u w:val="single" w:color="0000FF"/>
          </w:rPr>
          <w:t>s</w:t>
        </w:r>
        <w:r w:rsidRPr="009B5522">
          <w:rPr>
            <w:rFonts w:eastAsia="Calibri"/>
            <w:color w:val="0000FF"/>
            <w:spacing w:val="-1"/>
            <w:sz w:val="24"/>
            <w:szCs w:val="24"/>
            <w:u w:val="single" w:color="0000FF"/>
          </w:rPr>
          <w:t>:</w:t>
        </w:r>
        <w:r w:rsidRPr="009B5522">
          <w:rPr>
            <w:rFonts w:eastAsia="Calibri"/>
            <w:color w:val="0000FF"/>
            <w:spacing w:val="1"/>
            <w:sz w:val="24"/>
            <w:szCs w:val="24"/>
            <w:u w:val="single" w:color="0000FF"/>
          </w:rPr>
          <w:t>/</w:t>
        </w:r>
        <w:r w:rsidRPr="009B5522">
          <w:rPr>
            <w:rFonts w:eastAsia="Calibri"/>
            <w:color w:val="0000FF"/>
            <w:spacing w:val="-1"/>
            <w:sz w:val="24"/>
            <w:szCs w:val="24"/>
            <w:u w:val="single" w:color="0000FF"/>
          </w:rPr>
          <w:t>/</w:t>
        </w:r>
        <w:r w:rsidRPr="009B5522">
          <w:rPr>
            <w:rFonts w:eastAsia="Calibri"/>
            <w:color w:val="0000FF"/>
            <w:sz w:val="24"/>
            <w:szCs w:val="24"/>
            <w:u w:val="single" w:color="0000FF"/>
          </w:rPr>
          <w:t>w</w:t>
        </w:r>
        <w:r w:rsidRPr="009B5522">
          <w:rPr>
            <w:rFonts w:eastAsia="Calibri"/>
            <w:color w:val="0000FF"/>
            <w:spacing w:val="-1"/>
            <w:sz w:val="24"/>
            <w:szCs w:val="24"/>
            <w:u w:val="single" w:color="0000FF"/>
          </w:rPr>
          <w:t>w</w:t>
        </w:r>
        <w:r w:rsidRPr="009B5522">
          <w:rPr>
            <w:rFonts w:eastAsia="Calibri"/>
            <w:color w:val="0000FF"/>
            <w:sz w:val="24"/>
            <w:szCs w:val="24"/>
            <w:u w:val="single" w:color="0000FF"/>
          </w:rPr>
          <w:t>w.d</w:t>
        </w:r>
        <w:r w:rsidRPr="009B5522">
          <w:rPr>
            <w:rFonts w:eastAsia="Calibri"/>
            <w:color w:val="0000FF"/>
            <w:spacing w:val="-1"/>
            <w:sz w:val="24"/>
            <w:szCs w:val="24"/>
            <w:u w:val="single" w:color="0000FF"/>
          </w:rPr>
          <w:t>a</w:t>
        </w:r>
        <w:r w:rsidRPr="009B5522">
          <w:rPr>
            <w:rFonts w:eastAsia="Calibri"/>
            <w:color w:val="0000FF"/>
            <w:sz w:val="24"/>
            <w:szCs w:val="24"/>
            <w:u w:val="single" w:color="0000FF"/>
          </w:rPr>
          <w:t>ta</w:t>
        </w:r>
        <w:r w:rsidRPr="009B5522">
          <w:rPr>
            <w:rFonts w:eastAsia="Calibri"/>
            <w:color w:val="0000FF"/>
            <w:spacing w:val="-1"/>
            <w:sz w:val="24"/>
            <w:szCs w:val="24"/>
            <w:u w:val="single" w:color="0000FF"/>
          </w:rPr>
          <w:t>v</w:t>
        </w:r>
        <w:r w:rsidRPr="009B5522">
          <w:rPr>
            <w:rFonts w:eastAsia="Calibri"/>
            <w:color w:val="0000FF"/>
            <w:sz w:val="24"/>
            <w:szCs w:val="24"/>
            <w:u w:val="single" w:color="0000FF"/>
          </w:rPr>
          <w:t>ersi</w:t>
        </w:r>
        <w:r w:rsidRPr="009B5522">
          <w:rPr>
            <w:rFonts w:eastAsia="Calibri"/>
            <w:color w:val="0000FF"/>
            <w:spacing w:val="-2"/>
            <w:sz w:val="24"/>
            <w:szCs w:val="24"/>
            <w:u w:val="single" w:color="0000FF"/>
          </w:rPr>
          <w:t>t</w:t>
        </w:r>
        <w:r w:rsidRPr="009B5522">
          <w:rPr>
            <w:rFonts w:eastAsia="Calibri"/>
            <w:color w:val="0000FF"/>
            <w:spacing w:val="1"/>
            <w:sz w:val="24"/>
            <w:szCs w:val="24"/>
            <w:u w:val="single" w:color="0000FF"/>
          </w:rPr>
          <w:t>y</w:t>
        </w:r>
        <w:r w:rsidRPr="009B5522">
          <w:rPr>
            <w:rFonts w:eastAsia="Calibri"/>
            <w:color w:val="0000FF"/>
            <w:sz w:val="24"/>
            <w:szCs w:val="24"/>
            <w:u w:val="single" w:color="0000FF"/>
          </w:rPr>
          <w:t>.</w:t>
        </w:r>
        <w:r w:rsidRPr="009B5522">
          <w:rPr>
            <w:rFonts w:eastAsia="Calibri"/>
            <w:color w:val="0000FF"/>
            <w:spacing w:val="-1"/>
            <w:sz w:val="24"/>
            <w:szCs w:val="24"/>
            <w:u w:val="single" w:color="0000FF"/>
          </w:rPr>
          <w:t>n</w:t>
        </w:r>
        <w:r w:rsidRPr="009B5522">
          <w:rPr>
            <w:rFonts w:eastAsia="Calibri"/>
            <w:color w:val="0000FF"/>
            <w:sz w:val="24"/>
            <w:szCs w:val="24"/>
            <w:u w:val="single" w:color="0000FF"/>
          </w:rPr>
          <w:t>e</w:t>
        </w:r>
        <w:r w:rsidRPr="009B5522">
          <w:rPr>
            <w:rFonts w:eastAsia="Calibri"/>
            <w:color w:val="0000FF"/>
            <w:spacing w:val="-1"/>
            <w:sz w:val="24"/>
            <w:szCs w:val="24"/>
            <w:u w:val="single" w:color="0000FF"/>
          </w:rPr>
          <w:t>t</w:t>
        </w:r>
        <w:r w:rsidRPr="009B5522">
          <w:rPr>
            <w:rFonts w:eastAsia="Calibri"/>
            <w:color w:val="0000FF"/>
            <w:spacing w:val="1"/>
            <w:sz w:val="24"/>
            <w:szCs w:val="24"/>
            <w:u w:val="single" w:color="0000FF"/>
          </w:rPr>
          <w:t>/</w:t>
        </w:r>
        <w:r w:rsidRPr="009B5522">
          <w:rPr>
            <w:rFonts w:eastAsia="Calibri"/>
            <w:color w:val="0000FF"/>
            <w:spacing w:val="-1"/>
            <w:sz w:val="24"/>
            <w:szCs w:val="24"/>
            <w:u w:val="single" w:color="0000FF"/>
          </w:rPr>
          <w:t>b</w:t>
        </w:r>
        <w:r w:rsidRPr="009B5522">
          <w:rPr>
            <w:rFonts w:eastAsia="Calibri"/>
            <w:color w:val="0000FF"/>
            <w:sz w:val="24"/>
            <w:szCs w:val="24"/>
            <w:u w:val="single" w:color="0000FF"/>
          </w:rPr>
          <w:t>rie</w:t>
        </w:r>
        <w:r w:rsidRPr="009B5522">
          <w:rPr>
            <w:rFonts w:eastAsia="Calibri"/>
            <w:color w:val="0000FF"/>
            <w:spacing w:val="1"/>
            <w:sz w:val="24"/>
            <w:szCs w:val="24"/>
            <w:u w:val="single" w:color="0000FF"/>
          </w:rPr>
          <w:t>f</w:t>
        </w:r>
        <w:r w:rsidRPr="009B5522">
          <w:rPr>
            <w:rFonts w:eastAsia="Calibri"/>
            <w:color w:val="0000FF"/>
            <w:sz w:val="24"/>
            <w:szCs w:val="24"/>
            <w:u w:val="single" w:color="0000FF"/>
          </w:rPr>
          <w:t>-</w:t>
        </w:r>
        <w:r w:rsidRPr="009B5522">
          <w:rPr>
            <w:rFonts w:eastAsia="Calibri"/>
            <w:color w:val="0000FF"/>
            <w:spacing w:val="-1"/>
            <w:sz w:val="24"/>
            <w:szCs w:val="24"/>
            <w:u w:val="single" w:color="0000FF"/>
          </w:rPr>
          <w:t>h</w:t>
        </w:r>
        <w:r w:rsidRPr="009B5522">
          <w:rPr>
            <w:rFonts w:eastAsia="Calibri"/>
            <w:color w:val="0000FF"/>
            <w:sz w:val="24"/>
            <w:szCs w:val="24"/>
            <w:u w:val="single" w:color="0000FF"/>
          </w:rPr>
          <w:t>is</w:t>
        </w:r>
        <w:r w:rsidRPr="009B5522">
          <w:rPr>
            <w:rFonts w:eastAsia="Calibri"/>
            <w:color w:val="0000FF"/>
            <w:spacing w:val="-2"/>
            <w:sz w:val="24"/>
            <w:szCs w:val="24"/>
            <w:u w:val="single" w:color="0000FF"/>
          </w:rPr>
          <w:t>t</w:t>
        </w:r>
        <w:r w:rsidRPr="009B5522">
          <w:rPr>
            <w:rFonts w:eastAsia="Calibri"/>
            <w:color w:val="0000FF"/>
            <w:spacing w:val="1"/>
            <w:sz w:val="24"/>
            <w:szCs w:val="24"/>
            <w:u w:val="single" w:color="0000FF"/>
          </w:rPr>
          <w:t>o</w:t>
        </w:r>
        <w:r w:rsidRPr="009B5522">
          <w:rPr>
            <w:rFonts w:eastAsia="Calibri"/>
            <w:color w:val="0000FF"/>
            <w:sz w:val="24"/>
            <w:szCs w:val="24"/>
            <w:u w:val="single" w:color="0000FF"/>
          </w:rPr>
          <w:t>r</w:t>
        </w:r>
        <w:r w:rsidRPr="009B5522">
          <w:rPr>
            <w:rFonts w:eastAsia="Calibri"/>
            <w:color w:val="0000FF"/>
            <w:spacing w:val="1"/>
            <w:sz w:val="24"/>
            <w:szCs w:val="24"/>
            <w:u w:val="single" w:color="0000FF"/>
          </w:rPr>
          <w:t>y</w:t>
        </w:r>
        <w:r w:rsidRPr="009B5522">
          <w:rPr>
            <w:rFonts w:eastAsia="Calibri"/>
            <w:color w:val="0000FF"/>
            <w:sz w:val="24"/>
            <w:szCs w:val="24"/>
            <w:u w:val="single" w:color="0000FF"/>
          </w:rPr>
          <w:t>-</w:t>
        </w:r>
      </w:hyperlink>
      <w:hyperlink r:id="rId86">
        <w:r w:rsidRPr="009B5522">
          <w:rPr>
            <w:rFonts w:eastAsia="Calibri"/>
            <w:color w:val="0000FF"/>
            <w:sz w:val="24"/>
            <w:szCs w:val="24"/>
            <w:u w:val="single" w:color="0000FF"/>
          </w:rPr>
          <w:t>cl</w:t>
        </w:r>
        <w:r w:rsidRPr="009B5522">
          <w:rPr>
            <w:rFonts w:eastAsia="Calibri"/>
            <w:color w:val="0000FF"/>
            <w:spacing w:val="1"/>
            <w:sz w:val="24"/>
            <w:szCs w:val="24"/>
            <w:u w:val="single" w:color="0000FF"/>
          </w:rPr>
          <w:t>o</w:t>
        </w:r>
        <w:r w:rsidRPr="009B5522">
          <w:rPr>
            <w:rFonts w:eastAsia="Calibri"/>
            <w:color w:val="0000FF"/>
            <w:spacing w:val="-1"/>
            <w:sz w:val="24"/>
            <w:szCs w:val="24"/>
            <w:u w:val="single" w:color="0000FF"/>
          </w:rPr>
          <w:t>ud</w:t>
        </w:r>
        <w:r w:rsidRPr="009B5522">
          <w:rPr>
            <w:rFonts w:eastAsia="Calibri"/>
            <w:color w:val="0000FF"/>
            <w:sz w:val="24"/>
            <w:szCs w:val="24"/>
            <w:u w:val="single" w:color="0000FF"/>
          </w:rPr>
          <w:t>-c</w:t>
        </w:r>
        <w:r w:rsidRPr="009B5522">
          <w:rPr>
            <w:rFonts w:eastAsia="Calibri"/>
            <w:color w:val="0000FF"/>
            <w:spacing w:val="-1"/>
            <w:sz w:val="24"/>
            <w:szCs w:val="24"/>
            <w:u w:val="single" w:color="0000FF"/>
          </w:rPr>
          <w:t>o</w:t>
        </w:r>
        <w:r w:rsidRPr="009B5522">
          <w:rPr>
            <w:rFonts w:eastAsia="Calibri"/>
            <w:color w:val="0000FF"/>
            <w:spacing w:val="1"/>
            <w:sz w:val="24"/>
            <w:szCs w:val="24"/>
            <w:u w:val="single" w:color="0000FF"/>
          </w:rPr>
          <w:t>m</w:t>
        </w:r>
        <w:r w:rsidRPr="009B5522">
          <w:rPr>
            <w:rFonts w:eastAsia="Calibri"/>
            <w:color w:val="0000FF"/>
            <w:spacing w:val="-1"/>
            <w:sz w:val="24"/>
            <w:szCs w:val="24"/>
            <w:u w:val="single" w:color="0000FF"/>
          </w:rPr>
          <w:t>pu</w:t>
        </w:r>
        <w:r w:rsidRPr="009B5522">
          <w:rPr>
            <w:rFonts w:eastAsia="Calibri"/>
            <w:color w:val="0000FF"/>
            <w:sz w:val="24"/>
            <w:szCs w:val="24"/>
            <w:u w:val="single" w:color="0000FF"/>
          </w:rPr>
          <w:t>ti</w:t>
        </w:r>
        <w:r w:rsidRPr="009B5522">
          <w:rPr>
            <w:rFonts w:eastAsia="Calibri"/>
            <w:color w:val="0000FF"/>
            <w:spacing w:val="-1"/>
            <w:sz w:val="24"/>
            <w:szCs w:val="24"/>
            <w:u w:val="single" w:color="0000FF"/>
          </w:rPr>
          <w:t>ng/</w:t>
        </w:r>
        <w:r w:rsidRPr="009B5522">
          <w:rPr>
            <w:rFonts w:eastAsia="Calibri"/>
            <w:color w:val="0000FF"/>
            <w:sz w:val="24"/>
            <w:szCs w:val="24"/>
            <w:u w:val="single" w:color="0000FF"/>
          </w:rPr>
          <w:t>#</w:t>
        </w:r>
      </w:hyperlink>
    </w:p>
    <w:p w:rsidR="004B2825" w:rsidRPr="009B5522" w:rsidRDefault="004B2825" w:rsidP="004B2825">
      <w:pPr>
        <w:spacing w:line="276" w:lineRule="auto"/>
        <w:ind w:left="518" w:right="418" w:hanging="418"/>
        <w:jc w:val="both"/>
        <w:rPr>
          <w:rFonts w:eastAsia="Calibri"/>
          <w:sz w:val="24"/>
          <w:szCs w:val="24"/>
        </w:rPr>
      </w:pPr>
      <w:r w:rsidRPr="009B5522">
        <w:rPr>
          <w:rFonts w:eastAsia="Calibri"/>
          <w:sz w:val="24"/>
          <w:szCs w:val="24"/>
        </w:rPr>
        <w:t>[2</w:t>
      </w:r>
      <w:r w:rsidRPr="009B5522">
        <w:rPr>
          <w:rFonts w:eastAsia="Calibri"/>
          <w:spacing w:val="1"/>
          <w:sz w:val="24"/>
          <w:szCs w:val="24"/>
        </w:rPr>
        <w:t>5</w:t>
      </w:r>
      <w:r w:rsidRPr="009B5522">
        <w:rPr>
          <w:rFonts w:eastAsia="Calibri"/>
          <w:sz w:val="24"/>
          <w:szCs w:val="24"/>
        </w:rPr>
        <w:t>]</w:t>
      </w:r>
      <w:r w:rsidRPr="009B5522">
        <w:rPr>
          <w:rFonts w:eastAsia="Calibri"/>
          <w:spacing w:val="1"/>
          <w:sz w:val="24"/>
          <w:szCs w:val="24"/>
        </w:rPr>
        <w:t>M</w:t>
      </w:r>
      <w:r w:rsidRPr="009B5522">
        <w:rPr>
          <w:rFonts w:eastAsia="Calibri"/>
          <w:sz w:val="24"/>
          <w:szCs w:val="24"/>
        </w:rPr>
        <w:t xml:space="preserve">., </w:t>
      </w:r>
      <w:r w:rsidRPr="009B5522">
        <w:rPr>
          <w:rFonts w:eastAsia="Calibri"/>
          <w:spacing w:val="-1"/>
          <w:sz w:val="24"/>
          <w:szCs w:val="24"/>
        </w:rPr>
        <w:t>J</w:t>
      </w:r>
      <w:r w:rsidRPr="009B5522">
        <w:rPr>
          <w:rFonts w:eastAsia="Calibri"/>
          <w:sz w:val="24"/>
          <w:szCs w:val="24"/>
        </w:rPr>
        <w:t>a</w:t>
      </w:r>
      <w:r w:rsidRPr="009B5522">
        <w:rPr>
          <w:rFonts w:eastAsia="Calibri"/>
          <w:spacing w:val="-1"/>
          <w:sz w:val="24"/>
          <w:szCs w:val="24"/>
        </w:rPr>
        <w:t>ng</w:t>
      </w:r>
      <w:r w:rsidRPr="009B5522">
        <w:rPr>
          <w:rFonts w:eastAsia="Calibri"/>
          <w:sz w:val="24"/>
          <w:szCs w:val="24"/>
        </w:rPr>
        <w:t xml:space="preserve">, </w:t>
      </w:r>
      <w:r w:rsidRPr="009B5522">
        <w:rPr>
          <w:rFonts w:eastAsia="Calibri"/>
          <w:spacing w:val="1"/>
          <w:sz w:val="24"/>
          <w:szCs w:val="24"/>
        </w:rPr>
        <w:t>W</w:t>
      </w:r>
      <w:r w:rsidRPr="009B5522">
        <w:rPr>
          <w:rFonts w:eastAsia="Calibri"/>
          <w:spacing w:val="-3"/>
          <w:sz w:val="24"/>
          <w:szCs w:val="24"/>
        </w:rPr>
        <w:t>.</w:t>
      </w:r>
      <w:r w:rsidRPr="009B5522">
        <w:rPr>
          <w:rFonts w:eastAsia="Calibri"/>
          <w:sz w:val="24"/>
          <w:szCs w:val="24"/>
        </w:rPr>
        <w:t>:</w:t>
      </w:r>
      <w:r w:rsidRPr="009B5522">
        <w:rPr>
          <w:rFonts w:eastAsia="Calibri"/>
          <w:spacing w:val="1"/>
          <w:sz w:val="24"/>
          <w:szCs w:val="24"/>
        </w:rPr>
        <w:t>P</w:t>
      </w:r>
      <w:r w:rsidRPr="009B5522">
        <w:rPr>
          <w:rFonts w:eastAsia="Calibri"/>
          <w:sz w:val="24"/>
          <w:szCs w:val="24"/>
        </w:rPr>
        <w:t>a</w:t>
      </w:r>
      <w:r w:rsidRPr="009B5522">
        <w:rPr>
          <w:rFonts w:eastAsia="Calibri"/>
          <w:spacing w:val="-1"/>
          <w:sz w:val="24"/>
          <w:szCs w:val="24"/>
        </w:rPr>
        <w:t>n</w:t>
      </w:r>
      <w:r w:rsidRPr="009B5522">
        <w:rPr>
          <w:rFonts w:eastAsia="Calibri"/>
          <w:sz w:val="24"/>
          <w:szCs w:val="24"/>
        </w:rPr>
        <w:t>,</w:t>
      </w:r>
      <w:r w:rsidRPr="009B5522">
        <w:rPr>
          <w:rFonts w:eastAsia="Calibri"/>
          <w:i/>
          <w:spacing w:val="-1"/>
          <w:sz w:val="24"/>
          <w:szCs w:val="24"/>
        </w:rPr>
        <w:t>D</w:t>
      </w:r>
      <w:r w:rsidRPr="009B5522">
        <w:rPr>
          <w:rFonts w:eastAsia="Calibri"/>
          <w:i/>
          <w:sz w:val="24"/>
          <w:szCs w:val="24"/>
        </w:rPr>
        <w:t>et</w:t>
      </w:r>
      <w:r w:rsidRPr="009B5522">
        <w:rPr>
          <w:rFonts w:eastAsia="Calibri"/>
          <w:i/>
          <w:spacing w:val="-2"/>
          <w:sz w:val="24"/>
          <w:szCs w:val="24"/>
        </w:rPr>
        <w:t>e</w:t>
      </w:r>
      <w:r w:rsidRPr="009B5522">
        <w:rPr>
          <w:rFonts w:eastAsia="Calibri"/>
          <w:i/>
          <w:spacing w:val="1"/>
          <w:sz w:val="24"/>
          <w:szCs w:val="24"/>
        </w:rPr>
        <w:t>r</w:t>
      </w:r>
      <w:r w:rsidRPr="009B5522">
        <w:rPr>
          <w:rFonts w:eastAsia="Calibri"/>
          <w:i/>
          <w:sz w:val="24"/>
          <w:szCs w:val="24"/>
        </w:rPr>
        <w:t>m</w:t>
      </w:r>
      <w:r w:rsidRPr="009B5522">
        <w:rPr>
          <w:rFonts w:eastAsia="Calibri"/>
          <w:i/>
          <w:spacing w:val="-2"/>
          <w:sz w:val="24"/>
          <w:szCs w:val="24"/>
        </w:rPr>
        <w:t>i</w:t>
      </w:r>
      <w:r w:rsidRPr="009B5522">
        <w:rPr>
          <w:rFonts w:eastAsia="Calibri"/>
          <w:i/>
          <w:spacing w:val="-1"/>
          <w:sz w:val="24"/>
          <w:szCs w:val="24"/>
        </w:rPr>
        <w:t>nan</w:t>
      </w:r>
      <w:r w:rsidRPr="009B5522">
        <w:rPr>
          <w:rFonts w:eastAsia="Calibri"/>
          <w:i/>
          <w:sz w:val="24"/>
          <w:szCs w:val="24"/>
        </w:rPr>
        <w:t>t</w:t>
      </w:r>
      <w:r w:rsidRPr="009B5522">
        <w:rPr>
          <w:rFonts w:eastAsia="Calibri"/>
          <w:i/>
          <w:spacing w:val="1"/>
          <w:sz w:val="24"/>
          <w:szCs w:val="24"/>
        </w:rPr>
        <w:t>s</w:t>
      </w:r>
      <w:r w:rsidRPr="009B5522">
        <w:rPr>
          <w:rFonts w:eastAsia="Calibri"/>
          <w:sz w:val="24"/>
          <w:szCs w:val="24"/>
        </w:rPr>
        <w:t>.</w:t>
      </w:r>
    </w:p>
    <w:p w:rsidR="004B2825" w:rsidRPr="009B5522" w:rsidRDefault="004B2825" w:rsidP="004B2825">
      <w:pPr>
        <w:spacing w:line="276" w:lineRule="auto"/>
        <w:ind w:left="100"/>
        <w:jc w:val="both"/>
        <w:rPr>
          <w:rFonts w:eastAsia="Calibri"/>
          <w:sz w:val="24"/>
          <w:szCs w:val="24"/>
        </w:rPr>
      </w:pPr>
      <w:r w:rsidRPr="009B5522">
        <w:rPr>
          <w:rFonts w:eastAsia="Calibri"/>
          <w:sz w:val="24"/>
          <w:szCs w:val="24"/>
        </w:rPr>
        <w:t>[2</w:t>
      </w:r>
      <w:r w:rsidRPr="009B5522">
        <w:rPr>
          <w:rFonts w:eastAsia="Calibri"/>
          <w:spacing w:val="1"/>
          <w:sz w:val="24"/>
          <w:szCs w:val="24"/>
        </w:rPr>
        <w:t>6</w:t>
      </w:r>
      <w:r w:rsidRPr="009B5522">
        <w:rPr>
          <w:rFonts w:eastAsia="Calibri"/>
          <w:sz w:val="24"/>
          <w:szCs w:val="24"/>
        </w:rPr>
        <w:t>]Gart</w:t>
      </w:r>
      <w:r w:rsidRPr="009B5522">
        <w:rPr>
          <w:rFonts w:eastAsia="Calibri"/>
          <w:spacing w:val="-1"/>
          <w:sz w:val="24"/>
          <w:szCs w:val="24"/>
        </w:rPr>
        <w:t>n</w:t>
      </w:r>
      <w:r w:rsidRPr="009B5522">
        <w:rPr>
          <w:rFonts w:eastAsia="Calibri"/>
          <w:sz w:val="24"/>
          <w:szCs w:val="24"/>
        </w:rPr>
        <w:t>er. ITGl</w:t>
      </w:r>
      <w:r w:rsidRPr="009B5522">
        <w:rPr>
          <w:rFonts w:eastAsia="Calibri"/>
          <w:spacing w:val="1"/>
          <w:sz w:val="24"/>
          <w:szCs w:val="24"/>
        </w:rPr>
        <w:t>o</w:t>
      </w:r>
      <w:r w:rsidRPr="009B5522">
        <w:rPr>
          <w:rFonts w:eastAsia="Calibri"/>
          <w:spacing w:val="-2"/>
          <w:sz w:val="24"/>
          <w:szCs w:val="24"/>
        </w:rPr>
        <w:t>s</w:t>
      </w:r>
      <w:r w:rsidRPr="009B5522">
        <w:rPr>
          <w:rFonts w:eastAsia="Calibri"/>
          <w:sz w:val="24"/>
          <w:szCs w:val="24"/>
        </w:rPr>
        <w:t xml:space="preserve">sary. </w:t>
      </w:r>
      <w:r w:rsidRPr="009B5522">
        <w:rPr>
          <w:rFonts w:eastAsia="Calibri"/>
          <w:spacing w:val="-2"/>
          <w:sz w:val="24"/>
          <w:szCs w:val="24"/>
        </w:rPr>
        <w:t>[</w:t>
      </w:r>
      <w:r w:rsidRPr="009B5522">
        <w:rPr>
          <w:rFonts w:eastAsia="Calibri"/>
          <w:sz w:val="24"/>
          <w:szCs w:val="24"/>
        </w:rPr>
        <w:t>On</w:t>
      </w:r>
      <w:r w:rsidRPr="009B5522">
        <w:rPr>
          <w:rFonts w:eastAsia="Calibri"/>
          <w:spacing w:val="-1"/>
          <w:sz w:val="24"/>
          <w:szCs w:val="24"/>
        </w:rPr>
        <w:t>l</w:t>
      </w:r>
      <w:r w:rsidRPr="009B5522">
        <w:rPr>
          <w:rFonts w:eastAsia="Calibri"/>
          <w:sz w:val="24"/>
          <w:szCs w:val="24"/>
        </w:rPr>
        <w:t>i</w:t>
      </w:r>
      <w:r w:rsidRPr="009B5522">
        <w:rPr>
          <w:rFonts w:eastAsia="Calibri"/>
          <w:spacing w:val="-1"/>
          <w:sz w:val="24"/>
          <w:szCs w:val="24"/>
        </w:rPr>
        <w:t>n</w:t>
      </w:r>
      <w:r w:rsidRPr="009B5522">
        <w:rPr>
          <w:rFonts w:eastAsia="Calibri"/>
          <w:sz w:val="24"/>
          <w:szCs w:val="24"/>
        </w:rPr>
        <w:t>e].</w:t>
      </w:r>
      <w:r w:rsidRPr="009B5522">
        <w:rPr>
          <w:rFonts w:eastAsia="Calibri"/>
          <w:color w:val="0000FF"/>
          <w:spacing w:val="-1"/>
          <w:sz w:val="24"/>
          <w:szCs w:val="24"/>
          <w:u w:val="single" w:color="0000FF"/>
        </w:rPr>
        <w:t>h</w:t>
      </w:r>
      <w:r w:rsidRPr="009B5522">
        <w:rPr>
          <w:rFonts w:eastAsia="Calibri"/>
          <w:color w:val="0000FF"/>
          <w:sz w:val="24"/>
          <w:szCs w:val="24"/>
          <w:u w:val="single" w:color="0000FF"/>
        </w:rPr>
        <w:t>t</w:t>
      </w:r>
      <w:r w:rsidRPr="009B5522">
        <w:rPr>
          <w:rFonts w:eastAsia="Calibri"/>
          <w:color w:val="0000FF"/>
          <w:spacing w:val="1"/>
          <w:sz w:val="24"/>
          <w:szCs w:val="24"/>
          <w:u w:val="single" w:color="0000FF"/>
        </w:rPr>
        <w:t>t</w:t>
      </w:r>
      <w:r w:rsidRPr="009B5522">
        <w:rPr>
          <w:rFonts w:eastAsia="Calibri"/>
          <w:color w:val="0000FF"/>
          <w:spacing w:val="-1"/>
          <w:sz w:val="24"/>
          <w:szCs w:val="24"/>
          <w:u w:val="single" w:color="0000FF"/>
        </w:rPr>
        <w:t>p:</w:t>
      </w:r>
      <w:r w:rsidRPr="009B5522">
        <w:rPr>
          <w:rFonts w:eastAsia="Calibri"/>
          <w:color w:val="0000FF"/>
          <w:spacing w:val="1"/>
          <w:sz w:val="24"/>
          <w:szCs w:val="24"/>
          <w:u w:val="single" w:color="0000FF"/>
        </w:rPr>
        <w:t>/</w:t>
      </w:r>
      <w:r w:rsidRPr="009B5522">
        <w:rPr>
          <w:rFonts w:eastAsia="Calibri"/>
          <w:color w:val="0000FF"/>
          <w:spacing w:val="-1"/>
          <w:sz w:val="24"/>
          <w:szCs w:val="24"/>
          <w:u w:val="single" w:color="0000FF"/>
        </w:rPr>
        <w:t>/</w:t>
      </w:r>
      <w:r w:rsidRPr="009B5522">
        <w:rPr>
          <w:rFonts w:eastAsia="Calibri"/>
          <w:color w:val="0000FF"/>
          <w:sz w:val="24"/>
          <w:szCs w:val="24"/>
          <w:u w:val="single" w:color="0000FF"/>
        </w:rPr>
        <w:t>w</w:t>
      </w:r>
      <w:r w:rsidRPr="009B5522">
        <w:rPr>
          <w:rFonts w:eastAsia="Calibri"/>
          <w:color w:val="0000FF"/>
          <w:spacing w:val="-1"/>
          <w:sz w:val="24"/>
          <w:szCs w:val="24"/>
          <w:u w:val="single" w:color="0000FF"/>
        </w:rPr>
        <w:t>w</w:t>
      </w:r>
      <w:r w:rsidRPr="009B5522">
        <w:rPr>
          <w:rFonts w:eastAsia="Calibri"/>
          <w:color w:val="0000FF"/>
          <w:sz w:val="24"/>
          <w:szCs w:val="24"/>
          <w:u w:val="single" w:color="0000FF"/>
        </w:rPr>
        <w:t>w.</w:t>
      </w:r>
      <w:r w:rsidRPr="009B5522">
        <w:rPr>
          <w:rFonts w:eastAsia="Calibri"/>
          <w:color w:val="0000FF"/>
          <w:spacing w:val="-1"/>
          <w:sz w:val="24"/>
          <w:szCs w:val="24"/>
          <w:u w:val="single" w:color="0000FF"/>
        </w:rPr>
        <w:t>g</w:t>
      </w:r>
      <w:r w:rsidRPr="009B5522">
        <w:rPr>
          <w:rFonts w:eastAsia="Calibri"/>
          <w:color w:val="0000FF"/>
          <w:sz w:val="24"/>
          <w:szCs w:val="24"/>
          <w:u w:val="single" w:color="0000FF"/>
        </w:rPr>
        <w:t>art</w:t>
      </w:r>
      <w:r w:rsidRPr="009B5522">
        <w:rPr>
          <w:rFonts w:eastAsia="Calibri"/>
          <w:color w:val="0000FF"/>
          <w:spacing w:val="-1"/>
          <w:sz w:val="24"/>
          <w:szCs w:val="24"/>
          <w:u w:val="single" w:color="0000FF"/>
        </w:rPr>
        <w:t>n</w:t>
      </w:r>
      <w:r w:rsidRPr="009B5522">
        <w:rPr>
          <w:rFonts w:eastAsia="Calibri"/>
          <w:color w:val="0000FF"/>
          <w:sz w:val="24"/>
          <w:szCs w:val="24"/>
          <w:u w:val="single" w:color="0000FF"/>
        </w:rPr>
        <w:t>er.</w:t>
      </w:r>
      <w:r w:rsidRPr="009B5522">
        <w:rPr>
          <w:rFonts w:eastAsia="Calibri"/>
          <w:color w:val="0000FF"/>
          <w:spacing w:val="-2"/>
          <w:sz w:val="24"/>
          <w:szCs w:val="24"/>
          <w:u w:val="single" w:color="0000FF"/>
        </w:rPr>
        <w:t>c</w:t>
      </w:r>
      <w:r w:rsidRPr="009B5522">
        <w:rPr>
          <w:rFonts w:eastAsia="Calibri"/>
          <w:color w:val="0000FF"/>
          <w:spacing w:val="-1"/>
          <w:sz w:val="24"/>
          <w:szCs w:val="24"/>
          <w:u w:val="single" w:color="0000FF"/>
        </w:rPr>
        <w:t>o</w:t>
      </w:r>
      <w:r w:rsidRPr="009B5522">
        <w:rPr>
          <w:rFonts w:eastAsia="Calibri"/>
          <w:color w:val="0000FF"/>
          <w:spacing w:val="1"/>
          <w:sz w:val="24"/>
          <w:szCs w:val="24"/>
          <w:u w:val="single" w:color="0000FF"/>
        </w:rPr>
        <w:t>m/</w:t>
      </w:r>
      <w:r w:rsidRPr="009B5522">
        <w:rPr>
          <w:rFonts w:eastAsia="Calibri"/>
          <w:color w:val="0000FF"/>
          <w:spacing w:val="-3"/>
          <w:sz w:val="24"/>
          <w:szCs w:val="24"/>
          <w:u w:val="single" w:color="0000FF"/>
        </w:rPr>
        <w:t>i</w:t>
      </w:r>
      <w:r w:rsidRPr="009B5522">
        <w:rPr>
          <w:rFonts w:eastAsia="Calibri"/>
          <w:color w:val="0000FF"/>
          <w:sz w:val="24"/>
          <w:szCs w:val="24"/>
          <w:u w:val="single" w:color="0000FF"/>
        </w:rPr>
        <w:t>tgl</w:t>
      </w:r>
      <w:r w:rsidRPr="009B5522">
        <w:rPr>
          <w:rFonts w:eastAsia="Calibri"/>
          <w:color w:val="0000FF"/>
          <w:spacing w:val="1"/>
          <w:sz w:val="24"/>
          <w:szCs w:val="24"/>
          <w:u w:val="single" w:color="0000FF"/>
        </w:rPr>
        <w:t>o</w:t>
      </w:r>
      <w:r w:rsidRPr="009B5522">
        <w:rPr>
          <w:rFonts w:eastAsia="Calibri"/>
          <w:color w:val="0000FF"/>
          <w:sz w:val="24"/>
          <w:szCs w:val="24"/>
          <w:u w:val="single" w:color="0000FF"/>
        </w:rPr>
        <w:t>ss</w:t>
      </w:r>
      <w:r w:rsidRPr="009B5522">
        <w:rPr>
          <w:rFonts w:eastAsia="Calibri"/>
          <w:color w:val="0000FF"/>
          <w:spacing w:val="-2"/>
          <w:sz w:val="24"/>
          <w:szCs w:val="24"/>
          <w:u w:val="single" w:color="0000FF"/>
        </w:rPr>
        <w:t>a</w:t>
      </w:r>
      <w:r w:rsidRPr="009B5522">
        <w:rPr>
          <w:rFonts w:eastAsia="Calibri"/>
          <w:color w:val="0000FF"/>
          <w:sz w:val="24"/>
          <w:szCs w:val="24"/>
          <w:u w:val="single" w:color="0000FF"/>
        </w:rPr>
        <w:t>r</w:t>
      </w:r>
      <w:r w:rsidRPr="009B5522">
        <w:rPr>
          <w:rFonts w:eastAsia="Calibri"/>
          <w:color w:val="0000FF"/>
          <w:spacing w:val="-2"/>
          <w:sz w:val="24"/>
          <w:szCs w:val="24"/>
          <w:u w:val="single" w:color="0000FF"/>
        </w:rPr>
        <w:t>y</w:t>
      </w:r>
      <w:r w:rsidRPr="009B5522">
        <w:rPr>
          <w:rFonts w:eastAsia="Calibri"/>
          <w:color w:val="0000FF"/>
          <w:spacing w:val="1"/>
          <w:sz w:val="24"/>
          <w:szCs w:val="24"/>
          <w:u w:val="single" w:color="0000FF"/>
        </w:rPr>
        <w:t>/</w:t>
      </w:r>
      <w:r w:rsidRPr="009B5522">
        <w:rPr>
          <w:rFonts w:eastAsia="Calibri"/>
          <w:color w:val="0000FF"/>
          <w:sz w:val="24"/>
          <w:szCs w:val="24"/>
          <w:u w:val="single" w:color="0000FF"/>
        </w:rPr>
        <w:t>cl</w:t>
      </w:r>
      <w:r w:rsidRPr="009B5522">
        <w:rPr>
          <w:rFonts w:eastAsia="Calibri"/>
          <w:color w:val="0000FF"/>
          <w:spacing w:val="1"/>
          <w:sz w:val="24"/>
          <w:szCs w:val="24"/>
          <w:u w:val="single" w:color="0000FF"/>
        </w:rPr>
        <w:t>o</w:t>
      </w:r>
      <w:r w:rsidRPr="009B5522">
        <w:rPr>
          <w:rFonts w:eastAsia="Calibri"/>
          <w:color w:val="0000FF"/>
          <w:spacing w:val="-1"/>
          <w:sz w:val="24"/>
          <w:szCs w:val="24"/>
          <w:u w:val="single" w:color="0000FF"/>
        </w:rPr>
        <w:t>u</w:t>
      </w:r>
      <w:r w:rsidRPr="009B5522">
        <w:rPr>
          <w:rFonts w:eastAsia="Calibri"/>
          <w:color w:val="0000FF"/>
          <w:spacing w:val="1"/>
          <w:sz w:val="24"/>
          <w:szCs w:val="24"/>
          <w:u w:val="single" w:color="0000FF"/>
        </w:rPr>
        <w:t>d</w:t>
      </w:r>
      <w:r w:rsidRPr="009B5522">
        <w:rPr>
          <w:rFonts w:eastAsia="Calibri"/>
          <w:color w:val="0000FF"/>
          <w:sz w:val="24"/>
          <w:szCs w:val="24"/>
          <w:u w:val="single" w:color="0000FF"/>
        </w:rPr>
        <w:t>-</w:t>
      </w:r>
      <w:r w:rsidRPr="009B5522">
        <w:rPr>
          <w:rFonts w:eastAsia="Calibri"/>
          <w:color w:val="0000FF"/>
          <w:spacing w:val="-2"/>
          <w:sz w:val="24"/>
          <w:szCs w:val="24"/>
          <w:u w:val="single" w:color="0000FF"/>
        </w:rPr>
        <w:t>c</w:t>
      </w:r>
      <w:r w:rsidRPr="009B5522">
        <w:rPr>
          <w:rFonts w:eastAsia="Calibri"/>
          <w:color w:val="0000FF"/>
          <w:spacing w:val="-1"/>
          <w:sz w:val="24"/>
          <w:szCs w:val="24"/>
          <w:u w:val="single" w:color="0000FF"/>
        </w:rPr>
        <w:t>o</w:t>
      </w:r>
      <w:r w:rsidRPr="009B5522">
        <w:rPr>
          <w:rFonts w:eastAsia="Calibri"/>
          <w:color w:val="0000FF"/>
          <w:spacing w:val="1"/>
          <w:sz w:val="24"/>
          <w:szCs w:val="24"/>
          <w:u w:val="single" w:color="0000FF"/>
        </w:rPr>
        <w:t>m</w:t>
      </w:r>
      <w:r w:rsidRPr="009B5522">
        <w:rPr>
          <w:rFonts w:eastAsia="Calibri"/>
          <w:color w:val="0000FF"/>
          <w:spacing w:val="-1"/>
          <w:sz w:val="24"/>
          <w:szCs w:val="24"/>
          <w:u w:val="single" w:color="0000FF"/>
        </w:rPr>
        <w:t>pu</w:t>
      </w:r>
      <w:r w:rsidRPr="009B5522">
        <w:rPr>
          <w:rFonts w:eastAsia="Calibri"/>
          <w:color w:val="0000FF"/>
          <w:spacing w:val="-2"/>
          <w:sz w:val="24"/>
          <w:szCs w:val="24"/>
          <w:u w:val="single" w:color="0000FF"/>
        </w:rPr>
        <w:t>t</w:t>
      </w:r>
      <w:r w:rsidRPr="009B5522">
        <w:rPr>
          <w:rFonts w:eastAsia="Calibri"/>
          <w:color w:val="0000FF"/>
          <w:sz w:val="24"/>
          <w:szCs w:val="24"/>
          <w:u w:val="single" w:color="0000FF"/>
        </w:rPr>
        <w:t>i</w:t>
      </w:r>
      <w:r w:rsidRPr="009B5522">
        <w:rPr>
          <w:rFonts w:eastAsia="Calibri"/>
          <w:color w:val="0000FF"/>
          <w:spacing w:val="-1"/>
          <w:sz w:val="24"/>
          <w:szCs w:val="24"/>
          <w:u w:val="single" w:color="0000FF"/>
        </w:rPr>
        <w:t>n</w:t>
      </w:r>
      <w:r w:rsidRPr="009B5522">
        <w:rPr>
          <w:rFonts w:eastAsia="Calibri"/>
          <w:color w:val="0000FF"/>
          <w:sz w:val="24"/>
          <w:szCs w:val="24"/>
          <w:u w:val="single" w:color="0000FF"/>
        </w:rPr>
        <w:t>g</w:t>
      </w:r>
    </w:p>
    <w:p w:rsidR="004B2825" w:rsidRPr="009B5522" w:rsidRDefault="004B2825" w:rsidP="004B2825">
      <w:pPr>
        <w:spacing w:before="16" w:line="276" w:lineRule="auto"/>
        <w:ind w:left="100" w:right="4119"/>
        <w:jc w:val="both"/>
        <w:rPr>
          <w:rFonts w:eastAsia="Calibri"/>
          <w:sz w:val="24"/>
          <w:szCs w:val="24"/>
        </w:rPr>
      </w:pPr>
      <w:r w:rsidRPr="009B5522">
        <w:rPr>
          <w:rFonts w:eastAsia="Calibri"/>
          <w:sz w:val="24"/>
          <w:szCs w:val="24"/>
        </w:rPr>
        <w:t>[2</w:t>
      </w:r>
      <w:r w:rsidRPr="009B5522">
        <w:rPr>
          <w:rFonts w:eastAsia="Calibri"/>
          <w:spacing w:val="1"/>
          <w:sz w:val="24"/>
          <w:szCs w:val="24"/>
        </w:rPr>
        <w:t>7</w:t>
      </w:r>
      <w:r w:rsidRPr="009B5522">
        <w:rPr>
          <w:rFonts w:eastAsia="Calibri"/>
          <w:sz w:val="24"/>
          <w:szCs w:val="24"/>
        </w:rPr>
        <w:t>]Cacere</w:t>
      </w:r>
      <w:r w:rsidRPr="009B5522">
        <w:rPr>
          <w:rFonts w:eastAsia="Calibri"/>
          <w:spacing w:val="-2"/>
          <w:sz w:val="24"/>
          <w:szCs w:val="24"/>
        </w:rPr>
        <w:t>s</w:t>
      </w:r>
      <w:r w:rsidRPr="009B5522">
        <w:rPr>
          <w:rFonts w:eastAsia="Calibri"/>
          <w:sz w:val="24"/>
          <w:szCs w:val="24"/>
        </w:rPr>
        <w:t xml:space="preserve">, </w:t>
      </w:r>
      <w:r w:rsidRPr="009B5522">
        <w:rPr>
          <w:rFonts w:eastAsia="Calibri"/>
          <w:spacing w:val="-2"/>
          <w:sz w:val="24"/>
          <w:szCs w:val="24"/>
        </w:rPr>
        <w:t>R</w:t>
      </w:r>
      <w:r w:rsidRPr="009B5522">
        <w:rPr>
          <w:rFonts w:eastAsia="Calibri"/>
          <w:spacing w:val="1"/>
          <w:sz w:val="24"/>
          <w:szCs w:val="24"/>
        </w:rPr>
        <w:t>o</w:t>
      </w:r>
      <w:r w:rsidRPr="009B5522">
        <w:rPr>
          <w:rFonts w:eastAsia="Calibri"/>
          <w:spacing w:val="-1"/>
          <w:sz w:val="24"/>
          <w:szCs w:val="24"/>
        </w:rPr>
        <w:t>d</w:t>
      </w:r>
      <w:r w:rsidRPr="009B5522">
        <w:rPr>
          <w:rFonts w:eastAsia="Calibri"/>
          <w:sz w:val="24"/>
          <w:szCs w:val="24"/>
        </w:rPr>
        <w:t>e</w:t>
      </w:r>
      <w:r w:rsidRPr="009B5522">
        <w:rPr>
          <w:rFonts w:eastAsia="Calibri"/>
          <w:spacing w:val="-2"/>
          <w:sz w:val="24"/>
          <w:szCs w:val="24"/>
        </w:rPr>
        <w:t>r</w:t>
      </w:r>
      <w:r w:rsidRPr="009B5522">
        <w:rPr>
          <w:rFonts w:eastAsia="Calibri"/>
          <w:spacing w:val="1"/>
          <w:sz w:val="24"/>
          <w:szCs w:val="24"/>
        </w:rPr>
        <w:t>o</w:t>
      </w:r>
      <w:r w:rsidRPr="009B5522">
        <w:rPr>
          <w:rFonts w:eastAsia="Calibri"/>
          <w:spacing w:val="-2"/>
          <w:sz w:val="24"/>
          <w:szCs w:val="24"/>
        </w:rPr>
        <w:t>–</w:t>
      </w:r>
      <w:r w:rsidRPr="009B5522">
        <w:rPr>
          <w:rFonts w:eastAsia="Calibri"/>
          <w:spacing w:val="1"/>
          <w:sz w:val="24"/>
          <w:szCs w:val="24"/>
        </w:rPr>
        <w:t>M</w:t>
      </w:r>
      <w:r w:rsidRPr="009B5522">
        <w:rPr>
          <w:rFonts w:eastAsia="Calibri"/>
          <w:sz w:val="24"/>
          <w:szCs w:val="24"/>
        </w:rPr>
        <w:t>eri</w:t>
      </w:r>
      <w:r w:rsidRPr="009B5522">
        <w:rPr>
          <w:rFonts w:eastAsia="Calibri"/>
          <w:spacing w:val="-1"/>
          <w:sz w:val="24"/>
          <w:szCs w:val="24"/>
        </w:rPr>
        <w:t>n</w:t>
      </w:r>
      <w:r w:rsidRPr="009B5522">
        <w:rPr>
          <w:rFonts w:eastAsia="Calibri"/>
          <w:sz w:val="24"/>
          <w:szCs w:val="24"/>
        </w:rPr>
        <w:t>o</w:t>
      </w:r>
      <w:r w:rsidRPr="009B5522">
        <w:rPr>
          <w:rFonts w:eastAsia="Calibri"/>
          <w:spacing w:val="-2"/>
          <w:sz w:val="24"/>
          <w:szCs w:val="24"/>
        </w:rPr>
        <w:t>a</w:t>
      </w:r>
      <w:r w:rsidRPr="009B5522">
        <w:rPr>
          <w:rFonts w:eastAsia="Calibri"/>
          <w:spacing w:val="-1"/>
          <w:sz w:val="24"/>
          <w:szCs w:val="24"/>
        </w:rPr>
        <w:t>n</w:t>
      </w:r>
      <w:r w:rsidRPr="009B5522">
        <w:rPr>
          <w:rFonts w:eastAsia="Calibri"/>
          <w:sz w:val="24"/>
          <w:szCs w:val="24"/>
        </w:rPr>
        <w:t>d</w:t>
      </w:r>
      <w:r w:rsidRPr="009B5522">
        <w:rPr>
          <w:rFonts w:eastAsia="Calibri"/>
          <w:spacing w:val="1"/>
          <w:sz w:val="24"/>
          <w:szCs w:val="24"/>
        </w:rPr>
        <w:t>L</w:t>
      </w:r>
      <w:r w:rsidRPr="009B5522">
        <w:rPr>
          <w:rFonts w:eastAsia="Calibri"/>
          <w:sz w:val="24"/>
          <w:szCs w:val="24"/>
        </w:rPr>
        <w:t>i</w:t>
      </w:r>
      <w:r w:rsidRPr="009B5522">
        <w:rPr>
          <w:rFonts w:eastAsia="Calibri"/>
          <w:spacing w:val="-1"/>
          <w:sz w:val="24"/>
          <w:szCs w:val="24"/>
        </w:rPr>
        <w:t>ndn</w:t>
      </w:r>
      <w:r w:rsidRPr="009B5522">
        <w:rPr>
          <w:rFonts w:eastAsia="Calibri"/>
          <w:sz w:val="24"/>
          <w:szCs w:val="24"/>
        </w:rPr>
        <w:t>erVa</w:t>
      </w:r>
      <w:r w:rsidRPr="009B5522">
        <w:rPr>
          <w:rFonts w:eastAsia="Calibri"/>
          <w:spacing w:val="-1"/>
          <w:sz w:val="24"/>
          <w:szCs w:val="24"/>
        </w:rPr>
        <w:t>qu</w:t>
      </w:r>
      <w:r w:rsidRPr="009B5522">
        <w:rPr>
          <w:rFonts w:eastAsia="Calibri"/>
          <w:sz w:val="24"/>
          <w:szCs w:val="24"/>
        </w:rPr>
        <w:t>er</w:t>
      </w:r>
      <w:r w:rsidRPr="009B5522">
        <w:rPr>
          <w:rFonts w:eastAsia="Calibri"/>
          <w:spacing w:val="-1"/>
          <w:sz w:val="24"/>
          <w:szCs w:val="24"/>
        </w:rPr>
        <w:t>o</w:t>
      </w:r>
      <w:r w:rsidRPr="009B5522">
        <w:rPr>
          <w:rFonts w:eastAsia="Calibri"/>
          <w:sz w:val="24"/>
          <w:szCs w:val="24"/>
        </w:rPr>
        <w:t>,.,</w:t>
      </w:r>
      <w:r w:rsidRPr="009B5522">
        <w:rPr>
          <w:rFonts w:eastAsia="Calibri"/>
          <w:spacing w:val="-2"/>
          <w:sz w:val="24"/>
          <w:szCs w:val="24"/>
        </w:rPr>
        <w:t>2</w:t>
      </w:r>
      <w:r w:rsidRPr="009B5522">
        <w:rPr>
          <w:rFonts w:eastAsia="Calibri"/>
          <w:spacing w:val="1"/>
          <w:sz w:val="24"/>
          <w:szCs w:val="24"/>
        </w:rPr>
        <w:t>0</w:t>
      </w:r>
      <w:r w:rsidRPr="009B5522">
        <w:rPr>
          <w:rFonts w:eastAsia="Calibri"/>
          <w:spacing w:val="-2"/>
          <w:sz w:val="24"/>
          <w:szCs w:val="24"/>
        </w:rPr>
        <w:t>09</w:t>
      </w:r>
      <w:r w:rsidRPr="009B5522">
        <w:rPr>
          <w:rFonts w:eastAsia="Calibri"/>
          <w:sz w:val="24"/>
          <w:szCs w:val="24"/>
        </w:rPr>
        <w:t>. [2</w:t>
      </w:r>
      <w:r w:rsidRPr="009B5522">
        <w:rPr>
          <w:rFonts w:eastAsia="Calibri"/>
          <w:spacing w:val="1"/>
          <w:sz w:val="24"/>
          <w:szCs w:val="24"/>
        </w:rPr>
        <w:t>8</w:t>
      </w:r>
      <w:r w:rsidRPr="009B5522">
        <w:rPr>
          <w:rFonts w:eastAsia="Calibri"/>
          <w:sz w:val="24"/>
          <w:szCs w:val="24"/>
        </w:rPr>
        <w:t>]</w:t>
      </w:r>
      <w:r w:rsidRPr="009B5522">
        <w:rPr>
          <w:rFonts w:eastAsia="Calibri"/>
          <w:spacing w:val="-1"/>
          <w:sz w:val="24"/>
          <w:szCs w:val="24"/>
        </w:rPr>
        <w:t>J</w:t>
      </w:r>
      <w:r w:rsidRPr="009B5522">
        <w:rPr>
          <w:rFonts w:eastAsia="Calibri"/>
          <w:sz w:val="24"/>
          <w:szCs w:val="24"/>
        </w:rPr>
        <w:t>.B</w:t>
      </w:r>
      <w:r w:rsidRPr="009B5522">
        <w:rPr>
          <w:rFonts w:eastAsia="Calibri"/>
          <w:spacing w:val="-1"/>
          <w:sz w:val="24"/>
          <w:szCs w:val="24"/>
        </w:rPr>
        <w:t>.</w:t>
      </w:r>
      <w:r w:rsidRPr="009B5522">
        <w:rPr>
          <w:rFonts w:eastAsia="Calibri"/>
          <w:sz w:val="24"/>
          <w:szCs w:val="24"/>
        </w:rPr>
        <w:t>, H</w:t>
      </w:r>
      <w:r w:rsidRPr="009B5522">
        <w:rPr>
          <w:rFonts w:eastAsia="Calibri"/>
          <w:spacing w:val="1"/>
          <w:sz w:val="24"/>
          <w:szCs w:val="24"/>
        </w:rPr>
        <w:t>o</w:t>
      </w:r>
      <w:r w:rsidRPr="009B5522">
        <w:rPr>
          <w:rFonts w:eastAsia="Calibri"/>
          <w:sz w:val="24"/>
          <w:szCs w:val="24"/>
        </w:rPr>
        <w:t>rr</w:t>
      </w:r>
      <w:r w:rsidRPr="009B5522">
        <w:rPr>
          <w:rFonts w:eastAsia="Calibri"/>
          <w:spacing w:val="-1"/>
          <w:sz w:val="24"/>
          <w:szCs w:val="24"/>
        </w:rPr>
        <w:t>ig</w:t>
      </w:r>
      <w:r w:rsidRPr="009B5522">
        <w:rPr>
          <w:rFonts w:eastAsia="Calibri"/>
          <w:sz w:val="24"/>
          <w:szCs w:val="24"/>
        </w:rPr>
        <w:t>a</w:t>
      </w:r>
      <w:r w:rsidRPr="009B5522">
        <w:rPr>
          <w:rFonts w:eastAsia="Calibri"/>
          <w:spacing w:val="-1"/>
          <w:sz w:val="24"/>
          <w:szCs w:val="24"/>
        </w:rPr>
        <w:t>n</w:t>
      </w:r>
      <w:r w:rsidRPr="009B5522">
        <w:rPr>
          <w:rFonts w:eastAsia="Calibri"/>
          <w:sz w:val="24"/>
          <w:szCs w:val="24"/>
        </w:rPr>
        <w:t>,.,</w:t>
      </w:r>
      <w:r w:rsidRPr="009B5522">
        <w:rPr>
          <w:rFonts w:eastAsia="Calibri"/>
          <w:spacing w:val="-2"/>
          <w:sz w:val="24"/>
          <w:szCs w:val="24"/>
        </w:rPr>
        <w:t>2</w:t>
      </w:r>
      <w:r w:rsidRPr="009B5522">
        <w:rPr>
          <w:rFonts w:eastAsia="Calibri"/>
          <w:spacing w:val="1"/>
          <w:sz w:val="24"/>
          <w:szCs w:val="24"/>
        </w:rPr>
        <w:t>0</w:t>
      </w:r>
      <w:r w:rsidRPr="009B5522">
        <w:rPr>
          <w:rFonts w:eastAsia="Calibri"/>
          <w:spacing w:val="-2"/>
          <w:sz w:val="24"/>
          <w:szCs w:val="24"/>
        </w:rPr>
        <w:t>0</w:t>
      </w:r>
      <w:r w:rsidRPr="009B5522">
        <w:rPr>
          <w:rFonts w:eastAsia="Calibri"/>
          <w:spacing w:val="1"/>
          <w:sz w:val="24"/>
          <w:szCs w:val="24"/>
        </w:rPr>
        <w:t>8</w:t>
      </w:r>
      <w:r w:rsidRPr="009B5522">
        <w:rPr>
          <w:rFonts w:eastAsia="Calibri"/>
          <w:sz w:val="24"/>
          <w:szCs w:val="24"/>
        </w:rPr>
        <w:t>.</w:t>
      </w:r>
    </w:p>
    <w:p w:rsidR="004B2825" w:rsidRPr="009B5522" w:rsidRDefault="004B2825" w:rsidP="004B2825">
      <w:pPr>
        <w:spacing w:line="276" w:lineRule="auto"/>
        <w:ind w:left="100"/>
        <w:jc w:val="both"/>
        <w:rPr>
          <w:rFonts w:eastAsia="Calibri"/>
          <w:sz w:val="24"/>
          <w:szCs w:val="24"/>
        </w:rPr>
      </w:pPr>
      <w:r w:rsidRPr="009B5522">
        <w:rPr>
          <w:rFonts w:eastAsia="Calibri"/>
          <w:sz w:val="24"/>
          <w:szCs w:val="24"/>
        </w:rPr>
        <w:t>[2</w:t>
      </w:r>
      <w:r w:rsidRPr="009B5522">
        <w:rPr>
          <w:rFonts w:eastAsia="Calibri"/>
          <w:spacing w:val="1"/>
          <w:sz w:val="24"/>
          <w:szCs w:val="24"/>
        </w:rPr>
        <w:t>9</w:t>
      </w:r>
      <w:r w:rsidRPr="009B5522">
        <w:rPr>
          <w:rFonts w:eastAsia="Calibri"/>
          <w:sz w:val="24"/>
          <w:szCs w:val="24"/>
        </w:rPr>
        <w:t>]</w:t>
      </w:r>
      <w:r w:rsidRPr="009B5522">
        <w:rPr>
          <w:rFonts w:eastAsia="Calibri"/>
          <w:spacing w:val="-1"/>
          <w:sz w:val="24"/>
          <w:szCs w:val="24"/>
        </w:rPr>
        <w:t>J</w:t>
      </w:r>
      <w:r w:rsidRPr="009B5522">
        <w:rPr>
          <w:rFonts w:eastAsia="Calibri"/>
          <w:sz w:val="24"/>
          <w:szCs w:val="24"/>
        </w:rPr>
        <w:t>., Bl</w:t>
      </w:r>
      <w:r w:rsidRPr="009B5522">
        <w:rPr>
          <w:rFonts w:eastAsia="Calibri"/>
          <w:spacing w:val="1"/>
          <w:sz w:val="24"/>
          <w:szCs w:val="24"/>
        </w:rPr>
        <w:t>oo</w:t>
      </w:r>
      <w:r w:rsidRPr="009B5522">
        <w:rPr>
          <w:rFonts w:eastAsia="Calibri"/>
          <w:spacing w:val="-3"/>
          <w:sz w:val="24"/>
          <w:szCs w:val="24"/>
        </w:rPr>
        <w:t>r</w:t>
      </w:r>
      <w:r w:rsidRPr="009B5522">
        <w:rPr>
          <w:rFonts w:eastAsia="Calibri"/>
          <w:sz w:val="24"/>
          <w:szCs w:val="24"/>
        </w:rPr>
        <w:t>, R.&amp;Kau</w:t>
      </w:r>
      <w:r w:rsidRPr="009B5522">
        <w:rPr>
          <w:rFonts w:eastAsia="Calibri"/>
          <w:spacing w:val="-3"/>
          <w:sz w:val="24"/>
          <w:szCs w:val="24"/>
        </w:rPr>
        <w:t>f</w:t>
      </w:r>
      <w:r w:rsidRPr="009B5522">
        <w:rPr>
          <w:rFonts w:eastAsia="Calibri"/>
          <w:spacing w:val="1"/>
          <w:sz w:val="24"/>
          <w:szCs w:val="24"/>
        </w:rPr>
        <w:t>m</w:t>
      </w:r>
      <w:r w:rsidRPr="009B5522">
        <w:rPr>
          <w:rFonts w:eastAsia="Calibri"/>
          <w:sz w:val="24"/>
          <w:szCs w:val="24"/>
        </w:rPr>
        <w:t>a</w:t>
      </w:r>
      <w:r w:rsidRPr="009B5522">
        <w:rPr>
          <w:rFonts w:eastAsia="Calibri"/>
          <w:spacing w:val="-1"/>
          <w:sz w:val="24"/>
          <w:szCs w:val="24"/>
        </w:rPr>
        <w:t>n</w:t>
      </w:r>
      <w:r w:rsidRPr="009B5522">
        <w:rPr>
          <w:rFonts w:eastAsia="Calibri"/>
          <w:sz w:val="24"/>
          <w:szCs w:val="24"/>
        </w:rPr>
        <w:t>,M</w:t>
      </w:r>
      <w:r w:rsidRPr="009B5522">
        <w:rPr>
          <w:rFonts w:eastAsia="Calibri"/>
          <w:spacing w:val="-1"/>
          <w:sz w:val="24"/>
          <w:szCs w:val="24"/>
        </w:rPr>
        <w:t xml:space="preserve"> Hu</w:t>
      </w:r>
      <w:r w:rsidRPr="009B5522">
        <w:rPr>
          <w:rFonts w:eastAsia="Calibri"/>
          <w:sz w:val="24"/>
          <w:szCs w:val="24"/>
        </w:rPr>
        <w:t>rwitz,</w:t>
      </w:r>
      <w:r w:rsidRPr="009B5522">
        <w:rPr>
          <w:rFonts w:eastAsia="Calibri"/>
          <w:i/>
          <w:sz w:val="24"/>
          <w:szCs w:val="24"/>
        </w:rPr>
        <w:t>Cl</w:t>
      </w:r>
      <w:r w:rsidRPr="009B5522">
        <w:rPr>
          <w:rFonts w:eastAsia="Calibri"/>
          <w:i/>
          <w:spacing w:val="-1"/>
          <w:sz w:val="24"/>
          <w:szCs w:val="24"/>
        </w:rPr>
        <w:t>ou</w:t>
      </w:r>
      <w:r w:rsidRPr="009B5522">
        <w:rPr>
          <w:rFonts w:eastAsia="Calibri"/>
          <w:i/>
          <w:sz w:val="24"/>
          <w:szCs w:val="24"/>
        </w:rPr>
        <w:t>dComp</w:t>
      </w:r>
      <w:r w:rsidRPr="009B5522">
        <w:rPr>
          <w:rFonts w:eastAsia="Calibri"/>
          <w:i/>
          <w:spacing w:val="-1"/>
          <w:sz w:val="24"/>
          <w:szCs w:val="24"/>
        </w:rPr>
        <w:t>u</w:t>
      </w:r>
      <w:r w:rsidRPr="009B5522">
        <w:rPr>
          <w:rFonts w:eastAsia="Calibri"/>
          <w:i/>
          <w:sz w:val="24"/>
          <w:szCs w:val="24"/>
        </w:rPr>
        <w:t>tingF</w:t>
      </w:r>
      <w:r w:rsidRPr="009B5522">
        <w:rPr>
          <w:rFonts w:eastAsia="Calibri"/>
          <w:i/>
          <w:spacing w:val="-1"/>
          <w:sz w:val="24"/>
          <w:szCs w:val="24"/>
        </w:rPr>
        <w:t>o</w:t>
      </w:r>
      <w:r w:rsidRPr="009B5522">
        <w:rPr>
          <w:rFonts w:eastAsia="Calibri"/>
          <w:i/>
          <w:sz w:val="24"/>
          <w:szCs w:val="24"/>
        </w:rPr>
        <w:t>r</w:t>
      </w:r>
      <w:r w:rsidRPr="009B5522">
        <w:rPr>
          <w:rFonts w:eastAsia="Calibri"/>
          <w:i/>
          <w:spacing w:val="1"/>
          <w:sz w:val="24"/>
          <w:szCs w:val="24"/>
        </w:rPr>
        <w:t xml:space="preserve"> D</w:t>
      </w:r>
      <w:r w:rsidRPr="009B5522">
        <w:rPr>
          <w:rFonts w:eastAsia="Calibri"/>
          <w:i/>
          <w:spacing w:val="-3"/>
          <w:sz w:val="24"/>
          <w:szCs w:val="24"/>
        </w:rPr>
        <w:t>u</w:t>
      </w:r>
      <w:r w:rsidRPr="009B5522">
        <w:rPr>
          <w:rFonts w:eastAsia="Calibri"/>
          <w:i/>
          <w:sz w:val="24"/>
          <w:szCs w:val="24"/>
        </w:rPr>
        <w:t>m</w:t>
      </w:r>
      <w:r w:rsidRPr="009B5522">
        <w:rPr>
          <w:rFonts w:eastAsia="Calibri"/>
          <w:i/>
          <w:spacing w:val="1"/>
          <w:sz w:val="24"/>
          <w:szCs w:val="24"/>
        </w:rPr>
        <w:t>m</w:t>
      </w:r>
      <w:r w:rsidRPr="009B5522">
        <w:rPr>
          <w:rFonts w:eastAsia="Calibri"/>
          <w:i/>
          <w:sz w:val="24"/>
          <w:szCs w:val="24"/>
        </w:rPr>
        <w:t>i</w:t>
      </w:r>
      <w:r w:rsidRPr="009B5522">
        <w:rPr>
          <w:rFonts w:eastAsia="Calibri"/>
          <w:i/>
          <w:spacing w:val="-2"/>
          <w:sz w:val="24"/>
          <w:szCs w:val="24"/>
        </w:rPr>
        <w:t>e</w:t>
      </w:r>
      <w:r w:rsidRPr="009B5522">
        <w:rPr>
          <w:rFonts w:eastAsia="Calibri"/>
          <w:i/>
          <w:sz w:val="24"/>
          <w:szCs w:val="24"/>
        </w:rPr>
        <w:t>s</w:t>
      </w:r>
      <w:r w:rsidRPr="009B5522">
        <w:rPr>
          <w:rFonts w:eastAsia="Calibri"/>
          <w:i/>
          <w:spacing w:val="2"/>
          <w:sz w:val="24"/>
          <w:szCs w:val="24"/>
        </w:rPr>
        <w:t>®</w:t>
      </w:r>
      <w:r w:rsidRPr="009B5522">
        <w:rPr>
          <w:rFonts w:eastAsia="Calibri"/>
          <w:sz w:val="24"/>
          <w:szCs w:val="24"/>
        </w:rPr>
        <w:t>,HPed.I</w:t>
      </w:r>
      <w:r w:rsidRPr="009B5522">
        <w:rPr>
          <w:rFonts w:eastAsia="Calibri"/>
          <w:spacing w:val="-1"/>
          <w:sz w:val="24"/>
          <w:szCs w:val="24"/>
        </w:rPr>
        <w:t>nd</w:t>
      </w:r>
      <w:r w:rsidRPr="009B5522">
        <w:rPr>
          <w:rFonts w:eastAsia="Calibri"/>
          <w:sz w:val="24"/>
          <w:szCs w:val="24"/>
        </w:rPr>
        <w:t>ia</w:t>
      </w:r>
      <w:r w:rsidRPr="009B5522">
        <w:rPr>
          <w:rFonts w:eastAsia="Calibri"/>
          <w:spacing w:val="-1"/>
          <w:sz w:val="24"/>
          <w:szCs w:val="24"/>
        </w:rPr>
        <w:t>n</w:t>
      </w:r>
      <w:r w:rsidRPr="009B5522">
        <w:rPr>
          <w:rFonts w:eastAsia="Calibri"/>
          <w:sz w:val="24"/>
          <w:szCs w:val="24"/>
        </w:rPr>
        <w:t>a, US</w:t>
      </w:r>
      <w:r w:rsidRPr="009B5522">
        <w:rPr>
          <w:rFonts w:eastAsia="Calibri"/>
          <w:spacing w:val="-1"/>
          <w:sz w:val="24"/>
          <w:szCs w:val="24"/>
        </w:rPr>
        <w:t>A</w:t>
      </w:r>
      <w:r w:rsidRPr="009B5522">
        <w:rPr>
          <w:rFonts w:eastAsia="Calibri"/>
          <w:sz w:val="24"/>
          <w:szCs w:val="24"/>
        </w:rPr>
        <w:t xml:space="preserve">:Wiley </w:t>
      </w:r>
      <w:r w:rsidRPr="009B5522">
        <w:rPr>
          <w:rFonts w:eastAsia="Calibri"/>
          <w:spacing w:val="1"/>
          <w:sz w:val="24"/>
          <w:szCs w:val="24"/>
        </w:rPr>
        <w:t>P</w:t>
      </w:r>
      <w:r w:rsidRPr="009B5522">
        <w:rPr>
          <w:rFonts w:eastAsia="Calibri"/>
          <w:spacing w:val="-1"/>
          <w:sz w:val="24"/>
          <w:szCs w:val="24"/>
        </w:rPr>
        <w:t>ub</w:t>
      </w:r>
      <w:r w:rsidRPr="009B5522">
        <w:rPr>
          <w:rFonts w:eastAsia="Calibri"/>
          <w:sz w:val="24"/>
          <w:szCs w:val="24"/>
        </w:rPr>
        <w:t>lish</w:t>
      </w:r>
      <w:r w:rsidRPr="009B5522">
        <w:rPr>
          <w:rFonts w:eastAsia="Calibri"/>
          <w:spacing w:val="-1"/>
          <w:sz w:val="24"/>
          <w:szCs w:val="24"/>
        </w:rPr>
        <w:t>ing</w:t>
      </w:r>
      <w:r w:rsidRPr="009B5522">
        <w:rPr>
          <w:rFonts w:eastAsia="Calibri"/>
          <w:sz w:val="24"/>
          <w:szCs w:val="24"/>
        </w:rPr>
        <w:t>, I</w:t>
      </w:r>
      <w:r w:rsidRPr="009B5522">
        <w:rPr>
          <w:rFonts w:eastAsia="Calibri"/>
          <w:spacing w:val="-1"/>
          <w:sz w:val="24"/>
          <w:szCs w:val="24"/>
        </w:rPr>
        <w:t>n</w:t>
      </w:r>
      <w:r w:rsidRPr="009B5522">
        <w:rPr>
          <w:rFonts w:eastAsia="Calibri"/>
          <w:sz w:val="24"/>
          <w:szCs w:val="24"/>
        </w:rPr>
        <w:t>c,</w:t>
      </w:r>
      <w:r w:rsidRPr="009B5522">
        <w:rPr>
          <w:rFonts w:eastAsia="Calibri"/>
          <w:spacing w:val="-2"/>
          <w:sz w:val="24"/>
          <w:szCs w:val="24"/>
        </w:rPr>
        <w:t>2</w:t>
      </w:r>
      <w:r w:rsidRPr="009B5522">
        <w:rPr>
          <w:rFonts w:eastAsia="Calibri"/>
          <w:spacing w:val="1"/>
          <w:sz w:val="24"/>
          <w:szCs w:val="24"/>
        </w:rPr>
        <w:t>0</w:t>
      </w:r>
      <w:r w:rsidRPr="009B5522">
        <w:rPr>
          <w:rFonts w:eastAsia="Calibri"/>
          <w:spacing w:val="-2"/>
          <w:sz w:val="24"/>
          <w:szCs w:val="24"/>
        </w:rPr>
        <w:t>1</w:t>
      </w:r>
      <w:r w:rsidRPr="009B5522">
        <w:rPr>
          <w:rFonts w:eastAsia="Calibri"/>
          <w:spacing w:val="1"/>
          <w:sz w:val="24"/>
          <w:szCs w:val="24"/>
        </w:rPr>
        <w:t>0</w:t>
      </w:r>
      <w:r w:rsidRPr="009B5522">
        <w:rPr>
          <w:rFonts w:eastAsia="Calibri"/>
          <w:sz w:val="24"/>
          <w:szCs w:val="24"/>
        </w:rPr>
        <w:t>.</w:t>
      </w:r>
    </w:p>
    <w:p w:rsidR="004B2825" w:rsidRPr="009B5522" w:rsidRDefault="004B2825" w:rsidP="004B2825">
      <w:pPr>
        <w:spacing w:line="276" w:lineRule="auto"/>
        <w:ind w:left="100"/>
        <w:jc w:val="both"/>
        <w:rPr>
          <w:rFonts w:eastAsia="Calibri"/>
          <w:sz w:val="24"/>
          <w:szCs w:val="24"/>
        </w:rPr>
      </w:pPr>
      <w:r w:rsidRPr="009B5522">
        <w:rPr>
          <w:rFonts w:eastAsia="Calibri"/>
          <w:sz w:val="24"/>
          <w:szCs w:val="24"/>
        </w:rPr>
        <w:t>[3</w:t>
      </w:r>
      <w:r w:rsidRPr="009B5522">
        <w:rPr>
          <w:rFonts w:eastAsia="Calibri"/>
          <w:spacing w:val="1"/>
          <w:sz w:val="24"/>
          <w:szCs w:val="24"/>
        </w:rPr>
        <w:t>0</w:t>
      </w:r>
      <w:r w:rsidRPr="009B5522">
        <w:rPr>
          <w:rFonts w:eastAsia="Calibri"/>
          <w:sz w:val="24"/>
          <w:szCs w:val="24"/>
        </w:rPr>
        <w:t>]</w:t>
      </w:r>
      <w:r w:rsidRPr="009B5522">
        <w:rPr>
          <w:rFonts w:eastAsia="Calibri"/>
          <w:spacing w:val="1"/>
          <w:sz w:val="24"/>
          <w:szCs w:val="24"/>
        </w:rPr>
        <w:t>M</w:t>
      </w:r>
      <w:r w:rsidRPr="009B5522">
        <w:rPr>
          <w:rFonts w:eastAsia="Calibri"/>
          <w:sz w:val="24"/>
          <w:szCs w:val="24"/>
        </w:rPr>
        <w:t>rs.</w:t>
      </w:r>
      <w:r w:rsidRPr="009B5522">
        <w:rPr>
          <w:rFonts w:eastAsia="Calibri"/>
          <w:spacing w:val="1"/>
          <w:sz w:val="24"/>
          <w:szCs w:val="24"/>
        </w:rPr>
        <w:t>M</w:t>
      </w:r>
      <w:r w:rsidRPr="009B5522">
        <w:rPr>
          <w:rFonts w:eastAsia="Calibri"/>
          <w:sz w:val="24"/>
          <w:szCs w:val="24"/>
        </w:rPr>
        <w:t>ili</w:t>
      </w:r>
      <w:r w:rsidRPr="009B5522">
        <w:rPr>
          <w:rFonts w:eastAsia="Calibri"/>
          <w:spacing w:val="1"/>
          <w:sz w:val="24"/>
          <w:szCs w:val="24"/>
        </w:rPr>
        <w:t>P</w:t>
      </w:r>
      <w:r w:rsidRPr="009B5522">
        <w:rPr>
          <w:rFonts w:eastAsia="Calibri"/>
          <w:spacing w:val="-3"/>
          <w:sz w:val="24"/>
          <w:szCs w:val="24"/>
        </w:rPr>
        <w:t>a</w:t>
      </w:r>
      <w:r w:rsidRPr="009B5522">
        <w:rPr>
          <w:rFonts w:eastAsia="Calibri"/>
          <w:sz w:val="24"/>
          <w:szCs w:val="24"/>
        </w:rPr>
        <w:t>t</w:t>
      </w:r>
      <w:r w:rsidRPr="009B5522">
        <w:rPr>
          <w:rFonts w:eastAsia="Calibri"/>
          <w:spacing w:val="1"/>
          <w:sz w:val="24"/>
          <w:szCs w:val="24"/>
        </w:rPr>
        <w:t>e</w:t>
      </w:r>
      <w:r w:rsidRPr="009B5522">
        <w:rPr>
          <w:rFonts w:eastAsia="Calibri"/>
          <w:sz w:val="24"/>
          <w:szCs w:val="24"/>
        </w:rPr>
        <w:t>l&amp;</w:t>
      </w:r>
      <w:r w:rsidRPr="009B5522">
        <w:rPr>
          <w:rFonts w:eastAsia="Calibri"/>
          <w:spacing w:val="1"/>
          <w:sz w:val="24"/>
          <w:szCs w:val="24"/>
        </w:rPr>
        <w:t>P</w:t>
      </w:r>
      <w:r w:rsidRPr="009B5522">
        <w:rPr>
          <w:rFonts w:eastAsia="Calibri"/>
          <w:sz w:val="24"/>
          <w:szCs w:val="24"/>
        </w:rPr>
        <w:t>r</w:t>
      </w:r>
      <w:r w:rsidRPr="009B5522">
        <w:rPr>
          <w:rFonts w:eastAsia="Calibri"/>
          <w:spacing w:val="1"/>
          <w:sz w:val="24"/>
          <w:szCs w:val="24"/>
        </w:rPr>
        <w:t>o</w:t>
      </w:r>
      <w:r w:rsidRPr="009B5522">
        <w:rPr>
          <w:rFonts w:eastAsia="Calibri"/>
          <w:sz w:val="24"/>
          <w:szCs w:val="24"/>
        </w:rPr>
        <w:t>ff.A</w:t>
      </w:r>
      <w:r w:rsidRPr="009B5522">
        <w:rPr>
          <w:rFonts w:eastAsia="Calibri"/>
          <w:spacing w:val="-1"/>
          <w:sz w:val="24"/>
          <w:szCs w:val="24"/>
        </w:rPr>
        <w:t>nup</w:t>
      </w:r>
      <w:r w:rsidRPr="009B5522">
        <w:rPr>
          <w:rFonts w:eastAsia="Calibri"/>
          <w:sz w:val="24"/>
          <w:szCs w:val="24"/>
        </w:rPr>
        <w:t>amR.C</w:t>
      </w:r>
      <w:r w:rsidRPr="009B5522">
        <w:rPr>
          <w:rFonts w:eastAsia="Calibri"/>
          <w:spacing w:val="-1"/>
          <w:sz w:val="24"/>
          <w:szCs w:val="24"/>
        </w:rPr>
        <w:t>h</w:t>
      </w:r>
      <w:r w:rsidRPr="009B5522">
        <w:rPr>
          <w:rFonts w:eastAsia="Calibri"/>
          <w:sz w:val="24"/>
          <w:szCs w:val="24"/>
        </w:rPr>
        <w:t>a</w:t>
      </w:r>
      <w:r w:rsidRPr="009B5522">
        <w:rPr>
          <w:rFonts w:eastAsia="Calibri"/>
          <w:spacing w:val="-1"/>
          <w:sz w:val="24"/>
          <w:szCs w:val="24"/>
        </w:rPr>
        <w:t>ub</w:t>
      </w:r>
      <w:r w:rsidRPr="009B5522">
        <w:rPr>
          <w:rFonts w:eastAsia="Calibri"/>
          <w:spacing w:val="-2"/>
          <w:sz w:val="24"/>
          <w:szCs w:val="24"/>
        </w:rPr>
        <w:t>e</w:t>
      </w:r>
      <w:r w:rsidRPr="009B5522">
        <w:rPr>
          <w:rFonts w:eastAsia="Calibri"/>
          <w:sz w:val="24"/>
          <w:szCs w:val="24"/>
        </w:rPr>
        <w:t xml:space="preserve">, </w:t>
      </w:r>
      <w:r w:rsidRPr="009B5522">
        <w:rPr>
          <w:rFonts w:eastAsia="Calibri"/>
          <w:spacing w:val="-2"/>
          <w:sz w:val="24"/>
          <w:szCs w:val="24"/>
        </w:rPr>
        <w:t>"</w:t>
      </w:r>
      <w:r w:rsidRPr="009B5522">
        <w:rPr>
          <w:rFonts w:eastAsia="Calibri"/>
          <w:spacing w:val="1"/>
          <w:sz w:val="24"/>
          <w:szCs w:val="24"/>
        </w:rPr>
        <w:t>L</w:t>
      </w:r>
      <w:r w:rsidRPr="009B5522">
        <w:rPr>
          <w:rFonts w:eastAsia="Calibri"/>
          <w:sz w:val="24"/>
          <w:szCs w:val="24"/>
        </w:rPr>
        <w:t>iter</w:t>
      </w:r>
      <w:r w:rsidRPr="009B5522">
        <w:rPr>
          <w:rFonts w:eastAsia="Calibri"/>
          <w:spacing w:val="-2"/>
          <w:sz w:val="24"/>
          <w:szCs w:val="24"/>
        </w:rPr>
        <w:t>a</w:t>
      </w:r>
      <w:r w:rsidRPr="009B5522">
        <w:rPr>
          <w:rFonts w:eastAsia="Calibri"/>
          <w:sz w:val="24"/>
          <w:szCs w:val="24"/>
        </w:rPr>
        <w:t>turer</w:t>
      </w:r>
      <w:r w:rsidRPr="009B5522">
        <w:rPr>
          <w:rFonts w:eastAsia="Calibri"/>
          <w:spacing w:val="1"/>
          <w:sz w:val="24"/>
          <w:szCs w:val="24"/>
        </w:rPr>
        <w:t>ev</w:t>
      </w:r>
      <w:r w:rsidRPr="009B5522">
        <w:rPr>
          <w:rFonts w:eastAsia="Calibri"/>
          <w:spacing w:val="-3"/>
          <w:sz w:val="24"/>
          <w:szCs w:val="24"/>
        </w:rPr>
        <w:t>i</w:t>
      </w:r>
      <w:r w:rsidRPr="009B5522">
        <w:rPr>
          <w:rFonts w:eastAsia="Calibri"/>
          <w:sz w:val="24"/>
          <w:szCs w:val="24"/>
        </w:rPr>
        <w:t>ew</w:t>
      </w:r>
      <w:r w:rsidRPr="009B5522">
        <w:rPr>
          <w:rFonts w:eastAsia="Calibri"/>
          <w:spacing w:val="1"/>
          <w:sz w:val="24"/>
          <w:szCs w:val="24"/>
        </w:rPr>
        <w:t>o</w:t>
      </w:r>
      <w:r w:rsidRPr="009B5522">
        <w:rPr>
          <w:rFonts w:eastAsia="Calibri"/>
          <w:sz w:val="24"/>
          <w:szCs w:val="24"/>
        </w:rPr>
        <w:t xml:space="preserve">f </w:t>
      </w:r>
      <w:r w:rsidRPr="009B5522">
        <w:rPr>
          <w:rFonts w:eastAsia="Calibri"/>
          <w:spacing w:val="-2"/>
          <w:sz w:val="24"/>
          <w:szCs w:val="24"/>
        </w:rPr>
        <w:t>r</w:t>
      </w:r>
      <w:r w:rsidRPr="009B5522">
        <w:rPr>
          <w:rFonts w:eastAsia="Calibri"/>
          <w:sz w:val="24"/>
          <w:szCs w:val="24"/>
        </w:rPr>
        <w:t>ec</w:t>
      </w:r>
      <w:r w:rsidRPr="009B5522">
        <w:rPr>
          <w:rFonts w:eastAsia="Calibri"/>
          <w:spacing w:val="1"/>
          <w:sz w:val="24"/>
          <w:szCs w:val="24"/>
        </w:rPr>
        <w:t>e</w:t>
      </w:r>
      <w:r w:rsidRPr="009B5522">
        <w:rPr>
          <w:rFonts w:eastAsia="Calibri"/>
          <w:spacing w:val="-3"/>
          <w:sz w:val="24"/>
          <w:szCs w:val="24"/>
        </w:rPr>
        <w:t>n</w:t>
      </w:r>
      <w:r w:rsidRPr="009B5522">
        <w:rPr>
          <w:rFonts w:eastAsia="Calibri"/>
          <w:sz w:val="24"/>
          <w:szCs w:val="24"/>
        </w:rPr>
        <w:t>tre</w:t>
      </w:r>
      <w:r w:rsidRPr="009B5522">
        <w:rPr>
          <w:rFonts w:eastAsia="Calibri"/>
          <w:spacing w:val="-2"/>
          <w:sz w:val="24"/>
          <w:szCs w:val="24"/>
        </w:rPr>
        <w:t>s</w:t>
      </w:r>
      <w:r w:rsidRPr="009B5522">
        <w:rPr>
          <w:rFonts w:eastAsia="Calibri"/>
          <w:sz w:val="24"/>
          <w:szCs w:val="24"/>
        </w:rPr>
        <w:t>earch</w:t>
      </w:r>
      <w:r w:rsidRPr="009B5522">
        <w:rPr>
          <w:rFonts w:eastAsia="Calibri"/>
          <w:spacing w:val="1"/>
          <w:sz w:val="24"/>
          <w:szCs w:val="24"/>
        </w:rPr>
        <w:t>o</w:t>
      </w:r>
      <w:r w:rsidRPr="009B5522">
        <w:rPr>
          <w:rFonts w:eastAsia="Calibri"/>
          <w:sz w:val="24"/>
          <w:szCs w:val="24"/>
        </w:rPr>
        <w:t>nC</w:t>
      </w:r>
      <w:r w:rsidRPr="009B5522">
        <w:rPr>
          <w:rFonts w:eastAsia="Calibri"/>
          <w:spacing w:val="-2"/>
          <w:sz w:val="24"/>
          <w:szCs w:val="24"/>
        </w:rPr>
        <w:t>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w:t>
      </w:r>
    </w:p>
    <w:p w:rsidR="004B2825" w:rsidRPr="009B5522" w:rsidRDefault="004B2825" w:rsidP="004B2825">
      <w:pPr>
        <w:spacing w:before="41" w:line="276" w:lineRule="auto"/>
        <w:ind w:left="518"/>
        <w:jc w:val="both"/>
        <w:rPr>
          <w:rFonts w:eastAsia="Calibri"/>
          <w:sz w:val="24"/>
          <w:szCs w:val="24"/>
        </w:rPr>
      </w:pPr>
      <w:r w:rsidRPr="009B5522">
        <w:rPr>
          <w:rFonts w:eastAsia="Calibri"/>
          <w:sz w:val="24"/>
          <w:szCs w:val="24"/>
        </w:rPr>
        <w:t>C</w:t>
      </w:r>
      <w:r w:rsidRPr="009B5522">
        <w:rPr>
          <w:rFonts w:eastAsia="Calibri"/>
          <w:spacing w:val="-1"/>
          <w:sz w:val="24"/>
          <w:szCs w:val="24"/>
        </w:rPr>
        <w:t>o</w:t>
      </w:r>
      <w:r w:rsidRPr="009B5522">
        <w:rPr>
          <w:rFonts w:eastAsia="Calibri"/>
          <w:spacing w:val="1"/>
          <w:sz w:val="24"/>
          <w:szCs w:val="24"/>
        </w:rPr>
        <w:t>m</w:t>
      </w:r>
      <w:r w:rsidRPr="009B5522">
        <w:rPr>
          <w:rFonts w:eastAsia="Calibri"/>
          <w:spacing w:val="-1"/>
          <w:sz w:val="24"/>
          <w:szCs w:val="24"/>
        </w:rPr>
        <w:t>pu</w:t>
      </w:r>
      <w:r w:rsidRPr="009B5522">
        <w:rPr>
          <w:rFonts w:eastAsia="Calibri"/>
          <w:sz w:val="24"/>
          <w:szCs w:val="24"/>
        </w:rPr>
        <w:t>ti</w:t>
      </w:r>
      <w:r w:rsidRPr="009B5522">
        <w:rPr>
          <w:rFonts w:eastAsia="Calibri"/>
          <w:spacing w:val="-1"/>
          <w:sz w:val="24"/>
          <w:szCs w:val="24"/>
        </w:rPr>
        <w:t>n</w:t>
      </w:r>
      <w:r w:rsidRPr="009B5522">
        <w:rPr>
          <w:rFonts w:eastAsia="Calibri"/>
          <w:sz w:val="24"/>
          <w:szCs w:val="24"/>
        </w:rPr>
        <w:t>gin E</w:t>
      </w:r>
      <w:r w:rsidRPr="009B5522">
        <w:rPr>
          <w:rFonts w:eastAsia="Calibri"/>
          <w:spacing w:val="-1"/>
          <w:sz w:val="24"/>
          <w:szCs w:val="24"/>
        </w:rPr>
        <w:t>du</w:t>
      </w:r>
      <w:r w:rsidRPr="009B5522">
        <w:rPr>
          <w:rFonts w:eastAsia="Calibri"/>
          <w:sz w:val="24"/>
          <w:szCs w:val="24"/>
        </w:rPr>
        <w:t>cat</w:t>
      </w:r>
      <w:r w:rsidRPr="009B5522">
        <w:rPr>
          <w:rFonts w:eastAsia="Calibri"/>
          <w:spacing w:val="-2"/>
          <w:sz w:val="24"/>
          <w:szCs w:val="24"/>
        </w:rPr>
        <w:t>i</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w:t>
      </w:r>
      <w:r w:rsidRPr="009B5522">
        <w:rPr>
          <w:rFonts w:eastAsia="Calibri"/>
          <w:i/>
          <w:spacing w:val="-3"/>
          <w:sz w:val="24"/>
          <w:szCs w:val="24"/>
        </w:rPr>
        <w:t>I</w:t>
      </w:r>
      <w:r w:rsidRPr="009B5522">
        <w:rPr>
          <w:rFonts w:eastAsia="Calibri"/>
          <w:i/>
          <w:spacing w:val="-1"/>
          <w:sz w:val="24"/>
          <w:szCs w:val="24"/>
        </w:rPr>
        <w:t>n</w:t>
      </w:r>
      <w:r w:rsidRPr="009B5522">
        <w:rPr>
          <w:rFonts w:eastAsia="Calibri"/>
          <w:i/>
          <w:sz w:val="24"/>
          <w:szCs w:val="24"/>
        </w:rPr>
        <w:t>te</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tio</w:t>
      </w:r>
      <w:r w:rsidRPr="009B5522">
        <w:rPr>
          <w:rFonts w:eastAsia="Calibri"/>
          <w:i/>
          <w:spacing w:val="-1"/>
          <w:sz w:val="24"/>
          <w:szCs w:val="24"/>
        </w:rPr>
        <w:t>na</w:t>
      </w:r>
      <w:r w:rsidRPr="009B5522">
        <w:rPr>
          <w:rFonts w:eastAsia="Calibri"/>
          <w:i/>
          <w:sz w:val="24"/>
          <w:szCs w:val="24"/>
        </w:rPr>
        <w:t xml:space="preserve">l </w:t>
      </w:r>
      <w:r w:rsidRPr="009B5522">
        <w:rPr>
          <w:rFonts w:eastAsia="Calibri"/>
          <w:i/>
          <w:spacing w:val="-1"/>
          <w:sz w:val="24"/>
          <w:szCs w:val="24"/>
        </w:rPr>
        <w:t>J</w:t>
      </w:r>
      <w:r w:rsidRPr="009B5522">
        <w:rPr>
          <w:rFonts w:eastAsia="Calibri"/>
          <w:i/>
          <w:sz w:val="24"/>
          <w:szCs w:val="24"/>
        </w:rPr>
        <w:t>o</w:t>
      </w:r>
      <w:r w:rsidRPr="009B5522">
        <w:rPr>
          <w:rFonts w:eastAsia="Calibri"/>
          <w:i/>
          <w:spacing w:val="-1"/>
          <w:sz w:val="24"/>
          <w:szCs w:val="24"/>
        </w:rPr>
        <w:t>u</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 xml:space="preserve">l of </w:t>
      </w:r>
      <w:r w:rsidRPr="009B5522">
        <w:rPr>
          <w:rFonts w:eastAsia="Calibri"/>
          <w:i/>
          <w:spacing w:val="-2"/>
          <w:sz w:val="24"/>
          <w:szCs w:val="24"/>
        </w:rPr>
        <w:t>R</w:t>
      </w:r>
      <w:r w:rsidRPr="009B5522">
        <w:rPr>
          <w:rFonts w:eastAsia="Calibri"/>
          <w:i/>
          <w:sz w:val="24"/>
          <w:szCs w:val="24"/>
        </w:rPr>
        <w:t>e</w:t>
      </w:r>
      <w:r w:rsidRPr="009B5522">
        <w:rPr>
          <w:rFonts w:eastAsia="Calibri"/>
          <w:i/>
          <w:spacing w:val="-2"/>
          <w:sz w:val="24"/>
          <w:szCs w:val="24"/>
        </w:rPr>
        <w:t>s</w:t>
      </w:r>
      <w:r w:rsidRPr="009B5522">
        <w:rPr>
          <w:rFonts w:eastAsia="Calibri"/>
          <w:i/>
          <w:sz w:val="24"/>
          <w:szCs w:val="24"/>
        </w:rPr>
        <w:t>earch</w:t>
      </w:r>
      <w:r w:rsidRPr="009B5522">
        <w:rPr>
          <w:rFonts w:eastAsia="Calibri"/>
          <w:i/>
          <w:spacing w:val="1"/>
          <w:sz w:val="24"/>
          <w:szCs w:val="24"/>
        </w:rPr>
        <w:t>(</w:t>
      </w:r>
      <w:r w:rsidRPr="009B5522">
        <w:rPr>
          <w:rFonts w:eastAsia="Calibri"/>
          <w:i/>
          <w:sz w:val="24"/>
          <w:szCs w:val="24"/>
        </w:rPr>
        <w:t>I</w:t>
      </w:r>
      <w:r w:rsidRPr="009B5522">
        <w:rPr>
          <w:rFonts w:eastAsia="Calibri"/>
          <w:i/>
          <w:spacing w:val="-1"/>
          <w:sz w:val="24"/>
          <w:szCs w:val="24"/>
        </w:rPr>
        <w:t>J</w:t>
      </w:r>
      <w:r w:rsidRPr="009B5522">
        <w:rPr>
          <w:rFonts w:eastAsia="Calibri"/>
          <w:i/>
          <w:sz w:val="24"/>
          <w:szCs w:val="24"/>
        </w:rPr>
        <w:t>R),Is</w:t>
      </w:r>
      <w:r w:rsidRPr="009B5522">
        <w:rPr>
          <w:rFonts w:eastAsia="Calibri"/>
          <w:i/>
          <w:spacing w:val="1"/>
          <w:sz w:val="24"/>
          <w:szCs w:val="24"/>
        </w:rPr>
        <w:t>s</w:t>
      </w:r>
      <w:r w:rsidRPr="009B5522">
        <w:rPr>
          <w:rFonts w:eastAsia="Calibri"/>
          <w:i/>
          <w:spacing w:val="-1"/>
          <w:sz w:val="24"/>
          <w:szCs w:val="24"/>
        </w:rPr>
        <w:t>u</w:t>
      </w:r>
      <w:r w:rsidRPr="009B5522">
        <w:rPr>
          <w:rFonts w:eastAsia="Calibri"/>
          <w:i/>
          <w:spacing w:val="1"/>
          <w:sz w:val="24"/>
          <w:szCs w:val="24"/>
        </w:rPr>
        <w:t>e</w:t>
      </w:r>
      <w:r w:rsidRPr="009B5522">
        <w:rPr>
          <w:rFonts w:eastAsia="Calibri"/>
          <w:i/>
          <w:spacing w:val="-3"/>
          <w:sz w:val="24"/>
          <w:szCs w:val="24"/>
        </w:rPr>
        <w:t>-</w:t>
      </w:r>
      <w:r w:rsidRPr="009B5522">
        <w:rPr>
          <w:rFonts w:eastAsia="Calibri"/>
          <w:i/>
          <w:spacing w:val="1"/>
          <w:sz w:val="24"/>
          <w:szCs w:val="24"/>
        </w:rPr>
        <w:t>6</w:t>
      </w:r>
      <w:r w:rsidRPr="009B5522">
        <w:rPr>
          <w:rFonts w:eastAsia="Calibri"/>
          <w:i/>
          <w:sz w:val="24"/>
          <w:szCs w:val="24"/>
        </w:rPr>
        <w:t>,</w:t>
      </w:r>
      <w:r w:rsidRPr="009B5522">
        <w:rPr>
          <w:rFonts w:eastAsia="Calibri"/>
          <w:sz w:val="24"/>
          <w:szCs w:val="24"/>
        </w:rPr>
        <w:t>,</w:t>
      </w:r>
      <w:r w:rsidRPr="009B5522">
        <w:rPr>
          <w:rFonts w:eastAsia="Calibri"/>
          <w:spacing w:val="-1"/>
          <w:sz w:val="24"/>
          <w:szCs w:val="24"/>
        </w:rPr>
        <w:t>v</w:t>
      </w:r>
      <w:r w:rsidRPr="009B5522">
        <w:rPr>
          <w:rFonts w:eastAsia="Calibri"/>
          <w:spacing w:val="1"/>
          <w:sz w:val="24"/>
          <w:szCs w:val="24"/>
        </w:rPr>
        <w:t>o</w:t>
      </w:r>
      <w:r w:rsidRPr="009B5522">
        <w:rPr>
          <w:rFonts w:eastAsia="Calibri"/>
          <w:sz w:val="24"/>
          <w:szCs w:val="24"/>
        </w:rPr>
        <w:t>l.</w:t>
      </w:r>
      <w:r w:rsidRPr="009B5522">
        <w:rPr>
          <w:rFonts w:eastAsia="Calibri"/>
          <w:spacing w:val="-2"/>
          <w:sz w:val="24"/>
          <w:szCs w:val="24"/>
        </w:rPr>
        <w:t>V</w:t>
      </w:r>
      <w:r w:rsidRPr="009B5522">
        <w:rPr>
          <w:rFonts w:eastAsia="Calibri"/>
          <w:spacing w:val="1"/>
          <w:sz w:val="24"/>
          <w:szCs w:val="24"/>
        </w:rPr>
        <w:t>ol</w:t>
      </w:r>
      <w:r w:rsidRPr="009B5522">
        <w:rPr>
          <w:rFonts w:eastAsia="Calibri"/>
          <w:sz w:val="24"/>
          <w:szCs w:val="24"/>
        </w:rPr>
        <w:t>-</w:t>
      </w:r>
      <w:r w:rsidRPr="009B5522">
        <w:rPr>
          <w:rFonts w:eastAsia="Calibri"/>
          <w:spacing w:val="1"/>
          <w:sz w:val="24"/>
          <w:szCs w:val="24"/>
        </w:rPr>
        <w:t>1</w:t>
      </w:r>
      <w:r w:rsidRPr="009B5522">
        <w:rPr>
          <w:rFonts w:eastAsia="Calibri"/>
          <w:sz w:val="24"/>
          <w:szCs w:val="24"/>
        </w:rPr>
        <w:t>, J</w:t>
      </w:r>
      <w:r w:rsidRPr="009B5522">
        <w:rPr>
          <w:rFonts w:eastAsia="Calibri"/>
          <w:spacing w:val="-1"/>
          <w:sz w:val="24"/>
          <w:szCs w:val="24"/>
        </w:rPr>
        <w:t>u</w:t>
      </w:r>
      <w:r w:rsidRPr="009B5522">
        <w:rPr>
          <w:rFonts w:eastAsia="Calibri"/>
          <w:spacing w:val="-3"/>
          <w:sz w:val="24"/>
          <w:szCs w:val="24"/>
        </w:rPr>
        <w:t>l</w:t>
      </w:r>
      <w:r w:rsidRPr="009B5522">
        <w:rPr>
          <w:rFonts w:eastAsia="Calibri"/>
          <w:sz w:val="24"/>
          <w:szCs w:val="24"/>
        </w:rPr>
        <w:t>y</w:t>
      </w:r>
      <w:r w:rsidRPr="009B5522">
        <w:rPr>
          <w:rFonts w:eastAsia="Calibri"/>
          <w:spacing w:val="-1"/>
          <w:sz w:val="24"/>
          <w:szCs w:val="24"/>
        </w:rPr>
        <w:t>2</w:t>
      </w:r>
      <w:r w:rsidRPr="009B5522">
        <w:rPr>
          <w:rFonts w:eastAsia="Calibri"/>
          <w:spacing w:val="1"/>
          <w:sz w:val="24"/>
          <w:szCs w:val="24"/>
        </w:rPr>
        <w:t>0</w:t>
      </w:r>
      <w:r w:rsidRPr="009B5522">
        <w:rPr>
          <w:rFonts w:eastAsia="Calibri"/>
          <w:spacing w:val="-2"/>
          <w:sz w:val="24"/>
          <w:szCs w:val="24"/>
        </w:rPr>
        <w:t>1</w:t>
      </w:r>
      <w:r w:rsidRPr="009B5522">
        <w:rPr>
          <w:rFonts w:eastAsia="Calibri"/>
          <w:spacing w:val="1"/>
          <w:sz w:val="24"/>
          <w:szCs w:val="24"/>
        </w:rPr>
        <w:t>4</w:t>
      </w:r>
      <w:r w:rsidRPr="009B5522">
        <w:rPr>
          <w:rFonts w:eastAsia="Calibri"/>
          <w:sz w:val="24"/>
          <w:szCs w:val="24"/>
        </w:rPr>
        <w:t>.</w:t>
      </w:r>
    </w:p>
    <w:p w:rsidR="004B2825" w:rsidRPr="009B5522" w:rsidRDefault="004B2825" w:rsidP="004B2825">
      <w:pPr>
        <w:spacing w:line="276" w:lineRule="auto"/>
        <w:ind w:left="100"/>
        <w:jc w:val="both"/>
        <w:rPr>
          <w:rFonts w:eastAsia="Calibri"/>
          <w:sz w:val="24"/>
          <w:szCs w:val="24"/>
        </w:rPr>
      </w:pPr>
      <w:r w:rsidRPr="009B5522">
        <w:rPr>
          <w:rFonts w:eastAsia="Calibri"/>
          <w:sz w:val="24"/>
          <w:szCs w:val="24"/>
        </w:rPr>
        <w:t>[3</w:t>
      </w:r>
      <w:r w:rsidRPr="009B5522">
        <w:rPr>
          <w:rFonts w:eastAsia="Calibri"/>
          <w:spacing w:val="1"/>
          <w:sz w:val="24"/>
          <w:szCs w:val="24"/>
        </w:rPr>
        <w:t>1</w:t>
      </w:r>
      <w:r w:rsidRPr="009B5522">
        <w:rPr>
          <w:rFonts w:eastAsia="Calibri"/>
          <w:sz w:val="24"/>
          <w:szCs w:val="24"/>
        </w:rPr>
        <w:t>]S</w:t>
      </w:r>
      <w:r w:rsidRPr="009B5522">
        <w:rPr>
          <w:rFonts w:eastAsia="Calibri"/>
          <w:spacing w:val="-1"/>
          <w:sz w:val="24"/>
          <w:szCs w:val="24"/>
        </w:rPr>
        <w:t>.</w:t>
      </w:r>
      <w:r w:rsidRPr="009B5522">
        <w:rPr>
          <w:rFonts w:eastAsia="Calibri"/>
          <w:sz w:val="24"/>
          <w:szCs w:val="24"/>
        </w:rPr>
        <w:t>Kus</w:t>
      </w:r>
      <w:r w:rsidRPr="009B5522">
        <w:rPr>
          <w:rFonts w:eastAsia="Calibri"/>
          <w:spacing w:val="-1"/>
          <w:sz w:val="24"/>
          <w:szCs w:val="24"/>
        </w:rPr>
        <w:t>u</w:t>
      </w:r>
      <w:r w:rsidRPr="009B5522">
        <w:rPr>
          <w:rFonts w:eastAsia="Calibri"/>
          <w:spacing w:val="1"/>
          <w:sz w:val="24"/>
          <w:szCs w:val="24"/>
        </w:rPr>
        <w:t>m</w:t>
      </w:r>
      <w:r w:rsidRPr="009B5522">
        <w:rPr>
          <w:rFonts w:eastAsia="Calibri"/>
          <w:sz w:val="24"/>
          <w:szCs w:val="24"/>
        </w:rPr>
        <w:t>a&amp;S</w:t>
      </w:r>
      <w:r w:rsidRPr="009B5522">
        <w:rPr>
          <w:rFonts w:eastAsia="Calibri"/>
          <w:spacing w:val="-1"/>
          <w:sz w:val="24"/>
          <w:szCs w:val="24"/>
        </w:rPr>
        <w:t>a</w:t>
      </w:r>
      <w:r w:rsidRPr="009B5522">
        <w:rPr>
          <w:rFonts w:eastAsia="Calibri"/>
          <w:sz w:val="24"/>
          <w:szCs w:val="24"/>
        </w:rPr>
        <w:t>r</w:t>
      </w:r>
      <w:r w:rsidRPr="009B5522">
        <w:rPr>
          <w:rFonts w:eastAsia="Calibri"/>
          <w:spacing w:val="-1"/>
          <w:sz w:val="24"/>
          <w:szCs w:val="24"/>
        </w:rPr>
        <w:t>o</w:t>
      </w:r>
      <w:r w:rsidRPr="009B5522">
        <w:rPr>
          <w:rFonts w:eastAsia="Calibri"/>
          <w:sz w:val="24"/>
          <w:szCs w:val="24"/>
        </w:rPr>
        <w:t>j</w:t>
      </w:r>
      <w:r w:rsidRPr="009B5522">
        <w:rPr>
          <w:rFonts w:eastAsia="Calibri"/>
          <w:spacing w:val="1"/>
          <w:sz w:val="24"/>
          <w:szCs w:val="24"/>
        </w:rPr>
        <w:t>K</w:t>
      </w:r>
      <w:r w:rsidRPr="009B5522">
        <w:rPr>
          <w:rFonts w:eastAsia="Calibri"/>
          <w:spacing w:val="-3"/>
          <w:sz w:val="24"/>
          <w:szCs w:val="24"/>
        </w:rPr>
        <w:t>u</w:t>
      </w:r>
      <w:r w:rsidRPr="009B5522">
        <w:rPr>
          <w:rFonts w:eastAsia="Calibri"/>
          <w:spacing w:val="1"/>
          <w:sz w:val="24"/>
          <w:szCs w:val="24"/>
        </w:rPr>
        <w:t>m</w:t>
      </w:r>
      <w:r w:rsidRPr="009B5522">
        <w:rPr>
          <w:rFonts w:eastAsia="Calibri"/>
          <w:sz w:val="24"/>
          <w:szCs w:val="24"/>
        </w:rPr>
        <w:t xml:space="preserve">ar </w:t>
      </w:r>
      <w:r w:rsidRPr="009B5522">
        <w:rPr>
          <w:rFonts w:eastAsia="Calibri"/>
          <w:spacing w:val="-2"/>
          <w:sz w:val="24"/>
          <w:szCs w:val="24"/>
        </w:rPr>
        <w:t>G</w:t>
      </w:r>
      <w:r w:rsidRPr="009B5522">
        <w:rPr>
          <w:rFonts w:eastAsia="Calibri"/>
          <w:spacing w:val="-1"/>
          <w:sz w:val="24"/>
          <w:szCs w:val="24"/>
        </w:rPr>
        <w:t>up</w:t>
      </w:r>
      <w:r w:rsidRPr="009B5522">
        <w:rPr>
          <w:rFonts w:eastAsia="Calibri"/>
          <w:sz w:val="24"/>
          <w:szCs w:val="24"/>
        </w:rPr>
        <w:t>ta</w:t>
      </w:r>
      <w:r w:rsidRPr="009B5522">
        <w:rPr>
          <w:rFonts w:eastAsia="Calibri"/>
          <w:spacing w:val="1"/>
          <w:sz w:val="24"/>
          <w:szCs w:val="24"/>
        </w:rPr>
        <w:t>D</w:t>
      </w:r>
      <w:r w:rsidRPr="009B5522">
        <w:rPr>
          <w:rFonts w:eastAsia="Calibri"/>
          <w:sz w:val="24"/>
          <w:szCs w:val="24"/>
        </w:rPr>
        <w:t>.KasiViswan</w:t>
      </w:r>
      <w:r w:rsidRPr="009B5522">
        <w:rPr>
          <w:rFonts w:eastAsia="Calibri"/>
          <w:spacing w:val="-1"/>
          <w:sz w:val="24"/>
          <w:szCs w:val="24"/>
        </w:rPr>
        <w:t>a</w:t>
      </w:r>
      <w:r w:rsidRPr="009B5522">
        <w:rPr>
          <w:rFonts w:eastAsia="Calibri"/>
          <w:sz w:val="24"/>
          <w:szCs w:val="24"/>
        </w:rPr>
        <w:t>th,"C</w:t>
      </w:r>
      <w:r w:rsidRPr="009B5522">
        <w:rPr>
          <w:rFonts w:eastAsia="Calibri"/>
          <w:spacing w:val="-3"/>
          <w:sz w:val="24"/>
          <w:szCs w:val="24"/>
        </w:rPr>
        <w:t>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dC</w:t>
      </w:r>
      <w:r w:rsidRPr="009B5522">
        <w:rPr>
          <w:rFonts w:eastAsia="Calibri"/>
          <w:spacing w:val="-1"/>
          <w:sz w:val="24"/>
          <w:szCs w:val="24"/>
        </w:rPr>
        <w:t>o</w:t>
      </w:r>
      <w:r w:rsidRPr="009B5522">
        <w:rPr>
          <w:rFonts w:eastAsia="Calibri"/>
          <w:spacing w:val="1"/>
          <w:sz w:val="24"/>
          <w:szCs w:val="24"/>
        </w:rPr>
        <w:t>m</w:t>
      </w:r>
      <w:r w:rsidRPr="009B5522">
        <w:rPr>
          <w:rFonts w:eastAsia="Calibri"/>
          <w:spacing w:val="-1"/>
          <w:sz w:val="24"/>
          <w:szCs w:val="24"/>
        </w:rPr>
        <w:t>pu</w:t>
      </w:r>
      <w:r w:rsidRPr="009B5522">
        <w:rPr>
          <w:rFonts w:eastAsia="Calibri"/>
          <w:sz w:val="24"/>
          <w:szCs w:val="24"/>
        </w:rPr>
        <w:t>ti</w:t>
      </w:r>
      <w:r w:rsidRPr="009B5522">
        <w:rPr>
          <w:rFonts w:eastAsia="Calibri"/>
          <w:spacing w:val="-1"/>
          <w:sz w:val="24"/>
          <w:szCs w:val="24"/>
        </w:rPr>
        <w:t>n</w:t>
      </w:r>
      <w:r w:rsidRPr="009B5522">
        <w:rPr>
          <w:rFonts w:eastAsia="Calibri"/>
          <w:sz w:val="24"/>
          <w:szCs w:val="24"/>
        </w:rPr>
        <w:t>gIssu</w:t>
      </w:r>
      <w:r w:rsidRPr="009B5522">
        <w:rPr>
          <w:rFonts w:eastAsia="Calibri"/>
          <w:spacing w:val="-2"/>
          <w:sz w:val="24"/>
          <w:szCs w:val="24"/>
        </w:rPr>
        <w:t>e</w:t>
      </w:r>
      <w:r w:rsidRPr="009B5522">
        <w:rPr>
          <w:rFonts w:eastAsia="Calibri"/>
          <w:sz w:val="24"/>
          <w:szCs w:val="24"/>
        </w:rPr>
        <w:t>s andBenefits</w:t>
      </w:r>
      <w:r w:rsidRPr="009B5522">
        <w:rPr>
          <w:rFonts w:eastAsia="Calibri"/>
          <w:spacing w:val="-2"/>
          <w:sz w:val="24"/>
          <w:szCs w:val="24"/>
        </w:rPr>
        <w:t xml:space="preserve"> M</w:t>
      </w:r>
      <w:r w:rsidRPr="009B5522">
        <w:rPr>
          <w:rFonts w:eastAsia="Calibri"/>
          <w:spacing w:val="1"/>
          <w:sz w:val="24"/>
          <w:szCs w:val="24"/>
        </w:rPr>
        <w:t>o</w:t>
      </w:r>
      <w:r w:rsidRPr="009B5522">
        <w:rPr>
          <w:rFonts w:eastAsia="Calibri"/>
          <w:spacing w:val="-1"/>
          <w:sz w:val="24"/>
          <w:szCs w:val="24"/>
        </w:rPr>
        <w:t>d</w:t>
      </w:r>
      <w:r w:rsidRPr="009B5522">
        <w:rPr>
          <w:rFonts w:eastAsia="Calibri"/>
          <w:sz w:val="24"/>
          <w:szCs w:val="24"/>
        </w:rPr>
        <w:t>ern Ed</w:t>
      </w:r>
      <w:r w:rsidRPr="009B5522">
        <w:rPr>
          <w:rFonts w:eastAsia="Calibri"/>
          <w:spacing w:val="-1"/>
          <w:sz w:val="24"/>
          <w:szCs w:val="24"/>
        </w:rPr>
        <w:t>u</w:t>
      </w:r>
      <w:r w:rsidRPr="009B5522">
        <w:rPr>
          <w:rFonts w:eastAsia="Calibri"/>
          <w:sz w:val="24"/>
          <w:szCs w:val="24"/>
        </w:rPr>
        <w:t>cati</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w:t>
      </w:r>
      <w:r w:rsidRPr="009B5522">
        <w:rPr>
          <w:rFonts w:eastAsia="Calibri"/>
          <w:i/>
          <w:sz w:val="24"/>
          <w:szCs w:val="24"/>
        </w:rPr>
        <w:t>Gl</w:t>
      </w:r>
      <w:r w:rsidRPr="009B5522">
        <w:rPr>
          <w:rFonts w:eastAsia="Calibri"/>
          <w:i/>
          <w:spacing w:val="-1"/>
          <w:sz w:val="24"/>
          <w:szCs w:val="24"/>
        </w:rPr>
        <w:t>oba</w:t>
      </w:r>
      <w:r w:rsidRPr="009B5522">
        <w:rPr>
          <w:rFonts w:eastAsia="Calibri"/>
          <w:i/>
          <w:sz w:val="24"/>
          <w:szCs w:val="24"/>
        </w:rPr>
        <w:t xml:space="preserve">l </w:t>
      </w:r>
      <w:r w:rsidRPr="009B5522">
        <w:rPr>
          <w:rFonts w:eastAsia="Calibri"/>
          <w:i/>
          <w:spacing w:val="-1"/>
          <w:sz w:val="24"/>
          <w:szCs w:val="24"/>
        </w:rPr>
        <w:t>J</w:t>
      </w:r>
      <w:r w:rsidRPr="009B5522">
        <w:rPr>
          <w:rFonts w:eastAsia="Calibri"/>
          <w:i/>
          <w:sz w:val="24"/>
          <w:szCs w:val="24"/>
        </w:rPr>
        <w:t>o</w:t>
      </w:r>
      <w:r w:rsidRPr="009B5522">
        <w:rPr>
          <w:rFonts w:eastAsia="Calibri"/>
          <w:i/>
          <w:spacing w:val="-1"/>
          <w:sz w:val="24"/>
          <w:szCs w:val="24"/>
        </w:rPr>
        <w:t>u</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lof Com</w:t>
      </w:r>
      <w:r w:rsidRPr="009B5522">
        <w:rPr>
          <w:rFonts w:eastAsia="Calibri"/>
          <w:i/>
          <w:spacing w:val="-1"/>
          <w:sz w:val="24"/>
          <w:szCs w:val="24"/>
        </w:rPr>
        <w:t>pu</w:t>
      </w:r>
      <w:r w:rsidRPr="009B5522">
        <w:rPr>
          <w:rFonts w:eastAsia="Calibri"/>
          <w:i/>
          <w:sz w:val="24"/>
          <w:szCs w:val="24"/>
        </w:rPr>
        <w:t>t</w:t>
      </w:r>
      <w:r w:rsidRPr="009B5522">
        <w:rPr>
          <w:rFonts w:eastAsia="Calibri"/>
          <w:i/>
          <w:spacing w:val="-2"/>
          <w:sz w:val="24"/>
          <w:szCs w:val="24"/>
        </w:rPr>
        <w:t>e</w:t>
      </w:r>
      <w:r w:rsidRPr="009B5522">
        <w:rPr>
          <w:rFonts w:eastAsia="Calibri"/>
          <w:i/>
          <w:sz w:val="24"/>
          <w:szCs w:val="24"/>
        </w:rPr>
        <w:t>r</w:t>
      </w:r>
      <w:r w:rsidRPr="009B5522">
        <w:rPr>
          <w:rFonts w:eastAsia="Calibri"/>
          <w:i/>
          <w:spacing w:val="1"/>
          <w:sz w:val="24"/>
          <w:szCs w:val="24"/>
        </w:rPr>
        <w:t xml:space="preserve"> S</w:t>
      </w:r>
      <w:r w:rsidRPr="009B5522">
        <w:rPr>
          <w:rFonts w:eastAsia="Calibri"/>
          <w:i/>
          <w:sz w:val="24"/>
          <w:szCs w:val="24"/>
        </w:rPr>
        <w:t>c</w:t>
      </w:r>
      <w:r w:rsidRPr="009B5522">
        <w:rPr>
          <w:rFonts w:eastAsia="Calibri"/>
          <w:i/>
          <w:spacing w:val="-1"/>
          <w:sz w:val="24"/>
          <w:szCs w:val="24"/>
        </w:rPr>
        <w:t>i</w:t>
      </w:r>
      <w:r w:rsidRPr="009B5522">
        <w:rPr>
          <w:rFonts w:eastAsia="Calibri"/>
          <w:i/>
          <w:sz w:val="24"/>
          <w:szCs w:val="24"/>
        </w:rPr>
        <w:t>en</w:t>
      </w:r>
      <w:r w:rsidRPr="009B5522">
        <w:rPr>
          <w:rFonts w:eastAsia="Calibri"/>
          <w:i/>
          <w:spacing w:val="-1"/>
          <w:sz w:val="24"/>
          <w:szCs w:val="24"/>
        </w:rPr>
        <w:t>c</w:t>
      </w:r>
      <w:r w:rsidRPr="009B5522">
        <w:rPr>
          <w:rFonts w:eastAsia="Calibri"/>
          <w:i/>
          <w:sz w:val="24"/>
          <w:szCs w:val="24"/>
        </w:rPr>
        <w:t>ea</w:t>
      </w:r>
      <w:r w:rsidRPr="009B5522">
        <w:rPr>
          <w:rFonts w:eastAsia="Calibri"/>
          <w:i/>
          <w:spacing w:val="-1"/>
          <w:sz w:val="24"/>
          <w:szCs w:val="24"/>
        </w:rPr>
        <w:t>n</w:t>
      </w:r>
      <w:r w:rsidRPr="009B5522">
        <w:rPr>
          <w:rFonts w:eastAsia="Calibri"/>
          <w:i/>
          <w:sz w:val="24"/>
          <w:szCs w:val="24"/>
        </w:rPr>
        <w:t>d</w:t>
      </w:r>
      <w:r w:rsidRPr="009B5522">
        <w:rPr>
          <w:rFonts w:eastAsia="Calibri"/>
          <w:i/>
          <w:spacing w:val="-1"/>
          <w:sz w:val="24"/>
          <w:szCs w:val="24"/>
        </w:rPr>
        <w:t xml:space="preserve"> T</w:t>
      </w:r>
      <w:r w:rsidRPr="009B5522">
        <w:rPr>
          <w:rFonts w:eastAsia="Calibri"/>
          <w:i/>
          <w:sz w:val="24"/>
          <w:szCs w:val="24"/>
        </w:rPr>
        <w:t>ec</w:t>
      </w:r>
      <w:r w:rsidRPr="009B5522">
        <w:rPr>
          <w:rFonts w:eastAsia="Calibri"/>
          <w:i/>
          <w:spacing w:val="-1"/>
          <w:sz w:val="24"/>
          <w:szCs w:val="24"/>
        </w:rPr>
        <w:t>hn</w:t>
      </w:r>
      <w:r w:rsidRPr="009B5522">
        <w:rPr>
          <w:rFonts w:eastAsia="Calibri"/>
          <w:i/>
          <w:sz w:val="24"/>
          <w:szCs w:val="24"/>
        </w:rPr>
        <w:t>o</w:t>
      </w:r>
      <w:r w:rsidRPr="009B5522">
        <w:rPr>
          <w:rFonts w:eastAsia="Calibri"/>
          <w:i/>
          <w:spacing w:val="-1"/>
          <w:sz w:val="24"/>
          <w:szCs w:val="24"/>
        </w:rPr>
        <w:t>l</w:t>
      </w:r>
      <w:r w:rsidRPr="009B5522">
        <w:rPr>
          <w:rFonts w:eastAsia="Calibri"/>
          <w:i/>
          <w:sz w:val="24"/>
          <w:szCs w:val="24"/>
        </w:rPr>
        <w:t>o</w:t>
      </w:r>
      <w:r w:rsidRPr="009B5522">
        <w:rPr>
          <w:rFonts w:eastAsia="Calibri"/>
          <w:i/>
          <w:spacing w:val="-1"/>
          <w:sz w:val="24"/>
          <w:szCs w:val="24"/>
        </w:rPr>
        <w:t>g</w:t>
      </w:r>
      <w:r w:rsidRPr="009B5522">
        <w:rPr>
          <w:rFonts w:eastAsia="Calibri"/>
          <w:i/>
          <w:spacing w:val="1"/>
          <w:sz w:val="24"/>
          <w:szCs w:val="24"/>
        </w:rPr>
        <w:t>y</w:t>
      </w:r>
      <w:r w:rsidRPr="009B5522">
        <w:rPr>
          <w:rFonts w:eastAsia="Calibri"/>
          <w:sz w:val="24"/>
          <w:szCs w:val="24"/>
        </w:rPr>
        <w:t xml:space="preserve">, </w:t>
      </w:r>
      <w:r w:rsidRPr="009B5522">
        <w:rPr>
          <w:rFonts w:eastAsia="Calibri"/>
          <w:spacing w:val="1"/>
          <w:sz w:val="24"/>
          <w:szCs w:val="24"/>
        </w:rPr>
        <w:t>vo</w:t>
      </w:r>
      <w:r w:rsidRPr="009B5522">
        <w:rPr>
          <w:rFonts w:eastAsia="Calibri"/>
          <w:sz w:val="24"/>
          <w:szCs w:val="24"/>
        </w:rPr>
        <w:t>l.</w:t>
      </w:r>
      <w:r w:rsidRPr="009B5522">
        <w:rPr>
          <w:rFonts w:eastAsia="Calibri"/>
          <w:spacing w:val="1"/>
          <w:sz w:val="24"/>
          <w:szCs w:val="24"/>
        </w:rPr>
        <w:t>12</w:t>
      </w:r>
      <w:r w:rsidRPr="009B5522">
        <w:rPr>
          <w:rFonts w:eastAsia="Calibri"/>
          <w:sz w:val="24"/>
          <w:szCs w:val="24"/>
        </w:rPr>
        <w:t>,</w:t>
      </w:r>
      <w:r w:rsidRPr="009B5522">
        <w:rPr>
          <w:rFonts w:eastAsia="Calibri"/>
          <w:spacing w:val="-1"/>
          <w:sz w:val="24"/>
          <w:szCs w:val="24"/>
        </w:rPr>
        <w:t xml:space="preserve"> n</w:t>
      </w:r>
      <w:r w:rsidRPr="009B5522">
        <w:rPr>
          <w:rFonts w:eastAsia="Calibri"/>
          <w:spacing w:val="1"/>
          <w:sz w:val="24"/>
          <w:szCs w:val="24"/>
        </w:rPr>
        <w:t>o</w:t>
      </w:r>
      <w:r w:rsidRPr="009B5522">
        <w:rPr>
          <w:rFonts w:eastAsia="Calibri"/>
          <w:sz w:val="24"/>
          <w:szCs w:val="24"/>
        </w:rPr>
        <w:t>.</w:t>
      </w:r>
      <w:r w:rsidRPr="009B5522">
        <w:rPr>
          <w:rFonts w:eastAsia="Calibri"/>
          <w:spacing w:val="1"/>
          <w:sz w:val="24"/>
          <w:szCs w:val="24"/>
        </w:rPr>
        <w:t>1</w:t>
      </w:r>
      <w:r w:rsidRPr="009B5522">
        <w:rPr>
          <w:rFonts w:eastAsia="Calibri"/>
          <w:sz w:val="24"/>
          <w:szCs w:val="24"/>
        </w:rPr>
        <w:t>0</w:t>
      </w:r>
      <w:r w:rsidRPr="009B5522">
        <w:rPr>
          <w:rFonts w:eastAsia="Calibri"/>
          <w:spacing w:val="-2"/>
          <w:sz w:val="24"/>
          <w:szCs w:val="24"/>
        </w:rPr>
        <w:t>V</w:t>
      </w:r>
      <w:r w:rsidRPr="009B5522">
        <w:rPr>
          <w:rFonts w:eastAsia="Calibri"/>
          <w:sz w:val="24"/>
          <w:szCs w:val="24"/>
        </w:rPr>
        <w:t>ersi</w:t>
      </w:r>
      <w:r w:rsidRPr="009B5522">
        <w:rPr>
          <w:rFonts w:eastAsia="Calibri"/>
          <w:spacing w:val="1"/>
          <w:sz w:val="24"/>
          <w:szCs w:val="24"/>
        </w:rPr>
        <w:t>o</w:t>
      </w:r>
      <w:r w:rsidRPr="009B5522">
        <w:rPr>
          <w:rFonts w:eastAsia="Calibri"/>
          <w:sz w:val="24"/>
          <w:szCs w:val="24"/>
        </w:rPr>
        <w:t>n</w:t>
      </w:r>
      <w:r w:rsidRPr="009B5522">
        <w:rPr>
          <w:rFonts w:eastAsia="Calibri"/>
          <w:spacing w:val="1"/>
          <w:sz w:val="24"/>
          <w:szCs w:val="24"/>
        </w:rPr>
        <w:t>1</w:t>
      </w:r>
      <w:r w:rsidRPr="009B5522">
        <w:rPr>
          <w:rFonts w:eastAsia="Calibri"/>
          <w:sz w:val="24"/>
          <w:szCs w:val="24"/>
        </w:rPr>
        <w:t>.0,J</w:t>
      </w:r>
      <w:r w:rsidRPr="009B5522">
        <w:rPr>
          <w:rFonts w:eastAsia="Calibri"/>
          <w:spacing w:val="-1"/>
          <w:sz w:val="24"/>
          <w:szCs w:val="24"/>
        </w:rPr>
        <w:t>u</w:t>
      </w:r>
      <w:r w:rsidRPr="009B5522">
        <w:rPr>
          <w:rFonts w:eastAsia="Calibri"/>
          <w:sz w:val="24"/>
          <w:szCs w:val="24"/>
        </w:rPr>
        <w:t xml:space="preserve">ly </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12</w:t>
      </w:r>
    </w:p>
    <w:p w:rsidR="004B2825" w:rsidRPr="009B5522" w:rsidRDefault="004B2825" w:rsidP="004B2825">
      <w:pPr>
        <w:spacing w:line="276" w:lineRule="auto"/>
        <w:ind w:left="100"/>
        <w:jc w:val="both"/>
        <w:rPr>
          <w:rFonts w:eastAsia="Calibri"/>
          <w:sz w:val="24"/>
          <w:szCs w:val="24"/>
        </w:rPr>
      </w:pPr>
      <w:r w:rsidRPr="009B5522">
        <w:rPr>
          <w:rFonts w:eastAsia="Calibri"/>
          <w:sz w:val="24"/>
          <w:szCs w:val="24"/>
        </w:rPr>
        <w:t>[3</w:t>
      </w:r>
      <w:r w:rsidRPr="009B5522">
        <w:rPr>
          <w:rFonts w:eastAsia="Calibri"/>
          <w:spacing w:val="1"/>
          <w:sz w:val="24"/>
          <w:szCs w:val="24"/>
        </w:rPr>
        <w:t>2</w:t>
      </w:r>
      <w:r w:rsidRPr="009B5522">
        <w:rPr>
          <w:rFonts w:eastAsia="Calibri"/>
          <w:sz w:val="24"/>
          <w:szCs w:val="24"/>
        </w:rPr>
        <w:t>]</w:t>
      </w:r>
      <w:r w:rsidRPr="009B5522">
        <w:rPr>
          <w:rFonts w:eastAsia="Calibri"/>
          <w:spacing w:val="1"/>
          <w:sz w:val="24"/>
          <w:szCs w:val="24"/>
        </w:rPr>
        <w:t>M</w:t>
      </w:r>
      <w:r w:rsidRPr="009B5522">
        <w:rPr>
          <w:rFonts w:eastAsia="Calibri"/>
          <w:sz w:val="24"/>
          <w:szCs w:val="24"/>
        </w:rPr>
        <w:t>arciaKaufman,and</w:t>
      </w:r>
      <w:r w:rsidRPr="009B5522">
        <w:rPr>
          <w:rFonts w:eastAsia="Calibri"/>
          <w:spacing w:val="1"/>
          <w:sz w:val="24"/>
          <w:szCs w:val="24"/>
        </w:rPr>
        <w:t>D</w:t>
      </w:r>
      <w:r w:rsidRPr="009B5522">
        <w:rPr>
          <w:rFonts w:eastAsia="Calibri"/>
          <w:sz w:val="24"/>
          <w:szCs w:val="24"/>
        </w:rPr>
        <w:t xml:space="preserve">r.Fern </w:t>
      </w:r>
      <w:r w:rsidRPr="009B5522">
        <w:rPr>
          <w:rFonts w:eastAsia="Calibri"/>
          <w:spacing w:val="-1"/>
          <w:sz w:val="24"/>
          <w:szCs w:val="24"/>
        </w:rPr>
        <w:t>H</w:t>
      </w:r>
      <w:r w:rsidRPr="009B5522">
        <w:rPr>
          <w:rFonts w:eastAsia="Calibri"/>
          <w:sz w:val="24"/>
          <w:szCs w:val="24"/>
        </w:rPr>
        <w:t>al</w:t>
      </w:r>
      <w:r w:rsidRPr="009B5522">
        <w:rPr>
          <w:rFonts w:eastAsia="Calibri"/>
          <w:spacing w:val="-1"/>
          <w:sz w:val="24"/>
          <w:szCs w:val="24"/>
        </w:rPr>
        <w:t>p</w:t>
      </w:r>
      <w:r w:rsidRPr="009B5522">
        <w:rPr>
          <w:rFonts w:eastAsia="Calibri"/>
          <w:sz w:val="24"/>
          <w:szCs w:val="24"/>
        </w:rPr>
        <w:t>er</w:t>
      </w:r>
      <w:r w:rsidRPr="009B5522">
        <w:rPr>
          <w:rFonts w:eastAsia="Calibri"/>
          <w:spacing w:val="-1"/>
          <w:sz w:val="24"/>
          <w:szCs w:val="24"/>
        </w:rPr>
        <w:t>Jud</w:t>
      </w:r>
      <w:r w:rsidRPr="009B5522">
        <w:rPr>
          <w:rFonts w:eastAsia="Calibri"/>
          <w:sz w:val="24"/>
          <w:szCs w:val="24"/>
        </w:rPr>
        <w:t>ith H</w:t>
      </w:r>
      <w:r w:rsidRPr="009B5522">
        <w:rPr>
          <w:rFonts w:eastAsia="Calibri"/>
          <w:spacing w:val="-1"/>
          <w:sz w:val="24"/>
          <w:szCs w:val="24"/>
        </w:rPr>
        <w:t>u</w:t>
      </w:r>
      <w:r w:rsidRPr="009B5522">
        <w:rPr>
          <w:rFonts w:eastAsia="Calibri"/>
          <w:sz w:val="24"/>
          <w:szCs w:val="24"/>
        </w:rPr>
        <w:t>rwitz,</w:t>
      </w:r>
      <w:r w:rsidRPr="009B5522">
        <w:rPr>
          <w:rFonts w:eastAsia="Calibri"/>
          <w:i/>
          <w:sz w:val="24"/>
          <w:szCs w:val="24"/>
        </w:rPr>
        <w:t>Cl</w:t>
      </w:r>
      <w:r w:rsidRPr="009B5522">
        <w:rPr>
          <w:rFonts w:eastAsia="Calibri"/>
          <w:i/>
          <w:spacing w:val="-1"/>
          <w:sz w:val="24"/>
          <w:szCs w:val="24"/>
        </w:rPr>
        <w:t>ou</w:t>
      </w:r>
      <w:r w:rsidRPr="009B5522">
        <w:rPr>
          <w:rFonts w:eastAsia="Calibri"/>
          <w:i/>
          <w:sz w:val="24"/>
          <w:szCs w:val="24"/>
        </w:rPr>
        <w:t>d</w:t>
      </w:r>
      <w:r w:rsidRPr="009B5522">
        <w:rPr>
          <w:rFonts w:eastAsia="Calibri"/>
          <w:i/>
          <w:spacing w:val="1"/>
          <w:sz w:val="24"/>
          <w:szCs w:val="24"/>
        </w:rPr>
        <w:t>S</w:t>
      </w:r>
      <w:r w:rsidRPr="009B5522">
        <w:rPr>
          <w:rFonts w:eastAsia="Calibri"/>
          <w:i/>
          <w:sz w:val="24"/>
          <w:szCs w:val="24"/>
        </w:rPr>
        <w:t>e</w:t>
      </w:r>
      <w:r w:rsidRPr="009B5522">
        <w:rPr>
          <w:rFonts w:eastAsia="Calibri"/>
          <w:i/>
          <w:spacing w:val="-1"/>
          <w:sz w:val="24"/>
          <w:szCs w:val="24"/>
        </w:rPr>
        <w:t>r</w:t>
      </w:r>
      <w:r w:rsidRPr="009B5522">
        <w:rPr>
          <w:rFonts w:eastAsia="Calibri"/>
          <w:i/>
          <w:sz w:val="24"/>
          <w:szCs w:val="24"/>
        </w:rPr>
        <w:t>vi</w:t>
      </w:r>
      <w:r w:rsidRPr="009B5522">
        <w:rPr>
          <w:rFonts w:eastAsia="Calibri"/>
          <w:i/>
          <w:spacing w:val="-1"/>
          <w:sz w:val="24"/>
          <w:szCs w:val="24"/>
        </w:rPr>
        <w:t>c</w:t>
      </w:r>
      <w:r w:rsidRPr="009B5522">
        <w:rPr>
          <w:rFonts w:eastAsia="Calibri"/>
          <w:i/>
          <w:sz w:val="24"/>
          <w:szCs w:val="24"/>
        </w:rPr>
        <w:t>esF</w:t>
      </w:r>
      <w:r w:rsidRPr="009B5522">
        <w:rPr>
          <w:rFonts w:eastAsia="Calibri"/>
          <w:i/>
          <w:spacing w:val="-3"/>
          <w:sz w:val="24"/>
          <w:szCs w:val="24"/>
        </w:rPr>
        <w:t>o</w:t>
      </w:r>
      <w:r w:rsidRPr="009B5522">
        <w:rPr>
          <w:rFonts w:eastAsia="Calibri"/>
          <w:i/>
          <w:sz w:val="24"/>
          <w:szCs w:val="24"/>
        </w:rPr>
        <w:t>r</w:t>
      </w:r>
      <w:r w:rsidRPr="009B5522">
        <w:rPr>
          <w:rFonts w:eastAsia="Calibri"/>
          <w:i/>
          <w:spacing w:val="1"/>
          <w:sz w:val="24"/>
          <w:szCs w:val="24"/>
        </w:rPr>
        <w:t xml:space="preserve"> D</w:t>
      </w:r>
      <w:r w:rsidRPr="009B5522">
        <w:rPr>
          <w:rFonts w:eastAsia="Calibri"/>
          <w:i/>
          <w:spacing w:val="-3"/>
          <w:sz w:val="24"/>
          <w:szCs w:val="24"/>
        </w:rPr>
        <w:t>u</w:t>
      </w:r>
      <w:r w:rsidRPr="009B5522">
        <w:rPr>
          <w:rFonts w:eastAsia="Calibri"/>
          <w:i/>
          <w:sz w:val="24"/>
          <w:szCs w:val="24"/>
        </w:rPr>
        <w:t>m</w:t>
      </w:r>
      <w:r w:rsidRPr="009B5522">
        <w:rPr>
          <w:rFonts w:eastAsia="Calibri"/>
          <w:i/>
          <w:spacing w:val="1"/>
          <w:sz w:val="24"/>
          <w:szCs w:val="24"/>
        </w:rPr>
        <w:t>m</w:t>
      </w:r>
      <w:r w:rsidRPr="009B5522">
        <w:rPr>
          <w:rFonts w:eastAsia="Calibri"/>
          <w:i/>
          <w:sz w:val="24"/>
          <w:szCs w:val="24"/>
        </w:rPr>
        <w:t>i</w:t>
      </w:r>
      <w:r w:rsidRPr="009B5522">
        <w:rPr>
          <w:rFonts w:eastAsia="Calibri"/>
          <w:i/>
          <w:spacing w:val="-2"/>
          <w:sz w:val="24"/>
          <w:szCs w:val="24"/>
        </w:rPr>
        <w:t>e</w:t>
      </w:r>
      <w:r w:rsidRPr="009B5522">
        <w:rPr>
          <w:rFonts w:eastAsia="Calibri"/>
          <w:i/>
          <w:spacing w:val="2"/>
          <w:sz w:val="24"/>
          <w:szCs w:val="24"/>
        </w:rPr>
        <w:t>s</w:t>
      </w:r>
      <w:r w:rsidRPr="009B5522">
        <w:rPr>
          <w:rFonts w:eastAsia="Calibri"/>
          <w:sz w:val="24"/>
          <w:szCs w:val="24"/>
        </w:rPr>
        <w:t xml:space="preserve">. </w:t>
      </w:r>
      <w:r w:rsidRPr="009B5522">
        <w:rPr>
          <w:rFonts w:eastAsia="Calibri"/>
          <w:spacing w:val="-1"/>
          <w:sz w:val="24"/>
          <w:szCs w:val="24"/>
        </w:rPr>
        <w:t>N</w:t>
      </w:r>
      <w:r w:rsidRPr="009B5522">
        <w:rPr>
          <w:rFonts w:eastAsia="Calibri"/>
          <w:sz w:val="24"/>
          <w:szCs w:val="24"/>
        </w:rPr>
        <w:t>ew</w:t>
      </w:r>
      <w:r w:rsidRPr="009B5522">
        <w:rPr>
          <w:rFonts w:eastAsia="Calibri"/>
          <w:spacing w:val="-3"/>
          <w:sz w:val="24"/>
          <w:szCs w:val="24"/>
        </w:rPr>
        <w:t>J</w:t>
      </w:r>
      <w:r w:rsidRPr="009B5522">
        <w:rPr>
          <w:rFonts w:eastAsia="Calibri"/>
          <w:sz w:val="24"/>
          <w:szCs w:val="24"/>
        </w:rPr>
        <w:t>ers</w:t>
      </w:r>
      <w:r w:rsidRPr="009B5522">
        <w:rPr>
          <w:rFonts w:eastAsia="Calibri"/>
          <w:spacing w:val="-2"/>
          <w:sz w:val="24"/>
          <w:szCs w:val="24"/>
        </w:rPr>
        <w:t>e</w:t>
      </w:r>
      <w:r w:rsidRPr="009B5522">
        <w:rPr>
          <w:rFonts w:eastAsia="Calibri"/>
          <w:spacing w:val="1"/>
          <w:sz w:val="24"/>
          <w:szCs w:val="24"/>
        </w:rPr>
        <w:t>y</w:t>
      </w:r>
      <w:r w:rsidRPr="009B5522">
        <w:rPr>
          <w:rFonts w:eastAsia="Calibri"/>
          <w:sz w:val="24"/>
          <w:szCs w:val="24"/>
        </w:rPr>
        <w:t>:</w:t>
      </w:r>
      <w:r w:rsidRPr="009B5522">
        <w:rPr>
          <w:rFonts w:eastAsia="Calibri"/>
          <w:spacing w:val="-3"/>
          <w:sz w:val="24"/>
          <w:szCs w:val="24"/>
        </w:rPr>
        <w:t>J</w:t>
      </w:r>
      <w:r w:rsidRPr="009B5522">
        <w:rPr>
          <w:rFonts w:eastAsia="Calibri"/>
          <w:spacing w:val="1"/>
          <w:sz w:val="24"/>
          <w:szCs w:val="24"/>
        </w:rPr>
        <w:t>o</w:t>
      </w:r>
      <w:r w:rsidRPr="009B5522">
        <w:rPr>
          <w:rFonts w:eastAsia="Calibri"/>
          <w:spacing w:val="-1"/>
          <w:sz w:val="24"/>
          <w:szCs w:val="24"/>
        </w:rPr>
        <w:t>h</w:t>
      </w:r>
      <w:r w:rsidRPr="009B5522">
        <w:rPr>
          <w:rFonts w:eastAsia="Calibri"/>
          <w:sz w:val="24"/>
          <w:szCs w:val="24"/>
        </w:rPr>
        <w:t>n Wiley&amp;</w:t>
      </w:r>
      <w:r w:rsidRPr="009B5522">
        <w:rPr>
          <w:rFonts w:eastAsia="Calibri"/>
          <w:spacing w:val="-3"/>
          <w:sz w:val="24"/>
          <w:szCs w:val="24"/>
        </w:rPr>
        <w:t>S</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s, Inc</w:t>
      </w:r>
      <w:r w:rsidRPr="009B5522">
        <w:rPr>
          <w:rFonts w:eastAsia="Calibri"/>
          <w:spacing w:val="-1"/>
          <w:sz w:val="24"/>
          <w:szCs w:val="24"/>
        </w:rPr>
        <w:t>.</w:t>
      </w:r>
      <w:r w:rsidRPr="009B5522">
        <w:rPr>
          <w:rFonts w:eastAsia="Calibri"/>
          <w:sz w:val="24"/>
          <w:szCs w:val="24"/>
        </w:rPr>
        <w:t xml:space="preserve">, </w:t>
      </w:r>
      <w:r w:rsidRPr="009B5522">
        <w:rPr>
          <w:rFonts w:eastAsia="Calibri"/>
          <w:spacing w:val="-3"/>
          <w:sz w:val="24"/>
          <w:szCs w:val="24"/>
        </w:rPr>
        <w:t>H</w:t>
      </w:r>
      <w:r w:rsidRPr="009B5522">
        <w:rPr>
          <w:rFonts w:eastAsia="Calibri"/>
          <w:spacing w:val="1"/>
          <w:sz w:val="24"/>
          <w:szCs w:val="24"/>
        </w:rPr>
        <w:t>o</w:t>
      </w:r>
      <w:r w:rsidRPr="009B5522">
        <w:rPr>
          <w:rFonts w:eastAsia="Calibri"/>
          <w:spacing w:val="-1"/>
          <w:sz w:val="24"/>
          <w:szCs w:val="24"/>
        </w:rPr>
        <w:t>bo</w:t>
      </w:r>
      <w:r w:rsidRPr="009B5522">
        <w:rPr>
          <w:rFonts w:eastAsia="Calibri"/>
          <w:sz w:val="24"/>
          <w:szCs w:val="24"/>
        </w:rPr>
        <w:t>k</w:t>
      </w:r>
      <w:r w:rsidRPr="009B5522">
        <w:rPr>
          <w:rFonts w:eastAsia="Calibri"/>
          <w:spacing w:val="-1"/>
          <w:sz w:val="24"/>
          <w:szCs w:val="24"/>
        </w:rPr>
        <w:t>en</w:t>
      </w:r>
      <w:r w:rsidRPr="009B5522">
        <w:rPr>
          <w:rFonts w:eastAsia="Calibri"/>
          <w:sz w:val="24"/>
          <w:szCs w:val="24"/>
        </w:rPr>
        <w:t>, New</w:t>
      </w:r>
      <w:r w:rsidRPr="009B5522">
        <w:rPr>
          <w:rFonts w:eastAsia="Calibri"/>
          <w:spacing w:val="-1"/>
          <w:sz w:val="24"/>
          <w:szCs w:val="24"/>
        </w:rPr>
        <w:t>J</w:t>
      </w:r>
      <w:r w:rsidRPr="009B5522">
        <w:rPr>
          <w:rFonts w:eastAsia="Calibri"/>
          <w:sz w:val="24"/>
          <w:szCs w:val="24"/>
        </w:rPr>
        <w:t>e</w:t>
      </w:r>
      <w:r w:rsidRPr="009B5522">
        <w:rPr>
          <w:rFonts w:eastAsia="Calibri"/>
          <w:spacing w:val="-2"/>
          <w:sz w:val="24"/>
          <w:szCs w:val="24"/>
        </w:rPr>
        <w:t>r</w:t>
      </w:r>
      <w:r w:rsidRPr="009B5522">
        <w:rPr>
          <w:rFonts w:eastAsia="Calibri"/>
          <w:sz w:val="24"/>
          <w:szCs w:val="24"/>
        </w:rPr>
        <w:t>se</w:t>
      </w:r>
      <w:r w:rsidRPr="009B5522">
        <w:rPr>
          <w:rFonts w:eastAsia="Calibri"/>
          <w:spacing w:val="-1"/>
          <w:sz w:val="24"/>
          <w:szCs w:val="24"/>
        </w:rPr>
        <w:t>y</w:t>
      </w:r>
      <w:r w:rsidRPr="009B5522">
        <w:rPr>
          <w:rFonts w:eastAsia="Calibri"/>
          <w:sz w:val="24"/>
          <w:szCs w:val="24"/>
        </w:rPr>
        <w:t xml:space="preserve">, </w:t>
      </w:r>
      <w:r w:rsidRPr="009B5522">
        <w:rPr>
          <w:rFonts w:eastAsia="Calibri"/>
          <w:spacing w:val="-1"/>
          <w:sz w:val="24"/>
          <w:szCs w:val="24"/>
        </w:rPr>
        <w:t>2</w:t>
      </w:r>
      <w:r w:rsidRPr="009B5522">
        <w:rPr>
          <w:rFonts w:eastAsia="Calibri"/>
          <w:spacing w:val="1"/>
          <w:sz w:val="24"/>
          <w:szCs w:val="24"/>
        </w:rPr>
        <w:t>0</w:t>
      </w:r>
      <w:r w:rsidRPr="009B5522">
        <w:rPr>
          <w:rFonts w:eastAsia="Calibri"/>
          <w:spacing w:val="-2"/>
          <w:sz w:val="24"/>
          <w:szCs w:val="24"/>
        </w:rPr>
        <w:t>1</w:t>
      </w:r>
      <w:r w:rsidRPr="009B5522">
        <w:rPr>
          <w:rFonts w:eastAsia="Calibri"/>
          <w:spacing w:val="1"/>
          <w:sz w:val="24"/>
          <w:szCs w:val="24"/>
        </w:rPr>
        <w:t>2</w:t>
      </w:r>
      <w:r w:rsidRPr="009B5522">
        <w:rPr>
          <w:rFonts w:eastAsia="Calibri"/>
          <w:sz w:val="24"/>
          <w:szCs w:val="24"/>
        </w:rPr>
        <w:t>.</w:t>
      </w:r>
    </w:p>
    <w:p w:rsidR="004B2825" w:rsidRPr="009B5522" w:rsidRDefault="004B2825" w:rsidP="004B2825">
      <w:pPr>
        <w:spacing w:line="276" w:lineRule="auto"/>
        <w:ind w:left="100"/>
        <w:jc w:val="both"/>
        <w:rPr>
          <w:rFonts w:eastAsia="Calibri"/>
          <w:sz w:val="24"/>
          <w:szCs w:val="24"/>
        </w:rPr>
      </w:pPr>
      <w:r w:rsidRPr="009B5522">
        <w:rPr>
          <w:rFonts w:eastAsia="Calibri"/>
          <w:sz w:val="24"/>
          <w:szCs w:val="24"/>
        </w:rPr>
        <w:t>[3</w:t>
      </w:r>
      <w:r w:rsidRPr="009B5522">
        <w:rPr>
          <w:rFonts w:eastAsia="Calibri"/>
          <w:spacing w:val="1"/>
          <w:sz w:val="24"/>
          <w:szCs w:val="24"/>
        </w:rPr>
        <w:t>3</w:t>
      </w:r>
      <w:r w:rsidRPr="009B5522">
        <w:rPr>
          <w:rFonts w:eastAsia="Calibri"/>
          <w:sz w:val="24"/>
          <w:szCs w:val="24"/>
        </w:rPr>
        <w:t>]</w:t>
      </w:r>
      <w:r w:rsidRPr="009B5522">
        <w:rPr>
          <w:rFonts w:eastAsia="Calibri"/>
          <w:spacing w:val="1"/>
          <w:sz w:val="24"/>
          <w:szCs w:val="24"/>
        </w:rPr>
        <w:t>M</w:t>
      </w:r>
      <w:r w:rsidRPr="009B5522">
        <w:rPr>
          <w:rFonts w:eastAsia="Calibri"/>
          <w:sz w:val="24"/>
          <w:szCs w:val="24"/>
        </w:rPr>
        <w:t>a</w:t>
      </w:r>
      <w:r w:rsidRPr="009B5522">
        <w:rPr>
          <w:rFonts w:eastAsia="Calibri"/>
          <w:spacing w:val="-1"/>
          <w:sz w:val="24"/>
          <w:szCs w:val="24"/>
        </w:rPr>
        <w:t>m</w:t>
      </w:r>
      <w:r w:rsidRPr="009B5522">
        <w:rPr>
          <w:rFonts w:eastAsia="Calibri"/>
          <w:sz w:val="24"/>
          <w:szCs w:val="24"/>
        </w:rPr>
        <w:t>ta</w:t>
      </w:r>
      <w:r w:rsidRPr="009B5522">
        <w:rPr>
          <w:rFonts w:eastAsia="Calibri"/>
          <w:spacing w:val="-3"/>
          <w:sz w:val="24"/>
          <w:szCs w:val="24"/>
        </w:rPr>
        <w:t>J</w:t>
      </w:r>
      <w:r w:rsidRPr="009B5522">
        <w:rPr>
          <w:rFonts w:eastAsia="Calibri"/>
          <w:spacing w:val="1"/>
          <w:sz w:val="24"/>
          <w:szCs w:val="24"/>
        </w:rPr>
        <w:t>o</w:t>
      </w:r>
      <w:r w:rsidRPr="009B5522">
        <w:rPr>
          <w:rFonts w:eastAsia="Calibri"/>
          <w:sz w:val="24"/>
          <w:szCs w:val="24"/>
        </w:rPr>
        <w:t>sh</w:t>
      </w:r>
      <w:r w:rsidRPr="009B5522">
        <w:rPr>
          <w:rFonts w:eastAsia="Calibri"/>
          <w:spacing w:val="-1"/>
          <w:sz w:val="24"/>
          <w:szCs w:val="24"/>
        </w:rPr>
        <w:t>i</w:t>
      </w:r>
      <w:r w:rsidRPr="009B5522">
        <w:rPr>
          <w:rFonts w:eastAsia="Calibri"/>
          <w:sz w:val="24"/>
          <w:szCs w:val="24"/>
        </w:rPr>
        <w:t>, "</w:t>
      </w:r>
      <w:r w:rsidRPr="009B5522">
        <w:rPr>
          <w:rFonts w:eastAsia="Calibri"/>
          <w:spacing w:val="-2"/>
          <w:sz w:val="24"/>
          <w:szCs w:val="24"/>
        </w:rPr>
        <w:t>E</w:t>
      </w:r>
      <w:r w:rsidRPr="009B5522">
        <w:rPr>
          <w:rFonts w:eastAsia="Calibri"/>
          <w:spacing w:val="-1"/>
          <w:sz w:val="24"/>
          <w:szCs w:val="24"/>
        </w:rPr>
        <w:t>m</w:t>
      </w:r>
      <w:r w:rsidRPr="009B5522">
        <w:rPr>
          <w:rFonts w:eastAsia="Calibri"/>
          <w:sz w:val="24"/>
          <w:szCs w:val="24"/>
        </w:rPr>
        <w:t>erg</w:t>
      </w:r>
      <w:r w:rsidRPr="009B5522">
        <w:rPr>
          <w:rFonts w:eastAsia="Calibri"/>
          <w:spacing w:val="-1"/>
          <w:sz w:val="24"/>
          <w:szCs w:val="24"/>
        </w:rPr>
        <w:t>in</w:t>
      </w:r>
      <w:r w:rsidRPr="009B5522">
        <w:rPr>
          <w:rFonts w:eastAsia="Calibri"/>
          <w:sz w:val="24"/>
          <w:szCs w:val="24"/>
        </w:rPr>
        <w:t>g</w:t>
      </w:r>
      <w:r w:rsidRPr="009B5522">
        <w:rPr>
          <w:rFonts w:eastAsia="Calibri"/>
          <w:spacing w:val="1"/>
          <w:sz w:val="24"/>
          <w:szCs w:val="24"/>
        </w:rPr>
        <w:t>T</w:t>
      </w:r>
      <w:r w:rsidRPr="009B5522">
        <w:rPr>
          <w:rFonts w:eastAsia="Calibri"/>
          <w:spacing w:val="-3"/>
          <w:sz w:val="24"/>
          <w:szCs w:val="24"/>
        </w:rPr>
        <w:t>r</w:t>
      </w:r>
      <w:r w:rsidRPr="009B5522">
        <w:rPr>
          <w:rFonts w:eastAsia="Calibri"/>
          <w:sz w:val="24"/>
          <w:szCs w:val="24"/>
        </w:rPr>
        <w:t>en</w:t>
      </w:r>
      <w:r w:rsidRPr="009B5522">
        <w:rPr>
          <w:rFonts w:eastAsia="Calibri"/>
          <w:spacing w:val="-1"/>
          <w:sz w:val="24"/>
          <w:szCs w:val="24"/>
        </w:rPr>
        <w:t>d</w:t>
      </w:r>
      <w:r w:rsidRPr="009B5522">
        <w:rPr>
          <w:rFonts w:eastAsia="Calibri"/>
          <w:sz w:val="24"/>
          <w:szCs w:val="24"/>
        </w:rPr>
        <w:t xml:space="preserve">s </w:t>
      </w:r>
      <w:r w:rsidRPr="009B5522">
        <w:rPr>
          <w:rFonts w:eastAsia="Calibri"/>
          <w:spacing w:val="1"/>
          <w:sz w:val="24"/>
          <w:szCs w:val="24"/>
        </w:rPr>
        <w:t>o</w:t>
      </w:r>
      <w:r w:rsidRPr="009B5522">
        <w:rPr>
          <w:rFonts w:eastAsia="Calibri"/>
          <w:sz w:val="24"/>
          <w:szCs w:val="24"/>
        </w:rPr>
        <w:t>fClo</w:t>
      </w:r>
      <w:r w:rsidRPr="009B5522">
        <w:rPr>
          <w:rFonts w:eastAsia="Calibri"/>
          <w:spacing w:val="-1"/>
          <w:sz w:val="24"/>
          <w:szCs w:val="24"/>
        </w:rPr>
        <w:t>u</w:t>
      </w:r>
      <w:r w:rsidRPr="009B5522">
        <w:rPr>
          <w:rFonts w:eastAsia="Calibri"/>
          <w:sz w:val="24"/>
          <w:szCs w:val="24"/>
        </w:rPr>
        <w:t>d</w:t>
      </w:r>
      <w:r w:rsidRPr="009B5522">
        <w:rPr>
          <w:rFonts w:eastAsia="Calibri"/>
          <w:spacing w:val="-2"/>
          <w:sz w:val="24"/>
          <w:szCs w:val="24"/>
        </w:rPr>
        <w:t>C</w:t>
      </w:r>
      <w:r w:rsidRPr="009B5522">
        <w:rPr>
          <w:rFonts w:eastAsia="Calibri"/>
          <w:spacing w:val="-1"/>
          <w:sz w:val="24"/>
          <w:szCs w:val="24"/>
        </w:rPr>
        <w:t>o</w:t>
      </w:r>
      <w:r w:rsidRPr="009B5522">
        <w:rPr>
          <w:rFonts w:eastAsia="Calibri"/>
          <w:spacing w:val="1"/>
          <w:sz w:val="24"/>
          <w:szCs w:val="24"/>
        </w:rPr>
        <w:t>m</w:t>
      </w:r>
      <w:r w:rsidRPr="009B5522">
        <w:rPr>
          <w:rFonts w:eastAsia="Calibri"/>
          <w:spacing w:val="-1"/>
          <w:sz w:val="24"/>
          <w:szCs w:val="24"/>
        </w:rPr>
        <w:t>pu</w:t>
      </w:r>
      <w:r w:rsidRPr="009B5522">
        <w:rPr>
          <w:rFonts w:eastAsia="Calibri"/>
          <w:sz w:val="24"/>
          <w:szCs w:val="24"/>
        </w:rPr>
        <w:t>ti</w:t>
      </w:r>
      <w:r w:rsidRPr="009B5522">
        <w:rPr>
          <w:rFonts w:eastAsia="Calibri"/>
          <w:spacing w:val="-1"/>
          <w:sz w:val="24"/>
          <w:szCs w:val="24"/>
        </w:rPr>
        <w:t>n</w:t>
      </w:r>
      <w:r w:rsidRPr="009B5522">
        <w:rPr>
          <w:rFonts w:eastAsia="Calibri"/>
          <w:sz w:val="24"/>
          <w:szCs w:val="24"/>
        </w:rPr>
        <w:t>g</w:t>
      </w:r>
      <w:r w:rsidRPr="009B5522">
        <w:rPr>
          <w:rFonts w:eastAsia="Calibri"/>
          <w:spacing w:val="-2"/>
          <w:sz w:val="24"/>
          <w:szCs w:val="24"/>
        </w:rPr>
        <w:t>i</w:t>
      </w:r>
      <w:r w:rsidRPr="009B5522">
        <w:rPr>
          <w:rFonts w:eastAsia="Calibri"/>
          <w:sz w:val="24"/>
          <w:szCs w:val="24"/>
        </w:rPr>
        <w:t>nE</w:t>
      </w:r>
      <w:r w:rsidRPr="009B5522">
        <w:rPr>
          <w:rFonts w:eastAsia="Calibri"/>
          <w:spacing w:val="-1"/>
          <w:sz w:val="24"/>
          <w:szCs w:val="24"/>
        </w:rPr>
        <w:t>du</w:t>
      </w:r>
      <w:r w:rsidRPr="009B5522">
        <w:rPr>
          <w:rFonts w:eastAsia="Calibri"/>
          <w:sz w:val="24"/>
          <w:szCs w:val="24"/>
        </w:rPr>
        <w:t>cati</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w:t>
      </w:r>
      <w:r w:rsidRPr="009B5522">
        <w:rPr>
          <w:rFonts w:eastAsia="Calibri"/>
          <w:i/>
          <w:sz w:val="24"/>
          <w:szCs w:val="24"/>
        </w:rPr>
        <w:t>I</w:t>
      </w:r>
      <w:r w:rsidRPr="009B5522">
        <w:rPr>
          <w:rFonts w:eastAsia="Calibri"/>
          <w:i/>
          <w:spacing w:val="-1"/>
          <w:sz w:val="24"/>
          <w:szCs w:val="24"/>
        </w:rPr>
        <w:t>n</w:t>
      </w:r>
      <w:r w:rsidRPr="009B5522">
        <w:rPr>
          <w:rFonts w:eastAsia="Calibri"/>
          <w:i/>
          <w:sz w:val="24"/>
          <w:szCs w:val="24"/>
        </w:rPr>
        <w:t>t</w:t>
      </w:r>
      <w:r w:rsidRPr="009B5522">
        <w:rPr>
          <w:rFonts w:eastAsia="Calibri"/>
          <w:i/>
          <w:spacing w:val="-2"/>
          <w:sz w:val="24"/>
          <w:szCs w:val="24"/>
        </w:rPr>
        <w:t>e</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tio</w:t>
      </w:r>
      <w:r w:rsidRPr="009B5522">
        <w:rPr>
          <w:rFonts w:eastAsia="Calibri"/>
          <w:i/>
          <w:spacing w:val="-1"/>
          <w:sz w:val="24"/>
          <w:szCs w:val="24"/>
        </w:rPr>
        <w:t>na</w:t>
      </w:r>
      <w:r w:rsidRPr="009B5522">
        <w:rPr>
          <w:rFonts w:eastAsia="Calibri"/>
          <w:i/>
          <w:sz w:val="24"/>
          <w:szCs w:val="24"/>
        </w:rPr>
        <w:t xml:space="preserve">l </w:t>
      </w:r>
      <w:r w:rsidRPr="009B5522">
        <w:rPr>
          <w:rFonts w:eastAsia="Calibri"/>
          <w:i/>
          <w:spacing w:val="-1"/>
          <w:sz w:val="24"/>
          <w:szCs w:val="24"/>
        </w:rPr>
        <w:t>J</w:t>
      </w:r>
      <w:r w:rsidRPr="009B5522">
        <w:rPr>
          <w:rFonts w:eastAsia="Calibri"/>
          <w:i/>
          <w:sz w:val="24"/>
          <w:szCs w:val="24"/>
        </w:rPr>
        <w:t>o</w:t>
      </w:r>
      <w:r w:rsidRPr="009B5522">
        <w:rPr>
          <w:rFonts w:eastAsia="Calibri"/>
          <w:i/>
          <w:spacing w:val="-1"/>
          <w:sz w:val="24"/>
          <w:szCs w:val="24"/>
        </w:rPr>
        <w:t>u</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l of</w:t>
      </w:r>
    </w:p>
    <w:p w:rsidR="004B2825" w:rsidRPr="009B5522" w:rsidRDefault="004B2825" w:rsidP="004B2825">
      <w:pPr>
        <w:spacing w:before="41" w:line="276" w:lineRule="auto"/>
        <w:ind w:left="518"/>
        <w:jc w:val="both"/>
        <w:rPr>
          <w:rFonts w:eastAsia="Calibri"/>
          <w:sz w:val="24"/>
          <w:szCs w:val="24"/>
        </w:rPr>
      </w:pPr>
      <w:r w:rsidRPr="009B5522">
        <w:rPr>
          <w:rFonts w:eastAsia="Calibri"/>
          <w:i/>
          <w:sz w:val="24"/>
          <w:szCs w:val="24"/>
        </w:rPr>
        <w:t>A</w:t>
      </w:r>
      <w:r w:rsidRPr="009B5522">
        <w:rPr>
          <w:rFonts w:eastAsia="Calibri"/>
          <w:i/>
          <w:spacing w:val="-1"/>
          <w:sz w:val="24"/>
          <w:szCs w:val="24"/>
        </w:rPr>
        <w:t>d</w:t>
      </w:r>
      <w:r w:rsidRPr="009B5522">
        <w:rPr>
          <w:rFonts w:eastAsia="Calibri"/>
          <w:i/>
          <w:sz w:val="24"/>
          <w:szCs w:val="24"/>
        </w:rPr>
        <w:t>v</w:t>
      </w:r>
      <w:r w:rsidRPr="009B5522">
        <w:rPr>
          <w:rFonts w:eastAsia="Calibri"/>
          <w:i/>
          <w:spacing w:val="-1"/>
          <w:sz w:val="24"/>
          <w:szCs w:val="24"/>
        </w:rPr>
        <w:t>an</w:t>
      </w:r>
      <w:r w:rsidRPr="009B5522">
        <w:rPr>
          <w:rFonts w:eastAsia="Calibri"/>
          <w:i/>
          <w:sz w:val="24"/>
          <w:szCs w:val="24"/>
        </w:rPr>
        <w:t>cedR</w:t>
      </w:r>
      <w:r w:rsidRPr="009B5522">
        <w:rPr>
          <w:rFonts w:eastAsia="Calibri"/>
          <w:i/>
          <w:spacing w:val="1"/>
          <w:sz w:val="24"/>
          <w:szCs w:val="24"/>
        </w:rPr>
        <w:t>e</w:t>
      </w:r>
      <w:r w:rsidRPr="009B5522">
        <w:rPr>
          <w:rFonts w:eastAsia="Calibri"/>
          <w:i/>
          <w:sz w:val="24"/>
          <w:szCs w:val="24"/>
        </w:rPr>
        <w:t>sea</w:t>
      </w:r>
      <w:r w:rsidRPr="009B5522">
        <w:rPr>
          <w:rFonts w:eastAsia="Calibri"/>
          <w:i/>
          <w:spacing w:val="1"/>
          <w:sz w:val="24"/>
          <w:szCs w:val="24"/>
        </w:rPr>
        <w:t>r</w:t>
      </w:r>
      <w:r w:rsidRPr="009B5522">
        <w:rPr>
          <w:rFonts w:eastAsia="Calibri"/>
          <w:i/>
          <w:sz w:val="24"/>
          <w:szCs w:val="24"/>
        </w:rPr>
        <w:t>chin</w:t>
      </w:r>
      <w:r w:rsidRPr="009B5522">
        <w:rPr>
          <w:rFonts w:eastAsia="Calibri"/>
          <w:sz w:val="24"/>
          <w:szCs w:val="24"/>
        </w:rPr>
        <w:t>,</w:t>
      </w:r>
      <w:r w:rsidRPr="009B5522">
        <w:rPr>
          <w:rFonts w:eastAsia="Calibri"/>
          <w:spacing w:val="-1"/>
          <w:sz w:val="24"/>
          <w:szCs w:val="24"/>
        </w:rPr>
        <w:t>v</w:t>
      </w:r>
      <w:r w:rsidRPr="009B5522">
        <w:rPr>
          <w:rFonts w:eastAsia="Calibri"/>
          <w:spacing w:val="1"/>
          <w:sz w:val="24"/>
          <w:szCs w:val="24"/>
        </w:rPr>
        <w:t>o</w:t>
      </w:r>
      <w:r w:rsidRPr="009B5522">
        <w:rPr>
          <w:rFonts w:eastAsia="Calibri"/>
          <w:sz w:val="24"/>
          <w:szCs w:val="24"/>
        </w:rPr>
        <w:t>l.</w:t>
      </w:r>
      <w:r w:rsidRPr="009B5522">
        <w:rPr>
          <w:rFonts w:eastAsia="Calibri"/>
          <w:spacing w:val="1"/>
          <w:sz w:val="24"/>
          <w:szCs w:val="24"/>
        </w:rPr>
        <w:t>5</w:t>
      </w:r>
      <w:r w:rsidRPr="009B5522">
        <w:rPr>
          <w:rFonts w:eastAsia="Calibri"/>
          <w:sz w:val="24"/>
          <w:szCs w:val="24"/>
        </w:rPr>
        <w:t>, n</w:t>
      </w:r>
      <w:r w:rsidRPr="009B5522">
        <w:rPr>
          <w:rFonts w:eastAsia="Calibri"/>
          <w:spacing w:val="1"/>
          <w:sz w:val="24"/>
          <w:szCs w:val="24"/>
        </w:rPr>
        <w:t>o</w:t>
      </w:r>
      <w:r w:rsidRPr="009B5522">
        <w:rPr>
          <w:rFonts w:eastAsia="Calibri"/>
          <w:sz w:val="24"/>
          <w:szCs w:val="24"/>
        </w:rPr>
        <w:t>.</w:t>
      </w:r>
      <w:r w:rsidRPr="009B5522">
        <w:rPr>
          <w:rFonts w:eastAsia="Calibri"/>
          <w:spacing w:val="-1"/>
          <w:sz w:val="24"/>
          <w:szCs w:val="24"/>
        </w:rPr>
        <w:t>1</w:t>
      </w:r>
      <w:r w:rsidRPr="009B5522">
        <w:rPr>
          <w:rFonts w:eastAsia="Calibri"/>
          <w:spacing w:val="1"/>
          <w:sz w:val="24"/>
          <w:szCs w:val="24"/>
        </w:rPr>
        <w:t>2</w:t>
      </w:r>
      <w:r w:rsidRPr="009B5522">
        <w:rPr>
          <w:rFonts w:eastAsia="Calibri"/>
          <w:sz w:val="24"/>
          <w:szCs w:val="24"/>
        </w:rPr>
        <w:t>,</w:t>
      </w:r>
      <w:r w:rsidRPr="009B5522">
        <w:rPr>
          <w:rFonts w:eastAsia="Calibri"/>
          <w:spacing w:val="1"/>
          <w:sz w:val="24"/>
          <w:szCs w:val="24"/>
        </w:rPr>
        <w:t>D</w:t>
      </w:r>
      <w:r w:rsidRPr="009B5522">
        <w:rPr>
          <w:rFonts w:eastAsia="Calibri"/>
          <w:sz w:val="24"/>
          <w:szCs w:val="24"/>
        </w:rPr>
        <w:t>e</w:t>
      </w:r>
      <w:r w:rsidRPr="009B5522">
        <w:rPr>
          <w:rFonts w:eastAsia="Calibri"/>
          <w:spacing w:val="-2"/>
          <w:sz w:val="24"/>
          <w:szCs w:val="24"/>
        </w:rPr>
        <w:t>c</w:t>
      </w:r>
      <w:r w:rsidRPr="009B5522">
        <w:rPr>
          <w:rFonts w:eastAsia="Calibri"/>
          <w:sz w:val="24"/>
          <w:szCs w:val="24"/>
        </w:rPr>
        <w:t>e</w:t>
      </w:r>
      <w:r w:rsidRPr="009B5522">
        <w:rPr>
          <w:rFonts w:eastAsia="Calibri"/>
          <w:spacing w:val="1"/>
          <w:sz w:val="24"/>
          <w:szCs w:val="24"/>
        </w:rPr>
        <w:t>m</w:t>
      </w:r>
      <w:r w:rsidRPr="009B5522">
        <w:rPr>
          <w:rFonts w:eastAsia="Calibri"/>
          <w:spacing w:val="-3"/>
          <w:sz w:val="24"/>
          <w:szCs w:val="24"/>
        </w:rPr>
        <w:t>b</w:t>
      </w:r>
      <w:r w:rsidRPr="009B5522">
        <w:rPr>
          <w:rFonts w:eastAsia="Calibri"/>
          <w:sz w:val="24"/>
          <w:szCs w:val="24"/>
        </w:rPr>
        <w:t>er</w:t>
      </w:r>
      <w:r w:rsidRPr="009B5522">
        <w:rPr>
          <w:rFonts w:eastAsia="Calibri"/>
          <w:spacing w:val="-2"/>
          <w:sz w:val="24"/>
          <w:szCs w:val="24"/>
        </w:rPr>
        <w:t>20</w:t>
      </w:r>
      <w:r w:rsidRPr="009B5522">
        <w:rPr>
          <w:rFonts w:eastAsia="Calibri"/>
          <w:spacing w:val="1"/>
          <w:sz w:val="24"/>
          <w:szCs w:val="24"/>
        </w:rPr>
        <w:t>15</w:t>
      </w:r>
      <w:r w:rsidRPr="009B5522">
        <w:rPr>
          <w:rFonts w:eastAsia="Calibri"/>
          <w:sz w:val="24"/>
          <w:szCs w:val="24"/>
        </w:rPr>
        <w:t>.</w:t>
      </w:r>
    </w:p>
    <w:p w:rsidR="004B2825" w:rsidRPr="009B5522" w:rsidRDefault="004B2825" w:rsidP="004B2825">
      <w:pPr>
        <w:spacing w:line="276" w:lineRule="auto"/>
        <w:ind w:left="518" w:right="80" w:hanging="418"/>
        <w:jc w:val="both"/>
        <w:rPr>
          <w:rFonts w:eastAsia="Calibri"/>
          <w:sz w:val="24"/>
          <w:szCs w:val="24"/>
        </w:rPr>
      </w:pPr>
      <w:r w:rsidRPr="009B5522">
        <w:rPr>
          <w:rFonts w:eastAsia="Calibri"/>
          <w:sz w:val="24"/>
          <w:szCs w:val="24"/>
        </w:rPr>
        <w:t>[3</w:t>
      </w:r>
      <w:r w:rsidRPr="009B5522">
        <w:rPr>
          <w:rFonts w:eastAsia="Calibri"/>
          <w:spacing w:val="1"/>
          <w:sz w:val="24"/>
          <w:szCs w:val="24"/>
        </w:rPr>
        <w:t>4</w:t>
      </w:r>
      <w:r w:rsidRPr="009B5522">
        <w:rPr>
          <w:rFonts w:eastAsia="Calibri"/>
          <w:sz w:val="24"/>
          <w:szCs w:val="24"/>
        </w:rPr>
        <w:t>]K.V.K</w:t>
      </w:r>
      <w:r w:rsidRPr="009B5522">
        <w:rPr>
          <w:rFonts w:eastAsia="Calibri"/>
          <w:spacing w:val="1"/>
          <w:sz w:val="24"/>
          <w:szCs w:val="24"/>
        </w:rPr>
        <w:t>M</w:t>
      </w:r>
      <w:r w:rsidRPr="009B5522">
        <w:rPr>
          <w:rFonts w:eastAsia="Calibri"/>
          <w:sz w:val="24"/>
          <w:szCs w:val="24"/>
        </w:rPr>
        <w:t>a</w:t>
      </w:r>
      <w:r w:rsidRPr="009B5522">
        <w:rPr>
          <w:rFonts w:eastAsia="Calibri"/>
          <w:spacing w:val="-1"/>
          <w:sz w:val="24"/>
          <w:szCs w:val="24"/>
        </w:rPr>
        <w:t>h</w:t>
      </w:r>
      <w:r w:rsidRPr="009B5522">
        <w:rPr>
          <w:rFonts w:eastAsia="Calibri"/>
          <w:sz w:val="24"/>
          <w:szCs w:val="24"/>
        </w:rPr>
        <w:t>eshKu</w:t>
      </w:r>
      <w:r w:rsidRPr="009B5522">
        <w:rPr>
          <w:rFonts w:eastAsia="Calibri"/>
          <w:spacing w:val="1"/>
          <w:sz w:val="24"/>
          <w:szCs w:val="24"/>
        </w:rPr>
        <w:t>m</w:t>
      </w:r>
      <w:r w:rsidRPr="009B5522">
        <w:rPr>
          <w:rFonts w:eastAsia="Calibri"/>
          <w:sz w:val="24"/>
          <w:szCs w:val="24"/>
        </w:rPr>
        <w:t>ar,"S</w:t>
      </w:r>
      <w:r w:rsidRPr="009B5522">
        <w:rPr>
          <w:rFonts w:eastAsia="Calibri"/>
          <w:spacing w:val="-3"/>
          <w:sz w:val="24"/>
          <w:szCs w:val="24"/>
        </w:rPr>
        <w:t>O</w:t>
      </w:r>
      <w:r w:rsidRPr="009B5522">
        <w:rPr>
          <w:rFonts w:eastAsia="Calibri"/>
          <w:sz w:val="24"/>
          <w:szCs w:val="24"/>
        </w:rPr>
        <w:t>FTWARE ASASERVICEFOREF</w:t>
      </w:r>
      <w:r w:rsidRPr="009B5522">
        <w:rPr>
          <w:rFonts w:eastAsia="Calibri"/>
          <w:spacing w:val="-1"/>
          <w:sz w:val="24"/>
          <w:szCs w:val="24"/>
        </w:rPr>
        <w:t>F</w:t>
      </w:r>
      <w:r w:rsidRPr="009B5522">
        <w:rPr>
          <w:rFonts w:eastAsia="Calibri"/>
          <w:sz w:val="24"/>
          <w:szCs w:val="24"/>
        </w:rPr>
        <w:t>IC</w:t>
      </w:r>
      <w:r w:rsidRPr="009B5522">
        <w:rPr>
          <w:rFonts w:eastAsia="Calibri"/>
          <w:spacing w:val="-1"/>
          <w:sz w:val="24"/>
          <w:szCs w:val="24"/>
        </w:rPr>
        <w:t>I</w:t>
      </w:r>
      <w:r w:rsidRPr="009B5522">
        <w:rPr>
          <w:rFonts w:eastAsia="Calibri"/>
          <w:sz w:val="24"/>
          <w:szCs w:val="24"/>
        </w:rPr>
        <w:t>E</w:t>
      </w:r>
      <w:r w:rsidRPr="009B5522">
        <w:rPr>
          <w:rFonts w:eastAsia="Calibri"/>
          <w:spacing w:val="-1"/>
          <w:sz w:val="24"/>
          <w:szCs w:val="24"/>
        </w:rPr>
        <w:t>N</w:t>
      </w:r>
      <w:r w:rsidRPr="009B5522">
        <w:rPr>
          <w:rFonts w:eastAsia="Calibri"/>
          <w:sz w:val="24"/>
          <w:szCs w:val="24"/>
        </w:rPr>
        <w:t>TC</w:t>
      </w:r>
      <w:r w:rsidRPr="009B5522">
        <w:rPr>
          <w:rFonts w:eastAsia="Calibri"/>
          <w:spacing w:val="-2"/>
          <w:sz w:val="24"/>
          <w:szCs w:val="24"/>
        </w:rPr>
        <w:t>L</w:t>
      </w:r>
      <w:r w:rsidRPr="009B5522">
        <w:rPr>
          <w:rFonts w:eastAsia="Calibri"/>
          <w:sz w:val="24"/>
          <w:szCs w:val="24"/>
        </w:rPr>
        <w:t>O</w:t>
      </w:r>
      <w:r w:rsidRPr="009B5522">
        <w:rPr>
          <w:rFonts w:eastAsia="Calibri"/>
          <w:spacing w:val="-2"/>
          <w:sz w:val="24"/>
          <w:szCs w:val="24"/>
        </w:rPr>
        <w:t>U</w:t>
      </w:r>
      <w:r w:rsidRPr="009B5522">
        <w:rPr>
          <w:rFonts w:eastAsia="Calibri"/>
          <w:sz w:val="24"/>
          <w:szCs w:val="24"/>
        </w:rPr>
        <w:t>DC</w:t>
      </w:r>
      <w:r w:rsidRPr="009B5522">
        <w:rPr>
          <w:rFonts w:eastAsia="Calibri"/>
          <w:spacing w:val="-2"/>
          <w:sz w:val="24"/>
          <w:szCs w:val="24"/>
        </w:rPr>
        <w:t>O</w:t>
      </w:r>
      <w:r w:rsidRPr="009B5522">
        <w:rPr>
          <w:rFonts w:eastAsia="Calibri"/>
          <w:spacing w:val="1"/>
          <w:sz w:val="24"/>
          <w:szCs w:val="24"/>
        </w:rPr>
        <w:t>M</w:t>
      </w:r>
      <w:r w:rsidRPr="009B5522">
        <w:rPr>
          <w:rFonts w:eastAsia="Calibri"/>
          <w:spacing w:val="-1"/>
          <w:sz w:val="24"/>
          <w:szCs w:val="24"/>
        </w:rPr>
        <w:t>P</w:t>
      </w:r>
      <w:r w:rsidRPr="009B5522">
        <w:rPr>
          <w:rFonts w:eastAsia="Calibri"/>
          <w:spacing w:val="-3"/>
          <w:sz w:val="24"/>
          <w:szCs w:val="24"/>
        </w:rPr>
        <w:t>U</w:t>
      </w:r>
      <w:r w:rsidRPr="009B5522">
        <w:rPr>
          <w:rFonts w:eastAsia="Calibri"/>
          <w:sz w:val="24"/>
          <w:szCs w:val="24"/>
        </w:rPr>
        <w:t>TI</w:t>
      </w:r>
      <w:r w:rsidRPr="009B5522">
        <w:rPr>
          <w:rFonts w:eastAsia="Calibri"/>
          <w:spacing w:val="-1"/>
          <w:sz w:val="24"/>
          <w:szCs w:val="24"/>
        </w:rPr>
        <w:t>N</w:t>
      </w:r>
      <w:r w:rsidRPr="009B5522">
        <w:rPr>
          <w:rFonts w:eastAsia="Calibri"/>
          <w:sz w:val="24"/>
          <w:szCs w:val="24"/>
        </w:rPr>
        <w:t>G,"</w:t>
      </w:r>
      <w:r w:rsidRPr="009B5522">
        <w:rPr>
          <w:rFonts w:eastAsia="Calibri"/>
          <w:i/>
          <w:sz w:val="24"/>
          <w:szCs w:val="24"/>
        </w:rPr>
        <w:t>I</w:t>
      </w:r>
      <w:r w:rsidRPr="009B5522">
        <w:rPr>
          <w:rFonts w:eastAsia="Calibri"/>
          <w:i/>
          <w:spacing w:val="-1"/>
          <w:sz w:val="24"/>
          <w:szCs w:val="24"/>
        </w:rPr>
        <w:t>J</w:t>
      </w:r>
      <w:r w:rsidRPr="009B5522">
        <w:rPr>
          <w:rFonts w:eastAsia="Calibri"/>
          <w:i/>
          <w:sz w:val="24"/>
          <w:szCs w:val="24"/>
        </w:rPr>
        <w:t>RE</w:t>
      </w:r>
      <w:r w:rsidRPr="009B5522">
        <w:rPr>
          <w:rFonts w:eastAsia="Calibri"/>
          <w:i/>
          <w:spacing w:val="-2"/>
          <w:sz w:val="24"/>
          <w:szCs w:val="24"/>
        </w:rPr>
        <w:t>T</w:t>
      </w:r>
      <w:r w:rsidRPr="009B5522">
        <w:rPr>
          <w:rFonts w:eastAsia="Calibri"/>
          <w:i/>
          <w:sz w:val="24"/>
          <w:szCs w:val="24"/>
        </w:rPr>
        <w:t>: I</w:t>
      </w:r>
      <w:r w:rsidRPr="009B5522">
        <w:rPr>
          <w:rFonts w:eastAsia="Calibri"/>
          <w:i/>
          <w:spacing w:val="-1"/>
          <w:sz w:val="24"/>
          <w:szCs w:val="24"/>
        </w:rPr>
        <w:t>n</w:t>
      </w:r>
      <w:r w:rsidRPr="009B5522">
        <w:rPr>
          <w:rFonts w:eastAsia="Calibri"/>
          <w:i/>
          <w:sz w:val="24"/>
          <w:szCs w:val="24"/>
        </w:rPr>
        <w:t>te</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tio</w:t>
      </w:r>
      <w:r w:rsidRPr="009B5522">
        <w:rPr>
          <w:rFonts w:eastAsia="Calibri"/>
          <w:i/>
          <w:spacing w:val="-1"/>
          <w:sz w:val="24"/>
          <w:szCs w:val="24"/>
        </w:rPr>
        <w:t>na</w:t>
      </w:r>
      <w:r w:rsidRPr="009B5522">
        <w:rPr>
          <w:rFonts w:eastAsia="Calibri"/>
          <w:i/>
          <w:sz w:val="24"/>
          <w:szCs w:val="24"/>
        </w:rPr>
        <w:t xml:space="preserve">l </w:t>
      </w:r>
      <w:r w:rsidRPr="009B5522">
        <w:rPr>
          <w:rFonts w:eastAsia="Calibri"/>
          <w:i/>
          <w:spacing w:val="-1"/>
          <w:sz w:val="24"/>
          <w:szCs w:val="24"/>
        </w:rPr>
        <w:t>J</w:t>
      </w:r>
      <w:r w:rsidRPr="009B5522">
        <w:rPr>
          <w:rFonts w:eastAsia="Calibri"/>
          <w:i/>
          <w:sz w:val="24"/>
          <w:szCs w:val="24"/>
        </w:rPr>
        <w:t>o</w:t>
      </w:r>
      <w:r w:rsidRPr="009B5522">
        <w:rPr>
          <w:rFonts w:eastAsia="Calibri"/>
          <w:i/>
          <w:spacing w:val="-1"/>
          <w:sz w:val="24"/>
          <w:szCs w:val="24"/>
        </w:rPr>
        <w:t>u</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l of</w:t>
      </w:r>
      <w:r w:rsidRPr="009B5522">
        <w:rPr>
          <w:rFonts w:eastAsia="Calibri"/>
          <w:i/>
          <w:spacing w:val="-2"/>
          <w:sz w:val="24"/>
          <w:szCs w:val="24"/>
        </w:rPr>
        <w:t>R</w:t>
      </w:r>
      <w:r w:rsidRPr="009B5522">
        <w:rPr>
          <w:rFonts w:eastAsia="Calibri"/>
          <w:i/>
          <w:sz w:val="24"/>
          <w:szCs w:val="24"/>
        </w:rPr>
        <w:t>e</w:t>
      </w:r>
      <w:r w:rsidRPr="009B5522">
        <w:rPr>
          <w:rFonts w:eastAsia="Calibri"/>
          <w:i/>
          <w:spacing w:val="-2"/>
          <w:sz w:val="24"/>
          <w:szCs w:val="24"/>
        </w:rPr>
        <w:t>s</w:t>
      </w:r>
      <w:r w:rsidRPr="009B5522">
        <w:rPr>
          <w:rFonts w:eastAsia="Calibri"/>
          <w:i/>
          <w:sz w:val="24"/>
          <w:szCs w:val="24"/>
        </w:rPr>
        <w:t>earchin En</w:t>
      </w:r>
      <w:r w:rsidRPr="009B5522">
        <w:rPr>
          <w:rFonts w:eastAsia="Calibri"/>
          <w:i/>
          <w:spacing w:val="-1"/>
          <w:sz w:val="24"/>
          <w:szCs w:val="24"/>
        </w:rPr>
        <w:t>g</w:t>
      </w:r>
      <w:r w:rsidRPr="009B5522">
        <w:rPr>
          <w:rFonts w:eastAsia="Calibri"/>
          <w:i/>
          <w:sz w:val="24"/>
          <w:szCs w:val="24"/>
        </w:rPr>
        <w:t>i</w:t>
      </w:r>
      <w:r w:rsidRPr="009B5522">
        <w:rPr>
          <w:rFonts w:eastAsia="Calibri"/>
          <w:i/>
          <w:spacing w:val="-1"/>
          <w:sz w:val="24"/>
          <w:szCs w:val="24"/>
        </w:rPr>
        <w:t>n</w:t>
      </w:r>
      <w:r w:rsidRPr="009B5522">
        <w:rPr>
          <w:rFonts w:eastAsia="Calibri"/>
          <w:i/>
          <w:sz w:val="24"/>
          <w:szCs w:val="24"/>
        </w:rPr>
        <w:t>e</w:t>
      </w:r>
      <w:r w:rsidRPr="009B5522">
        <w:rPr>
          <w:rFonts w:eastAsia="Calibri"/>
          <w:i/>
          <w:spacing w:val="-2"/>
          <w:sz w:val="24"/>
          <w:szCs w:val="24"/>
        </w:rPr>
        <w:t>e</w:t>
      </w:r>
      <w:r w:rsidRPr="009B5522">
        <w:rPr>
          <w:rFonts w:eastAsia="Calibri"/>
          <w:i/>
          <w:spacing w:val="1"/>
          <w:sz w:val="24"/>
          <w:szCs w:val="24"/>
        </w:rPr>
        <w:t>r</w:t>
      </w:r>
      <w:r w:rsidRPr="009B5522">
        <w:rPr>
          <w:rFonts w:eastAsia="Calibri"/>
          <w:i/>
          <w:sz w:val="24"/>
          <w:szCs w:val="24"/>
        </w:rPr>
        <w:t>i</w:t>
      </w:r>
      <w:r w:rsidRPr="009B5522">
        <w:rPr>
          <w:rFonts w:eastAsia="Calibri"/>
          <w:i/>
          <w:spacing w:val="-1"/>
          <w:sz w:val="24"/>
          <w:szCs w:val="24"/>
        </w:rPr>
        <w:t>n</w:t>
      </w:r>
      <w:r w:rsidRPr="009B5522">
        <w:rPr>
          <w:rFonts w:eastAsia="Calibri"/>
          <w:i/>
          <w:sz w:val="24"/>
          <w:szCs w:val="24"/>
        </w:rPr>
        <w:t>ga</w:t>
      </w:r>
      <w:r w:rsidRPr="009B5522">
        <w:rPr>
          <w:rFonts w:eastAsia="Calibri"/>
          <w:i/>
          <w:spacing w:val="-1"/>
          <w:sz w:val="24"/>
          <w:szCs w:val="24"/>
        </w:rPr>
        <w:t>n</w:t>
      </w:r>
      <w:r w:rsidRPr="009B5522">
        <w:rPr>
          <w:rFonts w:eastAsia="Calibri"/>
          <w:i/>
          <w:sz w:val="24"/>
          <w:szCs w:val="24"/>
        </w:rPr>
        <w:t>d</w:t>
      </w:r>
      <w:r w:rsidRPr="009B5522">
        <w:rPr>
          <w:rFonts w:eastAsia="Calibri"/>
          <w:i/>
          <w:spacing w:val="-1"/>
          <w:sz w:val="24"/>
          <w:szCs w:val="24"/>
        </w:rPr>
        <w:t>T</w:t>
      </w:r>
      <w:r w:rsidRPr="009B5522">
        <w:rPr>
          <w:rFonts w:eastAsia="Calibri"/>
          <w:i/>
          <w:sz w:val="24"/>
          <w:szCs w:val="24"/>
        </w:rPr>
        <w:t>ec</w:t>
      </w:r>
      <w:r w:rsidRPr="009B5522">
        <w:rPr>
          <w:rFonts w:eastAsia="Calibri"/>
          <w:i/>
          <w:spacing w:val="-1"/>
          <w:sz w:val="24"/>
          <w:szCs w:val="24"/>
        </w:rPr>
        <w:t>hn</w:t>
      </w:r>
      <w:r w:rsidRPr="009B5522">
        <w:rPr>
          <w:rFonts w:eastAsia="Calibri"/>
          <w:i/>
          <w:sz w:val="24"/>
          <w:szCs w:val="24"/>
        </w:rPr>
        <w:t>o</w:t>
      </w:r>
      <w:r w:rsidRPr="009B5522">
        <w:rPr>
          <w:rFonts w:eastAsia="Calibri"/>
          <w:i/>
          <w:spacing w:val="-1"/>
          <w:sz w:val="24"/>
          <w:szCs w:val="24"/>
        </w:rPr>
        <w:t>l</w:t>
      </w:r>
      <w:r w:rsidRPr="009B5522">
        <w:rPr>
          <w:rFonts w:eastAsia="Calibri"/>
          <w:i/>
          <w:sz w:val="24"/>
          <w:szCs w:val="24"/>
        </w:rPr>
        <w:t>o</w:t>
      </w:r>
      <w:r w:rsidRPr="009B5522">
        <w:rPr>
          <w:rFonts w:eastAsia="Calibri"/>
          <w:i/>
          <w:spacing w:val="-1"/>
          <w:sz w:val="24"/>
          <w:szCs w:val="24"/>
        </w:rPr>
        <w:t>g</w:t>
      </w:r>
      <w:r w:rsidRPr="009B5522">
        <w:rPr>
          <w:rFonts w:eastAsia="Calibri"/>
          <w:i/>
          <w:sz w:val="24"/>
          <w:szCs w:val="24"/>
        </w:rPr>
        <w:t xml:space="preserve">y </w:t>
      </w:r>
      <w:r w:rsidRPr="009B5522">
        <w:rPr>
          <w:rFonts w:eastAsia="Calibri"/>
          <w:sz w:val="24"/>
          <w:szCs w:val="24"/>
        </w:rPr>
        <w:t>,</w:t>
      </w:r>
      <w:r w:rsidRPr="009B5522">
        <w:rPr>
          <w:rFonts w:eastAsia="Calibri"/>
          <w:spacing w:val="1"/>
          <w:sz w:val="24"/>
          <w:szCs w:val="24"/>
        </w:rPr>
        <w:t>vo</w:t>
      </w:r>
      <w:r w:rsidRPr="009B5522">
        <w:rPr>
          <w:rFonts w:eastAsia="Calibri"/>
          <w:sz w:val="24"/>
          <w:szCs w:val="24"/>
        </w:rPr>
        <w:t>l.V</w:t>
      </w:r>
      <w:r w:rsidRPr="009B5522">
        <w:rPr>
          <w:rFonts w:eastAsia="Calibri"/>
          <w:spacing w:val="1"/>
          <w:sz w:val="24"/>
          <w:szCs w:val="24"/>
        </w:rPr>
        <w:t>o</w:t>
      </w:r>
      <w:r w:rsidRPr="009B5522">
        <w:rPr>
          <w:rFonts w:eastAsia="Calibri"/>
          <w:sz w:val="24"/>
          <w:szCs w:val="24"/>
        </w:rPr>
        <w:t>l</w:t>
      </w:r>
      <w:r w:rsidRPr="009B5522">
        <w:rPr>
          <w:rFonts w:eastAsia="Calibri"/>
          <w:spacing w:val="-4"/>
          <w:sz w:val="24"/>
          <w:szCs w:val="24"/>
        </w:rPr>
        <w:t>u</w:t>
      </w:r>
      <w:r w:rsidRPr="009B5522">
        <w:rPr>
          <w:rFonts w:eastAsia="Calibri"/>
          <w:spacing w:val="1"/>
          <w:sz w:val="24"/>
          <w:szCs w:val="24"/>
        </w:rPr>
        <w:t>m</w:t>
      </w:r>
      <w:r w:rsidRPr="009B5522">
        <w:rPr>
          <w:rFonts w:eastAsia="Calibri"/>
          <w:spacing w:val="-2"/>
          <w:sz w:val="24"/>
          <w:szCs w:val="24"/>
        </w:rPr>
        <w:t>e</w:t>
      </w:r>
      <w:r w:rsidRPr="009B5522">
        <w:rPr>
          <w:rFonts w:eastAsia="Calibri"/>
          <w:sz w:val="24"/>
          <w:szCs w:val="24"/>
        </w:rPr>
        <w:t>:</w:t>
      </w:r>
      <w:r w:rsidRPr="009B5522">
        <w:rPr>
          <w:rFonts w:eastAsia="Calibri"/>
          <w:spacing w:val="-1"/>
          <w:sz w:val="24"/>
          <w:szCs w:val="24"/>
        </w:rPr>
        <w:t>0</w:t>
      </w:r>
      <w:r w:rsidRPr="009B5522">
        <w:rPr>
          <w:rFonts w:eastAsia="Calibri"/>
          <w:spacing w:val="1"/>
          <w:sz w:val="24"/>
          <w:szCs w:val="24"/>
        </w:rPr>
        <w:t>3</w:t>
      </w:r>
      <w:r w:rsidRPr="009B5522">
        <w:rPr>
          <w:rFonts w:eastAsia="Calibri"/>
          <w:sz w:val="24"/>
          <w:szCs w:val="24"/>
        </w:rPr>
        <w:t>, n</w:t>
      </w:r>
      <w:r w:rsidRPr="009B5522">
        <w:rPr>
          <w:rFonts w:eastAsia="Calibri"/>
          <w:spacing w:val="1"/>
          <w:sz w:val="24"/>
          <w:szCs w:val="24"/>
        </w:rPr>
        <w:t>o</w:t>
      </w:r>
      <w:r w:rsidRPr="009B5522">
        <w:rPr>
          <w:rFonts w:eastAsia="Calibri"/>
          <w:sz w:val="24"/>
          <w:szCs w:val="24"/>
        </w:rPr>
        <w:t>.Issue:</w:t>
      </w:r>
      <w:r w:rsidRPr="009B5522">
        <w:rPr>
          <w:rFonts w:eastAsia="Calibri"/>
          <w:spacing w:val="-1"/>
          <w:sz w:val="24"/>
          <w:szCs w:val="24"/>
        </w:rPr>
        <w:t>0</w:t>
      </w:r>
      <w:r w:rsidRPr="009B5522">
        <w:rPr>
          <w:rFonts w:eastAsia="Calibri"/>
          <w:spacing w:val="1"/>
          <w:sz w:val="24"/>
          <w:szCs w:val="24"/>
        </w:rPr>
        <w:t>1</w:t>
      </w:r>
      <w:r w:rsidRPr="009B5522">
        <w:rPr>
          <w:rFonts w:eastAsia="Calibri"/>
          <w:sz w:val="24"/>
          <w:szCs w:val="24"/>
        </w:rPr>
        <w:t xml:space="preserve">, Jan </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14</w:t>
      </w:r>
      <w:r w:rsidRPr="009B5522">
        <w:rPr>
          <w:rFonts w:eastAsia="Calibri"/>
          <w:sz w:val="24"/>
          <w:szCs w:val="24"/>
        </w:rPr>
        <w:t>.</w:t>
      </w:r>
    </w:p>
    <w:p w:rsidR="004B2825" w:rsidRPr="009B5522" w:rsidRDefault="004B2825" w:rsidP="004B2825">
      <w:pPr>
        <w:spacing w:line="276" w:lineRule="auto"/>
        <w:ind w:left="100"/>
        <w:jc w:val="both"/>
        <w:rPr>
          <w:rFonts w:eastAsia="Calibri"/>
          <w:sz w:val="24"/>
          <w:szCs w:val="24"/>
        </w:rPr>
      </w:pPr>
      <w:r w:rsidRPr="009B5522">
        <w:rPr>
          <w:rFonts w:eastAsia="Calibri"/>
          <w:sz w:val="24"/>
          <w:szCs w:val="24"/>
        </w:rPr>
        <w:t>[3</w:t>
      </w:r>
      <w:r w:rsidRPr="009B5522">
        <w:rPr>
          <w:rFonts w:eastAsia="Calibri"/>
          <w:spacing w:val="1"/>
          <w:sz w:val="24"/>
          <w:szCs w:val="24"/>
        </w:rPr>
        <w:t>5</w:t>
      </w:r>
      <w:r w:rsidRPr="009B5522">
        <w:rPr>
          <w:rFonts w:eastAsia="Calibri"/>
          <w:sz w:val="24"/>
          <w:szCs w:val="24"/>
        </w:rPr>
        <w:t>]</w:t>
      </w:r>
      <w:r w:rsidRPr="009B5522">
        <w:rPr>
          <w:rFonts w:eastAsia="Calibri"/>
          <w:spacing w:val="-1"/>
          <w:sz w:val="24"/>
          <w:szCs w:val="24"/>
        </w:rPr>
        <w:t>J</w:t>
      </w:r>
      <w:r w:rsidRPr="009B5522">
        <w:rPr>
          <w:rFonts w:eastAsia="Calibri"/>
          <w:sz w:val="24"/>
          <w:szCs w:val="24"/>
        </w:rPr>
        <w:t>ayantG</w:t>
      </w:r>
      <w:r w:rsidRPr="009B5522">
        <w:rPr>
          <w:rFonts w:eastAsia="Calibri"/>
          <w:spacing w:val="-3"/>
          <w:sz w:val="24"/>
          <w:szCs w:val="24"/>
        </w:rPr>
        <w:t>a</w:t>
      </w:r>
      <w:r w:rsidRPr="009B5522">
        <w:rPr>
          <w:rFonts w:eastAsia="Calibri"/>
          <w:spacing w:val="1"/>
          <w:sz w:val="24"/>
          <w:szCs w:val="24"/>
        </w:rPr>
        <w:t>m</w:t>
      </w:r>
      <w:r w:rsidRPr="009B5522">
        <w:rPr>
          <w:rFonts w:eastAsia="Calibri"/>
          <w:spacing w:val="-1"/>
          <w:sz w:val="24"/>
          <w:szCs w:val="24"/>
        </w:rPr>
        <w:t>bh</w:t>
      </w:r>
      <w:r w:rsidRPr="009B5522">
        <w:rPr>
          <w:rFonts w:eastAsia="Calibri"/>
          <w:sz w:val="24"/>
          <w:szCs w:val="24"/>
        </w:rPr>
        <w:t>ir, Raj</w:t>
      </w:r>
      <w:r w:rsidRPr="009B5522">
        <w:rPr>
          <w:rFonts w:eastAsia="Calibri"/>
          <w:spacing w:val="-1"/>
          <w:sz w:val="24"/>
          <w:szCs w:val="24"/>
        </w:rPr>
        <w:t>n</w:t>
      </w:r>
      <w:r w:rsidRPr="009B5522">
        <w:rPr>
          <w:rFonts w:eastAsia="Calibri"/>
          <w:sz w:val="24"/>
          <w:szCs w:val="24"/>
        </w:rPr>
        <w:t>i</w:t>
      </w:r>
      <w:r w:rsidRPr="009B5522">
        <w:rPr>
          <w:rFonts w:eastAsia="Calibri"/>
          <w:spacing w:val="-2"/>
          <w:sz w:val="24"/>
          <w:szCs w:val="24"/>
        </w:rPr>
        <w:t>k</w:t>
      </w:r>
      <w:r w:rsidRPr="009B5522">
        <w:rPr>
          <w:rFonts w:eastAsia="Calibri"/>
          <w:sz w:val="24"/>
          <w:szCs w:val="24"/>
        </w:rPr>
        <w:t>a</w:t>
      </w:r>
      <w:r w:rsidRPr="009B5522">
        <w:rPr>
          <w:rFonts w:eastAsia="Calibri"/>
          <w:spacing w:val="-1"/>
          <w:sz w:val="24"/>
          <w:szCs w:val="24"/>
        </w:rPr>
        <w:t>n</w:t>
      </w:r>
      <w:r w:rsidRPr="009B5522">
        <w:rPr>
          <w:rFonts w:eastAsia="Calibri"/>
          <w:sz w:val="24"/>
          <w:szCs w:val="24"/>
        </w:rPr>
        <w:t>t</w:t>
      </w:r>
      <w:r w:rsidRPr="009B5522">
        <w:rPr>
          <w:rFonts w:eastAsia="Calibri"/>
          <w:spacing w:val="1"/>
          <w:sz w:val="24"/>
          <w:szCs w:val="24"/>
        </w:rPr>
        <w:t>P</w:t>
      </w:r>
      <w:r w:rsidRPr="009B5522">
        <w:rPr>
          <w:rFonts w:eastAsia="Calibri"/>
          <w:sz w:val="24"/>
          <w:szCs w:val="24"/>
        </w:rPr>
        <w:t>al</w:t>
      </w:r>
      <w:r w:rsidRPr="009B5522">
        <w:rPr>
          <w:rFonts w:eastAsia="Calibri"/>
          <w:spacing w:val="-2"/>
          <w:sz w:val="24"/>
          <w:szCs w:val="24"/>
        </w:rPr>
        <w:t>w</w:t>
      </w:r>
      <w:r w:rsidRPr="009B5522">
        <w:rPr>
          <w:rFonts w:eastAsia="Calibri"/>
          <w:sz w:val="24"/>
          <w:szCs w:val="24"/>
        </w:rPr>
        <w:t>eG</w:t>
      </w:r>
      <w:r w:rsidRPr="009B5522">
        <w:rPr>
          <w:rFonts w:eastAsia="Calibri"/>
          <w:spacing w:val="-1"/>
          <w:sz w:val="24"/>
          <w:szCs w:val="24"/>
        </w:rPr>
        <w:t>u</w:t>
      </w:r>
      <w:r w:rsidRPr="009B5522">
        <w:rPr>
          <w:rFonts w:eastAsia="Calibri"/>
          <w:sz w:val="24"/>
          <w:szCs w:val="24"/>
        </w:rPr>
        <w:t>r</w:t>
      </w:r>
      <w:r w:rsidRPr="009B5522">
        <w:rPr>
          <w:rFonts w:eastAsia="Calibri"/>
          <w:spacing w:val="-1"/>
          <w:sz w:val="24"/>
          <w:szCs w:val="24"/>
        </w:rPr>
        <w:t>ud</w:t>
      </w:r>
      <w:r w:rsidRPr="009B5522">
        <w:rPr>
          <w:rFonts w:eastAsia="Calibri"/>
          <w:sz w:val="24"/>
          <w:szCs w:val="24"/>
        </w:rPr>
        <w:t>attKu</w:t>
      </w:r>
      <w:r w:rsidRPr="009B5522">
        <w:rPr>
          <w:rFonts w:eastAsia="Calibri"/>
          <w:spacing w:val="-1"/>
          <w:sz w:val="24"/>
          <w:szCs w:val="24"/>
        </w:rPr>
        <w:t>l</w:t>
      </w:r>
      <w:r w:rsidRPr="009B5522">
        <w:rPr>
          <w:rFonts w:eastAsia="Calibri"/>
          <w:sz w:val="24"/>
          <w:szCs w:val="24"/>
        </w:rPr>
        <w:t>kar</w:t>
      </w:r>
      <w:r w:rsidRPr="009B5522">
        <w:rPr>
          <w:rFonts w:eastAsia="Calibri"/>
          <w:spacing w:val="-1"/>
          <w:sz w:val="24"/>
          <w:szCs w:val="24"/>
        </w:rPr>
        <w:t>n</w:t>
      </w:r>
      <w:r w:rsidRPr="009B5522">
        <w:rPr>
          <w:rFonts w:eastAsia="Calibri"/>
          <w:sz w:val="24"/>
          <w:szCs w:val="24"/>
        </w:rPr>
        <w:t>i,</w:t>
      </w:r>
      <w:r w:rsidRPr="009B5522">
        <w:rPr>
          <w:rFonts w:eastAsia="Calibri"/>
          <w:spacing w:val="-2"/>
          <w:sz w:val="24"/>
          <w:szCs w:val="24"/>
        </w:rPr>
        <w:t xml:space="preserve"> "</w:t>
      </w:r>
      <w:r w:rsidRPr="009B5522">
        <w:rPr>
          <w:rFonts w:eastAsia="Calibri"/>
          <w:sz w:val="24"/>
          <w:szCs w:val="24"/>
        </w:rPr>
        <w:t>Clo</w:t>
      </w:r>
      <w:r w:rsidRPr="009B5522">
        <w:rPr>
          <w:rFonts w:eastAsia="Calibri"/>
          <w:spacing w:val="-1"/>
          <w:sz w:val="24"/>
          <w:szCs w:val="24"/>
        </w:rPr>
        <w:t>u</w:t>
      </w:r>
      <w:r w:rsidRPr="009B5522">
        <w:rPr>
          <w:rFonts w:eastAsia="Calibri"/>
          <w:sz w:val="24"/>
          <w:szCs w:val="24"/>
        </w:rPr>
        <w:t>dC</w:t>
      </w:r>
      <w:r w:rsidRPr="009B5522">
        <w:rPr>
          <w:rFonts w:eastAsia="Calibri"/>
          <w:spacing w:val="-1"/>
          <w:sz w:val="24"/>
          <w:szCs w:val="24"/>
        </w:rPr>
        <w:t>o</w:t>
      </w:r>
      <w:r w:rsidRPr="009B5522">
        <w:rPr>
          <w:rFonts w:eastAsia="Calibri"/>
          <w:spacing w:val="1"/>
          <w:sz w:val="24"/>
          <w:szCs w:val="24"/>
        </w:rPr>
        <w:t>m</w:t>
      </w:r>
      <w:r w:rsidRPr="009B5522">
        <w:rPr>
          <w:rFonts w:eastAsia="Calibri"/>
          <w:spacing w:val="-1"/>
          <w:sz w:val="24"/>
          <w:szCs w:val="24"/>
        </w:rPr>
        <w:t>pu</w:t>
      </w:r>
      <w:r w:rsidRPr="009B5522">
        <w:rPr>
          <w:rFonts w:eastAsia="Calibri"/>
          <w:sz w:val="24"/>
          <w:szCs w:val="24"/>
        </w:rPr>
        <w:t>ti</w:t>
      </w:r>
      <w:r w:rsidRPr="009B5522">
        <w:rPr>
          <w:rFonts w:eastAsia="Calibri"/>
          <w:spacing w:val="-1"/>
          <w:sz w:val="24"/>
          <w:szCs w:val="24"/>
        </w:rPr>
        <w:t>n</w:t>
      </w:r>
      <w:r w:rsidRPr="009B5522">
        <w:rPr>
          <w:rFonts w:eastAsia="Calibri"/>
          <w:spacing w:val="2"/>
          <w:sz w:val="24"/>
          <w:szCs w:val="24"/>
        </w:rPr>
        <w:t>g</w:t>
      </w:r>
      <w:r w:rsidRPr="009B5522">
        <w:rPr>
          <w:rFonts w:eastAsia="Calibri"/>
          <w:sz w:val="24"/>
          <w:szCs w:val="24"/>
        </w:rPr>
        <w:t>-So</w:t>
      </w:r>
      <w:r w:rsidRPr="009B5522">
        <w:rPr>
          <w:rFonts w:eastAsia="Calibri"/>
          <w:spacing w:val="-3"/>
          <w:sz w:val="24"/>
          <w:szCs w:val="24"/>
        </w:rPr>
        <w:t>f</w:t>
      </w:r>
      <w:r w:rsidRPr="009B5522">
        <w:rPr>
          <w:rFonts w:eastAsia="Calibri"/>
          <w:sz w:val="24"/>
          <w:szCs w:val="24"/>
        </w:rPr>
        <w:t>t</w:t>
      </w:r>
      <w:r w:rsidRPr="009B5522">
        <w:rPr>
          <w:rFonts w:eastAsia="Calibri"/>
          <w:spacing w:val="1"/>
          <w:sz w:val="24"/>
          <w:szCs w:val="24"/>
        </w:rPr>
        <w:t>w</w:t>
      </w:r>
      <w:r w:rsidRPr="009B5522">
        <w:rPr>
          <w:rFonts w:eastAsia="Calibri"/>
          <w:sz w:val="24"/>
          <w:szCs w:val="24"/>
        </w:rPr>
        <w:t>a</w:t>
      </w:r>
      <w:r w:rsidRPr="009B5522">
        <w:rPr>
          <w:rFonts w:eastAsia="Calibri"/>
          <w:spacing w:val="-3"/>
          <w:sz w:val="24"/>
          <w:szCs w:val="24"/>
        </w:rPr>
        <w:t>r</w:t>
      </w:r>
      <w:r w:rsidRPr="009B5522">
        <w:rPr>
          <w:rFonts w:eastAsia="Calibri"/>
          <w:sz w:val="24"/>
          <w:szCs w:val="24"/>
        </w:rPr>
        <w:t>easSe</w:t>
      </w:r>
      <w:r w:rsidRPr="009B5522">
        <w:rPr>
          <w:rFonts w:eastAsia="Calibri"/>
          <w:spacing w:val="-3"/>
          <w:sz w:val="24"/>
          <w:szCs w:val="24"/>
        </w:rPr>
        <w:t>r</w:t>
      </w:r>
      <w:r w:rsidRPr="009B5522">
        <w:rPr>
          <w:rFonts w:eastAsia="Calibri"/>
          <w:spacing w:val="1"/>
          <w:sz w:val="24"/>
          <w:szCs w:val="24"/>
        </w:rPr>
        <w:t>v</w:t>
      </w:r>
      <w:r w:rsidRPr="009B5522">
        <w:rPr>
          <w:rFonts w:eastAsia="Calibri"/>
          <w:sz w:val="24"/>
          <w:szCs w:val="24"/>
        </w:rPr>
        <w:t>ice</w:t>
      </w:r>
      <w:r w:rsidRPr="009B5522">
        <w:rPr>
          <w:rFonts w:eastAsia="Calibri"/>
          <w:spacing w:val="-2"/>
          <w:sz w:val="24"/>
          <w:szCs w:val="24"/>
        </w:rPr>
        <w:t xml:space="preserve">, </w:t>
      </w:r>
      <w:r w:rsidRPr="009B5522">
        <w:rPr>
          <w:rFonts w:eastAsia="Calibri"/>
          <w:sz w:val="24"/>
          <w:szCs w:val="24"/>
        </w:rPr>
        <w:t>"</w:t>
      </w:r>
      <w:r w:rsidRPr="009B5522">
        <w:rPr>
          <w:rFonts w:eastAsia="Calibri"/>
          <w:i/>
          <w:sz w:val="24"/>
          <w:szCs w:val="24"/>
        </w:rPr>
        <w:t>i</w:t>
      </w:r>
      <w:r w:rsidRPr="009B5522">
        <w:rPr>
          <w:rFonts w:eastAsia="Calibri"/>
          <w:i/>
          <w:spacing w:val="-1"/>
          <w:sz w:val="24"/>
          <w:szCs w:val="24"/>
        </w:rPr>
        <w:t>n</w:t>
      </w:r>
      <w:r w:rsidRPr="009B5522">
        <w:rPr>
          <w:rFonts w:eastAsia="Calibri"/>
          <w:i/>
          <w:sz w:val="24"/>
          <w:szCs w:val="24"/>
        </w:rPr>
        <w:t>te</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tio</w:t>
      </w:r>
      <w:r w:rsidRPr="009B5522">
        <w:rPr>
          <w:rFonts w:eastAsia="Calibri"/>
          <w:i/>
          <w:spacing w:val="-1"/>
          <w:sz w:val="24"/>
          <w:szCs w:val="24"/>
        </w:rPr>
        <w:t>na</w:t>
      </w:r>
      <w:r w:rsidRPr="009B5522">
        <w:rPr>
          <w:rFonts w:eastAsia="Calibri"/>
          <w:i/>
          <w:sz w:val="24"/>
          <w:szCs w:val="24"/>
        </w:rPr>
        <w:t xml:space="preserve">l </w:t>
      </w:r>
      <w:r w:rsidRPr="009B5522">
        <w:rPr>
          <w:rFonts w:eastAsia="Calibri"/>
          <w:i/>
          <w:spacing w:val="-1"/>
          <w:sz w:val="24"/>
          <w:szCs w:val="24"/>
        </w:rPr>
        <w:t>J</w:t>
      </w:r>
      <w:r w:rsidRPr="009B5522">
        <w:rPr>
          <w:rFonts w:eastAsia="Calibri"/>
          <w:i/>
          <w:sz w:val="24"/>
          <w:szCs w:val="24"/>
        </w:rPr>
        <w:t>o</w:t>
      </w:r>
      <w:r w:rsidRPr="009B5522">
        <w:rPr>
          <w:rFonts w:eastAsia="Calibri"/>
          <w:i/>
          <w:spacing w:val="-1"/>
          <w:sz w:val="24"/>
          <w:szCs w:val="24"/>
        </w:rPr>
        <w:t>u</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l of C</w:t>
      </w:r>
      <w:r w:rsidRPr="009B5522">
        <w:rPr>
          <w:rFonts w:eastAsia="Calibri"/>
          <w:i/>
          <w:spacing w:val="-3"/>
          <w:sz w:val="24"/>
          <w:szCs w:val="24"/>
        </w:rPr>
        <w:t>o</w:t>
      </w:r>
      <w:r w:rsidRPr="009B5522">
        <w:rPr>
          <w:rFonts w:eastAsia="Calibri"/>
          <w:i/>
          <w:sz w:val="24"/>
          <w:szCs w:val="24"/>
        </w:rPr>
        <w:t>mp</w:t>
      </w:r>
      <w:r w:rsidRPr="009B5522">
        <w:rPr>
          <w:rFonts w:eastAsia="Calibri"/>
          <w:i/>
          <w:spacing w:val="-1"/>
          <w:sz w:val="24"/>
          <w:szCs w:val="24"/>
        </w:rPr>
        <w:t>u</w:t>
      </w:r>
      <w:r w:rsidRPr="009B5522">
        <w:rPr>
          <w:rFonts w:eastAsia="Calibri"/>
          <w:i/>
          <w:sz w:val="24"/>
          <w:szCs w:val="24"/>
        </w:rPr>
        <w:t>ter</w:t>
      </w:r>
      <w:r w:rsidRPr="009B5522">
        <w:rPr>
          <w:rFonts w:eastAsia="Calibri"/>
          <w:i/>
          <w:spacing w:val="1"/>
          <w:sz w:val="24"/>
          <w:szCs w:val="24"/>
        </w:rPr>
        <w:t>T</w:t>
      </w:r>
      <w:r w:rsidRPr="009B5522">
        <w:rPr>
          <w:rFonts w:eastAsia="Calibri"/>
          <w:i/>
          <w:spacing w:val="-1"/>
          <w:sz w:val="24"/>
          <w:szCs w:val="24"/>
        </w:rPr>
        <w:t>r</w:t>
      </w:r>
      <w:r w:rsidRPr="009B5522">
        <w:rPr>
          <w:rFonts w:eastAsia="Calibri"/>
          <w:i/>
          <w:sz w:val="24"/>
          <w:szCs w:val="24"/>
        </w:rPr>
        <w:t>en</w:t>
      </w:r>
      <w:r w:rsidRPr="009B5522">
        <w:rPr>
          <w:rFonts w:eastAsia="Calibri"/>
          <w:i/>
          <w:spacing w:val="-1"/>
          <w:sz w:val="24"/>
          <w:szCs w:val="24"/>
        </w:rPr>
        <w:t>d</w:t>
      </w:r>
      <w:r w:rsidRPr="009B5522">
        <w:rPr>
          <w:rFonts w:eastAsia="Calibri"/>
          <w:i/>
          <w:sz w:val="24"/>
          <w:szCs w:val="24"/>
        </w:rPr>
        <w:t>s</w:t>
      </w:r>
      <w:r w:rsidRPr="009B5522">
        <w:rPr>
          <w:rFonts w:eastAsia="Calibri"/>
          <w:i/>
          <w:spacing w:val="-1"/>
          <w:sz w:val="24"/>
          <w:szCs w:val="24"/>
        </w:rPr>
        <w:t>an</w:t>
      </w:r>
      <w:r w:rsidRPr="009B5522">
        <w:rPr>
          <w:rFonts w:eastAsia="Calibri"/>
          <w:i/>
          <w:sz w:val="24"/>
          <w:szCs w:val="24"/>
        </w:rPr>
        <w:t>d</w:t>
      </w:r>
      <w:r w:rsidRPr="009B5522">
        <w:rPr>
          <w:rFonts w:eastAsia="Calibri"/>
          <w:i/>
          <w:spacing w:val="1"/>
          <w:sz w:val="24"/>
          <w:szCs w:val="24"/>
        </w:rPr>
        <w:t>T</w:t>
      </w:r>
      <w:r w:rsidRPr="009B5522">
        <w:rPr>
          <w:rFonts w:eastAsia="Calibri"/>
          <w:i/>
          <w:sz w:val="24"/>
          <w:szCs w:val="24"/>
        </w:rPr>
        <w:t>ec</w:t>
      </w:r>
      <w:r w:rsidRPr="009B5522">
        <w:rPr>
          <w:rFonts w:eastAsia="Calibri"/>
          <w:i/>
          <w:spacing w:val="-1"/>
          <w:sz w:val="24"/>
          <w:szCs w:val="24"/>
        </w:rPr>
        <w:t>hn</w:t>
      </w:r>
      <w:r w:rsidRPr="009B5522">
        <w:rPr>
          <w:rFonts w:eastAsia="Calibri"/>
          <w:i/>
          <w:sz w:val="24"/>
          <w:szCs w:val="24"/>
        </w:rPr>
        <w:t>o</w:t>
      </w:r>
      <w:r w:rsidRPr="009B5522">
        <w:rPr>
          <w:rFonts w:eastAsia="Calibri"/>
          <w:i/>
          <w:spacing w:val="-3"/>
          <w:sz w:val="24"/>
          <w:szCs w:val="24"/>
        </w:rPr>
        <w:t>l</w:t>
      </w:r>
      <w:r w:rsidRPr="009B5522">
        <w:rPr>
          <w:rFonts w:eastAsia="Calibri"/>
          <w:i/>
          <w:sz w:val="24"/>
          <w:szCs w:val="24"/>
        </w:rPr>
        <w:t>o</w:t>
      </w:r>
      <w:r w:rsidRPr="009B5522">
        <w:rPr>
          <w:rFonts w:eastAsia="Calibri"/>
          <w:i/>
          <w:spacing w:val="-1"/>
          <w:sz w:val="24"/>
          <w:szCs w:val="24"/>
        </w:rPr>
        <w:t>g</w:t>
      </w:r>
      <w:r w:rsidRPr="009B5522">
        <w:rPr>
          <w:rFonts w:eastAsia="Calibri"/>
          <w:i/>
          <w:spacing w:val="1"/>
          <w:sz w:val="24"/>
          <w:szCs w:val="24"/>
        </w:rPr>
        <w:t>y</w:t>
      </w:r>
      <w:r w:rsidRPr="009B5522">
        <w:rPr>
          <w:rFonts w:eastAsia="Calibri"/>
          <w:sz w:val="24"/>
          <w:szCs w:val="24"/>
        </w:rPr>
        <w:t xml:space="preserve">, </w:t>
      </w:r>
      <w:r w:rsidRPr="009B5522">
        <w:rPr>
          <w:rFonts w:eastAsia="Calibri"/>
          <w:spacing w:val="1"/>
          <w:sz w:val="24"/>
          <w:szCs w:val="24"/>
        </w:rPr>
        <w:t>vo</w:t>
      </w:r>
      <w:r w:rsidRPr="009B5522">
        <w:rPr>
          <w:rFonts w:eastAsia="Calibri"/>
          <w:sz w:val="24"/>
          <w:szCs w:val="24"/>
        </w:rPr>
        <w:t>l.</w:t>
      </w:r>
      <w:r w:rsidRPr="009B5522">
        <w:rPr>
          <w:rFonts w:eastAsia="Calibri"/>
          <w:spacing w:val="-1"/>
          <w:sz w:val="24"/>
          <w:szCs w:val="24"/>
        </w:rPr>
        <w:t>v</w:t>
      </w:r>
      <w:r w:rsidRPr="009B5522">
        <w:rPr>
          <w:rFonts w:eastAsia="Calibri"/>
          <w:spacing w:val="1"/>
          <w:sz w:val="24"/>
          <w:szCs w:val="24"/>
        </w:rPr>
        <w:t>o</w:t>
      </w:r>
      <w:r w:rsidRPr="009B5522">
        <w:rPr>
          <w:rFonts w:eastAsia="Calibri"/>
          <w:sz w:val="24"/>
          <w:szCs w:val="24"/>
        </w:rPr>
        <w:t>l</w:t>
      </w:r>
      <w:r w:rsidRPr="009B5522">
        <w:rPr>
          <w:rFonts w:eastAsia="Calibri"/>
          <w:spacing w:val="-1"/>
          <w:sz w:val="24"/>
          <w:szCs w:val="24"/>
        </w:rPr>
        <w:t>um</w:t>
      </w:r>
      <w:r w:rsidRPr="009B5522">
        <w:rPr>
          <w:rFonts w:eastAsia="Calibri"/>
          <w:sz w:val="24"/>
          <w:szCs w:val="24"/>
        </w:rPr>
        <w:t>e</w:t>
      </w:r>
      <w:r w:rsidRPr="009B5522">
        <w:rPr>
          <w:rFonts w:eastAsia="Calibri"/>
          <w:spacing w:val="1"/>
          <w:sz w:val="24"/>
          <w:szCs w:val="24"/>
        </w:rPr>
        <w:t>2</w:t>
      </w:r>
      <w:r w:rsidRPr="009B5522">
        <w:rPr>
          <w:rFonts w:eastAsia="Calibri"/>
          <w:sz w:val="24"/>
          <w:szCs w:val="24"/>
        </w:rPr>
        <w:t>,n</w:t>
      </w:r>
      <w:r w:rsidRPr="009B5522">
        <w:rPr>
          <w:rFonts w:eastAsia="Calibri"/>
          <w:spacing w:val="1"/>
          <w:sz w:val="24"/>
          <w:szCs w:val="24"/>
        </w:rPr>
        <w:t>o</w:t>
      </w:r>
      <w:r w:rsidRPr="009B5522">
        <w:rPr>
          <w:rFonts w:eastAsia="Calibri"/>
          <w:sz w:val="24"/>
          <w:szCs w:val="24"/>
        </w:rPr>
        <w:t>.I</w:t>
      </w:r>
      <w:r w:rsidRPr="009B5522">
        <w:rPr>
          <w:rFonts w:eastAsia="Calibri"/>
          <w:spacing w:val="-2"/>
          <w:sz w:val="24"/>
          <w:szCs w:val="24"/>
        </w:rPr>
        <w:t>s</w:t>
      </w:r>
      <w:r w:rsidRPr="009B5522">
        <w:rPr>
          <w:rFonts w:eastAsia="Calibri"/>
          <w:sz w:val="24"/>
          <w:szCs w:val="24"/>
        </w:rPr>
        <w:t>sue</w:t>
      </w:r>
      <w:r w:rsidRPr="009B5522">
        <w:rPr>
          <w:rFonts w:eastAsia="Calibri"/>
          <w:spacing w:val="1"/>
          <w:sz w:val="24"/>
          <w:szCs w:val="24"/>
        </w:rPr>
        <w:t>2</w:t>
      </w:r>
      <w:r w:rsidRPr="009B5522">
        <w:rPr>
          <w:rFonts w:eastAsia="Calibri"/>
          <w:sz w:val="24"/>
          <w:szCs w:val="24"/>
        </w:rPr>
        <w:t>-</w:t>
      </w:r>
      <w:r w:rsidRPr="009B5522">
        <w:rPr>
          <w:rFonts w:eastAsia="Calibri"/>
          <w:spacing w:val="-2"/>
          <w:sz w:val="24"/>
          <w:szCs w:val="24"/>
        </w:rPr>
        <w:t>2</w:t>
      </w:r>
      <w:r w:rsidRPr="009B5522">
        <w:rPr>
          <w:rFonts w:eastAsia="Calibri"/>
          <w:spacing w:val="1"/>
          <w:sz w:val="24"/>
          <w:szCs w:val="24"/>
        </w:rPr>
        <w:t>0</w:t>
      </w:r>
      <w:r w:rsidRPr="009B5522">
        <w:rPr>
          <w:rFonts w:eastAsia="Calibri"/>
          <w:spacing w:val="-2"/>
          <w:sz w:val="24"/>
          <w:szCs w:val="24"/>
        </w:rPr>
        <w:t>1</w:t>
      </w:r>
      <w:r w:rsidRPr="009B5522">
        <w:rPr>
          <w:rFonts w:eastAsia="Calibri"/>
          <w:spacing w:val="1"/>
          <w:sz w:val="24"/>
          <w:szCs w:val="24"/>
        </w:rPr>
        <w:t>1</w:t>
      </w:r>
      <w:r w:rsidRPr="009B5522">
        <w:rPr>
          <w:rFonts w:eastAsia="Calibri"/>
          <w:sz w:val="24"/>
          <w:szCs w:val="24"/>
        </w:rPr>
        <w:t>, p.</w:t>
      </w:r>
      <w:r w:rsidRPr="009B5522">
        <w:rPr>
          <w:rFonts w:eastAsia="Calibri"/>
          <w:spacing w:val="1"/>
          <w:sz w:val="24"/>
          <w:szCs w:val="24"/>
        </w:rPr>
        <w:t>1</w:t>
      </w:r>
      <w:r w:rsidRPr="009B5522">
        <w:rPr>
          <w:rFonts w:eastAsia="Calibri"/>
          <w:spacing w:val="-2"/>
          <w:sz w:val="24"/>
          <w:szCs w:val="24"/>
        </w:rPr>
        <w:t>8</w:t>
      </w:r>
      <w:r w:rsidRPr="009B5522">
        <w:rPr>
          <w:rFonts w:eastAsia="Calibri"/>
          <w:spacing w:val="1"/>
          <w:sz w:val="24"/>
          <w:szCs w:val="24"/>
        </w:rPr>
        <w:t>0</w:t>
      </w:r>
      <w:r w:rsidRPr="009B5522">
        <w:rPr>
          <w:rFonts w:eastAsia="Calibri"/>
          <w:sz w:val="24"/>
          <w:szCs w:val="24"/>
        </w:rPr>
        <w:t xml:space="preserve">, </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11</w:t>
      </w:r>
      <w:r w:rsidRPr="009B5522">
        <w:rPr>
          <w:rFonts w:eastAsia="Calibri"/>
          <w:sz w:val="24"/>
          <w:szCs w:val="24"/>
        </w:rPr>
        <w:t>.</w:t>
      </w:r>
    </w:p>
    <w:p w:rsidR="004B2825" w:rsidRPr="009B5522" w:rsidRDefault="004B2825" w:rsidP="004B2825">
      <w:pPr>
        <w:spacing w:line="276" w:lineRule="auto"/>
        <w:ind w:left="518" w:right="1500" w:hanging="418"/>
        <w:jc w:val="both"/>
        <w:rPr>
          <w:rFonts w:eastAsia="Calibri"/>
          <w:sz w:val="24"/>
          <w:szCs w:val="24"/>
        </w:rPr>
      </w:pPr>
      <w:r w:rsidRPr="009B5522">
        <w:rPr>
          <w:rFonts w:eastAsia="Calibri"/>
          <w:sz w:val="24"/>
          <w:szCs w:val="24"/>
        </w:rPr>
        <w:t>[3</w:t>
      </w:r>
      <w:r w:rsidRPr="009B5522">
        <w:rPr>
          <w:rFonts w:eastAsia="Calibri"/>
          <w:spacing w:val="1"/>
          <w:sz w:val="24"/>
          <w:szCs w:val="24"/>
        </w:rPr>
        <w:t>6</w:t>
      </w:r>
      <w:r w:rsidRPr="009B5522">
        <w:rPr>
          <w:rFonts w:eastAsia="Calibri"/>
          <w:sz w:val="24"/>
          <w:szCs w:val="24"/>
        </w:rPr>
        <w:t>]</w:t>
      </w:r>
      <w:r w:rsidRPr="009B5522">
        <w:rPr>
          <w:rFonts w:eastAsia="Calibri"/>
          <w:spacing w:val="1"/>
          <w:sz w:val="24"/>
          <w:szCs w:val="24"/>
        </w:rPr>
        <w:t>D</w:t>
      </w:r>
      <w:r w:rsidRPr="009B5522">
        <w:rPr>
          <w:rFonts w:eastAsia="Calibri"/>
          <w:sz w:val="24"/>
          <w:szCs w:val="24"/>
        </w:rPr>
        <w:t>anS</w:t>
      </w:r>
      <w:r w:rsidRPr="009B5522">
        <w:rPr>
          <w:rFonts w:eastAsia="Calibri"/>
          <w:spacing w:val="-1"/>
          <w:sz w:val="24"/>
          <w:szCs w:val="24"/>
        </w:rPr>
        <w:t>u</w:t>
      </w:r>
      <w:r w:rsidRPr="009B5522">
        <w:rPr>
          <w:rFonts w:eastAsia="Calibri"/>
          <w:sz w:val="24"/>
          <w:szCs w:val="24"/>
        </w:rPr>
        <w:t>llivan,</w:t>
      </w:r>
      <w:r w:rsidRPr="009B5522">
        <w:rPr>
          <w:rFonts w:eastAsia="Calibri"/>
          <w:i/>
          <w:sz w:val="24"/>
          <w:szCs w:val="24"/>
        </w:rPr>
        <w:t>The</w:t>
      </w:r>
      <w:r w:rsidRPr="009B5522">
        <w:rPr>
          <w:rFonts w:eastAsia="Calibri"/>
          <w:i/>
          <w:spacing w:val="1"/>
          <w:sz w:val="24"/>
          <w:szCs w:val="24"/>
        </w:rPr>
        <w:t>D</w:t>
      </w:r>
      <w:r w:rsidRPr="009B5522">
        <w:rPr>
          <w:rFonts w:eastAsia="Calibri"/>
          <w:i/>
          <w:sz w:val="24"/>
          <w:szCs w:val="24"/>
        </w:rPr>
        <w:t>efi</w:t>
      </w:r>
      <w:r w:rsidRPr="009B5522">
        <w:rPr>
          <w:rFonts w:eastAsia="Calibri"/>
          <w:i/>
          <w:spacing w:val="-1"/>
          <w:sz w:val="24"/>
          <w:szCs w:val="24"/>
        </w:rPr>
        <w:t>n</w:t>
      </w:r>
      <w:r w:rsidRPr="009B5522">
        <w:rPr>
          <w:rFonts w:eastAsia="Calibri"/>
          <w:i/>
          <w:sz w:val="24"/>
          <w:szCs w:val="24"/>
        </w:rPr>
        <w:t>itiveGu</w:t>
      </w:r>
      <w:r w:rsidRPr="009B5522">
        <w:rPr>
          <w:rFonts w:eastAsia="Calibri"/>
          <w:i/>
          <w:spacing w:val="-1"/>
          <w:sz w:val="24"/>
          <w:szCs w:val="24"/>
        </w:rPr>
        <w:t>id</w:t>
      </w:r>
      <w:r w:rsidRPr="009B5522">
        <w:rPr>
          <w:rFonts w:eastAsia="Calibri"/>
          <w:i/>
          <w:sz w:val="24"/>
          <w:szCs w:val="24"/>
        </w:rPr>
        <w:t xml:space="preserve">e </w:t>
      </w:r>
      <w:r w:rsidRPr="009B5522">
        <w:rPr>
          <w:rFonts w:eastAsia="Calibri"/>
          <w:i/>
          <w:spacing w:val="1"/>
          <w:sz w:val="24"/>
          <w:szCs w:val="24"/>
        </w:rPr>
        <w:t>T</w:t>
      </w:r>
      <w:r w:rsidRPr="009B5522">
        <w:rPr>
          <w:rFonts w:eastAsia="Calibri"/>
          <w:i/>
          <w:sz w:val="24"/>
          <w:szCs w:val="24"/>
        </w:rPr>
        <w:t>o Cl</w:t>
      </w:r>
      <w:r w:rsidRPr="009B5522">
        <w:rPr>
          <w:rFonts w:eastAsia="Calibri"/>
          <w:i/>
          <w:spacing w:val="-1"/>
          <w:sz w:val="24"/>
          <w:szCs w:val="24"/>
        </w:rPr>
        <w:t>ou</w:t>
      </w:r>
      <w:r w:rsidRPr="009B5522">
        <w:rPr>
          <w:rFonts w:eastAsia="Calibri"/>
          <w:i/>
          <w:sz w:val="24"/>
          <w:szCs w:val="24"/>
        </w:rPr>
        <w:t>dC</w:t>
      </w:r>
      <w:r w:rsidRPr="009B5522">
        <w:rPr>
          <w:rFonts w:eastAsia="Calibri"/>
          <w:i/>
          <w:spacing w:val="-3"/>
          <w:sz w:val="24"/>
          <w:szCs w:val="24"/>
        </w:rPr>
        <w:t>o</w:t>
      </w:r>
      <w:r w:rsidRPr="009B5522">
        <w:rPr>
          <w:rFonts w:eastAsia="Calibri"/>
          <w:i/>
          <w:sz w:val="24"/>
          <w:szCs w:val="24"/>
        </w:rPr>
        <w:t>mp</w:t>
      </w:r>
      <w:r w:rsidRPr="009B5522">
        <w:rPr>
          <w:rFonts w:eastAsia="Calibri"/>
          <w:i/>
          <w:spacing w:val="-1"/>
          <w:sz w:val="24"/>
          <w:szCs w:val="24"/>
        </w:rPr>
        <w:t>u</w:t>
      </w:r>
      <w:r w:rsidRPr="009B5522">
        <w:rPr>
          <w:rFonts w:eastAsia="Calibri"/>
          <w:i/>
          <w:sz w:val="24"/>
          <w:szCs w:val="24"/>
        </w:rPr>
        <w:t>ting</w:t>
      </w:r>
      <w:r w:rsidRPr="009B5522">
        <w:rPr>
          <w:rFonts w:eastAsia="Calibri"/>
          <w:sz w:val="24"/>
          <w:szCs w:val="24"/>
        </w:rPr>
        <w:t>, SeriesEd</w:t>
      </w:r>
      <w:r w:rsidRPr="009B5522">
        <w:rPr>
          <w:rFonts w:eastAsia="Calibri"/>
          <w:spacing w:val="-1"/>
          <w:sz w:val="24"/>
          <w:szCs w:val="24"/>
        </w:rPr>
        <w:t>i</w:t>
      </w:r>
      <w:r w:rsidRPr="009B5522">
        <w:rPr>
          <w:rFonts w:eastAsia="Calibri"/>
          <w:sz w:val="24"/>
          <w:szCs w:val="24"/>
        </w:rPr>
        <w:t>t</w:t>
      </w:r>
      <w:r w:rsidRPr="009B5522">
        <w:rPr>
          <w:rFonts w:eastAsia="Calibri"/>
          <w:spacing w:val="1"/>
          <w:sz w:val="24"/>
          <w:szCs w:val="24"/>
        </w:rPr>
        <w:t>o</w:t>
      </w:r>
      <w:r w:rsidRPr="009B5522">
        <w:rPr>
          <w:rFonts w:eastAsia="Calibri"/>
          <w:sz w:val="24"/>
          <w:szCs w:val="24"/>
        </w:rPr>
        <w:t>r</w:t>
      </w:r>
      <w:r w:rsidRPr="009B5522">
        <w:rPr>
          <w:rFonts w:eastAsia="Calibri"/>
          <w:spacing w:val="-1"/>
          <w:sz w:val="24"/>
          <w:szCs w:val="24"/>
        </w:rPr>
        <w:t>D</w:t>
      </w:r>
      <w:r w:rsidRPr="009B5522">
        <w:rPr>
          <w:rFonts w:eastAsia="Calibri"/>
          <w:spacing w:val="1"/>
          <w:sz w:val="24"/>
          <w:szCs w:val="24"/>
        </w:rPr>
        <w:t>o</w:t>
      </w:r>
      <w:r w:rsidRPr="009B5522">
        <w:rPr>
          <w:rFonts w:eastAsia="Calibri"/>
          <w:sz w:val="24"/>
          <w:szCs w:val="24"/>
        </w:rPr>
        <w:t>n</w:t>
      </w:r>
      <w:r w:rsidRPr="009B5522">
        <w:rPr>
          <w:rFonts w:eastAsia="Calibri"/>
          <w:spacing w:val="-3"/>
          <w:sz w:val="24"/>
          <w:szCs w:val="24"/>
        </w:rPr>
        <w:t>J</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es,</w:t>
      </w:r>
      <w:r w:rsidRPr="009B5522">
        <w:rPr>
          <w:rFonts w:eastAsia="Calibri"/>
          <w:spacing w:val="-2"/>
          <w:sz w:val="24"/>
          <w:szCs w:val="24"/>
        </w:rPr>
        <w:t>E</w:t>
      </w:r>
      <w:r w:rsidRPr="009B5522">
        <w:rPr>
          <w:rFonts w:eastAsia="Calibri"/>
          <w:spacing w:val="-1"/>
          <w:sz w:val="24"/>
          <w:szCs w:val="24"/>
        </w:rPr>
        <w:t>d</w:t>
      </w:r>
      <w:r w:rsidRPr="009B5522">
        <w:rPr>
          <w:rFonts w:eastAsia="Calibri"/>
          <w:sz w:val="24"/>
          <w:szCs w:val="24"/>
        </w:rPr>
        <w:t>.: Realt</w:t>
      </w:r>
      <w:r w:rsidRPr="009B5522">
        <w:rPr>
          <w:rFonts w:eastAsia="Calibri"/>
          <w:spacing w:val="-2"/>
          <w:sz w:val="24"/>
          <w:szCs w:val="24"/>
        </w:rPr>
        <w:t>i</w:t>
      </w:r>
      <w:r w:rsidRPr="009B5522">
        <w:rPr>
          <w:rFonts w:eastAsia="Calibri"/>
          <w:spacing w:val="1"/>
          <w:sz w:val="24"/>
          <w:szCs w:val="24"/>
        </w:rPr>
        <w:t>m</w:t>
      </w:r>
      <w:r w:rsidRPr="009B5522">
        <w:rPr>
          <w:rFonts w:eastAsia="Calibri"/>
          <w:spacing w:val="-2"/>
          <w:sz w:val="24"/>
          <w:szCs w:val="24"/>
        </w:rPr>
        <w:t>e</w:t>
      </w:r>
      <w:r w:rsidRPr="009B5522">
        <w:rPr>
          <w:rFonts w:eastAsia="Calibri"/>
          <w:spacing w:val="1"/>
          <w:sz w:val="24"/>
          <w:szCs w:val="24"/>
        </w:rPr>
        <w:t>P</w:t>
      </w:r>
      <w:r w:rsidRPr="009B5522">
        <w:rPr>
          <w:rFonts w:eastAsia="Calibri"/>
          <w:spacing w:val="-1"/>
          <w:sz w:val="24"/>
          <w:szCs w:val="24"/>
        </w:rPr>
        <w:t>ub</w:t>
      </w:r>
      <w:r w:rsidRPr="009B5522">
        <w:rPr>
          <w:rFonts w:eastAsia="Calibri"/>
          <w:sz w:val="24"/>
          <w:szCs w:val="24"/>
        </w:rPr>
        <w:t>lishers.</w:t>
      </w:r>
    </w:p>
    <w:p w:rsidR="004B2825" w:rsidRPr="009B5522" w:rsidRDefault="004B2825" w:rsidP="004B2825">
      <w:pPr>
        <w:spacing w:line="276" w:lineRule="auto"/>
        <w:ind w:left="518" w:right="93" w:hanging="418"/>
        <w:jc w:val="both"/>
        <w:rPr>
          <w:rFonts w:eastAsia="Calibri"/>
          <w:sz w:val="24"/>
          <w:szCs w:val="24"/>
        </w:rPr>
      </w:pPr>
      <w:r w:rsidRPr="009B5522">
        <w:rPr>
          <w:rFonts w:eastAsia="Calibri"/>
          <w:sz w:val="24"/>
          <w:szCs w:val="24"/>
        </w:rPr>
        <w:t>[3</w:t>
      </w:r>
      <w:r w:rsidRPr="009B5522">
        <w:rPr>
          <w:rFonts w:eastAsia="Calibri"/>
          <w:spacing w:val="1"/>
          <w:sz w:val="24"/>
          <w:szCs w:val="24"/>
        </w:rPr>
        <w:t>7</w:t>
      </w:r>
      <w:r w:rsidRPr="009B5522">
        <w:rPr>
          <w:rFonts w:eastAsia="Calibri"/>
          <w:sz w:val="24"/>
          <w:szCs w:val="24"/>
        </w:rPr>
        <w:t>]</w:t>
      </w:r>
      <w:r w:rsidRPr="009B5522">
        <w:rPr>
          <w:rFonts w:eastAsia="Calibri"/>
          <w:spacing w:val="-1"/>
          <w:sz w:val="24"/>
          <w:szCs w:val="24"/>
        </w:rPr>
        <w:t>N</w:t>
      </w:r>
      <w:r w:rsidRPr="009B5522">
        <w:rPr>
          <w:rFonts w:eastAsia="Calibri"/>
          <w:sz w:val="24"/>
          <w:szCs w:val="24"/>
        </w:rPr>
        <w:t>ils V</w:t>
      </w:r>
      <w:r w:rsidRPr="009B5522">
        <w:rPr>
          <w:rFonts w:eastAsia="Calibri"/>
          <w:spacing w:val="1"/>
          <w:sz w:val="24"/>
          <w:szCs w:val="24"/>
        </w:rPr>
        <w:t>o</w:t>
      </w:r>
      <w:r w:rsidRPr="009B5522">
        <w:rPr>
          <w:rFonts w:eastAsia="Calibri"/>
          <w:sz w:val="24"/>
          <w:szCs w:val="24"/>
        </w:rPr>
        <w:t>l</w:t>
      </w:r>
      <w:r w:rsidRPr="009B5522">
        <w:rPr>
          <w:rFonts w:eastAsia="Calibri"/>
          <w:spacing w:val="-1"/>
          <w:sz w:val="24"/>
          <w:szCs w:val="24"/>
        </w:rPr>
        <w:t>d</w:t>
      </w:r>
      <w:r w:rsidRPr="009B5522">
        <w:rPr>
          <w:rFonts w:eastAsia="Calibri"/>
          <w:sz w:val="24"/>
          <w:szCs w:val="24"/>
        </w:rPr>
        <w:t>. (</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12</w:t>
      </w:r>
      <w:r w:rsidRPr="009B5522">
        <w:rPr>
          <w:rFonts w:eastAsia="Calibri"/>
          <w:sz w:val="24"/>
          <w:szCs w:val="24"/>
        </w:rPr>
        <w:t>,</w:t>
      </w:r>
      <w:r w:rsidRPr="009B5522">
        <w:rPr>
          <w:rFonts w:eastAsia="Calibri"/>
          <w:spacing w:val="1"/>
          <w:sz w:val="24"/>
          <w:szCs w:val="24"/>
        </w:rPr>
        <w:t>m</w:t>
      </w:r>
      <w:r w:rsidRPr="009B5522">
        <w:rPr>
          <w:rFonts w:eastAsia="Calibri"/>
          <w:sz w:val="24"/>
          <w:szCs w:val="24"/>
        </w:rPr>
        <w:t>a</w:t>
      </w:r>
      <w:r w:rsidRPr="009B5522">
        <w:rPr>
          <w:rFonts w:eastAsia="Calibri"/>
          <w:spacing w:val="-3"/>
          <w:sz w:val="24"/>
          <w:szCs w:val="24"/>
        </w:rPr>
        <w:t>r</w:t>
      </w:r>
      <w:r w:rsidRPr="009B5522">
        <w:rPr>
          <w:rFonts w:eastAsia="Calibri"/>
          <w:sz w:val="24"/>
          <w:szCs w:val="24"/>
        </w:rPr>
        <w:t>ch)</w:t>
      </w:r>
      <w:r w:rsidRPr="009B5522">
        <w:rPr>
          <w:rFonts w:eastAsia="Calibri"/>
          <w:spacing w:val="1"/>
          <w:sz w:val="24"/>
          <w:szCs w:val="24"/>
        </w:rPr>
        <w:t>v</w:t>
      </w:r>
      <w:r w:rsidRPr="009B5522">
        <w:rPr>
          <w:rFonts w:eastAsia="Calibri"/>
          <w:sz w:val="24"/>
          <w:szCs w:val="24"/>
        </w:rPr>
        <w:t>i</w:t>
      </w:r>
      <w:r w:rsidRPr="009B5522">
        <w:rPr>
          <w:rFonts w:eastAsia="Calibri"/>
          <w:spacing w:val="-3"/>
          <w:sz w:val="24"/>
          <w:szCs w:val="24"/>
        </w:rPr>
        <w:t>s</w:t>
      </w:r>
      <w:r w:rsidRPr="009B5522">
        <w:rPr>
          <w:rFonts w:eastAsia="Calibri"/>
          <w:spacing w:val="1"/>
          <w:sz w:val="24"/>
          <w:szCs w:val="24"/>
        </w:rPr>
        <w:t>m</w:t>
      </w:r>
      <w:r w:rsidRPr="009B5522">
        <w:rPr>
          <w:rFonts w:eastAsia="Calibri"/>
          <w:sz w:val="24"/>
          <w:szCs w:val="24"/>
        </w:rPr>
        <w:t>a</w:t>
      </w:r>
      <w:r w:rsidRPr="009B5522">
        <w:rPr>
          <w:rFonts w:eastAsia="Calibri"/>
          <w:spacing w:val="-2"/>
          <w:sz w:val="24"/>
          <w:szCs w:val="24"/>
        </w:rPr>
        <w:t>c</w:t>
      </w:r>
      <w:r w:rsidRPr="009B5522">
        <w:rPr>
          <w:rFonts w:eastAsia="Calibri"/>
          <w:spacing w:val="1"/>
          <w:sz w:val="24"/>
          <w:szCs w:val="24"/>
        </w:rPr>
        <w:t>o</w:t>
      </w:r>
      <w:r w:rsidRPr="009B5522">
        <w:rPr>
          <w:rFonts w:eastAsia="Calibri"/>
          <w:sz w:val="24"/>
          <w:szCs w:val="24"/>
        </w:rPr>
        <w:t>r</w:t>
      </w:r>
      <w:r w:rsidRPr="009B5522">
        <w:rPr>
          <w:rFonts w:eastAsia="Calibri"/>
          <w:spacing w:val="-3"/>
          <w:sz w:val="24"/>
          <w:szCs w:val="24"/>
        </w:rPr>
        <w:t>p</w:t>
      </w:r>
      <w:r w:rsidRPr="009B5522">
        <w:rPr>
          <w:rFonts w:eastAsia="Calibri"/>
          <w:spacing w:val="1"/>
          <w:sz w:val="24"/>
          <w:szCs w:val="24"/>
        </w:rPr>
        <w:t>o</w:t>
      </w:r>
      <w:r w:rsidRPr="009B5522">
        <w:rPr>
          <w:rFonts w:eastAsia="Calibri"/>
          <w:sz w:val="24"/>
          <w:szCs w:val="24"/>
        </w:rPr>
        <w:t xml:space="preserve">rsteblog. </w:t>
      </w:r>
      <w:r w:rsidRPr="009B5522">
        <w:rPr>
          <w:rFonts w:eastAsia="Calibri"/>
          <w:spacing w:val="-1"/>
          <w:sz w:val="24"/>
          <w:szCs w:val="24"/>
        </w:rPr>
        <w:t>[</w:t>
      </w:r>
      <w:r w:rsidRPr="009B5522">
        <w:rPr>
          <w:rFonts w:eastAsia="Calibri"/>
          <w:sz w:val="24"/>
          <w:szCs w:val="24"/>
        </w:rPr>
        <w:t>On</w:t>
      </w:r>
      <w:r w:rsidRPr="009B5522">
        <w:rPr>
          <w:rFonts w:eastAsia="Calibri"/>
          <w:spacing w:val="-1"/>
          <w:sz w:val="24"/>
          <w:szCs w:val="24"/>
        </w:rPr>
        <w:t>l</w:t>
      </w:r>
      <w:r w:rsidRPr="009B5522">
        <w:rPr>
          <w:rFonts w:eastAsia="Calibri"/>
          <w:sz w:val="24"/>
          <w:szCs w:val="24"/>
        </w:rPr>
        <w:t>i</w:t>
      </w:r>
      <w:r w:rsidRPr="009B5522">
        <w:rPr>
          <w:rFonts w:eastAsia="Calibri"/>
          <w:spacing w:val="-1"/>
          <w:sz w:val="24"/>
          <w:szCs w:val="24"/>
        </w:rPr>
        <w:t>n</w:t>
      </w:r>
      <w:r w:rsidRPr="009B5522">
        <w:rPr>
          <w:rFonts w:eastAsia="Calibri"/>
          <w:spacing w:val="-2"/>
          <w:sz w:val="24"/>
          <w:szCs w:val="24"/>
        </w:rPr>
        <w:t>e</w:t>
      </w:r>
      <w:r w:rsidRPr="009B5522">
        <w:rPr>
          <w:rFonts w:eastAsia="Calibri"/>
          <w:sz w:val="24"/>
          <w:szCs w:val="24"/>
        </w:rPr>
        <w:t>].</w:t>
      </w:r>
      <w:hyperlink r:id="rId87">
        <w:r w:rsidRPr="009B5522">
          <w:rPr>
            <w:rFonts w:eastAsia="Calibri"/>
            <w:color w:val="0000FF"/>
            <w:spacing w:val="-1"/>
            <w:sz w:val="24"/>
            <w:szCs w:val="24"/>
            <w:u w:val="single" w:color="0000FF"/>
          </w:rPr>
          <w:t>h</w:t>
        </w:r>
        <w:r w:rsidRPr="009B5522">
          <w:rPr>
            <w:rFonts w:eastAsia="Calibri"/>
            <w:color w:val="0000FF"/>
            <w:sz w:val="24"/>
            <w:szCs w:val="24"/>
            <w:u w:val="single" w:color="0000FF"/>
          </w:rPr>
          <w:t>t</w:t>
        </w:r>
        <w:r w:rsidRPr="009B5522">
          <w:rPr>
            <w:rFonts w:eastAsia="Calibri"/>
            <w:color w:val="0000FF"/>
            <w:spacing w:val="1"/>
            <w:sz w:val="24"/>
            <w:szCs w:val="24"/>
            <w:u w:val="single" w:color="0000FF"/>
          </w:rPr>
          <w:t>t</w:t>
        </w:r>
        <w:r w:rsidRPr="009B5522">
          <w:rPr>
            <w:rFonts w:eastAsia="Calibri"/>
            <w:color w:val="0000FF"/>
            <w:spacing w:val="-1"/>
            <w:sz w:val="24"/>
            <w:szCs w:val="24"/>
            <w:u w:val="single" w:color="0000FF"/>
          </w:rPr>
          <w:t>p</w:t>
        </w:r>
        <w:r w:rsidRPr="009B5522">
          <w:rPr>
            <w:rFonts w:eastAsia="Calibri"/>
            <w:color w:val="0000FF"/>
            <w:sz w:val="24"/>
            <w:szCs w:val="24"/>
            <w:u w:val="single" w:color="0000FF"/>
          </w:rPr>
          <w:t>s</w:t>
        </w:r>
        <w:r w:rsidRPr="009B5522">
          <w:rPr>
            <w:rFonts w:eastAsia="Calibri"/>
            <w:color w:val="0000FF"/>
            <w:spacing w:val="1"/>
            <w:sz w:val="24"/>
            <w:szCs w:val="24"/>
            <w:u w:val="single" w:color="0000FF"/>
          </w:rPr>
          <w:t>:</w:t>
        </w:r>
        <w:r w:rsidRPr="009B5522">
          <w:rPr>
            <w:rFonts w:eastAsia="Calibri"/>
            <w:color w:val="0000FF"/>
            <w:spacing w:val="-1"/>
            <w:sz w:val="24"/>
            <w:szCs w:val="24"/>
            <w:u w:val="single" w:color="0000FF"/>
          </w:rPr>
          <w:t>//</w:t>
        </w:r>
        <w:r w:rsidRPr="009B5522">
          <w:rPr>
            <w:rFonts w:eastAsia="Calibri"/>
            <w:color w:val="0000FF"/>
            <w:sz w:val="24"/>
            <w:szCs w:val="24"/>
            <w:u w:val="single" w:color="0000FF"/>
          </w:rPr>
          <w:t>w</w:t>
        </w:r>
        <w:r w:rsidRPr="009B5522">
          <w:rPr>
            <w:rFonts w:eastAsia="Calibri"/>
            <w:color w:val="0000FF"/>
            <w:spacing w:val="1"/>
            <w:sz w:val="24"/>
            <w:szCs w:val="24"/>
            <w:u w:val="single" w:color="0000FF"/>
          </w:rPr>
          <w:t>w</w:t>
        </w:r>
        <w:r w:rsidRPr="009B5522">
          <w:rPr>
            <w:rFonts w:eastAsia="Calibri"/>
            <w:color w:val="0000FF"/>
            <w:sz w:val="24"/>
            <w:szCs w:val="24"/>
            <w:u w:val="single" w:color="0000FF"/>
          </w:rPr>
          <w:t>w</w:t>
        </w:r>
        <w:r w:rsidRPr="009B5522">
          <w:rPr>
            <w:rFonts w:eastAsia="Calibri"/>
            <w:color w:val="0000FF"/>
            <w:spacing w:val="-2"/>
            <w:sz w:val="24"/>
            <w:szCs w:val="24"/>
            <w:u w:val="single" w:color="0000FF"/>
          </w:rPr>
          <w:t>.</w:t>
        </w:r>
        <w:r w:rsidRPr="009B5522">
          <w:rPr>
            <w:rFonts w:eastAsia="Calibri"/>
            <w:color w:val="0000FF"/>
            <w:spacing w:val="1"/>
            <w:sz w:val="24"/>
            <w:szCs w:val="24"/>
            <w:u w:val="single" w:color="0000FF"/>
          </w:rPr>
          <w:t>v</w:t>
        </w:r>
        <w:r w:rsidRPr="009B5522">
          <w:rPr>
            <w:rFonts w:eastAsia="Calibri"/>
            <w:color w:val="0000FF"/>
            <w:sz w:val="24"/>
            <w:szCs w:val="24"/>
            <w:u w:val="single" w:color="0000FF"/>
          </w:rPr>
          <w:t>i</w:t>
        </w:r>
        <w:r w:rsidRPr="009B5522">
          <w:rPr>
            <w:rFonts w:eastAsia="Calibri"/>
            <w:color w:val="0000FF"/>
            <w:spacing w:val="-3"/>
            <w:sz w:val="24"/>
            <w:szCs w:val="24"/>
            <w:u w:val="single" w:color="0000FF"/>
          </w:rPr>
          <w:t>s</w:t>
        </w:r>
        <w:r w:rsidRPr="009B5522">
          <w:rPr>
            <w:rFonts w:eastAsia="Calibri"/>
            <w:color w:val="0000FF"/>
            <w:spacing w:val="1"/>
            <w:sz w:val="24"/>
            <w:szCs w:val="24"/>
            <w:u w:val="single" w:color="0000FF"/>
          </w:rPr>
          <w:t>m</w:t>
        </w:r>
        <w:r w:rsidRPr="009B5522">
          <w:rPr>
            <w:rFonts w:eastAsia="Calibri"/>
            <w:color w:val="0000FF"/>
            <w:sz w:val="24"/>
            <w:szCs w:val="24"/>
            <w:u w:val="single" w:color="0000FF"/>
          </w:rPr>
          <w:t>a.</w:t>
        </w:r>
        <w:r w:rsidRPr="009B5522">
          <w:rPr>
            <w:rFonts w:eastAsia="Calibri"/>
            <w:color w:val="0000FF"/>
            <w:spacing w:val="-3"/>
            <w:sz w:val="24"/>
            <w:szCs w:val="24"/>
            <w:u w:val="single" w:color="0000FF"/>
          </w:rPr>
          <w:t>c</w:t>
        </w:r>
        <w:r w:rsidRPr="009B5522">
          <w:rPr>
            <w:rFonts w:eastAsia="Calibri"/>
            <w:color w:val="0000FF"/>
            <w:spacing w:val="1"/>
            <w:sz w:val="24"/>
            <w:szCs w:val="24"/>
            <w:u w:val="single" w:color="0000FF"/>
          </w:rPr>
          <w:t>o</w:t>
        </w:r>
        <w:r w:rsidRPr="009B5522">
          <w:rPr>
            <w:rFonts w:eastAsia="Calibri"/>
            <w:color w:val="0000FF"/>
            <w:spacing w:val="-1"/>
            <w:sz w:val="24"/>
            <w:szCs w:val="24"/>
            <w:u w:val="single" w:color="0000FF"/>
          </w:rPr>
          <w:t>m/b</w:t>
        </w:r>
        <w:r w:rsidRPr="009B5522">
          <w:rPr>
            <w:rFonts w:eastAsia="Calibri"/>
            <w:color w:val="0000FF"/>
            <w:sz w:val="24"/>
            <w:szCs w:val="24"/>
            <w:u w:val="single" w:color="0000FF"/>
          </w:rPr>
          <w:t>l</w:t>
        </w:r>
        <w:r w:rsidRPr="009B5522">
          <w:rPr>
            <w:rFonts w:eastAsia="Calibri"/>
            <w:color w:val="0000FF"/>
            <w:spacing w:val="1"/>
            <w:sz w:val="24"/>
            <w:szCs w:val="24"/>
            <w:u w:val="single" w:color="0000FF"/>
          </w:rPr>
          <w:t>o</w:t>
        </w:r>
        <w:r w:rsidRPr="009B5522">
          <w:rPr>
            <w:rFonts w:eastAsia="Calibri"/>
            <w:color w:val="0000FF"/>
            <w:spacing w:val="-1"/>
            <w:sz w:val="24"/>
            <w:szCs w:val="24"/>
            <w:u w:val="single" w:color="0000FF"/>
          </w:rPr>
          <w:t>g</w:t>
        </w:r>
        <w:r w:rsidRPr="009B5522">
          <w:rPr>
            <w:rFonts w:eastAsia="Calibri"/>
            <w:color w:val="0000FF"/>
            <w:spacing w:val="1"/>
            <w:sz w:val="24"/>
            <w:szCs w:val="24"/>
            <w:u w:val="single" w:color="0000FF"/>
          </w:rPr>
          <w:t>/</w:t>
        </w:r>
        <w:r w:rsidRPr="009B5522">
          <w:rPr>
            <w:rFonts w:eastAsia="Calibri"/>
            <w:color w:val="0000FF"/>
            <w:sz w:val="24"/>
            <w:szCs w:val="24"/>
            <w:u w:val="single" w:color="0000FF"/>
          </w:rPr>
          <w:t>c</w:t>
        </w:r>
        <w:r w:rsidRPr="009B5522">
          <w:rPr>
            <w:rFonts w:eastAsia="Calibri"/>
            <w:color w:val="0000FF"/>
            <w:spacing w:val="-3"/>
            <w:sz w:val="24"/>
            <w:szCs w:val="24"/>
            <w:u w:val="single" w:color="0000FF"/>
          </w:rPr>
          <w:t>l</w:t>
        </w:r>
        <w:r w:rsidRPr="009B5522">
          <w:rPr>
            <w:rFonts w:eastAsia="Calibri"/>
            <w:color w:val="0000FF"/>
            <w:spacing w:val="1"/>
            <w:sz w:val="24"/>
            <w:szCs w:val="24"/>
            <w:u w:val="single" w:color="0000FF"/>
          </w:rPr>
          <w:t>o</w:t>
        </w:r>
        <w:r w:rsidRPr="009B5522">
          <w:rPr>
            <w:rFonts w:eastAsia="Calibri"/>
            <w:color w:val="0000FF"/>
            <w:spacing w:val="-1"/>
            <w:sz w:val="24"/>
            <w:szCs w:val="24"/>
            <w:u w:val="single" w:color="0000FF"/>
          </w:rPr>
          <w:t>u</w:t>
        </w:r>
        <w:r w:rsidRPr="009B5522">
          <w:rPr>
            <w:rFonts w:eastAsia="Calibri"/>
            <w:color w:val="0000FF"/>
            <w:spacing w:val="2"/>
            <w:sz w:val="24"/>
            <w:szCs w:val="24"/>
            <w:u w:val="single" w:color="0000FF"/>
          </w:rPr>
          <w:t>d</w:t>
        </w:r>
        <w:r w:rsidRPr="009B5522">
          <w:rPr>
            <w:rFonts w:eastAsia="Calibri"/>
            <w:color w:val="0000FF"/>
            <w:sz w:val="24"/>
            <w:szCs w:val="24"/>
            <w:u w:val="single" w:color="0000FF"/>
          </w:rPr>
          <w:t>-</w:t>
        </w:r>
        <w:r w:rsidRPr="009B5522">
          <w:rPr>
            <w:rFonts w:eastAsia="Calibri"/>
            <w:color w:val="0000FF"/>
            <w:spacing w:val="-1"/>
            <w:sz w:val="24"/>
            <w:szCs w:val="24"/>
            <w:u w:val="single" w:color="0000FF"/>
          </w:rPr>
          <w:t>b</w:t>
        </w:r>
        <w:r w:rsidRPr="009B5522">
          <w:rPr>
            <w:rFonts w:eastAsia="Calibri"/>
            <w:color w:val="0000FF"/>
            <w:sz w:val="24"/>
            <w:szCs w:val="24"/>
            <w:u w:val="single" w:color="0000FF"/>
          </w:rPr>
          <w:t>asics-</w:t>
        </w:r>
      </w:hyperlink>
      <w:hyperlink r:id="rId88">
        <w:r w:rsidRPr="009B5522">
          <w:rPr>
            <w:rFonts w:eastAsia="Calibri"/>
            <w:color w:val="0000FF"/>
            <w:spacing w:val="-1"/>
            <w:sz w:val="24"/>
            <w:szCs w:val="24"/>
            <w:u w:val="single" w:color="0000FF"/>
          </w:rPr>
          <w:t>d</w:t>
        </w:r>
        <w:r w:rsidRPr="009B5522">
          <w:rPr>
            <w:rFonts w:eastAsia="Calibri"/>
            <w:color w:val="0000FF"/>
            <w:sz w:val="24"/>
            <w:szCs w:val="24"/>
            <w:u w:val="single" w:color="0000FF"/>
          </w:rPr>
          <w:t>ep</w:t>
        </w:r>
        <w:r w:rsidRPr="009B5522">
          <w:rPr>
            <w:rFonts w:eastAsia="Calibri"/>
            <w:color w:val="0000FF"/>
            <w:spacing w:val="-1"/>
            <w:sz w:val="24"/>
            <w:szCs w:val="24"/>
            <w:u w:val="single" w:color="0000FF"/>
          </w:rPr>
          <w:t>l</w:t>
        </w:r>
        <w:r w:rsidRPr="009B5522">
          <w:rPr>
            <w:rFonts w:eastAsia="Calibri"/>
            <w:color w:val="0000FF"/>
            <w:spacing w:val="1"/>
            <w:sz w:val="24"/>
            <w:szCs w:val="24"/>
            <w:u w:val="single" w:color="0000FF"/>
          </w:rPr>
          <w:t>o</w:t>
        </w:r>
        <w:r w:rsidRPr="009B5522">
          <w:rPr>
            <w:rFonts w:eastAsia="Calibri"/>
            <w:color w:val="0000FF"/>
            <w:spacing w:val="-1"/>
            <w:sz w:val="24"/>
            <w:szCs w:val="24"/>
            <w:u w:val="single" w:color="0000FF"/>
          </w:rPr>
          <w:t>y</w:t>
        </w:r>
        <w:r w:rsidRPr="009B5522">
          <w:rPr>
            <w:rFonts w:eastAsia="Calibri"/>
            <w:color w:val="0000FF"/>
            <w:spacing w:val="1"/>
            <w:sz w:val="24"/>
            <w:szCs w:val="24"/>
            <w:u w:val="single" w:color="0000FF"/>
          </w:rPr>
          <w:t>m</w:t>
        </w:r>
        <w:r w:rsidRPr="009B5522">
          <w:rPr>
            <w:rFonts w:eastAsia="Calibri"/>
            <w:color w:val="0000FF"/>
            <w:sz w:val="24"/>
            <w:szCs w:val="24"/>
            <w:u w:val="single" w:color="0000FF"/>
          </w:rPr>
          <w:t>ent</w:t>
        </w:r>
        <w:r w:rsidRPr="009B5522">
          <w:rPr>
            <w:rFonts w:eastAsia="Calibri"/>
            <w:color w:val="0000FF"/>
            <w:spacing w:val="-3"/>
            <w:sz w:val="24"/>
            <w:szCs w:val="24"/>
            <w:u w:val="single" w:color="0000FF"/>
          </w:rPr>
          <w:t>-</w:t>
        </w:r>
        <w:r w:rsidRPr="009B5522">
          <w:rPr>
            <w:rFonts w:eastAsia="Calibri"/>
            <w:color w:val="0000FF"/>
            <w:spacing w:val="-1"/>
            <w:sz w:val="24"/>
            <w:szCs w:val="24"/>
            <w:u w:val="single" w:color="0000FF"/>
          </w:rPr>
          <w:t>m</w:t>
        </w:r>
        <w:r w:rsidRPr="009B5522">
          <w:rPr>
            <w:rFonts w:eastAsia="Calibri"/>
            <w:color w:val="0000FF"/>
            <w:spacing w:val="1"/>
            <w:sz w:val="24"/>
            <w:szCs w:val="24"/>
            <w:u w:val="single" w:color="0000FF"/>
          </w:rPr>
          <w:t>o</w:t>
        </w:r>
        <w:r w:rsidRPr="009B5522">
          <w:rPr>
            <w:rFonts w:eastAsia="Calibri"/>
            <w:color w:val="0000FF"/>
            <w:spacing w:val="-1"/>
            <w:sz w:val="24"/>
            <w:szCs w:val="24"/>
            <w:u w:val="single" w:color="0000FF"/>
          </w:rPr>
          <w:t>d</w:t>
        </w:r>
        <w:r w:rsidRPr="009B5522">
          <w:rPr>
            <w:rFonts w:eastAsia="Calibri"/>
            <w:color w:val="0000FF"/>
            <w:sz w:val="24"/>
            <w:szCs w:val="24"/>
            <w:u w:val="single" w:color="0000FF"/>
          </w:rPr>
          <w:t>el</w:t>
        </w:r>
        <w:r w:rsidRPr="009B5522">
          <w:rPr>
            <w:rFonts w:eastAsia="Calibri"/>
            <w:color w:val="0000FF"/>
            <w:spacing w:val="-2"/>
            <w:sz w:val="24"/>
            <w:szCs w:val="24"/>
            <w:u w:val="single" w:color="0000FF"/>
          </w:rPr>
          <w:t>s</w:t>
        </w:r>
        <w:r w:rsidRPr="009B5522">
          <w:rPr>
            <w:rFonts w:eastAsia="Calibri"/>
            <w:color w:val="0000FF"/>
            <w:sz w:val="24"/>
            <w:szCs w:val="24"/>
            <w:u w:val="single" w:color="0000FF"/>
          </w:rPr>
          <w:t>/</w:t>
        </w:r>
      </w:hyperlink>
    </w:p>
    <w:p w:rsidR="004B2825" w:rsidRPr="009B5522" w:rsidRDefault="004B2825" w:rsidP="004B2825">
      <w:pPr>
        <w:spacing w:before="16" w:line="276" w:lineRule="auto"/>
        <w:ind w:left="100"/>
        <w:jc w:val="both"/>
        <w:rPr>
          <w:rFonts w:eastAsia="Calibri"/>
          <w:sz w:val="24"/>
          <w:szCs w:val="24"/>
        </w:rPr>
      </w:pPr>
      <w:r w:rsidRPr="009B5522">
        <w:rPr>
          <w:rFonts w:eastAsia="Calibri"/>
          <w:sz w:val="24"/>
          <w:szCs w:val="24"/>
        </w:rPr>
        <w:t>[3</w:t>
      </w:r>
      <w:r w:rsidRPr="009B5522">
        <w:rPr>
          <w:rFonts w:eastAsia="Calibri"/>
          <w:spacing w:val="1"/>
          <w:sz w:val="24"/>
          <w:szCs w:val="24"/>
        </w:rPr>
        <w:t>8</w:t>
      </w:r>
      <w:r w:rsidRPr="009B5522">
        <w:rPr>
          <w:rFonts w:eastAsia="Calibri"/>
          <w:sz w:val="24"/>
          <w:szCs w:val="24"/>
        </w:rPr>
        <w:t>]S.</w:t>
      </w:r>
      <w:r w:rsidRPr="009B5522">
        <w:rPr>
          <w:rFonts w:eastAsia="Calibri"/>
          <w:spacing w:val="1"/>
          <w:sz w:val="24"/>
          <w:szCs w:val="24"/>
        </w:rPr>
        <w:t>T</w:t>
      </w:r>
      <w:r w:rsidRPr="009B5522">
        <w:rPr>
          <w:rFonts w:eastAsia="Calibri"/>
          <w:spacing w:val="-1"/>
          <w:sz w:val="24"/>
          <w:szCs w:val="24"/>
        </w:rPr>
        <w:t>h</w:t>
      </w:r>
      <w:r w:rsidRPr="009B5522">
        <w:rPr>
          <w:rFonts w:eastAsia="Calibri"/>
          <w:sz w:val="24"/>
          <w:szCs w:val="24"/>
        </w:rPr>
        <w:t>a</w:t>
      </w:r>
      <w:r w:rsidRPr="009B5522">
        <w:rPr>
          <w:rFonts w:eastAsia="Calibri"/>
          <w:spacing w:val="-1"/>
          <w:sz w:val="24"/>
          <w:szCs w:val="24"/>
        </w:rPr>
        <w:t>nu</w:t>
      </w:r>
      <w:r w:rsidRPr="009B5522">
        <w:rPr>
          <w:rFonts w:eastAsia="Calibri"/>
          <w:sz w:val="24"/>
          <w:szCs w:val="24"/>
        </w:rPr>
        <w:t>sk</w:t>
      </w:r>
      <w:r w:rsidRPr="009B5522">
        <w:rPr>
          <w:rFonts w:eastAsia="Calibri"/>
          <w:spacing w:val="1"/>
          <w:sz w:val="24"/>
          <w:szCs w:val="24"/>
        </w:rPr>
        <w:t>o</w:t>
      </w:r>
      <w:r w:rsidRPr="009B5522">
        <w:rPr>
          <w:rFonts w:eastAsia="Calibri"/>
          <w:spacing w:val="-1"/>
          <w:sz w:val="24"/>
          <w:szCs w:val="24"/>
        </w:rPr>
        <w:t>d</w:t>
      </w:r>
      <w:r w:rsidRPr="009B5522">
        <w:rPr>
          <w:rFonts w:eastAsia="Calibri"/>
          <w:sz w:val="24"/>
          <w:szCs w:val="24"/>
        </w:rPr>
        <w:t>i,"Use</w:t>
      </w:r>
      <w:r w:rsidRPr="009B5522">
        <w:rPr>
          <w:rFonts w:eastAsia="Calibri"/>
          <w:spacing w:val="1"/>
          <w:sz w:val="24"/>
          <w:szCs w:val="24"/>
        </w:rPr>
        <w:t>o</w:t>
      </w:r>
      <w:r w:rsidRPr="009B5522">
        <w:rPr>
          <w:rFonts w:eastAsia="Calibri"/>
          <w:sz w:val="24"/>
          <w:szCs w:val="24"/>
        </w:rPr>
        <w:t>f</w:t>
      </w:r>
      <w:r w:rsidRPr="009B5522">
        <w:rPr>
          <w:rFonts w:eastAsia="Calibri"/>
          <w:spacing w:val="1"/>
          <w:sz w:val="24"/>
          <w:szCs w:val="24"/>
        </w:rPr>
        <w:t>E</w:t>
      </w:r>
      <w:r w:rsidRPr="009B5522">
        <w:rPr>
          <w:rFonts w:eastAsia="Calibri"/>
          <w:sz w:val="24"/>
          <w:szCs w:val="24"/>
        </w:rPr>
        <w:t>-r</w:t>
      </w:r>
      <w:r w:rsidRPr="009B5522">
        <w:rPr>
          <w:rFonts w:eastAsia="Calibri"/>
          <w:spacing w:val="-2"/>
          <w:sz w:val="24"/>
          <w:szCs w:val="24"/>
        </w:rPr>
        <w:t>e</w:t>
      </w:r>
      <w:r w:rsidRPr="009B5522">
        <w:rPr>
          <w:rFonts w:eastAsia="Calibri"/>
          <w:sz w:val="24"/>
          <w:szCs w:val="24"/>
        </w:rPr>
        <w:t>s</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rcesbythe Stu</w:t>
      </w:r>
      <w:r w:rsidRPr="009B5522">
        <w:rPr>
          <w:rFonts w:eastAsia="Calibri"/>
          <w:spacing w:val="-1"/>
          <w:sz w:val="24"/>
          <w:szCs w:val="24"/>
        </w:rPr>
        <w:t>d</w:t>
      </w:r>
      <w:r w:rsidRPr="009B5522">
        <w:rPr>
          <w:rFonts w:eastAsia="Calibri"/>
          <w:sz w:val="24"/>
          <w:szCs w:val="24"/>
        </w:rPr>
        <w:t>en</w:t>
      </w:r>
      <w:r w:rsidRPr="009B5522">
        <w:rPr>
          <w:rFonts w:eastAsia="Calibri"/>
          <w:spacing w:val="-2"/>
          <w:sz w:val="24"/>
          <w:szCs w:val="24"/>
        </w:rPr>
        <w:t>t</w:t>
      </w:r>
      <w:r w:rsidRPr="009B5522">
        <w:rPr>
          <w:rFonts w:eastAsia="Calibri"/>
          <w:sz w:val="24"/>
          <w:szCs w:val="24"/>
        </w:rPr>
        <w:t>s a</w:t>
      </w:r>
      <w:r w:rsidRPr="009B5522">
        <w:rPr>
          <w:rFonts w:eastAsia="Calibri"/>
          <w:spacing w:val="-3"/>
          <w:sz w:val="24"/>
          <w:szCs w:val="24"/>
        </w:rPr>
        <w:t>n</w:t>
      </w:r>
      <w:r w:rsidRPr="009B5522">
        <w:rPr>
          <w:rFonts w:eastAsia="Calibri"/>
          <w:sz w:val="24"/>
          <w:szCs w:val="24"/>
        </w:rPr>
        <w:t>dR</w:t>
      </w:r>
      <w:r w:rsidRPr="009B5522">
        <w:rPr>
          <w:rFonts w:eastAsia="Calibri"/>
          <w:spacing w:val="1"/>
          <w:sz w:val="24"/>
          <w:szCs w:val="24"/>
        </w:rPr>
        <w:t>e</w:t>
      </w:r>
      <w:r w:rsidRPr="009B5522">
        <w:rPr>
          <w:rFonts w:eastAsia="Calibri"/>
          <w:sz w:val="24"/>
          <w:szCs w:val="24"/>
        </w:rPr>
        <w:t>sea</w:t>
      </w:r>
      <w:r w:rsidRPr="009B5522">
        <w:rPr>
          <w:rFonts w:eastAsia="Calibri"/>
          <w:spacing w:val="-2"/>
          <w:sz w:val="24"/>
          <w:szCs w:val="24"/>
        </w:rPr>
        <w:t>r</w:t>
      </w:r>
      <w:r w:rsidRPr="009B5522">
        <w:rPr>
          <w:rFonts w:eastAsia="Calibri"/>
          <w:sz w:val="24"/>
          <w:szCs w:val="24"/>
        </w:rPr>
        <w:t>chers</w:t>
      </w:r>
      <w:r w:rsidRPr="009B5522">
        <w:rPr>
          <w:rFonts w:eastAsia="Calibri"/>
          <w:spacing w:val="1"/>
          <w:sz w:val="24"/>
          <w:szCs w:val="24"/>
        </w:rPr>
        <w:t>o</w:t>
      </w:r>
      <w:r w:rsidRPr="009B5522">
        <w:rPr>
          <w:rFonts w:eastAsia="Calibri"/>
          <w:sz w:val="24"/>
          <w:szCs w:val="24"/>
        </w:rPr>
        <w:t>f Fac</w:t>
      </w:r>
      <w:r w:rsidRPr="009B5522">
        <w:rPr>
          <w:rFonts w:eastAsia="Calibri"/>
          <w:spacing w:val="-1"/>
          <w:sz w:val="24"/>
          <w:szCs w:val="24"/>
        </w:rPr>
        <w:t>u</w:t>
      </w:r>
      <w:r w:rsidRPr="009B5522">
        <w:rPr>
          <w:rFonts w:eastAsia="Calibri"/>
          <w:spacing w:val="-3"/>
          <w:sz w:val="24"/>
          <w:szCs w:val="24"/>
        </w:rPr>
        <w:t>l</w:t>
      </w:r>
      <w:r w:rsidRPr="009B5522">
        <w:rPr>
          <w:rFonts w:eastAsia="Calibri"/>
          <w:sz w:val="24"/>
          <w:szCs w:val="24"/>
        </w:rPr>
        <w:t>ty</w:t>
      </w:r>
      <w:r w:rsidRPr="009B5522">
        <w:rPr>
          <w:rFonts w:eastAsia="Calibri"/>
          <w:spacing w:val="1"/>
          <w:sz w:val="24"/>
          <w:szCs w:val="24"/>
        </w:rPr>
        <w:t>o</w:t>
      </w:r>
      <w:r w:rsidRPr="009B5522">
        <w:rPr>
          <w:rFonts w:eastAsia="Calibri"/>
          <w:sz w:val="24"/>
          <w:szCs w:val="24"/>
        </w:rPr>
        <w:t>fArts, A</w:t>
      </w:r>
      <w:r w:rsidRPr="009B5522">
        <w:rPr>
          <w:rFonts w:eastAsia="Calibri"/>
          <w:spacing w:val="-1"/>
          <w:sz w:val="24"/>
          <w:szCs w:val="24"/>
        </w:rPr>
        <w:t>nn</w:t>
      </w:r>
      <w:r w:rsidRPr="009B5522">
        <w:rPr>
          <w:rFonts w:eastAsia="Calibri"/>
          <w:spacing w:val="-3"/>
          <w:sz w:val="24"/>
          <w:szCs w:val="24"/>
        </w:rPr>
        <w:t>a</w:t>
      </w:r>
      <w:r w:rsidRPr="009B5522">
        <w:rPr>
          <w:rFonts w:eastAsia="Calibri"/>
          <w:spacing w:val="1"/>
          <w:sz w:val="24"/>
          <w:szCs w:val="24"/>
        </w:rPr>
        <w:t>m</w:t>
      </w:r>
      <w:r w:rsidRPr="009B5522">
        <w:rPr>
          <w:rFonts w:eastAsia="Calibri"/>
          <w:sz w:val="24"/>
          <w:szCs w:val="24"/>
        </w:rPr>
        <w:t>al</w:t>
      </w:r>
      <w:r w:rsidRPr="009B5522">
        <w:rPr>
          <w:rFonts w:eastAsia="Calibri"/>
          <w:spacing w:val="-1"/>
          <w:sz w:val="24"/>
          <w:szCs w:val="24"/>
        </w:rPr>
        <w:t>a</w:t>
      </w:r>
      <w:r w:rsidRPr="009B5522">
        <w:rPr>
          <w:rFonts w:eastAsia="Calibri"/>
          <w:sz w:val="24"/>
          <w:szCs w:val="24"/>
        </w:rPr>
        <w:t>iU</w:t>
      </w:r>
      <w:r w:rsidRPr="009B5522">
        <w:rPr>
          <w:rFonts w:eastAsia="Calibri"/>
          <w:spacing w:val="-1"/>
          <w:sz w:val="24"/>
          <w:szCs w:val="24"/>
        </w:rPr>
        <w:t>n</w:t>
      </w:r>
      <w:r w:rsidRPr="009B5522">
        <w:rPr>
          <w:rFonts w:eastAsia="Calibri"/>
          <w:sz w:val="24"/>
          <w:szCs w:val="24"/>
        </w:rPr>
        <w:t>iv</w:t>
      </w:r>
      <w:r w:rsidRPr="009B5522">
        <w:rPr>
          <w:rFonts w:eastAsia="Calibri"/>
          <w:spacing w:val="1"/>
          <w:sz w:val="24"/>
          <w:szCs w:val="24"/>
        </w:rPr>
        <w:t>e</w:t>
      </w:r>
      <w:r w:rsidRPr="009B5522">
        <w:rPr>
          <w:rFonts w:eastAsia="Calibri"/>
          <w:sz w:val="24"/>
          <w:szCs w:val="24"/>
        </w:rPr>
        <w:t>rsi</w:t>
      </w:r>
      <w:r w:rsidRPr="009B5522">
        <w:rPr>
          <w:rFonts w:eastAsia="Calibri"/>
          <w:spacing w:val="-2"/>
          <w:sz w:val="24"/>
          <w:szCs w:val="24"/>
        </w:rPr>
        <w:t>t</w:t>
      </w:r>
      <w:r w:rsidRPr="009B5522">
        <w:rPr>
          <w:rFonts w:eastAsia="Calibri"/>
          <w:spacing w:val="1"/>
          <w:sz w:val="24"/>
          <w:szCs w:val="24"/>
        </w:rPr>
        <w:t>y</w:t>
      </w:r>
      <w:r w:rsidRPr="009B5522">
        <w:rPr>
          <w:rFonts w:eastAsia="Calibri"/>
          <w:sz w:val="24"/>
          <w:szCs w:val="24"/>
        </w:rPr>
        <w:t>.,"</w:t>
      </w:r>
      <w:r w:rsidRPr="009B5522">
        <w:rPr>
          <w:rFonts w:eastAsia="Calibri"/>
          <w:i/>
          <w:sz w:val="24"/>
          <w:szCs w:val="24"/>
        </w:rPr>
        <w:t>I</w:t>
      </w:r>
      <w:r w:rsidRPr="009B5522">
        <w:rPr>
          <w:rFonts w:eastAsia="Calibri"/>
          <w:i/>
          <w:spacing w:val="-1"/>
          <w:sz w:val="24"/>
          <w:szCs w:val="24"/>
        </w:rPr>
        <w:t>n</w:t>
      </w:r>
      <w:r w:rsidRPr="009B5522">
        <w:rPr>
          <w:rFonts w:eastAsia="Calibri"/>
          <w:i/>
          <w:spacing w:val="-2"/>
          <w:sz w:val="24"/>
          <w:szCs w:val="24"/>
        </w:rPr>
        <w:t>t</w:t>
      </w:r>
      <w:r w:rsidRPr="009B5522">
        <w:rPr>
          <w:rFonts w:eastAsia="Calibri"/>
          <w:i/>
          <w:sz w:val="24"/>
          <w:szCs w:val="24"/>
        </w:rPr>
        <w:t>e</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tio</w:t>
      </w:r>
      <w:r w:rsidRPr="009B5522">
        <w:rPr>
          <w:rFonts w:eastAsia="Calibri"/>
          <w:i/>
          <w:spacing w:val="-1"/>
          <w:sz w:val="24"/>
          <w:szCs w:val="24"/>
        </w:rPr>
        <w:t>na</w:t>
      </w:r>
      <w:r w:rsidRPr="009B5522">
        <w:rPr>
          <w:rFonts w:eastAsia="Calibri"/>
          <w:i/>
          <w:sz w:val="24"/>
          <w:szCs w:val="24"/>
        </w:rPr>
        <w:t xml:space="preserve">l </w:t>
      </w:r>
      <w:r w:rsidRPr="009B5522">
        <w:rPr>
          <w:rFonts w:eastAsia="Calibri"/>
          <w:i/>
          <w:spacing w:val="-3"/>
          <w:sz w:val="24"/>
          <w:szCs w:val="24"/>
        </w:rPr>
        <w:t>J</w:t>
      </w:r>
      <w:r w:rsidRPr="009B5522">
        <w:rPr>
          <w:rFonts w:eastAsia="Calibri"/>
          <w:i/>
          <w:sz w:val="24"/>
          <w:szCs w:val="24"/>
        </w:rPr>
        <w:t>o</w:t>
      </w:r>
      <w:r w:rsidRPr="009B5522">
        <w:rPr>
          <w:rFonts w:eastAsia="Calibri"/>
          <w:i/>
          <w:spacing w:val="-1"/>
          <w:sz w:val="24"/>
          <w:szCs w:val="24"/>
        </w:rPr>
        <w:t>u</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 xml:space="preserve">l of </w:t>
      </w:r>
      <w:r w:rsidRPr="009B5522">
        <w:rPr>
          <w:rFonts w:eastAsia="Calibri"/>
          <w:i/>
          <w:spacing w:val="1"/>
          <w:sz w:val="24"/>
          <w:szCs w:val="24"/>
        </w:rPr>
        <w:t>L</w:t>
      </w:r>
      <w:r w:rsidRPr="009B5522">
        <w:rPr>
          <w:rFonts w:eastAsia="Calibri"/>
          <w:i/>
          <w:sz w:val="24"/>
          <w:szCs w:val="24"/>
        </w:rPr>
        <w:t>i</w:t>
      </w:r>
      <w:r w:rsidRPr="009B5522">
        <w:rPr>
          <w:rFonts w:eastAsia="Calibri"/>
          <w:i/>
          <w:spacing w:val="-1"/>
          <w:sz w:val="24"/>
          <w:szCs w:val="24"/>
        </w:rPr>
        <w:t>b</w:t>
      </w:r>
      <w:r w:rsidRPr="009B5522">
        <w:rPr>
          <w:rFonts w:eastAsia="Calibri"/>
          <w:i/>
          <w:spacing w:val="1"/>
          <w:sz w:val="24"/>
          <w:szCs w:val="24"/>
        </w:rPr>
        <w:t>r</w:t>
      </w:r>
      <w:r w:rsidRPr="009B5522">
        <w:rPr>
          <w:rFonts w:eastAsia="Calibri"/>
          <w:i/>
          <w:spacing w:val="-3"/>
          <w:sz w:val="24"/>
          <w:szCs w:val="24"/>
        </w:rPr>
        <w:t>a</w:t>
      </w:r>
      <w:r w:rsidRPr="009B5522">
        <w:rPr>
          <w:rFonts w:eastAsia="Calibri"/>
          <w:i/>
          <w:spacing w:val="1"/>
          <w:sz w:val="24"/>
          <w:szCs w:val="24"/>
        </w:rPr>
        <w:t>r</w:t>
      </w:r>
      <w:r w:rsidRPr="009B5522">
        <w:rPr>
          <w:rFonts w:eastAsia="Calibri"/>
          <w:i/>
          <w:sz w:val="24"/>
          <w:szCs w:val="24"/>
        </w:rPr>
        <w:t>y</w:t>
      </w:r>
      <w:r w:rsidRPr="009B5522">
        <w:rPr>
          <w:rFonts w:eastAsia="Calibri"/>
          <w:i/>
          <w:spacing w:val="1"/>
          <w:sz w:val="24"/>
          <w:szCs w:val="24"/>
        </w:rPr>
        <w:t>S</w:t>
      </w:r>
      <w:r w:rsidRPr="009B5522">
        <w:rPr>
          <w:rFonts w:eastAsia="Calibri"/>
          <w:i/>
          <w:sz w:val="24"/>
          <w:szCs w:val="24"/>
        </w:rPr>
        <w:t>c</w:t>
      </w:r>
      <w:r w:rsidRPr="009B5522">
        <w:rPr>
          <w:rFonts w:eastAsia="Calibri"/>
          <w:i/>
          <w:spacing w:val="-1"/>
          <w:sz w:val="24"/>
          <w:szCs w:val="24"/>
        </w:rPr>
        <w:t>i</w:t>
      </w:r>
      <w:r w:rsidRPr="009B5522">
        <w:rPr>
          <w:rFonts w:eastAsia="Calibri"/>
          <w:i/>
          <w:sz w:val="24"/>
          <w:szCs w:val="24"/>
        </w:rPr>
        <w:t>en</w:t>
      </w:r>
      <w:r w:rsidRPr="009B5522">
        <w:rPr>
          <w:rFonts w:eastAsia="Calibri"/>
          <w:i/>
          <w:spacing w:val="-1"/>
          <w:sz w:val="24"/>
          <w:szCs w:val="24"/>
        </w:rPr>
        <w:t>c</w:t>
      </w:r>
      <w:r w:rsidRPr="009B5522">
        <w:rPr>
          <w:rFonts w:eastAsia="Calibri"/>
          <w:i/>
          <w:sz w:val="24"/>
          <w:szCs w:val="24"/>
        </w:rPr>
        <w:t>e</w:t>
      </w:r>
      <w:r w:rsidRPr="009B5522">
        <w:rPr>
          <w:rFonts w:eastAsia="Calibri"/>
          <w:sz w:val="24"/>
          <w:szCs w:val="24"/>
        </w:rPr>
        <w:t>,</w:t>
      </w:r>
      <w:r w:rsidRPr="009B5522">
        <w:rPr>
          <w:rFonts w:eastAsia="Calibri"/>
          <w:spacing w:val="-3"/>
          <w:sz w:val="24"/>
          <w:szCs w:val="24"/>
        </w:rPr>
        <w:t>p</w:t>
      </w:r>
      <w:r w:rsidRPr="009B5522">
        <w:rPr>
          <w:rFonts w:eastAsia="Calibri"/>
          <w:spacing w:val="-1"/>
          <w:sz w:val="24"/>
          <w:szCs w:val="24"/>
        </w:rPr>
        <w:t>p</w:t>
      </w:r>
      <w:r w:rsidRPr="009B5522">
        <w:rPr>
          <w:rFonts w:eastAsia="Calibri"/>
          <w:sz w:val="24"/>
          <w:szCs w:val="24"/>
        </w:rPr>
        <w:t xml:space="preserve">. </w:t>
      </w:r>
      <w:r w:rsidRPr="009B5522">
        <w:rPr>
          <w:rFonts w:eastAsia="Calibri"/>
          <w:spacing w:val="1"/>
          <w:sz w:val="24"/>
          <w:szCs w:val="24"/>
        </w:rPr>
        <w:t>1</w:t>
      </w:r>
      <w:r w:rsidRPr="009B5522">
        <w:rPr>
          <w:rFonts w:eastAsia="Calibri"/>
          <w:sz w:val="24"/>
          <w:szCs w:val="24"/>
        </w:rPr>
        <w:t>-7,</w:t>
      </w:r>
      <w:r w:rsidRPr="009B5522">
        <w:rPr>
          <w:rFonts w:eastAsia="Calibri"/>
          <w:spacing w:val="-1"/>
          <w:sz w:val="24"/>
          <w:szCs w:val="24"/>
        </w:rPr>
        <w:t>2</w:t>
      </w:r>
      <w:r w:rsidRPr="009B5522">
        <w:rPr>
          <w:rFonts w:eastAsia="Calibri"/>
          <w:spacing w:val="1"/>
          <w:sz w:val="24"/>
          <w:szCs w:val="24"/>
        </w:rPr>
        <w:t>0</w:t>
      </w:r>
      <w:r w:rsidRPr="009B5522">
        <w:rPr>
          <w:rFonts w:eastAsia="Calibri"/>
          <w:spacing w:val="-2"/>
          <w:sz w:val="24"/>
          <w:szCs w:val="24"/>
        </w:rPr>
        <w:t>1</w:t>
      </w:r>
      <w:r w:rsidRPr="009B5522">
        <w:rPr>
          <w:rFonts w:eastAsia="Calibri"/>
          <w:spacing w:val="1"/>
          <w:sz w:val="24"/>
          <w:szCs w:val="24"/>
        </w:rPr>
        <w:t>2</w:t>
      </w:r>
      <w:r w:rsidRPr="009B5522">
        <w:rPr>
          <w:rFonts w:eastAsia="Calibri"/>
          <w:sz w:val="24"/>
          <w:szCs w:val="24"/>
        </w:rPr>
        <w:t>.</w:t>
      </w:r>
    </w:p>
    <w:p w:rsidR="004B2825" w:rsidRDefault="004B2825" w:rsidP="004B2825">
      <w:pPr>
        <w:spacing w:line="276" w:lineRule="auto"/>
        <w:ind w:left="518" w:right="493" w:hanging="418"/>
        <w:jc w:val="both"/>
        <w:rPr>
          <w:rFonts w:eastAsia="Calibri"/>
          <w:sz w:val="24"/>
          <w:szCs w:val="24"/>
        </w:rPr>
      </w:pPr>
      <w:r w:rsidRPr="009B5522">
        <w:rPr>
          <w:rFonts w:eastAsia="Calibri"/>
          <w:sz w:val="24"/>
          <w:szCs w:val="24"/>
        </w:rPr>
        <w:t>[3</w:t>
      </w:r>
      <w:r w:rsidRPr="009B5522">
        <w:rPr>
          <w:rFonts w:eastAsia="Calibri"/>
          <w:spacing w:val="1"/>
          <w:sz w:val="24"/>
          <w:szCs w:val="24"/>
        </w:rPr>
        <w:t>9</w:t>
      </w:r>
      <w:r w:rsidRPr="009B5522">
        <w:rPr>
          <w:rFonts w:eastAsia="Calibri"/>
          <w:sz w:val="24"/>
          <w:szCs w:val="24"/>
        </w:rPr>
        <w:t>]C. (</w:t>
      </w:r>
      <w:r w:rsidRPr="009B5522">
        <w:rPr>
          <w:rFonts w:eastAsia="Calibri"/>
          <w:spacing w:val="1"/>
          <w:sz w:val="24"/>
          <w:szCs w:val="24"/>
        </w:rPr>
        <w:t>D</w:t>
      </w:r>
      <w:r w:rsidRPr="009B5522">
        <w:rPr>
          <w:rFonts w:eastAsia="Calibri"/>
          <w:sz w:val="24"/>
          <w:szCs w:val="24"/>
        </w:rPr>
        <w:t>r</w:t>
      </w:r>
      <w:r w:rsidRPr="009B5522">
        <w:rPr>
          <w:rFonts w:eastAsia="Calibri"/>
          <w:spacing w:val="-1"/>
          <w:sz w:val="24"/>
          <w:szCs w:val="24"/>
        </w:rPr>
        <w:t>.</w:t>
      </w:r>
      <w:r w:rsidRPr="009B5522">
        <w:rPr>
          <w:rFonts w:eastAsia="Calibri"/>
          <w:sz w:val="24"/>
          <w:szCs w:val="24"/>
        </w:rPr>
        <w:t>), Assis</w:t>
      </w:r>
      <w:r w:rsidRPr="009B5522">
        <w:rPr>
          <w:rFonts w:eastAsia="Calibri"/>
          <w:spacing w:val="-2"/>
          <w:sz w:val="24"/>
          <w:szCs w:val="24"/>
        </w:rPr>
        <w:t>t</w:t>
      </w:r>
      <w:r w:rsidRPr="009B5522">
        <w:rPr>
          <w:rFonts w:eastAsia="Calibri"/>
          <w:sz w:val="24"/>
          <w:szCs w:val="24"/>
        </w:rPr>
        <w:t>a</w:t>
      </w:r>
      <w:r w:rsidRPr="009B5522">
        <w:rPr>
          <w:rFonts w:eastAsia="Calibri"/>
          <w:spacing w:val="-1"/>
          <w:sz w:val="24"/>
          <w:szCs w:val="24"/>
        </w:rPr>
        <w:t>n</w:t>
      </w:r>
      <w:r w:rsidRPr="009B5522">
        <w:rPr>
          <w:rFonts w:eastAsia="Calibri"/>
          <w:sz w:val="24"/>
          <w:szCs w:val="24"/>
        </w:rPr>
        <w:t>t</w:t>
      </w:r>
      <w:r w:rsidRPr="009B5522">
        <w:rPr>
          <w:rFonts w:eastAsia="Calibri"/>
          <w:spacing w:val="-1"/>
          <w:sz w:val="24"/>
          <w:szCs w:val="24"/>
        </w:rPr>
        <w:t>p</w:t>
      </w:r>
      <w:r w:rsidRPr="009B5522">
        <w:rPr>
          <w:rFonts w:eastAsia="Calibri"/>
          <w:sz w:val="24"/>
          <w:szCs w:val="24"/>
        </w:rPr>
        <w:t>r</w:t>
      </w:r>
      <w:r w:rsidRPr="009B5522">
        <w:rPr>
          <w:rFonts w:eastAsia="Calibri"/>
          <w:spacing w:val="-1"/>
          <w:sz w:val="24"/>
          <w:szCs w:val="24"/>
        </w:rPr>
        <w:t>o</w:t>
      </w:r>
      <w:r w:rsidRPr="009B5522">
        <w:rPr>
          <w:rFonts w:eastAsia="Calibri"/>
          <w:sz w:val="24"/>
          <w:szCs w:val="24"/>
        </w:rPr>
        <w:t>fes</w:t>
      </w:r>
      <w:r w:rsidRPr="009B5522">
        <w:rPr>
          <w:rFonts w:eastAsia="Calibri"/>
          <w:spacing w:val="-2"/>
          <w:sz w:val="24"/>
          <w:szCs w:val="24"/>
        </w:rPr>
        <w:t>s</w:t>
      </w:r>
      <w:r w:rsidRPr="009B5522">
        <w:rPr>
          <w:rFonts w:eastAsia="Calibri"/>
          <w:spacing w:val="-1"/>
          <w:sz w:val="24"/>
          <w:szCs w:val="24"/>
        </w:rPr>
        <w:t>o</w:t>
      </w:r>
      <w:r w:rsidRPr="009B5522">
        <w:rPr>
          <w:rFonts w:eastAsia="Calibri"/>
          <w:sz w:val="24"/>
          <w:szCs w:val="24"/>
        </w:rPr>
        <w:t>r, S</w:t>
      </w:r>
      <w:r w:rsidRPr="009B5522">
        <w:rPr>
          <w:rFonts w:eastAsia="Calibri"/>
          <w:spacing w:val="-1"/>
          <w:sz w:val="24"/>
          <w:szCs w:val="24"/>
        </w:rPr>
        <w:t>h</w:t>
      </w:r>
      <w:r w:rsidRPr="009B5522">
        <w:rPr>
          <w:rFonts w:eastAsia="Calibri"/>
          <w:sz w:val="24"/>
          <w:szCs w:val="24"/>
        </w:rPr>
        <w:t>a</w:t>
      </w:r>
      <w:r w:rsidRPr="009B5522">
        <w:rPr>
          <w:rFonts w:eastAsia="Calibri"/>
          <w:spacing w:val="-1"/>
          <w:sz w:val="24"/>
          <w:szCs w:val="24"/>
        </w:rPr>
        <w:t>n</w:t>
      </w:r>
      <w:r w:rsidRPr="009B5522">
        <w:rPr>
          <w:rFonts w:eastAsia="Calibri"/>
          <w:spacing w:val="1"/>
          <w:sz w:val="24"/>
          <w:szCs w:val="24"/>
        </w:rPr>
        <w:t>m</w:t>
      </w:r>
      <w:r w:rsidRPr="009B5522">
        <w:rPr>
          <w:rFonts w:eastAsia="Calibri"/>
          <w:spacing w:val="-1"/>
          <w:sz w:val="24"/>
          <w:szCs w:val="24"/>
        </w:rPr>
        <w:t>ug</w:t>
      </w:r>
      <w:r w:rsidRPr="009B5522">
        <w:rPr>
          <w:rFonts w:eastAsia="Calibri"/>
          <w:sz w:val="24"/>
          <w:szCs w:val="24"/>
        </w:rPr>
        <w:t>a</w:t>
      </w:r>
      <w:r w:rsidRPr="009B5522">
        <w:rPr>
          <w:rFonts w:eastAsia="Calibri"/>
          <w:spacing w:val="-1"/>
          <w:sz w:val="24"/>
          <w:szCs w:val="24"/>
        </w:rPr>
        <w:t>m</w:t>
      </w:r>
      <w:r w:rsidRPr="009B5522">
        <w:rPr>
          <w:rFonts w:eastAsia="Calibri"/>
          <w:sz w:val="24"/>
          <w:szCs w:val="24"/>
        </w:rPr>
        <w:t>, A.P.(</w:t>
      </w:r>
      <w:r w:rsidRPr="009B5522">
        <w:rPr>
          <w:rFonts w:eastAsia="Calibri"/>
          <w:spacing w:val="1"/>
          <w:sz w:val="24"/>
          <w:szCs w:val="24"/>
        </w:rPr>
        <w:t>D</w:t>
      </w:r>
      <w:r w:rsidRPr="009B5522">
        <w:rPr>
          <w:rFonts w:eastAsia="Calibri"/>
          <w:sz w:val="24"/>
          <w:szCs w:val="24"/>
        </w:rPr>
        <w:t>r</w:t>
      </w:r>
      <w:r w:rsidRPr="009B5522">
        <w:rPr>
          <w:rFonts w:eastAsia="Calibri"/>
          <w:spacing w:val="-1"/>
          <w:sz w:val="24"/>
          <w:szCs w:val="24"/>
        </w:rPr>
        <w:t>.</w:t>
      </w:r>
      <w:r w:rsidRPr="009B5522">
        <w:rPr>
          <w:rFonts w:eastAsia="Calibri"/>
          <w:sz w:val="24"/>
          <w:szCs w:val="24"/>
        </w:rPr>
        <w:t>)</w:t>
      </w:r>
      <w:r w:rsidRPr="009B5522">
        <w:rPr>
          <w:rFonts w:eastAsia="Calibri"/>
          <w:spacing w:val="-2"/>
          <w:sz w:val="24"/>
          <w:szCs w:val="24"/>
        </w:rPr>
        <w:t>B</w:t>
      </w:r>
      <w:r w:rsidRPr="009B5522">
        <w:rPr>
          <w:rFonts w:eastAsia="Calibri"/>
          <w:spacing w:val="-1"/>
          <w:sz w:val="24"/>
          <w:szCs w:val="24"/>
        </w:rPr>
        <w:t>hu</w:t>
      </w:r>
      <w:r w:rsidRPr="009B5522">
        <w:rPr>
          <w:rFonts w:eastAsia="Calibri"/>
          <w:spacing w:val="1"/>
          <w:sz w:val="24"/>
          <w:szCs w:val="24"/>
        </w:rPr>
        <w:t>v</w:t>
      </w:r>
      <w:r w:rsidRPr="009B5522">
        <w:rPr>
          <w:rFonts w:eastAsia="Calibri"/>
          <w:sz w:val="24"/>
          <w:szCs w:val="24"/>
        </w:rPr>
        <w:t>a</w:t>
      </w:r>
      <w:r w:rsidRPr="009B5522">
        <w:rPr>
          <w:rFonts w:eastAsia="Calibri"/>
          <w:spacing w:val="-1"/>
          <w:sz w:val="24"/>
          <w:szCs w:val="24"/>
        </w:rPr>
        <w:t>n</w:t>
      </w:r>
      <w:r w:rsidRPr="009B5522">
        <w:rPr>
          <w:rFonts w:eastAsia="Calibri"/>
          <w:sz w:val="24"/>
          <w:szCs w:val="24"/>
        </w:rPr>
        <w:t>es</w:t>
      </w:r>
      <w:r w:rsidRPr="009B5522">
        <w:rPr>
          <w:rFonts w:eastAsia="Calibri"/>
          <w:spacing w:val="1"/>
          <w:sz w:val="24"/>
          <w:szCs w:val="24"/>
        </w:rPr>
        <w:t>w</w:t>
      </w:r>
      <w:r w:rsidRPr="009B5522">
        <w:rPr>
          <w:rFonts w:eastAsia="Calibri"/>
          <w:sz w:val="24"/>
          <w:szCs w:val="24"/>
        </w:rPr>
        <w:t>ar</w:t>
      </w:r>
      <w:r w:rsidRPr="009B5522">
        <w:rPr>
          <w:rFonts w:eastAsia="Calibri"/>
          <w:spacing w:val="-1"/>
          <w:sz w:val="24"/>
          <w:szCs w:val="24"/>
        </w:rPr>
        <w:t>i</w:t>
      </w:r>
      <w:r w:rsidRPr="009B5522">
        <w:rPr>
          <w:rFonts w:eastAsia="Calibri"/>
          <w:sz w:val="24"/>
          <w:szCs w:val="24"/>
        </w:rPr>
        <w:t>,"Iss</w:t>
      </w:r>
      <w:r w:rsidRPr="009B5522">
        <w:rPr>
          <w:rFonts w:eastAsia="Calibri"/>
          <w:spacing w:val="-1"/>
          <w:sz w:val="24"/>
          <w:szCs w:val="24"/>
        </w:rPr>
        <w:t>u</w:t>
      </w:r>
      <w:r w:rsidRPr="009B5522">
        <w:rPr>
          <w:rFonts w:eastAsia="Calibri"/>
          <w:sz w:val="24"/>
          <w:szCs w:val="24"/>
        </w:rPr>
        <w:t>esand</w:t>
      </w:r>
      <w:r w:rsidRPr="009B5522">
        <w:rPr>
          <w:rFonts w:eastAsia="Calibri"/>
          <w:spacing w:val="-2"/>
          <w:sz w:val="24"/>
          <w:szCs w:val="24"/>
        </w:rPr>
        <w:t>C</w:t>
      </w:r>
      <w:r w:rsidRPr="009B5522">
        <w:rPr>
          <w:rFonts w:eastAsia="Calibri"/>
          <w:spacing w:val="-1"/>
          <w:sz w:val="24"/>
          <w:szCs w:val="24"/>
        </w:rPr>
        <w:t>h</w:t>
      </w:r>
      <w:r w:rsidRPr="009B5522">
        <w:rPr>
          <w:rFonts w:eastAsia="Calibri"/>
          <w:sz w:val="24"/>
          <w:szCs w:val="24"/>
        </w:rPr>
        <w:t>al</w:t>
      </w:r>
      <w:r w:rsidRPr="009B5522">
        <w:rPr>
          <w:rFonts w:eastAsia="Calibri"/>
          <w:spacing w:val="-1"/>
          <w:sz w:val="24"/>
          <w:szCs w:val="24"/>
        </w:rPr>
        <w:t>l</w:t>
      </w:r>
      <w:r w:rsidRPr="009B5522">
        <w:rPr>
          <w:rFonts w:eastAsia="Calibri"/>
          <w:sz w:val="24"/>
          <w:szCs w:val="24"/>
        </w:rPr>
        <w:t>en</w:t>
      </w:r>
      <w:r w:rsidRPr="009B5522">
        <w:rPr>
          <w:rFonts w:eastAsia="Calibri"/>
          <w:spacing w:val="-1"/>
          <w:sz w:val="24"/>
          <w:szCs w:val="24"/>
        </w:rPr>
        <w:t>g</w:t>
      </w:r>
      <w:r w:rsidRPr="009B5522">
        <w:rPr>
          <w:rFonts w:eastAsia="Calibri"/>
          <w:sz w:val="24"/>
          <w:szCs w:val="24"/>
        </w:rPr>
        <w:t>esin</w:t>
      </w:r>
      <w:r w:rsidRPr="009B5522">
        <w:rPr>
          <w:rFonts w:eastAsia="Calibri"/>
          <w:spacing w:val="4"/>
          <w:sz w:val="24"/>
          <w:szCs w:val="24"/>
        </w:rPr>
        <w:t>E</w:t>
      </w:r>
      <w:r w:rsidRPr="009B5522">
        <w:rPr>
          <w:rFonts w:eastAsia="Calibri"/>
          <w:sz w:val="24"/>
          <w:szCs w:val="24"/>
        </w:rPr>
        <w:t>- Res</w:t>
      </w:r>
      <w:r w:rsidRPr="009B5522">
        <w:rPr>
          <w:rFonts w:eastAsia="Calibri"/>
          <w:spacing w:val="2"/>
          <w:sz w:val="24"/>
          <w:szCs w:val="24"/>
        </w:rPr>
        <w:t>o</w:t>
      </w:r>
      <w:r w:rsidRPr="009B5522">
        <w:rPr>
          <w:rFonts w:eastAsia="Calibri"/>
          <w:spacing w:val="-1"/>
          <w:sz w:val="24"/>
          <w:szCs w:val="24"/>
        </w:rPr>
        <w:t>u</w:t>
      </w:r>
      <w:r w:rsidRPr="009B5522">
        <w:rPr>
          <w:rFonts w:eastAsia="Calibri"/>
          <w:spacing w:val="-3"/>
          <w:sz w:val="24"/>
          <w:szCs w:val="24"/>
        </w:rPr>
        <w:t>r</w:t>
      </w:r>
      <w:r w:rsidRPr="009B5522">
        <w:rPr>
          <w:rFonts w:eastAsia="Calibri"/>
          <w:sz w:val="24"/>
          <w:szCs w:val="24"/>
        </w:rPr>
        <w:t>ce</w:t>
      </w:r>
      <w:r w:rsidRPr="009B5522">
        <w:rPr>
          <w:rFonts w:eastAsia="Calibri"/>
          <w:spacing w:val="1"/>
          <w:sz w:val="24"/>
          <w:szCs w:val="24"/>
        </w:rPr>
        <w:t>M</w:t>
      </w:r>
      <w:r w:rsidRPr="009B5522">
        <w:rPr>
          <w:rFonts w:eastAsia="Calibri"/>
          <w:sz w:val="24"/>
          <w:szCs w:val="24"/>
        </w:rPr>
        <w:t>a</w:t>
      </w:r>
      <w:r w:rsidRPr="009B5522">
        <w:rPr>
          <w:rFonts w:eastAsia="Calibri"/>
          <w:spacing w:val="-1"/>
          <w:sz w:val="24"/>
          <w:szCs w:val="24"/>
        </w:rPr>
        <w:t>n</w:t>
      </w:r>
      <w:r w:rsidRPr="009B5522">
        <w:rPr>
          <w:rFonts w:eastAsia="Calibri"/>
          <w:sz w:val="24"/>
          <w:szCs w:val="24"/>
        </w:rPr>
        <w:t>a</w:t>
      </w:r>
      <w:r w:rsidRPr="009B5522">
        <w:rPr>
          <w:rFonts w:eastAsia="Calibri"/>
          <w:spacing w:val="-1"/>
          <w:sz w:val="24"/>
          <w:szCs w:val="24"/>
        </w:rPr>
        <w:t>g</w:t>
      </w:r>
      <w:r w:rsidRPr="009B5522">
        <w:rPr>
          <w:rFonts w:eastAsia="Calibri"/>
          <w:spacing w:val="-2"/>
          <w:sz w:val="24"/>
          <w:szCs w:val="24"/>
        </w:rPr>
        <w:t>e</w:t>
      </w:r>
      <w:r w:rsidRPr="009B5522">
        <w:rPr>
          <w:rFonts w:eastAsia="Calibri"/>
          <w:spacing w:val="1"/>
          <w:sz w:val="24"/>
          <w:szCs w:val="24"/>
        </w:rPr>
        <w:t>m</w:t>
      </w:r>
      <w:r w:rsidRPr="009B5522">
        <w:rPr>
          <w:rFonts w:eastAsia="Calibri"/>
          <w:sz w:val="24"/>
          <w:szCs w:val="24"/>
        </w:rPr>
        <w:t>entAnO</w:t>
      </w:r>
      <w:r w:rsidRPr="009B5522">
        <w:rPr>
          <w:rFonts w:eastAsia="Calibri"/>
          <w:spacing w:val="1"/>
          <w:sz w:val="24"/>
          <w:szCs w:val="24"/>
        </w:rPr>
        <w:t>v</w:t>
      </w:r>
      <w:r w:rsidRPr="009B5522">
        <w:rPr>
          <w:rFonts w:eastAsia="Calibri"/>
          <w:sz w:val="24"/>
          <w:szCs w:val="24"/>
        </w:rPr>
        <w:t>e</w:t>
      </w:r>
      <w:r w:rsidRPr="009B5522">
        <w:rPr>
          <w:rFonts w:eastAsia="Calibri"/>
          <w:spacing w:val="-2"/>
          <w:sz w:val="24"/>
          <w:szCs w:val="24"/>
        </w:rPr>
        <w:t>r</w:t>
      </w:r>
      <w:r w:rsidRPr="009B5522">
        <w:rPr>
          <w:rFonts w:eastAsia="Calibri"/>
          <w:spacing w:val="1"/>
          <w:sz w:val="24"/>
          <w:szCs w:val="24"/>
        </w:rPr>
        <w:t>v</w:t>
      </w:r>
      <w:r w:rsidRPr="009B5522">
        <w:rPr>
          <w:rFonts w:eastAsia="Calibri"/>
          <w:sz w:val="24"/>
          <w:szCs w:val="24"/>
        </w:rPr>
        <w:t>i</w:t>
      </w:r>
      <w:r w:rsidRPr="009B5522">
        <w:rPr>
          <w:rFonts w:eastAsia="Calibri"/>
          <w:spacing w:val="-2"/>
          <w:sz w:val="24"/>
          <w:szCs w:val="24"/>
        </w:rPr>
        <w:t>e</w:t>
      </w:r>
      <w:r w:rsidRPr="009B5522">
        <w:rPr>
          <w:rFonts w:eastAsia="Calibri"/>
          <w:sz w:val="24"/>
          <w:szCs w:val="24"/>
        </w:rPr>
        <w:t>w</w:t>
      </w:r>
      <w:r w:rsidRPr="009B5522">
        <w:rPr>
          <w:rFonts w:eastAsia="Calibri"/>
          <w:spacing w:val="1"/>
          <w:sz w:val="24"/>
          <w:szCs w:val="24"/>
        </w:rPr>
        <w:t>"</w:t>
      </w:r>
      <w:r w:rsidRPr="009B5522">
        <w:rPr>
          <w:rFonts w:eastAsia="Calibri"/>
          <w:sz w:val="24"/>
          <w:szCs w:val="24"/>
        </w:rPr>
        <w:t>.</w:t>
      </w:r>
    </w:p>
    <w:p w:rsidR="004B2825" w:rsidRPr="009B5522" w:rsidRDefault="004B2825" w:rsidP="004B2825">
      <w:pPr>
        <w:spacing w:line="276" w:lineRule="auto"/>
        <w:ind w:left="518" w:right="493" w:hanging="418"/>
        <w:jc w:val="both"/>
        <w:rPr>
          <w:rFonts w:eastAsia="Calibri"/>
          <w:sz w:val="24"/>
          <w:szCs w:val="24"/>
        </w:rPr>
      </w:pPr>
      <w:r w:rsidRPr="009B5522">
        <w:rPr>
          <w:rFonts w:eastAsia="Calibri"/>
          <w:sz w:val="24"/>
          <w:szCs w:val="24"/>
        </w:rPr>
        <w:t>[4</w:t>
      </w:r>
      <w:r w:rsidRPr="009B5522">
        <w:rPr>
          <w:rFonts w:eastAsia="Calibri"/>
          <w:spacing w:val="1"/>
          <w:sz w:val="24"/>
          <w:szCs w:val="24"/>
        </w:rPr>
        <w:t>0</w:t>
      </w:r>
      <w:r w:rsidRPr="009B5522">
        <w:rPr>
          <w:rFonts w:eastAsia="Calibri"/>
          <w:sz w:val="24"/>
          <w:szCs w:val="24"/>
        </w:rPr>
        <w:t>]</w:t>
      </w:r>
      <w:r w:rsidRPr="009B5522">
        <w:rPr>
          <w:rFonts w:eastAsia="Calibri"/>
          <w:spacing w:val="1"/>
          <w:sz w:val="24"/>
          <w:szCs w:val="24"/>
        </w:rPr>
        <w:t>Mo</w:t>
      </w:r>
      <w:r w:rsidRPr="009B5522">
        <w:rPr>
          <w:rFonts w:eastAsia="Calibri"/>
          <w:spacing w:val="-1"/>
          <w:sz w:val="24"/>
          <w:szCs w:val="24"/>
        </w:rPr>
        <w:t>h</w:t>
      </w:r>
      <w:r w:rsidRPr="009B5522">
        <w:rPr>
          <w:rFonts w:eastAsia="Calibri"/>
          <w:sz w:val="24"/>
          <w:szCs w:val="24"/>
        </w:rPr>
        <w:t>dKha</w:t>
      </w:r>
      <w:r w:rsidRPr="009B5522">
        <w:rPr>
          <w:rFonts w:eastAsia="Calibri"/>
          <w:spacing w:val="-1"/>
          <w:sz w:val="24"/>
          <w:szCs w:val="24"/>
        </w:rPr>
        <w:t>n</w:t>
      </w:r>
      <w:r w:rsidRPr="009B5522">
        <w:rPr>
          <w:rFonts w:eastAsia="Calibri"/>
          <w:sz w:val="24"/>
          <w:szCs w:val="24"/>
        </w:rPr>
        <w:t>a</w:t>
      </w:r>
      <w:r w:rsidRPr="009B5522">
        <w:rPr>
          <w:rFonts w:eastAsia="Calibri"/>
          <w:spacing w:val="-1"/>
          <w:sz w:val="24"/>
          <w:szCs w:val="24"/>
        </w:rPr>
        <w:t>p</w:t>
      </w:r>
      <w:r w:rsidRPr="009B5522">
        <w:rPr>
          <w:rFonts w:eastAsia="Calibri"/>
          <w:sz w:val="24"/>
          <w:szCs w:val="24"/>
        </w:rPr>
        <w:t>iA</w:t>
      </w:r>
      <w:r w:rsidRPr="009B5522">
        <w:rPr>
          <w:rFonts w:eastAsia="Calibri"/>
          <w:spacing w:val="-1"/>
          <w:sz w:val="24"/>
          <w:szCs w:val="24"/>
        </w:rPr>
        <w:t>b</w:t>
      </w:r>
      <w:r w:rsidRPr="009B5522">
        <w:rPr>
          <w:rFonts w:eastAsia="Calibri"/>
          <w:sz w:val="24"/>
          <w:szCs w:val="24"/>
        </w:rPr>
        <w:t>dGha</w:t>
      </w:r>
      <w:r w:rsidRPr="009B5522">
        <w:rPr>
          <w:rFonts w:eastAsia="Calibri"/>
          <w:spacing w:val="-1"/>
          <w:sz w:val="24"/>
          <w:szCs w:val="24"/>
        </w:rPr>
        <w:t>n</w:t>
      </w:r>
      <w:r w:rsidRPr="009B5522">
        <w:rPr>
          <w:rFonts w:eastAsia="Calibri"/>
          <w:sz w:val="24"/>
          <w:szCs w:val="24"/>
        </w:rPr>
        <w:t>i</w:t>
      </w:r>
      <w:r w:rsidRPr="009B5522">
        <w:rPr>
          <w:rFonts w:eastAsia="Calibri"/>
          <w:spacing w:val="-1"/>
          <w:sz w:val="24"/>
          <w:szCs w:val="24"/>
        </w:rPr>
        <w:t>2</w:t>
      </w:r>
      <w:r w:rsidRPr="009B5522">
        <w:rPr>
          <w:rFonts w:eastAsia="Calibri"/>
          <w:sz w:val="24"/>
          <w:szCs w:val="24"/>
        </w:rPr>
        <w:t xml:space="preserve">, </w:t>
      </w:r>
      <w:r w:rsidRPr="009B5522">
        <w:rPr>
          <w:rFonts w:eastAsia="Calibri"/>
          <w:spacing w:val="1"/>
          <w:sz w:val="24"/>
          <w:szCs w:val="24"/>
        </w:rPr>
        <w:t>M</w:t>
      </w:r>
      <w:r w:rsidRPr="009B5522">
        <w:rPr>
          <w:rFonts w:eastAsia="Calibri"/>
          <w:sz w:val="24"/>
          <w:szCs w:val="24"/>
        </w:rPr>
        <w:t>.ABur</w:t>
      </w:r>
      <w:r w:rsidRPr="009B5522">
        <w:rPr>
          <w:rFonts w:eastAsia="Calibri"/>
          <w:spacing w:val="-1"/>
          <w:sz w:val="24"/>
          <w:szCs w:val="24"/>
        </w:rPr>
        <w:t>h</w:t>
      </w:r>
      <w:r w:rsidRPr="009B5522">
        <w:rPr>
          <w:rFonts w:eastAsia="Calibri"/>
          <w:sz w:val="24"/>
          <w:szCs w:val="24"/>
        </w:rPr>
        <w:t>a</w:t>
      </w:r>
      <w:r w:rsidRPr="009B5522">
        <w:rPr>
          <w:rFonts w:eastAsia="Calibri"/>
          <w:spacing w:val="-1"/>
          <w:sz w:val="24"/>
          <w:szCs w:val="24"/>
        </w:rPr>
        <w:t>nudd</w:t>
      </w:r>
      <w:r w:rsidRPr="009B5522">
        <w:rPr>
          <w:rFonts w:eastAsia="Calibri"/>
          <w:sz w:val="24"/>
          <w:szCs w:val="24"/>
        </w:rPr>
        <w:t>i</w:t>
      </w:r>
      <w:r w:rsidRPr="009B5522">
        <w:rPr>
          <w:rFonts w:eastAsia="Calibri"/>
          <w:spacing w:val="-1"/>
          <w:sz w:val="24"/>
          <w:szCs w:val="24"/>
        </w:rPr>
        <w:t>n</w:t>
      </w:r>
      <w:r w:rsidRPr="009B5522">
        <w:rPr>
          <w:rFonts w:eastAsia="Calibri"/>
          <w:sz w:val="24"/>
          <w:szCs w:val="24"/>
        </w:rPr>
        <w:t>3Ban S</w:t>
      </w:r>
      <w:r w:rsidRPr="009B5522">
        <w:rPr>
          <w:rFonts w:eastAsia="Calibri"/>
          <w:spacing w:val="-3"/>
          <w:sz w:val="24"/>
          <w:szCs w:val="24"/>
        </w:rPr>
        <w:t>a</w:t>
      </w:r>
      <w:r w:rsidRPr="009B5522">
        <w:rPr>
          <w:rFonts w:eastAsia="Calibri"/>
          <w:sz w:val="24"/>
          <w:szCs w:val="24"/>
        </w:rPr>
        <w:t>l</w:t>
      </w:r>
      <w:r w:rsidRPr="009B5522">
        <w:rPr>
          <w:rFonts w:eastAsia="Calibri"/>
          <w:spacing w:val="1"/>
          <w:sz w:val="24"/>
          <w:szCs w:val="24"/>
        </w:rPr>
        <w:t>m</w:t>
      </w:r>
      <w:r w:rsidRPr="009B5522">
        <w:rPr>
          <w:rFonts w:eastAsia="Calibri"/>
          <w:sz w:val="24"/>
          <w:szCs w:val="24"/>
        </w:rPr>
        <w:t>anS</w:t>
      </w:r>
      <w:r w:rsidRPr="009B5522">
        <w:rPr>
          <w:rFonts w:eastAsia="Calibri"/>
          <w:spacing w:val="-1"/>
          <w:sz w:val="24"/>
          <w:szCs w:val="24"/>
        </w:rPr>
        <w:t>hu</w:t>
      </w:r>
      <w:r w:rsidRPr="009B5522">
        <w:rPr>
          <w:rFonts w:eastAsia="Calibri"/>
          <w:sz w:val="24"/>
          <w:szCs w:val="24"/>
        </w:rPr>
        <w:t>kur1,"A C</w:t>
      </w:r>
      <w:r w:rsidRPr="009B5522">
        <w:rPr>
          <w:rFonts w:eastAsia="Calibri"/>
          <w:spacing w:val="-3"/>
          <w:sz w:val="24"/>
          <w:szCs w:val="24"/>
        </w:rPr>
        <w:t>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w:t>
      </w:r>
      <w:r w:rsidRPr="009B5522">
        <w:rPr>
          <w:rFonts w:eastAsia="Calibri"/>
          <w:spacing w:val="-2"/>
          <w:sz w:val="24"/>
          <w:szCs w:val="24"/>
        </w:rPr>
        <w:t>C</w:t>
      </w:r>
      <w:r w:rsidRPr="009B5522">
        <w:rPr>
          <w:rFonts w:eastAsia="Calibri"/>
          <w:spacing w:val="-1"/>
          <w:sz w:val="24"/>
          <w:szCs w:val="24"/>
        </w:rPr>
        <w:t>o</w:t>
      </w:r>
      <w:r w:rsidRPr="009B5522">
        <w:rPr>
          <w:rFonts w:eastAsia="Calibri"/>
          <w:spacing w:val="1"/>
          <w:sz w:val="24"/>
          <w:szCs w:val="24"/>
        </w:rPr>
        <w:t>m</w:t>
      </w:r>
      <w:r w:rsidRPr="009B5522">
        <w:rPr>
          <w:rFonts w:eastAsia="Calibri"/>
          <w:spacing w:val="-1"/>
          <w:sz w:val="24"/>
          <w:szCs w:val="24"/>
        </w:rPr>
        <w:t>pu</w:t>
      </w:r>
      <w:r w:rsidRPr="009B5522">
        <w:rPr>
          <w:rFonts w:eastAsia="Calibri"/>
          <w:sz w:val="24"/>
          <w:szCs w:val="24"/>
        </w:rPr>
        <w:t>ti</w:t>
      </w:r>
      <w:r w:rsidRPr="009B5522">
        <w:rPr>
          <w:rFonts w:eastAsia="Calibri"/>
          <w:spacing w:val="-1"/>
          <w:sz w:val="24"/>
          <w:szCs w:val="24"/>
        </w:rPr>
        <w:t>n</w:t>
      </w:r>
      <w:r w:rsidRPr="009B5522">
        <w:rPr>
          <w:rFonts w:eastAsia="Calibri"/>
          <w:sz w:val="24"/>
          <w:szCs w:val="24"/>
        </w:rPr>
        <w:t>gF</w:t>
      </w:r>
      <w:r w:rsidRPr="009B5522">
        <w:rPr>
          <w:rFonts w:eastAsia="Calibri"/>
          <w:spacing w:val="-1"/>
          <w:sz w:val="24"/>
          <w:szCs w:val="24"/>
        </w:rPr>
        <w:t>r</w:t>
      </w:r>
      <w:r w:rsidRPr="009B5522">
        <w:rPr>
          <w:rFonts w:eastAsia="Calibri"/>
          <w:sz w:val="24"/>
          <w:szCs w:val="24"/>
        </w:rPr>
        <w:t>a</w:t>
      </w:r>
      <w:r w:rsidRPr="009B5522">
        <w:rPr>
          <w:rFonts w:eastAsia="Calibri"/>
          <w:spacing w:val="1"/>
          <w:sz w:val="24"/>
          <w:szCs w:val="24"/>
        </w:rPr>
        <w:t>m</w:t>
      </w:r>
      <w:r w:rsidRPr="009B5522">
        <w:rPr>
          <w:rFonts w:eastAsia="Calibri"/>
          <w:spacing w:val="-2"/>
          <w:sz w:val="24"/>
          <w:szCs w:val="24"/>
        </w:rPr>
        <w:t>e</w:t>
      </w:r>
      <w:r w:rsidRPr="009B5522">
        <w:rPr>
          <w:rFonts w:eastAsia="Calibri"/>
          <w:sz w:val="24"/>
          <w:szCs w:val="24"/>
        </w:rPr>
        <w:t>w</w:t>
      </w:r>
      <w:r w:rsidRPr="009B5522">
        <w:rPr>
          <w:rFonts w:eastAsia="Calibri"/>
          <w:spacing w:val="2"/>
          <w:sz w:val="24"/>
          <w:szCs w:val="24"/>
        </w:rPr>
        <w:t>o</w:t>
      </w:r>
      <w:r w:rsidRPr="009B5522">
        <w:rPr>
          <w:rFonts w:eastAsia="Calibri"/>
          <w:spacing w:val="-3"/>
          <w:sz w:val="24"/>
          <w:szCs w:val="24"/>
        </w:rPr>
        <w:t>r</w:t>
      </w:r>
      <w:r w:rsidRPr="009B5522">
        <w:rPr>
          <w:rFonts w:eastAsia="Calibri"/>
          <w:sz w:val="24"/>
          <w:szCs w:val="24"/>
        </w:rPr>
        <w:t>k</w:t>
      </w:r>
      <w:r w:rsidRPr="009B5522">
        <w:rPr>
          <w:rFonts w:eastAsia="Calibri"/>
          <w:spacing w:val="-3"/>
          <w:sz w:val="24"/>
          <w:szCs w:val="24"/>
        </w:rPr>
        <w:t>f</w:t>
      </w:r>
      <w:r w:rsidRPr="009B5522">
        <w:rPr>
          <w:rFonts w:eastAsia="Calibri"/>
          <w:spacing w:val="1"/>
          <w:sz w:val="24"/>
          <w:szCs w:val="24"/>
        </w:rPr>
        <w:t>o</w:t>
      </w:r>
      <w:r w:rsidRPr="009B5522">
        <w:rPr>
          <w:rFonts w:eastAsia="Calibri"/>
          <w:sz w:val="24"/>
          <w:szCs w:val="24"/>
        </w:rPr>
        <w:t>r H</w:t>
      </w:r>
      <w:r w:rsidRPr="009B5522">
        <w:rPr>
          <w:rFonts w:eastAsia="Calibri"/>
          <w:spacing w:val="-1"/>
          <w:sz w:val="24"/>
          <w:szCs w:val="24"/>
        </w:rPr>
        <w:t>igh</w:t>
      </w:r>
      <w:r w:rsidRPr="009B5522">
        <w:rPr>
          <w:rFonts w:eastAsia="Calibri"/>
          <w:sz w:val="24"/>
          <w:szCs w:val="24"/>
        </w:rPr>
        <w:t>erEd</w:t>
      </w:r>
      <w:r w:rsidRPr="009B5522">
        <w:rPr>
          <w:rFonts w:eastAsia="Calibri"/>
          <w:spacing w:val="-1"/>
          <w:sz w:val="24"/>
          <w:szCs w:val="24"/>
        </w:rPr>
        <w:t>u</w:t>
      </w:r>
      <w:r w:rsidRPr="009B5522">
        <w:rPr>
          <w:rFonts w:eastAsia="Calibri"/>
          <w:spacing w:val="-2"/>
          <w:sz w:val="24"/>
          <w:szCs w:val="24"/>
        </w:rPr>
        <w:t>c</w:t>
      </w:r>
      <w:r w:rsidRPr="009B5522">
        <w:rPr>
          <w:rFonts w:eastAsia="Calibri"/>
          <w:sz w:val="24"/>
          <w:szCs w:val="24"/>
        </w:rPr>
        <w:t>ati</w:t>
      </w:r>
      <w:r w:rsidRPr="009B5522">
        <w:rPr>
          <w:rFonts w:eastAsia="Calibri"/>
          <w:spacing w:val="1"/>
          <w:sz w:val="24"/>
          <w:szCs w:val="24"/>
        </w:rPr>
        <w:t>o</w:t>
      </w:r>
      <w:r w:rsidRPr="009B5522">
        <w:rPr>
          <w:rFonts w:eastAsia="Calibri"/>
          <w:sz w:val="24"/>
          <w:szCs w:val="24"/>
        </w:rPr>
        <w:t>nI</w:t>
      </w:r>
      <w:r w:rsidRPr="009B5522">
        <w:rPr>
          <w:rFonts w:eastAsia="Calibri"/>
          <w:spacing w:val="1"/>
          <w:sz w:val="24"/>
          <w:szCs w:val="24"/>
        </w:rPr>
        <w:t>n</w:t>
      </w:r>
      <w:r w:rsidRPr="009B5522">
        <w:rPr>
          <w:rFonts w:eastAsia="Calibri"/>
          <w:sz w:val="24"/>
          <w:szCs w:val="24"/>
        </w:rPr>
        <w:t>st</w:t>
      </w:r>
      <w:r w:rsidRPr="009B5522">
        <w:rPr>
          <w:rFonts w:eastAsia="Calibri"/>
          <w:spacing w:val="-2"/>
          <w:sz w:val="24"/>
          <w:szCs w:val="24"/>
        </w:rPr>
        <w:t>i</w:t>
      </w:r>
      <w:r w:rsidRPr="009B5522">
        <w:rPr>
          <w:rFonts w:eastAsia="Calibri"/>
          <w:sz w:val="24"/>
          <w:szCs w:val="24"/>
        </w:rPr>
        <w:t>tutesi</w:t>
      </w:r>
      <w:r w:rsidRPr="009B5522">
        <w:rPr>
          <w:rFonts w:eastAsia="Calibri"/>
          <w:spacing w:val="-1"/>
          <w:sz w:val="24"/>
          <w:szCs w:val="24"/>
        </w:rPr>
        <w:t>n</w:t>
      </w:r>
      <w:r w:rsidRPr="009B5522">
        <w:rPr>
          <w:rFonts w:eastAsia="Calibri"/>
          <w:spacing w:val="-2"/>
          <w:sz w:val="24"/>
          <w:szCs w:val="24"/>
        </w:rPr>
        <w:t>,</w:t>
      </w:r>
      <w:r w:rsidRPr="009B5522">
        <w:rPr>
          <w:rFonts w:eastAsia="Calibri"/>
          <w:sz w:val="24"/>
          <w:szCs w:val="24"/>
        </w:rPr>
        <w:t>"</w:t>
      </w:r>
      <w:r w:rsidRPr="009B5522">
        <w:rPr>
          <w:rFonts w:eastAsia="Calibri"/>
          <w:i/>
          <w:spacing w:val="-1"/>
          <w:sz w:val="24"/>
          <w:szCs w:val="24"/>
        </w:rPr>
        <w:t>r</w:t>
      </w:r>
      <w:r w:rsidRPr="009B5522">
        <w:rPr>
          <w:rFonts w:eastAsia="Calibri"/>
          <w:i/>
          <w:sz w:val="24"/>
          <w:szCs w:val="24"/>
        </w:rPr>
        <w:t>ese</w:t>
      </w:r>
      <w:r w:rsidRPr="009B5522">
        <w:rPr>
          <w:rFonts w:eastAsia="Calibri"/>
          <w:i/>
          <w:spacing w:val="-2"/>
          <w:sz w:val="24"/>
          <w:szCs w:val="24"/>
        </w:rPr>
        <w:t>a</w:t>
      </w:r>
      <w:r w:rsidRPr="009B5522">
        <w:rPr>
          <w:rFonts w:eastAsia="Calibri"/>
          <w:i/>
          <w:spacing w:val="1"/>
          <w:sz w:val="24"/>
          <w:szCs w:val="24"/>
        </w:rPr>
        <w:t>r</w:t>
      </w:r>
      <w:r w:rsidRPr="009B5522">
        <w:rPr>
          <w:rFonts w:eastAsia="Calibri"/>
          <w:i/>
          <w:spacing w:val="-3"/>
          <w:sz w:val="24"/>
          <w:szCs w:val="24"/>
        </w:rPr>
        <w:t>c</w:t>
      </w:r>
      <w:r w:rsidRPr="009B5522">
        <w:rPr>
          <w:rFonts w:eastAsia="Calibri"/>
          <w:i/>
          <w:sz w:val="24"/>
          <w:szCs w:val="24"/>
        </w:rPr>
        <w:t>hge</w:t>
      </w:r>
      <w:r w:rsidRPr="009B5522">
        <w:rPr>
          <w:rFonts w:eastAsia="Calibri"/>
          <w:i/>
          <w:spacing w:val="1"/>
          <w:sz w:val="24"/>
          <w:szCs w:val="24"/>
        </w:rPr>
        <w:t>t</w:t>
      </w:r>
      <w:r w:rsidRPr="009B5522">
        <w:rPr>
          <w:rFonts w:eastAsia="Calibri"/>
          <w:sz w:val="24"/>
          <w:szCs w:val="24"/>
        </w:rPr>
        <w:t xml:space="preserve">, </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14</w:t>
      </w:r>
      <w:r w:rsidRPr="009B5522">
        <w:rPr>
          <w:rFonts w:eastAsia="Calibri"/>
          <w:sz w:val="24"/>
          <w:szCs w:val="24"/>
        </w:rPr>
        <w:t>.</w:t>
      </w:r>
    </w:p>
    <w:p w:rsidR="004B2825" w:rsidRPr="009B5522" w:rsidRDefault="004B2825" w:rsidP="004B2825">
      <w:pPr>
        <w:spacing w:line="276" w:lineRule="auto"/>
        <w:ind w:left="100"/>
        <w:jc w:val="both"/>
        <w:rPr>
          <w:rFonts w:eastAsia="Calibri"/>
          <w:sz w:val="24"/>
          <w:szCs w:val="24"/>
        </w:rPr>
      </w:pPr>
      <w:r w:rsidRPr="009B5522">
        <w:rPr>
          <w:rFonts w:eastAsia="Calibri"/>
          <w:sz w:val="24"/>
          <w:szCs w:val="24"/>
        </w:rPr>
        <w:t>[4</w:t>
      </w:r>
      <w:r w:rsidRPr="009B5522">
        <w:rPr>
          <w:rFonts w:eastAsia="Calibri"/>
          <w:spacing w:val="1"/>
          <w:sz w:val="24"/>
          <w:szCs w:val="24"/>
        </w:rPr>
        <w:t>1</w:t>
      </w:r>
      <w:r w:rsidRPr="009B5522">
        <w:rPr>
          <w:rFonts w:eastAsia="Calibri"/>
          <w:sz w:val="24"/>
          <w:szCs w:val="24"/>
        </w:rPr>
        <w:t>]B., Z</w:t>
      </w:r>
      <w:r w:rsidRPr="009B5522">
        <w:rPr>
          <w:rFonts w:eastAsia="Calibri"/>
          <w:spacing w:val="-1"/>
          <w:sz w:val="24"/>
          <w:szCs w:val="24"/>
        </w:rPr>
        <w:t>h</w:t>
      </w:r>
      <w:r w:rsidRPr="009B5522">
        <w:rPr>
          <w:rFonts w:eastAsia="Calibri"/>
          <w:sz w:val="24"/>
          <w:szCs w:val="24"/>
        </w:rPr>
        <w:t>en</w:t>
      </w:r>
      <w:r w:rsidRPr="009B5522">
        <w:rPr>
          <w:rFonts w:eastAsia="Calibri"/>
          <w:spacing w:val="-1"/>
          <w:sz w:val="24"/>
          <w:szCs w:val="24"/>
        </w:rPr>
        <w:t>g</w:t>
      </w:r>
      <w:r w:rsidRPr="009B5522">
        <w:rPr>
          <w:rFonts w:eastAsia="Calibri"/>
          <w:sz w:val="24"/>
          <w:szCs w:val="24"/>
        </w:rPr>
        <w:t>, Q.,Qia</w:t>
      </w:r>
      <w:r w:rsidRPr="009B5522">
        <w:rPr>
          <w:rFonts w:eastAsia="Calibri"/>
          <w:spacing w:val="1"/>
          <w:sz w:val="24"/>
          <w:szCs w:val="24"/>
        </w:rPr>
        <w:t>o</w:t>
      </w:r>
      <w:r w:rsidRPr="009B5522">
        <w:rPr>
          <w:rFonts w:eastAsia="Calibri"/>
          <w:sz w:val="24"/>
          <w:szCs w:val="24"/>
        </w:rPr>
        <w:t>,</w:t>
      </w:r>
      <w:r w:rsidRPr="009B5522">
        <w:rPr>
          <w:rFonts w:eastAsia="Calibri"/>
          <w:spacing w:val="1"/>
          <w:sz w:val="24"/>
          <w:szCs w:val="24"/>
        </w:rPr>
        <w:t>M</w:t>
      </w:r>
      <w:r w:rsidRPr="009B5522">
        <w:rPr>
          <w:rFonts w:eastAsia="Calibri"/>
          <w:sz w:val="24"/>
          <w:szCs w:val="24"/>
        </w:rPr>
        <w:t>.,S</w:t>
      </w:r>
      <w:r w:rsidRPr="009B5522">
        <w:rPr>
          <w:rFonts w:eastAsia="Calibri"/>
          <w:spacing w:val="-1"/>
          <w:sz w:val="24"/>
          <w:szCs w:val="24"/>
        </w:rPr>
        <w:t>hu</w:t>
      </w:r>
      <w:r w:rsidRPr="009B5522">
        <w:rPr>
          <w:rFonts w:eastAsia="Calibri"/>
          <w:sz w:val="24"/>
          <w:szCs w:val="24"/>
        </w:rPr>
        <w:t>, J</w:t>
      </w:r>
      <w:r w:rsidRPr="009B5522">
        <w:rPr>
          <w:rFonts w:eastAsia="Calibri"/>
          <w:spacing w:val="-1"/>
          <w:sz w:val="24"/>
          <w:szCs w:val="24"/>
        </w:rPr>
        <w:t>.</w:t>
      </w:r>
      <w:r w:rsidRPr="009B5522">
        <w:rPr>
          <w:rFonts w:eastAsia="Calibri"/>
          <w:sz w:val="24"/>
          <w:szCs w:val="24"/>
        </w:rPr>
        <w:t>, &amp;</w:t>
      </w:r>
      <w:r w:rsidRPr="009B5522">
        <w:rPr>
          <w:rFonts w:eastAsia="Calibri"/>
          <w:spacing w:val="-1"/>
          <w:sz w:val="24"/>
          <w:szCs w:val="24"/>
        </w:rPr>
        <w:t>Y</w:t>
      </w:r>
      <w:r w:rsidRPr="009B5522">
        <w:rPr>
          <w:rFonts w:eastAsia="Calibri"/>
          <w:sz w:val="24"/>
          <w:szCs w:val="24"/>
        </w:rPr>
        <w:t>a</w:t>
      </w:r>
      <w:r w:rsidRPr="009B5522">
        <w:rPr>
          <w:rFonts w:eastAsia="Calibri"/>
          <w:spacing w:val="-1"/>
          <w:sz w:val="24"/>
          <w:szCs w:val="24"/>
        </w:rPr>
        <w:t>ng</w:t>
      </w:r>
      <w:r w:rsidRPr="009B5522">
        <w:rPr>
          <w:rFonts w:eastAsia="Calibri"/>
          <w:sz w:val="24"/>
          <w:szCs w:val="24"/>
        </w:rPr>
        <w:t xml:space="preserve">, J </w:t>
      </w:r>
      <w:r w:rsidRPr="009B5522">
        <w:rPr>
          <w:rFonts w:eastAsia="Calibri"/>
          <w:spacing w:val="-1"/>
          <w:sz w:val="24"/>
          <w:szCs w:val="24"/>
        </w:rPr>
        <w:t>D</w:t>
      </w:r>
      <w:r w:rsidRPr="009B5522">
        <w:rPr>
          <w:rFonts w:eastAsia="Calibri"/>
          <w:spacing w:val="1"/>
          <w:sz w:val="24"/>
          <w:szCs w:val="24"/>
        </w:rPr>
        <w:t>o</w:t>
      </w:r>
      <w:r w:rsidRPr="009B5522">
        <w:rPr>
          <w:rFonts w:eastAsia="Calibri"/>
          <w:spacing w:val="-1"/>
          <w:sz w:val="24"/>
          <w:szCs w:val="24"/>
        </w:rPr>
        <w:t>ng</w:t>
      </w:r>
      <w:r w:rsidRPr="009B5522">
        <w:rPr>
          <w:rFonts w:eastAsia="Calibri"/>
          <w:sz w:val="24"/>
          <w:szCs w:val="24"/>
        </w:rPr>
        <w:t>, "Bl</w:t>
      </w:r>
      <w:r w:rsidRPr="009B5522">
        <w:rPr>
          <w:rFonts w:eastAsia="Calibri"/>
          <w:spacing w:val="-4"/>
          <w:sz w:val="24"/>
          <w:szCs w:val="24"/>
        </w:rPr>
        <w:t>u</w:t>
      </w:r>
      <w:r w:rsidRPr="009B5522">
        <w:rPr>
          <w:rFonts w:eastAsia="Calibri"/>
          <w:sz w:val="24"/>
          <w:szCs w:val="24"/>
        </w:rPr>
        <w:t>eS</w:t>
      </w:r>
      <w:r w:rsidRPr="009B5522">
        <w:rPr>
          <w:rFonts w:eastAsia="Calibri"/>
          <w:spacing w:val="-2"/>
          <w:sz w:val="24"/>
          <w:szCs w:val="24"/>
        </w:rPr>
        <w:t>k</w:t>
      </w:r>
      <w:r w:rsidRPr="009B5522">
        <w:rPr>
          <w:rFonts w:eastAsia="Calibri"/>
          <w:sz w:val="24"/>
          <w:szCs w:val="24"/>
        </w:rPr>
        <w:t>yC</w:t>
      </w:r>
      <w:r w:rsidRPr="009B5522">
        <w:rPr>
          <w:rFonts w:eastAsia="Calibri"/>
          <w:spacing w:val="-2"/>
          <w:sz w:val="24"/>
          <w:szCs w:val="24"/>
        </w:rPr>
        <w:t>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 Fra</w:t>
      </w:r>
      <w:r w:rsidRPr="009B5522">
        <w:rPr>
          <w:rFonts w:eastAsia="Calibri"/>
          <w:spacing w:val="-2"/>
          <w:sz w:val="24"/>
          <w:szCs w:val="24"/>
        </w:rPr>
        <w:t>m</w:t>
      </w:r>
      <w:r w:rsidRPr="009B5522">
        <w:rPr>
          <w:rFonts w:eastAsia="Calibri"/>
          <w:sz w:val="24"/>
          <w:szCs w:val="24"/>
        </w:rPr>
        <w:t>e</w:t>
      </w:r>
      <w:r w:rsidRPr="009B5522">
        <w:rPr>
          <w:rFonts w:eastAsia="Calibri"/>
          <w:spacing w:val="-1"/>
          <w:sz w:val="24"/>
          <w:szCs w:val="24"/>
        </w:rPr>
        <w:t>w</w:t>
      </w:r>
      <w:r w:rsidRPr="009B5522">
        <w:rPr>
          <w:rFonts w:eastAsia="Calibri"/>
          <w:spacing w:val="1"/>
          <w:sz w:val="24"/>
          <w:szCs w:val="24"/>
        </w:rPr>
        <w:t>o</w:t>
      </w:r>
      <w:r w:rsidRPr="009B5522">
        <w:rPr>
          <w:rFonts w:eastAsia="Calibri"/>
          <w:sz w:val="24"/>
          <w:szCs w:val="24"/>
        </w:rPr>
        <w:t>rk</w:t>
      </w:r>
      <w:r w:rsidRPr="009B5522">
        <w:rPr>
          <w:rFonts w:eastAsia="Calibri"/>
          <w:spacing w:val="-2"/>
          <w:sz w:val="24"/>
          <w:szCs w:val="24"/>
        </w:rPr>
        <w:t> </w:t>
      </w:r>
      <w:r w:rsidRPr="009B5522">
        <w:rPr>
          <w:rFonts w:eastAsia="Calibri"/>
          <w:sz w:val="24"/>
          <w:szCs w:val="24"/>
        </w:rPr>
        <w:t>:An</w:t>
      </w:r>
      <w:r w:rsidRPr="009B5522">
        <w:rPr>
          <w:rFonts w:eastAsia="Calibri"/>
          <w:spacing w:val="4"/>
          <w:sz w:val="24"/>
          <w:szCs w:val="24"/>
        </w:rPr>
        <w:t>E</w:t>
      </w:r>
      <w:r w:rsidRPr="009B5522">
        <w:rPr>
          <w:rFonts w:eastAsia="Calibri"/>
          <w:spacing w:val="-3"/>
          <w:sz w:val="24"/>
          <w:szCs w:val="24"/>
        </w:rPr>
        <w:t>-</w:t>
      </w:r>
      <w:r w:rsidRPr="009B5522">
        <w:rPr>
          <w:rFonts w:eastAsia="Calibri"/>
          <w:spacing w:val="-2"/>
          <w:sz w:val="24"/>
          <w:szCs w:val="24"/>
        </w:rPr>
        <w:t>L</w:t>
      </w:r>
      <w:r w:rsidRPr="009B5522">
        <w:rPr>
          <w:rFonts w:eastAsia="Calibri"/>
          <w:sz w:val="24"/>
          <w:szCs w:val="24"/>
        </w:rPr>
        <w:t>ear</w:t>
      </w:r>
      <w:r w:rsidRPr="009B5522">
        <w:rPr>
          <w:rFonts w:eastAsia="Calibri"/>
          <w:spacing w:val="-1"/>
          <w:sz w:val="24"/>
          <w:szCs w:val="24"/>
        </w:rPr>
        <w:t>n</w:t>
      </w:r>
      <w:r w:rsidRPr="009B5522">
        <w:rPr>
          <w:rFonts w:eastAsia="Calibri"/>
          <w:sz w:val="24"/>
          <w:szCs w:val="24"/>
        </w:rPr>
        <w:t>i</w:t>
      </w:r>
      <w:r w:rsidRPr="009B5522">
        <w:rPr>
          <w:rFonts w:eastAsia="Calibri"/>
          <w:spacing w:val="-1"/>
          <w:sz w:val="24"/>
          <w:szCs w:val="24"/>
        </w:rPr>
        <w:t>n</w:t>
      </w:r>
      <w:r w:rsidRPr="009B5522">
        <w:rPr>
          <w:rFonts w:eastAsia="Calibri"/>
          <w:sz w:val="24"/>
          <w:szCs w:val="24"/>
        </w:rPr>
        <w:t>g</w:t>
      </w:r>
    </w:p>
    <w:p w:rsidR="004B2825" w:rsidRPr="009B5522" w:rsidRDefault="004B2825" w:rsidP="004B2825">
      <w:pPr>
        <w:spacing w:before="41" w:line="276" w:lineRule="auto"/>
        <w:ind w:left="518"/>
        <w:jc w:val="both"/>
        <w:rPr>
          <w:rFonts w:eastAsia="Calibri"/>
          <w:sz w:val="24"/>
          <w:szCs w:val="24"/>
        </w:rPr>
      </w:pPr>
      <w:r w:rsidRPr="009B5522">
        <w:rPr>
          <w:rFonts w:eastAsia="Calibri"/>
          <w:sz w:val="24"/>
          <w:szCs w:val="24"/>
        </w:rPr>
        <w:lastRenderedPageBreak/>
        <w:t>F</w:t>
      </w:r>
      <w:r w:rsidRPr="009B5522">
        <w:rPr>
          <w:rFonts w:eastAsia="Calibri"/>
          <w:spacing w:val="-1"/>
          <w:sz w:val="24"/>
          <w:szCs w:val="24"/>
        </w:rPr>
        <w:t>r</w:t>
      </w:r>
      <w:r w:rsidRPr="009B5522">
        <w:rPr>
          <w:rFonts w:eastAsia="Calibri"/>
          <w:sz w:val="24"/>
          <w:szCs w:val="24"/>
        </w:rPr>
        <w:t>a</w:t>
      </w:r>
      <w:r w:rsidRPr="009B5522">
        <w:rPr>
          <w:rFonts w:eastAsia="Calibri"/>
          <w:spacing w:val="1"/>
          <w:sz w:val="24"/>
          <w:szCs w:val="24"/>
        </w:rPr>
        <w:t>m</w:t>
      </w:r>
      <w:r w:rsidRPr="009B5522">
        <w:rPr>
          <w:rFonts w:eastAsia="Calibri"/>
          <w:spacing w:val="-2"/>
          <w:sz w:val="24"/>
          <w:szCs w:val="24"/>
        </w:rPr>
        <w:t>e</w:t>
      </w:r>
      <w:r w:rsidRPr="009B5522">
        <w:rPr>
          <w:rFonts w:eastAsia="Calibri"/>
          <w:sz w:val="24"/>
          <w:szCs w:val="24"/>
        </w:rPr>
        <w:t>w</w:t>
      </w:r>
      <w:r w:rsidRPr="009B5522">
        <w:rPr>
          <w:rFonts w:eastAsia="Calibri"/>
          <w:spacing w:val="2"/>
          <w:sz w:val="24"/>
          <w:szCs w:val="24"/>
        </w:rPr>
        <w:t>o</w:t>
      </w:r>
      <w:r w:rsidRPr="009B5522">
        <w:rPr>
          <w:rFonts w:eastAsia="Calibri"/>
          <w:spacing w:val="-3"/>
          <w:sz w:val="24"/>
          <w:szCs w:val="24"/>
        </w:rPr>
        <w:t>r</w:t>
      </w:r>
      <w:r w:rsidRPr="009B5522">
        <w:rPr>
          <w:rFonts w:eastAsia="Calibri"/>
          <w:sz w:val="24"/>
          <w:szCs w:val="24"/>
        </w:rPr>
        <w:t>k</w:t>
      </w:r>
      <w:r w:rsidRPr="009B5522">
        <w:rPr>
          <w:rFonts w:eastAsia="Calibri"/>
          <w:spacing w:val="-2"/>
          <w:sz w:val="24"/>
          <w:szCs w:val="24"/>
        </w:rPr>
        <w:t>E</w:t>
      </w:r>
      <w:r w:rsidRPr="009B5522">
        <w:rPr>
          <w:rFonts w:eastAsia="Calibri"/>
          <w:spacing w:val="1"/>
          <w:sz w:val="24"/>
          <w:szCs w:val="24"/>
        </w:rPr>
        <w:t>m</w:t>
      </w:r>
      <w:r w:rsidRPr="009B5522">
        <w:rPr>
          <w:rFonts w:eastAsia="Calibri"/>
          <w:spacing w:val="-1"/>
          <w:sz w:val="24"/>
          <w:szCs w:val="24"/>
        </w:rPr>
        <w:t>b</w:t>
      </w:r>
      <w:r w:rsidRPr="009B5522">
        <w:rPr>
          <w:rFonts w:eastAsia="Calibri"/>
          <w:sz w:val="24"/>
          <w:szCs w:val="24"/>
        </w:rPr>
        <w:t>raci</w:t>
      </w:r>
      <w:r w:rsidRPr="009B5522">
        <w:rPr>
          <w:rFonts w:eastAsia="Calibri"/>
          <w:spacing w:val="-1"/>
          <w:sz w:val="24"/>
          <w:szCs w:val="24"/>
        </w:rPr>
        <w:t>n</w:t>
      </w:r>
      <w:r w:rsidRPr="009B5522">
        <w:rPr>
          <w:rFonts w:eastAsia="Calibri"/>
          <w:sz w:val="24"/>
          <w:szCs w:val="24"/>
        </w:rPr>
        <w:t>gC</w:t>
      </w:r>
      <w:r w:rsidRPr="009B5522">
        <w:rPr>
          <w:rFonts w:eastAsia="Calibri"/>
          <w:spacing w:val="-2"/>
          <w:sz w:val="24"/>
          <w:szCs w:val="24"/>
        </w:rPr>
        <w:t>l</w:t>
      </w:r>
      <w:r w:rsidRPr="009B5522">
        <w:rPr>
          <w:rFonts w:eastAsia="Calibri"/>
          <w:spacing w:val="-1"/>
          <w:sz w:val="24"/>
          <w:szCs w:val="24"/>
        </w:rPr>
        <w:t>ou</w:t>
      </w:r>
      <w:r w:rsidRPr="009B5522">
        <w:rPr>
          <w:rFonts w:eastAsia="Calibri"/>
          <w:sz w:val="24"/>
          <w:szCs w:val="24"/>
        </w:rPr>
        <w:t>dC</w:t>
      </w:r>
      <w:r w:rsidRPr="009B5522">
        <w:rPr>
          <w:rFonts w:eastAsia="Calibri"/>
          <w:spacing w:val="1"/>
          <w:sz w:val="24"/>
          <w:szCs w:val="24"/>
        </w:rPr>
        <w:t>om</w:t>
      </w:r>
      <w:r w:rsidRPr="009B5522">
        <w:rPr>
          <w:rFonts w:eastAsia="Calibri"/>
          <w:spacing w:val="-1"/>
          <w:sz w:val="24"/>
          <w:szCs w:val="24"/>
        </w:rPr>
        <w:t>pu</w:t>
      </w:r>
      <w:r w:rsidRPr="009B5522">
        <w:rPr>
          <w:rFonts w:eastAsia="Calibri"/>
          <w:sz w:val="24"/>
          <w:szCs w:val="24"/>
        </w:rPr>
        <w:t>ti</w:t>
      </w:r>
      <w:r w:rsidRPr="009B5522">
        <w:rPr>
          <w:rFonts w:eastAsia="Calibri"/>
          <w:spacing w:val="-1"/>
          <w:sz w:val="24"/>
          <w:szCs w:val="24"/>
        </w:rPr>
        <w:t>ng</w:t>
      </w:r>
      <w:r w:rsidRPr="009B5522">
        <w:rPr>
          <w:rFonts w:eastAsia="Calibri"/>
          <w:sz w:val="24"/>
          <w:szCs w:val="24"/>
        </w:rPr>
        <w:t>,"</w:t>
      </w:r>
      <w:r w:rsidRPr="009B5522">
        <w:rPr>
          <w:rFonts w:eastAsia="Calibri"/>
          <w:i/>
          <w:sz w:val="24"/>
          <w:szCs w:val="24"/>
        </w:rPr>
        <w:t>F</w:t>
      </w:r>
      <w:r w:rsidRPr="009B5522">
        <w:rPr>
          <w:rFonts w:eastAsia="Calibri"/>
          <w:i/>
          <w:spacing w:val="-1"/>
          <w:sz w:val="24"/>
          <w:szCs w:val="24"/>
        </w:rPr>
        <w:t>i</w:t>
      </w:r>
      <w:r w:rsidRPr="009B5522">
        <w:rPr>
          <w:rFonts w:eastAsia="Calibri"/>
          <w:i/>
          <w:spacing w:val="1"/>
          <w:sz w:val="24"/>
          <w:szCs w:val="24"/>
        </w:rPr>
        <w:t>r</w:t>
      </w:r>
      <w:r w:rsidRPr="009B5522">
        <w:rPr>
          <w:rFonts w:eastAsia="Calibri"/>
          <w:i/>
          <w:spacing w:val="-2"/>
          <w:sz w:val="24"/>
          <w:szCs w:val="24"/>
        </w:rPr>
        <w:t>s</w:t>
      </w:r>
      <w:r w:rsidRPr="009B5522">
        <w:rPr>
          <w:rFonts w:eastAsia="Calibri"/>
          <w:i/>
          <w:sz w:val="24"/>
          <w:szCs w:val="24"/>
        </w:rPr>
        <w:t>tI</w:t>
      </w:r>
      <w:r w:rsidRPr="009B5522">
        <w:rPr>
          <w:rFonts w:eastAsia="Calibri"/>
          <w:i/>
          <w:spacing w:val="-1"/>
          <w:sz w:val="24"/>
          <w:szCs w:val="24"/>
        </w:rPr>
        <w:t>n</w:t>
      </w:r>
      <w:r w:rsidRPr="009B5522">
        <w:rPr>
          <w:rFonts w:eastAsia="Calibri"/>
          <w:i/>
          <w:sz w:val="24"/>
          <w:szCs w:val="24"/>
        </w:rPr>
        <w:t>t</w:t>
      </w:r>
      <w:r w:rsidRPr="009B5522">
        <w:rPr>
          <w:rFonts w:eastAsia="Calibri"/>
          <w:i/>
          <w:spacing w:val="-2"/>
          <w:sz w:val="24"/>
          <w:szCs w:val="24"/>
        </w:rPr>
        <w:t>e</w:t>
      </w:r>
      <w:r w:rsidRPr="009B5522">
        <w:rPr>
          <w:rFonts w:eastAsia="Calibri"/>
          <w:i/>
          <w:spacing w:val="1"/>
          <w:sz w:val="24"/>
          <w:szCs w:val="24"/>
        </w:rPr>
        <w:t>r</w:t>
      </w:r>
      <w:r w:rsidRPr="009B5522">
        <w:rPr>
          <w:rFonts w:eastAsia="Calibri"/>
          <w:i/>
          <w:spacing w:val="-3"/>
          <w:sz w:val="24"/>
          <w:szCs w:val="24"/>
        </w:rPr>
        <w:t>n</w:t>
      </w:r>
      <w:r w:rsidRPr="009B5522">
        <w:rPr>
          <w:rFonts w:eastAsia="Calibri"/>
          <w:i/>
          <w:spacing w:val="-1"/>
          <w:sz w:val="24"/>
          <w:szCs w:val="24"/>
        </w:rPr>
        <w:t>a</w:t>
      </w:r>
      <w:r w:rsidRPr="009B5522">
        <w:rPr>
          <w:rFonts w:eastAsia="Calibri"/>
          <w:i/>
          <w:sz w:val="24"/>
          <w:szCs w:val="24"/>
        </w:rPr>
        <w:t>tio</w:t>
      </w:r>
      <w:r w:rsidRPr="009B5522">
        <w:rPr>
          <w:rFonts w:eastAsia="Calibri"/>
          <w:i/>
          <w:spacing w:val="-1"/>
          <w:sz w:val="24"/>
          <w:szCs w:val="24"/>
        </w:rPr>
        <w:t>na</w:t>
      </w:r>
      <w:r w:rsidRPr="009B5522">
        <w:rPr>
          <w:rFonts w:eastAsia="Calibri"/>
          <w:i/>
          <w:sz w:val="24"/>
          <w:szCs w:val="24"/>
        </w:rPr>
        <w:t>l Co</w:t>
      </w:r>
      <w:r w:rsidRPr="009B5522">
        <w:rPr>
          <w:rFonts w:eastAsia="Calibri"/>
          <w:i/>
          <w:spacing w:val="-1"/>
          <w:sz w:val="24"/>
          <w:szCs w:val="24"/>
        </w:rPr>
        <w:t>n</w:t>
      </w:r>
      <w:r w:rsidRPr="009B5522">
        <w:rPr>
          <w:rFonts w:eastAsia="Calibri"/>
          <w:i/>
          <w:sz w:val="24"/>
          <w:szCs w:val="24"/>
        </w:rPr>
        <w:t>fe</w:t>
      </w:r>
      <w:r w:rsidRPr="009B5522">
        <w:rPr>
          <w:rFonts w:eastAsia="Calibri"/>
          <w:i/>
          <w:spacing w:val="1"/>
          <w:sz w:val="24"/>
          <w:szCs w:val="24"/>
        </w:rPr>
        <w:t>r</w:t>
      </w:r>
      <w:r w:rsidRPr="009B5522">
        <w:rPr>
          <w:rFonts w:eastAsia="Calibri"/>
          <w:i/>
          <w:sz w:val="24"/>
          <w:szCs w:val="24"/>
        </w:rPr>
        <w:t>en</w:t>
      </w:r>
      <w:r w:rsidRPr="009B5522">
        <w:rPr>
          <w:rFonts w:eastAsia="Calibri"/>
          <w:i/>
          <w:spacing w:val="-1"/>
          <w:sz w:val="24"/>
          <w:szCs w:val="24"/>
        </w:rPr>
        <w:t>c</w:t>
      </w:r>
      <w:r w:rsidRPr="009B5522">
        <w:rPr>
          <w:rFonts w:eastAsia="Calibri"/>
          <w:i/>
          <w:sz w:val="24"/>
          <w:szCs w:val="24"/>
        </w:rPr>
        <w:t>e, Clo</w:t>
      </w:r>
      <w:r w:rsidRPr="009B5522">
        <w:rPr>
          <w:rFonts w:eastAsia="Calibri"/>
          <w:i/>
          <w:spacing w:val="-1"/>
          <w:sz w:val="24"/>
          <w:szCs w:val="24"/>
        </w:rPr>
        <w:t>ud</w:t>
      </w:r>
      <w:r w:rsidRPr="009B5522">
        <w:rPr>
          <w:rFonts w:eastAsia="Calibri"/>
          <w:i/>
          <w:spacing w:val="-3"/>
          <w:sz w:val="24"/>
          <w:szCs w:val="24"/>
        </w:rPr>
        <w:t>C</w:t>
      </w:r>
      <w:r w:rsidRPr="009B5522">
        <w:rPr>
          <w:rFonts w:eastAsia="Calibri"/>
          <w:i/>
          <w:sz w:val="24"/>
          <w:szCs w:val="24"/>
        </w:rPr>
        <w:t>om</w:t>
      </w:r>
      <w:r w:rsidRPr="009B5522">
        <w:rPr>
          <w:rFonts w:eastAsia="Calibri"/>
          <w:i/>
          <w:spacing w:val="2"/>
          <w:sz w:val="24"/>
          <w:szCs w:val="24"/>
        </w:rPr>
        <w:t>.</w:t>
      </w:r>
      <w:r w:rsidRPr="009B5522">
        <w:rPr>
          <w:rFonts w:eastAsia="Calibri"/>
          <w:sz w:val="24"/>
          <w:szCs w:val="24"/>
        </w:rPr>
        <w:t>, p</w:t>
      </w:r>
      <w:r w:rsidRPr="009B5522">
        <w:rPr>
          <w:rFonts w:eastAsia="Calibri"/>
          <w:spacing w:val="-1"/>
          <w:sz w:val="24"/>
          <w:szCs w:val="24"/>
        </w:rPr>
        <w:t>p</w:t>
      </w:r>
      <w:r w:rsidRPr="009B5522">
        <w:rPr>
          <w:rFonts w:eastAsia="Calibri"/>
          <w:sz w:val="24"/>
          <w:szCs w:val="24"/>
        </w:rPr>
        <w:t xml:space="preserve">. </w:t>
      </w:r>
      <w:r w:rsidRPr="009B5522">
        <w:rPr>
          <w:rFonts w:eastAsia="Calibri"/>
          <w:spacing w:val="-1"/>
          <w:sz w:val="24"/>
          <w:szCs w:val="24"/>
        </w:rPr>
        <w:t>pp</w:t>
      </w:r>
      <w:r w:rsidRPr="009B5522">
        <w:rPr>
          <w:rFonts w:eastAsia="Calibri"/>
          <w:sz w:val="24"/>
          <w:szCs w:val="24"/>
        </w:rPr>
        <w:t>.5</w:t>
      </w:r>
      <w:r w:rsidRPr="009B5522">
        <w:rPr>
          <w:rFonts w:eastAsia="Calibri"/>
          <w:spacing w:val="-1"/>
          <w:sz w:val="24"/>
          <w:szCs w:val="24"/>
        </w:rPr>
        <w:t>7</w:t>
      </w:r>
      <w:r w:rsidRPr="009B5522">
        <w:rPr>
          <w:rFonts w:eastAsia="Calibri"/>
          <w:spacing w:val="1"/>
          <w:sz w:val="24"/>
          <w:szCs w:val="24"/>
        </w:rPr>
        <w:t>7</w:t>
      </w:r>
      <w:r w:rsidRPr="009B5522">
        <w:rPr>
          <w:rFonts w:eastAsia="Calibri"/>
          <w:sz w:val="24"/>
          <w:szCs w:val="24"/>
        </w:rPr>
        <w:t>–</w:t>
      </w:r>
    </w:p>
    <w:p w:rsidR="004B2825" w:rsidRPr="009B5522" w:rsidRDefault="004B2825" w:rsidP="004B2825">
      <w:pPr>
        <w:spacing w:before="41" w:line="276" w:lineRule="auto"/>
        <w:ind w:left="518"/>
        <w:jc w:val="both"/>
        <w:rPr>
          <w:rFonts w:eastAsia="Calibri"/>
          <w:sz w:val="24"/>
          <w:szCs w:val="24"/>
        </w:rPr>
      </w:pPr>
      <w:r w:rsidRPr="009B5522">
        <w:rPr>
          <w:rFonts w:eastAsia="Calibri"/>
          <w:spacing w:val="1"/>
          <w:sz w:val="24"/>
          <w:szCs w:val="24"/>
        </w:rPr>
        <w:t>5</w:t>
      </w:r>
      <w:r w:rsidRPr="009B5522">
        <w:rPr>
          <w:rFonts w:eastAsia="Calibri"/>
          <w:spacing w:val="-2"/>
          <w:sz w:val="24"/>
          <w:szCs w:val="24"/>
        </w:rPr>
        <w:t>8</w:t>
      </w:r>
      <w:r w:rsidRPr="009B5522">
        <w:rPr>
          <w:rFonts w:eastAsia="Calibri"/>
          <w:spacing w:val="1"/>
          <w:sz w:val="24"/>
          <w:szCs w:val="24"/>
        </w:rPr>
        <w:t>2</w:t>
      </w:r>
      <w:r w:rsidRPr="009B5522">
        <w:rPr>
          <w:rFonts w:eastAsia="Calibri"/>
          <w:sz w:val="24"/>
          <w:szCs w:val="24"/>
        </w:rPr>
        <w:t>,</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09</w:t>
      </w:r>
      <w:r w:rsidRPr="009B5522">
        <w:rPr>
          <w:rFonts w:eastAsia="Calibri"/>
          <w:sz w:val="24"/>
          <w:szCs w:val="24"/>
        </w:rPr>
        <w:t>.</w:t>
      </w:r>
    </w:p>
    <w:p w:rsidR="004B2825" w:rsidRPr="009B5522" w:rsidRDefault="004B2825" w:rsidP="004B2825">
      <w:pPr>
        <w:spacing w:line="276" w:lineRule="auto"/>
        <w:ind w:left="518" w:right="227" w:hanging="418"/>
        <w:jc w:val="both"/>
        <w:rPr>
          <w:rFonts w:eastAsia="Calibri"/>
          <w:sz w:val="24"/>
          <w:szCs w:val="24"/>
        </w:rPr>
      </w:pPr>
      <w:r w:rsidRPr="009B5522">
        <w:rPr>
          <w:rFonts w:eastAsia="Calibri"/>
          <w:sz w:val="24"/>
          <w:szCs w:val="24"/>
        </w:rPr>
        <w:t>[4</w:t>
      </w:r>
      <w:r w:rsidRPr="009B5522">
        <w:rPr>
          <w:rFonts w:eastAsia="Calibri"/>
          <w:spacing w:val="1"/>
          <w:sz w:val="24"/>
          <w:szCs w:val="24"/>
        </w:rPr>
        <w:t>2</w:t>
      </w:r>
      <w:r w:rsidRPr="009B5522">
        <w:rPr>
          <w:rFonts w:eastAsia="Calibri"/>
          <w:sz w:val="24"/>
          <w:szCs w:val="24"/>
        </w:rPr>
        <w:t>]S</w:t>
      </w:r>
      <w:r w:rsidRPr="009B5522">
        <w:rPr>
          <w:rFonts w:eastAsia="Calibri"/>
          <w:spacing w:val="-2"/>
          <w:sz w:val="24"/>
          <w:szCs w:val="24"/>
        </w:rPr>
        <w:t>h</w:t>
      </w:r>
      <w:r w:rsidRPr="009B5522">
        <w:rPr>
          <w:rFonts w:eastAsia="Calibri"/>
          <w:sz w:val="24"/>
          <w:szCs w:val="24"/>
        </w:rPr>
        <w:t>aikSa</w:t>
      </w:r>
      <w:r w:rsidRPr="009B5522">
        <w:rPr>
          <w:rFonts w:eastAsia="Calibri"/>
          <w:spacing w:val="-1"/>
          <w:sz w:val="24"/>
          <w:szCs w:val="24"/>
        </w:rPr>
        <w:t>idhb</w:t>
      </w:r>
      <w:r w:rsidRPr="009B5522">
        <w:rPr>
          <w:rFonts w:eastAsia="Calibri"/>
          <w:sz w:val="24"/>
          <w:szCs w:val="24"/>
        </w:rPr>
        <w:t>i, "A Cloud</w:t>
      </w:r>
      <w:r w:rsidRPr="009B5522">
        <w:rPr>
          <w:rFonts w:eastAsia="Calibri"/>
          <w:spacing w:val="-2"/>
          <w:sz w:val="24"/>
          <w:szCs w:val="24"/>
        </w:rPr>
        <w:t>C</w:t>
      </w:r>
      <w:r w:rsidRPr="009B5522">
        <w:rPr>
          <w:rFonts w:eastAsia="Calibri"/>
          <w:spacing w:val="-1"/>
          <w:sz w:val="24"/>
          <w:szCs w:val="24"/>
        </w:rPr>
        <w:t>o</w:t>
      </w:r>
      <w:r w:rsidRPr="009B5522">
        <w:rPr>
          <w:rFonts w:eastAsia="Calibri"/>
          <w:spacing w:val="1"/>
          <w:sz w:val="24"/>
          <w:szCs w:val="24"/>
        </w:rPr>
        <w:t>m</w:t>
      </w:r>
      <w:r w:rsidRPr="009B5522">
        <w:rPr>
          <w:rFonts w:eastAsia="Calibri"/>
          <w:spacing w:val="-1"/>
          <w:sz w:val="24"/>
          <w:szCs w:val="24"/>
        </w:rPr>
        <w:t>pu</w:t>
      </w:r>
      <w:r w:rsidRPr="009B5522">
        <w:rPr>
          <w:rFonts w:eastAsia="Calibri"/>
          <w:sz w:val="24"/>
          <w:szCs w:val="24"/>
        </w:rPr>
        <w:t>ti</w:t>
      </w:r>
      <w:r w:rsidRPr="009B5522">
        <w:rPr>
          <w:rFonts w:eastAsia="Calibri"/>
          <w:spacing w:val="-1"/>
          <w:sz w:val="24"/>
          <w:szCs w:val="24"/>
        </w:rPr>
        <w:t>n</w:t>
      </w:r>
      <w:r w:rsidRPr="009B5522">
        <w:rPr>
          <w:rFonts w:eastAsia="Calibri"/>
          <w:sz w:val="24"/>
          <w:szCs w:val="24"/>
        </w:rPr>
        <w:t>gFra</w:t>
      </w:r>
      <w:r w:rsidRPr="009B5522">
        <w:rPr>
          <w:rFonts w:eastAsia="Calibri"/>
          <w:spacing w:val="-2"/>
          <w:sz w:val="24"/>
          <w:szCs w:val="24"/>
        </w:rPr>
        <w:t>m</w:t>
      </w:r>
      <w:r w:rsidRPr="009B5522">
        <w:rPr>
          <w:rFonts w:eastAsia="Calibri"/>
          <w:sz w:val="24"/>
          <w:szCs w:val="24"/>
        </w:rPr>
        <w:t>e</w:t>
      </w:r>
      <w:r w:rsidRPr="009B5522">
        <w:rPr>
          <w:rFonts w:eastAsia="Calibri"/>
          <w:spacing w:val="-1"/>
          <w:sz w:val="24"/>
          <w:szCs w:val="24"/>
        </w:rPr>
        <w:t>w</w:t>
      </w:r>
      <w:r w:rsidRPr="009B5522">
        <w:rPr>
          <w:rFonts w:eastAsia="Calibri"/>
          <w:spacing w:val="1"/>
          <w:sz w:val="24"/>
          <w:szCs w:val="24"/>
        </w:rPr>
        <w:t>o</w:t>
      </w:r>
      <w:r w:rsidRPr="009B5522">
        <w:rPr>
          <w:rFonts w:eastAsia="Calibri"/>
          <w:sz w:val="24"/>
          <w:szCs w:val="24"/>
        </w:rPr>
        <w:t>rkf</w:t>
      </w:r>
      <w:r w:rsidRPr="009B5522">
        <w:rPr>
          <w:rFonts w:eastAsia="Calibri"/>
          <w:spacing w:val="1"/>
          <w:sz w:val="24"/>
          <w:szCs w:val="24"/>
        </w:rPr>
        <w:t>o</w:t>
      </w:r>
      <w:r w:rsidRPr="009B5522">
        <w:rPr>
          <w:rFonts w:eastAsia="Calibri"/>
          <w:sz w:val="24"/>
          <w:szCs w:val="24"/>
        </w:rPr>
        <w:t>rE</w:t>
      </w:r>
      <w:r w:rsidRPr="009B5522">
        <w:rPr>
          <w:rFonts w:eastAsia="Calibri"/>
          <w:spacing w:val="-2"/>
          <w:sz w:val="24"/>
          <w:szCs w:val="24"/>
        </w:rPr>
        <w:t>t</w:t>
      </w:r>
      <w:r w:rsidRPr="009B5522">
        <w:rPr>
          <w:rFonts w:eastAsia="Calibri"/>
          <w:spacing w:val="-1"/>
          <w:sz w:val="24"/>
          <w:szCs w:val="24"/>
        </w:rPr>
        <w:t>h</w:t>
      </w:r>
      <w:r w:rsidRPr="009B5522">
        <w:rPr>
          <w:rFonts w:eastAsia="Calibri"/>
          <w:sz w:val="24"/>
          <w:szCs w:val="24"/>
        </w:rPr>
        <w:t>i</w:t>
      </w:r>
      <w:r w:rsidRPr="009B5522">
        <w:rPr>
          <w:rFonts w:eastAsia="Calibri"/>
          <w:spacing w:val="1"/>
          <w:sz w:val="24"/>
          <w:szCs w:val="24"/>
        </w:rPr>
        <w:t>o</w:t>
      </w:r>
      <w:r w:rsidRPr="009B5522">
        <w:rPr>
          <w:rFonts w:eastAsia="Calibri"/>
          <w:spacing w:val="-1"/>
          <w:sz w:val="24"/>
          <w:szCs w:val="24"/>
        </w:rPr>
        <w:t>p</w:t>
      </w:r>
      <w:r w:rsidRPr="009B5522">
        <w:rPr>
          <w:rFonts w:eastAsia="Calibri"/>
          <w:sz w:val="24"/>
          <w:szCs w:val="24"/>
        </w:rPr>
        <w:t>ianHi</w:t>
      </w:r>
      <w:r w:rsidRPr="009B5522">
        <w:rPr>
          <w:rFonts w:eastAsia="Calibri"/>
          <w:spacing w:val="-1"/>
          <w:sz w:val="24"/>
          <w:szCs w:val="24"/>
        </w:rPr>
        <w:t>gh</w:t>
      </w:r>
      <w:r w:rsidRPr="009B5522">
        <w:rPr>
          <w:rFonts w:eastAsia="Calibri"/>
          <w:sz w:val="24"/>
          <w:szCs w:val="24"/>
        </w:rPr>
        <w:t>erEd</w:t>
      </w:r>
      <w:r w:rsidRPr="009B5522">
        <w:rPr>
          <w:rFonts w:eastAsia="Calibri"/>
          <w:spacing w:val="-1"/>
          <w:sz w:val="24"/>
          <w:szCs w:val="24"/>
        </w:rPr>
        <w:t>u</w:t>
      </w:r>
      <w:r w:rsidRPr="009B5522">
        <w:rPr>
          <w:rFonts w:eastAsia="Calibri"/>
          <w:sz w:val="24"/>
          <w:szCs w:val="24"/>
        </w:rPr>
        <w:t>cat</w:t>
      </w:r>
      <w:r w:rsidRPr="009B5522">
        <w:rPr>
          <w:rFonts w:eastAsia="Calibri"/>
          <w:spacing w:val="-2"/>
          <w:sz w:val="24"/>
          <w:szCs w:val="24"/>
        </w:rPr>
        <w:t>i</w:t>
      </w:r>
      <w:r w:rsidRPr="009B5522">
        <w:rPr>
          <w:rFonts w:eastAsia="Calibri"/>
          <w:spacing w:val="1"/>
          <w:sz w:val="24"/>
          <w:szCs w:val="24"/>
        </w:rPr>
        <w:t>o</w:t>
      </w:r>
      <w:r w:rsidRPr="009B5522">
        <w:rPr>
          <w:rFonts w:eastAsia="Calibri"/>
          <w:sz w:val="24"/>
          <w:szCs w:val="24"/>
        </w:rPr>
        <w:t>n</w:t>
      </w:r>
      <w:r w:rsidRPr="009B5522">
        <w:rPr>
          <w:rFonts w:eastAsia="Calibri"/>
          <w:spacing w:val="-2"/>
          <w:sz w:val="24"/>
          <w:szCs w:val="24"/>
        </w:rPr>
        <w:t>I</w:t>
      </w:r>
      <w:r w:rsidRPr="009B5522">
        <w:rPr>
          <w:rFonts w:eastAsia="Calibri"/>
          <w:spacing w:val="-1"/>
          <w:sz w:val="24"/>
          <w:szCs w:val="24"/>
        </w:rPr>
        <w:t>n</w:t>
      </w:r>
      <w:r w:rsidRPr="009B5522">
        <w:rPr>
          <w:rFonts w:eastAsia="Calibri"/>
          <w:sz w:val="24"/>
          <w:szCs w:val="24"/>
        </w:rPr>
        <w:t>stituti</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s</w:t>
      </w:r>
      <w:r w:rsidRPr="009B5522">
        <w:rPr>
          <w:rFonts w:eastAsia="Calibri"/>
          <w:spacing w:val="-2"/>
          <w:sz w:val="24"/>
          <w:szCs w:val="24"/>
        </w:rPr>
        <w:t>,</w:t>
      </w:r>
      <w:r w:rsidRPr="009B5522">
        <w:rPr>
          <w:rFonts w:eastAsia="Calibri"/>
          <w:sz w:val="24"/>
          <w:szCs w:val="24"/>
        </w:rPr>
        <w:t>"</w:t>
      </w:r>
      <w:r w:rsidRPr="009B5522">
        <w:rPr>
          <w:rFonts w:eastAsia="Calibri"/>
          <w:i/>
          <w:sz w:val="24"/>
          <w:szCs w:val="24"/>
        </w:rPr>
        <w:t>I</w:t>
      </w:r>
      <w:r w:rsidRPr="009B5522">
        <w:rPr>
          <w:rFonts w:eastAsia="Calibri"/>
          <w:i/>
          <w:spacing w:val="-1"/>
          <w:sz w:val="24"/>
          <w:szCs w:val="24"/>
        </w:rPr>
        <w:t>OS</w:t>
      </w:r>
      <w:r w:rsidRPr="009B5522">
        <w:rPr>
          <w:rFonts w:eastAsia="Calibri"/>
          <w:i/>
          <w:sz w:val="24"/>
          <w:szCs w:val="24"/>
        </w:rPr>
        <w:t xml:space="preserve">R </w:t>
      </w:r>
      <w:r w:rsidRPr="009B5522">
        <w:rPr>
          <w:rFonts w:eastAsia="Calibri"/>
          <w:i/>
          <w:spacing w:val="-1"/>
          <w:sz w:val="24"/>
          <w:szCs w:val="24"/>
        </w:rPr>
        <w:t>J</w:t>
      </w:r>
      <w:r w:rsidRPr="009B5522">
        <w:rPr>
          <w:rFonts w:eastAsia="Calibri"/>
          <w:i/>
          <w:sz w:val="24"/>
          <w:szCs w:val="24"/>
        </w:rPr>
        <w:t>o</w:t>
      </w:r>
      <w:r w:rsidRPr="009B5522">
        <w:rPr>
          <w:rFonts w:eastAsia="Calibri"/>
          <w:i/>
          <w:spacing w:val="-1"/>
          <w:sz w:val="24"/>
          <w:szCs w:val="24"/>
        </w:rPr>
        <w:t>u</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l of Com</w:t>
      </w:r>
      <w:r w:rsidRPr="009B5522">
        <w:rPr>
          <w:rFonts w:eastAsia="Calibri"/>
          <w:i/>
          <w:spacing w:val="-1"/>
          <w:sz w:val="24"/>
          <w:szCs w:val="24"/>
        </w:rPr>
        <w:t>pu</w:t>
      </w:r>
      <w:r w:rsidRPr="009B5522">
        <w:rPr>
          <w:rFonts w:eastAsia="Calibri"/>
          <w:i/>
          <w:sz w:val="24"/>
          <w:szCs w:val="24"/>
        </w:rPr>
        <w:t>t</w:t>
      </w:r>
      <w:r w:rsidRPr="009B5522">
        <w:rPr>
          <w:rFonts w:eastAsia="Calibri"/>
          <w:i/>
          <w:spacing w:val="-2"/>
          <w:sz w:val="24"/>
          <w:szCs w:val="24"/>
        </w:rPr>
        <w:t>e</w:t>
      </w:r>
      <w:r w:rsidRPr="009B5522">
        <w:rPr>
          <w:rFonts w:eastAsia="Calibri"/>
          <w:i/>
          <w:sz w:val="24"/>
          <w:szCs w:val="24"/>
        </w:rPr>
        <w:t>rE</w:t>
      </w:r>
      <w:r w:rsidRPr="009B5522">
        <w:rPr>
          <w:rFonts w:eastAsia="Calibri"/>
          <w:i/>
          <w:spacing w:val="-1"/>
          <w:sz w:val="24"/>
          <w:szCs w:val="24"/>
        </w:rPr>
        <w:t>ng</w:t>
      </w:r>
      <w:r w:rsidRPr="009B5522">
        <w:rPr>
          <w:rFonts w:eastAsia="Calibri"/>
          <w:i/>
          <w:sz w:val="24"/>
          <w:szCs w:val="24"/>
        </w:rPr>
        <w:t>i</w:t>
      </w:r>
      <w:r w:rsidRPr="009B5522">
        <w:rPr>
          <w:rFonts w:eastAsia="Calibri"/>
          <w:i/>
          <w:spacing w:val="-3"/>
          <w:sz w:val="24"/>
          <w:szCs w:val="24"/>
        </w:rPr>
        <w:t>n</w:t>
      </w:r>
      <w:r w:rsidRPr="009B5522">
        <w:rPr>
          <w:rFonts w:eastAsia="Calibri"/>
          <w:i/>
          <w:sz w:val="24"/>
          <w:szCs w:val="24"/>
        </w:rPr>
        <w:t>ee</w:t>
      </w:r>
      <w:r w:rsidRPr="009B5522">
        <w:rPr>
          <w:rFonts w:eastAsia="Calibri"/>
          <w:i/>
          <w:spacing w:val="1"/>
          <w:sz w:val="24"/>
          <w:szCs w:val="24"/>
        </w:rPr>
        <w:t>r</w:t>
      </w:r>
      <w:r w:rsidRPr="009B5522">
        <w:rPr>
          <w:rFonts w:eastAsia="Calibri"/>
          <w:i/>
          <w:sz w:val="24"/>
          <w:szCs w:val="24"/>
        </w:rPr>
        <w:t>i</w:t>
      </w:r>
      <w:r w:rsidRPr="009B5522">
        <w:rPr>
          <w:rFonts w:eastAsia="Calibri"/>
          <w:i/>
          <w:spacing w:val="-1"/>
          <w:sz w:val="24"/>
          <w:szCs w:val="24"/>
        </w:rPr>
        <w:t>n</w:t>
      </w:r>
      <w:r w:rsidRPr="009B5522">
        <w:rPr>
          <w:rFonts w:eastAsia="Calibri"/>
          <w:i/>
          <w:sz w:val="24"/>
          <w:szCs w:val="24"/>
        </w:rPr>
        <w:t>g</w:t>
      </w:r>
      <w:r w:rsidRPr="009B5522">
        <w:rPr>
          <w:rFonts w:eastAsia="Calibri"/>
          <w:i/>
          <w:spacing w:val="1"/>
          <w:sz w:val="24"/>
          <w:szCs w:val="24"/>
        </w:rPr>
        <w:t>(</w:t>
      </w:r>
      <w:r w:rsidRPr="009B5522">
        <w:rPr>
          <w:rFonts w:eastAsia="Calibri"/>
          <w:i/>
          <w:sz w:val="24"/>
          <w:szCs w:val="24"/>
        </w:rPr>
        <w:t>I</w:t>
      </w:r>
      <w:r w:rsidRPr="009B5522">
        <w:rPr>
          <w:rFonts w:eastAsia="Calibri"/>
          <w:i/>
          <w:spacing w:val="-3"/>
          <w:sz w:val="24"/>
          <w:szCs w:val="24"/>
        </w:rPr>
        <w:t>O</w:t>
      </w:r>
      <w:r w:rsidRPr="009B5522">
        <w:rPr>
          <w:rFonts w:eastAsia="Calibri"/>
          <w:i/>
          <w:spacing w:val="1"/>
          <w:sz w:val="24"/>
          <w:szCs w:val="24"/>
        </w:rPr>
        <w:t>S</w:t>
      </w:r>
      <w:r w:rsidRPr="009B5522">
        <w:rPr>
          <w:rFonts w:eastAsia="Calibri"/>
          <w:i/>
          <w:sz w:val="24"/>
          <w:szCs w:val="24"/>
        </w:rPr>
        <w:t>R</w:t>
      </w:r>
      <w:r w:rsidRPr="009B5522">
        <w:rPr>
          <w:rFonts w:eastAsia="Calibri"/>
          <w:i/>
          <w:spacing w:val="-1"/>
          <w:sz w:val="24"/>
          <w:szCs w:val="24"/>
        </w:rPr>
        <w:t>J</w:t>
      </w:r>
      <w:r w:rsidRPr="009B5522">
        <w:rPr>
          <w:rFonts w:eastAsia="Calibri"/>
          <w:i/>
          <w:sz w:val="24"/>
          <w:szCs w:val="24"/>
        </w:rPr>
        <w:t>CE</w:t>
      </w:r>
      <w:r w:rsidRPr="009B5522">
        <w:rPr>
          <w:rFonts w:eastAsia="Calibri"/>
          <w:i/>
          <w:spacing w:val="2"/>
          <w:sz w:val="24"/>
          <w:szCs w:val="24"/>
        </w:rPr>
        <w:t>)</w:t>
      </w:r>
      <w:r w:rsidRPr="009B5522">
        <w:rPr>
          <w:rFonts w:eastAsia="Calibri"/>
          <w:sz w:val="24"/>
          <w:szCs w:val="24"/>
        </w:rPr>
        <w:t>,</w:t>
      </w:r>
      <w:r w:rsidRPr="009B5522">
        <w:rPr>
          <w:rFonts w:eastAsia="Calibri"/>
          <w:spacing w:val="-1"/>
          <w:sz w:val="24"/>
          <w:szCs w:val="24"/>
        </w:rPr>
        <w:t>v</w:t>
      </w:r>
      <w:r w:rsidRPr="009B5522">
        <w:rPr>
          <w:rFonts w:eastAsia="Calibri"/>
          <w:spacing w:val="1"/>
          <w:sz w:val="24"/>
          <w:szCs w:val="24"/>
        </w:rPr>
        <w:t>o</w:t>
      </w:r>
      <w:r w:rsidRPr="009B5522">
        <w:rPr>
          <w:rFonts w:eastAsia="Calibri"/>
          <w:sz w:val="24"/>
          <w:szCs w:val="24"/>
        </w:rPr>
        <w:t>l.</w:t>
      </w:r>
      <w:r w:rsidRPr="009B5522">
        <w:rPr>
          <w:rFonts w:eastAsia="Calibri"/>
          <w:spacing w:val="-1"/>
          <w:sz w:val="24"/>
          <w:szCs w:val="24"/>
        </w:rPr>
        <w:t xml:space="preserve"> 6</w:t>
      </w:r>
      <w:r w:rsidRPr="009B5522">
        <w:rPr>
          <w:rFonts w:eastAsia="Calibri"/>
          <w:sz w:val="24"/>
          <w:szCs w:val="24"/>
        </w:rPr>
        <w:t>, n</w:t>
      </w:r>
      <w:r w:rsidRPr="009B5522">
        <w:rPr>
          <w:rFonts w:eastAsia="Calibri"/>
          <w:spacing w:val="1"/>
          <w:sz w:val="24"/>
          <w:szCs w:val="24"/>
        </w:rPr>
        <w:t>o</w:t>
      </w:r>
      <w:r w:rsidRPr="009B5522">
        <w:rPr>
          <w:rFonts w:eastAsia="Calibri"/>
          <w:sz w:val="24"/>
          <w:szCs w:val="24"/>
        </w:rPr>
        <w:t>.</w:t>
      </w:r>
      <w:r w:rsidRPr="009B5522">
        <w:rPr>
          <w:rFonts w:eastAsia="Calibri"/>
          <w:spacing w:val="1"/>
          <w:sz w:val="24"/>
          <w:szCs w:val="24"/>
        </w:rPr>
        <w:t>6</w:t>
      </w:r>
      <w:r w:rsidRPr="009B5522">
        <w:rPr>
          <w:rFonts w:eastAsia="Calibri"/>
          <w:sz w:val="24"/>
          <w:szCs w:val="24"/>
        </w:rPr>
        <w:t xml:space="preserve">, </w:t>
      </w:r>
      <w:r w:rsidRPr="009B5522">
        <w:rPr>
          <w:rFonts w:eastAsia="Calibri"/>
          <w:spacing w:val="-3"/>
          <w:sz w:val="24"/>
          <w:szCs w:val="24"/>
        </w:rPr>
        <w:t>N</w:t>
      </w:r>
      <w:r w:rsidRPr="009B5522">
        <w:rPr>
          <w:rFonts w:eastAsia="Calibri"/>
          <w:spacing w:val="1"/>
          <w:sz w:val="24"/>
          <w:szCs w:val="24"/>
        </w:rPr>
        <w:t>o</w:t>
      </w:r>
      <w:r w:rsidRPr="009B5522">
        <w:rPr>
          <w:rFonts w:eastAsia="Calibri"/>
          <w:spacing w:val="2"/>
          <w:sz w:val="24"/>
          <w:szCs w:val="24"/>
        </w:rPr>
        <w:t>v</w:t>
      </w:r>
      <w:r w:rsidRPr="009B5522">
        <w:rPr>
          <w:rFonts w:eastAsia="Calibri"/>
          <w:sz w:val="24"/>
          <w:szCs w:val="24"/>
        </w:rPr>
        <w:t>-</w:t>
      </w:r>
      <w:r w:rsidRPr="009B5522">
        <w:rPr>
          <w:rFonts w:eastAsia="Calibri"/>
          <w:spacing w:val="1"/>
          <w:sz w:val="24"/>
          <w:szCs w:val="24"/>
        </w:rPr>
        <w:t>D</w:t>
      </w:r>
      <w:r w:rsidRPr="009B5522">
        <w:rPr>
          <w:rFonts w:eastAsia="Calibri"/>
          <w:spacing w:val="-2"/>
          <w:sz w:val="24"/>
          <w:szCs w:val="24"/>
        </w:rPr>
        <w:t>e</w:t>
      </w:r>
      <w:r w:rsidRPr="009B5522">
        <w:rPr>
          <w:rFonts w:eastAsia="Calibri"/>
          <w:sz w:val="24"/>
          <w:szCs w:val="24"/>
        </w:rPr>
        <w:t>c</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12</w:t>
      </w:r>
      <w:r w:rsidRPr="009B5522">
        <w:rPr>
          <w:rFonts w:eastAsia="Calibri"/>
          <w:sz w:val="24"/>
          <w:szCs w:val="24"/>
        </w:rPr>
        <w:t>.</w:t>
      </w:r>
    </w:p>
    <w:p w:rsidR="004B2825" w:rsidRPr="009B5522" w:rsidRDefault="004B2825" w:rsidP="004B2825">
      <w:pPr>
        <w:spacing w:line="276" w:lineRule="auto"/>
        <w:ind w:left="100"/>
        <w:jc w:val="both"/>
        <w:rPr>
          <w:rFonts w:eastAsia="Calibri"/>
          <w:sz w:val="24"/>
          <w:szCs w:val="24"/>
        </w:rPr>
      </w:pPr>
      <w:r w:rsidRPr="009B5522">
        <w:rPr>
          <w:rFonts w:eastAsia="Calibri"/>
          <w:sz w:val="24"/>
          <w:szCs w:val="24"/>
        </w:rPr>
        <w:t>[4</w:t>
      </w:r>
      <w:r w:rsidRPr="009B5522">
        <w:rPr>
          <w:rFonts w:eastAsia="Calibri"/>
          <w:spacing w:val="1"/>
          <w:sz w:val="24"/>
          <w:szCs w:val="24"/>
        </w:rPr>
        <w:t>3</w:t>
      </w:r>
      <w:r w:rsidRPr="009B5522">
        <w:rPr>
          <w:rFonts w:eastAsia="Calibri"/>
          <w:sz w:val="24"/>
          <w:szCs w:val="24"/>
        </w:rPr>
        <w:t>]A</w:t>
      </w:r>
      <w:r w:rsidRPr="009B5522">
        <w:rPr>
          <w:rFonts w:eastAsia="Calibri"/>
          <w:spacing w:val="-1"/>
          <w:sz w:val="24"/>
          <w:szCs w:val="24"/>
        </w:rPr>
        <w:t>.</w:t>
      </w:r>
      <w:r w:rsidRPr="009B5522">
        <w:rPr>
          <w:rFonts w:eastAsia="Calibri"/>
          <w:sz w:val="24"/>
          <w:szCs w:val="24"/>
        </w:rPr>
        <w:t>, R</w:t>
      </w:r>
      <w:r w:rsidRPr="009B5522">
        <w:rPr>
          <w:rFonts w:eastAsia="Calibri"/>
          <w:spacing w:val="1"/>
          <w:sz w:val="24"/>
          <w:szCs w:val="24"/>
        </w:rPr>
        <w:t>e</w:t>
      </w:r>
      <w:r w:rsidRPr="009B5522">
        <w:rPr>
          <w:rFonts w:eastAsia="Calibri"/>
          <w:sz w:val="24"/>
          <w:szCs w:val="24"/>
        </w:rPr>
        <w:t>ic</w:t>
      </w:r>
      <w:r w:rsidRPr="009B5522">
        <w:rPr>
          <w:rFonts w:eastAsia="Calibri"/>
          <w:spacing w:val="-1"/>
          <w:sz w:val="24"/>
          <w:szCs w:val="24"/>
        </w:rPr>
        <w:t>h</w:t>
      </w:r>
      <w:r w:rsidRPr="009B5522">
        <w:rPr>
          <w:rFonts w:eastAsia="Calibri"/>
          <w:sz w:val="24"/>
          <w:szCs w:val="24"/>
        </w:rPr>
        <w:t>, C.,&amp;</w:t>
      </w:r>
      <w:r w:rsidRPr="009B5522">
        <w:rPr>
          <w:rFonts w:eastAsia="Calibri"/>
          <w:spacing w:val="-1"/>
          <w:sz w:val="24"/>
          <w:szCs w:val="24"/>
        </w:rPr>
        <w:t>D</w:t>
      </w:r>
      <w:r w:rsidRPr="009B5522">
        <w:rPr>
          <w:rFonts w:eastAsia="Calibri"/>
          <w:spacing w:val="1"/>
          <w:sz w:val="24"/>
          <w:szCs w:val="24"/>
        </w:rPr>
        <w:t>o</w:t>
      </w:r>
      <w:r w:rsidRPr="009B5522">
        <w:rPr>
          <w:rFonts w:eastAsia="Calibri"/>
          <w:sz w:val="24"/>
          <w:szCs w:val="24"/>
        </w:rPr>
        <w:t>elitzsc</w:t>
      </w:r>
      <w:r w:rsidRPr="009B5522">
        <w:rPr>
          <w:rFonts w:eastAsia="Calibri"/>
          <w:spacing w:val="-3"/>
          <w:sz w:val="24"/>
          <w:szCs w:val="24"/>
        </w:rPr>
        <w:t>h</w:t>
      </w:r>
      <w:r w:rsidRPr="009B5522">
        <w:rPr>
          <w:rFonts w:eastAsia="Calibri"/>
          <w:spacing w:val="-2"/>
          <w:sz w:val="24"/>
          <w:szCs w:val="24"/>
        </w:rPr>
        <w:t>e</w:t>
      </w:r>
      <w:r w:rsidRPr="009B5522">
        <w:rPr>
          <w:rFonts w:eastAsia="Calibri"/>
          <w:sz w:val="24"/>
          <w:szCs w:val="24"/>
        </w:rPr>
        <w:t>r, F.S</w:t>
      </w:r>
      <w:r w:rsidRPr="009B5522">
        <w:rPr>
          <w:rFonts w:eastAsia="Calibri"/>
          <w:spacing w:val="-1"/>
          <w:sz w:val="24"/>
          <w:szCs w:val="24"/>
        </w:rPr>
        <w:t>u</w:t>
      </w:r>
      <w:r w:rsidRPr="009B5522">
        <w:rPr>
          <w:rFonts w:eastAsia="Calibri"/>
          <w:sz w:val="24"/>
          <w:szCs w:val="24"/>
        </w:rPr>
        <w:t>listi</w:t>
      </w:r>
      <w:r w:rsidRPr="009B5522">
        <w:rPr>
          <w:rFonts w:eastAsia="Calibri"/>
          <w:spacing w:val="1"/>
          <w:sz w:val="24"/>
          <w:szCs w:val="24"/>
        </w:rPr>
        <w:t>o</w:t>
      </w:r>
      <w:r w:rsidRPr="009B5522">
        <w:rPr>
          <w:rFonts w:eastAsia="Calibri"/>
          <w:sz w:val="24"/>
          <w:szCs w:val="24"/>
        </w:rPr>
        <w:t>,"C</w:t>
      </w:r>
      <w:r w:rsidRPr="009B5522">
        <w:rPr>
          <w:rFonts w:eastAsia="Calibri"/>
          <w:spacing w:val="-3"/>
          <w:sz w:val="24"/>
          <w:szCs w:val="24"/>
        </w:rPr>
        <w:t>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dI</w:t>
      </w:r>
      <w:r w:rsidRPr="009B5522">
        <w:rPr>
          <w:rFonts w:eastAsia="Calibri"/>
          <w:spacing w:val="-1"/>
          <w:sz w:val="24"/>
          <w:szCs w:val="24"/>
        </w:rPr>
        <w:t>n</w:t>
      </w:r>
      <w:r w:rsidRPr="009B5522">
        <w:rPr>
          <w:rFonts w:eastAsia="Calibri"/>
          <w:sz w:val="24"/>
          <w:szCs w:val="24"/>
        </w:rPr>
        <w:t>frast</w:t>
      </w:r>
      <w:r w:rsidRPr="009B5522">
        <w:rPr>
          <w:rFonts w:eastAsia="Calibri"/>
          <w:spacing w:val="-3"/>
          <w:sz w:val="24"/>
          <w:szCs w:val="24"/>
        </w:rPr>
        <w:t>r</w:t>
      </w:r>
      <w:r w:rsidRPr="009B5522">
        <w:rPr>
          <w:rFonts w:eastAsia="Calibri"/>
          <w:spacing w:val="-1"/>
          <w:sz w:val="24"/>
          <w:szCs w:val="24"/>
        </w:rPr>
        <w:t>u</w:t>
      </w:r>
      <w:r w:rsidRPr="009B5522">
        <w:rPr>
          <w:rFonts w:eastAsia="Calibri"/>
          <w:sz w:val="24"/>
          <w:szCs w:val="24"/>
        </w:rPr>
        <w:t>cture &amp;A</w:t>
      </w:r>
      <w:r w:rsidRPr="009B5522">
        <w:rPr>
          <w:rFonts w:eastAsia="Calibri"/>
          <w:spacing w:val="-1"/>
          <w:sz w:val="24"/>
          <w:szCs w:val="24"/>
        </w:rPr>
        <w:t>pp</w:t>
      </w:r>
      <w:r w:rsidRPr="009B5522">
        <w:rPr>
          <w:rFonts w:eastAsia="Calibri"/>
          <w:sz w:val="24"/>
          <w:szCs w:val="24"/>
        </w:rPr>
        <w:t>licati</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s –C</w:t>
      </w:r>
      <w:r w:rsidRPr="009B5522">
        <w:rPr>
          <w:rFonts w:eastAsia="Calibri"/>
          <w:spacing w:val="-3"/>
          <w:sz w:val="24"/>
          <w:szCs w:val="24"/>
        </w:rPr>
        <w:t>l</w:t>
      </w:r>
      <w:r w:rsidRPr="009B5522">
        <w:rPr>
          <w:rFonts w:eastAsia="Calibri"/>
          <w:spacing w:val="-1"/>
          <w:sz w:val="24"/>
          <w:szCs w:val="24"/>
        </w:rPr>
        <w:t>oud</w:t>
      </w:r>
      <w:r w:rsidRPr="009B5522">
        <w:rPr>
          <w:rFonts w:eastAsia="Calibri"/>
          <w:sz w:val="24"/>
          <w:szCs w:val="24"/>
        </w:rPr>
        <w:t>I</w:t>
      </w:r>
      <w:r w:rsidRPr="009B5522">
        <w:rPr>
          <w:rFonts w:eastAsia="Calibri"/>
          <w:spacing w:val="-1"/>
          <w:sz w:val="24"/>
          <w:szCs w:val="24"/>
        </w:rPr>
        <w:t>A</w:t>
      </w:r>
      <w:r w:rsidRPr="009B5522">
        <w:rPr>
          <w:rFonts w:eastAsia="Calibri"/>
          <w:sz w:val="24"/>
          <w:szCs w:val="24"/>
        </w:rPr>
        <w:t>.,"</w:t>
      </w:r>
    </w:p>
    <w:p w:rsidR="004B2825" w:rsidRPr="009B5522" w:rsidRDefault="004B2825" w:rsidP="004B2825">
      <w:pPr>
        <w:spacing w:before="41" w:line="276" w:lineRule="auto"/>
        <w:ind w:left="518"/>
        <w:jc w:val="both"/>
        <w:rPr>
          <w:rFonts w:eastAsia="Calibri"/>
          <w:sz w:val="24"/>
          <w:szCs w:val="24"/>
        </w:rPr>
      </w:pPr>
      <w:r w:rsidRPr="009B5522">
        <w:rPr>
          <w:rFonts w:eastAsia="Calibri"/>
          <w:i/>
          <w:spacing w:val="1"/>
          <w:sz w:val="24"/>
          <w:szCs w:val="24"/>
        </w:rPr>
        <w:t>Pr</w:t>
      </w:r>
      <w:r w:rsidRPr="009B5522">
        <w:rPr>
          <w:rFonts w:eastAsia="Calibri"/>
          <w:i/>
          <w:sz w:val="24"/>
          <w:szCs w:val="24"/>
        </w:rPr>
        <w:t>o</w:t>
      </w:r>
      <w:r w:rsidRPr="009B5522">
        <w:rPr>
          <w:rFonts w:eastAsia="Calibri"/>
          <w:i/>
          <w:spacing w:val="-1"/>
          <w:sz w:val="24"/>
          <w:szCs w:val="24"/>
        </w:rPr>
        <w:t>c</w:t>
      </w:r>
      <w:r w:rsidRPr="009B5522">
        <w:rPr>
          <w:rFonts w:eastAsia="Calibri"/>
          <w:i/>
          <w:sz w:val="24"/>
          <w:szCs w:val="24"/>
        </w:rPr>
        <w:t>eed</w:t>
      </w:r>
      <w:r w:rsidRPr="009B5522">
        <w:rPr>
          <w:rFonts w:eastAsia="Calibri"/>
          <w:i/>
          <w:spacing w:val="-1"/>
          <w:sz w:val="24"/>
          <w:szCs w:val="24"/>
        </w:rPr>
        <w:t>ing</w:t>
      </w:r>
      <w:r w:rsidRPr="009B5522">
        <w:rPr>
          <w:rFonts w:eastAsia="Calibri"/>
          <w:i/>
          <w:sz w:val="24"/>
          <w:szCs w:val="24"/>
        </w:rPr>
        <w:t xml:space="preserve">sof </w:t>
      </w:r>
      <w:r w:rsidRPr="009B5522">
        <w:rPr>
          <w:rFonts w:eastAsia="Calibri"/>
          <w:i/>
          <w:spacing w:val="1"/>
          <w:sz w:val="24"/>
          <w:szCs w:val="24"/>
        </w:rPr>
        <w:t>t</w:t>
      </w:r>
      <w:r w:rsidRPr="009B5522">
        <w:rPr>
          <w:rFonts w:eastAsia="Calibri"/>
          <w:i/>
          <w:spacing w:val="-1"/>
          <w:sz w:val="24"/>
          <w:szCs w:val="24"/>
        </w:rPr>
        <w:t>h</w:t>
      </w:r>
      <w:r w:rsidRPr="009B5522">
        <w:rPr>
          <w:rFonts w:eastAsia="Calibri"/>
          <w:i/>
          <w:sz w:val="24"/>
          <w:szCs w:val="24"/>
        </w:rPr>
        <w:t>e</w:t>
      </w:r>
      <w:r w:rsidRPr="009B5522">
        <w:rPr>
          <w:rFonts w:eastAsia="Calibri"/>
          <w:i/>
          <w:spacing w:val="1"/>
          <w:sz w:val="24"/>
          <w:szCs w:val="24"/>
        </w:rPr>
        <w:t>1</w:t>
      </w:r>
      <w:r w:rsidRPr="009B5522">
        <w:rPr>
          <w:rFonts w:eastAsia="Calibri"/>
          <w:i/>
          <w:spacing w:val="-2"/>
          <w:sz w:val="24"/>
          <w:szCs w:val="24"/>
        </w:rPr>
        <w:t>s</w:t>
      </w:r>
      <w:r w:rsidRPr="009B5522">
        <w:rPr>
          <w:rFonts w:eastAsia="Calibri"/>
          <w:i/>
          <w:sz w:val="24"/>
          <w:szCs w:val="24"/>
        </w:rPr>
        <w:t>tI</w:t>
      </w:r>
      <w:r w:rsidRPr="009B5522">
        <w:rPr>
          <w:rFonts w:eastAsia="Calibri"/>
          <w:i/>
          <w:spacing w:val="-1"/>
          <w:sz w:val="24"/>
          <w:szCs w:val="24"/>
        </w:rPr>
        <w:t>n</w:t>
      </w:r>
      <w:r w:rsidRPr="009B5522">
        <w:rPr>
          <w:rFonts w:eastAsia="Calibri"/>
          <w:i/>
          <w:sz w:val="24"/>
          <w:szCs w:val="24"/>
        </w:rPr>
        <w:t>t</w:t>
      </w:r>
      <w:r w:rsidRPr="009B5522">
        <w:rPr>
          <w:rFonts w:eastAsia="Calibri"/>
          <w:i/>
          <w:spacing w:val="-2"/>
          <w:sz w:val="24"/>
          <w:szCs w:val="24"/>
        </w:rPr>
        <w:t>e</w:t>
      </w:r>
      <w:r w:rsidRPr="009B5522">
        <w:rPr>
          <w:rFonts w:eastAsia="Calibri"/>
          <w:i/>
          <w:spacing w:val="-1"/>
          <w:sz w:val="24"/>
          <w:szCs w:val="24"/>
        </w:rPr>
        <w:t>rna</w:t>
      </w:r>
      <w:r w:rsidRPr="009B5522">
        <w:rPr>
          <w:rFonts w:eastAsia="Calibri"/>
          <w:i/>
          <w:sz w:val="24"/>
          <w:szCs w:val="24"/>
        </w:rPr>
        <w:t>tio</w:t>
      </w:r>
      <w:r w:rsidRPr="009B5522">
        <w:rPr>
          <w:rFonts w:eastAsia="Calibri"/>
          <w:i/>
          <w:spacing w:val="-1"/>
          <w:sz w:val="24"/>
          <w:szCs w:val="24"/>
        </w:rPr>
        <w:t>na</w:t>
      </w:r>
      <w:r w:rsidRPr="009B5522">
        <w:rPr>
          <w:rFonts w:eastAsia="Calibri"/>
          <w:i/>
          <w:sz w:val="24"/>
          <w:szCs w:val="24"/>
        </w:rPr>
        <w:t>l Co</w:t>
      </w:r>
      <w:r w:rsidRPr="009B5522">
        <w:rPr>
          <w:rFonts w:eastAsia="Calibri"/>
          <w:i/>
          <w:spacing w:val="-1"/>
          <w:sz w:val="24"/>
          <w:szCs w:val="24"/>
        </w:rPr>
        <w:t>n</w:t>
      </w:r>
      <w:r w:rsidRPr="009B5522">
        <w:rPr>
          <w:rFonts w:eastAsia="Calibri"/>
          <w:i/>
          <w:sz w:val="24"/>
          <w:szCs w:val="24"/>
        </w:rPr>
        <w:t>fe</w:t>
      </w:r>
      <w:r w:rsidRPr="009B5522">
        <w:rPr>
          <w:rFonts w:eastAsia="Calibri"/>
          <w:i/>
          <w:spacing w:val="1"/>
          <w:sz w:val="24"/>
          <w:szCs w:val="24"/>
        </w:rPr>
        <w:t>r</w:t>
      </w:r>
      <w:r w:rsidRPr="009B5522">
        <w:rPr>
          <w:rFonts w:eastAsia="Calibri"/>
          <w:i/>
          <w:sz w:val="24"/>
          <w:szCs w:val="24"/>
        </w:rPr>
        <w:t>en</w:t>
      </w:r>
      <w:r w:rsidRPr="009B5522">
        <w:rPr>
          <w:rFonts w:eastAsia="Calibri"/>
          <w:i/>
          <w:spacing w:val="-1"/>
          <w:sz w:val="24"/>
          <w:szCs w:val="24"/>
        </w:rPr>
        <w:t>c</w:t>
      </w:r>
      <w:r w:rsidRPr="009B5522">
        <w:rPr>
          <w:rFonts w:eastAsia="Calibri"/>
          <w:i/>
          <w:sz w:val="24"/>
          <w:szCs w:val="24"/>
        </w:rPr>
        <w:t>e on Cl</w:t>
      </w:r>
      <w:r w:rsidRPr="009B5522">
        <w:rPr>
          <w:rFonts w:eastAsia="Calibri"/>
          <w:i/>
          <w:spacing w:val="-3"/>
          <w:sz w:val="24"/>
          <w:szCs w:val="24"/>
        </w:rPr>
        <w:t>o</w:t>
      </w:r>
      <w:r w:rsidRPr="009B5522">
        <w:rPr>
          <w:rFonts w:eastAsia="Calibri"/>
          <w:i/>
          <w:spacing w:val="-1"/>
          <w:sz w:val="24"/>
          <w:szCs w:val="24"/>
        </w:rPr>
        <w:t>ud</w:t>
      </w:r>
      <w:r w:rsidRPr="009B5522">
        <w:rPr>
          <w:rFonts w:eastAsia="Calibri"/>
          <w:i/>
          <w:sz w:val="24"/>
          <w:szCs w:val="24"/>
        </w:rPr>
        <w:t>InClo</w:t>
      </w:r>
      <w:r w:rsidRPr="009B5522">
        <w:rPr>
          <w:rFonts w:eastAsia="Calibri"/>
          <w:i/>
          <w:spacing w:val="-1"/>
          <w:sz w:val="24"/>
          <w:szCs w:val="24"/>
        </w:rPr>
        <w:t>ud</w:t>
      </w:r>
      <w:r w:rsidRPr="009B5522">
        <w:rPr>
          <w:rFonts w:eastAsia="Calibri"/>
          <w:i/>
          <w:sz w:val="24"/>
          <w:szCs w:val="24"/>
        </w:rPr>
        <w:t>Com ’</w:t>
      </w:r>
      <w:r w:rsidRPr="009B5522">
        <w:rPr>
          <w:rFonts w:eastAsia="Calibri"/>
          <w:i/>
          <w:spacing w:val="-1"/>
          <w:sz w:val="24"/>
          <w:szCs w:val="24"/>
        </w:rPr>
        <w:t>0</w:t>
      </w:r>
      <w:r w:rsidRPr="009B5522">
        <w:rPr>
          <w:rFonts w:eastAsia="Calibri"/>
          <w:i/>
          <w:spacing w:val="3"/>
          <w:sz w:val="24"/>
          <w:szCs w:val="24"/>
        </w:rPr>
        <w:t>9</w:t>
      </w:r>
      <w:r w:rsidRPr="009B5522">
        <w:rPr>
          <w:rFonts w:eastAsia="Calibri"/>
          <w:sz w:val="24"/>
          <w:szCs w:val="24"/>
        </w:rPr>
        <w:t>, p</w:t>
      </w:r>
      <w:r w:rsidRPr="009B5522">
        <w:rPr>
          <w:rFonts w:eastAsia="Calibri"/>
          <w:spacing w:val="-1"/>
          <w:sz w:val="24"/>
          <w:szCs w:val="24"/>
        </w:rPr>
        <w:t>p</w:t>
      </w:r>
      <w:r w:rsidRPr="009B5522">
        <w:rPr>
          <w:rFonts w:eastAsia="Calibri"/>
          <w:sz w:val="24"/>
          <w:szCs w:val="24"/>
        </w:rPr>
        <w:t xml:space="preserve">. </w:t>
      </w:r>
      <w:r w:rsidRPr="009B5522">
        <w:rPr>
          <w:rFonts w:eastAsia="Calibri"/>
          <w:spacing w:val="-1"/>
          <w:sz w:val="24"/>
          <w:szCs w:val="24"/>
        </w:rPr>
        <w:t>pp</w:t>
      </w:r>
      <w:r w:rsidRPr="009B5522">
        <w:rPr>
          <w:rFonts w:eastAsia="Calibri"/>
          <w:sz w:val="24"/>
          <w:szCs w:val="24"/>
        </w:rPr>
        <w:t>.</w:t>
      </w:r>
      <w:r w:rsidRPr="009B5522">
        <w:rPr>
          <w:rFonts w:eastAsia="Calibri"/>
          <w:spacing w:val="1"/>
          <w:sz w:val="24"/>
          <w:szCs w:val="24"/>
        </w:rPr>
        <w:t>5</w:t>
      </w:r>
      <w:r w:rsidRPr="009B5522">
        <w:rPr>
          <w:rFonts w:eastAsia="Calibri"/>
          <w:spacing w:val="-2"/>
          <w:sz w:val="24"/>
          <w:szCs w:val="24"/>
        </w:rPr>
        <w:t>8</w:t>
      </w:r>
      <w:r w:rsidRPr="009B5522">
        <w:rPr>
          <w:rFonts w:eastAsia="Calibri"/>
          <w:spacing w:val="2"/>
          <w:sz w:val="24"/>
          <w:szCs w:val="24"/>
        </w:rPr>
        <w:t>3</w:t>
      </w:r>
      <w:r w:rsidRPr="009B5522">
        <w:rPr>
          <w:rFonts w:eastAsia="Calibri"/>
          <w:sz w:val="24"/>
          <w:szCs w:val="24"/>
        </w:rPr>
        <w:t>–</w:t>
      </w:r>
      <w:r w:rsidRPr="009B5522">
        <w:rPr>
          <w:rFonts w:eastAsia="Calibri"/>
          <w:spacing w:val="-2"/>
          <w:sz w:val="24"/>
          <w:szCs w:val="24"/>
        </w:rPr>
        <w:t>58</w:t>
      </w:r>
      <w:r w:rsidRPr="009B5522">
        <w:rPr>
          <w:rFonts w:eastAsia="Calibri"/>
          <w:spacing w:val="1"/>
          <w:sz w:val="24"/>
          <w:szCs w:val="24"/>
        </w:rPr>
        <w:t>8</w:t>
      </w:r>
      <w:r w:rsidRPr="009B5522">
        <w:rPr>
          <w:rFonts w:eastAsia="Calibri"/>
          <w:sz w:val="24"/>
          <w:szCs w:val="24"/>
        </w:rPr>
        <w:t xml:space="preserve">, </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09</w:t>
      </w:r>
      <w:r w:rsidRPr="009B5522">
        <w:rPr>
          <w:rFonts w:eastAsia="Calibri"/>
          <w:sz w:val="24"/>
          <w:szCs w:val="24"/>
        </w:rPr>
        <w:t>.</w:t>
      </w:r>
    </w:p>
    <w:p w:rsidR="004B2825" w:rsidRDefault="004B2825" w:rsidP="004B2825">
      <w:pPr>
        <w:spacing w:line="276" w:lineRule="auto"/>
        <w:ind w:left="518" w:hanging="418"/>
        <w:jc w:val="both"/>
        <w:rPr>
          <w:rFonts w:eastAsia="Calibri"/>
          <w:sz w:val="24"/>
          <w:szCs w:val="24"/>
        </w:rPr>
      </w:pPr>
      <w:r w:rsidRPr="009B5522">
        <w:rPr>
          <w:rFonts w:eastAsia="Calibri"/>
          <w:sz w:val="24"/>
          <w:szCs w:val="24"/>
        </w:rPr>
        <w:t>[4</w:t>
      </w:r>
      <w:r w:rsidRPr="009B5522">
        <w:rPr>
          <w:rFonts w:eastAsia="Calibri"/>
          <w:spacing w:val="1"/>
          <w:sz w:val="24"/>
          <w:szCs w:val="24"/>
        </w:rPr>
        <w:t>4</w:t>
      </w:r>
      <w:r w:rsidRPr="009B5522">
        <w:rPr>
          <w:rFonts w:eastAsia="Calibri"/>
          <w:sz w:val="24"/>
          <w:szCs w:val="24"/>
        </w:rPr>
        <w:t>]C., &amp;Ga</w:t>
      </w:r>
      <w:r w:rsidRPr="009B5522">
        <w:rPr>
          <w:rFonts w:eastAsia="Calibri"/>
          <w:spacing w:val="-1"/>
          <w:sz w:val="24"/>
          <w:szCs w:val="24"/>
        </w:rPr>
        <w:t>n</w:t>
      </w:r>
      <w:r w:rsidRPr="009B5522">
        <w:rPr>
          <w:rFonts w:eastAsia="Calibri"/>
          <w:sz w:val="24"/>
          <w:szCs w:val="24"/>
        </w:rPr>
        <w:t>a</w:t>
      </w:r>
      <w:r w:rsidRPr="009B5522">
        <w:rPr>
          <w:rFonts w:eastAsia="Calibri"/>
          <w:spacing w:val="-1"/>
          <w:sz w:val="24"/>
          <w:szCs w:val="24"/>
        </w:rPr>
        <w:t>p</w:t>
      </w:r>
      <w:r w:rsidRPr="009B5522">
        <w:rPr>
          <w:rFonts w:eastAsia="Calibri"/>
          <w:spacing w:val="-3"/>
          <w:sz w:val="24"/>
          <w:szCs w:val="24"/>
        </w:rPr>
        <w:t>a</w:t>
      </w:r>
      <w:r w:rsidRPr="009B5522">
        <w:rPr>
          <w:rFonts w:eastAsia="Calibri"/>
          <w:sz w:val="24"/>
          <w:szCs w:val="24"/>
        </w:rPr>
        <w:t>thy,G.</w:t>
      </w:r>
      <w:r w:rsidRPr="009B5522">
        <w:rPr>
          <w:rFonts w:eastAsia="Calibri"/>
          <w:spacing w:val="1"/>
          <w:sz w:val="24"/>
          <w:szCs w:val="24"/>
        </w:rPr>
        <w:t>M</w:t>
      </w:r>
      <w:r w:rsidRPr="009B5522">
        <w:rPr>
          <w:rFonts w:eastAsia="Calibri"/>
          <w:sz w:val="24"/>
          <w:szCs w:val="24"/>
        </w:rPr>
        <w:t>a</w:t>
      </w:r>
      <w:r w:rsidRPr="009B5522">
        <w:rPr>
          <w:rFonts w:eastAsia="Calibri"/>
          <w:spacing w:val="-1"/>
          <w:sz w:val="24"/>
          <w:szCs w:val="24"/>
        </w:rPr>
        <w:t>dh</w:t>
      </w:r>
      <w:r w:rsidRPr="009B5522">
        <w:rPr>
          <w:rFonts w:eastAsia="Calibri"/>
          <w:spacing w:val="-3"/>
          <w:sz w:val="24"/>
          <w:szCs w:val="24"/>
        </w:rPr>
        <w:t>u</w:t>
      </w:r>
      <w:r w:rsidRPr="009B5522">
        <w:rPr>
          <w:rFonts w:eastAsia="Calibri"/>
          <w:spacing w:val="1"/>
          <w:sz w:val="24"/>
          <w:szCs w:val="24"/>
        </w:rPr>
        <w:t>m</w:t>
      </w:r>
      <w:r w:rsidRPr="009B5522">
        <w:rPr>
          <w:rFonts w:eastAsia="Calibri"/>
          <w:sz w:val="24"/>
          <w:szCs w:val="24"/>
        </w:rPr>
        <w:t>ath</w:t>
      </w:r>
      <w:r w:rsidRPr="009B5522">
        <w:rPr>
          <w:rFonts w:eastAsia="Calibri"/>
          <w:spacing w:val="-1"/>
          <w:sz w:val="24"/>
          <w:szCs w:val="24"/>
        </w:rPr>
        <w:t>i</w:t>
      </w:r>
      <w:r w:rsidRPr="009B5522">
        <w:rPr>
          <w:rFonts w:eastAsia="Calibri"/>
          <w:sz w:val="24"/>
          <w:szCs w:val="24"/>
        </w:rPr>
        <w:t>,"AnAca</w:t>
      </w:r>
      <w:r w:rsidRPr="009B5522">
        <w:rPr>
          <w:rFonts w:eastAsia="Calibri"/>
          <w:spacing w:val="-1"/>
          <w:sz w:val="24"/>
          <w:szCs w:val="24"/>
        </w:rPr>
        <w:t>d</w:t>
      </w:r>
      <w:r w:rsidRPr="009B5522">
        <w:rPr>
          <w:rFonts w:eastAsia="Calibri"/>
          <w:spacing w:val="-2"/>
          <w:sz w:val="24"/>
          <w:szCs w:val="24"/>
        </w:rPr>
        <w:t>e</w:t>
      </w:r>
      <w:r w:rsidRPr="009B5522">
        <w:rPr>
          <w:rFonts w:eastAsia="Calibri"/>
          <w:spacing w:val="1"/>
          <w:sz w:val="24"/>
          <w:szCs w:val="24"/>
        </w:rPr>
        <w:t>m</w:t>
      </w:r>
      <w:r w:rsidRPr="009B5522">
        <w:rPr>
          <w:rFonts w:eastAsia="Calibri"/>
          <w:sz w:val="24"/>
          <w:szCs w:val="24"/>
        </w:rPr>
        <w:t>icClo</w:t>
      </w:r>
      <w:r w:rsidRPr="009B5522">
        <w:rPr>
          <w:rFonts w:eastAsia="Calibri"/>
          <w:spacing w:val="-1"/>
          <w:sz w:val="24"/>
          <w:szCs w:val="24"/>
        </w:rPr>
        <w:t>u</w:t>
      </w:r>
      <w:r w:rsidRPr="009B5522">
        <w:rPr>
          <w:rFonts w:eastAsia="Calibri"/>
          <w:sz w:val="24"/>
          <w:szCs w:val="24"/>
        </w:rPr>
        <w:t>dFram</w:t>
      </w:r>
      <w:r w:rsidRPr="009B5522">
        <w:rPr>
          <w:rFonts w:eastAsia="Calibri"/>
          <w:spacing w:val="-2"/>
          <w:sz w:val="24"/>
          <w:szCs w:val="24"/>
        </w:rPr>
        <w:t>ew</w:t>
      </w:r>
      <w:r w:rsidRPr="009B5522">
        <w:rPr>
          <w:rFonts w:eastAsia="Calibri"/>
          <w:spacing w:val="1"/>
          <w:sz w:val="24"/>
          <w:szCs w:val="24"/>
        </w:rPr>
        <w:t>o</w:t>
      </w:r>
      <w:r w:rsidRPr="009B5522">
        <w:rPr>
          <w:rFonts w:eastAsia="Calibri"/>
          <w:sz w:val="24"/>
          <w:szCs w:val="24"/>
        </w:rPr>
        <w:t xml:space="preserve">rk </w:t>
      </w:r>
      <w:r w:rsidRPr="009B5522">
        <w:rPr>
          <w:rFonts w:eastAsia="Calibri"/>
          <w:spacing w:val="-2"/>
          <w:sz w:val="24"/>
          <w:szCs w:val="24"/>
        </w:rPr>
        <w:t>f</w:t>
      </w:r>
      <w:r w:rsidRPr="009B5522">
        <w:rPr>
          <w:rFonts w:eastAsia="Calibri"/>
          <w:spacing w:val="1"/>
          <w:sz w:val="24"/>
          <w:szCs w:val="24"/>
        </w:rPr>
        <w:t>o</w:t>
      </w:r>
      <w:r w:rsidRPr="009B5522">
        <w:rPr>
          <w:rFonts w:eastAsia="Calibri"/>
          <w:sz w:val="24"/>
          <w:szCs w:val="24"/>
        </w:rPr>
        <w:t>r A</w:t>
      </w:r>
      <w:r w:rsidRPr="009B5522">
        <w:rPr>
          <w:rFonts w:eastAsia="Calibri"/>
          <w:spacing w:val="-1"/>
          <w:sz w:val="24"/>
          <w:szCs w:val="24"/>
        </w:rPr>
        <w:t>d</w:t>
      </w:r>
      <w:r w:rsidRPr="009B5522">
        <w:rPr>
          <w:rFonts w:eastAsia="Calibri"/>
          <w:sz w:val="24"/>
          <w:szCs w:val="24"/>
        </w:rPr>
        <w:t>a</w:t>
      </w:r>
      <w:r w:rsidRPr="009B5522">
        <w:rPr>
          <w:rFonts w:eastAsia="Calibri"/>
          <w:spacing w:val="-1"/>
          <w:sz w:val="24"/>
          <w:szCs w:val="24"/>
        </w:rPr>
        <w:t>p</w:t>
      </w:r>
      <w:r w:rsidRPr="009B5522">
        <w:rPr>
          <w:rFonts w:eastAsia="Calibri"/>
          <w:sz w:val="24"/>
          <w:szCs w:val="24"/>
        </w:rPr>
        <w:t>ti</w:t>
      </w:r>
      <w:r w:rsidRPr="009B5522">
        <w:rPr>
          <w:rFonts w:eastAsia="Calibri"/>
          <w:spacing w:val="-1"/>
          <w:sz w:val="24"/>
          <w:szCs w:val="24"/>
        </w:rPr>
        <w:t>n</w:t>
      </w:r>
      <w:r w:rsidRPr="009B5522">
        <w:rPr>
          <w:rFonts w:eastAsia="Calibri"/>
          <w:sz w:val="24"/>
          <w:szCs w:val="24"/>
        </w:rPr>
        <w:t>g</w:t>
      </w:r>
      <w:r w:rsidRPr="009B5522">
        <w:rPr>
          <w:rFonts w:eastAsia="Calibri"/>
          <w:spacing w:val="2"/>
          <w:sz w:val="24"/>
          <w:szCs w:val="24"/>
        </w:rPr>
        <w:t>e</w:t>
      </w:r>
      <w:r w:rsidRPr="009B5522">
        <w:rPr>
          <w:rFonts w:eastAsia="Calibri"/>
          <w:sz w:val="24"/>
          <w:szCs w:val="24"/>
        </w:rPr>
        <w:t>-</w:t>
      </w:r>
      <w:r w:rsidRPr="009B5522">
        <w:rPr>
          <w:rFonts w:eastAsia="Calibri"/>
          <w:spacing w:val="1"/>
          <w:sz w:val="24"/>
          <w:szCs w:val="24"/>
        </w:rPr>
        <w:t>L</w:t>
      </w:r>
      <w:r w:rsidRPr="009B5522">
        <w:rPr>
          <w:rFonts w:eastAsia="Calibri"/>
          <w:sz w:val="24"/>
          <w:szCs w:val="24"/>
        </w:rPr>
        <w:t>ear</w:t>
      </w:r>
      <w:r w:rsidRPr="009B5522">
        <w:rPr>
          <w:rFonts w:eastAsia="Calibri"/>
          <w:spacing w:val="-1"/>
          <w:sz w:val="24"/>
          <w:szCs w:val="24"/>
        </w:rPr>
        <w:t>n</w:t>
      </w:r>
      <w:r w:rsidRPr="009B5522">
        <w:rPr>
          <w:rFonts w:eastAsia="Calibri"/>
          <w:sz w:val="24"/>
          <w:szCs w:val="24"/>
        </w:rPr>
        <w:t>i</w:t>
      </w:r>
      <w:r w:rsidRPr="009B5522">
        <w:rPr>
          <w:rFonts w:eastAsia="Calibri"/>
          <w:spacing w:val="-1"/>
          <w:sz w:val="24"/>
          <w:szCs w:val="24"/>
        </w:rPr>
        <w:t>n</w:t>
      </w:r>
      <w:r w:rsidRPr="009B5522">
        <w:rPr>
          <w:rFonts w:eastAsia="Calibri"/>
          <w:sz w:val="24"/>
          <w:szCs w:val="24"/>
        </w:rPr>
        <w:t>gin U</w:t>
      </w:r>
      <w:r w:rsidRPr="009B5522">
        <w:rPr>
          <w:rFonts w:eastAsia="Calibri"/>
          <w:spacing w:val="-1"/>
          <w:sz w:val="24"/>
          <w:szCs w:val="24"/>
        </w:rPr>
        <w:t>n</w:t>
      </w:r>
      <w:r w:rsidRPr="009B5522">
        <w:rPr>
          <w:rFonts w:eastAsia="Calibri"/>
          <w:sz w:val="24"/>
          <w:szCs w:val="24"/>
        </w:rPr>
        <w:t>iv</w:t>
      </w:r>
      <w:r w:rsidRPr="009B5522">
        <w:rPr>
          <w:rFonts w:eastAsia="Calibri"/>
          <w:spacing w:val="1"/>
          <w:sz w:val="24"/>
          <w:szCs w:val="24"/>
        </w:rPr>
        <w:t>e</w:t>
      </w:r>
      <w:r w:rsidRPr="009B5522">
        <w:rPr>
          <w:rFonts w:eastAsia="Calibri"/>
          <w:sz w:val="24"/>
          <w:szCs w:val="24"/>
        </w:rPr>
        <w:t>rsit</w:t>
      </w:r>
      <w:r w:rsidRPr="009B5522">
        <w:rPr>
          <w:rFonts w:eastAsia="Calibri"/>
          <w:spacing w:val="-3"/>
          <w:sz w:val="24"/>
          <w:szCs w:val="24"/>
        </w:rPr>
        <w:t>i</w:t>
      </w:r>
      <w:r w:rsidRPr="009B5522">
        <w:rPr>
          <w:rFonts w:eastAsia="Calibri"/>
          <w:sz w:val="24"/>
          <w:szCs w:val="24"/>
        </w:rPr>
        <w:t>es,"</w:t>
      </w:r>
      <w:r w:rsidRPr="009B5522">
        <w:rPr>
          <w:rFonts w:eastAsia="Calibri"/>
          <w:i/>
          <w:sz w:val="24"/>
          <w:szCs w:val="24"/>
        </w:rPr>
        <w:t>I</w:t>
      </w:r>
      <w:r w:rsidRPr="009B5522">
        <w:rPr>
          <w:rFonts w:eastAsia="Calibri"/>
          <w:i/>
          <w:spacing w:val="-1"/>
          <w:sz w:val="24"/>
          <w:szCs w:val="24"/>
        </w:rPr>
        <w:t>n</w:t>
      </w:r>
      <w:r w:rsidRPr="009B5522">
        <w:rPr>
          <w:rFonts w:eastAsia="Calibri"/>
          <w:i/>
          <w:sz w:val="24"/>
          <w:szCs w:val="24"/>
        </w:rPr>
        <w:t>te</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tio</w:t>
      </w:r>
      <w:r w:rsidRPr="009B5522">
        <w:rPr>
          <w:rFonts w:eastAsia="Calibri"/>
          <w:i/>
          <w:spacing w:val="-1"/>
          <w:sz w:val="24"/>
          <w:szCs w:val="24"/>
        </w:rPr>
        <w:t>na</w:t>
      </w:r>
      <w:r w:rsidRPr="009B5522">
        <w:rPr>
          <w:rFonts w:eastAsia="Calibri"/>
          <w:i/>
          <w:sz w:val="24"/>
          <w:szCs w:val="24"/>
        </w:rPr>
        <w:t>l</w:t>
      </w:r>
      <w:r w:rsidRPr="009B5522">
        <w:rPr>
          <w:rFonts w:eastAsia="Calibri"/>
          <w:i/>
          <w:spacing w:val="-1"/>
          <w:sz w:val="24"/>
          <w:szCs w:val="24"/>
        </w:rPr>
        <w:t>J</w:t>
      </w:r>
      <w:r w:rsidRPr="009B5522">
        <w:rPr>
          <w:rFonts w:eastAsia="Calibri"/>
          <w:i/>
          <w:sz w:val="24"/>
          <w:szCs w:val="24"/>
        </w:rPr>
        <w:t>o</w:t>
      </w:r>
      <w:r w:rsidRPr="009B5522">
        <w:rPr>
          <w:rFonts w:eastAsia="Calibri"/>
          <w:i/>
          <w:spacing w:val="-1"/>
          <w:sz w:val="24"/>
          <w:szCs w:val="24"/>
        </w:rPr>
        <w:t>u</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l of A</w:t>
      </w:r>
      <w:r w:rsidRPr="009B5522">
        <w:rPr>
          <w:rFonts w:eastAsia="Calibri"/>
          <w:i/>
          <w:spacing w:val="-1"/>
          <w:sz w:val="24"/>
          <w:szCs w:val="24"/>
        </w:rPr>
        <w:t>d</w:t>
      </w:r>
      <w:r w:rsidRPr="009B5522">
        <w:rPr>
          <w:rFonts w:eastAsia="Calibri"/>
          <w:i/>
          <w:sz w:val="24"/>
          <w:szCs w:val="24"/>
        </w:rPr>
        <w:t>v</w:t>
      </w:r>
      <w:r w:rsidRPr="009B5522">
        <w:rPr>
          <w:rFonts w:eastAsia="Calibri"/>
          <w:i/>
          <w:spacing w:val="-1"/>
          <w:sz w:val="24"/>
          <w:szCs w:val="24"/>
        </w:rPr>
        <w:t>an</w:t>
      </w:r>
      <w:r w:rsidRPr="009B5522">
        <w:rPr>
          <w:rFonts w:eastAsia="Calibri"/>
          <w:i/>
          <w:sz w:val="24"/>
          <w:szCs w:val="24"/>
        </w:rPr>
        <w:t>cedR</w:t>
      </w:r>
      <w:r w:rsidRPr="009B5522">
        <w:rPr>
          <w:rFonts w:eastAsia="Calibri"/>
          <w:i/>
          <w:spacing w:val="1"/>
          <w:sz w:val="24"/>
          <w:szCs w:val="24"/>
        </w:rPr>
        <w:t>e</w:t>
      </w:r>
      <w:r w:rsidRPr="009B5522">
        <w:rPr>
          <w:rFonts w:eastAsia="Calibri"/>
          <w:i/>
          <w:sz w:val="24"/>
          <w:szCs w:val="24"/>
        </w:rPr>
        <w:t>se</w:t>
      </w:r>
      <w:r w:rsidRPr="009B5522">
        <w:rPr>
          <w:rFonts w:eastAsia="Calibri"/>
          <w:i/>
          <w:spacing w:val="-2"/>
          <w:sz w:val="24"/>
          <w:szCs w:val="24"/>
        </w:rPr>
        <w:t>a</w:t>
      </w:r>
      <w:r w:rsidRPr="009B5522">
        <w:rPr>
          <w:rFonts w:eastAsia="Calibri"/>
          <w:i/>
          <w:spacing w:val="-1"/>
          <w:sz w:val="24"/>
          <w:szCs w:val="24"/>
        </w:rPr>
        <w:t>r</w:t>
      </w:r>
      <w:r w:rsidRPr="009B5522">
        <w:rPr>
          <w:rFonts w:eastAsia="Calibri"/>
          <w:i/>
          <w:sz w:val="24"/>
          <w:szCs w:val="24"/>
        </w:rPr>
        <w:t>chin Com</w:t>
      </w:r>
      <w:r w:rsidRPr="009B5522">
        <w:rPr>
          <w:rFonts w:eastAsia="Calibri"/>
          <w:i/>
          <w:spacing w:val="-1"/>
          <w:sz w:val="24"/>
          <w:szCs w:val="24"/>
        </w:rPr>
        <w:t>pu</w:t>
      </w:r>
      <w:r w:rsidRPr="009B5522">
        <w:rPr>
          <w:rFonts w:eastAsia="Calibri"/>
          <w:i/>
          <w:sz w:val="24"/>
          <w:szCs w:val="24"/>
        </w:rPr>
        <w:t>ter</w:t>
      </w:r>
      <w:r w:rsidRPr="009B5522">
        <w:rPr>
          <w:rFonts w:eastAsia="Calibri"/>
          <w:i/>
          <w:spacing w:val="-1"/>
          <w:sz w:val="24"/>
          <w:szCs w:val="24"/>
        </w:rPr>
        <w:t>an</w:t>
      </w:r>
      <w:r w:rsidRPr="009B5522">
        <w:rPr>
          <w:rFonts w:eastAsia="Calibri"/>
          <w:i/>
          <w:sz w:val="24"/>
          <w:szCs w:val="24"/>
        </w:rPr>
        <w:t>dCo</w:t>
      </w:r>
      <w:r w:rsidRPr="009B5522">
        <w:rPr>
          <w:rFonts w:eastAsia="Calibri"/>
          <w:i/>
          <w:spacing w:val="-2"/>
          <w:sz w:val="24"/>
          <w:szCs w:val="24"/>
        </w:rPr>
        <w:t>mm</w:t>
      </w:r>
      <w:r w:rsidRPr="009B5522">
        <w:rPr>
          <w:rFonts w:eastAsia="Calibri"/>
          <w:i/>
          <w:spacing w:val="-1"/>
          <w:sz w:val="24"/>
          <w:szCs w:val="24"/>
        </w:rPr>
        <w:t>un</w:t>
      </w:r>
      <w:r w:rsidRPr="009B5522">
        <w:rPr>
          <w:rFonts w:eastAsia="Calibri"/>
          <w:i/>
          <w:sz w:val="24"/>
          <w:szCs w:val="24"/>
        </w:rPr>
        <w:t>i</w:t>
      </w:r>
      <w:r w:rsidRPr="009B5522">
        <w:rPr>
          <w:rFonts w:eastAsia="Calibri"/>
          <w:i/>
          <w:spacing w:val="-1"/>
          <w:sz w:val="24"/>
          <w:szCs w:val="24"/>
        </w:rPr>
        <w:t>ca</w:t>
      </w:r>
      <w:r w:rsidRPr="009B5522">
        <w:rPr>
          <w:rFonts w:eastAsia="Calibri"/>
          <w:i/>
          <w:sz w:val="24"/>
          <w:szCs w:val="24"/>
        </w:rPr>
        <w:t>tion En</w:t>
      </w:r>
      <w:r w:rsidRPr="009B5522">
        <w:rPr>
          <w:rFonts w:eastAsia="Calibri"/>
          <w:i/>
          <w:spacing w:val="-1"/>
          <w:sz w:val="24"/>
          <w:szCs w:val="24"/>
        </w:rPr>
        <w:t>g</w:t>
      </w:r>
      <w:r w:rsidRPr="009B5522">
        <w:rPr>
          <w:rFonts w:eastAsia="Calibri"/>
          <w:i/>
          <w:sz w:val="24"/>
          <w:szCs w:val="24"/>
        </w:rPr>
        <w:t>i</w:t>
      </w:r>
      <w:r w:rsidRPr="009B5522">
        <w:rPr>
          <w:rFonts w:eastAsia="Calibri"/>
          <w:i/>
          <w:spacing w:val="-1"/>
          <w:sz w:val="24"/>
          <w:szCs w:val="24"/>
        </w:rPr>
        <w:t>n</w:t>
      </w:r>
      <w:r w:rsidRPr="009B5522">
        <w:rPr>
          <w:rFonts w:eastAsia="Calibri"/>
          <w:i/>
          <w:sz w:val="24"/>
          <w:szCs w:val="24"/>
        </w:rPr>
        <w:t>ee</w:t>
      </w:r>
      <w:r w:rsidRPr="009B5522">
        <w:rPr>
          <w:rFonts w:eastAsia="Calibri"/>
          <w:i/>
          <w:spacing w:val="1"/>
          <w:sz w:val="24"/>
          <w:szCs w:val="24"/>
        </w:rPr>
        <w:t>r</w:t>
      </w:r>
      <w:r w:rsidRPr="009B5522">
        <w:rPr>
          <w:rFonts w:eastAsia="Calibri"/>
          <w:i/>
          <w:sz w:val="24"/>
          <w:szCs w:val="24"/>
        </w:rPr>
        <w:t>i</w:t>
      </w:r>
      <w:r w:rsidRPr="009B5522">
        <w:rPr>
          <w:rFonts w:eastAsia="Calibri"/>
          <w:i/>
          <w:spacing w:val="-1"/>
          <w:sz w:val="24"/>
          <w:szCs w:val="24"/>
        </w:rPr>
        <w:t>n</w:t>
      </w:r>
      <w:r w:rsidRPr="009B5522">
        <w:rPr>
          <w:rFonts w:eastAsia="Calibri"/>
          <w:i/>
          <w:sz w:val="24"/>
          <w:szCs w:val="24"/>
        </w:rPr>
        <w:t>g</w:t>
      </w:r>
      <w:r w:rsidRPr="009B5522">
        <w:rPr>
          <w:rFonts w:eastAsia="Calibri"/>
          <w:sz w:val="24"/>
          <w:szCs w:val="24"/>
        </w:rPr>
        <w:t>,</w:t>
      </w:r>
      <w:r w:rsidRPr="009B5522">
        <w:rPr>
          <w:rFonts w:eastAsia="Calibri"/>
          <w:spacing w:val="1"/>
          <w:sz w:val="24"/>
          <w:szCs w:val="24"/>
        </w:rPr>
        <w:t>vo</w:t>
      </w:r>
      <w:r w:rsidRPr="009B5522">
        <w:rPr>
          <w:rFonts w:eastAsia="Calibri"/>
          <w:sz w:val="24"/>
          <w:szCs w:val="24"/>
        </w:rPr>
        <w:t>l.</w:t>
      </w:r>
      <w:r w:rsidRPr="009B5522">
        <w:rPr>
          <w:rFonts w:eastAsia="Calibri"/>
          <w:spacing w:val="1"/>
          <w:sz w:val="24"/>
          <w:szCs w:val="24"/>
        </w:rPr>
        <w:t>2</w:t>
      </w:r>
      <w:r w:rsidRPr="009B5522">
        <w:rPr>
          <w:rFonts w:eastAsia="Calibri"/>
          <w:sz w:val="24"/>
          <w:szCs w:val="24"/>
        </w:rPr>
        <w:t xml:space="preserve">, </w:t>
      </w:r>
      <w:r w:rsidRPr="009B5522">
        <w:rPr>
          <w:rFonts w:eastAsia="Calibri"/>
          <w:spacing w:val="-3"/>
          <w:sz w:val="24"/>
          <w:szCs w:val="24"/>
        </w:rPr>
        <w:t>n</w:t>
      </w:r>
      <w:r w:rsidRPr="009B5522">
        <w:rPr>
          <w:rFonts w:eastAsia="Calibri"/>
          <w:spacing w:val="1"/>
          <w:sz w:val="24"/>
          <w:szCs w:val="24"/>
        </w:rPr>
        <w:t>o</w:t>
      </w:r>
      <w:r w:rsidRPr="009B5522">
        <w:rPr>
          <w:rFonts w:eastAsia="Calibri"/>
          <w:sz w:val="24"/>
          <w:szCs w:val="24"/>
        </w:rPr>
        <w:t xml:space="preserve">. </w:t>
      </w:r>
      <w:r w:rsidRPr="009B5522">
        <w:rPr>
          <w:rFonts w:eastAsia="Calibri"/>
          <w:spacing w:val="-2"/>
          <w:sz w:val="24"/>
          <w:szCs w:val="24"/>
        </w:rPr>
        <w:t>1</w:t>
      </w:r>
      <w:r w:rsidRPr="009B5522">
        <w:rPr>
          <w:rFonts w:eastAsia="Calibri"/>
          <w:spacing w:val="1"/>
          <w:sz w:val="24"/>
          <w:szCs w:val="24"/>
        </w:rPr>
        <w:t>1</w:t>
      </w:r>
      <w:r w:rsidRPr="009B5522">
        <w:rPr>
          <w:rFonts w:eastAsia="Calibri"/>
          <w:sz w:val="24"/>
          <w:szCs w:val="24"/>
        </w:rPr>
        <w:t>,</w:t>
      </w:r>
      <w:r w:rsidRPr="009B5522">
        <w:rPr>
          <w:rFonts w:eastAsia="Calibri"/>
          <w:spacing w:val="-1"/>
          <w:sz w:val="24"/>
          <w:szCs w:val="24"/>
        </w:rPr>
        <w:t>pp</w:t>
      </w:r>
      <w:r w:rsidRPr="009B5522">
        <w:rPr>
          <w:rFonts w:eastAsia="Calibri"/>
          <w:sz w:val="24"/>
          <w:szCs w:val="24"/>
        </w:rPr>
        <w:t xml:space="preserve">. </w:t>
      </w:r>
      <w:r w:rsidRPr="009B5522">
        <w:rPr>
          <w:rFonts w:eastAsia="Calibri"/>
          <w:spacing w:val="1"/>
          <w:sz w:val="24"/>
          <w:szCs w:val="24"/>
        </w:rPr>
        <w:t>44</w:t>
      </w:r>
      <w:r w:rsidRPr="009B5522">
        <w:rPr>
          <w:rFonts w:eastAsia="Calibri"/>
          <w:spacing w:val="-2"/>
          <w:sz w:val="24"/>
          <w:szCs w:val="24"/>
        </w:rPr>
        <w:t>8</w:t>
      </w:r>
      <w:r w:rsidRPr="009B5522">
        <w:rPr>
          <w:rFonts w:eastAsia="Calibri"/>
          <w:spacing w:val="3"/>
          <w:sz w:val="24"/>
          <w:szCs w:val="24"/>
        </w:rPr>
        <w:t>0</w:t>
      </w:r>
      <w:r w:rsidRPr="009B5522">
        <w:rPr>
          <w:rFonts w:eastAsia="Calibri"/>
          <w:spacing w:val="-2"/>
          <w:sz w:val="24"/>
          <w:szCs w:val="24"/>
        </w:rPr>
        <w:t>–</w:t>
      </w:r>
      <w:r w:rsidRPr="009B5522">
        <w:rPr>
          <w:rFonts w:eastAsia="Calibri"/>
          <w:spacing w:val="1"/>
          <w:sz w:val="24"/>
          <w:szCs w:val="24"/>
        </w:rPr>
        <w:t>4</w:t>
      </w:r>
      <w:r w:rsidRPr="009B5522">
        <w:rPr>
          <w:rFonts w:eastAsia="Calibri"/>
          <w:spacing w:val="-2"/>
          <w:sz w:val="24"/>
          <w:szCs w:val="24"/>
        </w:rPr>
        <w:t>4</w:t>
      </w:r>
      <w:r w:rsidRPr="009B5522">
        <w:rPr>
          <w:rFonts w:eastAsia="Calibri"/>
          <w:spacing w:val="1"/>
          <w:sz w:val="24"/>
          <w:szCs w:val="24"/>
        </w:rPr>
        <w:t>8</w:t>
      </w:r>
      <w:r w:rsidRPr="009B5522">
        <w:rPr>
          <w:rFonts w:eastAsia="Calibri"/>
          <w:spacing w:val="-2"/>
          <w:sz w:val="24"/>
          <w:szCs w:val="24"/>
        </w:rPr>
        <w:t>4</w:t>
      </w:r>
      <w:r w:rsidRPr="009B5522">
        <w:rPr>
          <w:rFonts w:eastAsia="Calibri"/>
          <w:sz w:val="24"/>
          <w:szCs w:val="24"/>
        </w:rPr>
        <w:t xml:space="preserve">, </w:t>
      </w:r>
      <w:r w:rsidRPr="009B5522">
        <w:rPr>
          <w:rFonts w:eastAsia="Calibri"/>
          <w:spacing w:val="-1"/>
          <w:sz w:val="24"/>
          <w:szCs w:val="24"/>
        </w:rPr>
        <w:t>2</w:t>
      </w:r>
      <w:r w:rsidRPr="009B5522">
        <w:rPr>
          <w:rFonts w:eastAsia="Calibri"/>
          <w:spacing w:val="1"/>
          <w:sz w:val="24"/>
          <w:szCs w:val="24"/>
        </w:rPr>
        <w:t>0</w:t>
      </w:r>
      <w:r w:rsidRPr="009B5522">
        <w:rPr>
          <w:rFonts w:eastAsia="Calibri"/>
          <w:spacing w:val="-2"/>
          <w:sz w:val="24"/>
          <w:szCs w:val="24"/>
        </w:rPr>
        <w:t>1</w:t>
      </w:r>
      <w:r w:rsidRPr="009B5522">
        <w:rPr>
          <w:rFonts w:eastAsia="Calibri"/>
          <w:spacing w:val="1"/>
          <w:sz w:val="24"/>
          <w:szCs w:val="24"/>
        </w:rPr>
        <w:t>3</w:t>
      </w:r>
      <w:r w:rsidRPr="009B5522">
        <w:rPr>
          <w:rFonts w:eastAsia="Calibri"/>
          <w:sz w:val="24"/>
          <w:szCs w:val="24"/>
        </w:rPr>
        <w:t>.</w:t>
      </w:r>
    </w:p>
    <w:p w:rsidR="004B2825" w:rsidRDefault="004B2825" w:rsidP="004B2825">
      <w:pPr>
        <w:spacing w:line="276" w:lineRule="auto"/>
        <w:ind w:left="518" w:right="532" w:hanging="418"/>
        <w:jc w:val="both"/>
        <w:rPr>
          <w:rFonts w:eastAsia="Calibri"/>
          <w:sz w:val="24"/>
          <w:szCs w:val="24"/>
        </w:rPr>
      </w:pPr>
      <w:r w:rsidRPr="009B5522">
        <w:rPr>
          <w:rFonts w:eastAsia="Calibri"/>
          <w:sz w:val="24"/>
          <w:szCs w:val="24"/>
        </w:rPr>
        <w:t>[4</w:t>
      </w:r>
      <w:r w:rsidRPr="009B5522">
        <w:rPr>
          <w:rFonts w:eastAsia="Calibri"/>
          <w:spacing w:val="1"/>
          <w:sz w:val="24"/>
          <w:szCs w:val="24"/>
        </w:rPr>
        <w:t>5</w:t>
      </w:r>
      <w:r w:rsidRPr="009B5522">
        <w:rPr>
          <w:rFonts w:eastAsia="Calibri"/>
          <w:sz w:val="24"/>
          <w:szCs w:val="24"/>
        </w:rPr>
        <w:t>]I</w:t>
      </w:r>
      <w:r w:rsidRPr="009B5522">
        <w:rPr>
          <w:rFonts w:eastAsia="Calibri"/>
          <w:spacing w:val="-1"/>
          <w:sz w:val="24"/>
          <w:szCs w:val="24"/>
        </w:rPr>
        <w:t>b</w:t>
      </w:r>
      <w:r w:rsidRPr="009B5522">
        <w:rPr>
          <w:rFonts w:eastAsia="Calibri"/>
          <w:sz w:val="24"/>
          <w:szCs w:val="24"/>
        </w:rPr>
        <w:t>ra</w:t>
      </w:r>
      <w:r w:rsidRPr="009B5522">
        <w:rPr>
          <w:rFonts w:eastAsia="Calibri"/>
          <w:spacing w:val="-1"/>
          <w:sz w:val="24"/>
          <w:szCs w:val="24"/>
        </w:rPr>
        <w:t>h</w:t>
      </w:r>
      <w:r w:rsidRPr="009B5522">
        <w:rPr>
          <w:rFonts w:eastAsia="Calibri"/>
          <w:sz w:val="24"/>
          <w:szCs w:val="24"/>
        </w:rPr>
        <w:t>i</w:t>
      </w:r>
      <w:r w:rsidRPr="009B5522">
        <w:rPr>
          <w:rFonts w:eastAsia="Calibri"/>
          <w:spacing w:val="1"/>
          <w:sz w:val="24"/>
          <w:szCs w:val="24"/>
        </w:rPr>
        <w:t>m</w:t>
      </w:r>
      <w:r w:rsidRPr="009B5522">
        <w:rPr>
          <w:rFonts w:eastAsia="Calibri"/>
          <w:sz w:val="24"/>
          <w:szCs w:val="24"/>
        </w:rPr>
        <w:t>, "</w:t>
      </w:r>
      <w:r w:rsidRPr="009B5522">
        <w:rPr>
          <w:rFonts w:eastAsia="Calibri"/>
          <w:spacing w:val="-2"/>
          <w:sz w:val="24"/>
          <w:szCs w:val="24"/>
        </w:rPr>
        <w:t>E</w:t>
      </w:r>
      <w:r w:rsidRPr="009B5522">
        <w:rPr>
          <w:rFonts w:eastAsia="Calibri"/>
          <w:spacing w:val="1"/>
          <w:sz w:val="24"/>
          <w:szCs w:val="24"/>
        </w:rPr>
        <w:t>m</w:t>
      </w:r>
      <w:r w:rsidRPr="009B5522">
        <w:rPr>
          <w:rFonts w:eastAsia="Calibri"/>
          <w:spacing w:val="-1"/>
          <w:sz w:val="24"/>
          <w:szCs w:val="24"/>
        </w:rPr>
        <w:t>p</w:t>
      </w:r>
      <w:r w:rsidRPr="009B5522">
        <w:rPr>
          <w:rFonts w:eastAsia="Calibri"/>
          <w:sz w:val="24"/>
          <w:szCs w:val="24"/>
        </w:rPr>
        <w:t>ir</w:t>
      </w:r>
      <w:r w:rsidRPr="009B5522">
        <w:rPr>
          <w:rFonts w:eastAsia="Calibri"/>
          <w:spacing w:val="-1"/>
          <w:sz w:val="24"/>
          <w:szCs w:val="24"/>
        </w:rPr>
        <w:t>i</w:t>
      </w:r>
      <w:r w:rsidRPr="009B5522">
        <w:rPr>
          <w:rFonts w:eastAsia="Calibri"/>
          <w:sz w:val="24"/>
          <w:szCs w:val="24"/>
        </w:rPr>
        <w:t xml:space="preserve">cal </w:t>
      </w:r>
      <w:r w:rsidRPr="009B5522">
        <w:rPr>
          <w:rFonts w:eastAsia="Calibri"/>
          <w:spacing w:val="-3"/>
          <w:sz w:val="24"/>
          <w:szCs w:val="24"/>
        </w:rPr>
        <w:t>S</w:t>
      </w:r>
      <w:r w:rsidRPr="009B5522">
        <w:rPr>
          <w:rFonts w:eastAsia="Calibri"/>
          <w:sz w:val="24"/>
          <w:szCs w:val="24"/>
        </w:rPr>
        <w:t>tu</w:t>
      </w:r>
      <w:r w:rsidRPr="009B5522">
        <w:rPr>
          <w:rFonts w:eastAsia="Calibri"/>
          <w:spacing w:val="-1"/>
          <w:sz w:val="24"/>
          <w:szCs w:val="24"/>
        </w:rPr>
        <w:t>d</w:t>
      </w:r>
      <w:r w:rsidRPr="009B5522">
        <w:rPr>
          <w:rFonts w:eastAsia="Calibri"/>
          <w:sz w:val="24"/>
          <w:szCs w:val="24"/>
        </w:rPr>
        <w:t>ies</w:t>
      </w:r>
      <w:r w:rsidRPr="009B5522">
        <w:rPr>
          <w:rFonts w:eastAsia="Calibri"/>
          <w:spacing w:val="1"/>
          <w:sz w:val="24"/>
          <w:szCs w:val="24"/>
        </w:rPr>
        <w:t>o</w:t>
      </w:r>
      <w:r w:rsidRPr="009B5522">
        <w:rPr>
          <w:rFonts w:eastAsia="Calibri"/>
          <w:sz w:val="24"/>
          <w:szCs w:val="24"/>
        </w:rPr>
        <w:t>f C</w:t>
      </w:r>
      <w:r w:rsidRPr="009B5522">
        <w:rPr>
          <w:rFonts w:eastAsia="Calibri"/>
          <w:spacing w:val="-2"/>
          <w:sz w:val="24"/>
          <w:szCs w:val="24"/>
        </w:rPr>
        <w:t>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w:t>
      </w:r>
      <w:r w:rsidRPr="009B5522">
        <w:rPr>
          <w:rFonts w:eastAsia="Calibri"/>
          <w:spacing w:val="-2"/>
          <w:sz w:val="24"/>
          <w:szCs w:val="24"/>
        </w:rPr>
        <w:t>c</w:t>
      </w:r>
      <w:r w:rsidRPr="009B5522">
        <w:rPr>
          <w:rFonts w:eastAsia="Calibri"/>
          <w:spacing w:val="-1"/>
          <w:sz w:val="24"/>
          <w:szCs w:val="24"/>
        </w:rPr>
        <w:t>o</w:t>
      </w:r>
      <w:r w:rsidRPr="009B5522">
        <w:rPr>
          <w:rFonts w:eastAsia="Calibri"/>
          <w:spacing w:val="1"/>
          <w:sz w:val="24"/>
          <w:szCs w:val="24"/>
        </w:rPr>
        <w:t>m</w:t>
      </w:r>
      <w:r w:rsidRPr="009B5522">
        <w:rPr>
          <w:rFonts w:eastAsia="Calibri"/>
          <w:spacing w:val="-1"/>
          <w:sz w:val="24"/>
          <w:szCs w:val="24"/>
        </w:rPr>
        <w:t>pu</w:t>
      </w:r>
      <w:r w:rsidRPr="009B5522">
        <w:rPr>
          <w:rFonts w:eastAsia="Calibri"/>
          <w:sz w:val="24"/>
          <w:szCs w:val="24"/>
        </w:rPr>
        <w:t>ti</w:t>
      </w:r>
      <w:r w:rsidRPr="009B5522">
        <w:rPr>
          <w:rFonts w:eastAsia="Calibri"/>
          <w:spacing w:val="-1"/>
          <w:sz w:val="24"/>
          <w:szCs w:val="24"/>
        </w:rPr>
        <w:t>n</w:t>
      </w:r>
      <w:r w:rsidRPr="009B5522">
        <w:rPr>
          <w:rFonts w:eastAsia="Calibri"/>
          <w:sz w:val="24"/>
          <w:szCs w:val="24"/>
        </w:rPr>
        <w:t>gin ed</w:t>
      </w:r>
      <w:r w:rsidRPr="009B5522">
        <w:rPr>
          <w:rFonts w:eastAsia="Calibri"/>
          <w:spacing w:val="-4"/>
          <w:sz w:val="24"/>
          <w:szCs w:val="24"/>
        </w:rPr>
        <w:t>u</w:t>
      </w:r>
      <w:r w:rsidRPr="009B5522">
        <w:rPr>
          <w:rFonts w:eastAsia="Calibri"/>
          <w:sz w:val="24"/>
          <w:szCs w:val="24"/>
        </w:rPr>
        <w:t>cati</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w:t>
      </w:r>
      <w:r w:rsidRPr="009B5522">
        <w:rPr>
          <w:rFonts w:eastAsia="Calibri"/>
          <w:i/>
          <w:sz w:val="24"/>
          <w:szCs w:val="24"/>
        </w:rPr>
        <w:t>A</w:t>
      </w:r>
      <w:r w:rsidRPr="009B5522">
        <w:rPr>
          <w:rFonts w:eastAsia="Calibri"/>
          <w:i/>
          <w:spacing w:val="1"/>
          <w:sz w:val="24"/>
          <w:szCs w:val="24"/>
        </w:rPr>
        <w:t>S</w:t>
      </w:r>
      <w:r w:rsidRPr="009B5522">
        <w:rPr>
          <w:rFonts w:eastAsia="Calibri"/>
          <w:i/>
          <w:sz w:val="24"/>
          <w:szCs w:val="24"/>
        </w:rPr>
        <w:t>yst</w:t>
      </w:r>
      <w:r w:rsidRPr="009B5522">
        <w:rPr>
          <w:rFonts w:eastAsia="Calibri"/>
          <w:i/>
          <w:spacing w:val="-2"/>
          <w:sz w:val="24"/>
          <w:szCs w:val="24"/>
        </w:rPr>
        <w:t>e</w:t>
      </w:r>
      <w:r w:rsidRPr="009B5522">
        <w:rPr>
          <w:rFonts w:eastAsia="Calibri"/>
          <w:i/>
          <w:sz w:val="24"/>
          <w:szCs w:val="24"/>
        </w:rPr>
        <w:t>matic</w:t>
      </w:r>
      <w:r w:rsidRPr="009B5522">
        <w:rPr>
          <w:rFonts w:eastAsia="Calibri"/>
          <w:i/>
          <w:spacing w:val="1"/>
          <w:sz w:val="24"/>
          <w:szCs w:val="24"/>
        </w:rPr>
        <w:t>L</w:t>
      </w:r>
      <w:r w:rsidRPr="009B5522">
        <w:rPr>
          <w:rFonts w:eastAsia="Calibri"/>
          <w:i/>
          <w:sz w:val="24"/>
          <w:szCs w:val="24"/>
        </w:rPr>
        <w:t>it</w:t>
      </w:r>
      <w:r w:rsidRPr="009B5522">
        <w:rPr>
          <w:rFonts w:eastAsia="Calibri"/>
          <w:i/>
          <w:spacing w:val="-2"/>
          <w:sz w:val="24"/>
          <w:szCs w:val="24"/>
        </w:rPr>
        <w:t>e</w:t>
      </w:r>
      <w:r w:rsidRPr="009B5522">
        <w:rPr>
          <w:rFonts w:eastAsia="Calibri"/>
          <w:i/>
          <w:spacing w:val="1"/>
          <w:sz w:val="24"/>
          <w:szCs w:val="24"/>
        </w:rPr>
        <w:t>r</w:t>
      </w:r>
      <w:r w:rsidRPr="009B5522">
        <w:rPr>
          <w:rFonts w:eastAsia="Calibri"/>
          <w:i/>
          <w:spacing w:val="-1"/>
          <w:sz w:val="24"/>
          <w:szCs w:val="24"/>
        </w:rPr>
        <w:t>a</w:t>
      </w:r>
      <w:r w:rsidRPr="009B5522">
        <w:rPr>
          <w:rFonts w:eastAsia="Calibri"/>
          <w:i/>
          <w:sz w:val="24"/>
          <w:szCs w:val="24"/>
        </w:rPr>
        <w:t>tu</w:t>
      </w:r>
      <w:r w:rsidRPr="009B5522">
        <w:rPr>
          <w:rFonts w:eastAsia="Calibri"/>
          <w:i/>
          <w:spacing w:val="1"/>
          <w:sz w:val="24"/>
          <w:szCs w:val="24"/>
        </w:rPr>
        <w:t>r</w:t>
      </w:r>
      <w:r w:rsidRPr="009B5522">
        <w:rPr>
          <w:rFonts w:eastAsia="Calibri"/>
          <w:i/>
          <w:sz w:val="24"/>
          <w:szCs w:val="24"/>
        </w:rPr>
        <w:t xml:space="preserve">e </w:t>
      </w:r>
      <w:r w:rsidRPr="009B5522">
        <w:rPr>
          <w:rFonts w:eastAsia="Calibri"/>
          <w:i/>
          <w:spacing w:val="-2"/>
          <w:sz w:val="24"/>
          <w:szCs w:val="24"/>
        </w:rPr>
        <w:t>R</w:t>
      </w:r>
      <w:r w:rsidRPr="009B5522">
        <w:rPr>
          <w:rFonts w:eastAsia="Calibri"/>
          <w:i/>
          <w:sz w:val="24"/>
          <w:szCs w:val="24"/>
        </w:rPr>
        <w:t xml:space="preserve">eview </w:t>
      </w:r>
      <w:r w:rsidRPr="009B5522">
        <w:rPr>
          <w:rFonts w:eastAsia="Calibri"/>
          <w:sz w:val="24"/>
          <w:szCs w:val="24"/>
        </w:rPr>
        <w:t>, p</w:t>
      </w:r>
      <w:r w:rsidRPr="009B5522">
        <w:rPr>
          <w:rFonts w:eastAsia="Calibri"/>
          <w:spacing w:val="-1"/>
          <w:sz w:val="24"/>
          <w:szCs w:val="24"/>
        </w:rPr>
        <w:t>p</w:t>
      </w:r>
      <w:r w:rsidRPr="009B5522">
        <w:rPr>
          <w:rFonts w:eastAsia="Calibri"/>
          <w:sz w:val="24"/>
          <w:szCs w:val="24"/>
        </w:rPr>
        <w:t>.</w:t>
      </w:r>
      <w:r w:rsidRPr="009B5522">
        <w:rPr>
          <w:rFonts w:eastAsia="Calibri"/>
          <w:spacing w:val="1"/>
          <w:sz w:val="24"/>
          <w:szCs w:val="24"/>
        </w:rPr>
        <w:t>7</w:t>
      </w:r>
      <w:r w:rsidRPr="009B5522">
        <w:rPr>
          <w:rFonts w:eastAsia="Calibri"/>
          <w:spacing w:val="-2"/>
          <w:sz w:val="24"/>
          <w:szCs w:val="24"/>
        </w:rPr>
        <w:t>2</w:t>
      </w:r>
      <w:r w:rsidRPr="009B5522">
        <w:rPr>
          <w:rFonts w:eastAsia="Calibri"/>
          <w:spacing w:val="1"/>
          <w:sz w:val="24"/>
          <w:szCs w:val="24"/>
        </w:rPr>
        <w:t>5</w:t>
      </w:r>
      <w:r w:rsidRPr="009B5522">
        <w:rPr>
          <w:rFonts w:eastAsia="Calibri"/>
          <w:sz w:val="24"/>
          <w:szCs w:val="24"/>
        </w:rPr>
        <w:t>–</w:t>
      </w:r>
      <w:r w:rsidRPr="009B5522">
        <w:rPr>
          <w:rFonts w:eastAsia="Calibri"/>
          <w:spacing w:val="-2"/>
          <w:sz w:val="24"/>
          <w:szCs w:val="24"/>
        </w:rPr>
        <w:t>73</w:t>
      </w:r>
      <w:r w:rsidRPr="009B5522">
        <w:rPr>
          <w:rFonts w:eastAsia="Calibri"/>
          <w:spacing w:val="1"/>
          <w:sz w:val="24"/>
          <w:szCs w:val="24"/>
        </w:rPr>
        <w:t>7</w:t>
      </w:r>
      <w:r w:rsidRPr="009B5522">
        <w:rPr>
          <w:rFonts w:eastAsia="Calibri"/>
          <w:sz w:val="24"/>
          <w:szCs w:val="24"/>
        </w:rPr>
        <w:t xml:space="preserve">, </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15</w:t>
      </w:r>
      <w:r w:rsidRPr="009B5522">
        <w:rPr>
          <w:rFonts w:eastAsia="Calibri"/>
          <w:sz w:val="24"/>
          <w:szCs w:val="24"/>
        </w:rPr>
        <w:t>.</w:t>
      </w:r>
    </w:p>
    <w:p w:rsidR="004B2825" w:rsidRPr="009B5522" w:rsidRDefault="004B2825" w:rsidP="004B2825">
      <w:pPr>
        <w:spacing w:line="276" w:lineRule="auto"/>
        <w:ind w:left="518" w:right="532" w:hanging="418"/>
        <w:jc w:val="both"/>
        <w:rPr>
          <w:sz w:val="24"/>
          <w:szCs w:val="24"/>
        </w:rPr>
      </w:pPr>
      <w:r w:rsidRPr="009B5522">
        <w:rPr>
          <w:rFonts w:eastAsia="Calibri"/>
          <w:sz w:val="24"/>
          <w:szCs w:val="24"/>
        </w:rPr>
        <w:t>[4</w:t>
      </w:r>
      <w:r w:rsidRPr="009B5522">
        <w:rPr>
          <w:rFonts w:eastAsia="Calibri"/>
          <w:spacing w:val="1"/>
          <w:sz w:val="24"/>
          <w:szCs w:val="24"/>
        </w:rPr>
        <w:t>6</w:t>
      </w:r>
      <w:r w:rsidRPr="009B5522">
        <w:rPr>
          <w:rFonts w:eastAsia="Calibri"/>
          <w:sz w:val="24"/>
          <w:szCs w:val="24"/>
        </w:rPr>
        <w:t>]</w:t>
      </w:r>
      <w:hyperlink r:id="rId89">
        <w:r w:rsidRPr="009B5522">
          <w:rPr>
            <w:rFonts w:eastAsia="Calibri"/>
            <w:sz w:val="24"/>
            <w:szCs w:val="24"/>
          </w:rPr>
          <w:t xml:space="preserve">IBM. </w:t>
        </w:r>
        <w:r w:rsidRPr="009B5522">
          <w:rPr>
            <w:rFonts w:eastAsia="Calibri"/>
            <w:spacing w:val="-2"/>
            <w:sz w:val="24"/>
            <w:szCs w:val="24"/>
          </w:rPr>
          <w:t>w</w:t>
        </w:r>
        <w:r w:rsidRPr="009B5522">
          <w:rPr>
            <w:rFonts w:eastAsia="Calibri"/>
            <w:sz w:val="24"/>
            <w:szCs w:val="24"/>
          </w:rPr>
          <w:t>w</w:t>
        </w:r>
        <w:r w:rsidRPr="009B5522">
          <w:rPr>
            <w:rFonts w:eastAsia="Calibri"/>
            <w:spacing w:val="1"/>
            <w:sz w:val="24"/>
            <w:szCs w:val="24"/>
          </w:rPr>
          <w:t>w</w:t>
        </w:r>
        <w:r w:rsidRPr="009B5522">
          <w:rPr>
            <w:rFonts w:eastAsia="Calibri"/>
            <w:sz w:val="24"/>
            <w:szCs w:val="24"/>
          </w:rPr>
          <w:t>.</w:t>
        </w:r>
        <w:r w:rsidRPr="009B5522">
          <w:rPr>
            <w:rFonts w:eastAsia="Calibri"/>
            <w:spacing w:val="-1"/>
            <w:sz w:val="24"/>
            <w:szCs w:val="24"/>
          </w:rPr>
          <w:t>i</w:t>
        </w:r>
        <w:r w:rsidRPr="009B5522">
          <w:rPr>
            <w:rFonts w:eastAsia="Calibri"/>
            <w:spacing w:val="-3"/>
            <w:sz w:val="24"/>
            <w:szCs w:val="24"/>
          </w:rPr>
          <w:t>b</w:t>
        </w:r>
        <w:r w:rsidRPr="009B5522">
          <w:rPr>
            <w:rFonts w:eastAsia="Calibri"/>
            <w:spacing w:val="1"/>
            <w:sz w:val="24"/>
            <w:szCs w:val="24"/>
          </w:rPr>
          <w:t>m</w:t>
        </w:r>
        <w:r w:rsidRPr="009B5522">
          <w:rPr>
            <w:rFonts w:eastAsia="Calibri"/>
            <w:sz w:val="24"/>
            <w:szCs w:val="24"/>
          </w:rPr>
          <w:t>.c</w:t>
        </w:r>
        <w:r w:rsidRPr="009B5522">
          <w:rPr>
            <w:rFonts w:eastAsia="Calibri"/>
            <w:spacing w:val="-1"/>
            <w:sz w:val="24"/>
            <w:szCs w:val="24"/>
          </w:rPr>
          <w:t>om</w:t>
        </w:r>
        <w:r w:rsidRPr="009B5522">
          <w:rPr>
            <w:rFonts w:eastAsia="Calibri"/>
            <w:spacing w:val="1"/>
            <w:sz w:val="24"/>
            <w:szCs w:val="24"/>
          </w:rPr>
          <w:t>/</w:t>
        </w:r>
        <w:r w:rsidRPr="009B5522">
          <w:rPr>
            <w:rFonts w:eastAsia="Calibri"/>
            <w:spacing w:val="-2"/>
            <w:sz w:val="24"/>
            <w:szCs w:val="24"/>
          </w:rPr>
          <w:t>s</w:t>
        </w:r>
        <w:r w:rsidRPr="009B5522">
          <w:rPr>
            <w:rFonts w:eastAsia="Calibri"/>
            <w:spacing w:val="1"/>
            <w:sz w:val="24"/>
            <w:szCs w:val="24"/>
          </w:rPr>
          <w:t>o</w:t>
        </w:r>
        <w:r w:rsidRPr="009B5522">
          <w:rPr>
            <w:rFonts w:eastAsia="Calibri"/>
            <w:sz w:val="24"/>
            <w:szCs w:val="24"/>
          </w:rPr>
          <w:t>l</w:t>
        </w:r>
        <w:r w:rsidRPr="009B5522">
          <w:rPr>
            <w:rFonts w:eastAsia="Calibri"/>
            <w:spacing w:val="-1"/>
            <w:sz w:val="24"/>
            <w:szCs w:val="24"/>
          </w:rPr>
          <w:t>u</w:t>
        </w:r>
        <w:r w:rsidRPr="009B5522">
          <w:rPr>
            <w:rFonts w:eastAsia="Calibri"/>
            <w:sz w:val="24"/>
            <w:szCs w:val="24"/>
          </w:rPr>
          <w:t>t</w:t>
        </w:r>
        <w:r w:rsidRPr="009B5522">
          <w:rPr>
            <w:rFonts w:eastAsia="Calibri"/>
            <w:spacing w:val="-2"/>
            <w:sz w:val="24"/>
            <w:szCs w:val="24"/>
          </w:rPr>
          <w:t>i</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s</w:t>
        </w:r>
        <w:r w:rsidRPr="009B5522">
          <w:rPr>
            <w:rFonts w:eastAsia="Calibri"/>
            <w:spacing w:val="-1"/>
            <w:sz w:val="24"/>
            <w:szCs w:val="24"/>
          </w:rPr>
          <w:t>/</w:t>
        </w:r>
        <w:r w:rsidRPr="009B5522">
          <w:rPr>
            <w:rFonts w:eastAsia="Calibri"/>
            <w:sz w:val="24"/>
            <w:szCs w:val="24"/>
          </w:rPr>
          <w:t>ed</w:t>
        </w:r>
        <w:r w:rsidRPr="009B5522">
          <w:rPr>
            <w:rFonts w:eastAsia="Calibri"/>
            <w:spacing w:val="-1"/>
            <w:sz w:val="24"/>
            <w:szCs w:val="24"/>
          </w:rPr>
          <w:t>u</w:t>
        </w:r>
        <w:r w:rsidRPr="009B5522">
          <w:rPr>
            <w:rFonts w:eastAsia="Calibri"/>
            <w:sz w:val="24"/>
            <w:szCs w:val="24"/>
          </w:rPr>
          <w:t>cat</w:t>
        </w:r>
        <w:r w:rsidRPr="009B5522">
          <w:rPr>
            <w:rFonts w:eastAsia="Calibri"/>
            <w:spacing w:val="-2"/>
            <w:sz w:val="24"/>
            <w:szCs w:val="24"/>
          </w:rPr>
          <w:t>i</w:t>
        </w:r>
        <w:r w:rsidRPr="009B5522">
          <w:rPr>
            <w:rFonts w:eastAsia="Calibri"/>
            <w:spacing w:val="1"/>
            <w:sz w:val="24"/>
            <w:szCs w:val="24"/>
          </w:rPr>
          <w:t>o</w:t>
        </w:r>
        <w:r w:rsidRPr="009B5522">
          <w:rPr>
            <w:rFonts w:eastAsia="Calibri"/>
            <w:spacing w:val="-1"/>
            <w:sz w:val="24"/>
            <w:szCs w:val="24"/>
          </w:rPr>
          <w:t>n</w:t>
        </w:r>
        <w:r w:rsidRPr="009B5522">
          <w:rPr>
            <w:rFonts w:eastAsia="Calibri"/>
            <w:spacing w:val="1"/>
            <w:sz w:val="24"/>
            <w:szCs w:val="24"/>
          </w:rPr>
          <w:t>/</w:t>
        </w:r>
        <w:r w:rsidRPr="009B5522">
          <w:rPr>
            <w:rFonts w:eastAsia="Calibri"/>
            <w:sz w:val="24"/>
            <w:szCs w:val="24"/>
          </w:rPr>
          <w:t>c</w:t>
        </w:r>
        <w:r w:rsidRPr="009B5522">
          <w:rPr>
            <w:rFonts w:eastAsia="Calibri"/>
            <w:spacing w:val="-3"/>
            <w:sz w:val="24"/>
            <w:szCs w:val="24"/>
          </w:rPr>
          <w:t>l</w:t>
        </w:r>
        <w:r w:rsidRPr="009B5522">
          <w:rPr>
            <w:rFonts w:eastAsia="Calibri"/>
            <w:spacing w:val="1"/>
            <w:sz w:val="24"/>
            <w:szCs w:val="24"/>
          </w:rPr>
          <w:t>o</w:t>
        </w:r>
        <w:r w:rsidRPr="009B5522">
          <w:rPr>
            <w:rFonts w:eastAsia="Calibri"/>
            <w:spacing w:val="-1"/>
            <w:sz w:val="24"/>
            <w:szCs w:val="24"/>
          </w:rPr>
          <w:t>ud</w:t>
        </w:r>
        <w:r w:rsidRPr="009B5522">
          <w:rPr>
            <w:rFonts w:eastAsia="Calibri"/>
            <w:sz w:val="24"/>
            <w:szCs w:val="24"/>
          </w:rPr>
          <w:t>aca</w:t>
        </w:r>
        <w:r w:rsidRPr="009B5522">
          <w:rPr>
            <w:rFonts w:eastAsia="Calibri"/>
            <w:spacing w:val="-1"/>
            <w:sz w:val="24"/>
            <w:szCs w:val="24"/>
          </w:rPr>
          <w:t>d</w:t>
        </w:r>
        <w:r w:rsidRPr="009B5522">
          <w:rPr>
            <w:rFonts w:eastAsia="Calibri"/>
            <w:spacing w:val="-2"/>
            <w:sz w:val="24"/>
            <w:szCs w:val="24"/>
          </w:rPr>
          <w:t>e</w:t>
        </w:r>
        <w:r w:rsidRPr="009B5522">
          <w:rPr>
            <w:rFonts w:eastAsia="Calibri"/>
            <w:spacing w:val="1"/>
            <w:sz w:val="24"/>
            <w:szCs w:val="24"/>
          </w:rPr>
          <w:t>my</w:t>
        </w:r>
      </w:hyperlink>
      <w:r w:rsidRPr="009B5522">
        <w:rPr>
          <w:rFonts w:eastAsia="Calibri"/>
          <w:sz w:val="24"/>
          <w:szCs w:val="24"/>
        </w:rPr>
        <w:t xml:space="preserve">. </w:t>
      </w:r>
      <w:r w:rsidRPr="009B5522">
        <w:rPr>
          <w:rFonts w:eastAsia="Calibri"/>
          <w:spacing w:val="-3"/>
          <w:sz w:val="24"/>
          <w:szCs w:val="24"/>
        </w:rPr>
        <w:t>[</w:t>
      </w:r>
      <w:r w:rsidRPr="009B5522">
        <w:rPr>
          <w:rFonts w:eastAsia="Calibri"/>
          <w:sz w:val="24"/>
          <w:szCs w:val="24"/>
        </w:rPr>
        <w:t>On</w:t>
      </w:r>
      <w:r w:rsidRPr="009B5522">
        <w:rPr>
          <w:rFonts w:eastAsia="Calibri"/>
          <w:spacing w:val="-1"/>
          <w:sz w:val="24"/>
          <w:szCs w:val="24"/>
        </w:rPr>
        <w:t>l</w:t>
      </w:r>
      <w:r w:rsidRPr="009B5522">
        <w:rPr>
          <w:rFonts w:eastAsia="Calibri"/>
          <w:sz w:val="24"/>
          <w:szCs w:val="24"/>
        </w:rPr>
        <w:t>i</w:t>
      </w:r>
      <w:r w:rsidRPr="009B5522">
        <w:rPr>
          <w:rFonts w:eastAsia="Calibri"/>
          <w:spacing w:val="-1"/>
          <w:sz w:val="24"/>
          <w:szCs w:val="24"/>
        </w:rPr>
        <w:t>n</w:t>
      </w:r>
      <w:r w:rsidRPr="009B5522">
        <w:rPr>
          <w:rFonts w:eastAsia="Calibri"/>
          <w:sz w:val="24"/>
          <w:szCs w:val="24"/>
        </w:rPr>
        <w:t>e].</w:t>
      </w:r>
      <w:hyperlink r:id="rId90">
        <w:r w:rsidRPr="009B5522">
          <w:rPr>
            <w:rFonts w:eastAsia="Calibri"/>
            <w:color w:val="0000FF"/>
            <w:spacing w:val="-1"/>
            <w:sz w:val="24"/>
            <w:szCs w:val="24"/>
            <w:u w:val="single" w:color="0000FF"/>
          </w:rPr>
          <w:t>h</w:t>
        </w:r>
        <w:r w:rsidRPr="009B5522">
          <w:rPr>
            <w:rFonts w:eastAsia="Calibri"/>
            <w:color w:val="0000FF"/>
            <w:sz w:val="24"/>
            <w:szCs w:val="24"/>
            <w:u w:val="single" w:color="0000FF"/>
          </w:rPr>
          <w:t>t</w:t>
        </w:r>
        <w:r w:rsidRPr="009B5522">
          <w:rPr>
            <w:rFonts w:eastAsia="Calibri"/>
            <w:color w:val="0000FF"/>
            <w:spacing w:val="1"/>
            <w:sz w:val="24"/>
            <w:szCs w:val="24"/>
            <w:u w:val="single" w:color="0000FF"/>
          </w:rPr>
          <w:t>t</w:t>
        </w:r>
        <w:r w:rsidRPr="009B5522">
          <w:rPr>
            <w:rFonts w:eastAsia="Calibri"/>
            <w:color w:val="0000FF"/>
            <w:spacing w:val="-1"/>
            <w:sz w:val="24"/>
            <w:szCs w:val="24"/>
            <w:u w:val="single" w:color="0000FF"/>
          </w:rPr>
          <w:t>p:/</w:t>
        </w:r>
        <w:r w:rsidRPr="009B5522">
          <w:rPr>
            <w:rFonts w:eastAsia="Calibri"/>
            <w:color w:val="0000FF"/>
            <w:spacing w:val="1"/>
            <w:sz w:val="24"/>
            <w:szCs w:val="24"/>
            <w:u w:val="single" w:color="0000FF"/>
          </w:rPr>
          <w:t>/</w:t>
        </w:r>
        <w:r w:rsidRPr="009B5522">
          <w:rPr>
            <w:rFonts w:eastAsia="Calibri"/>
            <w:color w:val="0000FF"/>
            <w:sz w:val="24"/>
            <w:szCs w:val="24"/>
            <w:u w:val="single" w:color="0000FF"/>
          </w:rPr>
          <w:t>w</w:t>
        </w:r>
        <w:r w:rsidRPr="009B5522">
          <w:rPr>
            <w:rFonts w:eastAsia="Calibri"/>
            <w:color w:val="0000FF"/>
            <w:spacing w:val="-1"/>
            <w:sz w:val="24"/>
            <w:szCs w:val="24"/>
            <w:u w:val="single" w:color="0000FF"/>
          </w:rPr>
          <w:t>w</w:t>
        </w:r>
        <w:r w:rsidRPr="009B5522">
          <w:rPr>
            <w:rFonts w:eastAsia="Calibri"/>
            <w:color w:val="0000FF"/>
            <w:sz w:val="24"/>
            <w:szCs w:val="24"/>
            <w:u w:val="single" w:color="0000FF"/>
          </w:rPr>
          <w:t>w.</w:t>
        </w:r>
        <w:r w:rsidRPr="009B5522">
          <w:rPr>
            <w:rFonts w:eastAsia="Calibri"/>
            <w:color w:val="0000FF"/>
            <w:spacing w:val="-3"/>
            <w:sz w:val="24"/>
            <w:szCs w:val="24"/>
            <w:u w:val="single" w:color="0000FF"/>
          </w:rPr>
          <w:t>i</w:t>
        </w:r>
        <w:r w:rsidRPr="009B5522">
          <w:rPr>
            <w:rFonts w:eastAsia="Calibri"/>
            <w:color w:val="0000FF"/>
            <w:spacing w:val="-1"/>
            <w:sz w:val="24"/>
            <w:szCs w:val="24"/>
            <w:u w:val="single" w:color="0000FF"/>
          </w:rPr>
          <w:t>b</w:t>
        </w:r>
        <w:r w:rsidRPr="009B5522">
          <w:rPr>
            <w:rFonts w:eastAsia="Calibri"/>
            <w:color w:val="0000FF"/>
            <w:spacing w:val="1"/>
            <w:sz w:val="24"/>
            <w:szCs w:val="24"/>
            <w:u w:val="single" w:color="0000FF"/>
          </w:rPr>
          <w:t>m</w:t>
        </w:r>
        <w:r w:rsidRPr="009B5522">
          <w:rPr>
            <w:rFonts w:eastAsia="Calibri"/>
            <w:color w:val="0000FF"/>
            <w:sz w:val="24"/>
            <w:szCs w:val="24"/>
            <w:u w:val="single" w:color="0000FF"/>
          </w:rPr>
          <w:t>.c</w:t>
        </w:r>
        <w:r w:rsidRPr="009B5522">
          <w:rPr>
            <w:rFonts w:eastAsia="Calibri"/>
            <w:color w:val="0000FF"/>
            <w:spacing w:val="-1"/>
            <w:sz w:val="24"/>
            <w:szCs w:val="24"/>
            <w:u w:val="single" w:color="0000FF"/>
          </w:rPr>
          <w:t>o</w:t>
        </w:r>
        <w:r w:rsidRPr="009B5522">
          <w:rPr>
            <w:rFonts w:eastAsia="Calibri"/>
            <w:color w:val="0000FF"/>
            <w:sz w:val="24"/>
            <w:szCs w:val="24"/>
            <w:u w:val="single" w:color="0000FF"/>
          </w:rPr>
          <w:t>m</w:t>
        </w:r>
      </w:hyperlink>
    </w:p>
    <w:p w:rsidR="004B2825" w:rsidRPr="009B5522" w:rsidRDefault="004B2825" w:rsidP="004B2825">
      <w:pPr>
        <w:spacing w:before="16" w:line="276" w:lineRule="auto"/>
        <w:ind w:left="100"/>
        <w:jc w:val="both"/>
        <w:rPr>
          <w:sz w:val="24"/>
          <w:szCs w:val="24"/>
        </w:rPr>
      </w:pPr>
      <w:r w:rsidRPr="009B5522">
        <w:rPr>
          <w:rFonts w:eastAsia="Calibri"/>
          <w:sz w:val="24"/>
          <w:szCs w:val="24"/>
        </w:rPr>
        <w:t>[4</w:t>
      </w:r>
      <w:r w:rsidRPr="009B5522">
        <w:rPr>
          <w:rFonts w:eastAsia="Calibri"/>
          <w:spacing w:val="1"/>
          <w:sz w:val="24"/>
          <w:szCs w:val="24"/>
        </w:rPr>
        <w:t>7</w:t>
      </w:r>
      <w:r w:rsidRPr="009B5522">
        <w:rPr>
          <w:rFonts w:eastAsia="Calibri"/>
          <w:sz w:val="24"/>
          <w:szCs w:val="24"/>
        </w:rPr>
        <w:t>]</w:t>
      </w:r>
      <w:r w:rsidRPr="009B5522">
        <w:rPr>
          <w:rFonts w:eastAsia="Calibri"/>
          <w:spacing w:val="1"/>
          <w:sz w:val="24"/>
          <w:szCs w:val="24"/>
        </w:rPr>
        <w:t>M</w:t>
      </w:r>
      <w:r w:rsidRPr="009B5522">
        <w:rPr>
          <w:rFonts w:eastAsia="Calibri"/>
          <w:sz w:val="24"/>
          <w:szCs w:val="24"/>
        </w:rPr>
        <w:t>ikeAl</w:t>
      </w:r>
      <w:r w:rsidRPr="009B5522">
        <w:rPr>
          <w:rFonts w:eastAsia="Calibri"/>
          <w:spacing w:val="-1"/>
          <w:sz w:val="24"/>
          <w:szCs w:val="24"/>
        </w:rPr>
        <w:t>l</w:t>
      </w:r>
      <w:r w:rsidRPr="009B5522">
        <w:rPr>
          <w:rFonts w:eastAsia="Calibri"/>
          <w:sz w:val="24"/>
          <w:szCs w:val="24"/>
        </w:rPr>
        <w:t>en.</w:t>
      </w:r>
      <w:r w:rsidRPr="009B5522">
        <w:rPr>
          <w:rFonts w:eastAsia="Calibri"/>
          <w:spacing w:val="-2"/>
          <w:sz w:val="24"/>
          <w:szCs w:val="24"/>
        </w:rPr>
        <w:t>(</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w:t>
      </w:r>
      <w:r w:rsidRPr="009B5522">
        <w:rPr>
          <w:rFonts w:eastAsia="Calibri"/>
          <w:sz w:val="24"/>
          <w:szCs w:val="24"/>
        </w:rPr>
        <w:t>7)sa</w:t>
      </w:r>
      <w:r w:rsidRPr="009B5522">
        <w:rPr>
          <w:rFonts w:eastAsia="Calibri"/>
          <w:spacing w:val="-1"/>
          <w:sz w:val="24"/>
          <w:szCs w:val="24"/>
        </w:rPr>
        <w:t>g</w:t>
      </w:r>
      <w:r w:rsidRPr="009B5522">
        <w:rPr>
          <w:rFonts w:eastAsia="Calibri"/>
          <w:sz w:val="24"/>
          <w:szCs w:val="24"/>
        </w:rPr>
        <w:t>er</w:t>
      </w:r>
      <w:r w:rsidRPr="009B5522">
        <w:rPr>
          <w:rFonts w:eastAsia="Calibri"/>
          <w:spacing w:val="-2"/>
          <w:sz w:val="24"/>
          <w:szCs w:val="24"/>
        </w:rPr>
        <w:t>e</w:t>
      </w:r>
      <w:r w:rsidRPr="009B5522">
        <w:rPr>
          <w:rFonts w:eastAsia="Calibri"/>
          <w:sz w:val="24"/>
          <w:szCs w:val="24"/>
        </w:rPr>
        <w:t>search</w:t>
      </w:r>
      <w:r w:rsidRPr="009B5522">
        <w:rPr>
          <w:rFonts w:eastAsia="Calibri"/>
          <w:spacing w:val="1"/>
          <w:sz w:val="24"/>
          <w:szCs w:val="24"/>
        </w:rPr>
        <w:t>m</w:t>
      </w:r>
      <w:r w:rsidRPr="009B5522">
        <w:rPr>
          <w:rFonts w:eastAsia="Calibri"/>
          <w:sz w:val="24"/>
          <w:szCs w:val="24"/>
        </w:rPr>
        <w:t>e</w:t>
      </w:r>
      <w:r w:rsidRPr="009B5522">
        <w:rPr>
          <w:rFonts w:eastAsia="Calibri"/>
          <w:spacing w:val="1"/>
          <w:sz w:val="24"/>
          <w:szCs w:val="24"/>
        </w:rPr>
        <w:t>t</w:t>
      </w:r>
      <w:r w:rsidRPr="009B5522">
        <w:rPr>
          <w:rFonts w:eastAsia="Calibri"/>
          <w:spacing w:val="-3"/>
          <w:sz w:val="24"/>
          <w:szCs w:val="24"/>
        </w:rPr>
        <w:t>h</w:t>
      </w:r>
      <w:r w:rsidRPr="009B5522">
        <w:rPr>
          <w:rFonts w:eastAsia="Calibri"/>
          <w:spacing w:val="1"/>
          <w:sz w:val="24"/>
          <w:szCs w:val="24"/>
        </w:rPr>
        <w:t>o</w:t>
      </w:r>
      <w:r w:rsidRPr="009B5522">
        <w:rPr>
          <w:rFonts w:eastAsia="Calibri"/>
          <w:spacing w:val="-1"/>
          <w:sz w:val="24"/>
          <w:szCs w:val="24"/>
        </w:rPr>
        <w:t>d</w:t>
      </w:r>
      <w:r w:rsidRPr="009B5522">
        <w:rPr>
          <w:rFonts w:eastAsia="Calibri"/>
          <w:sz w:val="24"/>
          <w:szCs w:val="24"/>
        </w:rPr>
        <w:t>. [O</w:t>
      </w:r>
      <w:r w:rsidRPr="009B5522">
        <w:rPr>
          <w:rFonts w:eastAsia="Calibri"/>
          <w:spacing w:val="-1"/>
          <w:sz w:val="24"/>
          <w:szCs w:val="24"/>
        </w:rPr>
        <w:t>n</w:t>
      </w:r>
      <w:r w:rsidRPr="009B5522">
        <w:rPr>
          <w:rFonts w:eastAsia="Calibri"/>
          <w:sz w:val="24"/>
          <w:szCs w:val="24"/>
        </w:rPr>
        <w:t>li</w:t>
      </w:r>
      <w:r w:rsidRPr="009B5522">
        <w:rPr>
          <w:rFonts w:eastAsia="Calibri"/>
          <w:spacing w:val="-1"/>
          <w:sz w:val="24"/>
          <w:szCs w:val="24"/>
        </w:rPr>
        <w:t>n</w:t>
      </w:r>
      <w:r w:rsidRPr="009B5522">
        <w:rPr>
          <w:rFonts w:eastAsia="Calibri"/>
          <w:sz w:val="24"/>
          <w:szCs w:val="24"/>
        </w:rPr>
        <w:t>e].</w:t>
      </w:r>
      <w:hyperlink r:id="rId91">
        <w:r w:rsidRPr="009B5522">
          <w:rPr>
            <w:rFonts w:eastAsia="Calibri"/>
            <w:color w:val="0000FF"/>
            <w:spacing w:val="-3"/>
            <w:sz w:val="24"/>
            <w:szCs w:val="24"/>
            <w:u w:val="single" w:color="0000FF"/>
          </w:rPr>
          <w:t>h</w:t>
        </w:r>
        <w:r w:rsidRPr="009B5522">
          <w:rPr>
            <w:rFonts w:eastAsia="Calibri"/>
            <w:color w:val="0000FF"/>
            <w:sz w:val="24"/>
            <w:szCs w:val="24"/>
            <w:u w:val="single" w:color="0000FF"/>
          </w:rPr>
          <w:t>t</w:t>
        </w:r>
        <w:r w:rsidRPr="009B5522">
          <w:rPr>
            <w:rFonts w:eastAsia="Calibri"/>
            <w:color w:val="0000FF"/>
            <w:spacing w:val="1"/>
            <w:sz w:val="24"/>
            <w:szCs w:val="24"/>
            <w:u w:val="single" w:color="0000FF"/>
          </w:rPr>
          <w:t>t</w:t>
        </w:r>
        <w:r w:rsidRPr="009B5522">
          <w:rPr>
            <w:rFonts w:eastAsia="Calibri"/>
            <w:color w:val="0000FF"/>
            <w:spacing w:val="-1"/>
            <w:sz w:val="24"/>
            <w:szCs w:val="24"/>
            <w:u w:val="single" w:color="0000FF"/>
          </w:rPr>
          <w:t>p</w:t>
        </w:r>
        <w:r w:rsidRPr="009B5522">
          <w:rPr>
            <w:rFonts w:eastAsia="Calibri"/>
            <w:color w:val="0000FF"/>
            <w:sz w:val="24"/>
            <w:szCs w:val="24"/>
            <w:u w:val="single" w:color="0000FF"/>
          </w:rPr>
          <w:t>s</w:t>
        </w:r>
        <w:r w:rsidRPr="009B5522">
          <w:rPr>
            <w:rFonts w:eastAsia="Calibri"/>
            <w:color w:val="0000FF"/>
            <w:spacing w:val="-1"/>
            <w:sz w:val="24"/>
            <w:szCs w:val="24"/>
            <w:u w:val="single" w:color="0000FF"/>
          </w:rPr>
          <w:t>:</w:t>
        </w:r>
        <w:r w:rsidRPr="009B5522">
          <w:rPr>
            <w:rFonts w:eastAsia="Calibri"/>
            <w:color w:val="0000FF"/>
            <w:spacing w:val="1"/>
            <w:sz w:val="24"/>
            <w:szCs w:val="24"/>
            <w:u w:val="single" w:color="0000FF"/>
          </w:rPr>
          <w:t>/</w:t>
        </w:r>
        <w:r w:rsidRPr="009B5522">
          <w:rPr>
            <w:rFonts w:eastAsia="Calibri"/>
            <w:color w:val="0000FF"/>
            <w:spacing w:val="-1"/>
            <w:sz w:val="24"/>
            <w:szCs w:val="24"/>
            <w:u w:val="single" w:color="0000FF"/>
          </w:rPr>
          <w:t>/</w:t>
        </w:r>
        <w:r w:rsidRPr="009B5522">
          <w:rPr>
            <w:rFonts w:eastAsia="Calibri"/>
            <w:color w:val="0000FF"/>
            <w:spacing w:val="1"/>
            <w:sz w:val="24"/>
            <w:szCs w:val="24"/>
            <w:u w:val="single" w:color="0000FF"/>
          </w:rPr>
          <w:t>m</w:t>
        </w:r>
        <w:r w:rsidRPr="009B5522">
          <w:rPr>
            <w:rFonts w:eastAsia="Calibri"/>
            <w:color w:val="0000FF"/>
            <w:spacing w:val="-2"/>
            <w:sz w:val="24"/>
            <w:szCs w:val="24"/>
            <w:u w:val="single" w:color="0000FF"/>
          </w:rPr>
          <w:t>e</w:t>
        </w:r>
        <w:r w:rsidRPr="009B5522">
          <w:rPr>
            <w:rFonts w:eastAsia="Calibri"/>
            <w:color w:val="0000FF"/>
            <w:sz w:val="24"/>
            <w:szCs w:val="24"/>
            <w:u w:val="single" w:color="0000FF"/>
          </w:rPr>
          <w:t>th</w:t>
        </w:r>
        <w:r w:rsidRPr="009B5522">
          <w:rPr>
            <w:rFonts w:eastAsia="Calibri"/>
            <w:color w:val="0000FF"/>
            <w:spacing w:val="1"/>
            <w:sz w:val="24"/>
            <w:szCs w:val="24"/>
            <w:u w:val="single" w:color="0000FF"/>
          </w:rPr>
          <w:t>o</w:t>
        </w:r>
        <w:r w:rsidRPr="009B5522">
          <w:rPr>
            <w:rFonts w:eastAsia="Calibri"/>
            <w:color w:val="0000FF"/>
            <w:spacing w:val="-1"/>
            <w:sz w:val="24"/>
            <w:szCs w:val="24"/>
            <w:u w:val="single" w:color="0000FF"/>
          </w:rPr>
          <w:t>d</w:t>
        </w:r>
        <w:r w:rsidRPr="009B5522">
          <w:rPr>
            <w:rFonts w:eastAsia="Calibri"/>
            <w:color w:val="0000FF"/>
            <w:sz w:val="24"/>
            <w:szCs w:val="24"/>
            <w:u w:val="single" w:color="0000FF"/>
          </w:rPr>
          <w:t>s.sa</w:t>
        </w:r>
        <w:r w:rsidRPr="009B5522">
          <w:rPr>
            <w:rFonts w:eastAsia="Calibri"/>
            <w:color w:val="0000FF"/>
            <w:spacing w:val="-1"/>
            <w:sz w:val="24"/>
            <w:szCs w:val="24"/>
            <w:u w:val="single" w:color="0000FF"/>
          </w:rPr>
          <w:t>g</w:t>
        </w:r>
        <w:r w:rsidRPr="009B5522">
          <w:rPr>
            <w:rFonts w:eastAsia="Calibri"/>
            <w:color w:val="0000FF"/>
            <w:sz w:val="24"/>
            <w:szCs w:val="24"/>
            <w:u w:val="single" w:color="0000FF"/>
          </w:rPr>
          <w:t>ep</w:t>
        </w:r>
        <w:r w:rsidRPr="009B5522">
          <w:rPr>
            <w:rFonts w:eastAsia="Calibri"/>
            <w:color w:val="0000FF"/>
            <w:spacing w:val="-1"/>
            <w:sz w:val="24"/>
            <w:szCs w:val="24"/>
            <w:u w:val="single" w:color="0000FF"/>
          </w:rPr>
          <w:t>ub</w:t>
        </w:r>
        <w:r w:rsidRPr="009B5522">
          <w:rPr>
            <w:rFonts w:eastAsia="Calibri"/>
            <w:color w:val="0000FF"/>
            <w:sz w:val="24"/>
            <w:szCs w:val="24"/>
            <w:u w:val="single" w:color="0000FF"/>
          </w:rPr>
          <w:t>.</w:t>
        </w:r>
        <w:r w:rsidRPr="009B5522">
          <w:rPr>
            <w:rFonts w:eastAsia="Calibri"/>
            <w:color w:val="0000FF"/>
            <w:spacing w:val="-3"/>
            <w:sz w:val="24"/>
            <w:szCs w:val="24"/>
            <w:u w:val="single" w:color="0000FF"/>
          </w:rPr>
          <w:t>c</w:t>
        </w:r>
        <w:r w:rsidRPr="009B5522">
          <w:rPr>
            <w:rFonts w:eastAsia="Calibri"/>
            <w:color w:val="0000FF"/>
            <w:spacing w:val="-1"/>
            <w:sz w:val="24"/>
            <w:szCs w:val="24"/>
            <w:u w:val="single" w:color="0000FF"/>
          </w:rPr>
          <w:t>o</w:t>
        </w:r>
        <w:r w:rsidRPr="009B5522">
          <w:rPr>
            <w:rFonts w:eastAsia="Calibri"/>
            <w:color w:val="0000FF"/>
            <w:spacing w:val="1"/>
            <w:sz w:val="24"/>
            <w:szCs w:val="24"/>
            <w:u w:val="single" w:color="0000FF"/>
          </w:rPr>
          <w:t>m/</w:t>
        </w:r>
        <w:r w:rsidRPr="009B5522">
          <w:rPr>
            <w:rFonts w:eastAsia="Calibri"/>
            <w:color w:val="0000FF"/>
            <w:spacing w:val="-3"/>
            <w:sz w:val="24"/>
            <w:szCs w:val="24"/>
            <w:u w:val="single" w:color="0000FF"/>
          </w:rPr>
          <w:t>r</w:t>
        </w:r>
        <w:r w:rsidRPr="009B5522">
          <w:rPr>
            <w:rFonts w:eastAsia="Calibri"/>
            <w:color w:val="0000FF"/>
            <w:sz w:val="24"/>
            <w:szCs w:val="24"/>
            <w:u w:val="single" w:color="0000FF"/>
          </w:rPr>
          <w:t>ef</w:t>
        </w:r>
        <w:r w:rsidRPr="009B5522">
          <w:rPr>
            <w:rFonts w:eastAsia="Calibri"/>
            <w:color w:val="0000FF"/>
            <w:spacing w:val="1"/>
            <w:sz w:val="24"/>
            <w:szCs w:val="24"/>
            <w:u w:val="single" w:color="0000FF"/>
          </w:rPr>
          <w:t>e</w:t>
        </w:r>
        <w:r w:rsidRPr="009B5522">
          <w:rPr>
            <w:rFonts w:eastAsia="Calibri"/>
            <w:color w:val="0000FF"/>
            <w:spacing w:val="-3"/>
            <w:sz w:val="24"/>
            <w:szCs w:val="24"/>
            <w:u w:val="single" w:color="0000FF"/>
          </w:rPr>
          <w:t>r</w:t>
        </w:r>
        <w:r w:rsidRPr="009B5522">
          <w:rPr>
            <w:rFonts w:eastAsia="Calibri"/>
            <w:color w:val="0000FF"/>
            <w:sz w:val="24"/>
            <w:szCs w:val="24"/>
            <w:u w:val="single" w:color="0000FF"/>
          </w:rPr>
          <w:t>enc</w:t>
        </w:r>
        <w:r w:rsidRPr="009B5522">
          <w:rPr>
            <w:rFonts w:eastAsia="Calibri"/>
            <w:color w:val="0000FF"/>
            <w:spacing w:val="-2"/>
            <w:sz w:val="24"/>
            <w:szCs w:val="24"/>
            <w:u w:val="single" w:color="0000FF"/>
          </w:rPr>
          <w:t>e</w:t>
        </w:r>
        <w:r w:rsidRPr="009B5522">
          <w:rPr>
            <w:rFonts w:eastAsia="Calibri"/>
            <w:color w:val="0000FF"/>
            <w:spacing w:val="1"/>
            <w:sz w:val="24"/>
            <w:szCs w:val="24"/>
            <w:u w:val="single" w:color="0000FF"/>
          </w:rPr>
          <w:t>/</w:t>
        </w:r>
        <w:r w:rsidRPr="009B5522">
          <w:rPr>
            <w:rFonts w:eastAsia="Calibri"/>
            <w:color w:val="0000FF"/>
            <w:sz w:val="24"/>
            <w:szCs w:val="24"/>
            <w:u w:val="single" w:color="0000FF"/>
          </w:rPr>
          <w:t>th</w:t>
        </w:r>
        <w:r w:rsidRPr="009B5522">
          <w:rPr>
            <w:rFonts w:eastAsia="Calibri"/>
            <w:color w:val="0000FF"/>
            <w:spacing w:val="3"/>
            <w:sz w:val="24"/>
            <w:szCs w:val="24"/>
            <w:u w:val="single" w:color="0000FF"/>
          </w:rPr>
          <w:t>e</w:t>
        </w:r>
        <w:r w:rsidRPr="009B5522">
          <w:rPr>
            <w:rFonts w:eastAsia="Calibri"/>
            <w:color w:val="0000FF"/>
            <w:sz w:val="24"/>
            <w:szCs w:val="24"/>
            <w:u w:val="single" w:color="0000FF"/>
          </w:rPr>
          <w:t>-</w:t>
        </w:r>
      </w:hyperlink>
      <w:hyperlink r:id="rId92">
        <w:r w:rsidRPr="009B5522">
          <w:rPr>
            <w:rFonts w:eastAsia="Calibri"/>
            <w:color w:val="0000FF"/>
            <w:sz w:val="24"/>
            <w:szCs w:val="24"/>
            <w:u w:val="single" w:color="0000FF"/>
          </w:rPr>
          <w:t>sa</w:t>
        </w:r>
        <w:r w:rsidRPr="009B5522">
          <w:rPr>
            <w:rFonts w:eastAsia="Calibri"/>
            <w:color w:val="0000FF"/>
            <w:spacing w:val="-1"/>
            <w:sz w:val="24"/>
            <w:szCs w:val="24"/>
            <w:u w:val="single" w:color="0000FF"/>
          </w:rPr>
          <w:t>g</w:t>
        </w:r>
        <w:r w:rsidRPr="009B5522">
          <w:rPr>
            <w:rFonts w:eastAsia="Calibri"/>
            <w:color w:val="0000FF"/>
            <w:sz w:val="24"/>
            <w:szCs w:val="24"/>
            <w:u w:val="single" w:color="0000FF"/>
          </w:rPr>
          <w:t>e-enc</w:t>
        </w:r>
        <w:r w:rsidRPr="009B5522">
          <w:rPr>
            <w:rFonts w:eastAsia="Calibri"/>
            <w:color w:val="0000FF"/>
            <w:spacing w:val="-2"/>
            <w:sz w:val="24"/>
            <w:szCs w:val="24"/>
            <w:u w:val="single" w:color="0000FF"/>
          </w:rPr>
          <w:t>y</w:t>
        </w:r>
        <w:r w:rsidRPr="009B5522">
          <w:rPr>
            <w:rFonts w:eastAsia="Calibri"/>
            <w:color w:val="0000FF"/>
            <w:sz w:val="24"/>
            <w:szCs w:val="24"/>
            <w:u w:val="single" w:color="0000FF"/>
          </w:rPr>
          <w:t>cl</w:t>
        </w:r>
        <w:r w:rsidRPr="009B5522">
          <w:rPr>
            <w:rFonts w:eastAsia="Calibri"/>
            <w:color w:val="0000FF"/>
            <w:spacing w:val="1"/>
            <w:sz w:val="24"/>
            <w:szCs w:val="24"/>
            <w:u w:val="single" w:color="0000FF"/>
          </w:rPr>
          <w:t>o</w:t>
        </w:r>
        <w:r w:rsidRPr="009B5522">
          <w:rPr>
            <w:rFonts w:eastAsia="Calibri"/>
            <w:color w:val="0000FF"/>
            <w:spacing w:val="-1"/>
            <w:sz w:val="24"/>
            <w:szCs w:val="24"/>
            <w:u w:val="single" w:color="0000FF"/>
          </w:rPr>
          <w:t>p</w:t>
        </w:r>
        <w:r w:rsidRPr="009B5522">
          <w:rPr>
            <w:rFonts w:eastAsia="Calibri"/>
            <w:color w:val="0000FF"/>
            <w:sz w:val="24"/>
            <w:szCs w:val="24"/>
            <w:u w:val="single" w:color="0000FF"/>
          </w:rPr>
          <w:t>ed</w:t>
        </w:r>
        <w:r w:rsidRPr="009B5522">
          <w:rPr>
            <w:rFonts w:eastAsia="Calibri"/>
            <w:color w:val="0000FF"/>
            <w:spacing w:val="-1"/>
            <w:sz w:val="24"/>
            <w:szCs w:val="24"/>
            <w:u w:val="single" w:color="0000FF"/>
          </w:rPr>
          <w:t>i</w:t>
        </w:r>
        <w:r w:rsidRPr="009B5522">
          <w:rPr>
            <w:rFonts w:eastAsia="Calibri"/>
            <w:color w:val="0000FF"/>
            <w:sz w:val="24"/>
            <w:szCs w:val="24"/>
            <w:u w:val="single" w:color="0000FF"/>
          </w:rPr>
          <w:t>a</w:t>
        </w:r>
        <w:r w:rsidRPr="009B5522">
          <w:rPr>
            <w:rFonts w:eastAsia="Calibri"/>
            <w:color w:val="0000FF"/>
            <w:spacing w:val="-3"/>
            <w:sz w:val="24"/>
            <w:szCs w:val="24"/>
            <w:u w:val="single" w:color="0000FF"/>
          </w:rPr>
          <w:t>-</w:t>
        </w:r>
        <w:r w:rsidRPr="009B5522">
          <w:rPr>
            <w:rFonts w:eastAsia="Calibri"/>
            <w:color w:val="0000FF"/>
            <w:spacing w:val="1"/>
            <w:sz w:val="24"/>
            <w:szCs w:val="24"/>
            <w:u w:val="single" w:color="0000FF"/>
          </w:rPr>
          <w:t>o</w:t>
        </w:r>
        <w:r w:rsidRPr="009B5522">
          <w:rPr>
            <w:rFonts w:eastAsia="Calibri"/>
            <w:color w:val="0000FF"/>
            <w:sz w:val="24"/>
            <w:szCs w:val="24"/>
            <w:u w:val="single" w:color="0000FF"/>
          </w:rPr>
          <w:t>f-</w:t>
        </w:r>
        <w:r w:rsidRPr="009B5522">
          <w:rPr>
            <w:rFonts w:eastAsia="Calibri"/>
            <w:color w:val="0000FF"/>
            <w:spacing w:val="-2"/>
            <w:sz w:val="24"/>
            <w:szCs w:val="24"/>
            <w:u w:val="single" w:color="0000FF"/>
          </w:rPr>
          <w:t>c</w:t>
        </w:r>
        <w:r w:rsidRPr="009B5522">
          <w:rPr>
            <w:rFonts w:eastAsia="Calibri"/>
            <w:color w:val="0000FF"/>
            <w:spacing w:val="-1"/>
            <w:sz w:val="24"/>
            <w:szCs w:val="24"/>
            <w:u w:val="single" w:color="0000FF"/>
          </w:rPr>
          <w:t>om</w:t>
        </w:r>
        <w:r w:rsidRPr="009B5522">
          <w:rPr>
            <w:rFonts w:eastAsia="Calibri"/>
            <w:color w:val="0000FF"/>
            <w:spacing w:val="1"/>
            <w:sz w:val="24"/>
            <w:szCs w:val="24"/>
            <w:u w:val="single" w:color="0000FF"/>
          </w:rPr>
          <w:t>m</w:t>
        </w:r>
        <w:r w:rsidRPr="009B5522">
          <w:rPr>
            <w:rFonts w:eastAsia="Calibri"/>
            <w:color w:val="0000FF"/>
            <w:spacing w:val="-1"/>
            <w:sz w:val="24"/>
            <w:szCs w:val="24"/>
            <w:u w:val="single" w:color="0000FF"/>
          </w:rPr>
          <w:t>un</w:t>
        </w:r>
        <w:r w:rsidRPr="009B5522">
          <w:rPr>
            <w:rFonts w:eastAsia="Calibri"/>
            <w:color w:val="0000FF"/>
            <w:sz w:val="24"/>
            <w:szCs w:val="24"/>
            <w:u w:val="single" w:color="0000FF"/>
          </w:rPr>
          <w:t>icat</w:t>
        </w:r>
        <w:r w:rsidRPr="009B5522">
          <w:rPr>
            <w:rFonts w:eastAsia="Calibri"/>
            <w:color w:val="0000FF"/>
            <w:spacing w:val="-2"/>
            <w:sz w:val="24"/>
            <w:szCs w:val="24"/>
            <w:u w:val="single" w:color="0000FF"/>
          </w:rPr>
          <w:t>i</w:t>
        </w:r>
        <w:r w:rsidRPr="009B5522">
          <w:rPr>
            <w:rFonts w:eastAsia="Calibri"/>
            <w:color w:val="0000FF"/>
            <w:spacing w:val="1"/>
            <w:sz w:val="24"/>
            <w:szCs w:val="24"/>
            <w:u w:val="single" w:color="0000FF"/>
          </w:rPr>
          <w:t>o</w:t>
        </w:r>
        <w:r w:rsidRPr="009B5522">
          <w:rPr>
            <w:rFonts w:eastAsia="Calibri"/>
            <w:color w:val="0000FF"/>
            <w:sz w:val="24"/>
            <w:szCs w:val="24"/>
            <w:u w:val="single" w:color="0000FF"/>
          </w:rPr>
          <w:t>n-res</w:t>
        </w:r>
        <w:r w:rsidRPr="009B5522">
          <w:rPr>
            <w:rFonts w:eastAsia="Calibri"/>
            <w:color w:val="0000FF"/>
            <w:spacing w:val="1"/>
            <w:sz w:val="24"/>
            <w:szCs w:val="24"/>
            <w:u w:val="single" w:color="0000FF"/>
          </w:rPr>
          <w:t>e</w:t>
        </w:r>
        <w:r w:rsidRPr="009B5522">
          <w:rPr>
            <w:rFonts w:eastAsia="Calibri"/>
            <w:color w:val="0000FF"/>
            <w:sz w:val="24"/>
            <w:szCs w:val="24"/>
            <w:u w:val="single" w:color="0000FF"/>
          </w:rPr>
          <w:t>a</w:t>
        </w:r>
        <w:r w:rsidRPr="009B5522">
          <w:rPr>
            <w:rFonts w:eastAsia="Calibri"/>
            <w:color w:val="0000FF"/>
            <w:spacing w:val="-3"/>
            <w:sz w:val="24"/>
            <w:szCs w:val="24"/>
            <w:u w:val="single" w:color="0000FF"/>
          </w:rPr>
          <w:t>r</w:t>
        </w:r>
        <w:r w:rsidRPr="009B5522">
          <w:rPr>
            <w:rFonts w:eastAsia="Calibri"/>
            <w:color w:val="0000FF"/>
            <w:sz w:val="24"/>
            <w:szCs w:val="24"/>
            <w:u w:val="single" w:color="0000FF"/>
          </w:rPr>
          <w:t>ch-</w:t>
        </w:r>
        <w:r w:rsidRPr="009B5522">
          <w:rPr>
            <w:rFonts w:eastAsia="Calibri"/>
            <w:color w:val="0000FF"/>
            <w:spacing w:val="-1"/>
            <w:sz w:val="24"/>
            <w:szCs w:val="24"/>
            <w:u w:val="single" w:color="0000FF"/>
          </w:rPr>
          <w:t>m</w:t>
        </w:r>
        <w:r w:rsidRPr="009B5522">
          <w:rPr>
            <w:rFonts w:eastAsia="Calibri"/>
            <w:color w:val="0000FF"/>
            <w:sz w:val="24"/>
            <w:szCs w:val="24"/>
            <w:u w:val="single" w:color="0000FF"/>
          </w:rPr>
          <w:t>e</w:t>
        </w:r>
        <w:r w:rsidRPr="009B5522">
          <w:rPr>
            <w:rFonts w:eastAsia="Calibri"/>
            <w:color w:val="0000FF"/>
            <w:spacing w:val="1"/>
            <w:sz w:val="24"/>
            <w:szCs w:val="24"/>
            <w:u w:val="single" w:color="0000FF"/>
          </w:rPr>
          <w:t>t</w:t>
        </w:r>
        <w:r w:rsidRPr="009B5522">
          <w:rPr>
            <w:rFonts w:eastAsia="Calibri"/>
            <w:color w:val="0000FF"/>
            <w:spacing w:val="-3"/>
            <w:sz w:val="24"/>
            <w:szCs w:val="24"/>
            <w:u w:val="single" w:color="0000FF"/>
          </w:rPr>
          <w:t>h</w:t>
        </w:r>
        <w:r w:rsidRPr="009B5522">
          <w:rPr>
            <w:rFonts w:eastAsia="Calibri"/>
            <w:color w:val="0000FF"/>
            <w:spacing w:val="1"/>
            <w:sz w:val="24"/>
            <w:szCs w:val="24"/>
            <w:u w:val="single" w:color="0000FF"/>
          </w:rPr>
          <w:t>o</w:t>
        </w:r>
        <w:r w:rsidRPr="009B5522">
          <w:rPr>
            <w:rFonts w:eastAsia="Calibri"/>
            <w:color w:val="0000FF"/>
            <w:spacing w:val="-1"/>
            <w:sz w:val="24"/>
            <w:szCs w:val="24"/>
            <w:u w:val="single" w:color="0000FF"/>
          </w:rPr>
          <w:t>d</w:t>
        </w:r>
        <w:r w:rsidRPr="009B5522">
          <w:rPr>
            <w:rFonts w:eastAsia="Calibri"/>
            <w:color w:val="0000FF"/>
            <w:sz w:val="24"/>
            <w:szCs w:val="24"/>
            <w:u w:val="single" w:color="0000FF"/>
          </w:rPr>
          <w:t>s</w:t>
        </w:r>
        <w:r w:rsidRPr="009B5522">
          <w:rPr>
            <w:rFonts w:eastAsia="Calibri"/>
            <w:color w:val="0000FF"/>
            <w:spacing w:val="1"/>
            <w:sz w:val="24"/>
            <w:szCs w:val="24"/>
            <w:u w:val="single" w:color="0000FF"/>
          </w:rPr>
          <w:t>/</w:t>
        </w:r>
        <w:r w:rsidRPr="009B5522">
          <w:rPr>
            <w:rFonts w:eastAsia="Calibri"/>
            <w:color w:val="0000FF"/>
            <w:spacing w:val="-3"/>
            <w:sz w:val="24"/>
            <w:szCs w:val="24"/>
            <w:u w:val="single" w:color="0000FF"/>
          </w:rPr>
          <w:t>i</w:t>
        </w:r>
        <w:r w:rsidRPr="009B5522">
          <w:rPr>
            <w:rFonts w:eastAsia="Calibri"/>
            <w:color w:val="0000FF"/>
            <w:spacing w:val="1"/>
            <w:sz w:val="24"/>
            <w:szCs w:val="24"/>
            <w:u w:val="single" w:color="0000FF"/>
          </w:rPr>
          <w:t>1</w:t>
        </w:r>
        <w:r w:rsidRPr="009B5522">
          <w:rPr>
            <w:rFonts w:eastAsia="Calibri"/>
            <w:color w:val="0000FF"/>
            <w:spacing w:val="-2"/>
            <w:sz w:val="24"/>
            <w:szCs w:val="24"/>
            <w:u w:val="single" w:color="0000FF"/>
          </w:rPr>
          <w:t>1</w:t>
        </w:r>
        <w:r w:rsidRPr="009B5522">
          <w:rPr>
            <w:rFonts w:eastAsia="Calibri"/>
            <w:color w:val="0000FF"/>
            <w:spacing w:val="1"/>
            <w:sz w:val="24"/>
            <w:szCs w:val="24"/>
            <w:u w:val="single" w:color="0000FF"/>
          </w:rPr>
          <w:t>2</w:t>
        </w:r>
        <w:r w:rsidRPr="009B5522">
          <w:rPr>
            <w:rFonts w:eastAsia="Calibri"/>
            <w:color w:val="0000FF"/>
            <w:spacing w:val="-2"/>
            <w:sz w:val="24"/>
            <w:szCs w:val="24"/>
            <w:u w:val="single" w:color="0000FF"/>
          </w:rPr>
          <w:t>2</w:t>
        </w:r>
        <w:r w:rsidRPr="009B5522">
          <w:rPr>
            <w:rFonts w:eastAsia="Calibri"/>
            <w:color w:val="0000FF"/>
            <w:spacing w:val="1"/>
            <w:sz w:val="24"/>
            <w:szCs w:val="24"/>
            <w:u w:val="single" w:color="0000FF"/>
          </w:rPr>
          <w:t>1</w:t>
        </w:r>
        <w:r w:rsidRPr="009B5522">
          <w:rPr>
            <w:rFonts w:eastAsia="Calibri"/>
            <w:color w:val="0000FF"/>
            <w:sz w:val="24"/>
            <w:szCs w:val="24"/>
            <w:u w:val="single" w:color="0000FF"/>
          </w:rPr>
          <w:t>.</w:t>
        </w:r>
        <w:r w:rsidRPr="009B5522">
          <w:rPr>
            <w:rFonts w:eastAsia="Calibri"/>
            <w:color w:val="0000FF"/>
            <w:spacing w:val="-3"/>
            <w:sz w:val="24"/>
            <w:szCs w:val="24"/>
            <w:u w:val="single" w:color="0000FF"/>
          </w:rPr>
          <w:t>x</w:t>
        </w:r>
        <w:r w:rsidRPr="009B5522">
          <w:rPr>
            <w:rFonts w:eastAsia="Calibri"/>
            <w:color w:val="0000FF"/>
            <w:spacing w:val="1"/>
            <w:sz w:val="24"/>
            <w:szCs w:val="24"/>
            <w:u w:val="single" w:color="0000FF"/>
          </w:rPr>
          <w:t>m</w:t>
        </w:r>
        <w:r w:rsidRPr="009B5522">
          <w:rPr>
            <w:rFonts w:eastAsia="Calibri"/>
            <w:color w:val="0000FF"/>
            <w:sz w:val="24"/>
            <w:szCs w:val="24"/>
            <w:u w:val="single" w:color="0000FF"/>
          </w:rPr>
          <w:t>l</w:t>
        </w:r>
      </w:hyperlink>
    </w:p>
    <w:p w:rsidR="004B2825" w:rsidRPr="009B5522" w:rsidRDefault="004B2825" w:rsidP="004B2825">
      <w:pPr>
        <w:spacing w:before="16" w:line="276" w:lineRule="auto"/>
        <w:ind w:left="518" w:right="272" w:hanging="418"/>
        <w:jc w:val="both"/>
        <w:rPr>
          <w:rFonts w:eastAsia="Calibri"/>
          <w:sz w:val="24"/>
          <w:szCs w:val="24"/>
        </w:rPr>
      </w:pPr>
      <w:r w:rsidRPr="009B5522">
        <w:rPr>
          <w:rFonts w:eastAsia="Calibri"/>
          <w:sz w:val="24"/>
          <w:szCs w:val="24"/>
        </w:rPr>
        <w:t>[4</w:t>
      </w:r>
      <w:r w:rsidRPr="009B5522">
        <w:rPr>
          <w:rFonts w:eastAsia="Calibri"/>
          <w:spacing w:val="1"/>
          <w:sz w:val="24"/>
          <w:szCs w:val="24"/>
        </w:rPr>
        <w:t>8</w:t>
      </w:r>
      <w:r w:rsidRPr="009B5522">
        <w:rPr>
          <w:rFonts w:eastAsia="Calibri"/>
          <w:sz w:val="24"/>
          <w:szCs w:val="24"/>
        </w:rPr>
        <w:t>]"C</w:t>
      </w:r>
      <w:r w:rsidRPr="009B5522">
        <w:rPr>
          <w:rFonts w:eastAsia="Calibri"/>
          <w:spacing w:val="-1"/>
          <w:sz w:val="24"/>
          <w:szCs w:val="24"/>
        </w:rPr>
        <w:t>o</w:t>
      </w:r>
      <w:r w:rsidRPr="009B5522">
        <w:rPr>
          <w:rFonts w:eastAsia="Calibri"/>
          <w:spacing w:val="1"/>
          <w:sz w:val="24"/>
          <w:szCs w:val="24"/>
        </w:rPr>
        <w:t>m</w:t>
      </w:r>
      <w:r w:rsidRPr="009B5522">
        <w:rPr>
          <w:rFonts w:eastAsia="Calibri"/>
          <w:spacing w:val="-1"/>
          <w:sz w:val="24"/>
          <w:szCs w:val="24"/>
        </w:rPr>
        <w:t>p</w:t>
      </w:r>
      <w:r w:rsidRPr="009B5522">
        <w:rPr>
          <w:rFonts w:eastAsia="Calibri"/>
          <w:sz w:val="24"/>
          <w:szCs w:val="24"/>
        </w:rPr>
        <w:t>e</w:t>
      </w:r>
      <w:r w:rsidRPr="009B5522">
        <w:rPr>
          <w:rFonts w:eastAsia="Calibri"/>
          <w:spacing w:val="-1"/>
          <w:sz w:val="24"/>
          <w:szCs w:val="24"/>
        </w:rPr>
        <w:t>t</w:t>
      </w:r>
      <w:r w:rsidRPr="009B5522">
        <w:rPr>
          <w:rFonts w:eastAsia="Calibri"/>
          <w:sz w:val="24"/>
          <w:szCs w:val="24"/>
        </w:rPr>
        <w:t>encyC</w:t>
      </w:r>
      <w:r w:rsidRPr="009B5522">
        <w:rPr>
          <w:rFonts w:eastAsia="Calibri"/>
          <w:spacing w:val="1"/>
          <w:sz w:val="24"/>
          <w:szCs w:val="24"/>
        </w:rPr>
        <w:t>e</w:t>
      </w:r>
      <w:r w:rsidRPr="009B5522">
        <w:rPr>
          <w:rFonts w:eastAsia="Calibri"/>
          <w:sz w:val="24"/>
          <w:szCs w:val="24"/>
        </w:rPr>
        <w:t>rtif</w:t>
      </w:r>
      <w:r w:rsidRPr="009B5522">
        <w:rPr>
          <w:rFonts w:eastAsia="Calibri"/>
          <w:spacing w:val="-3"/>
          <w:sz w:val="24"/>
          <w:szCs w:val="24"/>
        </w:rPr>
        <w:t>i</w:t>
      </w:r>
      <w:r w:rsidRPr="009B5522">
        <w:rPr>
          <w:rFonts w:eastAsia="Calibri"/>
          <w:sz w:val="24"/>
          <w:szCs w:val="24"/>
        </w:rPr>
        <w:t>cat</w:t>
      </w:r>
      <w:r w:rsidRPr="009B5522">
        <w:rPr>
          <w:rFonts w:eastAsia="Calibri"/>
          <w:spacing w:val="-2"/>
          <w:sz w:val="24"/>
          <w:szCs w:val="24"/>
        </w:rPr>
        <w:t>i</w:t>
      </w:r>
      <w:r w:rsidRPr="009B5522">
        <w:rPr>
          <w:rFonts w:eastAsia="Calibri"/>
          <w:spacing w:val="1"/>
          <w:sz w:val="24"/>
          <w:szCs w:val="24"/>
        </w:rPr>
        <w:t>o</w:t>
      </w:r>
      <w:r w:rsidRPr="009B5522">
        <w:rPr>
          <w:rFonts w:eastAsia="Calibri"/>
          <w:sz w:val="24"/>
          <w:szCs w:val="24"/>
        </w:rPr>
        <w:t>nf</w:t>
      </w:r>
      <w:r w:rsidRPr="009B5522">
        <w:rPr>
          <w:rFonts w:eastAsia="Calibri"/>
          <w:spacing w:val="1"/>
          <w:sz w:val="24"/>
          <w:szCs w:val="24"/>
        </w:rPr>
        <w:t>o</w:t>
      </w:r>
      <w:r w:rsidRPr="009B5522">
        <w:rPr>
          <w:rFonts w:eastAsia="Calibri"/>
          <w:sz w:val="24"/>
          <w:szCs w:val="24"/>
        </w:rPr>
        <w:t>r ICT</w:t>
      </w:r>
      <w:r w:rsidRPr="009B5522">
        <w:rPr>
          <w:rFonts w:eastAsia="Calibri"/>
          <w:spacing w:val="1"/>
          <w:sz w:val="24"/>
          <w:szCs w:val="24"/>
        </w:rPr>
        <w:t>P</w:t>
      </w:r>
      <w:r w:rsidRPr="009B5522">
        <w:rPr>
          <w:rFonts w:eastAsia="Calibri"/>
          <w:spacing w:val="-3"/>
          <w:sz w:val="24"/>
          <w:szCs w:val="24"/>
        </w:rPr>
        <w:t>r</w:t>
      </w:r>
      <w:r w:rsidRPr="009B5522">
        <w:rPr>
          <w:rFonts w:eastAsia="Calibri"/>
          <w:spacing w:val="1"/>
          <w:sz w:val="24"/>
          <w:szCs w:val="24"/>
        </w:rPr>
        <w:t>o</w:t>
      </w:r>
      <w:r w:rsidRPr="009B5522">
        <w:rPr>
          <w:rFonts w:eastAsia="Calibri"/>
          <w:sz w:val="24"/>
          <w:szCs w:val="24"/>
        </w:rPr>
        <w:t>f</w:t>
      </w:r>
      <w:r w:rsidRPr="009B5522">
        <w:rPr>
          <w:rFonts w:eastAsia="Calibri"/>
          <w:spacing w:val="-2"/>
          <w:sz w:val="24"/>
          <w:szCs w:val="24"/>
        </w:rPr>
        <w:t>e</w:t>
      </w:r>
      <w:r w:rsidRPr="009B5522">
        <w:rPr>
          <w:rFonts w:eastAsia="Calibri"/>
          <w:sz w:val="24"/>
          <w:szCs w:val="24"/>
        </w:rPr>
        <w:t>ssi</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als,ICT</w:t>
      </w:r>
      <w:r w:rsidRPr="009B5522">
        <w:rPr>
          <w:rFonts w:eastAsia="Calibri"/>
          <w:spacing w:val="-3"/>
          <w:sz w:val="24"/>
          <w:szCs w:val="24"/>
        </w:rPr>
        <w:t>S</w:t>
      </w:r>
      <w:r w:rsidRPr="009B5522">
        <w:rPr>
          <w:rFonts w:eastAsia="Calibri"/>
          <w:sz w:val="24"/>
          <w:szCs w:val="24"/>
        </w:rPr>
        <w:t>er</w:t>
      </w:r>
      <w:r w:rsidRPr="009B5522">
        <w:rPr>
          <w:rFonts w:eastAsia="Calibri"/>
          <w:spacing w:val="1"/>
          <w:sz w:val="24"/>
          <w:szCs w:val="24"/>
        </w:rPr>
        <w:t>v</w:t>
      </w:r>
      <w:r w:rsidRPr="009B5522">
        <w:rPr>
          <w:rFonts w:eastAsia="Calibri"/>
          <w:sz w:val="24"/>
          <w:szCs w:val="24"/>
        </w:rPr>
        <w:t>i</w:t>
      </w:r>
      <w:r w:rsidRPr="009B5522">
        <w:rPr>
          <w:rFonts w:eastAsia="Calibri"/>
          <w:spacing w:val="-3"/>
          <w:sz w:val="24"/>
          <w:szCs w:val="24"/>
        </w:rPr>
        <w:t>c</w:t>
      </w:r>
      <w:r w:rsidRPr="009B5522">
        <w:rPr>
          <w:rFonts w:eastAsia="Calibri"/>
          <w:sz w:val="24"/>
          <w:szCs w:val="24"/>
        </w:rPr>
        <w:t>e</w:t>
      </w:r>
      <w:r w:rsidRPr="009B5522">
        <w:rPr>
          <w:rFonts w:eastAsia="Calibri"/>
          <w:spacing w:val="1"/>
          <w:sz w:val="24"/>
          <w:szCs w:val="24"/>
        </w:rPr>
        <w:t>P</w:t>
      </w:r>
      <w:r w:rsidRPr="009B5522">
        <w:rPr>
          <w:rFonts w:eastAsia="Calibri"/>
          <w:sz w:val="24"/>
          <w:szCs w:val="24"/>
        </w:rPr>
        <w:t>r</w:t>
      </w:r>
      <w:r w:rsidRPr="009B5522">
        <w:rPr>
          <w:rFonts w:eastAsia="Calibri"/>
          <w:spacing w:val="-1"/>
          <w:sz w:val="24"/>
          <w:szCs w:val="24"/>
        </w:rPr>
        <w:t>o</w:t>
      </w:r>
      <w:r w:rsidRPr="009B5522">
        <w:rPr>
          <w:rFonts w:eastAsia="Calibri"/>
          <w:spacing w:val="1"/>
          <w:sz w:val="24"/>
          <w:szCs w:val="24"/>
        </w:rPr>
        <w:t>v</w:t>
      </w:r>
      <w:r w:rsidRPr="009B5522">
        <w:rPr>
          <w:rFonts w:eastAsia="Calibri"/>
          <w:sz w:val="24"/>
          <w:szCs w:val="24"/>
        </w:rPr>
        <w:t>i</w:t>
      </w:r>
      <w:r w:rsidRPr="009B5522">
        <w:rPr>
          <w:rFonts w:eastAsia="Calibri"/>
          <w:spacing w:val="-1"/>
          <w:sz w:val="24"/>
          <w:szCs w:val="24"/>
        </w:rPr>
        <w:t>d</w:t>
      </w:r>
      <w:r w:rsidRPr="009B5522">
        <w:rPr>
          <w:rFonts w:eastAsia="Calibri"/>
          <w:sz w:val="24"/>
          <w:szCs w:val="24"/>
        </w:rPr>
        <w:t>ersa</w:t>
      </w:r>
      <w:r w:rsidRPr="009B5522">
        <w:rPr>
          <w:rFonts w:eastAsia="Calibri"/>
          <w:spacing w:val="-1"/>
          <w:sz w:val="24"/>
          <w:szCs w:val="24"/>
        </w:rPr>
        <w:t>n</w:t>
      </w:r>
      <w:r w:rsidRPr="009B5522">
        <w:rPr>
          <w:rFonts w:eastAsia="Calibri"/>
          <w:sz w:val="24"/>
          <w:szCs w:val="24"/>
        </w:rPr>
        <w:t>dICTT</w:t>
      </w:r>
      <w:r w:rsidRPr="009B5522">
        <w:rPr>
          <w:rFonts w:eastAsia="Calibri"/>
          <w:spacing w:val="-2"/>
          <w:sz w:val="24"/>
          <w:szCs w:val="24"/>
        </w:rPr>
        <w:t>r</w:t>
      </w:r>
      <w:r w:rsidRPr="009B5522">
        <w:rPr>
          <w:rFonts w:eastAsia="Calibri"/>
          <w:sz w:val="24"/>
          <w:szCs w:val="24"/>
        </w:rPr>
        <w:t>ai</w:t>
      </w:r>
      <w:r w:rsidRPr="009B5522">
        <w:rPr>
          <w:rFonts w:eastAsia="Calibri"/>
          <w:spacing w:val="-1"/>
          <w:sz w:val="24"/>
          <w:szCs w:val="24"/>
        </w:rPr>
        <w:t>n</w:t>
      </w:r>
      <w:r w:rsidRPr="009B5522">
        <w:rPr>
          <w:rFonts w:eastAsia="Calibri"/>
          <w:sz w:val="24"/>
          <w:szCs w:val="24"/>
        </w:rPr>
        <w:t>ers,"A</w:t>
      </w:r>
      <w:r w:rsidRPr="009B5522">
        <w:rPr>
          <w:rFonts w:eastAsia="Calibri"/>
          <w:spacing w:val="-1"/>
          <w:sz w:val="24"/>
          <w:szCs w:val="24"/>
        </w:rPr>
        <w:t>g</w:t>
      </w:r>
      <w:r w:rsidRPr="009B5522">
        <w:rPr>
          <w:rFonts w:eastAsia="Calibri"/>
          <w:sz w:val="24"/>
          <w:szCs w:val="24"/>
        </w:rPr>
        <w:t>en</w:t>
      </w:r>
      <w:r w:rsidRPr="009B5522">
        <w:rPr>
          <w:rFonts w:eastAsia="Calibri"/>
          <w:spacing w:val="-2"/>
          <w:sz w:val="24"/>
          <w:szCs w:val="24"/>
        </w:rPr>
        <w:t>c</w:t>
      </w:r>
      <w:r w:rsidRPr="009B5522">
        <w:rPr>
          <w:rFonts w:eastAsia="Calibri"/>
          <w:spacing w:val="1"/>
          <w:sz w:val="24"/>
          <w:szCs w:val="24"/>
        </w:rPr>
        <w:t>y</w:t>
      </w:r>
      <w:r w:rsidRPr="009B5522">
        <w:rPr>
          <w:rFonts w:eastAsia="Calibri"/>
          <w:sz w:val="24"/>
          <w:szCs w:val="24"/>
        </w:rPr>
        <w:t>, Et</w:t>
      </w:r>
      <w:r w:rsidRPr="009B5522">
        <w:rPr>
          <w:rFonts w:eastAsia="Calibri"/>
          <w:spacing w:val="-1"/>
          <w:sz w:val="24"/>
          <w:szCs w:val="24"/>
        </w:rPr>
        <w:t>h</w:t>
      </w:r>
      <w:r w:rsidRPr="009B5522">
        <w:rPr>
          <w:rFonts w:eastAsia="Calibri"/>
          <w:sz w:val="24"/>
          <w:szCs w:val="24"/>
        </w:rPr>
        <w:t>i</w:t>
      </w:r>
      <w:r w:rsidRPr="009B5522">
        <w:rPr>
          <w:rFonts w:eastAsia="Calibri"/>
          <w:spacing w:val="1"/>
          <w:sz w:val="24"/>
          <w:szCs w:val="24"/>
        </w:rPr>
        <w:t>o</w:t>
      </w:r>
      <w:r w:rsidRPr="009B5522">
        <w:rPr>
          <w:rFonts w:eastAsia="Calibri"/>
          <w:spacing w:val="-1"/>
          <w:sz w:val="24"/>
          <w:szCs w:val="24"/>
        </w:rPr>
        <w:t>p</w:t>
      </w:r>
      <w:r w:rsidRPr="009B5522">
        <w:rPr>
          <w:rFonts w:eastAsia="Calibri"/>
          <w:sz w:val="24"/>
          <w:szCs w:val="24"/>
        </w:rPr>
        <w:t>ian I</w:t>
      </w:r>
      <w:r w:rsidRPr="009B5522">
        <w:rPr>
          <w:rFonts w:eastAsia="Calibri"/>
          <w:spacing w:val="-1"/>
          <w:sz w:val="24"/>
          <w:szCs w:val="24"/>
        </w:rPr>
        <w:t>n</w:t>
      </w:r>
      <w:r w:rsidRPr="009B5522">
        <w:rPr>
          <w:rFonts w:eastAsia="Calibri"/>
          <w:sz w:val="24"/>
          <w:szCs w:val="24"/>
        </w:rPr>
        <w:t>f</w:t>
      </w:r>
      <w:r w:rsidRPr="009B5522">
        <w:rPr>
          <w:rFonts w:eastAsia="Calibri"/>
          <w:spacing w:val="1"/>
          <w:sz w:val="24"/>
          <w:szCs w:val="24"/>
        </w:rPr>
        <w:t>o</w:t>
      </w:r>
      <w:r w:rsidRPr="009B5522">
        <w:rPr>
          <w:rFonts w:eastAsia="Calibri"/>
          <w:spacing w:val="-3"/>
          <w:sz w:val="24"/>
          <w:szCs w:val="24"/>
        </w:rPr>
        <w:t>r</w:t>
      </w:r>
      <w:r w:rsidRPr="009B5522">
        <w:rPr>
          <w:rFonts w:eastAsia="Calibri"/>
          <w:spacing w:val="1"/>
          <w:sz w:val="24"/>
          <w:szCs w:val="24"/>
        </w:rPr>
        <w:t>m</w:t>
      </w:r>
      <w:r w:rsidRPr="009B5522">
        <w:rPr>
          <w:rFonts w:eastAsia="Calibri"/>
          <w:spacing w:val="-3"/>
          <w:sz w:val="24"/>
          <w:szCs w:val="24"/>
        </w:rPr>
        <w:t>a</w:t>
      </w:r>
      <w:r w:rsidRPr="009B5522">
        <w:rPr>
          <w:rFonts w:eastAsia="Calibri"/>
          <w:sz w:val="24"/>
          <w:szCs w:val="24"/>
        </w:rPr>
        <w:t>ti</w:t>
      </w:r>
      <w:r w:rsidRPr="009B5522">
        <w:rPr>
          <w:rFonts w:eastAsia="Calibri"/>
          <w:spacing w:val="1"/>
          <w:sz w:val="24"/>
          <w:szCs w:val="24"/>
        </w:rPr>
        <w:t>o</w:t>
      </w:r>
      <w:r w:rsidRPr="009B5522">
        <w:rPr>
          <w:rFonts w:eastAsia="Calibri"/>
          <w:sz w:val="24"/>
          <w:szCs w:val="24"/>
        </w:rPr>
        <w:t>nandC</w:t>
      </w:r>
      <w:r w:rsidRPr="009B5522">
        <w:rPr>
          <w:rFonts w:eastAsia="Calibri"/>
          <w:spacing w:val="-1"/>
          <w:sz w:val="24"/>
          <w:szCs w:val="24"/>
        </w:rPr>
        <w:t>o</w:t>
      </w:r>
      <w:r w:rsidRPr="009B5522">
        <w:rPr>
          <w:rFonts w:eastAsia="Calibri"/>
          <w:spacing w:val="1"/>
          <w:sz w:val="24"/>
          <w:szCs w:val="24"/>
        </w:rPr>
        <w:t>mm</w:t>
      </w:r>
      <w:r w:rsidRPr="009B5522">
        <w:rPr>
          <w:rFonts w:eastAsia="Calibri"/>
          <w:spacing w:val="-1"/>
          <w:sz w:val="24"/>
          <w:szCs w:val="24"/>
        </w:rPr>
        <w:t>un</w:t>
      </w:r>
      <w:r w:rsidRPr="009B5522">
        <w:rPr>
          <w:rFonts w:eastAsia="Calibri"/>
          <w:sz w:val="24"/>
          <w:szCs w:val="24"/>
        </w:rPr>
        <w:t>ic</w:t>
      </w:r>
      <w:r w:rsidRPr="009B5522">
        <w:rPr>
          <w:rFonts w:eastAsia="Calibri"/>
          <w:spacing w:val="-3"/>
          <w:sz w:val="24"/>
          <w:szCs w:val="24"/>
        </w:rPr>
        <w:t>a</w:t>
      </w:r>
      <w:r w:rsidRPr="009B5522">
        <w:rPr>
          <w:rFonts w:eastAsia="Calibri"/>
          <w:sz w:val="24"/>
          <w:szCs w:val="24"/>
        </w:rPr>
        <w:t>ti</w:t>
      </w:r>
      <w:r w:rsidRPr="009B5522">
        <w:rPr>
          <w:rFonts w:eastAsia="Calibri"/>
          <w:spacing w:val="1"/>
          <w:sz w:val="24"/>
          <w:szCs w:val="24"/>
        </w:rPr>
        <w:t>o</w:t>
      </w:r>
      <w:r w:rsidRPr="009B5522">
        <w:rPr>
          <w:rFonts w:eastAsia="Calibri"/>
          <w:sz w:val="24"/>
          <w:szCs w:val="24"/>
        </w:rPr>
        <w:t>nT</w:t>
      </w:r>
      <w:r w:rsidRPr="009B5522">
        <w:rPr>
          <w:rFonts w:eastAsia="Calibri"/>
          <w:spacing w:val="1"/>
          <w:sz w:val="24"/>
          <w:szCs w:val="24"/>
        </w:rPr>
        <w:t>e</w:t>
      </w:r>
      <w:r w:rsidRPr="009B5522">
        <w:rPr>
          <w:rFonts w:eastAsia="Calibri"/>
          <w:sz w:val="24"/>
          <w:szCs w:val="24"/>
        </w:rPr>
        <w:t>ch</w:t>
      </w:r>
      <w:r w:rsidRPr="009B5522">
        <w:rPr>
          <w:rFonts w:eastAsia="Calibri"/>
          <w:spacing w:val="-4"/>
          <w:sz w:val="24"/>
          <w:szCs w:val="24"/>
        </w:rPr>
        <w:t>n</w:t>
      </w:r>
      <w:r w:rsidRPr="009B5522">
        <w:rPr>
          <w:rFonts w:eastAsia="Calibri"/>
          <w:spacing w:val="1"/>
          <w:sz w:val="24"/>
          <w:szCs w:val="24"/>
        </w:rPr>
        <w:t>o</w:t>
      </w:r>
      <w:r w:rsidRPr="009B5522">
        <w:rPr>
          <w:rFonts w:eastAsia="Calibri"/>
          <w:sz w:val="24"/>
          <w:szCs w:val="24"/>
        </w:rPr>
        <w:t>l</w:t>
      </w:r>
      <w:r w:rsidRPr="009B5522">
        <w:rPr>
          <w:rFonts w:eastAsia="Calibri"/>
          <w:spacing w:val="1"/>
          <w:sz w:val="24"/>
          <w:szCs w:val="24"/>
        </w:rPr>
        <w:t>o</w:t>
      </w:r>
      <w:r w:rsidRPr="009B5522">
        <w:rPr>
          <w:rFonts w:eastAsia="Calibri"/>
          <w:spacing w:val="-3"/>
          <w:sz w:val="24"/>
          <w:szCs w:val="24"/>
        </w:rPr>
        <w:t>g</w:t>
      </w:r>
      <w:r w:rsidRPr="009B5522">
        <w:rPr>
          <w:rFonts w:eastAsia="Calibri"/>
          <w:sz w:val="24"/>
          <w:szCs w:val="24"/>
        </w:rPr>
        <w:t>y</w:t>
      </w:r>
      <w:r w:rsidRPr="009B5522">
        <w:rPr>
          <w:rFonts w:eastAsia="Calibri"/>
          <w:spacing w:val="-1"/>
          <w:sz w:val="24"/>
          <w:szCs w:val="24"/>
        </w:rPr>
        <w:t>D</w:t>
      </w:r>
      <w:r w:rsidRPr="009B5522">
        <w:rPr>
          <w:rFonts w:eastAsia="Calibri"/>
          <w:sz w:val="24"/>
          <w:szCs w:val="24"/>
        </w:rPr>
        <w:t>e</w:t>
      </w:r>
      <w:r w:rsidRPr="009B5522">
        <w:rPr>
          <w:rFonts w:eastAsia="Calibri"/>
          <w:spacing w:val="-1"/>
          <w:sz w:val="24"/>
          <w:szCs w:val="24"/>
        </w:rPr>
        <w:t>v</w:t>
      </w:r>
      <w:r w:rsidRPr="009B5522">
        <w:rPr>
          <w:rFonts w:eastAsia="Calibri"/>
          <w:sz w:val="24"/>
          <w:szCs w:val="24"/>
        </w:rPr>
        <w:t>el</w:t>
      </w:r>
      <w:r w:rsidRPr="009B5522">
        <w:rPr>
          <w:rFonts w:eastAsia="Calibri"/>
          <w:spacing w:val="1"/>
          <w:sz w:val="24"/>
          <w:szCs w:val="24"/>
        </w:rPr>
        <w:t>o</w:t>
      </w:r>
      <w:r w:rsidRPr="009B5522">
        <w:rPr>
          <w:rFonts w:eastAsia="Calibri"/>
          <w:spacing w:val="-3"/>
          <w:sz w:val="24"/>
          <w:szCs w:val="24"/>
        </w:rPr>
        <w:t>p</w:t>
      </w:r>
      <w:r w:rsidRPr="009B5522">
        <w:rPr>
          <w:rFonts w:eastAsia="Calibri"/>
          <w:spacing w:val="1"/>
          <w:sz w:val="24"/>
          <w:szCs w:val="24"/>
        </w:rPr>
        <w:t>m</w:t>
      </w:r>
      <w:r w:rsidRPr="009B5522">
        <w:rPr>
          <w:rFonts w:eastAsia="Calibri"/>
          <w:sz w:val="24"/>
          <w:szCs w:val="24"/>
        </w:rPr>
        <w:t>en</w:t>
      </w:r>
      <w:r w:rsidRPr="009B5522">
        <w:rPr>
          <w:rFonts w:eastAsia="Calibri"/>
          <w:spacing w:val="-2"/>
          <w:sz w:val="24"/>
          <w:szCs w:val="24"/>
        </w:rPr>
        <w:t>t</w:t>
      </w:r>
      <w:r w:rsidRPr="009B5522">
        <w:rPr>
          <w:rFonts w:eastAsia="Calibri"/>
          <w:sz w:val="24"/>
          <w:szCs w:val="24"/>
        </w:rPr>
        <w:t>,</w:t>
      </w:r>
      <w:r w:rsidRPr="009B5522">
        <w:rPr>
          <w:rFonts w:eastAsia="Calibri"/>
          <w:spacing w:val="1"/>
          <w:sz w:val="24"/>
          <w:szCs w:val="24"/>
        </w:rPr>
        <w:t>M</w:t>
      </w:r>
      <w:r w:rsidRPr="009B5522">
        <w:rPr>
          <w:rFonts w:eastAsia="Calibri"/>
          <w:sz w:val="24"/>
          <w:szCs w:val="24"/>
        </w:rPr>
        <w:t>arch</w:t>
      </w:r>
      <w:r w:rsidRPr="009B5522">
        <w:rPr>
          <w:rFonts w:eastAsia="Calibri"/>
          <w:spacing w:val="1"/>
          <w:sz w:val="24"/>
          <w:szCs w:val="24"/>
        </w:rPr>
        <w:t>2</w:t>
      </w:r>
      <w:r w:rsidRPr="009B5522">
        <w:rPr>
          <w:rFonts w:eastAsia="Calibri"/>
          <w:spacing w:val="-2"/>
          <w:sz w:val="24"/>
          <w:szCs w:val="24"/>
        </w:rPr>
        <w:t>00</w:t>
      </w:r>
      <w:r w:rsidRPr="009B5522">
        <w:rPr>
          <w:rFonts w:eastAsia="Calibri"/>
          <w:sz w:val="24"/>
          <w:szCs w:val="24"/>
        </w:rPr>
        <w:t>7E.C.</w:t>
      </w:r>
    </w:p>
    <w:p w:rsidR="004B2825" w:rsidRPr="009B5522" w:rsidRDefault="004B2825" w:rsidP="004B2825">
      <w:pPr>
        <w:spacing w:line="276" w:lineRule="auto"/>
        <w:ind w:left="518" w:right="243" w:hanging="418"/>
        <w:jc w:val="both"/>
        <w:rPr>
          <w:rFonts w:eastAsia="Calibri"/>
          <w:sz w:val="24"/>
          <w:szCs w:val="24"/>
        </w:rPr>
      </w:pPr>
      <w:r w:rsidRPr="009B5522">
        <w:rPr>
          <w:rFonts w:eastAsia="Calibri"/>
          <w:sz w:val="24"/>
          <w:szCs w:val="24"/>
        </w:rPr>
        <w:t>[4</w:t>
      </w:r>
      <w:r w:rsidRPr="009B5522">
        <w:rPr>
          <w:rFonts w:eastAsia="Calibri"/>
          <w:spacing w:val="1"/>
          <w:sz w:val="24"/>
          <w:szCs w:val="24"/>
        </w:rPr>
        <w:t>9</w:t>
      </w:r>
      <w:r w:rsidRPr="009B5522">
        <w:rPr>
          <w:rFonts w:eastAsia="Calibri"/>
          <w:sz w:val="24"/>
          <w:szCs w:val="24"/>
        </w:rPr>
        <w:t>]</w:t>
      </w:r>
      <w:r w:rsidRPr="009B5522">
        <w:rPr>
          <w:rFonts w:eastAsia="Calibri"/>
          <w:spacing w:val="1"/>
          <w:sz w:val="24"/>
          <w:szCs w:val="24"/>
        </w:rPr>
        <w:t>P</w:t>
      </w:r>
      <w:r w:rsidRPr="009B5522">
        <w:rPr>
          <w:rFonts w:eastAsia="Calibri"/>
          <w:sz w:val="24"/>
          <w:szCs w:val="24"/>
        </w:rPr>
        <w:t>riyaA</w:t>
      </w:r>
      <w:r w:rsidRPr="009B5522">
        <w:rPr>
          <w:rFonts w:eastAsia="Calibri"/>
          <w:spacing w:val="-1"/>
          <w:sz w:val="24"/>
          <w:szCs w:val="24"/>
        </w:rPr>
        <w:t>b</w:t>
      </w:r>
      <w:r w:rsidRPr="009B5522">
        <w:rPr>
          <w:rFonts w:eastAsia="Calibri"/>
          <w:sz w:val="24"/>
          <w:szCs w:val="24"/>
        </w:rPr>
        <w:t>ra</w:t>
      </w:r>
      <w:r w:rsidRPr="009B5522">
        <w:rPr>
          <w:rFonts w:eastAsia="Calibri"/>
          <w:spacing w:val="-1"/>
          <w:sz w:val="24"/>
          <w:szCs w:val="24"/>
        </w:rPr>
        <w:t>h</w:t>
      </w:r>
      <w:r w:rsidRPr="009B5522">
        <w:rPr>
          <w:rFonts w:eastAsia="Calibri"/>
          <w:sz w:val="24"/>
          <w:szCs w:val="24"/>
        </w:rPr>
        <w:t>a</w:t>
      </w:r>
      <w:r w:rsidRPr="009B5522">
        <w:rPr>
          <w:rFonts w:eastAsia="Calibri"/>
          <w:spacing w:val="1"/>
          <w:sz w:val="24"/>
          <w:szCs w:val="24"/>
        </w:rPr>
        <w:t>m</w:t>
      </w:r>
      <w:r w:rsidRPr="009B5522">
        <w:rPr>
          <w:rFonts w:eastAsia="Calibri"/>
          <w:sz w:val="24"/>
          <w:szCs w:val="24"/>
        </w:rPr>
        <w:t xml:space="preserve">. </w:t>
      </w:r>
      <w:r w:rsidRPr="009B5522">
        <w:rPr>
          <w:rFonts w:eastAsia="Calibri"/>
          <w:spacing w:val="-2"/>
          <w:sz w:val="24"/>
          <w:szCs w:val="24"/>
        </w:rPr>
        <w:t>(2</w:t>
      </w:r>
      <w:r w:rsidRPr="009B5522">
        <w:rPr>
          <w:rFonts w:eastAsia="Calibri"/>
          <w:spacing w:val="1"/>
          <w:sz w:val="24"/>
          <w:szCs w:val="24"/>
        </w:rPr>
        <w:t>0</w:t>
      </w:r>
      <w:r w:rsidRPr="009B5522">
        <w:rPr>
          <w:rFonts w:eastAsia="Calibri"/>
          <w:spacing w:val="-2"/>
          <w:sz w:val="24"/>
          <w:szCs w:val="24"/>
        </w:rPr>
        <w:t>1</w:t>
      </w:r>
      <w:r w:rsidRPr="009B5522">
        <w:rPr>
          <w:rFonts w:eastAsia="Calibri"/>
          <w:spacing w:val="1"/>
          <w:sz w:val="24"/>
          <w:szCs w:val="24"/>
        </w:rPr>
        <w:t>7</w:t>
      </w:r>
      <w:r w:rsidRPr="009B5522">
        <w:rPr>
          <w:rFonts w:eastAsia="Calibri"/>
          <w:sz w:val="24"/>
          <w:szCs w:val="24"/>
        </w:rPr>
        <w:t xml:space="preserve">, </w:t>
      </w:r>
      <w:r w:rsidRPr="009B5522">
        <w:rPr>
          <w:rFonts w:eastAsia="Calibri"/>
          <w:spacing w:val="-2"/>
          <w:sz w:val="24"/>
          <w:szCs w:val="24"/>
        </w:rPr>
        <w:t>s</w:t>
      </w:r>
      <w:r w:rsidRPr="009B5522">
        <w:rPr>
          <w:rFonts w:eastAsia="Calibri"/>
          <w:sz w:val="24"/>
          <w:szCs w:val="24"/>
        </w:rPr>
        <w:t>ep</w:t>
      </w:r>
      <w:r w:rsidRPr="009B5522">
        <w:rPr>
          <w:rFonts w:eastAsia="Calibri"/>
          <w:spacing w:val="-2"/>
          <w:sz w:val="24"/>
          <w:szCs w:val="24"/>
        </w:rPr>
        <w:t>t</w:t>
      </w:r>
      <w:r w:rsidRPr="009B5522">
        <w:rPr>
          <w:rFonts w:eastAsia="Calibri"/>
          <w:sz w:val="24"/>
          <w:szCs w:val="24"/>
        </w:rPr>
        <w:t>e</w:t>
      </w:r>
      <w:r w:rsidRPr="009B5522">
        <w:rPr>
          <w:rFonts w:eastAsia="Calibri"/>
          <w:spacing w:val="1"/>
          <w:sz w:val="24"/>
          <w:szCs w:val="24"/>
        </w:rPr>
        <w:t>m</w:t>
      </w:r>
      <w:r w:rsidRPr="009B5522">
        <w:rPr>
          <w:rFonts w:eastAsia="Calibri"/>
          <w:sz w:val="24"/>
          <w:szCs w:val="24"/>
        </w:rPr>
        <w:t>a</w:t>
      </w:r>
      <w:r w:rsidRPr="009B5522">
        <w:rPr>
          <w:rFonts w:eastAsia="Calibri"/>
          <w:spacing w:val="-1"/>
          <w:sz w:val="24"/>
          <w:szCs w:val="24"/>
        </w:rPr>
        <w:t>b</w:t>
      </w:r>
      <w:r w:rsidRPr="009B5522">
        <w:rPr>
          <w:rFonts w:eastAsia="Calibri"/>
          <w:spacing w:val="-2"/>
          <w:sz w:val="24"/>
          <w:szCs w:val="24"/>
        </w:rPr>
        <w:t>e</w:t>
      </w:r>
      <w:r w:rsidRPr="009B5522">
        <w:rPr>
          <w:rFonts w:eastAsia="Calibri"/>
          <w:sz w:val="24"/>
          <w:szCs w:val="24"/>
        </w:rPr>
        <w:t>r</w:t>
      </w:r>
      <w:r w:rsidRPr="009B5522">
        <w:rPr>
          <w:rFonts w:eastAsia="Calibri"/>
          <w:spacing w:val="-1"/>
          <w:sz w:val="24"/>
          <w:szCs w:val="24"/>
        </w:rPr>
        <w:t>2</w:t>
      </w:r>
      <w:r w:rsidRPr="009B5522">
        <w:rPr>
          <w:rFonts w:eastAsia="Calibri"/>
          <w:spacing w:val="1"/>
          <w:sz w:val="24"/>
          <w:szCs w:val="24"/>
        </w:rPr>
        <w:t>3</w:t>
      </w:r>
      <w:r w:rsidRPr="009B5522">
        <w:rPr>
          <w:rFonts w:eastAsia="Calibri"/>
          <w:sz w:val="24"/>
          <w:szCs w:val="24"/>
        </w:rPr>
        <w:t>)</w:t>
      </w:r>
      <w:r w:rsidRPr="009B5522">
        <w:rPr>
          <w:rFonts w:eastAsia="Calibri"/>
          <w:spacing w:val="-1"/>
          <w:sz w:val="24"/>
          <w:szCs w:val="24"/>
        </w:rPr>
        <w:t>zn</w:t>
      </w:r>
      <w:r w:rsidRPr="009B5522">
        <w:rPr>
          <w:rFonts w:eastAsia="Calibri"/>
          <w:spacing w:val="-2"/>
          <w:sz w:val="24"/>
          <w:szCs w:val="24"/>
        </w:rPr>
        <w:t>e</w:t>
      </w:r>
      <w:r w:rsidRPr="009B5522">
        <w:rPr>
          <w:rFonts w:eastAsia="Calibri"/>
          <w:sz w:val="24"/>
          <w:szCs w:val="24"/>
        </w:rPr>
        <w:t>tli</w:t>
      </w:r>
      <w:r w:rsidRPr="009B5522">
        <w:rPr>
          <w:rFonts w:eastAsia="Calibri"/>
          <w:spacing w:val="-1"/>
          <w:sz w:val="24"/>
          <w:szCs w:val="24"/>
        </w:rPr>
        <w:t>v</w:t>
      </w:r>
      <w:r w:rsidRPr="009B5522">
        <w:rPr>
          <w:rFonts w:eastAsia="Calibri"/>
          <w:sz w:val="24"/>
          <w:szCs w:val="24"/>
        </w:rPr>
        <w:t>eb</w:t>
      </w:r>
      <w:r w:rsidRPr="009B5522">
        <w:rPr>
          <w:rFonts w:eastAsia="Calibri"/>
          <w:spacing w:val="-1"/>
          <w:sz w:val="24"/>
          <w:szCs w:val="24"/>
        </w:rPr>
        <w:t>l</w:t>
      </w:r>
      <w:r w:rsidRPr="009B5522">
        <w:rPr>
          <w:rFonts w:eastAsia="Calibri"/>
          <w:spacing w:val="1"/>
          <w:sz w:val="24"/>
          <w:szCs w:val="24"/>
        </w:rPr>
        <w:t>o</w:t>
      </w:r>
      <w:r w:rsidRPr="009B5522">
        <w:rPr>
          <w:rFonts w:eastAsia="Calibri"/>
          <w:spacing w:val="-1"/>
          <w:sz w:val="24"/>
          <w:szCs w:val="24"/>
        </w:rPr>
        <w:t>g</w:t>
      </w:r>
      <w:r w:rsidRPr="009B5522">
        <w:rPr>
          <w:rFonts w:eastAsia="Calibri"/>
          <w:sz w:val="24"/>
          <w:szCs w:val="24"/>
        </w:rPr>
        <w:t>.</w:t>
      </w:r>
      <w:r w:rsidRPr="009B5522">
        <w:rPr>
          <w:rFonts w:eastAsia="Calibri"/>
          <w:spacing w:val="-3"/>
          <w:sz w:val="24"/>
          <w:szCs w:val="24"/>
        </w:rPr>
        <w:t>[</w:t>
      </w:r>
      <w:r w:rsidRPr="009B5522">
        <w:rPr>
          <w:rFonts w:eastAsia="Calibri"/>
          <w:sz w:val="24"/>
          <w:szCs w:val="24"/>
        </w:rPr>
        <w:t>On</w:t>
      </w:r>
      <w:r w:rsidRPr="009B5522">
        <w:rPr>
          <w:rFonts w:eastAsia="Calibri"/>
          <w:spacing w:val="-1"/>
          <w:sz w:val="24"/>
          <w:szCs w:val="24"/>
        </w:rPr>
        <w:t>l</w:t>
      </w:r>
      <w:r w:rsidRPr="009B5522">
        <w:rPr>
          <w:rFonts w:eastAsia="Calibri"/>
          <w:sz w:val="24"/>
          <w:szCs w:val="24"/>
        </w:rPr>
        <w:t>i</w:t>
      </w:r>
      <w:r w:rsidRPr="009B5522">
        <w:rPr>
          <w:rFonts w:eastAsia="Calibri"/>
          <w:spacing w:val="-1"/>
          <w:sz w:val="24"/>
          <w:szCs w:val="24"/>
        </w:rPr>
        <w:t>n</w:t>
      </w:r>
      <w:r w:rsidRPr="009B5522">
        <w:rPr>
          <w:rFonts w:eastAsia="Calibri"/>
          <w:sz w:val="24"/>
          <w:szCs w:val="24"/>
        </w:rPr>
        <w:t>e].</w:t>
      </w:r>
      <w:hyperlink r:id="rId93">
        <w:r w:rsidRPr="009B5522">
          <w:rPr>
            <w:rFonts w:eastAsia="Calibri"/>
            <w:color w:val="0000FF"/>
            <w:spacing w:val="-1"/>
            <w:sz w:val="24"/>
            <w:szCs w:val="24"/>
            <w:u w:val="single" w:color="0000FF"/>
          </w:rPr>
          <w:t>h</w:t>
        </w:r>
        <w:r w:rsidRPr="009B5522">
          <w:rPr>
            <w:rFonts w:eastAsia="Calibri"/>
            <w:color w:val="0000FF"/>
            <w:sz w:val="24"/>
            <w:szCs w:val="24"/>
            <w:u w:val="single" w:color="0000FF"/>
          </w:rPr>
          <w:t>t</w:t>
        </w:r>
        <w:r w:rsidRPr="009B5522">
          <w:rPr>
            <w:rFonts w:eastAsia="Calibri"/>
            <w:color w:val="0000FF"/>
            <w:spacing w:val="1"/>
            <w:sz w:val="24"/>
            <w:szCs w:val="24"/>
            <w:u w:val="single" w:color="0000FF"/>
          </w:rPr>
          <w:t>t</w:t>
        </w:r>
        <w:r w:rsidRPr="009B5522">
          <w:rPr>
            <w:rFonts w:eastAsia="Calibri"/>
            <w:color w:val="0000FF"/>
            <w:spacing w:val="-1"/>
            <w:sz w:val="24"/>
            <w:szCs w:val="24"/>
            <w:u w:val="single" w:color="0000FF"/>
          </w:rPr>
          <w:t>p</w:t>
        </w:r>
        <w:r w:rsidRPr="009B5522">
          <w:rPr>
            <w:rFonts w:eastAsia="Calibri"/>
            <w:color w:val="0000FF"/>
            <w:sz w:val="24"/>
            <w:szCs w:val="24"/>
            <w:u w:val="single" w:color="0000FF"/>
          </w:rPr>
          <w:t>s</w:t>
        </w:r>
        <w:r w:rsidRPr="009B5522">
          <w:rPr>
            <w:rFonts w:eastAsia="Calibri"/>
            <w:color w:val="0000FF"/>
            <w:spacing w:val="1"/>
            <w:sz w:val="24"/>
            <w:szCs w:val="24"/>
            <w:u w:val="single" w:color="0000FF"/>
          </w:rPr>
          <w:t>:</w:t>
        </w:r>
        <w:r w:rsidRPr="009B5522">
          <w:rPr>
            <w:rFonts w:eastAsia="Calibri"/>
            <w:color w:val="0000FF"/>
            <w:spacing w:val="-1"/>
            <w:sz w:val="24"/>
            <w:szCs w:val="24"/>
            <w:u w:val="single" w:color="0000FF"/>
          </w:rPr>
          <w:t>//</w:t>
        </w:r>
        <w:r w:rsidRPr="009B5522">
          <w:rPr>
            <w:rFonts w:eastAsia="Calibri"/>
            <w:color w:val="0000FF"/>
            <w:sz w:val="24"/>
            <w:szCs w:val="24"/>
            <w:u w:val="single" w:color="0000FF"/>
          </w:rPr>
          <w:t>w</w:t>
        </w:r>
        <w:r w:rsidRPr="009B5522">
          <w:rPr>
            <w:rFonts w:eastAsia="Calibri"/>
            <w:color w:val="0000FF"/>
            <w:spacing w:val="2"/>
            <w:sz w:val="24"/>
            <w:szCs w:val="24"/>
            <w:u w:val="single" w:color="0000FF"/>
          </w:rPr>
          <w:t>w</w:t>
        </w:r>
        <w:r w:rsidRPr="009B5522">
          <w:rPr>
            <w:rFonts w:eastAsia="Calibri"/>
            <w:color w:val="0000FF"/>
            <w:sz w:val="24"/>
            <w:szCs w:val="24"/>
            <w:u w:val="single" w:color="0000FF"/>
          </w:rPr>
          <w:t>w.</w:t>
        </w:r>
        <w:r w:rsidRPr="009B5522">
          <w:rPr>
            <w:rFonts w:eastAsia="Calibri"/>
            <w:color w:val="0000FF"/>
            <w:spacing w:val="-1"/>
            <w:sz w:val="24"/>
            <w:szCs w:val="24"/>
            <w:u w:val="single" w:color="0000FF"/>
          </w:rPr>
          <w:t>zn</w:t>
        </w:r>
        <w:r w:rsidRPr="009B5522">
          <w:rPr>
            <w:rFonts w:eastAsia="Calibri"/>
            <w:color w:val="0000FF"/>
            <w:spacing w:val="-2"/>
            <w:sz w:val="24"/>
            <w:szCs w:val="24"/>
            <w:u w:val="single" w:color="0000FF"/>
          </w:rPr>
          <w:t>e</w:t>
        </w:r>
        <w:r w:rsidRPr="009B5522">
          <w:rPr>
            <w:rFonts w:eastAsia="Calibri"/>
            <w:color w:val="0000FF"/>
            <w:sz w:val="24"/>
            <w:szCs w:val="24"/>
            <w:u w:val="single" w:color="0000FF"/>
          </w:rPr>
          <w:t>tli</w:t>
        </w:r>
        <w:r w:rsidRPr="009B5522">
          <w:rPr>
            <w:rFonts w:eastAsia="Calibri"/>
            <w:color w:val="0000FF"/>
            <w:spacing w:val="-1"/>
            <w:sz w:val="24"/>
            <w:szCs w:val="24"/>
            <w:u w:val="single" w:color="0000FF"/>
          </w:rPr>
          <w:t>v</w:t>
        </w:r>
        <w:r w:rsidRPr="009B5522">
          <w:rPr>
            <w:rFonts w:eastAsia="Calibri"/>
            <w:color w:val="0000FF"/>
            <w:sz w:val="24"/>
            <w:szCs w:val="24"/>
            <w:u w:val="single" w:color="0000FF"/>
          </w:rPr>
          <w:t>e.c</w:t>
        </w:r>
        <w:r w:rsidRPr="009B5522">
          <w:rPr>
            <w:rFonts w:eastAsia="Calibri"/>
            <w:color w:val="0000FF"/>
            <w:spacing w:val="-1"/>
            <w:sz w:val="24"/>
            <w:szCs w:val="24"/>
            <w:u w:val="single" w:color="0000FF"/>
          </w:rPr>
          <w:t>om/b</w:t>
        </w:r>
        <w:r w:rsidRPr="009B5522">
          <w:rPr>
            <w:rFonts w:eastAsia="Calibri"/>
            <w:color w:val="0000FF"/>
            <w:sz w:val="24"/>
            <w:szCs w:val="24"/>
            <w:u w:val="single" w:color="0000FF"/>
          </w:rPr>
          <w:t>l</w:t>
        </w:r>
        <w:r w:rsidRPr="009B5522">
          <w:rPr>
            <w:rFonts w:eastAsia="Calibri"/>
            <w:color w:val="0000FF"/>
            <w:spacing w:val="1"/>
            <w:sz w:val="24"/>
            <w:szCs w:val="24"/>
            <w:u w:val="single" w:color="0000FF"/>
          </w:rPr>
          <w:t>o</w:t>
        </w:r>
        <w:r w:rsidRPr="009B5522">
          <w:rPr>
            <w:rFonts w:eastAsia="Calibri"/>
            <w:color w:val="0000FF"/>
            <w:spacing w:val="-1"/>
            <w:sz w:val="24"/>
            <w:szCs w:val="24"/>
            <w:u w:val="single" w:color="0000FF"/>
          </w:rPr>
          <w:t>g</w:t>
        </w:r>
        <w:r w:rsidRPr="009B5522">
          <w:rPr>
            <w:rFonts w:eastAsia="Calibri"/>
            <w:color w:val="0000FF"/>
            <w:spacing w:val="1"/>
            <w:sz w:val="24"/>
            <w:szCs w:val="24"/>
            <w:u w:val="single" w:color="0000FF"/>
          </w:rPr>
          <w:t>/</w:t>
        </w:r>
        <w:r w:rsidRPr="009B5522">
          <w:rPr>
            <w:rFonts w:eastAsia="Calibri"/>
            <w:color w:val="0000FF"/>
            <w:sz w:val="24"/>
            <w:szCs w:val="24"/>
            <w:u w:val="single" w:color="0000FF"/>
          </w:rPr>
          <w:t>wh</w:t>
        </w:r>
        <w:r w:rsidRPr="009B5522">
          <w:rPr>
            <w:rFonts w:eastAsia="Calibri"/>
            <w:color w:val="0000FF"/>
            <w:spacing w:val="-3"/>
            <w:sz w:val="24"/>
            <w:szCs w:val="24"/>
            <w:u w:val="single" w:color="0000FF"/>
          </w:rPr>
          <w:t>a</w:t>
        </w:r>
        <w:r w:rsidRPr="009B5522">
          <w:rPr>
            <w:rFonts w:eastAsia="Calibri"/>
            <w:color w:val="0000FF"/>
            <w:spacing w:val="2"/>
            <w:sz w:val="24"/>
            <w:szCs w:val="24"/>
            <w:u w:val="single" w:color="0000FF"/>
          </w:rPr>
          <w:t>t</w:t>
        </w:r>
        <w:r w:rsidRPr="009B5522">
          <w:rPr>
            <w:rFonts w:eastAsia="Calibri"/>
            <w:color w:val="0000FF"/>
            <w:sz w:val="24"/>
            <w:szCs w:val="24"/>
            <w:u w:val="single" w:color="0000FF"/>
          </w:rPr>
          <w:t>-is-l</w:t>
        </w:r>
        <w:r w:rsidRPr="009B5522">
          <w:rPr>
            <w:rFonts w:eastAsia="Calibri"/>
            <w:color w:val="0000FF"/>
            <w:spacing w:val="1"/>
            <w:sz w:val="24"/>
            <w:szCs w:val="24"/>
            <w:u w:val="single" w:color="0000FF"/>
          </w:rPr>
          <w:t>o</w:t>
        </w:r>
        <w:r w:rsidRPr="009B5522">
          <w:rPr>
            <w:rFonts w:eastAsia="Calibri"/>
            <w:color w:val="0000FF"/>
            <w:sz w:val="24"/>
            <w:szCs w:val="24"/>
            <w:u w:val="single" w:color="0000FF"/>
          </w:rPr>
          <w:t>a</w:t>
        </w:r>
        <w:r w:rsidRPr="009B5522">
          <w:rPr>
            <w:rFonts w:eastAsia="Calibri"/>
            <w:color w:val="0000FF"/>
            <w:spacing w:val="-1"/>
            <w:sz w:val="24"/>
            <w:szCs w:val="24"/>
            <w:u w:val="single" w:color="0000FF"/>
          </w:rPr>
          <w:t>d</w:t>
        </w:r>
        <w:r w:rsidRPr="009B5522">
          <w:rPr>
            <w:rFonts w:eastAsia="Calibri"/>
            <w:color w:val="0000FF"/>
            <w:sz w:val="24"/>
            <w:szCs w:val="24"/>
            <w:u w:val="single" w:color="0000FF"/>
          </w:rPr>
          <w:t>-</w:t>
        </w:r>
        <w:r w:rsidRPr="009B5522">
          <w:rPr>
            <w:rFonts w:eastAsia="Calibri"/>
            <w:color w:val="0000FF"/>
            <w:spacing w:val="-1"/>
            <w:sz w:val="24"/>
            <w:szCs w:val="24"/>
            <w:u w:val="single" w:color="0000FF"/>
          </w:rPr>
          <w:t>b</w:t>
        </w:r>
        <w:r w:rsidRPr="009B5522">
          <w:rPr>
            <w:rFonts w:eastAsia="Calibri"/>
            <w:color w:val="0000FF"/>
            <w:sz w:val="24"/>
            <w:szCs w:val="24"/>
            <w:u w:val="single" w:color="0000FF"/>
          </w:rPr>
          <w:t>al</w:t>
        </w:r>
        <w:r w:rsidRPr="009B5522">
          <w:rPr>
            <w:rFonts w:eastAsia="Calibri"/>
            <w:color w:val="0000FF"/>
            <w:spacing w:val="-1"/>
            <w:sz w:val="24"/>
            <w:szCs w:val="24"/>
            <w:u w:val="single" w:color="0000FF"/>
          </w:rPr>
          <w:t>an</w:t>
        </w:r>
        <w:r w:rsidRPr="009B5522">
          <w:rPr>
            <w:rFonts w:eastAsia="Calibri"/>
            <w:color w:val="0000FF"/>
            <w:sz w:val="24"/>
            <w:szCs w:val="24"/>
            <w:u w:val="single" w:color="0000FF"/>
          </w:rPr>
          <w:t>ci</w:t>
        </w:r>
        <w:r w:rsidRPr="009B5522">
          <w:rPr>
            <w:rFonts w:eastAsia="Calibri"/>
            <w:color w:val="0000FF"/>
            <w:spacing w:val="-3"/>
            <w:sz w:val="24"/>
            <w:szCs w:val="24"/>
            <w:u w:val="single" w:color="0000FF"/>
          </w:rPr>
          <w:t>n</w:t>
        </w:r>
        <w:r w:rsidRPr="009B5522">
          <w:rPr>
            <w:rFonts w:eastAsia="Calibri"/>
            <w:color w:val="0000FF"/>
            <w:sz w:val="24"/>
            <w:szCs w:val="24"/>
            <w:u w:val="single" w:color="0000FF"/>
          </w:rPr>
          <w:t>g-i</w:t>
        </w:r>
        <w:r w:rsidRPr="009B5522">
          <w:rPr>
            <w:rFonts w:eastAsia="Calibri"/>
            <w:color w:val="0000FF"/>
            <w:spacing w:val="-1"/>
            <w:sz w:val="24"/>
            <w:szCs w:val="24"/>
            <w:u w:val="single" w:color="0000FF"/>
          </w:rPr>
          <w:t>n</w:t>
        </w:r>
        <w:r w:rsidRPr="009B5522">
          <w:rPr>
            <w:rFonts w:eastAsia="Calibri"/>
            <w:color w:val="0000FF"/>
            <w:sz w:val="24"/>
            <w:szCs w:val="24"/>
            <w:u w:val="single" w:color="0000FF"/>
          </w:rPr>
          <w:t>-cl</w:t>
        </w:r>
        <w:r w:rsidRPr="009B5522">
          <w:rPr>
            <w:rFonts w:eastAsia="Calibri"/>
            <w:color w:val="0000FF"/>
            <w:spacing w:val="1"/>
            <w:sz w:val="24"/>
            <w:szCs w:val="24"/>
            <w:u w:val="single" w:color="0000FF"/>
          </w:rPr>
          <w:t>o</w:t>
        </w:r>
        <w:r w:rsidRPr="009B5522">
          <w:rPr>
            <w:rFonts w:eastAsia="Calibri"/>
            <w:color w:val="0000FF"/>
            <w:spacing w:val="-1"/>
            <w:sz w:val="24"/>
            <w:szCs w:val="24"/>
            <w:u w:val="single" w:color="0000FF"/>
          </w:rPr>
          <w:t>ud</w:t>
        </w:r>
        <w:r w:rsidRPr="009B5522">
          <w:rPr>
            <w:rFonts w:eastAsia="Calibri"/>
            <w:color w:val="0000FF"/>
            <w:sz w:val="24"/>
            <w:szCs w:val="24"/>
            <w:u w:val="single" w:color="0000FF"/>
          </w:rPr>
          <w:t>-c</w:t>
        </w:r>
        <w:r w:rsidRPr="009B5522">
          <w:rPr>
            <w:rFonts w:eastAsia="Calibri"/>
            <w:color w:val="0000FF"/>
            <w:spacing w:val="-1"/>
            <w:sz w:val="24"/>
            <w:szCs w:val="24"/>
            <w:u w:val="single" w:color="0000FF"/>
          </w:rPr>
          <w:t>o</w:t>
        </w:r>
        <w:r w:rsidRPr="009B5522">
          <w:rPr>
            <w:rFonts w:eastAsia="Calibri"/>
            <w:color w:val="0000FF"/>
            <w:spacing w:val="1"/>
            <w:sz w:val="24"/>
            <w:szCs w:val="24"/>
            <w:u w:val="single" w:color="0000FF"/>
          </w:rPr>
          <w:t>m</w:t>
        </w:r>
        <w:r w:rsidRPr="009B5522">
          <w:rPr>
            <w:rFonts w:eastAsia="Calibri"/>
            <w:color w:val="0000FF"/>
            <w:spacing w:val="-1"/>
            <w:sz w:val="24"/>
            <w:szCs w:val="24"/>
            <w:u w:val="single" w:color="0000FF"/>
          </w:rPr>
          <w:t>pu</w:t>
        </w:r>
        <w:r w:rsidRPr="009B5522">
          <w:rPr>
            <w:rFonts w:eastAsia="Calibri"/>
            <w:color w:val="0000FF"/>
            <w:sz w:val="24"/>
            <w:szCs w:val="24"/>
            <w:u w:val="single" w:color="0000FF"/>
          </w:rPr>
          <w:t>ti</w:t>
        </w:r>
        <w:r w:rsidRPr="009B5522">
          <w:rPr>
            <w:rFonts w:eastAsia="Calibri"/>
            <w:color w:val="0000FF"/>
            <w:spacing w:val="-1"/>
            <w:sz w:val="24"/>
            <w:szCs w:val="24"/>
            <w:u w:val="single" w:color="0000FF"/>
          </w:rPr>
          <w:t>ng</w:t>
        </w:r>
        <w:r w:rsidRPr="009B5522">
          <w:rPr>
            <w:rFonts w:eastAsia="Calibri"/>
            <w:color w:val="0000FF"/>
            <w:sz w:val="24"/>
            <w:szCs w:val="24"/>
            <w:u w:val="single" w:color="0000FF"/>
          </w:rPr>
          <w:t>-a</w:t>
        </w:r>
        <w:r w:rsidRPr="009B5522">
          <w:rPr>
            <w:rFonts w:eastAsia="Calibri"/>
            <w:color w:val="0000FF"/>
            <w:spacing w:val="-1"/>
            <w:sz w:val="24"/>
            <w:szCs w:val="24"/>
            <w:u w:val="single" w:color="0000FF"/>
          </w:rPr>
          <w:t>n</w:t>
        </w:r>
        <w:r w:rsidRPr="009B5522">
          <w:rPr>
            <w:rFonts w:eastAsia="Calibri"/>
            <w:color w:val="0000FF"/>
            <w:sz w:val="24"/>
            <w:szCs w:val="24"/>
            <w:u w:val="single" w:color="0000FF"/>
          </w:rPr>
          <w:t>d-its-a</w:t>
        </w:r>
        <w:r w:rsidRPr="009B5522">
          <w:rPr>
            <w:rFonts w:eastAsia="Calibri"/>
            <w:color w:val="0000FF"/>
            <w:spacing w:val="-1"/>
            <w:sz w:val="24"/>
            <w:szCs w:val="24"/>
            <w:u w:val="single" w:color="0000FF"/>
          </w:rPr>
          <w:t>d</w:t>
        </w:r>
        <w:r w:rsidRPr="009B5522">
          <w:rPr>
            <w:rFonts w:eastAsia="Calibri"/>
            <w:color w:val="0000FF"/>
            <w:spacing w:val="1"/>
            <w:sz w:val="24"/>
            <w:szCs w:val="24"/>
            <w:u w:val="single" w:color="0000FF"/>
          </w:rPr>
          <w:t>v</w:t>
        </w:r>
        <w:r w:rsidRPr="009B5522">
          <w:rPr>
            <w:rFonts w:eastAsia="Calibri"/>
            <w:color w:val="0000FF"/>
            <w:sz w:val="24"/>
            <w:szCs w:val="24"/>
            <w:u w:val="single" w:color="0000FF"/>
          </w:rPr>
          <w:t>a</w:t>
        </w:r>
        <w:r w:rsidRPr="009B5522">
          <w:rPr>
            <w:rFonts w:eastAsia="Calibri"/>
            <w:color w:val="0000FF"/>
            <w:spacing w:val="-1"/>
            <w:sz w:val="24"/>
            <w:szCs w:val="24"/>
            <w:u w:val="single" w:color="0000FF"/>
          </w:rPr>
          <w:t>n</w:t>
        </w:r>
        <w:r w:rsidRPr="009B5522">
          <w:rPr>
            <w:rFonts w:eastAsia="Calibri"/>
            <w:color w:val="0000FF"/>
            <w:sz w:val="24"/>
            <w:szCs w:val="24"/>
            <w:u w:val="single" w:color="0000FF"/>
          </w:rPr>
          <w:t>tag</w:t>
        </w:r>
        <w:r w:rsidRPr="009B5522">
          <w:rPr>
            <w:rFonts w:eastAsia="Calibri"/>
            <w:color w:val="0000FF"/>
            <w:spacing w:val="-2"/>
            <w:sz w:val="24"/>
            <w:szCs w:val="24"/>
            <w:u w:val="single" w:color="0000FF"/>
          </w:rPr>
          <w:t>e</w:t>
        </w:r>
        <w:r w:rsidRPr="009B5522">
          <w:rPr>
            <w:rFonts w:eastAsia="Calibri"/>
            <w:color w:val="0000FF"/>
            <w:sz w:val="24"/>
            <w:szCs w:val="24"/>
            <w:u w:val="single" w:color="0000FF"/>
          </w:rPr>
          <w:t>s/</w:t>
        </w:r>
      </w:hyperlink>
    </w:p>
    <w:p w:rsidR="004B2825" w:rsidRPr="009B5522" w:rsidRDefault="004B2825" w:rsidP="004B2825">
      <w:pPr>
        <w:spacing w:before="16" w:line="276" w:lineRule="auto"/>
        <w:ind w:left="100"/>
        <w:jc w:val="both"/>
        <w:rPr>
          <w:rFonts w:eastAsia="Calibri"/>
          <w:sz w:val="24"/>
          <w:szCs w:val="24"/>
        </w:rPr>
      </w:pPr>
      <w:r w:rsidRPr="009B5522">
        <w:rPr>
          <w:rFonts w:eastAsia="Calibri"/>
          <w:sz w:val="24"/>
          <w:szCs w:val="24"/>
        </w:rPr>
        <w:t>[5</w:t>
      </w:r>
      <w:r w:rsidRPr="009B5522">
        <w:rPr>
          <w:rFonts w:eastAsia="Calibri"/>
          <w:spacing w:val="1"/>
          <w:sz w:val="24"/>
          <w:szCs w:val="24"/>
        </w:rPr>
        <w:t>0</w:t>
      </w:r>
      <w:r w:rsidRPr="009B5522">
        <w:rPr>
          <w:rFonts w:eastAsia="Calibri"/>
          <w:sz w:val="24"/>
          <w:szCs w:val="24"/>
        </w:rPr>
        <w:t>]ja</w:t>
      </w:r>
      <w:r w:rsidRPr="009B5522">
        <w:rPr>
          <w:rFonts w:eastAsia="Calibri"/>
          <w:spacing w:val="1"/>
          <w:sz w:val="24"/>
          <w:szCs w:val="24"/>
        </w:rPr>
        <w:t>v</w:t>
      </w:r>
      <w:r w:rsidRPr="009B5522">
        <w:rPr>
          <w:rFonts w:eastAsia="Calibri"/>
          <w:sz w:val="24"/>
          <w:szCs w:val="24"/>
        </w:rPr>
        <w:t>aT</w:t>
      </w:r>
      <w:r w:rsidRPr="009B5522">
        <w:rPr>
          <w:rFonts w:eastAsia="Calibri"/>
          <w:spacing w:val="-3"/>
          <w:sz w:val="24"/>
          <w:szCs w:val="24"/>
        </w:rPr>
        <w:t>p</w:t>
      </w:r>
      <w:r w:rsidRPr="009B5522">
        <w:rPr>
          <w:rFonts w:eastAsia="Calibri"/>
          <w:spacing w:val="1"/>
          <w:sz w:val="24"/>
          <w:szCs w:val="24"/>
        </w:rPr>
        <w:t>o</w:t>
      </w:r>
      <w:r w:rsidRPr="009B5522">
        <w:rPr>
          <w:rFonts w:eastAsia="Calibri"/>
          <w:sz w:val="24"/>
          <w:szCs w:val="24"/>
        </w:rPr>
        <w:t>i</w:t>
      </w:r>
      <w:r w:rsidRPr="009B5522">
        <w:rPr>
          <w:rFonts w:eastAsia="Calibri"/>
          <w:spacing w:val="-1"/>
          <w:sz w:val="24"/>
          <w:szCs w:val="24"/>
        </w:rPr>
        <w:t>n</w:t>
      </w:r>
      <w:r w:rsidRPr="009B5522">
        <w:rPr>
          <w:rFonts w:eastAsia="Calibri"/>
          <w:sz w:val="24"/>
          <w:szCs w:val="24"/>
        </w:rPr>
        <w:t xml:space="preserve">t. </w:t>
      </w:r>
      <w:r w:rsidRPr="009B5522">
        <w:rPr>
          <w:rFonts w:eastAsia="Calibri"/>
          <w:spacing w:val="-2"/>
          <w:sz w:val="24"/>
          <w:szCs w:val="24"/>
        </w:rPr>
        <w:t>(</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w:t>
      </w:r>
      <w:r w:rsidRPr="009B5522">
        <w:rPr>
          <w:rFonts w:eastAsia="Calibri"/>
          <w:spacing w:val="2"/>
          <w:sz w:val="24"/>
          <w:szCs w:val="24"/>
        </w:rPr>
        <w:t>1</w:t>
      </w:r>
      <w:r w:rsidRPr="009B5522">
        <w:rPr>
          <w:rFonts w:eastAsia="Calibri"/>
          <w:spacing w:val="-3"/>
          <w:sz w:val="24"/>
          <w:szCs w:val="24"/>
        </w:rPr>
        <w:t>-</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w:t>
      </w:r>
      <w:r w:rsidRPr="009B5522">
        <w:rPr>
          <w:rFonts w:eastAsia="Calibri"/>
          <w:spacing w:val="-2"/>
          <w:sz w:val="24"/>
          <w:szCs w:val="24"/>
        </w:rPr>
        <w:t>8</w:t>
      </w:r>
      <w:r w:rsidRPr="009B5522">
        <w:rPr>
          <w:rFonts w:eastAsia="Calibri"/>
          <w:sz w:val="24"/>
          <w:szCs w:val="24"/>
        </w:rPr>
        <w:t>)j</w:t>
      </w:r>
      <w:r w:rsidRPr="009B5522">
        <w:rPr>
          <w:rFonts w:eastAsia="Calibri"/>
          <w:spacing w:val="-2"/>
          <w:sz w:val="24"/>
          <w:szCs w:val="24"/>
        </w:rPr>
        <w:t>a</w:t>
      </w:r>
      <w:r w:rsidRPr="009B5522">
        <w:rPr>
          <w:rFonts w:eastAsia="Calibri"/>
          <w:spacing w:val="-1"/>
          <w:sz w:val="24"/>
          <w:szCs w:val="24"/>
        </w:rPr>
        <w:t>v</w:t>
      </w:r>
      <w:r w:rsidRPr="009B5522">
        <w:rPr>
          <w:rFonts w:eastAsia="Calibri"/>
          <w:sz w:val="24"/>
          <w:szCs w:val="24"/>
        </w:rPr>
        <w:t>aTpoi</w:t>
      </w:r>
      <w:r w:rsidRPr="009B5522">
        <w:rPr>
          <w:rFonts w:eastAsia="Calibri"/>
          <w:spacing w:val="-1"/>
          <w:sz w:val="24"/>
          <w:szCs w:val="24"/>
        </w:rPr>
        <w:t>n</w:t>
      </w:r>
      <w:r w:rsidRPr="009B5522">
        <w:rPr>
          <w:rFonts w:eastAsia="Calibri"/>
          <w:sz w:val="24"/>
          <w:szCs w:val="24"/>
        </w:rPr>
        <w:t>t.[On</w:t>
      </w:r>
      <w:r w:rsidRPr="009B5522">
        <w:rPr>
          <w:rFonts w:eastAsia="Calibri"/>
          <w:spacing w:val="-1"/>
          <w:sz w:val="24"/>
          <w:szCs w:val="24"/>
        </w:rPr>
        <w:t>l</w:t>
      </w:r>
      <w:r w:rsidRPr="009B5522">
        <w:rPr>
          <w:rFonts w:eastAsia="Calibri"/>
          <w:sz w:val="24"/>
          <w:szCs w:val="24"/>
        </w:rPr>
        <w:t>i</w:t>
      </w:r>
      <w:r w:rsidRPr="009B5522">
        <w:rPr>
          <w:rFonts w:eastAsia="Calibri"/>
          <w:spacing w:val="-1"/>
          <w:sz w:val="24"/>
          <w:szCs w:val="24"/>
        </w:rPr>
        <w:t>n</w:t>
      </w:r>
      <w:r w:rsidRPr="009B5522">
        <w:rPr>
          <w:rFonts w:eastAsia="Calibri"/>
          <w:sz w:val="24"/>
          <w:szCs w:val="24"/>
        </w:rPr>
        <w:t>e].</w:t>
      </w:r>
      <w:hyperlink r:id="rId94">
        <w:r w:rsidRPr="009B5522">
          <w:rPr>
            <w:rFonts w:eastAsia="Calibri"/>
            <w:color w:val="0000FF"/>
            <w:spacing w:val="-1"/>
            <w:sz w:val="24"/>
            <w:szCs w:val="24"/>
            <w:u w:val="single" w:color="0000FF"/>
          </w:rPr>
          <w:t>h</w:t>
        </w:r>
        <w:r w:rsidRPr="009B5522">
          <w:rPr>
            <w:rFonts w:eastAsia="Calibri"/>
            <w:color w:val="0000FF"/>
            <w:spacing w:val="-2"/>
            <w:sz w:val="24"/>
            <w:szCs w:val="24"/>
            <w:u w:val="single" w:color="0000FF"/>
          </w:rPr>
          <w:t>t</w:t>
        </w:r>
        <w:r w:rsidRPr="009B5522">
          <w:rPr>
            <w:rFonts w:eastAsia="Calibri"/>
            <w:color w:val="0000FF"/>
            <w:sz w:val="24"/>
            <w:szCs w:val="24"/>
            <w:u w:val="single" w:color="0000FF"/>
          </w:rPr>
          <w:t>tps</w:t>
        </w:r>
        <w:r w:rsidRPr="009B5522">
          <w:rPr>
            <w:rFonts w:eastAsia="Calibri"/>
            <w:color w:val="0000FF"/>
            <w:spacing w:val="-2"/>
            <w:sz w:val="24"/>
            <w:szCs w:val="24"/>
            <w:u w:val="single" w:color="0000FF"/>
          </w:rPr>
          <w:t>:</w:t>
        </w:r>
        <w:r w:rsidRPr="009B5522">
          <w:rPr>
            <w:rFonts w:eastAsia="Calibri"/>
            <w:color w:val="0000FF"/>
            <w:spacing w:val="1"/>
            <w:sz w:val="24"/>
            <w:szCs w:val="24"/>
            <w:u w:val="single" w:color="0000FF"/>
          </w:rPr>
          <w:t>/</w:t>
        </w:r>
        <w:r w:rsidRPr="009B5522">
          <w:rPr>
            <w:rFonts w:eastAsia="Calibri"/>
            <w:color w:val="0000FF"/>
            <w:spacing w:val="-1"/>
            <w:sz w:val="24"/>
            <w:szCs w:val="24"/>
            <w:u w:val="single" w:color="0000FF"/>
          </w:rPr>
          <w:t>/</w:t>
        </w:r>
        <w:r w:rsidRPr="009B5522">
          <w:rPr>
            <w:rFonts w:eastAsia="Calibri"/>
            <w:color w:val="0000FF"/>
            <w:sz w:val="24"/>
            <w:szCs w:val="24"/>
            <w:u w:val="single" w:color="0000FF"/>
          </w:rPr>
          <w:t>w</w:t>
        </w:r>
        <w:r w:rsidRPr="009B5522">
          <w:rPr>
            <w:rFonts w:eastAsia="Calibri"/>
            <w:color w:val="0000FF"/>
            <w:spacing w:val="1"/>
            <w:sz w:val="24"/>
            <w:szCs w:val="24"/>
            <w:u w:val="single" w:color="0000FF"/>
          </w:rPr>
          <w:t>w</w:t>
        </w:r>
        <w:r w:rsidRPr="009B5522">
          <w:rPr>
            <w:rFonts w:eastAsia="Calibri"/>
            <w:color w:val="0000FF"/>
            <w:sz w:val="24"/>
            <w:szCs w:val="24"/>
            <w:u w:val="single" w:color="0000FF"/>
          </w:rPr>
          <w:t>w.j</w:t>
        </w:r>
        <w:r w:rsidRPr="009B5522">
          <w:rPr>
            <w:rFonts w:eastAsia="Calibri"/>
            <w:color w:val="0000FF"/>
            <w:spacing w:val="-3"/>
            <w:sz w:val="24"/>
            <w:szCs w:val="24"/>
            <w:u w:val="single" w:color="0000FF"/>
          </w:rPr>
          <w:t>a</w:t>
        </w:r>
        <w:r w:rsidRPr="009B5522">
          <w:rPr>
            <w:rFonts w:eastAsia="Calibri"/>
            <w:color w:val="0000FF"/>
            <w:spacing w:val="1"/>
            <w:sz w:val="24"/>
            <w:szCs w:val="24"/>
            <w:u w:val="single" w:color="0000FF"/>
          </w:rPr>
          <w:t>v</w:t>
        </w:r>
        <w:r w:rsidRPr="009B5522">
          <w:rPr>
            <w:rFonts w:eastAsia="Calibri"/>
            <w:color w:val="0000FF"/>
            <w:sz w:val="24"/>
            <w:szCs w:val="24"/>
            <w:u w:val="single" w:color="0000FF"/>
          </w:rPr>
          <w:t>at</w:t>
        </w:r>
        <w:r w:rsidRPr="009B5522">
          <w:rPr>
            <w:rFonts w:eastAsia="Calibri"/>
            <w:color w:val="0000FF"/>
            <w:spacing w:val="-3"/>
            <w:sz w:val="24"/>
            <w:szCs w:val="24"/>
            <w:u w:val="single" w:color="0000FF"/>
          </w:rPr>
          <w:t>p</w:t>
        </w:r>
        <w:r w:rsidRPr="009B5522">
          <w:rPr>
            <w:rFonts w:eastAsia="Calibri"/>
            <w:color w:val="0000FF"/>
            <w:spacing w:val="1"/>
            <w:sz w:val="24"/>
            <w:szCs w:val="24"/>
            <w:u w:val="single" w:color="0000FF"/>
          </w:rPr>
          <w:t>o</w:t>
        </w:r>
        <w:r w:rsidRPr="009B5522">
          <w:rPr>
            <w:rFonts w:eastAsia="Calibri"/>
            <w:color w:val="0000FF"/>
            <w:sz w:val="24"/>
            <w:szCs w:val="24"/>
            <w:u w:val="single" w:color="0000FF"/>
          </w:rPr>
          <w:t>i</w:t>
        </w:r>
        <w:r w:rsidRPr="009B5522">
          <w:rPr>
            <w:rFonts w:eastAsia="Calibri"/>
            <w:color w:val="0000FF"/>
            <w:spacing w:val="-1"/>
            <w:sz w:val="24"/>
            <w:szCs w:val="24"/>
            <w:u w:val="single" w:color="0000FF"/>
          </w:rPr>
          <w:t>n</w:t>
        </w:r>
        <w:r w:rsidRPr="009B5522">
          <w:rPr>
            <w:rFonts w:eastAsia="Calibri"/>
            <w:color w:val="0000FF"/>
            <w:sz w:val="24"/>
            <w:szCs w:val="24"/>
            <w:u w:val="single" w:color="0000FF"/>
          </w:rPr>
          <w:t>t.</w:t>
        </w:r>
        <w:r w:rsidRPr="009B5522">
          <w:rPr>
            <w:rFonts w:eastAsia="Calibri"/>
            <w:color w:val="0000FF"/>
            <w:spacing w:val="-2"/>
            <w:sz w:val="24"/>
            <w:szCs w:val="24"/>
            <w:u w:val="single" w:color="0000FF"/>
          </w:rPr>
          <w:t>c</w:t>
        </w:r>
        <w:r w:rsidRPr="009B5522">
          <w:rPr>
            <w:rFonts w:eastAsia="Calibri"/>
            <w:color w:val="0000FF"/>
            <w:spacing w:val="1"/>
            <w:sz w:val="24"/>
            <w:szCs w:val="24"/>
            <w:u w:val="single" w:color="0000FF"/>
          </w:rPr>
          <w:t>o</w:t>
        </w:r>
        <w:r w:rsidRPr="009B5522">
          <w:rPr>
            <w:rFonts w:eastAsia="Calibri"/>
            <w:color w:val="0000FF"/>
            <w:spacing w:val="-1"/>
            <w:sz w:val="24"/>
            <w:szCs w:val="24"/>
            <w:u w:val="single" w:color="0000FF"/>
          </w:rPr>
          <w:t>m/</w:t>
        </w:r>
        <w:r w:rsidRPr="009B5522">
          <w:rPr>
            <w:rFonts w:eastAsia="Calibri"/>
            <w:color w:val="0000FF"/>
            <w:spacing w:val="1"/>
            <w:sz w:val="24"/>
            <w:szCs w:val="24"/>
            <w:u w:val="single" w:color="0000FF"/>
          </w:rPr>
          <w:t>v</w:t>
        </w:r>
        <w:r w:rsidRPr="009B5522">
          <w:rPr>
            <w:rFonts w:eastAsia="Calibri"/>
            <w:color w:val="0000FF"/>
            <w:sz w:val="24"/>
            <w:szCs w:val="24"/>
            <w:u w:val="single" w:color="0000FF"/>
          </w:rPr>
          <w:t>irt</w:t>
        </w:r>
        <w:r w:rsidRPr="009B5522">
          <w:rPr>
            <w:rFonts w:eastAsia="Calibri"/>
            <w:color w:val="0000FF"/>
            <w:spacing w:val="-3"/>
            <w:sz w:val="24"/>
            <w:szCs w:val="24"/>
            <w:u w:val="single" w:color="0000FF"/>
          </w:rPr>
          <w:t>u</w:t>
        </w:r>
        <w:r w:rsidRPr="009B5522">
          <w:rPr>
            <w:rFonts w:eastAsia="Calibri"/>
            <w:color w:val="0000FF"/>
            <w:sz w:val="24"/>
            <w:szCs w:val="24"/>
            <w:u w:val="single" w:color="0000FF"/>
          </w:rPr>
          <w:t>al</w:t>
        </w:r>
        <w:r w:rsidRPr="009B5522">
          <w:rPr>
            <w:rFonts w:eastAsia="Calibri"/>
            <w:color w:val="0000FF"/>
            <w:spacing w:val="-1"/>
            <w:sz w:val="24"/>
            <w:szCs w:val="24"/>
            <w:u w:val="single" w:color="0000FF"/>
          </w:rPr>
          <w:t>iz</w:t>
        </w:r>
        <w:r w:rsidRPr="009B5522">
          <w:rPr>
            <w:rFonts w:eastAsia="Calibri"/>
            <w:color w:val="0000FF"/>
            <w:sz w:val="24"/>
            <w:szCs w:val="24"/>
            <w:u w:val="single" w:color="0000FF"/>
          </w:rPr>
          <w:t>ati</w:t>
        </w:r>
        <w:r w:rsidRPr="009B5522">
          <w:rPr>
            <w:rFonts w:eastAsia="Calibri"/>
            <w:color w:val="0000FF"/>
            <w:spacing w:val="1"/>
            <w:sz w:val="24"/>
            <w:szCs w:val="24"/>
            <w:u w:val="single" w:color="0000FF"/>
          </w:rPr>
          <w:t>o</w:t>
        </w:r>
        <w:r w:rsidRPr="009B5522">
          <w:rPr>
            <w:rFonts w:eastAsia="Calibri"/>
            <w:color w:val="0000FF"/>
            <w:spacing w:val="2"/>
            <w:sz w:val="24"/>
            <w:szCs w:val="24"/>
            <w:u w:val="single" w:color="0000FF"/>
          </w:rPr>
          <w:t>n</w:t>
        </w:r>
        <w:r w:rsidRPr="009B5522">
          <w:rPr>
            <w:rFonts w:eastAsia="Calibri"/>
            <w:color w:val="0000FF"/>
            <w:sz w:val="24"/>
            <w:szCs w:val="24"/>
            <w:u w:val="single" w:color="0000FF"/>
          </w:rPr>
          <w:t>-i</w:t>
        </w:r>
        <w:r w:rsidRPr="009B5522">
          <w:rPr>
            <w:rFonts w:eastAsia="Calibri"/>
            <w:color w:val="0000FF"/>
            <w:spacing w:val="-1"/>
            <w:sz w:val="24"/>
            <w:szCs w:val="24"/>
            <w:u w:val="single" w:color="0000FF"/>
          </w:rPr>
          <w:t>n</w:t>
        </w:r>
        <w:r w:rsidRPr="009B5522">
          <w:rPr>
            <w:rFonts w:eastAsia="Calibri"/>
            <w:color w:val="0000FF"/>
            <w:sz w:val="24"/>
            <w:szCs w:val="24"/>
            <w:u w:val="single" w:color="0000FF"/>
          </w:rPr>
          <w:t>-cl</w:t>
        </w:r>
        <w:r w:rsidRPr="009B5522">
          <w:rPr>
            <w:rFonts w:eastAsia="Calibri"/>
            <w:color w:val="0000FF"/>
            <w:spacing w:val="1"/>
            <w:sz w:val="24"/>
            <w:szCs w:val="24"/>
            <w:u w:val="single" w:color="0000FF"/>
          </w:rPr>
          <w:t>o</w:t>
        </w:r>
        <w:r w:rsidRPr="009B5522">
          <w:rPr>
            <w:rFonts w:eastAsia="Calibri"/>
            <w:color w:val="0000FF"/>
            <w:spacing w:val="-1"/>
            <w:sz w:val="24"/>
            <w:szCs w:val="24"/>
            <w:u w:val="single" w:color="0000FF"/>
          </w:rPr>
          <w:t>ud</w:t>
        </w:r>
        <w:r w:rsidRPr="009B5522">
          <w:rPr>
            <w:rFonts w:eastAsia="Calibri"/>
            <w:color w:val="0000FF"/>
            <w:sz w:val="24"/>
            <w:szCs w:val="24"/>
            <w:u w:val="single" w:color="0000FF"/>
          </w:rPr>
          <w:t>-</w:t>
        </w:r>
      </w:hyperlink>
      <w:hyperlink r:id="rId95">
        <w:r w:rsidRPr="009B5522">
          <w:rPr>
            <w:rFonts w:eastAsia="Calibri"/>
            <w:color w:val="0000FF"/>
            <w:sz w:val="24"/>
            <w:szCs w:val="24"/>
            <w:u w:val="single" w:color="0000FF"/>
          </w:rPr>
          <w:t>c</w:t>
        </w:r>
        <w:r w:rsidRPr="009B5522">
          <w:rPr>
            <w:rFonts w:eastAsia="Calibri"/>
            <w:color w:val="0000FF"/>
            <w:spacing w:val="-1"/>
            <w:sz w:val="24"/>
            <w:szCs w:val="24"/>
            <w:u w:val="single" w:color="0000FF"/>
          </w:rPr>
          <w:t>o</w:t>
        </w:r>
        <w:r w:rsidRPr="009B5522">
          <w:rPr>
            <w:rFonts w:eastAsia="Calibri"/>
            <w:color w:val="0000FF"/>
            <w:spacing w:val="1"/>
            <w:sz w:val="24"/>
            <w:szCs w:val="24"/>
            <w:u w:val="single" w:color="0000FF"/>
          </w:rPr>
          <w:t>m</w:t>
        </w:r>
        <w:r w:rsidRPr="009B5522">
          <w:rPr>
            <w:rFonts w:eastAsia="Calibri"/>
            <w:color w:val="0000FF"/>
            <w:spacing w:val="-1"/>
            <w:sz w:val="24"/>
            <w:szCs w:val="24"/>
            <w:u w:val="single" w:color="0000FF"/>
          </w:rPr>
          <w:t>pu</w:t>
        </w:r>
        <w:r w:rsidRPr="009B5522">
          <w:rPr>
            <w:rFonts w:eastAsia="Calibri"/>
            <w:color w:val="0000FF"/>
            <w:sz w:val="24"/>
            <w:szCs w:val="24"/>
            <w:u w:val="single" w:color="0000FF"/>
          </w:rPr>
          <w:t>ti</w:t>
        </w:r>
        <w:r w:rsidRPr="009B5522">
          <w:rPr>
            <w:rFonts w:eastAsia="Calibri"/>
            <w:color w:val="0000FF"/>
            <w:spacing w:val="-1"/>
            <w:sz w:val="24"/>
            <w:szCs w:val="24"/>
            <w:u w:val="single" w:color="0000FF"/>
          </w:rPr>
          <w:t>n</w:t>
        </w:r>
        <w:r w:rsidRPr="009B5522">
          <w:rPr>
            <w:rFonts w:eastAsia="Calibri"/>
            <w:color w:val="0000FF"/>
            <w:sz w:val="24"/>
            <w:szCs w:val="24"/>
            <w:u w:val="single" w:color="0000FF"/>
          </w:rPr>
          <w:t>g</w:t>
        </w:r>
      </w:hyperlink>
    </w:p>
    <w:p w:rsidR="004B2825" w:rsidRPr="009B5522" w:rsidRDefault="004B2825" w:rsidP="004B2825">
      <w:pPr>
        <w:spacing w:before="16" w:line="276" w:lineRule="auto"/>
        <w:ind w:left="100"/>
        <w:jc w:val="both"/>
        <w:rPr>
          <w:rFonts w:eastAsia="Calibri"/>
          <w:sz w:val="24"/>
          <w:szCs w:val="24"/>
        </w:rPr>
      </w:pPr>
      <w:r w:rsidRPr="009B5522">
        <w:rPr>
          <w:rFonts w:eastAsia="Calibri"/>
          <w:sz w:val="24"/>
          <w:szCs w:val="24"/>
        </w:rPr>
        <w:t>[5</w:t>
      </w:r>
      <w:r w:rsidRPr="009B5522">
        <w:rPr>
          <w:rFonts w:eastAsia="Calibri"/>
          <w:spacing w:val="1"/>
          <w:sz w:val="24"/>
          <w:szCs w:val="24"/>
        </w:rPr>
        <w:t>1</w:t>
      </w:r>
      <w:r w:rsidRPr="009B5522">
        <w:rPr>
          <w:rFonts w:eastAsia="Calibri"/>
          <w:sz w:val="24"/>
          <w:szCs w:val="24"/>
        </w:rPr>
        <w:t>]Ed</w:t>
      </w:r>
      <w:r w:rsidRPr="009B5522">
        <w:rPr>
          <w:rFonts w:eastAsia="Calibri"/>
          <w:spacing w:val="-1"/>
          <w:sz w:val="24"/>
          <w:szCs w:val="24"/>
        </w:rPr>
        <w:t>u</w:t>
      </w:r>
      <w:r w:rsidRPr="009B5522">
        <w:rPr>
          <w:rFonts w:eastAsia="Calibri"/>
          <w:sz w:val="24"/>
          <w:szCs w:val="24"/>
        </w:rPr>
        <w:t>ca</w:t>
      </w:r>
      <w:r w:rsidRPr="009B5522">
        <w:rPr>
          <w:rFonts w:eastAsia="Calibri"/>
          <w:spacing w:val="-1"/>
          <w:sz w:val="24"/>
          <w:szCs w:val="24"/>
        </w:rPr>
        <w:t>u</w:t>
      </w:r>
      <w:r w:rsidRPr="009B5522">
        <w:rPr>
          <w:rFonts w:eastAsia="Calibri"/>
          <w:sz w:val="24"/>
          <w:szCs w:val="24"/>
        </w:rPr>
        <w:t>se</w:t>
      </w:r>
      <w:r w:rsidRPr="009B5522">
        <w:rPr>
          <w:rFonts w:eastAsia="Calibri"/>
          <w:spacing w:val="-2"/>
          <w:sz w:val="24"/>
          <w:szCs w:val="24"/>
        </w:rPr>
        <w:t>L</w:t>
      </w:r>
      <w:r w:rsidRPr="009B5522">
        <w:rPr>
          <w:rFonts w:eastAsia="Calibri"/>
          <w:sz w:val="24"/>
          <w:szCs w:val="24"/>
        </w:rPr>
        <w:t>ear</w:t>
      </w:r>
      <w:r w:rsidRPr="009B5522">
        <w:rPr>
          <w:rFonts w:eastAsia="Calibri"/>
          <w:spacing w:val="-1"/>
          <w:sz w:val="24"/>
          <w:szCs w:val="24"/>
        </w:rPr>
        <w:t>n</w:t>
      </w:r>
      <w:r w:rsidRPr="009B5522">
        <w:rPr>
          <w:rFonts w:eastAsia="Calibri"/>
          <w:sz w:val="24"/>
          <w:szCs w:val="24"/>
        </w:rPr>
        <w:t>i</w:t>
      </w:r>
      <w:r w:rsidRPr="009B5522">
        <w:rPr>
          <w:rFonts w:eastAsia="Calibri"/>
          <w:spacing w:val="-1"/>
          <w:sz w:val="24"/>
          <w:szCs w:val="24"/>
        </w:rPr>
        <w:t>n</w:t>
      </w:r>
      <w:r w:rsidRPr="009B5522">
        <w:rPr>
          <w:rFonts w:eastAsia="Calibri"/>
          <w:sz w:val="24"/>
          <w:szCs w:val="24"/>
        </w:rPr>
        <w:t>gI</w:t>
      </w:r>
      <w:r w:rsidRPr="009B5522">
        <w:rPr>
          <w:rFonts w:eastAsia="Calibri"/>
          <w:spacing w:val="-1"/>
          <w:sz w:val="24"/>
          <w:szCs w:val="24"/>
        </w:rPr>
        <w:t>n</w:t>
      </w:r>
      <w:r w:rsidRPr="009B5522">
        <w:rPr>
          <w:rFonts w:eastAsia="Calibri"/>
          <w:sz w:val="24"/>
          <w:szCs w:val="24"/>
        </w:rPr>
        <w:t>itiati</w:t>
      </w:r>
      <w:r w:rsidRPr="009B5522">
        <w:rPr>
          <w:rFonts w:eastAsia="Calibri"/>
          <w:spacing w:val="-2"/>
          <w:sz w:val="24"/>
          <w:szCs w:val="24"/>
        </w:rPr>
        <w:t>v</w:t>
      </w:r>
      <w:r w:rsidRPr="009B5522">
        <w:rPr>
          <w:rFonts w:eastAsia="Calibri"/>
          <w:sz w:val="24"/>
          <w:szCs w:val="24"/>
        </w:rPr>
        <w:t>e.</w:t>
      </w:r>
      <w:r w:rsidRPr="009B5522">
        <w:rPr>
          <w:rFonts w:eastAsia="Calibri"/>
          <w:spacing w:val="1"/>
          <w:sz w:val="24"/>
          <w:szCs w:val="24"/>
        </w:rPr>
        <w:t>(</w:t>
      </w:r>
      <w:r w:rsidRPr="009B5522">
        <w:rPr>
          <w:rFonts w:eastAsia="Calibri"/>
          <w:spacing w:val="-2"/>
          <w:sz w:val="24"/>
          <w:szCs w:val="24"/>
        </w:rPr>
        <w:t>2</w:t>
      </w:r>
      <w:r w:rsidRPr="009B5522">
        <w:rPr>
          <w:rFonts w:eastAsia="Calibri"/>
          <w:spacing w:val="1"/>
          <w:sz w:val="24"/>
          <w:szCs w:val="24"/>
        </w:rPr>
        <w:t>0</w:t>
      </w:r>
      <w:r w:rsidRPr="009B5522">
        <w:rPr>
          <w:rFonts w:eastAsia="Calibri"/>
          <w:spacing w:val="-2"/>
          <w:sz w:val="24"/>
          <w:szCs w:val="24"/>
        </w:rPr>
        <w:t>0</w:t>
      </w:r>
      <w:r w:rsidRPr="009B5522">
        <w:rPr>
          <w:rFonts w:eastAsia="Calibri"/>
          <w:spacing w:val="1"/>
          <w:sz w:val="24"/>
          <w:szCs w:val="24"/>
        </w:rPr>
        <w:t>8</w:t>
      </w:r>
      <w:r w:rsidRPr="009B5522">
        <w:rPr>
          <w:rFonts w:eastAsia="Calibri"/>
          <w:sz w:val="24"/>
          <w:szCs w:val="24"/>
        </w:rPr>
        <w:t>)</w:t>
      </w:r>
      <w:r w:rsidRPr="009B5522">
        <w:rPr>
          <w:rFonts w:eastAsia="Calibri"/>
          <w:spacing w:val="-1"/>
          <w:sz w:val="24"/>
          <w:szCs w:val="24"/>
        </w:rPr>
        <w:t xml:space="preserve"> “</w:t>
      </w:r>
      <w:r w:rsidRPr="009B5522">
        <w:rPr>
          <w:rFonts w:eastAsia="Calibri"/>
          <w:sz w:val="24"/>
          <w:szCs w:val="24"/>
        </w:rPr>
        <w:t>7</w:t>
      </w:r>
      <w:r w:rsidRPr="009B5522">
        <w:rPr>
          <w:rFonts w:eastAsia="Calibri"/>
          <w:spacing w:val="1"/>
          <w:sz w:val="24"/>
          <w:szCs w:val="24"/>
        </w:rPr>
        <w:t xml:space="preserve"> t</w:t>
      </w:r>
      <w:r w:rsidRPr="009B5522">
        <w:rPr>
          <w:rFonts w:eastAsia="Calibri"/>
          <w:spacing w:val="-1"/>
          <w:sz w:val="24"/>
          <w:szCs w:val="24"/>
        </w:rPr>
        <w:t>h</w:t>
      </w:r>
      <w:r w:rsidRPr="009B5522">
        <w:rPr>
          <w:rFonts w:eastAsia="Calibri"/>
          <w:sz w:val="24"/>
          <w:szCs w:val="24"/>
        </w:rPr>
        <w:t>i</w:t>
      </w:r>
      <w:r w:rsidRPr="009B5522">
        <w:rPr>
          <w:rFonts w:eastAsia="Calibri"/>
          <w:spacing w:val="-1"/>
          <w:sz w:val="24"/>
          <w:szCs w:val="24"/>
        </w:rPr>
        <w:t>ng</w:t>
      </w:r>
      <w:r w:rsidRPr="009B5522">
        <w:rPr>
          <w:rFonts w:eastAsia="Calibri"/>
          <w:sz w:val="24"/>
          <w:szCs w:val="24"/>
        </w:rPr>
        <w:t xml:space="preserve">s </w:t>
      </w:r>
      <w:r w:rsidRPr="009B5522">
        <w:rPr>
          <w:rFonts w:eastAsia="Calibri"/>
          <w:spacing w:val="-1"/>
          <w:sz w:val="24"/>
          <w:szCs w:val="24"/>
        </w:rPr>
        <w:t>y</w:t>
      </w:r>
      <w:r w:rsidRPr="009B5522">
        <w:rPr>
          <w:rFonts w:eastAsia="Calibri"/>
          <w:spacing w:val="1"/>
          <w:sz w:val="24"/>
          <w:szCs w:val="24"/>
        </w:rPr>
        <w:t>o</w:t>
      </w:r>
      <w:r w:rsidRPr="009B5522">
        <w:rPr>
          <w:rFonts w:eastAsia="Calibri"/>
          <w:sz w:val="24"/>
          <w:szCs w:val="24"/>
        </w:rPr>
        <w:t>u s</w:t>
      </w:r>
      <w:r w:rsidRPr="009B5522">
        <w:rPr>
          <w:rFonts w:eastAsia="Calibri"/>
          <w:spacing w:val="-3"/>
          <w:sz w:val="24"/>
          <w:szCs w:val="24"/>
        </w:rPr>
        <w:t>h</w:t>
      </w:r>
      <w:r w:rsidRPr="009B5522">
        <w:rPr>
          <w:rFonts w:eastAsia="Calibri"/>
          <w:spacing w:val="-1"/>
          <w:sz w:val="24"/>
          <w:szCs w:val="24"/>
        </w:rPr>
        <w:t>ou</w:t>
      </w:r>
      <w:r w:rsidRPr="009B5522">
        <w:rPr>
          <w:rFonts w:eastAsia="Calibri"/>
          <w:sz w:val="24"/>
          <w:szCs w:val="24"/>
        </w:rPr>
        <w:t>ld</w:t>
      </w:r>
      <w:r w:rsidRPr="009B5522">
        <w:rPr>
          <w:rFonts w:eastAsia="Calibri"/>
          <w:spacing w:val="1"/>
          <w:sz w:val="24"/>
          <w:szCs w:val="24"/>
        </w:rPr>
        <w:t>k</w:t>
      </w:r>
      <w:r w:rsidRPr="009B5522">
        <w:rPr>
          <w:rFonts w:eastAsia="Calibri"/>
          <w:spacing w:val="-1"/>
          <w:sz w:val="24"/>
          <w:szCs w:val="24"/>
        </w:rPr>
        <w:t>n</w:t>
      </w:r>
      <w:r w:rsidRPr="009B5522">
        <w:rPr>
          <w:rFonts w:eastAsia="Calibri"/>
          <w:spacing w:val="1"/>
          <w:sz w:val="24"/>
          <w:szCs w:val="24"/>
        </w:rPr>
        <w:t>o</w:t>
      </w:r>
      <w:r w:rsidRPr="009B5522">
        <w:rPr>
          <w:rFonts w:eastAsia="Calibri"/>
          <w:sz w:val="24"/>
          <w:szCs w:val="24"/>
        </w:rPr>
        <w:t>wa</w:t>
      </w:r>
      <w:r w:rsidRPr="009B5522">
        <w:rPr>
          <w:rFonts w:eastAsia="Calibri"/>
          <w:spacing w:val="-1"/>
          <w:sz w:val="24"/>
          <w:szCs w:val="24"/>
        </w:rPr>
        <w:t>b</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tG</w:t>
      </w:r>
      <w:r w:rsidRPr="009B5522">
        <w:rPr>
          <w:rFonts w:eastAsia="Calibri"/>
          <w:spacing w:val="-1"/>
          <w:sz w:val="24"/>
          <w:szCs w:val="24"/>
        </w:rPr>
        <w:t>o</w:t>
      </w:r>
      <w:r w:rsidRPr="009B5522">
        <w:rPr>
          <w:rFonts w:eastAsia="Calibri"/>
          <w:spacing w:val="1"/>
          <w:sz w:val="24"/>
          <w:szCs w:val="24"/>
        </w:rPr>
        <w:t>o</w:t>
      </w:r>
      <w:r w:rsidRPr="009B5522">
        <w:rPr>
          <w:rFonts w:eastAsia="Calibri"/>
          <w:spacing w:val="-1"/>
          <w:sz w:val="24"/>
          <w:szCs w:val="24"/>
        </w:rPr>
        <w:t>g</w:t>
      </w:r>
      <w:r w:rsidRPr="009B5522">
        <w:rPr>
          <w:rFonts w:eastAsia="Calibri"/>
          <w:sz w:val="24"/>
          <w:szCs w:val="24"/>
        </w:rPr>
        <w:t>le A</w:t>
      </w:r>
      <w:r w:rsidRPr="009B5522">
        <w:rPr>
          <w:rFonts w:eastAsia="Calibri"/>
          <w:spacing w:val="-3"/>
          <w:sz w:val="24"/>
          <w:szCs w:val="24"/>
        </w:rPr>
        <w:t>p</w:t>
      </w:r>
      <w:r w:rsidRPr="009B5522">
        <w:rPr>
          <w:rFonts w:eastAsia="Calibri"/>
          <w:spacing w:val="-1"/>
          <w:sz w:val="24"/>
          <w:szCs w:val="24"/>
        </w:rPr>
        <w:t>p</w:t>
      </w:r>
      <w:r w:rsidRPr="009B5522">
        <w:rPr>
          <w:rFonts w:eastAsia="Calibri"/>
          <w:sz w:val="24"/>
          <w:szCs w:val="24"/>
        </w:rPr>
        <w:t>s".</w:t>
      </w:r>
    </w:p>
    <w:p w:rsidR="004B2825" w:rsidRPr="009B5522" w:rsidRDefault="004B2825" w:rsidP="004B2825">
      <w:pPr>
        <w:spacing w:line="276" w:lineRule="auto"/>
        <w:ind w:left="100"/>
        <w:jc w:val="both"/>
        <w:rPr>
          <w:rFonts w:eastAsia="Calibri"/>
          <w:sz w:val="24"/>
          <w:szCs w:val="24"/>
        </w:rPr>
      </w:pPr>
      <w:r w:rsidRPr="009B5522">
        <w:rPr>
          <w:rFonts w:eastAsia="Calibri"/>
          <w:sz w:val="24"/>
          <w:szCs w:val="24"/>
        </w:rPr>
        <w:t>[5</w:t>
      </w:r>
      <w:r w:rsidRPr="009B5522">
        <w:rPr>
          <w:rFonts w:eastAsia="Calibri"/>
          <w:spacing w:val="1"/>
          <w:sz w:val="24"/>
          <w:szCs w:val="24"/>
        </w:rPr>
        <w:t>2</w:t>
      </w:r>
      <w:r w:rsidRPr="009B5522">
        <w:rPr>
          <w:rFonts w:eastAsia="Calibri"/>
          <w:sz w:val="24"/>
          <w:szCs w:val="24"/>
        </w:rPr>
        <w:t>]aws. a</w:t>
      </w:r>
      <w:r w:rsidRPr="009B5522">
        <w:rPr>
          <w:rFonts w:eastAsia="Calibri"/>
          <w:spacing w:val="-2"/>
          <w:sz w:val="24"/>
          <w:szCs w:val="24"/>
        </w:rPr>
        <w:t>w</w:t>
      </w:r>
      <w:r w:rsidRPr="009B5522">
        <w:rPr>
          <w:rFonts w:eastAsia="Calibri"/>
          <w:sz w:val="24"/>
          <w:szCs w:val="24"/>
        </w:rPr>
        <w:t>s. [O</w:t>
      </w:r>
      <w:r w:rsidRPr="009B5522">
        <w:rPr>
          <w:rFonts w:eastAsia="Calibri"/>
          <w:spacing w:val="-1"/>
          <w:sz w:val="24"/>
          <w:szCs w:val="24"/>
        </w:rPr>
        <w:t>n</w:t>
      </w:r>
      <w:r w:rsidRPr="009B5522">
        <w:rPr>
          <w:rFonts w:eastAsia="Calibri"/>
          <w:sz w:val="24"/>
          <w:szCs w:val="24"/>
        </w:rPr>
        <w:t>li</w:t>
      </w:r>
      <w:r w:rsidRPr="009B5522">
        <w:rPr>
          <w:rFonts w:eastAsia="Calibri"/>
          <w:spacing w:val="-1"/>
          <w:sz w:val="24"/>
          <w:szCs w:val="24"/>
        </w:rPr>
        <w:t>n</w:t>
      </w:r>
      <w:r w:rsidRPr="009B5522">
        <w:rPr>
          <w:rFonts w:eastAsia="Calibri"/>
          <w:sz w:val="24"/>
          <w:szCs w:val="24"/>
        </w:rPr>
        <w:t>e].</w:t>
      </w:r>
      <w:hyperlink r:id="rId96">
        <w:r w:rsidRPr="009B5522">
          <w:rPr>
            <w:rFonts w:eastAsia="Calibri"/>
            <w:color w:val="0000FF"/>
            <w:spacing w:val="-1"/>
            <w:sz w:val="24"/>
            <w:szCs w:val="24"/>
            <w:u w:val="single" w:color="0000FF"/>
          </w:rPr>
          <w:t>h</w:t>
        </w:r>
        <w:r w:rsidRPr="009B5522">
          <w:rPr>
            <w:rFonts w:eastAsia="Calibri"/>
            <w:color w:val="0000FF"/>
            <w:sz w:val="24"/>
            <w:szCs w:val="24"/>
            <w:u w:val="single" w:color="0000FF"/>
          </w:rPr>
          <w:t>t</w:t>
        </w:r>
        <w:r w:rsidRPr="009B5522">
          <w:rPr>
            <w:rFonts w:eastAsia="Calibri"/>
            <w:color w:val="0000FF"/>
            <w:spacing w:val="1"/>
            <w:sz w:val="24"/>
            <w:szCs w:val="24"/>
            <w:u w:val="single" w:color="0000FF"/>
          </w:rPr>
          <w:t>t</w:t>
        </w:r>
        <w:r w:rsidRPr="009B5522">
          <w:rPr>
            <w:rFonts w:eastAsia="Calibri"/>
            <w:color w:val="0000FF"/>
            <w:spacing w:val="-1"/>
            <w:sz w:val="24"/>
            <w:szCs w:val="24"/>
            <w:u w:val="single" w:color="0000FF"/>
          </w:rPr>
          <w:t>p</w:t>
        </w:r>
        <w:r w:rsidRPr="009B5522">
          <w:rPr>
            <w:rFonts w:eastAsia="Calibri"/>
            <w:color w:val="0000FF"/>
            <w:spacing w:val="-2"/>
            <w:sz w:val="24"/>
            <w:szCs w:val="24"/>
            <w:u w:val="single" w:color="0000FF"/>
          </w:rPr>
          <w:t>s</w:t>
        </w:r>
        <w:r w:rsidRPr="009B5522">
          <w:rPr>
            <w:rFonts w:eastAsia="Calibri"/>
            <w:color w:val="0000FF"/>
            <w:spacing w:val="1"/>
            <w:sz w:val="24"/>
            <w:szCs w:val="24"/>
            <w:u w:val="single" w:color="0000FF"/>
          </w:rPr>
          <w:t>:</w:t>
        </w:r>
        <w:r w:rsidRPr="009B5522">
          <w:rPr>
            <w:rFonts w:eastAsia="Calibri"/>
            <w:color w:val="0000FF"/>
            <w:spacing w:val="-1"/>
            <w:sz w:val="24"/>
            <w:szCs w:val="24"/>
            <w:u w:val="single" w:color="0000FF"/>
          </w:rPr>
          <w:t>//</w:t>
        </w:r>
        <w:r w:rsidRPr="009B5522">
          <w:rPr>
            <w:rFonts w:eastAsia="Calibri"/>
            <w:color w:val="0000FF"/>
            <w:sz w:val="24"/>
            <w:szCs w:val="24"/>
            <w:u w:val="single" w:color="0000FF"/>
          </w:rPr>
          <w:t>aws.a</w:t>
        </w:r>
        <w:r w:rsidRPr="009B5522">
          <w:rPr>
            <w:rFonts w:eastAsia="Calibri"/>
            <w:color w:val="0000FF"/>
            <w:spacing w:val="-1"/>
            <w:sz w:val="24"/>
            <w:szCs w:val="24"/>
            <w:u w:val="single" w:color="0000FF"/>
          </w:rPr>
          <w:t>m</w:t>
        </w:r>
        <w:r w:rsidRPr="009B5522">
          <w:rPr>
            <w:rFonts w:eastAsia="Calibri"/>
            <w:color w:val="0000FF"/>
            <w:sz w:val="24"/>
            <w:szCs w:val="24"/>
            <w:u w:val="single" w:color="0000FF"/>
          </w:rPr>
          <w:t>a</w:t>
        </w:r>
        <w:r w:rsidRPr="009B5522">
          <w:rPr>
            <w:rFonts w:eastAsia="Calibri"/>
            <w:color w:val="0000FF"/>
            <w:spacing w:val="-1"/>
            <w:sz w:val="24"/>
            <w:szCs w:val="24"/>
            <w:u w:val="single" w:color="0000FF"/>
          </w:rPr>
          <w:t>z</w:t>
        </w:r>
        <w:r w:rsidRPr="009B5522">
          <w:rPr>
            <w:rFonts w:eastAsia="Calibri"/>
            <w:color w:val="0000FF"/>
            <w:spacing w:val="1"/>
            <w:sz w:val="24"/>
            <w:szCs w:val="24"/>
            <w:u w:val="single" w:color="0000FF"/>
          </w:rPr>
          <w:t>o</w:t>
        </w:r>
        <w:r w:rsidRPr="009B5522">
          <w:rPr>
            <w:rFonts w:eastAsia="Calibri"/>
            <w:color w:val="0000FF"/>
            <w:spacing w:val="-1"/>
            <w:sz w:val="24"/>
            <w:szCs w:val="24"/>
            <w:u w:val="single" w:color="0000FF"/>
          </w:rPr>
          <w:t>n</w:t>
        </w:r>
        <w:r w:rsidRPr="009B5522">
          <w:rPr>
            <w:rFonts w:eastAsia="Calibri"/>
            <w:color w:val="0000FF"/>
            <w:sz w:val="24"/>
            <w:szCs w:val="24"/>
            <w:u w:val="single" w:color="0000FF"/>
          </w:rPr>
          <w:t>.</w:t>
        </w:r>
        <w:r w:rsidRPr="009B5522">
          <w:rPr>
            <w:rFonts w:eastAsia="Calibri"/>
            <w:color w:val="0000FF"/>
            <w:spacing w:val="-3"/>
            <w:sz w:val="24"/>
            <w:szCs w:val="24"/>
            <w:u w:val="single" w:color="0000FF"/>
          </w:rPr>
          <w:t>c</w:t>
        </w:r>
        <w:r w:rsidRPr="009B5522">
          <w:rPr>
            <w:rFonts w:eastAsia="Calibri"/>
            <w:color w:val="0000FF"/>
            <w:spacing w:val="1"/>
            <w:sz w:val="24"/>
            <w:szCs w:val="24"/>
            <w:u w:val="single" w:color="0000FF"/>
          </w:rPr>
          <w:t>o</w:t>
        </w:r>
        <w:r w:rsidRPr="009B5522">
          <w:rPr>
            <w:rFonts w:eastAsia="Calibri"/>
            <w:color w:val="0000FF"/>
            <w:spacing w:val="-1"/>
            <w:sz w:val="24"/>
            <w:szCs w:val="24"/>
            <w:u w:val="single" w:color="0000FF"/>
          </w:rPr>
          <w:t>m</w:t>
        </w:r>
        <w:r w:rsidRPr="009B5522">
          <w:rPr>
            <w:rFonts w:eastAsia="Calibri"/>
            <w:color w:val="0000FF"/>
            <w:sz w:val="24"/>
            <w:szCs w:val="24"/>
            <w:u w:val="single" w:color="0000FF"/>
          </w:rPr>
          <w:t>/</w:t>
        </w:r>
      </w:hyperlink>
    </w:p>
    <w:p w:rsidR="004B2825" w:rsidRPr="009B5522" w:rsidRDefault="004B2825" w:rsidP="004B2825">
      <w:pPr>
        <w:spacing w:before="16" w:line="276" w:lineRule="auto"/>
        <w:ind w:left="100"/>
        <w:jc w:val="both"/>
        <w:rPr>
          <w:rFonts w:eastAsia="Calibri"/>
          <w:sz w:val="24"/>
          <w:szCs w:val="24"/>
        </w:rPr>
      </w:pPr>
      <w:r w:rsidRPr="009B5522">
        <w:rPr>
          <w:rFonts w:eastAsia="Calibri"/>
          <w:sz w:val="24"/>
          <w:szCs w:val="24"/>
        </w:rPr>
        <w:t>[5</w:t>
      </w:r>
      <w:r w:rsidRPr="009B5522">
        <w:rPr>
          <w:rFonts w:eastAsia="Calibri"/>
          <w:spacing w:val="1"/>
          <w:sz w:val="24"/>
          <w:szCs w:val="24"/>
        </w:rPr>
        <w:t>3</w:t>
      </w:r>
      <w:r w:rsidRPr="009B5522">
        <w:rPr>
          <w:rFonts w:eastAsia="Calibri"/>
          <w:sz w:val="24"/>
          <w:szCs w:val="24"/>
        </w:rPr>
        <w:t>][O</w:t>
      </w:r>
      <w:r w:rsidRPr="009B5522">
        <w:rPr>
          <w:rFonts w:eastAsia="Calibri"/>
          <w:spacing w:val="-1"/>
          <w:sz w:val="24"/>
          <w:szCs w:val="24"/>
        </w:rPr>
        <w:t>n</w:t>
      </w:r>
      <w:r w:rsidRPr="009B5522">
        <w:rPr>
          <w:rFonts w:eastAsia="Calibri"/>
          <w:sz w:val="24"/>
          <w:szCs w:val="24"/>
        </w:rPr>
        <w:t>li</w:t>
      </w:r>
      <w:r w:rsidRPr="009B5522">
        <w:rPr>
          <w:rFonts w:eastAsia="Calibri"/>
          <w:spacing w:val="-1"/>
          <w:sz w:val="24"/>
          <w:szCs w:val="24"/>
        </w:rPr>
        <w:t>n</w:t>
      </w:r>
      <w:r w:rsidRPr="009B5522">
        <w:rPr>
          <w:rFonts w:eastAsia="Calibri"/>
          <w:sz w:val="24"/>
          <w:szCs w:val="24"/>
        </w:rPr>
        <w:t xml:space="preserve">e]. </w:t>
      </w:r>
      <w:hyperlink r:id="rId97">
        <w:r w:rsidRPr="009B5522">
          <w:rPr>
            <w:rFonts w:eastAsia="Calibri"/>
            <w:color w:val="0000FF"/>
            <w:spacing w:val="-1"/>
            <w:sz w:val="24"/>
            <w:szCs w:val="24"/>
            <w:u w:val="single" w:color="0000FF"/>
          </w:rPr>
          <w:t>h</w:t>
        </w:r>
        <w:r w:rsidRPr="009B5522">
          <w:rPr>
            <w:rFonts w:eastAsia="Calibri"/>
            <w:color w:val="0000FF"/>
            <w:sz w:val="24"/>
            <w:szCs w:val="24"/>
            <w:u w:val="single" w:color="0000FF"/>
          </w:rPr>
          <w:t>t</w:t>
        </w:r>
        <w:r w:rsidRPr="009B5522">
          <w:rPr>
            <w:rFonts w:eastAsia="Calibri"/>
            <w:color w:val="0000FF"/>
            <w:spacing w:val="1"/>
            <w:sz w:val="24"/>
            <w:szCs w:val="24"/>
            <w:u w:val="single" w:color="0000FF"/>
          </w:rPr>
          <w:t>t</w:t>
        </w:r>
        <w:r w:rsidRPr="009B5522">
          <w:rPr>
            <w:rFonts w:eastAsia="Calibri"/>
            <w:color w:val="0000FF"/>
            <w:spacing w:val="-1"/>
            <w:sz w:val="24"/>
            <w:szCs w:val="24"/>
            <w:u w:val="single" w:color="0000FF"/>
          </w:rPr>
          <w:t>p</w:t>
        </w:r>
        <w:r w:rsidRPr="009B5522">
          <w:rPr>
            <w:rFonts w:eastAsia="Calibri"/>
            <w:color w:val="0000FF"/>
            <w:sz w:val="24"/>
            <w:szCs w:val="24"/>
            <w:u w:val="single" w:color="0000FF"/>
          </w:rPr>
          <w:t>s</w:t>
        </w:r>
        <w:r w:rsidRPr="009B5522">
          <w:rPr>
            <w:rFonts w:eastAsia="Calibri"/>
            <w:color w:val="0000FF"/>
            <w:spacing w:val="-1"/>
            <w:sz w:val="24"/>
            <w:szCs w:val="24"/>
            <w:u w:val="single" w:color="0000FF"/>
          </w:rPr>
          <w:t>:</w:t>
        </w:r>
        <w:r w:rsidRPr="009B5522">
          <w:rPr>
            <w:rFonts w:eastAsia="Calibri"/>
            <w:color w:val="0000FF"/>
            <w:spacing w:val="1"/>
            <w:sz w:val="24"/>
            <w:szCs w:val="24"/>
            <w:u w:val="single" w:color="0000FF"/>
          </w:rPr>
          <w:t>/</w:t>
        </w:r>
        <w:r w:rsidRPr="009B5522">
          <w:rPr>
            <w:rFonts w:eastAsia="Calibri"/>
            <w:color w:val="0000FF"/>
            <w:spacing w:val="-1"/>
            <w:sz w:val="24"/>
            <w:szCs w:val="24"/>
            <w:u w:val="single" w:color="0000FF"/>
          </w:rPr>
          <w:t>/</w:t>
        </w:r>
        <w:r w:rsidRPr="009B5522">
          <w:rPr>
            <w:rFonts w:eastAsia="Calibri"/>
            <w:color w:val="0000FF"/>
            <w:sz w:val="24"/>
            <w:szCs w:val="24"/>
            <w:u w:val="single" w:color="0000FF"/>
          </w:rPr>
          <w:t>w</w:t>
        </w:r>
        <w:r w:rsidRPr="009B5522">
          <w:rPr>
            <w:rFonts w:eastAsia="Calibri"/>
            <w:color w:val="0000FF"/>
            <w:spacing w:val="-1"/>
            <w:sz w:val="24"/>
            <w:szCs w:val="24"/>
            <w:u w:val="single" w:color="0000FF"/>
          </w:rPr>
          <w:t>w</w:t>
        </w:r>
        <w:r w:rsidRPr="009B5522">
          <w:rPr>
            <w:rFonts w:eastAsia="Calibri"/>
            <w:color w:val="0000FF"/>
            <w:sz w:val="24"/>
            <w:szCs w:val="24"/>
            <w:u w:val="single" w:color="0000FF"/>
          </w:rPr>
          <w:t>w.</w:t>
        </w:r>
        <w:r w:rsidRPr="009B5522">
          <w:rPr>
            <w:rFonts w:eastAsia="Calibri"/>
            <w:color w:val="0000FF"/>
            <w:spacing w:val="1"/>
            <w:sz w:val="24"/>
            <w:szCs w:val="24"/>
            <w:u w:val="single" w:color="0000FF"/>
          </w:rPr>
          <w:t>m</w:t>
        </w:r>
        <w:r w:rsidRPr="009B5522">
          <w:rPr>
            <w:rFonts w:eastAsia="Calibri"/>
            <w:color w:val="0000FF"/>
            <w:sz w:val="24"/>
            <w:szCs w:val="24"/>
            <w:u w:val="single" w:color="0000FF"/>
          </w:rPr>
          <w:t>i</w:t>
        </w:r>
        <w:r w:rsidRPr="009B5522">
          <w:rPr>
            <w:rFonts w:eastAsia="Calibri"/>
            <w:color w:val="0000FF"/>
            <w:spacing w:val="-3"/>
            <w:sz w:val="24"/>
            <w:szCs w:val="24"/>
            <w:u w:val="single" w:color="0000FF"/>
          </w:rPr>
          <w:t>cr</w:t>
        </w:r>
        <w:r w:rsidRPr="009B5522">
          <w:rPr>
            <w:rFonts w:eastAsia="Calibri"/>
            <w:color w:val="0000FF"/>
            <w:spacing w:val="1"/>
            <w:sz w:val="24"/>
            <w:szCs w:val="24"/>
            <w:u w:val="single" w:color="0000FF"/>
          </w:rPr>
          <w:t>o</w:t>
        </w:r>
        <w:r w:rsidRPr="009B5522">
          <w:rPr>
            <w:rFonts w:eastAsia="Calibri"/>
            <w:color w:val="0000FF"/>
            <w:sz w:val="24"/>
            <w:szCs w:val="24"/>
            <w:u w:val="single" w:color="0000FF"/>
          </w:rPr>
          <w:t>s</w:t>
        </w:r>
        <w:r w:rsidRPr="009B5522">
          <w:rPr>
            <w:rFonts w:eastAsia="Calibri"/>
            <w:color w:val="0000FF"/>
            <w:spacing w:val="1"/>
            <w:sz w:val="24"/>
            <w:szCs w:val="24"/>
            <w:u w:val="single" w:color="0000FF"/>
          </w:rPr>
          <w:t>o</w:t>
        </w:r>
        <w:r w:rsidRPr="009B5522">
          <w:rPr>
            <w:rFonts w:eastAsia="Calibri"/>
            <w:color w:val="0000FF"/>
            <w:spacing w:val="-3"/>
            <w:sz w:val="24"/>
            <w:szCs w:val="24"/>
            <w:u w:val="single" w:color="0000FF"/>
          </w:rPr>
          <w:t>f</w:t>
        </w:r>
        <w:r w:rsidRPr="009B5522">
          <w:rPr>
            <w:rFonts w:eastAsia="Calibri"/>
            <w:color w:val="0000FF"/>
            <w:sz w:val="24"/>
            <w:szCs w:val="24"/>
            <w:u w:val="single" w:color="0000FF"/>
          </w:rPr>
          <w:t>t.</w:t>
        </w:r>
        <w:r w:rsidRPr="009B5522">
          <w:rPr>
            <w:rFonts w:eastAsia="Calibri"/>
            <w:color w:val="0000FF"/>
            <w:spacing w:val="-2"/>
            <w:sz w:val="24"/>
            <w:szCs w:val="24"/>
            <w:u w:val="single" w:color="0000FF"/>
          </w:rPr>
          <w:t>c</w:t>
        </w:r>
        <w:r w:rsidRPr="009B5522">
          <w:rPr>
            <w:rFonts w:eastAsia="Calibri"/>
            <w:color w:val="0000FF"/>
            <w:spacing w:val="1"/>
            <w:sz w:val="24"/>
            <w:szCs w:val="24"/>
            <w:u w:val="single" w:color="0000FF"/>
          </w:rPr>
          <w:t>o</w:t>
        </w:r>
        <w:r w:rsidRPr="009B5522">
          <w:rPr>
            <w:rFonts w:eastAsia="Calibri"/>
            <w:color w:val="0000FF"/>
            <w:spacing w:val="-1"/>
            <w:sz w:val="24"/>
            <w:szCs w:val="24"/>
            <w:u w:val="single" w:color="0000FF"/>
          </w:rPr>
          <w:t>m</w:t>
        </w:r>
        <w:r w:rsidRPr="009B5522">
          <w:rPr>
            <w:rFonts w:eastAsia="Calibri"/>
            <w:color w:val="0000FF"/>
            <w:spacing w:val="1"/>
            <w:sz w:val="24"/>
            <w:szCs w:val="24"/>
            <w:u w:val="single" w:color="0000FF"/>
          </w:rPr>
          <w:t>/</w:t>
        </w:r>
        <w:r w:rsidRPr="009B5522">
          <w:rPr>
            <w:rFonts w:eastAsia="Calibri"/>
            <w:color w:val="0000FF"/>
            <w:sz w:val="24"/>
            <w:szCs w:val="24"/>
            <w:u w:val="single" w:color="0000FF"/>
          </w:rPr>
          <w:t>e</w:t>
        </w:r>
        <w:r w:rsidRPr="009B5522">
          <w:rPr>
            <w:rFonts w:eastAsia="Calibri"/>
            <w:color w:val="0000FF"/>
            <w:spacing w:val="2"/>
            <w:sz w:val="24"/>
            <w:szCs w:val="24"/>
            <w:u w:val="single" w:color="0000FF"/>
          </w:rPr>
          <w:t>n</w:t>
        </w:r>
        <w:r w:rsidRPr="009B5522">
          <w:rPr>
            <w:rFonts w:eastAsia="Calibri"/>
            <w:color w:val="0000FF"/>
            <w:sz w:val="24"/>
            <w:szCs w:val="24"/>
            <w:u w:val="single" w:color="0000FF"/>
          </w:rPr>
          <w:t>-</w:t>
        </w:r>
        <w:r w:rsidRPr="009B5522">
          <w:rPr>
            <w:rFonts w:eastAsia="Calibri"/>
            <w:color w:val="0000FF"/>
            <w:spacing w:val="-1"/>
            <w:sz w:val="24"/>
            <w:szCs w:val="24"/>
            <w:u w:val="single" w:color="0000FF"/>
          </w:rPr>
          <w:t>u</w:t>
        </w:r>
        <w:r w:rsidRPr="009B5522">
          <w:rPr>
            <w:rFonts w:eastAsia="Calibri"/>
            <w:color w:val="0000FF"/>
            <w:spacing w:val="-2"/>
            <w:sz w:val="24"/>
            <w:szCs w:val="24"/>
            <w:u w:val="single" w:color="0000FF"/>
          </w:rPr>
          <w:t>s</w:t>
        </w:r>
        <w:r w:rsidRPr="009B5522">
          <w:rPr>
            <w:rFonts w:eastAsia="Calibri"/>
            <w:color w:val="0000FF"/>
            <w:spacing w:val="1"/>
            <w:sz w:val="24"/>
            <w:szCs w:val="24"/>
            <w:u w:val="single" w:color="0000FF"/>
          </w:rPr>
          <w:t>/</w:t>
        </w:r>
        <w:r w:rsidRPr="009B5522">
          <w:rPr>
            <w:rFonts w:eastAsia="Calibri"/>
            <w:color w:val="0000FF"/>
            <w:sz w:val="24"/>
            <w:szCs w:val="24"/>
            <w:u w:val="single" w:color="0000FF"/>
          </w:rPr>
          <w:t>ed</w:t>
        </w:r>
        <w:r w:rsidRPr="009B5522">
          <w:rPr>
            <w:rFonts w:eastAsia="Calibri"/>
            <w:color w:val="0000FF"/>
            <w:spacing w:val="-1"/>
            <w:sz w:val="24"/>
            <w:szCs w:val="24"/>
            <w:u w:val="single" w:color="0000FF"/>
          </w:rPr>
          <w:t>u</w:t>
        </w:r>
        <w:r w:rsidRPr="009B5522">
          <w:rPr>
            <w:rFonts w:eastAsia="Calibri"/>
            <w:color w:val="0000FF"/>
            <w:sz w:val="24"/>
            <w:szCs w:val="24"/>
            <w:u w:val="single" w:color="0000FF"/>
          </w:rPr>
          <w:t>cat</w:t>
        </w:r>
        <w:r w:rsidRPr="009B5522">
          <w:rPr>
            <w:rFonts w:eastAsia="Calibri"/>
            <w:color w:val="0000FF"/>
            <w:spacing w:val="-2"/>
            <w:sz w:val="24"/>
            <w:szCs w:val="24"/>
            <w:u w:val="single" w:color="0000FF"/>
          </w:rPr>
          <w:t>i</w:t>
        </w:r>
        <w:r w:rsidRPr="009B5522">
          <w:rPr>
            <w:rFonts w:eastAsia="Calibri"/>
            <w:color w:val="0000FF"/>
            <w:spacing w:val="-1"/>
            <w:sz w:val="24"/>
            <w:szCs w:val="24"/>
            <w:u w:val="single" w:color="0000FF"/>
          </w:rPr>
          <w:t>o</w:t>
        </w:r>
        <w:r w:rsidRPr="009B5522">
          <w:rPr>
            <w:rFonts w:eastAsia="Calibri"/>
            <w:color w:val="0000FF"/>
            <w:sz w:val="24"/>
            <w:szCs w:val="24"/>
            <w:u w:val="single" w:color="0000FF"/>
          </w:rPr>
          <w:t>n</w:t>
        </w:r>
      </w:hyperlink>
    </w:p>
    <w:p w:rsidR="004B2825" w:rsidRPr="009B5522" w:rsidRDefault="004B2825" w:rsidP="004B2825">
      <w:pPr>
        <w:spacing w:before="16" w:line="276" w:lineRule="auto"/>
        <w:ind w:left="100"/>
        <w:jc w:val="both"/>
        <w:rPr>
          <w:rFonts w:eastAsia="Calibri"/>
          <w:sz w:val="24"/>
          <w:szCs w:val="24"/>
        </w:rPr>
      </w:pPr>
      <w:r w:rsidRPr="009B5522">
        <w:rPr>
          <w:rFonts w:eastAsia="Calibri"/>
          <w:sz w:val="24"/>
          <w:szCs w:val="24"/>
        </w:rPr>
        <w:t>[5</w:t>
      </w:r>
      <w:r w:rsidRPr="009B5522">
        <w:rPr>
          <w:rFonts w:eastAsia="Calibri"/>
          <w:spacing w:val="1"/>
          <w:sz w:val="24"/>
          <w:szCs w:val="24"/>
        </w:rPr>
        <w:t>4</w:t>
      </w:r>
      <w:r w:rsidRPr="009B5522">
        <w:rPr>
          <w:rFonts w:eastAsia="Calibri"/>
          <w:sz w:val="24"/>
          <w:szCs w:val="24"/>
        </w:rPr>
        <w:t>]</w:t>
      </w:r>
      <w:hyperlink r:id="rId98">
        <w:r w:rsidRPr="009B5522">
          <w:rPr>
            <w:rFonts w:eastAsia="Calibri"/>
            <w:sz w:val="24"/>
            <w:szCs w:val="24"/>
          </w:rPr>
          <w:t xml:space="preserve">IBM. </w:t>
        </w:r>
        <w:r w:rsidRPr="009B5522">
          <w:rPr>
            <w:rFonts w:eastAsia="Calibri"/>
            <w:spacing w:val="-2"/>
            <w:sz w:val="24"/>
            <w:szCs w:val="24"/>
          </w:rPr>
          <w:t>w</w:t>
        </w:r>
        <w:r w:rsidRPr="009B5522">
          <w:rPr>
            <w:rFonts w:eastAsia="Calibri"/>
            <w:sz w:val="24"/>
            <w:szCs w:val="24"/>
          </w:rPr>
          <w:t>w</w:t>
        </w:r>
        <w:r w:rsidRPr="009B5522">
          <w:rPr>
            <w:rFonts w:eastAsia="Calibri"/>
            <w:spacing w:val="1"/>
            <w:sz w:val="24"/>
            <w:szCs w:val="24"/>
          </w:rPr>
          <w:t>w</w:t>
        </w:r>
        <w:r w:rsidRPr="009B5522">
          <w:rPr>
            <w:rFonts w:eastAsia="Calibri"/>
            <w:sz w:val="24"/>
            <w:szCs w:val="24"/>
          </w:rPr>
          <w:t>.</w:t>
        </w:r>
        <w:r w:rsidRPr="009B5522">
          <w:rPr>
            <w:rFonts w:eastAsia="Calibri"/>
            <w:spacing w:val="-1"/>
            <w:sz w:val="24"/>
            <w:szCs w:val="24"/>
          </w:rPr>
          <w:t>i</w:t>
        </w:r>
        <w:r w:rsidRPr="009B5522">
          <w:rPr>
            <w:rFonts w:eastAsia="Calibri"/>
            <w:spacing w:val="-3"/>
            <w:sz w:val="24"/>
            <w:szCs w:val="24"/>
          </w:rPr>
          <w:t>b</w:t>
        </w:r>
        <w:r w:rsidRPr="009B5522">
          <w:rPr>
            <w:rFonts w:eastAsia="Calibri"/>
            <w:spacing w:val="1"/>
            <w:sz w:val="24"/>
            <w:szCs w:val="24"/>
          </w:rPr>
          <w:t>m</w:t>
        </w:r>
        <w:r w:rsidRPr="009B5522">
          <w:rPr>
            <w:rFonts w:eastAsia="Calibri"/>
            <w:sz w:val="24"/>
            <w:szCs w:val="24"/>
          </w:rPr>
          <w:t>.c</w:t>
        </w:r>
        <w:r w:rsidRPr="009B5522">
          <w:rPr>
            <w:rFonts w:eastAsia="Calibri"/>
            <w:spacing w:val="-1"/>
            <w:sz w:val="24"/>
            <w:szCs w:val="24"/>
          </w:rPr>
          <w:t>om</w:t>
        </w:r>
        <w:r w:rsidRPr="009B5522">
          <w:rPr>
            <w:rFonts w:eastAsia="Calibri"/>
            <w:spacing w:val="1"/>
            <w:sz w:val="24"/>
            <w:szCs w:val="24"/>
          </w:rPr>
          <w:t>/</w:t>
        </w:r>
        <w:r w:rsidRPr="009B5522">
          <w:rPr>
            <w:rFonts w:eastAsia="Calibri"/>
            <w:spacing w:val="-2"/>
            <w:sz w:val="24"/>
            <w:szCs w:val="24"/>
          </w:rPr>
          <w:t>s</w:t>
        </w:r>
        <w:r w:rsidRPr="009B5522">
          <w:rPr>
            <w:rFonts w:eastAsia="Calibri"/>
            <w:spacing w:val="1"/>
            <w:sz w:val="24"/>
            <w:szCs w:val="24"/>
          </w:rPr>
          <w:t>o</w:t>
        </w:r>
        <w:r w:rsidRPr="009B5522">
          <w:rPr>
            <w:rFonts w:eastAsia="Calibri"/>
            <w:sz w:val="24"/>
            <w:szCs w:val="24"/>
          </w:rPr>
          <w:t>l</w:t>
        </w:r>
        <w:r w:rsidRPr="009B5522">
          <w:rPr>
            <w:rFonts w:eastAsia="Calibri"/>
            <w:spacing w:val="-1"/>
            <w:sz w:val="24"/>
            <w:szCs w:val="24"/>
          </w:rPr>
          <w:t>u</w:t>
        </w:r>
        <w:r w:rsidRPr="009B5522">
          <w:rPr>
            <w:rFonts w:eastAsia="Calibri"/>
            <w:sz w:val="24"/>
            <w:szCs w:val="24"/>
          </w:rPr>
          <w:t>t</w:t>
        </w:r>
        <w:r w:rsidRPr="009B5522">
          <w:rPr>
            <w:rFonts w:eastAsia="Calibri"/>
            <w:spacing w:val="-2"/>
            <w:sz w:val="24"/>
            <w:szCs w:val="24"/>
          </w:rPr>
          <w:t>i</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s</w:t>
        </w:r>
        <w:r w:rsidRPr="009B5522">
          <w:rPr>
            <w:rFonts w:eastAsia="Calibri"/>
            <w:spacing w:val="-1"/>
            <w:sz w:val="24"/>
            <w:szCs w:val="24"/>
          </w:rPr>
          <w:t>/</w:t>
        </w:r>
        <w:r w:rsidRPr="009B5522">
          <w:rPr>
            <w:rFonts w:eastAsia="Calibri"/>
            <w:sz w:val="24"/>
            <w:szCs w:val="24"/>
          </w:rPr>
          <w:t>ed</w:t>
        </w:r>
        <w:r w:rsidRPr="009B5522">
          <w:rPr>
            <w:rFonts w:eastAsia="Calibri"/>
            <w:spacing w:val="-1"/>
            <w:sz w:val="24"/>
            <w:szCs w:val="24"/>
          </w:rPr>
          <w:t>u</w:t>
        </w:r>
        <w:r w:rsidRPr="009B5522">
          <w:rPr>
            <w:rFonts w:eastAsia="Calibri"/>
            <w:sz w:val="24"/>
            <w:szCs w:val="24"/>
          </w:rPr>
          <w:t>cat</w:t>
        </w:r>
        <w:r w:rsidRPr="009B5522">
          <w:rPr>
            <w:rFonts w:eastAsia="Calibri"/>
            <w:spacing w:val="-2"/>
            <w:sz w:val="24"/>
            <w:szCs w:val="24"/>
          </w:rPr>
          <w:t>i</w:t>
        </w:r>
        <w:r w:rsidRPr="009B5522">
          <w:rPr>
            <w:rFonts w:eastAsia="Calibri"/>
            <w:spacing w:val="1"/>
            <w:sz w:val="24"/>
            <w:szCs w:val="24"/>
          </w:rPr>
          <w:t>o</w:t>
        </w:r>
        <w:r w:rsidRPr="009B5522">
          <w:rPr>
            <w:rFonts w:eastAsia="Calibri"/>
            <w:spacing w:val="-1"/>
            <w:sz w:val="24"/>
            <w:szCs w:val="24"/>
          </w:rPr>
          <w:t>n</w:t>
        </w:r>
        <w:r w:rsidRPr="009B5522">
          <w:rPr>
            <w:rFonts w:eastAsia="Calibri"/>
            <w:spacing w:val="1"/>
            <w:sz w:val="24"/>
            <w:szCs w:val="24"/>
          </w:rPr>
          <w:t>/</w:t>
        </w:r>
        <w:r w:rsidRPr="009B5522">
          <w:rPr>
            <w:rFonts w:eastAsia="Calibri"/>
            <w:sz w:val="24"/>
            <w:szCs w:val="24"/>
          </w:rPr>
          <w:t>c</w:t>
        </w:r>
        <w:r w:rsidRPr="009B5522">
          <w:rPr>
            <w:rFonts w:eastAsia="Calibri"/>
            <w:spacing w:val="-3"/>
            <w:sz w:val="24"/>
            <w:szCs w:val="24"/>
          </w:rPr>
          <w:t>l</w:t>
        </w:r>
        <w:r w:rsidRPr="009B5522">
          <w:rPr>
            <w:rFonts w:eastAsia="Calibri"/>
            <w:spacing w:val="1"/>
            <w:sz w:val="24"/>
            <w:szCs w:val="24"/>
          </w:rPr>
          <w:t>o</w:t>
        </w:r>
        <w:r w:rsidRPr="009B5522">
          <w:rPr>
            <w:rFonts w:eastAsia="Calibri"/>
            <w:spacing w:val="-1"/>
            <w:sz w:val="24"/>
            <w:szCs w:val="24"/>
          </w:rPr>
          <w:t>ud</w:t>
        </w:r>
        <w:r w:rsidRPr="009B5522">
          <w:rPr>
            <w:rFonts w:eastAsia="Calibri"/>
            <w:sz w:val="24"/>
            <w:szCs w:val="24"/>
          </w:rPr>
          <w:t>aca</w:t>
        </w:r>
        <w:r w:rsidRPr="009B5522">
          <w:rPr>
            <w:rFonts w:eastAsia="Calibri"/>
            <w:spacing w:val="-1"/>
            <w:sz w:val="24"/>
            <w:szCs w:val="24"/>
          </w:rPr>
          <w:t>d</w:t>
        </w:r>
        <w:r w:rsidRPr="009B5522">
          <w:rPr>
            <w:rFonts w:eastAsia="Calibri"/>
            <w:spacing w:val="-2"/>
            <w:sz w:val="24"/>
            <w:szCs w:val="24"/>
          </w:rPr>
          <w:t>e</w:t>
        </w:r>
        <w:r w:rsidRPr="009B5522">
          <w:rPr>
            <w:rFonts w:eastAsia="Calibri"/>
            <w:spacing w:val="1"/>
            <w:sz w:val="24"/>
            <w:szCs w:val="24"/>
          </w:rPr>
          <w:t>my</w:t>
        </w:r>
      </w:hyperlink>
      <w:r w:rsidRPr="009B5522">
        <w:rPr>
          <w:rFonts w:eastAsia="Calibri"/>
          <w:sz w:val="24"/>
          <w:szCs w:val="24"/>
        </w:rPr>
        <w:t xml:space="preserve">. </w:t>
      </w:r>
      <w:r w:rsidRPr="009B5522">
        <w:rPr>
          <w:rFonts w:eastAsia="Calibri"/>
          <w:spacing w:val="-3"/>
          <w:sz w:val="24"/>
          <w:szCs w:val="24"/>
        </w:rPr>
        <w:t>[</w:t>
      </w:r>
      <w:r w:rsidRPr="009B5522">
        <w:rPr>
          <w:rFonts w:eastAsia="Calibri"/>
          <w:sz w:val="24"/>
          <w:szCs w:val="24"/>
        </w:rPr>
        <w:t>On</w:t>
      </w:r>
      <w:r w:rsidRPr="009B5522">
        <w:rPr>
          <w:rFonts w:eastAsia="Calibri"/>
          <w:spacing w:val="-1"/>
          <w:sz w:val="24"/>
          <w:szCs w:val="24"/>
        </w:rPr>
        <w:t>l</w:t>
      </w:r>
      <w:r w:rsidRPr="009B5522">
        <w:rPr>
          <w:rFonts w:eastAsia="Calibri"/>
          <w:sz w:val="24"/>
          <w:szCs w:val="24"/>
        </w:rPr>
        <w:t>i</w:t>
      </w:r>
      <w:r w:rsidRPr="009B5522">
        <w:rPr>
          <w:rFonts w:eastAsia="Calibri"/>
          <w:spacing w:val="-1"/>
          <w:sz w:val="24"/>
          <w:szCs w:val="24"/>
        </w:rPr>
        <w:t>n</w:t>
      </w:r>
      <w:r w:rsidRPr="009B5522">
        <w:rPr>
          <w:rFonts w:eastAsia="Calibri"/>
          <w:sz w:val="24"/>
          <w:szCs w:val="24"/>
        </w:rPr>
        <w:t>e].</w:t>
      </w:r>
      <w:hyperlink r:id="rId99">
        <w:r w:rsidRPr="009B5522">
          <w:rPr>
            <w:rFonts w:eastAsia="Calibri"/>
            <w:color w:val="0000FF"/>
            <w:spacing w:val="-1"/>
            <w:sz w:val="24"/>
            <w:szCs w:val="24"/>
            <w:u w:val="single" w:color="0000FF"/>
          </w:rPr>
          <w:t>h</w:t>
        </w:r>
        <w:r w:rsidRPr="009B5522">
          <w:rPr>
            <w:rFonts w:eastAsia="Calibri"/>
            <w:color w:val="0000FF"/>
            <w:sz w:val="24"/>
            <w:szCs w:val="24"/>
            <w:u w:val="single" w:color="0000FF"/>
          </w:rPr>
          <w:t>t</w:t>
        </w:r>
        <w:r w:rsidRPr="009B5522">
          <w:rPr>
            <w:rFonts w:eastAsia="Calibri"/>
            <w:color w:val="0000FF"/>
            <w:spacing w:val="1"/>
            <w:sz w:val="24"/>
            <w:szCs w:val="24"/>
            <w:u w:val="single" w:color="0000FF"/>
          </w:rPr>
          <w:t>t</w:t>
        </w:r>
        <w:r w:rsidRPr="009B5522">
          <w:rPr>
            <w:rFonts w:eastAsia="Calibri"/>
            <w:color w:val="0000FF"/>
            <w:spacing w:val="-1"/>
            <w:sz w:val="24"/>
            <w:szCs w:val="24"/>
            <w:u w:val="single" w:color="0000FF"/>
          </w:rPr>
          <w:t>p:/</w:t>
        </w:r>
        <w:r w:rsidRPr="009B5522">
          <w:rPr>
            <w:rFonts w:eastAsia="Calibri"/>
            <w:color w:val="0000FF"/>
            <w:spacing w:val="1"/>
            <w:sz w:val="24"/>
            <w:szCs w:val="24"/>
            <w:u w:val="single" w:color="0000FF"/>
          </w:rPr>
          <w:t>/</w:t>
        </w:r>
        <w:r w:rsidRPr="009B5522">
          <w:rPr>
            <w:rFonts w:eastAsia="Calibri"/>
            <w:color w:val="0000FF"/>
            <w:sz w:val="24"/>
            <w:szCs w:val="24"/>
            <w:u w:val="single" w:color="0000FF"/>
          </w:rPr>
          <w:t>w</w:t>
        </w:r>
        <w:r w:rsidRPr="009B5522">
          <w:rPr>
            <w:rFonts w:eastAsia="Calibri"/>
            <w:color w:val="0000FF"/>
            <w:spacing w:val="-1"/>
            <w:sz w:val="24"/>
            <w:szCs w:val="24"/>
            <w:u w:val="single" w:color="0000FF"/>
          </w:rPr>
          <w:t>w</w:t>
        </w:r>
        <w:r w:rsidRPr="009B5522">
          <w:rPr>
            <w:rFonts w:eastAsia="Calibri"/>
            <w:color w:val="0000FF"/>
            <w:sz w:val="24"/>
            <w:szCs w:val="24"/>
            <w:u w:val="single" w:color="0000FF"/>
          </w:rPr>
          <w:t>w.</w:t>
        </w:r>
        <w:r w:rsidRPr="009B5522">
          <w:rPr>
            <w:rFonts w:eastAsia="Calibri"/>
            <w:color w:val="0000FF"/>
            <w:spacing w:val="-3"/>
            <w:sz w:val="24"/>
            <w:szCs w:val="24"/>
            <w:u w:val="single" w:color="0000FF"/>
          </w:rPr>
          <w:t>i</w:t>
        </w:r>
        <w:r w:rsidRPr="009B5522">
          <w:rPr>
            <w:rFonts w:eastAsia="Calibri"/>
            <w:color w:val="0000FF"/>
            <w:spacing w:val="-1"/>
            <w:sz w:val="24"/>
            <w:szCs w:val="24"/>
            <w:u w:val="single" w:color="0000FF"/>
          </w:rPr>
          <w:t>b</w:t>
        </w:r>
        <w:r w:rsidRPr="009B5522">
          <w:rPr>
            <w:rFonts w:eastAsia="Calibri"/>
            <w:color w:val="0000FF"/>
            <w:spacing w:val="2"/>
            <w:sz w:val="24"/>
            <w:szCs w:val="24"/>
            <w:u w:val="single" w:color="0000FF"/>
          </w:rPr>
          <w:t>m</w:t>
        </w:r>
        <w:r w:rsidRPr="009B5522">
          <w:rPr>
            <w:rFonts w:eastAsia="Calibri"/>
            <w:color w:val="0000FF"/>
            <w:sz w:val="24"/>
            <w:szCs w:val="24"/>
            <w:u w:val="single" w:color="0000FF"/>
          </w:rPr>
          <w:t>.c</w:t>
        </w:r>
        <w:r w:rsidRPr="009B5522">
          <w:rPr>
            <w:rFonts w:eastAsia="Calibri"/>
            <w:color w:val="0000FF"/>
            <w:spacing w:val="-1"/>
            <w:sz w:val="24"/>
            <w:szCs w:val="24"/>
            <w:u w:val="single" w:color="0000FF"/>
          </w:rPr>
          <w:t>o</w:t>
        </w:r>
        <w:r w:rsidRPr="009B5522">
          <w:rPr>
            <w:rFonts w:eastAsia="Calibri"/>
            <w:color w:val="0000FF"/>
            <w:sz w:val="24"/>
            <w:szCs w:val="24"/>
            <w:u w:val="single" w:color="0000FF"/>
          </w:rPr>
          <w:t>m</w:t>
        </w:r>
      </w:hyperlink>
    </w:p>
    <w:p w:rsidR="004B2825" w:rsidRDefault="004B2825" w:rsidP="004B2825">
      <w:pPr>
        <w:spacing w:before="16" w:line="276" w:lineRule="auto"/>
        <w:ind w:left="100"/>
        <w:jc w:val="both"/>
        <w:rPr>
          <w:rFonts w:eastAsia="Calibri"/>
          <w:sz w:val="24"/>
          <w:szCs w:val="24"/>
        </w:rPr>
      </w:pPr>
      <w:r w:rsidRPr="009B5522">
        <w:rPr>
          <w:rFonts w:eastAsia="Calibri"/>
          <w:sz w:val="24"/>
          <w:szCs w:val="24"/>
        </w:rPr>
        <w:t>[5</w:t>
      </w:r>
      <w:r w:rsidRPr="009B5522">
        <w:rPr>
          <w:rFonts w:eastAsia="Calibri"/>
          <w:spacing w:val="1"/>
          <w:sz w:val="24"/>
          <w:szCs w:val="24"/>
        </w:rPr>
        <w:t>5</w:t>
      </w:r>
      <w:r w:rsidRPr="009B5522">
        <w:rPr>
          <w:rFonts w:eastAsia="Calibri"/>
          <w:sz w:val="24"/>
          <w:szCs w:val="24"/>
        </w:rPr>
        <w:t>]</w:t>
      </w:r>
      <w:r w:rsidRPr="009B5522">
        <w:rPr>
          <w:rFonts w:eastAsia="Calibri"/>
          <w:spacing w:val="-1"/>
          <w:sz w:val="24"/>
          <w:szCs w:val="24"/>
        </w:rPr>
        <w:t>H</w:t>
      </w:r>
      <w:r w:rsidRPr="009B5522">
        <w:rPr>
          <w:rFonts w:eastAsia="Calibri"/>
          <w:sz w:val="24"/>
          <w:szCs w:val="24"/>
        </w:rPr>
        <w:t>ar</w:t>
      </w:r>
      <w:r w:rsidRPr="009B5522">
        <w:rPr>
          <w:rFonts w:eastAsia="Calibri"/>
          <w:spacing w:val="-1"/>
          <w:sz w:val="24"/>
          <w:szCs w:val="24"/>
        </w:rPr>
        <w:t>r</w:t>
      </w:r>
      <w:r w:rsidRPr="009B5522">
        <w:rPr>
          <w:rFonts w:eastAsia="Calibri"/>
          <w:sz w:val="24"/>
          <w:szCs w:val="24"/>
        </w:rPr>
        <w:t>yHa</w:t>
      </w:r>
      <w:r w:rsidRPr="009B5522">
        <w:rPr>
          <w:rFonts w:eastAsia="Calibri"/>
          <w:spacing w:val="-1"/>
          <w:sz w:val="24"/>
          <w:szCs w:val="24"/>
        </w:rPr>
        <w:t>r</w:t>
      </w:r>
      <w:r w:rsidRPr="009B5522">
        <w:rPr>
          <w:rFonts w:eastAsia="Calibri"/>
          <w:sz w:val="24"/>
          <w:szCs w:val="24"/>
        </w:rPr>
        <w:t>e,"ICTin Ed</w:t>
      </w:r>
      <w:r w:rsidRPr="009B5522">
        <w:rPr>
          <w:rFonts w:eastAsia="Calibri"/>
          <w:spacing w:val="-2"/>
          <w:sz w:val="24"/>
          <w:szCs w:val="24"/>
        </w:rPr>
        <w:t>u</w:t>
      </w:r>
      <w:r w:rsidRPr="009B5522">
        <w:rPr>
          <w:rFonts w:eastAsia="Calibri"/>
          <w:sz w:val="24"/>
          <w:szCs w:val="24"/>
        </w:rPr>
        <w:t>cat</w:t>
      </w:r>
      <w:r w:rsidRPr="009B5522">
        <w:rPr>
          <w:rFonts w:eastAsia="Calibri"/>
          <w:spacing w:val="-2"/>
          <w:sz w:val="24"/>
          <w:szCs w:val="24"/>
        </w:rPr>
        <w:t>i</w:t>
      </w:r>
      <w:r w:rsidRPr="009B5522">
        <w:rPr>
          <w:rFonts w:eastAsia="Calibri"/>
          <w:spacing w:val="1"/>
          <w:sz w:val="24"/>
          <w:szCs w:val="24"/>
        </w:rPr>
        <w:t>o</w:t>
      </w:r>
      <w:r w:rsidRPr="009B5522">
        <w:rPr>
          <w:rFonts w:eastAsia="Calibri"/>
          <w:sz w:val="24"/>
          <w:szCs w:val="24"/>
        </w:rPr>
        <w:t>nin Eth</w:t>
      </w:r>
      <w:r w:rsidRPr="009B5522">
        <w:rPr>
          <w:rFonts w:eastAsia="Calibri"/>
          <w:spacing w:val="-3"/>
          <w:sz w:val="24"/>
          <w:szCs w:val="24"/>
        </w:rPr>
        <w:t>i</w:t>
      </w:r>
      <w:r w:rsidRPr="009B5522">
        <w:rPr>
          <w:rFonts w:eastAsia="Calibri"/>
          <w:spacing w:val="1"/>
          <w:sz w:val="24"/>
          <w:szCs w:val="24"/>
        </w:rPr>
        <w:t>o</w:t>
      </w:r>
      <w:r w:rsidRPr="009B5522">
        <w:rPr>
          <w:rFonts w:eastAsia="Calibri"/>
          <w:spacing w:val="-1"/>
          <w:sz w:val="24"/>
          <w:szCs w:val="24"/>
        </w:rPr>
        <w:t>p</w:t>
      </w:r>
      <w:r w:rsidRPr="009B5522">
        <w:rPr>
          <w:rFonts w:eastAsia="Calibri"/>
          <w:sz w:val="24"/>
          <w:szCs w:val="24"/>
        </w:rPr>
        <w:t>ia," J</w:t>
      </w:r>
      <w:r w:rsidRPr="009B5522">
        <w:rPr>
          <w:rFonts w:eastAsia="Calibri"/>
          <w:spacing w:val="-1"/>
          <w:sz w:val="24"/>
          <w:szCs w:val="24"/>
        </w:rPr>
        <w:t>un</w:t>
      </w:r>
      <w:r w:rsidRPr="009B5522">
        <w:rPr>
          <w:rFonts w:eastAsia="Calibri"/>
          <w:sz w:val="24"/>
          <w:szCs w:val="24"/>
        </w:rPr>
        <w:t>e</w:t>
      </w:r>
      <w:r w:rsidRPr="009B5522">
        <w:rPr>
          <w:rFonts w:eastAsia="Calibri"/>
          <w:spacing w:val="-2"/>
          <w:sz w:val="24"/>
          <w:szCs w:val="24"/>
        </w:rPr>
        <w:t>2</w:t>
      </w:r>
      <w:r w:rsidRPr="009B5522">
        <w:rPr>
          <w:rFonts w:eastAsia="Calibri"/>
          <w:spacing w:val="1"/>
          <w:sz w:val="24"/>
          <w:szCs w:val="24"/>
        </w:rPr>
        <w:t>0</w:t>
      </w:r>
      <w:r w:rsidRPr="009B5522">
        <w:rPr>
          <w:rFonts w:eastAsia="Calibri"/>
          <w:spacing w:val="-2"/>
          <w:sz w:val="24"/>
          <w:szCs w:val="24"/>
        </w:rPr>
        <w:t>0</w:t>
      </w:r>
      <w:r w:rsidRPr="009B5522">
        <w:rPr>
          <w:rFonts w:eastAsia="Calibri"/>
          <w:spacing w:val="1"/>
          <w:sz w:val="24"/>
          <w:szCs w:val="24"/>
        </w:rPr>
        <w:t>7</w:t>
      </w:r>
      <w:r w:rsidRPr="009B5522">
        <w:rPr>
          <w:rFonts w:eastAsia="Calibri"/>
          <w:sz w:val="24"/>
          <w:szCs w:val="24"/>
        </w:rPr>
        <w:t>.</w:t>
      </w:r>
    </w:p>
    <w:p w:rsidR="004B2825" w:rsidRPr="009B5522" w:rsidRDefault="004B2825" w:rsidP="004B2825">
      <w:pPr>
        <w:spacing w:before="16" w:line="276" w:lineRule="auto"/>
        <w:ind w:left="100"/>
        <w:jc w:val="both"/>
        <w:rPr>
          <w:rFonts w:eastAsia="Calibri"/>
          <w:sz w:val="24"/>
          <w:szCs w:val="24"/>
        </w:rPr>
      </w:pPr>
      <w:r w:rsidRPr="009B5522">
        <w:rPr>
          <w:rFonts w:eastAsia="Calibri"/>
          <w:sz w:val="24"/>
          <w:szCs w:val="24"/>
        </w:rPr>
        <w:t>[5</w:t>
      </w:r>
      <w:r w:rsidRPr="009B5522">
        <w:rPr>
          <w:rFonts w:eastAsia="Calibri"/>
          <w:spacing w:val="1"/>
          <w:sz w:val="24"/>
          <w:szCs w:val="24"/>
        </w:rPr>
        <w:t>6</w:t>
      </w:r>
      <w:r w:rsidRPr="009B5522">
        <w:rPr>
          <w:rFonts w:eastAsia="Calibri"/>
          <w:sz w:val="24"/>
          <w:szCs w:val="24"/>
        </w:rPr>
        <w:t>]"A</w:t>
      </w:r>
      <w:r w:rsidRPr="009B5522">
        <w:rPr>
          <w:rFonts w:eastAsia="Calibri"/>
          <w:spacing w:val="-1"/>
          <w:sz w:val="24"/>
          <w:szCs w:val="24"/>
        </w:rPr>
        <w:t>pp</w:t>
      </w:r>
      <w:r w:rsidRPr="009B5522">
        <w:rPr>
          <w:rFonts w:eastAsia="Calibri"/>
          <w:sz w:val="24"/>
          <w:szCs w:val="24"/>
        </w:rPr>
        <w:t>licati</w:t>
      </w:r>
      <w:r w:rsidRPr="009B5522">
        <w:rPr>
          <w:rFonts w:eastAsia="Calibri"/>
          <w:spacing w:val="1"/>
          <w:sz w:val="24"/>
          <w:szCs w:val="24"/>
        </w:rPr>
        <w:t>o</w:t>
      </w:r>
      <w:r w:rsidRPr="009B5522">
        <w:rPr>
          <w:rFonts w:eastAsia="Calibri"/>
          <w:sz w:val="24"/>
          <w:szCs w:val="24"/>
        </w:rPr>
        <w:t>n</w:t>
      </w:r>
      <w:r w:rsidRPr="009B5522">
        <w:rPr>
          <w:rFonts w:eastAsia="Calibri"/>
          <w:spacing w:val="1"/>
          <w:sz w:val="24"/>
          <w:szCs w:val="24"/>
        </w:rPr>
        <w:t>o</w:t>
      </w:r>
      <w:r w:rsidRPr="009B5522">
        <w:rPr>
          <w:rFonts w:eastAsia="Calibri"/>
          <w:sz w:val="24"/>
          <w:szCs w:val="24"/>
        </w:rPr>
        <w:t>f c</w:t>
      </w:r>
      <w:r w:rsidRPr="009B5522">
        <w:rPr>
          <w:rFonts w:eastAsia="Calibri"/>
          <w:spacing w:val="-2"/>
          <w:sz w:val="24"/>
          <w:szCs w:val="24"/>
        </w:rPr>
        <w:t>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w:t>
      </w:r>
      <w:r w:rsidRPr="009B5522">
        <w:rPr>
          <w:rFonts w:eastAsia="Calibri"/>
          <w:spacing w:val="-2"/>
          <w:sz w:val="24"/>
          <w:szCs w:val="24"/>
        </w:rPr>
        <w:t>c</w:t>
      </w:r>
      <w:r w:rsidRPr="009B5522">
        <w:rPr>
          <w:rFonts w:eastAsia="Calibri"/>
          <w:spacing w:val="-1"/>
          <w:sz w:val="24"/>
          <w:szCs w:val="24"/>
        </w:rPr>
        <w:t>o</w:t>
      </w:r>
      <w:r w:rsidRPr="009B5522">
        <w:rPr>
          <w:rFonts w:eastAsia="Calibri"/>
          <w:spacing w:val="1"/>
          <w:sz w:val="24"/>
          <w:szCs w:val="24"/>
        </w:rPr>
        <w:t>m</w:t>
      </w:r>
      <w:r w:rsidRPr="009B5522">
        <w:rPr>
          <w:rFonts w:eastAsia="Calibri"/>
          <w:spacing w:val="-1"/>
          <w:sz w:val="24"/>
          <w:szCs w:val="24"/>
        </w:rPr>
        <w:t>pu</w:t>
      </w:r>
      <w:r w:rsidRPr="009B5522">
        <w:rPr>
          <w:rFonts w:eastAsia="Calibri"/>
          <w:sz w:val="24"/>
          <w:szCs w:val="24"/>
        </w:rPr>
        <w:t>ti</w:t>
      </w:r>
      <w:r w:rsidRPr="009B5522">
        <w:rPr>
          <w:rFonts w:eastAsia="Calibri"/>
          <w:spacing w:val="-1"/>
          <w:sz w:val="24"/>
          <w:szCs w:val="24"/>
        </w:rPr>
        <w:t>n</w:t>
      </w:r>
      <w:r w:rsidRPr="009B5522">
        <w:rPr>
          <w:rFonts w:eastAsia="Calibri"/>
          <w:sz w:val="24"/>
          <w:szCs w:val="24"/>
        </w:rPr>
        <w:t>gin ed</w:t>
      </w:r>
      <w:r w:rsidRPr="009B5522">
        <w:rPr>
          <w:rFonts w:eastAsia="Calibri"/>
          <w:spacing w:val="-1"/>
          <w:sz w:val="24"/>
          <w:szCs w:val="24"/>
        </w:rPr>
        <w:t>u</w:t>
      </w:r>
      <w:r w:rsidRPr="009B5522">
        <w:rPr>
          <w:rFonts w:eastAsia="Calibri"/>
          <w:sz w:val="24"/>
          <w:szCs w:val="24"/>
        </w:rPr>
        <w:t>cati</w:t>
      </w:r>
      <w:r w:rsidRPr="009B5522">
        <w:rPr>
          <w:rFonts w:eastAsia="Calibri"/>
          <w:spacing w:val="1"/>
          <w:sz w:val="24"/>
          <w:szCs w:val="24"/>
        </w:rPr>
        <w:t>o</w:t>
      </w:r>
      <w:r w:rsidRPr="009B5522">
        <w:rPr>
          <w:rFonts w:eastAsia="Calibri"/>
          <w:spacing w:val="-1"/>
          <w:sz w:val="24"/>
          <w:szCs w:val="24"/>
        </w:rPr>
        <w:t>n</w:t>
      </w:r>
      <w:r w:rsidRPr="009B5522">
        <w:rPr>
          <w:rFonts w:eastAsia="Calibri"/>
          <w:spacing w:val="-2"/>
          <w:sz w:val="24"/>
          <w:szCs w:val="24"/>
        </w:rPr>
        <w:t>,</w:t>
      </w:r>
      <w:r w:rsidRPr="009B5522">
        <w:rPr>
          <w:rFonts w:eastAsia="Calibri"/>
          <w:sz w:val="24"/>
          <w:szCs w:val="24"/>
        </w:rPr>
        <w:t>"</w:t>
      </w:r>
      <w:r w:rsidRPr="009B5522">
        <w:rPr>
          <w:rFonts w:eastAsia="Calibri"/>
          <w:spacing w:val="-1"/>
          <w:sz w:val="24"/>
          <w:szCs w:val="24"/>
        </w:rPr>
        <w:t>v</w:t>
      </w:r>
      <w:r w:rsidRPr="009B5522">
        <w:rPr>
          <w:rFonts w:eastAsia="Calibri"/>
          <w:spacing w:val="1"/>
          <w:sz w:val="24"/>
          <w:szCs w:val="24"/>
        </w:rPr>
        <w:t>o</w:t>
      </w:r>
      <w:r w:rsidRPr="009B5522">
        <w:rPr>
          <w:rFonts w:eastAsia="Calibri"/>
          <w:sz w:val="24"/>
          <w:szCs w:val="24"/>
        </w:rPr>
        <w:t>l.</w:t>
      </w:r>
      <w:r w:rsidRPr="009B5522">
        <w:rPr>
          <w:rFonts w:eastAsia="Calibri"/>
          <w:spacing w:val="1"/>
          <w:sz w:val="24"/>
          <w:szCs w:val="24"/>
        </w:rPr>
        <w:t>8</w:t>
      </w:r>
      <w:r w:rsidRPr="009B5522">
        <w:rPr>
          <w:rFonts w:eastAsia="Calibri"/>
          <w:sz w:val="24"/>
          <w:szCs w:val="24"/>
        </w:rPr>
        <w:t>,</w:t>
      </w:r>
      <w:r w:rsidRPr="009B5522">
        <w:rPr>
          <w:rFonts w:eastAsia="Calibri"/>
          <w:spacing w:val="1"/>
          <w:sz w:val="24"/>
          <w:szCs w:val="24"/>
        </w:rPr>
        <w:t>D</w:t>
      </w:r>
      <w:r w:rsidRPr="009B5522">
        <w:rPr>
          <w:rFonts w:eastAsia="Calibri"/>
          <w:sz w:val="24"/>
          <w:szCs w:val="24"/>
        </w:rPr>
        <w:t>ec.</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14</w:t>
      </w:r>
      <w:r w:rsidRPr="009B5522">
        <w:rPr>
          <w:rFonts w:eastAsia="Calibri"/>
          <w:sz w:val="24"/>
          <w:szCs w:val="24"/>
        </w:rPr>
        <w:t>.</w:t>
      </w:r>
    </w:p>
    <w:p w:rsidR="004B2825" w:rsidRPr="009B5522" w:rsidRDefault="004B2825" w:rsidP="005B372C">
      <w:pPr>
        <w:spacing w:line="276" w:lineRule="auto"/>
        <w:ind w:left="518" w:hanging="418"/>
        <w:jc w:val="both"/>
        <w:rPr>
          <w:rFonts w:eastAsia="Calibri"/>
          <w:sz w:val="24"/>
          <w:szCs w:val="24"/>
        </w:rPr>
      </w:pPr>
      <w:r w:rsidRPr="009B5522">
        <w:rPr>
          <w:rFonts w:eastAsia="Calibri"/>
          <w:sz w:val="24"/>
          <w:szCs w:val="24"/>
        </w:rPr>
        <w:t>[5</w:t>
      </w:r>
      <w:r w:rsidRPr="009B5522">
        <w:rPr>
          <w:rFonts w:eastAsia="Calibri"/>
          <w:spacing w:val="1"/>
          <w:sz w:val="24"/>
          <w:szCs w:val="24"/>
        </w:rPr>
        <w:t>7</w:t>
      </w:r>
      <w:r w:rsidRPr="009B5522">
        <w:rPr>
          <w:rFonts w:eastAsia="Calibri"/>
          <w:sz w:val="24"/>
          <w:szCs w:val="24"/>
        </w:rPr>
        <w:t>]B. M</w:t>
      </w:r>
      <w:r w:rsidRPr="009B5522">
        <w:rPr>
          <w:rFonts w:eastAsia="Calibri"/>
          <w:spacing w:val="-1"/>
          <w:sz w:val="24"/>
          <w:szCs w:val="24"/>
        </w:rPr>
        <w:t>ug</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i</w:t>
      </w:r>
      <w:r w:rsidRPr="009B5522">
        <w:rPr>
          <w:rFonts w:eastAsia="Calibri"/>
          <w:spacing w:val="-2"/>
          <w:sz w:val="24"/>
          <w:szCs w:val="24"/>
        </w:rPr>
        <w:t>w</w:t>
      </w:r>
      <w:r w:rsidRPr="009B5522">
        <w:rPr>
          <w:rFonts w:eastAsia="Calibri"/>
          <w:sz w:val="24"/>
          <w:szCs w:val="24"/>
        </w:rPr>
        <w:t xml:space="preserve">a, S. </w:t>
      </w:r>
      <w:r w:rsidRPr="009B5522">
        <w:rPr>
          <w:rFonts w:eastAsia="Calibri"/>
          <w:spacing w:val="-1"/>
          <w:sz w:val="24"/>
          <w:szCs w:val="24"/>
        </w:rPr>
        <w:t>S</w:t>
      </w:r>
      <w:r w:rsidRPr="009B5522">
        <w:rPr>
          <w:rFonts w:eastAsia="Calibri"/>
          <w:sz w:val="24"/>
          <w:szCs w:val="24"/>
        </w:rPr>
        <w:t>. F</w:t>
      </w:r>
      <w:r w:rsidRPr="009B5522">
        <w:rPr>
          <w:rFonts w:eastAsia="Calibri"/>
          <w:spacing w:val="-1"/>
          <w:sz w:val="24"/>
          <w:szCs w:val="24"/>
        </w:rPr>
        <w:t>u</w:t>
      </w:r>
      <w:r w:rsidRPr="009B5522">
        <w:rPr>
          <w:rFonts w:eastAsia="Calibri"/>
          <w:sz w:val="24"/>
          <w:szCs w:val="24"/>
        </w:rPr>
        <w:t>r</w:t>
      </w:r>
      <w:r w:rsidRPr="009B5522">
        <w:rPr>
          <w:rFonts w:eastAsia="Calibri"/>
          <w:spacing w:val="-1"/>
          <w:sz w:val="24"/>
          <w:szCs w:val="24"/>
        </w:rPr>
        <w:t>u</w:t>
      </w:r>
      <w:r w:rsidRPr="009B5522">
        <w:rPr>
          <w:rFonts w:eastAsia="Calibri"/>
          <w:sz w:val="24"/>
          <w:szCs w:val="24"/>
        </w:rPr>
        <w:t>sa,a</w:t>
      </w:r>
      <w:r w:rsidRPr="009B5522">
        <w:rPr>
          <w:rFonts w:eastAsia="Calibri"/>
          <w:spacing w:val="-1"/>
          <w:sz w:val="24"/>
          <w:szCs w:val="24"/>
        </w:rPr>
        <w:t>n</w:t>
      </w:r>
      <w:r w:rsidRPr="009B5522">
        <w:rPr>
          <w:rFonts w:eastAsia="Calibri"/>
          <w:sz w:val="24"/>
          <w:szCs w:val="24"/>
        </w:rPr>
        <w:t>d</w:t>
      </w:r>
      <w:r w:rsidRPr="009B5522">
        <w:rPr>
          <w:rFonts w:eastAsia="Calibri"/>
          <w:spacing w:val="1"/>
          <w:sz w:val="24"/>
          <w:szCs w:val="24"/>
        </w:rPr>
        <w:t>T</w:t>
      </w:r>
      <w:r w:rsidRPr="009B5522">
        <w:rPr>
          <w:rFonts w:eastAsia="Calibri"/>
          <w:sz w:val="24"/>
          <w:szCs w:val="24"/>
        </w:rPr>
        <w:t>. G. Reba</w:t>
      </w:r>
      <w:r w:rsidRPr="009B5522">
        <w:rPr>
          <w:rFonts w:eastAsia="Calibri"/>
          <w:spacing w:val="-4"/>
          <w:sz w:val="24"/>
          <w:szCs w:val="24"/>
        </w:rPr>
        <w:t>n</w:t>
      </w:r>
      <w:r w:rsidRPr="009B5522">
        <w:rPr>
          <w:rFonts w:eastAsia="Calibri"/>
          <w:spacing w:val="1"/>
          <w:sz w:val="24"/>
          <w:szCs w:val="24"/>
        </w:rPr>
        <w:t>o</w:t>
      </w:r>
      <w:r w:rsidRPr="009B5522">
        <w:rPr>
          <w:rFonts w:eastAsia="Calibri"/>
          <w:sz w:val="24"/>
          <w:szCs w:val="24"/>
        </w:rPr>
        <w:t>w</w:t>
      </w:r>
      <w:r w:rsidRPr="009B5522">
        <w:rPr>
          <w:rFonts w:eastAsia="Calibri"/>
          <w:spacing w:val="-2"/>
          <w:sz w:val="24"/>
          <w:szCs w:val="24"/>
        </w:rPr>
        <w:t>a</w:t>
      </w:r>
      <w:r w:rsidRPr="009B5522">
        <w:rPr>
          <w:rFonts w:eastAsia="Calibri"/>
          <w:sz w:val="24"/>
          <w:szCs w:val="24"/>
        </w:rPr>
        <w:t xml:space="preserve">koS. </w:t>
      </w:r>
      <w:r w:rsidRPr="009B5522">
        <w:rPr>
          <w:rFonts w:eastAsia="Calibri"/>
          <w:spacing w:val="-2"/>
          <w:sz w:val="24"/>
          <w:szCs w:val="24"/>
        </w:rPr>
        <w:t>M</w:t>
      </w:r>
      <w:r w:rsidRPr="009B5522">
        <w:rPr>
          <w:rFonts w:eastAsia="Calibri"/>
          <w:spacing w:val="-1"/>
          <w:sz w:val="24"/>
          <w:szCs w:val="24"/>
        </w:rPr>
        <w:t>u</w:t>
      </w:r>
      <w:r w:rsidRPr="009B5522">
        <w:rPr>
          <w:rFonts w:eastAsia="Calibri"/>
          <w:sz w:val="24"/>
          <w:szCs w:val="24"/>
        </w:rPr>
        <w:t>su</w:t>
      </w:r>
      <w:r w:rsidRPr="009B5522">
        <w:rPr>
          <w:rFonts w:eastAsia="Calibri"/>
          <w:spacing w:val="-2"/>
          <w:sz w:val="24"/>
          <w:szCs w:val="24"/>
        </w:rPr>
        <w:t>n</w:t>
      </w:r>
      <w:r w:rsidRPr="009B5522">
        <w:rPr>
          <w:rFonts w:eastAsia="Calibri"/>
          <w:spacing w:val="-1"/>
          <w:sz w:val="24"/>
          <w:szCs w:val="24"/>
        </w:rPr>
        <w:t>g</w:t>
      </w:r>
      <w:r w:rsidRPr="009B5522">
        <w:rPr>
          <w:rFonts w:eastAsia="Calibri"/>
          <w:sz w:val="24"/>
          <w:szCs w:val="24"/>
        </w:rPr>
        <w:t>win</w:t>
      </w:r>
      <w:r w:rsidRPr="009B5522">
        <w:rPr>
          <w:rFonts w:eastAsia="Calibri"/>
          <w:spacing w:val="-1"/>
          <w:sz w:val="24"/>
          <w:szCs w:val="24"/>
        </w:rPr>
        <w:t>i</w:t>
      </w:r>
      <w:r w:rsidRPr="009B5522">
        <w:rPr>
          <w:rFonts w:eastAsia="Calibri"/>
          <w:sz w:val="24"/>
          <w:szCs w:val="24"/>
        </w:rPr>
        <w:t>, "Anana</w:t>
      </w:r>
      <w:r w:rsidRPr="009B5522">
        <w:rPr>
          <w:rFonts w:eastAsia="Calibri"/>
          <w:spacing w:val="-1"/>
          <w:sz w:val="24"/>
          <w:szCs w:val="24"/>
        </w:rPr>
        <w:t>l</w:t>
      </w:r>
      <w:r w:rsidRPr="009B5522">
        <w:rPr>
          <w:rFonts w:eastAsia="Calibri"/>
          <w:spacing w:val="1"/>
          <w:sz w:val="24"/>
          <w:szCs w:val="24"/>
        </w:rPr>
        <w:t>y</w:t>
      </w:r>
      <w:r w:rsidRPr="009B5522">
        <w:rPr>
          <w:rFonts w:eastAsia="Calibri"/>
          <w:sz w:val="24"/>
          <w:szCs w:val="24"/>
        </w:rPr>
        <w:t>sis</w:t>
      </w:r>
      <w:r w:rsidRPr="009B5522">
        <w:rPr>
          <w:rFonts w:eastAsia="Calibri"/>
          <w:spacing w:val="1"/>
          <w:sz w:val="24"/>
          <w:szCs w:val="24"/>
        </w:rPr>
        <w:t>o</w:t>
      </w:r>
      <w:r w:rsidRPr="009B5522">
        <w:rPr>
          <w:rFonts w:eastAsia="Calibri"/>
          <w:sz w:val="24"/>
          <w:szCs w:val="24"/>
        </w:rPr>
        <w:t>f</w:t>
      </w:r>
      <w:r w:rsidRPr="009B5522">
        <w:rPr>
          <w:rFonts w:eastAsia="Calibri"/>
          <w:spacing w:val="-2"/>
          <w:sz w:val="24"/>
          <w:szCs w:val="24"/>
        </w:rPr>
        <w:t xml:space="preserve"> t</w:t>
      </w:r>
      <w:r w:rsidRPr="009B5522">
        <w:rPr>
          <w:rFonts w:eastAsia="Calibri"/>
          <w:spacing w:val="-1"/>
          <w:sz w:val="24"/>
          <w:szCs w:val="24"/>
        </w:rPr>
        <w:t>h</w:t>
      </w:r>
      <w:r w:rsidRPr="009B5522">
        <w:rPr>
          <w:rFonts w:eastAsia="Calibri"/>
          <w:sz w:val="24"/>
          <w:szCs w:val="24"/>
        </w:rPr>
        <w:t>e</w:t>
      </w:r>
      <w:r w:rsidRPr="009B5522">
        <w:rPr>
          <w:rFonts w:eastAsia="Calibri"/>
          <w:spacing w:val="-1"/>
          <w:sz w:val="24"/>
          <w:szCs w:val="24"/>
        </w:rPr>
        <w:t>u</w:t>
      </w:r>
      <w:r w:rsidRPr="009B5522">
        <w:rPr>
          <w:rFonts w:eastAsia="Calibri"/>
          <w:sz w:val="24"/>
          <w:szCs w:val="24"/>
        </w:rPr>
        <w:t>se</w:t>
      </w:r>
      <w:r w:rsidRPr="009B5522">
        <w:rPr>
          <w:rFonts w:eastAsia="Calibri"/>
          <w:spacing w:val="1"/>
          <w:sz w:val="24"/>
          <w:szCs w:val="24"/>
        </w:rPr>
        <w:t>o</w:t>
      </w:r>
      <w:r w:rsidRPr="009B5522">
        <w:rPr>
          <w:rFonts w:eastAsia="Calibri"/>
          <w:sz w:val="24"/>
          <w:szCs w:val="24"/>
        </w:rPr>
        <w:t>f c</w:t>
      </w:r>
      <w:r w:rsidRPr="009B5522">
        <w:rPr>
          <w:rFonts w:eastAsia="Calibri"/>
          <w:spacing w:val="-2"/>
          <w:sz w:val="24"/>
          <w:szCs w:val="24"/>
        </w:rPr>
        <w:t>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 c</w:t>
      </w:r>
      <w:r w:rsidRPr="009B5522">
        <w:rPr>
          <w:rFonts w:eastAsia="Calibri"/>
          <w:spacing w:val="-1"/>
          <w:sz w:val="24"/>
          <w:szCs w:val="24"/>
        </w:rPr>
        <w:t>o</w:t>
      </w:r>
      <w:r w:rsidRPr="009B5522">
        <w:rPr>
          <w:rFonts w:eastAsia="Calibri"/>
          <w:spacing w:val="1"/>
          <w:sz w:val="24"/>
          <w:szCs w:val="24"/>
        </w:rPr>
        <w:t>m</w:t>
      </w:r>
      <w:r w:rsidRPr="009B5522">
        <w:rPr>
          <w:rFonts w:eastAsia="Calibri"/>
          <w:spacing w:val="-1"/>
          <w:sz w:val="24"/>
          <w:szCs w:val="24"/>
        </w:rPr>
        <w:t>pu</w:t>
      </w:r>
      <w:r w:rsidRPr="009B5522">
        <w:rPr>
          <w:rFonts w:eastAsia="Calibri"/>
          <w:sz w:val="24"/>
          <w:szCs w:val="24"/>
        </w:rPr>
        <w:t>ti</w:t>
      </w:r>
      <w:r w:rsidRPr="009B5522">
        <w:rPr>
          <w:rFonts w:eastAsia="Calibri"/>
          <w:spacing w:val="-1"/>
          <w:sz w:val="24"/>
          <w:szCs w:val="24"/>
        </w:rPr>
        <w:t>n</w:t>
      </w:r>
      <w:r w:rsidRPr="009B5522">
        <w:rPr>
          <w:rFonts w:eastAsia="Calibri"/>
          <w:sz w:val="24"/>
          <w:szCs w:val="24"/>
        </w:rPr>
        <w:t>ga</w:t>
      </w:r>
      <w:r w:rsidRPr="009B5522">
        <w:rPr>
          <w:rFonts w:eastAsia="Calibri"/>
          <w:spacing w:val="-1"/>
          <w:sz w:val="24"/>
          <w:szCs w:val="24"/>
        </w:rPr>
        <w:t>m</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 xml:space="preserve">g </w:t>
      </w:r>
      <w:r w:rsidRPr="009B5522">
        <w:rPr>
          <w:rFonts w:eastAsia="Calibri"/>
          <w:spacing w:val="-1"/>
          <w:sz w:val="24"/>
          <w:szCs w:val="24"/>
        </w:rPr>
        <w:t>un</w:t>
      </w:r>
      <w:r w:rsidRPr="009B5522">
        <w:rPr>
          <w:rFonts w:eastAsia="Calibri"/>
          <w:sz w:val="24"/>
          <w:szCs w:val="24"/>
        </w:rPr>
        <w:t>i</w:t>
      </w:r>
      <w:r w:rsidRPr="009B5522">
        <w:rPr>
          <w:rFonts w:eastAsia="Calibri"/>
          <w:spacing w:val="-2"/>
          <w:sz w:val="24"/>
          <w:szCs w:val="24"/>
        </w:rPr>
        <w:t>v</w:t>
      </w:r>
      <w:r w:rsidRPr="009B5522">
        <w:rPr>
          <w:rFonts w:eastAsia="Calibri"/>
          <w:sz w:val="24"/>
          <w:szCs w:val="24"/>
        </w:rPr>
        <w:t>ersi</w:t>
      </w:r>
      <w:r w:rsidRPr="009B5522">
        <w:rPr>
          <w:rFonts w:eastAsia="Calibri"/>
          <w:spacing w:val="-2"/>
          <w:sz w:val="24"/>
          <w:szCs w:val="24"/>
        </w:rPr>
        <w:t>t</w:t>
      </w:r>
      <w:r w:rsidRPr="009B5522">
        <w:rPr>
          <w:rFonts w:eastAsia="Calibri"/>
          <w:sz w:val="24"/>
          <w:szCs w:val="24"/>
        </w:rPr>
        <w:t>yle</w:t>
      </w:r>
      <w:r w:rsidRPr="009B5522">
        <w:rPr>
          <w:rFonts w:eastAsia="Calibri"/>
          <w:spacing w:val="-1"/>
          <w:sz w:val="24"/>
          <w:szCs w:val="24"/>
        </w:rPr>
        <w:t>c</w:t>
      </w:r>
      <w:r w:rsidRPr="009B5522">
        <w:rPr>
          <w:rFonts w:eastAsia="Calibri"/>
          <w:sz w:val="24"/>
          <w:szCs w:val="24"/>
        </w:rPr>
        <w:t>turers".</w:t>
      </w:r>
    </w:p>
    <w:p w:rsidR="004B2825" w:rsidRPr="009B5522" w:rsidRDefault="004B2825" w:rsidP="005B372C">
      <w:pPr>
        <w:spacing w:line="276" w:lineRule="auto"/>
        <w:ind w:left="518" w:hanging="418"/>
        <w:jc w:val="both"/>
        <w:rPr>
          <w:rFonts w:eastAsia="Calibri"/>
          <w:sz w:val="24"/>
          <w:szCs w:val="24"/>
        </w:rPr>
      </w:pPr>
      <w:r w:rsidRPr="009B5522">
        <w:rPr>
          <w:rFonts w:eastAsia="Calibri"/>
          <w:sz w:val="24"/>
          <w:szCs w:val="24"/>
        </w:rPr>
        <w:t>[5</w:t>
      </w:r>
      <w:r w:rsidRPr="009B5522">
        <w:rPr>
          <w:rFonts w:eastAsia="Calibri"/>
          <w:spacing w:val="1"/>
          <w:sz w:val="24"/>
          <w:szCs w:val="24"/>
        </w:rPr>
        <w:t>8</w:t>
      </w:r>
      <w:r w:rsidRPr="009B5522">
        <w:rPr>
          <w:rFonts w:eastAsia="Calibri"/>
          <w:sz w:val="24"/>
          <w:szCs w:val="24"/>
        </w:rPr>
        <w:t>]</w:t>
      </w:r>
      <w:r w:rsidRPr="009B5522">
        <w:rPr>
          <w:rFonts w:eastAsia="Calibri"/>
          <w:spacing w:val="-1"/>
          <w:sz w:val="24"/>
          <w:szCs w:val="24"/>
        </w:rPr>
        <w:t>N</w:t>
      </w:r>
      <w:r w:rsidRPr="009B5522">
        <w:rPr>
          <w:rFonts w:eastAsia="Calibri"/>
          <w:sz w:val="24"/>
          <w:szCs w:val="24"/>
        </w:rPr>
        <w:t>. Sa</w:t>
      </w:r>
      <w:r w:rsidRPr="009B5522">
        <w:rPr>
          <w:rFonts w:eastAsia="Calibri"/>
          <w:spacing w:val="-1"/>
          <w:sz w:val="24"/>
          <w:szCs w:val="24"/>
        </w:rPr>
        <w:t>l</w:t>
      </w:r>
      <w:r w:rsidRPr="009B5522">
        <w:rPr>
          <w:rFonts w:eastAsia="Calibri"/>
          <w:sz w:val="24"/>
          <w:szCs w:val="24"/>
        </w:rPr>
        <w:t>le</w:t>
      </w:r>
      <w:r w:rsidRPr="009B5522">
        <w:rPr>
          <w:rFonts w:eastAsia="Calibri"/>
          <w:spacing w:val="-1"/>
          <w:sz w:val="24"/>
          <w:szCs w:val="24"/>
        </w:rPr>
        <w:t>h</w:t>
      </w:r>
      <w:r w:rsidRPr="009B5522">
        <w:rPr>
          <w:rFonts w:eastAsia="Calibri"/>
          <w:sz w:val="24"/>
          <w:szCs w:val="24"/>
        </w:rPr>
        <w:t xml:space="preserve">, andS. </w:t>
      </w:r>
      <w:r w:rsidRPr="009B5522">
        <w:rPr>
          <w:rFonts w:eastAsia="Calibri"/>
          <w:spacing w:val="1"/>
          <w:sz w:val="24"/>
          <w:szCs w:val="24"/>
        </w:rPr>
        <w:t>M</w:t>
      </w:r>
      <w:r w:rsidRPr="009B5522">
        <w:rPr>
          <w:rFonts w:eastAsia="Calibri"/>
          <w:sz w:val="24"/>
          <w:szCs w:val="24"/>
        </w:rPr>
        <w:t>isra</w:t>
      </w:r>
      <w:r w:rsidRPr="009B5522">
        <w:rPr>
          <w:rFonts w:eastAsia="Calibri"/>
          <w:spacing w:val="1"/>
          <w:sz w:val="24"/>
          <w:szCs w:val="24"/>
        </w:rPr>
        <w:t>M</w:t>
      </w:r>
      <w:r w:rsidRPr="009B5522">
        <w:rPr>
          <w:rFonts w:eastAsia="Calibri"/>
          <w:sz w:val="24"/>
          <w:szCs w:val="24"/>
        </w:rPr>
        <w:t xml:space="preserve">. </w:t>
      </w:r>
      <w:r w:rsidRPr="009B5522">
        <w:rPr>
          <w:rFonts w:eastAsia="Calibri"/>
          <w:spacing w:val="-3"/>
          <w:sz w:val="24"/>
          <w:szCs w:val="24"/>
        </w:rPr>
        <w:t>S</w:t>
      </w:r>
      <w:r w:rsidRPr="009B5522">
        <w:rPr>
          <w:rFonts w:eastAsia="Calibri"/>
          <w:sz w:val="24"/>
          <w:szCs w:val="24"/>
        </w:rPr>
        <w:t>. I</w:t>
      </w:r>
      <w:r w:rsidRPr="009B5522">
        <w:rPr>
          <w:rFonts w:eastAsia="Calibri"/>
          <w:spacing w:val="-1"/>
          <w:sz w:val="24"/>
          <w:szCs w:val="24"/>
        </w:rPr>
        <w:t>b</w:t>
      </w:r>
      <w:r w:rsidRPr="009B5522">
        <w:rPr>
          <w:rFonts w:eastAsia="Calibri"/>
          <w:sz w:val="24"/>
          <w:szCs w:val="24"/>
        </w:rPr>
        <w:t>ra</w:t>
      </w:r>
      <w:r w:rsidRPr="009B5522">
        <w:rPr>
          <w:rFonts w:eastAsia="Calibri"/>
          <w:spacing w:val="-1"/>
          <w:sz w:val="24"/>
          <w:szCs w:val="24"/>
        </w:rPr>
        <w:t>h</w:t>
      </w:r>
      <w:r w:rsidRPr="009B5522">
        <w:rPr>
          <w:rFonts w:eastAsia="Calibri"/>
          <w:sz w:val="24"/>
          <w:szCs w:val="24"/>
        </w:rPr>
        <w:t>i</w:t>
      </w:r>
      <w:r w:rsidRPr="009B5522">
        <w:rPr>
          <w:rFonts w:eastAsia="Calibri"/>
          <w:spacing w:val="1"/>
          <w:sz w:val="24"/>
          <w:szCs w:val="24"/>
        </w:rPr>
        <w:t>m</w:t>
      </w:r>
      <w:r w:rsidRPr="009B5522">
        <w:rPr>
          <w:rFonts w:eastAsia="Calibri"/>
          <w:sz w:val="24"/>
          <w:szCs w:val="24"/>
        </w:rPr>
        <w:t>, "</w:t>
      </w:r>
      <w:r w:rsidRPr="009B5522">
        <w:rPr>
          <w:rFonts w:eastAsia="Calibri"/>
          <w:spacing w:val="-2"/>
          <w:sz w:val="24"/>
          <w:szCs w:val="24"/>
        </w:rPr>
        <w:t>E</w:t>
      </w:r>
      <w:r w:rsidRPr="009B5522">
        <w:rPr>
          <w:rFonts w:eastAsia="Calibri"/>
          <w:spacing w:val="1"/>
          <w:sz w:val="24"/>
          <w:szCs w:val="24"/>
        </w:rPr>
        <w:t>m</w:t>
      </w:r>
      <w:r w:rsidRPr="009B5522">
        <w:rPr>
          <w:rFonts w:eastAsia="Calibri"/>
          <w:spacing w:val="-1"/>
          <w:sz w:val="24"/>
          <w:szCs w:val="24"/>
        </w:rPr>
        <w:t>p</w:t>
      </w:r>
      <w:r w:rsidRPr="009B5522">
        <w:rPr>
          <w:rFonts w:eastAsia="Calibri"/>
          <w:sz w:val="24"/>
          <w:szCs w:val="24"/>
        </w:rPr>
        <w:t>ir</w:t>
      </w:r>
      <w:r w:rsidRPr="009B5522">
        <w:rPr>
          <w:rFonts w:eastAsia="Calibri"/>
          <w:spacing w:val="-1"/>
          <w:sz w:val="24"/>
          <w:szCs w:val="24"/>
        </w:rPr>
        <w:t>i</w:t>
      </w:r>
      <w:r w:rsidRPr="009B5522">
        <w:rPr>
          <w:rFonts w:eastAsia="Calibri"/>
          <w:sz w:val="24"/>
          <w:szCs w:val="24"/>
        </w:rPr>
        <w:t>calStu</w:t>
      </w:r>
      <w:r w:rsidRPr="009B5522">
        <w:rPr>
          <w:rFonts w:eastAsia="Calibri"/>
          <w:spacing w:val="-1"/>
          <w:sz w:val="24"/>
          <w:szCs w:val="24"/>
        </w:rPr>
        <w:t>d</w:t>
      </w:r>
      <w:r w:rsidRPr="009B5522">
        <w:rPr>
          <w:rFonts w:eastAsia="Calibri"/>
          <w:sz w:val="24"/>
          <w:szCs w:val="24"/>
        </w:rPr>
        <w:t>i</w:t>
      </w:r>
      <w:r w:rsidRPr="009B5522">
        <w:rPr>
          <w:rFonts w:eastAsia="Calibri"/>
          <w:spacing w:val="-2"/>
          <w:sz w:val="24"/>
          <w:szCs w:val="24"/>
        </w:rPr>
        <w:t>e</w:t>
      </w:r>
      <w:r w:rsidRPr="009B5522">
        <w:rPr>
          <w:rFonts w:eastAsia="Calibri"/>
          <w:sz w:val="24"/>
          <w:szCs w:val="24"/>
        </w:rPr>
        <w:t xml:space="preserve">s </w:t>
      </w:r>
      <w:r w:rsidRPr="009B5522">
        <w:rPr>
          <w:rFonts w:eastAsia="Calibri"/>
          <w:spacing w:val="1"/>
          <w:sz w:val="24"/>
          <w:szCs w:val="24"/>
        </w:rPr>
        <w:t>o</w:t>
      </w:r>
      <w:r w:rsidRPr="009B5522">
        <w:rPr>
          <w:rFonts w:eastAsia="Calibri"/>
          <w:sz w:val="24"/>
          <w:szCs w:val="24"/>
        </w:rPr>
        <w:t>f C</w:t>
      </w:r>
      <w:r w:rsidRPr="009B5522">
        <w:rPr>
          <w:rFonts w:eastAsia="Calibri"/>
          <w:spacing w:val="-2"/>
          <w:sz w:val="24"/>
          <w:szCs w:val="24"/>
        </w:rPr>
        <w:t>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w:t>
      </w:r>
      <w:r w:rsidRPr="009B5522">
        <w:rPr>
          <w:rFonts w:eastAsia="Calibri"/>
          <w:spacing w:val="-2"/>
          <w:sz w:val="24"/>
          <w:szCs w:val="24"/>
        </w:rPr>
        <w:t>c</w:t>
      </w:r>
      <w:r w:rsidRPr="009B5522">
        <w:rPr>
          <w:rFonts w:eastAsia="Calibri"/>
          <w:spacing w:val="-1"/>
          <w:sz w:val="24"/>
          <w:szCs w:val="24"/>
        </w:rPr>
        <w:t>o</w:t>
      </w:r>
      <w:r w:rsidRPr="009B5522">
        <w:rPr>
          <w:rFonts w:eastAsia="Calibri"/>
          <w:spacing w:val="1"/>
          <w:sz w:val="24"/>
          <w:szCs w:val="24"/>
        </w:rPr>
        <w:t>m</w:t>
      </w:r>
      <w:r w:rsidRPr="009B5522">
        <w:rPr>
          <w:rFonts w:eastAsia="Calibri"/>
          <w:spacing w:val="-1"/>
          <w:sz w:val="24"/>
          <w:szCs w:val="24"/>
        </w:rPr>
        <w:t>pu</w:t>
      </w:r>
      <w:r w:rsidRPr="009B5522">
        <w:rPr>
          <w:rFonts w:eastAsia="Calibri"/>
          <w:sz w:val="24"/>
          <w:szCs w:val="24"/>
        </w:rPr>
        <w:t>ti</w:t>
      </w:r>
      <w:r w:rsidRPr="009B5522">
        <w:rPr>
          <w:rFonts w:eastAsia="Calibri"/>
          <w:spacing w:val="-1"/>
          <w:sz w:val="24"/>
          <w:szCs w:val="24"/>
        </w:rPr>
        <w:t>n</w:t>
      </w:r>
      <w:r w:rsidRPr="009B5522">
        <w:rPr>
          <w:rFonts w:eastAsia="Calibri"/>
          <w:sz w:val="24"/>
          <w:szCs w:val="24"/>
        </w:rPr>
        <w:t>gin e</w:t>
      </w:r>
      <w:r w:rsidRPr="009B5522">
        <w:rPr>
          <w:rFonts w:eastAsia="Calibri"/>
          <w:spacing w:val="-3"/>
          <w:sz w:val="24"/>
          <w:szCs w:val="24"/>
        </w:rPr>
        <w:t>d</w:t>
      </w:r>
      <w:r w:rsidRPr="009B5522">
        <w:rPr>
          <w:rFonts w:eastAsia="Calibri"/>
          <w:spacing w:val="-1"/>
          <w:sz w:val="24"/>
          <w:szCs w:val="24"/>
        </w:rPr>
        <w:t>u</w:t>
      </w:r>
      <w:r w:rsidRPr="009B5522">
        <w:rPr>
          <w:rFonts w:eastAsia="Calibri"/>
          <w:sz w:val="24"/>
          <w:szCs w:val="24"/>
        </w:rPr>
        <w:t>cati</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w:t>
      </w:r>
      <w:r w:rsidRPr="009B5522">
        <w:rPr>
          <w:rFonts w:eastAsia="Calibri"/>
          <w:i/>
          <w:sz w:val="24"/>
          <w:szCs w:val="24"/>
        </w:rPr>
        <w:t xml:space="preserve">A </w:t>
      </w:r>
      <w:r w:rsidRPr="009B5522">
        <w:rPr>
          <w:rFonts w:eastAsia="Calibri"/>
          <w:i/>
          <w:spacing w:val="1"/>
          <w:sz w:val="24"/>
          <w:szCs w:val="24"/>
        </w:rPr>
        <w:t>S</w:t>
      </w:r>
      <w:r w:rsidRPr="009B5522">
        <w:rPr>
          <w:rFonts w:eastAsia="Calibri"/>
          <w:i/>
          <w:sz w:val="24"/>
          <w:szCs w:val="24"/>
        </w:rPr>
        <w:t>yst</w:t>
      </w:r>
      <w:r w:rsidRPr="009B5522">
        <w:rPr>
          <w:rFonts w:eastAsia="Calibri"/>
          <w:i/>
          <w:spacing w:val="-2"/>
          <w:sz w:val="24"/>
          <w:szCs w:val="24"/>
        </w:rPr>
        <w:t>e</w:t>
      </w:r>
      <w:r w:rsidRPr="009B5522">
        <w:rPr>
          <w:rFonts w:eastAsia="Calibri"/>
          <w:i/>
          <w:sz w:val="24"/>
          <w:szCs w:val="24"/>
        </w:rPr>
        <w:t>matic</w:t>
      </w:r>
      <w:r w:rsidRPr="009B5522">
        <w:rPr>
          <w:rFonts w:eastAsia="Calibri"/>
          <w:i/>
          <w:spacing w:val="1"/>
          <w:sz w:val="24"/>
          <w:szCs w:val="24"/>
        </w:rPr>
        <w:t>L</w:t>
      </w:r>
      <w:r w:rsidRPr="009B5522">
        <w:rPr>
          <w:rFonts w:eastAsia="Calibri"/>
          <w:i/>
          <w:sz w:val="24"/>
          <w:szCs w:val="24"/>
        </w:rPr>
        <w:t>it</w:t>
      </w:r>
      <w:r w:rsidRPr="009B5522">
        <w:rPr>
          <w:rFonts w:eastAsia="Calibri"/>
          <w:i/>
          <w:spacing w:val="-2"/>
          <w:sz w:val="24"/>
          <w:szCs w:val="24"/>
        </w:rPr>
        <w:t>e</w:t>
      </w:r>
      <w:r w:rsidRPr="009B5522">
        <w:rPr>
          <w:rFonts w:eastAsia="Calibri"/>
          <w:i/>
          <w:spacing w:val="1"/>
          <w:sz w:val="24"/>
          <w:szCs w:val="24"/>
        </w:rPr>
        <w:t>r</w:t>
      </w:r>
      <w:r w:rsidRPr="009B5522">
        <w:rPr>
          <w:rFonts w:eastAsia="Calibri"/>
          <w:i/>
          <w:spacing w:val="-1"/>
          <w:sz w:val="24"/>
          <w:szCs w:val="24"/>
        </w:rPr>
        <w:t>a</w:t>
      </w:r>
      <w:r w:rsidRPr="009B5522">
        <w:rPr>
          <w:rFonts w:eastAsia="Calibri"/>
          <w:i/>
          <w:sz w:val="24"/>
          <w:szCs w:val="24"/>
        </w:rPr>
        <w:t>tu</w:t>
      </w:r>
      <w:r w:rsidRPr="009B5522">
        <w:rPr>
          <w:rFonts w:eastAsia="Calibri"/>
          <w:i/>
          <w:spacing w:val="1"/>
          <w:sz w:val="24"/>
          <w:szCs w:val="24"/>
        </w:rPr>
        <w:t>r</w:t>
      </w:r>
      <w:r w:rsidRPr="009B5522">
        <w:rPr>
          <w:rFonts w:eastAsia="Calibri"/>
          <w:i/>
          <w:sz w:val="24"/>
          <w:szCs w:val="24"/>
        </w:rPr>
        <w:t>eR</w:t>
      </w:r>
      <w:r w:rsidRPr="009B5522">
        <w:rPr>
          <w:rFonts w:eastAsia="Calibri"/>
          <w:i/>
          <w:spacing w:val="1"/>
          <w:sz w:val="24"/>
          <w:szCs w:val="24"/>
        </w:rPr>
        <w:t>e</w:t>
      </w:r>
      <w:r w:rsidRPr="009B5522">
        <w:rPr>
          <w:rFonts w:eastAsia="Calibri"/>
          <w:i/>
          <w:sz w:val="24"/>
          <w:szCs w:val="24"/>
        </w:rPr>
        <w:t>vi</w:t>
      </w:r>
      <w:r w:rsidRPr="009B5522">
        <w:rPr>
          <w:rFonts w:eastAsia="Calibri"/>
          <w:i/>
          <w:spacing w:val="-3"/>
          <w:sz w:val="24"/>
          <w:szCs w:val="24"/>
        </w:rPr>
        <w:t>e</w:t>
      </w:r>
      <w:r w:rsidRPr="009B5522">
        <w:rPr>
          <w:rFonts w:eastAsia="Calibri"/>
          <w:i/>
          <w:spacing w:val="2"/>
          <w:sz w:val="24"/>
          <w:szCs w:val="24"/>
        </w:rPr>
        <w:t>w</w:t>
      </w:r>
      <w:r w:rsidRPr="009B5522">
        <w:rPr>
          <w:rFonts w:eastAsia="Calibri"/>
          <w:sz w:val="24"/>
          <w:szCs w:val="24"/>
        </w:rPr>
        <w:t>, p</w:t>
      </w:r>
      <w:r w:rsidRPr="009B5522">
        <w:rPr>
          <w:rFonts w:eastAsia="Calibri"/>
          <w:spacing w:val="-1"/>
          <w:sz w:val="24"/>
          <w:szCs w:val="24"/>
        </w:rPr>
        <w:t>p</w:t>
      </w:r>
      <w:r w:rsidRPr="009B5522">
        <w:rPr>
          <w:rFonts w:eastAsia="Calibri"/>
          <w:sz w:val="24"/>
          <w:szCs w:val="24"/>
        </w:rPr>
        <w:t xml:space="preserve">. </w:t>
      </w:r>
      <w:r w:rsidRPr="009B5522">
        <w:rPr>
          <w:rFonts w:eastAsia="Calibri"/>
          <w:spacing w:val="-2"/>
          <w:sz w:val="24"/>
          <w:szCs w:val="24"/>
        </w:rPr>
        <w:t>7</w:t>
      </w:r>
      <w:r w:rsidRPr="009B5522">
        <w:rPr>
          <w:rFonts w:eastAsia="Calibri"/>
          <w:spacing w:val="1"/>
          <w:sz w:val="24"/>
          <w:szCs w:val="24"/>
        </w:rPr>
        <w:t>2</w:t>
      </w:r>
      <w:r w:rsidRPr="009B5522">
        <w:rPr>
          <w:rFonts w:eastAsia="Calibri"/>
          <w:spacing w:val="-1"/>
          <w:sz w:val="24"/>
          <w:szCs w:val="24"/>
        </w:rPr>
        <w:t>5</w:t>
      </w:r>
      <w:r w:rsidRPr="009B5522">
        <w:rPr>
          <w:rFonts w:eastAsia="Calibri"/>
          <w:sz w:val="24"/>
          <w:szCs w:val="24"/>
        </w:rPr>
        <w:t>–</w:t>
      </w:r>
      <w:r w:rsidRPr="009B5522">
        <w:rPr>
          <w:rFonts w:eastAsia="Calibri"/>
          <w:spacing w:val="-2"/>
          <w:sz w:val="24"/>
          <w:szCs w:val="24"/>
        </w:rPr>
        <w:t>7</w:t>
      </w:r>
      <w:r w:rsidRPr="009B5522">
        <w:rPr>
          <w:rFonts w:eastAsia="Calibri"/>
          <w:spacing w:val="1"/>
          <w:sz w:val="24"/>
          <w:szCs w:val="24"/>
        </w:rPr>
        <w:t>37</w:t>
      </w:r>
      <w:r w:rsidRPr="009B5522">
        <w:rPr>
          <w:rFonts w:eastAsia="Calibri"/>
          <w:sz w:val="24"/>
          <w:szCs w:val="24"/>
        </w:rPr>
        <w:t>,</w:t>
      </w:r>
      <w:r w:rsidRPr="009B5522">
        <w:rPr>
          <w:rFonts w:eastAsia="Calibri"/>
          <w:spacing w:val="-1"/>
          <w:sz w:val="24"/>
          <w:szCs w:val="24"/>
        </w:rPr>
        <w:t>2</w:t>
      </w:r>
      <w:r w:rsidRPr="009B5522">
        <w:rPr>
          <w:rFonts w:eastAsia="Calibri"/>
          <w:spacing w:val="1"/>
          <w:sz w:val="24"/>
          <w:szCs w:val="24"/>
        </w:rPr>
        <w:t>0</w:t>
      </w:r>
      <w:r w:rsidRPr="009B5522">
        <w:rPr>
          <w:rFonts w:eastAsia="Calibri"/>
          <w:spacing w:val="-2"/>
          <w:sz w:val="24"/>
          <w:szCs w:val="24"/>
        </w:rPr>
        <w:t>1</w:t>
      </w:r>
      <w:r w:rsidRPr="009B5522">
        <w:rPr>
          <w:rFonts w:eastAsia="Calibri"/>
          <w:spacing w:val="1"/>
          <w:sz w:val="24"/>
          <w:szCs w:val="24"/>
        </w:rPr>
        <w:t>5</w:t>
      </w:r>
      <w:r w:rsidRPr="009B5522">
        <w:rPr>
          <w:rFonts w:eastAsia="Calibri"/>
          <w:sz w:val="24"/>
          <w:szCs w:val="24"/>
        </w:rPr>
        <w:t>.</w:t>
      </w:r>
    </w:p>
    <w:p w:rsidR="004B2825" w:rsidRPr="009B5522" w:rsidRDefault="004B2825" w:rsidP="005B372C">
      <w:pPr>
        <w:spacing w:line="276" w:lineRule="auto"/>
        <w:ind w:left="518" w:hanging="418"/>
        <w:jc w:val="both"/>
        <w:rPr>
          <w:sz w:val="24"/>
          <w:szCs w:val="24"/>
        </w:rPr>
      </w:pPr>
      <w:r w:rsidRPr="009B5522">
        <w:rPr>
          <w:rFonts w:eastAsia="Calibri"/>
          <w:sz w:val="24"/>
          <w:szCs w:val="24"/>
        </w:rPr>
        <w:t>[5</w:t>
      </w:r>
      <w:r w:rsidRPr="009B5522">
        <w:rPr>
          <w:rFonts w:eastAsia="Calibri"/>
          <w:spacing w:val="1"/>
          <w:sz w:val="24"/>
          <w:szCs w:val="24"/>
        </w:rPr>
        <w:t>9</w:t>
      </w:r>
      <w:r w:rsidRPr="009B5522">
        <w:rPr>
          <w:rFonts w:eastAsia="Calibri"/>
          <w:sz w:val="24"/>
          <w:szCs w:val="24"/>
        </w:rPr>
        <w:t>]cr</w:t>
      </w:r>
      <w:r w:rsidRPr="009B5522">
        <w:rPr>
          <w:rFonts w:eastAsia="Calibri"/>
          <w:spacing w:val="-1"/>
          <w:sz w:val="24"/>
          <w:szCs w:val="24"/>
        </w:rPr>
        <w:t>u</w:t>
      </w:r>
      <w:r w:rsidRPr="009B5522">
        <w:rPr>
          <w:rFonts w:eastAsia="Calibri"/>
          <w:sz w:val="24"/>
          <w:szCs w:val="24"/>
        </w:rPr>
        <w:t>cia.</w:t>
      </w:r>
      <w:r w:rsidRPr="009B5522">
        <w:rPr>
          <w:rFonts w:eastAsia="Calibri"/>
          <w:spacing w:val="1"/>
          <w:sz w:val="24"/>
          <w:szCs w:val="24"/>
        </w:rPr>
        <w:t>(</w:t>
      </w:r>
      <w:r w:rsidRPr="009B5522">
        <w:rPr>
          <w:rFonts w:eastAsia="Calibri"/>
          <w:spacing w:val="-2"/>
          <w:sz w:val="24"/>
          <w:szCs w:val="24"/>
        </w:rPr>
        <w:t>2</w:t>
      </w:r>
      <w:r w:rsidRPr="009B5522">
        <w:rPr>
          <w:rFonts w:eastAsia="Calibri"/>
          <w:spacing w:val="1"/>
          <w:sz w:val="24"/>
          <w:szCs w:val="24"/>
        </w:rPr>
        <w:t>0</w:t>
      </w:r>
      <w:r w:rsidRPr="009B5522">
        <w:rPr>
          <w:rFonts w:eastAsia="Calibri"/>
          <w:spacing w:val="-2"/>
          <w:sz w:val="24"/>
          <w:szCs w:val="24"/>
        </w:rPr>
        <w:t>1</w:t>
      </w:r>
      <w:r w:rsidRPr="009B5522">
        <w:rPr>
          <w:rFonts w:eastAsia="Calibri"/>
          <w:spacing w:val="1"/>
          <w:sz w:val="24"/>
          <w:szCs w:val="24"/>
        </w:rPr>
        <w:t>9</w:t>
      </w:r>
      <w:r w:rsidRPr="009B5522">
        <w:rPr>
          <w:rFonts w:eastAsia="Calibri"/>
          <w:sz w:val="24"/>
          <w:szCs w:val="24"/>
        </w:rPr>
        <w:t>,</w:t>
      </w:r>
      <w:r w:rsidRPr="009B5522">
        <w:rPr>
          <w:rFonts w:eastAsia="Calibri"/>
          <w:spacing w:val="1"/>
          <w:sz w:val="24"/>
          <w:szCs w:val="24"/>
        </w:rPr>
        <w:t>M</w:t>
      </w:r>
      <w:r w:rsidRPr="009B5522">
        <w:rPr>
          <w:rFonts w:eastAsia="Calibri"/>
          <w:sz w:val="24"/>
          <w:szCs w:val="24"/>
        </w:rPr>
        <w:t>arch)</w:t>
      </w:r>
      <w:hyperlink r:id="rId100">
        <w:r w:rsidRPr="009B5522">
          <w:rPr>
            <w:rFonts w:eastAsia="Calibri"/>
            <w:spacing w:val="-2"/>
            <w:sz w:val="24"/>
            <w:szCs w:val="24"/>
          </w:rPr>
          <w:t>ww</w:t>
        </w:r>
        <w:r w:rsidRPr="009B5522">
          <w:rPr>
            <w:rFonts w:eastAsia="Calibri"/>
            <w:sz w:val="24"/>
            <w:szCs w:val="24"/>
          </w:rPr>
          <w:t>w.cr</w:t>
        </w:r>
        <w:r w:rsidRPr="009B5522">
          <w:rPr>
            <w:rFonts w:eastAsia="Calibri"/>
            <w:spacing w:val="-1"/>
            <w:sz w:val="24"/>
            <w:szCs w:val="24"/>
          </w:rPr>
          <w:t>u</w:t>
        </w:r>
        <w:r w:rsidRPr="009B5522">
          <w:rPr>
            <w:rFonts w:eastAsia="Calibri"/>
            <w:sz w:val="24"/>
            <w:szCs w:val="24"/>
          </w:rPr>
          <w:t>cial.c</w:t>
        </w:r>
        <w:r w:rsidRPr="009B5522">
          <w:rPr>
            <w:rFonts w:eastAsia="Calibri"/>
            <w:spacing w:val="-1"/>
            <w:sz w:val="24"/>
            <w:szCs w:val="24"/>
          </w:rPr>
          <w:t>o</w:t>
        </w:r>
        <w:r w:rsidRPr="009B5522">
          <w:rPr>
            <w:rFonts w:eastAsia="Calibri"/>
            <w:spacing w:val="1"/>
            <w:sz w:val="24"/>
            <w:szCs w:val="24"/>
          </w:rPr>
          <w:t>m</w:t>
        </w:r>
      </w:hyperlink>
      <w:r w:rsidRPr="009B5522">
        <w:rPr>
          <w:rFonts w:eastAsia="Calibri"/>
          <w:sz w:val="24"/>
          <w:szCs w:val="24"/>
        </w:rPr>
        <w:t xml:space="preserve">. </w:t>
      </w:r>
      <w:r w:rsidRPr="009B5522">
        <w:rPr>
          <w:rFonts w:eastAsia="Calibri"/>
          <w:spacing w:val="-3"/>
          <w:sz w:val="24"/>
          <w:szCs w:val="24"/>
        </w:rPr>
        <w:t>[</w:t>
      </w:r>
      <w:r w:rsidRPr="009B5522">
        <w:rPr>
          <w:rFonts w:eastAsia="Calibri"/>
          <w:sz w:val="24"/>
          <w:szCs w:val="24"/>
        </w:rPr>
        <w:t>On</w:t>
      </w:r>
      <w:r w:rsidRPr="009B5522">
        <w:rPr>
          <w:rFonts w:eastAsia="Calibri"/>
          <w:spacing w:val="-1"/>
          <w:sz w:val="24"/>
          <w:szCs w:val="24"/>
        </w:rPr>
        <w:t>l</w:t>
      </w:r>
      <w:r w:rsidRPr="009B5522">
        <w:rPr>
          <w:rFonts w:eastAsia="Calibri"/>
          <w:sz w:val="24"/>
          <w:szCs w:val="24"/>
        </w:rPr>
        <w:t>i</w:t>
      </w:r>
      <w:r w:rsidRPr="009B5522">
        <w:rPr>
          <w:rFonts w:eastAsia="Calibri"/>
          <w:spacing w:val="-1"/>
          <w:sz w:val="24"/>
          <w:szCs w:val="24"/>
        </w:rPr>
        <w:t>n</w:t>
      </w:r>
      <w:r w:rsidRPr="009B5522">
        <w:rPr>
          <w:rFonts w:eastAsia="Calibri"/>
          <w:sz w:val="24"/>
          <w:szCs w:val="24"/>
        </w:rPr>
        <w:t>e].</w:t>
      </w:r>
      <w:hyperlink r:id="rId101" w:history="1">
        <w:r w:rsidRPr="00957BA4">
          <w:rPr>
            <w:rStyle w:val="Hyperlink"/>
            <w:rFonts w:eastAsia="Calibri"/>
            <w:spacing w:val="-1"/>
            <w:sz w:val="24"/>
            <w:szCs w:val="24"/>
          </w:rPr>
          <w:t>h</w:t>
        </w:r>
        <w:r w:rsidRPr="00957BA4">
          <w:rPr>
            <w:rStyle w:val="Hyperlink"/>
            <w:rFonts w:eastAsia="Calibri"/>
            <w:sz w:val="24"/>
            <w:szCs w:val="24"/>
          </w:rPr>
          <w:t>t</w:t>
        </w:r>
        <w:r w:rsidRPr="00957BA4">
          <w:rPr>
            <w:rStyle w:val="Hyperlink"/>
            <w:rFonts w:eastAsia="Calibri"/>
            <w:spacing w:val="1"/>
            <w:sz w:val="24"/>
            <w:szCs w:val="24"/>
          </w:rPr>
          <w:t>t</w:t>
        </w:r>
        <w:r w:rsidRPr="00957BA4">
          <w:rPr>
            <w:rStyle w:val="Hyperlink"/>
            <w:rFonts w:eastAsia="Calibri"/>
            <w:spacing w:val="-1"/>
            <w:sz w:val="24"/>
            <w:szCs w:val="24"/>
          </w:rPr>
          <w:t>p</w:t>
        </w:r>
        <w:r w:rsidRPr="00957BA4">
          <w:rPr>
            <w:rStyle w:val="Hyperlink"/>
            <w:rFonts w:eastAsia="Calibri"/>
            <w:spacing w:val="1"/>
            <w:sz w:val="24"/>
            <w:szCs w:val="24"/>
          </w:rPr>
          <w:t>:</w:t>
        </w:r>
        <w:r w:rsidRPr="00957BA4">
          <w:rPr>
            <w:rStyle w:val="Hyperlink"/>
            <w:rFonts w:eastAsia="Calibri"/>
            <w:spacing w:val="-1"/>
            <w:sz w:val="24"/>
            <w:szCs w:val="24"/>
          </w:rPr>
          <w:t>/</w:t>
        </w:r>
        <w:r w:rsidRPr="00957BA4">
          <w:rPr>
            <w:rStyle w:val="Hyperlink"/>
            <w:rFonts w:eastAsia="Calibri"/>
            <w:spacing w:val="1"/>
            <w:sz w:val="24"/>
            <w:szCs w:val="24"/>
          </w:rPr>
          <w:t>/</w:t>
        </w:r>
        <w:r w:rsidRPr="00957BA4">
          <w:rPr>
            <w:rStyle w:val="Hyperlink"/>
            <w:rFonts w:eastAsia="Calibri"/>
            <w:spacing w:val="-2"/>
            <w:sz w:val="24"/>
            <w:szCs w:val="24"/>
          </w:rPr>
          <w:t>w</w:t>
        </w:r>
        <w:r w:rsidRPr="00957BA4">
          <w:rPr>
            <w:rStyle w:val="Hyperlink"/>
            <w:rFonts w:eastAsia="Calibri"/>
            <w:sz w:val="24"/>
            <w:szCs w:val="24"/>
          </w:rPr>
          <w:t>w</w:t>
        </w:r>
        <w:r w:rsidRPr="00957BA4">
          <w:rPr>
            <w:rStyle w:val="Hyperlink"/>
            <w:rFonts w:eastAsia="Calibri"/>
            <w:spacing w:val="1"/>
            <w:sz w:val="24"/>
            <w:szCs w:val="24"/>
          </w:rPr>
          <w:t>w</w:t>
        </w:r>
        <w:r w:rsidRPr="00957BA4">
          <w:rPr>
            <w:rStyle w:val="Hyperlink"/>
            <w:rFonts w:eastAsia="Calibri"/>
            <w:sz w:val="24"/>
            <w:szCs w:val="24"/>
          </w:rPr>
          <w:t>.cr</w:t>
        </w:r>
        <w:r w:rsidRPr="00957BA4">
          <w:rPr>
            <w:rStyle w:val="Hyperlink"/>
            <w:rFonts w:eastAsia="Calibri"/>
            <w:spacing w:val="-4"/>
            <w:sz w:val="24"/>
            <w:szCs w:val="24"/>
          </w:rPr>
          <w:t>u</w:t>
        </w:r>
        <w:r w:rsidRPr="00957BA4">
          <w:rPr>
            <w:rStyle w:val="Hyperlink"/>
            <w:rFonts w:eastAsia="Calibri"/>
            <w:sz w:val="24"/>
            <w:szCs w:val="24"/>
          </w:rPr>
          <w:t>cial.c</w:t>
        </w:r>
        <w:r w:rsidRPr="00957BA4">
          <w:rPr>
            <w:rStyle w:val="Hyperlink"/>
            <w:rFonts w:eastAsia="Calibri"/>
            <w:spacing w:val="-1"/>
            <w:sz w:val="24"/>
            <w:szCs w:val="24"/>
          </w:rPr>
          <w:t>o</w:t>
        </w:r>
        <w:r w:rsidRPr="00957BA4">
          <w:rPr>
            <w:rStyle w:val="Hyperlink"/>
            <w:rFonts w:eastAsia="Calibri"/>
            <w:spacing w:val="1"/>
            <w:sz w:val="24"/>
            <w:szCs w:val="24"/>
          </w:rPr>
          <w:t>m</w:t>
        </w:r>
        <w:r w:rsidRPr="00957BA4">
          <w:rPr>
            <w:rStyle w:val="Hyperlink"/>
            <w:rFonts w:eastAsia="Calibri"/>
            <w:sz w:val="24"/>
            <w:szCs w:val="24"/>
          </w:rPr>
          <w:t>.a</w:t>
        </w:r>
        <w:r w:rsidRPr="00957BA4">
          <w:rPr>
            <w:rStyle w:val="Hyperlink"/>
            <w:rFonts w:eastAsia="Calibri"/>
            <w:spacing w:val="-4"/>
            <w:sz w:val="24"/>
            <w:szCs w:val="24"/>
          </w:rPr>
          <w:t>u</w:t>
        </w:r>
        <w:r w:rsidRPr="00957BA4">
          <w:rPr>
            <w:rStyle w:val="Hyperlink"/>
            <w:rFonts w:eastAsia="Calibri"/>
            <w:spacing w:val="1"/>
            <w:sz w:val="24"/>
            <w:szCs w:val="24"/>
          </w:rPr>
          <w:t>/</w:t>
        </w:r>
        <w:r w:rsidRPr="00957BA4">
          <w:rPr>
            <w:rStyle w:val="Hyperlink"/>
            <w:rFonts w:eastAsia="Calibri"/>
            <w:spacing w:val="-1"/>
            <w:sz w:val="24"/>
            <w:szCs w:val="24"/>
          </w:rPr>
          <w:t>b</w:t>
        </w:r>
        <w:r w:rsidRPr="00957BA4">
          <w:rPr>
            <w:rStyle w:val="Hyperlink"/>
            <w:rFonts w:eastAsia="Calibri"/>
            <w:sz w:val="24"/>
            <w:szCs w:val="24"/>
          </w:rPr>
          <w:t>l</w:t>
        </w:r>
        <w:r w:rsidRPr="00957BA4">
          <w:rPr>
            <w:rStyle w:val="Hyperlink"/>
            <w:rFonts w:eastAsia="Calibri"/>
            <w:spacing w:val="1"/>
            <w:sz w:val="24"/>
            <w:szCs w:val="24"/>
          </w:rPr>
          <w:t>o</w:t>
        </w:r>
        <w:r w:rsidRPr="00957BA4">
          <w:rPr>
            <w:rStyle w:val="Hyperlink"/>
            <w:rFonts w:eastAsia="Calibri"/>
            <w:spacing w:val="-1"/>
            <w:sz w:val="24"/>
            <w:szCs w:val="24"/>
          </w:rPr>
          <w:t>g/</w:t>
        </w:r>
        <w:r w:rsidRPr="00957BA4">
          <w:rPr>
            <w:rStyle w:val="Hyperlink"/>
            <w:rFonts w:eastAsia="Calibri"/>
            <w:spacing w:val="-2"/>
            <w:sz w:val="24"/>
            <w:szCs w:val="24"/>
          </w:rPr>
          <w:t>2</w:t>
        </w:r>
        <w:r w:rsidRPr="00957BA4">
          <w:rPr>
            <w:rStyle w:val="Hyperlink"/>
            <w:rFonts w:eastAsia="Calibri"/>
            <w:spacing w:val="1"/>
            <w:sz w:val="24"/>
            <w:szCs w:val="24"/>
          </w:rPr>
          <w:t>0</w:t>
        </w:r>
        <w:r w:rsidRPr="00957BA4">
          <w:rPr>
            <w:rStyle w:val="Hyperlink"/>
            <w:rFonts w:eastAsia="Calibri"/>
            <w:spacing w:val="-2"/>
            <w:sz w:val="24"/>
            <w:szCs w:val="24"/>
          </w:rPr>
          <w:t>1</w:t>
        </w:r>
        <w:r w:rsidRPr="00957BA4">
          <w:rPr>
            <w:rStyle w:val="Hyperlink"/>
            <w:rFonts w:eastAsia="Calibri"/>
            <w:spacing w:val="1"/>
            <w:sz w:val="24"/>
            <w:szCs w:val="24"/>
          </w:rPr>
          <w:t>4</w:t>
        </w:r>
        <w:r w:rsidRPr="00957BA4">
          <w:rPr>
            <w:rStyle w:val="Hyperlink"/>
            <w:rFonts w:eastAsia="Calibri"/>
            <w:spacing w:val="-1"/>
            <w:sz w:val="24"/>
            <w:szCs w:val="24"/>
          </w:rPr>
          <w:t>/</w:t>
        </w:r>
        <w:r w:rsidRPr="00957BA4">
          <w:rPr>
            <w:rStyle w:val="Hyperlink"/>
            <w:rFonts w:eastAsia="Calibri"/>
            <w:spacing w:val="1"/>
            <w:sz w:val="24"/>
            <w:szCs w:val="24"/>
          </w:rPr>
          <w:t>0</w:t>
        </w:r>
        <w:r w:rsidRPr="00957BA4">
          <w:rPr>
            <w:rStyle w:val="Hyperlink"/>
            <w:rFonts w:eastAsia="Calibri"/>
            <w:spacing w:val="-2"/>
            <w:sz w:val="24"/>
            <w:szCs w:val="24"/>
          </w:rPr>
          <w:t>7</w:t>
        </w:r>
        <w:r w:rsidRPr="00957BA4">
          <w:rPr>
            <w:rStyle w:val="Hyperlink"/>
            <w:rFonts w:eastAsia="Calibri"/>
            <w:spacing w:val="1"/>
            <w:sz w:val="24"/>
            <w:szCs w:val="24"/>
          </w:rPr>
          <w:t>/</w:t>
        </w:r>
        <w:r w:rsidRPr="00957BA4">
          <w:rPr>
            <w:rStyle w:val="Hyperlink"/>
            <w:rFonts w:eastAsia="Calibri"/>
            <w:spacing w:val="-2"/>
            <w:sz w:val="24"/>
            <w:szCs w:val="24"/>
          </w:rPr>
          <w:t>17</w:t>
        </w:r>
        <w:r w:rsidRPr="00957BA4">
          <w:rPr>
            <w:rStyle w:val="Hyperlink"/>
            <w:rFonts w:eastAsia="Calibri"/>
            <w:spacing w:val="1"/>
            <w:sz w:val="24"/>
            <w:szCs w:val="24"/>
          </w:rPr>
          <w:t>/</w:t>
        </w:r>
        <w:r w:rsidRPr="00957BA4">
          <w:rPr>
            <w:rStyle w:val="Hyperlink"/>
            <w:rFonts w:eastAsia="Calibri"/>
            <w:sz w:val="24"/>
            <w:szCs w:val="24"/>
          </w:rPr>
          <w:t>i</w:t>
        </w:r>
        <w:r w:rsidRPr="00957BA4">
          <w:rPr>
            <w:rStyle w:val="Hyperlink"/>
            <w:rFonts w:eastAsia="Calibri"/>
            <w:spacing w:val="-1"/>
            <w:sz w:val="24"/>
            <w:szCs w:val="24"/>
          </w:rPr>
          <w:t>n</w:t>
        </w:r>
        <w:r w:rsidRPr="00957BA4">
          <w:rPr>
            <w:rStyle w:val="Hyperlink"/>
            <w:rFonts w:eastAsia="Calibri"/>
            <w:sz w:val="24"/>
            <w:szCs w:val="24"/>
          </w:rPr>
          <w:t>f</w:t>
        </w:r>
        <w:r w:rsidRPr="00957BA4">
          <w:rPr>
            <w:rStyle w:val="Hyperlink"/>
            <w:rFonts w:eastAsia="Calibri"/>
            <w:spacing w:val="1"/>
            <w:sz w:val="24"/>
            <w:szCs w:val="24"/>
          </w:rPr>
          <w:t>o</w:t>
        </w:r>
        <w:r w:rsidRPr="00957BA4">
          <w:rPr>
            <w:rStyle w:val="Hyperlink"/>
            <w:rFonts w:eastAsia="Calibri"/>
            <w:spacing w:val="-1"/>
            <w:sz w:val="24"/>
            <w:szCs w:val="24"/>
          </w:rPr>
          <w:t>g</w:t>
        </w:r>
        <w:r w:rsidRPr="00957BA4">
          <w:rPr>
            <w:rStyle w:val="Hyperlink"/>
            <w:rFonts w:eastAsia="Calibri"/>
            <w:sz w:val="24"/>
            <w:szCs w:val="24"/>
          </w:rPr>
          <w:t>ra</w:t>
        </w:r>
        <w:r w:rsidRPr="00957BA4">
          <w:rPr>
            <w:rStyle w:val="Hyperlink"/>
            <w:rFonts w:eastAsia="Calibri"/>
            <w:spacing w:val="-4"/>
            <w:sz w:val="24"/>
            <w:szCs w:val="24"/>
          </w:rPr>
          <w:t>p</w:t>
        </w:r>
        <w:r w:rsidRPr="00957BA4">
          <w:rPr>
            <w:rStyle w:val="Hyperlink"/>
            <w:rFonts w:eastAsia="Calibri"/>
            <w:spacing w:val="-1"/>
            <w:sz w:val="24"/>
            <w:szCs w:val="24"/>
          </w:rPr>
          <w:t>h</w:t>
        </w:r>
        <w:r w:rsidRPr="00957BA4">
          <w:rPr>
            <w:rStyle w:val="Hyperlink"/>
            <w:rFonts w:eastAsia="Calibri"/>
            <w:sz w:val="24"/>
            <w:szCs w:val="24"/>
          </w:rPr>
          <w:t>i</w:t>
        </w:r>
        <w:r w:rsidRPr="00957BA4">
          <w:rPr>
            <w:rStyle w:val="Hyperlink"/>
            <w:rFonts w:eastAsia="Calibri"/>
            <w:spacing w:val="4"/>
            <w:sz w:val="24"/>
            <w:szCs w:val="24"/>
          </w:rPr>
          <w:t>c</w:t>
        </w:r>
        <w:r w:rsidRPr="00957BA4">
          <w:rPr>
            <w:rStyle w:val="Hyperlink"/>
            <w:rFonts w:eastAsia="Calibri"/>
            <w:sz w:val="24"/>
            <w:szCs w:val="24"/>
          </w:rPr>
          <w:t>-cl</w:t>
        </w:r>
        <w:r w:rsidRPr="00957BA4">
          <w:rPr>
            <w:rStyle w:val="Hyperlink"/>
            <w:rFonts w:eastAsia="Calibri"/>
            <w:spacing w:val="1"/>
            <w:sz w:val="24"/>
            <w:szCs w:val="24"/>
          </w:rPr>
          <w:t>o</w:t>
        </w:r>
        <w:r w:rsidRPr="00957BA4">
          <w:rPr>
            <w:rStyle w:val="Hyperlink"/>
            <w:rFonts w:eastAsia="Calibri"/>
            <w:spacing w:val="-1"/>
            <w:sz w:val="24"/>
            <w:szCs w:val="24"/>
          </w:rPr>
          <w:t>ud</w:t>
        </w:r>
        <w:r w:rsidRPr="00957BA4">
          <w:rPr>
            <w:rStyle w:val="Hyperlink"/>
            <w:rFonts w:eastAsia="Calibri"/>
            <w:sz w:val="24"/>
            <w:szCs w:val="24"/>
          </w:rPr>
          <w:t>-c</w:t>
        </w:r>
        <w:r w:rsidRPr="00957BA4">
          <w:rPr>
            <w:rStyle w:val="Hyperlink"/>
            <w:rFonts w:eastAsia="Calibri"/>
            <w:spacing w:val="-1"/>
            <w:sz w:val="24"/>
            <w:szCs w:val="24"/>
          </w:rPr>
          <w:t>o</w:t>
        </w:r>
        <w:r w:rsidRPr="00957BA4">
          <w:rPr>
            <w:rStyle w:val="Hyperlink"/>
            <w:rFonts w:eastAsia="Calibri"/>
            <w:spacing w:val="1"/>
            <w:sz w:val="24"/>
            <w:szCs w:val="24"/>
          </w:rPr>
          <w:t>m</w:t>
        </w:r>
        <w:r w:rsidRPr="00957BA4">
          <w:rPr>
            <w:rStyle w:val="Hyperlink"/>
            <w:rFonts w:eastAsia="Calibri"/>
            <w:spacing w:val="-1"/>
            <w:sz w:val="24"/>
            <w:szCs w:val="24"/>
          </w:rPr>
          <w:t>pu</w:t>
        </w:r>
        <w:r w:rsidRPr="00957BA4">
          <w:rPr>
            <w:rStyle w:val="Hyperlink"/>
            <w:rFonts w:eastAsia="Calibri"/>
            <w:sz w:val="24"/>
            <w:szCs w:val="24"/>
          </w:rPr>
          <w:t>ti</w:t>
        </w:r>
        <w:r w:rsidRPr="00957BA4">
          <w:rPr>
            <w:rStyle w:val="Hyperlink"/>
            <w:rFonts w:eastAsia="Calibri"/>
            <w:spacing w:val="-1"/>
            <w:sz w:val="24"/>
            <w:szCs w:val="24"/>
          </w:rPr>
          <w:t>ng</w:t>
        </w:r>
        <w:r w:rsidRPr="00957BA4">
          <w:rPr>
            <w:rStyle w:val="Hyperlink"/>
            <w:rFonts w:eastAsia="Calibri"/>
            <w:sz w:val="24"/>
            <w:szCs w:val="24"/>
          </w:rPr>
          <w:t>-i</w:t>
        </w:r>
        <w:r w:rsidRPr="00957BA4">
          <w:rPr>
            <w:rStyle w:val="Hyperlink"/>
            <w:rFonts w:eastAsia="Calibri"/>
            <w:spacing w:val="-1"/>
            <w:sz w:val="24"/>
            <w:szCs w:val="24"/>
          </w:rPr>
          <w:t>n</w:t>
        </w:r>
        <w:r w:rsidRPr="00957BA4">
          <w:rPr>
            <w:rStyle w:val="Hyperlink"/>
            <w:rFonts w:eastAsia="Calibri"/>
            <w:sz w:val="24"/>
            <w:szCs w:val="24"/>
          </w:rPr>
          <w:t>-e</w:t>
        </w:r>
        <w:r w:rsidRPr="00957BA4">
          <w:rPr>
            <w:rStyle w:val="Hyperlink"/>
            <w:rFonts w:eastAsia="Calibri"/>
            <w:spacing w:val="-3"/>
            <w:sz w:val="24"/>
            <w:szCs w:val="24"/>
          </w:rPr>
          <w:t>d</w:t>
        </w:r>
        <w:r w:rsidRPr="00957BA4">
          <w:rPr>
            <w:rStyle w:val="Hyperlink"/>
            <w:rFonts w:eastAsia="Calibri"/>
            <w:spacing w:val="-1"/>
            <w:sz w:val="24"/>
            <w:szCs w:val="24"/>
          </w:rPr>
          <w:t>u</w:t>
        </w:r>
        <w:r w:rsidRPr="00957BA4">
          <w:rPr>
            <w:rStyle w:val="Hyperlink"/>
            <w:rFonts w:eastAsia="Calibri"/>
            <w:sz w:val="24"/>
            <w:szCs w:val="24"/>
          </w:rPr>
          <w:t>cati</w:t>
        </w:r>
        <w:r w:rsidRPr="00957BA4">
          <w:rPr>
            <w:rStyle w:val="Hyperlink"/>
            <w:rFonts w:eastAsia="Calibri"/>
            <w:spacing w:val="1"/>
            <w:sz w:val="24"/>
            <w:szCs w:val="24"/>
          </w:rPr>
          <w:t>o</w:t>
        </w:r>
        <w:r w:rsidRPr="00957BA4">
          <w:rPr>
            <w:rStyle w:val="Hyperlink"/>
            <w:rFonts w:eastAsia="Calibri"/>
            <w:sz w:val="24"/>
            <w:szCs w:val="24"/>
          </w:rPr>
          <w:t>n</w:t>
        </w:r>
      </w:hyperlink>
    </w:p>
    <w:p w:rsidR="004B2825" w:rsidRPr="009B5522" w:rsidRDefault="004B2825" w:rsidP="005B372C">
      <w:pPr>
        <w:spacing w:before="16" w:line="276" w:lineRule="auto"/>
        <w:ind w:left="100"/>
        <w:jc w:val="both"/>
        <w:rPr>
          <w:rFonts w:eastAsia="Calibri"/>
          <w:sz w:val="24"/>
          <w:szCs w:val="24"/>
        </w:rPr>
      </w:pPr>
      <w:r w:rsidRPr="009B5522">
        <w:rPr>
          <w:rFonts w:eastAsia="Calibri"/>
          <w:sz w:val="24"/>
          <w:szCs w:val="24"/>
        </w:rPr>
        <w:t>[6</w:t>
      </w:r>
      <w:r w:rsidRPr="009B5522">
        <w:rPr>
          <w:rFonts w:eastAsia="Calibri"/>
          <w:spacing w:val="1"/>
          <w:sz w:val="24"/>
          <w:szCs w:val="24"/>
        </w:rPr>
        <w:t>0</w:t>
      </w:r>
      <w:r w:rsidRPr="009B5522">
        <w:rPr>
          <w:rFonts w:eastAsia="Calibri"/>
          <w:sz w:val="24"/>
          <w:szCs w:val="24"/>
        </w:rPr>
        <w:t>]</w:t>
      </w:r>
      <w:r w:rsidRPr="009B5522">
        <w:rPr>
          <w:rFonts w:eastAsia="Calibri"/>
          <w:spacing w:val="-1"/>
          <w:sz w:val="24"/>
          <w:szCs w:val="24"/>
        </w:rPr>
        <w:t>H</w:t>
      </w:r>
      <w:r w:rsidRPr="009B5522">
        <w:rPr>
          <w:rFonts w:eastAsia="Calibri"/>
          <w:sz w:val="24"/>
          <w:szCs w:val="24"/>
        </w:rPr>
        <w:t xml:space="preserve">sieh, </w:t>
      </w:r>
      <w:r w:rsidRPr="009B5522">
        <w:rPr>
          <w:rFonts w:eastAsia="Calibri"/>
          <w:i/>
          <w:sz w:val="24"/>
          <w:szCs w:val="24"/>
        </w:rPr>
        <w:t>c</w:t>
      </w:r>
      <w:r w:rsidRPr="009B5522">
        <w:rPr>
          <w:rFonts w:eastAsia="Calibri"/>
          <w:i/>
          <w:spacing w:val="-1"/>
          <w:sz w:val="24"/>
          <w:szCs w:val="24"/>
        </w:rPr>
        <w:t>l</w:t>
      </w:r>
      <w:r w:rsidRPr="009B5522">
        <w:rPr>
          <w:rFonts w:eastAsia="Calibri"/>
          <w:i/>
          <w:sz w:val="24"/>
          <w:szCs w:val="24"/>
        </w:rPr>
        <w:t>o</w:t>
      </w:r>
      <w:r w:rsidRPr="009B5522">
        <w:rPr>
          <w:rFonts w:eastAsia="Calibri"/>
          <w:i/>
          <w:spacing w:val="-1"/>
          <w:sz w:val="24"/>
          <w:szCs w:val="24"/>
        </w:rPr>
        <w:t>u</w:t>
      </w:r>
      <w:r w:rsidRPr="009B5522">
        <w:rPr>
          <w:rFonts w:eastAsia="Calibri"/>
          <w:i/>
          <w:sz w:val="24"/>
          <w:szCs w:val="24"/>
        </w:rPr>
        <w:t>dcom</w:t>
      </w:r>
      <w:r w:rsidRPr="009B5522">
        <w:rPr>
          <w:rFonts w:eastAsia="Calibri"/>
          <w:i/>
          <w:spacing w:val="-1"/>
          <w:sz w:val="24"/>
          <w:szCs w:val="24"/>
        </w:rPr>
        <w:t>pu</w:t>
      </w:r>
      <w:r w:rsidRPr="009B5522">
        <w:rPr>
          <w:rFonts w:eastAsia="Calibri"/>
          <w:i/>
          <w:sz w:val="24"/>
          <w:szCs w:val="24"/>
        </w:rPr>
        <w:t xml:space="preserve">tingi </w:t>
      </w:r>
      <w:r w:rsidRPr="009B5522">
        <w:rPr>
          <w:rFonts w:eastAsia="Calibri"/>
          <w:i/>
          <w:spacing w:val="-2"/>
          <w:sz w:val="24"/>
          <w:szCs w:val="24"/>
        </w:rPr>
        <w:t>e</w:t>
      </w:r>
      <w:r w:rsidRPr="009B5522">
        <w:rPr>
          <w:rFonts w:eastAsia="Calibri"/>
          <w:i/>
          <w:spacing w:val="-1"/>
          <w:sz w:val="24"/>
          <w:szCs w:val="24"/>
        </w:rPr>
        <w:t>du</w:t>
      </w:r>
      <w:r w:rsidRPr="009B5522">
        <w:rPr>
          <w:rFonts w:eastAsia="Calibri"/>
          <w:i/>
          <w:sz w:val="24"/>
          <w:szCs w:val="24"/>
        </w:rPr>
        <w:t>c</w:t>
      </w:r>
      <w:r w:rsidRPr="009B5522">
        <w:rPr>
          <w:rFonts w:eastAsia="Calibri"/>
          <w:i/>
          <w:spacing w:val="-1"/>
          <w:sz w:val="24"/>
          <w:szCs w:val="24"/>
        </w:rPr>
        <w:t>a</w:t>
      </w:r>
      <w:r w:rsidRPr="009B5522">
        <w:rPr>
          <w:rFonts w:eastAsia="Calibri"/>
          <w:i/>
          <w:sz w:val="24"/>
          <w:szCs w:val="24"/>
        </w:rPr>
        <w:t>tio</w:t>
      </w:r>
      <w:r w:rsidRPr="009B5522">
        <w:rPr>
          <w:rFonts w:eastAsia="Calibri"/>
          <w:i/>
          <w:spacing w:val="-1"/>
          <w:sz w:val="24"/>
          <w:szCs w:val="24"/>
        </w:rPr>
        <w:t>n</w:t>
      </w:r>
      <w:r w:rsidRPr="009B5522">
        <w:rPr>
          <w:rFonts w:eastAsia="Calibri"/>
          <w:sz w:val="24"/>
          <w:szCs w:val="24"/>
        </w:rPr>
        <w:t>.,</w:t>
      </w:r>
      <w:r w:rsidRPr="009B5522">
        <w:rPr>
          <w:rFonts w:eastAsia="Calibri"/>
          <w:spacing w:val="1"/>
          <w:sz w:val="24"/>
          <w:szCs w:val="24"/>
        </w:rPr>
        <w:t>20</w:t>
      </w:r>
      <w:r w:rsidRPr="009B5522">
        <w:rPr>
          <w:rFonts w:eastAsia="Calibri"/>
          <w:spacing w:val="-2"/>
          <w:sz w:val="24"/>
          <w:szCs w:val="24"/>
        </w:rPr>
        <w:t>0</w:t>
      </w:r>
      <w:r w:rsidRPr="009B5522">
        <w:rPr>
          <w:rFonts w:eastAsia="Calibri"/>
          <w:spacing w:val="1"/>
          <w:sz w:val="24"/>
          <w:szCs w:val="24"/>
        </w:rPr>
        <w:t>8</w:t>
      </w:r>
      <w:r w:rsidRPr="009B5522">
        <w:rPr>
          <w:rFonts w:eastAsia="Calibri"/>
          <w:sz w:val="24"/>
          <w:szCs w:val="24"/>
        </w:rPr>
        <w:t>.</w:t>
      </w:r>
    </w:p>
    <w:p w:rsidR="004B2825" w:rsidRPr="009B5522" w:rsidRDefault="004B2825" w:rsidP="005B372C">
      <w:pPr>
        <w:spacing w:line="276" w:lineRule="auto"/>
        <w:ind w:left="100"/>
        <w:jc w:val="both"/>
        <w:rPr>
          <w:rFonts w:eastAsia="Calibri"/>
          <w:sz w:val="24"/>
          <w:szCs w:val="24"/>
        </w:rPr>
      </w:pPr>
      <w:r w:rsidRPr="009B5522">
        <w:rPr>
          <w:rFonts w:eastAsia="Calibri"/>
          <w:sz w:val="24"/>
          <w:szCs w:val="24"/>
        </w:rPr>
        <w:t>[6</w:t>
      </w:r>
      <w:r w:rsidRPr="009B5522">
        <w:rPr>
          <w:rFonts w:eastAsia="Calibri"/>
          <w:spacing w:val="1"/>
          <w:sz w:val="24"/>
          <w:szCs w:val="24"/>
        </w:rPr>
        <w:t>1</w:t>
      </w:r>
      <w:r w:rsidRPr="009B5522">
        <w:rPr>
          <w:rFonts w:eastAsia="Calibri"/>
          <w:sz w:val="24"/>
          <w:szCs w:val="24"/>
        </w:rPr>
        <w:t xml:space="preserve">]C. </w:t>
      </w:r>
      <w:r w:rsidRPr="009B5522">
        <w:rPr>
          <w:rFonts w:eastAsia="Calibri"/>
          <w:spacing w:val="1"/>
          <w:sz w:val="24"/>
          <w:szCs w:val="24"/>
        </w:rPr>
        <w:t>M</w:t>
      </w:r>
      <w:r w:rsidRPr="009B5522">
        <w:rPr>
          <w:rFonts w:eastAsia="Calibri"/>
          <w:sz w:val="24"/>
          <w:szCs w:val="24"/>
        </w:rPr>
        <w:t>a</w:t>
      </w:r>
      <w:r w:rsidRPr="009B5522">
        <w:rPr>
          <w:rFonts w:eastAsia="Calibri"/>
          <w:spacing w:val="-1"/>
          <w:sz w:val="24"/>
          <w:szCs w:val="24"/>
        </w:rPr>
        <w:t>p</w:t>
      </w:r>
      <w:r w:rsidRPr="009B5522">
        <w:rPr>
          <w:rFonts w:eastAsia="Calibri"/>
          <w:sz w:val="24"/>
          <w:szCs w:val="24"/>
        </w:rPr>
        <w:t>las,"cl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ds</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rci</w:t>
      </w:r>
      <w:r w:rsidRPr="009B5522">
        <w:rPr>
          <w:rFonts w:eastAsia="Calibri"/>
          <w:spacing w:val="-1"/>
          <w:sz w:val="24"/>
          <w:szCs w:val="24"/>
        </w:rPr>
        <w:t>n</w:t>
      </w:r>
      <w:r w:rsidRPr="009B5522">
        <w:rPr>
          <w:rFonts w:eastAsia="Calibri"/>
          <w:sz w:val="24"/>
          <w:szCs w:val="24"/>
        </w:rPr>
        <w:t>gres</w:t>
      </w:r>
      <w:r w:rsidRPr="009B5522">
        <w:rPr>
          <w:rFonts w:eastAsia="Calibri"/>
          <w:spacing w:val="1"/>
          <w:sz w:val="24"/>
          <w:szCs w:val="24"/>
        </w:rPr>
        <w:t>e</w:t>
      </w:r>
      <w:r w:rsidRPr="009B5522">
        <w:rPr>
          <w:rFonts w:eastAsia="Calibri"/>
          <w:sz w:val="24"/>
          <w:szCs w:val="24"/>
        </w:rPr>
        <w:t>archc</w:t>
      </w:r>
      <w:r w:rsidRPr="009B5522">
        <w:rPr>
          <w:rFonts w:eastAsia="Calibri"/>
          <w:spacing w:val="1"/>
          <w:sz w:val="24"/>
          <w:szCs w:val="24"/>
        </w:rPr>
        <w:t>o</w:t>
      </w:r>
      <w:r w:rsidRPr="009B5522">
        <w:rPr>
          <w:rFonts w:eastAsia="Calibri"/>
          <w:sz w:val="24"/>
          <w:szCs w:val="24"/>
        </w:rPr>
        <w:t>l</w:t>
      </w:r>
      <w:r w:rsidRPr="009B5522">
        <w:rPr>
          <w:rFonts w:eastAsia="Calibri"/>
          <w:spacing w:val="-3"/>
          <w:sz w:val="24"/>
          <w:szCs w:val="24"/>
        </w:rPr>
        <w:t>l</w:t>
      </w:r>
      <w:r w:rsidRPr="009B5522">
        <w:rPr>
          <w:rFonts w:eastAsia="Calibri"/>
          <w:sz w:val="24"/>
          <w:szCs w:val="24"/>
        </w:rPr>
        <w:t>ec</w:t>
      </w:r>
      <w:r w:rsidRPr="009B5522">
        <w:rPr>
          <w:rFonts w:eastAsia="Calibri"/>
          <w:spacing w:val="1"/>
          <w:sz w:val="24"/>
          <w:szCs w:val="24"/>
        </w:rPr>
        <w:t>t</w:t>
      </w:r>
      <w:r w:rsidRPr="009B5522">
        <w:rPr>
          <w:rFonts w:eastAsia="Calibri"/>
          <w:spacing w:val="-3"/>
          <w:sz w:val="24"/>
          <w:szCs w:val="24"/>
        </w:rPr>
        <w:t>i</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11</w:t>
      </w:r>
      <w:r w:rsidRPr="009B5522">
        <w:rPr>
          <w:rFonts w:eastAsia="Calibri"/>
          <w:sz w:val="24"/>
          <w:szCs w:val="24"/>
        </w:rPr>
        <w:t>.</w:t>
      </w:r>
    </w:p>
    <w:p w:rsidR="004B2825" w:rsidRPr="009B5522" w:rsidRDefault="004B2825" w:rsidP="005B372C">
      <w:pPr>
        <w:spacing w:line="276" w:lineRule="auto"/>
        <w:ind w:left="100"/>
        <w:jc w:val="both"/>
        <w:rPr>
          <w:rFonts w:eastAsia="Calibri"/>
          <w:sz w:val="24"/>
          <w:szCs w:val="24"/>
        </w:rPr>
      </w:pPr>
      <w:r w:rsidRPr="009B5522">
        <w:rPr>
          <w:rFonts w:eastAsia="Calibri"/>
          <w:sz w:val="24"/>
          <w:szCs w:val="24"/>
        </w:rPr>
        <w:lastRenderedPageBreak/>
        <w:t>[6</w:t>
      </w:r>
      <w:r w:rsidRPr="009B5522">
        <w:rPr>
          <w:rFonts w:eastAsia="Calibri"/>
          <w:spacing w:val="1"/>
          <w:sz w:val="24"/>
          <w:szCs w:val="24"/>
        </w:rPr>
        <w:t>2</w:t>
      </w:r>
      <w:r w:rsidRPr="009B5522">
        <w:rPr>
          <w:rFonts w:eastAsia="Calibri"/>
          <w:sz w:val="24"/>
          <w:szCs w:val="24"/>
        </w:rPr>
        <w:t>]O</w:t>
      </w:r>
      <w:r w:rsidRPr="009B5522">
        <w:rPr>
          <w:rFonts w:eastAsia="Calibri"/>
          <w:spacing w:val="1"/>
          <w:sz w:val="24"/>
          <w:szCs w:val="24"/>
        </w:rPr>
        <w:t>m</w:t>
      </w:r>
      <w:r w:rsidRPr="009B5522">
        <w:rPr>
          <w:rFonts w:eastAsia="Calibri"/>
          <w:sz w:val="24"/>
          <w:szCs w:val="24"/>
        </w:rPr>
        <w:t>i</w:t>
      </w:r>
      <w:r w:rsidRPr="009B5522">
        <w:rPr>
          <w:rFonts w:eastAsia="Calibri"/>
          <w:spacing w:val="-1"/>
          <w:sz w:val="24"/>
          <w:szCs w:val="24"/>
        </w:rPr>
        <w:t>d</w:t>
      </w:r>
      <w:r w:rsidRPr="009B5522">
        <w:rPr>
          <w:rFonts w:eastAsia="Calibri"/>
          <w:sz w:val="24"/>
          <w:szCs w:val="24"/>
        </w:rPr>
        <w:t>i</w:t>
      </w:r>
      <w:r w:rsidRPr="009B5522">
        <w:rPr>
          <w:rFonts w:eastAsia="Calibri"/>
          <w:spacing w:val="-1"/>
          <w:sz w:val="24"/>
          <w:szCs w:val="24"/>
        </w:rPr>
        <w:t>n</w:t>
      </w:r>
      <w:r w:rsidRPr="009B5522">
        <w:rPr>
          <w:rFonts w:eastAsia="Calibri"/>
          <w:sz w:val="24"/>
          <w:szCs w:val="24"/>
        </w:rPr>
        <w:t>ia</w:t>
      </w:r>
      <w:r w:rsidRPr="009B5522">
        <w:rPr>
          <w:rFonts w:eastAsia="Calibri"/>
          <w:spacing w:val="-2"/>
          <w:sz w:val="24"/>
          <w:szCs w:val="24"/>
        </w:rPr>
        <w:t>e</w:t>
      </w:r>
      <w:r w:rsidRPr="009B5522">
        <w:rPr>
          <w:rFonts w:eastAsia="Calibri"/>
          <w:sz w:val="24"/>
          <w:szCs w:val="24"/>
        </w:rPr>
        <w:t>tal,</w:t>
      </w:r>
      <w:r w:rsidRPr="009B5522">
        <w:rPr>
          <w:rFonts w:eastAsia="Calibri"/>
          <w:i/>
          <w:sz w:val="24"/>
          <w:szCs w:val="24"/>
        </w:rPr>
        <w:t>c</w:t>
      </w:r>
      <w:r w:rsidRPr="009B5522">
        <w:rPr>
          <w:rFonts w:eastAsia="Calibri"/>
          <w:i/>
          <w:spacing w:val="-1"/>
          <w:sz w:val="24"/>
          <w:szCs w:val="24"/>
        </w:rPr>
        <w:t>l</w:t>
      </w:r>
      <w:r w:rsidRPr="009B5522">
        <w:rPr>
          <w:rFonts w:eastAsia="Calibri"/>
          <w:i/>
          <w:sz w:val="24"/>
          <w:szCs w:val="24"/>
        </w:rPr>
        <w:t>o</w:t>
      </w:r>
      <w:r w:rsidRPr="009B5522">
        <w:rPr>
          <w:rFonts w:eastAsia="Calibri"/>
          <w:i/>
          <w:spacing w:val="-1"/>
          <w:sz w:val="24"/>
          <w:szCs w:val="24"/>
        </w:rPr>
        <w:t>u</w:t>
      </w:r>
      <w:r w:rsidRPr="009B5522">
        <w:rPr>
          <w:rFonts w:eastAsia="Calibri"/>
          <w:i/>
          <w:sz w:val="24"/>
          <w:szCs w:val="24"/>
        </w:rPr>
        <w:t>dcom</w:t>
      </w:r>
      <w:r w:rsidRPr="009B5522">
        <w:rPr>
          <w:rFonts w:eastAsia="Calibri"/>
          <w:i/>
          <w:spacing w:val="-3"/>
          <w:sz w:val="24"/>
          <w:szCs w:val="24"/>
        </w:rPr>
        <w:t>p</w:t>
      </w:r>
      <w:r w:rsidRPr="009B5522">
        <w:rPr>
          <w:rFonts w:eastAsia="Calibri"/>
          <w:i/>
          <w:spacing w:val="-1"/>
          <w:sz w:val="24"/>
          <w:szCs w:val="24"/>
        </w:rPr>
        <w:t>u</w:t>
      </w:r>
      <w:r w:rsidRPr="009B5522">
        <w:rPr>
          <w:rFonts w:eastAsia="Calibri"/>
          <w:i/>
          <w:sz w:val="24"/>
          <w:szCs w:val="24"/>
        </w:rPr>
        <w:t>tingeffecti</w:t>
      </w:r>
      <w:r w:rsidRPr="009B5522">
        <w:rPr>
          <w:rFonts w:eastAsia="Calibri"/>
          <w:i/>
          <w:spacing w:val="-1"/>
          <w:sz w:val="24"/>
          <w:szCs w:val="24"/>
        </w:rPr>
        <w:t>n</w:t>
      </w:r>
      <w:r w:rsidRPr="009B5522">
        <w:rPr>
          <w:rFonts w:eastAsia="Calibri"/>
          <w:i/>
          <w:sz w:val="24"/>
          <w:szCs w:val="24"/>
        </w:rPr>
        <w:t>essfored</w:t>
      </w:r>
      <w:r w:rsidRPr="009B5522">
        <w:rPr>
          <w:rFonts w:eastAsia="Calibri"/>
          <w:i/>
          <w:spacing w:val="-1"/>
          <w:sz w:val="24"/>
          <w:szCs w:val="24"/>
        </w:rPr>
        <w:t>u</w:t>
      </w:r>
      <w:r w:rsidRPr="009B5522">
        <w:rPr>
          <w:rFonts w:eastAsia="Calibri"/>
          <w:i/>
          <w:sz w:val="24"/>
          <w:szCs w:val="24"/>
        </w:rPr>
        <w:t>c</w:t>
      </w:r>
      <w:r w:rsidRPr="009B5522">
        <w:rPr>
          <w:rFonts w:eastAsia="Calibri"/>
          <w:i/>
          <w:spacing w:val="-1"/>
          <w:sz w:val="24"/>
          <w:szCs w:val="24"/>
        </w:rPr>
        <w:t>a</w:t>
      </w:r>
      <w:r w:rsidRPr="009B5522">
        <w:rPr>
          <w:rFonts w:eastAsia="Calibri"/>
          <w:i/>
          <w:spacing w:val="-2"/>
          <w:sz w:val="24"/>
          <w:szCs w:val="24"/>
        </w:rPr>
        <w:t>t</w:t>
      </w:r>
      <w:r w:rsidRPr="009B5522">
        <w:rPr>
          <w:rFonts w:eastAsia="Calibri"/>
          <w:i/>
          <w:sz w:val="24"/>
          <w:szCs w:val="24"/>
        </w:rPr>
        <w:t>io</w:t>
      </w:r>
      <w:r w:rsidRPr="009B5522">
        <w:rPr>
          <w:rFonts w:eastAsia="Calibri"/>
          <w:i/>
          <w:spacing w:val="1"/>
          <w:sz w:val="24"/>
          <w:szCs w:val="24"/>
        </w:rPr>
        <w:t>s</w:t>
      </w:r>
      <w:r w:rsidRPr="009B5522">
        <w:rPr>
          <w:rFonts w:eastAsia="Calibri"/>
          <w:i/>
          <w:sz w:val="24"/>
          <w:szCs w:val="24"/>
        </w:rPr>
        <w:t>ecto</w:t>
      </w:r>
      <w:r w:rsidRPr="009B5522">
        <w:rPr>
          <w:rFonts w:eastAsia="Calibri"/>
          <w:i/>
          <w:spacing w:val="2"/>
          <w:sz w:val="24"/>
          <w:szCs w:val="24"/>
        </w:rPr>
        <w:t>r</w:t>
      </w:r>
      <w:r w:rsidRPr="009B5522">
        <w:rPr>
          <w:rFonts w:eastAsia="Calibri"/>
          <w:sz w:val="24"/>
          <w:szCs w:val="24"/>
        </w:rPr>
        <w:t>.,</w:t>
      </w:r>
      <w:r w:rsidRPr="009B5522">
        <w:rPr>
          <w:rFonts w:eastAsia="Calibri"/>
          <w:spacing w:val="1"/>
          <w:sz w:val="24"/>
          <w:szCs w:val="24"/>
        </w:rPr>
        <w:t>0</w:t>
      </w:r>
      <w:r w:rsidRPr="009B5522">
        <w:rPr>
          <w:rFonts w:eastAsia="Calibri"/>
          <w:spacing w:val="-2"/>
          <w:sz w:val="24"/>
          <w:szCs w:val="24"/>
        </w:rPr>
        <w:t>1</w:t>
      </w:r>
      <w:r w:rsidRPr="009B5522">
        <w:rPr>
          <w:rFonts w:eastAsia="Calibri"/>
          <w:spacing w:val="1"/>
          <w:sz w:val="24"/>
          <w:szCs w:val="24"/>
        </w:rPr>
        <w:t>1</w:t>
      </w:r>
      <w:r w:rsidRPr="009B5522">
        <w:rPr>
          <w:rFonts w:eastAsia="Calibri"/>
          <w:sz w:val="24"/>
          <w:szCs w:val="24"/>
        </w:rPr>
        <w:t>. [6</w:t>
      </w:r>
      <w:r w:rsidRPr="009B5522">
        <w:rPr>
          <w:rFonts w:eastAsia="Calibri"/>
          <w:spacing w:val="1"/>
          <w:sz w:val="24"/>
          <w:szCs w:val="24"/>
        </w:rPr>
        <w:t>3</w:t>
      </w:r>
      <w:r w:rsidRPr="009B5522">
        <w:rPr>
          <w:rFonts w:eastAsia="Calibri"/>
          <w:sz w:val="24"/>
          <w:szCs w:val="24"/>
        </w:rPr>
        <w:t>]IBM</w:t>
      </w:r>
      <w:r w:rsidRPr="009B5522">
        <w:rPr>
          <w:rFonts w:eastAsia="Calibri"/>
          <w:spacing w:val="-1"/>
          <w:sz w:val="24"/>
          <w:szCs w:val="24"/>
        </w:rPr>
        <w:t>g</w:t>
      </w:r>
      <w:r w:rsidRPr="009B5522">
        <w:rPr>
          <w:rFonts w:eastAsia="Calibri"/>
          <w:sz w:val="24"/>
          <w:szCs w:val="24"/>
        </w:rPr>
        <w:t>l</w:t>
      </w:r>
      <w:r w:rsidRPr="009B5522">
        <w:rPr>
          <w:rFonts w:eastAsia="Calibri"/>
          <w:spacing w:val="1"/>
          <w:sz w:val="24"/>
          <w:szCs w:val="24"/>
        </w:rPr>
        <w:t>o</w:t>
      </w:r>
      <w:r w:rsidRPr="009B5522">
        <w:rPr>
          <w:rFonts w:eastAsia="Calibri"/>
          <w:spacing w:val="-1"/>
          <w:sz w:val="24"/>
          <w:szCs w:val="24"/>
        </w:rPr>
        <w:t>b</w:t>
      </w:r>
      <w:r w:rsidRPr="009B5522">
        <w:rPr>
          <w:rFonts w:eastAsia="Calibri"/>
          <w:sz w:val="24"/>
          <w:szCs w:val="24"/>
        </w:rPr>
        <w:t>als</w:t>
      </w:r>
      <w:r w:rsidRPr="009B5522">
        <w:rPr>
          <w:rFonts w:eastAsia="Calibri"/>
          <w:spacing w:val="1"/>
          <w:sz w:val="24"/>
          <w:szCs w:val="24"/>
        </w:rPr>
        <w:t>e</w:t>
      </w:r>
      <w:r w:rsidRPr="009B5522">
        <w:rPr>
          <w:rFonts w:eastAsia="Calibri"/>
          <w:spacing w:val="-3"/>
          <w:sz w:val="24"/>
          <w:szCs w:val="24"/>
        </w:rPr>
        <w:t>r</w:t>
      </w:r>
      <w:r w:rsidRPr="009B5522">
        <w:rPr>
          <w:rFonts w:eastAsia="Calibri"/>
          <w:spacing w:val="1"/>
          <w:sz w:val="24"/>
          <w:szCs w:val="24"/>
        </w:rPr>
        <w:t>v</w:t>
      </w:r>
      <w:r w:rsidRPr="009B5522">
        <w:rPr>
          <w:rFonts w:eastAsia="Calibri"/>
          <w:sz w:val="24"/>
          <w:szCs w:val="24"/>
        </w:rPr>
        <w:t>ice</w:t>
      </w:r>
      <w:r w:rsidRPr="009B5522">
        <w:rPr>
          <w:rFonts w:eastAsia="Calibri"/>
          <w:spacing w:val="-2"/>
          <w:sz w:val="24"/>
          <w:szCs w:val="24"/>
        </w:rPr>
        <w:t>s</w:t>
      </w:r>
      <w:r w:rsidRPr="009B5522">
        <w:rPr>
          <w:rFonts w:eastAsia="Calibri"/>
          <w:sz w:val="24"/>
          <w:szCs w:val="24"/>
        </w:rPr>
        <w:t>, "A</w:t>
      </w:r>
      <w:r w:rsidRPr="009B5522">
        <w:rPr>
          <w:rFonts w:eastAsia="Calibri"/>
          <w:spacing w:val="-1"/>
          <w:sz w:val="24"/>
          <w:szCs w:val="24"/>
        </w:rPr>
        <w:t>pp</w:t>
      </w:r>
      <w:r w:rsidRPr="009B5522">
        <w:rPr>
          <w:rFonts w:eastAsia="Calibri"/>
          <w:sz w:val="24"/>
          <w:szCs w:val="24"/>
        </w:rPr>
        <w:t>l</w:t>
      </w:r>
      <w:r w:rsidRPr="009B5522">
        <w:rPr>
          <w:rFonts w:eastAsia="Calibri"/>
          <w:spacing w:val="-2"/>
          <w:sz w:val="24"/>
          <w:szCs w:val="24"/>
        </w:rPr>
        <w:t>y</w:t>
      </w:r>
      <w:r w:rsidRPr="009B5522">
        <w:rPr>
          <w:rFonts w:eastAsia="Calibri"/>
          <w:sz w:val="24"/>
          <w:szCs w:val="24"/>
        </w:rPr>
        <w:t>i</w:t>
      </w:r>
      <w:r w:rsidRPr="009B5522">
        <w:rPr>
          <w:rFonts w:eastAsia="Calibri"/>
          <w:spacing w:val="-1"/>
          <w:sz w:val="24"/>
          <w:szCs w:val="24"/>
        </w:rPr>
        <w:t>n</w:t>
      </w:r>
      <w:r w:rsidRPr="009B5522">
        <w:rPr>
          <w:rFonts w:eastAsia="Calibri"/>
          <w:sz w:val="24"/>
          <w:szCs w:val="24"/>
        </w:rPr>
        <w:t>g</w:t>
      </w:r>
      <w:r w:rsidRPr="009B5522">
        <w:rPr>
          <w:rFonts w:eastAsia="Calibri"/>
          <w:spacing w:val="1"/>
          <w:sz w:val="24"/>
          <w:szCs w:val="24"/>
        </w:rPr>
        <w:t>t</w:t>
      </w:r>
      <w:r w:rsidRPr="009B5522">
        <w:rPr>
          <w:rFonts w:eastAsia="Calibri"/>
          <w:spacing w:val="-1"/>
          <w:sz w:val="24"/>
          <w:szCs w:val="24"/>
        </w:rPr>
        <w:t>h</w:t>
      </w:r>
      <w:r w:rsidRPr="009B5522">
        <w:rPr>
          <w:rFonts w:eastAsia="Calibri"/>
          <w:sz w:val="24"/>
          <w:szCs w:val="24"/>
        </w:rPr>
        <w:t>ec</w:t>
      </w:r>
      <w:r w:rsidRPr="009B5522">
        <w:rPr>
          <w:rFonts w:eastAsia="Calibri"/>
          <w:spacing w:val="-3"/>
          <w:sz w:val="24"/>
          <w:szCs w:val="24"/>
        </w:rPr>
        <w:t>l</w:t>
      </w:r>
      <w:r w:rsidRPr="009B5522">
        <w:rPr>
          <w:rFonts w:eastAsia="Calibri"/>
          <w:spacing w:val="1"/>
          <w:sz w:val="24"/>
          <w:szCs w:val="24"/>
        </w:rPr>
        <w:t>o</w:t>
      </w:r>
      <w:r w:rsidRPr="009B5522">
        <w:rPr>
          <w:rFonts w:eastAsia="Calibri"/>
          <w:spacing w:val="-1"/>
          <w:sz w:val="24"/>
          <w:szCs w:val="24"/>
        </w:rPr>
        <w:t>ud</w:t>
      </w:r>
      <w:r w:rsidRPr="009B5522">
        <w:rPr>
          <w:rFonts w:eastAsia="Calibri"/>
          <w:sz w:val="24"/>
          <w:szCs w:val="24"/>
        </w:rPr>
        <w:t>,"</w:t>
      </w:r>
      <w:r w:rsidRPr="009B5522">
        <w:rPr>
          <w:rFonts w:eastAsia="Calibri"/>
          <w:spacing w:val="-1"/>
          <w:sz w:val="24"/>
          <w:szCs w:val="24"/>
        </w:rPr>
        <w:t>pp</w:t>
      </w:r>
      <w:r w:rsidRPr="009B5522">
        <w:rPr>
          <w:rFonts w:eastAsia="Calibri"/>
          <w:sz w:val="24"/>
          <w:szCs w:val="24"/>
        </w:rPr>
        <w:t xml:space="preserve">. </w:t>
      </w:r>
      <w:r w:rsidRPr="009B5522">
        <w:rPr>
          <w:rFonts w:eastAsia="Calibri"/>
          <w:spacing w:val="-2"/>
          <w:sz w:val="24"/>
          <w:szCs w:val="24"/>
        </w:rPr>
        <w:t>1</w:t>
      </w:r>
      <w:r w:rsidRPr="009B5522">
        <w:rPr>
          <w:rFonts w:eastAsia="Calibri"/>
          <w:spacing w:val="3"/>
          <w:sz w:val="24"/>
          <w:szCs w:val="24"/>
        </w:rPr>
        <w:t>9</w:t>
      </w:r>
      <w:r w:rsidRPr="009B5522">
        <w:rPr>
          <w:rFonts w:eastAsia="Calibri"/>
          <w:sz w:val="24"/>
          <w:szCs w:val="24"/>
        </w:rPr>
        <w:t>-</w:t>
      </w:r>
      <w:r w:rsidRPr="009B5522">
        <w:rPr>
          <w:rFonts w:eastAsia="Calibri"/>
          <w:spacing w:val="-2"/>
          <w:sz w:val="24"/>
          <w:szCs w:val="24"/>
        </w:rPr>
        <w:t>2</w:t>
      </w:r>
      <w:r w:rsidRPr="009B5522">
        <w:rPr>
          <w:rFonts w:eastAsia="Calibri"/>
          <w:spacing w:val="1"/>
          <w:sz w:val="24"/>
          <w:szCs w:val="24"/>
        </w:rPr>
        <w:t>0</w:t>
      </w:r>
      <w:r w:rsidRPr="009B5522">
        <w:rPr>
          <w:rFonts w:eastAsia="Calibri"/>
          <w:sz w:val="24"/>
          <w:szCs w:val="24"/>
        </w:rPr>
        <w:t>,</w:t>
      </w:r>
      <w:r w:rsidRPr="009B5522">
        <w:rPr>
          <w:rFonts w:eastAsia="Calibri"/>
          <w:spacing w:val="-2"/>
          <w:sz w:val="24"/>
          <w:szCs w:val="24"/>
        </w:rPr>
        <w:t xml:space="preserve"> 2</w:t>
      </w:r>
      <w:r w:rsidRPr="009B5522">
        <w:rPr>
          <w:rFonts w:eastAsia="Calibri"/>
          <w:spacing w:val="1"/>
          <w:sz w:val="24"/>
          <w:szCs w:val="24"/>
        </w:rPr>
        <w:t>0</w:t>
      </w:r>
      <w:r w:rsidRPr="009B5522">
        <w:rPr>
          <w:rFonts w:eastAsia="Calibri"/>
          <w:spacing w:val="-2"/>
          <w:sz w:val="24"/>
          <w:szCs w:val="24"/>
        </w:rPr>
        <w:t>1</w:t>
      </w:r>
      <w:r w:rsidRPr="009B5522">
        <w:rPr>
          <w:rFonts w:eastAsia="Calibri"/>
          <w:spacing w:val="1"/>
          <w:sz w:val="24"/>
          <w:szCs w:val="24"/>
        </w:rPr>
        <w:t>2</w:t>
      </w:r>
      <w:r w:rsidRPr="009B5522">
        <w:rPr>
          <w:rFonts w:eastAsia="Calibri"/>
          <w:sz w:val="24"/>
          <w:szCs w:val="24"/>
        </w:rPr>
        <w:t>.</w:t>
      </w:r>
    </w:p>
    <w:p w:rsidR="004B2825" w:rsidRPr="009B5522" w:rsidRDefault="004B2825" w:rsidP="005B372C">
      <w:pPr>
        <w:spacing w:line="276" w:lineRule="auto"/>
        <w:ind w:left="518" w:hanging="418"/>
        <w:jc w:val="both"/>
        <w:rPr>
          <w:rFonts w:eastAsia="Calibri"/>
          <w:sz w:val="24"/>
          <w:szCs w:val="24"/>
        </w:rPr>
      </w:pPr>
      <w:r w:rsidRPr="009B5522">
        <w:rPr>
          <w:rFonts w:eastAsia="Calibri"/>
          <w:sz w:val="24"/>
          <w:szCs w:val="24"/>
        </w:rPr>
        <w:t>[6</w:t>
      </w:r>
      <w:r w:rsidRPr="009B5522">
        <w:rPr>
          <w:rFonts w:eastAsia="Calibri"/>
          <w:spacing w:val="1"/>
          <w:sz w:val="24"/>
          <w:szCs w:val="24"/>
        </w:rPr>
        <w:t>4</w:t>
      </w:r>
      <w:r w:rsidRPr="009B5522">
        <w:rPr>
          <w:rFonts w:eastAsia="Calibri"/>
          <w:sz w:val="24"/>
          <w:szCs w:val="24"/>
        </w:rPr>
        <w:t>]</w:t>
      </w:r>
      <w:r w:rsidRPr="009B5522">
        <w:rPr>
          <w:rFonts w:eastAsia="Calibri"/>
          <w:spacing w:val="-1"/>
          <w:sz w:val="24"/>
          <w:szCs w:val="24"/>
        </w:rPr>
        <w:t>n</w:t>
      </w:r>
      <w:r w:rsidRPr="009B5522">
        <w:rPr>
          <w:rFonts w:eastAsia="Calibri"/>
          <w:sz w:val="24"/>
          <w:szCs w:val="24"/>
        </w:rPr>
        <w:t>ech</w:t>
      </w:r>
      <w:r w:rsidRPr="009B5522">
        <w:rPr>
          <w:rFonts w:eastAsia="Calibri"/>
          <w:spacing w:val="1"/>
          <w:sz w:val="24"/>
          <w:szCs w:val="24"/>
        </w:rPr>
        <w:t>o</w:t>
      </w:r>
      <w:r w:rsidRPr="009B5522">
        <w:rPr>
          <w:rFonts w:eastAsia="Calibri"/>
          <w:spacing w:val="-3"/>
          <w:sz w:val="24"/>
          <w:szCs w:val="24"/>
        </w:rPr>
        <w:t>l</w:t>
      </w:r>
      <w:r w:rsidRPr="009B5522">
        <w:rPr>
          <w:rFonts w:eastAsia="Calibri"/>
          <w:spacing w:val="1"/>
          <w:sz w:val="24"/>
          <w:szCs w:val="24"/>
        </w:rPr>
        <w:t>o</w:t>
      </w:r>
      <w:r w:rsidRPr="009B5522">
        <w:rPr>
          <w:rFonts w:eastAsia="Calibri"/>
          <w:sz w:val="24"/>
          <w:szCs w:val="24"/>
        </w:rPr>
        <w:t>s</w:t>
      </w:r>
      <w:r w:rsidRPr="009B5522">
        <w:rPr>
          <w:rFonts w:eastAsia="Calibri"/>
          <w:spacing w:val="1"/>
          <w:sz w:val="24"/>
          <w:szCs w:val="24"/>
        </w:rPr>
        <w:t>o</w:t>
      </w:r>
      <w:r w:rsidRPr="009B5522">
        <w:rPr>
          <w:rFonts w:eastAsia="Calibri"/>
          <w:spacing w:val="-1"/>
          <w:sz w:val="24"/>
          <w:szCs w:val="24"/>
        </w:rPr>
        <w:t>m</w:t>
      </w:r>
      <w:r w:rsidRPr="009B5522">
        <w:rPr>
          <w:rFonts w:eastAsia="Calibri"/>
          <w:sz w:val="24"/>
          <w:szCs w:val="24"/>
        </w:rPr>
        <w:t>ereg</w:t>
      </w:r>
      <w:r w:rsidRPr="009B5522">
        <w:rPr>
          <w:rFonts w:eastAsia="Calibri"/>
          <w:spacing w:val="-1"/>
          <w:sz w:val="24"/>
          <w:szCs w:val="24"/>
        </w:rPr>
        <w:t>b</w:t>
      </w:r>
      <w:r w:rsidRPr="009B5522">
        <w:rPr>
          <w:rFonts w:eastAsia="Calibri"/>
          <w:sz w:val="24"/>
          <w:szCs w:val="24"/>
        </w:rPr>
        <w:t>e,c</w:t>
      </w:r>
      <w:r w:rsidRPr="009B5522">
        <w:rPr>
          <w:rFonts w:eastAsia="Calibri"/>
          <w:spacing w:val="-1"/>
          <w:sz w:val="24"/>
          <w:szCs w:val="24"/>
        </w:rPr>
        <w:t>h</w:t>
      </w:r>
      <w:r w:rsidRPr="009B5522">
        <w:rPr>
          <w:rFonts w:eastAsia="Calibri"/>
          <w:sz w:val="24"/>
          <w:szCs w:val="24"/>
        </w:rPr>
        <w:t>ar</w:t>
      </w:r>
      <w:r w:rsidRPr="009B5522">
        <w:rPr>
          <w:rFonts w:eastAsia="Calibri"/>
          <w:spacing w:val="-1"/>
          <w:sz w:val="24"/>
          <w:szCs w:val="24"/>
        </w:rPr>
        <w:t>l</w:t>
      </w:r>
      <w:r w:rsidRPr="009B5522">
        <w:rPr>
          <w:rFonts w:eastAsia="Calibri"/>
          <w:spacing w:val="-2"/>
          <w:sz w:val="24"/>
          <w:szCs w:val="24"/>
        </w:rPr>
        <w:t>e</w:t>
      </w:r>
      <w:r w:rsidRPr="009B5522">
        <w:rPr>
          <w:rFonts w:eastAsia="Calibri"/>
          <w:sz w:val="24"/>
          <w:szCs w:val="24"/>
        </w:rPr>
        <w:t>s</w:t>
      </w:r>
      <w:r w:rsidRPr="009B5522">
        <w:rPr>
          <w:rFonts w:eastAsia="Calibri"/>
          <w:spacing w:val="1"/>
          <w:sz w:val="24"/>
          <w:szCs w:val="24"/>
        </w:rPr>
        <w:t>ko</w:t>
      </w:r>
      <w:r w:rsidRPr="009B5522">
        <w:rPr>
          <w:rFonts w:eastAsia="Calibri"/>
          <w:spacing w:val="-3"/>
          <w:sz w:val="24"/>
          <w:szCs w:val="24"/>
        </w:rPr>
        <w:t>r</w:t>
      </w:r>
      <w:r w:rsidRPr="009B5522">
        <w:rPr>
          <w:rFonts w:eastAsia="Calibri"/>
          <w:sz w:val="24"/>
          <w:szCs w:val="24"/>
        </w:rPr>
        <w:t>ede</w:t>
      </w:r>
      <w:r w:rsidRPr="009B5522">
        <w:rPr>
          <w:rFonts w:eastAsia="Calibri"/>
          <w:spacing w:val="-3"/>
          <w:sz w:val="24"/>
          <w:szCs w:val="24"/>
        </w:rPr>
        <w:t>a</w:t>
      </w:r>
      <w:r w:rsidRPr="009B5522">
        <w:rPr>
          <w:rFonts w:eastAsia="Calibri"/>
          <w:spacing w:val="-1"/>
          <w:sz w:val="24"/>
          <w:szCs w:val="24"/>
        </w:rPr>
        <w:t>y</w:t>
      </w:r>
      <w:r w:rsidRPr="009B5522">
        <w:rPr>
          <w:rFonts w:eastAsia="Calibri"/>
          <w:spacing w:val="1"/>
          <w:sz w:val="24"/>
          <w:szCs w:val="24"/>
        </w:rPr>
        <w:t>o</w:t>
      </w:r>
      <w:r w:rsidRPr="009B5522">
        <w:rPr>
          <w:rFonts w:eastAsia="Calibri"/>
          <w:sz w:val="24"/>
          <w:szCs w:val="24"/>
        </w:rPr>
        <w:t>,</w:t>
      </w:r>
      <w:r w:rsidRPr="009B5522">
        <w:rPr>
          <w:rFonts w:eastAsia="Calibri"/>
          <w:spacing w:val="1"/>
          <w:sz w:val="24"/>
          <w:szCs w:val="24"/>
        </w:rPr>
        <w:t>m</w:t>
      </w:r>
      <w:r w:rsidRPr="009B5522">
        <w:rPr>
          <w:rFonts w:eastAsia="Calibri"/>
          <w:spacing w:val="-3"/>
          <w:sz w:val="24"/>
          <w:szCs w:val="24"/>
        </w:rPr>
        <w:t>i</w:t>
      </w:r>
      <w:r w:rsidRPr="009B5522">
        <w:rPr>
          <w:rFonts w:eastAsia="Calibri"/>
          <w:sz w:val="24"/>
          <w:szCs w:val="24"/>
        </w:rPr>
        <w:t>srasa</w:t>
      </w:r>
      <w:r w:rsidRPr="009B5522">
        <w:rPr>
          <w:rFonts w:eastAsia="Calibri"/>
          <w:spacing w:val="-1"/>
          <w:sz w:val="24"/>
          <w:szCs w:val="24"/>
        </w:rPr>
        <w:t>n</w:t>
      </w:r>
      <w:r w:rsidRPr="009B5522">
        <w:rPr>
          <w:rFonts w:eastAsia="Calibri"/>
          <w:sz w:val="24"/>
          <w:szCs w:val="24"/>
        </w:rPr>
        <w:t>j</w:t>
      </w:r>
      <w:r w:rsidRPr="009B5522">
        <w:rPr>
          <w:rFonts w:eastAsia="Calibri"/>
          <w:spacing w:val="-2"/>
          <w:sz w:val="24"/>
          <w:szCs w:val="24"/>
        </w:rPr>
        <w:t>a</w:t>
      </w:r>
      <w:r w:rsidRPr="009B5522">
        <w:rPr>
          <w:rFonts w:eastAsia="Calibri"/>
          <w:sz w:val="24"/>
          <w:szCs w:val="24"/>
        </w:rPr>
        <w:t>yA</w:t>
      </w:r>
      <w:r w:rsidRPr="009B5522">
        <w:rPr>
          <w:rFonts w:eastAsia="Calibri"/>
          <w:spacing w:val="-1"/>
          <w:sz w:val="24"/>
          <w:szCs w:val="24"/>
        </w:rPr>
        <w:t>zubu</w:t>
      </w:r>
      <w:r w:rsidRPr="009B5522">
        <w:rPr>
          <w:rFonts w:eastAsia="Calibri"/>
          <w:sz w:val="24"/>
          <w:szCs w:val="24"/>
        </w:rPr>
        <w:t>ik</w:t>
      </w:r>
      <w:r w:rsidRPr="009B5522">
        <w:rPr>
          <w:rFonts w:eastAsia="Calibri"/>
          <w:spacing w:val="1"/>
          <w:sz w:val="24"/>
          <w:szCs w:val="24"/>
        </w:rPr>
        <w:t>e</w:t>
      </w:r>
      <w:r w:rsidRPr="009B5522">
        <w:rPr>
          <w:rFonts w:eastAsia="Calibri"/>
          <w:spacing w:val="-1"/>
          <w:sz w:val="24"/>
          <w:szCs w:val="24"/>
        </w:rPr>
        <w:t>z</w:t>
      </w:r>
      <w:r w:rsidRPr="009B5522">
        <w:rPr>
          <w:rFonts w:eastAsia="Calibri"/>
          <w:sz w:val="24"/>
          <w:szCs w:val="24"/>
        </w:rPr>
        <w:t>enw</w:t>
      </w:r>
      <w:r w:rsidRPr="009B5522">
        <w:rPr>
          <w:rFonts w:eastAsia="Calibri"/>
          <w:spacing w:val="-1"/>
          <w:sz w:val="24"/>
          <w:szCs w:val="24"/>
        </w:rPr>
        <w:t>o</w:t>
      </w:r>
      <w:r w:rsidRPr="009B5522">
        <w:rPr>
          <w:rFonts w:eastAsia="Calibri"/>
          <w:sz w:val="24"/>
          <w:szCs w:val="24"/>
        </w:rPr>
        <w:t>k</w:t>
      </w:r>
      <w:r w:rsidRPr="009B5522">
        <w:rPr>
          <w:rFonts w:eastAsia="Calibri"/>
          <w:spacing w:val="1"/>
          <w:sz w:val="24"/>
          <w:szCs w:val="24"/>
        </w:rPr>
        <w:t>e</w:t>
      </w:r>
      <w:r w:rsidRPr="009B5522">
        <w:rPr>
          <w:rFonts w:eastAsia="Calibri"/>
          <w:sz w:val="24"/>
          <w:szCs w:val="24"/>
        </w:rPr>
        <w:t>,"</w:t>
      </w:r>
      <w:r w:rsidRPr="009B5522">
        <w:rPr>
          <w:rFonts w:eastAsia="Calibri"/>
          <w:spacing w:val="-1"/>
          <w:sz w:val="24"/>
          <w:szCs w:val="24"/>
        </w:rPr>
        <w:t>m</w:t>
      </w:r>
      <w:r w:rsidRPr="009B5522">
        <w:rPr>
          <w:rFonts w:eastAsia="Calibri"/>
          <w:spacing w:val="1"/>
          <w:sz w:val="24"/>
          <w:szCs w:val="24"/>
        </w:rPr>
        <w:t>o</w:t>
      </w:r>
      <w:r w:rsidRPr="009B5522">
        <w:rPr>
          <w:rFonts w:eastAsia="Calibri"/>
          <w:spacing w:val="-1"/>
          <w:sz w:val="24"/>
          <w:szCs w:val="24"/>
        </w:rPr>
        <w:t>d</w:t>
      </w:r>
      <w:r w:rsidRPr="009B5522">
        <w:rPr>
          <w:rFonts w:eastAsia="Calibri"/>
          <w:sz w:val="24"/>
          <w:szCs w:val="24"/>
        </w:rPr>
        <w:t>el</w:t>
      </w:r>
      <w:r w:rsidRPr="009B5522">
        <w:rPr>
          <w:rFonts w:eastAsia="Calibri"/>
          <w:spacing w:val="1"/>
          <w:sz w:val="24"/>
          <w:szCs w:val="24"/>
        </w:rPr>
        <w:t>o</w:t>
      </w:r>
      <w:r w:rsidRPr="009B5522">
        <w:rPr>
          <w:rFonts w:eastAsia="Calibri"/>
          <w:sz w:val="24"/>
          <w:szCs w:val="24"/>
        </w:rPr>
        <w:t>f anati</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al</w:t>
      </w:r>
      <w:r w:rsidRPr="009B5522">
        <w:rPr>
          <w:rFonts w:eastAsia="Calibri"/>
          <w:spacing w:val="5"/>
          <w:sz w:val="24"/>
          <w:szCs w:val="24"/>
        </w:rPr>
        <w:t>E</w:t>
      </w:r>
      <w:r w:rsidRPr="009B5522">
        <w:rPr>
          <w:rFonts w:eastAsia="Calibri"/>
          <w:sz w:val="24"/>
          <w:szCs w:val="24"/>
        </w:rPr>
        <w:t>- ed</w:t>
      </w:r>
      <w:r w:rsidRPr="009B5522">
        <w:rPr>
          <w:rFonts w:eastAsia="Calibri"/>
          <w:spacing w:val="-1"/>
          <w:sz w:val="24"/>
          <w:szCs w:val="24"/>
        </w:rPr>
        <w:t>u</w:t>
      </w:r>
      <w:r w:rsidRPr="009B5522">
        <w:rPr>
          <w:rFonts w:eastAsia="Calibri"/>
          <w:sz w:val="24"/>
          <w:szCs w:val="24"/>
        </w:rPr>
        <w:t>cati</w:t>
      </w:r>
      <w:r w:rsidRPr="009B5522">
        <w:rPr>
          <w:rFonts w:eastAsia="Calibri"/>
          <w:spacing w:val="1"/>
          <w:sz w:val="24"/>
          <w:szCs w:val="24"/>
        </w:rPr>
        <w:t>o</w:t>
      </w:r>
      <w:r w:rsidRPr="009B5522">
        <w:rPr>
          <w:rFonts w:eastAsia="Calibri"/>
          <w:sz w:val="24"/>
          <w:szCs w:val="24"/>
        </w:rPr>
        <w:t>ncl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w:t>
      </w:r>
      <w:r w:rsidRPr="009B5522">
        <w:rPr>
          <w:rFonts w:eastAsia="Calibri"/>
          <w:spacing w:val="-2"/>
          <w:sz w:val="24"/>
          <w:szCs w:val="24"/>
        </w:rPr>
        <w:t>f</w:t>
      </w:r>
      <w:r w:rsidRPr="009B5522">
        <w:rPr>
          <w:rFonts w:eastAsia="Calibri"/>
          <w:spacing w:val="1"/>
          <w:sz w:val="24"/>
          <w:szCs w:val="24"/>
        </w:rPr>
        <w:t>o</w:t>
      </w:r>
      <w:r w:rsidRPr="009B5522">
        <w:rPr>
          <w:rFonts w:eastAsia="Calibri"/>
          <w:sz w:val="24"/>
          <w:szCs w:val="24"/>
        </w:rPr>
        <w:t>r d</w:t>
      </w:r>
      <w:r w:rsidRPr="009B5522">
        <w:rPr>
          <w:rFonts w:eastAsia="Calibri"/>
          <w:spacing w:val="-2"/>
          <w:sz w:val="24"/>
          <w:szCs w:val="24"/>
        </w:rPr>
        <w:t>e</w:t>
      </w:r>
      <w:r w:rsidRPr="009B5522">
        <w:rPr>
          <w:rFonts w:eastAsia="Calibri"/>
          <w:spacing w:val="1"/>
          <w:sz w:val="24"/>
          <w:szCs w:val="24"/>
        </w:rPr>
        <w:t>v</w:t>
      </w:r>
      <w:r w:rsidRPr="009B5522">
        <w:rPr>
          <w:rFonts w:eastAsia="Calibri"/>
          <w:sz w:val="24"/>
          <w:szCs w:val="24"/>
        </w:rPr>
        <w:t>e</w:t>
      </w:r>
      <w:r w:rsidRPr="009B5522">
        <w:rPr>
          <w:rFonts w:eastAsia="Calibri"/>
          <w:spacing w:val="-2"/>
          <w:sz w:val="24"/>
          <w:szCs w:val="24"/>
        </w:rPr>
        <w:t>l</w:t>
      </w:r>
      <w:r w:rsidRPr="009B5522">
        <w:rPr>
          <w:rFonts w:eastAsia="Calibri"/>
          <w:spacing w:val="-1"/>
          <w:sz w:val="24"/>
          <w:szCs w:val="24"/>
        </w:rPr>
        <w:t>op</w:t>
      </w:r>
      <w:r w:rsidRPr="009B5522">
        <w:rPr>
          <w:rFonts w:eastAsia="Calibri"/>
          <w:sz w:val="24"/>
          <w:szCs w:val="24"/>
        </w:rPr>
        <w:t>i</w:t>
      </w:r>
      <w:r w:rsidRPr="009B5522">
        <w:rPr>
          <w:rFonts w:eastAsia="Calibri"/>
          <w:spacing w:val="-1"/>
          <w:sz w:val="24"/>
          <w:szCs w:val="24"/>
        </w:rPr>
        <w:t>n</w:t>
      </w:r>
      <w:r w:rsidRPr="009B5522">
        <w:rPr>
          <w:rFonts w:eastAsia="Calibri"/>
          <w:sz w:val="24"/>
          <w:szCs w:val="24"/>
        </w:rPr>
        <w:t>gc</w:t>
      </w:r>
      <w:r w:rsidRPr="009B5522">
        <w:rPr>
          <w:rFonts w:eastAsia="Calibri"/>
          <w:spacing w:val="1"/>
          <w:sz w:val="24"/>
          <w:szCs w:val="24"/>
        </w:rPr>
        <w:t>o</w:t>
      </w:r>
      <w:r w:rsidRPr="009B5522">
        <w:rPr>
          <w:rFonts w:eastAsia="Calibri"/>
          <w:spacing w:val="-1"/>
          <w:sz w:val="24"/>
          <w:szCs w:val="24"/>
        </w:rPr>
        <w:t>un</w:t>
      </w:r>
      <w:r w:rsidRPr="009B5522">
        <w:rPr>
          <w:rFonts w:eastAsia="Calibri"/>
          <w:sz w:val="24"/>
          <w:szCs w:val="24"/>
        </w:rPr>
        <w:t>tries</w:t>
      </w:r>
      <w:r w:rsidRPr="009B5522">
        <w:rPr>
          <w:rFonts w:eastAsia="Calibri"/>
          <w:spacing w:val="-2"/>
          <w:sz w:val="24"/>
          <w:szCs w:val="24"/>
        </w:rPr>
        <w:t>,</w:t>
      </w:r>
      <w:r w:rsidRPr="009B5522">
        <w:rPr>
          <w:rFonts w:eastAsia="Calibri"/>
          <w:sz w:val="24"/>
          <w:szCs w:val="24"/>
        </w:rPr>
        <w:t>"</w:t>
      </w:r>
      <w:r w:rsidRPr="009B5522">
        <w:rPr>
          <w:rFonts w:eastAsia="Calibri"/>
          <w:i/>
          <w:sz w:val="24"/>
          <w:szCs w:val="24"/>
        </w:rPr>
        <w:t>i</w:t>
      </w:r>
      <w:r w:rsidRPr="009B5522">
        <w:rPr>
          <w:rFonts w:eastAsia="Calibri"/>
          <w:i/>
          <w:spacing w:val="-1"/>
          <w:sz w:val="24"/>
          <w:szCs w:val="24"/>
        </w:rPr>
        <w:t>n</w:t>
      </w:r>
      <w:r w:rsidRPr="009B5522">
        <w:rPr>
          <w:rFonts w:eastAsia="Calibri"/>
          <w:i/>
          <w:sz w:val="24"/>
          <w:szCs w:val="24"/>
        </w:rPr>
        <w:t>t</w:t>
      </w:r>
      <w:r w:rsidRPr="009B5522">
        <w:rPr>
          <w:rFonts w:eastAsia="Calibri"/>
          <w:i/>
          <w:spacing w:val="-2"/>
          <w:sz w:val="24"/>
          <w:szCs w:val="24"/>
        </w:rPr>
        <w:t>e</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ti</w:t>
      </w:r>
      <w:r w:rsidRPr="009B5522">
        <w:rPr>
          <w:rFonts w:eastAsia="Calibri"/>
          <w:i/>
          <w:spacing w:val="-3"/>
          <w:sz w:val="24"/>
          <w:szCs w:val="24"/>
        </w:rPr>
        <w:t>o</w:t>
      </w:r>
      <w:r w:rsidRPr="009B5522">
        <w:rPr>
          <w:rFonts w:eastAsia="Calibri"/>
          <w:i/>
          <w:spacing w:val="-1"/>
          <w:sz w:val="24"/>
          <w:szCs w:val="24"/>
        </w:rPr>
        <w:t>na</w:t>
      </w:r>
      <w:r w:rsidRPr="009B5522">
        <w:rPr>
          <w:rFonts w:eastAsia="Calibri"/>
          <w:i/>
          <w:sz w:val="24"/>
          <w:szCs w:val="24"/>
        </w:rPr>
        <w:t>l c</w:t>
      </w:r>
      <w:r w:rsidRPr="009B5522">
        <w:rPr>
          <w:rFonts w:eastAsia="Calibri"/>
          <w:i/>
          <w:spacing w:val="-1"/>
          <w:sz w:val="24"/>
          <w:szCs w:val="24"/>
        </w:rPr>
        <w:t>on</w:t>
      </w:r>
      <w:r w:rsidRPr="009B5522">
        <w:rPr>
          <w:rFonts w:eastAsia="Calibri"/>
          <w:i/>
          <w:sz w:val="24"/>
          <w:szCs w:val="24"/>
        </w:rPr>
        <w:t>fe</w:t>
      </w:r>
      <w:r w:rsidRPr="009B5522">
        <w:rPr>
          <w:rFonts w:eastAsia="Calibri"/>
          <w:i/>
          <w:spacing w:val="1"/>
          <w:sz w:val="24"/>
          <w:szCs w:val="24"/>
        </w:rPr>
        <w:t>r</w:t>
      </w:r>
      <w:r w:rsidRPr="009B5522">
        <w:rPr>
          <w:rFonts w:eastAsia="Calibri"/>
          <w:i/>
          <w:sz w:val="24"/>
          <w:szCs w:val="24"/>
        </w:rPr>
        <w:t>ece ofele</w:t>
      </w:r>
      <w:r w:rsidRPr="009B5522">
        <w:rPr>
          <w:rFonts w:eastAsia="Calibri"/>
          <w:i/>
          <w:spacing w:val="-1"/>
          <w:sz w:val="24"/>
          <w:szCs w:val="24"/>
        </w:rPr>
        <w:t>c</w:t>
      </w:r>
      <w:r w:rsidRPr="009B5522">
        <w:rPr>
          <w:rFonts w:eastAsia="Calibri"/>
          <w:i/>
          <w:sz w:val="24"/>
          <w:szCs w:val="24"/>
        </w:rPr>
        <w:t>t</w:t>
      </w:r>
      <w:r w:rsidRPr="009B5522">
        <w:rPr>
          <w:rFonts w:eastAsia="Calibri"/>
          <w:i/>
          <w:spacing w:val="1"/>
          <w:sz w:val="24"/>
          <w:szCs w:val="24"/>
        </w:rPr>
        <w:t>r</w:t>
      </w:r>
      <w:r w:rsidRPr="009B5522">
        <w:rPr>
          <w:rFonts w:eastAsia="Calibri"/>
          <w:i/>
          <w:sz w:val="24"/>
          <w:szCs w:val="24"/>
        </w:rPr>
        <w:t>o</w:t>
      </w:r>
      <w:r w:rsidRPr="009B5522">
        <w:rPr>
          <w:rFonts w:eastAsia="Calibri"/>
          <w:i/>
          <w:spacing w:val="-1"/>
          <w:sz w:val="24"/>
          <w:szCs w:val="24"/>
        </w:rPr>
        <w:t>n</w:t>
      </w:r>
      <w:r w:rsidRPr="009B5522">
        <w:rPr>
          <w:rFonts w:eastAsia="Calibri"/>
          <w:i/>
          <w:sz w:val="24"/>
          <w:szCs w:val="24"/>
        </w:rPr>
        <w:t>icEn</w:t>
      </w:r>
      <w:r w:rsidRPr="009B5522">
        <w:rPr>
          <w:rFonts w:eastAsia="Calibri"/>
          <w:i/>
          <w:spacing w:val="-1"/>
          <w:sz w:val="24"/>
          <w:szCs w:val="24"/>
        </w:rPr>
        <w:t>g</w:t>
      </w:r>
      <w:r w:rsidRPr="009B5522">
        <w:rPr>
          <w:rFonts w:eastAsia="Calibri"/>
          <w:i/>
          <w:sz w:val="24"/>
          <w:szCs w:val="24"/>
        </w:rPr>
        <w:t>i</w:t>
      </w:r>
      <w:r w:rsidRPr="009B5522">
        <w:rPr>
          <w:rFonts w:eastAsia="Calibri"/>
          <w:i/>
          <w:spacing w:val="-1"/>
          <w:sz w:val="24"/>
          <w:szCs w:val="24"/>
        </w:rPr>
        <w:t>n</w:t>
      </w:r>
      <w:r w:rsidRPr="009B5522">
        <w:rPr>
          <w:rFonts w:eastAsia="Calibri"/>
          <w:i/>
          <w:sz w:val="24"/>
          <w:szCs w:val="24"/>
        </w:rPr>
        <w:t>ee</w:t>
      </w:r>
      <w:r w:rsidRPr="009B5522">
        <w:rPr>
          <w:rFonts w:eastAsia="Calibri"/>
          <w:i/>
          <w:spacing w:val="1"/>
          <w:sz w:val="24"/>
          <w:szCs w:val="24"/>
        </w:rPr>
        <w:t>r</w:t>
      </w:r>
      <w:r w:rsidRPr="009B5522">
        <w:rPr>
          <w:rFonts w:eastAsia="Calibri"/>
          <w:i/>
          <w:sz w:val="24"/>
          <w:szCs w:val="24"/>
        </w:rPr>
        <w:t>i</w:t>
      </w:r>
      <w:r w:rsidRPr="009B5522">
        <w:rPr>
          <w:rFonts w:eastAsia="Calibri"/>
          <w:i/>
          <w:spacing w:val="-1"/>
          <w:sz w:val="24"/>
          <w:szCs w:val="24"/>
        </w:rPr>
        <w:t>n</w:t>
      </w:r>
      <w:r w:rsidRPr="009B5522">
        <w:rPr>
          <w:rFonts w:eastAsia="Calibri"/>
          <w:i/>
          <w:sz w:val="24"/>
          <w:szCs w:val="24"/>
        </w:rPr>
        <w:t>ga</w:t>
      </w:r>
      <w:r w:rsidRPr="009B5522">
        <w:rPr>
          <w:rFonts w:eastAsia="Calibri"/>
          <w:i/>
          <w:spacing w:val="-1"/>
          <w:sz w:val="24"/>
          <w:szCs w:val="24"/>
        </w:rPr>
        <w:t>n</w:t>
      </w:r>
      <w:r w:rsidRPr="009B5522">
        <w:rPr>
          <w:rFonts w:eastAsia="Calibri"/>
          <w:i/>
          <w:sz w:val="24"/>
          <w:szCs w:val="24"/>
        </w:rPr>
        <w:t>d c</w:t>
      </w:r>
      <w:r w:rsidRPr="009B5522">
        <w:rPr>
          <w:rFonts w:eastAsia="Calibri"/>
          <w:i/>
          <w:spacing w:val="-1"/>
          <w:sz w:val="24"/>
          <w:szCs w:val="24"/>
        </w:rPr>
        <w:t>o</w:t>
      </w:r>
      <w:r w:rsidRPr="009B5522">
        <w:rPr>
          <w:rFonts w:eastAsia="Calibri"/>
          <w:i/>
          <w:sz w:val="24"/>
          <w:szCs w:val="24"/>
        </w:rPr>
        <w:t>mp</w:t>
      </w:r>
      <w:r w:rsidRPr="009B5522">
        <w:rPr>
          <w:rFonts w:eastAsia="Calibri"/>
          <w:i/>
          <w:spacing w:val="-1"/>
          <w:sz w:val="24"/>
          <w:szCs w:val="24"/>
        </w:rPr>
        <w:t>u</w:t>
      </w:r>
      <w:r w:rsidRPr="009B5522">
        <w:rPr>
          <w:rFonts w:eastAsia="Calibri"/>
          <w:i/>
          <w:sz w:val="24"/>
          <w:szCs w:val="24"/>
        </w:rPr>
        <w:t>ter scie</w:t>
      </w:r>
      <w:r w:rsidRPr="009B5522">
        <w:rPr>
          <w:rFonts w:eastAsia="Calibri"/>
          <w:i/>
          <w:spacing w:val="-1"/>
          <w:sz w:val="24"/>
          <w:szCs w:val="24"/>
        </w:rPr>
        <w:t>n</w:t>
      </w:r>
      <w:r w:rsidRPr="009B5522">
        <w:rPr>
          <w:rFonts w:eastAsia="Calibri"/>
          <w:i/>
          <w:sz w:val="24"/>
          <w:szCs w:val="24"/>
        </w:rPr>
        <w:t>ce</w:t>
      </w:r>
      <w:r w:rsidRPr="009B5522">
        <w:rPr>
          <w:rFonts w:eastAsia="Calibri"/>
          <w:sz w:val="24"/>
          <w:szCs w:val="24"/>
        </w:rPr>
        <w:t>, p</w:t>
      </w:r>
      <w:r w:rsidRPr="009B5522">
        <w:rPr>
          <w:rFonts w:eastAsia="Calibri"/>
          <w:spacing w:val="-1"/>
          <w:sz w:val="24"/>
          <w:szCs w:val="24"/>
        </w:rPr>
        <w:t>p</w:t>
      </w:r>
      <w:r w:rsidRPr="009B5522">
        <w:rPr>
          <w:rFonts w:eastAsia="Calibri"/>
          <w:sz w:val="24"/>
          <w:szCs w:val="24"/>
        </w:rPr>
        <w:t xml:space="preserve">. </w:t>
      </w:r>
      <w:r w:rsidRPr="009B5522">
        <w:rPr>
          <w:rFonts w:eastAsia="Calibri"/>
          <w:spacing w:val="-2"/>
          <w:sz w:val="24"/>
          <w:szCs w:val="24"/>
        </w:rPr>
        <w:t>7</w:t>
      </w:r>
      <w:r w:rsidRPr="009B5522">
        <w:rPr>
          <w:rFonts w:eastAsia="Calibri"/>
          <w:spacing w:val="1"/>
          <w:sz w:val="24"/>
          <w:szCs w:val="24"/>
        </w:rPr>
        <w:t>4</w:t>
      </w:r>
      <w:r w:rsidRPr="009B5522">
        <w:rPr>
          <w:rFonts w:eastAsia="Calibri"/>
          <w:sz w:val="24"/>
          <w:szCs w:val="24"/>
        </w:rPr>
        <w:t>-</w:t>
      </w:r>
      <w:r w:rsidRPr="009B5522">
        <w:rPr>
          <w:rFonts w:eastAsia="Calibri"/>
          <w:spacing w:val="-2"/>
          <w:sz w:val="24"/>
          <w:szCs w:val="24"/>
        </w:rPr>
        <w:t>7</w:t>
      </w:r>
      <w:r w:rsidRPr="009B5522">
        <w:rPr>
          <w:rFonts w:eastAsia="Calibri"/>
          <w:spacing w:val="1"/>
          <w:sz w:val="24"/>
          <w:szCs w:val="24"/>
        </w:rPr>
        <w:t>8</w:t>
      </w:r>
      <w:r w:rsidRPr="009B5522">
        <w:rPr>
          <w:rFonts w:eastAsia="Calibri"/>
          <w:sz w:val="24"/>
          <w:szCs w:val="24"/>
        </w:rPr>
        <w:t xml:space="preserve">, </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13</w:t>
      </w:r>
      <w:r w:rsidRPr="009B5522">
        <w:rPr>
          <w:rFonts w:eastAsia="Calibri"/>
          <w:sz w:val="24"/>
          <w:szCs w:val="24"/>
        </w:rPr>
        <w:t>.</w:t>
      </w:r>
    </w:p>
    <w:p w:rsidR="004B2825" w:rsidRPr="009B5522" w:rsidRDefault="004B2825" w:rsidP="005B372C">
      <w:pPr>
        <w:spacing w:line="276" w:lineRule="auto"/>
        <w:ind w:left="100"/>
        <w:jc w:val="both"/>
        <w:rPr>
          <w:rFonts w:eastAsia="Calibri"/>
          <w:sz w:val="24"/>
          <w:szCs w:val="24"/>
        </w:rPr>
      </w:pPr>
      <w:r w:rsidRPr="009B5522">
        <w:rPr>
          <w:rFonts w:eastAsia="Calibri"/>
          <w:sz w:val="24"/>
          <w:szCs w:val="24"/>
        </w:rPr>
        <w:t>[6</w:t>
      </w:r>
      <w:r w:rsidRPr="009B5522">
        <w:rPr>
          <w:rFonts w:eastAsia="Calibri"/>
          <w:spacing w:val="1"/>
          <w:sz w:val="24"/>
          <w:szCs w:val="24"/>
        </w:rPr>
        <w:t>5</w:t>
      </w:r>
      <w:r w:rsidRPr="009B5522">
        <w:rPr>
          <w:rFonts w:eastAsia="Calibri"/>
          <w:sz w:val="24"/>
          <w:szCs w:val="24"/>
        </w:rPr>
        <w:t>]</w:t>
      </w:r>
      <w:r w:rsidRPr="009B5522">
        <w:rPr>
          <w:rFonts w:eastAsia="Calibri"/>
          <w:spacing w:val="-1"/>
          <w:sz w:val="24"/>
          <w:szCs w:val="24"/>
        </w:rPr>
        <w:t>H</w:t>
      </w:r>
      <w:r w:rsidRPr="009B5522">
        <w:rPr>
          <w:rFonts w:eastAsia="Calibri"/>
          <w:spacing w:val="1"/>
          <w:sz w:val="24"/>
          <w:szCs w:val="24"/>
        </w:rPr>
        <w:t>o</w:t>
      </w:r>
      <w:r w:rsidRPr="009B5522">
        <w:rPr>
          <w:rFonts w:eastAsia="Calibri"/>
          <w:spacing w:val="-1"/>
          <w:sz w:val="24"/>
          <w:szCs w:val="24"/>
        </w:rPr>
        <w:t>Ju</w:t>
      </w:r>
      <w:r w:rsidRPr="009B5522">
        <w:rPr>
          <w:rFonts w:eastAsia="Calibri"/>
          <w:sz w:val="24"/>
          <w:szCs w:val="24"/>
        </w:rPr>
        <w:t>n</w:t>
      </w:r>
      <w:r w:rsidRPr="009B5522">
        <w:rPr>
          <w:rFonts w:eastAsia="Calibri"/>
          <w:spacing w:val="1"/>
          <w:sz w:val="24"/>
          <w:szCs w:val="24"/>
        </w:rPr>
        <w:t>K</w:t>
      </w:r>
      <w:r w:rsidRPr="009B5522">
        <w:rPr>
          <w:rFonts w:eastAsia="Calibri"/>
          <w:sz w:val="24"/>
          <w:szCs w:val="24"/>
        </w:rPr>
        <w:t>i</w:t>
      </w:r>
      <w:r w:rsidRPr="009B5522">
        <w:rPr>
          <w:rFonts w:eastAsia="Calibri"/>
          <w:spacing w:val="1"/>
          <w:sz w:val="24"/>
          <w:szCs w:val="24"/>
        </w:rPr>
        <w:t>m</w:t>
      </w:r>
      <w:r w:rsidRPr="009B5522">
        <w:rPr>
          <w:rFonts w:eastAsia="Calibri"/>
          <w:spacing w:val="-2"/>
          <w:sz w:val="24"/>
          <w:szCs w:val="24"/>
        </w:rPr>
        <w:t>,</w:t>
      </w:r>
      <w:r w:rsidRPr="009B5522">
        <w:rPr>
          <w:rFonts w:eastAsia="Calibri"/>
          <w:spacing w:val="1"/>
          <w:sz w:val="24"/>
          <w:szCs w:val="24"/>
        </w:rPr>
        <w:t>D</w:t>
      </w:r>
      <w:r w:rsidRPr="009B5522">
        <w:rPr>
          <w:rFonts w:eastAsia="Calibri"/>
          <w:sz w:val="24"/>
          <w:szCs w:val="24"/>
        </w:rPr>
        <w:t>r</w:t>
      </w:r>
      <w:r w:rsidRPr="009B5522">
        <w:rPr>
          <w:rFonts w:eastAsia="Calibri"/>
          <w:spacing w:val="-1"/>
          <w:sz w:val="24"/>
          <w:szCs w:val="24"/>
        </w:rPr>
        <w:t>.H</w:t>
      </w:r>
      <w:r w:rsidRPr="009B5522">
        <w:rPr>
          <w:rFonts w:eastAsia="Calibri"/>
          <w:spacing w:val="1"/>
          <w:sz w:val="24"/>
          <w:szCs w:val="24"/>
        </w:rPr>
        <w:t>y</w:t>
      </w:r>
      <w:r w:rsidRPr="009B5522">
        <w:rPr>
          <w:rFonts w:eastAsia="Calibri"/>
          <w:spacing w:val="-1"/>
          <w:sz w:val="24"/>
          <w:szCs w:val="24"/>
        </w:rPr>
        <w:t>u</w:t>
      </w:r>
      <w:r w:rsidRPr="009B5522">
        <w:rPr>
          <w:rFonts w:eastAsia="Calibri"/>
          <w:sz w:val="24"/>
          <w:szCs w:val="24"/>
        </w:rPr>
        <w:t>nS</w:t>
      </w:r>
      <w:r w:rsidRPr="009B5522">
        <w:rPr>
          <w:rFonts w:eastAsia="Calibri"/>
          <w:spacing w:val="-3"/>
          <w:sz w:val="24"/>
          <w:szCs w:val="24"/>
        </w:rPr>
        <w:t>i</w:t>
      </w:r>
      <w:r w:rsidRPr="009B5522">
        <w:rPr>
          <w:rFonts w:eastAsia="Calibri"/>
          <w:sz w:val="24"/>
          <w:szCs w:val="24"/>
        </w:rPr>
        <w:t>m</w:t>
      </w:r>
      <w:r w:rsidRPr="009B5522">
        <w:rPr>
          <w:rFonts w:eastAsia="Calibri"/>
          <w:spacing w:val="1"/>
          <w:sz w:val="24"/>
          <w:szCs w:val="24"/>
        </w:rPr>
        <w:t>D</w:t>
      </w:r>
      <w:r w:rsidRPr="009B5522">
        <w:rPr>
          <w:rFonts w:eastAsia="Calibri"/>
          <w:sz w:val="24"/>
          <w:szCs w:val="24"/>
        </w:rPr>
        <w:t>r</w:t>
      </w:r>
      <w:r w:rsidRPr="009B5522">
        <w:rPr>
          <w:rFonts w:eastAsia="Calibri"/>
          <w:spacing w:val="-3"/>
          <w:sz w:val="24"/>
          <w:szCs w:val="24"/>
        </w:rPr>
        <w:t>.</w:t>
      </w:r>
      <w:r w:rsidRPr="009B5522">
        <w:rPr>
          <w:rFonts w:eastAsia="Calibri"/>
          <w:spacing w:val="-1"/>
          <w:sz w:val="24"/>
          <w:szCs w:val="24"/>
        </w:rPr>
        <w:t>J</w:t>
      </w:r>
      <w:r w:rsidRPr="009B5522">
        <w:rPr>
          <w:rFonts w:eastAsia="Calibri"/>
          <w:sz w:val="24"/>
          <w:szCs w:val="24"/>
        </w:rPr>
        <w:t>aeCh</w:t>
      </w:r>
      <w:r w:rsidRPr="009B5522">
        <w:rPr>
          <w:rFonts w:eastAsia="Calibri"/>
          <w:spacing w:val="-1"/>
          <w:sz w:val="24"/>
          <w:szCs w:val="24"/>
        </w:rPr>
        <w:t>u</w:t>
      </w:r>
      <w:r w:rsidRPr="009B5522">
        <w:rPr>
          <w:rFonts w:eastAsia="Calibri"/>
          <w:sz w:val="24"/>
          <w:szCs w:val="24"/>
        </w:rPr>
        <w:t>l Oh, "N</w:t>
      </w:r>
      <w:r w:rsidRPr="009B5522">
        <w:rPr>
          <w:rFonts w:eastAsia="Calibri"/>
          <w:spacing w:val="-2"/>
          <w:sz w:val="24"/>
          <w:szCs w:val="24"/>
        </w:rPr>
        <w:t>e</w:t>
      </w:r>
      <w:r w:rsidRPr="009B5522">
        <w:rPr>
          <w:rFonts w:eastAsia="Calibri"/>
          <w:sz w:val="24"/>
          <w:szCs w:val="24"/>
        </w:rPr>
        <w:t>wEaaSCl</w:t>
      </w:r>
      <w:r w:rsidRPr="009B5522">
        <w:rPr>
          <w:rFonts w:eastAsia="Calibri"/>
          <w:spacing w:val="-1"/>
          <w:sz w:val="24"/>
          <w:szCs w:val="24"/>
        </w:rPr>
        <w:t>ou</w:t>
      </w:r>
      <w:r w:rsidRPr="009B5522">
        <w:rPr>
          <w:rFonts w:eastAsia="Calibri"/>
          <w:sz w:val="24"/>
          <w:szCs w:val="24"/>
        </w:rPr>
        <w:t>dSer</w:t>
      </w:r>
      <w:r w:rsidRPr="009B5522">
        <w:rPr>
          <w:rFonts w:eastAsia="Calibri"/>
          <w:spacing w:val="1"/>
          <w:sz w:val="24"/>
          <w:szCs w:val="24"/>
        </w:rPr>
        <w:t>v</w:t>
      </w:r>
      <w:r w:rsidRPr="009B5522">
        <w:rPr>
          <w:rFonts w:eastAsia="Calibri"/>
          <w:sz w:val="24"/>
          <w:szCs w:val="24"/>
        </w:rPr>
        <w:t>ice</w:t>
      </w:r>
      <w:r w:rsidRPr="009B5522">
        <w:rPr>
          <w:rFonts w:eastAsia="Calibri"/>
          <w:spacing w:val="-1"/>
          <w:sz w:val="24"/>
          <w:szCs w:val="24"/>
        </w:rPr>
        <w:t>M</w:t>
      </w:r>
      <w:r w:rsidRPr="009B5522">
        <w:rPr>
          <w:rFonts w:eastAsia="Calibri"/>
          <w:spacing w:val="1"/>
          <w:sz w:val="24"/>
          <w:szCs w:val="24"/>
        </w:rPr>
        <w:t>o</w:t>
      </w:r>
      <w:r w:rsidRPr="009B5522">
        <w:rPr>
          <w:rFonts w:eastAsia="Calibri"/>
          <w:spacing w:val="-1"/>
          <w:sz w:val="24"/>
          <w:szCs w:val="24"/>
        </w:rPr>
        <w:t>d</w:t>
      </w:r>
      <w:r w:rsidRPr="009B5522">
        <w:rPr>
          <w:rFonts w:eastAsia="Calibri"/>
          <w:sz w:val="24"/>
          <w:szCs w:val="24"/>
        </w:rPr>
        <w:t xml:space="preserve">el </w:t>
      </w:r>
      <w:r w:rsidRPr="009B5522">
        <w:rPr>
          <w:rFonts w:eastAsia="Calibri"/>
          <w:spacing w:val="-2"/>
          <w:sz w:val="24"/>
          <w:szCs w:val="24"/>
        </w:rPr>
        <w:t>I</w:t>
      </w:r>
      <w:r w:rsidRPr="009B5522">
        <w:rPr>
          <w:rFonts w:eastAsia="Calibri"/>
          <w:spacing w:val="1"/>
          <w:sz w:val="24"/>
          <w:szCs w:val="24"/>
        </w:rPr>
        <w:t>m</w:t>
      </w:r>
      <w:r w:rsidRPr="009B5522">
        <w:rPr>
          <w:rFonts w:eastAsia="Calibri"/>
          <w:spacing w:val="-1"/>
          <w:sz w:val="24"/>
          <w:szCs w:val="24"/>
        </w:rPr>
        <w:t>p</w:t>
      </w:r>
      <w:r w:rsidRPr="009B5522">
        <w:rPr>
          <w:rFonts w:eastAsia="Calibri"/>
          <w:sz w:val="24"/>
          <w:szCs w:val="24"/>
        </w:rPr>
        <w:t>l</w:t>
      </w:r>
      <w:r w:rsidRPr="009B5522">
        <w:rPr>
          <w:rFonts w:eastAsia="Calibri"/>
          <w:spacing w:val="-2"/>
          <w:sz w:val="24"/>
          <w:szCs w:val="24"/>
        </w:rPr>
        <w:t>e</w:t>
      </w:r>
      <w:r w:rsidRPr="009B5522">
        <w:rPr>
          <w:rFonts w:eastAsia="Calibri"/>
          <w:spacing w:val="1"/>
          <w:sz w:val="24"/>
          <w:szCs w:val="24"/>
        </w:rPr>
        <w:t>m</w:t>
      </w:r>
      <w:r w:rsidRPr="009B5522">
        <w:rPr>
          <w:rFonts w:eastAsia="Calibri"/>
          <w:spacing w:val="-2"/>
          <w:sz w:val="24"/>
          <w:szCs w:val="24"/>
        </w:rPr>
        <w:t>e</w:t>
      </w:r>
      <w:r w:rsidRPr="009B5522">
        <w:rPr>
          <w:rFonts w:eastAsia="Calibri"/>
          <w:spacing w:val="-1"/>
          <w:sz w:val="24"/>
          <w:szCs w:val="24"/>
        </w:rPr>
        <w:t>n</w:t>
      </w:r>
      <w:r w:rsidRPr="009B5522">
        <w:rPr>
          <w:rFonts w:eastAsia="Calibri"/>
          <w:sz w:val="24"/>
          <w:szCs w:val="24"/>
        </w:rPr>
        <w:t>tati</w:t>
      </w:r>
      <w:r w:rsidRPr="009B5522">
        <w:rPr>
          <w:rFonts w:eastAsia="Calibri"/>
          <w:spacing w:val="1"/>
          <w:sz w:val="24"/>
          <w:szCs w:val="24"/>
        </w:rPr>
        <w:t>o</w:t>
      </w:r>
      <w:r w:rsidRPr="009B5522">
        <w:rPr>
          <w:rFonts w:eastAsia="Calibri"/>
          <w:sz w:val="24"/>
          <w:szCs w:val="24"/>
        </w:rPr>
        <w:t>n</w:t>
      </w:r>
      <w:r w:rsidRPr="009B5522">
        <w:rPr>
          <w:rFonts w:eastAsia="Calibri"/>
          <w:spacing w:val="-2"/>
          <w:sz w:val="24"/>
          <w:szCs w:val="24"/>
        </w:rPr>
        <w:t>,</w:t>
      </w:r>
      <w:r w:rsidRPr="009B5522">
        <w:rPr>
          <w:rFonts w:eastAsia="Calibri"/>
          <w:sz w:val="24"/>
          <w:szCs w:val="24"/>
        </w:rPr>
        <w:t>"</w:t>
      </w:r>
      <w:r w:rsidRPr="009B5522">
        <w:rPr>
          <w:rFonts w:eastAsia="Calibri"/>
          <w:i/>
          <w:sz w:val="24"/>
          <w:szCs w:val="24"/>
        </w:rPr>
        <w:t>I</w:t>
      </w:r>
      <w:r w:rsidRPr="009B5522">
        <w:rPr>
          <w:rFonts w:eastAsia="Calibri"/>
          <w:i/>
          <w:spacing w:val="-1"/>
          <w:sz w:val="24"/>
          <w:szCs w:val="24"/>
        </w:rPr>
        <w:t>n</w:t>
      </w:r>
      <w:r w:rsidRPr="009B5522">
        <w:rPr>
          <w:rFonts w:eastAsia="Calibri"/>
          <w:i/>
          <w:sz w:val="24"/>
          <w:szCs w:val="24"/>
        </w:rPr>
        <w:t>te</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tio</w:t>
      </w:r>
      <w:r w:rsidRPr="009B5522">
        <w:rPr>
          <w:rFonts w:eastAsia="Calibri"/>
          <w:i/>
          <w:spacing w:val="-1"/>
          <w:sz w:val="24"/>
          <w:szCs w:val="24"/>
        </w:rPr>
        <w:t>na</w:t>
      </w:r>
      <w:r w:rsidRPr="009B5522">
        <w:rPr>
          <w:rFonts w:eastAsia="Calibri"/>
          <w:i/>
          <w:sz w:val="24"/>
          <w:szCs w:val="24"/>
        </w:rPr>
        <w:t xml:space="preserve">l </w:t>
      </w:r>
      <w:r w:rsidRPr="009B5522">
        <w:rPr>
          <w:rFonts w:eastAsia="Calibri"/>
          <w:i/>
          <w:spacing w:val="-1"/>
          <w:sz w:val="24"/>
          <w:szCs w:val="24"/>
        </w:rPr>
        <w:t>J</w:t>
      </w:r>
      <w:r w:rsidRPr="009B5522">
        <w:rPr>
          <w:rFonts w:eastAsia="Calibri"/>
          <w:i/>
          <w:sz w:val="24"/>
          <w:szCs w:val="24"/>
        </w:rPr>
        <w:t>o</w:t>
      </w:r>
      <w:r w:rsidRPr="009B5522">
        <w:rPr>
          <w:rFonts w:eastAsia="Calibri"/>
          <w:i/>
          <w:spacing w:val="-1"/>
          <w:sz w:val="24"/>
          <w:szCs w:val="24"/>
        </w:rPr>
        <w:t>u</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l of I</w:t>
      </w:r>
      <w:r w:rsidRPr="009B5522">
        <w:rPr>
          <w:rFonts w:eastAsia="Calibri"/>
          <w:i/>
          <w:spacing w:val="-1"/>
          <w:sz w:val="24"/>
          <w:szCs w:val="24"/>
        </w:rPr>
        <w:t>n</w:t>
      </w:r>
      <w:r w:rsidRPr="009B5522">
        <w:rPr>
          <w:rFonts w:eastAsia="Calibri"/>
          <w:i/>
          <w:spacing w:val="-3"/>
          <w:sz w:val="24"/>
          <w:szCs w:val="24"/>
        </w:rPr>
        <w:t>n</w:t>
      </w:r>
      <w:r w:rsidRPr="009B5522">
        <w:rPr>
          <w:rFonts w:eastAsia="Calibri"/>
          <w:i/>
          <w:sz w:val="24"/>
          <w:szCs w:val="24"/>
        </w:rPr>
        <w:t>ov</w:t>
      </w:r>
      <w:r w:rsidRPr="009B5522">
        <w:rPr>
          <w:rFonts w:eastAsia="Calibri"/>
          <w:i/>
          <w:spacing w:val="-1"/>
          <w:sz w:val="24"/>
          <w:szCs w:val="24"/>
        </w:rPr>
        <w:t>a</w:t>
      </w:r>
      <w:r w:rsidRPr="009B5522">
        <w:rPr>
          <w:rFonts w:eastAsia="Calibri"/>
          <w:i/>
          <w:sz w:val="24"/>
          <w:szCs w:val="24"/>
        </w:rPr>
        <w:t>tive R</w:t>
      </w:r>
      <w:r w:rsidRPr="009B5522">
        <w:rPr>
          <w:rFonts w:eastAsia="Calibri"/>
          <w:i/>
          <w:spacing w:val="-2"/>
          <w:sz w:val="24"/>
          <w:szCs w:val="24"/>
        </w:rPr>
        <w:t>e</w:t>
      </w:r>
      <w:r w:rsidRPr="009B5522">
        <w:rPr>
          <w:rFonts w:eastAsia="Calibri"/>
          <w:i/>
          <w:sz w:val="24"/>
          <w:szCs w:val="24"/>
        </w:rPr>
        <w:t>sea</w:t>
      </w:r>
      <w:r w:rsidRPr="009B5522">
        <w:rPr>
          <w:rFonts w:eastAsia="Calibri"/>
          <w:i/>
          <w:spacing w:val="1"/>
          <w:sz w:val="24"/>
          <w:szCs w:val="24"/>
        </w:rPr>
        <w:t>r</w:t>
      </w:r>
      <w:r w:rsidRPr="009B5522">
        <w:rPr>
          <w:rFonts w:eastAsia="Calibri"/>
          <w:i/>
          <w:sz w:val="24"/>
          <w:szCs w:val="24"/>
        </w:rPr>
        <w:t>chin C</w:t>
      </w:r>
      <w:r w:rsidRPr="009B5522">
        <w:rPr>
          <w:rFonts w:eastAsia="Calibri"/>
          <w:i/>
          <w:spacing w:val="-3"/>
          <w:sz w:val="24"/>
          <w:szCs w:val="24"/>
        </w:rPr>
        <w:t>o</w:t>
      </w:r>
      <w:r w:rsidRPr="009B5522">
        <w:rPr>
          <w:rFonts w:eastAsia="Calibri"/>
          <w:i/>
          <w:sz w:val="24"/>
          <w:szCs w:val="24"/>
        </w:rPr>
        <w:t>mp</w:t>
      </w:r>
      <w:r w:rsidRPr="009B5522">
        <w:rPr>
          <w:rFonts w:eastAsia="Calibri"/>
          <w:i/>
          <w:spacing w:val="-3"/>
          <w:sz w:val="24"/>
          <w:szCs w:val="24"/>
        </w:rPr>
        <w:t>u</w:t>
      </w:r>
      <w:r w:rsidRPr="009B5522">
        <w:rPr>
          <w:rFonts w:eastAsia="Calibri"/>
          <w:i/>
          <w:sz w:val="24"/>
          <w:szCs w:val="24"/>
        </w:rPr>
        <w:t>te</w:t>
      </w:r>
      <w:r w:rsidRPr="009B5522">
        <w:rPr>
          <w:rFonts w:eastAsia="Calibri"/>
          <w:i/>
          <w:spacing w:val="3"/>
          <w:sz w:val="24"/>
          <w:szCs w:val="24"/>
        </w:rPr>
        <w:t>r</w:t>
      </w:r>
      <w:r w:rsidRPr="009B5522">
        <w:rPr>
          <w:rFonts w:eastAsia="Calibri"/>
          <w:sz w:val="24"/>
          <w:szCs w:val="24"/>
        </w:rPr>
        <w:t>,</w:t>
      </w:r>
      <w:r w:rsidRPr="009B5522">
        <w:rPr>
          <w:rFonts w:eastAsia="Calibri"/>
          <w:spacing w:val="-1"/>
          <w:sz w:val="24"/>
          <w:szCs w:val="24"/>
        </w:rPr>
        <w:t>v</w:t>
      </w:r>
      <w:r w:rsidRPr="009B5522">
        <w:rPr>
          <w:rFonts w:eastAsia="Calibri"/>
          <w:spacing w:val="1"/>
          <w:sz w:val="24"/>
          <w:szCs w:val="24"/>
        </w:rPr>
        <w:t>o</w:t>
      </w:r>
      <w:r w:rsidRPr="009B5522">
        <w:rPr>
          <w:rFonts w:eastAsia="Calibri"/>
          <w:sz w:val="24"/>
          <w:szCs w:val="24"/>
        </w:rPr>
        <w:t>l.V</w:t>
      </w:r>
      <w:r w:rsidRPr="009B5522">
        <w:rPr>
          <w:rFonts w:eastAsia="Calibri"/>
          <w:spacing w:val="1"/>
          <w:sz w:val="24"/>
          <w:szCs w:val="24"/>
        </w:rPr>
        <w:t>o</w:t>
      </w:r>
      <w:r w:rsidRPr="009B5522">
        <w:rPr>
          <w:rFonts w:eastAsia="Calibri"/>
          <w:sz w:val="24"/>
          <w:szCs w:val="24"/>
        </w:rPr>
        <w:t>l.</w:t>
      </w:r>
      <w:r w:rsidRPr="009B5522">
        <w:rPr>
          <w:rFonts w:eastAsia="Calibri"/>
          <w:spacing w:val="1"/>
          <w:sz w:val="24"/>
          <w:szCs w:val="24"/>
        </w:rPr>
        <w:t>2</w:t>
      </w:r>
      <w:r w:rsidRPr="009B5522">
        <w:rPr>
          <w:rFonts w:eastAsia="Calibri"/>
          <w:sz w:val="24"/>
          <w:szCs w:val="24"/>
        </w:rPr>
        <w:t>,n</w:t>
      </w:r>
      <w:r w:rsidRPr="009B5522">
        <w:rPr>
          <w:rFonts w:eastAsia="Calibri"/>
          <w:spacing w:val="1"/>
          <w:sz w:val="24"/>
          <w:szCs w:val="24"/>
        </w:rPr>
        <w:t>o</w:t>
      </w:r>
      <w:r w:rsidRPr="009B5522">
        <w:rPr>
          <w:rFonts w:eastAsia="Calibri"/>
          <w:sz w:val="24"/>
          <w:szCs w:val="24"/>
        </w:rPr>
        <w:t>. Iss</w:t>
      </w:r>
      <w:r w:rsidRPr="009B5522">
        <w:rPr>
          <w:rFonts w:eastAsia="Calibri"/>
          <w:spacing w:val="-3"/>
          <w:sz w:val="24"/>
          <w:szCs w:val="24"/>
        </w:rPr>
        <w:t>u</w:t>
      </w:r>
      <w:r w:rsidRPr="009B5522">
        <w:rPr>
          <w:rFonts w:eastAsia="Calibri"/>
          <w:sz w:val="24"/>
          <w:szCs w:val="24"/>
        </w:rPr>
        <w:t>e</w:t>
      </w:r>
      <w:r w:rsidRPr="009B5522">
        <w:rPr>
          <w:rFonts w:eastAsia="Calibri"/>
          <w:spacing w:val="1"/>
          <w:sz w:val="24"/>
          <w:szCs w:val="24"/>
        </w:rPr>
        <w:t xml:space="preserve"> 1</w:t>
      </w:r>
      <w:r w:rsidRPr="009B5522">
        <w:rPr>
          <w:rFonts w:eastAsia="Calibri"/>
          <w:sz w:val="24"/>
          <w:szCs w:val="24"/>
        </w:rPr>
        <w:t>,</w:t>
      </w:r>
      <w:r w:rsidRPr="009B5522">
        <w:rPr>
          <w:rFonts w:eastAsia="Calibri"/>
          <w:spacing w:val="-1"/>
          <w:sz w:val="24"/>
          <w:szCs w:val="24"/>
        </w:rPr>
        <w:t>J</w:t>
      </w:r>
      <w:r w:rsidRPr="009B5522">
        <w:rPr>
          <w:rFonts w:eastAsia="Calibri"/>
          <w:sz w:val="24"/>
          <w:szCs w:val="24"/>
        </w:rPr>
        <w:t>a</w:t>
      </w:r>
      <w:r w:rsidRPr="009B5522">
        <w:rPr>
          <w:rFonts w:eastAsia="Calibri"/>
          <w:spacing w:val="-1"/>
          <w:sz w:val="24"/>
          <w:szCs w:val="24"/>
        </w:rPr>
        <w:t>nu</w:t>
      </w:r>
      <w:r w:rsidRPr="009B5522">
        <w:rPr>
          <w:rFonts w:eastAsia="Calibri"/>
          <w:sz w:val="24"/>
          <w:szCs w:val="24"/>
        </w:rPr>
        <w:t>ary</w:t>
      </w:r>
      <w:r w:rsidRPr="009B5522">
        <w:rPr>
          <w:rFonts w:eastAsia="Calibri"/>
          <w:spacing w:val="-2"/>
          <w:sz w:val="24"/>
          <w:szCs w:val="24"/>
        </w:rPr>
        <w:t>2</w:t>
      </w:r>
      <w:r w:rsidRPr="009B5522">
        <w:rPr>
          <w:rFonts w:eastAsia="Calibri"/>
          <w:spacing w:val="1"/>
          <w:sz w:val="24"/>
          <w:szCs w:val="24"/>
        </w:rPr>
        <w:t>0</w:t>
      </w:r>
      <w:r w:rsidRPr="009B5522">
        <w:rPr>
          <w:rFonts w:eastAsia="Calibri"/>
          <w:spacing w:val="-2"/>
          <w:sz w:val="24"/>
          <w:szCs w:val="24"/>
        </w:rPr>
        <w:t>1</w:t>
      </w:r>
      <w:r w:rsidRPr="009B5522">
        <w:rPr>
          <w:rFonts w:eastAsia="Calibri"/>
          <w:spacing w:val="1"/>
          <w:sz w:val="24"/>
          <w:szCs w:val="24"/>
        </w:rPr>
        <w:t>4</w:t>
      </w:r>
      <w:r w:rsidRPr="009B5522">
        <w:rPr>
          <w:rFonts w:eastAsia="Calibri"/>
          <w:sz w:val="24"/>
          <w:szCs w:val="24"/>
        </w:rPr>
        <w:t>.</w:t>
      </w:r>
    </w:p>
    <w:p w:rsidR="004B2825" w:rsidRPr="009B5522" w:rsidRDefault="004B2825" w:rsidP="005B372C">
      <w:pPr>
        <w:spacing w:line="276" w:lineRule="auto"/>
        <w:ind w:left="100"/>
        <w:jc w:val="both"/>
        <w:rPr>
          <w:rFonts w:eastAsia="Calibri"/>
          <w:sz w:val="24"/>
          <w:szCs w:val="24"/>
        </w:rPr>
      </w:pPr>
      <w:r w:rsidRPr="009B5522">
        <w:rPr>
          <w:rFonts w:eastAsia="Calibri"/>
          <w:sz w:val="24"/>
          <w:szCs w:val="24"/>
        </w:rPr>
        <w:t>[6</w:t>
      </w:r>
      <w:r w:rsidRPr="009B5522">
        <w:rPr>
          <w:rFonts w:eastAsia="Calibri"/>
          <w:spacing w:val="1"/>
          <w:sz w:val="24"/>
          <w:szCs w:val="24"/>
        </w:rPr>
        <w:t>6</w:t>
      </w:r>
      <w:r w:rsidRPr="009B5522">
        <w:rPr>
          <w:rFonts w:eastAsia="Calibri"/>
          <w:sz w:val="24"/>
          <w:szCs w:val="24"/>
        </w:rPr>
        <w:t>]</w:t>
      </w:r>
      <w:r w:rsidRPr="009B5522">
        <w:rPr>
          <w:rFonts w:eastAsia="Calibri"/>
          <w:spacing w:val="1"/>
          <w:sz w:val="24"/>
          <w:szCs w:val="24"/>
        </w:rPr>
        <w:t>M</w:t>
      </w:r>
      <w:r w:rsidRPr="009B5522">
        <w:rPr>
          <w:rFonts w:eastAsia="Calibri"/>
          <w:sz w:val="24"/>
          <w:szCs w:val="24"/>
        </w:rPr>
        <w:t>rs.</w:t>
      </w:r>
      <w:r w:rsidRPr="009B5522">
        <w:rPr>
          <w:rFonts w:eastAsia="Calibri"/>
          <w:spacing w:val="1"/>
          <w:sz w:val="24"/>
          <w:szCs w:val="24"/>
        </w:rPr>
        <w:t>M</w:t>
      </w:r>
      <w:r w:rsidRPr="009B5522">
        <w:rPr>
          <w:rFonts w:eastAsia="Calibri"/>
          <w:sz w:val="24"/>
          <w:szCs w:val="24"/>
        </w:rPr>
        <w:t>ili</w:t>
      </w:r>
      <w:r w:rsidRPr="009B5522">
        <w:rPr>
          <w:rFonts w:eastAsia="Calibri"/>
          <w:spacing w:val="1"/>
          <w:sz w:val="24"/>
          <w:szCs w:val="24"/>
        </w:rPr>
        <w:t>P</w:t>
      </w:r>
      <w:r w:rsidRPr="009B5522">
        <w:rPr>
          <w:rFonts w:eastAsia="Calibri"/>
          <w:spacing w:val="-3"/>
          <w:sz w:val="24"/>
          <w:szCs w:val="24"/>
        </w:rPr>
        <w:t>a</w:t>
      </w:r>
      <w:r w:rsidRPr="009B5522">
        <w:rPr>
          <w:rFonts w:eastAsia="Calibri"/>
          <w:sz w:val="24"/>
          <w:szCs w:val="24"/>
        </w:rPr>
        <w:t>t</w:t>
      </w:r>
      <w:r w:rsidRPr="009B5522">
        <w:rPr>
          <w:rFonts w:eastAsia="Calibri"/>
          <w:spacing w:val="1"/>
          <w:sz w:val="24"/>
          <w:szCs w:val="24"/>
        </w:rPr>
        <w:t>e</w:t>
      </w:r>
      <w:r w:rsidRPr="009B5522">
        <w:rPr>
          <w:rFonts w:eastAsia="Calibri"/>
          <w:sz w:val="24"/>
          <w:szCs w:val="24"/>
        </w:rPr>
        <w:t>l&amp;</w:t>
      </w:r>
      <w:r w:rsidRPr="009B5522">
        <w:rPr>
          <w:rFonts w:eastAsia="Calibri"/>
          <w:spacing w:val="1"/>
          <w:sz w:val="24"/>
          <w:szCs w:val="24"/>
        </w:rPr>
        <w:t>P</w:t>
      </w:r>
      <w:r w:rsidRPr="009B5522">
        <w:rPr>
          <w:rFonts w:eastAsia="Calibri"/>
          <w:sz w:val="24"/>
          <w:szCs w:val="24"/>
        </w:rPr>
        <w:t>r</w:t>
      </w:r>
      <w:r w:rsidRPr="009B5522">
        <w:rPr>
          <w:rFonts w:eastAsia="Calibri"/>
          <w:spacing w:val="1"/>
          <w:sz w:val="24"/>
          <w:szCs w:val="24"/>
        </w:rPr>
        <w:t>o</w:t>
      </w:r>
      <w:r w:rsidRPr="009B5522">
        <w:rPr>
          <w:rFonts w:eastAsia="Calibri"/>
          <w:sz w:val="24"/>
          <w:szCs w:val="24"/>
        </w:rPr>
        <w:t>ff.A</w:t>
      </w:r>
      <w:r w:rsidRPr="009B5522">
        <w:rPr>
          <w:rFonts w:eastAsia="Calibri"/>
          <w:spacing w:val="-1"/>
          <w:sz w:val="24"/>
          <w:szCs w:val="24"/>
        </w:rPr>
        <w:t>nup</w:t>
      </w:r>
      <w:r w:rsidRPr="009B5522">
        <w:rPr>
          <w:rFonts w:eastAsia="Calibri"/>
          <w:sz w:val="24"/>
          <w:szCs w:val="24"/>
        </w:rPr>
        <w:t>amR.C</w:t>
      </w:r>
      <w:r w:rsidRPr="009B5522">
        <w:rPr>
          <w:rFonts w:eastAsia="Calibri"/>
          <w:spacing w:val="-1"/>
          <w:sz w:val="24"/>
          <w:szCs w:val="24"/>
        </w:rPr>
        <w:t>h</w:t>
      </w:r>
      <w:r w:rsidRPr="009B5522">
        <w:rPr>
          <w:rFonts w:eastAsia="Calibri"/>
          <w:sz w:val="24"/>
          <w:szCs w:val="24"/>
        </w:rPr>
        <w:t>a</w:t>
      </w:r>
      <w:r w:rsidRPr="009B5522">
        <w:rPr>
          <w:rFonts w:eastAsia="Calibri"/>
          <w:spacing w:val="-1"/>
          <w:sz w:val="24"/>
          <w:szCs w:val="24"/>
        </w:rPr>
        <w:t>ub</w:t>
      </w:r>
      <w:r w:rsidRPr="009B5522">
        <w:rPr>
          <w:rFonts w:eastAsia="Calibri"/>
          <w:spacing w:val="-2"/>
          <w:sz w:val="24"/>
          <w:szCs w:val="24"/>
        </w:rPr>
        <w:t>e</w:t>
      </w:r>
      <w:r w:rsidRPr="009B5522">
        <w:rPr>
          <w:rFonts w:eastAsia="Calibri"/>
          <w:sz w:val="24"/>
          <w:szCs w:val="24"/>
        </w:rPr>
        <w:t xml:space="preserve">, </w:t>
      </w:r>
      <w:r w:rsidRPr="009B5522">
        <w:rPr>
          <w:rFonts w:eastAsia="Calibri"/>
          <w:spacing w:val="-2"/>
          <w:sz w:val="24"/>
          <w:szCs w:val="24"/>
        </w:rPr>
        <w:t>"</w:t>
      </w:r>
      <w:r w:rsidRPr="009B5522">
        <w:rPr>
          <w:rFonts w:eastAsia="Calibri"/>
          <w:spacing w:val="1"/>
          <w:sz w:val="24"/>
          <w:szCs w:val="24"/>
        </w:rPr>
        <w:t>L</w:t>
      </w:r>
      <w:r w:rsidRPr="009B5522">
        <w:rPr>
          <w:rFonts w:eastAsia="Calibri"/>
          <w:sz w:val="24"/>
          <w:szCs w:val="24"/>
        </w:rPr>
        <w:t>iter</w:t>
      </w:r>
      <w:r w:rsidRPr="009B5522">
        <w:rPr>
          <w:rFonts w:eastAsia="Calibri"/>
          <w:spacing w:val="-2"/>
          <w:sz w:val="24"/>
          <w:szCs w:val="24"/>
        </w:rPr>
        <w:t>a</w:t>
      </w:r>
      <w:r w:rsidRPr="009B5522">
        <w:rPr>
          <w:rFonts w:eastAsia="Calibri"/>
          <w:sz w:val="24"/>
          <w:szCs w:val="24"/>
        </w:rPr>
        <w:t>turer</w:t>
      </w:r>
      <w:r w:rsidRPr="009B5522">
        <w:rPr>
          <w:rFonts w:eastAsia="Calibri"/>
          <w:spacing w:val="1"/>
          <w:sz w:val="24"/>
          <w:szCs w:val="24"/>
        </w:rPr>
        <w:t>ev</w:t>
      </w:r>
      <w:r w:rsidRPr="009B5522">
        <w:rPr>
          <w:rFonts w:eastAsia="Calibri"/>
          <w:spacing w:val="-3"/>
          <w:sz w:val="24"/>
          <w:szCs w:val="24"/>
        </w:rPr>
        <w:t>i</w:t>
      </w:r>
      <w:r w:rsidRPr="009B5522">
        <w:rPr>
          <w:rFonts w:eastAsia="Calibri"/>
          <w:sz w:val="24"/>
          <w:szCs w:val="24"/>
        </w:rPr>
        <w:t>ew</w:t>
      </w:r>
      <w:r w:rsidRPr="009B5522">
        <w:rPr>
          <w:rFonts w:eastAsia="Calibri"/>
          <w:spacing w:val="1"/>
          <w:sz w:val="24"/>
          <w:szCs w:val="24"/>
        </w:rPr>
        <w:t>o</w:t>
      </w:r>
      <w:r w:rsidRPr="009B5522">
        <w:rPr>
          <w:rFonts w:eastAsia="Calibri"/>
          <w:sz w:val="24"/>
          <w:szCs w:val="24"/>
        </w:rPr>
        <w:t xml:space="preserve">f </w:t>
      </w:r>
      <w:r w:rsidRPr="009B5522">
        <w:rPr>
          <w:rFonts w:eastAsia="Calibri"/>
          <w:spacing w:val="-2"/>
          <w:sz w:val="24"/>
          <w:szCs w:val="24"/>
        </w:rPr>
        <w:t>r</w:t>
      </w:r>
      <w:r w:rsidRPr="009B5522">
        <w:rPr>
          <w:rFonts w:eastAsia="Calibri"/>
          <w:spacing w:val="4"/>
          <w:sz w:val="24"/>
          <w:szCs w:val="24"/>
        </w:rPr>
        <w:t>e</w:t>
      </w:r>
      <w:r w:rsidRPr="009B5522">
        <w:rPr>
          <w:rFonts w:eastAsia="Calibri"/>
          <w:sz w:val="24"/>
          <w:szCs w:val="24"/>
        </w:rPr>
        <w:t>ce</w:t>
      </w:r>
      <w:r w:rsidRPr="009B5522">
        <w:rPr>
          <w:rFonts w:eastAsia="Calibri"/>
          <w:spacing w:val="-2"/>
          <w:sz w:val="24"/>
          <w:szCs w:val="24"/>
        </w:rPr>
        <w:t>n</w:t>
      </w:r>
      <w:r w:rsidRPr="009B5522">
        <w:rPr>
          <w:rFonts w:eastAsia="Calibri"/>
          <w:sz w:val="24"/>
          <w:szCs w:val="24"/>
        </w:rPr>
        <w:t>tre</w:t>
      </w:r>
      <w:r w:rsidRPr="009B5522">
        <w:rPr>
          <w:rFonts w:eastAsia="Calibri"/>
          <w:spacing w:val="-2"/>
          <w:sz w:val="24"/>
          <w:szCs w:val="24"/>
        </w:rPr>
        <w:t>s</w:t>
      </w:r>
      <w:r w:rsidRPr="009B5522">
        <w:rPr>
          <w:rFonts w:eastAsia="Calibri"/>
          <w:sz w:val="24"/>
          <w:szCs w:val="24"/>
        </w:rPr>
        <w:t>earch</w:t>
      </w:r>
      <w:r w:rsidRPr="009B5522">
        <w:rPr>
          <w:rFonts w:eastAsia="Calibri"/>
          <w:spacing w:val="1"/>
          <w:sz w:val="24"/>
          <w:szCs w:val="24"/>
        </w:rPr>
        <w:t>o</w:t>
      </w:r>
      <w:r w:rsidRPr="009B5522">
        <w:rPr>
          <w:rFonts w:eastAsia="Calibri"/>
          <w:sz w:val="24"/>
          <w:szCs w:val="24"/>
        </w:rPr>
        <w:t>nC</w:t>
      </w:r>
      <w:r w:rsidRPr="009B5522">
        <w:rPr>
          <w:rFonts w:eastAsia="Calibri"/>
          <w:spacing w:val="-2"/>
          <w:sz w:val="24"/>
          <w:szCs w:val="24"/>
        </w:rPr>
        <w:t>l</w:t>
      </w:r>
      <w:r w:rsidRPr="009B5522">
        <w:rPr>
          <w:rFonts w:eastAsia="Calibri"/>
          <w:spacing w:val="1"/>
          <w:sz w:val="24"/>
          <w:szCs w:val="24"/>
        </w:rPr>
        <w:t>o</w:t>
      </w:r>
      <w:r w:rsidRPr="009B5522">
        <w:rPr>
          <w:rFonts w:eastAsia="Calibri"/>
          <w:spacing w:val="-1"/>
          <w:sz w:val="24"/>
          <w:szCs w:val="24"/>
        </w:rPr>
        <w:t>ud</w:t>
      </w:r>
      <w:r w:rsidRPr="009B5522">
        <w:rPr>
          <w:rFonts w:eastAsia="Calibri"/>
          <w:sz w:val="24"/>
          <w:szCs w:val="24"/>
        </w:rPr>
        <w:t>,"</w:t>
      </w:r>
      <w:r w:rsidRPr="009B5522">
        <w:rPr>
          <w:rFonts w:eastAsia="Calibri"/>
          <w:i/>
          <w:sz w:val="24"/>
          <w:szCs w:val="24"/>
        </w:rPr>
        <w:t>I</w:t>
      </w:r>
      <w:r w:rsidRPr="009B5522">
        <w:rPr>
          <w:rFonts w:eastAsia="Calibri"/>
          <w:i/>
          <w:spacing w:val="-1"/>
          <w:sz w:val="24"/>
          <w:szCs w:val="24"/>
        </w:rPr>
        <w:t>n</w:t>
      </w:r>
      <w:r w:rsidRPr="009B5522">
        <w:rPr>
          <w:rFonts w:eastAsia="Calibri"/>
          <w:i/>
          <w:sz w:val="24"/>
          <w:szCs w:val="24"/>
        </w:rPr>
        <w:t>te</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tio</w:t>
      </w:r>
      <w:r w:rsidRPr="009B5522">
        <w:rPr>
          <w:rFonts w:eastAsia="Calibri"/>
          <w:i/>
          <w:spacing w:val="-1"/>
          <w:sz w:val="24"/>
          <w:szCs w:val="24"/>
        </w:rPr>
        <w:t>na</w:t>
      </w:r>
      <w:r w:rsidRPr="009B5522">
        <w:rPr>
          <w:rFonts w:eastAsia="Calibri"/>
          <w:i/>
          <w:sz w:val="24"/>
          <w:szCs w:val="24"/>
        </w:rPr>
        <w:t>l</w:t>
      </w:r>
      <w:r w:rsidRPr="009B5522">
        <w:rPr>
          <w:rFonts w:eastAsia="Calibri"/>
          <w:i/>
          <w:spacing w:val="-1"/>
          <w:sz w:val="24"/>
          <w:szCs w:val="24"/>
        </w:rPr>
        <w:t>J</w:t>
      </w:r>
      <w:r w:rsidRPr="009B5522">
        <w:rPr>
          <w:rFonts w:eastAsia="Calibri"/>
          <w:i/>
          <w:sz w:val="24"/>
          <w:szCs w:val="24"/>
        </w:rPr>
        <w:t>o</w:t>
      </w:r>
      <w:r w:rsidRPr="009B5522">
        <w:rPr>
          <w:rFonts w:eastAsia="Calibri"/>
          <w:i/>
          <w:spacing w:val="-1"/>
          <w:sz w:val="24"/>
          <w:szCs w:val="24"/>
        </w:rPr>
        <w:t>u</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 xml:space="preserve">l of </w:t>
      </w:r>
      <w:r w:rsidRPr="009B5522">
        <w:rPr>
          <w:rFonts w:eastAsia="Calibri"/>
          <w:i/>
          <w:spacing w:val="-2"/>
          <w:sz w:val="24"/>
          <w:szCs w:val="24"/>
        </w:rPr>
        <w:t>R</w:t>
      </w:r>
      <w:r w:rsidRPr="009B5522">
        <w:rPr>
          <w:rFonts w:eastAsia="Calibri"/>
          <w:i/>
          <w:sz w:val="24"/>
          <w:szCs w:val="24"/>
        </w:rPr>
        <w:t>e</w:t>
      </w:r>
      <w:r w:rsidRPr="009B5522">
        <w:rPr>
          <w:rFonts w:eastAsia="Calibri"/>
          <w:i/>
          <w:spacing w:val="-2"/>
          <w:sz w:val="24"/>
          <w:szCs w:val="24"/>
        </w:rPr>
        <w:t>s</w:t>
      </w:r>
      <w:r w:rsidRPr="009B5522">
        <w:rPr>
          <w:rFonts w:eastAsia="Calibri"/>
          <w:i/>
          <w:sz w:val="24"/>
          <w:szCs w:val="24"/>
        </w:rPr>
        <w:t>earch</w:t>
      </w:r>
      <w:r w:rsidRPr="009B5522">
        <w:rPr>
          <w:rFonts w:eastAsia="Calibri"/>
          <w:i/>
          <w:spacing w:val="1"/>
          <w:sz w:val="24"/>
          <w:szCs w:val="24"/>
        </w:rPr>
        <w:t>(</w:t>
      </w:r>
      <w:r w:rsidRPr="009B5522">
        <w:rPr>
          <w:rFonts w:eastAsia="Calibri"/>
          <w:i/>
          <w:sz w:val="24"/>
          <w:szCs w:val="24"/>
        </w:rPr>
        <w:t>I</w:t>
      </w:r>
      <w:r w:rsidRPr="009B5522">
        <w:rPr>
          <w:rFonts w:eastAsia="Calibri"/>
          <w:i/>
          <w:spacing w:val="-1"/>
          <w:sz w:val="24"/>
          <w:szCs w:val="24"/>
        </w:rPr>
        <w:t>J</w:t>
      </w:r>
      <w:r w:rsidRPr="009B5522">
        <w:rPr>
          <w:rFonts w:eastAsia="Calibri"/>
          <w:i/>
          <w:sz w:val="24"/>
          <w:szCs w:val="24"/>
        </w:rPr>
        <w:t>R</w:t>
      </w:r>
      <w:r w:rsidRPr="009B5522">
        <w:rPr>
          <w:rFonts w:eastAsia="Calibri"/>
          <w:i/>
          <w:spacing w:val="1"/>
          <w:sz w:val="24"/>
          <w:szCs w:val="24"/>
        </w:rPr>
        <w:t>)</w:t>
      </w:r>
      <w:r w:rsidRPr="009B5522">
        <w:rPr>
          <w:rFonts w:eastAsia="Calibri"/>
          <w:sz w:val="24"/>
          <w:szCs w:val="24"/>
        </w:rPr>
        <w:t>,</w:t>
      </w:r>
      <w:r w:rsidRPr="009B5522">
        <w:rPr>
          <w:rFonts w:eastAsia="Calibri"/>
          <w:spacing w:val="-1"/>
          <w:sz w:val="24"/>
          <w:szCs w:val="24"/>
        </w:rPr>
        <w:t>v</w:t>
      </w:r>
      <w:r w:rsidRPr="009B5522">
        <w:rPr>
          <w:rFonts w:eastAsia="Calibri"/>
          <w:spacing w:val="1"/>
          <w:sz w:val="24"/>
          <w:szCs w:val="24"/>
        </w:rPr>
        <w:t>o</w:t>
      </w:r>
      <w:r w:rsidRPr="009B5522">
        <w:rPr>
          <w:rFonts w:eastAsia="Calibri"/>
          <w:sz w:val="24"/>
          <w:szCs w:val="24"/>
        </w:rPr>
        <w:t>l.V</w:t>
      </w:r>
      <w:r w:rsidRPr="009B5522">
        <w:rPr>
          <w:rFonts w:eastAsia="Calibri"/>
          <w:spacing w:val="1"/>
          <w:sz w:val="24"/>
          <w:szCs w:val="24"/>
        </w:rPr>
        <w:t>o</w:t>
      </w:r>
      <w:r w:rsidRPr="009B5522">
        <w:rPr>
          <w:rFonts w:eastAsia="Calibri"/>
          <w:sz w:val="24"/>
          <w:szCs w:val="24"/>
        </w:rPr>
        <w:t>l</w:t>
      </w:r>
      <w:r w:rsidRPr="009B5522">
        <w:rPr>
          <w:rFonts w:eastAsia="Calibri"/>
          <w:spacing w:val="-3"/>
          <w:sz w:val="24"/>
          <w:szCs w:val="24"/>
        </w:rPr>
        <w:t>-</w:t>
      </w:r>
      <w:r w:rsidRPr="009B5522">
        <w:rPr>
          <w:rFonts w:eastAsia="Calibri"/>
          <w:spacing w:val="1"/>
          <w:sz w:val="24"/>
          <w:szCs w:val="24"/>
        </w:rPr>
        <w:t>1</w:t>
      </w:r>
      <w:r w:rsidRPr="009B5522">
        <w:rPr>
          <w:rFonts w:eastAsia="Calibri"/>
          <w:sz w:val="24"/>
          <w:szCs w:val="24"/>
        </w:rPr>
        <w:t xml:space="preserve">, </w:t>
      </w:r>
      <w:r w:rsidRPr="009B5522">
        <w:rPr>
          <w:rFonts w:eastAsia="Calibri"/>
          <w:spacing w:val="-3"/>
          <w:sz w:val="24"/>
          <w:szCs w:val="24"/>
        </w:rPr>
        <w:t>n</w:t>
      </w:r>
      <w:r w:rsidRPr="009B5522">
        <w:rPr>
          <w:rFonts w:eastAsia="Calibri"/>
          <w:spacing w:val="1"/>
          <w:sz w:val="24"/>
          <w:szCs w:val="24"/>
        </w:rPr>
        <w:t>o</w:t>
      </w:r>
      <w:r w:rsidRPr="009B5522">
        <w:rPr>
          <w:rFonts w:eastAsia="Calibri"/>
          <w:sz w:val="24"/>
          <w:szCs w:val="24"/>
        </w:rPr>
        <w:t>. I</w:t>
      </w:r>
      <w:r w:rsidRPr="009B5522">
        <w:rPr>
          <w:rFonts w:eastAsia="Calibri"/>
          <w:spacing w:val="-3"/>
          <w:sz w:val="24"/>
          <w:szCs w:val="24"/>
        </w:rPr>
        <w:t>s</w:t>
      </w:r>
      <w:r w:rsidRPr="009B5522">
        <w:rPr>
          <w:rFonts w:eastAsia="Calibri"/>
          <w:sz w:val="24"/>
          <w:szCs w:val="24"/>
        </w:rPr>
        <w:t>sue-</w:t>
      </w:r>
      <w:r w:rsidRPr="009B5522">
        <w:rPr>
          <w:rFonts w:eastAsia="Calibri"/>
          <w:spacing w:val="1"/>
          <w:sz w:val="24"/>
          <w:szCs w:val="24"/>
        </w:rPr>
        <w:t>6</w:t>
      </w:r>
      <w:r w:rsidRPr="009B5522">
        <w:rPr>
          <w:rFonts w:eastAsia="Calibri"/>
          <w:sz w:val="24"/>
          <w:szCs w:val="24"/>
        </w:rPr>
        <w:t>, ju</w:t>
      </w:r>
      <w:r w:rsidRPr="009B5522">
        <w:rPr>
          <w:rFonts w:eastAsia="Calibri"/>
          <w:spacing w:val="-3"/>
          <w:sz w:val="24"/>
          <w:szCs w:val="24"/>
        </w:rPr>
        <w:t>l</w:t>
      </w:r>
      <w:r w:rsidRPr="009B5522">
        <w:rPr>
          <w:rFonts w:eastAsia="Calibri"/>
          <w:sz w:val="24"/>
          <w:szCs w:val="24"/>
        </w:rPr>
        <w:t>y</w:t>
      </w:r>
      <w:r w:rsidRPr="009B5522">
        <w:rPr>
          <w:rFonts w:eastAsia="Calibri"/>
          <w:spacing w:val="-1"/>
          <w:sz w:val="24"/>
          <w:szCs w:val="24"/>
        </w:rPr>
        <w:t>2</w:t>
      </w:r>
      <w:r w:rsidRPr="009B5522">
        <w:rPr>
          <w:rFonts w:eastAsia="Calibri"/>
          <w:spacing w:val="1"/>
          <w:sz w:val="24"/>
          <w:szCs w:val="24"/>
        </w:rPr>
        <w:t>0</w:t>
      </w:r>
      <w:r w:rsidRPr="009B5522">
        <w:rPr>
          <w:rFonts w:eastAsia="Calibri"/>
          <w:spacing w:val="-2"/>
          <w:sz w:val="24"/>
          <w:szCs w:val="24"/>
        </w:rPr>
        <w:t>1</w:t>
      </w:r>
      <w:r w:rsidRPr="009B5522">
        <w:rPr>
          <w:rFonts w:eastAsia="Calibri"/>
          <w:spacing w:val="1"/>
          <w:sz w:val="24"/>
          <w:szCs w:val="24"/>
        </w:rPr>
        <w:t>4</w:t>
      </w:r>
      <w:r w:rsidRPr="009B5522">
        <w:rPr>
          <w:rFonts w:eastAsia="Calibri"/>
          <w:sz w:val="24"/>
          <w:szCs w:val="24"/>
        </w:rPr>
        <w:t>.</w:t>
      </w:r>
    </w:p>
    <w:p w:rsidR="004B2825" w:rsidRPr="009B5522" w:rsidRDefault="004B2825" w:rsidP="005B372C">
      <w:pPr>
        <w:spacing w:line="276" w:lineRule="auto"/>
        <w:ind w:left="518" w:hanging="418"/>
        <w:jc w:val="both"/>
        <w:rPr>
          <w:rFonts w:eastAsia="Calibri"/>
          <w:sz w:val="24"/>
          <w:szCs w:val="24"/>
        </w:rPr>
      </w:pPr>
      <w:r w:rsidRPr="009B5522">
        <w:rPr>
          <w:rFonts w:eastAsia="Calibri"/>
          <w:sz w:val="24"/>
          <w:szCs w:val="24"/>
        </w:rPr>
        <w:t>[6</w:t>
      </w:r>
      <w:r w:rsidRPr="009B5522">
        <w:rPr>
          <w:rFonts w:eastAsia="Calibri"/>
          <w:spacing w:val="1"/>
          <w:sz w:val="24"/>
          <w:szCs w:val="24"/>
        </w:rPr>
        <w:t>7</w:t>
      </w:r>
      <w:r w:rsidRPr="009B5522">
        <w:rPr>
          <w:rFonts w:eastAsia="Calibri"/>
          <w:sz w:val="24"/>
          <w:szCs w:val="24"/>
        </w:rPr>
        <w:t>]</w:t>
      </w:r>
      <w:r w:rsidRPr="009B5522">
        <w:rPr>
          <w:rFonts w:eastAsia="Calibri"/>
          <w:spacing w:val="1"/>
          <w:sz w:val="24"/>
          <w:szCs w:val="24"/>
        </w:rPr>
        <w:t>Mo</w:t>
      </w:r>
      <w:r w:rsidRPr="009B5522">
        <w:rPr>
          <w:rFonts w:eastAsia="Calibri"/>
          <w:spacing w:val="-1"/>
          <w:sz w:val="24"/>
          <w:szCs w:val="24"/>
        </w:rPr>
        <w:t>h</w:t>
      </w:r>
      <w:r w:rsidRPr="009B5522">
        <w:rPr>
          <w:rFonts w:eastAsia="Calibri"/>
          <w:sz w:val="24"/>
          <w:szCs w:val="24"/>
        </w:rPr>
        <w:t>s</w:t>
      </w:r>
      <w:r w:rsidRPr="009B5522">
        <w:rPr>
          <w:rFonts w:eastAsia="Calibri"/>
          <w:spacing w:val="-2"/>
          <w:sz w:val="24"/>
          <w:szCs w:val="24"/>
        </w:rPr>
        <w:t>s</w:t>
      </w:r>
      <w:r w:rsidRPr="009B5522">
        <w:rPr>
          <w:rFonts w:eastAsia="Calibri"/>
          <w:sz w:val="24"/>
          <w:szCs w:val="24"/>
        </w:rPr>
        <w:t>en</w:t>
      </w:r>
      <w:r w:rsidRPr="009B5522">
        <w:rPr>
          <w:rFonts w:eastAsia="Calibri"/>
          <w:spacing w:val="1"/>
          <w:sz w:val="24"/>
          <w:szCs w:val="24"/>
        </w:rPr>
        <w:t>M</w:t>
      </w:r>
      <w:r w:rsidRPr="009B5522">
        <w:rPr>
          <w:rFonts w:eastAsia="Calibri"/>
          <w:sz w:val="24"/>
          <w:szCs w:val="24"/>
        </w:rPr>
        <w:t>. A</w:t>
      </w:r>
      <w:r w:rsidRPr="009B5522">
        <w:rPr>
          <w:rFonts w:eastAsia="Calibri"/>
          <w:spacing w:val="-1"/>
          <w:sz w:val="24"/>
          <w:szCs w:val="24"/>
        </w:rPr>
        <w:t>l</w:t>
      </w:r>
      <w:r w:rsidRPr="009B5522">
        <w:rPr>
          <w:rFonts w:eastAsia="Calibri"/>
          <w:sz w:val="24"/>
          <w:szCs w:val="24"/>
        </w:rPr>
        <w:t>a</w:t>
      </w:r>
      <w:r w:rsidRPr="009B5522">
        <w:rPr>
          <w:rFonts w:eastAsia="Calibri"/>
          <w:spacing w:val="-1"/>
          <w:sz w:val="24"/>
          <w:szCs w:val="24"/>
        </w:rPr>
        <w:t>bb</w:t>
      </w:r>
      <w:r w:rsidRPr="009B5522">
        <w:rPr>
          <w:rFonts w:eastAsia="Calibri"/>
          <w:sz w:val="24"/>
          <w:szCs w:val="24"/>
        </w:rPr>
        <w:t>a</w:t>
      </w:r>
      <w:r w:rsidRPr="009B5522">
        <w:rPr>
          <w:rFonts w:eastAsia="Calibri"/>
          <w:spacing w:val="-1"/>
          <w:sz w:val="24"/>
          <w:szCs w:val="24"/>
        </w:rPr>
        <w:t>d</w:t>
      </w:r>
      <w:r w:rsidRPr="009B5522">
        <w:rPr>
          <w:rFonts w:eastAsia="Calibri"/>
          <w:sz w:val="24"/>
          <w:szCs w:val="24"/>
        </w:rPr>
        <w:t>i, "l</w:t>
      </w:r>
      <w:r w:rsidRPr="009B5522">
        <w:rPr>
          <w:rFonts w:eastAsia="Calibri"/>
          <w:spacing w:val="1"/>
          <w:sz w:val="24"/>
          <w:szCs w:val="24"/>
        </w:rPr>
        <w:t>o</w:t>
      </w:r>
      <w:r w:rsidRPr="009B5522">
        <w:rPr>
          <w:rFonts w:eastAsia="Calibri"/>
          <w:spacing w:val="-3"/>
          <w:sz w:val="24"/>
          <w:szCs w:val="24"/>
        </w:rPr>
        <w:t>u</w:t>
      </w:r>
      <w:r w:rsidRPr="009B5522">
        <w:rPr>
          <w:rFonts w:eastAsia="Calibri"/>
          <w:sz w:val="24"/>
          <w:szCs w:val="24"/>
        </w:rPr>
        <w:t>dC</w:t>
      </w:r>
      <w:r w:rsidRPr="009B5522">
        <w:rPr>
          <w:rFonts w:eastAsia="Calibri"/>
          <w:spacing w:val="-1"/>
          <w:sz w:val="24"/>
          <w:szCs w:val="24"/>
        </w:rPr>
        <w:t>o</w:t>
      </w:r>
      <w:r w:rsidRPr="009B5522">
        <w:rPr>
          <w:rFonts w:eastAsia="Calibri"/>
          <w:spacing w:val="1"/>
          <w:sz w:val="24"/>
          <w:szCs w:val="24"/>
        </w:rPr>
        <w:t>m</w:t>
      </w:r>
      <w:r w:rsidRPr="009B5522">
        <w:rPr>
          <w:rFonts w:eastAsia="Calibri"/>
          <w:spacing w:val="-1"/>
          <w:sz w:val="24"/>
          <w:szCs w:val="24"/>
        </w:rPr>
        <w:t>pu</w:t>
      </w:r>
      <w:r w:rsidRPr="009B5522">
        <w:rPr>
          <w:rFonts w:eastAsia="Calibri"/>
          <w:sz w:val="24"/>
          <w:szCs w:val="24"/>
        </w:rPr>
        <w:t>ti</w:t>
      </w:r>
      <w:r w:rsidRPr="009B5522">
        <w:rPr>
          <w:rFonts w:eastAsia="Calibri"/>
          <w:spacing w:val="-1"/>
          <w:sz w:val="24"/>
          <w:szCs w:val="24"/>
        </w:rPr>
        <w:t>n</w:t>
      </w:r>
      <w:r w:rsidRPr="009B5522">
        <w:rPr>
          <w:rFonts w:eastAsia="Calibri"/>
          <w:sz w:val="24"/>
          <w:szCs w:val="24"/>
        </w:rPr>
        <w:t>gf</w:t>
      </w:r>
      <w:r w:rsidRPr="009B5522">
        <w:rPr>
          <w:rFonts w:eastAsia="Calibri"/>
          <w:spacing w:val="1"/>
          <w:sz w:val="24"/>
          <w:szCs w:val="24"/>
        </w:rPr>
        <w:t>o</w:t>
      </w:r>
      <w:r w:rsidRPr="009B5522">
        <w:rPr>
          <w:rFonts w:eastAsia="Calibri"/>
          <w:sz w:val="24"/>
          <w:szCs w:val="24"/>
        </w:rPr>
        <w:t>rE</w:t>
      </w:r>
      <w:r w:rsidRPr="009B5522">
        <w:rPr>
          <w:rFonts w:eastAsia="Calibri"/>
          <w:spacing w:val="-1"/>
          <w:sz w:val="24"/>
          <w:szCs w:val="24"/>
        </w:rPr>
        <w:t>du</w:t>
      </w:r>
      <w:r w:rsidRPr="009B5522">
        <w:rPr>
          <w:rFonts w:eastAsia="Calibri"/>
          <w:sz w:val="24"/>
          <w:szCs w:val="24"/>
        </w:rPr>
        <w:t>cat</w:t>
      </w:r>
      <w:r w:rsidRPr="009B5522">
        <w:rPr>
          <w:rFonts w:eastAsia="Calibri"/>
          <w:spacing w:val="-2"/>
          <w:sz w:val="24"/>
          <w:szCs w:val="24"/>
        </w:rPr>
        <w:t>i</w:t>
      </w:r>
      <w:r w:rsidRPr="009B5522">
        <w:rPr>
          <w:rFonts w:eastAsia="Calibri"/>
          <w:spacing w:val="1"/>
          <w:sz w:val="24"/>
          <w:szCs w:val="24"/>
        </w:rPr>
        <w:t>o</w:t>
      </w:r>
      <w:r w:rsidRPr="009B5522">
        <w:rPr>
          <w:rFonts w:eastAsia="Calibri"/>
          <w:sz w:val="24"/>
          <w:szCs w:val="24"/>
        </w:rPr>
        <w:t>na</w:t>
      </w:r>
      <w:r w:rsidRPr="009B5522">
        <w:rPr>
          <w:rFonts w:eastAsia="Calibri"/>
          <w:spacing w:val="-1"/>
          <w:sz w:val="24"/>
          <w:szCs w:val="24"/>
        </w:rPr>
        <w:t>n</w:t>
      </w:r>
      <w:r w:rsidRPr="009B5522">
        <w:rPr>
          <w:rFonts w:eastAsia="Calibri"/>
          <w:sz w:val="24"/>
          <w:szCs w:val="24"/>
        </w:rPr>
        <w:t>d</w:t>
      </w:r>
      <w:r w:rsidRPr="009B5522">
        <w:rPr>
          <w:rFonts w:eastAsia="Calibri"/>
          <w:spacing w:val="1"/>
          <w:sz w:val="24"/>
          <w:szCs w:val="24"/>
        </w:rPr>
        <w:t>L</w:t>
      </w:r>
      <w:r w:rsidRPr="009B5522">
        <w:rPr>
          <w:rFonts w:eastAsia="Calibri"/>
          <w:sz w:val="24"/>
          <w:szCs w:val="24"/>
        </w:rPr>
        <w:t>ear</w:t>
      </w:r>
      <w:r w:rsidRPr="009B5522">
        <w:rPr>
          <w:rFonts w:eastAsia="Calibri"/>
          <w:spacing w:val="-1"/>
          <w:sz w:val="24"/>
          <w:szCs w:val="24"/>
        </w:rPr>
        <w:t>n</w:t>
      </w:r>
      <w:r w:rsidRPr="009B5522">
        <w:rPr>
          <w:rFonts w:eastAsia="Calibri"/>
          <w:sz w:val="24"/>
          <w:szCs w:val="24"/>
        </w:rPr>
        <w:t>i</w:t>
      </w:r>
      <w:r w:rsidRPr="009B5522">
        <w:rPr>
          <w:rFonts w:eastAsia="Calibri"/>
          <w:spacing w:val="-1"/>
          <w:sz w:val="24"/>
          <w:szCs w:val="24"/>
        </w:rPr>
        <w:t>ng</w:t>
      </w:r>
      <w:r w:rsidRPr="009B5522">
        <w:rPr>
          <w:rFonts w:eastAsia="Calibri"/>
          <w:spacing w:val="1"/>
          <w:sz w:val="24"/>
          <w:szCs w:val="24"/>
        </w:rPr>
        <w:t>:</w:t>
      </w:r>
      <w:r w:rsidRPr="009B5522">
        <w:rPr>
          <w:rFonts w:eastAsia="Calibri"/>
          <w:sz w:val="24"/>
          <w:szCs w:val="24"/>
        </w:rPr>
        <w:t>,"</w:t>
      </w:r>
      <w:r w:rsidRPr="009B5522">
        <w:rPr>
          <w:rFonts w:eastAsia="Calibri"/>
          <w:i/>
          <w:spacing w:val="-2"/>
          <w:sz w:val="24"/>
          <w:szCs w:val="24"/>
        </w:rPr>
        <w:t>1</w:t>
      </w:r>
      <w:r w:rsidRPr="009B5522">
        <w:rPr>
          <w:rFonts w:eastAsia="Calibri"/>
          <w:i/>
          <w:sz w:val="24"/>
          <w:szCs w:val="24"/>
        </w:rPr>
        <w:t>4int</w:t>
      </w:r>
      <w:r w:rsidRPr="009B5522">
        <w:rPr>
          <w:rFonts w:eastAsia="Calibri"/>
          <w:i/>
          <w:spacing w:val="-2"/>
          <w:sz w:val="24"/>
          <w:szCs w:val="24"/>
        </w:rPr>
        <w:t>e</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t</w:t>
      </w:r>
      <w:r w:rsidRPr="009B5522">
        <w:rPr>
          <w:rFonts w:eastAsia="Calibri"/>
          <w:i/>
          <w:spacing w:val="-2"/>
          <w:sz w:val="24"/>
          <w:szCs w:val="24"/>
        </w:rPr>
        <w:t>i</w:t>
      </w:r>
      <w:r w:rsidRPr="009B5522">
        <w:rPr>
          <w:rFonts w:eastAsia="Calibri"/>
          <w:i/>
          <w:sz w:val="24"/>
          <w:szCs w:val="24"/>
        </w:rPr>
        <w:t>o</w:t>
      </w:r>
      <w:r w:rsidRPr="009B5522">
        <w:rPr>
          <w:rFonts w:eastAsia="Calibri"/>
          <w:i/>
          <w:spacing w:val="-1"/>
          <w:sz w:val="24"/>
          <w:szCs w:val="24"/>
        </w:rPr>
        <w:t>na</w:t>
      </w:r>
      <w:r w:rsidRPr="009B5522">
        <w:rPr>
          <w:rFonts w:eastAsia="Calibri"/>
          <w:i/>
          <w:sz w:val="24"/>
          <w:szCs w:val="24"/>
        </w:rPr>
        <w:t>l c</w:t>
      </w:r>
      <w:r w:rsidRPr="009B5522">
        <w:rPr>
          <w:rFonts w:eastAsia="Calibri"/>
          <w:i/>
          <w:spacing w:val="-1"/>
          <w:sz w:val="24"/>
          <w:szCs w:val="24"/>
        </w:rPr>
        <w:t>on</w:t>
      </w:r>
      <w:r w:rsidRPr="009B5522">
        <w:rPr>
          <w:rFonts w:eastAsia="Calibri"/>
          <w:i/>
          <w:sz w:val="24"/>
          <w:szCs w:val="24"/>
        </w:rPr>
        <w:t>fe</w:t>
      </w:r>
      <w:r w:rsidRPr="009B5522">
        <w:rPr>
          <w:rFonts w:eastAsia="Calibri"/>
          <w:i/>
          <w:spacing w:val="1"/>
          <w:sz w:val="24"/>
          <w:szCs w:val="24"/>
        </w:rPr>
        <w:t>r</w:t>
      </w:r>
      <w:r w:rsidRPr="009B5522">
        <w:rPr>
          <w:rFonts w:eastAsia="Calibri"/>
          <w:i/>
          <w:sz w:val="24"/>
          <w:szCs w:val="24"/>
        </w:rPr>
        <w:t>en</w:t>
      </w:r>
      <w:r w:rsidRPr="009B5522">
        <w:rPr>
          <w:rFonts w:eastAsia="Calibri"/>
          <w:i/>
          <w:spacing w:val="-1"/>
          <w:sz w:val="24"/>
          <w:szCs w:val="24"/>
        </w:rPr>
        <w:t>c</w:t>
      </w:r>
      <w:r w:rsidRPr="009B5522">
        <w:rPr>
          <w:rFonts w:eastAsia="Calibri"/>
          <w:i/>
          <w:sz w:val="24"/>
          <w:szCs w:val="24"/>
        </w:rPr>
        <w:t>e oninte</w:t>
      </w:r>
      <w:r w:rsidRPr="009B5522">
        <w:rPr>
          <w:rFonts w:eastAsia="Calibri"/>
          <w:i/>
          <w:spacing w:val="1"/>
          <w:sz w:val="24"/>
          <w:szCs w:val="24"/>
        </w:rPr>
        <w:t>r</w:t>
      </w:r>
      <w:r w:rsidRPr="009B5522">
        <w:rPr>
          <w:rFonts w:eastAsia="Calibri"/>
          <w:i/>
          <w:spacing w:val="-1"/>
          <w:sz w:val="24"/>
          <w:szCs w:val="24"/>
        </w:rPr>
        <w:t>a</w:t>
      </w:r>
      <w:r w:rsidRPr="009B5522">
        <w:rPr>
          <w:rFonts w:eastAsia="Calibri"/>
          <w:i/>
          <w:sz w:val="24"/>
          <w:szCs w:val="24"/>
        </w:rPr>
        <w:t>cti</w:t>
      </w:r>
      <w:r w:rsidRPr="009B5522">
        <w:rPr>
          <w:rFonts w:eastAsia="Calibri"/>
          <w:i/>
          <w:spacing w:val="-1"/>
          <w:sz w:val="24"/>
          <w:szCs w:val="24"/>
        </w:rPr>
        <w:t>v</w:t>
      </w:r>
      <w:r w:rsidRPr="009B5522">
        <w:rPr>
          <w:rFonts w:eastAsia="Calibri"/>
          <w:i/>
          <w:sz w:val="24"/>
          <w:szCs w:val="24"/>
        </w:rPr>
        <w:t>eco</w:t>
      </w:r>
      <w:r w:rsidRPr="009B5522">
        <w:rPr>
          <w:rFonts w:eastAsia="Calibri"/>
          <w:i/>
          <w:spacing w:val="-1"/>
          <w:sz w:val="24"/>
          <w:szCs w:val="24"/>
        </w:rPr>
        <w:t>l</w:t>
      </w:r>
      <w:r w:rsidRPr="009B5522">
        <w:rPr>
          <w:rFonts w:eastAsia="Calibri"/>
          <w:i/>
          <w:sz w:val="24"/>
          <w:szCs w:val="24"/>
        </w:rPr>
        <w:t>l</w:t>
      </w:r>
      <w:r w:rsidRPr="009B5522">
        <w:rPr>
          <w:rFonts w:eastAsia="Calibri"/>
          <w:i/>
          <w:spacing w:val="-1"/>
          <w:sz w:val="24"/>
          <w:szCs w:val="24"/>
        </w:rPr>
        <w:t>ob</w:t>
      </w:r>
      <w:r w:rsidRPr="009B5522">
        <w:rPr>
          <w:rFonts w:eastAsia="Calibri"/>
          <w:i/>
          <w:spacing w:val="1"/>
          <w:sz w:val="24"/>
          <w:szCs w:val="24"/>
        </w:rPr>
        <w:t>r</w:t>
      </w:r>
      <w:r w:rsidRPr="009B5522">
        <w:rPr>
          <w:rFonts w:eastAsia="Calibri"/>
          <w:i/>
          <w:spacing w:val="-1"/>
          <w:sz w:val="24"/>
          <w:szCs w:val="24"/>
        </w:rPr>
        <w:t>a</w:t>
      </w:r>
      <w:r w:rsidRPr="009B5522">
        <w:rPr>
          <w:rFonts w:eastAsia="Calibri"/>
          <w:i/>
          <w:sz w:val="24"/>
          <w:szCs w:val="24"/>
        </w:rPr>
        <w:t>tivelearni</w:t>
      </w:r>
      <w:r w:rsidRPr="009B5522">
        <w:rPr>
          <w:rFonts w:eastAsia="Calibri"/>
          <w:i/>
          <w:spacing w:val="-1"/>
          <w:sz w:val="24"/>
          <w:szCs w:val="24"/>
        </w:rPr>
        <w:t>n</w:t>
      </w:r>
      <w:r w:rsidRPr="009B5522">
        <w:rPr>
          <w:rFonts w:eastAsia="Calibri"/>
          <w:i/>
          <w:sz w:val="24"/>
          <w:szCs w:val="24"/>
        </w:rPr>
        <w:t>g</w:t>
      </w:r>
      <w:r w:rsidRPr="009B5522">
        <w:rPr>
          <w:rFonts w:eastAsia="Calibri"/>
          <w:sz w:val="24"/>
          <w:szCs w:val="24"/>
        </w:rPr>
        <w:t xml:space="preserve">, p. </w:t>
      </w:r>
      <w:r w:rsidRPr="009B5522">
        <w:rPr>
          <w:rFonts w:eastAsia="Calibri"/>
          <w:spacing w:val="-2"/>
          <w:sz w:val="24"/>
          <w:szCs w:val="24"/>
        </w:rPr>
        <w:t>5</w:t>
      </w:r>
      <w:r w:rsidRPr="009B5522">
        <w:rPr>
          <w:rFonts w:eastAsia="Calibri"/>
          <w:spacing w:val="1"/>
          <w:sz w:val="24"/>
          <w:szCs w:val="24"/>
        </w:rPr>
        <w:t>9</w:t>
      </w:r>
      <w:r w:rsidRPr="009B5522">
        <w:rPr>
          <w:rFonts w:eastAsia="Calibri"/>
          <w:spacing w:val="-2"/>
          <w:sz w:val="24"/>
          <w:szCs w:val="24"/>
        </w:rPr>
        <w:t>4</w:t>
      </w:r>
      <w:r w:rsidRPr="009B5522">
        <w:rPr>
          <w:rFonts w:eastAsia="Calibri"/>
          <w:sz w:val="24"/>
          <w:szCs w:val="24"/>
        </w:rPr>
        <w:t xml:space="preserve">, </w:t>
      </w:r>
      <w:r w:rsidRPr="009B5522">
        <w:rPr>
          <w:rFonts w:eastAsia="Calibri"/>
          <w:spacing w:val="-1"/>
          <w:sz w:val="24"/>
          <w:szCs w:val="24"/>
        </w:rPr>
        <w:t>2</w:t>
      </w:r>
      <w:r w:rsidRPr="009B5522">
        <w:rPr>
          <w:rFonts w:eastAsia="Calibri"/>
          <w:spacing w:val="1"/>
          <w:sz w:val="24"/>
          <w:szCs w:val="24"/>
        </w:rPr>
        <w:t>0</w:t>
      </w:r>
      <w:r w:rsidRPr="009B5522">
        <w:rPr>
          <w:rFonts w:eastAsia="Calibri"/>
          <w:spacing w:val="-2"/>
          <w:sz w:val="24"/>
          <w:szCs w:val="24"/>
        </w:rPr>
        <w:t>1</w:t>
      </w:r>
      <w:r w:rsidRPr="009B5522">
        <w:rPr>
          <w:rFonts w:eastAsia="Calibri"/>
          <w:spacing w:val="1"/>
          <w:sz w:val="24"/>
          <w:szCs w:val="24"/>
        </w:rPr>
        <w:t>1</w:t>
      </w:r>
      <w:r w:rsidRPr="009B5522">
        <w:rPr>
          <w:rFonts w:eastAsia="Calibri"/>
          <w:sz w:val="24"/>
          <w:szCs w:val="24"/>
        </w:rPr>
        <w:t>.</w:t>
      </w:r>
    </w:p>
    <w:p w:rsidR="004B2825" w:rsidRPr="009B5522" w:rsidRDefault="004B2825" w:rsidP="005B372C">
      <w:pPr>
        <w:spacing w:line="276" w:lineRule="auto"/>
        <w:ind w:left="100"/>
        <w:jc w:val="both"/>
        <w:rPr>
          <w:rFonts w:eastAsia="Calibri"/>
          <w:sz w:val="24"/>
          <w:szCs w:val="24"/>
        </w:rPr>
      </w:pPr>
      <w:r w:rsidRPr="009B5522">
        <w:rPr>
          <w:rFonts w:eastAsia="Calibri"/>
          <w:sz w:val="24"/>
          <w:szCs w:val="24"/>
        </w:rPr>
        <w:t>[6</w:t>
      </w:r>
      <w:r w:rsidRPr="009B5522">
        <w:rPr>
          <w:rFonts w:eastAsia="Calibri"/>
          <w:spacing w:val="1"/>
          <w:sz w:val="24"/>
          <w:szCs w:val="24"/>
        </w:rPr>
        <w:t>8</w:t>
      </w:r>
      <w:r w:rsidRPr="009B5522">
        <w:rPr>
          <w:rFonts w:eastAsia="Calibri"/>
          <w:sz w:val="24"/>
          <w:szCs w:val="24"/>
        </w:rPr>
        <w:t>]</w:t>
      </w:r>
      <w:r w:rsidRPr="009B5522">
        <w:rPr>
          <w:rFonts w:eastAsia="Calibri"/>
          <w:spacing w:val="1"/>
          <w:sz w:val="24"/>
          <w:szCs w:val="24"/>
        </w:rPr>
        <w:t>L</w:t>
      </w:r>
      <w:r w:rsidRPr="009B5522">
        <w:rPr>
          <w:rFonts w:eastAsia="Calibri"/>
          <w:sz w:val="24"/>
          <w:szCs w:val="24"/>
        </w:rPr>
        <w:t>.G, F</w:t>
      </w:r>
      <w:r w:rsidRPr="009B5522">
        <w:rPr>
          <w:rFonts w:eastAsia="Calibri"/>
          <w:spacing w:val="-1"/>
          <w:sz w:val="24"/>
          <w:szCs w:val="24"/>
        </w:rPr>
        <w:t>l</w:t>
      </w:r>
      <w:r w:rsidRPr="009B5522">
        <w:rPr>
          <w:rFonts w:eastAsia="Calibri"/>
          <w:sz w:val="24"/>
          <w:szCs w:val="24"/>
        </w:rPr>
        <w:t>eisc</w:t>
      </w:r>
      <w:r w:rsidRPr="009B5522">
        <w:rPr>
          <w:rFonts w:eastAsia="Calibri"/>
          <w:spacing w:val="-3"/>
          <w:sz w:val="24"/>
          <w:szCs w:val="24"/>
        </w:rPr>
        <w:t>h</w:t>
      </w:r>
      <w:r w:rsidRPr="009B5522">
        <w:rPr>
          <w:rFonts w:eastAsia="Calibri"/>
          <w:sz w:val="24"/>
          <w:szCs w:val="24"/>
        </w:rPr>
        <w:t>er,</w:t>
      </w:r>
      <w:r w:rsidRPr="009B5522">
        <w:rPr>
          <w:rFonts w:eastAsia="Calibri"/>
          <w:spacing w:val="1"/>
          <w:sz w:val="24"/>
          <w:szCs w:val="24"/>
        </w:rPr>
        <w:t>M</w:t>
      </w:r>
      <w:r w:rsidRPr="009B5522">
        <w:rPr>
          <w:rFonts w:eastAsia="Calibri"/>
          <w:sz w:val="24"/>
          <w:szCs w:val="24"/>
        </w:rPr>
        <w:t>. ,T</w:t>
      </w:r>
      <w:r w:rsidRPr="009B5522">
        <w:rPr>
          <w:rFonts w:eastAsia="Calibri"/>
          <w:spacing w:val="1"/>
          <w:sz w:val="24"/>
          <w:szCs w:val="24"/>
        </w:rPr>
        <w:t>o</w:t>
      </w:r>
      <w:r w:rsidRPr="009B5522">
        <w:rPr>
          <w:rFonts w:eastAsia="Calibri"/>
          <w:sz w:val="24"/>
          <w:szCs w:val="24"/>
        </w:rPr>
        <w:t>r</w:t>
      </w:r>
      <w:r w:rsidRPr="009B5522">
        <w:rPr>
          <w:rFonts w:eastAsia="Calibri"/>
          <w:spacing w:val="-1"/>
          <w:sz w:val="24"/>
          <w:szCs w:val="24"/>
        </w:rPr>
        <w:t>n</w:t>
      </w:r>
      <w:r w:rsidRPr="009B5522">
        <w:rPr>
          <w:rFonts w:eastAsia="Calibri"/>
          <w:spacing w:val="-3"/>
          <w:sz w:val="24"/>
          <w:szCs w:val="24"/>
        </w:rPr>
        <w:t>a</w:t>
      </w:r>
      <w:r w:rsidRPr="009B5522">
        <w:rPr>
          <w:rFonts w:eastAsia="Calibri"/>
          <w:sz w:val="24"/>
          <w:szCs w:val="24"/>
        </w:rPr>
        <w:t>tzk</w:t>
      </w:r>
      <w:r w:rsidRPr="009B5522">
        <w:rPr>
          <w:rFonts w:eastAsia="Calibri"/>
          <w:spacing w:val="1"/>
          <w:sz w:val="24"/>
          <w:szCs w:val="24"/>
        </w:rPr>
        <w:t>y</w:t>
      </w:r>
      <w:r w:rsidRPr="009B5522">
        <w:rPr>
          <w:rFonts w:eastAsia="Calibri"/>
          <w:sz w:val="24"/>
          <w:szCs w:val="24"/>
        </w:rPr>
        <w:t xml:space="preserve">, </w:t>
      </w:r>
      <w:r w:rsidRPr="009B5522">
        <w:rPr>
          <w:rFonts w:eastAsia="Calibri"/>
          <w:i/>
          <w:sz w:val="24"/>
          <w:szCs w:val="24"/>
        </w:rPr>
        <w:t>The</w:t>
      </w:r>
      <w:r w:rsidRPr="009B5522">
        <w:rPr>
          <w:rFonts w:eastAsia="Calibri"/>
          <w:i/>
          <w:spacing w:val="1"/>
          <w:sz w:val="24"/>
          <w:szCs w:val="24"/>
        </w:rPr>
        <w:t>Pr</w:t>
      </w:r>
      <w:r w:rsidRPr="009B5522">
        <w:rPr>
          <w:rFonts w:eastAsia="Calibri"/>
          <w:i/>
          <w:sz w:val="24"/>
          <w:szCs w:val="24"/>
        </w:rPr>
        <w:t>o</w:t>
      </w:r>
      <w:r w:rsidRPr="009B5522">
        <w:rPr>
          <w:rFonts w:eastAsia="Calibri"/>
          <w:i/>
          <w:spacing w:val="-1"/>
          <w:sz w:val="24"/>
          <w:szCs w:val="24"/>
        </w:rPr>
        <w:t>c</w:t>
      </w:r>
      <w:r w:rsidRPr="009B5522">
        <w:rPr>
          <w:rFonts w:eastAsia="Calibri"/>
          <w:i/>
          <w:spacing w:val="-2"/>
          <w:sz w:val="24"/>
          <w:szCs w:val="24"/>
        </w:rPr>
        <w:t>e</w:t>
      </w:r>
      <w:r w:rsidRPr="009B5522">
        <w:rPr>
          <w:rFonts w:eastAsia="Calibri"/>
          <w:i/>
          <w:sz w:val="24"/>
          <w:szCs w:val="24"/>
        </w:rPr>
        <w:t>ssofTec</w:t>
      </w:r>
      <w:r w:rsidRPr="009B5522">
        <w:rPr>
          <w:rFonts w:eastAsia="Calibri"/>
          <w:i/>
          <w:spacing w:val="-1"/>
          <w:sz w:val="24"/>
          <w:szCs w:val="24"/>
        </w:rPr>
        <w:t>hn</w:t>
      </w:r>
      <w:r w:rsidRPr="009B5522">
        <w:rPr>
          <w:rFonts w:eastAsia="Calibri"/>
          <w:i/>
          <w:sz w:val="24"/>
          <w:szCs w:val="24"/>
        </w:rPr>
        <w:t>o</w:t>
      </w:r>
      <w:r w:rsidRPr="009B5522">
        <w:rPr>
          <w:rFonts w:eastAsia="Calibri"/>
          <w:i/>
          <w:spacing w:val="-1"/>
          <w:sz w:val="24"/>
          <w:szCs w:val="24"/>
        </w:rPr>
        <w:t>l</w:t>
      </w:r>
      <w:r w:rsidRPr="009B5522">
        <w:rPr>
          <w:rFonts w:eastAsia="Calibri"/>
          <w:i/>
          <w:sz w:val="24"/>
          <w:szCs w:val="24"/>
        </w:rPr>
        <w:t>o</w:t>
      </w:r>
      <w:r w:rsidRPr="009B5522">
        <w:rPr>
          <w:rFonts w:eastAsia="Calibri"/>
          <w:i/>
          <w:spacing w:val="-1"/>
          <w:sz w:val="24"/>
          <w:szCs w:val="24"/>
        </w:rPr>
        <w:t>g</w:t>
      </w:r>
      <w:r w:rsidRPr="009B5522">
        <w:rPr>
          <w:rFonts w:eastAsia="Calibri"/>
          <w:i/>
          <w:sz w:val="24"/>
          <w:szCs w:val="24"/>
        </w:rPr>
        <w:t>i</w:t>
      </w:r>
      <w:r w:rsidRPr="009B5522">
        <w:rPr>
          <w:rFonts w:eastAsia="Calibri"/>
          <w:i/>
          <w:spacing w:val="-1"/>
          <w:sz w:val="24"/>
          <w:szCs w:val="24"/>
        </w:rPr>
        <w:t>ca</w:t>
      </w:r>
      <w:r w:rsidRPr="009B5522">
        <w:rPr>
          <w:rFonts w:eastAsia="Calibri"/>
          <w:i/>
          <w:sz w:val="24"/>
          <w:szCs w:val="24"/>
        </w:rPr>
        <w:t>l I</w:t>
      </w:r>
      <w:r w:rsidRPr="009B5522">
        <w:rPr>
          <w:rFonts w:eastAsia="Calibri"/>
          <w:i/>
          <w:spacing w:val="-1"/>
          <w:sz w:val="24"/>
          <w:szCs w:val="24"/>
        </w:rPr>
        <w:t>nn</w:t>
      </w:r>
      <w:r w:rsidRPr="009B5522">
        <w:rPr>
          <w:rFonts w:eastAsia="Calibri"/>
          <w:i/>
          <w:sz w:val="24"/>
          <w:szCs w:val="24"/>
        </w:rPr>
        <w:t>o-v</w:t>
      </w:r>
      <w:r w:rsidRPr="009B5522">
        <w:rPr>
          <w:rFonts w:eastAsia="Calibri"/>
          <w:i/>
          <w:spacing w:val="-1"/>
          <w:sz w:val="24"/>
          <w:szCs w:val="24"/>
        </w:rPr>
        <w:t>a</w:t>
      </w:r>
      <w:r w:rsidRPr="009B5522">
        <w:rPr>
          <w:rFonts w:eastAsia="Calibri"/>
          <w:i/>
          <w:sz w:val="24"/>
          <w:szCs w:val="24"/>
        </w:rPr>
        <w:t>tio</w:t>
      </w:r>
      <w:r w:rsidRPr="009B5522">
        <w:rPr>
          <w:rFonts w:eastAsia="Calibri"/>
          <w:i/>
          <w:spacing w:val="-1"/>
          <w:sz w:val="24"/>
          <w:szCs w:val="24"/>
        </w:rPr>
        <w:t>n</w:t>
      </w:r>
      <w:r w:rsidRPr="009B5522">
        <w:rPr>
          <w:rFonts w:eastAsia="Calibri"/>
          <w:sz w:val="24"/>
          <w:szCs w:val="24"/>
        </w:rPr>
        <w:t xml:space="preserve">. </w:t>
      </w:r>
      <w:r w:rsidRPr="009B5522">
        <w:rPr>
          <w:rFonts w:eastAsia="Calibri"/>
          <w:spacing w:val="1"/>
          <w:sz w:val="24"/>
          <w:szCs w:val="24"/>
        </w:rPr>
        <w:t>L</w:t>
      </w:r>
      <w:r w:rsidRPr="009B5522">
        <w:rPr>
          <w:rFonts w:eastAsia="Calibri"/>
          <w:sz w:val="24"/>
          <w:szCs w:val="24"/>
        </w:rPr>
        <w:t>e</w:t>
      </w:r>
      <w:r w:rsidRPr="009B5522">
        <w:rPr>
          <w:rFonts w:eastAsia="Calibri"/>
          <w:spacing w:val="1"/>
          <w:sz w:val="24"/>
          <w:szCs w:val="24"/>
        </w:rPr>
        <w:t>x</w:t>
      </w:r>
      <w:r w:rsidRPr="009B5522">
        <w:rPr>
          <w:rFonts w:eastAsia="Calibri"/>
          <w:sz w:val="24"/>
          <w:szCs w:val="24"/>
        </w:rPr>
        <w:t>i</w:t>
      </w:r>
      <w:r w:rsidRPr="009B5522">
        <w:rPr>
          <w:rFonts w:eastAsia="Calibri"/>
          <w:spacing w:val="-1"/>
          <w:sz w:val="24"/>
          <w:szCs w:val="24"/>
        </w:rPr>
        <w:t>ng</w:t>
      </w:r>
      <w:r w:rsidRPr="009B5522">
        <w:rPr>
          <w:rFonts w:eastAsia="Calibri"/>
          <w:sz w:val="24"/>
          <w:szCs w:val="24"/>
        </w:rPr>
        <w:t>t</w:t>
      </w:r>
      <w:r w:rsidRPr="009B5522">
        <w:rPr>
          <w:rFonts w:eastAsia="Calibri"/>
          <w:spacing w:val="-1"/>
          <w:sz w:val="24"/>
          <w:szCs w:val="24"/>
        </w:rPr>
        <w:t>o</w:t>
      </w:r>
      <w:r w:rsidRPr="009B5522">
        <w:rPr>
          <w:rFonts w:eastAsia="Calibri"/>
          <w:sz w:val="24"/>
          <w:szCs w:val="24"/>
        </w:rPr>
        <w:t>n:</w:t>
      </w:r>
      <w:r w:rsidRPr="009B5522">
        <w:rPr>
          <w:rFonts w:eastAsia="Calibri"/>
          <w:spacing w:val="-1"/>
          <w:sz w:val="24"/>
          <w:szCs w:val="24"/>
        </w:rPr>
        <w:t>L</w:t>
      </w:r>
      <w:r w:rsidRPr="009B5522">
        <w:rPr>
          <w:rFonts w:eastAsia="Calibri"/>
          <w:sz w:val="24"/>
          <w:szCs w:val="24"/>
        </w:rPr>
        <w:t>e</w:t>
      </w:r>
      <w:r w:rsidRPr="009B5522">
        <w:rPr>
          <w:rFonts w:eastAsia="Calibri"/>
          <w:spacing w:val="1"/>
          <w:sz w:val="24"/>
          <w:szCs w:val="24"/>
        </w:rPr>
        <w:t>x</w:t>
      </w:r>
      <w:r w:rsidRPr="009B5522">
        <w:rPr>
          <w:rFonts w:eastAsia="Calibri"/>
          <w:sz w:val="24"/>
          <w:szCs w:val="24"/>
        </w:rPr>
        <w:t>i</w:t>
      </w:r>
      <w:r w:rsidRPr="009B5522">
        <w:rPr>
          <w:rFonts w:eastAsia="Calibri"/>
          <w:spacing w:val="-1"/>
          <w:sz w:val="24"/>
          <w:szCs w:val="24"/>
        </w:rPr>
        <w:t>ng</w:t>
      </w:r>
      <w:r w:rsidRPr="009B5522">
        <w:rPr>
          <w:rFonts w:eastAsia="Calibri"/>
          <w:spacing w:val="-2"/>
          <w:sz w:val="24"/>
          <w:szCs w:val="24"/>
        </w:rPr>
        <w:t>t</w:t>
      </w:r>
      <w:r w:rsidRPr="009B5522">
        <w:rPr>
          <w:rFonts w:eastAsia="Calibri"/>
          <w:spacing w:val="1"/>
          <w:sz w:val="24"/>
          <w:szCs w:val="24"/>
        </w:rPr>
        <w:t>o</w:t>
      </w:r>
      <w:r w:rsidRPr="009B5522">
        <w:rPr>
          <w:rFonts w:eastAsia="Calibri"/>
          <w:sz w:val="24"/>
          <w:szCs w:val="24"/>
        </w:rPr>
        <w:t>nB</w:t>
      </w:r>
      <w:r w:rsidRPr="009B5522">
        <w:rPr>
          <w:rFonts w:eastAsia="Calibri"/>
          <w:spacing w:val="1"/>
          <w:sz w:val="24"/>
          <w:szCs w:val="24"/>
        </w:rPr>
        <w:t>o</w:t>
      </w:r>
      <w:r w:rsidRPr="009B5522">
        <w:rPr>
          <w:rFonts w:eastAsia="Calibri"/>
          <w:spacing w:val="-1"/>
          <w:sz w:val="24"/>
          <w:szCs w:val="24"/>
        </w:rPr>
        <w:t>o</w:t>
      </w:r>
      <w:r w:rsidRPr="009B5522">
        <w:rPr>
          <w:rFonts w:eastAsia="Calibri"/>
          <w:sz w:val="24"/>
          <w:szCs w:val="24"/>
        </w:rPr>
        <w:t>ks,</w:t>
      </w:r>
      <w:r w:rsidRPr="009B5522">
        <w:rPr>
          <w:rFonts w:eastAsia="Calibri"/>
          <w:spacing w:val="1"/>
          <w:sz w:val="24"/>
          <w:szCs w:val="24"/>
        </w:rPr>
        <w:t>1</w:t>
      </w:r>
      <w:r w:rsidRPr="009B5522">
        <w:rPr>
          <w:rFonts w:eastAsia="Calibri"/>
          <w:spacing w:val="-2"/>
          <w:sz w:val="24"/>
          <w:szCs w:val="24"/>
        </w:rPr>
        <w:t>9</w:t>
      </w:r>
      <w:r w:rsidRPr="009B5522">
        <w:rPr>
          <w:rFonts w:eastAsia="Calibri"/>
          <w:spacing w:val="1"/>
          <w:sz w:val="24"/>
          <w:szCs w:val="24"/>
        </w:rPr>
        <w:t>90</w:t>
      </w:r>
      <w:r w:rsidRPr="009B5522">
        <w:rPr>
          <w:rFonts w:eastAsia="Calibri"/>
          <w:sz w:val="24"/>
          <w:szCs w:val="24"/>
        </w:rPr>
        <w:t>.</w:t>
      </w:r>
    </w:p>
    <w:p w:rsidR="004B2825" w:rsidRPr="009B5522" w:rsidRDefault="004B2825" w:rsidP="005B372C">
      <w:pPr>
        <w:spacing w:line="276" w:lineRule="auto"/>
        <w:ind w:left="100"/>
        <w:jc w:val="both"/>
        <w:rPr>
          <w:sz w:val="24"/>
          <w:szCs w:val="24"/>
        </w:rPr>
      </w:pPr>
      <w:r w:rsidRPr="009B5522">
        <w:rPr>
          <w:rFonts w:eastAsia="Calibri"/>
          <w:sz w:val="24"/>
          <w:szCs w:val="24"/>
        </w:rPr>
        <w:t>[6</w:t>
      </w:r>
      <w:r w:rsidRPr="009B5522">
        <w:rPr>
          <w:rFonts w:eastAsia="Calibri"/>
          <w:spacing w:val="1"/>
          <w:sz w:val="24"/>
          <w:szCs w:val="24"/>
        </w:rPr>
        <w:t>9</w:t>
      </w:r>
      <w:r w:rsidRPr="009B5522">
        <w:rPr>
          <w:rFonts w:eastAsia="Calibri"/>
          <w:sz w:val="24"/>
          <w:szCs w:val="24"/>
        </w:rPr>
        <w:t>]&amp;Gra</w:t>
      </w:r>
      <w:r w:rsidRPr="009B5522">
        <w:rPr>
          <w:rFonts w:eastAsia="Calibri"/>
          <w:spacing w:val="-1"/>
          <w:sz w:val="24"/>
          <w:szCs w:val="24"/>
        </w:rPr>
        <w:t>n</w:t>
      </w:r>
      <w:r w:rsidRPr="009B5522">
        <w:rPr>
          <w:rFonts w:eastAsia="Calibri"/>
          <w:sz w:val="24"/>
          <w:szCs w:val="24"/>
        </w:rPr>
        <w:t>c</w:t>
      </w:r>
      <w:r w:rsidRPr="009B5522">
        <w:rPr>
          <w:rFonts w:eastAsia="Calibri"/>
          <w:spacing w:val="-2"/>
          <w:sz w:val="24"/>
          <w:szCs w:val="24"/>
        </w:rPr>
        <w:t>e</w:t>
      </w:r>
      <w:r w:rsidRPr="009B5522">
        <w:rPr>
          <w:rFonts w:eastAsia="Calibri"/>
          <w:sz w:val="24"/>
          <w:szCs w:val="24"/>
        </w:rPr>
        <w:t>,</w:t>
      </w:r>
      <w:r w:rsidRPr="009B5522">
        <w:rPr>
          <w:rFonts w:eastAsia="Calibri"/>
          <w:spacing w:val="1"/>
          <w:sz w:val="24"/>
          <w:szCs w:val="24"/>
        </w:rPr>
        <w:t>M</w:t>
      </w:r>
      <w:r w:rsidRPr="009B5522">
        <w:rPr>
          <w:rFonts w:eastAsia="Calibri"/>
          <w:sz w:val="24"/>
          <w:szCs w:val="24"/>
        </w:rPr>
        <w:t>ell,,</w:t>
      </w:r>
      <w:r w:rsidRPr="009B5522">
        <w:rPr>
          <w:rFonts w:eastAsia="Calibri"/>
          <w:spacing w:val="-1"/>
          <w:sz w:val="24"/>
          <w:szCs w:val="24"/>
        </w:rPr>
        <w:t>2</w:t>
      </w:r>
      <w:r w:rsidRPr="009B5522">
        <w:rPr>
          <w:rFonts w:eastAsia="Calibri"/>
          <w:spacing w:val="1"/>
          <w:sz w:val="24"/>
          <w:szCs w:val="24"/>
        </w:rPr>
        <w:t>0</w:t>
      </w:r>
      <w:r w:rsidRPr="009B5522">
        <w:rPr>
          <w:rFonts w:eastAsia="Calibri"/>
          <w:spacing w:val="-2"/>
          <w:sz w:val="24"/>
          <w:szCs w:val="24"/>
        </w:rPr>
        <w:t>0</w:t>
      </w:r>
      <w:r w:rsidRPr="009B5522">
        <w:rPr>
          <w:rFonts w:eastAsia="Calibri"/>
          <w:spacing w:val="1"/>
          <w:sz w:val="24"/>
          <w:szCs w:val="24"/>
        </w:rPr>
        <w:t>9</w:t>
      </w:r>
      <w:r w:rsidRPr="009B5522">
        <w:rPr>
          <w:rFonts w:eastAsia="Calibri"/>
          <w:sz w:val="24"/>
          <w:szCs w:val="24"/>
        </w:rPr>
        <w:t>).</w:t>
      </w:r>
    </w:p>
    <w:p w:rsidR="004B2825" w:rsidRPr="009B5522" w:rsidRDefault="004B2825" w:rsidP="005B372C">
      <w:pPr>
        <w:spacing w:line="276" w:lineRule="auto"/>
        <w:ind w:left="100"/>
        <w:jc w:val="both"/>
        <w:rPr>
          <w:sz w:val="24"/>
          <w:szCs w:val="24"/>
        </w:rPr>
      </w:pPr>
      <w:r w:rsidRPr="009B5522">
        <w:rPr>
          <w:rFonts w:eastAsia="Calibri"/>
          <w:sz w:val="24"/>
          <w:szCs w:val="24"/>
        </w:rPr>
        <w:t>[7</w:t>
      </w:r>
      <w:r w:rsidRPr="009B5522">
        <w:rPr>
          <w:rFonts w:eastAsia="Calibri"/>
          <w:spacing w:val="1"/>
          <w:sz w:val="24"/>
          <w:szCs w:val="24"/>
        </w:rPr>
        <w:t>0</w:t>
      </w:r>
      <w:r w:rsidRPr="009B5522">
        <w:rPr>
          <w:rFonts w:eastAsia="Calibri"/>
          <w:sz w:val="24"/>
          <w:szCs w:val="24"/>
        </w:rPr>
        <w:t>]A</w:t>
      </w:r>
      <w:r w:rsidRPr="009B5522">
        <w:rPr>
          <w:rFonts w:eastAsia="Calibri"/>
          <w:spacing w:val="-1"/>
          <w:sz w:val="24"/>
          <w:szCs w:val="24"/>
        </w:rPr>
        <w:t>n</w:t>
      </w:r>
      <w:r w:rsidRPr="009B5522">
        <w:rPr>
          <w:rFonts w:eastAsia="Calibri"/>
          <w:sz w:val="24"/>
          <w:szCs w:val="24"/>
        </w:rPr>
        <w:t>ir</w:t>
      </w:r>
      <w:r w:rsidRPr="009B5522">
        <w:rPr>
          <w:rFonts w:eastAsia="Calibri"/>
          <w:spacing w:val="-1"/>
          <w:sz w:val="24"/>
          <w:szCs w:val="24"/>
        </w:rPr>
        <w:t>ud</w:t>
      </w:r>
      <w:r w:rsidRPr="009B5522">
        <w:rPr>
          <w:rFonts w:eastAsia="Calibri"/>
          <w:sz w:val="24"/>
          <w:szCs w:val="24"/>
        </w:rPr>
        <w:t>hGu</w:t>
      </w:r>
      <w:r w:rsidRPr="009B5522">
        <w:rPr>
          <w:rFonts w:eastAsia="Calibri"/>
          <w:spacing w:val="-1"/>
          <w:sz w:val="24"/>
          <w:szCs w:val="24"/>
        </w:rPr>
        <w:t>n</w:t>
      </w:r>
      <w:r w:rsidRPr="009B5522">
        <w:rPr>
          <w:rFonts w:eastAsia="Calibri"/>
          <w:sz w:val="24"/>
          <w:szCs w:val="24"/>
        </w:rPr>
        <w:t>ase</w:t>
      </w:r>
      <w:r w:rsidRPr="009B5522">
        <w:rPr>
          <w:rFonts w:eastAsia="Calibri"/>
          <w:spacing w:val="1"/>
          <w:sz w:val="24"/>
          <w:szCs w:val="24"/>
        </w:rPr>
        <w:t>k</w:t>
      </w:r>
      <w:r w:rsidRPr="009B5522">
        <w:rPr>
          <w:rFonts w:eastAsia="Calibri"/>
          <w:sz w:val="24"/>
          <w:szCs w:val="24"/>
        </w:rPr>
        <w:t>ar K</w:t>
      </w:r>
      <w:r w:rsidRPr="009B5522">
        <w:rPr>
          <w:rFonts w:eastAsia="Calibri"/>
          <w:spacing w:val="-3"/>
          <w:sz w:val="24"/>
          <w:szCs w:val="24"/>
        </w:rPr>
        <w:t>u</w:t>
      </w:r>
      <w:r w:rsidRPr="009B5522">
        <w:rPr>
          <w:rFonts w:eastAsia="Calibri"/>
          <w:spacing w:val="1"/>
          <w:sz w:val="24"/>
          <w:szCs w:val="24"/>
        </w:rPr>
        <w:t>m</w:t>
      </w:r>
      <w:r w:rsidRPr="009B5522">
        <w:rPr>
          <w:rFonts w:eastAsia="Calibri"/>
          <w:sz w:val="24"/>
          <w:szCs w:val="24"/>
        </w:rPr>
        <w:t>ar</w:t>
      </w:r>
      <w:r w:rsidRPr="009B5522">
        <w:rPr>
          <w:rFonts w:eastAsia="Calibri"/>
          <w:spacing w:val="-3"/>
          <w:sz w:val="24"/>
          <w:szCs w:val="24"/>
        </w:rPr>
        <w:t>,</w:t>
      </w:r>
      <w:r w:rsidRPr="009B5522">
        <w:rPr>
          <w:rFonts w:eastAsia="Calibri"/>
          <w:sz w:val="24"/>
          <w:szCs w:val="24"/>
        </w:rPr>
        <w:t>.</w:t>
      </w:r>
    </w:p>
    <w:p w:rsidR="004B2825" w:rsidRPr="009B5522" w:rsidRDefault="004B2825" w:rsidP="004B2825">
      <w:pPr>
        <w:spacing w:line="276" w:lineRule="auto"/>
        <w:ind w:left="100"/>
        <w:jc w:val="both"/>
        <w:rPr>
          <w:rFonts w:eastAsia="Calibri"/>
          <w:sz w:val="24"/>
          <w:szCs w:val="24"/>
        </w:rPr>
      </w:pPr>
      <w:r w:rsidRPr="009B5522">
        <w:rPr>
          <w:rFonts w:eastAsia="Calibri"/>
          <w:sz w:val="24"/>
          <w:szCs w:val="24"/>
        </w:rPr>
        <w:t>[7</w:t>
      </w:r>
      <w:r w:rsidRPr="009B5522">
        <w:rPr>
          <w:rFonts w:eastAsia="Calibri"/>
          <w:spacing w:val="1"/>
          <w:sz w:val="24"/>
          <w:szCs w:val="24"/>
        </w:rPr>
        <w:t>1</w:t>
      </w:r>
      <w:r w:rsidRPr="009B5522">
        <w:rPr>
          <w:rFonts w:eastAsia="Calibri"/>
          <w:sz w:val="24"/>
          <w:szCs w:val="24"/>
        </w:rPr>
        <w:t>]E. Scale,</w:t>
      </w:r>
      <w:r w:rsidRPr="009B5522">
        <w:rPr>
          <w:rFonts w:eastAsia="Calibri"/>
          <w:i/>
          <w:sz w:val="24"/>
          <w:szCs w:val="24"/>
        </w:rPr>
        <w:t>Cl</w:t>
      </w:r>
      <w:r w:rsidRPr="009B5522">
        <w:rPr>
          <w:rFonts w:eastAsia="Calibri"/>
          <w:i/>
          <w:spacing w:val="-1"/>
          <w:sz w:val="24"/>
          <w:szCs w:val="24"/>
        </w:rPr>
        <w:t>ou</w:t>
      </w:r>
      <w:r w:rsidRPr="009B5522">
        <w:rPr>
          <w:rFonts w:eastAsia="Calibri"/>
          <w:i/>
          <w:sz w:val="24"/>
          <w:szCs w:val="24"/>
        </w:rPr>
        <w:t>dc</w:t>
      </w:r>
      <w:r w:rsidRPr="009B5522">
        <w:rPr>
          <w:rFonts w:eastAsia="Calibri"/>
          <w:i/>
          <w:spacing w:val="-3"/>
          <w:sz w:val="24"/>
          <w:szCs w:val="24"/>
        </w:rPr>
        <w:t>o</w:t>
      </w:r>
      <w:r w:rsidRPr="009B5522">
        <w:rPr>
          <w:rFonts w:eastAsia="Calibri"/>
          <w:i/>
          <w:sz w:val="24"/>
          <w:szCs w:val="24"/>
        </w:rPr>
        <w:t>mp</w:t>
      </w:r>
      <w:r w:rsidRPr="009B5522">
        <w:rPr>
          <w:rFonts w:eastAsia="Calibri"/>
          <w:i/>
          <w:spacing w:val="-1"/>
          <w:sz w:val="24"/>
          <w:szCs w:val="24"/>
        </w:rPr>
        <w:t>u</w:t>
      </w:r>
      <w:r w:rsidRPr="009B5522">
        <w:rPr>
          <w:rFonts w:eastAsia="Calibri"/>
          <w:i/>
          <w:sz w:val="24"/>
          <w:szCs w:val="24"/>
        </w:rPr>
        <w:t>ting</w:t>
      </w:r>
      <w:r w:rsidRPr="009B5522">
        <w:rPr>
          <w:rFonts w:eastAsia="Calibri"/>
          <w:i/>
          <w:spacing w:val="-3"/>
          <w:sz w:val="24"/>
          <w:szCs w:val="24"/>
        </w:rPr>
        <w:t>a</w:t>
      </w:r>
      <w:r w:rsidRPr="009B5522">
        <w:rPr>
          <w:rFonts w:eastAsia="Calibri"/>
          <w:i/>
          <w:spacing w:val="-1"/>
          <w:sz w:val="24"/>
          <w:szCs w:val="24"/>
        </w:rPr>
        <w:t>n</w:t>
      </w:r>
      <w:r w:rsidRPr="009B5522">
        <w:rPr>
          <w:rFonts w:eastAsia="Calibri"/>
          <w:i/>
          <w:sz w:val="24"/>
          <w:szCs w:val="24"/>
        </w:rPr>
        <w:t>dco</w:t>
      </w:r>
      <w:r w:rsidRPr="009B5522">
        <w:rPr>
          <w:rFonts w:eastAsia="Calibri"/>
          <w:i/>
          <w:spacing w:val="-1"/>
          <w:sz w:val="24"/>
          <w:szCs w:val="24"/>
        </w:rPr>
        <w:t>l</w:t>
      </w:r>
      <w:r w:rsidRPr="009B5522">
        <w:rPr>
          <w:rFonts w:eastAsia="Calibri"/>
          <w:i/>
          <w:sz w:val="24"/>
          <w:szCs w:val="24"/>
        </w:rPr>
        <w:t>l</w:t>
      </w:r>
      <w:r w:rsidRPr="009B5522">
        <w:rPr>
          <w:rFonts w:eastAsia="Calibri"/>
          <w:i/>
          <w:spacing w:val="-1"/>
          <w:sz w:val="24"/>
          <w:szCs w:val="24"/>
        </w:rPr>
        <w:t>ab</w:t>
      </w:r>
      <w:r w:rsidRPr="009B5522">
        <w:rPr>
          <w:rFonts w:eastAsia="Calibri"/>
          <w:i/>
          <w:sz w:val="24"/>
          <w:szCs w:val="24"/>
        </w:rPr>
        <w:t>oration</w:t>
      </w:r>
      <w:r w:rsidRPr="009B5522">
        <w:rPr>
          <w:rFonts w:eastAsia="Calibri"/>
          <w:sz w:val="24"/>
          <w:szCs w:val="24"/>
        </w:rPr>
        <w:t>.</w:t>
      </w:r>
      <w:r w:rsidRPr="009B5522">
        <w:rPr>
          <w:rFonts w:eastAsia="Calibri"/>
          <w:spacing w:val="1"/>
          <w:sz w:val="24"/>
          <w:szCs w:val="24"/>
        </w:rPr>
        <w:t>L</w:t>
      </w:r>
      <w:r w:rsidRPr="009B5522">
        <w:rPr>
          <w:rFonts w:eastAsia="Calibri"/>
          <w:sz w:val="24"/>
          <w:szCs w:val="24"/>
        </w:rPr>
        <w:t>i</w:t>
      </w:r>
      <w:r w:rsidRPr="009B5522">
        <w:rPr>
          <w:rFonts w:eastAsia="Calibri"/>
          <w:spacing w:val="-1"/>
          <w:sz w:val="24"/>
          <w:szCs w:val="24"/>
        </w:rPr>
        <w:t>b</w:t>
      </w:r>
      <w:r w:rsidRPr="009B5522">
        <w:rPr>
          <w:rFonts w:eastAsia="Calibri"/>
          <w:sz w:val="24"/>
          <w:szCs w:val="24"/>
        </w:rPr>
        <w:t>ra</w:t>
      </w:r>
      <w:r w:rsidRPr="009B5522">
        <w:rPr>
          <w:rFonts w:eastAsia="Calibri"/>
          <w:spacing w:val="-1"/>
          <w:sz w:val="24"/>
          <w:szCs w:val="24"/>
        </w:rPr>
        <w:t>r</w:t>
      </w:r>
      <w:r w:rsidRPr="009B5522">
        <w:rPr>
          <w:rFonts w:eastAsia="Calibri"/>
          <w:sz w:val="24"/>
          <w:szCs w:val="24"/>
        </w:rPr>
        <w:t>yHi</w:t>
      </w:r>
      <w:r w:rsidRPr="009B5522">
        <w:rPr>
          <w:rFonts w:eastAsia="Calibri"/>
          <w:spacing w:val="1"/>
          <w:sz w:val="24"/>
          <w:szCs w:val="24"/>
        </w:rPr>
        <w:t>T</w:t>
      </w:r>
      <w:r w:rsidRPr="009B5522">
        <w:rPr>
          <w:rFonts w:eastAsia="Calibri"/>
          <w:sz w:val="24"/>
          <w:szCs w:val="24"/>
        </w:rPr>
        <w:t xml:space="preserve">ech </w:t>
      </w:r>
      <w:r w:rsidRPr="009B5522">
        <w:rPr>
          <w:rFonts w:eastAsia="Calibri"/>
          <w:spacing w:val="-3"/>
          <w:sz w:val="24"/>
          <w:szCs w:val="24"/>
        </w:rPr>
        <w:t>N</w:t>
      </w:r>
      <w:r w:rsidRPr="009B5522">
        <w:rPr>
          <w:rFonts w:eastAsia="Calibri"/>
          <w:sz w:val="24"/>
          <w:szCs w:val="24"/>
        </w:rPr>
        <w:t>e</w:t>
      </w:r>
      <w:r w:rsidRPr="009B5522">
        <w:rPr>
          <w:rFonts w:eastAsia="Calibri"/>
          <w:spacing w:val="1"/>
          <w:sz w:val="24"/>
          <w:szCs w:val="24"/>
        </w:rPr>
        <w:t>w</w:t>
      </w:r>
      <w:r w:rsidRPr="009B5522">
        <w:rPr>
          <w:rFonts w:eastAsia="Calibri"/>
          <w:sz w:val="24"/>
          <w:szCs w:val="24"/>
        </w:rPr>
        <w:t>s,</w:t>
      </w:r>
      <w:r w:rsidRPr="009B5522">
        <w:rPr>
          <w:rFonts w:eastAsia="Calibri"/>
          <w:spacing w:val="-1"/>
          <w:sz w:val="24"/>
          <w:szCs w:val="24"/>
        </w:rPr>
        <w:t>2</w:t>
      </w:r>
      <w:r w:rsidRPr="009B5522">
        <w:rPr>
          <w:rFonts w:eastAsia="Calibri"/>
          <w:spacing w:val="1"/>
          <w:sz w:val="24"/>
          <w:szCs w:val="24"/>
        </w:rPr>
        <w:t>0</w:t>
      </w:r>
      <w:r w:rsidRPr="009B5522">
        <w:rPr>
          <w:rFonts w:eastAsia="Calibri"/>
          <w:spacing w:val="-2"/>
          <w:sz w:val="24"/>
          <w:szCs w:val="24"/>
        </w:rPr>
        <w:t>0</w:t>
      </w:r>
      <w:r w:rsidRPr="009B5522">
        <w:rPr>
          <w:rFonts w:eastAsia="Calibri"/>
          <w:spacing w:val="1"/>
          <w:sz w:val="24"/>
          <w:szCs w:val="24"/>
        </w:rPr>
        <w:t>9</w:t>
      </w:r>
      <w:r w:rsidRPr="009B5522">
        <w:rPr>
          <w:rFonts w:eastAsia="Calibri"/>
          <w:sz w:val="24"/>
          <w:szCs w:val="24"/>
        </w:rPr>
        <w:t>.</w:t>
      </w:r>
    </w:p>
    <w:p w:rsidR="005B372C" w:rsidRDefault="004B2825" w:rsidP="005B372C">
      <w:pPr>
        <w:spacing w:line="276" w:lineRule="auto"/>
        <w:ind w:left="100"/>
        <w:jc w:val="both"/>
        <w:rPr>
          <w:rFonts w:eastAsia="Calibri"/>
          <w:sz w:val="24"/>
          <w:szCs w:val="24"/>
        </w:rPr>
      </w:pPr>
      <w:r w:rsidRPr="009B5522">
        <w:rPr>
          <w:rFonts w:eastAsia="Calibri"/>
          <w:sz w:val="24"/>
          <w:szCs w:val="24"/>
        </w:rPr>
        <w:t>[7</w:t>
      </w:r>
      <w:r w:rsidRPr="009B5522">
        <w:rPr>
          <w:rFonts w:eastAsia="Calibri"/>
          <w:spacing w:val="1"/>
          <w:sz w:val="24"/>
          <w:szCs w:val="24"/>
        </w:rPr>
        <w:t>2</w:t>
      </w:r>
      <w:r w:rsidRPr="009B5522">
        <w:rPr>
          <w:rFonts w:eastAsia="Calibri"/>
          <w:sz w:val="24"/>
          <w:szCs w:val="24"/>
        </w:rPr>
        <w:t>]IDC</w:t>
      </w:r>
      <w:r w:rsidRPr="009B5522">
        <w:rPr>
          <w:rFonts w:eastAsia="Calibri"/>
          <w:spacing w:val="1"/>
          <w:sz w:val="24"/>
          <w:szCs w:val="24"/>
        </w:rPr>
        <w:t>P</w:t>
      </w:r>
      <w:r w:rsidRPr="009B5522">
        <w:rPr>
          <w:rFonts w:eastAsia="Calibri"/>
          <w:sz w:val="24"/>
          <w:szCs w:val="24"/>
        </w:rPr>
        <w:t>red</w:t>
      </w:r>
      <w:r w:rsidRPr="009B5522">
        <w:rPr>
          <w:rFonts w:eastAsia="Calibri"/>
          <w:spacing w:val="-1"/>
          <w:sz w:val="24"/>
          <w:szCs w:val="24"/>
        </w:rPr>
        <w:t>i</w:t>
      </w:r>
      <w:r w:rsidRPr="009B5522">
        <w:rPr>
          <w:rFonts w:eastAsia="Calibri"/>
          <w:sz w:val="24"/>
          <w:szCs w:val="24"/>
        </w:rPr>
        <w:t>ct</w:t>
      </w:r>
      <w:r w:rsidRPr="009B5522">
        <w:rPr>
          <w:rFonts w:eastAsia="Calibri"/>
          <w:spacing w:val="-2"/>
          <w:sz w:val="24"/>
          <w:szCs w:val="24"/>
        </w:rPr>
        <w:t>i</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s,</w:t>
      </w:r>
      <w:r w:rsidRPr="009B5522">
        <w:rPr>
          <w:rFonts w:eastAsia="Calibri"/>
          <w:i/>
          <w:sz w:val="24"/>
          <w:szCs w:val="24"/>
        </w:rPr>
        <w:t>Welcome</w:t>
      </w:r>
      <w:r w:rsidRPr="009B5522">
        <w:rPr>
          <w:rFonts w:eastAsia="Calibri"/>
          <w:i/>
          <w:spacing w:val="-2"/>
          <w:sz w:val="24"/>
          <w:szCs w:val="24"/>
        </w:rPr>
        <w:t xml:space="preserve"> t</w:t>
      </w:r>
      <w:r w:rsidRPr="009B5522">
        <w:rPr>
          <w:rFonts w:eastAsia="Calibri"/>
          <w:i/>
          <w:sz w:val="24"/>
          <w:szCs w:val="24"/>
        </w:rPr>
        <w:t>o the N</w:t>
      </w:r>
      <w:r w:rsidRPr="009B5522">
        <w:rPr>
          <w:rFonts w:eastAsia="Calibri"/>
          <w:i/>
          <w:spacing w:val="-1"/>
          <w:sz w:val="24"/>
          <w:szCs w:val="24"/>
        </w:rPr>
        <w:t>on</w:t>
      </w:r>
      <w:r w:rsidRPr="009B5522">
        <w:rPr>
          <w:rFonts w:eastAsia="Calibri"/>
          <w:i/>
          <w:sz w:val="24"/>
          <w:szCs w:val="24"/>
        </w:rPr>
        <w:t>mai</w:t>
      </w:r>
      <w:r w:rsidRPr="009B5522">
        <w:rPr>
          <w:rFonts w:eastAsia="Calibri"/>
          <w:i/>
          <w:spacing w:val="-1"/>
          <w:sz w:val="24"/>
          <w:szCs w:val="24"/>
        </w:rPr>
        <w:t>n</w:t>
      </w:r>
      <w:r w:rsidRPr="009B5522">
        <w:rPr>
          <w:rFonts w:eastAsia="Calibri"/>
          <w:i/>
          <w:sz w:val="24"/>
          <w:szCs w:val="24"/>
        </w:rPr>
        <w:t>s</w:t>
      </w:r>
      <w:r w:rsidRPr="009B5522">
        <w:rPr>
          <w:rFonts w:eastAsia="Calibri"/>
          <w:i/>
          <w:spacing w:val="-2"/>
          <w:sz w:val="24"/>
          <w:szCs w:val="24"/>
        </w:rPr>
        <w:t>t</w:t>
      </w:r>
      <w:r w:rsidRPr="009B5522">
        <w:rPr>
          <w:rFonts w:eastAsia="Calibri"/>
          <w:i/>
          <w:spacing w:val="1"/>
          <w:sz w:val="24"/>
          <w:szCs w:val="24"/>
        </w:rPr>
        <w:t>r</w:t>
      </w:r>
      <w:r w:rsidRPr="009B5522">
        <w:rPr>
          <w:rFonts w:eastAsia="Calibri"/>
          <w:i/>
          <w:sz w:val="24"/>
          <w:szCs w:val="24"/>
        </w:rPr>
        <w:t>e</w:t>
      </w:r>
      <w:r w:rsidRPr="009B5522">
        <w:rPr>
          <w:rFonts w:eastAsia="Calibri"/>
          <w:i/>
          <w:spacing w:val="-3"/>
          <w:sz w:val="24"/>
          <w:szCs w:val="24"/>
        </w:rPr>
        <w:t>a</w:t>
      </w:r>
      <w:r w:rsidRPr="009B5522">
        <w:rPr>
          <w:rFonts w:eastAsia="Calibri"/>
          <w:i/>
          <w:sz w:val="24"/>
          <w:szCs w:val="24"/>
        </w:rPr>
        <w:t>m,I</w:t>
      </w:r>
      <w:r w:rsidRPr="009B5522">
        <w:rPr>
          <w:rFonts w:eastAsia="Calibri"/>
          <w:i/>
          <w:spacing w:val="-1"/>
          <w:sz w:val="24"/>
          <w:szCs w:val="24"/>
        </w:rPr>
        <w:t>n</w:t>
      </w:r>
      <w:r w:rsidRPr="009B5522">
        <w:rPr>
          <w:rFonts w:eastAsia="Calibri"/>
          <w:i/>
          <w:sz w:val="24"/>
          <w:szCs w:val="24"/>
        </w:rPr>
        <w:t>t</w:t>
      </w:r>
      <w:r w:rsidRPr="009B5522">
        <w:rPr>
          <w:rFonts w:eastAsia="Calibri"/>
          <w:i/>
          <w:spacing w:val="-2"/>
          <w:sz w:val="24"/>
          <w:szCs w:val="24"/>
        </w:rPr>
        <w:t>e</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tio</w:t>
      </w:r>
      <w:r w:rsidRPr="009B5522">
        <w:rPr>
          <w:rFonts w:eastAsia="Calibri"/>
          <w:i/>
          <w:spacing w:val="-1"/>
          <w:sz w:val="24"/>
          <w:szCs w:val="24"/>
        </w:rPr>
        <w:t>na</w:t>
      </w:r>
      <w:r w:rsidRPr="009B5522">
        <w:rPr>
          <w:rFonts w:eastAsia="Calibri"/>
          <w:i/>
          <w:sz w:val="24"/>
          <w:szCs w:val="24"/>
        </w:rPr>
        <w:t xml:space="preserve">l </w:t>
      </w:r>
      <w:r w:rsidRPr="009B5522">
        <w:rPr>
          <w:rFonts w:eastAsia="Calibri"/>
          <w:i/>
          <w:spacing w:val="1"/>
          <w:sz w:val="24"/>
          <w:szCs w:val="24"/>
        </w:rPr>
        <w:t>D</w:t>
      </w:r>
      <w:r w:rsidRPr="009B5522">
        <w:rPr>
          <w:rFonts w:eastAsia="Calibri"/>
          <w:i/>
          <w:spacing w:val="-1"/>
          <w:sz w:val="24"/>
          <w:szCs w:val="24"/>
        </w:rPr>
        <w:t>a</w:t>
      </w:r>
      <w:r w:rsidRPr="009B5522">
        <w:rPr>
          <w:rFonts w:eastAsia="Calibri"/>
          <w:i/>
          <w:sz w:val="24"/>
          <w:szCs w:val="24"/>
        </w:rPr>
        <w:t>ta C</w:t>
      </w:r>
      <w:r w:rsidRPr="009B5522">
        <w:rPr>
          <w:rFonts w:eastAsia="Calibri"/>
          <w:i/>
          <w:spacing w:val="-3"/>
          <w:sz w:val="24"/>
          <w:szCs w:val="24"/>
        </w:rPr>
        <w:t>o</w:t>
      </w:r>
      <w:r w:rsidRPr="009B5522">
        <w:rPr>
          <w:rFonts w:eastAsia="Calibri"/>
          <w:i/>
          <w:spacing w:val="1"/>
          <w:sz w:val="24"/>
          <w:szCs w:val="24"/>
        </w:rPr>
        <w:t>r</w:t>
      </w:r>
      <w:r w:rsidRPr="009B5522">
        <w:rPr>
          <w:rFonts w:eastAsia="Calibri"/>
          <w:i/>
          <w:spacing w:val="-1"/>
          <w:sz w:val="24"/>
          <w:szCs w:val="24"/>
        </w:rPr>
        <w:t>p</w:t>
      </w:r>
      <w:r w:rsidRPr="009B5522">
        <w:rPr>
          <w:rFonts w:eastAsia="Calibri"/>
          <w:i/>
          <w:sz w:val="24"/>
          <w:szCs w:val="24"/>
        </w:rPr>
        <w:t>or</w:t>
      </w:r>
      <w:r w:rsidRPr="009B5522">
        <w:rPr>
          <w:rFonts w:eastAsia="Calibri"/>
          <w:i/>
          <w:spacing w:val="-2"/>
          <w:sz w:val="24"/>
          <w:szCs w:val="24"/>
        </w:rPr>
        <w:t>a</w:t>
      </w:r>
      <w:r w:rsidRPr="009B5522">
        <w:rPr>
          <w:rFonts w:eastAsia="Calibri"/>
          <w:i/>
          <w:sz w:val="24"/>
          <w:szCs w:val="24"/>
        </w:rPr>
        <w:t>tio</w:t>
      </w:r>
      <w:r w:rsidRPr="009B5522">
        <w:rPr>
          <w:rFonts w:eastAsia="Calibri"/>
          <w:i/>
          <w:spacing w:val="-1"/>
          <w:sz w:val="24"/>
          <w:szCs w:val="24"/>
        </w:rPr>
        <w:t>n</w:t>
      </w:r>
      <w:r w:rsidRPr="009B5522">
        <w:rPr>
          <w:rFonts w:eastAsia="Calibri"/>
          <w:i/>
          <w:spacing w:val="3"/>
          <w:sz w:val="24"/>
          <w:szCs w:val="24"/>
        </w:rPr>
        <w:t>,</w:t>
      </w:r>
      <w:r w:rsidRPr="009B5522">
        <w:rPr>
          <w:rFonts w:eastAsia="Calibri"/>
          <w:sz w:val="24"/>
          <w:szCs w:val="24"/>
        </w:rPr>
        <w:t>.,</w:t>
      </w:r>
      <w:r w:rsidRPr="009B5522">
        <w:rPr>
          <w:rFonts w:eastAsia="Calibri"/>
          <w:spacing w:val="1"/>
          <w:sz w:val="24"/>
          <w:szCs w:val="24"/>
        </w:rPr>
        <w:t>2</w:t>
      </w:r>
      <w:r w:rsidRPr="009B5522">
        <w:rPr>
          <w:rFonts w:eastAsia="Calibri"/>
          <w:spacing w:val="-2"/>
          <w:sz w:val="24"/>
          <w:szCs w:val="24"/>
        </w:rPr>
        <w:t>01</w:t>
      </w:r>
      <w:r w:rsidRPr="009B5522">
        <w:rPr>
          <w:rFonts w:eastAsia="Calibri"/>
          <w:spacing w:val="1"/>
          <w:sz w:val="24"/>
          <w:szCs w:val="24"/>
        </w:rPr>
        <w:t>1</w:t>
      </w:r>
      <w:r w:rsidRPr="009B5522">
        <w:rPr>
          <w:rFonts w:eastAsia="Calibri"/>
          <w:sz w:val="24"/>
          <w:szCs w:val="24"/>
        </w:rPr>
        <w:t>.</w:t>
      </w:r>
    </w:p>
    <w:p w:rsidR="004B2825" w:rsidRPr="009B5522" w:rsidRDefault="004B2825" w:rsidP="005B372C">
      <w:pPr>
        <w:spacing w:line="276" w:lineRule="auto"/>
        <w:ind w:left="100"/>
        <w:jc w:val="both"/>
        <w:rPr>
          <w:rFonts w:eastAsia="Calibri"/>
          <w:sz w:val="24"/>
          <w:szCs w:val="24"/>
        </w:rPr>
      </w:pPr>
      <w:r w:rsidRPr="009B5522">
        <w:rPr>
          <w:rFonts w:eastAsia="Calibri"/>
          <w:sz w:val="24"/>
          <w:szCs w:val="24"/>
        </w:rPr>
        <w:t>[7</w:t>
      </w:r>
      <w:r w:rsidRPr="009B5522">
        <w:rPr>
          <w:rFonts w:eastAsia="Calibri"/>
          <w:spacing w:val="1"/>
          <w:sz w:val="24"/>
          <w:szCs w:val="24"/>
        </w:rPr>
        <w:t>3</w:t>
      </w:r>
      <w:r w:rsidRPr="009B5522">
        <w:rPr>
          <w:rFonts w:eastAsia="Calibri"/>
          <w:sz w:val="24"/>
          <w:szCs w:val="24"/>
        </w:rPr>
        <w:t>]</w:t>
      </w:r>
      <w:r w:rsidRPr="009B5522">
        <w:rPr>
          <w:rFonts w:eastAsia="Calibri"/>
          <w:spacing w:val="-1"/>
          <w:sz w:val="24"/>
          <w:szCs w:val="24"/>
        </w:rPr>
        <w:t>J</w:t>
      </w:r>
      <w:r w:rsidRPr="009B5522">
        <w:rPr>
          <w:rFonts w:eastAsia="Calibri"/>
          <w:sz w:val="24"/>
          <w:szCs w:val="24"/>
        </w:rPr>
        <w:t>e</w:t>
      </w:r>
      <w:r w:rsidRPr="009B5522">
        <w:rPr>
          <w:rFonts w:eastAsia="Calibri"/>
          <w:spacing w:val="1"/>
          <w:sz w:val="24"/>
          <w:szCs w:val="24"/>
        </w:rPr>
        <w:t>y</w:t>
      </w:r>
      <w:r w:rsidRPr="009B5522">
        <w:rPr>
          <w:rFonts w:eastAsia="Calibri"/>
          <w:sz w:val="24"/>
          <w:szCs w:val="24"/>
        </w:rPr>
        <w:t>araj AR</w:t>
      </w:r>
      <w:r w:rsidRPr="009B5522">
        <w:rPr>
          <w:rFonts w:eastAsia="Calibri"/>
          <w:spacing w:val="-1"/>
          <w:sz w:val="24"/>
          <w:szCs w:val="24"/>
        </w:rPr>
        <w:t>o</w:t>
      </w:r>
      <w:r w:rsidRPr="009B5522">
        <w:rPr>
          <w:rFonts w:eastAsia="Calibri"/>
          <w:sz w:val="24"/>
          <w:szCs w:val="24"/>
        </w:rPr>
        <w:t>t</w:t>
      </w:r>
      <w:r w:rsidRPr="009B5522">
        <w:rPr>
          <w:rFonts w:eastAsia="Calibri"/>
          <w:spacing w:val="-2"/>
          <w:sz w:val="24"/>
          <w:szCs w:val="24"/>
        </w:rPr>
        <w:t>t</w:t>
      </w:r>
      <w:r w:rsidRPr="009B5522">
        <w:rPr>
          <w:rFonts w:eastAsia="Calibri"/>
          <w:spacing w:val="1"/>
          <w:sz w:val="24"/>
          <w:szCs w:val="24"/>
        </w:rPr>
        <w:t>m</w:t>
      </w:r>
      <w:r w:rsidRPr="009B5522">
        <w:rPr>
          <w:rFonts w:eastAsia="Calibri"/>
          <w:sz w:val="24"/>
          <w:szCs w:val="24"/>
        </w:rPr>
        <w:t>anJ.W&amp;</w:t>
      </w:r>
      <w:r w:rsidRPr="009B5522">
        <w:rPr>
          <w:rFonts w:eastAsia="Calibri"/>
          <w:spacing w:val="-2"/>
          <w:sz w:val="24"/>
          <w:szCs w:val="24"/>
        </w:rPr>
        <w:t>L</w:t>
      </w:r>
      <w:r w:rsidRPr="009B5522">
        <w:rPr>
          <w:rFonts w:eastAsia="Calibri"/>
          <w:sz w:val="24"/>
          <w:szCs w:val="24"/>
        </w:rPr>
        <w:t>acity</w:t>
      </w:r>
      <w:r w:rsidRPr="009B5522">
        <w:rPr>
          <w:rFonts w:eastAsia="Calibri"/>
          <w:spacing w:val="1"/>
          <w:sz w:val="24"/>
          <w:szCs w:val="24"/>
        </w:rPr>
        <w:t>M</w:t>
      </w:r>
      <w:r w:rsidRPr="009B5522">
        <w:rPr>
          <w:rFonts w:eastAsia="Calibri"/>
          <w:sz w:val="24"/>
          <w:szCs w:val="24"/>
        </w:rPr>
        <w:t xml:space="preserve">. C,"A </w:t>
      </w:r>
      <w:r w:rsidRPr="009B5522">
        <w:rPr>
          <w:rFonts w:eastAsia="Calibri"/>
          <w:spacing w:val="-3"/>
          <w:sz w:val="24"/>
          <w:szCs w:val="24"/>
        </w:rPr>
        <w:t>r</w:t>
      </w:r>
      <w:r w:rsidRPr="009B5522">
        <w:rPr>
          <w:rFonts w:eastAsia="Calibri"/>
          <w:sz w:val="24"/>
          <w:szCs w:val="24"/>
        </w:rPr>
        <w:t>e</w:t>
      </w:r>
      <w:r w:rsidRPr="009B5522">
        <w:rPr>
          <w:rFonts w:eastAsia="Calibri"/>
          <w:spacing w:val="1"/>
          <w:sz w:val="24"/>
          <w:szCs w:val="24"/>
        </w:rPr>
        <w:t>v</w:t>
      </w:r>
      <w:r w:rsidRPr="009B5522">
        <w:rPr>
          <w:rFonts w:eastAsia="Calibri"/>
          <w:sz w:val="24"/>
          <w:szCs w:val="24"/>
        </w:rPr>
        <w:t>i</w:t>
      </w:r>
      <w:r w:rsidRPr="009B5522">
        <w:rPr>
          <w:rFonts w:eastAsia="Calibri"/>
          <w:spacing w:val="-2"/>
          <w:sz w:val="24"/>
          <w:szCs w:val="24"/>
        </w:rPr>
        <w:t>e</w:t>
      </w:r>
      <w:r w:rsidRPr="009B5522">
        <w:rPr>
          <w:rFonts w:eastAsia="Calibri"/>
          <w:sz w:val="24"/>
          <w:szCs w:val="24"/>
        </w:rPr>
        <w:t>w</w:t>
      </w:r>
      <w:r w:rsidRPr="009B5522">
        <w:rPr>
          <w:rFonts w:eastAsia="Calibri"/>
          <w:spacing w:val="1"/>
          <w:sz w:val="24"/>
          <w:szCs w:val="24"/>
        </w:rPr>
        <w:t>o</w:t>
      </w:r>
      <w:r w:rsidRPr="009B5522">
        <w:rPr>
          <w:rFonts w:eastAsia="Calibri"/>
          <w:sz w:val="24"/>
          <w:szCs w:val="24"/>
        </w:rPr>
        <w:t xml:space="preserve">f </w:t>
      </w:r>
      <w:r w:rsidRPr="009B5522">
        <w:rPr>
          <w:rFonts w:eastAsia="Calibri"/>
          <w:spacing w:val="1"/>
          <w:sz w:val="24"/>
          <w:szCs w:val="24"/>
        </w:rPr>
        <w:t>t</w:t>
      </w:r>
      <w:r w:rsidRPr="009B5522">
        <w:rPr>
          <w:rFonts w:eastAsia="Calibri"/>
          <w:spacing w:val="-3"/>
          <w:sz w:val="24"/>
          <w:szCs w:val="24"/>
        </w:rPr>
        <w:t>h</w:t>
      </w:r>
      <w:r w:rsidRPr="009B5522">
        <w:rPr>
          <w:rFonts w:eastAsia="Calibri"/>
          <w:sz w:val="24"/>
          <w:szCs w:val="24"/>
        </w:rPr>
        <w:t>epre</w:t>
      </w:r>
      <w:r w:rsidRPr="009B5522">
        <w:rPr>
          <w:rFonts w:eastAsia="Calibri"/>
          <w:spacing w:val="-1"/>
          <w:sz w:val="24"/>
          <w:szCs w:val="24"/>
        </w:rPr>
        <w:t>d</w:t>
      </w:r>
      <w:r w:rsidRPr="009B5522">
        <w:rPr>
          <w:rFonts w:eastAsia="Calibri"/>
          <w:sz w:val="24"/>
          <w:szCs w:val="24"/>
        </w:rPr>
        <w:t>ic</w:t>
      </w:r>
      <w:r w:rsidRPr="009B5522">
        <w:rPr>
          <w:rFonts w:eastAsia="Calibri"/>
          <w:spacing w:val="-2"/>
          <w:sz w:val="24"/>
          <w:szCs w:val="24"/>
        </w:rPr>
        <w:t>t</w:t>
      </w:r>
      <w:r w:rsidRPr="009B5522">
        <w:rPr>
          <w:rFonts w:eastAsia="Calibri"/>
          <w:spacing w:val="1"/>
          <w:sz w:val="24"/>
          <w:szCs w:val="24"/>
        </w:rPr>
        <w:t>o</w:t>
      </w:r>
      <w:r w:rsidRPr="009B5522">
        <w:rPr>
          <w:rFonts w:eastAsia="Calibri"/>
          <w:sz w:val="24"/>
          <w:szCs w:val="24"/>
        </w:rPr>
        <w:t>rs, li</w:t>
      </w:r>
      <w:r w:rsidRPr="009B5522">
        <w:rPr>
          <w:rFonts w:eastAsia="Calibri"/>
          <w:spacing w:val="-1"/>
          <w:sz w:val="24"/>
          <w:szCs w:val="24"/>
        </w:rPr>
        <w:t>n</w:t>
      </w:r>
      <w:r w:rsidRPr="009B5522">
        <w:rPr>
          <w:rFonts w:eastAsia="Calibri"/>
          <w:sz w:val="24"/>
          <w:szCs w:val="24"/>
        </w:rPr>
        <w:t>ka</w:t>
      </w:r>
      <w:r w:rsidRPr="009B5522">
        <w:rPr>
          <w:rFonts w:eastAsia="Calibri"/>
          <w:spacing w:val="-3"/>
          <w:sz w:val="24"/>
          <w:szCs w:val="24"/>
        </w:rPr>
        <w:t>g</w:t>
      </w:r>
      <w:r w:rsidRPr="009B5522">
        <w:rPr>
          <w:rFonts w:eastAsia="Calibri"/>
          <w:sz w:val="24"/>
          <w:szCs w:val="24"/>
        </w:rPr>
        <w:t>es,a</w:t>
      </w:r>
      <w:r w:rsidRPr="009B5522">
        <w:rPr>
          <w:rFonts w:eastAsia="Calibri"/>
          <w:spacing w:val="-1"/>
          <w:sz w:val="24"/>
          <w:szCs w:val="24"/>
        </w:rPr>
        <w:t>n</w:t>
      </w:r>
      <w:r w:rsidRPr="009B5522">
        <w:rPr>
          <w:rFonts w:eastAsia="Calibri"/>
          <w:sz w:val="24"/>
          <w:szCs w:val="24"/>
        </w:rPr>
        <w:t>db</w:t>
      </w:r>
      <w:r w:rsidRPr="009B5522">
        <w:rPr>
          <w:rFonts w:eastAsia="Calibri"/>
          <w:spacing w:val="-3"/>
          <w:sz w:val="24"/>
          <w:szCs w:val="24"/>
        </w:rPr>
        <w:t>i</w:t>
      </w:r>
      <w:r w:rsidRPr="009B5522">
        <w:rPr>
          <w:rFonts w:eastAsia="Calibri"/>
          <w:sz w:val="24"/>
          <w:szCs w:val="24"/>
        </w:rPr>
        <w:t>asesinITi</w:t>
      </w:r>
      <w:r w:rsidRPr="009B5522">
        <w:rPr>
          <w:rFonts w:eastAsia="Calibri"/>
          <w:spacing w:val="-1"/>
          <w:sz w:val="24"/>
          <w:szCs w:val="24"/>
        </w:rPr>
        <w:t>nn</w:t>
      </w:r>
      <w:r w:rsidRPr="009B5522">
        <w:rPr>
          <w:rFonts w:eastAsia="Calibri"/>
          <w:spacing w:val="1"/>
          <w:sz w:val="24"/>
          <w:szCs w:val="24"/>
        </w:rPr>
        <w:t>ov</w:t>
      </w:r>
      <w:r w:rsidRPr="009B5522">
        <w:rPr>
          <w:rFonts w:eastAsia="Calibri"/>
          <w:sz w:val="24"/>
          <w:szCs w:val="24"/>
        </w:rPr>
        <w:t>at</w:t>
      </w:r>
      <w:r w:rsidRPr="009B5522">
        <w:rPr>
          <w:rFonts w:eastAsia="Calibri"/>
          <w:spacing w:val="-2"/>
          <w:sz w:val="24"/>
          <w:szCs w:val="24"/>
        </w:rPr>
        <w:t>i</w:t>
      </w:r>
      <w:r w:rsidRPr="009B5522">
        <w:rPr>
          <w:rFonts w:eastAsia="Calibri"/>
          <w:spacing w:val="1"/>
          <w:sz w:val="24"/>
          <w:szCs w:val="24"/>
        </w:rPr>
        <w:t>o</w:t>
      </w:r>
      <w:r w:rsidRPr="009B5522">
        <w:rPr>
          <w:rFonts w:eastAsia="Calibri"/>
          <w:sz w:val="24"/>
          <w:szCs w:val="24"/>
        </w:rPr>
        <w:t>na</w:t>
      </w:r>
      <w:r w:rsidRPr="009B5522">
        <w:rPr>
          <w:rFonts w:eastAsia="Calibri"/>
          <w:spacing w:val="-3"/>
          <w:sz w:val="24"/>
          <w:szCs w:val="24"/>
        </w:rPr>
        <w:t>d</w:t>
      </w:r>
      <w:r w:rsidRPr="009B5522">
        <w:rPr>
          <w:rFonts w:eastAsia="Calibri"/>
          <w:spacing w:val="1"/>
          <w:sz w:val="24"/>
          <w:szCs w:val="24"/>
        </w:rPr>
        <w:t>o</w:t>
      </w:r>
      <w:r w:rsidRPr="009B5522">
        <w:rPr>
          <w:rFonts w:eastAsia="Calibri"/>
          <w:spacing w:val="-1"/>
          <w:sz w:val="24"/>
          <w:szCs w:val="24"/>
        </w:rPr>
        <w:t>p</w:t>
      </w:r>
      <w:r w:rsidRPr="009B5522">
        <w:rPr>
          <w:rFonts w:eastAsia="Calibri"/>
          <w:sz w:val="24"/>
          <w:szCs w:val="24"/>
        </w:rPr>
        <w:t>ti</w:t>
      </w:r>
      <w:r w:rsidRPr="009B5522">
        <w:rPr>
          <w:rFonts w:eastAsia="Calibri"/>
          <w:spacing w:val="1"/>
          <w:sz w:val="24"/>
          <w:szCs w:val="24"/>
        </w:rPr>
        <w:t>o</w:t>
      </w:r>
      <w:r w:rsidRPr="009B5522">
        <w:rPr>
          <w:rFonts w:eastAsia="Calibri"/>
          <w:sz w:val="24"/>
          <w:szCs w:val="24"/>
        </w:rPr>
        <w:t>n</w:t>
      </w:r>
      <w:r w:rsidRPr="009B5522">
        <w:rPr>
          <w:rFonts w:eastAsia="Calibri"/>
          <w:spacing w:val="-2"/>
          <w:sz w:val="24"/>
          <w:szCs w:val="24"/>
        </w:rPr>
        <w:t>r</w:t>
      </w:r>
      <w:r w:rsidRPr="009B5522">
        <w:rPr>
          <w:rFonts w:eastAsia="Calibri"/>
          <w:sz w:val="24"/>
          <w:szCs w:val="24"/>
        </w:rPr>
        <w:t>es</w:t>
      </w:r>
      <w:r w:rsidRPr="009B5522">
        <w:rPr>
          <w:rFonts w:eastAsia="Calibri"/>
          <w:spacing w:val="1"/>
          <w:sz w:val="24"/>
          <w:szCs w:val="24"/>
        </w:rPr>
        <w:t>e</w:t>
      </w:r>
      <w:r w:rsidRPr="009B5522">
        <w:rPr>
          <w:rFonts w:eastAsia="Calibri"/>
          <w:spacing w:val="-3"/>
          <w:sz w:val="24"/>
          <w:szCs w:val="24"/>
        </w:rPr>
        <w:t>ar</w:t>
      </w:r>
      <w:r w:rsidRPr="009B5522">
        <w:rPr>
          <w:rFonts w:eastAsia="Calibri"/>
          <w:sz w:val="24"/>
          <w:szCs w:val="24"/>
        </w:rPr>
        <w:t>ch.J</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r</w:t>
      </w:r>
      <w:r w:rsidRPr="009B5522">
        <w:rPr>
          <w:rFonts w:eastAsia="Calibri"/>
          <w:spacing w:val="-1"/>
          <w:sz w:val="24"/>
          <w:szCs w:val="24"/>
        </w:rPr>
        <w:t>n</w:t>
      </w:r>
      <w:r w:rsidRPr="009B5522">
        <w:rPr>
          <w:rFonts w:eastAsia="Calibri"/>
          <w:sz w:val="24"/>
          <w:szCs w:val="24"/>
        </w:rPr>
        <w:t xml:space="preserve">al </w:t>
      </w:r>
      <w:r w:rsidRPr="009B5522">
        <w:rPr>
          <w:rFonts w:eastAsia="Calibri"/>
          <w:spacing w:val="1"/>
          <w:sz w:val="24"/>
          <w:szCs w:val="24"/>
        </w:rPr>
        <w:t>o</w:t>
      </w:r>
      <w:r w:rsidRPr="009B5522">
        <w:rPr>
          <w:rFonts w:eastAsia="Calibri"/>
          <w:sz w:val="24"/>
          <w:szCs w:val="24"/>
        </w:rPr>
        <w:t>f I</w:t>
      </w:r>
      <w:r w:rsidRPr="009B5522">
        <w:rPr>
          <w:rFonts w:eastAsia="Calibri"/>
          <w:spacing w:val="-1"/>
          <w:sz w:val="24"/>
          <w:szCs w:val="24"/>
        </w:rPr>
        <w:t>n</w:t>
      </w:r>
      <w:r w:rsidRPr="009B5522">
        <w:rPr>
          <w:rFonts w:eastAsia="Calibri"/>
          <w:sz w:val="24"/>
          <w:szCs w:val="24"/>
        </w:rPr>
        <w:t>f</w:t>
      </w:r>
      <w:r w:rsidRPr="009B5522">
        <w:rPr>
          <w:rFonts w:eastAsia="Calibri"/>
          <w:spacing w:val="1"/>
          <w:sz w:val="24"/>
          <w:szCs w:val="24"/>
        </w:rPr>
        <w:t>o</w:t>
      </w:r>
      <w:r w:rsidRPr="009B5522">
        <w:rPr>
          <w:rFonts w:eastAsia="Calibri"/>
          <w:spacing w:val="-3"/>
          <w:sz w:val="24"/>
          <w:szCs w:val="24"/>
        </w:rPr>
        <w:t>r</w:t>
      </w:r>
      <w:r w:rsidRPr="009B5522">
        <w:rPr>
          <w:rFonts w:eastAsia="Calibri"/>
          <w:spacing w:val="1"/>
          <w:sz w:val="24"/>
          <w:szCs w:val="24"/>
        </w:rPr>
        <w:t>m</w:t>
      </w:r>
      <w:r w:rsidRPr="009B5522">
        <w:rPr>
          <w:rFonts w:eastAsia="Calibri"/>
          <w:sz w:val="24"/>
          <w:szCs w:val="24"/>
        </w:rPr>
        <w:t>at</w:t>
      </w:r>
      <w:r w:rsidRPr="009B5522">
        <w:rPr>
          <w:rFonts w:eastAsia="Calibri"/>
          <w:spacing w:val="-2"/>
          <w:sz w:val="24"/>
          <w:szCs w:val="24"/>
        </w:rPr>
        <w:t>i</w:t>
      </w:r>
      <w:r w:rsidRPr="009B5522">
        <w:rPr>
          <w:rFonts w:eastAsia="Calibri"/>
          <w:spacing w:val="1"/>
          <w:sz w:val="24"/>
          <w:szCs w:val="24"/>
        </w:rPr>
        <w:t>o</w:t>
      </w:r>
      <w:r w:rsidRPr="009B5522">
        <w:rPr>
          <w:rFonts w:eastAsia="Calibri"/>
          <w:sz w:val="24"/>
          <w:szCs w:val="24"/>
        </w:rPr>
        <w:t>nT</w:t>
      </w:r>
      <w:r w:rsidRPr="009B5522">
        <w:rPr>
          <w:rFonts w:eastAsia="Calibri"/>
          <w:spacing w:val="1"/>
          <w:sz w:val="24"/>
          <w:szCs w:val="24"/>
        </w:rPr>
        <w:t>e</w:t>
      </w:r>
      <w:r w:rsidRPr="009B5522">
        <w:rPr>
          <w:rFonts w:eastAsia="Calibri"/>
          <w:sz w:val="24"/>
          <w:szCs w:val="24"/>
        </w:rPr>
        <w:t>ch</w:t>
      </w:r>
      <w:r w:rsidRPr="009B5522">
        <w:rPr>
          <w:rFonts w:eastAsia="Calibri"/>
          <w:spacing w:val="-1"/>
          <w:sz w:val="24"/>
          <w:szCs w:val="24"/>
        </w:rPr>
        <w:t>n</w:t>
      </w:r>
      <w:r w:rsidRPr="009B5522">
        <w:rPr>
          <w:rFonts w:eastAsia="Calibri"/>
          <w:spacing w:val="1"/>
          <w:sz w:val="24"/>
          <w:szCs w:val="24"/>
        </w:rPr>
        <w:t>o</w:t>
      </w:r>
      <w:r w:rsidRPr="009B5522">
        <w:rPr>
          <w:rFonts w:eastAsia="Calibri"/>
          <w:spacing w:val="-3"/>
          <w:sz w:val="24"/>
          <w:szCs w:val="24"/>
        </w:rPr>
        <w:t>l</w:t>
      </w:r>
      <w:r w:rsidRPr="009B5522">
        <w:rPr>
          <w:rFonts w:eastAsia="Calibri"/>
          <w:spacing w:val="1"/>
          <w:sz w:val="24"/>
          <w:szCs w:val="24"/>
        </w:rPr>
        <w:t>o</w:t>
      </w:r>
      <w:r w:rsidRPr="009B5522">
        <w:rPr>
          <w:rFonts w:eastAsia="Calibri"/>
          <w:spacing w:val="-1"/>
          <w:sz w:val="24"/>
          <w:szCs w:val="24"/>
        </w:rPr>
        <w:t>g</w:t>
      </w:r>
      <w:r w:rsidRPr="009B5522">
        <w:rPr>
          <w:rFonts w:eastAsia="Calibri"/>
          <w:spacing w:val="1"/>
          <w:sz w:val="24"/>
          <w:szCs w:val="24"/>
        </w:rPr>
        <w:t>y</w:t>
      </w:r>
      <w:r w:rsidRPr="009B5522">
        <w:rPr>
          <w:rFonts w:eastAsia="Calibri"/>
          <w:spacing w:val="-2"/>
          <w:sz w:val="24"/>
          <w:szCs w:val="24"/>
        </w:rPr>
        <w:t>,</w:t>
      </w:r>
      <w:r w:rsidRPr="009B5522">
        <w:rPr>
          <w:rFonts w:eastAsia="Calibri"/>
          <w:sz w:val="24"/>
          <w:szCs w:val="24"/>
        </w:rPr>
        <w:t>"</w:t>
      </w:r>
      <w:r w:rsidRPr="009B5522">
        <w:rPr>
          <w:rFonts w:eastAsia="Calibri"/>
          <w:spacing w:val="-2"/>
          <w:sz w:val="24"/>
          <w:szCs w:val="24"/>
        </w:rPr>
        <w:t>20</w:t>
      </w:r>
      <w:r w:rsidRPr="009B5522">
        <w:rPr>
          <w:rFonts w:eastAsia="Calibri"/>
          <w:spacing w:val="1"/>
          <w:sz w:val="24"/>
          <w:szCs w:val="24"/>
        </w:rPr>
        <w:t>06</w:t>
      </w:r>
      <w:r w:rsidRPr="009B5522">
        <w:rPr>
          <w:rFonts w:eastAsia="Calibri"/>
          <w:sz w:val="24"/>
          <w:szCs w:val="24"/>
        </w:rPr>
        <w:t>.</w:t>
      </w:r>
    </w:p>
    <w:p w:rsidR="004B2825" w:rsidRPr="009B5522" w:rsidRDefault="004B2825" w:rsidP="005B372C">
      <w:pPr>
        <w:spacing w:line="276" w:lineRule="auto"/>
        <w:ind w:left="100"/>
        <w:jc w:val="both"/>
        <w:rPr>
          <w:sz w:val="24"/>
          <w:szCs w:val="24"/>
        </w:rPr>
      </w:pPr>
      <w:r w:rsidRPr="009B5522">
        <w:rPr>
          <w:rFonts w:eastAsia="Calibri"/>
          <w:sz w:val="24"/>
          <w:szCs w:val="24"/>
        </w:rPr>
        <w:t>[7</w:t>
      </w:r>
      <w:r w:rsidRPr="009B5522">
        <w:rPr>
          <w:rFonts w:eastAsia="Calibri"/>
          <w:spacing w:val="1"/>
          <w:sz w:val="24"/>
          <w:szCs w:val="24"/>
        </w:rPr>
        <w:t>4</w:t>
      </w:r>
      <w:r w:rsidRPr="009B5522">
        <w:rPr>
          <w:rFonts w:eastAsia="Calibri"/>
          <w:sz w:val="24"/>
          <w:szCs w:val="24"/>
        </w:rPr>
        <w:t>]</w:t>
      </w:r>
      <w:r w:rsidRPr="009B5522">
        <w:rPr>
          <w:rFonts w:eastAsia="Calibri"/>
          <w:spacing w:val="-1"/>
          <w:sz w:val="24"/>
          <w:szCs w:val="24"/>
        </w:rPr>
        <w:t>Jun</w:t>
      </w:r>
      <w:r w:rsidRPr="009B5522">
        <w:rPr>
          <w:rFonts w:eastAsia="Calibri"/>
          <w:sz w:val="24"/>
          <w:szCs w:val="24"/>
        </w:rPr>
        <w:t>i</w:t>
      </w:r>
      <w:r w:rsidRPr="009B5522">
        <w:rPr>
          <w:rFonts w:eastAsia="Calibri"/>
          <w:spacing w:val="-1"/>
          <w:sz w:val="24"/>
          <w:szCs w:val="24"/>
        </w:rPr>
        <w:t>p</w:t>
      </w:r>
      <w:r w:rsidRPr="009B5522">
        <w:rPr>
          <w:rFonts w:eastAsia="Calibri"/>
          <w:sz w:val="24"/>
          <w:szCs w:val="24"/>
        </w:rPr>
        <w:t>er,</w:t>
      </w:r>
      <w:r w:rsidRPr="009B5522">
        <w:rPr>
          <w:rFonts w:eastAsia="Calibri"/>
          <w:i/>
          <w:spacing w:val="1"/>
          <w:sz w:val="24"/>
          <w:szCs w:val="24"/>
        </w:rPr>
        <w:t>S</w:t>
      </w:r>
      <w:r w:rsidRPr="009B5522">
        <w:rPr>
          <w:rFonts w:eastAsia="Calibri"/>
          <w:i/>
          <w:sz w:val="24"/>
          <w:szCs w:val="24"/>
        </w:rPr>
        <w:t>ec</w:t>
      </w:r>
      <w:r w:rsidRPr="009B5522">
        <w:rPr>
          <w:rFonts w:eastAsia="Calibri"/>
          <w:i/>
          <w:spacing w:val="-1"/>
          <w:sz w:val="24"/>
          <w:szCs w:val="24"/>
        </w:rPr>
        <w:t>u</w:t>
      </w:r>
      <w:r w:rsidRPr="009B5522">
        <w:rPr>
          <w:rFonts w:eastAsia="Calibri"/>
          <w:i/>
          <w:spacing w:val="1"/>
          <w:sz w:val="24"/>
          <w:szCs w:val="24"/>
        </w:rPr>
        <w:t>r</w:t>
      </w:r>
      <w:r w:rsidRPr="009B5522">
        <w:rPr>
          <w:rFonts w:eastAsia="Calibri"/>
          <w:i/>
          <w:sz w:val="24"/>
          <w:szCs w:val="24"/>
        </w:rPr>
        <w:t>i</w:t>
      </w:r>
      <w:r w:rsidRPr="009B5522">
        <w:rPr>
          <w:rFonts w:eastAsia="Calibri"/>
          <w:i/>
          <w:spacing w:val="-1"/>
          <w:sz w:val="24"/>
          <w:szCs w:val="24"/>
        </w:rPr>
        <w:t>n</w:t>
      </w:r>
      <w:r w:rsidRPr="009B5522">
        <w:rPr>
          <w:rFonts w:eastAsia="Calibri"/>
          <w:i/>
          <w:sz w:val="24"/>
          <w:szCs w:val="24"/>
        </w:rPr>
        <w:t>g</w:t>
      </w:r>
      <w:r w:rsidRPr="009B5522">
        <w:rPr>
          <w:rFonts w:eastAsia="Calibri"/>
          <w:i/>
          <w:spacing w:val="1"/>
          <w:sz w:val="24"/>
          <w:szCs w:val="24"/>
        </w:rPr>
        <w:t>M</w:t>
      </w:r>
      <w:r w:rsidRPr="009B5522">
        <w:rPr>
          <w:rFonts w:eastAsia="Calibri"/>
          <w:i/>
          <w:spacing w:val="-1"/>
          <w:sz w:val="24"/>
          <w:szCs w:val="24"/>
        </w:rPr>
        <w:t>u</w:t>
      </w:r>
      <w:r w:rsidRPr="009B5522">
        <w:rPr>
          <w:rFonts w:eastAsia="Calibri"/>
          <w:i/>
          <w:sz w:val="24"/>
          <w:szCs w:val="24"/>
        </w:rPr>
        <w:t>lt</w:t>
      </w:r>
      <w:r w:rsidRPr="009B5522">
        <w:rPr>
          <w:rFonts w:eastAsia="Calibri"/>
          <w:i/>
          <w:spacing w:val="1"/>
          <w:sz w:val="24"/>
          <w:szCs w:val="24"/>
        </w:rPr>
        <w:t>i</w:t>
      </w:r>
      <w:r w:rsidRPr="009B5522">
        <w:rPr>
          <w:rFonts w:eastAsia="Calibri"/>
          <w:i/>
          <w:sz w:val="24"/>
          <w:szCs w:val="24"/>
        </w:rPr>
        <w:t>-Te</w:t>
      </w:r>
      <w:r w:rsidRPr="009B5522">
        <w:rPr>
          <w:rFonts w:eastAsia="Calibri"/>
          <w:i/>
          <w:spacing w:val="-3"/>
          <w:sz w:val="24"/>
          <w:szCs w:val="24"/>
        </w:rPr>
        <w:t>n</w:t>
      </w:r>
      <w:r w:rsidRPr="009B5522">
        <w:rPr>
          <w:rFonts w:eastAsia="Calibri"/>
          <w:i/>
          <w:spacing w:val="-1"/>
          <w:sz w:val="24"/>
          <w:szCs w:val="24"/>
        </w:rPr>
        <w:t>an</w:t>
      </w:r>
      <w:r w:rsidRPr="009B5522">
        <w:rPr>
          <w:rFonts w:eastAsia="Calibri"/>
          <w:i/>
          <w:sz w:val="24"/>
          <w:szCs w:val="24"/>
        </w:rPr>
        <w:t>cya</w:t>
      </w:r>
      <w:r w:rsidRPr="009B5522">
        <w:rPr>
          <w:rFonts w:eastAsia="Calibri"/>
          <w:i/>
          <w:spacing w:val="-1"/>
          <w:sz w:val="24"/>
          <w:szCs w:val="24"/>
        </w:rPr>
        <w:t>n</w:t>
      </w:r>
      <w:r w:rsidRPr="009B5522">
        <w:rPr>
          <w:rFonts w:eastAsia="Calibri"/>
          <w:i/>
          <w:sz w:val="24"/>
          <w:szCs w:val="24"/>
        </w:rPr>
        <w:t>dClo</w:t>
      </w:r>
      <w:r w:rsidRPr="009B5522">
        <w:rPr>
          <w:rFonts w:eastAsia="Calibri"/>
          <w:i/>
          <w:spacing w:val="-1"/>
          <w:sz w:val="24"/>
          <w:szCs w:val="24"/>
        </w:rPr>
        <w:t>u</w:t>
      </w:r>
      <w:r w:rsidRPr="009B5522">
        <w:rPr>
          <w:rFonts w:eastAsia="Calibri"/>
          <w:i/>
          <w:sz w:val="24"/>
          <w:szCs w:val="24"/>
        </w:rPr>
        <w:t>dComp</w:t>
      </w:r>
      <w:r w:rsidRPr="009B5522">
        <w:rPr>
          <w:rFonts w:eastAsia="Calibri"/>
          <w:i/>
          <w:spacing w:val="-1"/>
          <w:sz w:val="24"/>
          <w:szCs w:val="24"/>
        </w:rPr>
        <w:t>u</w:t>
      </w:r>
      <w:r w:rsidRPr="009B5522">
        <w:rPr>
          <w:rFonts w:eastAsia="Calibri"/>
          <w:i/>
          <w:sz w:val="24"/>
          <w:szCs w:val="24"/>
        </w:rPr>
        <w:t>ting</w:t>
      </w:r>
      <w:r w:rsidRPr="009B5522">
        <w:rPr>
          <w:rFonts w:eastAsia="Calibri"/>
          <w:i/>
          <w:spacing w:val="1"/>
          <w:sz w:val="24"/>
          <w:szCs w:val="24"/>
        </w:rPr>
        <w:t>S</w:t>
      </w:r>
      <w:r w:rsidRPr="009B5522">
        <w:rPr>
          <w:rFonts w:eastAsia="Calibri"/>
          <w:i/>
          <w:sz w:val="24"/>
          <w:szCs w:val="24"/>
        </w:rPr>
        <w:t>ec</w:t>
      </w:r>
      <w:r w:rsidRPr="009B5522">
        <w:rPr>
          <w:rFonts w:eastAsia="Calibri"/>
          <w:i/>
          <w:spacing w:val="-1"/>
          <w:sz w:val="24"/>
          <w:szCs w:val="24"/>
        </w:rPr>
        <w:t>u</w:t>
      </w:r>
      <w:r w:rsidRPr="009B5522">
        <w:rPr>
          <w:rFonts w:eastAsia="Calibri"/>
          <w:i/>
          <w:spacing w:val="1"/>
          <w:sz w:val="24"/>
          <w:szCs w:val="24"/>
        </w:rPr>
        <w:t>r</w:t>
      </w:r>
      <w:r w:rsidRPr="009B5522">
        <w:rPr>
          <w:rFonts w:eastAsia="Calibri"/>
          <w:i/>
          <w:sz w:val="24"/>
          <w:szCs w:val="24"/>
        </w:rPr>
        <w:t>ity</w:t>
      </w:r>
      <w:r w:rsidRPr="009B5522">
        <w:rPr>
          <w:rFonts w:eastAsia="Calibri"/>
          <w:i/>
          <w:spacing w:val="1"/>
          <w:sz w:val="24"/>
          <w:szCs w:val="24"/>
        </w:rPr>
        <w:t>T</w:t>
      </w:r>
      <w:r w:rsidRPr="009B5522">
        <w:rPr>
          <w:rFonts w:eastAsia="Calibri"/>
          <w:i/>
          <w:spacing w:val="-1"/>
          <w:sz w:val="24"/>
          <w:szCs w:val="24"/>
        </w:rPr>
        <w:t>ha</w:t>
      </w:r>
      <w:r w:rsidRPr="009B5522">
        <w:rPr>
          <w:rFonts w:eastAsia="Calibri"/>
          <w:i/>
          <w:sz w:val="24"/>
          <w:szCs w:val="24"/>
        </w:rPr>
        <w:t>tE</w:t>
      </w:r>
      <w:r w:rsidRPr="009B5522">
        <w:rPr>
          <w:rFonts w:eastAsia="Calibri"/>
          <w:i/>
          <w:spacing w:val="-3"/>
          <w:sz w:val="24"/>
          <w:szCs w:val="24"/>
        </w:rPr>
        <w:t>n</w:t>
      </w:r>
      <w:r w:rsidRPr="009B5522">
        <w:rPr>
          <w:rFonts w:eastAsia="Calibri"/>
          <w:i/>
          <w:sz w:val="24"/>
          <w:szCs w:val="24"/>
        </w:rPr>
        <w:t>su</w:t>
      </w:r>
      <w:r w:rsidRPr="009B5522">
        <w:rPr>
          <w:rFonts w:eastAsia="Calibri"/>
          <w:i/>
          <w:spacing w:val="1"/>
          <w:sz w:val="24"/>
          <w:szCs w:val="24"/>
        </w:rPr>
        <w:t>r</w:t>
      </w:r>
      <w:r w:rsidRPr="009B5522">
        <w:rPr>
          <w:rFonts w:eastAsia="Calibri"/>
          <w:i/>
          <w:spacing w:val="-2"/>
          <w:sz w:val="24"/>
          <w:szCs w:val="24"/>
        </w:rPr>
        <w:t>e</w:t>
      </w:r>
      <w:r w:rsidRPr="009B5522">
        <w:rPr>
          <w:rFonts w:eastAsia="Calibri"/>
          <w:i/>
          <w:sz w:val="24"/>
          <w:szCs w:val="24"/>
        </w:rPr>
        <w:t>sTen</w:t>
      </w:r>
      <w:r w:rsidRPr="009B5522">
        <w:rPr>
          <w:rFonts w:eastAsia="Calibri"/>
          <w:i/>
          <w:spacing w:val="-3"/>
          <w:sz w:val="24"/>
          <w:szCs w:val="24"/>
        </w:rPr>
        <w:t>a</w:t>
      </w:r>
      <w:r w:rsidRPr="009B5522">
        <w:rPr>
          <w:rFonts w:eastAsia="Calibri"/>
          <w:i/>
          <w:spacing w:val="-1"/>
          <w:sz w:val="24"/>
          <w:szCs w:val="24"/>
        </w:rPr>
        <w:t>n</w:t>
      </w:r>
      <w:r w:rsidRPr="009B5522">
        <w:rPr>
          <w:rFonts w:eastAsia="Calibri"/>
          <w:i/>
          <w:sz w:val="24"/>
          <w:szCs w:val="24"/>
        </w:rPr>
        <w:t>ts</w:t>
      </w:r>
      <w:r w:rsidRPr="009B5522">
        <w:rPr>
          <w:rFonts w:eastAsia="Calibri"/>
          <w:i/>
          <w:spacing w:val="1"/>
          <w:sz w:val="24"/>
          <w:szCs w:val="24"/>
        </w:rPr>
        <w:t xml:space="preserve"> D</w:t>
      </w:r>
      <w:r w:rsidRPr="009B5522">
        <w:rPr>
          <w:rFonts w:eastAsia="Calibri"/>
          <w:i/>
          <w:sz w:val="24"/>
          <w:szCs w:val="24"/>
        </w:rPr>
        <w:t>oN</w:t>
      </w:r>
      <w:r w:rsidRPr="009B5522">
        <w:rPr>
          <w:rFonts w:eastAsia="Calibri"/>
          <w:i/>
          <w:spacing w:val="-1"/>
          <w:sz w:val="24"/>
          <w:szCs w:val="24"/>
        </w:rPr>
        <w:t>o</w:t>
      </w:r>
      <w:r w:rsidRPr="009B5522">
        <w:rPr>
          <w:rFonts w:eastAsia="Calibri"/>
          <w:i/>
          <w:sz w:val="24"/>
          <w:szCs w:val="24"/>
        </w:rPr>
        <w:t>t</w:t>
      </w:r>
      <w:r w:rsidRPr="009B5522">
        <w:rPr>
          <w:rFonts w:eastAsia="Calibri"/>
          <w:i/>
          <w:spacing w:val="1"/>
          <w:sz w:val="24"/>
          <w:szCs w:val="24"/>
        </w:rPr>
        <w:t>P</w:t>
      </w:r>
      <w:r w:rsidRPr="009B5522">
        <w:rPr>
          <w:rFonts w:eastAsia="Calibri"/>
          <w:i/>
          <w:sz w:val="24"/>
          <w:szCs w:val="24"/>
        </w:rPr>
        <w:t xml:space="preserve">ose aRisktoOne </w:t>
      </w:r>
      <w:r w:rsidRPr="009B5522">
        <w:rPr>
          <w:rFonts w:eastAsia="Calibri"/>
          <w:i/>
          <w:spacing w:val="-1"/>
          <w:sz w:val="24"/>
          <w:szCs w:val="24"/>
        </w:rPr>
        <w:t>An</w:t>
      </w:r>
      <w:r w:rsidRPr="009B5522">
        <w:rPr>
          <w:rFonts w:eastAsia="Calibri"/>
          <w:i/>
          <w:sz w:val="24"/>
          <w:szCs w:val="24"/>
        </w:rPr>
        <w:t>ot</w:t>
      </w:r>
      <w:r w:rsidRPr="009B5522">
        <w:rPr>
          <w:rFonts w:eastAsia="Calibri"/>
          <w:i/>
          <w:spacing w:val="-1"/>
          <w:sz w:val="24"/>
          <w:szCs w:val="24"/>
        </w:rPr>
        <w:t>h</w:t>
      </w:r>
      <w:r w:rsidRPr="009B5522">
        <w:rPr>
          <w:rFonts w:eastAsia="Calibri"/>
          <w:i/>
          <w:spacing w:val="-2"/>
          <w:sz w:val="24"/>
          <w:szCs w:val="24"/>
        </w:rPr>
        <w:t>e</w:t>
      </w:r>
      <w:r w:rsidRPr="009B5522">
        <w:rPr>
          <w:rFonts w:eastAsia="Calibri"/>
          <w:i/>
          <w:sz w:val="24"/>
          <w:szCs w:val="24"/>
        </w:rPr>
        <w:t xml:space="preserve">rIn </w:t>
      </w:r>
      <w:r w:rsidRPr="009B5522">
        <w:rPr>
          <w:rFonts w:eastAsia="Calibri"/>
          <w:i/>
          <w:spacing w:val="-2"/>
          <w:sz w:val="24"/>
          <w:szCs w:val="24"/>
        </w:rPr>
        <w:t>T</w:t>
      </w:r>
      <w:r w:rsidRPr="009B5522">
        <w:rPr>
          <w:rFonts w:eastAsia="Calibri"/>
          <w:i/>
          <w:sz w:val="24"/>
          <w:szCs w:val="24"/>
        </w:rPr>
        <w:t>e</w:t>
      </w:r>
      <w:r w:rsidRPr="009B5522">
        <w:rPr>
          <w:rFonts w:eastAsia="Calibri"/>
          <w:i/>
          <w:spacing w:val="-1"/>
          <w:sz w:val="24"/>
          <w:szCs w:val="24"/>
        </w:rPr>
        <w:t>r</w:t>
      </w:r>
      <w:r w:rsidRPr="009B5522">
        <w:rPr>
          <w:rFonts w:eastAsia="Calibri"/>
          <w:i/>
          <w:sz w:val="24"/>
          <w:szCs w:val="24"/>
        </w:rPr>
        <w:t>msof</w:t>
      </w:r>
      <w:r w:rsidRPr="009B5522">
        <w:rPr>
          <w:rFonts w:eastAsia="Calibri"/>
          <w:i/>
          <w:spacing w:val="1"/>
          <w:sz w:val="24"/>
          <w:szCs w:val="24"/>
        </w:rPr>
        <w:t>D</w:t>
      </w:r>
      <w:r w:rsidRPr="009B5522">
        <w:rPr>
          <w:rFonts w:eastAsia="Calibri"/>
          <w:i/>
          <w:spacing w:val="-1"/>
          <w:sz w:val="24"/>
          <w:szCs w:val="24"/>
        </w:rPr>
        <w:t>a</w:t>
      </w:r>
      <w:r w:rsidRPr="009B5522">
        <w:rPr>
          <w:rFonts w:eastAsia="Calibri"/>
          <w:i/>
          <w:sz w:val="24"/>
          <w:szCs w:val="24"/>
        </w:rPr>
        <w:t>ta</w:t>
      </w:r>
      <w:r w:rsidRPr="009B5522">
        <w:rPr>
          <w:rFonts w:eastAsia="Calibri"/>
          <w:i/>
          <w:spacing w:val="1"/>
          <w:sz w:val="24"/>
          <w:szCs w:val="24"/>
        </w:rPr>
        <w:t>L</w:t>
      </w:r>
      <w:r w:rsidRPr="009B5522">
        <w:rPr>
          <w:rFonts w:eastAsia="Calibri"/>
          <w:i/>
          <w:sz w:val="24"/>
          <w:szCs w:val="24"/>
        </w:rPr>
        <w:t>oss,</w:t>
      </w:r>
      <w:r w:rsidRPr="009B5522">
        <w:rPr>
          <w:rFonts w:eastAsia="Calibri"/>
          <w:i/>
          <w:spacing w:val="1"/>
          <w:sz w:val="24"/>
          <w:szCs w:val="24"/>
        </w:rPr>
        <w:t>M</w:t>
      </w:r>
      <w:r w:rsidRPr="009B5522">
        <w:rPr>
          <w:rFonts w:eastAsia="Calibri"/>
          <w:i/>
          <w:spacing w:val="-3"/>
          <w:sz w:val="24"/>
          <w:szCs w:val="24"/>
        </w:rPr>
        <w:t>i</w:t>
      </w:r>
      <w:r w:rsidRPr="009B5522">
        <w:rPr>
          <w:rFonts w:eastAsia="Calibri"/>
          <w:i/>
          <w:sz w:val="24"/>
          <w:szCs w:val="24"/>
        </w:rPr>
        <w:t>suse,</w:t>
      </w:r>
      <w:r w:rsidRPr="009B5522">
        <w:rPr>
          <w:rFonts w:eastAsia="Calibri"/>
          <w:i/>
          <w:spacing w:val="-3"/>
          <w:sz w:val="24"/>
          <w:szCs w:val="24"/>
        </w:rPr>
        <w:t>o</w:t>
      </w:r>
      <w:r w:rsidRPr="009B5522">
        <w:rPr>
          <w:rFonts w:eastAsia="Calibri"/>
          <w:i/>
          <w:sz w:val="24"/>
          <w:szCs w:val="24"/>
        </w:rPr>
        <w:t>r</w:t>
      </w:r>
      <w:r w:rsidRPr="009B5522">
        <w:rPr>
          <w:rFonts w:eastAsia="Calibri"/>
          <w:i/>
          <w:spacing w:val="1"/>
          <w:sz w:val="24"/>
          <w:szCs w:val="24"/>
        </w:rPr>
        <w:t>Pr</w:t>
      </w:r>
      <w:r w:rsidRPr="009B5522">
        <w:rPr>
          <w:rFonts w:eastAsia="Calibri"/>
          <w:i/>
          <w:spacing w:val="-3"/>
          <w:sz w:val="24"/>
          <w:szCs w:val="24"/>
        </w:rPr>
        <w:t>i</w:t>
      </w:r>
      <w:r w:rsidRPr="009B5522">
        <w:rPr>
          <w:rFonts w:eastAsia="Calibri"/>
          <w:i/>
          <w:sz w:val="24"/>
          <w:szCs w:val="24"/>
        </w:rPr>
        <w:t>v</w:t>
      </w:r>
      <w:r w:rsidRPr="009B5522">
        <w:rPr>
          <w:rFonts w:eastAsia="Calibri"/>
          <w:i/>
          <w:spacing w:val="-1"/>
          <w:sz w:val="24"/>
          <w:szCs w:val="24"/>
        </w:rPr>
        <w:t>a</w:t>
      </w:r>
      <w:r w:rsidRPr="009B5522">
        <w:rPr>
          <w:rFonts w:eastAsia="Calibri"/>
          <w:i/>
          <w:sz w:val="24"/>
          <w:szCs w:val="24"/>
        </w:rPr>
        <w:t>cyVi</w:t>
      </w:r>
      <w:r w:rsidRPr="009B5522">
        <w:rPr>
          <w:rFonts w:eastAsia="Calibri"/>
          <w:i/>
          <w:spacing w:val="-1"/>
          <w:sz w:val="24"/>
          <w:szCs w:val="24"/>
        </w:rPr>
        <w:t>o</w:t>
      </w:r>
      <w:r w:rsidRPr="009B5522">
        <w:rPr>
          <w:rFonts w:eastAsia="Calibri"/>
          <w:i/>
          <w:sz w:val="24"/>
          <w:szCs w:val="24"/>
        </w:rPr>
        <w:t>l</w:t>
      </w:r>
      <w:r w:rsidRPr="009B5522">
        <w:rPr>
          <w:rFonts w:eastAsia="Calibri"/>
          <w:i/>
          <w:spacing w:val="-1"/>
          <w:sz w:val="24"/>
          <w:szCs w:val="24"/>
        </w:rPr>
        <w:t>a</w:t>
      </w:r>
      <w:r w:rsidRPr="009B5522">
        <w:rPr>
          <w:rFonts w:eastAsia="Calibri"/>
          <w:i/>
          <w:sz w:val="24"/>
          <w:szCs w:val="24"/>
        </w:rPr>
        <w:t>tio</w:t>
      </w:r>
      <w:r w:rsidRPr="009B5522">
        <w:rPr>
          <w:rFonts w:eastAsia="Calibri"/>
          <w:i/>
          <w:spacing w:val="-1"/>
          <w:sz w:val="24"/>
          <w:szCs w:val="24"/>
        </w:rPr>
        <w:t>n</w:t>
      </w:r>
      <w:r w:rsidRPr="009B5522">
        <w:rPr>
          <w:rFonts w:eastAsia="Calibri"/>
          <w:i/>
          <w:sz w:val="24"/>
          <w:szCs w:val="24"/>
        </w:rPr>
        <w:t xml:space="preserve">. </w:t>
      </w:r>
      <w:r w:rsidRPr="009B5522">
        <w:rPr>
          <w:rFonts w:eastAsia="Calibri"/>
          <w:i/>
          <w:spacing w:val="-1"/>
          <w:sz w:val="24"/>
          <w:szCs w:val="24"/>
        </w:rPr>
        <w:t>Jun</w:t>
      </w:r>
      <w:r w:rsidRPr="009B5522">
        <w:rPr>
          <w:rFonts w:eastAsia="Calibri"/>
          <w:i/>
          <w:sz w:val="24"/>
          <w:szCs w:val="24"/>
        </w:rPr>
        <w:t>i</w:t>
      </w:r>
      <w:r w:rsidRPr="009B5522">
        <w:rPr>
          <w:rFonts w:eastAsia="Calibri"/>
          <w:i/>
          <w:spacing w:val="-1"/>
          <w:sz w:val="24"/>
          <w:szCs w:val="24"/>
        </w:rPr>
        <w:t>p</w:t>
      </w:r>
      <w:r w:rsidRPr="009B5522">
        <w:rPr>
          <w:rFonts w:eastAsia="Calibri"/>
          <w:i/>
          <w:sz w:val="24"/>
          <w:szCs w:val="24"/>
        </w:rPr>
        <w:t>er</w:t>
      </w:r>
      <w:r w:rsidRPr="009B5522">
        <w:rPr>
          <w:rFonts w:eastAsia="Calibri"/>
          <w:i/>
          <w:spacing w:val="-3"/>
          <w:sz w:val="24"/>
          <w:szCs w:val="24"/>
        </w:rPr>
        <w:t>n</w:t>
      </w:r>
      <w:r w:rsidRPr="009B5522">
        <w:rPr>
          <w:rFonts w:eastAsia="Calibri"/>
          <w:i/>
          <w:sz w:val="24"/>
          <w:szCs w:val="24"/>
        </w:rPr>
        <w:t>et</w:t>
      </w:r>
      <w:r w:rsidRPr="009B5522">
        <w:rPr>
          <w:rFonts w:eastAsia="Calibri"/>
          <w:i/>
          <w:spacing w:val="1"/>
          <w:sz w:val="24"/>
          <w:szCs w:val="24"/>
        </w:rPr>
        <w:t>w</w:t>
      </w:r>
      <w:r w:rsidRPr="009B5522">
        <w:rPr>
          <w:rFonts w:eastAsia="Calibri"/>
          <w:i/>
          <w:spacing w:val="-3"/>
          <w:sz w:val="24"/>
          <w:szCs w:val="24"/>
        </w:rPr>
        <w:t>o</w:t>
      </w:r>
      <w:r w:rsidRPr="009B5522">
        <w:rPr>
          <w:rFonts w:eastAsia="Calibri"/>
          <w:i/>
          <w:spacing w:val="1"/>
          <w:sz w:val="24"/>
          <w:szCs w:val="24"/>
        </w:rPr>
        <w:t>r</w:t>
      </w:r>
      <w:r w:rsidRPr="009B5522">
        <w:rPr>
          <w:rFonts w:eastAsia="Calibri"/>
          <w:i/>
          <w:spacing w:val="4"/>
          <w:sz w:val="24"/>
          <w:szCs w:val="24"/>
        </w:rPr>
        <w:t>k</w:t>
      </w:r>
      <w:r w:rsidRPr="009B5522">
        <w:rPr>
          <w:rFonts w:eastAsia="Calibri"/>
          <w:sz w:val="24"/>
          <w:szCs w:val="24"/>
        </w:rPr>
        <w:t>.,</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12</w:t>
      </w:r>
      <w:r w:rsidRPr="009B5522">
        <w:rPr>
          <w:rFonts w:eastAsia="Calibri"/>
          <w:sz w:val="24"/>
          <w:szCs w:val="24"/>
        </w:rPr>
        <w:t>.</w:t>
      </w:r>
    </w:p>
    <w:p w:rsidR="004B2825" w:rsidRPr="009B5522" w:rsidRDefault="004B2825" w:rsidP="005B372C">
      <w:pPr>
        <w:spacing w:line="276" w:lineRule="auto"/>
        <w:ind w:left="518" w:right="499" w:hanging="418"/>
        <w:jc w:val="both"/>
        <w:rPr>
          <w:sz w:val="24"/>
          <w:szCs w:val="24"/>
        </w:rPr>
      </w:pPr>
      <w:r w:rsidRPr="009B5522">
        <w:rPr>
          <w:rFonts w:eastAsia="Calibri"/>
          <w:sz w:val="24"/>
          <w:szCs w:val="24"/>
        </w:rPr>
        <w:t>[7</w:t>
      </w:r>
      <w:r w:rsidRPr="009B5522">
        <w:rPr>
          <w:rFonts w:eastAsia="Calibri"/>
          <w:spacing w:val="1"/>
          <w:sz w:val="24"/>
          <w:szCs w:val="24"/>
        </w:rPr>
        <w:t>5</w:t>
      </w:r>
      <w:r w:rsidRPr="009B5522">
        <w:rPr>
          <w:rFonts w:eastAsia="Calibri"/>
          <w:sz w:val="24"/>
          <w:szCs w:val="24"/>
        </w:rPr>
        <w:t>]Y.</w:t>
      </w:r>
      <w:r w:rsidRPr="009B5522">
        <w:rPr>
          <w:rFonts w:eastAsia="Calibri"/>
          <w:spacing w:val="1"/>
          <w:sz w:val="24"/>
          <w:szCs w:val="24"/>
        </w:rPr>
        <w:t>M</w:t>
      </w:r>
      <w:r w:rsidRPr="009B5522">
        <w:rPr>
          <w:rFonts w:eastAsia="Calibri"/>
          <w:sz w:val="24"/>
          <w:szCs w:val="24"/>
        </w:rPr>
        <w:t>.,Wan</w:t>
      </w:r>
      <w:r w:rsidRPr="009B5522">
        <w:rPr>
          <w:rFonts w:eastAsia="Calibri"/>
          <w:spacing w:val="-1"/>
          <w:sz w:val="24"/>
          <w:szCs w:val="24"/>
        </w:rPr>
        <w:t>g</w:t>
      </w:r>
      <w:r w:rsidRPr="009B5522">
        <w:rPr>
          <w:rFonts w:eastAsia="Calibri"/>
          <w:sz w:val="24"/>
          <w:szCs w:val="24"/>
        </w:rPr>
        <w:t xml:space="preserve">, </w:t>
      </w:r>
      <w:r w:rsidRPr="009B5522">
        <w:rPr>
          <w:rFonts w:eastAsia="Calibri"/>
          <w:spacing w:val="1"/>
          <w:sz w:val="24"/>
          <w:szCs w:val="24"/>
        </w:rPr>
        <w:t>Y</w:t>
      </w:r>
      <w:r w:rsidRPr="009B5522">
        <w:rPr>
          <w:rFonts w:eastAsia="Calibri"/>
          <w:sz w:val="24"/>
          <w:szCs w:val="24"/>
        </w:rPr>
        <w:t>.</w:t>
      </w:r>
      <w:r w:rsidRPr="009B5522">
        <w:rPr>
          <w:rFonts w:eastAsia="Calibri"/>
          <w:spacing w:val="-1"/>
          <w:sz w:val="24"/>
          <w:szCs w:val="24"/>
        </w:rPr>
        <w:t>S</w:t>
      </w:r>
      <w:r w:rsidRPr="009B5522">
        <w:rPr>
          <w:rFonts w:eastAsia="Calibri"/>
          <w:sz w:val="24"/>
          <w:szCs w:val="24"/>
        </w:rPr>
        <w:t>. a</w:t>
      </w:r>
      <w:r w:rsidRPr="009B5522">
        <w:rPr>
          <w:rFonts w:eastAsia="Calibri"/>
          <w:spacing w:val="-1"/>
          <w:sz w:val="24"/>
          <w:szCs w:val="24"/>
        </w:rPr>
        <w:t>n</w:t>
      </w:r>
      <w:r w:rsidRPr="009B5522">
        <w:rPr>
          <w:rFonts w:eastAsia="Calibri"/>
          <w:sz w:val="24"/>
          <w:szCs w:val="24"/>
        </w:rPr>
        <w:t>d Yan</w:t>
      </w:r>
      <w:r w:rsidRPr="009B5522">
        <w:rPr>
          <w:rFonts w:eastAsia="Calibri"/>
          <w:spacing w:val="-1"/>
          <w:sz w:val="24"/>
          <w:szCs w:val="24"/>
        </w:rPr>
        <w:t>g</w:t>
      </w:r>
      <w:r w:rsidRPr="009B5522">
        <w:rPr>
          <w:rFonts w:eastAsia="Calibri"/>
          <w:sz w:val="24"/>
          <w:szCs w:val="24"/>
        </w:rPr>
        <w:t>,Y.F Wan</w:t>
      </w:r>
      <w:r w:rsidRPr="009B5522">
        <w:rPr>
          <w:rFonts w:eastAsia="Calibri"/>
          <w:spacing w:val="-1"/>
          <w:sz w:val="24"/>
          <w:szCs w:val="24"/>
        </w:rPr>
        <w:t>g</w:t>
      </w:r>
      <w:r w:rsidRPr="009B5522">
        <w:rPr>
          <w:rFonts w:eastAsia="Calibri"/>
          <w:sz w:val="24"/>
          <w:szCs w:val="24"/>
        </w:rPr>
        <w:t>, "U</w:t>
      </w:r>
      <w:r w:rsidRPr="009B5522">
        <w:rPr>
          <w:rFonts w:eastAsia="Calibri"/>
          <w:spacing w:val="-1"/>
          <w:sz w:val="24"/>
          <w:szCs w:val="24"/>
        </w:rPr>
        <w:t>nd</w:t>
      </w:r>
      <w:r w:rsidRPr="009B5522">
        <w:rPr>
          <w:rFonts w:eastAsia="Calibri"/>
          <w:sz w:val="24"/>
          <w:szCs w:val="24"/>
        </w:rPr>
        <w:t>e</w:t>
      </w:r>
      <w:r w:rsidRPr="009B5522">
        <w:rPr>
          <w:rFonts w:eastAsia="Calibri"/>
          <w:spacing w:val="-2"/>
          <w:sz w:val="24"/>
          <w:szCs w:val="24"/>
        </w:rPr>
        <w:t>r</w:t>
      </w:r>
      <w:r w:rsidRPr="009B5522">
        <w:rPr>
          <w:rFonts w:eastAsia="Calibri"/>
          <w:sz w:val="24"/>
          <w:szCs w:val="24"/>
        </w:rPr>
        <w:t>stan</w:t>
      </w:r>
      <w:r w:rsidRPr="009B5522">
        <w:rPr>
          <w:rFonts w:eastAsia="Calibri"/>
          <w:spacing w:val="-1"/>
          <w:sz w:val="24"/>
          <w:szCs w:val="24"/>
        </w:rPr>
        <w:t>d</w:t>
      </w:r>
      <w:r w:rsidRPr="009B5522">
        <w:rPr>
          <w:rFonts w:eastAsia="Calibri"/>
          <w:sz w:val="24"/>
          <w:szCs w:val="24"/>
        </w:rPr>
        <w:t>i</w:t>
      </w:r>
      <w:r w:rsidRPr="009B5522">
        <w:rPr>
          <w:rFonts w:eastAsia="Calibri"/>
          <w:spacing w:val="-1"/>
          <w:sz w:val="24"/>
          <w:szCs w:val="24"/>
        </w:rPr>
        <w:t>n</w:t>
      </w:r>
      <w:r w:rsidRPr="009B5522">
        <w:rPr>
          <w:rFonts w:eastAsia="Calibri"/>
          <w:sz w:val="24"/>
          <w:szCs w:val="24"/>
        </w:rPr>
        <w:t>gthe de</w:t>
      </w:r>
      <w:r w:rsidRPr="009B5522">
        <w:rPr>
          <w:rFonts w:eastAsia="Calibri"/>
          <w:spacing w:val="-2"/>
          <w:sz w:val="24"/>
          <w:szCs w:val="24"/>
        </w:rPr>
        <w:t>t</w:t>
      </w:r>
      <w:r w:rsidRPr="009B5522">
        <w:rPr>
          <w:rFonts w:eastAsia="Calibri"/>
          <w:sz w:val="24"/>
          <w:szCs w:val="24"/>
        </w:rPr>
        <w:t>e</w:t>
      </w:r>
      <w:r w:rsidRPr="009B5522">
        <w:rPr>
          <w:rFonts w:eastAsia="Calibri"/>
          <w:spacing w:val="-2"/>
          <w:sz w:val="24"/>
          <w:szCs w:val="24"/>
        </w:rPr>
        <w:t>r</w:t>
      </w:r>
      <w:r w:rsidRPr="009B5522">
        <w:rPr>
          <w:rFonts w:eastAsia="Calibri"/>
          <w:spacing w:val="1"/>
          <w:sz w:val="24"/>
          <w:szCs w:val="24"/>
        </w:rPr>
        <w:t>m</w:t>
      </w:r>
      <w:r w:rsidRPr="009B5522">
        <w:rPr>
          <w:rFonts w:eastAsia="Calibri"/>
          <w:sz w:val="24"/>
          <w:szCs w:val="24"/>
        </w:rPr>
        <w:t>i</w:t>
      </w:r>
      <w:r w:rsidRPr="009B5522">
        <w:rPr>
          <w:rFonts w:eastAsia="Calibri"/>
          <w:spacing w:val="-1"/>
          <w:sz w:val="24"/>
          <w:szCs w:val="24"/>
        </w:rPr>
        <w:t>n</w:t>
      </w:r>
      <w:r w:rsidRPr="009B5522">
        <w:rPr>
          <w:rFonts w:eastAsia="Calibri"/>
          <w:sz w:val="24"/>
          <w:szCs w:val="24"/>
        </w:rPr>
        <w:t>a</w:t>
      </w:r>
      <w:r w:rsidRPr="009B5522">
        <w:rPr>
          <w:rFonts w:eastAsia="Calibri"/>
          <w:spacing w:val="-1"/>
          <w:sz w:val="24"/>
          <w:szCs w:val="24"/>
        </w:rPr>
        <w:t>n</w:t>
      </w:r>
      <w:r w:rsidRPr="009B5522">
        <w:rPr>
          <w:rFonts w:eastAsia="Calibri"/>
          <w:sz w:val="24"/>
          <w:szCs w:val="24"/>
        </w:rPr>
        <w:t>ts</w:t>
      </w:r>
      <w:r w:rsidRPr="009B5522">
        <w:rPr>
          <w:rFonts w:eastAsia="Calibri"/>
          <w:spacing w:val="1"/>
          <w:sz w:val="24"/>
          <w:szCs w:val="24"/>
        </w:rPr>
        <w:t>o</w:t>
      </w:r>
      <w:r w:rsidRPr="009B5522">
        <w:rPr>
          <w:rFonts w:eastAsia="Calibri"/>
          <w:sz w:val="24"/>
          <w:szCs w:val="24"/>
        </w:rPr>
        <w:t>f RFID</w:t>
      </w:r>
      <w:r w:rsidRPr="009B5522">
        <w:rPr>
          <w:rFonts w:eastAsia="Calibri"/>
          <w:spacing w:val="-2"/>
          <w:sz w:val="24"/>
          <w:szCs w:val="24"/>
        </w:rPr>
        <w:t xml:space="preserve"> a</w:t>
      </w:r>
      <w:r w:rsidRPr="009B5522">
        <w:rPr>
          <w:rFonts w:eastAsia="Calibri"/>
          <w:spacing w:val="-1"/>
          <w:sz w:val="24"/>
          <w:szCs w:val="24"/>
        </w:rPr>
        <w:t>d</w:t>
      </w:r>
      <w:r w:rsidRPr="009B5522">
        <w:rPr>
          <w:rFonts w:eastAsia="Calibri"/>
          <w:spacing w:val="1"/>
          <w:sz w:val="24"/>
          <w:szCs w:val="24"/>
        </w:rPr>
        <w:t>o</w:t>
      </w:r>
      <w:r w:rsidRPr="009B5522">
        <w:rPr>
          <w:rFonts w:eastAsia="Calibri"/>
          <w:spacing w:val="-1"/>
          <w:sz w:val="24"/>
          <w:szCs w:val="24"/>
        </w:rPr>
        <w:t>p</w:t>
      </w:r>
      <w:r w:rsidRPr="009B5522">
        <w:rPr>
          <w:rFonts w:eastAsia="Calibri"/>
          <w:sz w:val="24"/>
          <w:szCs w:val="24"/>
        </w:rPr>
        <w:t>ti</w:t>
      </w:r>
      <w:r w:rsidRPr="009B5522">
        <w:rPr>
          <w:rFonts w:eastAsia="Calibri"/>
          <w:spacing w:val="1"/>
          <w:sz w:val="24"/>
          <w:szCs w:val="24"/>
        </w:rPr>
        <w:t>o</w:t>
      </w:r>
      <w:r w:rsidRPr="009B5522">
        <w:rPr>
          <w:rFonts w:eastAsia="Calibri"/>
          <w:sz w:val="24"/>
          <w:szCs w:val="24"/>
        </w:rPr>
        <w:t xml:space="preserve">ninthe </w:t>
      </w:r>
      <w:r w:rsidRPr="009B5522">
        <w:rPr>
          <w:rFonts w:eastAsia="Calibri"/>
          <w:spacing w:val="1"/>
          <w:sz w:val="24"/>
          <w:szCs w:val="24"/>
        </w:rPr>
        <w:t>m</w:t>
      </w:r>
      <w:r w:rsidRPr="009B5522">
        <w:rPr>
          <w:rFonts w:eastAsia="Calibri"/>
          <w:sz w:val="24"/>
          <w:szCs w:val="24"/>
        </w:rPr>
        <w:t>a</w:t>
      </w:r>
      <w:r w:rsidRPr="009B5522">
        <w:rPr>
          <w:rFonts w:eastAsia="Calibri"/>
          <w:spacing w:val="-1"/>
          <w:sz w:val="24"/>
          <w:szCs w:val="24"/>
        </w:rPr>
        <w:t>nu</w:t>
      </w:r>
      <w:r w:rsidRPr="009B5522">
        <w:rPr>
          <w:rFonts w:eastAsia="Calibri"/>
          <w:sz w:val="24"/>
          <w:szCs w:val="24"/>
        </w:rPr>
        <w:t>factur</w:t>
      </w:r>
      <w:r w:rsidRPr="009B5522">
        <w:rPr>
          <w:rFonts w:eastAsia="Calibri"/>
          <w:spacing w:val="-1"/>
          <w:sz w:val="24"/>
          <w:szCs w:val="24"/>
        </w:rPr>
        <w:t>in</w:t>
      </w:r>
      <w:r w:rsidRPr="009B5522">
        <w:rPr>
          <w:rFonts w:eastAsia="Calibri"/>
          <w:sz w:val="24"/>
          <w:szCs w:val="24"/>
        </w:rPr>
        <w:t>gin</w:t>
      </w:r>
      <w:r w:rsidRPr="009B5522">
        <w:rPr>
          <w:rFonts w:eastAsia="Calibri"/>
          <w:spacing w:val="-1"/>
          <w:sz w:val="24"/>
          <w:szCs w:val="24"/>
        </w:rPr>
        <w:t>du</w:t>
      </w:r>
      <w:r w:rsidRPr="009B5522">
        <w:rPr>
          <w:rFonts w:eastAsia="Calibri"/>
          <w:sz w:val="24"/>
          <w:szCs w:val="24"/>
        </w:rPr>
        <w:t>str</w:t>
      </w:r>
      <w:r w:rsidRPr="009B5522">
        <w:rPr>
          <w:rFonts w:eastAsia="Calibri"/>
          <w:spacing w:val="-1"/>
          <w:sz w:val="24"/>
          <w:szCs w:val="24"/>
        </w:rPr>
        <w:t>y</w:t>
      </w:r>
      <w:r w:rsidRPr="009B5522">
        <w:rPr>
          <w:rFonts w:eastAsia="Calibri"/>
          <w:sz w:val="24"/>
          <w:szCs w:val="24"/>
        </w:rPr>
        <w:t>,"</w:t>
      </w:r>
      <w:r w:rsidRPr="009B5522">
        <w:rPr>
          <w:rFonts w:eastAsia="Calibri"/>
          <w:i/>
          <w:spacing w:val="-2"/>
          <w:sz w:val="24"/>
          <w:szCs w:val="24"/>
        </w:rPr>
        <w:t>T</w:t>
      </w:r>
      <w:r w:rsidRPr="009B5522">
        <w:rPr>
          <w:rFonts w:eastAsia="Calibri"/>
          <w:i/>
          <w:sz w:val="24"/>
          <w:szCs w:val="24"/>
        </w:rPr>
        <w:t>ec</w:t>
      </w:r>
      <w:r w:rsidRPr="009B5522">
        <w:rPr>
          <w:rFonts w:eastAsia="Calibri"/>
          <w:i/>
          <w:spacing w:val="-1"/>
          <w:sz w:val="24"/>
          <w:szCs w:val="24"/>
        </w:rPr>
        <w:t>hn</w:t>
      </w:r>
      <w:r w:rsidRPr="009B5522">
        <w:rPr>
          <w:rFonts w:eastAsia="Calibri"/>
          <w:i/>
          <w:sz w:val="24"/>
          <w:szCs w:val="24"/>
        </w:rPr>
        <w:t>o</w:t>
      </w:r>
      <w:r w:rsidRPr="009B5522">
        <w:rPr>
          <w:rFonts w:eastAsia="Calibri"/>
          <w:i/>
          <w:spacing w:val="-1"/>
          <w:sz w:val="24"/>
          <w:szCs w:val="24"/>
        </w:rPr>
        <w:t>l</w:t>
      </w:r>
      <w:r w:rsidRPr="009B5522">
        <w:rPr>
          <w:rFonts w:eastAsia="Calibri"/>
          <w:i/>
          <w:sz w:val="24"/>
          <w:szCs w:val="24"/>
        </w:rPr>
        <w:t>o</w:t>
      </w:r>
      <w:r w:rsidRPr="009B5522">
        <w:rPr>
          <w:rFonts w:eastAsia="Calibri"/>
          <w:i/>
          <w:spacing w:val="-1"/>
          <w:sz w:val="24"/>
          <w:szCs w:val="24"/>
        </w:rPr>
        <w:t>g</w:t>
      </w:r>
      <w:r w:rsidRPr="009B5522">
        <w:rPr>
          <w:rFonts w:eastAsia="Calibri"/>
          <w:i/>
          <w:sz w:val="24"/>
          <w:szCs w:val="24"/>
        </w:rPr>
        <w:t>i</w:t>
      </w:r>
      <w:r w:rsidRPr="009B5522">
        <w:rPr>
          <w:rFonts w:eastAsia="Calibri"/>
          <w:i/>
          <w:spacing w:val="-1"/>
          <w:sz w:val="24"/>
          <w:szCs w:val="24"/>
        </w:rPr>
        <w:t>ca</w:t>
      </w:r>
      <w:r w:rsidRPr="009B5522">
        <w:rPr>
          <w:rFonts w:eastAsia="Calibri"/>
          <w:i/>
          <w:sz w:val="24"/>
          <w:szCs w:val="24"/>
        </w:rPr>
        <w:t>l F</w:t>
      </w:r>
      <w:r w:rsidRPr="009B5522">
        <w:rPr>
          <w:rFonts w:eastAsia="Calibri"/>
          <w:i/>
          <w:spacing w:val="-1"/>
          <w:sz w:val="24"/>
          <w:szCs w:val="24"/>
        </w:rPr>
        <w:t>o</w:t>
      </w:r>
      <w:r w:rsidRPr="009B5522">
        <w:rPr>
          <w:rFonts w:eastAsia="Calibri"/>
          <w:i/>
          <w:spacing w:val="1"/>
          <w:sz w:val="24"/>
          <w:szCs w:val="24"/>
        </w:rPr>
        <w:t>r</w:t>
      </w:r>
      <w:r w:rsidRPr="009B5522">
        <w:rPr>
          <w:rFonts w:eastAsia="Calibri"/>
          <w:i/>
          <w:sz w:val="24"/>
          <w:szCs w:val="24"/>
        </w:rPr>
        <w:t>ec</w:t>
      </w:r>
      <w:r w:rsidRPr="009B5522">
        <w:rPr>
          <w:rFonts w:eastAsia="Calibri"/>
          <w:i/>
          <w:spacing w:val="-1"/>
          <w:sz w:val="24"/>
          <w:szCs w:val="24"/>
        </w:rPr>
        <w:t>a</w:t>
      </w:r>
      <w:r w:rsidRPr="009B5522">
        <w:rPr>
          <w:rFonts w:eastAsia="Calibri"/>
          <w:i/>
          <w:sz w:val="24"/>
          <w:szCs w:val="24"/>
        </w:rPr>
        <w:t>s</w:t>
      </w:r>
      <w:r w:rsidRPr="009B5522">
        <w:rPr>
          <w:rFonts w:eastAsia="Calibri"/>
          <w:i/>
          <w:spacing w:val="1"/>
          <w:sz w:val="24"/>
          <w:szCs w:val="24"/>
        </w:rPr>
        <w:t>t</w:t>
      </w:r>
      <w:r w:rsidRPr="009B5522">
        <w:rPr>
          <w:rFonts w:eastAsia="Calibri"/>
          <w:i/>
          <w:sz w:val="24"/>
          <w:szCs w:val="24"/>
        </w:rPr>
        <w:t>i</w:t>
      </w:r>
      <w:r w:rsidRPr="009B5522">
        <w:rPr>
          <w:rFonts w:eastAsia="Calibri"/>
          <w:i/>
          <w:spacing w:val="-1"/>
          <w:sz w:val="24"/>
          <w:szCs w:val="24"/>
        </w:rPr>
        <w:t>n</w:t>
      </w:r>
      <w:r w:rsidRPr="009B5522">
        <w:rPr>
          <w:rFonts w:eastAsia="Calibri"/>
          <w:i/>
          <w:sz w:val="24"/>
          <w:szCs w:val="24"/>
        </w:rPr>
        <w:t>ga</w:t>
      </w:r>
      <w:r w:rsidRPr="009B5522">
        <w:rPr>
          <w:rFonts w:eastAsia="Calibri"/>
          <w:i/>
          <w:spacing w:val="-1"/>
          <w:sz w:val="24"/>
          <w:szCs w:val="24"/>
        </w:rPr>
        <w:t>n</w:t>
      </w:r>
      <w:r w:rsidRPr="009B5522">
        <w:rPr>
          <w:rFonts w:eastAsia="Calibri"/>
          <w:i/>
          <w:sz w:val="24"/>
          <w:szCs w:val="24"/>
        </w:rPr>
        <w:t>d</w:t>
      </w:r>
      <w:r w:rsidRPr="009B5522">
        <w:rPr>
          <w:rFonts w:eastAsia="Calibri"/>
          <w:sz w:val="24"/>
          <w:szCs w:val="24"/>
        </w:rPr>
        <w:t>,</w:t>
      </w:r>
      <w:r w:rsidRPr="009B5522">
        <w:rPr>
          <w:rFonts w:eastAsia="Calibri"/>
          <w:spacing w:val="-1"/>
          <w:sz w:val="24"/>
          <w:szCs w:val="24"/>
        </w:rPr>
        <w:t>v</w:t>
      </w:r>
      <w:r w:rsidRPr="009B5522">
        <w:rPr>
          <w:rFonts w:eastAsia="Calibri"/>
          <w:spacing w:val="1"/>
          <w:sz w:val="24"/>
          <w:szCs w:val="24"/>
        </w:rPr>
        <w:t>o</w:t>
      </w:r>
      <w:r w:rsidRPr="009B5522">
        <w:rPr>
          <w:rFonts w:eastAsia="Calibri"/>
          <w:sz w:val="24"/>
          <w:szCs w:val="24"/>
        </w:rPr>
        <w:t>l.</w:t>
      </w:r>
      <w:r w:rsidRPr="009B5522">
        <w:rPr>
          <w:rFonts w:eastAsia="Calibri"/>
          <w:spacing w:val="-1"/>
          <w:sz w:val="24"/>
          <w:szCs w:val="24"/>
        </w:rPr>
        <w:t xml:space="preserve"> 7</w:t>
      </w:r>
      <w:r w:rsidRPr="009B5522">
        <w:rPr>
          <w:rFonts w:eastAsia="Calibri"/>
          <w:spacing w:val="1"/>
          <w:sz w:val="24"/>
          <w:szCs w:val="24"/>
        </w:rPr>
        <w:t>7</w:t>
      </w:r>
      <w:r w:rsidRPr="009B5522">
        <w:rPr>
          <w:rFonts w:eastAsia="Calibri"/>
          <w:sz w:val="24"/>
          <w:szCs w:val="24"/>
        </w:rPr>
        <w:t>, p</w:t>
      </w:r>
      <w:r w:rsidRPr="009B5522">
        <w:rPr>
          <w:rFonts w:eastAsia="Calibri"/>
          <w:spacing w:val="-1"/>
          <w:sz w:val="24"/>
          <w:szCs w:val="24"/>
        </w:rPr>
        <w:t>p</w:t>
      </w:r>
      <w:r w:rsidRPr="009B5522">
        <w:rPr>
          <w:rFonts w:eastAsia="Calibri"/>
          <w:sz w:val="24"/>
          <w:szCs w:val="24"/>
        </w:rPr>
        <w:t>.</w:t>
      </w:r>
      <w:r w:rsidRPr="009B5522">
        <w:rPr>
          <w:rFonts w:eastAsia="Calibri"/>
          <w:spacing w:val="1"/>
          <w:sz w:val="24"/>
          <w:szCs w:val="24"/>
        </w:rPr>
        <w:t>8</w:t>
      </w:r>
      <w:r w:rsidRPr="009B5522">
        <w:rPr>
          <w:rFonts w:eastAsia="Calibri"/>
          <w:spacing w:val="-2"/>
          <w:sz w:val="24"/>
          <w:szCs w:val="24"/>
        </w:rPr>
        <w:t>0</w:t>
      </w:r>
      <w:r w:rsidRPr="009B5522">
        <w:rPr>
          <w:rFonts w:eastAsia="Calibri"/>
          <w:spacing w:val="2"/>
          <w:sz w:val="24"/>
          <w:szCs w:val="24"/>
        </w:rPr>
        <w:t>3</w:t>
      </w:r>
      <w:r w:rsidRPr="009B5522">
        <w:rPr>
          <w:rFonts w:eastAsia="Calibri"/>
          <w:sz w:val="24"/>
          <w:szCs w:val="24"/>
        </w:rPr>
        <w:t>-</w:t>
      </w:r>
      <w:r w:rsidRPr="009B5522">
        <w:rPr>
          <w:rFonts w:eastAsia="Calibri"/>
          <w:spacing w:val="-2"/>
          <w:sz w:val="24"/>
          <w:szCs w:val="24"/>
        </w:rPr>
        <w:t>8</w:t>
      </w:r>
      <w:r w:rsidRPr="009B5522">
        <w:rPr>
          <w:rFonts w:eastAsia="Calibri"/>
          <w:spacing w:val="1"/>
          <w:sz w:val="24"/>
          <w:szCs w:val="24"/>
        </w:rPr>
        <w:t>15</w:t>
      </w:r>
      <w:r w:rsidRPr="009B5522">
        <w:rPr>
          <w:rFonts w:eastAsia="Calibri"/>
          <w:sz w:val="24"/>
          <w:szCs w:val="24"/>
        </w:rPr>
        <w:t>,</w:t>
      </w:r>
      <w:r w:rsidRPr="009B5522">
        <w:rPr>
          <w:rFonts w:eastAsia="Calibri"/>
          <w:spacing w:val="-1"/>
          <w:sz w:val="24"/>
          <w:szCs w:val="24"/>
        </w:rPr>
        <w:t>2</w:t>
      </w:r>
      <w:r w:rsidRPr="009B5522">
        <w:rPr>
          <w:rFonts w:eastAsia="Calibri"/>
          <w:spacing w:val="1"/>
          <w:sz w:val="24"/>
          <w:szCs w:val="24"/>
        </w:rPr>
        <w:t>0</w:t>
      </w:r>
      <w:r w:rsidRPr="009B5522">
        <w:rPr>
          <w:rFonts w:eastAsia="Calibri"/>
          <w:spacing w:val="-2"/>
          <w:sz w:val="24"/>
          <w:szCs w:val="24"/>
        </w:rPr>
        <w:t>1</w:t>
      </w:r>
      <w:r w:rsidRPr="009B5522">
        <w:rPr>
          <w:rFonts w:eastAsia="Calibri"/>
          <w:spacing w:val="1"/>
          <w:sz w:val="24"/>
          <w:szCs w:val="24"/>
        </w:rPr>
        <w:t>0</w:t>
      </w:r>
      <w:r w:rsidRPr="009B5522">
        <w:rPr>
          <w:rFonts w:eastAsia="Calibri"/>
          <w:sz w:val="24"/>
          <w:szCs w:val="24"/>
        </w:rPr>
        <w:t>.</w:t>
      </w:r>
    </w:p>
    <w:p w:rsidR="004B2825" w:rsidRPr="009B5522" w:rsidRDefault="004B2825" w:rsidP="004B2825">
      <w:pPr>
        <w:spacing w:line="276" w:lineRule="auto"/>
        <w:ind w:left="518" w:right="233" w:hanging="418"/>
        <w:jc w:val="both"/>
        <w:rPr>
          <w:rFonts w:eastAsia="Calibri"/>
          <w:sz w:val="24"/>
          <w:szCs w:val="24"/>
        </w:rPr>
      </w:pPr>
      <w:r w:rsidRPr="009B5522">
        <w:rPr>
          <w:rFonts w:eastAsia="Calibri"/>
          <w:sz w:val="24"/>
          <w:szCs w:val="24"/>
        </w:rPr>
        <w:t>[7</w:t>
      </w:r>
      <w:r w:rsidRPr="009B5522">
        <w:rPr>
          <w:rFonts w:eastAsia="Calibri"/>
          <w:spacing w:val="1"/>
          <w:sz w:val="24"/>
          <w:szCs w:val="24"/>
        </w:rPr>
        <w:t>6</w:t>
      </w:r>
      <w:r w:rsidRPr="009B5522">
        <w:rPr>
          <w:rFonts w:eastAsia="Calibri"/>
          <w:sz w:val="24"/>
          <w:szCs w:val="24"/>
        </w:rPr>
        <w:t xml:space="preserve">]T., </w:t>
      </w:r>
      <w:r w:rsidRPr="009B5522">
        <w:rPr>
          <w:rFonts w:eastAsia="Calibri"/>
          <w:spacing w:val="1"/>
          <w:sz w:val="24"/>
          <w:szCs w:val="24"/>
        </w:rPr>
        <w:t>T</w:t>
      </w:r>
      <w:r w:rsidRPr="009B5522">
        <w:rPr>
          <w:rFonts w:eastAsia="Calibri"/>
          <w:spacing w:val="-1"/>
          <w:sz w:val="24"/>
          <w:szCs w:val="24"/>
        </w:rPr>
        <w:t>ho</w:t>
      </w:r>
      <w:r w:rsidRPr="009B5522">
        <w:rPr>
          <w:rFonts w:eastAsia="Calibri"/>
          <w:spacing w:val="1"/>
          <w:sz w:val="24"/>
          <w:szCs w:val="24"/>
        </w:rPr>
        <w:t>m</w:t>
      </w:r>
      <w:r w:rsidRPr="009B5522">
        <w:rPr>
          <w:rFonts w:eastAsia="Calibri"/>
          <w:sz w:val="24"/>
          <w:szCs w:val="24"/>
        </w:rPr>
        <w:t>a</w:t>
      </w:r>
      <w:r w:rsidRPr="009B5522">
        <w:rPr>
          <w:rFonts w:eastAsia="Calibri"/>
          <w:spacing w:val="-2"/>
          <w:sz w:val="24"/>
          <w:szCs w:val="24"/>
        </w:rPr>
        <w:t>s</w:t>
      </w:r>
      <w:r w:rsidRPr="009B5522">
        <w:rPr>
          <w:rFonts w:eastAsia="Calibri"/>
          <w:sz w:val="24"/>
          <w:szCs w:val="24"/>
        </w:rPr>
        <w:t xml:space="preserve">, </w:t>
      </w:r>
      <w:r w:rsidRPr="009B5522">
        <w:rPr>
          <w:rFonts w:eastAsia="Calibri"/>
          <w:spacing w:val="1"/>
          <w:sz w:val="24"/>
          <w:szCs w:val="24"/>
        </w:rPr>
        <w:t>M</w:t>
      </w:r>
      <w:r w:rsidRPr="009B5522">
        <w:rPr>
          <w:rFonts w:eastAsia="Calibri"/>
          <w:sz w:val="24"/>
          <w:szCs w:val="24"/>
        </w:rPr>
        <w:t>.,Esp</w:t>
      </w:r>
      <w:r w:rsidRPr="009B5522">
        <w:rPr>
          <w:rFonts w:eastAsia="Calibri"/>
          <w:spacing w:val="-1"/>
          <w:sz w:val="24"/>
          <w:szCs w:val="24"/>
        </w:rPr>
        <w:t>ad</w:t>
      </w:r>
      <w:r w:rsidRPr="009B5522">
        <w:rPr>
          <w:rFonts w:eastAsia="Calibri"/>
          <w:sz w:val="24"/>
          <w:szCs w:val="24"/>
        </w:rPr>
        <w:t>a</w:t>
      </w:r>
      <w:r w:rsidRPr="009B5522">
        <w:rPr>
          <w:rFonts w:eastAsia="Calibri"/>
          <w:spacing w:val="-1"/>
          <w:sz w:val="24"/>
          <w:szCs w:val="24"/>
        </w:rPr>
        <w:t>n</w:t>
      </w:r>
      <w:r w:rsidRPr="009B5522">
        <w:rPr>
          <w:rFonts w:eastAsia="Calibri"/>
          <w:sz w:val="24"/>
          <w:szCs w:val="24"/>
        </w:rPr>
        <w:t>al,MOl</w:t>
      </w:r>
      <w:r w:rsidRPr="009B5522">
        <w:rPr>
          <w:rFonts w:eastAsia="Calibri"/>
          <w:spacing w:val="-3"/>
          <w:sz w:val="24"/>
          <w:szCs w:val="24"/>
        </w:rPr>
        <w:t>i</w:t>
      </w:r>
      <w:r w:rsidRPr="009B5522">
        <w:rPr>
          <w:rFonts w:eastAsia="Calibri"/>
          <w:spacing w:val="1"/>
          <w:sz w:val="24"/>
          <w:szCs w:val="24"/>
        </w:rPr>
        <w:t>v</w:t>
      </w:r>
      <w:r w:rsidRPr="009B5522">
        <w:rPr>
          <w:rFonts w:eastAsia="Calibri"/>
          <w:sz w:val="24"/>
          <w:szCs w:val="24"/>
        </w:rPr>
        <w:t>eira,"Ass</w:t>
      </w:r>
      <w:r w:rsidRPr="009B5522">
        <w:rPr>
          <w:rFonts w:eastAsia="Calibri"/>
          <w:spacing w:val="-2"/>
          <w:sz w:val="24"/>
          <w:szCs w:val="24"/>
        </w:rPr>
        <w:t>e</w:t>
      </w:r>
      <w:r w:rsidRPr="009B5522">
        <w:rPr>
          <w:rFonts w:eastAsia="Calibri"/>
          <w:sz w:val="24"/>
          <w:szCs w:val="24"/>
        </w:rPr>
        <w:t>ssi</w:t>
      </w:r>
      <w:r w:rsidRPr="009B5522">
        <w:rPr>
          <w:rFonts w:eastAsia="Calibri"/>
          <w:spacing w:val="-1"/>
          <w:sz w:val="24"/>
          <w:szCs w:val="24"/>
        </w:rPr>
        <w:t>n</w:t>
      </w:r>
      <w:r w:rsidRPr="009B5522">
        <w:rPr>
          <w:rFonts w:eastAsia="Calibri"/>
          <w:sz w:val="24"/>
          <w:szCs w:val="24"/>
        </w:rPr>
        <w:t>g</w:t>
      </w:r>
      <w:r w:rsidRPr="009B5522">
        <w:rPr>
          <w:rFonts w:eastAsia="Calibri"/>
          <w:spacing w:val="1"/>
          <w:sz w:val="24"/>
          <w:szCs w:val="24"/>
        </w:rPr>
        <w:t>t</w:t>
      </w:r>
      <w:r w:rsidRPr="009B5522">
        <w:rPr>
          <w:rFonts w:eastAsia="Calibri"/>
          <w:spacing w:val="-1"/>
          <w:sz w:val="24"/>
          <w:szCs w:val="24"/>
        </w:rPr>
        <w:t>h</w:t>
      </w:r>
      <w:r w:rsidRPr="009B5522">
        <w:rPr>
          <w:rFonts w:eastAsia="Calibri"/>
          <w:sz w:val="24"/>
          <w:szCs w:val="24"/>
        </w:rPr>
        <w:t>e</w:t>
      </w:r>
      <w:r w:rsidRPr="009B5522">
        <w:rPr>
          <w:rFonts w:eastAsia="Calibri"/>
          <w:spacing w:val="-1"/>
          <w:sz w:val="24"/>
          <w:szCs w:val="24"/>
        </w:rPr>
        <w:t xml:space="preserve"> d</w:t>
      </w:r>
      <w:r w:rsidRPr="009B5522">
        <w:rPr>
          <w:rFonts w:eastAsia="Calibri"/>
          <w:sz w:val="24"/>
          <w:szCs w:val="24"/>
        </w:rPr>
        <w:t>e</w:t>
      </w:r>
      <w:r w:rsidRPr="009B5522">
        <w:rPr>
          <w:rFonts w:eastAsia="Calibri"/>
          <w:spacing w:val="1"/>
          <w:sz w:val="24"/>
          <w:szCs w:val="24"/>
        </w:rPr>
        <w:t>t</w:t>
      </w:r>
      <w:r w:rsidRPr="009B5522">
        <w:rPr>
          <w:rFonts w:eastAsia="Calibri"/>
          <w:sz w:val="24"/>
          <w:szCs w:val="24"/>
        </w:rPr>
        <w:t>e</w:t>
      </w:r>
      <w:r w:rsidRPr="009B5522">
        <w:rPr>
          <w:rFonts w:eastAsia="Calibri"/>
          <w:spacing w:val="-2"/>
          <w:sz w:val="24"/>
          <w:szCs w:val="24"/>
        </w:rPr>
        <w:t>r</w:t>
      </w:r>
      <w:r w:rsidRPr="009B5522">
        <w:rPr>
          <w:rFonts w:eastAsia="Calibri"/>
          <w:spacing w:val="1"/>
          <w:sz w:val="24"/>
          <w:szCs w:val="24"/>
        </w:rPr>
        <w:t>m</w:t>
      </w:r>
      <w:r w:rsidRPr="009B5522">
        <w:rPr>
          <w:rFonts w:eastAsia="Calibri"/>
          <w:sz w:val="24"/>
          <w:szCs w:val="24"/>
        </w:rPr>
        <w:t>i</w:t>
      </w:r>
      <w:r w:rsidRPr="009B5522">
        <w:rPr>
          <w:rFonts w:eastAsia="Calibri"/>
          <w:spacing w:val="-1"/>
          <w:sz w:val="24"/>
          <w:szCs w:val="24"/>
        </w:rPr>
        <w:t>n</w:t>
      </w:r>
      <w:r w:rsidRPr="009B5522">
        <w:rPr>
          <w:rFonts w:eastAsia="Calibri"/>
          <w:sz w:val="24"/>
          <w:szCs w:val="24"/>
        </w:rPr>
        <w:t>a</w:t>
      </w:r>
      <w:r w:rsidRPr="009B5522">
        <w:rPr>
          <w:rFonts w:eastAsia="Calibri"/>
          <w:spacing w:val="-1"/>
          <w:sz w:val="24"/>
          <w:szCs w:val="24"/>
        </w:rPr>
        <w:t>n</w:t>
      </w:r>
      <w:r w:rsidRPr="009B5522">
        <w:rPr>
          <w:rFonts w:eastAsia="Calibri"/>
          <w:sz w:val="24"/>
          <w:szCs w:val="24"/>
        </w:rPr>
        <w:t>ts</w:t>
      </w:r>
      <w:r w:rsidRPr="009B5522">
        <w:rPr>
          <w:rFonts w:eastAsia="Calibri"/>
          <w:spacing w:val="1"/>
          <w:sz w:val="24"/>
          <w:szCs w:val="24"/>
        </w:rPr>
        <w:t>o</w:t>
      </w:r>
      <w:r w:rsidRPr="009B5522">
        <w:rPr>
          <w:rFonts w:eastAsia="Calibri"/>
          <w:sz w:val="24"/>
          <w:szCs w:val="24"/>
        </w:rPr>
        <w:t>f c</w:t>
      </w:r>
      <w:r w:rsidRPr="009B5522">
        <w:rPr>
          <w:rFonts w:eastAsia="Calibri"/>
          <w:spacing w:val="-2"/>
          <w:sz w:val="24"/>
          <w:szCs w:val="24"/>
        </w:rPr>
        <w:t>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w:t>
      </w:r>
      <w:r w:rsidRPr="009B5522">
        <w:rPr>
          <w:rFonts w:eastAsia="Calibri"/>
          <w:spacing w:val="-2"/>
          <w:sz w:val="24"/>
          <w:szCs w:val="24"/>
        </w:rPr>
        <w:t>c</w:t>
      </w:r>
      <w:r w:rsidRPr="009B5522">
        <w:rPr>
          <w:rFonts w:eastAsia="Calibri"/>
          <w:spacing w:val="-1"/>
          <w:sz w:val="24"/>
          <w:szCs w:val="24"/>
        </w:rPr>
        <w:t>ompu</w:t>
      </w:r>
      <w:r w:rsidRPr="009B5522">
        <w:rPr>
          <w:rFonts w:eastAsia="Calibri"/>
          <w:sz w:val="24"/>
          <w:szCs w:val="24"/>
        </w:rPr>
        <w:t>ti</w:t>
      </w:r>
      <w:r w:rsidRPr="009B5522">
        <w:rPr>
          <w:rFonts w:eastAsia="Calibri"/>
          <w:spacing w:val="-1"/>
          <w:sz w:val="24"/>
          <w:szCs w:val="24"/>
        </w:rPr>
        <w:t>n</w:t>
      </w:r>
      <w:r w:rsidRPr="009B5522">
        <w:rPr>
          <w:rFonts w:eastAsia="Calibri"/>
          <w:sz w:val="24"/>
          <w:szCs w:val="24"/>
        </w:rPr>
        <w:t>gado</w:t>
      </w:r>
      <w:r w:rsidRPr="009B5522">
        <w:rPr>
          <w:rFonts w:eastAsia="Calibri"/>
          <w:spacing w:val="-1"/>
          <w:sz w:val="24"/>
          <w:szCs w:val="24"/>
        </w:rPr>
        <w:t>p</w:t>
      </w:r>
      <w:r w:rsidRPr="009B5522">
        <w:rPr>
          <w:rFonts w:eastAsia="Calibri"/>
          <w:sz w:val="24"/>
          <w:szCs w:val="24"/>
        </w:rPr>
        <w:t>t</w:t>
      </w:r>
      <w:r w:rsidRPr="009B5522">
        <w:rPr>
          <w:rFonts w:eastAsia="Calibri"/>
          <w:spacing w:val="4"/>
          <w:sz w:val="24"/>
          <w:szCs w:val="24"/>
        </w:rPr>
        <w:t>i</w:t>
      </w:r>
      <w:r w:rsidRPr="009B5522">
        <w:rPr>
          <w:rFonts w:eastAsia="Calibri"/>
          <w:spacing w:val="1"/>
          <w:sz w:val="24"/>
          <w:szCs w:val="24"/>
        </w:rPr>
        <w:t>o</w:t>
      </w:r>
      <w:r w:rsidRPr="009B5522">
        <w:rPr>
          <w:rFonts w:eastAsia="Calibri"/>
          <w:spacing w:val="-3"/>
          <w:sz w:val="24"/>
          <w:szCs w:val="24"/>
        </w:rPr>
        <w:t>n</w:t>
      </w:r>
      <w:r w:rsidRPr="009B5522">
        <w:rPr>
          <w:rFonts w:eastAsia="Calibri"/>
          <w:sz w:val="24"/>
          <w:szCs w:val="24"/>
        </w:rPr>
        <w:t>: Anana</w:t>
      </w:r>
      <w:r w:rsidRPr="009B5522">
        <w:rPr>
          <w:rFonts w:eastAsia="Calibri"/>
          <w:spacing w:val="-1"/>
          <w:sz w:val="24"/>
          <w:szCs w:val="24"/>
        </w:rPr>
        <w:t>l</w:t>
      </w:r>
      <w:r w:rsidRPr="009B5522">
        <w:rPr>
          <w:rFonts w:eastAsia="Calibri"/>
          <w:spacing w:val="1"/>
          <w:sz w:val="24"/>
          <w:szCs w:val="24"/>
        </w:rPr>
        <w:t>y</w:t>
      </w:r>
      <w:r w:rsidRPr="009B5522">
        <w:rPr>
          <w:rFonts w:eastAsia="Calibri"/>
          <w:sz w:val="24"/>
          <w:szCs w:val="24"/>
        </w:rPr>
        <w:t>sis</w:t>
      </w:r>
      <w:r w:rsidRPr="009B5522">
        <w:rPr>
          <w:rFonts w:eastAsia="Calibri"/>
          <w:spacing w:val="1"/>
          <w:sz w:val="24"/>
          <w:szCs w:val="24"/>
        </w:rPr>
        <w:t>o</w:t>
      </w:r>
      <w:r w:rsidRPr="009B5522">
        <w:rPr>
          <w:rFonts w:eastAsia="Calibri"/>
          <w:sz w:val="24"/>
          <w:szCs w:val="24"/>
        </w:rPr>
        <w:t xml:space="preserve">f </w:t>
      </w:r>
      <w:r w:rsidRPr="009B5522">
        <w:rPr>
          <w:rFonts w:eastAsia="Calibri"/>
          <w:spacing w:val="1"/>
          <w:sz w:val="24"/>
          <w:szCs w:val="24"/>
        </w:rPr>
        <w:t>t</w:t>
      </w:r>
      <w:r w:rsidRPr="009B5522">
        <w:rPr>
          <w:rFonts w:eastAsia="Calibri"/>
          <w:spacing w:val="-3"/>
          <w:sz w:val="24"/>
          <w:szCs w:val="24"/>
        </w:rPr>
        <w:t>h</w:t>
      </w:r>
      <w:r w:rsidRPr="009B5522">
        <w:rPr>
          <w:rFonts w:eastAsia="Calibri"/>
          <w:sz w:val="24"/>
          <w:szCs w:val="24"/>
        </w:rPr>
        <w:t>e</w:t>
      </w:r>
      <w:r w:rsidRPr="009B5522">
        <w:rPr>
          <w:rFonts w:eastAsia="Calibri"/>
          <w:spacing w:val="1"/>
          <w:sz w:val="24"/>
          <w:szCs w:val="24"/>
        </w:rPr>
        <w:t>m</w:t>
      </w:r>
      <w:r w:rsidRPr="009B5522">
        <w:rPr>
          <w:rFonts w:eastAsia="Calibri"/>
          <w:sz w:val="24"/>
          <w:szCs w:val="24"/>
        </w:rPr>
        <w:t>a</w:t>
      </w:r>
      <w:r w:rsidRPr="009B5522">
        <w:rPr>
          <w:rFonts w:eastAsia="Calibri"/>
          <w:spacing w:val="-1"/>
          <w:sz w:val="24"/>
          <w:szCs w:val="24"/>
        </w:rPr>
        <w:t>nu</w:t>
      </w:r>
      <w:r w:rsidRPr="009B5522">
        <w:rPr>
          <w:rFonts w:eastAsia="Calibri"/>
          <w:sz w:val="24"/>
          <w:szCs w:val="24"/>
        </w:rPr>
        <w:t>fa</w:t>
      </w:r>
      <w:r w:rsidRPr="009B5522">
        <w:rPr>
          <w:rFonts w:eastAsia="Calibri"/>
          <w:spacing w:val="-2"/>
          <w:sz w:val="24"/>
          <w:szCs w:val="24"/>
        </w:rPr>
        <w:t>c</w:t>
      </w:r>
      <w:r w:rsidRPr="009B5522">
        <w:rPr>
          <w:rFonts w:eastAsia="Calibri"/>
          <w:sz w:val="24"/>
          <w:szCs w:val="24"/>
        </w:rPr>
        <w:t>tur</w:t>
      </w:r>
      <w:r w:rsidRPr="009B5522">
        <w:rPr>
          <w:rFonts w:eastAsia="Calibri"/>
          <w:spacing w:val="-1"/>
          <w:sz w:val="24"/>
          <w:szCs w:val="24"/>
        </w:rPr>
        <w:t>in</w:t>
      </w:r>
      <w:r w:rsidRPr="009B5522">
        <w:rPr>
          <w:rFonts w:eastAsia="Calibri"/>
          <w:sz w:val="24"/>
          <w:szCs w:val="24"/>
        </w:rPr>
        <w:t>gands</w:t>
      </w:r>
      <w:r w:rsidRPr="009B5522">
        <w:rPr>
          <w:rFonts w:eastAsia="Calibri"/>
          <w:spacing w:val="1"/>
          <w:sz w:val="24"/>
          <w:szCs w:val="24"/>
        </w:rPr>
        <w:t>e</w:t>
      </w:r>
      <w:r w:rsidRPr="009B5522">
        <w:rPr>
          <w:rFonts w:eastAsia="Calibri"/>
          <w:sz w:val="24"/>
          <w:szCs w:val="24"/>
        </w:rPr>
        <w:t>r</w:t>
      </w:r>
      <w:r w:rsidRPr="009B5522">
        <w:rPr>
          <w:rFonts w:eastAsia="Calibri"/>
          <w:spacing w:val="1"/>
          <w:sz w:val="24"/>
          <w:szCs w:val="24"/>
        </w:rPr>
        <w:t>v</w:t>
      </w:r>
      <w:r w:rsidRPr="009B5522">
        <w:rPr>
          <w:rFonts w:eastAsia="Calibri"/>
          <w:sz w:val="24"/>
          <w:szCs w:val="24"/>
        </w:rPr>
        <w:t>i</w:t>
      </w:r>
      <w:r w:rsidRPr="009B5522">
        <w:rPr>
          <w:rFonts w:eastAsia="Calibri"/>
          <w:spacing w:val="-3"/>
          <w:sz w:val="24"/>
          <w:szCs w:val="24"/>
        </w:rPr>
        <w:t>c</w:t>
      </w:r>
      <w:r w:rsidRPr="009B5522">
        <w:rPr>
          <w:rFonts w:eastAsia="Calibri"/>
          <w:sz w:val="24"/>
          <w:szCs w:val="24"/>
        </w:rPr>
        <w:t>es</w:t>
      </w:r>
      <w:r w:rsidRPr="009B5522">
        <w:rPr>
          <w:rFonts w:eastAsia="Calibri"/>
          <w:spacing w:val="-2"/>
          <w:sz w:val="24"/>
          <w:szCs w:val="24"/>
        </w:rPr>
        <w:t>s</w:t>
      </w:r>
      <w:r w:rsidRPr="009B5522">
        <w:rPr>
          <w:rFonts w:eastAsia="Calibri"/>
          <w:sz w:val="24"/>
          <w:szCs w:val="24"/>
        </w:rPr>
        <w:t>ec</w:t>
      </w:r>
      <w:r w:rsidRPr="009B5522">
        <w:rPr>
          <w:rFonts w:eastAsia="Calibri"/>
          <w:spacing w:val="-1"/>
          <w:sz w:val="24"/>
          <w:szCs w:val="24"/>
        </w:rPr>
        <w:t>t</w:t>
      </w:r>
      <w:r w:rsidRPr="009B5522">
        <w:rPr>
          <w:rFonts w:eastAsia="Calibri"/>
          <w:spacing w:val="1"/>
          <w:sz w:val="24"/>
          <w:szCs w:val="24"/>
        </w:rPr>
        <w:t>o</w:t>
      </w:r>
      <w:r w:rsidRPr="009B5522">
        <w:rPr>
          <w:rFonts w:eastAsia="Calibri"/>
          <w:sz w:val="24"/>
          <w:szCs w:val="24"/>
        </w:rPr>
        <w:t>rs</w:t>
      </w:r>
      <w:r w:rsidRPr="009B5522">
        <w:rPr>
          <w:rFonts w:eastAsia="Calibri"/>
          <w:spacing w:val="-2"/>
          <w:sz w:val="24"/>
          <w:szCs w:val="24"/>
        </w:rPr>
        <w:t>,</w:t>
      </w:r>
      <w:r w:rsidRPr="009B5522">
        <w:rPr>
          <w:rFonts w:eastAsia="Calibri"/>
          <w:sz w:val="24"/>
          <w:szCs w:val="24"/>
        </w:rPr>
        <w:t>"</w:t>
      </w:r>
      <w:r w:rsidRPr="009B5522">
        <w:rPr>
          <w:rFonts w:eastAsia="Calibri"/>
          <w:i/>
          <w:sz w:val="24"/>
          <w:szCs w:val="24"/>
        </w:rPr>
        <w:t>I</w:t>
      </w:r>
      <w:r w:rsidRPr="009B5522">
        <w:rPr>
          <w:rFonts w:eastAsia="Calibri"/>
          <w:i/>
          <w:spacing w:val="-1"/>
          <w:sz w:val="24"/>
          <w:szCs w:val="24"/>
        </w:rPr>
        <w:t>n</w:t>
      </w:r>
      <w:r w:rsidRPr="009B5522">
        <w:rPr>
          <w:rFonts w:eastAsia="Calibri"/>
          <w:i/>
          <w:sz w:val="24"/>
          <w:szCs w:val="24"/>
        </w:rPr>
        <w:t>for</w:t>
      </w:r>
      <w:r w:rsidRPr="009B5522">
        <w:rPr>
          <w:rFonts w:eastAsia="Calibri"/>
          <w:i/>
          <w:spacing w:val="1"/>
          <w:sz w:val="24"/>
          <w:szCs w:val="24"/>
        </w:rPr>
        <w:t>m</w:t>
      </w:r>
      <w:r w:rsidRPr="009B5522">
        <w:rPr>
          <w:rFonts w:eastAsia="Calibri"/>
          <w:i/>
          <w:spacing w:val="-1"/>
          <w:sz w:val="24"/>
          <w:szCs w:val="24"/>
        </w:rPr>
        <w:t>a</w:t>
      </w:r>
      <w:r w:rsidRPr="009B5522">
        <w:rPr>
          <w:rFonts w:eastAsia="Calibri"/>
          <w:i/>
          <w:sz w:val="24"/>
          <w:szCs w:val="24"/>
        </w:rPr>
        <w:t>tion&amp;</w:t>
      </w:r>
      <w:r w:rsidRPr="009B5522">
        <w:rPr>
          <w:rFonts w:eastAsia="Calibri"/>
          <w:i/>
          <w:spacing w:val="1"/>
          <w:sz w:val="24"/>
          <w:szCs w:val="24"/>
        </w:rPr>
        <w:t>M</w:t>
      </w:r>
      <w:r w:rsidRPr="009B5522">
        <w:rPr>
          <w:rFonts w:eastAsia="Calibri"/>
          <w:i/>
          <w:spacing w:val="-1"/>
          <w:sz w:val="24"/>
          <w:szCs w:val="24"/>
        </w:rPr>
        <w:t>anag</w:t>
      </w:r>
      <w:r w:rsidRPr="009B5522">
        <w:rPr>
          <w:rFonts w:eastAsia="Calibri"/>
          <w:i/>
          <w:sz w:val="24"/>
          <w:szCs w:val="24"/>
        </w:rPr>
        <w:t>e</w:t>
      </w:r>
      <w:r w:rsidRPr="009B5522">
        <w:rPr>
          <w:rFonts w:eastAsia="Calibri"/>
          <w:i/>
          <w:spacing w:val="-2"/>
          <w:sz w:val="24"/>
          <w:szCs w:val="24"/>
        </w:rPr>
        <w:t>m</w:t>
      </w:r>
      <w:r w:rsidRPr="009B5522">
        <w:rPr>
          <w:rFonts w:eastAsia="Calibri"/>
          <w:i/>
          <w:sz w:val="24"/>
          <w:szCs w:val="24"/>
        </w:rPr>
        <w:t>en</w:t>
      </w:r>
      <w:r w:rsidRPr="009B5522">
        <w:rPr>
          <w:rFonts w:eastAsia="Calibri"/>
          <w:i/>
          <w:spacing w:val="1"/>
          <w:sz w:val="24"/>
          <w:szCs w:val="24"/>
        </w:rPr>
        <w:t>t</w:t>
      </w:r>
      <w:r w:rsidRPr="009B5522">
        <w:rPr>
          <w:rFonts w:eastAsia="Calibri"/>
          <w:sz w:val="24"/>
          <w:szCs w:val="24"/>
        </w:rPr>
        <w:t>, p</w:t>
      </w:r>
      <w:r w:rsidRPr="009B5522">
        <w:rPr>
          <w:rFonts w:eastAsia="Calibri"/>
          <w:spacing w:val="-1"/>
          <w:sz w:val="24"/>
          <w:szCs w:val="24"/>
        </w:rPr>
        <w:t>p</w:t>
      </w:r>
      <w:r w:rsidRPr="009B5522">
        <w:rPr>
          <w:rFonts w:eastAsia="Calibri"/>
          <w:sz w:val="24"/>
          <w:szCs w:val="24"/>
        </w:rPr>
        <w:t xml:space="preserve">. </w:t>
      </w:r>
      <w:r w:rsidRPr="009B5522">
        <w:rPr>
          <w:rFonts w:eastAsia="Calibri"/>
          <w:spacing w:val="-2"/>
          <w:sz w:val="24"/>
          <w:szCs w:val="24"/>
        </w:rPr>
        <w:t>4</w:t>
      </w:r>
      <w:r w:rsidRPr="009B5522">
        <w:rPr>
          <w:rFonts w:eastAsia="Calibri"/>
          <w:spacing w:val="1"/>
          <w:sz w:val="24"/>
          <w:szCs w:val="24"/>
        </w:rPr>
        <w:t>9</w:t>
      </w:r>
      <w:r w:rsidRPr="009B5522">
        <w:rPr>
          <w:rFonts w:eastAsia="Calibri"/>
          <w:spacing w:val="-1"/>
          <w:sz w:val="24"/>
          <w:szCs w:val="24"/>
        </w:rPr>
        <w:t>7</w:t>
      </w:r>
      <w:r w:rsidRPr="009B5522">
        <w:rPr>
          <w:rFonts w:eastAsia="Calibri"/>
          <w:sz w:val="24"/>
          <w:szCs w:val="24"/>
        </w:rPr>
        <w:t>–</w:t>
      </w:r>
      <w:r w:rsidRPr="009B5522">
        <w:rPr>
          <w:rFonts w:eastAsia="Calibri"/>
          <w:spacing w:val="-2"/>
          <w:sz w:val="24"/>
          <w:szCs w:val="24"/>
        </w:rPr>
        <w:t>5</w:t>
      </w:r>
      <w:r w:rsidRPr="009B5522">
        <w:rPr>
          <w:rFonts w:eastAsia="Calibri"/>
          <w:spacing w:val="1"/>
          <w:sz w:val="24"/>
          <w:szCs w:val="24"/>
        </w:rPr>
        <w:t>10</w:t>
      </w:r>
      <w:r w:rsidRPr="009B5522">
        <w:rPr>
          <w:rFonts w:eastAsia="Calibri"/>
          <w:sz w:val="24"/>
          <w:szCs w:val="24"/>
        </w:rPr>
        <w:t>,</w:t>
      </w:r>
    </w:p>
    <w:p w:rsidR="004B2825" w:rsidRPr="009B5522" w:rsidRDefault="004B2825" w:rsidP="004B2825">
      <w:pPr>
        <w:spacing w:before="3" w:line="276" w:lineRule="auto"/>
        <w:ind w:left="518"/>
        <w:jc w:val="both"/>
        <w:rPr>
          <w:rFonts w:eastAsia="Calibri"/>
          <w:sz w:val="24"/>
          <w:szCs w:val="24"/>
        </w:rPr>
      </w:pP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14</w:t>
      </w:r>
      <w:r w:rsidRPr="009B5522">
        <w:rPr>
          <w:rFonts w:eastAsia="Calibri"/>
          <w:sz w:val="24"/>
          <w:szCs w:val="24"/>
        </w:rPr>
        <w:t>.</w:t>
      </w:r>
    </w:p>
    <w:p w:rsidR="004B2825" w:rsidRPr="009B5522" w:rsidRDefault="004B2825" w:rsidP="004B2825">
      <w:pPr>
        <w:spacing w:line="276" w:lineRule="auto"/>
        <w:ind w:left="100"/>
        <w:jc w:val="both"/>
        <w:rPr>
          <w:rFonts w:eastAsia="Calibri"/>
          <w:sz w:val="24"/>
          <w:szCs w:val="24"/>
        </w:rPr>
      </w:pPr>
      <w:r w:rsidRPr="009B5522">
        <w:rPr>
          <w:rFonts w:eastAsia="Calibri"/>
          <w:sz w:val="24"/>
          <w:szCs w:val="24"/>
        </w:rPr>
        <w:t>[7</w:t>
      </w:r>
      <w:r w:rsidRPr="009B5522">
        <w:rPr>
          <w:rFonts w:eastAsia="Calibri"/>
          <w:spacing w:val="1"/>
          <w:sz w:val="24"/>
          <w:szCs w:val="24"/>
        </w:rPr>
        <w:t>7</w:t>
      </w:r>
      <w:r w:rsidRPr="009B5522">
        <w:rPr>
          <w:rFonts w:eastAsia="Calibri"/>
          <w:sz w:val="24"/>
          <w:szCs w:val="24"/>
        </w:rPr>
        <w:t>]</w:t>
      </w:r>
      <w:r w:rsidRPr="009B5522">
        <w:rPr>
          <w:rFonts w:eastAsia="Calibri"/>
          <w:spacing w:val="1"/>
          <w:sz w:val="24"/>
          <w:szCs w:val="24"/>
        </w:rPr>
        <w:t>M</w:t>
      </w:r>
      <w:r w:rsidRPr="009B5522">
        <w:rPr>
          <w:rFonts w:eastAsia="Calibri"/>
          <w:sz w:val="24"/>
          <w:szCs w:val="24"/>
        </w:rPr>
        <w:t>a</w:t>
      </w:r>
      <w:r w:rsidRPr="009B5522">
        <w:rPr>
          <w:rFonts w:eastAsia="Calibri"/>
          <w:spacing w:val="-1"/>
          <w:sz w:val="24"/>
          <w:szCs w:val="24"/>
        </w:rPr>
        <w:t>m</w:t>
      </w:r>
      <w:r w:rsidRPr="009B5522">
        <w:rPr>
          <w:rFonts w:eastAsia="Calibri"/>
          <w:sz w:val="24"/>
          <w:szCs w:val="24"/>
        </w:rPr>
        <w:t>ta</w:t>
      </w:r>
      <w:r w:rsidRPr="009B5522">
        <w:rPr>
          <w:rFonts w:eastAsia="Calibri"/>
          <w:spacing w:val="-3"/>
          <w:sz w:val="24"/>
          <w:szCs w:val="24"/>
        </w:rPr>
        <w:t>J</w:t>
      </w:r>
      <w:r w:rsidRPr="009B5522">
        <w:rPr>
          <w:rFonts w:eastAsia="Calibri"/>
          <w:spacing w:val="1"/>
          <w:sz w:val="24"/>
          <w:szCs w:val="24"/>
        </w:rPr>
        <w:t>o</w:t>
      </w:r>
      <w:r w:rsidRPr="009B5522">
        <w:rPr>
          <w:rFonts w:eastAsia="Calibri"/>
          <w:sz w:val="24"/>
          <w:szCs w:val="24"/>
        </w:rPr>
        <w:t>sh</w:t>
      </w:r>
      <w:r w:rsidRPr="009B5522">
        <w:rPr>
          <w:rFonts w:eastAsia="Calibri"/>
          <w:spacing w:val="-1"/>
          <w:sz w:val="24"/>
          <w:szCs w:val="24"/>
        </w:rPr>
        <w:t>i</w:t>
      </w:r>
      <w:r w:rsidRPr="009B5522">
        <w:rPr>
          <w:rFonts w:eastAsia="Calibri"/>
          <w:sz w:val="24"/>
          <w:szCs w:val="24"/>
        </w:rPr>
        <w:t>, "</w:t>
      </w:r>
      <w:r w:rsidRPr="009B5522">
        <w:rPr>
          <w:rFonts w:eastAsia="Calibri"/>
          <w:spacing w:val="-2"/>
          <w:sz w:val="24"/>
          <w:szCs w:val="24"/>
        </w:rPr>
        <w:t>E</w:t>
      </w:r>
      <w:r w:rsidRPr="009B5522">
        <w:rPr>
          <w:rFonts w:eastAsia="Calibri"/>
          <w:spacing w:val="-1"/>
          <w:sz w:val="24"/>
          <w:szCs w:val="24"/>
        </w:rPr>
        <w:t>m</w:t>
      </w:r>
      <w:r w:rsidRPr="009B5522">
        <w:rPr>
          <w:rFonts w:eastAsia="Calibri"/>
          <w:sz w:val="24"/>
          <w:szCs w:val="24"/>
        </w:rPr>
        <w:t>erg</w:t>
      </w:r>
      <w:r w:rsidRPr="009B5522">
        <w:rPr>
          <w:rFonts w:eastAsia="Calibri"/>
          <w:spacing w:val="-1"/>
          <w:sz w:val="24"/>
          <w:szCs w:val="24"/>
        </w:rPr>
        <w:t>in</w:t>
      </w:r>
      <w:r w:rsidRPr="009B5522">
        <w:rPr>
          <w:rFonts w:eastAsia="Calibri"/>
          <w:sz w:val="24"/>
          <w:szCs w:val="24"/>
        </w:rPr>
        <w:t>g</w:t>
      </w:r>
      <w:r w:rsidRPr="009B5522">
        <w:rPr>
          <w:rFonts w:eastAsia="Calibri"/>
          <w:spacing w:val="1"/>
          <w:sz w:val="24"/>
          <w:szCs w:val="24"/>
        </w:rPr>
        <w:t>T</w:t>
      </w:r>
      <w:r w:rsidRPr="009B5522">
        <w:rPr>
          <w:rFonts w:eastAsia="Calibri"/>
          <w:spacing w:val="-3"/>
          <w:sz w:val="24"/>
          <w:szCs w:val="24"/>
        </w:rPr>
        <w:t>r</w:t>
      </w:r>
      <w:r w:rsidRPr="009B5522">
        <w:rPr>
          <w:rFonts w:eastAsia="Calibri"/>
          <w:sz w:val="24"/>
          <w:szCs w:val="24"/>
        </w:rPr>
        <w:t>en</w:t>
      </w:r>
      <w:r w:rsidRPr="009B5522">
        <w:rPr>
          <w:rFonts w:eastAsia="Calibri"/>
          <w:spacing w:val="-1"/>
          <w:sz w:val="24"/>
          <w:szCs w:val="24"/>
        </w:rPr>
        <w:t>d</w:t>
      </w:r>
      <w:r w:rsidRPr="009B5522">
        <w:rPr>
          <w:rFonts w:eastAsia="Calibri"/>
          <w:sz w:val="24"/>
          <w:szCs w:val="24"/>
        </w:rPr>
        <w:t xml:space="preserve">s </w:t>
      </w:r>
      <w:r w:rsidRPr="009B5522">
        <w:rPr>
          <w:rFonts w:eastAsia="Calibri"/>
          <w:spacing w:val="1"/>
          <w:sz w:val="24"/>
          <w:szCs w:val="24"/>
        </w:rPr>
        <w:t>o</w:t>
      </w:r>
      <w:r w:rsidRPr="009B5522">
        <w:rPr>
          <w:rFonts w:eastAsia="Calibri"/>
          <w:sz w:val="24"/>
          <w:szCs w:val="24"/>
        </w:rPr>
        <w:t>fClo</w:t>
      </w:r>
      <w:r w:rsidRPr="009B5522">
        <w:rPr>
          <w:rFonts w:eastAsia="Calibri"/>
          <w:spacing w:val="-1"/>
          <w:sz w:val="24"/>
          <w:szCs w:val="24"/>
        </w:rPr>
        <w:t>u</w:t>
      </w:r>
      <w:r w:rsidRPr="009B5522">
        <w:rPr>
          <w:rFonts w:eastAsia="Calibri"/>
          <w:sz w:val="24"/>
          <w:szCs w:val="24"/>
        </w:rPr>
        <w:t>d</w:t>
      </w:r>
      <w:r w:rsidRPr="009B5522">
        <w:rPr>
          <w:rFonts w:eastAsia="Calibri"/>
          <w:spacing w:val="-2"/>
          <w:sz w:val="24"/>
          <w:szCs w:val="24"/>
        </w:rPr>
        <w:t>C</w:t>
      </w:r>
      <w:r w:rsidRPr="009B5522">
        <w:rPr>
          <w:rFonts w:eastAsia="Calibri"/>
          <w:spacing w:val="-1"/>
          <w:sz w:val="24"/>
          <w:szCs w:val="24"/>
        </w:rPr>
        <w:t>o</w:t>
      </w:r>
      <w:r w:rsidRPr="009B5522">
        <w:rPr>
          <w:rFonts w:eastAsia="Calibri"/>
          <w:spacing w:val="1"/>
          <w:sz w:val="24"/>
          <w:szCs w:val="24"/>
        </w:rPr>
        <w:t>m</w:t>
      </w:r>
      <w:r w:rsidRPr="009B5522">
        <w:rPr>
          <w:rFonts w:eastAsia="Calibri"/>
          <w:spacing w:val="-1"/>
          <w:sz w:val="24"/>
          <w:szCs w:val="24"/>
        </w:rPr>
        <w:t>pu</w:t>
      </w:r>
      <w:r w:rsidRPr="009B5522">
        <w:rPr>
          <w:rFonts w:eastAsia="Calibri"/>
          <w:sz w:val="24"/>
          <w:szCs w:val="24"/>
        </w:rPr>
        <w:t>ti</w:t>
      </w:r>
      <w:r w:rsidRPr="009B5522">
        <w:rPr>
          <w:rFonts w:eastAsia="Calibri"/>
          <w:spacing w:val="-1"/>
          <w:sz w:val="24"/>
          <w:szCs w:val="24"/>
        </w:rPr>
        <w:t>n</w:t>
      </w:r>
      <w:r w:rsidRPr="009B5522">
        <w:rPr>
          <w:rFonts w:eastAsia="Calibri"/>
          <w:sz w:val="24"/>
          <w:szCs w:val="24"/>
        </w:rPr>
        <w:t>g</w:t>
      </w:r>
      <w:r w:rsidRPr="009B5522">
        <w:rPr>
          <w:rFonts w:eastAsia="Calibri"/>
          <w:spacing w:val="-2"/>
          <w:sz w:val="24"/>
          <w:szCs w:val="24"/>
        </w:rPr>
        <w:t>i</w:t>
      </w:r>
      <w:r w:rsidRPr="009B5522">
        <w:rPr>
          <w:rFonts w:eastAsia="Calibri"/>
          <w:sz w:val="24"/>
          <w:szCs w:val="24"/>
        </w:rPr>
        <w:t>nE</w:t>
      </w:r>
      <w:r w:rsidRPr="009B5522">
        <w:rPr>
          <w:rFonts w:eastAsia="Calibri"/>
          <w:spacing w:val="-1"/>
          <w:sz w:val="24"/>
          <w:szCs w:val="24"/>
        </w:rPr>
        <w:t>du</w:t>
      </w:r>
      <w:r w:rsidRPr="009B5522">
        <w:rPr>
          <w:rFonts w:eastAsia="Calibri"/>
          <w:sz w:val="24"/>
          <w:szCs w:val="24"/>
        </w:rPr>
        <w:t>cati</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w:t>
      </w:r>
      <w:r w:rsidRPr="009B5522">
        <w:rPr>
          <w:rFonts w:eastAsia="Calibri"/>
          <w:i/>
          <w:sz w:val="24"/>
          <w:szCs w:val="24"/>
        </w:rPr>
        <w:t>I</w:t>
      </w:r>
      <w:r w:rsidRPr="009B5522">
        <w:rPr>
          <w:rFonts w:eastAsia="Calibri"/>
          <w:i/>
          <w:spacing w:val="-1"/>
          <w:sz w:val="24"/>
          <w:szCs w:val="24"/>
        </w:rPr>
        <w:t>n</w:t>
      </w:r>
      <w:r w:rsidRPr="009B5522">
        <w:rPr>
          <w:rFonts w:eastAsia="Calibri"/>
          <w:i/>
          <w:sz w:val="24"/>
          <w:szCs w:val="24"/>
        </w:rPr>
        <w:t>t</w:t>
      </w:r>
      <w:r w:rsidRPr="009B5522">
        <w:rPr>
          <w:rFonts w:eastAsia="Calibri"/>
          <w:i/>
          <w:spacing w:val="-2"/>
          <w:sz w:val="24"/>
          <w:szCs w:val="24"/>
        </w:rPr>
        <w:t>e</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tio</w:t>
      </w:r>
      <w:r w:rsidRPr="009B5522">
        <w:rPr>
          <w:rFonts w:eastAsia="Calibri"/>
          <w:i/>
          <w:spacing w:val="-1"/>
          <w:sz w:val="24"/>
          <w:szCs w:val="24"/>
        </w:rPr>
        <w:t>na</w:t>
      </w:r>
      <w:r w:rsidRPr="009B5522">
        <w:rPr>
          <w:rFonts w:eastAsia="Calibri"/>
          <w:i/>
          <w:sz w:val="24"/>
          <w:szCs w:val="24"/>
        </w:rPr>
        <w:t xml:space="preserve">l </w:t>
      </w:r>
      <w:r w:rsidRPr="009B5522">
        <w:rPr>
          <w:rFonts w:eastAsia="Calibri"/>
          <w:i/>
          <w:spacing w:val="-1"/>
          <w:sz w:val="24"/>
          <w:szCs w:val="24"/>
        </w:rPr>
        <w:t>J</w:t>
      </w:r>
      <w:r w:rsidRPr="009B5522">
        <w:rPr>
          <w:rFonts w:eastAsia="Calibri"/>
          <w:i/>
          <w:sz w:val="24"/>
          <w:szCs w:val="24"/>
        </w:rPr>
        <w:t>o</w:t>
      </w:r>
      <w:r w:rsidRPr="009B5522">
        <w:rPr>
          <w:rFonts w:eastAsia="Calibri"/>
          <w:i/>
          <w:spacing w:val="-1"/>
          <w:sz w:val="24"/>
          <w:szCs w:val="24"/>
        </w:rPr>
        <w:t>u</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l of</w:t>
      </w:r>
    </w:p>
    <w:p w:rsidR="004B2825" w:rsidRPr="009B5522" w:rsidRDefault="004B2825" w:rsidP="005B372C">
      <w:pPr>
        <w:spacing w:before="41" w:line="276" w:lineRule="auto"/>
        <w:ind w:left="518"/>
        <w:jc w:val="both"/>
        <w:rPr>
          <w:rFonts w:eastAsia="Calibri"/>
          <w:sz w:val="24"/>
          <w:szCs w:val="24"/>
        </w:rPr>
      </w:pPr>
      <w:r w:rsidRPr="009B5522">
        <w:rPr>
          <w:rFonts w:eastAsia="Calibri"/>
          <w:i/>
          <w:sz w:val="24"/>
          <w:szCs w:val="24"/>
        </w:rPr>
        <w:t>A</w:t>
      </w:r>
      <w:r w:rsidRPr="009B5522">
        <w:rPr>
          <w:rFonts w:eastAsia="Calibri"/>
          <w:i/>
          <w:spacing w:val="-1"/>
          <w:sz w:val="24"/>
          <w:szCs w:val="24"/>
        </w:rPr>
        <w:t>d</w:t>
      </w:r>
      <w:r w:rsidRPr="009B5522">
        <w:rPr>
          <w:rFonts w:eastAsia="Calibri"/>
          <w:i/>
          <w:sz w:val="24"/>
          <w:szCs w:val="24"/>
        </w:rPr>
        <w:t>v</w:t>
      </w:r>
      <w:r w:rsidRPr="009B5522">
        <w:rPr>
          <w:rFonts w:eastAsia="Calibri"/>
          <w:i/>
          <w:spacing w:val="-1"/>
          <w:sz w:val="24"/>
          <w:szCs w:val="24"/>
        </w:rPr>
        <w:t>an</w:t>
      </w:r>
      <w:r w:rsidRPr="009B5522">
        <w:rPr>
          <w:rFonts w:eastAsia="Calibri"/>
          <w:i/>
          <w:sz w:val="24"/>
          <w:szCs w:val="24"/>
        </w:rPr>
        <w:t>cedR</w:t>
      </w:r>
      <w:r w:rsidRPr="009B5522">
        <w:rPr>
          <w:rFonts w:eastAsia="Calibri"/>
          <w:i/>
          <w:spacing w:val="1"/>
          <w:sz w:val="24"/>
          <w:szCs w:val="24"/>
        </w:rPr>
        <w:t>e</w:t>
      </w:r>
      <w:r w:rsidRPr="009B5522">
        <w:rPr>
          <w:rFonts w:eastAsia="Calibri"/>
          <w:i/>
          <w:sz w:val="24"/>
          <w:szCs w:val="24"/>
        </w:rPr>
        <w:t>sea</w:t>
      </w:r>
      <w:r w:rsidRPr="009B5522">
        <w:rPr>
          <w:rFonts w:eastAsia="Calibri"/>
          <w:i/>
          <w:spacing w:val="1"/>
          <w:sz w:val="24"/>
          <w:szCs w:val="24"/>
        </w:rPr>
        <w:t>r</w:t>
      </w:r>
      <w:r w:rsidRPr="009B5522">
        <w:rPr>
          <w:rFonts w:eastAsia="Calibri"/>
          <w:i/>
          <w:sz w:val="24"/>
          <w:szCs w:val="24"/>
        </w:rPr>
        <w:t xml:space="preserve">chin </w:t>
      </w:r>
      <w:r w:rsidRPr="009B5522">
        <w:rPr>
          <w:rFonts w:eastAsia="Calibri"/>
          <w:i/>
          <w:spacing w:val="-1"/>
          <w:sz w:val="24"/>
          <w:szCs w:val="24"/>
        </w:rPr>
        <w:t>c</w:t>
      </w:r>
      <w:r w:rsidRPr="009B5522">
        <w:rPr>
          <w:rFonts w:eastAsia="Calibri"/>
          <w:i/>
          <w:spacing w:val="-3"/>
          <w:sz w:val="24"/>
          <w:szCs w:val="24"/>
        </w:rPr>
        <w:t>o</w:t>
      </w:r>
      <w:r w:rsidRPr="009B5522">
        <w:rPr>
          <w:rFonts w:eastAsia="Calibri"/>
          <w:i/>
          <w:spacing w:val="-2"/>
          <w:sz w:val="24"/>
          <w:szCs w:val="24"/>
        </w:rPr>
        <w:t>m</w:t>
      </w:r>
      <w:r w:rsidRPr="009B5522">
        <w:rPr>
          <w:rFonts w:eastAsia="Calibri"/>
          <w:i/>
          <w:spacing w:val="-1"/>
          <w:sz w:val="24"/>
          <w:szCs w:val="24"/>
        </w:rPr>
        <w:t>pu</w:t>
      </w:r>
      <w:r w:rsidRPr="009B5522">
        <w:rPr>
          <w:rFonts w:eastAsia="Calibri"/>
          <w:i/>
          <w:sz w:val="24"/>
          <w:szCs w:val="24"/>
        </w:rPr>
        <w:t xml:space="preserve">ter </w:t>
      </w:r>
      <w:r w:rsidRPr="009B5522">
        <w:rPr>
          <w:rFonts w:eastAsia="Calibri"/>
          <w:i/>
          <w:spacing w:val="1"/>
          <w:sz w:val="24"/>
          <w:szCs w:val="24"/>
        </w:rPr>
        <w:t>S</w:t>
      </w:r>
      <w:r w:rsidRPr="009B5522">
        <w:rPr>
          <w:rFonts w:eastAsia="Calibri"/>
          <w:i/>
          <w:sz w:val="24"/>
          <w:szCs w:val="24"/>
        </w:rPr>
        <w:t>c</w:t>
      </w:r>
      <w:r w:rsidRPr="009B5522">
        <w:rPr>
          <w:rFonts w:eastAsia="Calibri"/>
          <w:i/>
          <w:spacing w:val="-1"/>
          <w:sz w:val="24"/>
          <w:szCs w:val="24"/>
        </w:rPr>
        <w:t>i</w:t>
      </w:r>
      <w:r w:rsidRPr="009B5522">
        <w:rPr>
          <w:rFonts w:eastAsia="Calibri"/>
          <w:i/>
          <w:sz w:val="24"/>
          <w:szCs w:val="24"/>
        </w:rPr>
        <w:t>en</w:t>
      </w:r>
      <w:r w:rsidRPr="009B5522">
        <w:rPr>
          <w:rFonts w:eastAsia="Calibri"/>
          <w:i/>
          <w:spacing w:val="-1"/>
          <w:sz w:val="24"/>
          <w:szCs w:val="24"/>
        </w:rPr>
        <w:t>c</w:t>
      </w:r>
      <w:r w:rsidRPr="009B5522">
        <w:rPr>
          <w:rFonts w:eastAsia="Calibri"/>
          <w:i/>
          <w:sz w:val="24"/>
          <w:szCs w:val="24"/>
        </w:rPr>
        <w:t>e a</w:t>
      </w:r>
      <w:r w:rsidRPr="009B5522">
        <w:rPr>
          <w:rFonts w:eastAsia="Calibri"/>
          <w:i/>
          <w:spacing w:val="-1"/>
          <w:sz w:val="24"/>
          <w:szCs w:val="24"/>
        </w:rPr>
        <w:t>n</w:t>
      </w:r>
      <w:r w:rsidRPr="009B5522">
        <w:rPr>
          <w:rFonts w:eastAsia="Calibri"/>
          <w:i/>
          <w:sz w:val="24"/>
          <w:szCs w:val="24"/>
        </w:rPr>
        <w:t>d</w:t>
      </w:r>
      <w:r w:rsidRPr="009B5522">
        <w:rPr>
          <w:rFonts w:eastAsia="Calibri"/>
          <w:i/>
          <w:spacing w:val="1"/>
          <w:sz w:val="24"/>
          <w:szCs w:val="24"/>
        </w:rPr>
        <w:t xml:space="preserve"> S</w:t>
      </w:r>
      <w:r w:rsidRPr="009B5522">
        <w:rPr>
          <w:rFonts w:eastAsia="Calibri"/>
          <w:i/>
          <w:sz w:val="24"/>
          <w:szCs w:val="24"/>
        </w:rPr>
        <w:t>o</w:t>
      </w:r>
      <w:r w:rsidRPr="009B5522">
        <w:rPr>
          <w:rFonts w:eastAsia="Calibri"/>
          <w:i/>
          <w:spacing w:val="-3"/>
          <w:sz w:val="24"/>
          <w:szCs w:val="24"/>
        </w:rPr>
        <w:t>f</w:t>
      </w:r>
      <w:r w:rsidRPr="009B5522">
        <w:rPr>
          <w:rFonts w:eastAsia="Calibri"/>
          <w:i/>
          <w:sz w:val="24"/>
          <w:szCs w:val="24"/>
        </w:rPr>
        <w:t>t</w:t>
      </w:r>
      <w:r w:rsidRPr="009B5522">
        <w:rPr>
          <w:rFonts w:eastAsia="Calibri"/>
          <w:i/>
          <w:spacing w:val="1"/>
          <w:sz w:val="24"/>
          <w:szCs w:val="24"/>
        </w:rPr>
        <w:t>w</w:t>
      </w:r>
      <w:r w:rsidRPr="009B5522">
        <w:rPr>
          <w:rFonts w:eastAsia="Calibri"/>
          <w:i/>
          <w:spacing w:val="-3"/>
          <w:sz w:val="24"/>
          <w:szCs w:val="24"/>
        </w:rPr>
        <w:t>a</w:t>
      </w:r>
      <w:r w:rsidRPr="009B5522">
        <w:rPr>
          <w:rFonts w:eastAsia="Calibri"/>
          <w:i/>
          <w:spacing w:val="1"/>
          <w:sz w:val="24"/>
          <w:szCs w:val="24"/>
        </w:rPr>
        <w:t>r</w:t>
      </w:r>
      <w:r w:rsidRPr="009B5522">
        <w:rPr>
          <w:rFonts w:eastAsia="Calibri"/>
          <w:i/>
          <w:sz w:val="24"/>
          <w:szCs w:val="24"/>
        </w:rPr>
        <w:t>eE</w:t>
      </w:r>
      <w:r w:rsidRPr="009B5522">
        <w:rPr>
          <w:rFonts w:eastAsia="Calibri"/>
          <w:i/>
          <w:spacing w:val="-1"/>
          <w:sz w:val="24"/>
          <w:szCs w:val="24"/>
        </w:rPr>
        <w:t>ng</w:t>
      </w:r>
      <w:r w:rsidRPr="009B5522">
        <w:rPr>
          <w:rFonts w:eastAsia="Calibri"/>
          <w:i/>
          <w:sz w:val="24"/>
          <w:szCs w:val="24"/>
        </w:rPr>
        <w:t>i</w:t>
      </w:r>
      <w:r w:rsidRPr="009B5522">
        <w:rPr>
          <w:rFonts w:eastAsia="Calibri"/>
          <w:i/>
          <w:spacing w:val="-1"/>
          <w:sz w:val="24"/>
          <w:szCs w:val="24"/>
        </w:rPr>
        <w:t>n</w:t>
      </w:r>
      <w:r w:rsidRPr="009B5522">
        <w:rPr>
          <w:rFonts w:eastAsia="Calibri"/>
          <w:i/>
          <w:sz w:val="24"/>
          <w:szCs w:val="24"/>
        </w:rPr>
        <w:t>ee</w:t>
      </w:r>
      <w:r w:rsidRPr="009B5522">
        <w:rPr>
          <w:rFonts w:eastAsia="Calibri"/>
          <w:i/>
          <w:spacing w:val="1"/>
          <w:sz w:val="24"/>
          <w:szCs w:val="24"/>
        </w:rPr>
        <w:t>r</w:t>
      </w:r>
      <w:r w:rsidRPr="009B5522">
        <w:rPr>
          <w:rFonts w:eastAsia="Calibri"/>
          <w:i/>
          <w:sz w:val="24"/>
          <w:szCs w:val="24"/>
        </w:rPr>
        <w:t>i</w:t>
      </w:r>
      <w:r w:rsidRPr="009B5522">
        <w:rPr>
          <w:rFonts w:eastAsia="Calibri"/>
          <w:i/>
          <w:spacing w:val="-1"/>
          <w:sz w:val="24"/>
          <w:szCs w:val="24"/>
        </w:rPr>
        <w:t>n</w:t>
      </w:r>
      <w:r w:rsidRPr="009B5522">
        <w:rPr>
          <w:rFonts w:eastAsia="Calibri"/>
          <w:i/>
          <w:spacing w:val="1"/>
          <w:sz w:val="24"/>
          <w:szCs w:val="24"/>
        </w:rPr>
        <w:t>g</w:t>
      </w:r>
      <w:r w:rsidRPr="009B5522">
        <w:rPr>
          <w:rFonts w:eastAsia="Calibri"/>
          <w:sz w:val="24"/>
          <w:szCs w:val="24"/>
        </w:rPr>
        <w:t>,</w:t>
      </w:r>
      <w:r w:rsidRPr="009B5522">
        <w:rPr>
          <w:rFonts w:eastAsia="Calibri"/>
          <w:spacing w:val="1"/>
          <w:sz w:val="24"/>
          <w:szCs w:val="24"/>
        </w:rPr>
        <w:t>vo</w:t>
      </w:r>
      <w:r w:rsidRPr="009B5522">
        <w:rPr>
          <w:rFonts w:eastAsia="Calibri"/>
          <w:sz w:val="24"/>
          <w:szCs w:val="24"/>
        </w:rPr>
        <w:t>l.V</w:t>
      </w:r>
      <w:r w:rsidRPr="009B5522">
        <w:rPr>
          <w:rFonts w:eastAsia="Calibri"/>
          <w:spacing w:val="1"/>
          <w:sz w:val="24"/>
          <w:szCs w:val="24"/>
        </w:rPr>
        <w:t>o</w:t>
      </w:r>
      <w:r w:rsidRPr="009B5522">
        <w:rPr>
          <w:rFonts w:eastAsia="Calibri"/>
          <w:sz w:val="24"/>
          <w:szCs w:val="24"/>
        </w:rPr>
        <w:t>l</w:t>
      </w:r>
      <w:r w:rsidRPr="009B5522">
        <w:rPr>
          <w:rFonts w:eastAsia="Calibri"/>
          <w:spacing w:val="-4"/>
          <w:sz w:val="24"/>
          <w:szCs w:val="24"/>
        </w:rPr>
        <w:t>u</w:t>
      </w:r>
      <w:r w:rsidRPr="009B5522">
        <w:rPr>
          <w:rFonts w:eastAsia="Calibri"/>
          <w:spacing w:val="1"/>
          <w:sz w:val="24"/>
          <w:szCs w:val="24"/>
        </w:rPr>
        <w:t>m</w:t>
      </w:r>
      <w:r w:rsidRPr="009B5522">
        <w:rPr>
          <w:rFonts w:eastAsia="Calibri"/>
          <w:sz w:val="24"/>
          <w:szCs w:val="24"/>
        </w:rPr>
        <w:t>e</w:t>
      </w:r>
      <w:r w:rsidRPr="009B5522">
        <w:rPr>
          <w:rFonts w:eastAsia="Calibri"/>
          <w:spacing w:val="-2"/>
          <w:sz w:val="24"/>
          <w:szCs w:val="24"/>
        </w:rPr>
        <w:t>5</w:t>
      </w:r>
      <w:r w:rsidRPr="009B5522">
        <w:rPr>
          <w:rFonts w:eastAsia="Calibri"/>
          <w:sz w:val="24"/>
          <w:szCs w:val="24"/>
        </w:rPr>
        <w:t>, n</w:t>
      </w:r>
      <w:r w:rsidRPr="009B5522">
        <w:rPr>
          <w:rFonts w:eastAsia="Calibri"/>
          <w:spacing w:val="1"/>
          <w:sz w:val="24"/>
          <w:szCs w:val="24"/>
        </w:rPr>
        <w:t>o</w:t>
      </w:r>
      <w:r w:rsidRPr="009B5522">
        <w:rPr>
          <w:rFonts w:eastAsia="Calibri"/>
          <w:sz w:val="24"/>
          <w:szCs w:val="24"/>
        </w:rPr>
        <w:t>.</w:t>
      </w:r>
      <w:r w:rsidRPr="009B5522">
        <w:rPr>
          <w:rFonts w:eastAsia="Calibri"/>
          <w:spacing w:val="1"/>
          <w:sz w:val="24"/>
          <w:szCs w:val="24"/>
        </w:rPr>
        <w:t>12</w:t>
      </w:r>
      <w:r w:rsidRPr="009B5522">
        <w:rPr>
          <w:rFonts w:eastAsia="Calibri"/>
          <w:sz w:val="24"/>
          <w:szCs w:val="24"/>
        </w:rPr>
        <w:t>,</w:t>
      </w:r>
      <w:r w:rsidRPr="009B5522">
        <w:rPr>
          <w:rFonts w:eastAsia="Calibri"/>
          <w:spacing w:val="1"/>
          <w:sz w:val="24"/>
          <w:szCs w:val="24"/>
        </w:rPr>
        <w:t>D</w:t>
      </w:r>
      <w:r w:rsidRPr="009B5522">
        <w:rPr>
          <w:rFonts w:eastAsia="Calibri"/>
          <w:spacing w:val="-2"/>
          <w:sz w:val="24"/>
          <w:szCs w:val="24"/>
        </w:rPr>
        <w:t>e</w:t>
      </w:r>
      <w:r w:rsidRPr="009B5522">
        <w:rPr>
          <w:rFonts w:eastAsia="Calibri"/>
          <w:sz w:val="24"/>
          <w:szCs w:val="24"/>
        </w:rPr>
        <w:t>c</w:t>
      </w:r>
      <w:r w:rsidRPr="009B5522">
        <w:rPr>
          <w:rFonts w:eastAsia="Calibri"/>
          <w:spacing w:val="-2"/>
          <w:sz w:val="24"/>
          <w:szCs w:val="24"/>
        </w:rPr>
        <w:t>e</w:t>
      </w:r>
      <w:r w:rsidRPr="009B5522">
        <w:rPr>
          <w:rFonts w:eastAsia="Calibri"/>
          <w:spacing w:val="1"/>
          <w:sz w:val="24"/>
          <w:szCs w:val="24"/>
        </w:rPr>
        <w:t>m</w:t>
      </w:r>
      <w:r w:rsidRPr="009B5522">
        <w:rPr>
          <w:rFonts w:eastAsia="Calibri"/>
          <w:spacing w:val="-1"/>
          <w:sz w:val="24"/>
          <w:szCs w:val="24"/>
        </w:rPr>
        <w:t>b</w:t>
      </w:r>
      <w:r w:rsidRPr="009B5522">
        <w:rPr>
          <w:rFonts w:eastAsia="Calibri"/>
          <w:sz w:val="24"/>
          <w:szCs w:val="24"/>
        </w:rPr>
        <w:t>er</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15</w:t>
      </w:r>
      <w:r w:rsidRPr="009B5522">
        <w:rPr>
          <w:rFonts w:eastAsia="Calibri"/>
          <w:sz w:val="24"/>
          <w:szCs w:val="24"/>
        </w:rPr>
        <w:t>.</w:t>
      </w:r>
    </w:p>
    <w:p w:rsidR="004B2825" w:rsidRPr="009B5522" w:rsidRDefault="004B2825" w:rsidP="005B372C">
      <w:pPr>
        <w:spacing w:line="276" w:lineRule="auto"/>
        <w:ind w:left="100"/>
        <w:jc w:val="both"/>
        <w:rPr>
          <w:rFonts w:eastAsia="Calibri"/>
          <w:sz w:val="24"/>
          <w:szCs w:val="24"/>
        </w:rPr>
      </w:pPr>
      <w:r w:rsidRPr="009B5522">
        <w:rPr>
          <w:rFonts w:eastAsia="Calibri"/>
          <w:sz w:val="24"/>
          <w:szCs w:val="24"/>
        </w:rPr>
        <w:t>[7</w:t>
      </w:r>
      <w:r w:rsidRPr="009B5522">
        <w:rPr>
          <w:rFonts w:eastAsia="Calibri"/>
          <w:spacing w:val="1"/>
          <w:sz w:val="24"/>
          <w:szCs w:val="24"/>
        </w:rPr>
        <w:t>8</w:t>
      </w:r>
      <w:r w:rsidRPr="009B5522">
        <w:rPr>
          <w:rFonts w:eastAsia="Calibri"/>
          <w:sz w:val="24"/>
          <w:szCs w:val="24"/>
        </w:rPr>
        <w:t>]S</w:t>
      </w:r>
      <w:r w:rsidRPr="009B5522">
        <w:rPr>
          <w:rFonts w:eastAsia="Calibri"/>
          <w:spacing w:val="-2"/>
          <w:sz w:val="24"/>
          <w:szCs w:val="24"/>
        </w:rPr>
        <w:t>h</w:t>
      </w:r>
      <w:r w:rsidRPr="009B5522">
        <w:rPr>
          <w:rFonts w:eastAsia="Calibri"/>
          <w:sz w:val="24"/>
          <w:szCs w:val="24"/>
        </w:rPr>
        <w:t>aikSa</w:t>
      </w:r>
      <w:r w:rsidRPr="009B5522">
        <w:rPr>
          <w:rFonts w:eastAsia="Calibri"/>
          <w:spacing w:val="-1"/>
          <w:sz w:val="24"/>
          <w:szCs w:val="24"/>
        </w:rPr>
        <w:t>idhb</w:t>
      </w:r>
      <w:r w:rsidRPr="009B5522">
        <w:rPr>
          <w:rFonts w:eastAsia="Calibri"/>
          <w:sz w:val="24"/>
          <w:szCs w:val="24"/>
        </w:rPr>
        <w:t>i, "A Cl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w:t>
      </w:r>
      <w:r w:rsidRPr="009B5522">
        <w:rPr>
          <w:rFonts w:eastAsia="Calibri"/>
          <w:spacing w:val="-2"/>
          <w:sz w:val="24"/>
          <w:szCs w:val="24"/>
        </w:rPr>
        <w:t>C</w:t>
      </w:r>
      <w:r w:rsidRPr="009B5522">
        <w:rPr>
          <w:rFonts w:eastAsia="Calibri"/>
          <w:spacing w:val="-1"/>
          <w:sz w:val="24"/>
          <w:szCs w:val="24"/>
        </w:rPr>
        <w:t>o</w:t>
      </w:r>
      <w:r w:rsidRPr="009B5522">
        <w:rPr>
          <w:rFonts w:eastAsia="Calibri"/>
          <w:spacing w:val="1"/>
          <w:sz w:val="24"/>
          <w:szCs w:val="24"/>
        </w:rPr>
        <w:t>m</w:t>
      </w:r>
      <w:r w:rsidRPr="009B5522">
        <w:rPr>
          <w:rFonts w:eastAsia="Calibri"/>
          <w:spacing w:val="-1"/>
          <w:sz w:val="24"/>
          <w:szCs w:val="24"/>
        </w:rPr>
        <w:t>pu</w:t>
      </w:r>
      <w:r w:rsidRPr="009B5522">
        <w:rPr>
          <w:rFonts w:eastAsia="Calibri"/>
          <w:sz w:val="24"/>
          <w:szCs w:val="24"/>
        </w:rPr>
        <w:t>ti</w:t>
      </w:r>
      <w:r w:rsidRPr="009B5522">
        <w:rPr>
          <w:rFonts w:eastAsia="Calibri"/>
          <w:spacing w:val="-1"/>
          <w:sz w:val="24"/>
          <w:szCs w:val="24"/>
        </w:rPr>
        <w:t>n</w:t>
      </w:r>
      <w:r w:rsidRPr="009B5522">
        <w:rPr>
          <w:rFonts w:eastAsia="Calibri"/>
          <w:sz w:val="24"/>
          <w:szCs w:val="24"/>
        </w:rPr>
        <w:t>gFra</w:t>
      </w:r>
      <w:r w:rsidRPr="009B5522">
        <w:rPr>
          <w:rFonts w:eastAsia="Calibri"/>
          <w:spacing w:val="-2"/>
          <w:sz w:val="24"/>
          <w:szCs w:val="24"/>
        </w:rPr>
        <w:t>m</w:t>
      </w:r>
      <w:r w:rsidRPr="009B5522">
        <w:rPr>
          <w:rFonts w:eastAsia="Calibri"/>
          <w:sz w:val="24"/>
          <w:szCs w:val="24"/>
        </w:rPr>
        <w:t>e</w:t>
      </w:r>
      <w:r w:rsidRPr="009B5522">
        <w:rPr>
          <w:rFonts w:eastAsia="Calibri"/>
          <w:spacing w:val="-1"/>
          <w:sz w:val="24"/>
          <w:szCs w:val="24"/>
        </w:rPr>
        <w:t>w</w:t>
      </w:r>
      <w:r w:rsidRPr="009B5522">
        <w:rPr>
          <w:rFonts w:eastAsia="Calibri"/>
          <w:spacing w:val="1"/>
          <w:sz w:val="24"/>
          <w:szCs w:val="24"/>
        </w:rPr>
        <w:t>o</w:t>
      </w:r>
      <w:r w:rsidRPr="009B5522">
        <w:rPr>
          <w:rFonts w:eastAsia="Calibri"/>
          <w:sz w:val="24"/>
          <w:szCs w:val="24"/>
        </w:rPr>
        <w:t>rkf</w:t>
      </w:r>
      <w:r w:rsidRPr="009B5522">
        <w:rPr>
          <w:rFonts w:eastAsia="Calibri"/>
          <w:spacing w:val="1"/>
          <w:sz w:val="24"/>
          <w:szCs w:val="24"/>
        </w:rPr>
        <w:t>o</w:t>
      </w:r>
      <w:r w:rsidRPr="009B5522">
        <w:rPr>
          <w:rFonts w:eastAsia="Calibri"/>
          <w:sz w:val="24"/>
          <w:szCs w:val="24"/>
        </w:rPr>
        <w:t>rE</w:t>
      </w:r>
      <w:r w:rsidRPr="009B5522">
        <w:rPr>
          <w:rFonts w:eastAsia="Calibri"/>
          <w:spacing w:val="-2"/>
          <w:sz w:val="24"/>
          <w:szCs w:val="24"/>
        </w:rPr>
        <w:t>t</w:t>
      </w:r>
      <w:r w:rsidRPr="009B5522">
        <w:rPr>
          <w:rFonts w:eastAsia="Calibri"/>
          <w:spacing w:val="-1"/>
          <w:sz w:val="24"/>
          <w:szCs w:val="24"/>
        </w:rPr>
        <w:t>h</w:t>
      </w:r>
      <w:r w:rsidRPr="009B5522">
        <w:rPr>
          <w:rFonts w:eastAsia="Calibri"/>
          <w:sz w:val="24"/>
          <w:szCs w:val="24"/>
        </w:rPr>
        <w:t>i</w:t>
      </w:r>
      <w:r w:rsidRPr="009B5522">
        <w:rPr>
          <w:rFonts w:eastAsia="Calibri"/>
          <w:spacing w:val="1"/>
          <w:sz w:val="24"/>
          <w:szCs w:val="24"/>
        </w:rPr>
        <w:t>o</w:t>
      </w:r>
      <w:r w:rsidRPr="009B5522">
        <w:rPr>
          <w:rFonts w:eastAsia="Calibri"/>
          <w:spacing w:val="-1"/>
          <w:sz w:val="24"/>
          <w:szCs w:val="24"/>
        </w:rPr>
        <w:t>p</w:t>
      </w:r>
      <w:r w:rsidRPr="009B5522">
        <w:rPr>
          <w:rFonts w:eastAsia="Calibri"/>
          <w:sz w:val="24"/>
          <w:szCs w:val="24"/>
        </w:rPr>
        <w:t>ianHi</w:t>
      </w:r>
      <w:r w:rsidRPr="009B5522">
        <w:rPr>
          <w:rFonts w:eastAsia="Calibri"/>
          <w:spacing w:val="-1"/>
          <w:sz w:val="24"/>
          <w:szCs w:val="24"/>
        </w:rPr>
        <w:t>gh</w:t>
      </w:r>
      <w:r w:rsidRPr="009B5522">
        <w:rPr>
          <w:rFonts w:eastAsia="Calibri"/>
          <w:sz w:val="24"/>
          <w:szCs w:val="24"/>
        </w:rPr>
        <w:t>erEd</w:t>
      </w:r>
      <w:r w:rsidRPr="009B5522">
        <w:rPr>
          <w:rFonts w:eastAsia="Calibri"/>
          <w:spacing w:val="-1"/>
          <w:sz w:val="24"/>
          <w:szCs w:val="24"/>
        </w:rPr>
        <w:t>u</w:t>
      </w:r>
      <w:r w:rsidRPr="009B5522">
        <w:rPr>
          <w:rFonts w:eastAsia="Calibri"/>
          <w:sz w:val="24"/>
          <w:szCs w:val="24"/>
        </w:rPr>
        <w:t>cat</w:t>
      </w:r>
      <w:r w:rsidRPr="009B5522">
        <w:rPr>
          <w:rFonts w:eastAsia="Calibri"/>
          <w:spacing w:val="-2"/>
          <w:sz w:val="24"/>
          <w:szCs w:val="24"/>
        </w:rPr>
        <w:t>i</w:t>
      </w:r>
      <w:r w:rsidRPr="009B5522">
        <w:rPr>
          <w:rFonts w:eastAsia="Calibri"/>
          <w:spacing w:val="1"/>
          <w:sz w:val="24"/>
          <w:szCs w:val="24"/>
        </w:rPr>
        <w:t>o</w:t>
      </w:r>
      <w:r w:rsidRPr="009B5522">
        <w:rPr>
          <w:rFonts w:eastAsia="Calibri"/>
          <w:sz w:val="24"/>
          <w:szCs w:val="24"/>
        </w:rPr>
        <w:t>n,"</w:t>
      </w:r>
      <w:r w:rsidRPr="009B5522">
        <w:rPr>
          <w:rFonts w:eastAsia="Calibri"/>
          <w:i/>
          <w:sz w:val="24"/>
          <w:szCs w:val="24"/>
        </w:rPr>
        <w:t>I</w:t>
      </w:r>
      <w:r w:rsidRPr="009B5522">
        <w:rPr>
          <w:rFonts w:eastAsia="Calibri"/>
          <w:i/>
          <w:spacing w:val="-1"/>
          <w:sz w:val="24"/>
          <w:szCs w:val="24"/>
        </w:rPr>
        <w:t>O</w:t>
      </w:r>
      <w:r w:rsidRPr="009B5522">
        <w:rPr>
          <w:rFonts w:eastAsia="Calibri"/>
          <w:i/>
          <w:spacing w:val="1"/>
          <w:sz w:val="24"/>
          <w:szCs w:val="24"/>
        </w:rPr>
        <w:t>S</w:t>
      </w:r>
      <w:r w:rsidRPr="009B5522">
        <w:rPr>
          <w:rFonts w:eastAsia="Calibri"/>
          <w:i/>
          <w:sz w:val="24"/>
          <w:szCs w:val="24"/>
        </w:rPr>
        <w:t>R J</w:t>
      </w:r>
      <w:r w:rsidRPr="009B5522">
        <w:rPr>
          <w:rFonts w:eastAsia="Calibri"/>
          <w:i/>
          <w:spacing w:val="-1"/>
          <w:sz w:val="24"/>
          <w:szCs w:val="24"/>
        </w:rPr>
        <w:t>ou</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l ofCom</w:t>
      </w:r>
      <w:r w:rsidRPr="009B5522">
        <w:rPr>
          <w:rFonts w:eastAsia="Calibri"/>
          <w:i/>
          <w:spacing w:val="-1"/>
          <w:sz w:val="24"/>
          <w:szCs w:val="24"/>
        </w:rPr>
        <w:t>pu</w:t>
      </w:r>
      <w:r w:rsidRPr="009B5522">
        <w:rPr>
          <w:rFonts w:eastAsia="Calibri"/>
          <w:i/>
          <w:sz w:val="24"/>
          <w:szCs w:val="24"/>
        </w:rPr>
        <w:t>terE</w:t>
      </w:r>
      <w:r w:rsidRPr="009B5522">
        <w:rPr>
          <w:rFonts w:eastAsia="Calibri"/>
          <w:i/>
          <w:spacing w:val="-1"/>
          <w:sz w:val="24"/>
          <w:szCs w:val="24"/>
        </w:rPr>
        <w:t>ng</w:t>
      </w:r>
      <w:r w:rsidRPr="009B5522">
        <w:rPr>
          <w:rFonts w:eastAsia="Calibri"/>
          <w:i/>
          <w:sz w:val="24"/>
          <w:szCs w:val="24"/>
        </w:rPr>
        <w:t>i</w:t>
      </w:r>
      <w:r w:rsidRPr="009B5522">
        <w:rPr>
          <w:rFonts w:eastAsia="Calibri"/>
          <w:i/>
          <w:spacing w:val="-1"/>
          <w:sz w:val="24"/>
          <w:szCs w:val="24"/>
        </w:rPr>
        <w:t>n</w:t>
      </w:r>
      <w:r w:rsidRPr="009B5522">
        <w:rPr>
          <w:rFonts w:eastAsia="Calibri"/>
          <w:i/>
          <w:sz w:val="24"/>
          <w:szCs w:val="24"/>
        </w:rPr>
        <w:t>ee</w:t>
      </w:r>
      <w:r w:rsidRPr="009B5522">
        <w:rPr>
          <w:rFonts w:eastAsia="Calibri"/>
          <w:i/>
          <w:spacing w:val="1"/>
          <w:sz w:val="24"/>
          <w:szCs w:val="24"/>
        </w:rPr>
        <w:t>r</w:t>
      </w:r>
      <w:r w:rsidRPr="009B5522">
        <w:rPr>
          <w:rFonts w:eastAsia="Calibri"/>
          <w:i/>
          <w:sz w:val="24"/>
          <w:szCs w:val="24"/>
        </w:rPr>
        <w:t>i</w:t>
      </w:r>
      <w:r w:rsidRPr="009B5522">
        <w:rPr>
          <w:rFonts w:eastAsia="Calibri"/>
          <w:i/>
          <w:spacing w:val="-1"/>
          <w:sz w:val="24"/>
          <w:szCs w:val="24"/>
        </w:rPr>
        <w:t>n</w:t>
      </w:r>
      <w:r w:rsidRPr="009B5522">
        <w:rPr>
          <w:rFonts w:eastAsia="Calibri"/>
          <w:i/>
          <w:sz w:val="24"/>
          <w:szCs w:val="24"/>
        </w:rPr>
        <w:t>g(IO</w:t>
      </w:r>
      <w:r w:rsidRPr="009B5522">
        <w:rPr>
          <w:rFonts w:eastAsia="Calibri"/>
          <w:i/>
          <w:spacing w:val="-2"/>
          <w:sz w:val="24"/>
          <w:szCs w:val="24"/>
        </w:rPr>
        <w:t>S</w:t>
      </w:r>
      <w:r w:rsidRPr="009B5522">
        <w:rPr>
          <w:rFonts w:eastAsia="Calibri"/>
          <w:i/>
          <w:sz w:val="24"/>
          <w:szCs w:val="24"/>
        </w:rPr>
        <w:t>R</w:t>
      </w:r>
      <w:r w:rsidRPr="009B5522">
        <w:rPr>
          <w:rFonts w:eastAsia="Calibri"/>
          <w:i/>
          <w:spacing w:val="-1"/>
          <w:sz w:val="24"/>
          <w:szCs w:val="24"/>
        </w:rPr>
        <w:t>J</w:t>
      </w:r>
      <w:r w:rsidRPr="009B5522">
        <w:rPr>
          <w:rFonts w:eastAsia="Calibri"/>
          <w:i/>
          <w:sz w:val="24"/>
          <w:szCs w:val="24"/>
        </w:rPr>
        <w:t>CE</w:t>
      </w:r>
      <w:r w:rsidRPr="009B5522">
        <w:rPr>
          <w:rFonts w:eastAsia="Calibri"/>
          <w:i/>
          <w:spacing w:val="1"/>
          <w:sz w:val="24"/>
          <w:szCs w:val="24"/>
        </w:rPr>
        <w:t>)</w:t>
      </w:r>
      <w:r w:rsidRPr="009B5522">
        <w:rPr>
          <w:rFonts w:eastAsia="Calibri"/>
          <w:sz w:val="24"/>
          <w:szCs w:val="24"/>
        </w:rPr>
        <w:t>,</w:t>
      </w:r>
      <w:r w:rsidRPr="009B5522">
        <w:rPr>
          <w:rFonts w:eastAsia="Calibri"/>
          <w:spacing w:val="1"/>
          <w:sz w:val="24"/>
          <w:szCs w:val="24"/>
        </w:rPr>
        <w:t>vo</w:t>
      </w:r>
      <w:r w:rsidRPr="009B5522">
        <w:rPr>
          <w:rFonts w:eastAsia="Calibri"/>
          <w:sz w:val="24"/>
          <w:szCs w:val="24"/>
        </w:rPr>
        <w:t>l.</w:t>
      </w:r>
      <w:r w:rsidRPr="009B5522">
        <w:rPr>
          <w:rFonts w:eastAsia="Calibri"/>
          <w:spacing w:val="1"/>
          <w:sz w:val="24"/>
          <w:szCs w:val="24"/>
        </w:rPr>
        <w:t>6</w:t>
      </w:r>
      <w:r w:rsidRPr="009B5522">
        <w:rPr>
          <w:rFonts w:eastAsia="Calibri"/>
          <w:sz w:val="24"/>
          <w:szCs w:val="24"/>
        </w:rPr>
        <w:t xml:space="preserve">, </w:t>
      </w:r>
      <w:r w:rsidRPr="009B5522">
        <w:rPr>
          <w:rFonts w:eastAsia="Calibri"/>
          <w:spacing w:val="-3"/>
          <w:sz w:val="24"/>
          <w:szCs w:val="24"/>
        </w:rPr>
        <w:t>N</w:t>
      </w:r>
      <w:r w:rsidRPr="009B5522">
        <w:rPr>
          <w:rFonts w:eastAsia="Calibri"/>
          <w:spacing w:val="1"/>
          <w:sz w:val="24"/>
          <w:szCs w:val="24"/>
        </w:rPr>
        <w:t>o</w:t>
      </w:r>
      <w:r w:rsidRPr="009B5522">
        <w:rPr>
          <w:rFonts w:eastAsia="Calibri"/>
          <w:sz w:val="24"/>
          <w:szCs w:val="24"/>
        </w:rPr>
        <w:t xml:space="preserve">v - </w:t>
      </w:r>
      <w:r w:rsidRPr="009B5522">
        <w:rPr>
          <w:rFonts w:eastAsia="Calibri"/>
          <w:spacing w:val="-1"/>
          <w:sz w:val="24"/>
          <w:szCs w:val="24"/>
        </w:rPr>
        <w:t>D</w:t>
      </w:r>
      <w:r w:rsidRPr="009B5522">
        <w:rPr>
          <w:rFonts w:eastAsia="Calibri"/>
          <w:sz w:val="24"/>
          <w:szCs w:val="24"/>
        </w:rPr>
        <w:t>ec</w:t>
      </w:r>
      <w:r w:rsidRPr="009B5522">
        <w:rPr>
          <w:rFonts w:eastAsia="Calibri"/>
          <w:spacing w:val="1"/>
          <w:sz w:val="24"/>
          <w:szCs w:val="24"/>
        </w:rPr>
        <w:t>2</w:t>
      </w:r>
      <w:r w:rsidRPr="009B5522">
        <w:rPr>
          <w:rFonts w:eastAsia="Calibri"/>
          <w:spacing w:val="-2"/>
          <w:sz w:val="24"/>
          <w:szCs w:val="24"/>
        </w:rPr>
        <w:t>01</w:t>
      </w:r>
      <w:r w:rsidRPr="009B5522">
        <w:rPr>
          <w:rFonts w:eastAsia="Calibri"/>
          <w:spacing w:val="1"/>
          <w:sz w:val="24"/>
          <w:szCs w:val="24"/>
        </w:rPr>
        <w:t>2</w:t>
      </w:r>
      <w:r w:rsidRPr="009B5522">
        <w:rPr>
          <w:rFonts w:eastAsia="Calibri"/>
          <w:sz w:val="24"/>
          <w:szCs w:val="24"/>
        </w:rPr>
        <w:t>.</w:t>
      </w:r>
    </w:p>
    <w:p w:rsidR="004B2825" w:rsidRPr="009B5522" w:rsidRDefault="004B2825" w:rsidP="004B2825">
      <w:pPr>
        <w:spacing w:line="276" w:lineRule="auto"/>
        <w:ind w:left="518" w:right="273" w:hanging="418"/>
        <w:jc w:val="both"/>
        <w:rPr>
          <w:rFonts w:eastAsia="Calibri"/>
          <w:sz w:val="24"/>
          <w:szCs w:val="24"/>
        </w:rPr>
      </w:pPr>
      <w:r w:rsidRPr="009B5522">
        <w:rPr>
          <w:rFonts w:eastAsia="Calibri"/>
          <w:sz w:val="24"/>
          <w:szCs w:val="24"/>
        </w:rPr>
        <w:t>[7</w:t>
      </w:r>
      <w:r w:rsidRPr="009B5522">
        <w:rPr>
          <w:rFonts w:eastAsia="Calibri"/>
          <w:spacing w:val="1"/>
          <w:sz w:val="24"/>
          <w:szCs w:val="24"/>
        </w:rPr>
        <w:t>9</w:t>
      </w:r>
      <w:r w:rsidRPr="009B5522">
        <w:rPr>
          <w:rFonts w:eastAsia="Calibri"/>
          <w:sz w:val="24"/>
          <w:szCs w:val="24"/>
        </w:rPr>
        <w:t>]</w:t>
      </w:r>
      <w:r w:rsidRPr="009B5522">
        <w:rPr>
          <w:rFonts w:eastAsia="Calibri"/>
          <w:spacing w:val="1"/>
          <w:sz w:val="24"/>
          <w:szCs w:val="24"/>
        </w:rPr>
        <w:t>D</w:t>
      </w:r>
      <w:r w:rsidRPr="009B5522">
        <w:rPr>
          <w:rFonts w:eastAsia="Calibri"/>
          <w:sz w:val="24"/>
          <w:szCs w:val="24"/>
        </w:rPr>
        <w:t>r Cat</w:t>
      </w:r>
      <w:r w:rsidRPr="009B5522">
        <w:rPr>
          <w:rFonts w:eastAsia="Calibri"/>
          <w:spacing w:val="-3"/>
          <w:sz w:val="24"/>
          <w:szCs w:val="24"/>
        </w:rPr>
        <w:t>h</w:t>
      </w:r>
      <w:r w:rsidRPr="009B5522">
        <w:rPr>
          <w:rFonts w:eastAsia="Calibri"/>
          <w:sz w:val="24"/>
          <w:szCs w:val="24"/>
        </w:rPr>
        <w:t>eri</w:t>
      </w:r>
      <w:r w:rsidRPr="009B5522">
        <w:rPr>
          <w:rFonts w:eastAsia="Calibri"/>
          <w:spacing w:val="-1"/>
          <w:sz w:val="24"/>
          <w:szCs w:val="24"/>
        </w:rPr>
        <w:t>n</w:t>
      </w:r>
      <w:r w:rsidRPr="009B5522">
        <w:rPr>
          <w:rFonts w:eastAsia="Calibri"/>
          <w:sz w:val="24"/>
          <w:szCs w:val="24"/>
        </w:rPr>
        <w:t>e</w:t>
      </w:r>
      <w:r w:rsidRPr="009B5522">
        <w:rPr>
          <w:rFonts w:eastAsia="Calibri"/>
          <w:spacing w:val="1"/>
          <w:sz w:val="24"/>
          <w:szCs w:val="24"/>
        </w:rPr>
        <w:t>D</w:t>
      </w:r>
      <w:r w:rsidRPr="009B5522">
        <w:rPr>
          <w:rFonts w:eastAsia="Calibri"/>
          <w:sz w:val="24"/>
          <w:szCs w:val="24"/>
        </w:rPr>
        <w:t>aw</w:t>
      </w:r>
      <w:r w:rsidRPr="009B5522">
        <w:rPr>
          <w:rFonts w:eastAsia="Calibri"/>
          <w:spacing w:val="-2"/>
          <w:sz w:val="24"/>
          <w:szCs w:val="24"/>
        </w:rPr>
        <w:t>s</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w:t>
      </w:r>
      <w:r w:rsidRPr="009B5522">
        <w:rPr>
          <w:rFonts w:eastAsia="Calibri"/>
          <w:i/>
          <w:sz w:val="24"/>
          <w:szCs w:val="24"/>
        </w:rPr>
        <w:t>A</w:t>
      </w:r>
      <w:r w:rsidRPr="009B5522">
        <w:rPr>
          <w:rFonts w:eastAsia="Calibri"/>
          <w:i/>
          <w:spacing w:val="1"/>
          <w:sz w:val="24"/>
          <w:szCs w:val="24"/>
        </w:rPr>
        <w:t>P</w:t>
      </w:r>
      <w:r w:rsidRPr="009B5522">
        <w:rPr>
          <w:rFonts w:eastAsia="Calibri"/>
          <w:i/>
          <w:spacing w:val="-2"/>
          <w:sz w:val="24"/>
          <w:szCs w:val="24"/>
        </w:rPr>
        <w:t>R</w:t>
      </w:r>
      <w:r w:rsidRPr="009B5522">
        <w:rPr>
          <w:rFonts w:eastAsia="Calibri"/>
          <w:i/>
          <w:sz w:val="24"/>
          <w:szCs w:val="24"/>
        </w:rPr>
        <w:t>A</w:t>
      </w:r>
      <w:r w:rsidRPr="009B5522">
        <w:rPr>
          <w:rFonts w:eastAsia="Calibri"/>
          <w:i/>
          <w:spacing w:val="-1"/>
          <w:sz w:val="24"/>
          <w:szCs w:val="24"/>
        </w:rPr>
        <w:t>C</w:t>
      </w:r>
      <w:r w:rsidRPr="009B5522">
        <w:rPr>
          <w:rFonts w:eastAsia="Calibri"/>
          <w:i/>
          <w:sz w:val="24"/>
          <w:szCs w:val="24"/>
        </w:rPr>
        <w:t>TIC</w:t>
      </w:r>
      <w:r w:rsidRPr="009B5522">
        <w:rPr>
          <w:rFonts w:eastAsia="Calibri"/>
          <w:i/>
          <w:spacing w:val="-1"/>
          <w:sz w:val="24"/>
          <w:szCs w:val="24"/>
        </w:rPr>
        <w:t>A</w:t>
      </w:r>
      <w:r w:rsidRPr="009B5522">
        <w:rPr>
          <w:rFonts w:eastAsia="Calibri"/>
          <w:i/>
          <w:sz w:val="24"/>
          <w:szCs w:val="24"/>
        </w:rPr>
        <w:t>LGU</w:t>
      </w:r>
      <w:r w:rsidRPr="009B5522">
        <w:rPr>
          <w:rFonts w:eastAsia="Calibri"/>
          <w:i/>
          <w:spacing w:val="-3"/>
          <w:sz w:val="24"/>
          <w:szCs w:val="24"/>
        </w:rPr>
        <w:t>I</w:t>
      </w:r>
      <w:r w:rsidRPr="009B5522">
        <w:rPr>
          <w:rFonts w:eastAsia="Calibri"/>
          <w:i/>
          <w:spacing w:val="1"/>
          <w:sz w:val="24"/>
          <w:szCs w:val="24"/>
        </w:rPr>
        <w:t>D</w:t>
      </w:r>
      <w:r w:rsidRPr="009B5522">
        <w:rPr>
          <w:rFonts w:eastAsia="Calibri"/>
          <w:i/>
          <w:sz w:val="24"/>
          <w:szCs w:val="24"/>
        </w:rPr>
        <w:t xml:space="preserve">ETO </w:t>
      </w:r>
      <w:r w:rsidRPr="009B5522">
        <w:rPr>
          <w:rFonts w:eastAsia="Calibri"/>
          <w:i/>
          <w:spacing w:val="-2"/>
          <w:sz w:val="24"/>
          <w:szCs w:val="24"/>
        </w:rPr>
        <w:t>R</w:t>
      </w:r>
      <w:r w:rsidRPr="009B5522">
        <w:rPr>
          <w:rFonts w:eastAsia="Calibri"/>
          <w:i/>
          <w:sz w:val="24"/>
          <w:szCs w:val="24"/>
        </w:rPr>
        <w:t>E</w:t>
      </w:r>
      <w:r w:rsidRPr="009B5522">
        <w:rPr>
          <w:rFonts w:eastAsia="Calibri"/>
          <w:i/>
          <w:spacing w:val="1"/>
          <w:sz w:val="24"/>
          <w:szCs w:val="24"/>
        </w:rPr>
        <w:t>S</w:t>
      </w:r>
      <w:r w:rsidRPr="009B5522">
        <w:rPr>
          <w:rFonts w:eastAsia="Calibri"/>
          <w:i/>
          <w:sz w:val="24"/>
          <w:szCs w:val="24"/>
        </w:rPr>
        <w:t>EA</w:t>
      </w:r>
      <w:r w:rsidRPr="009B5522">
        <w:rPr>
          <w:rFonts w:eastAsia="Calibri"/>
          <w:i/>
          <w:spacing w:val="-3"/>
          <w:sz w:val="24"/>
          <w:szCs w:val="24"/>
        </w:rPr>
        <w:t>R</w:t>
      </w:r>
      <w:r w:rsidRPr="009B5522">
        <w:rPr>
          <w:rFonts w:eastAsia="Calibri"/>
          <w:i/>
          <w:sz w:val="24"/>
          <w:szCs w:val="24"/>
        </w:rPr>
        <w:t>CH</w:t>
      </w:r>
      <w:r w:rsidRPr="009B5522">
        <w:rPr>
          <w:rFonts w:eastAsia="Calibri"/>
          <w:i/>
          <w:spacing w:val="1"/>
          <w:sz w:val="24"/>
          <w:szCs w:val="24"/>
        </w:rPr>
        <w:t>M</w:t>
      </w:r>
      <w:r w:rsidRPr="009B5522">
        <w:rPr>
          <w:rFonts w:eastAsia="Calibri"/>
          <w:i/>
          <w:sz w:val="24"/>
          <w:szCs w:val="24"/>
        </w:rPr>
        <w:t>ET</w:t>
      </w:r>
      <w:r w:rsidRPr="009B5522">
        <w:rPr>
          <w:rFonts w:eastAsia="Calibri"/>
          <w:i/>
          <w:spacing w:val="-1"/>
          <w:sz w:val="24"/>
          <w:szCs w:val="24"/>
        </w:rPr>
        <w:t>H</w:t>
      </w:r>
      <w:r w:rsidRPr="009B5522">
        <w:rPr>
          <w:rFonts w:eastAsia="Calibri"/>
          <w:i/>
          <w:spacing w:val="-3"/>
          <w:sz w:val="24"/>
          <w:szCs w:val="24"/>
        </w:rPr>
        <w:t>O</w:t>
      </w:r>
      <w:r w:rsidRPr="009B5522">
        <w:rPr>
          <w:rFonts w:eastAsia="Calibri"/>
          <w:i/>
          <w:spacing w:val="1"/>
          <w:sz w:val="24"/>
          <w:szCs w:val="24"/>
        </w:rPr>
        <w:t>D</w:t>
      </w:r>
      <w:r w:rsidRPr="009B5522">
        <w:rPr>
          <w:rFonts w:eastAsia="Calibri"/>
          <w:i/>
          <w:sz w:val="24"/>
          <w:szCs w:val="24"/>
        </w:rPr>
        <w:t>S</w:t>
      </w:r>
      <w:r w:rsidRPr="009B5522">
        <w:rPr>
          <w:rFonts w:eastAsia="Calibri"/>
          <w:sz w:val="24"/>
          <w:szCs w:val="24"/>
        </w:rPr>
        <w:t xml:space="preserve">, </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07</w:t>
      </w:r>
      <w:r w:rsidRPr="009B5522">
        <w:rPr>
          <w:rFonts w:eastAsia="Calibri"/>
          <w:sz w:val="24"/>
          <w:szCs w:val="24"/>
        </w:rPr>
        <w:t>thed.</w:t>
      </w:r>
      <w:r w:rsidRPr="009B5522">
        <w:rPr>
          <w:rFonts w:eastAsia="Calibri"/>
          <w:spacing w:val="-3"/>
          <w:sz w:val="24"/>
          <w:szCs w:val="24"/>
        </w:rPr>
        <w:t>S</w:t>
      </w:r>
      <w:r w:rsidRPr="009B5522">
        <w:rPr>
          <w:rFonts w:eastAsia="Calibri"/>
          <w:spacing w:val="-1"/>
          <w:sz w:val="24"/>
          <w:szCs w:val="24"/>
        </w:rPr>
        <w:t>p</w:t>
      </w:r>
      <w:r w:rsidRPr="009B5522">
        <w:rPr>
          <w:rFonts w:eastAsia="Calibri"/>
          <w:sz w:val="24"/>
          <w:szCs w:val="24"/>
        </w:rPr>
        <w:t>ri</w:t>
      </w:r>
      <w:r w:rsidRPr="009B5522">
        <w:rPr>
          <w:rFonts w:eastAsia="Calibri"/>
          <w:spacing w:val="-1"/>
          <w:sz w:val="24"/>
          <w:szCs w:val="24"/>
        </w:rPr>
        <w:t>n</w:t>
      </w:r>
      <w:r w:rsidRPr="009B5522">
        <w:rPr>
          <w:rFonts w:eastAsia="Calibri"/>
          <w:sz w:val="24"/>
          <w:szCs w:val="24"/>
        </w:rPr>
        <w:t>gHi</w:t>
      </w:r>
      <w:r w:rsidRPr="009B5522">
        <w:rPr>
          <w:rFonts w:eastAsia="Calibri"/>
          <w:spacing w:val="-1"/>
          <w:sz w:val="24"/>
          <w:szCs w:val="24"/>
        </w:rPr>
        <w:t>l</w:t>
      </w:r>
      <w:r w:rsidRPr="009B5522">
        <w:rPr>
          <w:rFonts w:eastAsia="Calibri"/>
          <w:sz w:val="24"/>
          <w:szCs w:val="24"/>
        </w:rPr>
        <w:t>l House, S</w:t>
      </w:r>
      <w:r w:rsidRPr="009B5522">
        <w:rPr>
          <w:rFonts w:eastAsia="Calibri"/>
          <w:spacing w:val="-2"/>
          <w:sz w:val="24"/>
          <w:szCs w:val="24"/>
        </w:rPr>
        <w:t>p</w:t>
      </w:r>
      <w:r w:rsidRPr="009B5522">
        <w:rPr>
          <w:rFonts w:eastAsia="Calibri"/>
          <w:sz w:val="24"/>
          <w:szCs w:val="24"/>
        </w:rPr>
        <w:t>ri</w:t>
      </w:r>
      <w:r w:rsidRPr="009B5522">
        <w:rPr>
          <w:rFonts w:eastAsia="Calibri"/>
          <w:spacing w:val="-1"/>
          <w:sz w:val="24"/>
          <w:szCs w:val="24"/>
        </w:rPr>
        <w:t>n</w:t>
      </w:r>
      <w:r w:rsidRPr="009B5522">
        <w:rPr>
          <w:rFonts w:eastAsia="Calibri"/>
          <w:sz w:val="24"/>
          <w:szCs w:val="24"/>
        </w:rPr>
        <w:t>gHi</w:t>
      </w:r>
      <w:r w:rsidRPr="009B5522">
        <w:rPr>
          <w:rFonts w:eastAsia="Calibri"/>
          <w:spacing w:val="-1"/>
          <w:sz w:val="24"/>
          <w:szCs w:val="24"/>
        </w:rPr>
        <w:t>l</w:t>
      </w:r>
      <w:r w:rsidRPr="009B5522">
        <w:rPr>
          <w:rFonts w:eastAsia="Calibri"/>
          <w:sz w:val="24"/>
          <w:szCs w:val="24"/>
        </w:rPr>
        <w:t>l R</w:t>
      </w:r>
      <w:r w:rsidRPr="009B5522">
        <w:rPr>
          <w:rFonts w:eastAsia="Calibri"/>
          <w:spacing w:val="1"/>
          <w:sz w:val="24"/>
          <w:szCs w:val="24"/>
        </w:rPr>
        <w:t>o</w:t>
      </w:r>
      <w:r w:rsidRPr="009B5522">
        <w:rPr>
          <w:rFonts w:eastAsia="Calibri"/>
          <w:sz w:val="24"/>
          <w:szCs w:val="24"/>
        </w:rPr>
        <w:t>a</w:t>
      </w:r>
      <w:r w:rsidRPr="009B5522">
        <w:rPr>
          <w:rFonts w:eastAsia="Calibri"/>
          <w:spacing w:val="-1"/>
          <w:sz w:val="24"/>
          <w:szCs w:val="24"/>
        </w:rPr>
        <w:t>d</w:t>
      </w:r>
      <w:r w:rsidRPr="009B5522">
        <w:rPr>
          <w:rFonts w:eastAsia="Calibri"/>
          <w:sz w:val="24"/>
          <w:szCs w:val="24"/>
        </w:rPr>
        <w:t>,:</w:t>
      </w:r>
      <w:r w:rsidRPr="009B5522">
        <w:rPr>
          <w:rFonts w:eastAsia="Calibri"/>
          <w:spacing w:val="1"/>
          <w:sz w:val="24"/>
          <w:szCs w:val="24"/>
        </w:rPr>
        <w:t>P</w:t>
      </w:r>
      <w:r w:rsidRPr="009B5522">
        <w:rPr>
          <w:rFonts w:eastAsia="Calibri"/>
          <w:spacing w:val="-1"/>
          <w:sz w:val="24"/>
          <w:szCs w:val="24"/>
        </w:rPr>
        <w:t>ub</w:t>
      </w:r>
      <w:r w:rsidRPr="009B5522">
        <w:rPr>
          <w:rFonts w:eastAsia="Calibri"/>
          <w:sz w:val="24"/>
          <w:szCs w:val="24"/>
        </w:rPr>
        <w:t>lishedby</w:t>
      </w:r>
      <w:r w:rsidRPr="009B5522">
        <w:rPr>
          <w:rFonts w:eastAsia="Calibri"/>
          <w:spacing w:val="-1"/>
          <w:sz w:val="24"/>
          <w:szCs w:val="24"/>
        </w:rPr>
        <w:t>Ho</w:t>
      </w:r>
      <w:r w:rsidRPr="009B5522">
        <w:rPr>
          <w:rFonts w:eastAsia="Calibri"/>
          <w:sz w:val="24"/>
          <w:szCs w:val="24"/>
        </w:rPr>
        <w:t>w</w:t>
      </w:r>
      <w:r w:rsidRPr="009B5522">
        <w:rPr>
          <w:rFonts w:eastAsia="Calibri"/>
          <w:spacing w:val="-2"/>
          <w:sz w:val="24"/>
          <w:szCs w:val="24"/>
        </w:rPr>
        <w:t>T</w:t>
      </w:r>
      <w:r w:rsidRPr="009B5522">
        <w:rPr>
          <w:rFonts w:eastAsia="Calibri"/>
          <w:sz w:val="24"/>
          <w:szCs w:val="24"/>
        </w:rPr>
        <w:t>oC</w:t>
      </w:r>
      <w:r w:rsidRPr="009B5522">
        <w:rPr>
          <w:rFonts w:eastAsia="Calibri"/>
          <w:spacing w:val="1"/>
          <w:sz w:val="24"/>
          <w:szCs w:val="24"/>
        </w:rPr>
        <w:t>o</w:t>
      </w:r>
      <w:r w:rsidRPr="009B5522">
        <w:rPr>
          <w:rFonts w:eastAsia="Calibri"/>
          <w:spacing w:val="-1"/>
          <w:sz w:val="24"/>
          <w:szCs w:val="24"/>
        </w:rPr>
        <w:t>n</w:t>
      </w:r>
      <w:r w:rsidRPr="009B5522">
        <w:rPr>
          <w:rFonts w:eastAsia="Calibri"/>
          <w:spacing w:val="-2"/>
          <w:sz w:val="24"/>
          <w:szCs w:val="24"/>
        </w:rPr>
        <w:t>t</w:t>
      </w:r>
      <w:r w:rsidRPr="009B5522">
        <w:rPr>
          <w:rFonts w:eastAsia="Calibri"/>
          <w:sz w:val="24"/>
          <w:szCs w:val="24"/>
        </w:rPr>
        <w:t>ent A d</w:t>
      </w:r>
      <w:r w:rsidRPr="009B5522">
        <w:rPr>
          <w:rFonts w:eastAsia="Calibri"/>
          <w:spacing w:val="-3"/>
          <w:sz w:val="24"/>
          <w:szCs w:val="24"/>
        </w:rPr>
        <w:t>i</w:t>
      </w:r>
      <w:r w:rsidRPr="009B5522">
        <w:rPr>
          <w:rFonts w:eastAsia="Calibri"/>
          <w:spacing w:val="1"/>
          <w:sz w:val="24"/>
          <w:szCs w:val="24"/>
        </w:rPr>
        <w:t>v</w:t>
      </w:r>
      <w:r w:rsidRPr="009B5522">
        <w:rPr>
          <w:rFonts w:eastAsia="Calibri"/>
          <w:sz w:val="24"/>
          <w:szCs w:val="24"/>
        </w:rPr>
        <w:t>is</w:t>
      </w:r>
      <w:r w:rsidRPr="009B5522">
        <w:rPr>
          <w:rFonts w:eastAsia="Calibri"/>
          <w:spacing w:val="-3"/>
          <w:sz w:val="24"/>
          <w:szCs w:val="24"/>
        </w:rPr>
        <w:t>i</w:t>
      </w:r>
      <w:r w:rsidRPr="009B5522">
        <w:rPr>
          <w:rFonts w:eastAsia="Calibri"/>
          <w:spacing w:val="1"/>
          <w:sz w:val="24"/>
          <w:szCs w:val="24"/>
        </w:rPr>
        <w:t>o</w:t>
      </w:r>
      <w:r w:rsidRPr="009B5522">
        <w:rPr>
          <w:rFonts w:eastAsia="Calibri"/>
          <w:sz w:val="24"/>
          <w:szCs w:val="24"/>
        </w:rPr>
        <w:t>n</w:t>
      </w:r>
      <w:r w:rsidRPr="009B5522">
        <w:rPr>
          <w:rFonts w:eastAsia="Calibri"/>
          <w:spacing w:val="1"/>
          <w:sz w:val="24"/>
          <w:szCs w:val="24"/>
        </w:rPr>
        <w:t>o</w:t>
      </w:r>
      <w:r w:rsidRPr="009B5522">
        <w:rPr>
          <w:rFonts w:eastAsia="Calibri"/>
          <w:sz w:val="24"/>
          <w:szCs w:val="24"/>
        </w:rPr>
        <w:t>fH</w:t>
      </w:r>
      <w:r w:rsidRPr="009B5522">
        <w:rPr>
          <w:rFonts w:eastAsia="Calibri"/>
          <w:spacing w:val="-1"/>
          <w:sz w:val="24"/>
          <w:szCs w:val="24"/>
        </w:rPr>
        <w:t>o</w:t>
      </w:r>
      <w:r w:rsidRPr="009B5522">
        <w:rPr>
          <w:rFonts w:eastAsia="Calibri"/>
          <w:sz w:val="24"/>
          <w:szCs w:val="24"/>
        </w:rPr>
        <w:t>w</w:t>
      </w:r>
      <w:r w:rsidRPr="009B5522">
        <w:rPr>
          <w:rFonts w:eastAsia="Calibri"/>
          <w:spacing w:val="-2"/>
          <w:sz w:val="24"/>
          <w:szCs w:val="24"/>
        </w:rPr>
        <w:t>T</w:t>
      </w:r>
      <w:r w:rsidRPr="009B5522">
        <w:rPr>
          <w:rFonts w:eastAsia="Calibri"/>
          <w:sz w:val="24"/>
          <w:szCs w:val="24"/>
        </w:rPr>
        <w:t>o</w:t>
      </w:r>
      <w:r w:rsidRPr="009B5522">
        <w:rPr>
          <w:rFonts w:eastAsia="Calibri"/>
          <w:spacing w:val="-2"/>
          <w:sz w:val="24"/>
          <w:szCs w:val="24"/>
        </w:rPr>
        <w:t>B</w:t>
      </w:r>
      <w:r w:rsidRPr="009B5522">
        <w:rPr>
          <w:rFonts w:eastAsia="Calibri"/>
          <w:spacing w:val="-1"/>
          <w:sz w:val="24"/>
          <w:szCs w:val="24"/>
        </w:rPr>
        <w:t>o</w:t>
      </w:r>
      <w:r w:rsidRPr="009B5522">
        <w:rPr>
          <w:rFonts w:eastAsia="Calibri"/>
          <w:spacing w:val="1"/>
          <w:sz w:val="24"/>
          <w:szCs w:val="24"/>
        </w:rPr>
        <w:t>o</w:t>
      </w:r>
      <w:r w:rsidRPr="009B5522">
        <w:rPr>
          <w:rFonts w:eastAsia="Calibri"/>
          <w:sz w:val="24"/>
          <w:szCs w:val="24"/>
        </w:rPr>
        <w:t>ks</w:t>
      </w:r>
      <w:r w:rsidRPr="009B5522">
        <w:rPr>
          <w:rFonts w:eastAsia="Calibri"/>
          <w:spacing w:val="1"/>
          <w:sz w:val="24"/>
          <w:szCs w:val="24"/>
        </w:rPr>
        <w:t>L</w:t>
      </w:r>
      <w:r w:rsidRPr="009B5522">
        <w:rPr>
          <w:rFonts w:eastAsia="Calibri"/>
          <w:sz w:val="24"/>
          <w:szCs w:val="24"/>
        </w:rPr>
        <w:t>td,</w:t>
      </w:r>
      <w:r w:rsidRPr="009B5522">
        <w:rPr>
          <w:rFonts w:eastAsia="Calibri"/>
          <w:spacing w:val="-2"/>
          <w:sz w:val="24"/>
          <w:szCs w:val="24"/>
        </w:rPr>
        <w:t xml:space="preserve"> 20</w:t>
      </w:r>
      <w:r w:rsidRPr="009B5522">
        <w:rPr>
          <w:rFonts w:eastAsia="Calibri"/>
          <w:spacing w:val="1"/>
          <w:sz w:val="24"/>
          <w:szCs w:val="24"/>
        </w:rPr>
        <w:t>07</w:t>
      </w:r>
      <w:r w:rsidRPr="009B5522">
        <w:rPr>
          <w:rFonts w:eastAsia="Calibri"/>
          <w:sz w:val="24"/>
          <w:szCs w:val="24"/>
        </w:rPr>
        <w:t>.</w:t>
      </w:r>
    </w:p>
    <w:p w:rsidR="004B2825" w:rsidRPr="009B5522" w:rsidRDefault="004B2825" w:rsidP="004B2825">
      <w:pPr>
        <w:spacing w:line="276" w:lineRule="auto"/>
        <w:ind w:left="518" w:right="94" w:hanging="418"/>
        <w:jc w:val="both"/>
        <w:rPr>
          <w:rFonts w:eastAsia="Calibri"/>
          <w:sz w:val="24"/>
          <w:szCs w:val="24"/>
        </w:rPr>
      </w:pPr>
      <w:r w:rsidRPr="009B5522">
        <w:rPr>
          <w:rFonts w:eastAsia="Calibri"/>
          <w:sz w:val="24"/>
          <w:szCs w:val="24"/>
        </w:rPr>
        <w:t>[8</w:t>
      </w:r>
      <w:r w:rsidRPr="009B5522">
        <w:rPr>
          <w:rFonts w:eastAsia="Calibri"/>
          <w:spacing w:val="1"/>
          <w:sz w:val="24"/>
          <w:szCs w:val="24"/>
        </w:rPr>
        <w:t>0</w:t>
      </w:r>
      <w:r w:rsidRPr="009B5522">
        <w:rPr>
          <w:rFonts w:eastAsia="Calibri"/>
          <w:sz w:val="24"/>
          <w:szCs w:val="24"/>
        </w:rPr>
        <w:t>]</w:t>
      </w:r>
      <w:r w:rsidRPr="009B5522">
        <w:rPr>
          <w:rFonts w:eastAsia="Calibri"/>
          <w:spacing w:val="1"/>
          <w:sz w:val="24"/>
          <w:szCs w:val="24"/>
        </w:rPr>
        <w:t>M</w:t>
      </w:r>
      <w:r w:rsidRPr="009B5522">
        <w:rPr>
          <w:rFonts w:eastAsia="Calibri"/>
          <w:sz w:val="24"/>
          <w:szCs w:val="24"/>
        </w:rPr>
        <w:t>B,W</w:t>
      </w:r>
      <w:r w:rsidRPr="009B5522">
        <w:rPr>
          <w:rFonts w:eastAsia="Calibri"/>
          <w:spacing w:val="-1"/>
          <w:sz w:val="24"/>
          <w:szCs w:val="24"/>
        </w:rPr>
        <w:t>o</w:t>
      </w:r>
      <w:r w:rsidRPr="009B5522">
        <w:rPr>
          <w:rFonts w:eastAsia="Calibri"/>
          <w:spacing w:val="1"/>
          <w:sz w:val="24"/>
          <w:szCs w:val="24"/>
        </w:rPr>
        <w:t>o</w:t>
      </w:r>
      <w:r w:rsidRPr="009B5522">
        <w:rPr>
          <w:rFonts w:eastAsia="Calibri"/>
          <w:spacing w:val="-1"/>
          <w:sz w:val="24"/>
          <w:szCs w:val="24"/>
        </w:rPr>
        <w:t>dH</w:t>
      </w:r>
      <w:r w:rsidRPr="009B5522">
        <w:rPr>
          <w:rFonts w:eastAsia="Calibri"/>
          <w:sz w:val="24"/>
          <w:szCs w:val="24"/>
        </w:rPr>
        <w:t>ar</w:t>
      </w:r>
      <w:r w:rsidRPr="009B5522">
        <w:rPr>
          <w:rFonts w:eastAsia="Calibri"/>
          <w:spacing w:val="-1"/>
          <w:sz w:val="24"/>
          <w:szCs w:val="24"/>
        </w:rPr>
        <w:t>p</w:t>
      </w:r>
      <w:r w:rsidRPr="009B5522">
        <w:rPr>
          <w:rFonts w:eastAsia="Calibri"/>
          <w:sz w:val="24"/>
          <w:szCs w:val="24"/>
        </w:rPr>
        <w:t>er,Ta</w:t>
      </w:r>
      <w:r w:rsidRPr="009B5522">
        <w:rPr>
          <w:rFonts w:eastAsia="Calibri"/>
          <w:spacing w:val="-1"/>
          <w:sz w:val="24"/>
          <w:szCs w:val="24"/>
        </w:rPr>
        <w:t>n</w:t>
      </w:r>
      <w:r w:rsidRPr="009B5522">
        <w:rPr>
          <w:rFonts w:eastAsia="Calibri"/>
          <w:sz w:val="24"/>
          <w:szCs w:val="24"/>
        </w:rPr>
        <w:t>d</w:t>
      </w:r>
      <w:r w:rsidRPr="009B5522">
        <w:rPr>
          <w:rFonts w:eastAsia="Calibri"/>
          <w:spacing w:val="-2"/>
          <w:sz w:val="24"/>
          <w:szCs w:val="24"/>
        </w:rPr>
        <w:t>M</w:t>
      </w:r>
      <w:r w:rsidRPr="009B5522">
        <w:rPr>
          <w:rFonts w:eastAsia="Calibri"/>
          <w:spacing w:val="1"/>
          <w:sz w:val="24"/>
          <w:szCs w:val="24"/>
        </w:rPr>
        <w:t>o</w:t>
      </w:r>
      <w:r w:rsidRPr="009B5522">
        <w:rPr>
          <w:rFonts w:eastAsia="Calibri"/>
          <w:spacing w:val="-1"/>
          <w:sz w:val="24"/>
          <w:szCs w:val="24"/>
        </w:rPr>
        <w:t>h</w:t>
      </w:r>
      <w:r w:rsidRPr="009B5522">
        <w:rPr>
          <w:rFonts w:eastAsia="Calibri"/>
          <w:sz w:val="24"/>
          <w:szCs w:val="24"/>
        </w:rPr>
        <w:t>a</w:t>
      </w:r>
      <w:r w:rsidRPr="009B5522">
        <w:rPr>
          <w:rFonts w:eastAsia="Calibri"/>
          <w:spacing w:val="1"/>
          <w:sz w:val="24"/>
          <w:szCs w:val="24"/>
        </w:rPr>
        <w:t>m</w:t>
      </w:r>
      <w:r w:rsidRPr="009B5522">
        <w:rPr>
          <w:rFonts w:eastAsia="Calibri"/>
          <w:sz w:val="24"/>
          <w:szCs w:val="24"/>
        </w:rPr>
        <w:t>a</w:t>
      </w:r>
      <w:r w:rsidRPr="009B5522">
        <w:rPr>
          <w:rFonts w:eastAsia="Calibri"/>
          <w:spacing w:val="-1"/>
          <w:sz w:val="24"/>
          <w:szCs w:val="24"/>
        </w:rPr>
        <w:t>d</w:t>
      </w:r>
      <w:r w:rsidRPr="009B5522">
        <w:rPr>
          <w:rFonts w:eastAsia="Calibri"/>
          <w:sz w:val="24"/>
          <w:szCs w:val="24"/>
        </w:rPr>
        <w:t>,</w:t>
      </w:r>
      <w:r w:rsidRPr="009B5522">
        <w:rPr>
          <w:rFonts w:eastAsia="Calibri"/>
          <w:spacing w:val="-1"/>
          <w:sz w:val="24"/>
          <w:szCs w:val="24"/>
        </w:rPr>
        <w:t>M</w:t>
      </w:r>
      <w:r w:rsidRPr="009B5522">
        <w:rPr>
          <w:rFonts w:eastAsia="Calibri"/>
          <w:sz w:val="24"/>
          <w:szCs w:val="24"/>
        </w:rPr>
        <w:t xml:space="preserve">RA </w:t>
      </w:r>
      <w:r w:rsidRPr="009B5522">
        <w:rPr>
          <w:rFonts w:eastAsia="Calibri"/>
          <w:spacing w:val="-1"/>
          <w:sz w:val="24"/>
          <w:szCs w:val="24"/>
        </w:rPr>
        <w:t>A</w:t>
      </w:r>
      <w:r w:rsidRPr="009B5522">
        <w:rPr>
          <w:rFonts w:eastAsia="Calibri"/>
          <w:sz w:val="24"/>
          <w:szCs w:val="24"/>
        </w:rPr>
        <w:t>li, "</w:t>
      </w:r>
      <w:r w:rsidRPr="009B5522">
        <w:rPr>
          <w:rFonts w:eastAsia="Calibri"/>
          <w:spacing w:val="-2"/>
          <w:sz w:val="24"/>
          <w:szCs w:val="24"/>
        </w:rPr>
        <w:t>B</w:t>
      </w:r>
      <w:r w:rsidRPr="009B5522">
        <w:rPr>
          <w:rFonts w:eastAsia="Calibri"/>
          <w:sz w:val="24"/>
          <w:szCs w:val="24"/>
        </w:rPr>
        <w:t>enefi</w:t>
      </w:r>
      <w:r w:rsidRPr="009B5522">
        <w:rPr>
          <w:rFonts w:eastAsia="Calibri"/>
          <w:spacing w:val="-2"/>
          <w:sz w:val="24"/>
          <w:szCs w:val="24"/>
        </w:rPr>
        <w:t>t</w:t>
      </w:r>
      <w:r w:rsidRPr="009B5522">
        <w:rPr>
          <w:rFonts w:eastAsia="Calibri"/>
          <w:sz w:val="24"/>
          <w:szCs w:val="24"/>
        </w:rPr>
        <w:t>s andc</w:t>
      </w:r>
      <w:r w:rsidRPr="009B5522">
        <w:rPr>
          <w:rFonts w:eastAsia="Calibri"/>
          <w:spacing w:val="-1"/>
          <w:sz w:val="24"/>
          <w:szCs w:val="24"/>
        </w:rPr>
        <w:t>h</w:t>
      </w:r>
      <w:r w:rsidRPr="009B5522">
        <w:rPr>
          <w:rFonts w:eastAsia="Calibri"/>
          <w:sz w:val="24"/>
          <w:szCs w:val="24"/>
        </w:rPr>
        <w:t>al</w:t>
      </w:r>
      <w:r w:rsidRPr="009B5522">
        <w:rPr>
          <w:rFonts w:eastAsia="Calibri"/>
          <w:spacing w:val="-1"/>
          <w:sz w:val="24"/>
          <w:szCs w:val="24"/>
        </w:rPr>
        <w:t>l</w:t>
      </w:r>
      <w:r w:rsidRPr="009B5522">
        <w:rPr>
          <w:rFonts w:eastAsia="Calibri"/>
          <w:sz w:val="24"/>
          <w:szCs w:val="24"/>
        </w:rPr>
        <w:t>en</w:t>
      </w:r>
      <w:r w:rsidRPr="009B5522">
        <w:rPr>
          <w:rFonts w:eastAsia="Calibri"/>
          <w:spacing w:val="-1"/>
          <w:sz w:val="24"/>
          <w:szCs w:val="24"/>
        </w:rPr>
        <w:t>g</w:t>
      </w:r>
      <w:r w:rsidRPr="009B5522">
        <w:rPr>
          <w:rFonts w:eastAsia="Calibri"/>
          <w:sz w:val="24"/>
          <w:szCs w:val="24"/>
        </w:rPr>
        <w:t>es</w:t>
      </w:r>
      <w:r w:rsidRPr="009B5522">
        <w:rPr>
          <w:rFonts w:eastAsia="Calibri"/>
          <w:spacing w:val="1"/>
          <w:sz w:val="24"/>
          <w:szCs w:val="24"/>
        </w:rPr>
        <w:t>o</w:t>
      </w:r>
      <w:r w:rsidRPr="009B5522">
        <w:rPr>
          <w:rFonts w:eastAsia="Calibri"/>
          <w:sz w:val="24"/>
          <w:szCs w:val="24"/>
        </w:rPr>
        <w:t>fcl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w:t>
      </w:r>
      <w:r w:rsidRPr="009B5522">
        <w:rPr>
          <w:rFonts w:eastAsia="Calibri"/>
          <w:spacing w:val="-2"/>
          <w:sz w:val="24"/>
          <w:szCs w:val="24"/>
        </w:rPr>
        <w:t>c</w:t>
      </w:r>
      <w:r w:rsidRPr="009B5522">
        <w:rPr>
          <w:rFonts w:eastAsia="Calibri"/>
          <w:spacing w:val="1"/>
          <w:sz w:val="24"/>
          <w:szCs w:val="24"/>
        </w:rPr>
        <w:t>om</w:t>
      </w:r>
      <w:r w:rsidRPr="009B5522">
        <w:rPr>
          <w:rFonts w:eastAsia="Calibri"/>
          <w:spacing w:val="-1"/>
          <w:sz w:val="24"/>
          <w:szCs w:val="24"/>
        </w:rPr>
        <w:t>pu</w:t>
      </w:r>
      <w:r w:rsidRPr="009B5522">
        <w:rPr>
          <w:rFonts w:eastAsia="Calibri"/>
          <w:sz w:val="24"/>
          <w:szCs w:val="24"/>
        </w:rPr>
        <w:t>ti</w:t>
      </w:r>
      <w:r w:rsidRPr="009B5522">
        <w:rPr>
          <w:rFonts w:eastAsia="Calibri"/>
          <w:spacing w:val="-1"/>
          <w:sz w:val="24"/>
          <w:szCs w:val="24"/>
        </w:rPr>
        <w:t>n</w:t>
      </w:r>
      <w:r w:rsidRPr="009B5522">
        <w:rPr>
          <w:rFonts w:eastAsia="Calibri"/>
          <w:sz w:val="24"/>
          <w:szCs w:val="24"/>
        </w:rPr>
        <w:t>ga</w:t>
      </w:r>
      <w:r w:rsidRPr="009B5522">
        <w:rPr>
          <w:rFonts w:eastAsia="Calibri"/>
          <w:spacing w:val="-3"/>
          <w:sz w:val="24"/>
          <w:szCs w:val="24"/>
        </w:rPr>
        <w:t>d</w:t>
      </w:r>
      <w:r w:rsidRPr="009B5522">
        <w:rPr>
          <w:rFonts w:eastAsia="Calibri"/>
          <w:spacing w:val="1"/>
          <w:sz w:val="24"/>
          <w:szCs w:val="24"/>
        </w:rPr>
        <w:t>o</w:t>
      </w:r>
      <w:r w:rsidRPr="009B5522">
        <w:rPr>
          <w:rFonts w:eastAsia="Calibri"/>
          <w:spacing w:val="-1"/>
          <w:sz w:val="24"/>
          <w:szCs w:val="24"/>
        </w:rPr>
        <w:t>p</w:t>
      </w:r>
      <w:r w:rsidRPr="009B5522">
        <w:rPr>
          <w:rFonts w:eastAsia="Calibri"/>
          <w:sz w:val="24"/>
          <w:szCs w:val="24"/>
        </w:rPr>
        <w:t>t</w:t>
      </w:r>
      <w:r w:rsidRPr="009B5522">
        <w:rPr>
          <w:rFonts w:eastAsia="Calibri"/>
          <w:spacing w:val="-2"/>
          <w:sz w:val="24"/>
          <w:szCs w:val="24"/>
        </w:rPr>
        <w:t>i</w:t>
      </w:r>
      <w:r w:rsidRPr="009B5522">
        <w:rPr>
          <w:rFonts w:eastAsia="Calibri"/>
          <w:spacing w:val="1"/>
          <w:sz w:val="24"/>
          <w:szCs w:val="24"/>
        </w:rPr>
        <w:t>o</w:t>
      </w:r>
      <w:r w:rsidRPr="009B5522">
        <w:rPr>
          <w:rFonts w:eastAsia="Calibri"/>
          <w:sz w:val="24"/>
          <w:szCs w:val="24"/>
        </w:rPr>
        <w:t>n a</w:t>
      </w:r>
      <w:r w:rsidRPr="009B5522">
        <w:rPr>
          <w:rFonts w:eastAsia="Calibri"/>
          <w:spacing w:val="-1"/>
          <w:sz w:val="24"/>
          <w:szCs w:val="24"/>
        </w:rPr>
        <w:t>n</w:t>
      </w:r>
      <w:r w:rsidRPr="009B5522">
        <w:rPr>
          <w:rFonts w:eastAsia="Calibri"/>
          <w:sz w:val="24"/>
          <w:szCs w:val="24"/>
        </w:rPr>
        <w:t>dusa</w:t>
      </w:r>
      <w:r w:rsidRPr="009B5522">
        <w:rPr>
          <w:rFonts w:eastAsia="Calibri"/>
          <w:spacing w:val="-1"/>
          <w:sz w:val="24"/>
          <w:szCs w:val="24"/>
        </w:rPr>
        <w:t>g</w:t>
      </w:r>
      <w:r w:rsidRPr="009B5522">
        <w:rPr>
          <w:rFonts w:eastAsia="Calibri"/>
          <w:sz w:val="24"/>
          <w:szCs w:val="24"/>
        </w:rPr>
        <w:t>einhi</w:t>
      </w:r>
      <w:r w:rsidRPr="009B5522">
        <w:rPr>
          <w:rFonts w:eastAsia="Calibri"/>
          <w:spacing w:val="-1"/>
          <w:sz w:val="24"/>
          <w:szCs w:val="24"/>
        </w:rPr>
        <w:t>gh</w:t>
      </w:r>
      <w:r w:rsidRPr="009B5522">
        <w:rPr>
          <w:rFonts w:eastAsia="Calibri"/>
          <w:sz w:val="24"/>
          <w:szCs w:val="24"/>
        </w:rPr>
        <w:t>ered</w:t>
      </w:r>
      <w:r w:rsidRPr="009B5522">
        <w:rPr>
          <w:rFonts w:eastAsia="Calibri"/>
          <w:spacing w:val="-1"/>
          <w:sz w:val="24"/>
          <w:szCs w:val="24"/>
        </w:rPr>
        <w:t>u</w:t>
      </w:r>
      <w:r w:rsidRPr="009B5522">
        <w:rPr>
          <w:rFonts w:eastAsia="Calibri"/>
          <w:sz w:val="24"/>
          <w:szCs w:val="24"/>
        </w:rPr>
        <w:t>c</w:t>
      </w:r>
      <w:r w:rsidRPr="009B5522">
        <w:rPr>
          <w:rFonts w:eastAsia="Calibri"/>
          <w:spacing w:val="-2"/>
          <w:sz w:val="24"/>
          <w:szCs w:val="24"/>
        </w:rPr>
        <w:t>a</w:t>
      </w:r>
      <w:r w:rsidRPr="009B5522">
        <w:rPr>
          <w:rFonts w:eastAsia="Calibri"/>
          <w:sz w:val="24"/>
          <w:szCs w:val="24"/>
        </w:rPr>
        <w:t>t</w:t>
      </w:r>
      <w:r w:rsidRPr="009B5522">
        <w:rPr>
          <w:rFonts w:eastAsia="Calibri"/>
          <w:spacing w:val="-2"/>
          <w:sz w:val="24"/>
          <w:szCs w:val="24"/>
        </w:rPr>
        <w:t>i</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18</w:t>
      </w:r>
      <w:r w:rsidRPr="009B5522">
        <w:rPr>
          <w:rFonts w:eastAsia="Calibri"/>
          <w:sz w:val="24"/>
          <w:szCs w:val="24"/>
        </w:rPr>
        <w:t>.</w:t>
      </w:r>
    </w:p>
    <w:p w:rsidR="004B2825" w:rsidRPr="009B5522" w:rsidRDefault="004B2825" w:rsidP="004B2825">
      <w:pPr>
        <w:spacing w:before="2" w:line="276" w:lineRule="auto"/>
        <w:jc w:val="both"/>
        <w:rPr>
          <w:sz w:val="24"/>
          <w:szCs w:val="24"/>
        </w:rPr>
      </w:pPr>
    </w:p>
    <w:p w:rsidR="004B2825" w:rsidRPr="009B5522" w:rsidRDefault="004B2825" w:rsidP="005B372C">
      <w:pPr>
        <w:spacing w:line="276" w:lineRule="auto"/>
        <w:ind w:left="100"/>
        <w:jc w:val="both"/>
        <w:rPr>
          <w:rFonts w:eastAsia="Calibri"/>
          <w:sz w:val="24"/>
          <w:szCs w:val="24"/>
        </w:rPr>
      </w:pPr>
      <w:r w:rsidRPr="009B5522">
        <w:rPr>
          <w:rFonts w:eastAsia="Calibri"/>
          <w:sz w:val="24"/>
          <w:szCs w:val="24"/>
        </w:rPr>
        <w:lastRenderedPageBreak/>
        <w:t>[8</w:t>
      </w:r>
      <w:r w:rsidRPr="009B5522">
        <w:rPr>
          <w:rFonts w:eastAsia="Calibri"/>
          <w:spacing w:val="1"/>
          <w:sz w:val="24"/>
          <w:szCs w:val="24"/>
        </w:rPr>
        <w:t>1</w:t>
      </w:r>
      <w:r w:rsidRPr="009B5522">
        <w:rPr>
          <w:rFonts w:eastAsia="Calibri"/>
          <w:sz w:val="24"/>
          <w:szCs w:val="24"/>
        </w:rPr>
        <w:t xml:space="preserve">]B., </w:t>
      </w:r>
      <w:r w:rsidRPr="009B5522">
        <w:rPr>
          <w:rFonts w:eastAsia="Calibri"/>
          <w:spacing w:val="-2"/>
          <w:sz w:val="24"/>
          <w:szCs w:val="24"/>
        </w:rPr>
        <w:t>M</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t</w:t>
      </w:r>
      <w:r w:rsidRPr="009B5522">
        <w:rPr>
          <w:rFonts w:eastAsia="Calibri"/>
          <w:spacing w:val="1"/>
          <w:sz w:val="24"/>
          <w:szCs w:val="24"/>
        </w:rPr>
        <w:t>e</w:t>
      </w:r>
      <w:r w:rsidRPr="009B5522">
        <w:rPr>
          <w:rFonts w:eastAsia="Calibri"/>
          <w:spacing w:val="-3"/>
          <w:sz w:val="24"/>
          <w:szCs w:val="24"/>
        </w:rPr>
        <w:t>r</w:t>
      </w:r>
      <w:r w:rsidRPr="009B5522">
        <w:rPr>
          <w:rFonts w:eastAsia="Calibri"/>
          <w:spacing w:val="1"/>
          <w:sz w:val="24"/>
          <w:szCs w:val="24"/>
        </w:rPr>
        <w:t>o</w:t>
      </w:r>
      <w:r w:rsidRPr="009B5522">
        <w:rPr>
          <w:rFonts w:eastAsia="Calibri"/>
          <w:sz w:val="24"/>
          <w:szCs w:val="24"/>
        </w:rPr>
        <w:t>,R. S</w:t>
      </w:r>
      <w:r w:rsidRPr="009B5522">
        <w:rPr>
          <w:rFonts w:eastAsia="Calibri"/>
          <w:spacing w:val="-1"/>
          <w:sz w:val="24"/>
          <w:szCs w:val="24"/>
        </w:rPr>
        <w:t>.</w:t>
      </w:r>
      <w:r w:rsidRPr="009B5522">
        <w:rPr>
          <w:rFonts w:eastAsia="Calibri"/>
          <w:sz w:val="24"/>
          <w:szCs w:val="24"/>
        </w:rPr>
        <w:t xml:space="preserve">, </w:t>
      </w:r>
      <w:r w:rsidRPr="009B5522">
        <w:rPr>
          <w:rFonts w:eastAsia="Calibri"/>
          <w:spacing w:val="1"/>
          <w:sz w:val="24"/>
          <w:szCs w:val="24"/>
        </w:rPr>
        <w:t>L</w:t>
      </w:r>
      <w:r w:rsidRPr="009B5522">
        <w:rPr>
          <w:rFonts w:eastAsia="Calibri"/>
          <w:spacing w:val="-3"/>
          <w:sz w:val="24"/>
          <w:szCs w:val="24"/>
        </w:rPr>
        <w:t>l</w:t>
      </w:r>
      <w:r w:rsidRPr="009B5522">
        <w:rPr>
          <w:rFonts w:eastAsia="Calibri"/>
          <w:spacing w:val="1"/>
          <w:sz w:val="24"/>
          <w:szCs w:val="24"/>
        </w:rPr>
        <w:t>o</w:t>
      </w:r>
      <w:r w:rsidRPr="009B5522">
        <w:rPr>
          <w:rFonts w:eastAsia="Calibri"/>
          <w:sz w:val="24"/>
          <w:szCs w:val="24"/>
        </w:rPr>
        <w:t>ren</w:t>
      </w:r>
      <w:r w:rsidRPr="009B5522">
        <w:rPr>
          <w:rFonts w:eastAsia="Calibri"/>
          <w:spacing w:val="-2"/>
          <w:sz w:val="24"/>
          <w:szCs w:val="24"/>
        </w:rPr>
        <w:t>te</w:t>
      </w:r>
      <w:r w:rsidRPr="009B5522">
        <w:rPr>
          <w:rFonts w:eastAsia="Calibri"/>
          <w:sz w:val="24"/>
          <w:szCs w:val="24"/>
        </w:rPr>
        <w:t xml:space="preserve">, I. </w:t>
      </w:r>
      <w:r w:rsidRPr="009B5522">
        <w:rPr>
          <w:rFonts w:eastAsia="Calibri"/>
          <w:spacing w:val="1"/>
          <w:sz w:val="24"/>
          <w:szCs w:val="24"/>
        </w:rPr>
        <w:t>M</w:t>
      </w:r>
      <w:r w:rsidRPr="009B5522">
        <w:rPr>
          <w:rFonts w:eastAsia="Calibri"/>
          <w:sz w:val="24"/>
          <w:szCs w:val="24"/>
        </w:rPr>
        <w:t>.&amp;F</w:t>
      </w:r>
      <w:r w:rsidRPr="009B5522">
        <w:rPr>
          <w:rFonts w:eastAsia="Calibri"/>
          <w:spacing w:val="-2"/>
          <w:sz w:val="24"/>
          <w:szCs w:val="24"/>
        </w:rPr>
        <w:t>o</w:t>
      </w:r>
      <w:r w:rsidRPr="009B5522">
        <w:rPr>
          <w:rFonts w:eastAsia="Calibri"/>
          <w:sz w:val="24"/>
          <w:szCs w:val="24"/>
        </w:rPr>
        <w:t>st</w:t>
      </w:r>
      <w:r w:rsidRPr="009B5522">
        <w:rPr>
          <w:rFonts w:eastAsia="Calibri"/>
          <w:spacing w:val="1"/>
          <w:sz w:val="24"/>
          <w:szCs w:val="24"/>
        </w:rPr>
        <w:t>e</w:t>
      </w:r>
      <w:r w:rsidRPr="009B5522">
        <w:rPr>
          <w:rFonts w:eastAsia="Calibri"/>
          <w:sz w:val="24"/>
          <w:szCs w:val="24"/>
        </w:rPr>
        <w:t>rS</w:t>
      </w:r>
      <w:r w:rsidRPr="009B5522">
        <w:rPr>
          <w:rFonts w:eastAsia="Calibri"/>
          <w:spacing w:val="1"/>
          <w:sz w:val="24"/>
          <w:szCs w:val="24"/>
        </w:rPr>
        <w:t>o</w:t>
      </w:r>
      <w:r w:rsidRPr="009B5522">
        <w:rPr>
          <w:rFonts w:eastAsia="Calibri"/>
          <w:spacing w:val="-2"/>
          <w:sz w:val="24"/>
          <w:szCs w:val="24"/>
        </w:rPr>
        <w:t>t</w:t>
      </w:r>
      <w:r w:rsidRPr="009B5522">
        <w:rPr>
          <w:rFonts w:eastAsia="Calibri"/>
          <w:spacing w:val="-1"/>
          <w:sz w:val="24"/>
          <w:szCs w:val="24"/>
        </w:rPr>
        <w:t>o</w:t>
      </w:r>
      <w:r w:rsidRPr="009B5522">
        <w:rPr>
          <w:rFonts w:eastAsia="Calibri"/>
          <w:spacing w:val="1"/>
          <w:sz w:val="24"/>
          <w:szCs w:val="24"/>
        </w:rPr>
        <w:t>m</w:t>
      </w:r>
      <w:r w:rsidRPr="009B5522">
        <w:rPr>
          <w:rFonts w:eastAsia="Calibri"/>
          <w:sz w:val="24"/>
          <w:szCs w:val="24"/>
        </w:rPr>
        <w:t>a</w:t>
      </w:r>
      <w:r w:rsidRPr="009B5522">
        <w:rPr>
          <w:rFonts w:eastAsia="Calibri"/>
          <w:spacing w:val="-2"/>
          <w:sz w:val="24"/>
          <w:szCs w:val="24"/>
        </w:rPr>
        <w:t>y</w:t>
      </w:r>
      <w:r w:rsidRPr="009B5522">
        <w:rPr>
          <w:rFonts w:eastAsia="Calibri"/>
          <w:spacing w:val="1"/>
          <w:sz w:val="24"/>
          <w:szCs w:val="24"/>
        </w:rPr>
        <w:t>o</w:t>
      </w:r>
      <w:r w:rsidRPr="009B5522">
        <w:rPr>
          <w:rFonts w:eastAsia="Calibri"/>
          <w:sz w:val="24"/>
          <w:szCs w:val="24"/>
        </w:rPr>
        <w:t>r,"Vi</w:t>
      </w:r>
      <w:r w:rsidRPr="009B5522">
        <w:rPr>
          <w:rFonts w:eastAsia="Calibri"/>
          <w:spacing w:val="-1"/>
          <w:sz w:val="24"/>
          <w:szCs w:val="24"/>
        </w:rPr>
        <w:t>r</w:t>
      </w:r>
      <w:r w:rsidRPr="009B5522">
        <w:rPr>
          <w:rFonts w:eastAsia="Calibri"/>
          <w:sz w:val="24"/>
          <w:szCs w:val="24"/>
        </w:rPr>
        <w:t>tualI</w:t>
      </w:r>
      <w:r w:rsidRPr="009B5522">
        <w:rPr>
          <w:rFonts w:eastAsia="Calibri"/>
          <w:spacing w:val="-1"/>
          <w:sz w:val="24"/>
          <w:szCs w:val="24"/>
        </w:rPr>
        <w:t>n</w:t>
      </w:r>
      <w:r w:rsidRPr="009B5522">
        <w:rPr>
          <w:rFonts w:eastAsia="Calibri"/>
          <w:sz w:val="24"/>
          <w:szCs w:val="24"/>
        </w:rPr>
        <w:t>frastr</w:t>
      </w:r>
      <w:r w:rsidRPr="009B5522">
        <w:rPr>
          <w:rFonts w:eastAsia="Calibri"/>
          <w:spacing w:val="-1"/>
          <w:sz w:val="24"/>
          <w:szCs w:val="24"/>
        </w:rPr>
        <w:t>u</w:t>
      </w:r>
      <w:r w:rsidRPr="009B5522">
        <w:rPr>
          <w:rFonts w:eastAsia="Calibri"/>
          <w:sz w:val="24"/>
          <w:szCs w:val="24"/>
        </w:rPr>
        <w:t>ctu</w:t>
      </w:r>
      <w:r w:rsidRPr="009B5522">
        <w:rPr>
          <w:rFonts w:eastAsia="Calibri"/>
          <w:spacing w:val="-3"/>
          <w:sz w:val="24"/>
          <w:szCs w:val="24"/>
        </w:rPr>
        <w:t>r</w:t>
      </w:r>
      <w:r w:rsidRPr="009B5522">
        <w:rPr>
          <w:rFonts w:eastAsia="Calibri"/>
          <w:sz w:val="24"/>
          <w:szCs w:val="24"/>
        </w:rPr>
        <w:t>e</w:t>
      </w:r>
      <w:r w:rsidRPr="009B5522">
        <w:rPr>
          <w:rFonts w:eastAsia="Calibri"/>
          <w:spacing w:val="1"/>
          <w:sz w:val="24"/>
          <w:szCs w:val="24"/>
        </w:rPr>
        <w:t>M</w:t>
      </w:r>
      <w:r w:rsidRPr="009B5522">
        <w:rPr>
          <w:rFonts w:eastAsia="Calibri"/>
          <w:sz w:val="24"/>
          <w:szCs w:val="24"/>
        </w:rPr>
        <w:t>a</w:t>
      </w:r>
      <w:r w:rsidRPr="009B5522">
        <w:rPr>
          <w:rFonts w:eastAsia="Calibri"/>
          <w:spacing w:val="-3"/>
          <w:sz w:val="24"/>
          <w:szCs w:val="24"/>
        </w:rPr>
        <w:t>n</w:t>
      </w:r>
      <w:r w:rsidRPr="009B5522">
        <w:rPr>
          <w:rFonts w:eastAsia="Calibri"/>
          <w:sz w:val="24"/>
          <w:szCs w:val="24"/>
        </w:rPr>
        <w:t>a</w:t>
      </w:r>
      <w:r w:rsidRPr="009B5522">
        <w:rPr>
          <w:rFonts w:eastAsia="Calibri"/>
          <w:spacing w:val="-1"/>
          <w:sz w:val="24"/>
          <w:szCs w:val="24"/>
        </w:rPr>
        <w:t>g</w:t>
      </w:r>
      <w:r w:rsidRPr="009B5522">
        <w:rPr>
          <w:rFonts w:eastAsia="Calibri"/>
          <w:sz w:val="24"/>
          <w:szCs w:val="24"/>
        </w:rPr>
        <w:t>e</w:t>
      </w:r>
      <w:r w:rsidRPr="009B5522">
        <w:rPr>
          <w:rFonts w:eastAsia="Calibri"/>
          <w:spacing w:val="1"/>
          <w:sz w:val="24"/>
          <w:szCs w:val="24"/>
        </w:rPr>
        <w:t>m</w:t>
      </w:r>
      <w:r w:rsidRPr="009B5522">
        <w:rPr>
          <w:rFonts w:eastAsia="Calibri"/>
          <w:sz w:val="24"/>
          <w:szCs w:val="24"/>
        </w:rPr>
        <w:t>e</w:t>
      </w:r>
      <w:r w:rsidRPr="009B5522">
        <w:rPr>
          <w:rFonts w:eastAsia="Calibri"/>
          <w:spacing w:val="-3"/>
          <w:sz w:val="24"/>
          <w:szCs w:val="24"/>
        </w:rPr>
        <w:t>n</w:t>
      </w:r>
      <w:r w:rsidRPr="009B5522">
        <w:rPr>
          <w:rFonts w:eastAsia="Calibri"/>
          <w:sz w:val="24"/>
          <w:szCs w:val="24"/>
        </w:rPr>
        <w:t>tin</w:t>
      </w:r>
      <w:r w:rsidRPr="009B5522">
        <w:rPr>
          <w:rFonts w:eastAsia="Calibri"/>
          <w:spacing w:val="1"/>
          <w:sz w:val="24"/>
          <w:szCs w:val="24"/>
        </w:rPr>
        <w:t>P</w:t>
      </w:r>
      <w:r w:rsidRPr="009B5522">
        <w:rPr>
          <w:rFonts w:eastAsia="Calibri"/>
          <w:sz w:val="24"/>
          <w:szCs w:val="24"/>
        </w:rPr>
        <w:t>riv</w:t>
      </w:r>
      <w:r w:rsidRPr="009B5522">
        <w:rPr>
          <w:rFonts w:eastAsia="Calibri"/>
          <w:spacing w:val="-2"/>
          <w:sz w:val="24"/>
          <w:szCs w:val="24"/>
        </w:rPr>
        <w:t>a</w:t>
      </w:r>
      <w:r w:rsidRPr="009B5522">
        <w:rPr>
          <w:rFonts w:eastAsia="Calibri"/>
          <w:sz w:val="24"/>
          <w:szCs w:val="24"/>
        </w:rPr>
        <w:t>teand</w:t>
      </w:r>
      <w:r w:rsidRPr="009B5522">
        <w:rPr>
          <w:rFonts w:eastAsia="Calibri"/>
          <w:spacing w:val="-3"/>
          <w:sz w:val="24"/>
          <w:szCs w:val="24"/>
        </w:rPr>
        <w:t>H</w:t>
      </w:r>
      <w:r w:rsidRPr="009B5522">
        <w:rPr>
          <w:rFonts w:eastAsia="Calibri"/>
          <w:spacing w:val="1"/>
          <w:sz w:val="24"/>
          <w:szCs w:val="24"/>
        </w:rPr>
        <w:t>y</w:t>
      </w:r>
      <w:r w:rsidRPr="009B5522">
        <w:rPr>
          <w:rFonts w:eastAsia="Calibri"/>
          <w:spacing w:val="-1"/>
          <w:sz w:val="24"/>
          <w:szCs w:val="24"/>
        </w:rPr>
        <w:t>b</w:t>
      </w:r>
      <w:r w:rsidRPr="009B5522">
        <w:rPr>
          <w:rFonts w:eastAsia="Calibri"/>
          <w:sz w:val="24"/>
          <w:szCs w:val="24"/>
        </w:rPr>
        <w:t>ridCl</w:t>
      </w:r>
      <w:r w:rsidRPr="009B5522">
        <w:rPr>
          <w:rFonts w:eastAsia="Calibri"/>
          <w:spacing w:val="1"/>
          <w:sz w:val="24"/>
          <w:szCs w:val="24"/>
        </w:rPr>
        <w:t>o</w:t>
      </w:r>
      <w:r w:rsidRPr="009B5522">
        <w:rPr>
          <w:rFonts w:eastAsia="Calibri"/>
          <w:spacing w:val="-1"/>
          <w:sz w:val="24"/>
          <w:szCs w:val="24"/>
        </w:rPr>
        <w:t>ud</w:t>
      </w:r>
      <w:r w:rsidRPr="009B5522">
        <w:rPr>
          <w:rFonts w:eastAsia="Calibri"/>
          <w:sz w:val="24"/>
          <w:szCs w:val="24"/>
        </w:rPr>
        <w:t>s</w:t>
      </w:r>
      <w:r w:rsidRPr="009B5522">
        <w:rPr>
          <w:rFonts w:eastAsia="Calibri"/>
          <w:spacing w:val="-2"/>
          <w:sz w:val="24"/>
          <w:szCs w:val="24"/>
        </w:rPr>
        <w:t>,</w:t>
      </w:r>
      <w:r w:rsidRPr="009B5522">
        <w:rPr>
          <w:rFonts w:eastAsia="Calibri"/>
          <w:sz w:val="24"/>
          <w:szCs w:val="24"/>
        </w:rPr>
        <w:t xml:space="preserve">" </w:t>
      </w:r>
      <w:r w:rsidRPr="009B5522">
        <w:rPr>
          <w:rFonts w:eastAsia="Calibri"/>
          <w:i/>
          <w:sz w:val="24"/>
          <w:szCs w:val="24"/>
        </w:rPr>
        <w:t>IEEEI</w:t>
      </w:r>
      <w:r w:rsidRPr="009B5522">
        <w:rPr>
          <w:rFonts w:eastAsia="Calibri"/>
          <w:i/>
          <w:spacing w:val="-1"/>
          <w:sz w:val="24"/>
          <w:szCs w:val="24"/>
        </w:rPr>
        <w:t>n</w:t>
      </w:r>
      <w:r w:rsidRPr="009B5522">
        <w:rPr>
          <w:rFonts w:eastAsia="Calibri"/>
          <w:i/>
          <w:sz w:val="24"/>
          <w:szCs w:val="24"/>
        </w:rPr>
        <w:t>t</w:t>
      </w:r>
      <w:r w:rsidRPr="009B5522">
        <w:rPr>
          <w:rFonts w:eastAsia="Calibri"/>
          <w:i/>
          <w:spacing w:val="-2"/>
          <w:sz w:val="24"/>
          <w:szCs w:val="24"/>
        </w:rPr>
        <w:t>e</w:t>
      </w:r>
      <w:r w:rsidRPr="009B5522">
        <w:rPr>
          <w:rFonts w:eastAsia="Calibri"/>
          <w:i/>
          <w:spacing w:val="1"/>
          <w:sz w:val="24"/>
          <w:szCs w:val="24"/>
        </w:rPr>
        <w:t>r</w:t>
      </w:r>
      <w:r w:rsidRPr="009B5522">
        <w:rPr>
          <w:rFonts w:eastAsia="Calibri"/>
          <w:i/>
          <w:spacing w:val="-1"/>
          <w:sz w:val="24"/>
          <w:szCs w:val="24"/>
        </w:rPr>
        <w:t>n</w:t>
      </w:r>
      <w:r w:rsidRPr="009B5522">
        <w:rPr>
          <w:rFonts w:eastAsia="Calibri"/>
          <w:i/>
          <w:sz w:val="24"/>
          <w:szCs w:val="24"/>
        </w:rPr>
        <w:t>etComp</w:t>
      </w:r>
      <w:r w:rsidRPr="009B5522">
        <w:rPr>
          <w:rFonts w:eastAsia="Calibri"/>
          <w:i/>
          <w:spacing w:val="-1"/>
          <w:sz w:val="24"/>
          <w:szCs w:val="24"/>
        </w:rPr>
        <w:t>u</w:t>
      </w:r>
      <w:r w:rsidRPr="009B5522">
        <w:rPr>
          <w:rFonts w:eastAsia="Calibri"/>
          <w:i/>
          <w:sz w:val="24"/>
          <w:szCs w:val="24"/>
        </w:rPr>
        <w:t>ting</w:t>
      </w:r>
      <w:r w:rsidRPr="009B5522">
        <w:rPr>
          <w:rFonts w:eastAsia="Calibri"/>
          <w:sz w:val="24"/>
          <w:szCs w:val="24"/>
        </w:rPr>
        <w:t xml:space="preserve">, </w:t>
      </w:r>
      <w:r w:rsidRPr="009B5522">
        <w:rPr>
          <w:rFonts w:eastAsia="Calibri"/>
          <w:spacing w:val="-3"/>
          <w:sz w:val="24"/>
          <w:szCs w:val="24"/>
        </w:rPr>
        <w:t>S</w:t>
      </w:r>
      <w:r w:rsidRPr="009B5522">
        <w:rPr>
          <w:rFonts w:eastAsia="Calibri"/>
          <w:sz w:val="24"/>
          <w:szCs w:val="24"/>
        </w:rPr>
        <w:t>ept</w:t>
      </w:r>
      <w:r w:rsidRPr="009B5522">
        <w:rPr>
          <w:rFonts w:eastAsia="Calibri"/>
          <w:spacing w:val="-2"/>
          <w:sz w:val="24"/>
          <w:szCs w:val="24"/>
        </w:rPr>
        <w:t>e</w:t>
      </w:r>
      <w:r w:rsidRPr="009B5522">
        <w:rPr>
          <w:rFonts w:eastAsia="Calibri"/>
          <w:spacing w:val="1"/>
          <w:sz w:val="24"/>
          <w:szCs w:val="24"/>
        </w:rPr>
        <w:t>m</w:t>
      </w:r>
      <w:r w:rsidRPr="009B5522">
        <w:rPr>
          <w:rFonts w:eastAsia="Calibri"/>
          <w:spacing w:val="-1"/>
          <w:sz w:val="24"/>
          <w:szCs w:val="24"/>
        </w:rPr>
        <w:t>b</w:t>
      </w:r>
      <w:r w:rsidRPr="009B5522">
        <w:rPr>
          <w:rFonts w:eastAsia="Calibri"/>
          <w:sz w:val="24"/>
          <w:szCs w:val="24"/>
        </w:rPr>
        <w:t>e</w:t>
      </w:r>
      <w:r w:rsidRPr="009B5522">
        <w:rPr>
          <w:rFonts w:eastAsia="Calibri"/>
          <w:spacing w:val="-2"/>
          <w:sz w:val="24"/>
          <w:szCs w:val="24"/>
        </w:rPr>
        <w:t>r</w:t>
      </w:r>
      <w:r w:rsidRPr="009B5522">
        <w:rPr>
          <w:rFonts w:eastAsia="Calibri"/>
          <w:spacing w:val="1"/>
          <w:sz w:val="24"/>
          <w:szCs w:val="24"/>
        </w:rPr>
        <w:t>/</w:t>
      </w:r>
      <w:r w:rsidRPr="009B5522">
        <w:rPr>
          <w:rFonts w:eastAsia="Calibri"/>
          <w:sz w:val="24"/>
          <w:szCs w:val="24"/>
        </w:rPr>
        <w:t>Oc</w:t>
      </w:r>
      <w:r w:rsidRPr="009B5522">
        <w:rPr>
          <w:rFonts w:eastAsia="Calibri"/>
          <w:spacing w:val="-2"/>
          <w:sz w:val="24"/>
          <w:szCs w:val="24"/>
        </w:rPr>
        <w:t>t</w:t>
      </w:r>
      <w:r w:rsidRPr="009B5522">
        <w:rPr>
          <w:rFonts w:eastAsia="Calibri"/>
          <w:spacing w:val="1"/>
          <w:sz w:val="24"/>
          <w:szCs w:val="24"/>
        </w:rPr>
        <w:t>o</w:t>
      </w:r>
      <w:r w:rsidRPr="009B5522">
        <w:rPr>
          <w:rFonts w:eastAsia="Calibri"/>
          <w:spacing w:val="-1"/>
          <w:sz w:val="24"/>
          <w:szCs w:val="24"/>
        </w:rPr>
        <w:t>b</w:t>
      </w:r>
      <w:r w:rsidRPr="009B5522">
        <w:rPr>
          <w:rFonts w:eastAsia="Calibri"/>
          <w:sz w:val="24"/>
          <w:szCs w:val="24"/>
        </w:rPr>
        <w:t>er</w:t>
      </w:r>
      <w:r w:rsidRPr="009B5522">
        <w:rPr>
          <w:rFonts w:eastAsia="Calibri"/>
          <w:spacing w:val="-1"/>
          <w:sz w:val="24"/>
          <w:szCs w:val="24"/>
        </w:rPr>
        <w:t>2</w:t>
      </w:r>
      <w:r w:rsidRPr="009B5522">
        <w:rPr>
          <w:rFonts w:eastAsia="Calibri"/>
          <w:spacing w:val="1"/>
          <w:sz w:val="24"/>
          <w:szCs w:val="24"/>
        </w:rPr>
        <w:t>0</w:t>
      </w:r>
      <w:r w:rsidRPr="009B5522">
        <w:rPr>
          <w:rFonts w:eastAsia="Calibri"/>
          <w:spacing w:val="-2"/>
          <w:sz w:val="24"/>
          <w:szCs w:val="24"/>
        </w:rPr>
        <w:t>0</w:t>
      </w:r>
      <w:r w:rsidRPr="009B5522">
        <w:rPr>
          <w:rFonts w:eastAsia="Calibri"/>
          <w:spacing w:val="1"/>
          <w:sz w:val="24"/>
          <w:szCs w:val="24"/>
        </w:rPr>
        <w:t>9</w:t>
      </w:r>
      <w:r w:rsidRPr="009B5522">
        <w:rPr>
          <w:rFonts w:eastAsia="Calibri"/>
          <w:sz w:val="24"/>
          <w:szCs w:val="24"/>
        </w:rPr>
        <w:t>.</w:t>
      </w:r>
    </w:p>
    <w:p w:rsidR="004B2825" w:rsidRPr="009B5522" w:rsidRDefault="004B2825" w:rsidP="005B372C">
      <w:pPr>
        <w:spacing w:line="276" w:lineRule="auto"/>
        <w:ind w:left="518" w:right="20" w:hanging="418"/>
        <w:jc w:val="both"/>
        <w:rPr>
          <w:rFonts w:eastAsia="Calibri"/>
          <w:sz w:val="24"/>
          <w:szCs w:val="24"/>
        </w:rPr>
      </w:pPr>
      <w:r w:rsidRPr="009B5522">
        <w:rPr>
          <w:rFonts w:eastAsia="Calibri"/>
          <w:sz w:val="24"/>
          <w:szCs w:val="24"/>
        </w:rPr>
        <w:t>[8</w:t>
      </w:r>
      <w:r w:rsidRPr="009B5522">
        <w:rPr>
          <w:rFonts w:eastAsia="Calibri"/>
          <w:spacing w:val="1"/>
          <w:sz w:val="24"/>
          <w:szCs w:val="24"/>
        </w:rPr>
        <w:t>2</w:t>
      </w:r>
      <w:r w:rsidRPr="009B5522">
        <w:rPr>
          <w:rFonts w:eastAsia="Calibri"/>
          <w:sz w:val="24"/>
          <w:szCs w:val="24"/>
        </w:rPr>
        <w:t>]</w:t>
      </w:r>
      <w:r w:rsidRPr="009B5522">
        <w:rPr>
          <w:rFonts w:eastAsia="Calibri"/>
          <w:spacing w:val="1"/>
          <w:sz w:val="24"/>
          <w:szCs w:val="24"/>
        </w:rPr>
        <w:t>P</w:t>
      </w:r>
      <w:r w:rsidRPr="009B5522">
        <w:rPr>
          <w:rFonts w:eastAsia="Calibri"/>
          <w:sz w:val="24"/>
          <w:szCs w:val="24"/>
        </w:rPr>
        <w:t>al</w:t>
      </w:r>
      <w:r w:rsidRPr="009B5522">
        <w:rPr>
          <w:rFonts w:eastAsia="Calibri"/>
          <w:spacing w:val="-1"/>
          <w:sz w:val="24"/>
          <w:szCs w:val="24"/>
        </w:rPr>
        <w:t>a</w:t>
      </w:r>
      <w:r w:rsidRPr="009B5522">
        <w:rPr>
          <w:rFonts w:eastAsia="Calibri"/>
          <w:sz w:val="24"/>
          <w:szCs w:val="24"/>
        </w:rPr>
        <w:t>kS</w:t>
      </w:r>
      <w:r w:rsidRPr="009B5522">
        <w:rPr>
          <w:rFonts w:eastAsia="Calibri"/>
          <w:spacing w:val="-2"/>
          <w:sz w:val="24"/>
          <w:szCs w:val="24"/>
        </w:rPr>
        <w:t>h</w:t>
      </w:r>
      <w:r w:rsidRPr="009B5522">
        <w:rPr>
          <w:rFonts w:eastAsia="Calibri"/>
          <w:sz w:val="24"/>
          <w:szCs w:val="24"/>
        </w:rPr>
        <w:t>a</w:t>
      </w:r>
      <w:r w:rsidRPr="009B5522">
        <w:rPr>
          <w:rFonts w:eastAsia="Calibri"/>
          <w:spacing w:val="-1"/>
          <w:sz w:val="24"/>
          <w:szCs w:val="24"/>
        </w:rPr>
        <w:t>h</w:t>
      </w:r>
      <w:r w:rsidRPr="009B5522">
        <w:rPr>
          <w:rFonts w:eastAsia="Calibri"/>
          <w:sz w:val="24"/>
          <w:szCs w:val="24"/>
        </w:rPr>
        <w:t xml:space="preserve">. </w:t>
      </w:r>
      <w:r w:rsidRPr="009B5522">
        <w:rPr>
          <w:rFonts w:eastAsia="Calibri"/>
          <w:spacing w:val="-2"/>
          <w:sz w:val="24"/>
          <w:szCs w:val="24"/>
        </w:rPr>
        <w:t>(</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w:t>
      </w:r>
      <w:r w:rsidRPr="009B5522">
        <w:rPr>
          <w:rFonts w:eastAsia="Calibri"/>
          <w:spacing w:val="-2"/>
          <w:sz w:val="24"/>
          <w:szCs w:val="24"/>
        </w:rPr>
        <w:t>6</w:t>
      </w:r>
      <w:r w:rsidRPr="009B5522">
        <w:rPr>
          <w:rFonts w:eastAsia="Calibri"/>
          <w:sz w:val="24"/>
          <w:szCs w:val="24"/>
        </w:rPr>
        <w:t>, N</w:t>
      </w:r>
      <w:r w:rsidRPr="009B5522">
        <w:rPr>
          <w:rFonts w:eastAsia="Calibri"/>
          <w:spacing w:val="-2"/>
          <w:sz w:val="24"/>
          <w:szCs w:val="24"/>
        </w:rPr>
        <w:t>o</w:t>
      </w:r>
      <w:r w:rsidRPr="009B5522">
        <w:rPr>
          <w:rFonts w:eastAsia="Calibri"/>
          <w:spacing w:val="1"/>
          <w:sz w:val="24"/>
          <w:szCs w:val="24"/>
        </w:rPr>
        <w:t>v</w:t>
      </w:r>
      <w:r w:rsidRPr="009B5522">
        <w:rPr>
          <w:rFonts w:eastAsia="Calibri"/>
          <w:spacing w:val="-2"/>
          <w:sz w:val="24"/>
          <w:szCs w:val="24"/>
        </w:rPr>
        <w:t>e</w:t>
      </w:r>
      <w:r w:rsidRPr="009B5522">
        <w:rPr>
          <w:rFonts w:eastAsia="Calibri"/>
          <w:spacing w:val="1"/>
          <w:sz w:val="24"/>
          <w:szCs w:val="24"/>
        </w:rPr>
        <w:t>m</w:t>
      </w:r>
      <w:r w:rsidRPr="009B5522">
        <w:rPr>
          <w:rFonts w:eastAsia="Calibri"/>
          <w:spacing w:val="-3"/>
          <w:sz w:val="24"/>
          <w:szCs w:val="24"/>
        </w:rPr>
        <w:t>b</w:t>
      </w:r>
      <w:r w:rsidRPr="009B5522">
        <w:rPr>
          <w:rFonts w:eastAsia="Calibri"/>
          <w:sz w:val="24"/>
          <w:szCs w:val="24"/>
        </w:rPr>
        <w:t>er</w:t>
      </w:r>
      <w:r w:rsidRPr="009B5522">
        <w:rPr>
          <w:rFonts w:eastAsia="Calibri"/>
          <w:spacing w:val="1"/>
          <w:sz w:val="24"/>
          <w:szCs w:val="24"/>
        </w:rPr>
        <w:t xml:space="preserve"> 7</w:t>
      </w:r>
      <w:r w:rsidRPr="009B5522">
        <w:rPr>
          <w:rFonts w:eastAsia="Calibri"/>
          <w:sz w:val="24"/>
          <w:szCs w:val="24"/>
        </w:rPr>
        <w:t>)</w:t>
      </w:r>
      <w:r w:rsidRPr="009B5522">
        <w:rPr>
          <w:rFonts w:eastAsia="Calibri"/>
          <w:spacing w:val="1"/>
          <w:sz w:val="24"/>
          <w:szCs w:val="24"/>
        </w:rPr>
        <w:t>o</w:t>
      </w:r>
      <w:r w:rsidRPr="009B5522">
        <w:rPr>
          <w:rFonts w:eastAsia="Calibri"/>
          <w:spacing w:val="-3"/>
          <w:sz w:val="24"/>
          <w:szCs w:val="24"/>
        </w:rPr>
        <w:t>p</w:t>
      </w:r>
      <w:r w:rsidRPr="009B5522">
        <w:rPr>
          <w:rFonts w:eastAsia="Calibri"/>
          <w:sz w:val="24"/>
          <w:szCs w:val="24"/>
        </w:rPr>
        <w:t>ens</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r</w:t>
      </w:r>
      <w:r w:rsidRPr="009B5522">
        <w:rPr>
          <w:rFonts w:eastAsia="Calibri"/>
          <w:spacing w:val="-2"/>
          <w:sz w:val="24"/>
          <w:szCs w:val="24"/>
        </w:rPr>
        <w:t>c</w:t>
      </w:r>
      <w:r w:rsidRPr="009B5522">
        <w:rPr>
          <w:rFonts w:eastAsia="Calibri"/>
          <w:sz w:val="24"/>
          <w:szCs w:val="24"/>
        </w:rPr>
        <w:t>es</w:t>
      </w:r>
      <w:r w:rsidRPr="009B5522">
        <w:rPr>
          <w:rFonts w:eastAsia="Calibri"/>
          <w:spacing w:val="-2"/>
          <w:sz w:val="24"/>
          <w:szCs w:val="24"/>
        </w:rPr>
        <w:t>f</w:t>
      </w:r>
      <w:r w:rsidRPr="009B5522">
        <w:rPr>
          <w:rFonts w:eastAsia="Calibri"/>
          <w:spacing w:val="1"/>
          <w:sz w:val="24"/>
          <w:szCs w:val="24"/>
        </w:rPr>
        <w:t>o</w:t>
      </w:r>
      <w:r w:rsidRPr="009B5522">
        <w:rPr>
          <w:rFonts w:eastAsia="Calibri"/>
          <w:sz w:val="24"/>
          <w:szCs w:val="24"/>
        </w:rPr>
        <w:t>r</w:t>
      </w:r>
      <w:r w:rsidRPr="009B5522">
        <w:rPr>
          <w:rFonts w:eastAsia="Calibri"/>
          <w:spacing w:val="-2"/>
          <w:sz w:val="24"/>
          <w:szCs w:val="24"/>
        </w:rPr>
        <w:t>y</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w:t>
      </w:r>
      <w:r w:rsidRPr="009B5522">
        <w:rPr>
          <w:rFonts w:eastAsia="Calibri"/>
          <w:spacing w:val="-3"/>
          <w:sz w:val="24"/>
          <w:szCs w:val="24"/>
        </w:rPr>
        <w:t>c</w:t>
      </w:r>
      <w:r w:rsidRPr="009B5522">
        <w:rPr>
          <w:rFonts w:eastAsia="Calibri"/>
          <w:spacing w:val="1"/>
          <w:sz w:val="24"/>
          <w:szCs w:val="24"/>
        </w:rPr>
        <w:t>om</w:t>
      </w:r>
      <w:r w:rsidRPr="009B5522">
        <w:rPr>
          <w:rFonts w:eastAsia="Calibri"/>
          <w:sz w:val="24"/>
          <w:szCs w:val="24"/>
        </w:rPr>
        <w:t>.[On</w:t>
      </w:r>
      <w:r w:rsidRPr="009B5522">
        <w:rPr>
          <w:rFonts w:eastAsia="Calibri"/>
          <w:spacing w:val="-1"/>
          <w:sz w:val="24"/>
          <w:szCs w:val="24"/>
        </w:rPr>
        <w:t>l</w:t>
      </w:r>
      <w:r w:rsidRPr="009B5522">
        <w:rPr>
          <w:rFonts w:eastAsia="Calibri"/>
          <w:sz w:val="24"/>
          <w:szCs w:val="24"/>
        </w:rPr>
        <w:t>i</w:t>
      </w:r>
      <w:r w:rsidRPr="009B5522">
        <w:rPr>
          <w:rFonts w:eastAsia="Calibri"/>
          <w:spacing w:val="-1"/>
          <w:sz w:val="24"/>
          <w:szCs w:val="24"/>
        </w:rPr>
        <w:t>n</w:t>
      </w:r>
      <w:r w:rsidRPr="009B5522">
        <w:rPr>
          <w:rFonts w:eastAsia="Calibri"/>
          <w:sz w:val="24"/>
          <w:szCs w:val="24"/>
        </w:rPr>
        <w:t>e].</w:t>
      </w:r>
      <w:hyperlink r:id="rId102" w:history="1">
        <w:r w:rsidR="005B372C" w:rsidRPr="00957BA4">
          <w:rPr>
            <w:rStyle w:val="Hyperlink"/>
            <w:rFonts w:eastAsia="Calibri"/>
            <w:spacing w:val="-1"/>
            <w:sz w:val="24"/>
            <w:szCs w:val="24"/>
          </w:rPr>
          <w:t>h</w:t>
        </w:r>
        <w:r w:rsidR="005B372C" w:rsidRPr="00957BA4">
          <w:rPr>
            <w:rStyle w:val="Hyperlink"/>
            <w:rFonts w:eastAsia="Calibri"/>
            <w:sz w:val="24"/>
            <w:szCs w:val="24"/>
          </w:rPr>
          <w:t>t</w:t>
        </w:r>
        <w:r w:rsidR="005B372C" w:rsidRPr="00957BA4">
          <w:rPr>
            <w:rStyle w:val="Hyperlink"/>
            <w:rFonts w:eastAsia="Calibri"/>
            <w:spacing w:val="1"/>
            <w:sz w:val="24"/>
            <w:szCs w:val="24"/>
          </w:rPr>
          <w:t>t</w:t>
        </w:r>
        <w:r w:rsidR="005B372C" w:rsidRPr="00957BA4">
          <w:rPr>
            <w:rStyle w:val="Hyperlink"/>
            <w:rFonts w:eastAsia="Calibri"/>
            <w:spacing w:val="-1"/>
            <w:sz w:val="24"/>
            <w:szCs w:val="24"/>
          </w:rPr>
          <w:t>p</w:t>
        </w:r>
        <w:r w:rsidR="005B372C" w:rsidRPr="00957BA4">
          <w:rPr>
            <w:rStyle w:val="Hyperlink"/>
            <w:rFonts w:eastAsia="Calibri"/>
            <w:sz w:val="24"/>
            <w:szCs w:val="24"/>
          </w:rPr>
          <w:t>s</w:t>
        </w:r>
        <w:r w:rsidR="005B372C" w:rsidRPr="00957BA4">
          <w:rPr>
            <w:rStyle w:val="Hyperlink"/>
            <w:rFonts w:eastAsia="Calibri"/>
            <w:spacing w:val="1"/>
            <w:sz w:val="24"/>
            <w:szCs w:val="24"/>
          </w:rPr>
          <w:t>:</w:t>
        </w:r>
        <w:r w:rsidR="005B372C" w:rsidRPr="00957BA4">
          <w:rPr>
            <w:rStyle w:val="Hyperlink"/>
            <w:rFonts w:eastAsia="Calibri"/>
            <w:spacing w:val="-1"/>
            <w:sz w:val="24"/>
            <w:szCs w:val="24"/>
          </w:rPr>
          <w:t>//</w:t>
        </w:r>
        <w:r w:rsidR="005B372C" w:rsidRPr="00957BA4">
          <w:rPr>
            <w:rStyle w:val="Hyperlink"/>
            <w:rFonts w:eastAsia="Calibri"/>
            <w:spacing w:val="1"/>
            <w:sz w:val="24"/>
            <w:szCs w:val="24"/>
          </w:rPr>
          <w:t>o</w:t>
        </w:r>
        <w:r w:rsidR="005B372C" w:rsidRPr="00957BA4">
          <w:rPr>
            <w:rStyle w:val="Hyperlink"/>
            <w:rFonts w:eastAsia="Calibri"/>
            <w:spacing w:val="-1"/>
            <w:sz w:val="24"/>
            <w:szCs w:val="24"/>
          </w:rPr>
          <w:t>p</w:t>
        </w:r>
        <w:r w:rsidR="005B372C" w:rsidRPr="00957BA4">
          <w:rPr>
            <w:rStyle w:val="Hyperlink"/>
            <w:rFonts w:eastAsia="Calibri"/>
            <w:sz w:val="24"/>
            <w:szCs w:val="24"/>
          </w:rPr>
          <w:t>en</w:t>
        </w:r>
        <w:r w:rsidR="005B372C" w:rsidRPr="00957BA4">
          <w:rPr>
            <w:rStyle w:val="Hyperlink"/>
            <w:rFonts w:eastAsia="Calibri"/>
            <w:spacing w:val="-3"/>
            <w:sz w:val="24"/>
            <w:szCs w:val="24"/>
          </w:rPr>
          <w:t>s</w:t>
        </w:r>
        <w:r w:rsidR="005B372C" w:rsidRPr="00957BA4">
          <w:rPr>
            <w:rStyle w:val="Hyperlink"/>
            <w:rFonts w:eastAsia="Calibri"/>
            <w:spacing w:val="1"/>
            <w:sz w:val="24"/>
            <w:szCs w:val="24"/>
          </w:rPr>
          <w:t>o</w:t>
        </w:r>
        <w:r w:rsidR="005B372C" w:rsidRPr="00957BA4">
          <w:rPr>
            <w:rStyle w:val="Hyperlink"/>
            <w:rFonts w:eastAsia="Calibri"/>
            <w:spacing w:val="-1"/>
            <w:sz w:val="24"/>
            <w:szCs w:val="24"/>
          </w:rPr>
          <w:t>u</w:t>
        </w:r>
        <w:r w:rsidR="005B372C" w:rsidRPr="00957BA4">
          <w:rPr>
            <w:rStyle w:val="Hyperlink"/>
            <w:rFonts w:eastAsia="Calibri"/>
            <w:sz w:val="24"/>
            <w:szCs w:val="24"/>
          </w:rPr>
          <w:t>rce</w:t>
        </w:r>
        <w:r w:rsidR="005B372C" w:rsidRPr="00957BA4">
          <w:rPr>
            <w:rStyle w:val="Hyperlink"/>
            <w:rFonts w:eastAsia="Calibri"/>
            <w:spacing w:val="-2"/>
            <w:sz w:val="24"/>
            <w:szCs w:val="24"/>
          </w:rPr>
          <w:t>f</w:t>
        </w:r>
        <w:r w:rsidR="005B372C" w:rsidRPr="00957BA4">
          <w:rPr>
            <w:rStyle w:val="Hyperlink"/>
            <w:rFonts w:eastAsia="Calibri"/>
            <w:spacing w:val="1"/>
            <w:sz w:val="24"/>
            <w:szCs w:val="24"/>
          </w:rPr>
          <w:t>o</w:t>
        </w:r>
        <w:r w:rsidR="005B372C" w:rsidRPr="00957BA4">
          <w:rPr>
            <w:rStyle w:val="Hyperlink"/>
            <w:rFonts w:eastAsia="Calibri"/>
            <w:sz w:val="24"/>
            <w:szCs w:val="24"/>
          </w:rPr>
          <w:t>r</w:t>
        </w:r>
        <w:r w:rsidR="005B372C" w:rsidRPr="00957BA4">
          <w:rPr>
            <w:rStyle w:val="Hyperlink"/>
            <w:rFonts w:eastAsia="Calibri"/>
            <w:spacing w:val="-1"/>
            <w:sz w:val="24"/>
            <w:szCs w:val="24"/>
          </w:rPr>
          <w:t>u</w:t>
        </w:r>
        <w:r w:rsidR="005B372C" w:rsidRPr="00957BA4">
          <w:rPr>
            <w:rStyle w:val="Hyperlink"/>
            <w:rFonts w:eastAsia="Calibri"/>
            <w:sz w:val="24"/>
            <w:szCs w:val="24"/>
          </w:rPr>
          <w:t>.c</w:t>
        </w:r>
        <w:r w:rsidR="005B372C" w:rsidRPr="00957BA4">
          <w:rPr>
            <w:rStyle w:val="Hyperlink"/>
            <w:rFonts w:eastAsia="Calibri"/>
            <w:spacing w:val="-1"/>
            <w:sz w:val="24"/>
            <w:szCs w:val="24"/>
          </w:rPr>
          <w:t>o</w:t>
        </w:r>
        <w:r w:rsidR="005B372C" w:rsidRPr="00957BA4">
          <w:rPr>
            <w:rStyle w:val="Hyperlink"/>
            <w:rFonts w:eastAsia="Calibri"/>
            <w:spacing w:val="1"/>
            <w:sz w:val="24"/>
            <w:szCs w:val="24"/>
          </w:rPr>
          <w:t>m</w:t>
        </w:r>
        <w:r w:rsidR="005B372C" w:rsidRPr="00957BA4">
          <w:rPr>
            <w:rStyle w:val="Hyperlink"/>
            <w:rFonts w:eastAsia="Calibri"/>
            <w:spacing w:val="-1"/>
            <w:sz w:val="24"/>
            <w:szCs w:val="24"/>
          </w:rPr>
          <w:t>/</w:t>
        </w:r>
        <w:r w:rsidR="005B372C" w:rsidRPr="00957BA4">
          <w:rPr>
            <w:rStyle w:val="Hyperlink"/>
            <w:rFonts w:eastAsia="Calibri"/>
            <w:spacing w:val="1"/>
            <w:sz w:val="24"/>
            <w:szCs w:val="24"/>
          </w:rPr>
          <w:t>2</w:t>
        </w:r>
        <w:r w:rsidR="005B372C" w:rsidRPr="00957BA4">
          <w:rPr>
            <w:rStyle w:val="Hyperlink"/>
            <w:rFonts w:eastAsia="Calibri"/>
            <w:spacing w:val="-2"/>
            <w:sz w:val="24"/>
            <w:szCs w:val="24"/>
          </w:rPr>
          <w:t>01</w:t>
        </w:r>
        <w:r w:rsidR="005B372C" w:rsidRPr="00957BA4">
          <w:rPr>
            <w:rStyle w:val="Hyperlink"/>
            <w:rFonts w:eastAsia="Calibri"/>
            <w:spacing w:val="1"/>
            <w:sz w:val="24"/>
            <w:szCs w:val="24"/>
          </w:rPr>
          <w:t>6</w:t>
        </w:r>
        <w:r w:rsidR="005B372C" w:rsidRPr="00957BA4">
          <w:rPr>
            <w:rStyle w:val="Hyperlink"/>
            <w:rFonts w:eastAsia="Calibri"/>
            <w:spacing w:val="-1"/>
            <w:sz w:val="24"/>
            <w:szCs w:val="24"/>
          </w:rPr>
          <w:t>/</w:t>
        </w:r>
        <w:r w:rsidR="005B372C" w:rsidRPr="00957BA4">
          <w:rPr>
            <w:rStyle w:val="Hyperlink"/>
            <w:rFonts w:eastAsia="Calibri"/>
            <w:spacing w:val="1"/>
            <w:sz w:val="24"/>
            <w:szCs w:val="24"/>
          </w:rPr>
          <w:t>1</w:t>
        </w:r>
        <w:r w:rsidR="005B372C" w:rsidRPr="00957BA4">
          <w:rPr>
            <w:rStyle w:val="Hyperlink"/>
            <w:rFonts w:eastAsia="Calibri"/>
            <w:spacing w:val="-2"/>
            <w:sz w:val="24"/>
            <w:szCs w:val="24"/>
          </w:rPr>
          <w:t>1</w:t>
        </w:r>
        <w:r w:rsidR="005B372C" w:rsidRPr="00957BA4">
          <w:rPr>
            <w:rStyle w:val="Hyperlink"/>
            <w:rFonts w:eastAsia="Calibri"/>
            <w:spacing w:val="1"/>
            <w:sz w:val="24"/>
            <w:szCs w:val="24"/>
          </w:rPr>
          <w:t>/o</w:t>
        </w:r>
        <w:r w:rsidR="005B372C" w:rsidRPr="00957BA4">
          <w:rPr>
            <w:rStyle w:val="Hyperlink"/>
            <w:rFonts w:eastAsia="Calibri"/>
            <w:spacing w:val="-3"/>
            <w:sz w:val="24"/>
            <w:szCs w:val="24"/>
          </w:rPr>
          <w:t>p</w:t>
        </w:r>
        <w:r w:rsidR="005B372C" w:rsidRPr="00957BA4">
          <w:rPr>
            <w:rStyle w:val="Hyperlink"/>
            <w:rFonts w:eastAsia="Calibri"/>
            <w:sz w:val="24"/>
            <w:szCs w:val="24"/>
          </w:rPr>
          <w:t>en</w:t>
        </w:r>
        <w:r w:rsidR="005B372C" w:rsidRPr="00957BA4">
          <w:rPr>
            <w:rStyle w:val="Hyperlink"/>
            <w:rFonts w:eastAsia="Calibri"/>
            <w:spacing w:val="-1"/>
            <w:sz w:val="24"/>
            <w:szCs w:val="24"/>
          </w:rPr>
          <w:t>n</w:t>
        </w:r>
        <w:r w:rsidR="005B372C" w:rsidRPr="00957BA4">
          <w:rPr>
            <w:rStyle w:val="Hyperlink"/>
            <w:rFonts w:eastAsia="Calibri"/>
            <w:sz w:val="24"/>
            <w:szCs w:val="24"/>
          </w:rPr>
          <w:t>eb</w:t>
        </w:r>
        <w:r w:rsidR="005B372C" w:rsidRPr="00957BA4">
          <w:rPr>
            <w:rStyle w:val="Hyperlink"/>
            <w:rFonts w:eastAsia="Calibri"/>
            <w:spacing w:val="-1"/>
            <w:sz w:val="24"/>
            <w:szCs w:val="24"/>
          </w:rPr>
          <w:t>u</w:t>
        </w:r>
        <w:r w:rsidR="005B372C" w:rsidRPr="00957BA4">
          <w:rPr>
            <w:rStyle w:val="Hyperlink"/>
            <w:rFonts w:eastAsia="Calibri"/>
            <w:sz w:val="24"/>
            <w:szCs w:val="24"/>
          </w:rPr>
          <w:t>l</w:t>
        </w:r>
        <w:r w:rsidR="005B372C" w:rsidRPr="00957BA4">
          <w:rPr>
            <w:rStyle w:val="Hyperlink"/>
            <w:rFonts w:eastAsia="Calibri"/>
            <w:spacing w:val="3"/>
            <w:sz w:val="24"/>
            <w:szCs w:val="24"/>
          </w:rPr>
          <w:t>a</w:t>
        </w:r>
        <w:r w:rsidR="005B372C" w:rsidRPr="00957BA4">
          <w:rPr>
            <w:rStyle w:val="Hyperlink"/>
            <w:rFonts w:eastAsia="Calibri"/>
            <w:sz w:val="24"/>
            <w:szCs w:val="24"/>
          </w:rPr>
          <w:t>-fre</w:t>
        </w:r>
        <w:r w:rsidR="005B372C" w:rsidRPr="00957BA4">
          <w:rPr>
            <w:rStyle w:val="Hyperlink"/>
            <w:rFonts w:eastAsia="Calibri"/>
            <w:spacing w:val="1"/>
            <w:sz w:val="24"/>
            <w:szCs w:val="24"/>
          </w:rPr>
          <w:t>e</w:t>
        </w:r>
        <w:r w:rsidR="005B372C" w:rsidRPr="00957BA4">
          <w:rPr>
            <w:rStyle w:val="Hyperlink"/>
            <w:rFonts w:eastAsia="Calibri"/>
            <w:sz w:val="24"/>
            <w:szCs w:val="24"/>
          </w:rPr>
          <w:t>-</w:t>
        </w:r>
        <w:r w:rsidR="005B372C" w:rsidRPr="00957BA4">
          <w:rPr>
            <w:rStyle w:val="Hyperlink"/>
            <w:rFonts w:eastAsia="Calibri"/>
            <w:spacing w:val="-2"/>
            <w:sz w:val="24"/>
            <w:szCs w:val="24"/>
          </w:rPr>
          <w:t>s</w:t>
        </w:r>
        <w:r w:rsidR="005B372C" w:rsidRPr="00957BA4">
          <w:rPr>
            <w:rStyle w:val="Hyperlink"/>
            <w:rFonts w:eastAsia="Calibri"/>
            <w:spacing w:val="1"/>
            <w:sz w:val="24"/>
            <w:szCs w:val="24"/>
          </w:rPr>
          <w:t>o</w:t>
        </w:r>
        <w:r w:rsidR="005B372C" w:rsidRPr="00957BA4">
          <w:rPr>
            <w:rStyle w:val="Hyperlink"/>
            <w:rFonts w:eastAsia="Calibri"/>
            <w:sz w:val="24"/>
            <w:szCs w:val="24"/>
          </w:rPr>
          <w:t>l</w:t>
        </w:r>
        <w:r w:rsidR="005B372C" w:rsidRPr="00957BA4">
          <w:rPr>
            <w:rStyle w:val="Hyperlink"/>
            <w:rFonts w:eastAsia="Calibri"/>
            <w:spacing w:val="-1"/>
            <w:sz w:val="24"/>
            <w:szCs w:val="24"/>
          </w:rPr>
          <w:t>u</w:t>
        </w:r>
        <w:r w:rsidR="005B372C" w:rsidRPr="00957BA4">
          <w:rPr>
            <w:rStyle w:val="Hyperlink"/>
            <w:rFonts w:eastAsia="Calibri"/>
            <w:sz w:val="24"/>
            <w:szCs w:val="24"/>
          </w:rPr>
          <w:t>ti</w:t>
        </w:r>
        <w:r w:rsidR="005B372C" w:rsidRPr="00957BA4">
          <w:rPr>
            <w:rStyle w:val="Hyperlink"/>
            <w:rFonts w:eastAsia="Calibri"/>
            <w:spacing w:val="1"/>
            <w:sz w:val="24"/>
            <w:szCs w:val="24"/>
          </w:rPr>
          <w:t>o</w:t>
        </w:r>
        <w:r w:rsidR="005B372C" w:rsidRPr="00957BA4">
          <w:rPr>
            <w:rStyle w:val="Hyperlink"/>
            <w:rFonts w:eastAsia="Calibri"/>
            <w:sz w:val="24"/>
            <w:szCs w:val="24"/>
          </w:rPr>
          <w:t>n-</w:t>
        </w:r>
        <w:r w:rsidR="005B372C" w:rsidRPr="00957BA4">
          <w:rPr>
            <w:rStyle w:val="Hyperlink"/>
            <w:rFonts w:eastAsia="Calibri"/>
            <w:spacing w:val="-1"/>
            <w:sz w:val="24"/>
            <w:szCs w:val="24"/>
          </w:rPr>
          <w:t>bu</w:t>
        </w:r>
        <w:r w:rsidR="005B372C" w:rsidRPr="00957BA4">
          <w:rPr>
            <w:rStyle w:val="Hyperlink"/>
            <w:rFonts w:eastAsia="Calibri"/>
            <w:sz w:val="24"/>
            <w:szCs w:val="24"/>
          </w:rPr>
          <w:t>il</w:t>
        </w:r>
        <w:r w:rsidR="005B372C" w:rsidRPr="00957BA4">
          <w:rPr>
            <w:rStyle w:val="Hyperlink"/>
            <w:rFonts w:eastAsia="Calibri"/>
            <w:spacing w:val="-1"/>
            <w:sz w:val="24"/>
            <w:szCs w:val="24"/>
          </w:rPr>
          <w:t>d</w:t>
        </w:r>
        <w:r w:rsidR="005B372C" w:rsidRPr="00957BA4">
          <w:rPr>
            <w:rStyle w:val="Hyperlink"/>
            <w:rFonts w:eastAsia="Calibri"/>
            <w:sz w:val="24"/>
            <w:szCs w:val="24"/>
          </w:rPr>
          <w:t>i</w:t>
        </w:r>
        <w:r w:rsidR="005B372C" w:rsidRPr="00957BA4">
          <w:rPr>
            <w:rStyle w:val="Hyperlink"/>
            <w:rFonts w:eastAsia="Calibri"/>
            <w:spacing w:val="-1"/>
            <w:sz w:val="24"/>
            <w:szCs w:val="24"/>
          </w:rPr>
          <w:t>ng</w:t>
        </w:r>
        <w:r w:rsidR="005B372C" w:rsidRPr="00957BA4">
          <w:rPr>
            <w:rStyle w:val="Hyperlink"/>
            <w:rFonts w:eastAsia="Calibri"/>
            <w:sz w:val="24"/>
            <w:szCs w:val="24"/>
          </w:rPr>
          <w:t>-cl</w:t>
        </w:r>
        <w:r w:rsidR="005B372C" w:rsidRPr="00957BA4">
          <w:rPr>
            <w:rStyle w:val="Hyperlink"/>
            <w:rFonts w:eastAsia="Calibri"/>
            <w:spacing w:val="1"/>
            <w:sz w:val="24"/>
            <w:szCs w:val="24"/>
          </w:rPr>
          <w:t>o</w:t>
        </w:r>
        <w:r w:rsidR="005B372C" w:rsidRPr="00957BA4">
          <w:rPr>
            <w:rStyle w:val="Hyperlink"/>
            <w:rFonts w:eastAsia="Calibri"/>
            <w:spacing w:val="-1"/>
            <w:sz w:val="24"/>
            <w:szCs w:val="24"/>
          </w:rPr>
          <w:t>ud</w:t>
        </w:r>
        <w:r w:rsidR="005B372C" w:rsidRPr="00957BA4">
          <w:rPr>
            <w:rStyle w:val="Hyperlink"/>
            <w:rFonts w:eastAsia="Calibri"/>
            <w:spacing w:val="-2"/>
            <w:sz w:val="24"/>
            <w:szCs w:val="24"/>
          </w:rPr>
          <w:t>s</w:t>
        </w:r>
        <w:r w:rsidR="005B372C" w:rsidRPr="00957BA4">
          <w:rPr>
            <w:rStyle w:val="Hyperlink"/>
            <w:rFonts w:eastAsia="Calibri"/>
            <w:sz w:val="24"/>
            <w:szCs w:val="24"/>
          </w:rPr>
          <w:t>/</w:t>
        </w:r>
      </w:hyperlink>
    </w:p>
    <w:p w:rsidR="004B2825" w:rsidRPr="009B5522" w:rsidRDefault="004B2825" w:rsidP="004B2825">
      <w:pPr>
        <w:spacing w:before="16" w:line="276" w:lineRule="auto"/>
        <w:ind w:left="100"/>
        <w:jc w:val="both"/>
        <w:rPr>
          <w:rFonts w:eastAsia="Calibri"/>
          <w:sz w:val="24"/>
          <w:szCs w:val="24"/>
        </w:rPr>
      </w:pPr>
      <w:r w:rsidRPr="009B5522">
        <w:rPr>
          <w:rFonts w:eastAsia="Calibri"/>
          <w:sz w:val="24"/>
          <w:szCs w:val="24"/>
        </w:rPr>
        <w:t>[8</w:t>
      </w:r>
      <w:r w:rsidRPr="009B5522">
        <w:rPr>
          <w:rFonts w:eastAsia="Calibri"/>
          <w:spacing w:val="1"/>
          <w:sz w:val="24"/>
          <w:szCs w:val="24"/>
        </w:rPr>
        <w:t>3</w:t>
      </w:r>
      <w:r w:rsidRPr="009B5522">
        <w:rPr>
          <w:rFonts w:eastAsia="Calibri"/>
          <w:sz w:val="24"/>
          <w:szCs w:val="24"/>
        </w:rPr>
        <w:t>]Amaz</w:t>
      </w:r>
      <w:r w:rsidRPr="009B5522">
        <w:rPr>
          <w:rFonts w:eastAsia="Calibri"/>
          <w:spacing w:val="1"/>
          <w:sz w:val="24"/>
          <w:szCs w:val="24"/>
        </w:rPr>
        <w:t>o</w:t>
      </w:r>
      <w:r w:rsidRPr="009B5522">
        <w:rPr>
          <w:rFonts w:eastAsia="Calibri"/>
          <w:sz w:val="24"/>
          <w:szCs w:val="24"/>
        </w:rPr>
        <w:t>nW</w:t>
      </w:r>
      <w:r w:rsidRPr="009B5522">
        <w:rPr>
          <w:rFonts w:eastAsia="Calibri"/>
          <w:spacing w:val="1"/>
          <w:sz w:val="24"/>
          <w:szCs w:val="24"/>
        </w:rPr>
        <w:t>e</w:t>
      </w:r>
      <w:r w:rsidRPr="009B5522">
        <w:rPr>
          <w:rFonts w:eastAsia="Calibri"/>
          <w:sz w:val="24"/>
          <w:szCs w:val="24"/>
        </w:rPr>
        <w:t>b</w:t>
      </w:r>
      <w:r w:rsidRPr="009B5522">
        <w:rPr>
          <w:rFonts w:eastAsia="Calibri"/>
          <w:spacing w:val="-3"/>
          <w:sz w:val="24"/>
          <w:szCs w:val="24"/>
        </w:rPr>
        <w:t>S</w:t>
      </w:r>
      <w:r w:rsidRPr="009B5522">
        <w:rPr>
          <w:rFonts w:eastAsia="Calibri"/>
          <w:sz w:val="24"/>
          <w:szCs w:val="24"/>
        </w:rPr>
        <w:t>er</w:t>
      </w:r>
      <w:r w:rsidRPr="009B5522">
        <w:rPr>
          <w:rFonts w:eastAsia="Calibri"/>
          <w:spacing w:val="1"/>
          <w:sz w:val="24"/>
          <w:szCs w:val="24"/>
        </w:rPr>
        <w:t>v</w:t>
      </w:r>
      <w:r w:rsidRPr="009B5522">
        <w:rPr>
          <w:rFonts w:eastAsia="Calibri"/>
          <w:sz w:val="24"/>
          <w:szCs w:val="24"/>
        </w:rPr>
        <w:t>i</w:t>
      </w:r>
      <w:r w:rsidRPr="009B5522">
        <w:rPr>
          <w:rFonts w:eastAsia="Calibri"/>
          <w:spacing w:val="-3"/>
          <w:sz w:val="24"/>
          <w:szCs w:val="24"/>
        </w:rPr>
        <w:t>c</w:t>
      </w:r>
      <w:r w:rsidRPr="009B5522">
        <w:rPr>
          <w:rFonts w:eastAsia="Calibri"/>
          <w:sz w:val="24"/>
          <w:szCs w:val="24"/>
        </w:rPr>
        <w:t>es,</w:t>
      </w:r>
      <w:r w:rsidRPr="009B5522">
        <w:rPr>
          <w:rFonts w:eastAsia="Calibri"/>
          <w:i/>
          <w:sz w:val="24"/>
          <w:szCs w:val="24"/>
        </w:rPr>
        <w:t>O</w:t>
      </w:r>
      <w:r w:rsidRPr="009B5522">
        <w:rPr>
          <w:rFonts w:eastAsia="Calibri"/>
          <w:i/>
          <w:spacing w:val="-3"/>
          <w:sz w:val="24"/>
          <w:szCs w:val="24"/>
        </w:rPr>
        <w:t>v</w:t>
      </w:r>
      <w:r w:rsidRPr="009B5522">
        <w:rPr>
          <w:rFonts w:eastAsia="Calibri"/>
          <w:i/>
          <w:spacing w:val="-2"/>
          <w:sz w:val="24"/>
          <w:szCs w:val="24"/>
        </w:rPr>
        <w:t>e</w:t>
      </w:r>
      <w:r w:rsidRPr="009B5522">
        <w:rPr>
          <w:rFonts w:eastAsia="Calibri"/>
          <w:i/>
          <w:spacing w:val="1"/>
          <w:sz w:val="24"/>
          <w:szCs w:val="24"/>
        </w:rPr>
        <w:t>r</w:t>
      </w:r>
      <w:r w:rsidRPr="009B5522">
        <w:rPr>
          <w:rFonts w:eastAsia="Calibri"/>
          <w:i/>
          <w:sz w:val="24"/>
          <w:szCs w:val="24"/>
        </w:rPr>
        <w:t>viewofAm</w:t>
      </w:r>
      <w:r w:rsidRPr="009B5522">
        <w:rPr>
          <w:rFonts w:eastAsia="Calibri"/>
          <w:i/>
          <w:spacing w:val="-1"/>
          <w:sz w:val="24"/>
          <w:szCs w:val="24"/>
        </w:rPr>
        <w:t>az</w:t>
      </w:r>
      <w:r w:rsidRPr="009B5522">
        <w:rPr>
          <w:rFonts w:eastAsia="Calibri"/>
          <w:i/>
          <w:sz w:val="24"/>
          <w:szCs w:val="24"/>
        </w:rPr>
        <w:t>on</w:t>
      </w:r>
      <w:r w:rsidRPr="009B5522">
        <w:rPr>
          <w:rFonts w:eastAsia="Calibri"/>
          <w:i/>
          <w:spacing w:val="1"/>
          <w:sz w:val="24"/>
          <w:szCs w:val="24"/>
        </w:rPr>
        <w:t>W</w:t>
      </w:r>
      <w:r w:rsidRPr="009B5522">
        <w:rPr>
          <w:rFonts w:eastAsia="Calibri"/>
          <w:i/>
          <w:sz w:val="24"/>
          <w:szCs w:val="24"/>
        </w:rPr>
        <w:t>eb</w:t>
      </w:r>
      <w:r w:rsidRPr="009B5522">
        <w:rPr>
          <w:rFonts w:eastAsia="Calibri"/>
          <w:i/>
          <w:spacing w:val="1"/>
          <w:sz w:val="24"/>
          <w:szCs w:val="24"/>
        </w:rPr>
        <w:t>S</w:t>
      </w:r>
      <w:r w:rsidRPr="009B5522">
        <w:rPr>
          <w:rFonts w:eastAsia="Calibri"/>
          <w:i/>
          <w:spacing w:val="-2"/>
          <w:sz w:val="24"/>
          <w:szCs w:val="24"/>
        </w:rPr>
        <w:t>e</w:t>
      </w:r>
      <w:r w:rsidRPr="009B5522">
        <w:rPr>
          <w:rFonts w:eastAsia="Calibri"/>
          <w:i/>
          <w:spacing w:val="1"/>
          <w:sz w:val="24"/>
          <w:szCs w:val="24"/>
        </w:rPr>
        <w:t>r</w:t>
      </w:r>
      <w:r w:rsidRPr="009B5522">
        <w:rPr>
          <w:rFonts w:eastAsia="Calibri"/>
          <w:i/>
          <w:sz w:val="24"/>
          <w:szCs w:val="24"/>
        </w:rPr>
        <w:t>v</w:t>
      </w:r>
      <w:r w:rsidRPr="009B5522">
        <w:rPr>
          <w:rFonts w:eastAsia="Calibri"/>
          <w:i/>
          <w:spacing w:val="-3"/>
          <w:sz w:val="24"/>
          <w:szCs w:val="24"/>
        </w:rPr>
        <w:t>i</w:t>
      </w:r>
      <w:r w:rsidRPr="009B5522">
        <w:rPr>
          <w:rFonts w:eastAsia="Calibri"/>
          <w:i/>
          <w:sz w:val="24"/>
          <w:szCs w:val="24"/>
        </w:rPr>
        <w:t>ce</w:t>
      </w:r>
      <w:r w:rsidRPr="009B5522">
        <w:rPr>
          <w:rFonts w:eastAsia="Calibri"/>
          <w:i/>
          <w:spacing w:val="1"/>
          <w:sz w:val="24"/>
          <w:szCs w:val="24"/>
        </w:rPr>
        <w:t>s</w:t>
      </w:r>
      <w:r w:rsidRPr="009B5522">
        <w:rPr>
          <w:rFonts w:eastAsia="Calibri"/>
          <w:sz w:val="24"/>
          <w:szCs w:val="24"/>
        </w:rPr>
        <w:t>.:</w:t>
      </w:r>
      <w:r w:rsidRPr="009B5522">
        <w:rPr>
          <w:rFonts w:eastAsia="Calibri"/>
          <w:spacing w:val="-3"/>
          <w:sz w:val="24"/>
          <w:szCs w:val="24"/>
        </w:rPr>
        <w:t>A</w:t>
      </w:r>
      <w:r w:rsidRPr="009B5522">
        <w:rPr>
          <w:rFonts w:eastAsia="Calibri"/>
          <w:spacing w:val="1"/>
          <w:sz w:val="24"/>
          <w:szCs w:val="24"/>
        </w:rPr>
        <w:t>m</w:t>
      </w:r>
      <w:r w:rsidRPr="009B5522">
        <w:rPr>
          <w:rFonts w:eastAsia="Calibri"/>
          <w:sz w:val="24"/>
          <w:szCs w:val="24"/>
        </w:rPr>
        <w:t>a</w:t>
      </w:r>
      <w:r w:rsidRPr="009B5522">
        <w:rPr>
          <w:rFonts w:eastAsia="Calibri"/>
          <w:spacing w:val="-1"/>
          <w:sz w:val="24"/>
          <w:szCs w:val="24"/>
        </w:rPr>
        <w:t>z</w:t>
      </w:r>
      <w:r w:rsidRPr="009B5522">
        <w:rPr>
          <w:rFonts w:eastAsia="Calibri"/>
          <w:spacing w:val="1"/>
          <w:sz w:val="24"/>
          <w:szCs w:val="24"/>
        </w:rPr>
        <w:t>o</w:t>
      </w:r>
      <w:r w:rsidRPr="009B5522">
        <w:rPr>
          <w:rFonts w:eastAsia="Calibri"/>
          <w:sz w:val="24"/>
          <w:szCs w:val="24"/>
        </w:rPr>
        <w:t>nW</w:t>
      </w:r>
      <w:r w:rsidRPr="009B5522">
        <w:rPr>
          <w:rFonts w:eastAsia="Calibri"/>
          <w:spacing w:val="1"/>
          <w:sz w:val="24"/>
          <w:szCs w:val="24"/>
        </w:rPr>
        <w:t>e</w:t>
      </w:r>
      <w:r w:rsidRPr="009B5522">
        <w:rPr>
          <w:rFonts w:eastAsia="Calibri"/>
          <w:sz w:val="24"/>
          <w:szCs w:val="24"/>
        </w:rPr>
        <w:t>b</w:t>
      </w:r>
      <w:r w:rsidRPr="009B5522">
        <w:rPr>
          <w:rFonts w:eastAsia="Calibri"/>
          <w:spacing w:val="-3"/>
          <w:sz w:val="24"/>
          <w:szCs w:val="24"/>
        </w:rPr>
        <w:t>S</w:t>
      </w:r>
      <w:r w:rsidRPr="009B5522">
        <w:rPr>
          <w:rFonts w:eastAsia="Calibri"/>
          <w:sz w:val="24"/>
          <w:szCs w:val="24"/>
        </w:rPr>
        <w:t>er</w:t>
      </w:r>
      <w:r w:rsidRPr="009B5522">
        <w:rPr>
          <w:rFonts w:eastAsia="Calibri"/>
          <w:spacing w:val="1"/>
          <w:sz w:val="24"/>
          <w:szCs w:val="24"/>
        </w:rPr>
        <w:t>v</w:t>
      </w:r>
      <w:r w:rsidRPr="009B5522">
        <w:rPr>
          <w:rFonts w:eastAsia="Calibri"/>
          <w:sz w:val="24"/>
          <w:szCs w:val="24"/>
        </w:rPr>
        <w:t>i</w:t>
      </w:r>
      <w:r w:rsidRPr="009B5522">
        <w:rPr>
          <w:rFonts w:eastAsia="Calibri"/>
          <w:spacing w:val="-3"/>
          <w:sz w:val="24"/>
          <w:szCs w:val="24"/>
        </w:rPr>
        <w:t>c</w:t>
      </w:r>
      <w:r w:rsidRPr="009B5522">
        <w:rPr>
          <w:rFonts w:eastAsia="Calibri"/>
          <w:sz w:val="24"/>
          <w:szCs w:val="24"/>
        </w:rPr>
        <w:t>e</w:t>
      </w:r>
      <w:r w:rsidRPr="009B5522">
        <w:rPr>
          <w:rFonts w:eastAsia="Calibri"/>
          <w:spacing w:val="-2"/>
          <w:sz w:val="24"/>
          <w:szCs w:val="24"/>
        </w:rPr>
        <w:t>s</w:t>
      </w:r>
      <w:r w:rsidRPr="009B5522">
        <w:rPr>
          <w:rFonts w:eastAsia="Calibri"/>
          <w:sz w:val="24"/>
          <w:szCs w:val="24"/>
        </w:rPr>
        <w:t>, I</w:t>
      </w:r>
      <w:r w:rsidRPr="009B5522">
        <w:rPr>
          <w:rFonts w:eastAsia="Calibri"/>
          <w:spacing w:val="-1"/>
          <w:sz w:val="24"/>
          <w:szCs w:val="24"/>
        </w:rPr>
        <w:t>n</w:t>
      </w:r>
      <w:r w:rsidRPr="009B5522">
        <w:rPr>
          <w:rFonts w:eastAsia="Calibri"/>
          <w:sz w:val="24"/>
          <w:szCs w:val="24"/>
        </w:rPr>
        <w:t>c., J</w:t>
      </w:r>
      <w:r w:rsidRPr="009B5522">
        <w:rPr>
          <w:rFonts w:eastAsia="Calibri"/>
          <w:spacing w:val="-1"/>
          <w:sz w:val="24"/>
          <w:szCs w:val="24"/>
        </w:rPr>
        <w:t>u</w:t>
      </w:r>
      <w:r w:rsidRPr="009B5522">
        <w:rPr>
          <w:rFonts w:eastAsia="Calibri"/>
          <w:sz w:val="24"/>
          <w:szCs w:val="24"/>
        </w:rPr>
        <w:t>ly</w:t>
      </w:r>
      <w:r w:rsidRPr="009B5522">
        <w:rPr>
          <w:rFonts w:eastAsia="Calibri"/>
          <w:spacing w:val="-1"/>
          <w:sz w:val="24"/>
          <w:szCs w:val="24"/>
        </w:rPr>
        <w:t>2</w:t>
      </w:r>
      <w:r w:rsidRPr="009B5522">
        <w:rPr>
          <w:rFonts w:eastAsia="Calibri"/>
          <w:spacing w:val="1"/>
          <w:sz w:val="24"/>
          <w:szCs w:val="24"/>
        </w:rPr>
        <w:t>0</w:t>
      </w:r>
      <w:r w:rsidRPr="009B5522">
        <w:rPr>
          <w:rFonts w:eastAsia="Calibri"/>
          <w:spacing w:val="-2"/>
          <w:sz w:val="24"/>
          <w:szCs w:val="24"/>
        </w:rPr>
        <w:t>1</w:t>
      </w:r>
      <w:r w:rsidRPr="009B5522">
        <w:rPr>
          <w:rFonts w:eastAsia="Calibri"/>
          <w:spacing w:val="1"/>
          <w:sz w:val="24"/>
          <w:szCs w:val="24"/>
        </w:rPr>
        <w:t>9</w:t>
      </w:r>
      <w:r w:rsidRPr="009B5522">
        <w:rPr>
          <w:rFonts w:eastAsia="Calibri"/>
          <w:sz w:val="24"/>
          <w:szCs w:val="24"/>
        </w:rPr>
        <w:t>.</w:t>
      </w:r>
    </w:p>
    <w:p w:rsidR="004B2825" w:rsidRPr="009B5522" w:rsidRDefault="004B2825" w:rsidP="005B372C">
      <w:pPr>
        <w:spacing w:line="276" w:lineRule="auto"/>
        <w:ind w:left="100"/>
        <w:jc w:val="both"/>
        <w:rPr>
          <w:rFonts w:eastAsia="Calibri"/>
          <w:sz w:val="24"/>
          <w:szCs w:val="24"/>
        </w:rPr>
      </w:pPr>
      <w:r w:rsidRPr="009B5522">
        <w:rPr>
          <w:rFonts w:eastAsia="Calibri"/>
          <w:sz w:val="24"/>
          <w:szCs w:val="24"/>
        </w:rPr>
        <w:t>[8</w:t>
      </w:r>
      <w:r w:rsidRPr="009B5522">
        <w:rPr>
          <w:rFonts w:eastAsia="Calibri"/>
          <w:spacing w:val="1"/>
          <w:sz w:val="24"/>
          <w:szCs w:val="24"/>
        </w:rPr>
        <w:t>4</w:t>
      </w:r>
      <w:r w:rsidRPr="009B5522">
        <w:rPr>
          <w:rFonts w:eastAsia="Calibri"/>
          <w:sz w:val="24"/>
          <w:szCs w:val="24"/>
        </w:rPr>
        <w:t>]</w:t>
      </w:r>
      <w:r w:rsidRPr="009B5522">
        <w:rPr>
          <w:rFonts w:eastAsia="Calibri"/>
          <w:spacing w:val="-1"/>
          <w:sz w:val="24"/>
          <w:szCs w:val="24"/>
        </w:rPr>
        <w:t>J</w:t>
      </w:r>
      <w:r w:rsidRPr="009B5522">
        <w:rPr>
          <w:rFonts w:eastAsia="Calibri"/>
          <w:sz w:val="24"/>
          <w:szCs w:val="24"/>
        </w:rPr>
        <w:t>en</w:t>
      </w:r>
      <w:r w:rsidRPr="009B5522">
        <w:rPr>
          <w:rFonts w:eastAsia="Calibri"/>
          <w:spacing w:val="-1"/>
          <w:sz w:val="24"/>
          <w:szCs w:val="24"/>
        </w:rPr>
        <w:t>i</w:t>
      </w:r>
      <w:r w:rsidRPr="009B5522">
        <w:rPr>
          <w:rFonts w:eastAsia="Calibri"/>
          <w:sz w:val="24"/>
          <w:szCs w:val="24"/>
        </w:rPr>
        <w:t>fer F</w:t>
      </w:r>
      <w:r w:rsidRPr="009B5522">
        <w:rPr>
          <w:rFonts w:eastAsia="Calibri"/>
          <w:spacing w:val="-1"/>
          <w:sz w:val="24"/>
          <w:szCs w:val="24"/>
        </w:rPr>
        <w:t>o</w:t>
      </w:r>
      <w:r w:rsidRPr="009B5522">
        <w:rPr>
          <w:rFonts w:eastAsia="Calibri"/>
          <w:sz w:val="24"/>
          <w:szCs w:val="24"/>
        </w:rPr>
        <w:t>x,</w:t>
      </w:r>
      <w:r w:rsidRPr="009B5522">
        <w:rPr>
          <w:rFonts w:eastAsia="Calibri"/>
          <w:spacing w:val="-2"/>
          <w:sz w:val="24"/>
          <w:szCs w:val="24"/>
        </w:rPr>
        <w:t>"</w:t>
      </w:r>
      <w:r w:rsidRPr="009B5522">
        <w:rPr>
          <w:rFonts w:eastAsia="Calibri"/>
          <w:spacing w:val="1"/>
          <w:sz w:val="24"/>
          <w:szCs w:val="24"/>
        </w:rPr>
        <w:t>2</w:t>
      </w:r>
      <w:r w:rsidRPr="009B5522">
        <w:rPr>
          <w:rFonts w:eastAsia="Calibri"/>
          <w:sz w:val="24"/>
          <w:szCs w:val="24"/>
        </w:rPr>
        <w:t>0</w:t>
      </w:r>
      <w:r w:rsidRPr="009B5522">
        <w:rPr>
          <w:rFonts w:eastAsia="Calibri"/>
          <w:spacing w:val="1"/>
          <w:sz w:val="24"/>
          <w:szCs w:val="24"/>
        </w:rPr>
        <w:t>1</w:t>
      </w:r>
      <w:r w:rsidRPr="009B5522">
        <w:rPr>
          <w:rFonts w:eastAsia="Calibri"/>
          <w:sz w:val="24"/>
          <w:szCs w:val="24"/>
        </w:rPr>
        <w:t>stce</w:t>
      </w:r>
      <w:r w:rsidRPr="009B5522">
        <w:rPr>
          <w:rFonts w:eastAsia="Calibri"/>
          <w:spacing w:val="-3"/>
          <w:sz w:val="24"/>
          <w:szCs w:val="24"/>
        </w:rPr>
        <w:t>n</w:t>
      </w:r>
      <w:r w:rsidRPr="009B5522">
        <w:rPr>
          <w:rFonts w:eastAsia="Calibri"/>
          <w:sz w:val="24"/>
          <w:szCs w:val="24"/>
        </w:rPr>
        <w:t>tury</w:t>
      </w:r>
      <w:r w:rsidRPr="009B5522">
        <w:rPr>
          <w:rFonts w:eastAsia="Calibri"/>
          <w:spacing w:val="1"/>
          <w:sz w:val="24"/>
          <w:szCs w:val="24"/>
        </w:rPr>
        <w:t>T</w:t>
      </w:r>
      <w:r w:rsidRPr="009B5522">
        <w:rPr>
          <w:rFonts w:eastAsia="Calibri"/>
          <w:sz w:val="24"/>
          <w:szCs w:val="24"/>
        </w:rPr>
        <w:t>eachi</w:t>
      </w:r>
      <w:r w:rsidRPr="009B5522">
        <w:rPr>
          <w:rFonts w:eastAsia="Calibri"/>
          <w:spacing w:val="-1"/>
          <w:sz w:val="24"/>
          <w:szCs w:val="24"/>
        </w:rPr>
        <w:t>n</w:t>
      </w:r>
      <w:r w:rsidRPr="009B5522">
        <w:rPr>
          <w:rFonts w:eastAsia="Calibri"/>
          <w:sz w:val="24"/>
          <w:szCs w:val="24"/>
        </w:rPr>
        <w:t>g&amp;lear</w:t>
      </w:r>
      <w:r w:rsidRPr="009B5522">
        <w:rPr>
          <w:rFonts w:eastAsia="Calibri"/>
          <w:spacing w:val="-1"/>
          <w:sz w:val="24"/>
          <w:szCs w:val="24"/>
        </w:rPr>
        <w:t>n</w:t>
      </w:r>
      <w:r w:rsidRPr="009B5522">
        <w:rPr>
          <w:rFonts w:eastAsia="Calibri"/>
          <w:sz w:val="24"/>
          <w:szCs w:val="24"/>
        </w:rPr>
        <w:t>i</w:t>
      </w:r>
      <w:r w:rsidRPr="009B5522">
        <w:rPr>
          <w:rFonts w:eastAsia="Calibri"/>
          <w:spacing w:val="-1"/>
          <w:sz w:val="24"/>
          <w:szCs w:val="24"/>
        </w:rPr>
        <w:t>n</w:t>
      </w:r>
      <w:r w:rsidRPr="009B5522">
        <w:rPr>
          <w:rFonts w:eastAsia="Calibri"/>
          <w:sz w:val="24"/>
          <w:szCs w:val="24"/>
        </w:rPr>
        <w:t xml:space="preserve">gin </w:t>
      </w:r>
      <w:r w:rsidRPr="009B5522">
        <w:rPr>
          <w:rFonts w:eastAsia="Calibri"/>
          <w:spacing w:val="-2"/>
          <w:sz w:val="24"/>
          <w:szCs w:val="24"/>
        </w:rPr>
        <w:t>E</w:t>
      </w:r>
      <w:r w:rsidRPr="009B5522">
        <w:rPr>
          <w:rFonts w:eastAsia="Calibri"/>
          <w:sz w:val="24"/>
          <w:szCs w:val="24"/>
        </w:rPr>
        <w:t>th</w:t>
      </w:r>
      <w:r w:rsidRPr="009B5522">
        <w:rPr>
          <w:rFonts w:eastAsia="Calibri"/>
          <w:spacing w:val="-1"/>
          <w:sz w:val="24"/>
          <w:szCs w:val="24"/>
        </w:rPr>
        <w:t>i</w:t>
      </w:r>
      <w:r w:rsidRPr="009B5522">
        <w:rPr>
          <w:rFonts w:eastAsia="Calibri"/>
          <w:spacing w:val="1"/>
          <w:sz w:val="24"/>
          <w:szCs w:val="24"/>
        </w:rPr>
        <w:t>o</w:t>
      </w:r>
      <w:r w:rsidRPr="009B5522">
        <w:rPr>
          <w:rFonts w:eastAsia="Calibri"/>
          <w:spacing w:val="-1"/>
          <w:sz w:val="24"/>
          <w:szCs w:val="24"/>
        </w:rPr>
        <w:t>p</w:t>
      </w:r>
      <w:r w:rsidRPr="009B5522">
        <w:rPr>
          <w:rFonts w:eastAsia="Calibri"/>
          <w:sz w:val="24"/>
          <w:szCs w:val="24"/>
        </w:rPr>
        <w:t>ia :c</w:t>
      </w:r>
      <w:r w:rsidRPr="009B5522">
        <w:rPr>
          <w:rFonts w:eastAsia="Calibri"/>
          <w:spacing w:val="-1"/>
          <w:sz w:val="24"/>
          <w:szCs w:val="24"/>
        </w:rPr>
        <w:t>h</w:t>
      </w:r>
      <w:r w:rsidRPr="009B5522">
        <w:rPr>
          <w:rFonts w:eastAsia="Calibri"/>
          <w:sz w:val="24"/>
          <w:szCs w:val="24"/>
        </w:rPr>
        <w:t>al</w:t>
      </w:r>
      <w:r w:rsidRPr="009B5522">
        <w:rPr>
          <w:rFonts w:eastAsia="Calibri"/>
          <w:spacing w:val="-1"/>
          <w:sz w:val="24"/>
          <w:szCs w:val="24"/>
        </w:rPr>
        <w:t>l</w:t>
      </w:r>
      <w:r w:rsidRPr="009B5522">
        <w:rPr>
          <w:rFonts w:eastAsia="Calibri"/>
          <w:sz w:val="24"/>
          <w:szCs w:val="24"/>
        </w:rPr>
        <w:t>en</w:t>
      </w:r>
      <w:r w:rsidRPr="009B5522">
        <w:rPr>
          <w:rFonts w:eastAsia="Calibri"/>
          <w:spacing w:val="-1"/>
          <w:sz w:val="24"/>
          <w:szCs w:val="24"/>
        </w:rPr>
        <w:t>g</w:t>
      </w:r>
      <w:r w:rsidRPr="009B5522">
        <w:rPr>
          <w:rFonts w:eastAsia="Calibri"/>
          <w:sz w:val="24"/>
          <w:szCs w:val="24"/>
        </w:rPr>
        <w:t>esandhi</w:t>
      </w:r>
      <w:r w:rsidRPr="009B5522">
        <w:rPr>
          <w:rFonts w:eastAsia="Calibri"/>
          <w:spacing w:val="-1"/>
          <w:sz w:val="24"/>
          <w:szCs w:val="24"/>
        </w:rPr>
        <w:t>nd</w:t>
      </w:r>
      <w:r w:rsidRPr="009B5522">
        <w:rPr>
          <w:rFonts w:eastAsia="Calibri"/>
          <w:sz w:val="24"/>
          <w:szCs w:val="24"/>
        </w:rPr>
        <w:t>ren,"</w:t>
      </w:r>
      <w:r w:rsidRPr="009B5522">
        <w:rPr>
          <w:rFonts w:eastAsia="Calibri"/>
          <w:i/>
          <w:sz w:val="24"/>
          <w:szCs w:val="24"/>
        </w:rPr>
        <w:t>I</w:t>
      </w:r>
      <w:r w:rsidRPr="009B5522">
        <w:rPr>
          <w:rFonts w:eastAsia="Calibri"/>
          <w:i/>
          <w:spacing w:val="-1"/>
          <w:sz w:val="24"/>
          <w:szCs w:val="24"/>
        </w:rPr>
        <w:t>n</w:t>
      </w:r>
      <w:r w:rsidRPr="009B5522">
        <w:rPr>
          <w:rFonts w:eastAsia="Calibri"/>
          <w:i/>
          <w:sz w:val="24"/>
          <w:szCs w:val="24"/>
        </w:rPr>
        <w:t>t</w:t>
      </w:r>
      <w:r w:rsidRPr="009B5522">
        <w:rPr>
          <w:rFonts w:eastAsia="Calibri"/>
          <w:i/>
          <w:spacing w:val="-2"/>
          <w:sz w:val="24"/>
          <w:szCs w:val="24"/>
        </w:rPr>
        <w:t>e</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tio</w:t>
      </w:r>
      <w:r w:rsidRPr="009B5522">
        <w:rPr>
          <w:rFonts w:eastAsia="Calibri"/>
          <w:i/>
          <w:spacing w:val="-1"/>
          <w:sz w:val="24"/>
          <w:szCs w:val="24"/>
        </w:rPr>
        <w:t>na</w:t>
      </w:r>
      <w:r w:rsidRPr="009B5522">
        <w:rPr>
          <w:rFonts w:eastAsia="Calibri"/>
          <w:i/>
          <w:sz w:val="24"/>
          <w:szCs w:val="24"/>
        </w:rPr>
        <w:t>l</w:t>
      </w:r>
      <w:r w:rsidRPr="009B5522">
        <w:rPr>
          <w:rFonts w:eastAsia="Calibri"/>
          <w:i/>
          <w:spacing w:val="-1"/>
          <w:sz w:val="24"/>
          <w:szCs w:val="24"/>
        </w:rPr>
        <w:t>J</w:t>
      </w:r>
      <w:r w:rsidRPr="009B5522">
        <w:rPr>
          <w:rFonts w:eastAsia="Calibri"/>
          <w:i/>
          <w:sz w:val="24"/>
          <w:szCs w:val="24"/>
        </w:rPr>
        <w:t>o</w:t>
      </w:r>
      <w:r w:rsidRPr="009B5522">
        <w:rPr>
          <w:rFonts w:eastAsia="Calibri"/>
          <w:i/>
          <w:spacing w:val="-1"/>
          <w:sz w:val="24"/>
          <w:szCs w:val="24"/>
        </w:rPr>
        <w:t>u</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 xml:space="preserve">l of </w:t>
      </w:r>
      <w:r w:rsidRPr="009B5522">
        <w:rPr>
          <w:rFonts w:eastAsia="Calibri"/>
          <w:i/>
          <w:spacing w:val="1"/>
          <w:sz w:val="24"/>
          <w:szCs w:val="24"/>
        </w:rPr>
        <w:t>P</w:t>
      </w:r>
      <w:r w:rsidRPr="009B5522">
        <w:rPr>
          <w:rFonts w:eastAsia="Calibri"/>
          <w:i/>
          <w:sz w:val="24"/>
          <w:szCs w:val="24"/>
        </w:rPr>
        <w:t>ed</w:t>
      </w:r>
      <w:r w:rsidRPr="009B5522">
        <w:rPr>
          <w:rFonts w:eastAsia="Calibri"/>
          <w:i/>
          <w:spacing w:val="-1"/>
          <w:sz w:val="24"/>
          <w:szCs w:val="24"/>
        </w:rPr>
        <w:t>ag</w:t>
      </w:r>
      <w:r w:rsidRPr="009B5522">
        <w:rPr>
          <w:rFonts w:eastAsia="Calibri"/>
          <w:i/>
          <w:sz w:val="24"/>
          <w:szCs w:val="24"/>
        </w:rPr>
        <w:t>o</w:t>
      </w:r>
      <w:r w:rsidRPr="009B5522">
        <w:rPr>
          <w:rFonts w:eastAsia="Calibri"/>
          <w:i/>
          <w:spacing w:val="-1"/>
          <w:sz w:val="24"/>
          <w:szCs w:val="24"/>
        </w:rPr>
        <w:t>g</w:t>
      </w:r>
      <w:r w:rsidRPr="009B5522">
        <w:rPr>
          <w:rFonts w:eastAsia="Calibri"/>
          <w:i/>
          <w:sz w:val="24"/>
          <w:szCs w:val="24"/>
        </w:rPr>
        <w:t>y a</w:t>
      </w:r>
      <w:r w:rsidRPr="009B5522">
        <w:rPr>
          <w:rFonts w:eastAsia="Calibri"/>
          <w:i/>
          <w:spacing w:val="-1"/>
          <w:sz w:val="24"/>
          <w:szCs w:val="24"/>
        </w:rPr>
        <w:t>n</w:t>
      </w:r>
      <w:r w:rsidRPr="009B5522">
        <w:rPr>
          <w:rFonts w:eastAsia="Calibri"/>
          <w:i/>
          <w:sz w:val="24"/>
          <w:szCs w:val="24"/>
        </w:rPr>
        <w:t>d</w:t>
      </w:r>
      <w:r w:rsidRPr="009B5522">
        <w:rPr>
          <w:rFonts w:eastAsia="Calibri"/>
          <w:i/>
          <w:spacing w:val="-2"/>
          <w:sz w:val="24"/>
          <w:szCs w:val="24"/>
        </w:rPr>
        <w:t>C</w:t>
      </w:r>
      <w:r w:rsidRPr="009B5522">
        <w:rPr>
          <w:rFonts w:eastAsia="Calibri"/>
          <w:i/>
          <w:spacing w:val="-1"/>
          <w:sz w:val="24"/>
          <w:szCs w:val="24"/>
        </w:rPr>
        <w:t>u</w:t>
      </w:r>
      <w:r w:rsidRPr="009B5522">
        <w:rPr>
          <w:rFonts w:eastAsia="Calibri"/>
          <w:i/>
          <w:spacing w:val="1"/>
          <w:sz w:val="24"/>
          <w:szCs w:val="24"/>
        </w:rPr>
        <w:t>rr</w:t>
      </w:r>
      <w:r w:rsidRPr="009B5522">
        <w:rPr>
          <w:rFonts w:eastAsia="Calibri"/>
          <w:i/>
          <w:sz w:val="24"/>
          <w:szCs w:val="24"/>
        </w:rPr>
        <w:t>i</w:t>
      </w:r>
      <w:r w:rsidRPr="009B5522">
        <w:rPr>
          <w:rFonts w:eastAsia="Calibri"/>
          <w:i/>
          <w:spacing w:val="-1"/>
          <w:sz w:val="24"/>
          <w:szCs w:val="24"/>
        </w:rPr>
        <w:t>cu</w:t>
      </w:r>
      <w:r w:rsidRPr="009B5522">
        <w:rPr>
          <w:rFonts w:eastAsia="Calibri"/>
          <w:i/>
          <w:sz w:val="24"/>
          <w:szCs w:val="24"/>
        </w:rPr>
        <w:t>l</w:t>
      </w:r>
      <w:r w:rsidRPr="009B5522">
        <w:rPr>
          <w:rFonts w:eastAsia="Calibri"/>
          <w:i/>
          <w:spacing w:val="-1"/>
          <w:sz w:val="24"/>
          <w:szCs w:val="24"/>
        </w:rPr>
        <w:t>u</w:t>
      </w:r>
      <w:r w:rsidRPr="009B5522">
        <w:rPr>
          <w:rFonts w:eastAsia="Calibri"/>
          <w:i/>
          <w:spacing w:val="2"/>
          <w:sz w:val="24"/>
          <w:szCs w:val="24"/>
        </w:rPr>
        <w:t>m</w:t>
      </w:r>
      <w:r w:rsidRPr="009B5522">
        <w:rPr>
          <w:rFonts w:eastAsia="Calibri"/>
          <w:sz w:val="24"/>
          <w:szCs w:val="24"/>
        </w:rPr>
        <w:t>, J</w:t>
      </w:r>
      <w:r w:rsidRPr="009B5522">
        <w:rPr>
          <w:rFonts w:eastAsia="Calibri"/>
          <w:spacing w:val="-1"/>
          <w:sz w:val="24"/>
          <w:szCs w:val="24"/>
        </w:rPr>
        <w:t>u</w:t>
      </w:r>
      <w:r w:rsidRPr="009B5522">
        <w:rPr>
          <w:rFonts w:eastAsia="Calibri"/>
          <w:sz w:val="24"/>
          <w:szCs w:val="24"/>
        </w:rPr>
        <w:t>ly</w:t>
      </w:r>
      <w:r w:rsidRPr="009B5522">
        <w:rPr>
          <w:rFonts w:eastAsia="Calibri"/>
          <w:spacing w:val="-1"/>
          <w:sz w:val="24"/>
          <w:szCs w:val="24"/>
        </w:rPr>
        <w:t>2</w:t>
      </w:r>
      <w:r w:rsidRPr="009B5522">
        <w:rPr>
          <w:rFonts w:eastAsia="Calibri"/>
          <w:spacing w:val="1"/>
          <w:sz w:val="24"/>
          <w:szCs w:val="24"/>
        </w:rPr>
        <w:t>0</w:t>
      </w:r>
      <w:r w:rsidRPr="009B5522">
        <w:rPr>
          <w:rFonts w:eastAsia="Calibri"/>
          <w:spacing w:val="-2"/>
          <w:sz w:val="24"/>
          <w:szCs w:val="24"/>
        </w:rPr>
        <w:t>1</w:t>
      </w:r>
      <w:r w:rsidRPr="009B5522">
        <w:rPr>
          <w:rFonts w:eastAsia="Calibri"/>
          <w:spacing w:val="1"/>
          <w:sz w:val="24"/>
          <w:szCs w:val="24"/>
        </w:rPr>
        <w:t>4</w:t>
      </w:r>
      <w:r w:rsidRPr="009B5522">
        <w:rPr>
          <w:rFonts w:eastAsia="Calibri"/>
          <w:sz w:val="24"/>
          <w:szCs w:val="24"/>
        </w:rPr>
        <w:t>. [O</w:t>
      </w:r>
      <w:r w:rsidRPr="009B5522">
        <w:rPr>
          <w:rFonts w:eastAsia="Calibri"/>
          <w:spacing w:val="-1"/>
          <w:sz w:val="24"/>
          <w:szCs w:val="24"/>
        </w:rPr>
        <w:t>n</w:t>
      </w:r>
      <w:r w:rsidRPr="009B5522">
        <w:rPr>
          <w:rFonts w:eastAsia="Calibri"/>
          <w:sz w:val="24"/>
          <w:szCs w:val="24"/>
        </w:rPr>
        <w:t>li</w:t>
      </w:r>
      <w:r w:rsidRPr="009B5522">
        <w:rPr>
          <w:rFonts w:eastAsia="Calibri"/>
          <w:spacing w:val="-3"/>
          <w:sz w:val="24"/>
          <w:szCs w:val="24"/>
        </w:rPr>
        <w:t>n</w:t>
      </w:r>
      <w:r w:rsidRPr="009B5522">
        <w:rPr>
          <w:rFonts w:eastAsia="Calibri"/>
          <w:sz w:val="24"/>
          <w:szCs w:val="24"/>
        </w:rPr>
        <w:t>e].</w:t>
      </w:r>
      <w:hyperlink r:id="rId103">
        <w:r w:rsidRPr="009B5522">
          <w:rPr>
            <w:rFonts w:eastAsia="Calibri"/>
            <w:color w:val="0000FF"/>
            <w:sz w:val="24"/>
            <w:szCs w:val="24"/>
            <w:u w:val="single" w:color="0000FF"/>
          </w:rPr>
          <w:t>at:htt</w:t>
        </w:r>
        <w:r w:rsidRPr="009B5522">
          <w:rPr>
            <w:rFonts w:eastAsia="Calibri"/>
            <w:color w:val="0000FF"/>
            <w:spacing w:val="-1"/>
            <w:sz w:val="24"/>
            <w:szCs w:val="24"/>
            <w:u w:val="single" w:color="0000FF"/>
          </w:rPr>
          <w:t>p</w:t>
        </w:r>
        <w:r w:rsidRPr="009B5522">
          <w:rPr>
            <w:rFonts w:eastAsia="Calibri"/>
            <w:color w:val="0000FF"/>
            <w:sz w:val="24"/>
            <w:szCs w:val="24"/>
            <w:u w:val="single" w:color="0000FF"/>
          </w:rPr>
          <w:t>s</w:t>
        </w:r>
        <w:r w:rsidRPr="009B5522">
          <w:rPr>
            <w:rFonts w:eastAsia="Calibri"/>
            <w:color w:val="0000FF"/>
            <w:spacing w:val="-1"/>
            <w:sz w:val="24"/>
            <w:szCs w:val="24"/>
            <w:u w:val="single" w:color="0000FF"/>
          </w:rPr>
          <w:t>:</w:t>
        </w:r>
        <w:r w:rsidRPr="009B5522">
          <w:rPr>
            <w:rFonts w:eastAsia="Calibri"/>
            <w:color w:val="0000FF"/>
            <w:spacing w:val="1"/>
            <w:sz w:val="24"/>
            <w:szCs w:val="24"/>
            <w:u w:val="single" w:color="0000FF"/>
          </w:rPr>
          <w:t>/</w:t>
        </w:r>
        <w:r w:rsidRPr="009B5522">
          <w:rPr>
            <w:rFonts w:eastAsia="Calibri"/>
            <w:color w:val="0000FF"/>
            <w:spacing w:val="-1"/>
            <w:sz w:val="24"/>
            <w:szCs w:val="24"/>
            <w:u w:val="single" w:color="0000FF"/>
          </w:rPr>
          <w:t>/</w:t>
        </w:r>
        <w:r w:rsidRPr="009B5522">
          <w:rPr>
            <w:rFonts w:eastAsia="Calibri"/>
            <w:color w:val="0000FF"/>
            <w:sz w:val="24"/>
            <w:szCs w:val="24"/>
            <w:u w:val="single" w:color="0000FF"/>
          </w:rPr>
          <w:t>w</w:t>
        </w:r>
        <w:r w:rsidRPr="009B5522">
          <w:rPr>
            <w:rFonts w:eastAsia="Calibri"/>
            <w:color w:val="0000FF"/>
            <w:spacing w:val="-1"/>
            <w:sz w:val="24"/>
            <w:szCs w:val="24"/>
            <w:u w:val="single" w:color="0000FF"/>
          </w:rPr>
          <w:t>w</w:t>
        </w:r>
        <w:r w:rsidRPr="009B5522">
          <w:rPr>
            <w:rFonts w:eastAsia="Calibri"/>
            <w:color w:val="0000FF"/>
            <w:sz w:val="24"/>
            <w:szCs w:val="24"/>
            <w:u w:val="single" w:color="0000FF"/>
          </w:rPr>
          <w:t>w.re</w:t>
        </w:r>
        <w:r w:rsidRPr="009B5522">
          <w:rPr>
            <w:rFonts w:eastAsia="Calibri"/>
            <w:color w:val="0000FF"/>
            <w:spacing w:val="-2"/>
            <w:sz w:val="24"/>
            <w:szCs w:val="24"/>
            <w:u w:val="single" w:color="0000FF"/>
          </w:rPr>
          <w:t>s</w:t>
        </w:r>
        <w:r w:rsidRPr="009B5522">
          <w:rPr>
            <w:rFonts w:eastAsia="Calibri"/>
            <w:color w:val="0000FF"/>
            <w:sz w:val="24"/>
            <w:szCs w:val="24"/>
            <w:u w:val="single" w:color="0000FF"/>
          </w:rPr>
          <w:t>e</w:t>
        </w:r>
        <w:r w:rsidRPr="009B5522">
          <w:rPr>
            <w:rFonts w:eastAsia="Calibri"/>
            <w:color w:val="0000FF"/>
            <w:spacing w:val="-2"/>
            <w:sz w:val="24"/>
            <w:szCs w:val="24"/>
            <w:u w:val="single" w:color="0000FF"/>
          </w:rPr>
          <w:t>a</w:t>
        </w:r>
        <w:r w:rsidRPr="009B5522">
          <w:rPr>
            <w:rFonts w:eastAsia="Calibri"/>
            <w:color w:val="0000FF"/>
            <w:sz w:val="24"/>
            <w:szCs w:val="24"/>
            <w:u w:val="single" w:color="0000FF"/>
          </w:rPr>
          <w:t>rc</w:t>
        </w:r>
        <w:r w:rsidRPr="009B5522">
          <w:rPr>
            <w:rFonts w:eastAsia="Calibri"/>
            <w:color w:val="0000FF"/>
            <w:spacing w:val="-1"/>
            <w:sz w:val="24"/>
            <w:szCs w:val="24"/>
            <w:u w:val="single" w:color="0000FF"/>
          </w:rPr>
          <w:t>hg</w:t>
        </w:r>
        <w:r w:rsidRPr="009B5522">
          <w:rPr>
            <w:rFonts w:eastAsia="Calibri"/>
            <w:color w:val="0000FF"/>
            <w:sz w:val="24"/>
            <w:szCs w:val="24"/>
            <w:u w:val="single" w:color="0000FF"/>
          </w:rPr>
          <w:t>at e.</w:t>
        </w:r>
        <w:r w:rsidRPr="009B5522">
          <w:rPr>
            <w:rFonts w:eastAsia="Calibri"/>
            <w:color w:val="0000FF"/>
            <w:spacing w:val="-1"/>
            <w:sz w:val="24"/>
            <w:szCs w:val="24"/>
            <w:u w:val="single" w:color="0000FF"/>
          </w:rPr>
          <w:t>n</w:t>
        </w:r>
        <w:r w:rsidRPr="009B5522">
          <w:rPr>
            <w:rFonts w:eastAsia="Calibri"/>
            <w:color w:val="0000FF"/>
            <w:sz w:val="24"/>
            <w:szCs w:val="24"/>
            <w:u w:val="single" w:color="0000FF"/>
          </w:rPr>
          <w:t>et</w:t>
        </w:r>
        <w:r w:rsidRPr="009B5522">
          <w:rPr>
            <w:rFonts w:eastAsia="Calibri"/>
            <w:color w:val="0000FF"/>
            <w:spacing w:val="1"/>
            <w:sz w:val="24"/>
            <w:szCs w:val="24"/>
            <w:u w:val="single" w:color="0000FF"/>
          </w:rPr>
          <w:t>/</w:t>
        </w:r>
        <w:r w:rsidRPr="009B5522">
          <w:rPr>
            <w:rFonts w:eastAsia="Calibri"/>
            <w:color w:val="0000FF"/>
            <w:spacing w:val="-1"/>
            <w:sz w:val="24"/>
            <w:szCs w:val="24"/>
            <w:u w:val="single" w:color="0000FF"/>
          </w:rPr>
          <w:t>pub</w:t>
        </w:r>
        <w:r w:rsidRPr="009B5522">
          <w:rPr>
            <w:rFonts w:eastAsia="Calibri"/>
            <w:color w:val="0000FF"/>
            <w:sz w:val="24"/>
            <w:szCs w:val="24"/>
            <w:u w:val="single" w:color="0000FF"/>
          </w:rPr>
          <w:t>l</w:t>
        </w:r>
      </w:hyperlink>
      <w:hyperlink r:id="rId104">
        <w:r w:rsidRPr="009B5522">
          <w:rPr>
            <w:rFonts w:eastAsia="Calibri"/>
            <w:color w:val="0000FF"/>
            <w:sz w:val="24"/>
            <w:szCs w:val="24"/>
            <w:u w:val="single" w:color="0000FF"/>
          </w:rPr>
          <w:t>i cati</w:t>
        </w:r>
        <w:r w:rsidRPr="009B5522">
          <w:rPr>
            <w:rFonts w:eastAsia="Calibri"/>
            <w:color w:val="0000FF"/>
            <w:spacing w:val="1"/>
            <w:sz w:val="24"/>
            <w:szCs w:val="24"/>
            <w:u w:val="single" w:color="0000FF"/>
          </w:rPr>
          <w:t>o</w:t>
        </w:r>
        <w:r w:rsidRPr="009B5522">
          <w:rPr>
            <w:rFonts w:eastAsia="Calibri"/>
            <w:color w:val="0000FF"/>
            <w:spacing w:val="-1"/>
            <w:sz w:val="24"/>
            <w:szCs w:val="24"/>
            <w:u w:val="single" w:color="0000FF"/>
          </w:rPr>
          <w:t>n/</w:t>
        </w:r>
        <w:r w:rsidRPr="009B5522">
          <w:rPr>
            <w:rFonts w:eastAsia="Calibri"/>
            <w:color w:val="0000FF"/>
            <w:spacing w:val="-2"/>
            <w:sz w:val="24"/>
            <w:szCs w:val="24"/>
            <w:u w:val="single" w:color="0000FF"/>
          </w:rPr>
          <w:t>2</w:t>
        </w:r>
        <w:r w:rsidRPr="009B5522">
          <w:rPr>
            <w:rFonts w:eastAsia="Calibri"/>
            <w:color w:val="0000FF"/>
            <w:spacing w:val="1"/>
            <w:sz w:val="24"/>
            <w:szCs w:val="24"/>
            <w:u w:val="single" w:color="0000FF"/>
          </w:rPr>
          <w:t>8</w:t>
        </w:r>
        <w:r w:rsidRPr="009B5522">
          <w:rPr>
            <w:rFonts w:eastAsia="Calibri"/>
            <w:color w:val="0000FF"/>
            <w:spacing w:val="-2"/>
            <w:sz w:val="24"/>
            <w:szCs w:val="24"/>
            <w:u w:val="single" w:color="0000FF"/>
          </w:rPr>
          <w:t>1</w:t>
        </w:r>
        <w:r w:rsidRPr="009B5522">
          <w:rPr>
            <w:rFonts w:eastAsia="Calibri"/>
            <w:color w:val="0000FF"/>
            <w:spacing w:val="1"/>
            <w:sz w:val="24"/>
            <w:szCs w:val="24"/>
            <w:u w:val="single" w:color="0000FF"/>
          </w:rPr>
          <w:t>8</w:t>
        </w:r>
        <w:r w:rsidRPr="009B5522">
          <w:rPr>
            <w:rFonts w:eastAsia="Calibri"/>
            <w:color w:val="0000FF"/>
            <w:spacing w:val="-2"/>
            <w:sz w:val="24"/>
            <w:szCs w:val="24"/>
            <w:u w:val="single" w:color="0000FF"/>
          </w:rPr>
          <w:t>4</w:t>
        </w:r>
        <w:r w:rsidRPr="009B5522">
          <w:rPr>
            <w:rFonts w:eastAsia="Calibri"/>
            <w:color w:val="0000FF"/>
            <w:spacing w:val="1"/>
            <w:sz w:val="24"/>
            <w:szCs w:val="24"/>
            <w:u w:val="single" w:color="0000FF"/>
          </w:rPr>
          <w:t>8</w:t>
        </w:r>
        <w:r w:rsidRPr="009B5522">
          <w:rPr>
            <w:rFonts w:eastAsia="Calibri"/>
            <w:color w:val="0000FF"/>
            <w:spacing w:val="-2"/>
            <w:sz w:val="24"/>
            <w:szCs w:val="24"/>
            <w:u w:val="single" w:color="0000FF"/>
          </w:rPr>
          <w:t>0</w:t>
        </w:r>
        <w:r w:rsidRPr="009B5522">
          <w:rPr>
            <w:rFonts w:eastAsia="Calibri"/>
            <w:color w:val="0000FF"/>
            <w:spacing w:val="1"/>
            <w:sz w:val="24"/>
            <w:szCs w:val="24"/>
            <w:u w:val="single" w:color="0000FF"/>
          </w:rPr>
          <w:t>7</w:t>
        </w:r>
        <w:r w:rsidRPr="009B5522">
          <w:rPr>
            <w:rFonts w:eastAsia="Calibri"/>
            <w:color w:val="0000FF"/>
            <w:sz w:val="24"/>
            <w:szCs w:val="24"/>
            <w:u w:val="single" w:color="0000FF"/>
          </w:rPr>
          <w:t>0</w:t>
        </w:r>
      </w:hyperlink>
    </w:p>
    <w:p w:rsidR="004B2825" w:rsidRPr="009B5522" w:rsidRDefault="004B2825" w:rsidP="004B2825">
      <w:pPr>
        <w:spacing w:before="16" w:line="276" w:lineRule="auto"/>
        <w:ind w:left="100"/>
        <w:jc w:val="both"/>
        <w:rPr>
          <w:rFonts w:eastAsia="Calibri"/>
          <w:sz w:val="24"/>
          <w:szCs w:val="24"/>
        </w:rPr>
      </w:pPr>
      <w:r w:rsidRPr="009B5522">
        <w:rPr>
          <w:rFonts w:eastAsia="Calibri"/>
          <w:sz w:val="24"/>
          <w:szCs w:val="24"/>
        </w:rPr>
        <w:t>[8</w:t>
      </w:r>
      <w:r w:rsidRPr="009B5522">
        <w:rPr>
          <w:rFonts w:eastAsia="Calibri"/>
          <w:spacing w:val="1"/>
          <w:sz w:val="24"/>
          <w:szCs w:val="24"/>
        </w:rPr>
        <w:t>5</w:t>
      </w:r>
      <w:r w:rsidRPr="009B5522">
        <w:rPr>
          <w:rFonts w:eastAsia="Calibri"/>
          <w:sz w:val="24"/>
          <w:szCs w:val="24"/>
        </w:rPr>
        <w:t>]ThanNweA</w:t>
      </w:r>
      <w:r w:rsidRPr="009B5522">
        <w:rPr>
          <w:rFonts w:eastAsia="Calibri"/>
          <w:spacing w:val="-1"/>
          <w:sz w:val="24"/>
          <w:szCs w:val="24"/>
        </w:rPr>
        <w:t>un</w:t>
      </w:r>
      <w:r w:rsidRPr="009B5522">
        <w:rPr>
          <w:rFonts w:eastAsia="Calibri"/>
          <w:sz w:val="24"/>
          <w:szCs w:val="24"/>
        </w:rPr>
        <w:t>gand</w:t>
      </w:r>
      <w:r w:rsidRPr="009B5522">
        <w:rPr>
          <w:rFonts w:eastAsia="Calibri"/>
          <w:spacing w:val="-3"/>
          <w:sz w:val="24"/>
          <w:szCs w:val="24"/>
        </w:rPr>
        <w:t>S</w:t>
      </w:r>
      <w:r w:rsidRPr="009B5522">
        <w:rPr>
          <w:rFonts w:eastAsia="Calibri"/>
          <w:spacing w:val="1"/>
          <w:sz w:val="24"/>
          <w:szCs w:val="24"/>
        </w:rPr>
        <w:t>o</w:t>
      </w:r>
      <w:r w:rsidRPr="009B5522">
        <w:rPr>
          <w:rFonts w:eastAsia="Calibri"/>
          <w:sz w:val="24"/>
          <w:szCs w:val="24"/>
        </w:rPr>
        <w:t>e</w:t>
      </w:r>
      <w:r w:rsidRPr="009B5522">
        <w:rPr>
          <w:rFonts w:eastAsia="Calibri"/>
          <w:spacing w:val="-3"/>
          <w:sz w:val="24"/>
          <w:szCs w:val="24"/>
        </w:rPr>
        <w:t>S</w:t>
      </w:r>
      <w:r w:rsidRPr="009B5522">
        <w:rPr>
          <w:rFonts w:eastAsia="Calibri"/>
          <w:spacing w:val="-1"/>
          <w:sz w:val="24"/>
          <w:szCs w:val="24"/>
        </w:rPr>
        <w:t>o</w:t>
      </w:r>
      <w:r w:rsidRPr="009B5522">
        <w:rPr>
          <w:rFonts w:eastAsia="Calibri"/>
          <w:sz w:val="24"/>
          <w:szCs w:val="24"/>
        </w:rPr>
        <w:t>eKha</w:t>
      </w:r>
      <w:r w:rsidRPr="009B5522">
        <w:rPr>
          <w:rFonts w:eastAsia="Calibri"/>
          <w:spacing w:val="-1"/>
          <w:sz w:val="24"/>
          <w:szCs w:val="24"/>
        </w:rPr>
        <w:t>ing</w:t>
      </w:r>
      <w:r w:rsidRPr="009B5522">
        <w:rPr>
          <w:rFonts w:eastAsia="Calibri"/>
          <w:sz w:val="24"/>
          <w:szCs w:val="24"/>
        </w:rPr>
        <w:t>, "C</w:t>
      </w:r>
      <w:r w:rsidRPr="009B5522">
        <w:rPr>
          <w:rFonts w:eastAsia="Calibri"/>
          <w:spacing w:val="-1"/>
          <w:sz w:val="24"/>
          <w:szCs w:val="24"/>
        </w:rPr>
        <w:t>h</w:t>
      </w:r>
      <w:r w:rsidRPr="009B5522">
        <w:rPr>
          <w:rFonts w:eastAsia="Calibri"/>
          <w:sz w:val="24"/>
          <w:szCs w:val="24"/>
        </w:rPr>
        <w:t>al</w:t>
      </w:r>
      <w:r w:rsidRPr="009B5522">
        <w:rPr>
          <w:rFonts w:eastAsia="Calibri"/>
          <w:spacing w:val="-3"/>
          <w:sz w:val="24"/>
          <w:szCs w:val="24"/>
        </w:rPr>
        <w:t>l</w:t>
      </w:r>
      <w:r w:rsidRPr="009B5522">
        <w:rPr>
          <w:rFonts w:eastAsia="Calibri"/>
          <w:sz w:val="24"/>
          <w:szCs w:val="24"/>
        </w:rPr>
        <w:t>en</w:t>
      </w:r>
      <w:r w:rsidRPr="009B5522">
        <w:rPr>
          <w:rFonts w:eastAsia="Calibri"/>
          <w:spacing w:val="-1"/>
          <w:sz w:val="24"/>
          <w:szCs w:val="24"/>
        </w:rPr>
        <w:t>g</w:t>
      </w:r>
      <w:r w:rsidRPr="009B5522">
        <w:rPr>
          <w:rFonts w:eastAsia="Calibri"/>
          <w:sz w:val="24"/>
          <w:szCs w:val="24"/>
        </w:rPr>
        <w:t>es</w:t>
      </w:r>
      <w:r w:rsidRPr="009B5522">
        <w:rPr>
          <w:rFonts w:eastAsia="Calibri"/>
          <w:spacing w:val="1"/>
          <w:sz w:val="24"/>
          <w:szCs w:val="24"/>
        </w:rPr>
        <w:t>o</w:t>
      </w:r>
      <w:r w:rsidRPr="009B5522">
        <w:rPr>
          <w:rFonts w:eastAsia="Calibri"/>
          <w:sz w:val="24"/>
          <w:szCs w:val="24"/>
        </w:rPr>
        <w:t xml:space="preserve">f </w:t>
      </w:r>
      <w:r w:rsidRPr="009B5522">
        <w:rPr>
          <w:rFonts w:eastAsia="Calibri"/>
          <w:spacing w:val="-2"/>
          <w:sz w:val="24"/>
          <w:szCs w:val="24"/>
        </w:rPr>
        <w:t>I</w:t>
      </w:r>
      <w:r w:rsidRPr="009B5522">
        <w:rPr>
          <w:rFonts w:eastAsia="Calibri"/>
          <w:spacing w:val="-1"/>
          <w:sz w:val="24"/>
          <w:szCs w:val="24"/>
        </w:rPr>
        <w:t>mp</w:t>
      </w:r>
      <w:r w:rsidRPr="009B5522">
        <w:rPr>
          <w:rFonts w:eastAsia="Calibri"/>
          <w:sz w:val="24"/>
          <w:szCs w:val="24"/>
        </w:rPr>
        <w:t>le</w:t>
      </w:r>
      <w:r w:rsidRPr="009B5522">
        <w:rPr>
          <w:rFonts w:eastAsia="Calibri"/>
          <w:spacing w:val="1"/>
          <w:sz w:val="24"/>
          <w:szCs w:val="24"/>
        </w:rPr>
        <w:t>m</w:t>
      </w:r>
      <w:r w:rsidRPr="009B5522">
        <w:rPr>
          <w:rFonts w:eastAsia="Calibri"/>
          <w:sz w:val="24"/>
          <w:szCs w:val="24"/>
        </w:rPr>
        <w:t>enti</w:t>
      </w:r>
      <w:r w:rsidRPr="009B5522">
        <w:rPr>
          <w:rFonts w:eastAsia="Calibri"/>
          <w:spacing w:val="-1"/>
          <w:sz w:val="24"/>
          <w:szCs w:val="24"/>
        </w:rPr>
        <w:t>n</w:t>
      </w:r>
      <w:r w:rsidRPr="009B5522">
        <w:rPr>
          <w:rFonts w:eastAsia="Calibri"/>
          <w:sz w:val="24"/>
          <w:szCs w:val="24"/>
        </w:rPr>
        <w:t>g</w:t>
      </w:r>
      <w:r w:rsidRPr="009B5522">
        <w:rPr>
          <w:rFonts w:eastAsia="Calibri"/>
          <w:spacing w:val="3"/>
          <w:sz w:val="24"/>
          <w:szCs w:val="24"/>
        </w:rPr>
        <w:t>e</w:t>
      </w:r>
      <w:r w:rsidRPr="009B5522">
        <w:rPr>
          <w:rFonts w:eastAsia="Calibri"/>
          <w:sz w:val="24"/>
          <w:szCs w:val="24"/>
        </w:rPr>
        <w:t>-</w:t>
      </w:r>
      <w:r w:rsidRPr="009B5522">
        <w:rPr>
          <w:rFonts w:eastAsia="Calibri"/>
          <w:spacing w:val="-2"/>
          <w:sz w:val="24"/>
          <w:szCs w:val="24"/>
        </w:rPr>
        <w:t>L</w:t>
      </w:r>
      <w:r w:rsidRPr="009B5522">
        <w:rPr>
          <w:rFonts w:eastAsia="Calibri"/>
          <w:sz w:val="24"/>
          <w:szCs w:val="24"/>
        </w:rPr>
        <w:t>ear</w:t>
      </w:r>
      <w:r w:rsidRPr="009B5522">
        <w:rPr>
          <w:rFonts w:eastAsia="Calibri"/>
          <w:spacing w:val="-1"/>
          <w:sz w:val="24"/>
          <w:szCs w:val="24"/>
        </w:rPr>
        <w:t>n</w:t>
      </w:r>
      <w:r w:rsidRPr="009B5522">
        <w:rPr>
          <w:rFonts w:eastAsia="Calibri"/>
          <w:sz w:val="24"/>
          <w:szCs w:val="24"/>
        </w:rPr>
        <w:t>i</w:t>
      </w:r>
      <w:r w:rsidRPr="009B5522">
        <w:rPr>
          <w:rFonts w:eastAsia="Calibri"/>
          <w:spacing w:val="-1"/>
          <w:sz w:val="24"/>
          <w:szCs w:val="24"/>
        </w:rPr>
        <w:t>n</w:t>
      </w:r>
      <w:r w:rsidRPr="009B5522">
        <w:rPr>
          <w:rFonts w:eastAsia="Calibri"/>
          <w:sz w:val="24"/>
          <w:szCs w:val="24"/>
        </w:rPr>
        <w:t xml:space="preserve">g," </w:t>
      </w:r>
      <w:r w:rsidRPr="009B5522">
        <w:rPr>
          <w:rFonts w:eastAsia="Calibri"/>
          <w:i/>
          <w:spacing w:val="-1"/>
          <w:sz w:val="24"/>
          <w:szCs w:val="24"/>
        </w:rPr>
        <w:t>Sp</w:t>
      </w:r>
      <w:r w:rsidRPr="009B5522">
        <w:rPr>
          <w:rFonts w:eastAsia="Calibri"/>
          <w:i/>
          <w:spacing w:val="1"/>
          <w:sz w:val="24"/>
          <w:szCs w:val="24"/>
        </w:rPr>
        <w:t>r</w:t>
      </w:r>
      <w:r w:rsidRPr="009B5522">
        <w:rPr>
          <w:rFonts w:eastAsia="Calibri"/>
          <w:i/>
          <w:sz w:val="24"/>
          <w:szCs w:val="24"/>
        </w:rPr>
        <w:t>i</w:t>
      </w:r>
      <w:r w:rsidRPr="009B5522">
        <w:rPr>
          <w:rFonts w:eastAsia="Calibri"/>
          <w:i/>
          <w:spacing w:val="-1"/>
          <w:sz w:val="24"/>
          <w:szCs w:val="24"/>
        </w:rPr>
        <w:t>ng</w:t>
      </w:r>
      <w:r w:rsidRPr="009B5522">
        <w:rPr>
          <w:rFonts w:eastAsia="Calibri"/>
          <w:i/>
          <w:sz w:val="24"/>
          <w:szCs w:val="24"/>
        </w:rPr>
        <w:t>er</w:t>
      </w:r>
    </w:p>
    <w:p w:rsidR="004B2825" w:rsidRPr="009B5522" w:rsidRDefault="004B2825" w:rsidP="004B2825">
      <w:pPr>
        <w:spacing w:before="41" w:line="276" w:lineRule="auto"/>
        <w:ind w:left="518"/>
        <w:jc w:val="both"/>
        <w:rPr>
          <w:rFonts w:eastAsia="Calibri"/>
          <w:sz w:val="24"/>
          <w:szCs w:val="24"/>
        </w:rPr>
      </w:pPr>
      <w:r w:rsidRPr="009B5522">
        <w:rPr>
          <w:rFonts w:eastAsia="Calibri"/>
          <w:i/>
          <w:sz w:val="24"/>
          <w:szCs w:val="24"/>
        </w:rPr>
        <w:t>I</w:t>
      </w:r>
      <w:r w:rsidRPr="009B5522">
        <w:rPr>
          <w:rFonts w:eastAsia="Calibri"/>
          <w:i/>
          <w:spacing w:val="-1"/>
          <w:sz w:val="24"/>
          <w:szCs w:val="24"/>
        </w:rPr>
        <w:t>n</w:t>
      </w:r>
      <w:r w:rsidRPr="009B5522">
        <w:rPr>
          <w:rFonts w:eastAsia="Calibri"/>
          <w:i/>
          <w:sz w:val="24"/>
          <w:szCs w:val="24"/>
        </w:rPr>
        <w:t>te</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tio</w:t>
      </w:r>
      <w:r w:rsidRPr="009B5522">
        <w:rPr>
          <w:rFonts w:eastAsia="Calibri"/>
          <w:i/>
          <w:spacing w:val="-1"/>
          <w:sz w:val="24"/>
          <w:szCs w:val="24"/>
        </w:rPr>
        <w:t>na</w:t>
      </w:r>
      <w:r w:rsidRPr="009B5522">
        <w:rPr>
          <w:rFonts w:eastAsia="Calibri"/>
          <w:i/>
          <w:sz w:val="24"/>
          <w:szCs w:val="24"/>
        </w:rPr>
        <w:t xml:space="preserve">l </w:t>
      </w:r>
      <w:r w:rsidRPr="009B5522">
        <w:rPr>
          <w:rFonts w:eastAsia="Calibri"/>
          <w:i/>
          <w:spacing w:val="1"/>
          <w:sz w:val="24"/>
          <w:szCs w:val="24"/>
        </w:rPr>
        <w:t>P</w:t>
      </w:r>
      <w:r w:rsidRPr="009B5522">
        <w:rPr>
          <w:rFonts w:eastAsia="Calibri"/>
          <w:i/>
          <w:spacing w:val="-1"/>
          <w:sz w:val="24"/>
          <w:szCs w:val="24"/>
        </w:rPr>
        <w:t>ub</w:t>
      </w:r>
      <w:r w:rsidRPr="009B5522">
        <w:rPr>
          <w:rFonts w:eastAsia="Calibri"/>
          <w:i/>
          <w:sz w:val="24"/>
          <w:szCs w:val="24"/>
        </w:rPr>
        <w:t>lishi</w:t>
      </w:r>
      <w:r w:rsidRPr="009B5522">
        <w:rPr>
          <w:rFonts w:eastAsia="Calibri"/>
          <w:i/>
          <w:spacing w:val="-1"/>
          <w:sz w:val="24"/>
          <w:szCs w:val="24"/>
        </w:rPr>
        <w:t>n</w:t>
      </w:r>
      <w:r w:rsidRPr="009B5522">
        <w:rPr>
          <w:rFonts w:eastAsia="Calibri"/>
          <w:i/>
          <w:sz w:val="24"/>
          <w:szCs w:val="24"/>
        </w:rPr>
        <w:t>g</w:t>
      </w:r>
      <w:r w:rsidRPr="009B5522">
        <w:rPr>
          <w:rFonts w:eastAsia="Calibri"/>
          <w:i/>
          <w:spacing w:val="1"/>
          <w:sz w:val="24"/>
          <w:szCs w:val="24"/>
        </w:rPr>
        <w:t>S</w:t>
      </w:r>
      <w:r w:rsidRPr="009B5522">
        <w:rPr>
          <w:rFonts w:eastAsia="Calibri"/>
          <w:i/>
          <w:spacing w:val="-2"/>
          <w:sz w:val="24"/>
          <w:szCs w:val="24"/>
        </w:rPr>
        <w:t>w</w:t>
      </w:r>
      <w:r w:rsidRPr="009B5522">
        <w:rPr>
          <w:rFonts w:eastAsia="Calibri"/>
          <w:i/>
          <w:sz w:val="24"/>
          <w:szCs w:val="24"/>
        </w:rPr>
        <w:t>it</w:t>
      </w:r>
      <w:r w:rsidRPr="009B5522">
        <w:rPr>
          <w:rFonts w:eastAsia="Calibri"/>
          <w:i/>
          <w:spacing w:val="-1"/>
          <w:sz w:val="24"/>
          <w:szCs w:val="24"/>
        </w:rPr>
        <w:t>z</w:t>
      </w:r>
      <w:r w:rsidRPr="009B5522">
        <w:rPr>
          <w:rFonts w:eastAsia="Calibri"/>
          <w:i/>
          <w:sz w:val="24"/>
          <w:szCs w:val="24"/>
        </w:rPr>
        <w:t>e</w:t>
      </w:r>
      <w:r w:rsidRPr="009B5522">
        <w:rPr>
          <w:rFonts w:eastAsia="Calibri"/>
          <w:i/>
          <w:spacing w:val="1"/>
          <w:sz w:val="24"/>
          <w:szCs w:val="24"/>
        </w:rPr>
        <w:t>r</w:t>
      </w:r>
      <w:r w:rsidRPr="009B5522">
        <w:rPr>
          <w:rFonts w:eastAsia="Calibri"/>
          <w:i/>
          <w:sz w:val="24"/>
          <w:szCs w:val="24"/>
        </w:rPr>
        <w:t>l</w:t>
      </w:r>
      <w:r w:rsidRPr="009B5522">
        <w:rPr>
          <w:rFonts w:eastAsia="Calibri"/>
          <w:i/>
          <w:spacing w:val="-1"/>
          <w:sz w:val="24"/>
          <w:szCs w:val="24"/>
        </w:rPr>
        <w:t>an</w:t>
      </w:r>
      <w:r w:rsidRPr="009B5522">
        <w:rPr>
          <w:rFonts w:eastAsia="Calibri"/>
          <w:i/>
          <w:sz w:val="24"/>
          <w:szCs w:val="24"/>
        </w:rPr>
        <w:t>d</w:t>
      </w:r>
      <w:r w:rsidRPr="009B5522">
        <w:rPr>
          <w:rFonts w:eastAsia="Calibri"/>
          <w:sz w:val="24"/>
          <w:szCs w:val="24"/>
        </w:rPr>
        <w:t xml:space="preserve">, </w:t>
      </w:r>
      <w:r w:rsidRPr="009B5522">
        <w:rPr>
          <w:rFonts w:eastAsia="Calibri"/>
          <w:spacing w:val="-1"/>
          <w:sz w:val="24"/>
          <w:szCs w:val="24"/>
        </w:rPr>
        <w:t>2</w:t>
      </w:r>
      <w:r w:rsidRPr="009B5522">
        <w:rPr>
          <w:rFonts w:eastAsia="Calibri"/>
          <w:spacing w:val="1"/>
          <w:sz w:val="24"/>
          <w:szCs w:val="24"/>
        </w:rPr>
        <w:t>0</w:t>
      </w:r>
      <w:r w:rsidRPr="009B5522">
        <w:rPr>
          <w:rFonts w:eastAsia="Calibri"/>
          <w:spacing w:val="-2"/>
          <w:sz w:val="24"/>
          <w:szCs w:val="24"/>
        </w:rPr>
        <w:t>1</w:t>
      </w:r>
      <w:r w:rsidRPr="009B5522">
        <w:rPr>
          <w:rFonts w:eastAsia="Calibri"/>
          <w:spacing w:val="1"/>
          <w:sz w:val="24"/>
          <w:szCs w:val="24"/>
        </w:rPr>
        <w:t>6</w:t>
      </w:r>
      <w:r w:rsidRPr="009B5522">
        <w:rPr>
          <w:rFonts w:eastAsia="Calibri"/>
          <w:sz w:val="24"/>
          <w:szCs w:val="24"/>
        </w:rPr>
        <w:t>.</w:t>
      </w:r>
    </w:p>
    <w:p w:rsidR="004B2825" w:rsidRPr="009B5522" w:rsidRDefault="004B2825" w:rsidP="005B372C">
      <w:pPr>
        <w:spacing w:line="276" w:lineRule="auto"/>
        <w:ind w:left="100"/>
        <w:jc w:val="both"/>
        <w:rPr>
          <w:rFonts w:eastAsia="Calibri"/>
          <w:sz w:val="24"/>
          <w:szCs w:val="24"/>
        </w:rPr>
      </w:pPr>
      <w:r w:rsidRPr="009B5522">
        <w:rPr>
          <w:rFonts w:eastAsia="Calibri"/>
          <w:sz w:val="24"/>
          <w:szCs w:val="24"/>
        </w:rPr>
        <w:t>[8</w:t>
      </w:r>
      <w:r w:rsidRPr="009B5522">
        <w:rPr>
          <w:rFonts w:eastAsia="Calibri"/>
          <w:spacing w:val="1"/>
          <w:sz w:val="24"/>
          <w:szCs w:val="24"/>
        </w:rPr>
        <w:t>6</w:t>
      </w:r>
      <w:r w:rsidRPr="009B5522">
        <w:rPr>
          <w:rFonts w:eastAsia="Calibri"/>
          <w:sz w:val="24"/>
          <w:szCs w:val="24"/>
        </w:rPr>
        <w:t>]</w:t>
      </w:r>
      <w:r w:rsidRPr="009B5522">
        <w:rPr>
          <w:rFonts w:eastAsia="Calibri"/>
          <w:spacing w:val="1"/>
          <w:sz w:val="24"/>
          <w:szCs w:val="24"/>
        </w:rPr>
        <w:t>M</w:t>
      </w:r>
      <w:r w:rsidRPr="009B5522">
        <w:rPr>
          <w:rFonts w:eastAsia="Calibri"/>
          <w:sz w:val="24"/>
          <w:szCs w:val="24"/>
        </w:rPr>
        <w:t>dS</w:t>
      </w:r>
      <w:r w:rsidRPr="009B5522">
        <w:rPr>
          <w:rFonts w:eastAsia="Calibri"/>
          <w:spacing w:val="-1"/>
          <w:sz w:val="24"/>
          <w:szCs w:val="24"/>
        </w:rPr>
        <w:t>h</w:t>
      </w:r>
      <w:r w:rsidRPr="009B5522">
        <w:rPr>
          <w:rFonts w:eastAsia="Calibri"/>
          <w:sz w:val="24"/>
          <w:szCs w:val="24"/>
        </w:rPr>
        <w:t>a</w:t>
      </w:r>
      <w:r w:rsidRPr="009B5522">
        <w:rPr>
          <w:rFonts w:eastAsia="Calibri"/>
          <w:spacing w:val="-1"/>
          <w:sz w:val="24"/>
          <w:szCs w:val="24"/>
        </w:rPr>
        <w:t>h</w:t>
      </w:r>
      <w:r w:rsidRPr="009B5522">
        <w:rPr>
          <w:rFonts w:eastAsia="Calibri"/>
          <w:sz w:val="24"/>
          <w:szCs w:val="24"/>
        </w:rPr>
        <w:t>idUd</w:t>
      </w:r>
      <w:r w:rsidRPr="009B5522">
        <w:rPr>
          <w:rFonts w:eastAsia="Calibri"/>
          <w:spacing w:val="-1"/>
          <w:sz w:val="24"/>
          <w:szCs w:val="24"/>
        </w:rPr>
        <w:t>d</w:t>
      </w:r>
      <w:r w:rsidRPr="009B5522">
        <w:rPr>
          <w:rFonts w:eastAsia="Calibri"/>
          <w:sz w:val="24"/>
          <w:szCs w:val="24"/>
        </w:rPr>
        <w:t>inAkb</w:t>
      </w:r>
      <w:r w:rsidRPr="009B5522">
        <w:rPr>
          <w:rFonts w:eastAsia="Calibri"/>
          <w:spacing w:val="-1"/>
          <w:sz w:val="24"/>
          <w:szCs w:val="24"/>
        </w:rPr>
        <w:t>a</w:t>
      </w:r>
      <w:r w:rsidRPr="009B5522">
        <w:rPr>
          <w:rFonts w:eastAsia="Calibri"/>
          <w:sz w:val="24"/>
          <w:szCs w:val="24"/>
        </w:rPr>
        <w:t xml:space="preserve">r, </w:t>
      </w:r>
      <w:r w:rsidRPr="009B5522">
        <w:rPr>
          <w:rFonts w:eastAsia="Calibri"/>
          <w:spacing w:val="-2"/>
          <w:sz w:val="24"/>
          <w:szCs w:val="24"/>
        </w:rPr>
        <w:t>"e</w:t>
      </w:r>
      <w:r w:rsidRPr="009B5522">
        <w:rPr>
          <w:rFonts w:eastAsia="Calibri"/>
          <w:spacing w:val="1"/>
          <w:sz w:val="24"/>
          <w:szCs w:val="24"/>
        </w:rPr>
        <w:t>L</w:t>
      </w:r>
      <w:r w:rsidRPr="009B5522">
        <w:rPr>
          <w:rFonts w:eastAsia="Calibri"/>
          <w:sz w:val="24"/>
          <w:szCs w:val="24"/>
        </w:rPr>
        <w:t>ear</w:t>
      </w:r>
      <w:r w:rsidRPr="009B5522">
        <w:rPr>
          <w:rFonts w:eastAsia="Calibri"/>
          <w:spacing w:val="-1"/>
          <w:sz w:val="24"/>
          <w:szCs w:val="24"/>
        </w:rPr>
        <w:t>n</w:t>
      </w:r>
      <w:r w:rsidRPr="009B5522">
        <w:rPr>
          <w:rFonts w:eastAsia="Calibri"/>
          <w:sz w:val="24"/>
          <w:szCs w:val="24"/>
        </w:rPr>
        <w:t>i</w:t>
      </w:r>
      <w:r w:rsidRPr="009B5522">
        <w:rPr>
          <w:rFonts w:eastAsia="Calibri"/>
          <w:spacing w:val="-1"/>
          <w:sz w:val="24"/>
          <w:szCs w:val="24"/>
        </w:rPr>
        <w:t>n</w:t>
      </w:r>
      <w:r w:rsidRPr="009B5522">
        <w:rPr>
          <w:rFonts w:eastAsia="Calibri"/>
          <w:sz w:val="24"/>
          <w:szCs w:val="24"/>
        </w:rPr>
        <w:t xml:space="preserve">gin </w:t>
      </w:r>
      <w:r w:rsidRPr="009B5522">
        <w:rPr>
          <w:rFonts w:eastAsia="Calibri"/>
          <w:spacing w:val="-2"/>
          <w:sz w:val="24"/>
          <w:szCs w:val="24"/>
        </w:rPr>
        <w:t>D</w:t>
      </w:r>
      <w:r w:rsidRPr="009B5522">
        <w:rPr>
          <w:rFonts w:eastAsia="Calibri"/>
          <w:sz w:val="24"/>
          <w:szCs w:val="24"/>
        </w:rPr>
        <w:t>e</w:t>
      </w:r>
      <w:r w:rsidRPr="009B5522">
        <w:rPr>
          <w:rFonts w:eastAsia="Calibri"/>
          <w:spacing w:val="-1"/>
          <w:sz w:val="24"/>
          <w:szCs w:val="24"/>
        </w:rPr>
        <w:t>v</w:t>
      </w:r>
      <w:r w:rsidRPr="009B5522">
        <w:rPr>
          <w:rFonts w:eastAsia="Calibri"/>
          <w:sz w:val="24"/>
          <w:szCs w:val="24"/>
        </w:rPr>
        <w:t>el</w:t>
      </w:r>
      <w:r w:rsidRPr="009B5522">
        <w:rPr>
          <w:rFonts w:eastAsia="Calibri"/>
          <w:spacing w:val="1"/>
          <w:sz w:val="24"/>
          <w:szCs w:val="24"/>
        </w:rPr>
        <w:t>o</w:t>
      </w:r>
      <w:r w:rsidRPr="009B5522">
        <w:rPr>
          <w:rFonts w:eastAsia="Calibri"/>
          <w:spacing w:val="-1"/>
          <w:sz w:val="24"/>
          <w:szCs w:val="24"/>
        </w:rPr>
        <w:t>p</w:t>
      </w:r>
      <w:r w:rsidRPr="009B5522">
        <w:rPr>
          <w:rFonts w:eastAsia="Calibri"/>
          <w:sz w:val="24"/>
          <w:szCs w:val="24"/>
        </w:rPr>
        <w:t>i</w:t>
      </w:r>
      <w:r w:rsidRPr="009B5522">
        <w:rPr>
          <w:rFonts w:eastAsia="Calibri"/>
          <w:spacing w:val="-1"/>
          <w:sz w:val="24"/>
          <w:szCs w:val="24"/>
        </w:rPr>
        <w:t>n</w:t>
      </w:r>
      <w:r w:rsidRPr="009B5522">
        <w:rPr>
          <w:rFonts w:eastAsia="Calibri"/>
          <w:sz w:val="24"/>
          <w:szCs w:val="24"/>
        </w:rPr>
        <w:t>g</w:t>
      </w:r>
      <w:r w:rsidRPr="009B5522">
        <w:rPr>
          <w:rFonts w:eastAsia="Calibri"/>
          <w:spacing w:val="-2"/>
          <w:sz w:val="24"/>
          <w:szCs w:val="24"/>
        </w:rPr>
        <w:t>C</w:t>
      </w:r>
      <w:r w:rsidRPr="009B5522">
        <w:rPr>
          <w:rFonts w:eastAsia="Calibri"/>
          <w:spacing w:val="1"/>
          <w:sz w:val="24"/>
          <w:szCs w:val="24"/>
        </w:rPr>
        <w:t>o</w:t>
      </w:r>
      <w:r w:rsidRPr="009B5522">
        <w:rPr>
          <w:rFonts w:eastAsia="Calibri"/>
          <w:spacing w:val="-3"/>
          <w:sz w:val="24"/>
          <w:szCs w:val="24"/>
        </w:rPr>
        <w:t>u</w:t>
      </w:r>
      <w:r w:rsidRPr="009B5522">
        <w:rPr>
          <w:rFonts w:eastAsia="Calibri"/>
          <w:spacing w:val="-1"/>
          <w:sz w:val="24"/>
          <w:szCs w:val="24"/>
        </w:rPr>
        <w:t>n</w:t>
      </w:r>
      <w:r w:rsidRPr="009B5522">
        <w:rPr>
          <w:rFonts w:eastAsia="Calibri"/>
          <w:sz w:val="24"/>
          <w:szCs w:val="24"/>
        </w:rPr>
        <w:t>tries:Cha</w:t>
      </w:r>
      <w:r w:rsidRPr="009B5522">
        <w:rPr>
          <w:rFonts w:eastAsia="Calibri"/>
          <w:spacing w:val="-1"/>
          <w:sz w:val="24"/>
          <w:szCs w:val="24"/>
        </w:rPr>
        <w:t>l</w:t>
      </w:r>
      <w:r w:rsidRPr="009B5522">
        <w:rPr>
          <w:rFonts w:eastAsia="Calibri"/>
          <w:sz w:val="24"/>
          <w:szCs w:val="24"/>
        </w:rPr>
        <w:t>le</w:t>
      </w:r>
      <w:r w:rsidRPr="009B5522">
        <w:rPr>
          <w:rFonts w:eastAsia="Calibri"/>
          <w:spacing w:val="-1"/>
          <w:sz w:val="24"/>
          <w:szCs w:val="24"/>
        </w:rPr>
        <w:t>ng</w:t>
      </w:r>
      <w:r w:rsidRPr="009B5522">
        <w:rPr>
          <w:rFonts w:eastAsia="Calibri"/>
          <w:sz w:val="24"/>
          <w:szCs w:val="24"/>
        </w:rPr>
        <w:t>esandO</w:t>
      </w:r>
      <w:r w:rsidRPr="009B5522">
        <w:rPr>
          <w:rFonts w:eastAsia="Calibri"/>
          <w:spacing w:val="-1"/>
          <w:sz w:val="24"/>
          <w:szCs w:val="24"/>
        </w:rPr>
        <w:t>p</w:t>
      </w:r>
      <w:r w:rsidRPr="009B5522">
        <w:rPr>
          <w:rFonts w:eastAsia="Calibri"/>
          <w:spacing w:val="-3"/>
          <w:sz w:val="24"/>
          <w:szCs w:val="24"/>
        </w:rPr>
        <w:t>p</w:t>
      </w:r>
      <w:r w:rsidRPr="009B5522">
        <w:rPr>
          <w:rFonts w:eastAsia="Calibri"/>
          <w:spacing w:val="1"/>
          <w:sz w:val="24"/>
          <w:szCs w:val="24"/>
        </w:rPr>
        <w:t>o</w:t>
      </w:r>
      <w:r w:rsidRPr="009B5522">
        <w:rPr>
          <w:rFonts w:eastAsia="Calibri"/>
          <w:sz w:val="24"/>
          <w:szCs w:val="24"/>
        </w:rPr>
        <w:t>rtu</w:t>
      </w:r>
      <w:r w:rsidRPr="009B5522">
        <w:rPr>
          <w:rFonts w:eastAsia="Calibri"/>
          <w:spacing w:val="-1"/>
          <w:sz w:val="24"/>
          <w:szCs w:val="24"/>
        </w:rPr>
        <w:t>n</w:t>
      </w:r>
      <w:r w:rsidRPr="009B5522">
        <w:rPr>
          <w:rFonts w:eastAsia="Calibri"/>
          <w:sz w:val="24"/>
          <w:szCs w:val="24"/>
        </w:rPr>
        <w:t>itiesBa</w:t>
      </w:r>
      <w:r w:rsidRPr="009B5522">
        <w:rPr>
          <w:rFonts w:eastAsia="Calibri"/>
          <w:spacing w:val="-1"/>
          <w:sz w:val="24"/>
          <w:szCs w:val="24"/>
        </w:rPr>
        <w:t>ng</w:t>
      </w:r>
      <w:r w:rsidRPr="009B5522">
        <w:rPr>
          <w:rFonts w:eastAsia="Calibri"/>
          <w:sz w:val="24"/>
          <w:szCs w:val="24"/>
        </w:rPr>
        <w:t>la</w:t>
      </w:r>
      <w:r w:rsidRPr="009B5522">
        <w:rPr>
          <w:rFonts w:eastAsia="Calibri"/>
          <w:spacing w:val="-1"/>
          <w:sz w:val="24"/>
          <w:szCs w:val="24"/>
        </w:rPr>
        <w:t>d</w:t>
      </w:r>
      <w:r w:rsidRPr="009B5522">
        <w:rPr>
          <w:rFonts w:eastAsia="Calibri"/>
          <w:sz w:val="24"/>
          <w:szCs w:val="24"/>
        </w:rPr>
        <w:t xml:space="preserve">esh </w:t>
      </w:r>
      <w:r w:rsidRPr="009B5522">
        <w:rPr>
          <w:rFonts w:eastAsia="Calibri"/>
          <w:spacing w:val="1"/>
          <w:sz w:val="24"/>
          <w:szCs w:val="24"/>
        </w:rPr>
        <w:t>P</w:t>
      </w:r>
      <w:r w:rsidRPr="009B5522">
        <w:rPr>
          <w:rFonts w:eastAsia="Calibri"/>
          <w:spacing w:val="-2"/>
          <w:sz w:val="24"/>
          <w:szCs w:val="24"/>
        </w:rPr>
        <w:t>e</w:t>
      </w:r>
      <w:r w:rsidRPr="009B5522">
        <w:rPr>
          <w:rFonts w:eastAsia="Calibri"/>
          <w:sz w:val="24"/>
          <w:szCs w:val="24"/>
        </w:rPr>
        <w:t>rs</w:t>
      </w:r>
      <w:r w:rsidRPr="009B5522">
        <w:rPr>
          <w:rFonts w:eastAsia="Calibri"/>
          <w:spacing w:val="-1"/>
          <w:sz w:val="24"/>
          <w:szCs w:val="24"/>
        </w:rPr>
        <w:t>p</w:t>
      </w:r>
      <w:r w:rsidRPr="009B5522">
        <w:rPr>
          <w:rFonts w:eastAsia="Calibri"/>
          <w:sz w:val="24"/>
          <w:szCs w:val="24"/>
        </w:rPr>
        <w:t>ec</w:t>
      </w:r>
      <w:r w:rsidRPr="009B5522">
        <w:rPr>
          <w:rFonts w:eastAsia="Calibri"/>
          <w:spacing w:val="1"/>
          <w:sz w:val="24"/>
          <w:szCs w:val="24"/>
        </w:rPr>
        <w:t>t</w:t>
      </w:r>
      <w:r w:rsidRPr="009B5522">
        <w:rPr>
          <w:rFonts w:eastAsia="Calibri"/>
          <w:spacing w:val="-3"/>
          <w:sz w:val="24"/>
          <w:szCs w:val="24"/>
        </w:rPr>
        <w:t>i</w:t>
      </w:r>
      <w:r w:rsidRPr="009B5522">
        <w:rPr>
          <w:rFonts w:eastAsia="Calibri"/>
          <w:spacing w:val="1"/>
          <w:sz w:val="24"/>
          <w:szCs w:val="24"/>
        </w:rPr>
        <w:t>v</w:t>
      </w:r>
      <w:r w:rsidRPr="009B5522">
        <w:rPr>
          <w:rFonts w:eastAsia="Calibri"/>
          <w:sz w:val="24"/>
          <w:szCs w:val="24"/>
        </w:rPr>
        <w:t>e</w:t>
      </w:r>
      <w:r w:rsidRPr="009B5522">
        <w:rPr>
          <w:rFonts w:eastAsia="Calibri"/>
          <w:spacing w:val="-2"/>
          <w:sz w:val="24"/>
          <w:szCs w:val="24"/>
        </w:rPr>
        <w:t>,</w:t>
      </w:r>
      <w:r w:rsidRPr="009B5522">
        <w:rPr>
          <w:rFonts w:eastAsia="Calibri"/>
          <w:sz w:val="24"/>
          <w:szCs w:val="24"/>
        </w:rPr>
        <w:t>"</w:t>
      </w:r>
      <w:r w:rsidRPr="009B5522">
        <w:rPr>
          <w:rFonts w:eastAsia="Calibri"/>
          <w:spacing w:val="-3"/>
          <w:sz w:val="24"/>
          <w:szCs w:val="24"/>
        </w:rPr>
        <w:t>i</w:t>
      </w:r>
      <w:r w:rsidRPr="009B5522">
        <w:rPr>
          <w:rFonts w:eastAsia="Calibri"/>
          <w:sz w:val="24"/>
          <w:szCs w:val="24"/>
        </w:rPr>
        <w:t>n</w:t>
      </w:r>
      <w:r w:rsidRPr="009B5522">
        <w:rPr>
          <w:rFonts w:eastAsia="Calibri"/>
          <w:i/>
          <w:spacing w:val="1"/>
          <w:sz w:val="24"/>
          <w:szCs w:val="24"/>
        </w:rPr>
        <w:t>Pr</w:t>
      </w:r>
      <w:r w:rsidRPr="009B5522">
        <w:rPr>
          <w:rFonts w:eastAsia="Calibri"/>
          <w:i/>
          <w:sz w:val="24"/>
          <w:szCs w:val="24"/>
        </w:rPr>
        <w:t>o</w:t>
      </w:r>
      <w:r w:rsidRPr="009B5522">
        <w:rPr>
          <w:rFonts w:eastAsia="Calibri"/>
          <w:i/>
          <w:spacing w:val="-1"/>
          <w:sz w:val="24"/>
          <w:szCs w:val="24"/>
        </w:rPr>
        <w:t>c</w:t>
      </w:r>
      <w:r w:rsidRPr="009B5522">
        <w:rPr>
          <w:rFonts w:eastAsia="Calibri"/>
          <w:i/>
          <w:spacing w:val="-2"/>
          <w:sz w:val="24"/>
          <w:szCs w:val="24"/>
        </w:rPr>
        <w:t>e</w:t>
      </w:r>
      <w:r w:rsidRPr="009B5522">
        <w:rPr>
          <w:rFonts w:eastAsia="Calibri"/>
          <w:i/>
          <w:sz w:val="24"/>
          <w:szCs w:val="24"/>
        </w:rPr>
        <w:t>ed</w:t>
      </w:r>
      <w:r w:rsidRPr="009B5522">
        <w:rPr>
          <w:rFonts w:eastAsia="Calibri"/>
          <w:i/>
          <w:spacing w:val="-1"/>
          <w:sz w:val="24"/>
          <w:szCs w:val="24"/>
        </w:rPr>
        <w:t>ing</w:t>
      </w:r>
      <w:r w:rsidRPr="009B5522">
        <w:rPr>
          <w:rFonts w:eastAsia="Calibri"/>
          <w:i/>
          <w:sz w:val="24"/>
          <w:szCs w:val="24"/>
        </w:rPr>
        <w:t>sof the</w:t>
      </w:r>
      <w:r w:rsidRPr="009B5522">
        <w:rPr>
          <w:rFonts w:eastAsia="Calibri"/>
          <w:i/>
          <w:spacing w:val="1"/>
          <w:sz w:val="24"/>
          <w:szCs w:val="24"/>
        </w:rPr>
        <w:t>S</w:t>
      </w:r>
      <w:r w:rsidRPr="009B5522">
        <w:rPr>
          <w:rFonts w:eastAsia="Calibri"/>
          <w:i/>
          <w:sz w:val="24"/>
          <w:szCs w:val="24"/>
        </w:rPr>
        <w:t>ec</w:t>
      </w:r>
      <w:r w:rsidRPr="009B5522">
        <w:rPr>
          <w:rFonts w:eastAsia="Calibri"/>
          <w:i/>
          <w:spacing w:val="-1"/>
          <w:sz w:val="24"/>
          <w:szCs w:val="24"/>
        </w:rPr>
        <w:t>o</w:t>
      </w:r>
      <w:r w:rsidRPr="009B5522">
        <w:rPr>
          <w:rFonts w:eastAsia="Calibri"/>
          <w:i/>
          <w:spacing w:val="-3"/>
          <w:sz w:val="24"/>
          <w:szCs w:val="24"/>
        </w:rPr>
        <w:t>n</w:t>
      </w:r>
      <w:r w:rsidRPr="009B5522">
        <w:rPr>
          <w:rFonts w:eastAsia="Calibri"/>
          <w:i/>
          <w:sz w:val="24"/>
          <w:szCs w:val="24"/>
        </w:rPr>
        <w:t>dInte</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tio</w:t>
      </w:r>
      <w:r w:rsidRPr="009B5522">
        <w:rPr>
          <w:rFonts w:eastAsia="Calibri"/>
          <w:i/>
          <w:spacing w:val="-1"/>
          <w:sz w:val="24"/>
          <w:szCs w:val="24"/>
        </w:rPr>
        <w:t>na</w:t>
      </w:r>
      <w:r w:rsidRPr="009B5522">
        <w:rPr>
          <w:rFonts w:eastAsia="Calibri"/>
          <w:i/>
          <w:sz w:val="24"/>
          <w:szCs w:val="24"/>
        </w:rPr>
        <w:t>l Co</w:t>
      </w:r>
      <w:r w:rsidRPr="009B5522">
        <w:rPr>
          <w:rFonts w:eastAsia="Calibri"/>
          <w:i/>
          <w:spacing w:val="-1"/>
          <w:sz w:val="24"/>
          <w:szCs w:val="24"/>
        </w:rPr>
        <w:t>n</w:t>
      </w:r>
      <w:r w:rsidRPr="009B5522">
        <w:rPr>
          <w:rFonts w:eastAsia="Calibri"/>
          <w:i/>
          <w:sz w:val="24"/>
          <w:szCs w:val="24"/>
        </w:rPr>
        <w:t>f</w:t>
      </w:r>
      <w:r w:rsidRPr="009B5522">
        <w:rPr>
          <w:rFonts w:eastAsia="Calibri"/>
          <w:i/>
          <w:spacing w:val="-2"/>
          <w:sz w:val="24"/>
          <w:szCs w:val="24"/>
        </w:rPr>
        <w:t>e</w:t>
      </w:r>
      <w:r w:rsidRPr="009B5522">
        <w:rPr>
          <w:rFonts w:eastAsia="Calibri"/>
          <w:i/>
          <w:spacing w:val="1"/>
          <w:sz w:val="24"/>
          <w:szCs w:val="24"/>
        </w:rPr>
        <w:t>r</w:t>
      </w:r>
      <w:r w:rsidRPr="009B5522">
        <w:rPr>
          <w:rFonts w:eastAsia="Calibri"/>
          <w:i/>
          <w:sz w:val="24"/>
          <w:szCs w:val="24"/>
        </w:rPr>
        <w:t>en</w:t>
      </w:r>
      <w:r w:rsidRPr="009B5522">
        <w:rPr>
          <w:rFonts w:eastAsia="Calibri"/>
          <w:i/>
          <w:spacing w:val="-1"/>
          <w:sz w:val="24"/>
          <w:szCs w:val="24"/>
        </w:rPr>
        <w:t>c</w:t>
      </w:r>
      <w:r w:rsidRPr="009B5522">
        <w:rPr>
          <w:rFonts w:eastAsia="Calibri"/>
          <w:i/>
          <w:sz w:val="24"/>
          <w:szCs w:val="24"/>
        </w:rPr>
        <w:t>eone</w:t>
      </w:r>
      <w:r w:rsidRPr="009B5522">
        <w:rPr>
          <w:rFonts w:eastAsia="Calibri"/>
          <w:i/>
          <w:spacing w:val="1"/>
          <w:sz w:val="24"/>
          <w:szCs w:val="24"/>
        </w:rPr>
        <w:t>L</w:t>
      </w:r>
      <w:r w:rsidRPr="009B5522">
        <w:rPr>
          <w:rFonts w:eastAsia="Calibri"/>
          <w:i/>
          <w:sz w:val="24"/>
          <w:szCs w:val="24"/>
        </w:rPr>
        <w:t>earni</w:t>
      </w:r>
      <w:r w:rsidRPr="009B5522">
        <w:rPr>
          <w:rFonts w:eastAsia="Calibri"/>
          <w:i/>
          <w:spacing w:val="-1"/>
          <w:sz w:val="24"/>
          <w:szCs w:val="24"/>
        </w:rPr>
        <w:t>n</w:t>
      </w:r>
      <w:r w:rsidRPr="009B5522">
        <w:rPr>
          <w:rFonts w:eastAsia="Calibri"/>
          <w:i/>
          <w:sz w:val="24"/>
          <w:szCs w:val="24"/>
        </w:rPr>
        <w:t>gf</w:t>
      </w:r>
      <w:r w:rsidRPr="009B5522">
        <w:rPr>
          <w:rFonts w:eastAsia="Calibri"/>
          <w:i/>
          <w:spacing w:val="-3"/>
          <w:sz w:val="24"/>
          <w:szCs w:val="24"/>
        </w:rPr>
        <w:t>o</w:t>
      </w:r>
      <w:r w:rsidR="005B372C">
        <w:rPr>
          <w:rFonts w:eastAsia="Calibri"/>
          <w:i/>
          <w:spacing w:val="-3"/>
          <w:sz w:val="24"/>
          <w:szCs w:val="24"/>
        </w:rPr>
        <w:t xml:space="preserve">r </w:t>
      </w:r>
      <w:r w:rsidRPr="009B5522">
        <w:rPr>
          <w:rFonts w:eastAsia="Calibri"/>
          <w:i/>
          <w:sz w:val="24"/>
          <w:szCs w:val="24"/>
        </w:rPr>
        <w:t>Kn</w:t>
      </w:r>
      <w:r w:rsidRPr="009B5522">
        <w:rPr>
          <w:rFonts w:eastAsia="Calibri"/>
          <w:i/>
          <w:spacing w:val="-1"/>
          <w:sz w:val="24"/>
          <w:szCs w:val="24"/>
        </w:rPr>
        <w:t>o</w:t>
      </w:r>
      <w:r w:rsidRPr="009B5522">
        <w:rPr>
          <w:rFonts w:eastAsia="Calibri"/>
          <w:i/>
          <w:sz w:val="24"/>
          <w:szCs w:val="24"/>
        </w:rPr>
        <w:t>wled</w:t>
      </w:r>
      <w:r w:rsidRPr="009B5522">
        <w:rPr>
          <w:rFonts w:eastAsia="Calibri"/>
          <w:i/>
          <w:spacing w:val="-1"/>
          <w:sz w:val="24"/>
          <w:szCs w:val="24"/>
        </w:rPr>
        <w:t>g</w:t>
      </w:r>
      <w:r w:rsidRPr="009B5522">
        <w:rPr>
          <w:rFonts w:eastAsia="Calibri"/>
          <w:i/>
          <w:sz w:val="24"/>
          <w:szCs w:val="24"/>
        </w:rPr>
        <w:t>e-B</w:t>
      </w:r>
      <w:r w:rsidRPr="009B5522">
        <w:rPr>
          <w:rFonts w:eastAsia="Calibri"/>
          <w:i/>
          <w:spacing w:val="-1"/>
          <w:sz w:val="24"/>
          <w:szCs w:val="24"/>
        </w:rPr>
        <w:t>a</w:t>
      </w:r>
      <w:r w:rsidRPr="009B5522">
        <w:rPr>
          <w:rFonts w:eastAsia="Calibri"/>
          <w:i/>
          <w:sz w:val="24"/>
          <w:szCs w:val="24"/>
        </w:rPr>
        <w:t>se</w:t>
      </w:r>
      <w:r w:rsidRPr="009B5522">
        <w:rPr>
          <w:rFonts w:eastAsia="Calibri"/>
          <w:i/>
          <w:spacing w:val="-2"/>
          <w:sz w:val="24"/>
          <w:szCs w:val="24"/>
        </w:rPr>
        <w:t>d</w:t>
      </w:r>
      <w:r w:rsidRPr="009B5522">
        <w:rPr>
          <w:rFonts w:eastAsia="Calibri"/>
          <w:i/>
          <w:spacing w:val="1"/>
          <w:sz w:val="24"/>
          <w:szCs w:val="24"/>
        </w:rPr>
        <w:t>S</w:t>
      </w:r>
      <w:r w:rsidRPr="009B5522">
        <w:rPr>
          <w:rFonts w:eastAsia="Calibri"/>
          <w:i/>
          <w:sz w:val="24"/>
          <w:szCs w:val="24"/>
        </w:rPr>
        <w:t>o</w:t>
      </w:r>
      <w:r w:rsidRPr="009B5522">
        <w:rPr>
          <w:rFonts w:eastAsia="Calibri"/>
          <w:i/>
          <w:spacing w:val="-1"/>
          <w:sz w:val="24"/>
          <w:szCs w:val="24"/>
        </w:rPr>
        <w:t>c</w:t>
      </w:r>
      <w:r w:rsidRPr="009B5522">
        <w:rPr>
          <w:rFonts w:eastAsia="Calibri"/>
          <w:i/>
          <w:sz w:val="24"/>
          <w:szCs w:val="24"/>
        </w:rPr>
        <w:t>iet</w:t>
      </w:r>
      <w:r w:rsidRPr="009B5522">
        <w:rPr>
          <w:rFonts w:eastAsia="Calibri"/>
          <w:i/>
          <w:spacing w:val="1"/>
          <w:sz w:val="24"/>
          <w:szCs w:val="24"/>
        </w:rPr>
        <w:t>y</w:t>
      </w:r>
      <w:r w:rsidRPr="009B5522">
        <w:rPr>
          <w:rFonts w:eastAsia="Calibri"/>
          <w:sz w:val="24"/>
          <w:szCs w:val="24"/>
        </w:rPr>
        <w:t>,</w:t>
      </w:r>
      <w:r w:rsidRPr="009B5522">
        <w:rPr>
          <w:rFonts w:eastAsia="Calibri"/>
          <w:spacing w:val="-2"/>
          <w:sz w:val="24"/>
          <w:szCs w:val="24"/>
        </w:rPr>
        <w:t>B</w:t>
      </w:r>
      <w:r w:rsidRPr="009B5522">
        <w:rPr>
          <w:rFonts w:eastAsia="Calibri"/>
          <w:sz w:val="24"/>
          <w:szCs w:val="24"/>
        </w:rPr>
        <w:t>a</w:t>
      </w:r>
      <w:r w:rsidRPr="009B5522">
        <w:rPr>
          <w:rFonts w:eastAsia="Calibri"/>
          <w:spacing w:val="-1"/>
          <w:sz w:val="24"/>
          <w:szCs w:val="24"/>
        </w:rPr>
        <w:t>n</w:t>
      </w:r>
      <w:r w:rsidRPr="009B5522">
        <w:rPr>
          <w:rFonts w:eastAsia="Calibri"/>
          <w:sz w:val="24"/>
          <w:szCs w:val="24"/>
        </w:rPr>
        <w:t>k</w:t>
      </w:r>
      <w:r w:rsidRPr="009B5522">
        <w:rPr>
          <w:rFonts w:eastAsia="Calibri"/>
          <w:spacing w:val="1"/>
          <w:sz w:val="24"/>
          <w:szCs w:val="24"/>
        </w:rPr>
        <w:t>o</w:t>
      </w:r>
      <w:r w:rsidRPr="009B5522">
        <w:rPr>
          <w:rFonts w:eastAsia="Calibri"/>
          <w:sz w:val="24"/>
          <w:szCs w:val="24"/>
        </w:rPr>
        <w:t>k,</w:t>
      </w:r>
      <w:r w:rsidRPr="009B5522">
        <w:rPr>
          <w:rFonts w:eastAsia="Calibri"/>
          <w:spacing w:val="-1"/>
          <w:sz w:val="24"/>
          <w:szCs w:val="24"/>
        </w:rPr>
        <w:t>2</w:t>
      </w:r>
      <w:r w:rsidRPr="009B5522">
        <w:rPr>
          <w:rFonts w:eastAsia="Calibri"/>
          <w:spacing w:val="1"/>
          <w:sz w:val="24"/>
          <w:szCs w:val="24"/>
        </w:rPr>
        <w:t>0</w:t>
      </w:r>
      <w:r w:rsidRPr="009B5522">
        <w:rPr>
          <w:rFonts w:eastAsia="Calibri"/>
          <w:spacing w:val="-2"/>
          <w:sz w:val="24"/>
          <w:szCs w:val="24"/>
        </w:rPr>
        <w:t>0</w:t>
      </w:r>
      <w:r w:rsidRPr="009B5522">
        <w:rPr>
          <w:rFonts w:eastAsia="Calibri"/>
          <w:spacing w:val="1"/>
          <w:sz w:val="24"/>
          <w:szCs w:val="24"/>
        </w:rPr>
        <w:t>5</w:t>
      </w:r>
      <w:r w:rsidRPr="009B5522">
        <w:rPr>
          <w:rFonts w:eastAsia="Calibri"/>
          <w:sz w:val="24"/>
          <w:szCs w:val="24"/>
        </w:rPr>
        <w:t>.</w:t>
      </w:r>
    </w:p>
    <w:p w:rsidR="004B2825" w:rsidRPr="009B5522" w:rsidRDefault="004B2825" w:rsidP="005B372C">
      <w:pPr>
        <w:spacing w:line="276" w:lineRule="auto"/>
        <w:ind w:left="100"/>
        <w:jc w:val="both"/>
        <w:rPr>
          <w:rFonts w:eastAsia="Calibri"/>
          <w:sz w:val="24"/>
          <w:szCs w:val="24"/>
        </w:rPr>
      </w:pPr>
      <w:r w:rsidRPr="009B5522">
        <w:rPr>
          <w:rFonts w:eastAsia="Calibri"/>
          <w:sz w:val="24"/>
          <w:szCs w:val="24"/>
        </w:rPr>
        <w:t>[8</w:t>
      </w:r>
      <w:r w:rsidRPr="009B5522">
        <w:rPr>
          <w:rFonts w:eastAsia="Calibri"/>
          <w:spacing w:val="1"/>
          <w:sz w:val="24"/>
          <w:szCs w:val="24"/>
        </w:rPr>
        <w:t>7</w:t>
      </w:r>
      <w:r w:rsidRPr="009B5522">
        <w:rPr>
          <w:rFonts w:eastAsia="Calibri"/>
          <w:sz w:val="24"/>
          <w:szCs w:val="24"/>
        </w:rPr>
        <w:t>]S</w:t>
      </w:r>
      <w:r w:rsidRPr="009B5522">
        <w:rPr>
          <w:rFonts w:eastAsia="Calibri"/>
          <w:spacing w:val="-1"/>
          <w:sz w:val="24"/>
          <w:szCs w:val="24"/>
        </w:rPr>
        <w:t>and</w:t>
      </w:r>
      <w:r w:rsidRPr="009B5522">
        <w:rPr>
          <w:rFonts w:eastAsia="Calibri"/>
          <w:sz w:val="24"/>
          <w:szCs w:val="24"/>
        </w:rPr>
        <w:t>e</w:t>
      </w:r>
      <w:r w:rsidRPr="009B5522">
        <w:rPr>
          <w:rFonts w:eastAsia="Calibri"/>
          <w:spacing w:val="1"/>
          <w:sz w:val="24"/>
          <w:szCs w:val="24"/>
        </w:rPr>
        <w:t>e</w:t>
      </w:r>
      <w:r w:rsidRPr="009B5522">
        <w:rPr>
          <w:rFonts w:eastAsia="Calibri"/>
          <w:sz w:val="24"/>
          <w:szCs w:val="24"/>
        </w:rPr>
        <w:t>p</w:t>
      </w:r>
      <w:r w:rsidRPr="009B5522">
        <w:rPr>
          <w:rFonts w:eastAsia="Calibri"/>
          <w:spacing w:val="1"/>
          <w:sz w:val="24"/>
          <w:szCs w:val="24"/>
        </w:rPr>
        <w:t>K</w:t>
      </w:r>
      <w:r w:rsidRPr="009B5522">
        <w:rPr>
          <w:rFonts w:eastAsia="Calibri"/>
          <w:sz w:val="24"/>
          <w:szCs w:val="24"/>
        </w:rPr>
        <w:t>e</w:t>
      </w:r>
      <w:r w:rsidRPr="009B5522">
        <w:rPr>
          <w:rFonts w:eastAsia="Calibri"/>
          <w:spacing w:val="-2"/>
          <w:sz w:val="24"/>
          <w:szCs w:val="24"/>
        </w:rPr>
        <w:t>l</w:t>
      </w:r>
      <w:r w:rsidRPr="009B5522">
        <w:rPr>
          <w:rFonts w:eastAsia="Calibri"/>
          <w:sz w:val="24"/>
          <w:szCs w:val="24"/>
        </w:rPr>
        <w:t>kar, "C</w:t>
      </w:r>
      <w:r w:rsidRPr="009B5522">
        <w:rPr>
          <w:rFonts w:eastAsia="Calibri"/>
          <w:spacing w:val="-1"/>
          <w:sz w:val="24"/>
          <w:szCs w:val="24"/>
        </w:rPr>
        <w:t>h</w:t>
      </w:r>
      <w:r w:rsidRPr="009B5522">
        <w:rPr>
          <w:rFonts w:eastAsia="Calibri"/>
          <w:sz w:val="24"/>
          <w:szCs w:val="24"/>
        </w:rPr>
        <w:t>al</w:t>
      </w:r>
      <w:r w:rsidRPr="009B5522">
        <w:rPr>
          <w:rFonts w:eastAsia="Calibri"/>
          <w:spacing w:val="-3"/>
          <w:sz w:val="24"/>
          <w:szCs w:val="24"/>
        </w:rPr>
        <w:t>l</w:t>
      </w:r>
      <w:r w:rsidRPr="009B5522">
        <w:rPr>
          <w:rFonts w:eastAsia="Calibri"/>
          <w:sz w:val="24"/>
          <w:szCs w:val="24"/>
        </w:rPr>
        <w:t>en</w:t>
      </w:r>
      <w:r w:rsidRPr="009B5522">
        <w:rPr>
          <w:rFonts w:eastAsia="Calibri"/>
          <w:spacing w:val="-1"/>
          <w:sz w:val="24"/>
          <w:szCs w:val="24"/>
        </w:rPr>
        <w:t>g</w:t>
      </w:r>
      <w:r w:rsidRPr="009B5522">
        <w:rPr>
          <w:rFonts w:eastAsia="Calibri"/>
          <w:spacing w:val="-2"/>
          <w:sz w:val="24"/>
          <w:szCs w:val="24"/>
        </w:rPr>
        <w:t>e</w:t>
      </w:r>
      <w:r w:rsidRPr="009B5522">
        <w:rPr>
          <w:rFonts w:eastAsia="Calibri"/>
          <w:sz w:val="24"/>
          <w:szCs w:val="24"/>
        </w:rPr>
        <w:t>s andO</w:t>
      </w:r>
      <w:r w:rsidRPr="009B5522">
        <w:rPr>
          <w:rFonts w:eastAsia="Calibri"/>
          <w:spacing w:val="-1"/>
          <w:sz w:val="24"/>
          <w:szCs w:val="24"/>
        </w:rPr>
        <w:t>pp</w:t>
      </w:r>
      <w:r w:rsidRPr="009B5522">
        <w:rPr>
          <w:rFonts w:eastAsia="Calibri"/>
          <w:spacing w:val="1"/>
          <w:sz w:val="24"/>
          <w:szCs w:val="24"/>
        </w:rPr>
        <w:t>o</w:t>
      </w:r>
      <w:r w:rsidRPr="009B5522">
        <w:rPr>
          <w:rFonts w:eastAsia="Calibri"/>
          <w:sz w:val="24"/>
          <w:szCs w:val="24"/>
        </w:rPr>
        <w:t>rtu</w:t>
      </w:r>
      <w:r w:rsidRPr="009B5522">
        <w:rPr>
          <w:rFonts w:eastAsia="Calibri"/>
          <w:spacing w:val="-1"/>
          <w:sz w:val="24"/>
          <w:szCs w:val="24"/>
        </w:rPr>
        <w:t>n</w:t>
      </w:r>
      <w:r w:rsidRPr="009B5522">
        <w:rPr>
          <w:rFonts w:eastAsia="Calibri"/>
          <w:sz w:val="24"/>
          <w:szCs w:val="24"/>
        </w:rPr>
        <w:t>it</w:t>
      </w:r>
      <w:r w:rsidRPr="009B5522">
        <w:rPr>
          <w:rFonts w:eastAsia="Calibri"/>
          <w:spacing w:val="-2"/>
          <w:sz w:val="24"/>
          <w:szCs w:val="24"/>
        </w:rPr>
        <w:t>i</w:t>
      </w:r>
      <w:r w:rsidRPr="009B5522">
        <w:rPr>
          <w:rFonts w:eastAsia="Calibri"/>
          <w:sz w:val="24"/>
          <w:szCs w:val="24"/>
        </w:rPr>
        <w:t>eswith C</w:t>
      </w:r>
      <w:r w:rsidRPr="009B5522">
        <w:rPr>
          <w:rFonts w:eastAsia="Calibri"/>
          <w:spacing w:val="-2"/>
          <w:sz w:val="24"/>
          <w:szCs w:val="24"/>
        </w:rPr>
        <w:t>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dC</w:t>
      </w:r>
      <w:r w:rsidRPr="009B5522">
        <w:rPr>
          <w:rFonts w:eastAsia="Calibri"/>
          <w:spacing w:val="-1"/>
          <w:sz w:val="24"/>
          <w:szCs w:val="24"/>
        </w:rPr>
        <w:t>o</w:t>
      </w:r>
      <w:r w:rsidRPr="009B5522">
        <w:rPr>
          <w:rFonts w:eastAsia="Calibri"/>
          <w:spacing w:val="1"/>
          <w:sz w:val="24"/>
          <w:szCs w:val="24"/>
        </w:rPr>
        <w:t>m</w:t>
      </w:r>
      <w:r w:rsidRPr="009B5522">
        <w:rPr>
          <w:rFonts w:eastAsia="Calibri"/>
          <w:spacing w:val="-1"/>
          <w:sz w:val="24"/>
          <w:szCs w:val="24"/>
        </w:rPr>
        <w:t>pu</w:t>
      </w:r>
      <w:r w:rsidRPr="009B5522">
        <w:rPr>
          <w:rFonts w:eastAsia="Calibri"/>
          <w:sz w:val="24"/>
          <w:szCs w:val="24"/>
        </w:rPr>
        <w:t>ti</w:t>
      </w:r>
      <w:r w:rsidRPr="009B5522">
        <w:rPr>
          <w:rFonts w:eastAsia="Calibri"/>
          <w:spacing w:val="-1"/>
          <w:sz w:val="24"/>
          <w:szCs w:val="24"/>
        </w:rPr>
        <w:t>ng</w:t>
      </w:r>
      <w:r w:rsidRPr="009B5522">
        <w:rPr>
          <w:rFonts w:eastAsia="Calibri"/>
          <w:sz w:val="24"/>
          <w:szCs w:val="24"/>
        </w:rPr>
        <w:t>,"</w:t>
      </w:r>
      <w:r w:rsidRPr="009B5522">
        <w:rPr>
          <w:rFonts w:eastAsia="Calibri"/>
          <w:i/>
          <w:sz w:val="24"/>
          <w:szCs w:val="24"/>
        </w:rPr>
        <w:t>I</w:t>
      </w:r>
      <w:r w:rsidRPr="009B5522">
        <w:rPr>
          <w:rFonts w:eastAsia="Calibri"/>
          <w:i/>
          <w:spacing w:val="-1"/>
          <w:sz w:val="24"/>
          <w:szCs w:val="24"/>
        </w:rPr>
        <w:t>n</w:t>
      </w:r>
      <w:r w:rsidRPr="009B5522">
        <w:rPr>
          <w:rFonts w:eastAsia="Calibri"/>
          <w:i/>
          <w:spacing w:val="-2"/>
          <w:sz w:val="24"/>
          <w:szCs w:val="24"/>
        </w:rPr>
        <w:t>t</w:t>
      </w:r>
      <w:r w:rsidRPr="009B5522">
        <w:rPr>
          <w:rFonts w:eastAsia="Calibri"/>
          <w:i/>
          <w:sz w:val="24"/>
          <w:szCs w:val="24"/>
        </w:rPr>
        <w:t>e</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t</w:t>
      </w:r>
      <w:r w:rsidRPr="009B5522">
        <w:rPr>
          <w:rFonts w:eastAsia="Calibri"/>
          <w:i/>
          <w:spacing w:val="-2"/>
          <w:sz w:val="24"/>
          <w:szCs w:val="24"/>
        </w:rPr>
        <w:t>i</w:t>
      </w:r>
      <w:r w:rsidRPr="009B5522">
        <w:rPr>
          <w:rFonts w:eastAsia="Calibri"/>
          <w:i/>
          <w:sz w:val="24"/>
          <w:szCs w:val="24"/>
        </w:rPr>
        <w:t>o</w:t>
      </w:r>
      <w:r w:rsidRPr="009B5522">
        <w:rPr>
          <w:rFonts w:eastAsia="Calibri"/>
          <w:i/>
          <w:spacing w:val="-1"/>
          <w:sz w:val="24"/>
          <w:szCs w:val="24"/>
        </w:rPr>
        <w:t>na</w:t>
      </w:r>
      <w:r w:rsidRPr="009B5522">
        <w:rPr>
          <w:rFonts w:eastAsia="Calibri"/>
          <w:i/>
          <w:sz w:val="24"/>
          <w:szCs w:val="24"/>
        </w:rPr>
        <w:t xml:space="preserve">l </w:t>
      </w:r>
      <w:r w:rsidRPr="009B5522">
        <w:rPr>
          <w:rFonts w:eastAsia="Calibri"/>
          <w:i/>
          <w:spacing w:val="-1"/>
          <w:sz w:val="24"/>
          <w:szCs w:val="24"/>
        </w:rPr>
        <w:t>J</w:t>
      </w:r>
      <w:r w:rsidRPr="009B5522">
        <w:rPr>
          <w:rFonts w:eastAsia="Calibri"/>
          <w:i/>
          <w:sz w:val="24"/>
          <w:szCs w:val="24"/>
        </w:rPr>
        <w:t>o</w:t>
      </w:r>
      <w:r w:rsidRPr="009B5522">
        <w:rPr>
          <w:rFonts w:eastAsia="Calibri"/>
          <w:i/>
          <w:spacing w:val="-1"/>
          <w:sz w:val="24"/>
          <w:szCs w:val="24"/>
        </w:rPr>
        <w:t>u</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l ofI</w:t>
      </w:r>
      <w:r w:rsidRPr="009B5522">
        <w:rPr>
          <w:rFonts w:eastAsia="Calibri"/>
          <w:i/>
          <w:spacing w:val="-1"/>
          <w:sz w:val="24"/>
          <w:szCs w:val="24"/>
        </w:rPr>
        <w:t>nn</w:t>
      </w:r>
      <w:r w:rsidRPr="009B5522">
        <w:rPr>
          <w:rFonts w:eastAsia="Calibri"/>
          <w:i/>
          <w:sz w:val="24"/>
          <w:szCs w:val="24"/>
        </w:rPr>
        <w:t>ov</w:t>
      </w:r>
      <w:r w:rsidRPr="009B5522">
        <w:rPr>
          <w:rFonts w:eastAsia="Calibri"/>
          <w:i/>
          <w:spacing w:val="-1"/>
          <w:sz w:val="24"/>
          <w:szCs w:val="24"/>
        </w:rPr>
        <w:t>a</w:t>
      </w:r>
      <w:r w:rsidRPr="009B5522">
        <w:rPr>
          <w:rFonts w:eastAsia="Calibri"/>
          <w:i/>
          <w:sz w:val="24"/>
          <w:szCs w:val="24"/>
        </w:rPr>
        <w:t>tive R</w:t>
      </w:r>
      <w:r w:rsidRPr="009B5522">
        <w:rPr>
          <w:rFonts w:eastAsia="Calibri"/>
          <w:i/>
          <w:spacing w:val="1"/>
          <w:sz w:val="24"/>
          <w:szCs w:val="24"/>
        </w:rPr>
        <w:t>e</w:t>
      </w:r>
      <w:r w:rsidRPr="009B5522">
        <w:rPr>
          <w:rFonts w:eastAsia="Calibri"/>
          <w:i/>
          <w:sz w:val="24"/>
          <w:szCs w:val="24"/>
        </w:rPr>
        <w:t>se</w:t>
      </w:r>
      <w:r w:rsidRPr="009B5522">
        <w:rPr>
          <w:rFonts w:eastAsia="Calibri"/>
          <w:i/>
          <w:spacing w:val="-2"/>
          <w:sz w:val="24"/>
          <w:szCs w:val="24"/>
        </w:rPr>
        <w:t>a</w:t>
      </w:r>
      <w:r w:rsidRPr="009B5522">
        <w:rPr>
          <w:rFonts w:eastAsia="Calibri"/>
          <w:i/>
          <w:spacing w:val="1"/>
          <w:sz w:val="24"/>
          <w:szCs w:val="24"/>
        </w:rPr>
        <w:t>r</w:t>
      </w:r>
      <w:r w:rsidRPr="009B5522">
        <w:rPr>
          <w:rFonts w:eastAsia="Calibri"/>
          <w:i/>
          <w:sz w:val="24"/>
          <w:szCs w:val="24"/>
        </w:rPr>
        <w:t>chin C</w:t>
      </w:r>
      <w:r w:rsidRPr="009B5522">
        <w:rPr>
          <w:rFonts w:eastAsia="Calibri"/>
          <w:i/>
          <w:spacing w:val="-3"/>
          <w:sz w:val="24"/>
          <w:szCs w:val="24"/>
        </w:rPr>
        <w:t>o</w:t>
      </w:r>
      <w:r w:rsidRPr="009B5522">
        <w:rPr>
          <w:rFonts w:eastAsia="Calibri"/>
          <w:i/>
          <w:spacing w:val="-2"/>
          <w:sz w:val="24"/>
          <w:szCs w:val="24"/>
        </w:rPr>
        <w:t>m</w:t>
      </w:r>
      <w:r w:rsidRPr="009B5522">
        <w:rPr>
          <w:rFonts w:eastAsia="Calibri"/>
          <w:i/>
          <w:spacing w:val="-1"/>
          <w:sz w:val="24"/>
          <w:szCs w:val="24"/>
        </w:rPr>
        <w:t>pu</w:t>
      </w:r>
      <w:r w:rsidRPr="009B5522">
        <w:rPr>
          <w:rFonts w:eastAsia="Calibri"/>
          <w:i/>
          <w:sz w:val="24"/>
          <w:szCs w:val="24"/>
        </w:rPr>
        <w:t>tera</w:t>
      </w:r>
      <w:r w:rsidRPr="009B5522">
        <w:rPr>
          <w:rFonts w:eastAsia="Calibri"/>
          <w:i/>
          <w:spacing w:val="-1"/>
          <w:sz w:val="24"/>
          <w:szCs w:val="24"/>
        </w:rPr>
        <w:t>n</w:t>
      </w:r>
      <w:r w:rsidRPr="009B5522">
        <w:rPr>
          <w:rFonts w:eastAsia="Calibri"/>
          <w:i/>
          <w:sz w:val="24"/>
          <w:szCs w:val="24"/>
        </w:rPr>
        <w:t>dC</w:t>
      </w:r>
      <w:r w:rsidRPr="009B5522">
        <w:rPr>
          <w:rFonts w:eastAsia="Calibri"/>
          <w:i/>
          <w:spacing w:val="-3"/>
          <w:sz w:val="24"/>
          <w:szCs w:val="24"/>
        </w:rPr>
        <w:t>o</w:t>
      </w:r>
      <w:r w:rsidRPr="009B5522">
        <w:rPr>
          <w:rFonts w:eastAsia="Calibri"/>
          <w:i/>
          <w:sz w:val="24"/>
          <w:szCs w:val="24"/>
        </w:rPr>
        <w:t>m</w:t>
      </w:r>
      <w:r w:rsidRPr="009B5522">
        <w:rPr>
          <w:rFonts w:eastAsia="Calibri"/>
          <w:i/>
          <w:spacing w:val="1"/>
          <w:sz w:val="24"/>
          <w:szCs w:val="24"/>
        </w:rPr>
        <w:t>m</w:t>
      </w:r>
      <w:r w:rsidRPr="009B5522">
        <w:rPr>
          <w:rFonts w:eastAsia="Calibri"/>
          <w:i/>
          <w:spacing w:val="-1"/>
          <w:sz w:val="24"/>
          <w:szCs w:val="24"/>
        </w:rPr>
        <w:t>un</w:t>
      </w:r>
      <w:r w:rsidRPr="009B5522">
        <w:rPr>
          <w:rFonts w:eastAsia="Calibri"/>
          <w:i/>
          <w:sz w:val="24"/>
          <w:szCs w:val="24"/>
        </w:rPr>
        <w:t>i</w:t>
      </w:r>
      <w:r w:rsidRPr="009B5522">
        <w:rPr>
          <w:rFonts w:eastAsia="Calibri"/>
          <w:i/>
          <w:spacing w:val="-1"/>
          <w:sz w:val="24"/>
          <w:szCs w:val="24"/>
        </w:rPr>
        <w:t>ca</w:t>
      </w:r>
      <w:r w:rsidRPr="009B5522">
        <w:rPr>
          <w:rFonts w:eastAsia="Calibri"/>
          <w:i/>
          <w:sz w:val="24"/>
          <w:szCs w:val="24"/>
        </w:rPr>
        <w:t>tionEn</w:t>
      </w:r>
      <w:r w:rsidRPr="009B5522">
        <w:rPr>
          <w:rFonts w:eastAsia="Calibri"/>
          <w:i/>
          <w:spacing w:val="-1"/>
          <w:sz w:val="24"/>
          <w:szCs w:val="24"/>
        </w:rPr>
        <w:t>g</w:t>
      </w:r>
      <w:r w:rsidRPr="009B5522">
        <w:rPr>
          <w:rFonts w:eastAsia="Calibri"/>
          <w:i/>
          <w:spacing w:val="1"/>
          <w:sz w:val="24"/>
          <w:szCs w:val="24"/>
        </w:rPr>
        <w:t>i</w:t>
      </w:r>
      <w:r w:rsidRPr="009B5522">
        <w:rPr>
          <w:rFonts w:eastAsia="Calibri"/>
          <w:i/>
          <w:spacing w:val="-1"/>
          <w:sz w:val="24"/>
          <w:szCs w:val="24"/>
        </w:rPr>
        <w:t>n</w:t>
      </w:r>
      <w:r w:rsidRPr="009B5522">
        <w:rPr>
          <w:rFonts w:eastAsia="Calibri"/>
          <w:i/>
          <w:sz w:val="24"/>
          <w:szCs w:val="24"/>
        </w:rPr>
        <w:t>ee</w:t>
      </w:r>
      <w:r w:rsidRPr="009B5522">
        <w:rPr>
          <w:rFonts w:eastAsia="Calibri"/>
          <w:i/>
          <w:spacing w:val="1"/>
          <w:sz w:val="24"/>
          <w:szCs w:val="24"/>
        </w:rPr>
        <w:t>r</w:t>
      </w:r>
      <w:r w:rsidRPr="009B5522">
        <w:rPr>
          <w:rFonts w:eastAsia="Calibri"/>
          <w:i/>
          <w:sz w:val="24"/>
          <w:szCs w:val="24"/>
        </w:rPr>
        <w:t>i</w:t>
      </w:r>
      <w:r w:rsidRPr="009B5522">
        <w:rPr>
          <w:rFonts w:eastAsia="Calibri"/>
          <w:i/>
          <w:spacing w:val="-1"/>
          <w:sz w:val="24"/>
          <w:szCs w:val="24"/>
        </w:rPr>
        <w:t>n</w:t>
      </w:r>
      <w:r w:rsidRPr="009B5522">
        <w:rPr>
          <w:rFonts w:eastAsia="Calibri"/>
          <w:i/>
          <w:sz w:val="24"/>
          <w:szCs w:val="24"/>
        </w:rPr>
        <w:t>g</w:t>
      </w:r>
      <w:r w:rsidRPr="009B5522">
        <w:rPr>
          <w:rFonts w:eastAsia="Calibri"/>
          <w:sz w:val="24"/>
          <w:szCs w:val="24"/>
        </w:rPr>
        <w:t>,</w:t>
      </w:r>
      <w:r w:rsidRPr="009B5522">
        <w:rPr>
          <w:rFonts w:eastAsia="Calibri"/>
          <w:spacing w:val="1"/>
          <w:sz w:val="24"/>
          <w:szCs w:val="24"/>
        </w:rPr>
        <w:t>vo</w:t>
      </w:r>
      <w:r w:rsidRPr="009B5522">
        <w:rPr>
          <w:rFonts w:eastAsia="Calibri"/>
          <w:sz w:val="24"/>
          <w:szCs w:val="24"/>
        </w:rPr>
        <w:t>l.</w:t>
      </w:r>
      <w:r w:rsidRPr="009B5522">
        <w:rPr>
          <w:rFonts w:eastAsia="Calibri"/>
          <w:spacing w:val="1"/>
          <w:sz w:val="24"/>
          <w:szCs w:val="24"/>
        </w:rPr>
        <w:t>2</w:t>
      </w:r>
      <w:r w:rsidRPr="009B5522">
        <w:rPr>
          <w:rFonts w:eastAsia="Calibri"/>
          <w:sz w:val="24"/>
          <w:szCs w:val="24"/>
        </w:rPr>
        <w:t xml:space="preserve">, </w:t>
      </w:r>
      <w:r w:rsidRPr="009B5522">
        <w:rPr>
          <w:rFonts w:eastAsia="Calibri"/>
          <w:spacing w:val="-3"/>
          <w:sz w:val="24"/>
          <w:szCs w:val="24"/>
        </w:rPr>
        <w:t>n</w:t>
      </w:r>
      <w:r w:rsidRPr="009B5522">
        <w:rPr>
          <w:rFonts w:eastAsia="Calibri"/>
          <w:spacing w:val="1"/>
          <w:sz w:val="24"/>
          <w:szCs w:val="24"/>
        </w:rPr>
        <w:t>o</w:t>
      </w:r>
      <w:r w:rsidRPr="009B5522">
        <w:rPr>
          <w:rFonts w:eastAsia="Calibri"/>
          <w:sz w:val="24"/>
          <w:szCs w:val="24"/>
        </w:rPr>
        <w:t xml:space="preserve">. </w:t>
      </w:r>
      <w:r w:rsidRPr="009B5522">
        <w:rPr>
          <w:rFonts w:eastAsia="Calibri"/>
          <w:spacing w:val="1"/>
          <w:sz w:val="24"/>
          <w:szCs w:val="24"/>
        </w:rPr>
        <w:t>4</w:t>
      </w:r>
      <w:r w:rsidRPr="009B5522">
        <w:rPr>
          <w:rFonts w:eastAsia="Calibri"/>
          <w:sz w:val="24"/>
          <w:szCs w:val="24"/>
        </w:rPr>
        <w:t>,</w:t>
      </w:r>
      <w:r w:rsidRPr="009B5522">
        <w:rPr>
          <w:rFonts w:eastAsia="Calibri"/>
          <w:spacing w:val="-3"/>
          <w:sz w:val="24"/>
          <w:szCs w:val="24"/>
        </w:rPr>
        <w:t>A</w:t>
      </w:r>
      <w:r w:rsidRPr="009B5522">
        <w:rPr>
          <w:rFonts w:eastAsia="Calibri"/>
          <w:spacing w:val="-1"/>
          <w:sz w:val="24"/>
          <w:szCs w:val="24"/>
        </w:rPr>
        <w:t>pp</w:t>
      </w:r>
      <w:r w:rsidRPr="009B5522">
        <w:rPr>
          <w:rFonts w:eastAsia="Calibri"/>
          <w:sz w:val="24"/>
          <w:szCs w:val="24"/>
        </w:rPr>
        <w:t>ril</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15</w:t>
      </w:r>
      <w:r w:rsidRPr="009B5522">
        <w:rPr>
          <w:rFonts w:eastAsia="Calibri"/>
          <w:sz w:val="24"/>
          <w:szCs w:val="24"/>
        </w:rPr>
        <w:t>.</w:t>
      </w:r>
    </w:p>
    <w:p w:rsidR="004B2825" w:rsidRPr="009B5522" w:rsidRDefault="004B2825" w:rsidP="004B2825">
      <w:pPr>
        <w:spacing w:line="276" w:lineRule="auto"/>
        <w:ind w:left="518" w:right="96" w:hanging="418"/>
        <w:jc w:val="both"/>
        <w:rPr>
          <w:rFonts w:eastAsia="Calibri"/>
          <w:sz w:val="24"/>
          <w:szCs w:val="24"/>
        </w:rPr>
      </w:pPr>
      <w:r w:rsidRPr="009B5522">
        <w:rPr>
          <w:rFonts w:eastAsia="Calibri"/>
          <w:sz w:val="24"/>
          <w:szCs w:val="24"/>
        </w:rPr>
        <w:t>[8</w:t>
      </w:r>
      <w:r w:rsidRPr="009B5522">
        <w:rPr>
          <w:rFonts w:eastAsia="Calibri"/>
          <w:spacing w:val="1"/>
          <w:sz w:val="24"/>
          <w:szCs w:val="24"/>
        </w:rPr>
        <w:t>8</w:t>
      </w:r>
      <w:r w:rsidRPr="009B5522">
        <w:rPr>
          <w:rFonts w:eastAsia="Calibri"/>
          <w:sz w:val="24"/>
          <w:szCs w:val="24"/>
        </w:rPr>
        <w:t>]</w:t>
      </w:r>
      <w:r w:rsidRPr="009B5522">
        <w:rPr>
          <w:rFonts w:eastAsia="Calibri"/>
          <w:spacing w:val="-1"/>
          <w:sz w:val="24"/>
          <w:szCs w:val="24"/>
        </w:rPr>
        <w:t>H</w:t>
      </w:r>
      <w:r w:rsidRPr="009B5522">
        <w:rPr>
          <w:rFonts w:eastAsia="Calibri"/>
          <w:sz w:val="24"/>
          <w:szCs w:val="24"/>
        </w:rPr>
        <w:t xml:space="preserve">. </w:t>
      </w:r>
      <w:r w:rsidRPr="009B5522">
        <w:rPr>
          <w:rFonts w:eastAsia="Calibri"/>
          <w:spacing w:val="1"/>
          <w:sz w:val="24"/>
          <w:szCs w:val="24"/>
        </w:rPr>
        <w:t>M</w:t>
      </w:r>
      <w:r w:rsidRPr="009B5522">
        <w:rPr>
          <w:rFonts w:eastAsia="Calibri"/>
          <w:sz w:val="24"/>
          <w:szCs w:val="24"/>
        </w:rPr>
        <w:t>. A.N</w:t>
      </w:r>
      <w:r w:rsidRPr="009B5522">
        <w:rPr>
          <w:rFonts w:eastAsia="Calibri"/>
          <w:spacing w:val="-1"/>
          <w:sz w:val="24"/>
          <w:szCs w:val="24"/>
        </w:rPr>
        <w:t>a</w:t>
      </w:r>
      <w:r w:rsidRPr="009B5522">
        <w:rPr>
          <w:rFonts w:eastAsia="Calibri"/>
          <w:sz w:val="24"/>
          <w:szCs w:val="24"/>
        </w:rPr>
        <w:t>jw</w:t>
      </w:r>
      <w:r w:rsidRPr="009B5522">
        <w:rPr>
          <w:rFonts w:eastAsia="Calibri"/>
          <w:spacing w:val="-2"/>
          <w:sz w:val="24"/>
          <w:szCs w:val="24"/>
        </w:rPr>
        <w:t>a</w:t>
      </w:r>
      <w:r w:rsidRPr="009B5522">
        <w:rPr>
          <w:rFonts w:eastAsia="Calibri"/>
          <w:sz w:val="24"/>
          <w:szCs w:val="24"/>
        </w:rPr>
        <w:t xml:space="preserve">, I. </w:t>
      </w:r>
      <w:r w:rsidRPr="009B5522">
        <w:rPr>
          <w:rFonts w:eastAsia="Calibri"/>
          <w:spacing w:val="-2"/>
          <w:sz w:val="24"/>
          <w:szCs w:val="24"/>
        </w:rPr>
        <w:t>R</w:t>
      </w:r>
      <w:r w:rsidRPr="009B5522">
        <w:rPr>
          <w:rFonts w:eastAsia="Calibri"/>
          <w:spacing w:val="1"/>
          <w:sz w:val="24"/>
          <w:szCs w:val="24"/>
        </w:rPr>
        <w:t>o</w:t>
      </w:r>
      <w:r w:rsidRPr="009B5522">
        <w:rPr>
          <w:rFonts w:eastAsia="Calibri"/>
          <w:sz w:val="24"/>
          <w:szCs w:val="24"/>
        </w:rPr>
        <w:t>esnita</w:t>
      </w:r>
      <w:r w:rsidRPr="009B5522">
        <w:rPr>
          <w:rFonts w:eastAsia="Calibri"/>
          <w:spacing w:val="1"/>
          <w:sz w:val="24"/>
          <w:szCs w:val="24"/>
        </w:rPr>
        <w:t>M</w:t>
      </w:r>
      <w:r w:rsidRPr="009B5522">
        <w:rPr>
          <w:rFonts w:eastAsia="Calibri"/>
          <w:sz w:val="24"/>
          <w:szCs w:val="24"/>
        </w:rPr>
        <w:t>a</w:t>
      </w:r>
      <w:r w:rsidRPr="009B5522">
        <w:rPr>
          <w:rFonts w:eastAsia="Calibri"/>
          <w:spacing w:val="-1"/>
          <w:sz w:val="24"/>
          <w:szCs w:val="24"/>
        </w:rPr>
        <w:t>h</w:t>
      </w:r>
      <w:r w:rsidRPr="009B5522">
        <w:rPr>
          <w:rFonts w:eastAsia="Calibri"/>
          <w:sz w:val="24"/>
          <w:szCs w:val="24"/>
        </w:rPr>
        <w:t>erA</w:t>
      </w:r>
      <w:r w:rsidRPr="009B5522">
        <w:rPr>
          <w:rFonts w:eastAsia="Calibri"/>
          <w:spacing w:val="-1"/>
          <w:sz w:val="24"/>
          <w:szCs w:val="24"/>
        </w:rPr>
        <w:t>lgh</w:t>
      </w:r>
      <w:r w:rsidRPr="009B5522">
        <w:rPr>
          <w:rFonts w:eastAsia="Calibri"/>
          <w:sz w:val="24"/>
          <w:szCs w:val="24"/>
        </w:rPr>
        <w:t>al</w:t>
      </w:r>
      <w:r w:rsidRPr="009B5522">
        <w:rPr>
          <w:rFonts w:eastAsia="Calibri"/>
          <w:spacing w:val="-1"/>
          <w:sz w:val="24"/>
          <w:szCs w:val="24"/>
        </w:rPr>
        <w:t>i</w:t>
      </w:r>
      <w:r w:rsidRPr="009B5522">
        <w:rPr>
          <w:rFonts w:eastAsia="Calibri"/>
          <w:sz w:val="24"/>
          <w:szCs w:val="24"/>
        </w:rPr>
        <w:t>,"Ch</w:t>
      </w:r>
      <w:r w:rsidRPr="009B5522">
        <w:rPr>
          <w:rFonts w:eastAsia="Calibri"/>
          <w:spacing w:val="-1"/>
          <w:sz w:val="24"/>
          <w:szCs w:val="24"/>
        </w:rPr>
        <w:t>a</w:t>
      </w:r>
      <w:r w:rsidRPr="009B5522">
        <w:rPr>
          <w:rFonts w:eastAsia="Calibri"/>
          <w:sz w:val="24"/>
          <w:szCs w:val="24"/>
        </w:rPr>
        <w:t>llen</w:t>
      </w:r>
      <w:r w:rsidRPr="009B5522">
        <w:rPr>
          <w:rFonts w:eastAsia="Calibri"/>
          <w:spacing w:val="-1"/>
          <w:sz w:val="24"/>
          <w:szCs w:val="24"/>
        </w:rPr>
        <w:t>g</w:t>
      </w:r>
      <w:r w:rsidRPr="009B5522">
        <w:rPr>
          <w:rFonts w:eastAsia="Calibri"/>
          <w:sz w:val="24"/>
          <w:szCs w:val="24"/>
        </w:rPr>
        <w:t>esa</w:t>
      </w:r>
      <w:r w:rsidRPr="009B5522">
        <w:rPr>
          <w:rFonts w:eastAsia="Calibri"/>
          <w:spacing w:val="-1"/>
          <w:sz w:val="24"/>
          <w:szCs w:val="24"/>
        </w:rPr>
        <w:t>n</w:t>
      </w:r>
      <w:r w:rsidRPr="009B5522">
        <w:rPr>
          <w:rFonts w:eastAsia="Calibri"/>
          <w:sz w:val="24"/>
          <w:szCs w:val="24"/>
        </w:rPr>
        <w:t>dB</w:t>
      </w:r>
      <w:r w:rsidRPr="009B5522">
        <w:rPr>
          <w:rFonts w:eastAsia="Calibri"/>
          <w:spacing w:val="1"/>
          <w:sz w:val="24"/>
          <w:szCs w:val="24"/>
        </w:rPr>
        <w:t>e</w:t>
      </w:r>
      <w:r w:rsidRPr="009B5522">
        <w:rPr>
          <w:rFonts w:eastAsia="Calibri"/>
          <w:spacing w:val="-1"/>
          <w:sz w:val="24"/>
          <w:szCs w:val="24"/>
        </w:rPr>
        <w:t>n</w:t>
      </w:r>
      <w:r w:rsidRPr="009B5522">
        <w:rPr>
          <w:rFonts w:eastAsia="Calibri"/>
          <w:sz w:val="24"/>
          <w:szCs w:val="24"/>
        </w:rPr>
        <w:t>efits</w:t>
      </w:r>
      <w:r w:rsidRPr="009B5522">
        <w:rPr>
          <w:rFonts w:eastAsia="Calibri"/>
          <w:spacing w:val="1"/>
          <w:sz w:val="24"/>
          <w:szCs w:val="24"/>
        </w:rPr>
        <w:t>o</w:t>
      </w:r>
      <w:r w:rsidRPr="009B5522">
        <w:rPr>
          <w:rFonts w:eastAsia="Calibri"/>
          <w:sz w:val="24"/>
          <w:szCs w:val="24"/>
        </w:rPr>
        <w:t xml:space="preserve">f </w:t>
      </w:r>
      <w:r w:rsidRPr="009B5522">
        <w:rPr>
          <w:rFonts w:eastAsia="Calibri"/>
          <w:spacing w:val="-2"/>
          <w:sz w:val="24"/>
          <w:szCs w:val="24"/>
        </w:rPr>
        <w:t>I</w:t>
      </w:r>
      <w:r w:rsidRPr="009B5522">
        <w:rPr>
          <w:rFonts w:eastAsia="Calibri"/>
          <w:spacing w:val="1"/>
          <w:sz w:val="24"/>
          <w:szCs w:val="24"/>
        </w:rPr>
        <w:t>m</w:t>
      </w:r>
      <w:r w:rsidRPr="009B5522">
        <w:rPr>
          <w:rFonts w:eastAsia="Calibri"/>
          <w:spacing w:val="-1"/>
          <w:sz w:val="24"/>
          <w:szCs w:val="24"/>
        </w:rPr>
        <w:t>p</w:t>
      </w:r>
      <w:r w:rsidRPr="009B5522">
        <w:rPr>
          <w:rFonts w:eastAsia="Calibri"/>
          <w:sz w:val="24"/>
          <w:szCs w:val="24"/>
        </w:rPr>
        <w:t>l</w:t>
      </w:r>
      <w:r w:rsidRPr="009B5522">
        <w:rPr>
          <w:rFonts w:eastAsia="Calibri"/>
          <w:spacing w:val="-2"/>
          <w:sz w:val="24"/>
          <w:szCs w:val="24"/>
        </w:rPr>
        <w:t>e</w:t>
      </w:r>
      <w:r w:rsidRPr="009B5522">
        <w:rPr>
          <w:rFonts w:eastAsia="Calibri"/>
          <w:spacing w:val="1"/>
          <w:sz w:val="24"/>
          <w:szCs w:val="24"/>
        </w:rPr>
        <w:t>m</w:t>
      </w:r>
      <w:r w:rsidRPr="009B5522">
        <w:rPr>
          <w:rFonts w:eastAsia="Calibri"/>
          <w:sz w:val="24"/>
          <w:szCs w:val="24"/>
        </w:rPr>
        <w:t>e</w:t>
      </w:r>
      <w:r w:rsidRPr="009B5522">
        <w:rPr>
          <w:rFonts w:eastAsia="Calibri"/>
          <w:spacing w:val="-3"/>
          <w:sz w:val="24"/>
          <w:szCs w:val="24"/>
        </w:rPr>
        <w:t>n</w:t>
      </w:r>
      <w:r w:rsidRPr="009B5522">
        <w:rPr>
          <w:rFonts w:eastAsia="Calibri"/>
          <w:sz w:val="24"/>
          <w:szCs w:val="24"/>
        </w:rPr>
        <w:t>t</w:t>
      </w:r>
      <w:r w:rsidRPr="009B5522">
        <w:rPr>
          <w:rFonts w:eastAsia="Calibri"/>
          <w:spacing w:val="-2"/>
          <w:sz w:val="24"/>
          <w:szCs w:val="24"/>
        </w:rPr>
        <w:t>i</w:t>
      </w:r>
      <w:r w:rsidRPr="009B5522">
        <w:rPr>
          <w:rFonts w:eastAsia="Calibri"/>
          <w:spacing w:val="-1"/>
          <w:sz w:val="24"/>
          <w:szCs w:val="24"/>
        </w:rPr>
        <w:t>n</w:t>
      </w:r>
      <w:r w:rsidRPr="009B5522">
        <w:rPr>
          <w:rFonts w:eastAsia="Calibri"/>
          <w:sz w:val="24"/>
          <w:szCs w:val="24"/>
        </w:rPr>
        <w:t>gCl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dBas</w:t>
      </w:r>
      <w:r w:rsidRPr="009B5522">
        <w:rPr>
          <w:rFonts w:eastAsia="Calibri"/>
          <w:spacing w:val="1"/>
          <w:sz w:val="24"/>
          <w:szCs w:val="24"/>
        </w:rPr>
        <w:t>e</w:t>
      </w:r>
      <w:r w:rsidRPr="009B5522">
        <w:rPr>
          <w:rFonts w:eastAsia="Calibri"/>
          <w:sz w:val="24"/>
          <w:szCs w:val="24"/>
        </w:rPr>
        <w:t>d</w:t>
      </w:r>
      <w:r w:rsidRPr="009B5522">
        <w:rPr>
          <w:rFonts w:eastAsia="Calibri"/>
          <w:spacing w:val="4"/>
          <w:sz w:val="24"/>
          <w:szCs w:val="24"/>
        </w:rPr>
        <w:t>E</w:t>
      </w:r>
      <w:r w:rsidRPr="009B5522">
        <w:rPr>
          <w:rFonts w:eastAsia="Calibri"/>
          <w:sz w:val="24"/>
          <w:szCs w:val="24"/>
        </w:rPr>
        <w:t xml:space="preserve">- </w:t>
      </w:r>
      <w:r w:rsidRPr="009B5522">
        <w:rPr>
          <w:rFonts w:eastAsia="Calibri"/>
          <w:spacing w:val="1"/>
          <w:sz w:val="24"/>
          <w:szCs w:val="24"/>
        </w:rPr>
        <w:t>L</w:t>
      </w:r>
      <w:r w:rsidRPr="009B5522">
        <w:rPr>
          <w:rFonts w:eastAsia="Calibri"/>
          <w:sz w:val="24"/>
          <w:szCs w:val="24"/>
        </w:rPr>
        <w:t>ear</w:t>
      </w:r>
      <w:r w:rsidRPr="009B5522">
        <w:rPr>
          <w:rFonts w:eastAsia="Calibri"/>
          <w:spacing w:val="-1"/>
          <w:sz w:val="24"/>
          <w:szCs w:val="24"/>
        </w:rPr>
        <w:t>n</w:t>
      </w:r>
      <w:r w:rsidRPr="009B5522">
        <w:rPr>
          <w:rFonts w:eastAsia="Calibri"/>
          <w:sz w:val="24"/>
          <w:szCs w:val="24"/>
        </w:rPr>
        <w:t>i</w:t>
      </w:r>
      <w:r w:rsidRPr="009B5522">
        <w:rPr>
          <w:rFonts w:eastAsia="Calibri"/>
          <w:spacing w:val="-1"/>
          <w:sz w:val="24"/>
          <w:szCs w:val="24"/>
        </w:rPr>
        <w:t>n</w:t>
      </w:r>
      <w:r w:rsidRPr="009B5522">
        <w:rPr>
          <w:rFonts w:eastAsia="Calibri"/>
          <w:sz w:val="24"/>
          <w:szCs w:val="24"/>
        </w:rPr>
        <w:t xml:space="preserve">gin </w:t>
      </w:r>
      <w:r w:rsidRPr="009B5522">
        <w:rPr>
          <w:rFonts w:eastAsia="Calibri"/>
          <w:spacing w:val="-2"/>
          <w:sz w:val="24"/>
          <w:szCs w:val="24"/>
        </w:rPr>
        <w:t>D</w:t>
      </w:r>
      <w:r w:rsidRPr="009B5522">
        <w:rPr>
          <w:rFonts w:eastAsia="Calibri"/>
          <w:sz w:val="24"/>
          <w:szCs w:val="24"/>
        </w:rPr>
        <w:t>e</w:t>
      </w:r>
      <w:r w:rsidRPr="009B5522">
        <w:rPr>
          <w:rFonts w:eastAsia="Calibri"/>
          <w:spacing w:val="-1"/>
          <w:sz w:val="24"/>
          <w:szCs w:val="24"/>
        </w:rPr>
        <w:t>v</w:t>
      </w:r>
      <w:r w:rsidRPr="009B5522">
        <w:rPr>
          <w:rFonts w:eastAsia="Calibri"/>
          <w:sz w:val="24"/>
          <w:szCs w:val="24"/>
        </w:rPr>
        <w:t>el</w:t>
      </w:r>
      <w:r w:rsidRPr="009B5522">
        <w:rPr>
          <w:rFonts w:eastAsia="Calibri"/>
          <w:spacing w:val="1"/>
          <w:sz w:val="24"/>
          <w:szCs w:val="24"/>
        </w:rPr>
        <w:t>o</w:t>
      </w:r>
      <w:r w:rsidRPr="009B5522">
        <w:rPr>
          <w:rFonts w:eastAsia="Calibri"/>
          <w:spacing w:val="-1"/>
          <w:sz w:val="24"/>
          <w:szCs w:val="24"/>
        </w:rPr>
        <w:t>p</w:t>
      </w:r>
      <w:r w:rsidRPr="009B5522">
        <w:rPr>
          <w:rFonts w:eastAsia="Calibri"/>
          <w:sz w:val="24"/>
          <w:szCs w:val="24"/>
        </w:rPr>
        <w:t>i</w:t>
      </w:r>
      <w:r w:rsidRPr="009B5522">
        <w:rPr>
          <w:rFonts w:eastAsia="Calibri"/>
          <w:spacing w:val="-1"/>
          <w:sz w:val="24"/>
          <w:szCs w:val="24"/>
        </w:rPr>
        <w:t>n</w:t>
      </w:r>
      <w:r w:rsidRPr="009B5522">
        <w:rPr>
          <w:rFonts w:eastAsia="Calibri"/>
          <w:sz w:val="24"/>
          <w:szCs w:val="24"/>
        </w:rPr>
        <w:t>g</w:t>
      </w:r>
      <w:r w:rsidRPr="009B5522">
        <w:rPr>
          <w:rFonts w:eastAsia="Calibri"/>
          <w:spacing w:val="-2"/>
          <w:sz w:val="24"/>
          <w:szCs w:val="24"/>
        </w:rPr>
        <w:t>C</w:t>
      </w:r>
      <w:r w:rsidRPr="009B5522">
        <w:rPr>
          <w:rFonts w:eastAsia="Calibri"/>
          <w:spacing w:val="1"/>
          <w:sz w:val="24"/>
          <w:szCs w:val="24"/>
        </w:rPr>
        <w:t>o</w:t>
      </w:r>
      <w:r w:rsidRPr="009B5522">
        <w:rPr>
          <w:rFonts w:eastAsia="Calibri"/>
          <w:spacing w:val="-3"/>
          <w:sz w:val="24"/>
          <w:szCs w:val="24"/>
        </w:rPr>
        <w:t>u</w:t>
      </w:r>
      <w:r w:rsidRPr="009B5522">
        <w:rPr>
          <w:rFonts w:eastAsia="Calibri"/>
          <w:spacing w:val="-1"/>
          <w:sz w:val="24"/>
          <w:szCs w:val="24"/>
        </w:rPr>
        <w:t>n</w:t>
      </w:r>
      <w:r w:rsidRPr="009B5522">
        <w:rPr>
          <w:rFonts w:eastAsia="Calibri"/>
          <w:sz w:val="24"/>
          <w:szCs w:val="24"/>
        </w:rPr>
        <w:t xml:space="preserve">tries," </w:t>
      </w:r>
      <w:r w:rsidRPr="009B5522">
        <w:rPr>
          <w:rFonts w:eastAsia="Calibri"/>
          <w:i/>
          <w:spacing w:val="-1"/>
          <w:sz w:val="24"/>
          <w:szCs w:val="24"/>
        </w:rPr>
        <w:t>P</w:t>
      </w:r>
      <w:r w:rsidRPr="009B5522">
        <w:rPr>
          <w:rFonts w:eastAsia="Calibri"/>
          <w:i/>
          <w:spacing w:val="1"/>
          <w:sz w:val="24"/>
          <w:szCs w:val="24"/>
        </w:rPr>
        <w:t>r</w:t>
      </w:r>
      <w:r w:rsidRPr="009B5522">
        <w:rPr>
          <w:rFonts w:eastAsia="Calibri"/>
          <w:i/>
          <w:sz w:val="24"/>
          <w:szCs w:val="24"/>
        </w:rPr>
        <w:t>o</w:t>
      </w:r>
      <w:r w:rsidRPr="009B5522">
        <w:rPr>
          <w:rFonts w:eastAsia="Calibri"/>
          <w:i/>
          <w:spacing w:val="-1"/>
          <w:sz w:val="24"/>
          <w:szCs w:val="24"/>
        </w:rPr>
        <w:t>c</w:t>
      </w:r>
      <w:r w:rsidRPr="009B5522">
        <w:rPr>
          <w:rFonts w:eastAsia="Calibri"/>
          <w:i/>
          <w:sz w:val="24"/>
          <w:szCs w:val="24"/>
        </w:rPr>
        <w:t>eed</w:t>
      </w:r>
      <w:r w:rsidRPr="009B5522">
        <w:rPr>
          <w:rFonts w:eastAsia="Calibri"/>
          <w:i/>
          <w:spacing w:val="-1"/>
          <w:sz w:val="24"/>
          <w:szCs w:val="24"/>
        </w:rPr>
        <w:t>in</w:t>
      </w:r>
      <w:r w:rsidRPr="009B5522">
        <w:rPr>
          <w:rFonts w:eastAsia="Calibri"/>
          <w:i/>
          <w:sz w:val="24"/>
          <w:szCs w:val="24"/>
        </w:rPr>
        <w:t xml:space="preserve">gof </w:t>
      </w:r>
      <w:r w:rsidRPr="009B5522">
        <w:rPr>
          <w:rFonts w:eastAsia="Calibri"/>
          <w:i/>
          <w:spacing w:val="1"/>
          <w:sz w:val="24"/>
          <w:szCs w:val="24"/>
        </w:rPr>
        <w:t>t</w:t>
      </w:r>
      <w:r w:rsidRPr="009B5522">
        <w:rPr>
          <w:rFonts w:eastAsia="Calibri"/>
          <w:i/>
          <w:spacing w:val="-1"/>
          <w:sz w:val="24"/>
          <w:szCs w:val="24"/>
        </w:rPr>
        <w:t>h</w:t>
      </w:r>
      <w:r w:rsidRPr="009B5522">
        <w:rPr>
          <w:rFonts w:eastAsia="Calibri"/>
          <w:i/>
          <w:sz w:val="24"/>
          <w:szCs w:val="24"/>
        </w:rPr>
        <w:t>e</w:t>
      </w:r>
      <w:r w:rsidRPr="009B5522">
        <w:rPr>
          <w:rFonts w:eastAsia="Calibri"/>
          <w:i/>
          <w:spacing w:val="-1"/>
          <w:sz w:val="24"/>
          <w:szCs w:val="24"/>
        </w:rPr>
        <w:t>S</w:t>
      </w:r>
      <w:r w:rsidRPr="009B5522">
        <w:rPr>
          <w:rFonts w:eastAsia="Calibri"/>
          <w:i/>
          <w:sz w:val="24"/>
          <w:szCs w:val="24"/>
        </w:rPr>
        <w:t>o</w:t>
      </w:r>
      <w:r w:rsidRPr="009B5522">
        <w:rPr>
          <w:rFonts w:eastAsia="Calibri"/>
          <w:i/>
          <w:spacing w:val="-1"/>
          <w:sz w:val="24"/>
          <w:szCs w:val="24"/>
        </w:rPr>
        <w:t>c</w:t>
      </w:r>
      <w:r w:rsidRPr="009B5522">
        <w:rPr>
          <w:rFonts w:eastAsia="Calibri"/>
          <w:i/>
          <w:sz w:val="24"/>
          <w:szCs w:val="24"/>
        </w:rPr>
        <w:t>i</w:t>
      </w:r>
      <w:r w:rsidRPr="009B5522">
        <w:rPr>
          <w:rFonts w:eastAsia="Calibri"/>
          <w:i/>
          <w:spacing w:val="-1"/>
          <w:sz w:val="24"/>
          <w:szCs w:val="24"/>
        </w:rPr>
        <w:t>a</w:t>
      </w:r>
      <w:r w:rsidRPr="009B5522">
        <w:rPr>
          <w:rFonts w:eastAsia="Calibri"/>
          <w:i/>
          <w:sz w:val="24"/>
          <w:szCs w:val="24"/>
        </w:rPr>
        <w:t xml:space="preserve">l </w:t>
      </w:r>
      <w:r w:rsidRPr="009B5522">
        <w:rPr>
          <w:rFonts w:eastAsia="Calibri"/>
          <w:i/>
          <w:spacing w:val="1"/>
          <w:sz w:val="24"/>
          <w:szCs w:val="24"/>
        </w:rPr>
        <w:t>S</w:t>
      </w:r>
      <w:r w:rsidRPr="009B5522">
        <w:rPr>
          <w:rFonts w:eastAsia="Calibri"/>
          <w:i/>
          <w:sz w:val="24"/>
          <w:szCs w:val="24"/>
        </w:rPr>
        <w:t>c</w:t>
      </w:r>
      <w:r w:rsidRPr="009B5522">
        <w:rPr>
          <w:rFonts w:eastAsia="Calibri"/>
          <w:i/>
          <w:spacing w:val="-1"/>
          <w:sz w:val="24"/>
          <w:szCs w:val="24"/>
        </w:rPr>
        <w:t>i</w:t>
      </w:r>
      <w:r w:rsidRPr="009B5522">
        <w:rPr>
          <w:rFonts w:eastAsia="Calibri"/>
          <w:i/>
          <w:sz w:val="24"/>
          <w:szCs w:val="24"/>
        </w:rPr>
        <w:t>en</w:t>
      </w:r>
      <w:r w:rsidRPr="009B5522">
        <w:rPr>
          <w:rFonts w:eastAsia="Calibri"/>
          <w:i/>
          <w:spacing w:val="-1"/>
          <w:sz w:val="24"/>
          <w:szCs w:val="24"/>
        </w:rPr>
        <w:t>c</w:t>
      </w:r>
      <w:r w:rsidRPr="009B5522">
        <w:rPr>
          <w:rFonts w:eastAsia="Calibri"/>
          <w:i/>
          <w:sz w:val="24"/>
          <w:szCs w:val="24"/>
        </w:rPr>
        <w:t>esR</w:t>
      </w:r>
      <w:r w:rsidRPr="009B5522">
        <w:rPr>
          <w:rFonts w:eastAsia="Calibri"/>
          <w:i/>
          <w:spacing w:val="-2"/>
          <w:sz w:val="24"/>
          <w:szCs w:val="24"/>
        </w:rPr>
        <w:t>e</w:t>
      </w:r>
      <w:r w:rsidRPr="009B5522">
        <w:rPr>
          <w:rFonts w:eastAsia="Calibri"/>
          <w:i/>
          <w:sz w:val="24"/>
          <w:szCs w:val="24"/>
        </w:rPr>
        <w:t>sea</w:t>
      </w:r>
      <w:r w:rsidRPr="009B5522">
        <w:rPr>
          <w:rFonts w:eastAsia="Calibri"/>
          <w:i/>
          <w:spacing w:val="1"/>
          <w:sz w:val="24"/>
          <w:szCs w:val="24"/>
        </w:rPr>
        <w:t>r</w:t>
      </w:r>
      <w:r w:rsidRPr="009B5522">
        <w:rPr>
          <w:rFonts w:eastAsia="Calibri"/>
          <w:i/>
          <w:sz w:val="24"/>
          <w:szCs w:val="24"/>
        </w:rPr>
        <w:t>chI</w:t>
      </w:r>
      <w:r w:rsidRPr="009B5522">
        <w:rPr>
          <w:rFonts w:eastAsia="Calibri"/>
          <w:i/>
          <w:spacing w:val="-3"/>
          <w:sz w:val="24"/>
          <w:szCs w:val="24"/>
        </w:rPr>
        <w:t>C</w:t>
      </w:r>
      <w:r w:rsidRPr="009B5522">
        <w:rPr>
          <w:rFonts w:eastAsia="Calibri"/>
          <w:i/>
          <w:spacing w:val="-1"/>
          <w:sz w:val="24"/>
          <w:szCs w:val="24"/>
        </w:rPr>
        <w:t>S</w:t>
      </w:r>
      <w:r w:rsidRPr="009B5522">
        <w:rPr>
          <w:rFonts w:eastAsia="Calibri"/>
          <w:i/>
          <w:spacing w:val="1"/>
          <w:sz w:val="24"/>
          <w:szCs w:val="24"/>
        </w:rPr>
        <w:t>S</w:t>
      </w:r>
      <w:r w:rsidRPr="009B5522">
        <w:rPr>
          <w:rFonts w:eastAsia="Calibri"/>
          <w:i/>
          <w:spacing w:val="2"/>
          <w:sz w:val="24"/>
          <w:szCs w:val="24"/>
        </w:rPr>
        <w:t>R</w:t>
      </w:r>
      <w:r w:rsidRPr="009B5522">
        <w:rPr>
          <w:rFonts w:eastAsia="Calibri"/>
          <w:sz w:val="24"/>
          <w:szCs w:val="24"/>
        </w:rPr>
        <w:t>, J</w:t>
      </w:r>
      <w:r w:rsidRPr="009B5522">
        <w:rPr>
          <w:rFonts w:eastAsia="Calibri"/>
          <w:spacing w:val="-1"/>
          <w:sz w:val="24"/>
          <w:szCs w:val="24"/>
        </w:rPr>
        <w:t>un</w:t>
      </w:r>
      <w:r w:rsidRPr="009B5522">
        <w:rPr>
          <w:rFonts w:eastAsia="Calibri"/>
          <w:sz w:val="24"/>
          <w:szCs w:val="24"/>
        </w:rPr>
        <w:t>e</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14</w:t>
      </w:r>
      <w:r w:rsidRPr="009B5522">
        <w:rPr>
          <w:rFonts w:eastAsia="Calibri"/>
          <w:sz w:val="24"/>
          <w:szCs w:val="24"/>
        </w:rPr>
        <w:t>.</w:t>
      </w:r>
    </w:p>
    <w:p w:rsidR="004B2825" w:rsidRPr="009B5522" w:rsidRDefault="004B2825" w:rsidP="005B372C">
      <w:pPr>
        <w:spacing w:line="276" w:lineRule="auto"/>
        <w:ind w:left="100"/>
        <w:jc w:val="both"/>
        <w:rPr>
          <w:rFonts w:eastAsia="Calibri"/>
          <w:sz w:val="24"/>
          <w:szCs w:val="24"/>
        </w:rPr>
      </w:pPr>
      <w:r w:rsidRPr="009B5522">
        <w:rPr>
          <w:rFonts w:eastAsia="Calibri"/>
          <w:sz w:val="24"/>
          <w:szCs w:val="24"/>
        </w:rPr>
        <w:t>[8</w:t>
      </w:r>
      <w:r w:rsidRPr="009B5522">
        <w:rPr>
          <w:rFonts w:eastAsia="Calibri"/>
          <w:spacing w:val="1"/>
          <w:sz w:val="24"/>
          <w:szCs w:val="24"/>
        </w:rPr>
        <w:t>9</w:t>
      </w:r>
      <w:r w:rsidRPr="009B5522">
        <w:rPr>
          <w:rFonts w:eastAsia="Calibri"/>
          <w:sz w:val="24"/>
          <w:szCs w:val="24"/>
        </w:rPr>
        <w:t>]</w:t>
      </w:r>
      <w:r w:rsidRPr="009B5522">
        <w:rPr>
          <w:rFonts w:eastAsia="Calibri"/>
          <w:spacing w:val="1"/>
          <w:sz w:val="24"/>
          <w:szCs w:val="24"/>
        </w:rPr>
        <w:t>D</w:t>
      </w:r>
      <w:r w:rsidRPr="009B5522">
        <w:rPr>
          <w:rFonts w:eastAsia="Calibri"/>
          <w:sz w:val="24"/>
          <w:szCs w:val="24"/>
        </w:rPr>
        <w:t xml:space="preserve">r. </w:t>
      </w:r>
      <w:r w:rsidRPr="009B5522">
        <w:rPr>
          <w:rFonts w:eastAsia="Calibri"/>
          <w:spacing w:val="-1"/>
          <w:sz w:val="24"/>
          <w:szCs w:val="24"/>
        </w:rPr>
        <w:t>P</w:t>
      </w:r>
      <w:r w:rsidRPr="009B5522">
        <w:rPr>
          <w:rFonts w:eastAsia="Calibri"/>
          <w:sz w:val="24"/>
          <w:szCs w:val="24"/>
        </w:rPr>
        <w:t>atrick</w:t>
      </w:r>
      <w:r w:rsidRPr="009B5522">
        <w:rPr>
          <w:rFonts w:eastAsia="Calibri"/>
          <w:spacing w:val="1"/>
          <w:sz w:val="24"/>
          <w:szCs w:val="24"/>
        </w:rPr>
        <w:t>D</w:t>
      </w:r>
      <w:r w:rsidRPr="009B5522">
        <w:rPr>
          <w:rFonts w:eastAsia="Calibri"/>
          <w:sz w:val="24"/>
          <w:szCs w:val="24"/>
        </w:rPr>
        <w:t xml:space="preserve">. </w:t>
      </w:r>
      <w:r w:rsidRPr="009B5522">
        <w:rPr>
          <w:rFonts w:eastAsia="Calibri"/>
          <w:spacing w:val="-2"/>
          <w:sz w:val="24"/>
          <w:szCs w:val="24"/>
        </w:rPr>
        <w:t>C</w:t>
      </w:r>
      <w:r w:rsidRPr="009B5522">
        <w:rPr>
          <w:rFonts w:eastAsia="Calibri"/>
          <w:sz w:val="24"/>
          <w:szCs w:val="24"/>
        </w:rPr>
        <w:t>erna</w:t>
      </w:r>
      <w:r w:rsidRPr="009B5522">
        <w:rPr>
          <w:rFonts w:eastAsia="Calibri"/>
          <w:spacing w:val="1"/>
          <w:sz w:val="24"/>
          <w:szCs w:val="24"/>
        </w:rPr>
        <w:t>T</w:t>
      </w:r>
      <w:r w:rsidRPr="009B5522">
        <w:rPr>
          <w:rFonts w:eastAsia="Calibri"/>
          <w:sz w:val="24"/>
          <w:szCs w:val="24"/>
        </w:rPr>
        <w:t>ila</w:t>
      </w:r>
      <w:r w:rsidRPr="009B5522">
        <w:rPr>
          <w:rFonts w:eastAsia="Calibri"/>
          <w:spacing w:val="-1"/>
          <w:sz w:val="24"/>
          <w:szCs w:val="24"/>
        </w:rPr>
        <w:t>hu</w:t>
      </w:r>
      <w:r w:rsidRPr="009B5522">
        <w:rPr>
          <w:rFonts w:eastAsia="Calibri"/>
          <w:sz w:val="24"/>
          <w:szCs w:val="24"/>
        </w:rPr>
        <w:t>nS</w:t>
      </w:r>
      <w:r w:rsidRPr="009B5522">
        <w:rPr>
          <w:rFonts w:eastAsia="Calibri"/>
          <w:spacing w:val="-1"/>
          <w:sz w:val="24"/>
          <w:szCs w:val="24"/>
        </w:rPr>
        <w:t>h</w:t>
      </w:r>
      <w:r w:rsidRPr="009B5522">
        <w:rPr>
          <w:rFonts w:eastAsia="Calibri"/>
          <w:sz w:val="24"/>
          <w:szCs w:val="24"/>
        </w:rPr>
        <w:t>iferaw,"Cl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w:t>
      </w:r>
      <w:r w:rsidRPr="009B5522">
        <w:rPr>
          <w:rFonts w:eastAsia="Calibri"/>
          <w:spacing w:val="1"/>
          <w:sz w:val="24"/>
          <w:szCs w:val="24"/>
        </w:rPr>
        <w:t>L</w:t>
      </w:r>
      <w:r w:rsidRPr="009B5522">
        <w:rPr>
          <w:rFonts w:eastAsia="Calibri"/>
          <w:sz w:val="24"/>
          <w:szCs w:val="24"/>
        </w:rPr>
        <w:t>i</w:t>
      </w:r>
      <w:r w:rsidRPr="009B5522">
        <w:rPr>
          <w:rFonts w:eastAsia="Calibri"/>
          <w:spacing w:val="-1"/>
          <w:sz w:val="24"/>
          <w:szCs w:val="24"/>
        </w:rPr>
        <w:t>b</w:t>
      </w:r>
      <w:r w:rsidRPr="009B5522">
        <w:rPr>
          <w:rFonts w:eastAsia="Calibri"/>
          <w:sz w:val="24"/>
          <w:szCs w:val="24"/>
        </w:rPr>
        <w:t>ra</w:t>
      </w:r>
      <w:r w:rsidRPr="009B5522">
        <w:rPr>
          <w:rFonts w:eastAsia="Calibri"/>
          <w:spacing w:val="-1"/>
          <w:sz w:val="24"/>
          <w:szCs w:val="24"/>
        </w:rPr>
        <w:t>r</w:t>
      </w:r>
      <w:r w:rsidRPr="009B5522">
        <w:rPr>
          <w:rFonts w:eastAsia="Calibri"/>
          <w:sz w:val="24"/>
          <w:szCs w:val="24"/>
        </w:rPr>
        <w:t>yF</w:t>
      </w:r>
      <w:r w:rsidRPr="009B5522">
        <w:rPr>
          <w:rFonts w:eastAsia="Calibri"/>
          <w:spacing w:val="-3"/>
          <w:sz w:val="24"/>
          <w:szCs w:val="24"/>
        </w:rPr>
        <w:t>r</w:t>
      </w:r>
      <w:r w:rsidRPr="009B5522">
        <w:rPr>
          <w:rFonts w:eastAsia="Calibri"/>
          <w:sz w:val="24"/>
          <w:szCs w:val="24"/>
        </w:rPr>
        <w:t>a</w:t>
      </w:r>
      <w:r w:rsidRPr="009B5522">
        <w:rPr>
          <w:rFonts w:eastAsia="Calibri"/>
          <w:spacing w:val="1"/>
          <w:sz w:val="24"/>
          <w:szCs w:val="24"/>
        </w:rPr>
        <w:t>m</w:t>
      </w:r>
      <w:r w:rsidRPr="009B5522">
        <w:rPr>
          <w:rFonts w:eastAsia="Calibri"/>
          <w:spacing w:val="-2"/>
          <w:sz w:val="24"/>
          <w:szCs w:val="24"/>
        </w:rPr>
        <w:t>e</w:t>
      </w:r>
      <w:r w:rsidRPr="009B5522">
        <w:rPr>
          <w:rFonts w:eastAsia="Calibri"/>
          <w:sz w:val="24"/>
          <w:szCs w:val="24"/>
        </w:rPr>
        <w:t>w</w:t>
      </w:r>
      <w:r w:rsidRPr="009B5522">
        <w:rPr>
          <w:rFonts w:eastAsia="Calibri"/>
          <w:spacing w:val="2"/>
          <w:sz w:val="24"/>
          <w:szCs w:val="24"/>
        </w:rPr>
        <w:t>o</w:t>
      </w:r>
      <w:r w:rsidRPr="009B5522">
        <w:rPr>
          <w:rFonts w:eastAsia="Calibri"/>
          <w:spacing w:val="-3"/>
          <w:sz w:val="24"/>
          <w:szCs w:val="24"/>
        </w:rPr>
        <w:t>r</w:t>
      </w:r>
      <w:r w:rsidRPr="009B5522">
        <w:rPr>
          <w:rFonts w:eastAsia="Calibri"/>
          <w:sz w:val="24"/>
          <w:szCs w:val="24"/>
        </w:rPr>
        <w:t>k</w:t>
      </w:r>
      <w:r w:rsidRPr="009B5522">
        <w:rPr>
          <w:rFonts w:eastAsia="Calibri"/>
          <w:spacing w:val="-3"/>
          <w:sz w:val="24"/>
          <w:szCs w:val="24"/>
        </w:rPr>
        <w:t>f</w:t>
      </w:r>
      <w:r w:rsidRPr="009B5522">
        <w:rPr>
          <w:rFonts w:eastAsia="Calibri"/>
          <w:spacing w:val="1"/>
          <w:sz w:val="24"/>
          <w:szCs w:val="24"/>
        </w:rPr>
        <w:t>o</w:t>
      </w:r>
      <w:r w:rsidRPr="009B5522">
        <w:rPr>
          <w:rFonts w:eastAsia="Calibri"/>
          <w:sz w:val="24"/>
          <w:szCs w:val="24"/>
        </w:rPr>
        <w:t xml:space="preserve">r </w:t>
      </w:r>
      <w:r w:rsidRPr="009B5522">
        <w:rPr>
          <w:rFonts w:eastAsia="Calibri"/>
          <w:spacing w:val="-2"/>
          <w:sz w:val="24"/>
          <w:szCs w:val="24"/>
        </w:rPr>
        <w:t>E</w:t>
      </w:r>
      <w:r w:rsidRPr="009B5522">
        <w:rPr>
          <w:rFonts w:eastAsia="Calibri"/>
          <w:sz w:val="24"/>
          <w:szCs w:val="24"/>
        </w:rPr>
        <w:t>th</w:t>
      </w:r>
      <w:r w:rsidRPr="009B5522">
        <w:rPr>
          <w:rFonts w:eastAsia="Calibri"/>
          <w:spacing w:val="-1"/>
          <w:sz w:val="24"/>
          <w:szCs w:val="24"/>
        </w:rPr>
        <w:t>i</w:t>
      </w:r>
      <w:r w:rsidRPr="009B5522">
        <w:rPr>
          <w:rFonts w:eastAsia="Calibri"/>
          <w:spacing w:val="1"/>
          <w:sz w:val="24"/>
          <w:szCs w:val="24"/>
        </w:rPr>
        <w:t>o</w:t>
      </w:r>
      <w:r w:rsidRPr="009B5522">
        <w:rPr>
          <w:rFonts w:eastAsia="Calibri"/>
          <w:spacing w:val="-1"/>
          <w:sz w:val="24"/>
          <w:szCs w:val="24"/>
        </w:rPr>
        <w:t>p</w:t>
      </w:r>
      <w:r w:rsidRPr="009B5522">
        <w:rPr>
          <w:rFonts w:eastAsia="Calibri"/>
          <w:sz w:val="24"/>
          <w:szCs w:val="24"/>
        </w:rPr>
        <w:t>ian</w:t>
      </w:r>
      <w:r w:rsidRPr="009B5522">
        <w:rPr>
          <w:rFonts w:eastAsia="Calibri"/>
          <w:spacing w:val="1"/>
          <w:sz w:val="24"/>
          <w:szCs w:val="24"/>
        </w:rPr>
        <w:t>P</w:t>
      </w:r>
      <w:r w:rsidRPr="009B5522">
        <w:rPr>
          <w:rFonts w:eastAsia="Calibri"/>
          <w:spacing w:val="-1"/>
          <w:sz w:val="24"/>
          <w:szCs w:val="24"/>
        </w:rPr>
        <w:t>ub</w:t>
      </w:r>
      <w:r w:rsidRPr="009B5522">
        <w:rPr>
          <w:rFonts w:eastAsia="Calibri"/>
          <w:sz w:val="24"/>
          <w:szCs w:val="24"/>
        </w:rPr>
        <w:t>lic</w:t>
      </w:r>
      <w:r w:rsidRPr="009B5522">
        <w:rPr>
          <w:rFonts w:eastAsia="Calibri"/>
          <w:spacing w:val="-1"/>
          <w:sz w:val="24"/>
          <w:szCs w:val="24"/>
        </w:rPr>
        <w:t>H</w:t>
      </w:r>
      <w:r w:rsidRPr="009B5522">
        <w:rPr>
          <w:rFonts w:eastAsia="Calibri"/>
          <w:sz w:val="24"/>
          <w:szCs w:val="24"/>
        </w:rPr>
        <w:t>i</w:t>
      </w:r>
      <w:r w:rsidRPr="009B5522">
        <w:rPr>
          <w:rFonts w:eastAsia="Calibri"/>
          <w:spacing w:val="-1"/>
          <w:sz w:val="24"/>
          <w:szCs w:val="24"/>
        </w:rPr>
        <w:t>gh</w:t>
      </w:r>
      <w:r w:rsidRPr="009B5522">
        <w:rPr>
          <w:rFonts w:eastAsia="Calibri"/>
          <w:sz w:val="24"/>
          <w:szCs w:val="24"/>
        </w:rPr>
        <w:t>er</w:t>
      </w:r>
      <w:r w:rsidRPr="009B5522">
        <w:rPr>
          <w:rFonts w:eastAsia="Calibri"/>
          <w:spacing w:val="1"/>
          <w:sz w:val="24"/>
          <w:szCs w:val="24"/>
        </w:rPr>
        <w:t>L</w:t>
      </w:r>
      <w:r w:rsidRPr="009B5522">
        <w:rPr>
          <w:rFonts w:eastAsia="Calibri"/>
          <w:sz w:val="24"/>
          <w:szCs w:val="24"/>
        </w:rPr>
        <w:t>ear</w:t>
      </w:r>
      <w:r w:rsidRPr="009B5522">
        <w:rPr>
          <w:rFonts w:eastAsia="Calibri"/>
          <w:spacing w:val="-1"/>
          <w:sz w:val="24"/>
          <w:szCs w:val="24"/>
        </w:rPr>
        <w:t>n</w:t>
      </w:r>
      <w:r w:rsidRPr="009B5522">
        <w:rPr>
          <w:rFonts w:eastAsia="Calibri"/>
          <w:sz w:val="24"/>
          <w:szCs w:val="24"/>
        </w:rPr>
        <w:t>i</w:t>
      </w:r>
      <w:r w:rsidRPr="009B5522">
        <w:rPr>
          <w:rFonts w:eastAsia="Calibri"/>
          <w:spacing w:val="-1"/>
          <w:sz w:val="24"/>
          <w:szCs w:val="24"/>
        </w:rPr>
        <w:t>n</w:t>
      </w:r>
      <w:r w:rsidRPr="009B5522">
        <w:rPr>
          <w:rFonts w:eastAsia="Calibri"/>
          <w:sz w:val="24"/>
          <w:szCs w:val="24"/>
        </w:rPr>
        <w:t>gI</w:t>
      </w:r>
      <w:r w:rsidRPr="009B5522">
        <w:rPr>
          <w:rFonts w:eastAsia="Calibri"/>
          <w:spacing w:val="-1"/>
          <w:sz w:val="24"/>
          <w:szCs w:val="24"/>
        </w:rPr>
        <w:t>n</w:t>
      </w:r>
      <w:r w:rsidRPr="009B5522">
        <w:rPr>
          <w:rFonts w:eastAsia="Calibri"/>
          <w:sz w:val="24"/>
          <w:szCs w:val="24"/>
        </w:rPr>
        <w:t>stitut</w:t>
      </w:r>
      <w:r w:rsidRPr="009B5522">
        <w:rPr>
          <w:rFonts w:eastAsia="Calibri"/>
          <w:spacing w:val="-2"/>
          <w:sz w:val="24"/>
          <w:szCs w:val="24"/>
        </w:rPr>
        <w:t>i</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s,"</w:t>
      </w:r>
      <w:r w:rsidRPr="009B5522">
        <w:rPr>
          <w:rFonts w:eastAsia="Calibri"/>
          <w:i/>
          <w:sz w:val="24"/>
          <w:szCs w:val="24"/>
        </w:rPr>
        <w:t>I</w:t>
      </w:r>
      <w:r w:rsidRPr="009B5522">
        <w:rPr>
          <w:rFonts w:eastAsia="Calibri"/>
          <w:i/>
          <w:spacing w:val="-1"/>
          <w:sz w:val="24"/>
          <w:szCs w:val="24"/>
        </w:rPr>
        <w:t>.J</w:t>
      </w:r>
      <w:r w:rsidRPr="009B5522">
        <w:rPr>
          <w:rFonts w:eastAsia="Calibri"/>
          <w:i/>
          <w:sz w:val="24"/>
          <w:szCs w:val="24"/>
        </w:rPr>
        <w:t xml:space="preserve">. </w:t>
      </w:r>
      <w:r w:rsidRPr="009B5522">
        <w:rPr>
          <w:rFonts w:eastAsia="Calibri"/>
          <w:i/>
          <w:spacing w:val="1"/>
          <w:sz w:val="24"/>
          <w:szCs w:val="24"/>
        </w:rPr>
        <w:t>M</w:t>
      </w:r>
      <w:r w:rsidRPr="009B5522">
        <w:rPr>
          <w:rFonts w:eastAsia="Calibri"/>
          <w:i/>
          <w:sz w:val="24"/>
          <w:szCs w:val="24"/>
        </w:rPr>
        <w:t>o</w:t>
      </w:r>
      <w:r w:rsidRPr="009B5522">
        <w:rPr>
          <w:rFonts w:eastAsia="Calibri"/>
          <w:i/>
          <w:spacing w:val="-1"/>
          <w:sz w:val="24"/>
          <w:szCs w:val="24"/>
        </w:rPr>
        <w:t>d</w:t>
      </w:r>
      <w:r w:rsidRPr="009B5522">
        <w:rPr>
          <w:rFonts w:eastAsia="Calibri"/>
          <w:i/>
          <w:sz w:val="24"/>
          <w:szCs w:val="24"/>
        </w:rPr>
        <w:t>e</w:t>
      </w:r>
      <w:r w:rsidRPr="009B5522">
        <w:rPr>
          <w:rFonts w:eastAsia="Calibri"/>
          <w:i/>
          <w:spacing w:val="1"/>
          <w:sz w:val="24"/>
          <w:szCs w:val="24"/>
        </w:rPr>
        <w:t>r</w:t>
      </w:r>
      <w:r w:rsidRPr="009B5522">
        <w:rPr>
          <w:rFonts w:eastAsia="Calibri"/>
          <w:i/>
          <w:sz w:val="24"/>
          <w:szCs w:val="24"/>
        </w:rPr>
        <w:t>nEd</w:t>
      </w:r>
      <w:r w:rsidRPr="009B5522">
        <w:rPr>
          <w:rFonts w:eastAsia="Calibri"/>
          <w:i/>
          <w:spacing w:val="-1"/>
          <w:sz w:val="24"/>
          <w:szCs w:val="24"/>
        </w:rPr>
        <w:t>u</w:t>
      </w:r>
      <w:r w:rsidRPr="009B5522">
        <w:rPr>
          <w:rFonts w:eastAsia="Calibri"/>
          <w:i/>
          <w:sz w:val="24"/>
          <w:szCs w:val="24"/>
        </w:rPr>
        <w:t>c</w:t>
      </w:r>
      <w:r w:rsidRPr="009B5522">
        <w:rPr>
          <w:rFonts w:eastAsia="Calibri"/>
          <w:i/>
          <w:spacing w:val="-1"/>
          <w:sz w:val="24"/>
          <w:szCs w:val="24"/>
        </w:rPr>
        <w:t>a</w:t>
      </w:r>
      <w:r w:rsidRPr="009B5522">
        <w:rPr>
          <w:rFonts w:eastAsia="Calibri"/>
          <w:i/>
          <w:sz w:val="24"/>
          <w:szCs w:val="24"/>
        </w:rPr>
        <w:t>tiona</w:t>
      </w:r>
      <w:r w:rsidRPr="009B5522">
        <w:rPr>
          <w:rFonts w:eastAsia="Calibri"/>
          <w:i/>
          <w:spacing w:val="-1"/>
          <w:sz w:val="24"/>
          <w:szCs w:val="24"/>
        </w:rPr>
        <w:t>n</w:t>
      </w:r>
      <w:r w:rsidRPr="009B5522">
        <w:rPr>
          <w:rFonts w:eastAsia="Calibri"/>
          <w:i/>
          <w:sz w:val="24"/>
          <w:szCs w:val="24"/>
        </w:rPr>
        <w:t>dComp</w:t>
      </w:r>
      <w:r w:rsidRPr="009B5522">
        <w:rPr>
          <w:rFonts w:eastAsia="Calibri"/>
          <w:i/>
          <w:spacing w:val="-1"/>
          <w:sz w:val="24"/>
          <w:szCs w:val="24"/>
        </w:rPr>
        <w:t>u</w:t>
      </w:r>
      <w:r w:rsidRPr="009B5522">
        <w:rPr>
          <w:rFonts w:eastAsia="Calibri"/>
          <w:i/>
          <w:sz w:val="24"/>
          <w:szCs w:val="24"/>
        </w:rPr>
        <w:t>ter</w:t>
      </w:r>
      <w:r w:rsidRPr="009B5522">
        <w:rPr>
          <w:rFonts w:eastAsia="Calibri"/>
          <w:i/>
          <w:spacing w:val="1"/>
          <w:sz w:val="24"/>
          <w:szCs w:val="24"/>
        </w:rPr>
        <w:t>S</w:t>
      </w:r>
      <w:r w:rsidRPr="009B5522">
        <w:rPr>
          <w:rFonts w:eastAsia="Calibri"/>
          <w:i/>
          <w:sz w:val="24"/>
          <w:szCs w:val="24"/>
        </w:rPr>
        <w:t>c</w:t>
      </w:r>
      <w:r w:rsidRPr="009B5522">
        <w:rPr>
          <w:rFonts w:eastAsia="Calibri"/>
          <w:i/>
          <w:spacing w:val="-1"/>
          <w:sz w:val="24"/>
          <w:szCs w:val="24"/>
        </w:rPr>
        <w:t>i</w:t>
      </w:r>
      <w:r w:rsidRPr="009B5522">
        <w:rPr>
          <w:rFonts w:eastAsia="Calibri"/>
          <w:i/>
          <w:sz w:val="24"/>
          <w:szCs w:val="24"/>
        </w:rPr>
        <w:t>en</w:t>
      </w:r>
      <w:r w:rsidRPr="009B5522">
        <w:rPr>
          <w:rFonts w:eastAsia="Calibri"/>
          <w:i/>
          <w:spacing w:val="-1"/>
          <w:sz w:val="24"/>
          <w:szCs w:val="24"/>
        </w:rPr>
        <w:t>c</w:t>
      </w:r>
      <w:r w:rsidRPr="009B5522">
        <w:rPr>
          <w:rFonts w:eastAsia="Calibri"/>
          <w:i/>
          <w:spacing w:val="1"/>
          <w:sz w:val="24"/>
          <w:szCs w:val="24"/>
        </w:rPr>
        <w:t>e</w:t>
      </w:r>
      <w:r w:rsidRPr="009B5522">
        <w:rPr>
          <w:rFonts w:eastAsia="Calibri"/>
          <w:sz w:val="24"/>
          <w:szCs w:val="24"/>
        </w:rPr>
        <w:t>,</w:t>
      </w:r>
      <w:r w:rsidRPr="009B5522">
        <w:rPr>
          <w:rFonts w:eastAsia="Calibri"/>
          <w:spacing w:val="-1"/>
          <w:sz w:val="24"/>
          <w:szCs w:val="24"/>
        </w:rPr>
        <w:t>v</w:t>
      </w:r>
      <w:r w:rsidRPr="009B5522">
        <w:rPr>
          <w:rFonts w:eastAsia="Calibri"/>
          <w:spacing w:val="1"/>
          <w:sz w:val="24"/>
          <w:szCs w:val="24"/>
        </w:rPr>
        <w:t>o</w:t>
      </w:r>
      <w:r w:rsidRPr="009B5522">
        <w:rPr>
          <w:rFonts w:eastAsia="Calibri"/>
          <w:sz w:val="24"/>
          <w:szCs w:val="24"/>
        </w:rPr>
        <w:t>l.</w:t>
      </w:r>
      <w:r w:rsidRPr="009B5522">
        <w:rPr>
          <w:rFonts w:eastAsia="Calibri"/>
          <w:spacing w:val="-1"/>
          <w:sz w:val="24"/>
          <w:szCs w:val="24"/>
        </w:rPr>
        <w:t xml:space="preserve"> 2</w:t>
      </w:r>
      <w:r w:rsidRPr="009B5522">
        <w:rPr>
          <w:rFonts w:eastAsia="Calibri"/>
          <w:sz w:val="24"/>
          <w:szCs w:val="24"/>
        </w:rPr>
        <w:t>, n</w:t>
      </w:r>
      <w:r w:rsidRPr="009B5522">
        <w:rPr>
          <w:rFonts w:eastAsia="Calibri"/>
          <w:spacing w:val="1"/>
          <w:sz w:val="24"/>
          <w:szCs w:val="24"/>
        </w:rPr>
        <w:t>o</w:t>
      </w:r>
      <w:r w:rsidRPr="009B5522">
        <w:rPr>
          <w:rFonts w:eastAsia="Calibri"/>
          <w:sz w:val="24"/>
          <w:szCs w:val="24"/>
        </w:rPr>
        <w:t>.</w:t>
      </w:r>
      <w:r w:rsidRPr="009B5522">
        <w:rPr>
          <w:rFonts w:eastAsia="Calibri"/>
          <w:spacing w:val="1"/>
          <w:sz w:val="24"/>
          <w:szCs w:val="24"/>
        </w:rPr>
        <w:t>3</w:t>
      </w:r>
      <w:r w:rsidRPr="009B5522">
        <w:rPr>
          <w:rFonts w:eastAsia="Calibri"/>
          <w:sz w:val="24"/>
          <w:szCs w:val="24"/>
        </w:rPr>
        <w:t xml:space="preserve">, </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16</w:t>
      </w:r>
      <w:r w:rsidRPr="009B5522">
        <w:rPr>
          <w:rFonts w:eastAsia="Calibri"/>
          <w:sz w:val="24"/>
          <w:szCs w:val="24"/>
        </w:rPr>
        <w:t>.[O</w:t>
      </w:r>
      <w:r w:rsidRPr="009B5522">
        <w:rPr>
          <w:rFonts w:eastAsia="Calibri"/>
          <w:spacing w:val="-1"/>
          <w:sz w:val="24"/>
          <w:szCs w:val="24"/>
        </w:rPr>
        <w:t>n</w:t>
      </w:r>
      <w:r w:rsidRPr="009B5522">
        <w:rPr>
          <w:rFonts w:eastAsia="Calibri"/>
          <w:sz w:val="24"/>
          <w:szCs w:val="24"/>
        </w:rPr>
        <w:t>li</w:t>
      </w:r>
      <w:r w:rsidRPr="009B5522">
        <w:rPr>
          <w:rFonts w:eastAsia="Calibri"/>
          <w:spacing w:val="-1"/>
          <w:sz w:val="24"/>
          <w:szCs w:val="24"/>
        </w:rPr>
        <w:t>n</w:t>
      </w:r>
      <w:r w:rsidRPr="009B5522">
        <w:rPr>
          <w:rFonts w:eastAsia="Calibri"/>
          <w:sz w:val="24"/>
          <w:szCs w:val="24"/>
        </w:rPr>
        <w:t>e].</w:t>
      </w:r>
      <w:hyperlink r:id="rId105">
        <w:r w:rsidRPr="009B5522">
          <w:rPr>
            <w:rFonts w:eastAsia="Calibri"/>
            <w:color w:val="0000FF"/>
            <w:spacing w:val="-1"/>
            <w:sz w:val="24"/>
            <w:szCs w:val="24"/>
            <w:u w:val="single" w:color="0000FF"/>
          </w:rPr>
          <w:t>h</w:t>
        </w:r>
        <w:r w:rsidRPr="009B5522">
          <w:rPr>
            <w:rFonts w:eastAsia="Calibri"/>
            <w:color w:val="0000FF"/>
            <w:sz w:val="24"/>
            <w:szCs w:val="24"/>
            <w:u w:val="single" w:color="0000FF"/>
          </w:rPr>
          <w:t>t</w:t>
        </w:r>
        <w:r w:rsidRPr="009B5522">
          <w:rPr>
            <w:rFonts w:eastAsia="Calibri"/>
            <w:color w:val="0000FF"/>
            <w:spacing w:val="1"/>
            <w:sz w:val="24"/>
            <w:szCs w:val="24"/>
            <w:u w:val="single" w:color="0000FF"/>
          </w:rPr>
          <w:t>t</w:t>
        </w:r>
        <w:r w:rsidRPr="009B5522">
          <w:rPr>
            <w:rFonts w:eastAsia="Calibri"/>
            <w:color w:val="0000FF"/>
            <w:spacing w:val="-1"/>
            <w:sz w:val="24"/>
            <w:szCs w:val="24"/>
            <w:u w:val="single" w:color="0000FF"/>
          </w:rPr>
          <w:t>p</w:t>
        </w:r>
        <w:r w:rsidRPr="009B5522">
          <w:rPr>
            <w:rFonts w:eastAsia="Calibri"/>
            <w:color w:val="0000FF"/>
            <w:spacing w:val="1"/>
            <w:sz w:val="24"/>
            <w:szCs w:val="24"/>
            <w:u w:val="single" w:color="0000FF"/>
          </w:rPr>
          <w:t>:</w:t>
        </w:r>
        <w:r w:rsidRPr="009B5522">
          <w:rPr>
            <w:rFonts w:eastAsia="Calibri"/>
            <w:color w:val="0000FF"/>
            <w:spacing w:val="-1"/>
            <w:sz w:val="24"/>
            <w:szCs w:val="24"/>
            <w:u w:val="single" w:color="0000FF"/>
          </w:rPr>
          <w:t>/</w:t>
        </w:r>
        <w:r w:rsidRPr="009B5522">
          <w:rPr>
            <w:rFonts w:eastAsia="Calibri"/>
            <w:color w:val="0000FF"/>
            <w:spacing w:val="1"/>
            <w:sz w:val="24"/>
            <w:szCs w:val="24"/>
            <w:u w:val="single" w:color="0000FF"/>
          </w:rPr>
          <w:t>/</w:t>
        </w:r>
        <w:r w:rsidRPr="009B5522">
          <w:rPr>
            <w:rFonts w:eastAsia="Calibri"/>
            <w:color w:val="0000FF"/>
            <w:spacing w:val="-2"/>
            <w:sz w:val="24"/>
            <w:szCs w:val="24"/>
            <w:u w:val="single" w:color="0000FF"/>
          </w:rPr>
          <w:t>w</w:t>
        </w:r>
        <w:r w:rsidRPr="009B5522">
          <w:rPr>
            <w:rFonts w:eastAsia="Calibri"/>
            <w:color w:val="0000FF"/>
            <w:sz w:val="24"/>
            <w:szCs w:val="24"/>
            <w:u w:val="single" w:color="0000FF"/>
          </w:rPr>
          <w:t>w</w:t>
        </w:r>
        <w:r w:rsidRPr="009B5522">
          <w:rPr>
            <w:rFonts w:eastAsia="Calibri"/>
            <w:color w:val="0000FF"/>
            <w:spacing w:val="1"/>
            <w:sz w:val="24"/>
            <w:szCs w:val="24"/>
            <w:u w:val="single" w:color="0000FF"/>
          </w:rPr>
          <w:t>w</w:t>
        </w:r>
        <w:r w:rsidRPr="009B5522">
          <w:rPr>
            <w:rFonts w:eastAsia="Calibri"/>
            <w:color w:val="0000FF"/>
            <w:spacing w:val="-3"/>
            <w:sz w:val="24"/>
            <w:szCs w:val="24"/>
            <w:u w:val="single" w:color="0000FF"/>
          </w:rPr>
          <w:t>.</w:t>
        </w:r>
        <w:r w:rsidRPr="009B5522">
          <w:rPr>
            <w:rFonts w:eastAsia="Calibri"/>
            <w:color w:val="0000FF"/>
            <w:spacing w:val="1"/>
            <w:sz w:val="24"/>
            <w:szCs w:val="24"/>
            <w:u w:val="single" w:color="0000FF"/>
          </w:rPr>
          <w:t>m</w:t>
        </w:r>
        <w:r w:rsidRPr="009B5522">
          <w:rPr>
            <w:rFonts w:eastAsia="Calibri"/>
            <w:color w:val="0000FF"/>
            <w:spacing w:val="-2"/>
            <w:sz w:val="24"/>
            <w:szCs w:val="24"/>
            <w:u w:val="single" w:color="0000FF"/>
          </w:rPr>
          <w:t>e</w:t>
        </w:r>
        <w:r w:rsidRPr="009B5522">
          <w:rPr>
            <w:rFonts w:eastAsia="Calibri"/>
            <w:color w:val="0000FF"/>
            <w:sz w:val="24"/>
            <w:szCs w:val="24"/>
            <w:u w:val="single" w:color="0000FF"/>
          </w:rPr>
          <w:t>c</w:t>
        </w:r>
        <w:r w:rsidRPr="009B5522">
          <w:rPr>
            <w:rFonts w:eastAsia="Calibri"/>
            <w:color w:val="0000FF"/>
            <w:spacing w:val="1"/>
            <w:sz w:val="24"/>
            <w:szCs w:val="24"/>
            <w:u w:val="single" w:color="0000FF"/>
          </w:rPr>
          <w:t>s</w:t>
        </w:r>
        <w:r w:rsidRPr="009B5522">
          <w:rPr>
            <w:rFonts w:eastAsia="Calibri"/>
            <w:color w:val="0000FF"/>
            <w:sz w:val="24"/>
            <w:szCs w:val="24"/>
            <w:u w:val="single" w:color="0000FF"/>
          </w:rPr>
          <w:t>-</w:t>
        </w:r>
        <w:r w:rsidRPr="009B5522">
          <w:rPr>
            <w:rFonts w:eastAsia="Calibri"/>
            <w:color w:val="0000FF"/>
            <w:spacing w:val="-1"/>
            <w:sz w:val="24"/>
            <w:szCs w:val="24"/>
            <w:u w:val="single" w:color="0000FF"/>
          </w:rPr>
          <w:t>p</w:t>
        </w:r>
        <w:r w:rsidRPr="009B5522">
          <w:rPr>
            <w:rFonts w:eastAsia="Calibri"/>
            <w:color w:val="0000FF"/>
            <w:sz w:val="24"/>
            <w:szCs w:val="24"/>
            <w:u w:val="single" w:color="0000FF"/>
          </w:rPr>
          <w:t>ress</w:t>
        </w:r>
        <w:r w:rsidRPr="009B5522">
          <w:rPr>
            <w:rFonts w:eastAsia="Calibri"/>
            <w:color w:val="0000FF"/>
            <w:spacing w:val="-2"/>
            <w:sz w:val="24"/>
            <w:szCs w:val="24"/>
            <w:u w:val="single" w:color="0000FF"/>
          </w:rPr>
          <w:t>.</w:t>
        </w:r>
        <w:r w:rsidRPr="009B5522">
          <w:rPr>
            <w:rFonts w:eastAsia="Calibri"/>
            <w:color w:val="0000FF"/>
            <w:spacing w:val="2"/>
            <w:sz w:val="24"/>
            <w:szCs w:val="24"/>
            <w:u w:val="single" w:color="0000FF"/>
          </w:rPr>
          <w:t>o</w:t>
        </w:r>
        <w:r w:rsidRPr="009B5522">
          <w:rPr>
            <w:rFonts w:eastAsia="Calibri"/>
            <w:color w:val="0000FF"/>
            <w:spacing w:val="-3"/>
            <w:sz w:val="24"/>
            <w:szCs w:val="24"/>
            <w:u w:val="single" w:color="0000FF"/>
          </w:rPr>
          <w:t>rg</w:t>
        </w:r>
      </w:hyperlink>
    </w:p>
    <w:p w:rsidR="004B2825" w:rsidRPr="009B5522" w:rsidRDefault="004B2825" w:rsidP="005B372C">
      <w:pPr>
        <w:spacing w:before="16" w:line="276" w:lineRule="auto"/>
        <w:ind w:left="100"/>
        <w:jc w:val="both"/>
        <w:rPr>
          <w:rFonts w:eastAsia="Calibri"/>
          <w:sz w:val="24"/>
          <w:szCs w:val="24"/>
        </w:rPr>
      </w:pPr>
      <w:r w:rsidRPr="009B5522">
        <w:rPr>
          <w:rFonts w:eastAsia="Calibri"/>
          <w:sz w:val="24"/>
          <w:szCs w:val="24"/>
        </w:rPr>
        <w:t>[9</w:t>
      </w:r>
      <w:r w:rsidRPr="009B5522">
        <w:rPr>
          <w:rFonts w:eastAsia="Calibri"/>
          <w:spacing w:val="1"/>
          <w:sz w:val="24"/>
          <w:szCs w:val="24"/>
        </w:rPr>
        <w:t>0</w:t>
      </w:r>
      <w:r w:rsidRPr="009B5522">
        <w:rPr>
          <w:rFonts w:eastAsia="Calibri"/>
          <w:sz w:val="24"/>
          <w:szCs w:val="24"/>
        </w:rPr>
        <w:t>]S</w:t>
      </w:r>
      <w:r w:rsidRPr="009B5522">
        <w:rPr>
          <w:rFonts w:eastAsia="Calibri"/>
          <w:spacing w:val="-1"/>
          <w:sz w:val="24"/>
          <w:szCs w:val="24"/>
        </w:rPr>
        <w:t>r</w:t>
      </w:r>
      <w:r w:rsidRPr="009B5522">
        <w:rPr>
          <w:rFonts w:eastAsia="Calibri"/>
          <w:sz w:val="24"/>
          <w:szCs w:val="24"/>
        </w:rPr>
        <w:t>e</w:t>
      </w:r>
      <w:r w:rsidRPr="009B5522">
        <w:rPr>
          <w:rFonts w:eastAsia="Calibri"/>
          <w:spacing w:val="1"/>
          <w:sz w:val="24"/>
          <w:szCs w:val="24"/>
        </w:rPr>
        <w:t>e</w:t>
      </w:r>
      <w:r w:rsidRPr="009B5522">
        <w:rPr>
          <w:rFonts w:eastAsia="Calibri"/>
          <w:spacing w:val="-1"/>
          <w:sz w:val="24"/>
          <w:szCs w:val="24"/>
        </w:rPr>
        <w:t>n</w:t>
      </w:r>
      <w:r w:rsidRPr="009B5522">
        <w:rPr>
          <w:rFonts w:eastAsia="Calibri"/>
          <w:sz w:val="24"/>
          <w:szCs w:val="24"/>
        </w:rPr>
        <w:t>ivas Velaga</w:t>
      </w:r>
      <w:r w:rsidRPr="009B5522">
        <w:rPr>
          <w:rFonts w:eastAsia="Calibri"/>
          <w:spacing w:val="-1"/>
          <w:sz w:val="24"/>
          <w:szCs w:val="24"/>
        </w:rPr>
        <w:t>pud</w:t>
      </w:r>
      <w:r w:rsidRPr="009B5522">
        <w:rPr>
          <w:rFonts w:eastAsia="Calibri"/>
          <w:sz w:val="24"/>
          <w:szCs w:val="24"/>
        </w:rPr>
        <w:t>i S</w:t>
      </w:r>
      <w:r w:rsidRPr="009B5522">
        <w:rPr>
          <w:rFonts w:eastAsia="Calibri"/>
          <w:spacing w:val="-3"/>
          <w:sz w:val="24"/>
          <w:szCs w:val="24"/>
        </w:rPr>
        <w:t>a</w:t>
      </w:r>
      <w:r w:rsidRPr="009B5522">
        <w:rPr>
          <w:rFonts w:eastAsia="Calibri"/>
          <w:spacing w:val="-1"/>
          <w:sz w:val="24"/>
          <w:szCs w:val="24"/>
        </w:rPr>
        <w:t>mu</w:t>
      </w:r>
      <w:r w:rsidRPr="009B5522">
        <w:rPr>
          <w:rFonts w:eastAsia="Calibri"/>
          <w:sz w:val="24"/>
          <w:szCs w:val="24"/>
        </w:rPr>
        <w:t>el Fenta</w:t>
      </w:r>
      <w:r w:rsidRPr="009B5522">
        <w:rPr>
          <w:rFonts w:eastAsia="Calibri"/>
          <w:spacing w:val="-1"/>
          <w:sz w:val="24"/>
          <w:szCs w:val="24"/>
        </w:rPr>
        <w:t>hu</w:t>
      </w:r>
      <w:r w:rsidRPr="009B5522">
        <w:rPr>
          <w:rFonts w:eastAsia="Calibri"/>
          <w:sz w:val="24"/>
          <w:szCs w:val="24"/>
        </w:rPr>
        <w:t xml:space="preserve">en, </w:t>
      </w:r>
      <w:r w:rsidRPr="009B5522">
        <w:rPr>
          <w:rFonts w:eastAsia="Calibri"/>
          <w:spacing w:val="-2"/>
          <w:sz w:val="24"/>
          <w:szCs w:val="24"/>
        </w:rPr>
        <w:t>"</w:t>
      </w:r>
      <w:r w:rsidRPr="009B5522">
        <w:rPr>
          <w:rFonts w:eastAsia="Calibri"/>
          <w:sz w:val="24"/>
          <w:szCs w:val="24"/>
        </w:rPr>
        <w:t>Clo</w:t>
      </w:r>
      <w:r w:rsidRPr="009B5522">
        <w:rPr>
          <w:rFonts w:eastAsia="Calibri"/>
          <w:spacing w:val="-1"/>
          <w:sz w:val="24"/>
          <w:szCs w:val="24"/>
        </w:rPr>
        <w:t>u</w:t>
      </w:r>
      <w:r w:rsidRPr="009B5522">
        <w:rPr>
          <w:rFonts w:eastAsia="Calibri"/>
          <w:sz w:val="24"/>
          <w:szCs w:val="24"/>
        </w:rPr>
        <w:t>d</w:t>
      </w:r>
      <w:r w:rsidRPr="009B5522">
        <w:rPr>
          <w:rFonts w:eastAsia="Calibri"/>
          <w:spacing w:val="-2"/>
          <w:sz w:val="24"/>
          <w:szCs w:val="24"/>
        </w:rPr>
        <w:t>C</w:t>
      </w:r>
      <w:r w:rsidRPr="009B5522">
        <w:rPr>
          <w:rFonts w:eastAsia="Calibri"/>
          <w:spacing w:val="-1"/>
          <w:sz w:val="24"/>
          <w:szCs w:val="24"/>
        </w:rPr>
        <w:t>ompu</w:t>
      </w:r>
      <w:r w:rsidRPr="009B5522">
        <w:rPr>
          <w:rFonts w:eastAsia="Calibri"/>
          <w:sz w:val="24"/>
          <w:szCs w:val="24"/>
        </w:rPr>
        <w:t>ti</w:t>
      </w:r>
      <w:r w:rsidRPr="009B5522">
        <w:rPr>
          <w:rFonts w:eastAsia="Calibri"/>
          <w:spacing w:val="-1"/>
          <w:sz w:val="24"/>
          <w:szCs w:val="24"/>
        </w:rPr>
        <w:t>n</w:t>
      </w:r>
      <w:r w:rsidRPr="009B5522">
        <w:rPr>
          <w:rFonts w:eastAsia="Calibri"/>
          <w:sz w:val="24"/>
          <w:szCs w:val="24"/>
        </w:rPr>
        <w:t>gBas</w:t>
      </w:r>
      <w:r w:rsidRPr="009B5522">
        <w:rPr>
          <w:rFonts w:eastAsia="Calibri"/>
          <w:spacing w:val="1"/>
          <w:sz w:val="24"/>
          <w:szCs w:val="24"/>
        </w:rPr>
        <w:t>e</w:t>
      </w:r>
      <w:r w:rsidRPr="009B5522">
        <w:rPr>
          <w:rFonts w:eastAsia="Calibri"/>
          <w:sz w:val="24"/>
          <w:szCs w:val="24"/>
        </w:rPr>
        <w:t>dH</w:t>
      </w:r>
      <w:r w:rsidRPr="009B5522">
        <w:rPr>
          <w:rFonts w:eastAsia="Calibri"/>
          <w:spacing w:val="1"/>
          <w:sz w:val="24"/>
          <w:szCs w:val="24"/>
        </w:rPr>
        <w:t>P</w:t>
      </w:r>
      <w:r w:rsidRPr="009B5522">
        <w:rPr>
          <w:rFonts w:eastAsia="Calibri"/>
          <w:spacing w:val="-2"/>
          <w:sz w:val="24"/>
          <w:szCs w:val="24"/>
        </w:rPr>
        <w:t>C</w:t>
      </w:r>
      <w:r w:rsidRPr="009B5522">
        <w:rPr>
          <w:rFonts w:eastAsia="Calibri"/>
          <w:sz w:val="24"/>
          <w:szCs w:val="24"/>
        </w:rPr>
        <w:t>:A Fr</w:t>
      </w:r>
      <w:r w:rsidRPr="009B5522">
        <w:rPr>
          <w:rFonts w:eastAsia="Calibri"/>
          <w:spacing w:val="-3"/>
          <w:sz w:val="24"/>
          <w:szCs w:val="24"/>
        </w:rPr>
        <w:t>a</w:t>
      </w:r>
      <w:r w:rsidRPr="009B5522">
        <w:rPr>
          <w:rFonts w:eastAsia="Calibri"/>
          <w:spacing w:val="-1"/>
          <w:sz w:val="24"/>
          <w:szCs w:val="24"/>
        </w:rPr>
        <w:t>m</w:t>
      </w:r>
      <w:r w:rsidRPr="009B5522">
        <w:rPr>
          <w:rFonts w:eastAsia="Calibri"/>
          <w:spacing w:val="-2"/>
          <w:sz w:val="24"/>
          <w:szCs w:val="24"/>
        </w:rPr>
        <w:t>e</w:t>
      </w:r>
      <w:r w:rsidRPr="009B5522">
        <w:rPr>
          <w:rFonts w:eastAsia="Calibri"/>
          <w:sz w:val="24"/>
          <w:szCs w:val="24"/>
        </w:rPr>
        <w:t>w</w:t>
      </w:r>
      <w:r w:rsidRPr="009B5522">
        <w:rPr>
          <w:rFonts w:eastAsia="Calibri"/>
          <w:spacing w:val="2"/>
          <w:sz w:val="24"/>
          <w:szCs w:val="24"/>
        </w:rPr>
        <w:t>o</w:t>
      </w:r>
      <w:r w:rsidRPr="009B5522">
        <w:rPr>
          <w:rFonts w:eastAsia="Calibri"/>
          <w:sz w:val="24"/>
          <w:szCs w:val="24"/>
        </w:rPr>
        <w:t>rkf</w:t>
      </w:r>
      <w:r w:rsidRPr="009B5522">
        <w:rPr>
          <w:rFonts w:eastAsia="Calibri"/>
          <w:spacing w:val="1"/>
          <w:sz w:val="24"/>
          <w:szCs w:val="24"/>
        </w:rPr>
        <w:t>o</w:t>
      </w:r>
      <w:r w:rsidRPr="009B5522">
        <w:rPr>
          <w:rFonts w:eastAsia="Calibri"/>
          <w:sz w:val="24"/>
          <w:szCs w:val="24"/>
        </w:rPr>
        <w:t>rEth</w:t>
      </w:r>
      <w:r w:rsidRPr="009B5522">
        <w:rPr>
          <w:rFonts w:eastAsia="Calibri"/>
          <w:spacing w:val="-3"/>
          <w:sz w:val="24"/>
          <w:szCs w:val="24"/>
        </w:rPr>
        <w:t>i</w:t>
      </w:r>
      <w:r w:rsidRPr="009B5522">
        <w:rPr>
          <w:rFonts w:eastAsia="Calibri"/>
          <w:spacing w:val="1"/>
          <w:sz w:val="24"/>
          <w:szCs w:val="24"/>
        </w:rPr>
        <w:t>o</w:t>
      </w:r>
      <w:r w:rsidRPr="009B5522">
        <w:rPr>
          <w:rFonts w:eastAsia="Calibri"/>
          <w:spacing w:val="-1"/>
          <w:sz w:val="24"/>
          <w:szCs w:val="24"/>
        </w:rPr>
        <w:t>p</w:t>
      </w:r>
      <w:r w:rsidRPr="009B5522">
        <w:rPr>
          <w:rFonts w:eastAsia="Calibri"/>
          <w:sz w:val="24"/>
          <w:szCs w:val="24"/>
        </w:rPr>
        <w:t>ianU</w:t>
      </w:r>
      <w:r w:rsidRPr="009B5522">
        <w:rPr>
          <w:rFonts w:eastAsia="Calibri"/>
          <w:spacing w:val="-1"/>
          <w:sz w:val="24"/>
          <w:szCs w:val="24"/>
        </w:rPr>
        <w:t>n</w:t>
      </w:r>
      <w:r w:rsidRPr="009B5522">
        <w:rPr>
          <w:rFonts w:eastAsia="Calibri"/>
          <w:sz w:val="24"/>
          <w:szCs w:val="24"/>
        </w:rPr>
        <w:t>iv</w:t>
      </w:r>
      <w:r w:rsidRPr="009B5522">
        <w:rPr>
          <w:rFonts w:eastAsia="Calibri"/>
          <w:spacing w:val="1"/>
          <w:sz w:val="24"/>
          <w:szCs w:val="24"/>
        </w:rPr>
        <w:t>e</w:t>
      </w:r>
      <w:r w:rsidRPr="009B5522">
        <w:rPr>
          <w:rFonts w:eastAsia="Calibri"/>
          <w:sz w:val="24"/>
          <w:szCs w:val="24"/>
        </w:rPr>
        <w:t>rsit</w:t>
      </w:r>
      <w:r w:rsidRPr="009B5522">
        <w:rPr>
          <w:rFonts w:eastAsia="Calibri"/>
          <w:spacing w:val="-3"/>
          <w:sz w:val="24"/>
          <w:szCs w:val="24"/>
        </w:rPr>
        <w:t>i</w:t>
      </w:r>
      <w:r w:rsidRPr="009B5522">
        <w:rPr>
          <w:rFonts w:eastAsia="Calibri"/>
          <w:sz w:val="24"/>
          <w:szCs w:val="24"/>
        </w:rPr>
        <w:t>es,"</w:t>
      </w:r>
      <w:r w:rsidRPr="009B5522">
        <w:rPr>
          <w:rFonts w:eastAsia="Calibri"/>
          <w:i/>
          <w:sz w:val="24"/>
          <w:szCs w:val="24"/>
        </w:rPr>
        <w:t>I</w:t>
      </w:r>
      <w:r w:rsidRPr="009B5522">
        <w:rPr>
          <w:rFonts w:eastAsia="Calibri"/>
          <w:i/>
          <w:spacing w:val="-1"/>
          <w:sz w:val="24"/>
          <w:szCs w:val="24"/>
        </w:rPr>
        <w:t>n</w:t>
      </w:r>
      <w:r w:rsidRPr="009B5522">
        <w:rPr>
          <w:rFonts w:eastAsia="Calibri"/>
          <w:i/>
          <w:sz w:val="24"/>
          <w:szCs w:val="24"/>
        </w:rPr>
        <w:t>te</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tio</w:t>
      </w:r>
      <w:r w:rsidRPr="009B5522">
        <w:rPr>
          <w:rFonts w:eastAsia="Calibri"/>
          <w:i/>
          <w:spacing w:val="-1"/>
          <w:sz w:val="24"/>
          <w:szCs w:val="24"/>
        </w:rPr>
        <w:t>na</w:t>
      </w:r>
      <w:r w:rsidRPr="009B5522">
        <w:rPr>
          <w:rFonts w:eastAsia="Calibri"/>
          <w:i/>
          <w:sz w:val="24"/>
          <w:szCs w:val="24"/>
        </w:rPr>
        <w:t>l</w:t>
      </w:r>
      <w:r w:rsidRPr="009B5522">
        <w:rPr>
          <w:rFonts w:eastAsia="Calibri"/>
          <w:i/>
          <w:spacing w:val="-1"/>
          <w:sz w:val="24"/>
          <w:szCs w:val="24"/>
        </w:rPr>
        <w:t>J</w:t>
      </w:r>
      <w:r w:rsidRPr="009B5522">
        <w:rPr>
          <w:rFonts w:eastAsia="Calibri"/>
          <w:i/>
          <w:sz w:val="24"/>
          <w:szCs w:val="24"/>
        </w:rPr>
        <w:t>o</w:t>
      </w:r>
      <w:r w:rsidRPr="009B5522">
        <w:rPr>
          <w:rFonts w:eastAsia="Calibri"/>
          <w:i/>
          <w:spacing w:val="-1"/>
          <w:sz w:val="24"/>
          <w:szCs w:val="24"/>
        </w:rPr>
        <w:t>u</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l of I</w:t>
      </w:r>
      <w:r w:rsidRPr="009B5522">
        <w:rPr>
          <w:rFonts w:eastAsia="Calibri"/>
          <w:i/>
          <w:spacing w:val="-1"/>
          <w:sz w:val="24"/>
          <w:szCs w:val="24"/>
        </w:rPr>
        <w:t>nn</w:t>
      </w:r>
      <w:r w:rsidRPr="009B5522">
        <w:rPr>
          <w:rFonts w:eastAsia="Calibri"/>
          <w:i/>
          <w:sz w:val="24"/>
          <w:szCs w:val="24"/>
        </w:rPr>
        <w:t>ov</w:t>
      </w:r>
      <w:r w:rsidRPr="009B5522">
        <w:rPr>
          <w:rFonts w:eastAsia="Calibri"/>
          <w:i/>
          <w:spacing w:val="-1"/>
          <w:sz w:val="24"/>
          <w:szCs w:val="24"/>
        </w:rPr>
        <w:t>a</w:t>
      </w:r>
      <w:r w:rsidRPr="009B5522">
        <w:rPr>
          <w:rFonts w:eastAsia="Calibri"/>
          <w:i/>
          <w:sz w:val="24"/>
          <w:szCs w:val="24"/>
        </w:rPr>
        <w:t>tive R</w:t>
      </w:r>
      <w:r w:rsidRPr="009B5522">
        <w:rPr>
          <w:rFonts w:eastAsia="Calibri"/>
          <w:i/>
          <w:spacing w:val="-2"/>
          <w:sz w:val="24"/>
          <w:szCs w:val="24"/>
        </w:rPr>
        <w:t>e</w:t>
      </w:r>
      <w:r w:rsidRPr="009B5522">
        <w:rPr>
          <w:rFonts w:eastAsia="Calibri"/>
          <w:i/>
          <w:sz w:val="24"/>
          <w:szCs w:val="24"/>
        </w:rPr>
        <w:t>se</w:t>
      </w:r>
      <w:r w:rsidRPr="009B5522">
        <w:rPr>
          <w:rFonts w:eastAsia="Calibri"/>
          <w:i/>
          <w:spacing w:val="-2"/>
          <w:sz w:val="24"/>
          <w:szCs w:val="24"/>
        </w:rPr>
        <w:t>a</w:t>
      </w:r>
      <w:r w:rsidRPr="009B5522">
        <w:rPr>
          <w:rFonts w:eastAsia="Calibri"/>
          <w:i/>
          <w:spacing w:val="1"/>
          <w:sz w:val="24"/>
          <w:szCs w:val="24"/>
        </w:rPr>
        <w:t>r</w:t>
      </w:r>
      <w:r w:rsidRPr="009B5522">
        <w:rPr>
          <w:rFonts w:eastAsia="Calibri"/>
          <w:i/>
          <w:sz w:val="24"/>
          <w:szCs w:val="24"/>
        </w:rPr>
        <w:t>chin Com</w:t>
      </w:r>
      <w:r w:rsidRPr="009B5522">
        <w:rPr>
          <w:rFonts w:eastAsia="Calibri"/>
          <w:i/>
          <w:spacing w:val="-1"/>
          <w:sz w:val="24"/>
          <w:szCs w:val="24"/>
        </w:rPr>
        <w:t>pu</w:t>
      </w:r>
      <w:r w:rsidRPr="009B5522">
        <w:rPr>
          <w:rFonts w:eastAsia="Calibri"/>
          <w:i/>
          <w:sz w:val="24"/>
          <w:szCs w:val="24"/>
        </w:rPr>
        <w:t>t</w:t>
      </w:r>
      <w:r w:rsidRPr="009B5522">
        <w:rPr>
          <w:rFonts w:eastAsia="Calibri"/>
          <w:i/>
          <w:spacing w:val="-2"/>
          <w:sz w:val="24"/>
          <w:szCs w:val="24"/>
        </w:rPr>
        <w:t>e</w:t>
      </w:r>
      <w:r w:rsidRPr="009B5522">
        <w:rPr>
          <w:rFonts w:eastAsia="Calibri"/>
          <w:i/>
          <w:sz w:val="24"/>
          <w:szCs w:val="24"/>
        </w:rPr>
        <w:t>ra</w:t>
      </w:r>
      <w:r w:rsidRPr="009B5522">
        <w:rPr>
          <w:rFonts w:eastAsia="Calibri"/>
          <w:i/>
          <w:spacing w:val="-1"/>
          <w:sz w:val="24"/>
          <w:szCs w:val="24"/>
        </w:rPr>
        <w:t>n</w:t>
      </w:r>
      <w:r w:rsidRPr="009B5522">
        <w:rPr>
          <w:rFonts w:eastAsia="Calibri"/>
          <w:i/>
          <w:sz w:val="24"/>
          <w:szCs w:val="24"/>
        </w:rPr>
        <w:t>dC</w:t>
      </w:r>
      <w:r w:rsidRPr="009B5522">
        <w:rPr>
          <w:rFonts w:eastAsia="Calibri"/>
          <w:i/>
          <w:spacing w:val="-3"/>
          <w:sz w:val="24"/>
          <w:szCs w:val="24"/>
        </w:rPr>
        <w:t>o</w:t>
      </w:r>
      <w:r w:rsidRPr="009B5522">
        <w:rPr>
          <w:rFonts w:eastAsia="Calibri"/>
          <w:i/>
          <w:sz w:val="24"/>
          <w:szCs w:val="24"/>
        </w:rPr>
        <w:t>m</w:t>
      </w:r>
      <w:r w:rsidRPr="009B5522">
        <w:rPr>
          <w:rFonts w:eastAsia="Calibri"/>
          <w:i/>
          <w:spacing w:val="-1"/>
          <w:sz w:val="24"/>
          <w:szCs w:val="24"/>
        </w:rPr>
        <w:t>mun</w:t>
      </w:r>
      <w:r w:rsidRPr="009B5522">
        <w:rPr>
          <w:rFonts w:eastAsia="Calibri"/>
          <w:i/>
          <w:sz w:val="24"/>
          <w:szCs w:val="24"/>
        </w:rPr>
        <w:t>i</w:t>
      </w:r>
      <w:r w:rsidRPr="009B5522">
        <w:rPr>
          <w:rFonts w:eastAsia="Calibri"/>
          <w:i/>
          <w:spacing w:val="-1"/>
          <w:sz w:val="24"/>
          <w:szCs w:val="24"/>
        </w:rPr>
        <w:t>ca</w:t>
      </w:r>
      <w:r w:rsidRPr="009B5522">
        <w:rPr>
          <w:rFonts w:eastAsia="Calibri"/>
          <w:i/>
          <w:sz w:val="24"/>
          <w:szCs w:val="24"/>
        </w:rPr>
        <w:t>tionEn</w:t>
      </w:r>
      <w:r w:rsidRPr="009B5522">
        <w:rPr>
          <w:rFonts w:eastAsia="Calibri"/>
          <w:i/>
          <w:spacing w:val="-1"/>
          <w:sz w:val="24"/>
          <w:szCs w:val="24"/>
        </w:rPr>
        <w:t>g</w:t>
      </w:r>
      <w:r w:rsidRPr="009B5522">
        <w:rPr>
          <w:rFonts w:eastAsia="Calibri"/>
          <w:i/>
          <w:sz w:val="24"/>
          <w:szCs w:val="24"/>
        </w:rPr>
        <w:t>i</w:t>
      </w:r>
      <w:r w:rsidRPr="009B5522">
        <w:rPr>
          <w:rFonts w:eastAsia="Calibri"/>
          <w:i/>
          <w:spacing w:val="-1"/>
          <w:sz w:val="24"/>
          <w:szCs w:val="24"/>
        </w:rPr>
        <w:t>n</w:t>
      </w:r>
      <w:r w:rsidRPr="009B5522">
        <w:rPr>
          <w:rFonts w:eastAsia="Calibri"/>
          <w:i/>
          <w:sz w:val="24"/>
          <w:szCs w:val="24"/>
        </w:rPr>
        <w:t>ee</w:t>
      </w:r>
      <w:r w:rsidRPr="009B5522">
        <w:rPr>
          <w:rFonts w:eastAsia="Calibri"/>
          <w:i/>
          <w:spacing w:val="1"/>
          <w:sz w:val="24"/>
          <w:szCs w:val="24"/>
        </w:rPr>
        <w:t>r</w:t>
      </w:r>
      <w:r w:rsidRPr="009B5522">
        <w:rPr>
          <w:rFonts w:eastAsia="Calibri"/>
          <w:i/>
          <w:sz w:val="24"/>
          <w:szCs w:val="24"/>
        </w:rPr>
        <w:t>i</w:t>
      </w:r>
      <w:r w:rsidRPr="009B5522">
        <w:rPr>
          <w:rFonts w:eastAsia="Calibri"/>
          <w:i/>
          <w:spacing w:val="-1"/>
          <w:sz w:val="24"/>
          <w:szCs w:val="24"/>
        </w:rPr>
        <w:t>n</w:t>
      </w:r>
      <w:r w:rsidRPr="009B5522">
        <w:rPr>
          <w:rFonts w:eastAsia="Calibri"/>
          <w:i/>
          <w:sz w:val="24"/>
          <w:szCs w:val="24"/>
        </w:rPr>
        <w:t>g</w:t>
      </w:r>
      <w:r w:rsidRPr="009B5522">
        <w:rPr>
          <w:rFonts w:eastAsia="Calibri"/>
          <w:sz w:val="24"/>
          <w:szCs w:val="24"/>
        </w:rPr>
        <w:t>,</w:t>
      </w:r>
      <w:r w:rsidRPr="009B5522">
        <w:rPr>
          <w:rFonts w:eastAsia="Calibri"/>
          <w:spacing w:val="1"/>
          <w:sz w:val="24"/>
          <w:szCs w:val="24"/>
        </w:rPr>
        <w:t>vo</w:t>
      </w:r>
      <w:r w:rsidRPr="009B5522">
        <w:rPr>
          <w:rFonts w:eastAsia="Calibri"/>
          <w:sz w:val="24"/>
          <w:szCs w:val="24"/>
        </w:rPr>
        <w:t>l.</w:t>
      </w:r>
      <w:r w:rsidRPr="009B5522">
        <w:rPr>
          <w:rFonts w:eastAsia="Calibri"/>
          <w:spacing w:val="1"/>
          <w:sz w:val="24"/>
          <w:szCs w:val="24"/>
        </w:rPr>
        <w:t>2</w:t>
      </w:r>
      <w:r w:rsidRPr="009B5522">
        <w:rPr>
          <w:rFonts w:eastAsia="Calibri"/>
          <w:sz w:val="24"/>
          <w:szCs w:val="24"/>
        </w:rPr>
        <w:t xml:space="preserve">, </w:t>
      </w:r>
      <w:r w:rsidRPr="009B5522">
        <w:rPr>
          <w:rFonts w:eastAsia="Calibri"/>
          <w:spacing w:val="-3"/>
          <w:sz w:val="24"/>
          <w:szCs w:val="24"/>
        </w:rPr>
        <w:t>n</w:t>
      </w:r>
      <w:r w:rsidRPr="009B5522">
        <w:rPr>
          <w:rFonts w:eastAsia="Calibri"/>
          <w:spacing w:val="1"/>
          <w:sz w:val="24"/>
          <w:szCs w:val="24"/>
        </w:rPr>
        <w:t>o</w:t>
      </w:r>
      <w:r w:rsidRPr="009B5522">
        <w:rPr>
          <w:rFonts w:eastAsia="Calibri"/>
          <w:sz w:val="24"/>
          <w:szCs w:val="24"/>
        </w:rPr>
        <w:t xml:space="preserve">. </w:t>
      </w:r>
      <w:r w:rsidRPr="009B5522">
        <w:rPr>
          <w:rFonts w:eastAsia="Calibri"/>
          <w:spacing w:val="1"/>
          <w:sz w:val="24"/>
          <w:szCs w:val="24"/>
        </w:rPr>
        <w:t>5</w:t>
      </w:r>
      <w:r w:rsidRPr="009B5522">
        <w:rPr>
          <w:rFonts w:eastAsia="Calibri"/>
          <w:sz w:val="24"/>
          <w:szCs w:val="24"/>
        </w:rPr>
        <w:t>,</w:t>
      </w:r>
      <w:r w:rsidRPr="009B5522">
        <w:rPr>
          <w:rFonts w:eastAsia="Calibri"/>
          <w:spacing w:val="1"/>
          <w:sz w:val="24"/>
          <w:szCs w:val="24"/>
        </w:rPr>
        <w:t>M</w:t>
      </w:r>
      <w:r w:rsidRPr="009B5522">
        <w:rPr>
          <w:rFonts w:eastAsia="Calibri"/>
          <w:sz w:val="24"/>
          <w:szCs w:val="24"/>
        </w:rPr>
        <w:t>ay</w:t>
      </w:r>
      <w:r w:rsidRPr="009B5522">
        <w:rPr>
          <w:rFonts w:eastAsia="Calibri"/>
          <w:spacing w:val="-2"/>
          <w:sz w:val="24"/>
          <w:szCs w:val="24"/>
        </w:rPr>
        <w:t>2</w:t>
      </w:r>
      <w:r w:rsidRPr="009B5522">
        <w:rPr>
          <w:rFonts w:eastAsia="Calibri"/>
          <w:spacing w:val="1"/>
          <w:sz w:val="24"/>
          <w:szCs w:val="24"/>
        </w:rPr>
        <w:t>0</w:t>
      </w:r>
      <w:r w:rsidRPr="009B5522">
        <w:rPr>
          <w:rFonts w:eastAsia="Calibri"/>
          <w:spacing w:val="-2"/>
          <w:sz w:val="24"/>
          <w:szCs w:val="24"/>
        </w:rPr>
        <w:t>1</w:t>
      </w:r>
      <w:r w:rsidRPr="009B5522">
        <w:rPr>
          <w:rFonts w:eastAsia="Calibri"/>
          <w:spacing w:val="1"/>
          <w:sz w:val="24"/>
          <w:szCs w:val="24"/>
        </w:rPr>
        <w:t>4</w:t>
      </w:r>
      <w:r w:rsidRPr="009B5522">
        <w:rPr>
          <w:rFonts w:eastAsia="Calibri"/>
          <w:sz w:val="24"/>
          <w:szCs w:val="24"/>
        </w:rPr>
        <w:t>. [O</w:t>
      </w:r>
      <w:r w:rsidRPr="009B5522">
        <w:rPr>
          <w:rFonts w:eastAsia="Calibri"/>
          <w:spacing w:val="-1"/>
          <w:sz w:val="24"/>
          <w:szCs w:val="24"/>
        </w:rPr>
        <w:t>n</w:t>
      </w:r>
      <w:r w:rsidRPr="009B5522">
        <w:rPr>
          <w:rFonts w:eastAsia="Calibri"/>
          <w:sz w:val="24"/>
          <w:szCs w:val="24"/>
        </w:rPr>
        <w:t>li</w:t>
      </w:r>
      <w:r w:rsidRPr="009B5522">
        <w:rPr>
          <w:rFonts w:eastAsia="Calibri"/>
          <w:spacing w:val="-1"/>
          <w:sz w:val="24"/>
          <w:szCs w:val="24"/>
        </w:rPr>
        <w:t>n</w:t>
      </w:r>
      <w:r w:rsidRPr="009B5522">
        <w:rPr>
          <w:rFonts w:eastAsia="Calibri"/>
          <w:sz w:val="24"/>
          <w:szCs w:val="24"/>
        </w:rPr>
        <w:t>e].</w:t>
      </w:r>
      <w:hyperlink r:id="rId106">
        <w:r w:rsidRPr="009B5522">
          <w:rPr>
            <w:rFonts w:eastAsia="Calibri"/>
            <w:color w:val="0000FF"/>
            <w:spacing w:val="-2"/>
            <w:sz w:val="24"/>
            <w:szCs w:val="24"/>
            <w:u w:val="single" w:color="0000FF"/>
          </w:rPr>
          <w:t>w</w:t>
        </w:r>
        <w:r w:rsidRPr="009B5522">
          <w:rPr>
            <w:rFonts w:eastAsia="Calibri"/>
            <w:color w:val="0000FF"/>
            <w:sz w:val="24"/>
            <w:szCs w:val="24"/>
            <w:u w:val="single" w:color="0000FF"/>
          </w:rPr>
          <w:t>w</w:t>
        </w:r>
        <w:r w:rsidRPr="009B5522">
          <w:rPr>
            <w:rFonts w:eastAsia="Calibri"/>
            <w:color w:val="0000FF"/>
            <w:spacing w:val="1"/>
            <w:sz w:val="24"/>
            <w:szCs w:val="24"/>
            <w:u w:val="single" w:color="0000FF"/>
          </w:rPr>
          <w:t>w</w:t>
        </w:r>
        <w:r w:rsidRPr="009B5522">
          <w:rPr>
            <w:rFonts w:eastAsia="Calibri"/>
            <w:color w:val="0000FF"/>
            <w:sz w:val="24"/>
            <w:szCs w:val="24"/>
            <w:u w:val="single" w:color="0000FF"/>
          </w:rPr>
          <w:t>.</w:t>
        </w:r>
        <w:r w:rsidRPr="009B5522">
          <w:rPr>
            <w:rFonts w:eastAsia="Calibri"/>
            <w:color w:val="0000FF"/>
            <w:spacing w:val="-1"/>
            <w:sz w:val="24"/>
            <w:szCs w:val="24"/>
            <w:u w:val="single" w:color="0000FF"/>
          </w:rPr>
          <w:t>i</w:t>
        </w:r>
        <w:r w:rsidRPr="009B5522">
          <w:rPr>
            <w:rFonts w:eastAsia="Calibri"/>
            <w:color w:val="0000FF"/>
            <w:spacing w:val="-2"/>
            <w:sz w:val="24"/>
            <w:szCs w:val="24"/>
            <w:u w:val="single" w:color="0000FF"/>
          </w:rPr>
          <w:t>j</w:t>
        </w:r>
        <w:r w:rsidRPr="009B5522">
          <w:rPr>
            <w:rFonts w:eastAsia="Calibri"/>
            <w:color w:val="0000FF"/>
            <w:sz w:val="24"/>
            <w:szCs w:val="24"/>
            <w:u w:val="single" w:color="0000FF"/>
          </w:rPr>
          <w:t>ircce.</w:t>
        </w:r>
        <w:r w:rsidRPr="009B5522">
          <w:rPr>
            <w:rFonts w:eastAsia="Calibri"/>
            <w:color w:val="0000FF"/>
            <w:spacing w:val="-2"/>
            <w:sz w:val="24"/>
            <w:szCs w:val="24"/>
            <w:u w:val="single" w:color="0000FF"/>
          </w:rPr>
          <w:t>c</w:t>
        </w:r>
        <w:r w:rsidRPr="009B5522">
          <w:rPr>
            <w:rFonts w:eastAsia="Calibri"/>
            <w:color w:val="0000FF"/>
            <w:spacing w:val="1"/>
            <w:sz w:val="24"/>
            <w:szCs w:val="24"/>
            <w:u w:val="single" w:color="0000FF"/>
          </w:rPr>
          <w:t>o</w:t>
        </w:r>
        <w:r w:rsidRPr="009B5522">
          <w:rPr>
            <w:rFonts w:eastAsia="Calibri"/>
            <w:color w:val="0000FF"/>
            <w:sz w:val="24"/>
            <w:szCs w:val="24"/>
            <w:u w:val="single" w:color="0000FF"/>
          </w:rPr>
          <w:t>m</w:t>
        </w:r>
      </w:hyperlink>
    </w:p>
    <w:p w:rsidR="004B2825" w:rsidRPr="009B5522" w:rsidRDefault="004B2825" w:rsidP="004B2825">
      <w:pPr>
        <w:spacing w:before="16" w:line="276" w:lineRule="auto"/>
        <w:ind w:left="518" w:right="501" w:hanging="418"/>
        <w:jc w:val="both"/>
        <w:rPr>
          <w:rFonts w:eastAsia="Calibri"/>
          <w:sz w:val="24"/>
          <w:szCs w:val="24"/>
        </w:rPr>
      </w:pPr>
      <w:r w:rsidRPr="009B5522">
        <w:rPr>
          <w:rFonts w:eastAsia="Calibri"/>
          <w:sz w:val="24"/>
          <w:szCs w:val="24"/>
        </w:rPr>
        <w:t>[9</w:t>
      </w:r>
      <w:r w:rsidRPr="009B5522">
        <w:rPr>
          <w:rFonts w:eastAsia="Calibri"/>
          <w:spacing w:val="1"/>
          <w:sz w:val="24"/>
          <w:szCs w:val="24"/>
        </w:rPr>
        <w:t>1</w:t>
      </w:r>
      <w:r w:rsidRPr="009B5522">
        <w:rPr>
          <w:rFonts w:eastAsia="Calibri"/>
          <w:sz w:val="24"/>
          <w:szCs w:val="24"/>
        </w:rPr>
        <w:t>]AtakiltiBrh</w:t>
      </w:r>
      <w:r w:rsidRPr="009B5522">
        <w:rPr>
          <w:rFonts w:eastAsia="Calibri"/>
          <w:spacing w:val="-1"/>
          <w:sz w:val="24"/>
          <w:szCs w:val="24"/>
        </w:rPr>
        <w:t>an</w:t>
      </w:r>
      <w:r w:rsidRPr="009B5522">
        <w:rPr>
          <w:rFonts w:eastAsia="Calibri"/>
          <w:sz w:val="24"/>
          <w:szCs w:val="24"/>
        </w:rPr>
        <w:t>u&amp;</w:t>
      </w:r>
      <w:r w:rsidRPr="009B5522">
        <w:rPr>
          <w:rFonts w:eastAsia="Calibri"/>
          <w:spacing w:val="-1"/>
          <w:sz w:val="24"/>
          <w:szCs w:val="24"/>
        </w:rPr>
        <w:t>D</w:t>
      </w:r>
      <w:r w:rsidRPr="009B5522">
        <w:rPr>
          <w:rFonts w:eastAsia="Calibri"/>
          <w:sz w:val="24"/>
          <w:szCs w:val="24"/>
        </w:rPr>
        <w:t>r</w:t>
      </w:r>
      <w:r w:rsidRPr="009B5522">
        <w:rPr>
          <w:rFonts w:eastAsia="Calibri"/>
          <w:spacing w:val="-1"/>
          <w:sz w:val="24"/>
          <w:szCs w:val="24"/>
        </w:rPr>
        <w:t>.H</w:t>
      </w:r>
      <w:r w:rsidRPr="009B5522">
        <w:rPr>
          <w:rFonts w:eastAsia="Calibri"/>
          <w:sz w:val="24"/>
          <w:szCs w:val="24"/>
        </w:rPr>
        <w:t>en</w:t>
      </w:r>
      <w:r w:rsidRPr="009B5522">
        <w:rPr>
          <w:rFonts w:eastAsia="Calibri"/>
          <w:spacing w:val="1"/>
          <w:sz w:val="24"/>
          <w:szCs w:val="24"/>
        </w:rPr>
        <w:t>o</w:t>
      </w:r>
      <w:r w:rsidRPr="009B5522">
        <w:rPr>
          <w:rFonts w:eastAsia="Calibri"/>
          <w:spacing w:val="-2"/>
          <w:sz w:val="24"/>
          <w:szCs w:val="24"/>
        </w:rPr>
        <w:t>c</w:t>
      </w:r>
      <w:r w:rsidRPr="009B5522">
        <w:rPr>
          <w:rFonts w:eastAsia="Calibri"/>
          <w:sz w:val="24"/>
          <w:szCs w:val="24"/>
        </w:rPr>
        <w:t>k</w:t>
      </w:r>
      <w:r w:rsidRPr="009B5522">
        <w:rPr>
          <w:rFonts w:eastAsia="Calibri"/>
          <w:spacing w:val="1"/>
          <w:sz w:val="24"/>
          <w:szCs w:val="24"/>
        </w:rPr>
        <w:t>M</w:t>
      </w:r>
      <w:r w:rsidRPr="009B5522">
        <w:rPr>
          <w:rFonts w:eastAsia="Calibri"/>
          <w:spacing w:val="-1"/>
          <w:sz w:val="24"/>
          <w:szCs w:val="24"/>
        </w:rPr>
        <w:t>u</w:t>
      </w:r>
      <w:r w:rsidRPr="009B5522">
        <w:rPr>
          <w:rFonts w:eastAsia="Calibri"/>
          <w:sz w:val="24"/>
          <w:szCs w:val="24"/>
        </w:rPr>
        <w:t>l</w:t>
      </w:r>
      <w:r w:rsidRPr="009B5522">
        <w:rPr>
          <w:rFonts w:eastAsia="Calibri"/>
          <w:spacing w:val="-1"/>
          <w:sz w:val="24"/>
          <w:szCs w:val="24"/>
        </w:rPr>
        <w:t>ug</w:t>
      </w:r>
      <w:r w:rsidRPr="009B5522">
        <w:rPr>
          <w:rFonts w:eastAsia="Calibri"/>
          <w:sz w:val="24"/>
          <w:szCs w:val="24"/>
        </w:rPr>
        <w:t>e</w:t>
      </w:r>
      <w:r w:rsidRPr="009B5522">
        <w:rPr>
          <w:rFonts w:eastAsia="Calibri"/>
          <w:spacing w:val="1"/>
          <w:sz w:val="24"/>
          <w:szCs w:val="24"/>
        </w:rPr>
        <w:t>t</w:t>
      </w:r>
      <w:r w:rsidRPr="009B5522">
        <w:rPr>
          <w:rFonts w:eastAsia="Calibri"/>
          <w:sz w:val="24"/>
          <w:szCs w:val="24"/>
        </w:rPr>
        <w:t>a(</w:t>
      </w:r>
      <w:r w:rsidRPr="009B5522">
        <w:rPr>
          <w:rFonts w:eastAsia="Calibri"/>
          <w:spacing w:val="1"/>
          <w:sz w:val="24"/>
          <w:szCs w:val="24"/>
        </w:rPr>
        <w:t>P</w:t>
      </w:r>
      <w:r w:rsidRPr="009B5522">
        <w:rPr>
          <w:rFonts w:eastAsia="Calibri"/>
          <w:spacing w:val="-3"/>
          <w:sz w:val="24"/>
          <w:szCs w:val="24"/>
        </w:rPr>
        <w:t>h</w:t>
      </w:r>
      <w:r w:rsidRPr="009B5522">
        <w:rPr>
          <w:rFonts w:eastAsia="Calibri"/>
          <w:spacing w:val="1"/>
          <w:sz w:val="24"/>
          <w:szCs w:val="24"/>
        </w:rPr>
        <w:t>D</w:t>
      </w:r>
      <w:r w:rsidRPr="009B5522">
        <w:rPr>
          <w:rFonts w:eastAsia="Calibri"/>
          <w:sz w:val="24"/>
          <w:szCs w:val="24"/>
        </w:rPr>
        <w:t>),"C</w:t>
      </w:r>
      <w:r w:rsidRPr="009B5522">
        <w:rPr>
          <w:rFonts w:eastAsia="Calibri"/>
          <w:spacing w:val="1"/>
          <w:sz w:val="24"/>
          <w:szCs w:val="24"/>
        </w:rPr>
        <w:t>o</w:t>
      </w:r>
      <w:r w:rsidRPr="009B5522">
        <w:rPr>
          <w:rFonts w:eastAsia="Calibri"/>
          <w:spacing w:val="-1"/>
          <w:sz w:val="24"/>
          <w:szCs w:val="24"/>
        </w:rPr>
        <w:t>n</w:t>
      </w:r>
      <w:r w:rsidRPr="009B5522">
        <w:rPr>
          <w:rFonts w:eastAsia="Calibri"/>
          <w:spacing w:val="-2"/>
          <w:sz w:val="24"/>
          <w:szCs w:val="24"/>
        </w:rPr>
        <w:t>c</w:t>
      </w:r>
      <w:r w:rsidRPr="009B5522">
        <w:rPr>
          <w:rFonts w:eastAsia="Calibri"/>
          <w:sz w:val="24"/>
          <w:szCs w:val="24"/>
        </w:rPr>
        <w:t>ep</w:t>
      </w:r>
      <w:r w:rsidRPr="009B5522">
        <w:rPr>
          <w:rFonts w:eastAsia="Calibri"/>
          <w:spacing w:val="-2"/>
          <w:sz w:val="24"/>
          <w:szCs w:val="24"/>
        </w:rPr>
        <w:t>t</w:t>
      </w:r>
      <w:r w:rsidRPr="009B5522">
        <w:rPr>
          <w:rFonts w:eastAsia="Calibri"/>
          <w:spacing w:val="-1"/>
          <w:sz w:val="24"/>
          <w:szCs w:val="24"/>
        </w:rPr>
        <w:t>u</w:t>
      </w:r>
      <w:r w:rsidRPr="009B5522">
        <w:rPr>
          <w:rFonts w:eastAsia="Calibri"/>
          <w:sz w:val="24"/>
          <w:szCs w:val="24"/>
        </w:rPr>
        <w:t>al F</w:t>
      </w:r>
      <w:r w:rsidRPr="009B5522">
        <w:rPr>
          <w:rFonts w:eastAsia="Calibri"/>
          <w:spacing w:val="-1"/>
          <w:sz w:val="24"/>
          <w:szCs w:val="24"/>
        </w:rPr>
        <w:t>r</w:t>
      </w:r>
      <w:r w:rsidRPr="009B5522">
        <w:rPr>
          <w:rFonts w:eastAsia="Calibri"/>
          <w:sz w:val="24"/>
          <w:szCs w:val="24"/>
        </w:rPr>
        <w:t>a</w:t>
      </w:r>
      <w:r w:rsidRPr="009B5522">
        <w:rPr>
          <w:rFonts w:eastAsia="Calibri"/>
          <w:spacing w:val="1"/>
          <w:sz w:val="24"/>
          <w:szCs w:val="24"/>
        </w:rPr>
        <w:t>m</w:t>
      </w:r>
      <w:r w:rsidRPr="009B5522">
        <w:rPr>
          <w:rFonts w:eastAsia="Calibri"/>
          <w:spacing w:val="-2"/>
          <w:sz w:val="24"/>
          <w:szCs w:val="24"/>
        </w:rPr>
        <w:t>e</w:t>
      </w:r>
      <w:r w:rsidRPr="009B5522">
        <w:rPr>
          <w:rFonts w:eastAsia="Calibri"/>
          <w:sz w:val="24"/>
          <w:szCs w:val="24"/>
        </w:rPr>
        <w:t>w</w:t>
      </w:r>
      <w:r w:rsidRPr="009B5522">
        <w:rPr>
          <w:rFonts w:eastAsia="Calibri"/>
          <w:spacing w:val="2"/>
          <w:sz w:val="24"/>
          <w:szCs w:val="24"/>
        </w:rPr>
        <w:t>o</w:t>
      </w:r>
      <w:r w:rsidRPr="009B5522">
        <w:rPr>
          <w:rFonts w:eastAsia="Calibri"/>
          <w:spacing w:val="-3"/>
          <w:sz w:val="24"/>
          <w:szCs w:val="24"/>
        </w:rPr>
        <w:t>r</w:t>
      </w:r>
      <w:r w:rsidRPr="009B5522">
        <w:rPr>
          <w:rFonts w:eastAsia="Calibri"/>
          <w:sz w:val="24"/>
          <w:szCs w:val="24"/>
        </w:rPr>
        <w:t>k</w:t>
      </w:r>
      <w:r w:rsidRPr="009B5522">
        <w:rPr>
          <w:rFonts w:eastAsia="Calibri"/>
          <w:spacing w:val="-2"/>
          <w:sz w:val="24"/>
          <w:szCs w:val="24"/>
        </w:rPr>
        <w:t>t</w:t>
      </w:r>
      <w:r w:rsidRPr="009B5522">
        <w:rPr>
          <w:rFonts w:eastAsia="Calibri"/>
          <w:sz w:val="24"/>
          <w:szCs w:val="24"/>
        </w:rPr>
        <w:t>oA</w:t>
      </w:r>
      <w:r w:rsidRPr="009B5522">
        <w:rPr>
          <w:rFonts w:eastAsia="Calibri"/>
          <w:spacing w:val="-3"/>
          <w:sz w:val="24"/>
          <w:szCs w:val="24"/>
        </w:rPr>
        <w:t>d</w:t>
      </w:r>
      <w:r w:rsidRPr="009B5522">
        <w:rPr>
          <w:rFonts w:eastAsia="Calibri"/>
          <w:spacing w:val="1"/>
          <w:sz w:val="24"/>
          <w:szCs w:val="24"/>
        </w:rPr>
        <w:t>o</w:t>
      </w:r>
      <w:r w:rsidRPr="009B5522">
        <w:rPr>
          <w:rFonts w:eastAsia="Calibri"/>
          <w:spacing w:val="-1"/>
          <w:sz w:val="24"/>
          <w:szCs w:val="24"/>
        </w:rPr>
        <w:t>p</w:t>
      </w:r>
      <w:r w:rsidRPr="009B5522">
        <w:rPr>
          <w:rFonts w:eastAsia="Calibri"/>
          <w:sz w:val="24"/>
          <w:szCs w:val="24"/>
        </w:rPr>
        <w:t>tC</w:t>
      </w:r>
      <w:r w:rsidRPr="009B5522">
        <w:rPr>
          <w:rFonts w:eastAsia="Calibri"/>
          <w:spacing w:val="-3"/>
          <w:sz w:val="24"/>
          <w:szCs w:val="24"/>
        </w:rPr>
        <w:t>l</w:t>
      </w:r>
      <w:r w:rsidRPr="009B5522">
        <w:rPr>
          <w:rFonts w:eastAsia="Calibri"/>
          <w:spacing w:val="1"/>
          <w:sz w:val="24"/>
          <w:szCs w:val="24"/>
        </w:rPr>
        <w:t>o</w:t>
      </w:r>
      <w:r w:rsidRPr="009B5522">
        <w:rPr>
          <w:rFonts w:eastAsia="Calibri"/>
          <w:spacing w:val="-1"/>
          <w:sz w:val="24"/>
          <w:szCs w:val="24"/>
        </w:rPr>
        <w:t>u</w:t>
      </w:r>
      <w:r w:rsidRPr="009B5522">
        <w:rPr>
          <w:rFonts w:eastAsia="Calibri"/>
          <w:sz w:val="24"/>
          <w:szCs w:val="24"/>
        </w:rPr>
        <w:t>dBas</w:t>
      </w:r>
      <w:r w:rsidRPr="009B5522">
        <w:rPr>
          <w:rFonts w:eastAsia="Calibri"/>
          <w:spacing w:val="1"/>
          <w:sz w:val="24"/>
          <w:szCs w:val="24"/>
        </w:rPr>
        <w:t>e</w:t>
      </w:r>
      <w:r w:rsidRPr="009B5522">
        <w:rPr>
          <w:rFonts w:eastAsia="Calibri"/>
          <w:sz w:val="24"/>
          <w:szCs w:val="24"/>
        </w:rPr>
        <w:t>d</w:t>
      </w:r>
      <w:r w:rsidRPr="009B5522">
        <w:rPr>
          <w:rFonts w:eastAsia="Calibri"/>
          <w:spacing w:val="5"/>
          <w:sz w:val="24"/>
          <w:szCs w:val="24"/>
        </w:rPr>
        <w:t>M</w:t>
      </w:r>
      <w:r w:rsidRPr="009B5522">
        <w:rPr>
          <w:rFonts w:eastAsia="Calibri"/>
          <w:sz w:val="24"/>
          <w:szCs w:val="24"/>
        </w:rPr>
        <w:t xml:space="preserve">- </w:t>
      </w:r>
      <w:r w:rsidRPr="009B5522">
        <w:rPr>
          <w:rFonts w:eastAsia="Calibri"/>
          <w:spacing w:val="1"/>
          <w:sz w:val="24"/>
          <w:szCs w:val="24"/>
        </w:rPr>
        <w:t>L</w:t>
      </w:r>
      <w:r w:rsidRPr="009B5522">
        <w:rPr>
          <w:rFonts w:eastAsia="Calibri"/>
          <w:sz w:val="24"/>
          <w:szCs w:val="24"/>
        </w:rPr>
        <w:t>ear</w:t>
      </w:r>
      <w:r w:rsidRPr="009B5522">
        <w:rPr>
          <w:rFonts w:eastAsia="Calibri"/>
          <w:spacing w:val="-1"/>
          <w:sz w:val="24"/>
          <w:szCs w:val="24"/>
        </w:rPr>
        <w:t>n</w:t>
      </w:r>
      <w:r w:rsidRPr="009B5522">
        <w:rPr>
          <w:rFonts w:eastAsia="Calibri"/>
          <w:sz w:val="24"/>
          <w:szCs w:val="24"/>
        </w:rPr>
        <w:t>i</w:t>
      </w:r>
      <w:r w:rsidRPr="009B5522">
        <w:rPr>
          <w:rFonts w:eastAsia="Calibri"/>
          <w:spacing w:val="-1"/>
          <w:sz w:val="24"/>
          <w:szCs w:val="24"/>
        </w:rPr>
        <w:t>n</w:t>
      </w:r>
      <w:r w:rsidRPr="009B5522">
        <w:rPr>
          <w:rFonts w:eastAsia="Calibri"/>
          <w:sz w:val="24"/>
          <w:szCs w:val="24"/>
        </w:rPr>
        <w:t>gf</w:t>
      </w:r>
      <w:r w:rsidRPr="009B5522">
        <w:rPr>
          <w:rFonts w:eastAsia="Calibri"/>
          <w:spacing w:val="1"/>
          <w:sz w:val="24"/>
          <w:szCs w:val="24"/>
        </w:rPr>
        <w:t>o</w:t>
      </w:r>
      <w:r w:rsidRPr="009B5522">
        <w:rPr>
          <w:rFonts w:eastAsia="Calibri"/>
          <w:sz w:val="24"/>
          <w:szCs w:val="24"/>
        </w:rPr>
        <w:t>rHi</w:t>
      </w:r>
      <w:r w:rsidRPr="009B5522">
        <w:rPr>
          <w:rFonts w:eastAsia="Calibri"/>
          <w:spacing w:val="-1"/>
          <w:sz w:val="24"/>
          <w:szCs w:val="24"/>
        </w:rPr>
        <w:t>gh</w:t>
      </w:r>
      <w:r w:rsidRPr="009B5522">
        <w:rPr>
          <w:rFonts w:eastAsia="Calibri"/>
          <w:sz w:val="24"/>
          <w:szCs w:val="24"/>
        </w:rPr>
        <w:t>erEd</w:t>
      </w:r>
      <w:r w:rsidRPr="009B5522">
        <w:rPr>
          <w:rFonts w:eastAsia="Calibri"/>
          <w:spacing w:val="-1"/>
          <w:sz w:val="24"/>
          <w:szCs w:val="24"/>
        </w:rPr>
        <w:t>u</w:t>
      </w:r>
      <w:r w:rsidRPr="009B5522">
        <w:rPr>
          <w:rFonts w:eastAsia="Calibri"/>
          <w:sz w:val="24"/>
          <w:szCs w:val="24"/>
        </w:rPr>
        <w:t>cat</w:t>
      </w:r>
      <w:r w:rsidRPr="009B5522">
        <w:rPr>
          <w:rFonts w:eastAsia="Calibri"/>
          <w:spacing w:val="-2"/>
          <w:sz w:val="24"/>
          <w:szCs w:val="24"/>
        </w:rPr>
        <w:t>i</w:t>
      </w:r>
      <w:r w:rsidRPr="009B5522">
        <w:rPr>
          <w:rFonts w:eastAsia="Calibri"/>
          <w:spacing w:val="1"/>
          <w:sz w:val="24"/>
          <w:szCs w:val="24"/>
        </w:rPr>
        <w:t>o</w:t>
      </w:r>
      <w:r w:rsidRPr="009B5522">
        <w:rPr>
          <w:rFonts w:eastAsia="Calibri"/>
          <w:sz w:val="24"/>
          <w:szCs w:val="24"/>
        </w:rPr>
        <w:t>nI</w:t>
      </w:r>
      <w:r w:rsidRPr="009B5522">
        <w:rPr>
          <w:rFonts w:eastAsia="Calibri"/>
          <w:spacing w:val="-1"/>
          <w:sz w:val="24"/>
          <w:szCs w:val="24"/>
        </w:rPr>
        <w:t>n</w:t>
      </w:r>
      <w:r w:rsidRPr="009B5522">
        <w:rPr>
          <w:rFonts w:eastAsia="Calibri"/>
          <w:sz w:val="24"/>
          <w:szCs w:val="24"/>
        </w:rPr>
        <w:t>stitut</w:t>
      </w:r>
      <w:r w:rsidRPr="009B5522">
        <w:rPr>
          <w:rFonts w:eastAsia="Calibri"/>
          <w:spacing w:val="-2"/>
          <w:sz w:val="24"/>
          <w:szCs w:val="24"/>
        </w:rPr>
        <w:t>i</w:t>
      </w:r>
      <w:r w:rsidRPr="009B5522">
        <w:rPr>
          <w:rFonts w:eastAsia="Calibri"/>
          <w:spacing w:val="1"/>
          <w:sz w:val="24"/>
          <w:szCs w:val="24"/>
        </w:rPr>
        <w:t>o</w:t>
      </w:r>
      <w:r w:rsidRPr="009B5522">
        <w:rPr>
          <w:rFonts w:eastAsia="Calibri"/>
          <w:spacing w:val="-1"/>
          <w:sz w:val="24"/>
          <w:szCs w:val="24"/>
        </w:rPr>
        <w:t>n</w:t>
      </w:r>
      <w:r w:rsidRPr="009B5522">
        <w:rPr>
          <w:rFonts w:eastAsia="Calibri"/>
          <w:sz w:val="24"/>
          <w:szCs w:val="24"/>
        </w:rPr>
        <w:t>s:Eth</w:t>
      </w:r>
      <w:r w:rsidRPr="009B5522">
        <w:rPr>
          <w:rFonts w:eastAsia="Calibri"/>
          <w:spacing w:val="-3"/>
          <w:sz w:val="24"/>
          <w:szCs w:val="24"/>
        </w:rPr>
        <w:t>i</w:t>
      </w:r>
      <w:r w:rsidRPr="009B5522">
        <w:rPr>
          <w:rFonts w:eastAsia="Calibri"/>
          <w:spacing w:val="1"/>
          <w:sz w:val="24"/>
          <w:szCs w:val="24"/>
        </w:rPr>
        <w:t>o</w:t>
      </w:r>
      <w:r w:rsidRPr="009B5522">
        <w:rPr>
          <w:rFonts w:eastAsia="Calibri"/>
          <w:spacing w:val="-1"/>
          <w:sz w:val="24"/>
          <w:szCs w:val="24"/>
        </w:rPr>
        <w:t>p</w:t>
      </w:r>
      <w:r w:rsidRPr="009B5522">
        <w:rPr>
          <w:rFonts w:eastAsia="Calibri"/>
          <w:sz w:val="24"/>
          <w:szCs w:val="24"/>
        </w:rPr>
        <w:t>ian</w:t>
      </w:r>
      <w:r w:rsidRPr="009B5522">
        <w:rPr>
          <w:rFonts w:eastAsia="Calibri"/>
          <w:spacing w:val="-1"/>
          <w:sz w:val="24"/>
          <w:szCs w:val="24"/>
        </w:rPr>
        <w:t xml:space="preserve"> P</w:t>
      </w:r>
      <w:r w:rsidRPr="009B5522">
        <w:rPr>
          <w:rFonts w:eastAsia="Calibri"/>
          <w:sz w:val="24"/>
          <w:szCs w:val="24"/>
        </w:rPr>
        <w:t>erspect</w:t>
      </w:r>
      <w:r w:rsidRPr="009B5522">
        <w:rPr>
          <w:rFonts w:eastAsia="Calibri"/>
          <w:spacing w:val="-2"/>
          <w:sz w:val="24"/>
          <w:szCs w:val="24"/>
        </w:rPr>
        <w:t>i</w:t>
      </w:r>
      <w:r w:rsidRPr="009B5522">
        <w:rPr>
          <w:rFonts w:eastAsia="Calibri"/>
          <w:spacing w:val="1"/>
          <w:sz w:val="24"/>
          <w:szCs w:val="24"/>
        </w:rPr>
        <w:t>v</w:t>
      </w:r>
      <w:r w:rsidRPr="009B5522">
        <w:rPr>
          <w:rFonts w:eastAsia="Calibri"/>
          <w:sz w:val="24"/>
          <w:szCs w:val="24"/>
        </w:rPr>
        <w:t>e</w:t>
      </w:r>
      <w:r w:rsidRPr="009B5522">
        <w:rPr>
          <w:rFonts w:eastAsia="Calibri"/>
          <w:spacing w:val="-2"/>
          <w:sz w:val="24"/>
          <w:szCs w:val="24"/>
        </w:rPr>
        <w:t>,</w:t>
      </w:r>
      <w:r w:rsidRPr="009B5522">
        <w:rPr>
          <w:rFonts w:eastAsia="Calibri"/>
          <w:sz w:val="24"/>
          <w:szCs w:val="24"/>
        </w:rPr>
        <w:t>"</w:t>
      </w:r>
      <w:r w:rsidRPr="009B5522">
        <w:rPr>
          <w:rFonts w:eastAsia="Calibri"/>
          <w:i/>
          <w:sz w:val="24"/>
          <w:szCs w:val="24"/>
        </w:rPr>
        <w:t>I</w:t>
      </w:r>
      <w:r w:rsidRPr="009B5522">
        <w:rPr>
          <w:rFonts w:eastAsia="Calibri"/>
          <w:i/>
          <w:spacing w:val="-1"/>
          <w:sz w:val="24"/>
          <w:szCs w:val="24"/>
        </w:rPr>
        <w:t>n</w:t>
      </w:r>
      <w:r w:rsidRPr="009B5522">
        <w:rPr>
          <w:rFonts w:eastAsia="Calibri"/>
          <w:i/>
          <w:sz w:val="24"/>
          <w:szCs w:val="24"/>
        </w:rPr>
        <w:t>t</w:t>
      </w:r>
      <w:r w:rsidRPr="009B5522">
        <w:rPr>
          <w:rFonts w:eastAsia="Calibri"/>
          <w:i/>
          <w:spacing w:val="-2"/>
          <w:sz w:val="24"/>
          <w:szCs w:val="24"/>
        </w:rPr>
        <w:t>e</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tio</w:t>
      </w:r>
      <w:r w:rsidRPr="009B5522">
        <w:rPr>
          <w:rFonts w:eastAsia="Calibri"/>
          <w:i/>
          <w:spacing w:val="-1"/>
          <w:sz w:val="24"/>
          <w:szCs w:val="24"/>
        </w:rPr>
        <w:t>na</w:t>
      </w:r>
      <w:r w:rsidRPr="009B5522">
        <w:rPr>
          <w:rFonts w:eastAsia="Calibri"/>
          <w:i/>
          <w:sz w:val="24"/>
          <w:szCs w:val="24"/>
        </w:rPr>
        <w:t xml:space="preserve">l </w:t>
      </w:r>
      <w:r w:rsidRPr="009B5522">
        <w:rPr>
          <w:rFonts w:eastAsia="Calibri"/>
          <w:i/>
          <w:spacing w:val="-1"/>
          <w:sz w:val="24"/>
          <w:szCs w:val="24"/>
        </w:rPr>
        <w:t>J</w:t>
      </w:r>
      <w:r w:rsidRPr="009B5522">
        <w:rPr>
          <w:rFonts w:eastAsia="Calibri"/>
          <w:i/>
          <w:sz w:val="24"/>
          <w:szCs w:val="24"/>
        </w:rPr>
        <w:t>o</w:t>
      </w:r>
      <w:r w:rsidRPr="009B5522">
        <w:rPr>
          <w:rFonts w:eastAsia="Calibri"/>
          <w:i/>
          <w:spacing w:val="-1"/>
          <w:sz w:val="24"/>
          <w:szCs w:val="24"/>
        </w:rPr>
        <w:t>u</w:t>
      </w:r>
      <w:r w:rsidRPr="009B5522">
        <w:rPr>
          <w:rFonts w:eastAsia="Calibri"/>
          <w:i/>
          <w:spacing w:val="1"/>
          <w:sz w:val="24"/>
          <w:szCs w:val="24"/>
        </w:rPr>
        <w:t>r</w:t>
      </w:r>
      <w:r w:rsidRPr="009B5522">
        <w:rPr>
          <w:rFonts w:eastAsia="Calibri"/>
          <w:i/>
          <w:spacing w:val="-1"/>
          <w:sz w:val="24"/>
          <w:szCs w:val="24"/>
        </w:rPr>
        <w:t>na</w:t>
      </w:r>
      <w:r w:rsidRPr="009B5522">
        <w:rPr>
          <w:rFonts w:eastAsia="Calibri"/>
          <w:i/>
          <w:sz w:val="24"/>
          <w:szCs w:val="24"/>
        </w:rPr>
        <w:t>l of</w:t>
      </w:r>
    </w:p>
    <w:p w:rsidR="004B2825" w:rsidRPr="009B5522" w:rsidRDefault="004B2825" w:rsidP="004B2825">
      <w:pPr>
        <w:spacing w:before="2" w:line="276" w:lineRule="auto"/>
        <w:ind w:left="518"/>
        <w:jc w:val="both"/>
        <w:rPr>
          <w:rFonts w:eastAsia="Calibri"/>
          <w:sz w:val="24"/>
          <w:szCs w:val="24"/>
        </w:rPr>
      </w:pPr>
      <w:r w:rsidRPr="009B5522">
        <w:rPr>
          <w:rFonts w:eastAsia="Calibri"/>
          <w:i/>
          <w:sz w:val="24"/>
          <w:szCs w:val="24"/>
        </w:rPr>
        <w:t>I</w:t>
      </w:r>
      <w:r w:rsidRPr="009B5522">
        <w:rPr>
          <w:rFonts w:eastAsia="Calibri"/>
          <w:i/>
          <w:spacing w:val="-1"/>
          <w:sz w:val="24"/>
          <w:szCs w:val="24"/>
        </w:rPr>
        <w:t>nn</w:t>
      </w:r>
      <w:r w:rsidRPr="009B5522">
        <w:rPr>
          <w:rFonts w:eastAsia="Calibri"/>
          <w:i/>
          <w:sz w:val="24"/>
          <w:szCs w:val="24"/>
        </w:rPr>
        <w:t>ov</w:t>
      </w:r>
      <w:r w:rsidRPr="009B5522">
        <w:rPr>
          <w:rFonts w:eastAsia="Calibri"/>
          <w:i/>
          <w:spacing w:val="-1"/>
          <w:sz w:val="24"/>
          <w:szCs w:val="24"/>
        </w:rPr>
        <w:t>a</w:t>
      </w:r>
      <w:r w:rsidRPr="009B5522">
        <w:rPr>
          <w:rFonts w:eastAsia="Calibri"/>
          <w:i/>
          <w:sz w:val="24"/>
          <w:szCs w:val="24"/>
        </w:rPr>
        <w:t>tive R</w:t>
      </w:r>
      <w:r w:rsidRPr="009B5522">
        <w:rPr>
          <w:rFonts w:eastAsia="Calibri"/>
          <w:i/>
          <w:spacing w:val="1"/>
          <w:sz w:val="24"/>
          <w:szCs w:val="24"/>
        </w:rPr>
        <w:t>e</w:t>
      </w:r>
      <w:r w:rsidRPr="009B5522">
        <w:rPr>
          <w:rFonts w:eastAsia="Calibri"/>
          <w:i/>
          <w:sz w:val="24"/>
          <w:szCs w:val="24"/>
        </w:rPr>
        <w:t>se</w:t>
      </w:r>
      <w:r w:rsidRPr="009B5522">
        <w:rPr>
          <w:rFonts w:eastAsia="Calibri"/>
          <w:i/>
          <w:spacing w:val="-2"/>
          <w:sz w:val="24"/>
          <w:szCs w:val="24"/>
        </w:rPr>
        <w:t>a</w:t>
      </w:r>
      <w:r w:rsidRPr="009B5522">
        <w:rPr>
          <w:rFonts w:eastAsia="Calibri"/>
          <w:i/>
          <w:spacing w:val="1"/>
          <w:sz w:val="24"/>
          <w:szCs w:val="24"/>
        </w:rPr>
        <w:t>r</w:t>
      </w:r>
      <w:r w:rsidRPr="009B5522">
        <w:rPr>
          <w:rFonts w:eastAsia="Calibri"/>
          <w:i/>
          <w:sz w:val="24"/>
          <w:szCs w:val="24"/>
        </w:rPr>
        <w:t>chin</w:t>
      </w:r>
      <w:r w:rsidRPr="009B5522">
        <w:rPr>
          <w:rFonts w:eastAsia="Calibri"/>
          <w:i/>
          <w:spacing w:val="1"/>
          <w:sz w:val="24"/>
          <w:szCs w:val="24"/>
        </w:rPr>
        <w:t>S</w:t>
      </w:r>
      <w:r w:rsidRPr="009B5522">
        <w:rPr>
          <w:rFonts w:eastAsia="Calibri"/>
          <w:i/>
          <w:sz w:val="24"/>
          <w:szCs w:val="24"/>
        </w:rPr>
        <w:t>c</w:t>
      </w:r>
      <w:r w:rsidRPr="009B5522">
        <w:rPr>
          <w:rFonts w:eastAsia="Calibri"/>
          <w:i/>
          <w:spacing w:val="-1"/>
          <w:sz w:val="24"/>
          <w:szCs w:val="24"/>
        </w:rPr>
        <w:t>i</w:t>
      </w:r>
      <w:r w:rsidRPr="009B5522">
        <w:rPr>
          <w:rFonts w:eastAsia="Calibri"/>
          <w:i/>
          <w:spacing w:val="-2"/>
          <w:sz w:val="24"/>
          <w:szCs w:val="24"/>
        </w:rPr>
        <w:t>e</w:t>
      </w:r>
      <w:r w:rsidRPr="009B5522">
        <w:rPr>
          <w:rFonts w:eastAsia="Calibri"/>
          <w:i/>
          <w:spacing w:val="-1"/>
          <w:sz w:val="24"/>
          <w:szCs w:val="24"/>
        </w:rPr>
        <w:t>n</w:t>
      </w:r>
      <w:r w:rsidRPr="009B5522">
        <w:rPr>
          <w:rFonts w:eastAsia="Calibri"/>
          <w:i/>
          <w:sz w:val="24"/>
          <w:szCs w:val="24"/>
        </w:rPr>
        <w:t xml:space="preserve">ce, </w:t>
      </w:r>
      <w:r w:rsidRPr="009B5522">
        <w:rPr>
          <w:rFonts w:eastAsia="Calibri"/>
          <w:i/>
          <w:spacing w:val="1"/>
          <w:sz w:val="24"/>
          <w:szCs w:val="24"/>
        </w:rPr>
        <w:t>E</w:t>
      </w:r>
      <w:r w:rsidRPr="009B5522">
        <w:rPr>
          <w:rFonts w:eastAsia="Calibri"/>
          <w:i/>
          <w:spacing w:val="-1"/>
          <w:sz w:val="24"/>
          <w:szCs w:val="24"/>
        </w:rPr>
        <w:t>ng</w:t>
      </w:r>
      <w:r w:rsidRPr="009B5522">
        <w:rPr>
          <w:rFonts w:eastAsia="Calibri"/>
          <w:i/>
          <w:sz w:val="24"/>
          <w:szCs w:val="24"/>
        </w:rPr>
        <w:t>i</w:t>
      </w:r>
      <w:r w:rsidRPr="009B5522">
        <w:rPr>
          <w:rFonts w:eastAsia="Calibri"/>
          <w:i/>
          <w:spacing w:val="-1"/>
          <w:sz w:val="24"/>
          <w:szCs w:val="24"/>
        </w:rPr>
        <w:t>n</w:t>
      </w:r>
      <w:r w:rsidRPr="009B5522">
        <w:rPr>
          <w:rFonts w:eastAsia="Calibri"/>
          <w:i/>
          <w:sz w:val="24"/>
          <w:szCs w:val="24"/>
        </w:rPr>
        <w:t>ee</w:t>
      </w:r>
      <w:r w:rsidRPr="009B5522">
        <w:rPr>
          <w:rFonts w:eastAsia="Calibri"/>
          <w:i/>
          <w:spacing w:val="1"/>
          <w:sz w:val="24"/>
          <w:szCs w:val="24"/>
        </w:rPr>
        <w:t>r</w:t>
      </w:r>
      <w:r w:rsidRPr="009B5522">
        <w:rPr>
          <w:rFonts w:eastAsia="Calibri"/>
          <w:i/>
          <w:sz w:val="24"/>
          <w:szCs w:val="24"/>
        </w:rPr>
        <w:t>i</w:t>
      </w:r>
      <w:r w:rsidRPr="009B5522">
        <w:rPr>
          <w:rFonts w:eastAsia="Calibri"/>
          <w:i/>
          <w:spacing w:val="-1"/>
          <w:sz w:val="24"/>
          <w:szCs w:val="24"/>
        </w:rPr>
        <w:t>n</w:t>
      </w:r>
      <w:r w:rsidRPr="009B5522">
        <w:rPr>
          <w:rFonts w:eastAsia="Calibri"/>
          <w:i/>
          <w:sz w:val="24"/>
          <w:szCs w:val="24"/>
        </w:rPr>
        <w:t>ga</w:t>
      </w:r>
      <w:r w:rsidRPr="009B5522">
        <w:rPr>
          <w:rFonts w:eastAsia="Calibri"/>
          <w:i/>
          <w:spacing w:val="-1"/>
          <w:sz w:val="24"/>
          <w:szCs w:val="24"/>
        </w:rPr>
        <w:t>n</w:t>
      </w:r>
      <w:r w:rsidRPr="009B5522">
        <w:rPr>
          <w:rFonts w:eastAsia="Calibri"/>
          <w:i/>
          <w:sz w:val="24"/>
          <w:szCs w:val="24"/>
        </w:rPr>
        <w:t>d</w:t>
      </w:r>
      <w:r w:rsidRPr="009B5522">
        <w:rPr>
          <w:rFonts w:eastAsia="Calibri"/>
          <w:i/>
          <w:spacing w:val="-1"/>
          <w:sz w:val="24"/>
          <w:szCs w:val="24"/>
        </w:rPr>
        <w:t xml:space="preserve"> T</w:t>
      </w:r>
      <w:r w:rsidRPr="009B5522">
        <w:rPr>
          <w:rFonts w:eastAsia="Calibri"/>
          <w:i/>
          <w:sz w:val="24"/>
          <w:szCs w:val="24"/>
        </w:rPr>
        <w:t>ec</w:t>
      </w:r>
      <w:r w:rsidRPr="009B5522">
        <w:rPr>
          <w:rFonts w:eastAsia="Calibri"/>
          <w:i/>
          <w:spacing w:val="-1"/>
          <w:sz w:val="24"/>
          <w:szCs w:val="24"/>
        </w:rPr>
        <w:t>hn</w:t>
      </w:r>
      <w:r w:rsidRPr="009B5522">
        <w:rPr>
          <w:rFonts w:eastAsia="Calibri"/>
          <w:i/>
          <w:sz w:val="24"/>
          <w:szCs w:val="24"/>
        </w:rPr>
        <w:t>o</w:t>
      </w:r>
      <w:r w:rsidRPr="009B5522">
        <w:rPr>
          <w:rFonts w:eastAsia="Calibri"/>
          <w:i/>
          <w:spacing w:val="-1"/>
          <w:sz w:val="24"/>
          <w:szCs w:val="24"/>
        </w:rPr>
        <w:t>l</w:t>
      </w:r>
      <w:r w:rsidRPr="009B5522">
        <w:rPr>
          <w:rFonts w:eastAsia="Calibri"/>
          <w:i/>
          <w:sz w:val="24"/>
          <w:szCs w:val="24"/>
        </w:rPr>
        <w:t>o</w:t>
      </w:r>
      <w:r w:rsidRPr="009B5522">
        <w:rPr>
          <w:rFonts w:eastAsia="Calibri"/>
          <w:i/>
          <w:spacing w:val="-1"/>
          <w:sz w:val="24"/>
          <w:szCs w:val="24"/>
        </w:rPr>
        <w:t>g</w:t>
      </w:r>
      <w:r w:rsidRPr="009B5522">
        <w:rPr>
          <w:rFonts w:eastAsia="Calibri"/>
          <w:i/>
          <w:sz w:val="24"/>
          <w:szCs w:val="24"/>
        </w:rPr>
        <w:t>y</w:t>
      </w:r>
      <w:r w:rsidRPr="009B5522">
        <w:rPr>
          <w:rFonts w:eastAsia="Calibri"/>
          <w:sz w:val="24"/>
          <w:szCs w:val="24"/>
        </w:rPr>
        <w:t>, No</w:t>
      </w:r>
      <w:r w:rsidRPr="009B5522">
        <w:rPr>
          <w:rFonts w:eastAsia="Calibri"/>
          <w:spacing w:val="1"/>
          <w:sz w:val="24"/>
          <w:szCs w:val="24"/>
        </w:rPr>
        <w:t>v</w:t>
      </w:r>
      <w:r w:rsidRPr="009B5522">
        <w:rPr>
          <w:rFonts w:eastAsia="Calibri"/>
          <w:sz w:val="24"/>
          <w:szCs w:val="24"/>
        </w:rPr>
        <w:t>.</w:t>
      </w:r>
      <w:r w:rsidRPr="009B5522">
        <w:rPr>
          <w:rFonts w:eastAsia="Calibri"/>
          <w:spacing w:val="1"/>
          <w:sz w:val="24"/>
          <w:szCs w:val="24"/>
        </w:rPr>
        <w:t>2</w:t>
      </w:r>
      <w:r w:rsidRPr="009B5522">
        <w:rPr>
          <w:rFonts w:eastAsia="Calibri"/>
          <w:spacing w:val="-2"/>
          <w:sz w:val="24"/>
          <w:szCs w:val="24"/>
        </w:rPr>
        <w:t>0</w:t>
      </w:r>
      <w:r w:rsidRPr="009B5522">
        <w:rPr>
          <w:rFonts w:eastAsia="Calibri"/>
          <w:spacing w:val="1"/>
          <w:sz w:val="24"/>
          <w:szCs w:val="24"/>
        </w:rPr>
        <w:t>15</w:t>
      </w:r>
      <w:r w:rsidRPr="009B5522">
        <w:rPr>
          <w:rFonts w:eastAsia="Calibri"/>
          <w:sz w:val="24"/>
          <w:szCs w:val="24"/>
        </w:rPr>
        <w:t>.</w:t>
      </w:r>
    </w:p>
    <w:p w:rsidR="004B2825" w:rsidRDefault="004B2825" w:rsidP="00D263D9">
      <w:pPr>
        <w:spacing w:before="40" w:line="360" w:lineRule="auto"/>
        <w:ind w:left="820" w:right="355" w:hanging="360"/>
        <w:jc w:val="both"/>
        <w:rPr>
          <w:sz w:val="24"/>
          <w:szCs w:val="24"/>
        </w:rPr>
      </w:pPr>
    </w:p>
    <w:p w:rsidR="005B372C" w:rsidRDefault="005B372C">
      <w:pPr>
        <w:rPr>
          <w:sz w:val="24"/>
          <w:szCs w:val="24"/>
        </w:rPr>
      </w:pPr>
      <w:r>
        <w:rPr>
          <w:sz w:val="24"/>
          <w:szCs w:val="24"/>
        </w:rPr>
        <w:br w:type="page"/>
      </w:r>
    </w:p>
    <w:p w:rsidR="005B372C" w:rsidRDefault="005B372C" w:rsidP="005B372C">
      <w:pPr>
        <w:pStyle w:val="Heading1"/>
      </w:pPr>
      <w:bookmarkStart w:id="166" w:name="_Toc200672240"/>
      <w:r>
        <w:lastRenderedPageBreak/>
        <w:t>Appendix I</w:t>
      </w:r>
      <w:bookmarkEnd w:id="166"/>
    </w:p>
    <w:p w:rsidR="005B372C" w:rsidRDefault="005B372C" w:rsidP="005B372C">
      <w:pPr>
        <w:spacing w:before="21" w:line="360" w:lineRule="auto"/>
        <w:ind w:right="-62"/>
        <w:jc w:val="both"/>
        <w:rPr>
          <w:b/>
          <w:color w:val="212121"/>
          <w:position w:val="-1"/>
          <w:sz w:val="24"/>
          <w:szCs w:val="24"/>
        </w:rPr>
      </w:pPr>
      <w:r w:rsidRPr="009B5522">
        <w:rPr>
          <w:b/>
          <w:color w:val="212121"/>
          <w:position w:val="-1"/>
          <w:sz w:val="24"/>
          <w:szCs w:val="24"/>
        </w:rPr>
        <w:t>R</w:t>
      </w:r>
      <w:r w:rsidRPr="009B5522">
        <w:rPr>
          <w:b/>
          <w:color w:val="212121"/>
          <w:spacing w:val="-1"/>
          <w:position w:val="-1"/>
          <w:sz w:val="24"/>
          <w:szCs w:val="24"/>
        </w:rPr>
        <w:t>e</w:t>
      </w:r>
      <w:r w:rsidRPr="009B5522">
        <w:rPr>
          <w:b/>
          <w:color w:val="212121"/>
          <w:position w:val="-1"/>
          <w:sz w:val="24"/>
          <w:szCs w:val="24"/>
        </w:rPr>
        <w:t>s</w:t>
      </w:r>
      <w:r w:rsidRPr="009B5522">
        <w:rPr>
          <w:b/>
          <w:color w:val="212121"/>
          <w:spacing w:val="-1"/>
          <w:position w:val="-1"/>
          <w:sz w:val="24"/>
          <w:szCs w:val="24"/>
        </w:rPr>
        <w:t>e</w:t>
      </w:r>
      <w:r w:rsidRPr="009B5522">
        <w:rPr>
          <w:b/>
          <w:color w:val="212121"/>
          <w:position w:val="-1"/>
          <w:sz w:val="24"/>
          <w:szCs w:val="24"/>
        </w:rPr>
        <w:t>a</w:t>
      </w:r>
      <w:r w:rsidRPr="009B5522">
        <w:rPr>
          <w:b/>
          <w:color w:val="212121"/>
          <w:spacing w:val="1"/>
          <w:position w:val="-1"/>
          <w:sz w:val="24"/>
          <w:szCs w:val="24"/>
        </w:rPr>
        <w:t>r</w:t>
      </w:r>
      <w:r w:rsidRPr="009B5522">
        <w:rPr>
          <w:b/>
          <w:color w:val="212121"/>
          <w:spacing w:val="-1"/>
          <w:position w:val="-1"/>
          <w:sz w:val="24"/>
          <w:szCs w:val="24"/>
        </w:rPr>
        <w:t>c</w:t>
      </w:r>
      <w:r w:rsidRPr="009B5522">
        <w:rPr>
          <w:b/>
          <w:color w:val="212121"/>
          <w:position w:val="-1"/>
          <w:sz w:val="24"/>
          <w:szCs w:val="24"/>
        </w:rPr>
        <w:t>h</w:t>
      </w:r>
      <w:r w:rsidRPr="009B5522">
        <w:rPr>
          <w:b/>
          <w:color w:val="212121"/>
          <w:spacing w:val="1"/>
          <w:position w:val="-1"/>
          <w:sz w:val="24"/>
          <w:szCs w:val="24"/>
        </w:rPr>
        <w:t xml:space="preserve"> Su</w:t>
      </w:r>
      <w:r w:rsidRPr="009B5522">
        <w:rPr>
          <w:b/>
          <w:color w:val="212121"/>
          <w:spacing w:val="-1"/>
          <w:position w:val="-1"/>
          <w:sz w:val="24"/>
          <w:szCs w:val="24"/>
        </w:rPr>
        <w:t>r</w:t>
      </w:r>
      <w:r w:rsidRPr="009B5522">
        <w:rPr>
          <w:b/>
          <w:color w:val="212121"/>
          <w:position w:val="-1"/>
          <w:sz w:val="24"/>
          <w:szCs w:val="24"/>
        </w:rPr>
        <w:t>v</w:t>
      </w:r>
      <w:r w:rsidRPr="009B5522">
        <w:rPr>
          <w:b/>
          <w:color w:val="212121"/>
          <w:spacing w:val="-1"/>
          <w:position w:val="-1"/>
          <w:sz w:val="24"/>
          <w:szCs w:val="24"/>
        </w:rPr>
        <w:t>e</w:t>
      </w:r>
      <w:r w:rsidRPr="009B5522">
        <w:rPr>
          <w:b/>
          <w:color w:val="212121"/>
          <w:position w:val="-1"/>
          <w:sz w:val="24"/>
          <w:szCs w:val="24"/>
        </w:rPr>
        <w:t>yi</w:t>
      </w:r>
      <w:r w:rsidRPr="009B5522">
        <w:rPr>
          <w:b/>
          <w:color w:val="212121"/>
          <w:spacing w:val="1"/>
          <w:position w:val="-1"/>
          <w:sz w:val="24"/>
          <w:szCs w:val="24"/>
        </w:rPr>
        <w:t>n</w:t>
      </w:r>
      <w:r w:rsidRPr="009B5522">
        <w:rPr>
          <w:b/>
          <w:color w:val="212121"/>
          <w:position w:val="-1"/>
          <w:sz w:val="24"/>
          <w:szCs w:val="24"/>
        </w:rPr>
        <w:t>g Q</w:t>
      </w:r>
      <w:r w:rsidRPr="009B5522">
        <w:rPr>
          <w:b/>
          <w:color w:val="212121"/>
          <w:spacing w:val="1"/>
          <w:position w:val="-1"/>
          <w:sz w:val="24"/>
          <w:szCs w:val="24"/>
        </w:rPr>
        <w:t>u</w:t>
      </w:r>
      <w:r w:rsidRPr="009B5522">
        <w:rPr>
          <w:b/>
          <w:color w:val="212121"/>
          <w:spacing w:val="-1"/>
          <w:position w:val="-1"/>
          <w:sz w:val="24"/>
          <w:szCs w:val="24"/>
        </w:rPr>
        <w:t>e</w:t>
      </w:r>
      <w:r w:rsidRPr="009B5522">
        <w:rPr>
          <w:b/>
          <w:color w:val="212121"/>
          <w:position w:val="-1"/>
          <w:sz w:val="24"/>
          <w:szCs w:val="24"/>
        </w:rPr>
        <w:t>stio</w:t>
      </w:r>
      <w:r w:rsidRPr="009B5522">
        <w:rPr>
          <w:b/>
          <w:color w:val="212121"/>
          <w:spacing w:val="1"/>
          <w:position w:val="-1"/>
          <w:sz w:val="24"/>
          <w:szCs w:val="24"/>
        </w:rPr>
        <w:t>nn</w:t>
      </w:r>
      <w:r w:rsidRPr="009B5522">
        <w:rPr>
          <w:b/>
          <w:color w:val="212121"/>
          <w:spacing w:val="-2"/>
          <w:position w:val="-1"/>
          <w:sz w:val="24"/>
          <w:szCs w:val="24"/>
        </w:rPr>
        <w:t>a</w:t>
      </w:r>
      <w:r w:rsidRPr="009B5522">
        <w:rPr>
          <w:b/>
          <w:color w:val="212121"/>
          <w:position w:val="-1"/>
          <w:sz w:val="24"/>
          <w:szCs w:val="24"/>
        </w:rPr>
        <w:t>ir</w:t>
      </w:r>
      <w:r w:rsidRPr="009B5522">
        <w:rPr>
          <w:b/>
          <w:color w:val="212121"/>
          <w:spacing w:val="-1"/>
          <w:position w:val="-1"/>
          <w:sz w:val="24"/>
          <w:szCs w:val="24"/>
        </w:rPr>
        <w:t>e</w:t>
      </w:r>
      <w:r w:rsidRPr="009B5522">
        <w:rPr>
          <w:b/>
          <w:color w:val="212121"/>
          <w:position w:val="-1"/>
          <w:sz w:val="24"/>
          <w:szCs w:val="24"/>
        </w:rPr>
        <w:t>s o</w:t>
      </w:r>
      <w:r w:rsidRPr="009B5522">
        <w:rPr>
          <w:b/>
          <w:color w:val="212121"/>
          <w:spacing w:val="1"/>
          <w:position w:val="-1"/>
          <w:sz w:val="24"/>
          <w:szCs w:val="24"/>
        </w:rPr>
        <w:t>n</w:t>
      </w:r>
      <w:r w:rsidRPr="009B5522">
        <w:rPr>
          <w:b/>
          <w:color w:val="212121"/>
          <w:position w:val="-1"/>
          <w:sz w:val="24"/>
          <w:szCs w:val="24"/>
        </w:rPr>
        <w:t>:</w:t>
      </w:r>
    </w:p>
    <w:p w:rsidR="005B372C" w:rsidRDefault="005B372C" w:rsidP="005B372C">
      <w:pPr>
        <w:spacing w:before="29" w:line="360" w:lineRule="auto"/>
        <w:ind w:right="40"/>
        <w:jc w:val="both"/>
        <w:rPr>
          <w:sz w:val="24"/>
          <w:szCs w:val="24"/>
        </w:rPr>
      </w:pPr>
      <w:r w:rsidRPr="009B5522">
        <w:rPr>
          <w:sz w:val="24"/>
          <w:szCs w:val="24"/>
        </w:rPr>
        <w:t>Th</w:t>
      </w:r>
      <w:r w:rsidRPr="005B372C">
        <w:rPr>
          <w:sz w:val="24"/>
          <w:szCs w:val="24"/>
        </w:rPr>
        <w:t>a</w:t>
      </w:r>
      <w:r w:rsidRPr="009B5522">
        <w:rPr>
          <w:sz w:val="24"/>
          <w:szCs w:val="24"/>
        </w:rPr>
        <w:t xml:space="preserve">nk you </w:t>
      </w:r>
      <w:r w:rsidRPr="005B372C">
        <w:rPr>
          <w:sz w:val="24"/>
          <w:szCs w:val="24"/>
        </w:rPr>
        <w:t>f</w:t>
      </w:r>
      <w:r w:rsidRPr="009B5522">
        <w:rPr>
          <w:sz w:val="24"/>
          <w:szCs w:val="24"/>
        </w:rPr>
        <w:t>or sp</w:t>
      </w:r>
      <w:r w:rsidRPr="005B372C">
        <w:rPr>
          <w:sz w:val="24"/>
          <w:szCs w:val="24"/>
        </w:rPr>
        <w:t>a</w:t>
      </w:r>
      <w:r w:rsidRPr="009B5522">
        <w:rPr>
          <w:sz w:val="24"/>
          <w:szCs w:val="24"/>
        </w:rPr>
        <w:t>ring some ti</w:t>
      </w:r>
      <w:r w:rsidRPr="005B372C">
        <w:rPr>
          <w:sz w:val="24"/>
          <w:szCs w:val="24"/>
        </w:rPr>
        <w:t>m</w:t>
      </w:r>
      <w:r w:rsidRPr="009B5522">
        <w:rPr>
          <w:sz w:val="24"/>
          <w:szCs w:val="24"/>
        </w:rPr>
        <w:t xml:space="preserve">eto fill </w:t>
      </w:r>
      <w:r w:rsidRPr="005B372C">
        <w:rPr>
          <w:sz w:val="24"/>
          <w:szCs w:val="24"/>
        </w:rPr>
        <w:t>t</w:t>
      </w:r>
      <w:r w:rsidRPr="009B5522">
        <w:rPr>
          <w:sz w:val="24"/>
          <w:szCs w:val="24"/>
        </w:rPr>
        <w:t>his qu</w:t>
      </w:r>
      <w:r w:rsidRPr="005B372C">
        <w:rPr>
          <w:sz w:val="24"/>
          <w:szCs w:val="24"/>
        </w:rPr>
        <w:t>e</w:t>
      </w:r>
      <w:r w:rsidRPr="009B5522">
        <w:rPr>
          <w:sz w:val="24"/>
          <w:szCs w:val="24"/>
        </w:rPr>
        <w:t>st</w:t>
      </w:r>
      <w:r w:rsidRPr="005B372C">
        <w:rPr>
          <w:sz w:val="24"/>
          <w:szCs w:val="24"/>
        </w:rPr>
        <w:t>i</w:t>
      </w:r>
      <w:r w:rsidRPr="009B5522">
        <w:rPr>
          <w:sz w:val="24"/>
          <w:szCs w:val="24"/>
        </w:rPr>
        <w:t>onn</w:t>
      </w:r>
      <w:r w:rsidRPr="005B372C">
        <w:rPr>
          <w:sz w:val="24"/>
          <w:szCs w:val="24"/>
        </w:rPr>
        <w:t>a</w:t>
      </w:r>
      <w:r w:rsidRPr="009B5522">
        <w:rPr>
          <w:sz w:val="24"/>
          <w:szCs w:val="24"/>
        </w:rPr>
        <w:t>ir</w:t>
      </w:r>
      <w:r w:rsidRPr="005B372C">
        <w:rPr>
          <w:sz w:val="24"/>
          <w:szCs w:val="24"/>
        </w:rPr>
        <w:t>e</w:t>
      </w:r>
      <w:r w:rsidRPr="009B5522">
        <w:rPr>
          <w:sz w:val="24"/>
          <w:szCs w:val="24"/>
        </w:rPr>
        <w:t>.Yourv</w:t>
      </w:r>
      <w:r w:rsidRPr="005B372C">
        <w:rPr>
          <w:sz w:val="24"/>
          <w:szCs w:val="24"/>
        </w:rPr>
        <w:t>ie</w:t>
      </w:r>
      <w:r w:rsidRPr="009B5522">
        <w:rPr>
          <w:sz w:val="24"/>
          <w:szCs w:val="24"/>
        </w:rPr>
        <w:t xml:space="preserve">ws </w:t>
      </w:r>
      <w:r w:rsidRPr="005B372C">
        <w:rPr>
          <w:sz w:val="24"/>
          <w:szCs w:val="24"/>
        </w:rPr>
        <w:t>w</w:t>
      </w:r>
      <w:r w:rsidRPr="009B5522">
        <w:rPr>
          <w:sz w:val="24"/>
          <w:szCs w:val="24"/>
        </w:rPr>
        <w:t>i</w:t>
      </w:r>
      <w:r w:rsidRPr="005B372C">
        <w:rPr>
          <w:sz w:val="24"/>
          <w:szCs w:val="24"/>
        </w:rPr>
        <w:t>l</w:t>
      </w:r>
      <w:r w:rsidRPr="009B5522">
        <w:rPr>
          <w:sz w:val="24"/>
          <w:szCs w:val="24"/>
        </w:rPr>
        <w:t>l go a long w</w:t>
      </w:r>
      <w:r w:rsidRPr="005B372C">
        <w:rPr>
          <w:sz w:val="24"/>
          <w:szCs w:val="24"/>
        </w:rPr>
        <w:t>a</w:t>
      </w:r>
      <w:r w:rsidRPr="009B5522">
        <w:rPr>
          <w:sz w:val="24"/>
          <w:szCs w:val="24"/>
        </w:rPr>
        <w:t xml:space="preserve">yin </w:t>
      </w:r>
      <w:r w:rsidRPr="005B372C">
        <w:rPr>
          <w:sz w:val="24"/>
          <w:szCs w:val="24"/>
        </w:rPr>
        <w:t>e</w:t>
      </w:r>
      <w:r w:rsidRPr="009B5522">
        <w:rPr>
          <w:sz w:val="24"/>
          <w:szCs w:val="24"/>
        </w:rPr>
        <w:t>nh</w:t>
      </w:r>
      <w:r w:rsidRPr="005B372C">
        <w:rPr>
          <w:sz w:val="24"/>
          <w:szCs w:val="24"/>
        </w:rPr>
        <w:t>a</w:t>
      </w:r>
      <w:r w:rsidRPr="009B5522">
        <w:rPr>
          <w:sz w:val="24"/>
          <w:szCs w:val="24"/>
        </w:rPr>
        <w:t>n</w:t>
      </w:r>
      <w:r w:rsidRPr="005B372C">
        <w:rPr>
          <w:sz w:val="24"/>
          <w:szCs w:val="24"/>
        </w:rPr>
        <w:t>c</w:t>
      </w:r>
      <w:r w:rsidRPr="009B5522">
        <w:rPr>
          <w:sz w:val="24"/>
          <w:szCs w:val="24"/>
        </w:rPr>
        <w:t xml:space="preserve">ing </w:t>
      </w:r>
      <w:r w:rsidRPr="005B372C">
        <w:rPr>
          <w:sz w:val="24"/>
          <w:szCs w:val="24"/>
        </w:rPr>
        <w:t>t</w:t>
      </w:r>
      <w:r w:rsidRPr="009B5522">
        <w:rPr>
          <w:sz w:val="24"/>
          <w:szCs w:val="24"/>
        </w:rPr>
        <w:t>his r</w:t>
      </w:r>
      <w:r w:rsidRPr="005B372C">
        <w:rPr>
          <w:sz w:val="24"/>
          <w:szCs w:val="24"/>
        </w:rPr>
        <w:t>e</w:t>
      </w:r>
      <w:r w:rsidRPr="009B5522">
        <w:rPr>
          <w:sz w:val="24"/>
          <w:szCs w:val="24"/>
        </w:rPr>
        <w:t>s</w:t>
      </w:r>
      <w:r w:rsidRPr="005B372C">
        <w:rPr>
          <w:sz w:val="24"/>
          <w:szCs w:val="24"/>
        </w:rPr>
        <w:t>earc</w:t>
      </w:r>
      <w:r w:rsidRPr="009B5522">
        <w:rPr>
          <w:sz w:val="24"/>
          <w:szCs w:val="24"/>
        </w:rPr>
        <w:t xml:space="preserve">h. </w:t>
      </w:r>
      <w:r w:rsidRPr="005B372C">
        <w:rPr>
          <w:sz w:val="24"/>
          <w:szCs w:val="24"/>
        </w:rPr>
        <w:t xml:space="preserve"> In</w:t>
      </w:r>
      <w:r w:rsidRPr="009B5522">
        <w:rPr>
          <w:sz w:val="24"/>
          <w:szCs w:val="24"/>
        </w:rPr>
        <w:t>fo</w:t>
      </w:r>
      <w:r w:rsidRPr="005B372C">
        <w:rPr>
          <w:sz w:val="24"/>
          <w:szCs w:val="24"/>
        </w:rPr>
        <w:t>r</w:t>
      </w:r>
      <w:r w:rsidRPr="009B5522">
        <w:rPr>
          <w:sz w:val="24"/>
          <w:szCs w:val="24"/>
        </w:rPr>
        <w:t>mation ob</w:t>
      </w:r>
      <w:r w:rsidRPr="005B372C">
        <w:rPr>
          <w:sz w:val="24"/>
          <w:szCs w:val="24"/>
        </w:rPr>
        <w:t>ta</w:t>
      </w:r>
      <w:r w:rsidRPr="009B5522">
        <w:rPr>
          <w:sz w:val="24"/>
          <w:szCs w:val="24"/>
        </w:rPr>
        <w:t xml:space="preserve">ined </w:t>
      </w:r>
      <w:r w:rsidRPr="005B372C">
        <w:rPr>
          <w:sz w:val="24"/>
          <w:szCs w:val="24"/>
        </w:rPr>
        <w:t>f</w:t>
      </w:r>
      <w:r w:rsidRPr="009B5522">
        <w:rPr>
          <w:sz w:val="24"/>
          <w:szCs w:val="24"/>
        </w:rPr>
        <w:t>r</w:t>
      </w:r>
      <w:r w:rsidRPr="005B372C">
        <w:rPr>
          <w:sz w:val="24"/>
          <w:szCs w:val="24"/>
        </w:rPr>
        <w:t>o</w:t>
      </w:r>
      <w:r w:rsidRPr="009B5522">
        <w:rPr>
          <w:sz w:val="24"/>
          <w:szCs w:val="24"/>
        </w:rPr>
        <w:t xml:space="preserve">m </w:t>
      </w:r>
      <w:r w:rsidRPr="005B372C">
        <w:rPr>
          <w:sz w:val="24"/>
          <w:szCs w:val="24"/>
        </w:rPr>
        <w:t>t</w:t>
      </w:r>
      <w:r w:rsidRPr="009B5522">
        <w:rPr>
          <w:sz w:val="24"/>
          <w:szCs w:val="24"/>
        </w:rPr>
        <w:t>hisqu</w:t>
      </w:r>
      <w:r w:rsidRPr="005B372C">
        <w:rPr>
          <w:sz w:val="24"/>
          <w:szCs w:val="24"/>
        </w:rPr>
        <w:t>e</w:t>
      </w:r>
      <w:r w:rsidRPr="009B5522">
        <w:rPr>
          <w:sz w:val="24"/>
          <w:szCs w:val="24"/>
        </w:rPr>
        <w:t>st</w:t>
      </w:r>
      <w:r w:rsidRPr="005B372C">
        <w:rPr>
          <w:sz w:val="24"/>
          <w:szCs w:val="24"/>
        </w:rPr>
        <w:t>i</w:t>
      </w:r>
      <w:r w:rsidRPr="009B5522">
        <w:rPr>
          <w:sz w:val="24"/>
          <w:szCs w:val="24"/>
        </w:rPr>
        <w:t>onn</w:t>
      </w:r>
      <w:r w:rsidRPr="005B372C">
        <w:rPr>
          <w:sz w:val="24"/>
          <w:szCs w:val="24"/>
        </w:rPr>
        <w:t>a</w:t>
      </w:r>
      <w:r w:rsidRPr="009B5522">
        <w:rPr>
          <w:sz w:val="24"/>
          <w:szCs w:val="24"/>
        </w:rPr>
        <w:t>irewillbetr</w:t>
      </w:r>
      <w:r w:rsidRPr="005B372C">
        <w:rPr>
          <w:sz w:val="24"/>
          <w:szCs w:val="24"/>
        </w:rPr>
        <w:t>ea</w:t>
      </w:r>
      <w:r w:rsidRPr="009B5522">
        <w:rPr>
          <w:sz w:val="24"/>
          <w:szCs w:val="24"/>
        </w:rPr>
        <w:t>tedwith ut</w:t>
      </w:r>
      <w:r w:rsidRPr="005B372C">
        <w:rPr>
          <w:sz w:val="24"/>
          <w:szCs w:val="24"/>
        </w:rPr>
        <w:t>m</w:t>
      </w:r>
      <w:r w:rsidRPr="009B5522">
        <w:rPr>
          <w:sz w:val="24"/>
          <w:szCs w:val="24"/>
        </w:rPr>
        <w:t>ost con</w:t>
      </w:r>
      <w:r w:rsidRPr="005B372C">
        <w:rPr>
          <w:sz w:val="24"/>
          <w:szCs w:val="24"/>
        </w:rPr>
        <w:t>f</w:t>
      </w:r>
      <w:r w:rsidRPr="009B5522">
        <w:rPr>
          <w:sz w:val="24"/>
          <w:szCs w:val="24"/>
        </w:rPr>
        <w:t>identiali</w:t>
      </w:r>
      <w:r w:rsidRPr="005B372C">
        <w:rPr>
          <w:sz w:val="24"/>
          <w:szCs w:val="24"/>
        </w:rPr>
        <w:t>t</w:t>
      </w:r>
      <w:r w:rsidRPr="009B5522">
        <w:rPr>
          <w:sz w:val="24"/>
          <w:szCs w:val="24"/>
        </w:rPr>
        <w:t xml:space="preserve">y </w:t>
      </w:r>
      <w:r w:rsidRPr="005B372C">
        <w:rPr>
          <w:sz w:val="24"/>
          <w:szCs w:val="24"/>
        </w:rPr>
        <w:t>a</w:t>
      </w:r>
      <w:r w:rsidRPr="009B5522">
        <w:rPr>
          <w:sz w:val="24"/>
          <w:szCs w:val="24"/>
        </w:rPr>
        <w:t>nd willonly be us</w:t>
      </w:r>
      <w:r w:rsidRPr="005B372C">
        <w:rPr>
          <w:sz w:val="24"/>
          <w:szCs w:val="24"/>
        </w:rPr>
        <w:t>e</w:t>
      </w:r>
      <w:r w:rsidRPr="009B5522">
        <w:rPr>
          <w:sz w:val="24"/>
          <w:szCs w:val="24"/>
        </w:rPr>
        <w:t>d for</w:t>
      </w:r>
      <w:r w:rsidRPr="005B372C">
        <w:rPr>
          <w:sz w:val="24"/>
          <w:szCs w:val="24"/>
        </w:rPr>
        <w:t xml:space="preserve"> p</w:t>
      </w:r>
      <w:r w:rsidRPr="009B5522">
        <w:rPr>
          <w:sz w:val="24"/>
          <w:szCs w:val="24"/>
        </w:rPr>
        <w:t>urpos</w:t>
      </w:r>
      <w:r w:rsidRPr="005B372C">
        <w:rPr>
          <w:sz w:val="24"/>
          <w:szCs w:val="24"/>
        </w:rPr>
        <w:t>e</w:t>
      </w:r>
      <w:r w:rsidRPr="009B5522">
        <w:rPr>
          <w:sz w:val="24"/>
          <w:szCs w:val="24"/>
        </w:rPr>
        <w:t>s of this r</w:t>
      </w:r>
      <w:r w:rsidRPr="005B372C">
        <w:rPr>
          <w:sz w:val="24"/>
          <w:szCs w:val="24"/>
        </w:rPr>
        <w:t>e</w:t>
      </w:r>
      <w:r w:rsidRPr="009B5522">
        <w:rPr>
          <w:sz w:val="24"/>
          <w:szCs w:val="24"/>
        </w:rPr>
        <w:t>s</w:t>
      </w:r>
      <w:r w:rsidRPr="005B372C">
        <w:rPr>
          <w:sz w:val="24"/>
          <w:szCs w:val="24"/>
        </w:rPr>
        <w:t>ea</w:t>
      </w:r>
      <w:r w:rsidRPr="009B5522">
        <w:rPr>
          <w:sz w:val="24"/>
          <w:szCs w:val="24"/>
        </w:rPr>
        <w:t>r</w:t>
      </w:r>
      <w:r w:rsidRPr="005B372C">
        <w:rPr>
          <w:sz w:val="24"/>
          <w:szCs w:val="24"/>
        </w:rPr>
        <w:t>c</w:t>
      </w:r>
      <w:r w:rsidRPr="009B5522">
        <w:rPr>
          <w:sz w:val="24"/>
          <w:szCs w:val="24"/>
        </w:rPr>
        <w:t>h.</w:t>
      </w:r>
    </w:p>
    <w:p w:rsidR="005B372C" w:rsidRPr="009B5522" w:rsidRDefault="005B372C" w:rsidP="005B372C">
      <w:pPr>
        <w:spacing w:before="29" w:line="360" w:lineRule="auto"/>
        <w:ind w:right="40"/>
        <w:jc w:val="both"/>
        <w:rPr>
          <w:sz w:val="24"/>
          <w:szCs w:val="24"/>
        </w:rPr>
      </w:pPr>
      <w:r w:rsidRPr="009B5522">
        <w:rPr>
          <w:sz w:val="24"/>
          <w:szCs w:val="24"/>
        </w:rPr>
        <w:t xml:space="preserve">Thus, you </w:t>
      </w:r>
      <w:r w:rsidRPr="005B372C">
        <w:rPr>
          <w:sz w:val="24"/>
          <w:szCs w:val="24"/>
        </w:rPr>
        <w:t>a</w:t>
      </w:r>
      <w:r w:rsidRPr="009B5522">
        <w:rPr>
          <w:sz w:val="24"/>
          <w:szCs w:val="24"/>
        </w:rPr>
        <w:t>rekind</w:t>
      </w:r>
      <w:r w:rsidRPr="005B372C">
        <w:rPr>
          <w:sz w:val="24"/>
          <w:szCs w:val="24"/>
        </w:rPr>
        <w:t>l</w:t>
      </w:r>
      <w:r w:rsidRPr="009B5522">
        <w:rPr>
          <w:sz w:val="24"/>
          <w:szCs w:val="24"/>
        </w:rPr>
        <w:t>y r</w:t>
      </w:r>
      <w:r w:rsidRPr="005B372C">
        <w:rPr>
          <w:sz w:val="24"/>
          <w:szCs w:val="24"/>
        </w:rPr>
        <w:t>eq</w:t>
      </w:r>
      <w:r w:rsidRPr="009B5522">
        <w:rPr>
          <w:sz w:val="24"/>
          <w:szCs w:val="24"/>
        </w:rPr>
        <w:t>u</w:t>
      </w:r>
      <w:r w:rsidRPr="005B372C">
        <w:rPr>
          <w:sz w:val="24"/>
          <w:szCs w:val="24"/>
        </w:rPr>
        <w:t>e</w:t>
      </w:r>
      <w:r w:rsidRPr="009B5522">
        <w:rPr>
          <w:sz w:val="24"/>
          <w:szCs w:val="24"/>
        </w:rPr>
        <w:t>sted to r</w:t>
      </w:r>
      <w:r w:rsidRPr="005B372C">
        <w:rPr>
          <w:sz w:val="24"/>
          <w:szCs w:val="24"/>
        </w:rPr>
        <w:t>ea</w:t>
      </w:r>
      <w:r w:rsidRPr="009B5522">
        <w:rPr>
          <w:sz w:val="24"/>
          <w:szCs w:val="24"/>
        </w:rPr>
        <w:t>d</w:t>
      </w:r>
      <w:r w:rsidRPr="005B372C">
        <w:rPr>
          <w:sz w:val="24"/>
          <w:szCs w:val="24"/>
        </w:rPr>
        <w:t xml:space="preserve"> eac</w:t>
      </w:r>
      <w:r w:rsidRPr="009B5522">
        <w:rPr>
          <w:sz w:val="24"/>
          <w:szCs w:val="24"/>
        </w:rPr>
        <w:t>h i</w:t>
      </w:r>
      <w:r w:rsidRPr="005B372C">
        <w:rPr>
          <w:sz w:val="24"/>
          <w:szCs w:val="24"/>
        </w:rPr>
        <w:t>te</w:t>
      </w:r>
      <w:r w:rsidRPr="009B5522">
        <w:rPr>
          <w:sz w:val="24"/>
          <w:szCs w:val="24"/>
        </w:rPr>
        <w:t>m c</w:t>
      </w:r>
      <w:r w:rsidRPr="005B372C">
        <w:rPr>
          <w:sz w:val="24"/>
          <w:szCs w:val="24"/>
        </w:rPr>
        <w:t>a</w:t>
      </w:r>
      <w:r w:rsidRPr="009B5522">
        <w:rPr>
          <w:sz w:val="24"/>
          <w:szCs w:val="24"/>
        </w:rPr>
        <w:t>re</w:t>
      </w:r>
      <w:r w:rsidRPr="005B372C">
        <w:rPr>
          <w:sz w:val="24"/>
          <w:szCs w:val="24"/>
        </w:rPr>
        <w:t>f</w:t>
      </w:r>
      <w:r w:rsidRPr="009B5522">
        <w:rPr>
          <w:sz w:val="24"/>
          <w:szCs w:val="24"/>
        </w:rPr>
        <w:t>ul</w:t>
      </w:r>
      <w:r w:rsidRPr="005B372C">
        <w:rPr>
          <w:sz w:val="24"/>
          <w:szCs w:val="24"/>
        </w:rPr>
        <w:t>l</w:t>
      </w:r>
      <w:r w:rsidRPr="009B5522">
        <w:rPr>
          <w:sz w:val="24"/>
          <w:szCs w:val="24"/>
        </w:rPr>
        <w:t xml:space="preserve">y </w:t>
      </w:r>
      <w:r w:rsidRPr="005B372C">
        <w:rPr>
          <w:sz w:val="24"/>
          <w:szCs w:val="24"/>
        </w:rPr>
        <w:t>a</w:t>
      </w:r>
      <w:r w:rsidRPr="009B5522">
        <w:rPr>
          <w:sz w:val="24"/>
          <w:szCs w:val="24"/>
        </w:rPr>
        <w:t>nd r</w:t>
      </w:r>
      <w:r w:rsidRPr="005B372C">
        <w:rPr>
          <w:sz w:val="24"/>
          <w:szCs w:val="24"/>
        </w:rPr>
        <w:t>e</w:t>
      </w:r>
      <w:r w:rsidRPr="009B5522">
        <w:rPr>
          <w:sz w:val="24"/>
          <w:szCs w:val="24"/>
        </w:rPr>
        <w:t>spond h</w:t>
      </w:r>
      <w:r w:rsidRPr="005B372C">
        <w:rPr>
          <w:sz w:val="24"/>
          <w:szCs w:val="24"/>
        </w:rPr>
        <w:t>o</w:t>
      </w:r>
      <w:r w:rsidRPr="009B5522">
        <w:rPr>
          <w:sz w:val="24"/>
          <w:szCs w:val="24"/>
        </w:rPr>
        <w:t>n</w:t>
      </w:r>
      <w:r w:rsidRPr="005B372C">
        <w:rPr>
          <w:sz w:val="24"/>
          <w:szCs w:val="24"/>
        </w:rPr>
        <w:t>e</w:t>
      </w:r>
      <w:r w:rsidRPr="009B5522">
        <w:rPr>
          <w:sz w:val="24"/>
          <w:szCs w:val="24"/>
        </w:rPr>
        <w:t>st</w:t>
      </w:r>
      <w:r w:rsidRPr="005B372C">
        <w:rPr>
          <w:sz w:val="24"/>
          <w:szCs w:val="24"/>
        </w:rPr>
        <w:t>l</w:t>
      </w:r>
      <w:r w:rsidRPr="009B5522">
        <w:rPr>
          <w:sz w:val="24"/>
          <w:szCs w:val="24"/>
        </w:rPr>
        <w:t>y. No item is‘</w:t>
      </w:r>
      <w:r w:rsidRPr="005B372C">
        <w:rPr>
          <w:sz w:val="24"/>
          <w:szCs w:val="24"/>
        </w:rPr>
        <w:t>r</w:t>
      </w:r>
      <w:r w:rsidRPr="009B5522">
        <w:rPr>
          <w:sz w:val="24"/>
          <w:szCs w:val="24"/>
        </w:rPr>
        <w:t>igh</w:t>
      </w:r>
      <w:r w:rsidRPr="005B372C">
        <w:rPr>
          <w:sz w:val="24"/>
          <w:szCs w:val="24"/>
        </w:rPr>
        <w:t>t</w:t>
      </w:r>
      <w:r w:rsidRPr="009B5522">
        <w:rPr>
          <w:sz w:val="24"/>
          <w:szCs w:val="24"/>
        </w:rPr>
        <w:t>’ or‘</w:t>
      </w:r>
      <w:r w:rsidRPr="005B372C">
        <w:rPr>
          <w:sz w:val="24"/>
          <w:szCs w:val="24"/>
        </w:rPr>
        <w:t>w</w:t>
      </w:r>
      <w:r w:rsidRPr="009B5522">
        <w:rPr>
          <w:sz w:val="24"/>
          <w:szCs w:val="24"/>
        </w:rPr>
        <w:t>rong</w:t>
      </w:r>
      <w:r w:rsidRPr="005B372C">
        <w:rPr>
          <w:sz w:val="24"/>
          <w:szCs w:val="24"/>
        </w:rPr>
        <w:t>.</w:t>
      </w:r>
      <w:r w:rsidRPr="009B5522">
        <w:rPr>
          <w:sz w:val="24"/>
          <w:szCs w:val="24"/>
        </w:rPr>
        <w:t>’</w:t>
      </w:r>
      <w:r w:rsidRPr="005B372C">
        <w:rPr>
          <w:sz w:val="24"/>
          <w:szCs w:val="24"/>
        </w:rPr>
        <w:t xml:space="preserve"> Fee</w:t>
      </w:r>
      <w:r w:rsidRPr="009B5522">
        <w:rPr>
          <w:sz w:val="24"/>
          <w:szCs w:val="24"/>
        </w:rPr>
        <w:t xml:space="preserve">l </w:t>
      </w:r>
      <w:r w:rsidRPr="005B372C">
        <w:rPr>
          <w:sz w:val="24"/>
          <w:szCs w:val="24"/>
        </w:rPr>
        <w:t>f</w:t>
      </w:r>
      <w:r w:rsidRPr="009B5522">
        <w:rPr>
          <w:sz w:val="24"/>
          <w:szCs w:val="24"/>
        </w:rPr>
        <w:t>r</w:t>
      </w:r>
      <w:r w:rsidRPr="005B372C">
        <w:rPr>
          <w:sz w:val="24"/>
          <w:szCs w:val="24"/>
        </w:rPr>
        <w:t>e</w:t>
      </w:r>
      <w:r w:rsidRPr="009B5522">
        <w:rPr>
          <w:sz w:val="24"/>
          <w:szCs w:val="24"/>
        </w:rPr>
        <w:t xml:space="preserve">eto </w:t>
      </w:r>
      <w:r w:rsidRPr="005B372C">
        <w:rPr>
          <w:sz w:val="24"/>
          <w:szCs w:val="24"/>
        </w:rPr>
        <w:t>re</w:t>
      </w:r>
      <w:r w:rsidRPr="009B5522">
        <w:rPr>
          <w:sz w:val="24"/>
          <w:szCs w:val="24"/>
        </w:rPr>
        <w:t>spond f</w:t>
      </w:r>
      <w:r w:rsidRPr="005B372C">
        <w:rPr>
          <w:sz w:val="24"/>
          <w:szCs w:val="24"/>
        </w:rPr>
        <w:t>r</w:t>
      </w:r>
      <w:r w:rsidRPr="009B5522">
        <w:rPr>
          <w:sz w:val="24"/>
          <w:szCs w:val="24"/>
        </w:rPr>
        <w:t>om yourown p</w:t>
      </w:r>
      <w:r w:rsidRPr="005B372C">
        <w:rPr>
          <w:sz w:val="24"/>
          <w:szCs w:val="24"/>
        </w:rPr>
        <w:t>e</w:t>
      </w:r>
      <w:r w:rsidRPr="009B5522">
        <w:rPr>
          <w:sz w:val="24"/>
          <w:szCs w:val="24"/>
        </w:rPr>
        <w:t>rson</w:t>
      </w:r>
      <w:r w:rsidRPr="005B372C">
        <w:rPr>
          <w:sz w:val="24"/>
          <w:szCs w:val="24"/>
        </w:rPr>
        <w:t>a</w:t>
      </w:r>
      <w:r w:rsidRPr="009B5522">
        <w:rPr>
          <w:sz w:val="24"/>
          <w:szCs w:val="24"/>
        </w:rPr>
        <w:t xml:space="preserve">l and </w:t>
      </w:r>
      <w:r w:rsidRPr="005B372C">
        <w:rPr>
          <w:sz w:val="24"/>
          <w:szCs w:val="24"/>
        </w:rPr>
        <w:t>sc</w:t>
      </w:r>
      <w:r w:rsidRPr="009B5522">
        <w:rPr>
          <w:sz w:val="24"/>
          <w:szCs w:val="24"/>
        </w:rPr>
        <w:t>hool</w:t>
      </w:r>
      <w:r w:rsidRPr="005B372C">
        <w:rPr>
          <w:sz w:val="24"/>
          <w:szCs w:val="24"/>
        </w:rPr>
        <w:t xml:space="preserve"> e</w:t>
      </w:r>
      <w:r w:rsidRPr="009B5522">
        <w:rPr>
          <w:sz w:val="24"/>
          <w:szCs w:val="24"/>
        </w:rPr>
        <w:t>xp</w:t>
      </w:r>
      <w:r w:rsidRPr="005B372C">
        <w:rPr>
          <w:sz w:val="24"/>
          <w:szCs w:val="24"/>
        </w:rPr>
        <w:t>e</w:t>
      </w:r>
      <w:r w:rsidRPr="009B5522">
        <w:rPr>
          <w:sz w:val="24"/>
          <w:szCs w:val="24"/>
        </w:rPr>
        <w:t>ri</w:t>
      </w:r>
      <w:r w:rsidRPr="005B372C">
        <w:rPr>
          <w:sz w:val="24"/>
          <w:szCs w:val="24"/>
        </w:rPr>
        <w:t>enc</w:t>
      </w:r>
      <w:r w:rsidRPr="009B5522">
        <w:rPr>
          <w:sz w:val="24"/>
          <w:szCs w:val="24"/>
        </w:rPr>
        <w:t>epointofvie</w:t>
      </w:r>
      <w:r w:rsidRPr="005B372C">
        <w:rPr>
          <w:sz w:val="24"/>
          <w:szCs w:val="24"/>
        </w:rPr>
        <w:t>w</w:t>
      </w:r>
      <w:r w:rsidRPr="009B5522">
        <w:rPr>
          <w:sz w:val="24"/>
          <w:szCs w:val="24"/>
        </w:rPr>
        <w:t>.</w:t>
      </w:r>
    </w:p>
    <w:p w:rsidR="005B372C" w:rsidRPr="009B5522" w:rsidRDefault="005B372C" w:rsidP="005B372C">
      <w:pPr>
        <w:spacing w:line="360" w:lineRule="auto"/>
        <w:ind w:left="100"/>
        <w:jc w:val="both"/>
        <w:rPr>
          <w:sz w:val="24"/>
          <w:szCs w:val="24"/>
        </w:rPr>
      </w:pPr>
      <w:r w:rsidRPr="009B5522">
        <w:rPr>
          <w:b/>
          <w:sz w:val="24"/>
          <w:szCs w:val="24"/>
        </w:rPr>
        <w:t>Sec</w:t>
      </w:r>
      <w:r w:rsidRPr="009B5522">
        <w:rPr>
          <w:b/>
          <w:spacing w:val="-1"/>
          <w:sz w:val="24"/>
          <w:szCs w:val="24"/>
        </w:rPr>
        <w:t>t</w:t>
      </w:r>
      <w:r w:rsidRPr="009B5522">
        <w:rPr>
          <w:b/>
          <w:spacing w:val="1"/>
          <w:sz w:val="24"/>
          <w:szCs w:val="24"/>
        </w:rPr>
        <w:t>i</w:t>
      </w:r>
      <w:r w:rsidRPr="009B5522">
        <w:rPr>
          <w:b/>
          <w:sz w:val="24"/>
          <w:szCs w:val="24"/>
        </w:rPr>
        <w:t xml:space="preserve">on </w:t>
      </w:r>
      <w:r w:rsidRPr="009B5522">
        <w:rPr>
          <w:b/>
          <w:spacing w:val="-2"/>
          <w:sz w:val="24"/>
          <w:szCs w:val="24"/>
        </w:rPr>
        <w:t>I</w:t>
      </w:r>
      <w:r w:rsidRPr="009B5522">
        <w:rPr>
          <w:b/>
          <w:sz w:val="24"/>
          <w:szCs w:val="24"/>
        </w:rPr>
        <w:t>:Pe</w:t>
      </w:r>
      <w:r w:rsidRPr="009B5522">
        <w:rPr>
          <w:b/>
          <w:spacing w:val="-2"/>
          <w:sz w:val="24"/>
          <w:szCs w:val="24"/>
        </w:rPr>
        <w:t>r</w:t>
      </w:r>
      <w:r w:rsidRPr="009B5522">
        <w:rPr>
          <w:b/>
          <w:sz w:val="24"/>
          <w:szCs w:val="24"/>
        </w:rPr>
        <w:t>son</w:t>
      </w:r>
      <w:r w:rsidRPr="009B5522">
        <w:rPr>
          <w:b/>
          <w:spacing w:val="-2"/>
          <w:sz w:val="24"/>
          <w:szCs w:val="24"/>
        </w:rPr>
        <w:t>a</w:t>
      </w:r>
      <w:r w:rsidRPr="009B5522">
        <w:rPr>
          <w:b/>
          <w:sz w:val="24"/>
          <w:szCs w:val="24"/>
        </w:rPr>
        <w:t>lde</w:t>
      </w:r>
      <w:r w:rsidRPr="009B5522">
        <w:rPr>
          <w:b/>
          <w:spacing w:val="-2"/>
          <w:sz w:val="24"/>
          <w:szCs w:val="24"/>
        </w:rPr>
        <w:t>t</w:t>
      </w:r>
      <w:r w:rsidRPr="009B5522">
        <w:rPr>
          <w:b/>
          <w:sz w:val="24"/>
          <w:szCs w:val="24"/>
        </w:rPr>
        <w:t>a</w:t>
      </w:r>
      <w:r w:rsidRPr="009B5522">
        <w:rPr>
          <w:b/>
          <w:spacing w:val="-1"/>
          <w:sz w:val="24"/>
          <w:szCs w:val="24"/>
        </w:rPr>
        <w:t>i</w:t>
      </w:r>
      <w:r w:rsidRPr="009B5522">
        <w:rPr>
          <w:b/>
          <w:spacing w:val="1"/>
          <w:sz w:val="24"/>
          <w:szCs w:val="24"/>
        </w:rPr>
        <w:t>l</w:t>
      </w:r>
      <w:r w:rsidRPr="009B5522">
        <w:rPr>
          <w:b/>
          <w:sz w:val="24"/>
          <w:szCs w:val="24"/>
        </w:rPr>
        <w:t>s</w:t>
      </w:r>
    </w:p>
    <w:p w:rsidR="005B372C" w:rsidRPr="009B5522" w:rsidRDefault="005B372C" w:rsidP="005B372C">
      <w:pPr>
        <w:spacing w:line="360" w:lineRule="auto"/>
        <w:ind w:left="100"/>
        <w:jc w:val="both"/>
        <w:rPr>
          <w:sz w:val="24"/>
          <w:szCs w:val="24"/>
        </w:rPr>
      </w:pPr>
      <w:r w:rsidRPr="009B5522">
        <w:rPr>
          <w:b/>
          <w:sz w:val="24"/>
          <w:szCs w:val="24"/>
        </w:rPr>
        <w:t>Your na</w:t>
      </w:r>
      <w:r w:rsidRPr="009B5522">
        <w:rPr>
          <w:b/>
          <w:spacing w:val="2"/>
          <w:sz w:val="24"/>
          <w:szCs w:val="24"/>
        </w:rPr>
        <w:t>m</w:t>
      </w:r>
      <w:r w:rsidRPr="009B5522">
        <w:rPr>
          <w:b/>
          <w:sz w:val="24"/>
          <w:szCs w:val="24"/>
        </w:rPr>
        <w:t>e</w:t>
      </w:r>
      <w:r w:rsidRPr="009B5522">
        <w:rPr>
          <w:spacing w:val="-1"/>
          <w:sz w:val="24"/>
          <w:szCs w:val="24"/>
        </w:rPr>
        <w:t>(</w:t>
      </w:r>
      <w:r w:rsidRPr="009B5522">
        <w:rPr>
          <w:b/>
          <w:sz w:val="24"/>
          <w:szCs w:val="24"/>
        </w:rPr>
        <w:t>O</w:t>
      </w:r>
      <w:r w:rsidRPr="009B5522">
        <w:rPr>
          <w:b/>
          <w:spacing w:val="1"/>
          <w:sz w:val="24"/>
          <w:szCs w:val="24"/>
        </w:rPr>
        <w:t>p</w:t>
      </w:r>
      <w:r w:rsidRPr="009B5522">
        <w:rPr>
          <w:b/>
          <w:sz w:val="24"/>
          <w:szCs w:val="24"/>
        </w:rPr>
        <w:t>tiona</w:t>
      </w:r>
      <w:r w:rsidRPr="009B5522">
        <w:rPr>
          <w:b/>
          <w:spacing w:val="1"/>
          <w:sz w:val="24"/>
          <w:szCs w:val="24"/>
        </w:rPr>
        <w:t>l</w:t>
      </w:r>
      <w:r w:rsidRPr="009B5522">
        <w:rPr>
          <w:spacing w:val="-1"/>
          <w:sz w:val="24"/>
          <w:szCs w:val="24"/>
        </w:rPr>
        <w:t>)</w:t>
      </w:r>
      <w:r w:rsidRPr="009B5522">
        <w:rPr>
          <w:sz w:val="24"/>
          <w:szCs w:val="24"/>
        </w:rPr>
        <w:t>:</w:t>
      </w:r>
      <w:r w:rsidRPr="009B5522">
        <w:rPr>
          <w:spacing w:val="-3"/>
          <w:sz w:val="24"/>
          <w:szCs w:val="24"/>
        </w:rPr>
        <w:t xml:space="preserve"> -----------------------------------------------------------</w:t>
      </w:r>
    </w:p>
    <w:p w:rsidR="005B372C" w:rsidRPr="009B5522" w:rsidRDefault="005B372C" w:rsidP="005B372C">
      <w:pPr>
        <w:spacing w:line="360" w:lineRule="auto"/>
        <w:ind w:left="100"/>
        <w:jc w:val="both"/>
        <w:rPr>
          <w:sz w:val="24"/>
          <w:szCs w:val="24"/>
        </w:rPr>
      </w:pPr>
      <w:r w:rsidRPr="009B5522">
        <w:rPr>
          <w:b/>
          <w:sz w:val="24"/>
          <w:szCs w:val="24"/>
        </w:rPr>
        <w:t>1. Chooseyo</w:t>
      </w:r>
      <w:r w:rsidRPr="009B5522">
        <w:rPr>
          <w:b/>
          <w:spacing w:val="1"/>
          <w:sz w:val="24"/>
          <w:szCs w:val="24"/>
        </w:rPr>
        <w:t>u</w:t>
      </w:r>
      <w:r w:rsidRPr="009B5522">
        <w:rPr>
          <w:b/>
          <w:sz w:val="24"/>
          <w:szCs w:val="24"/>
        </w:rPr>
        <w:t>r</w:t>
      </w:r>
      <w:r w:rsidRPr="009B5522">
        <w:rPr>
          <w:b/>
          <w:spacing w:val="1"/>
          <w:sz w:val="24"/>
          <w:szCs w:val="24"/>
        </w:rPr>
        <w:t>S</w:t>
      </w:r>
      <w:r w:rsidRPr="009B5522">
        <w:rPr>
          <w:b/>
          <w:spacing w:val="-1"/>
          <w:sz w:val="24"/>
          <w:szCs w:val="24"/>
        </w:rPr>
        <w:t>c</w:t>
      </w:r>
      <w:r w:rsidRPr="009B5522">
        <w:rPr>
          <w:b/>
          <w:spacing w:val="1"/>
          <w:sz w:val="24"/>
          <w:szCs w:val="24"/>
        </w:rPr>
        <w:t>h</w:t>
      </w:r>
      <w:r w:rsidRPr="009B5522">
        <w:rPr>
          <w:b/>
          <w:sz w:val="24"/>
          <w:szCs w:val="24"/>
        </w:rPr>
        <w:t xml:space="preserve">ool </w:t>
      </w:r>
      <w:r w:rsidRPr="009B5522">
        <w:rPr>
          <w:b/>
          <w:spacing w:val="1"/>
          <w:sz w:val="24"/>
          <w:szCs w:val="24"/>
        </w:rPr>
        <w:t>n</w:t>
      </w:r>
      <w:r w:rsidRPr="009B5522">
        <w:rPr>
          <w:b/>
          <w:sz w:val="24"/>
          <w:szCs w:val="24"/>
        </w:rPr>
        <w:t>a</w:t>
      </w:r>
      <w:r w:rsidRPr="009B5522">
        <w:rPr>
          <w:b/>
          <w:spacing w:val="1"/>
          <w:sz w:val="24"/>
          <w:szCs w:val="24"/>
        </w:rPr>
        <w:t>m</w:t>
      </w:r>
      <w:r w:rsidRPr="009B5522">
        <w:rPr>
          <w:b/>
          <w:sz w:val="24"/>
          <w:szCs w:val="24"/>
        </w:rPr>
        <w:t>e</w:t>
      </w:r>
      <w:r w:rsidRPr="009B5522">
        <w:rPr>
          <w:sz w:val="24"/>
          <w:szCs w:val="24"/>
        </w:rPr>
        <w:t xml:space="preserve">by </w:t>
      </w:r>
      <w:r w:rsidRPr="009B5522">
        <w:rPr>
          <w:b/>
          <w:sz w:val="24"/>
          <w:szCs w:val="24"/>
        </w:rPr>
        <w:t>Ci</w:t>
      </w:r>
      <w:r w:rsidRPr="009B5522">
        <w:rPr>
          <w:b/>
          <w:spacing w:val="-1"/>
          <w:sz w:val="24"/>
          <w:szCs w:val="24"/>
        </w:rPr>
        <w:t>rc</w:t>
      </w:r>
      <w:r w:rsidRPr="009B5522">
        <w:rPr>
          <w:b/>
          <w:sz w:val="24"/>
          <w:szCs w:val="24"/>
        </w:rPr>
        <w:t>l</w:t>
      </w:r>
      <w:r w:rsidRPr="009B5522">
        <w:rPr>
          <w:b/>
          <w:spacing w:val="1"/>
          <w:sz w:val="24"/>
          <w:szCs w:val="24"/>
        </w:rPr>
        <w:t>in</w:t>
      </w:r>
      <w:r w:rsidRPr="009B5522">
        <w:rPr>
          <w:b/>
          <w:sz w:val="24"/>
          <w:szCs w:val="24"/>
        </w:rPr>
        <w:t>g?</w:t>
      </w:r>
    </w:p>
    <w:p w:rsidR="005B372C" w:rsidRPr="009B5522" w:rsidRDefault="005B372C" w:rsidP="005B372C">
      <w:pPr>
        <w:spacing w:line="360" w:lineRule="auto"/>
        <w:ind w:left="2366"/>
        <w:jc w:val="both"/>
        <w:rPr>
          <w:sz w:val="24"/>
          <w:szCs w:val="24"/>
        </w:rPr>
      </w:pPr>
      <w:r w:rsidRPr="009B5522">
        <w:rPr>
          <w:sz w:val="24"/>
          <w:szCs w:val="24"/>
        </w:rPr>
        <w:t>1. Abok</w:t>
      </w:r>
      <w:r w:rsidRPr="009B5522">
        <w:rPr>
          <w:spacing w:val="-1"/>
          <w:sz w:val="24"/>
          <w:szCs w:val="24"/>
        </w:rPr>
        <w:t>e</w:t>
      </w:r>
      <w:r w:rsidRPr="009B5522">
        <w:rPr>
          <w:sz w:val="24"/>
          <w:szCs w:val="24"/>
        </w:rPr>
        <w:t>r p</w:t>
      </w:r>
      <w:r w:rsidRPr="009B5522">
        <w:rPr>
          <w:spacing w:val="1"/>
          <w:sz w:val="24"/>
          <w:szCs w:val="24"/>
        </w:rPr>
        <w:t>r</w:t>
      </w:r>
      <w:r w:rsidRPr="009B5522">
        <w:rPr>
          <w:spacing w:val="-1"/>
          <w:sz w:val="24"/>
          <w:szCs w:val="24"/>
        </w:rPr>
        <w:t>e</w:t>
      </w:r>
      <w:r w:rsidRPr="009B5522">
        <w:rPr>
          <w:sz w:val="24"/>
          <w:szCs w:val="24"/>
        </w:rPr>
        <w:t>p</w:t>
      </w:r>
      <w:r w:rsidRPr="009B5522">
        <w:rPr>
          <w:spacing w:val="-1"/>
          <w:sz w:val="24"/>
          <w:szCs w:val="24"/>
        </w:rPr>
        <w:t>a</w:t>
      </w:r>
      <w:r w:rsidRPr="009B5522">
        <w:rPr>
          <w:spacing w:val="1"/>
          <w:sz w:val="24"/>
          <w:szCs w:val="24"/>
        </w:rPr>
        <w:t>r</w:t>
      </w:r>
      <w:r w:rsidRPr="009B5522">
        <w:rPr>
          <w:spacing w:val="-1"/>
          <w:sz w:val="24"/>
          <w:szCs w:val="24"/>
        </w:rPr>
        <w:t>a</w:t>
      </w:r>
      <w:r w:rsidRPr="009B5522">
        <w:rPr>
          <w:sz w:val="24"/>
          <w:szCs w:val="24"/>
        </w:rPr>
        <w:t>tory s</w:t>
      </w:r>
      <w:r w:rsidRPr="009B5522">
        <w:rPr>
          <w:spacing w:val="-1"/>
          <w:sz w:val="24"/>
          <w:szCs w:val="24"/>
        </w:rPr>
        <w:t>c</w:t>
      </w:r>
      <w:r w:rsidRPr="009B5522">
        <w:rPr>
          <w:sz w:val="24"/>
          <w:szCs w:val="24"/>
        </w:rPr>
        <w:t>h</w:t>
      </w:r>
      <w:r w:rsidRPr="009B5522">
        <w:rPr>
          <w:spacing w:val="2"/>
          <w:sz w:val="24"/>
          <w:szCs w:val="24"/>
        </w:rPr>
        <w:t>o</w:t>
      </w:r>
      <w:r w:rsidRPr="009B5522">
        <w:rPr>
          <w:sz w:val="24"/>
          <w:szCs w:val="24"/>
        </w:rPr>
        <w:t>ol</w:t>
      </w:r>
    </w:p>
    <w:p w:rsidR="005B372C" w:rsidRPr="009B5522" w:rsidRDefault="005B372C" w:rsidP="005B372C">
      <w:pPr>
        <w:spacing w:line="360" w:lineRule="auto"/>
        <w:ind w:left="2366"/>
        <w:jc w:val="both"/>
        <w:rPr>
          <w:sz w:val="24"/>
          <w:szCs w:val="24"/>
        </w:rPr>
      </w:pPr>
      <w:r w:rsidRPr="009B5522">
        <w:rPr>
          <w:sz w:val="24"/>
          <w:szCs w:val="24"/>
        </w:rPr>
        <w:t>2. Juniour s</w:t>
      </w:r>
      <w:r w:rsidRPr="009B5522">
        <w:rPr>
          <w:spacing w:val="-1"/>
          <w:sz w:val="24"/>
          <w:szCs w:val="24"/>
        </w:rPr>
        <w:t>ec</w:t>
      </w:r>
      <w:r w:rsidRPr="009B5522">
        <w:rPr>
          <w:sz w:val="24"/>
          <w:szCs w:val="24"/>
        </w:rPr>
        <w:t>ond</w:t>
      </w:r>
      <w:r w:rsidRPr="009B5522">
        <w:rPr>
          <w:spacing w:val="-1"/>
          <w:sz w:val="24"/>
          <w:szCs w:val="24"/>
        </w:rPr>
        <w:t>a</w:t>
      </w:r>
      <w:r w:rsidRPr="009B5522">
        <w:rPr>
          <w:sz w:val="24"/>
          <w:szCs w:val="24"/>
        </w:rPr>
        <w:t>ry Sch</w:t>
      </w:r>
      <w:r w:rsidRPr="009B5522">
        <w:rPr>
          <w:spacing w:val="1"/>
          <w:sz w:val="24"/>
          <w:szCs w:val="24"/>
        </w:rPr>
        <w:t>oo</w:t>
      </w:r>
      <w:r w:rsidRPr="009B5522">
        <w:rPr>
          <w:sz w:val="24"/>
          <w:szCs w:val="24"/>
        </w:rPr>
        <w:t>l</w:t>
      </w:r>
    </w:p>
    <w:p w:rsidR="005B372C" w:rsidRPr="009B5522" w:rsidRDefault="005B372C" w:rsidP="005B372C">
      <w:pPr>
        <w:spacing w:line="360" w:lineRule="auto"/>
        <w:ind w:left="2366"/>
        <w:jc w:val="both"/>
        <w:rPr>
          <w:sz w:val="24"/>
          <w:szCs w:val="24"/>
        </w:rPr>
      </w:pPr>
      <w:r w:rsidRPr="009B5522">
        <w:rPr>
          <w:sz w:val="24"/>
          <w:szCs w:val="24"/>
        </w:rPr>
        <w:t>3. Ab</w:t>
      </w:r>
      <w:r w:rsidRPr="009B5522">
        <w:rPr>
          <w:spacing w:val="-1"/>
          <w:sz w:val="24"/>
          <w:szCs w:val="24"/>
        </w:rPr>
        <w:t>a</w:t>
      </w:r>
      <w:r w:rsidRPr="009B5522">
        <w:rPr>
          <w:sz w:val="24"/>
          <w:szCs w:val="24"/>
        </w:rPr>
        <w:t>dir S</w:t>
      </w:r>
      <w:r w:rsidRPr="009B5522">
        <w:rPr>
          <w:spacing w:val="-1"/>
          <w:sz w:val="24"/>
          <w:szCs w:val="24"/>
        </w:rPr>
        <w:t>ec</w:t>
      </w:r>
      <w:r w:rsidRPr="009B5522">
        <w:rPr>
          <w:sz w:val="24"/>
          <w:szCs w:val="24"/>
        </w:rPr>
        <w:t>on</w:t>
      </w:r>
      <w:r w:rsidRPr="009B5522">
        <w:rPr>
          <w:spacing w:val="2"/>
          <w:sz w:val="24"/>
          <w:szCs w:val="24"/>
        </w:rPr>
        <w:t>d</w:t>
      </w:r>
      <w:r w:rsidRPr="009B5522">
        <w:rPr>
          <w:spacing w:val="-1"/>
          <w:sz w:val="24"/>
          <w:szCs w:val="24"/>
        </w:rPr>
        <w:t>a</w:t>
      </w:r>
      <w:r w:rsidRPr="009B5522">
        <w:rPr>
          <w:sz w:val="24"/>
          <w:szCs w:val="24"/>
        </w:rPr>
        <w:t>ry Sch</w:t>
      </w:r>
      <w:r w:rsidRPr="009B5522">
        <w:rPr>
          <w:spacing w:val="1"/>
          <w:sz w:val="24"/>
          <w:szCs w:val="24"/>
        </w:rPr>
        <w:t>o</w:t>
      </w:r>
      <w:r w:rsidRPr="009B5522">
        <w:rPr>
          <w:sz w:val="24"/>
          <w:szCs w:val="24"/>
        </w:rPr>
        <w:t>ol</w:t>
      </w:r>
    </w:p>
    <w:p w:rsidR="005B372C" w:rsidRDefault="005B372C" w:rsidP="005B372C">
      <w:pPr>
        <w:spacing w:line="360" w:lineRule="auto"/>
        <w:ind w:left="2366"/>
        <w:rPr>
          <w:sz w:val="24"/>
          <w:szCs w:val="24"/>
        </w:rPr>
      </w:pPr>
      <w:r w:rsidRPr="009B5522">
        <w:rPr>
          <w:sz w:val="24"/>
          <w:szCs w:val="24"/>
        </w:rPr>
        <w:t>4. E</w:t>
      </w:r>
      <w:r w:rsidRPr="009B5522">
        <w:rPr>
          <w:spacing w:val="-1"/>
          <w:sz w:val="24"/>
          <w:szCs w:val="24"/>
        </w:rPr>
        <w:t>re</w:t>
      </w:r>
      <w:r w:rsidRPr="009B5522">
        <w:rPr>
          <w:sz w:val="24"/>
          <w:szCs w:val="24"/>
        </w:rPr>
        <w:t xml:space="preserve">ro secondary </w:t>
      </w:r>
      <w:r w:rsidRPr="009B5522">
        <w:rPr>
          <w:spacing w:val="2"/>
          <w:sz w:val="24"/>
          <w:szCs w:val="24"/>
        </w:rPr>
        <w:t>S</w:t>
      </w:r>
      <w:r w:rsidRPr="009B5522">
        <w:rPr>
          <w:spacing w:val="-1"/>
          <w:sz w:val="24"/>
          <w:szCs w:val="24"/>
        </w:rPr>
        <w:t>c</w:t>
      </w:r>
      <w:r w:rsidRPr="009B5522">
        <w:rPr>
          <w:sz w:val="24"/>
          <w:szCs w:val="24"/>
        </w:rPr>
        <w:t>hool</w:t>
      </w:r>
    </w:p>
    <w:p w:rsidR="005B372C" w:rsidRPr="009B5522" w:rsidRDefault="005B372C" w:rsidP="005B372C">
      <w:pPr>
        <w:spacing w:line="360" w:lineRule="auto"/>
        <w:ind w:left="2366"/>
        <w:rPr>
          <w:sz w:val="24"/>
          <w:szCs w:val="24"/>
        </w:rPr>
      </w:pPr>
      <w:r w:rsidRPr="009B5522">
        <w:rPr>
          <w:sz w:val="24"/>
          <w:szCs w:val="24"/>
        </w:rPr>
        <w:t>5.H</w:t>
      </w:r>
      <w:r w:rsidRPr="009B5522">
        <w:rPr>
          <w:spacing w:val="-1"/>
          <w:sz w:val="24"/>
          <w:szCs w:val="24"/>
        </w:rPr>
        <w:t>a</w:t>
      </w:r>
      <w:r w:rsidRPr="009B5522">
        <w:rPr>
          <w:sz w:val="24"/>
          <w:szCs w:val="24"/>
        </w:rPr>
        <w:t>ma</w:t>
      </w:r>
      <w:r w:rsidRPr="009B5522">
        <w:rPr>
          <w:spacing w:val="-1"/>
          <w:sz w:val="24"/>
          <w:szCs w:val="24"/>
        </w:rPr>
        <w:t>re</w:t>
      </w:r>
      <w:r w:rsidRPr="009B5522">
        <w:rPr>
          <w:spacing w:val="2"/>
          <w:sz w:val="24"/>
          <w:szCs w:val="24"/>
        </w:rPr>
        <w:t>s</w:t>
      </w:r>
      <w:r w:rsidRPr="009B5522">
        <w:rPr>
          <w:sz w:val="24"/>
          <w:szCs w:val="24"/>
        </w:rPr>
        <w:t>as</w:t>
      </w:r>
      <w:r w:rsidRPr="009B5522">
        <w:rPr>
          <w:spacing w:val="-1"/>
          <w:sz w:val="24"/>
          <w:szCs w:val="24"/>
        </w:rPr>
        <w:t>ec</w:t>
      </w:r>
      <w:r w:rsidRPr="009B5522">
        <w:rPr>
          <w:sz w:val="24"/>
          <w:szCs w:val="24"/>
        </w:rPr>
        <w:t>on</w:t>
      </w:r>
      <w:r w:rsidRPr="009B5522">
        <w:rPr>
          <w:spacing w:val="2"/>
          <w:sz w:val="24"/>
          <w:szCs w:val="24"/>
        </w:rPr>
        <w:t>d</w:t>
      </w:r>
      <w:r w:rsidRPr="009B5522">
        <w:rPr>
          <w:spacing w:val="-1"/>
          <w:sz w:val="24"/>
          <w:szCs w:val="24"/>
        </w:rPr>
        <w:t>a</w:t>
      </w:r>
      <w:r w:rsidRPr="009B5522">
        <w:rPr>
          <w:sz w:val="24"/>
          <w:szCs w:val="24"/>
        </w:rPr>
        <w:t>ry S</w:t>
      </w:r>
      <w:r w:rsidRPr="009B5522">
        <w:rPr>
          <w:spacing w:val="1"/>
          <w:sz w:val="24"/>
          <w:szCs w:val="24"/>
        </w:rPr>
        <w:t>c</w:t>
      </w:r>
      <w:r w:rsidRPr="009B5522">
        <w:rPr>
          <w:sz w:val="24"/>
          <w:szCs w:val="24"/>
        </w:rPr>
        <w:t>hool</w:t>
      </w:r>
    </w:p>
    <w:p w:rsidR="005B372C" w:rsidRPr="009B5522" w:rsidRDefault="005B372C" w:rsidP="005B372C">
      <w:pPr>
        <w:spacing w:line="360" w:lineRule="auto"/>
        <w:ind w:left="2366"/>
        <w:jc w:val="both"/>
        <w:rPr>
          <w:sz w:val="24"/>
          <w:szCs w:val="24"/>
        </w:rPr>
      </w:pPr>
      <w:r w:rsidRPr="009B5522">
        <w:rPr>
          <w:sz w:val="24"/>
          <w:szCs w:val="24"/>
        </w:rPr>
        <w:t>6.DireTiy</w:t>
      </w:r>
      <w:r w:rsidRPr="009B5522">
        <w:rPr>
          <w:spacing w:val="-1"/>
          <w:sz w:val="24"/>
          <w:szCs w:val="24"/>
        </w:rPr>
        <w:t>a</w:t>
      </w:r>
      <w:r w:rsidRPr="009B5522">
        <w:rPr>
          <w:spacing w:val="1"/>
          <w:sz w:val="24"/>
          <w:szCs w:val="24"/>
        </w:rPr>
        <w:t>r</w:t>
      </w:r>
      <w:r w:rsidRPr="009B5522">
        <w:rPr>
          <w:sz w:val="24"/>
          <w:szCs w:val="24"/>
        </w:rPr>
        <w:t>a</w:t>
      </w:r>
      <w:r w:rsidRPr="009B5522">
        <w:rPr>
          <w:spacing w:val="1"/>
          <w:sz w:val="24"/>
          <w:szCs w:val="24"/>
        </w:rPr>
        <w:t>S</w:t>
      </w:r>
      <w:r w:rsidRPr="009B5522">
        <w:rPr>
          <w:spacing w:val="-1"/>
          <w:sz w:val="24"/>
          <w:szCs w:val="24"/>
        </w:rPr>
        <w:t>ec</w:t>
      </w:r>
      <w:r w:rsidRPr="009B5522">
        <w:rPr>
          <w:sz w:val="24"/>
          <w:szCs w:val="24"/>
        </w:rPr>
        <w:t>ond</w:t>
      </w:r>
      <w:r w:rsidRPr="009B5522">
        <w:rPr>
          <w:spacing w:val="1"/>
          <w:sz w:val="24"/>
          <w:szCs w:val="24"/>
        </w:rPr>
        <w:t>a</w:t>
      </w:r>
      <w:r w:rsidRPr="009B5522">
        <w:rPr>
          <w:sz w:val="24"/>
          <w:szCs w:val="24"/>
        </w:rPr>
        <w:t>ry s</w:t>
      </w:r>
      <w:r w:rsidRPr="009B5522">
        <w:rPr>
          <w:spacing w:val="1"/>
          <w:sz w:val="24"/>
          <w:szCs w:val="24"/>
        </w:rPr>
        <w:t>c</w:t>
      </w:r>
      <w:r w:rsidRPr="009B5522">
        <w:rPr>
          <w:sz w:val="24"/>
          <w:szCs w:val="24"/>
        </w:rPr>
        <w:t>hool</w:t>
      </w:r>
    </w:p>
    <w:p w:rsidR="005B372C" w:rsidRPr="009B5522" w:rsidRDefault="005B372C" w:rsidP="005B372C">
      <w:pPr>
        <w:spacing w:line="360" w:lineRule="auto"/>
        <w:ind w:left="2366"/>
        <w:jc w:val="both"/>
        <w:rPr>
          <w:sz w:val="24"/>
          <w:szCs w:val="24"/>
        </w:rPr>
      </w:pPr>
      <w:r w:rsidRPr="009B5522">
        <w:rPr>
          <w:sz w:val="24"/>
          <w:szCs w:val="24"/>
        </w:rPr>
        <w:t xml:space="preserve">7. </w:t>
      </w:r>
      <w:r w:rsidRPr="009B5522">
        <w:rPr>
          <w:spacing w:val="1"/>
          <w:sz w:val="24"/>
          <w:szCs w:val="24"/>
        </w:rPr>
        <w:t>S</w:t>
      </w:r>
      <w:r w:rsidRPr="009B5522">
        <w:rPr>
          <w:sz w:val="24"/>
          <w:szCs w:val="24"/>
        </w:rPr>
        <w:t>h</w:t>
      </w:r>
      <w:r w:rsidRPr="009B5522">
        <w:rPr>
          <w:spacing w:val="-1"/>
          <w:sz w:val="24"/>
          <w:szCs w:val="24"/>
        </w:rPr>
        <w:t>a</w:t>
      </w:r>
      <w:r w:rsidRPr="009B5522">
        <w:rPr>
          <w:sz w:val="24"/>
          <w:szCs w:val="24"/>
        </w:rPr>
        <w:t>kib se</w:t>
      </w:r>
      <w:r w:rsidRPr="009B5522">
        <w:rPr>
          <w:spacing w:val="-1"/>
          <w:sz w:val="24"/>
          <w:szCs w:val="24"/>
        </w:rPr>
        <w:t>c</w:t>
      </w:r>
      <w:r w:rsidRPr="009B5522">
        <w:rPr>
          <w:sz w:val="24"/>
          <w:szCs w:val="24"/>
        </w:rPr>
        <w:t>ond</w:t>
      </w:r>
      <w:r w:rsidRPr="009B5522">
        <w:rPr>
          <w:spacing w:val="-1"/>
          <w:sz w:val="24"/>
          <w:szCs w:val="24"/>
        </w:rPr>
        <w:t>a</w:t>
      </w:r>
      <w:r w:rsidRPr="009B5522">
        <w:rPr>
          <w:sz w:val="24"/>
          <w:szCs w:val="24"/>
        </w:rPr>
        <w:t xml:space="preserve">ry </w:t>
      </w:r>
      <w:r w:rsidRPr="009B5522">
        <w:rPr>
          <w:spacing w:val="2"/>
          <w:sz w:val="24"/>
          <w:szCs w:val="24"/>
        </w:rPr>
        <w:t>s</w:t>
      </w:r>
      <w:r w:rsidRPr="009B5522">
        <w:rPr>
          <w:spacing w:val="-1"/>
          <w:sz w:val="24"/>
          <w:szCs w:val="24"/>
        </w:rPr>
        <w:t>c</w:t>
      </w:r>
      <w:r w:rsidRPr="009B5522">
        <w:rPr>
          <w:sz w:val="24"/>
          <w:szCs w:val="24"/>
        </w:rPr>
        <w:t>hool</w:t>
      </w:r>
    </w:p>
    <w:p w:rsidR="005B372C" w:rsidRPr="009B5522" w:rsidRDefault="005B372C" w:rsidP="005B372C">
      <w:pPr>
        <w:spacing w:line="360" w:lineRule="auto"/>
        <w:ind w:left="100"/>
        <w:jc w:val="both"/>
        <w:rPr>
          <w:sz w:val="24"/>
          <w:szCs w:val="24"/>
        </w:rPr>
      </w:pPr>
      <w:r w:rsidRPr="009B5522">
        <w:rPr>
          <w:b/>
          <w:position w:val="-1"/>
          <w:sz w:val="24"/>
          <w:szCs w:val="24"/>
        </w:rPr>
        <w:t>2. W</w:t>
      </w:r>
      <w:r w:rsidRPr="009B5522">
        <w:rPr>
          <w:b/>
          <w:spacing w:val="1"/>
          <w:position w:val="-1"/>
          <w:sz w:val="24"/>
          <w:szCs w:val="24"/>
        </w:rPr>
        <w:t>h</w:t>
      </w:r>
      <w:r w:rsidRPr="009B5522">
        <w:rPr>
          <w:b/>
          <w:position w:val="-1"/>
          <w:sz w:val="24"/>
          <w:szCs w:val="24"/>
        </w:rPr>
        <w:t>at is yo</w:t>
      </w:r>
      <w:r w:rsidRPr="009B5522">
        <w:rPr>
          <w:b/>
          <w:spacing w:val="1"/>
          <w:position w:val="-1"/>
          <w:sz w:val="24"/>
          <w:szCs w:val="24"/>
        </w:rPr>
        <w:t>u</w:t>
      </w:r>
      <w:r w:rsidRPr="009B5522">
        <w:rPr>
          <w:b/>
          <w:position w:val="-1"/>
          <w:sz w:val="24"/>
          <w:szCs w:val="24"/>
        </w:rPr>
        <w:t>r</w:t>
      </w:r>
      <w:r w:rsidRPr="009B5522">
        <w:rPr>
          <w:b/>
          <w:spacing w:val="1"/>
          <w:position w:val="-1"/>
          <w:sz w:val="24"/>
          <w:szCs w:val="24"/>
        </w:rPr>
        <w:t>p</w:t>
      </w:r>
      <w:r w:rsidRPr="009B5522">
        <w:rPr>
          <w:b/>
          <w:position w:val="-1"/>
          <w:sz w:val="24"/>
          <w:szCs w:val="24"/>
        </w:rPr>
        <w:t>ositio</w:t>
      </w:r>
      <w:r w:rsidRPr="009B5522">
        <w:rPr>
          <w:b/>
          <w:spacing w:val="-1"/>
          <w:position w:val="-1"/>
          <w:sz w:val="24"/>
          <w:szCs w:val="24"/>
        </w:rPr>
        <w:t>n</w:t>
      </w:r>
      <w:r w:rsidRPr="009B5522">
        <w:rPr>
          <w:b/>
          <w:position w:val="-1"/>
          <w:sz w:val="24"/>
          <w:szCs w:val="24"/>
        </w:rPr>
        <w:t>/roleinthes</w:t>
      </w:r>
      <w:r w:rsidRPr="009B5522">
        <w:rPr>
          <w:b/>
          <w:spacing w:val="-1"/>
          <w:position w:val="-1"/>
          <w:sz w:val="24"/>
          <w:szCs w:val="24"/>
        </w:rPr>
        <w:t>c</w:t>
      </w:r>
      <w:r w:rsidRPr="009B5522">
        <w:rPr>
          <w:b/>
          <w:spacing w:val="1"/>
          <w:position w:val="-1"/>
          <w:sz w:val="24"/>
          <w:szCs w:val="24"/>
        </w:rPr>
        <w:t>h</w:t>
      </w:r>
      <w:r w:rsidRPr="009B5522">
        <w:rPr>
          <w:b/>
          <w:position w:val="-1"/>
          <w:sz w:val="24"/>
          <w:szCs w:val="24"/>
        </w:rPr>
        <w:t>ool?</w:t>
      </w:r>
    </w:p>
    <w:p w:rsidR="005B372C" w:rsidRPr="009B5522" w:rsidRDefault="005B372C" w:rsidP="005B372C">
      <w:pPr>
        <w:spacing w:before="29" w:line="360" w:lineRule="auto"/>
        <w:ind w:left="1128"/>
        <w:jc w:val="both"/>
        <w:rPr>
          <w:sz w:val="24"/>
          <w:szCs w:val="24"/>
        </w:rPr>
      </w:pPr>
      <w:r w:rsidRPr="009B5522">
        <w:rPr>
          <w:noProof/>
          <w:sz w:val="24"/>
          <w:szCs w:val="24"/>
        </w:rPr>
        <w:drawing>
          <wp:anchor distT="0" distB="0" distL="114300" distR="114300" simplePos="0" relativeHeight="251646464" behindDoc="1" locked="0" layoutInCell="1" allowOverlap="1">
            <wp:simplePos x="0" y="0"/>
            <wp:positionH relativeFrom="page">
              <wp:posOffset>1409700</wp:posOffset>
            </wp:positionH>
            <wp:positionV relativeFrom="paragraph">
              <wp:posOffset>23495</wp:posOffset>
            </wp:positionV>
            <wp:extent cx="237490" cy="168910"/>
            <wp:effectExtent l="0" t="0" r="0" b="2540"/>
            <wp:wrapNone/>
            <wp:docPr id="2047644082" name="Picture 5"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44082" name="Picture 5" descr="A black background with a black square&#10;&#10;Description automatically generated with medium confidence"/>
                    <pic:cNvPicPr>
                      <a:picLocks noChangeAspect="1" noChangeArrowheads="1"/>
                    </pic:cNvPicPr>
                  </pic:nvPicPr>
                  <pic:blipFill>
                    <a:blip r:embed="rId1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7490" cy="168910"/>
                    </a:xfrm>
                    <a:prstGeom prst="rect">
                      <a:avLst/>
                    </a:prstGeom>
                    <a:noFill/>
                  </pic:spPr>
                </pic:pic>
              </a:graphicData>
            </a:graphic>
          </wp:anchor>
        </w:drawing>
      </w:r>
      <w:r w:rsidRPr="009B5522">
        <w:rPr>
          <w:position w:val="-1"/>
          <w:sz w:val="24"/>
          <w:szCs w:val="24"/>
        </w:rPr>
        <w:t>H</w:t>
      </w:r>
      <w:r w:rsidRPr="009B5522">
        <w:rPr>
          <w:spacing w:val="-1"/>
          <w:position w:val="-1"/>
          <w:sz w:val="24"/>
          <w:szCs w:val="24"/>
        </w:rPr>
        <w:t>ea</w:t>
      </w:r>
      <w:r w:rsidRPr="009B5522">
        <w:rPr>
          <w:position w:val="-1"/>
          <w:sz w:val="24"/>
          <w:szCs w:val="24"/>
        </w:rPr>
        <w:t>d of libr</w:t>
      </w:r>
      <w:r w:rsidRPr="009B5522">
        <w:rPr>
          <w:spacing w:val="1"/>
          <w:position w:val="-1"/>
          <w:sz w:val="24"/>
          <w:szCs w:val="24"/>
        </w:rPr>
        <w:t>ar</w:t>
      </w:r>
      <w:r w:rsidRPr="009B5522">
        <w:rPr>
          <w:position w:val="-1"/>
          <w:sz w:val="24"/>
          <w:szCs w:val="24"/>
        </w:rPr>
        <w:t>y</w:t>
      </w:r>
    </w:p>
    <w:p w:rsidR="005B372C" w:rsidRPr="009B5522" w:rsidRDefault="005B372C" w:rsidP="005B372C">
      <w:pPr>
        <w:spacing w:before="29" w:line="360" w:lineRule="auto"/>
        <w:ind w:left="1128"/>
        <w:jc w:val="both"/>
        <w:rPr>
          <w:sz w:val="24"/>
          <w:szCs w:val="24"/>
        </w:rPr>
      </w:pPr>
      <w:r w:rsidRPr="009B5522">
        <w:rPr>
          <w:noProof/>
          <w:sz w:val="24"/>
          <w:szCs w:val="24"/>
        </w:rPr>
        <w:drawing>
          <wp:anchor distT="0" distB="0" distL="114300" distR="114300" simplePos="0" relativeHeight="251653632" behindDoc="1" locked="0" layoutInCell="1" allowOverlap="1">
            <wp:simplePos x="0" y="0"/>
            <wp:positionH relativeFrom="page">
              <wp:posOffset>1409700</wp:posOffset>
            </wp:positionH>
            <wp:positionV relativeFrom="paragraph">
              <wp:posOffset>23495</wp:posOffset>
            </wp:positionV>
            <wp:extent cx="237490" cy="168910"/>
            <wp:effectExtent l="0" t="0" r="0" b="2540"/>
            <wp:wrapNone/>
            <wp:docPr id="2061828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28828" name="Picture 4" descr="A black background with a black square&#10;&#10;Description automatically generated with medium confidence"/>
                    <pic:cNvPicPr>
                      <a:picLocks noChangeAspect="1" noChangeArrowheads="1"/>
                    </pic:cNvPicPr>
                  </pic:nvPicPr>
                  <pic:blipFill>
                    <a:blip r:embed="rId1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7490" cy="168910"/>
                    </a:xfrm>
                    <a:prstGeom prst="rect">
                      <a:avLst/>
                    </a:prstGeom>
                    <a:noFill/>
                  </pic:spPr>
                </pic:pic>
              </a:graphicData>
            </a:graphic>
          </wp:anchor>
        </w:drawing>
      </w:r>
      <w:r w:rsidRPr="009B5522">
        <w:rPr>
          <w:spacing w:val="1"/>
          <w:position w:val="-1"/>
          <w:sz w:val="24"/>
          <w:szCs w:val="24"/>
        </w:rPr>
        <w:t>S</w:t>
      </w:r>
      <w:r w:rsidRPr="009B5522">
        <w:rPr>
          <w:spacing w:val="-1"/>
          <w:position w:val="-1"/>
          <w:sz w:val="24"/>
          <w:szCs w:val="24"/>
        </w:rPr>
        <w:t>c</w:t>
      </w:r>
      <w:r w:rsidRPr="009B5522">
        <w:rPr>
          <w:position w:val="-1"/>
          <w:sz w:val="24"/>
          <w:szCs w:val="24"/>
        </w:rPr>
        <w:t>hool d</w:t>
      </w:r>
      <w:r w:rsidRPr="009B5522">
        <w:rPr>
          <w:spacing w:val="1"/>
          <w:position w:val="-1"/>
          <w:sz w:val="24"/>
          <w:szCs w:val="24"/>
        </w:rPr>
        <w:t>i</w:t>
      </w:r>
      <w:r w:rsidRPr="009B5522">
        <w:rPr>
          <w:position w:val="-1"/>
          <w:sz w:val="24"/>
          <w:szCs w:val="24"/>
        </w:rPr>
        <w:t>r</w:t>
      </w:r>
      <w:r w:rsidRPr="009B5522">
        <w:rPr>
          <w:spacing w:val="-2"/>
          <w:position w:val="-1"/>
          <w:sz w:val="24"/>
          <w:szCs w:val="24"/>
        </w:rPr>
        <w:t>e</w:t>
      </w:r>
      <w:r w:rsidRPr="009B5522">
        <w:rPr>
          <w:spacing w:val="-1"/>
          <w:position w:val="-1"/>
          <w:sz w:val="24"/>
          <w:szCs w:val="24"/>
        </w:rPr>
        <w:t>c</w:t>
      </w:r>
      <w:r w:rsidRPr="009B5522">
        <w:rPr>
          <w:position w:val="-1"/>
          <w:sz w:val="24"/>
          <w:szCs w:val="24"/>
        </w:rPr>
        <w:t>tor</w:t>
      </w:r>
    </w:p>
    <w:p w:rsidR="005B372C" w:rsidRPr="009B5522" w:rsidRDefault="005B372C" w:rsidP="005B372C">
      <w:pPr>
        <w:spacing w:before="29" w:line="360" w:lineRule="auto"/>
        <w:ind w:left="1128"/>
        <w:jc w:val="both"/>
        <w:rPr>
          <w:sz w:val="24"/>
          <w:szCs w:val="24"/>
        </w:rPr>
      </w:pPr>
      <w:r w:rsidRPr="009B5522">
        <w:rPr>
          <w:noProof/>
          <w:sz w:val="24"/>
          <w:szCs w:val="24"/>
        </w:rPr>
        <w:drawing>
          <wp:anchor distT="0" distB="0" distL="114300" distR="114300" simplePos="0" relativeHeight="251660800" behindDoc="1" locked="0" layoutInCell="1" allowOverlap="1">
            <wp:simplePos x="0" y="0"/>
            <wp:positionH relativeFrom="page">
              <wp:posOffset>1409700</wp:posOffset>
            </wp:positionH>
            <wp:positionV relativeFrom="paragraph">
              <wp:posOffset>23495</wp:posOffset>
            </wp:positionV>
            <wp:extent cx="237490" cy="168910"/>
            <wp:effectExtent l="0" t="0" r="0" b="2540"/>
            <wp:wrapNone/>
            <wp:docPr id="1434488022"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88022" name="Picture 3" descr="A black background with a black square&#10;&#10;Description automatically generated with medium confidence"/>
                    <pic:cNvPicPr>
                      <a:picLocks noChangeAspect="1" noChangeArrowheads="1"/>
                    </pic:cNvPicPr>
                  </pic:nvPicPr>
                  <pic:blipFill>
                    <a:blip r:embed="rId1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7490" cy="168910"/>
                    </a:xfrm>
                    <a:prstGeom prst="rect">
                      <a:avLst/>
                    </a:prstGeom>
                    <a:noFill/>
                  </pic:spPr>
                </pic:pic>
              </a:graphicData>
            </a:graphic>
          </wp:anchor>
        </w:drawing>
      </w:r>
      <w:r w:rsidRPr="009B5522">
        <w:rPr>
          <w:position w:val="-1"/>
          <w:sz w:val="24"/>
          <w:szCs w:val="24"/>
        </w:rPr>
        <w:t>T</w:t>
      </w:r>
      <w:r w:rsidRPr="009B5522">
        <w:rPr>
          <w:spacing w:val="-1"/>
          <w:position w:val="-1"/>
          <w:sz w:val="24"/>
          <w:szCs w:val="24"/>
        </w:rPr>
        <w:t>eac</w:t>
      </w:r>
      <w:r w:rsidRPr="009B5522">
        <w:rPr>
          <w:position w:val="-1"/>
          <w:sz w:val="24"/>
          <w:szCs w:val="24"/>
        </w:rPr>
        <w:t>h</w:t>
      </w:r>
      <w:r w:rsidRPr="009B5522">
        <w:rPr>
          <w:spacing w:val="1"/>
          <w:position w:val="-1"/>
          <w:sz w:val="24"/>
          <w:szCs w:val="24"/>
        </w:rPr>
        <w:t>e</w:t>
      </w:r>
      <w:r w:rsidRPr="009B5522">
        <w:rPr>
          <w:position w:val="-1"/>
          <w:sz w:val="24"/>
          <w:szCs w:val="24"/>
        </w:rPr>
        <w:t>r</w:t>
      </w:r>
    </w:p>
    <w:p w:rsidR="005B372C" w:rsidRPr="009B5522" w:rsidRDefault="005B372C" w:rsidP="005B372C">
      <w:pPr>
        <w:spacing w:before="29" w:line="360" w:lineRule="auto"/>
        <w:ind w:left="1128"/>
        <w:jc w:val="both"/>
        <w:rPr>
          <w:sz w:val="24"/>
          <w:szCs w:val="24"/>
        </w:rPr>
      </w:pPr>
      <w:r w:rsidRPr="009B5522">
        <w:rPr>
          <w:noProof/>
          <w:sz w:val="24"/>
          <w:szCs w:val="24"/>
        </w:rPr>
        <w:drawing>
          <wp:anchor distT="0" distB="0" distL="114300" distR="114300" simplePos="0" relativeHeight="251667968" behindDoc="1" locked="0" layoutInCell="1" allowOverlap="1">
            <wp:simplePos x="0" y="0"/>
            <wp:positionH relativeFrom="page">
              <wp:posOffset>1409700</wp:posOffset>
            </wp:positionH>
            <wp:positionV relativeFrom="paragraph">
              <wp:posOffset>23495</wp:posOffset>
            </wp:positionV>
            <wp:extent cx="237490" cy="168910"/>
            <wp:effectExtent l="0" t="0" r="0" b="2540"/>
            <wp:wrapNone/>
            <wp:docPr id="819676914"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76914" name="Picture 2" descr="A black background with a black square&#10;&#10;Description automatically generated with medium confidence"/>
                    <pic:cNvPicPr>
                      <a:picLocks noChangeAspect="1" noChangeArrowheads="1"/>
                    </pic:cNvPicPr>
                  </pic:nvPicPr>
                  <pic:blipFill>
                    <a:blip r:embed="rId1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7490" cy="168910"/>
                    </a:xfrm>
                    <a:prstGeom prst="rect">
                      <a:avLst/>
                    </a:prstGeom>
                    <a:noFill/>
                  </pic:spPr>
                </pic:pic>
              </a:graphicData>
            </a:graphic>
          </wp:anchor>
        </w:drawing>
      </w:r>
      <w:r w:rsidRPr="009B5522">
        <w:rPr>
          <w:spacing w:val="1"/>
          <w:position w:val="-1"/>
          <w:sz w:val="24"/>
          <w:szCs w:val="24"/>
        </w:rPr>
        <w:t>S</w:t>
      </w:r>
      <w:r w:rsidRPr="009B5522">
        <w:rPr>
          <w:position w:val="-1"/>
          <w:sz w:val="24"/>
          <w:szCs w:val="24"/>
        </w:rPr>
        <w:t>tudent</w:t>
      </w:r>
    </w:p>
    <w:p w:rsidR="005B372C" w:rsidRPr="009B5522" w:rsidRDefault="005B372C" w:rsidP="005B372C">
      <w:pPr>
        <w:spacing w:before="29" w:line="360" w:lineRule="auto"/>
        <w:ind w:left="1128"/>
        <w:jc w:val="both"/>
        <w:rPr>
          <w:sz w:val="24"/>
          <w:szCs w:val="24"/>
        </w:rPr>
      </w:pPr>
      <w:r w:rsidRPr="009B5522">
        <w:rPr>
          <w:noProof/>
          <w:sz w:val="24"/>
          <w:szCs w:val="24"/>
        </w:rPr>
        <w:drawing>
          <wp:anchor distT="0" distB="0" distL="114300" distR="114300" simplePos="0" relativeHeight="251675136" behindDoc="1" locked="0" layoutInCell="1" allowOverlap="1">
            <wp:simplePos x="0" y="0"/>
            <wp:positionH relativeFrom="page">
              <wp:posOffset>1409700</wp:posOffset>
            </wp:positionH>
            <wp:positionV relativeFrom="paragraph">
              <wp:posOffset>23495</wp:posOffset>
            </wp:positionV>
            <wp:extent cx="237490" cy="168910"/>
            <wp:effectExtent l="0" t="0" r="0" b="2540"/>
            <wp:wrapNone/>
            <wp:docPr id="580265784"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65784" name="Picture 1" descr="A black background with a black square&#10;&#10;Description automatically generated with medium confidence"/>
                    <pic:cNvPicPr>
                      <a:picLocks noChangeAspect="1" noChangeArrowheads="1"/>
                    </pic:cNvPicPr>
                  </pic:nvPicPr>
                  <pic:blipFill>
                    <a:blip r:embed="rId1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7490" cy="168910"/>
                    </a:xfrm>
                    <a:prstGeom prst="rect">
                      <a:avLst/>
                    </a:prstGeom>
                    <a:noFill/>
                  </pic:spPr>
                </pic:pic>
              </a:graphicData>
            </a:graphic>
          </wp:anchor>
        </w:drawing>
      </w:r>
      <w:r w:rsidRPr="009B5522">
        <w:rPr>
          <w:spacing w:val="-3"/>
          <w:sz w:val="24"/>
          <w:szCs w:val="24"/>
        </w:rPr>
        <w:t>I</w:t>
      </w:r>
      <w:r w:rsidRPr="009B5522">
        <w:rPr>
          <w:sz w:val="24"/>
          <w:szCs w:val="24"/>
        </w:rPr>
        <w:t>CT p</w:t>
      </w:r>
      <w:r w:rsidRPr="009B5522">
        <w:rPr>
          <w:spacing w:val="-1"/>
          <w:sz w:val="24"/>
          <w:szCs w:val="24"/>
        </w:rPr>
        <w:t>r</w:t>
      </w:r>
      <w:r w:rsidRPr="009B5522">
        <w:rPr>
          <w:spacing w:val="2"/>
          <w:sz w:val="24"/>
          <w:szCs w:val="24"/>
        </w:rPr>
        <w:t>o</w:t>
      </w:r>
      <w:r w:rsidRPr="009B5522">
        <w:rPr>
          <w:sz w:val="24"/>
          <w:szCs w:val="24"/>
        </w:rPr>
        <w:t>f</w:t>
      </w:r>
      <w:r w:rsidRPr="009B5522">
        <w:rPr>
          <w:spacing w:val="-2"/>
          <w:sz w:val="24"/>
          <w:szCs w:val="24"/>
        </w:rPr>
        <w:t>e</w:t>
      </w:r>
      <w:r w:rsidRPr="009B5522">
        <w:rPr>
          <w:sz w:val="24"/>
          <w:szCs w:val="24"/>
        </w:rPr>
        <w:t>ss</w:t>
      </w:r>
      <w:r w:rsidRPr="009B5522">
        <w:rPr>
          <w:spacing w:val="1"/>
          <w:sz w:val="24"/>
          <w:szCs w:val="24"/>
        </w:rPr>
        <w:t>i</w:t>
      </w:r>
      <w:r w:rsidRPr="009B5522">
        <w:rPr>
          <w:spacing w:val="2"/>
          <w:sz w:val="24"/>
          <w:szCs w:val="24"/>
        </w:rPr>
        <w:t>o</w:t>
      </w:r>
      <w:r w:rsidRPr="009B5522">
        <w:rPr>
          <w:sz w:val="24"/>
          <w:szCs w:val="24"/>
        </w:rPr>
        <w:t>n</w:t>
      </w:r>
      <w:r w:rsidRPr="009B5522">
        <w:rPr>
          <w:spacing w:val="-1"/>
          <w:sz w:val="24"/>
          <w:szCs w:val="24"/>
        </w:rPr>
        <w:t>a</w:t>
      </w:r>
      <w:r w:rsidRPr="009B5522">
        <w:rPr>
          <w:sz w:val="24"/>
          <w:szCs w:val="24"/>
        </w:rPr>
        <w:t>l</w:t>
      </w:r>
    </w:p>
    <w:p w:rsidR="005B372C" w:rsidRDefault="005B372C">
      <w:pPr>
        <w:rPr>
          <w:b/>
          <w:spacing w:val="1"/>
          <w:sz w:val="24"/>
          <w:szCs w:val="24"/>
        </w:rPr>
      </w:pPr>
      <w:r>
        <w:rPr>
          <w:b/>
          <w:spacing w:val="1"/>
          <w:sz w:val="24"/>
          <w:szCs w:val="24"/>
        </w:rPr>
        <w:br w:type="page"/>
      </w:r>
    </w:p>
    <w:p w:rsidR="005B372C" w:rsidRPr="009B5522" w:rsidRDefault="005B372C" w:rsidP="001B4A4D">
      <w:pPr>
        <w:pStyle w:val="Heading1"/>
      </w:pPr>
      <w:bookmarkStart w:id="167" w:name="_Toc200672241"/>
      <w:r w:rsidRPr="009B5522">
        <w:rPr>
          <w:spacing w:val="1"/>
        </w:rPr>
        <w:lastRenderedPageBreak/>
        <w:t>A</w:t>
      </w:r>
      <w:r w:rsidRPr="009B5522">
        <w:t>ppen</w:t>
      </w:r>
      <w:r w:rsidRPr="009B5522">
        <w:rPr>
          <w:spacing w:val="-3"/>
        </w:rPr>
        <w:t>d</w:t>
      </w:r>
      <w:r w:rsidRPr="009B5522">
        <w:rPr>
          <w:spacing w:val="-1"/>
        </w:rPr>
        <w:t>i</w:t>
      </w:r>
      <w:r w:rsidRPr="009B5522">
        <w:t>x</w:t>
      </w:r>
      <w:r w:rsidRPr="009B5522">
        <w:rPr>
          <w:spacing w:val="-2"/>
        </w:rPr>
        <w:t>I</w:t>
      </w:r>
      <w:r w:rsidRPr="009B5522">
        <w:t>I</w:t>
      </w:r>
      <w:bookmarkEnd w:id="167"/>
    </w:p>
    <w:p w:rsidR="005B372C" w:rsidRPr="009B5522" w:rsidRDefault="005B372C" w:rsidP="005B372C">
      <w:pPr>
        <w:spacing w:before="58" w:line="360" w:lineRule="auto"/>
        <w:ind w:left="100" w:right="67"/>
        <w:jc w:val="both"/>
        <w:rPr>
          <w:sz w:val="24"/>
          <w:szCs w:val="24"/>
        </w:rPr>
      </w:pPr>
      <w:r w:rsidRPr="009B5522">
        <w:rPr>
          <w:b/>
          <w:color w:val="212121"/>
          <w:sz w:val="24"/>
          <w:szCs w:val="24"/>
        </w:rPr>
        <w:t>R</w:t>
      </w:r>
      <w:r w:rsidRPr="009B5522">
        <w:rPr>
          <w:b/>
          <w:color w:val="212121"/>
          <w:spacing w:val="-1"/>
          <w:sz w:val="24"/>
          <w:szCs w:val="24"/>
        </w:rPr>
        <w:t>e</w:t>
      </w:r>
      <w:r w:rsidRPr="009B5522">
        <w:rPr>
          <w:b/>
          <w:color w:val="212121"/>
          <w:sz w:val="24"/>
          <w:szCs w:val="24"/>
        </w:rPr>
        <w:t xml:space="preserve">adthe </w:t>
      </w:r>
      <w:r w:rsidRPr="009B5522">
        <w:rPr>
          <w:b/>
          <w:color w:val="212121"/>
          <w:spacing w:val="-1"/>
          <w:sz w:val="24"/>
          <w:szCs w:val="24"/>
        </w:rPr>
        <w:t>f</w:t>
      </w:r>
      <w:r w:rsidRPr="009B5522">
        <w:rPr>
          <w:b/>
          <w:color w:val="212121"/>
          <w:sz w:val="24"/>
          <w:szCs w:val="24"/>
        </w:rPr>
        <w:t>ol</w:t>
      </w:r>
      <w:r w:rsidRPr="009B5522">
        <w:rPr>
          <w:b/>
          <w:color w:val="212121"/>
          <w:spacing w:val="1"/>
          <w:sz w:val="24"/>
          <w:szCs w:val="24"/>
        </w:rPr>
        <w:t>l</w:t>
      </w:r>
      <w:r w:rsidRPr="009B5522">
        <w:rPr>
          <w:b/>
          <w:color w:val="212121"/>
          <w:sz w:val="24"/>
          <w:szCs w:val="24"/>
        </w:rPr>
        <w:t>owi</w:t>
      </w:r>
      <w:r w:rsidRPr="009B5522">
        <w:rPr>
          <w:b/>
          <w:color w:val="212121"/>
          <w:spacing w:val="1"/>
          <w:sz w:val="24"/>
          <w:szCs w:val="24"/>
        </w:rPr>
        <w:t>n</w:t>
      </w:r>
      <w:r w:rsidRPr="009B5522">
        <w:rPr>
          <w:b/>
          <w:color w:val="212121"/>
          <w:sz w:val="24"/>
          <w:szCs w:val="24"/>
        </w:rPr>
        <w:t>g sta</w:t>
      </w:r>
      <w:r w:rsidRPr="009B5522">
        <w:rPr>
          <w:b/>
          <w:color w:val="212121"/>
          <w:spacing w:val="1"/>
          <w:sz w:val="24"/>
          <w:szCs w:val="24"/>
        </w:rPr>
        <w:t>t</w:t>
      </w:r>
      <w:r w:rsidRPr="009B5522">
        <w:rPr>
          <w:b/>
          <w:color w:val="212121"/>
          <w:spacing w:val="-1"/>
          <w:sz w:val="24"/>
          <w:szCs w:val="24"/>
        </w:rPr>
        <w:t>e</w:t>
      </w:r>
      <w:r w:rsidRPr="009B5522">
        <w:rPr>
          <w:b/>
          <w:color w:val="212121"/>
          <w:spacing w:val="1"/>
          <w:sz w:val="24"/>
          <w:szCs w:val="24"/>
        </w:rPr>
        <w:t>m</w:t>
      </w:r>
      <w:r w:rsidRPr="009B5522">
        <w:rPr>
          <w:b/>
          <w:color w:val="212121"/>
          <w:spacing w:val="-1"/>
          <w:sz w:val="24"/>
          <w:szCs w:val="24"/>
        </w:rPr>
        <w:t>e</w:t>
      </w:r>
      <w:r w:rsidRPr="009B5522">
        <w:rPr>
          <w:b/>
          <w:color w:val="212121"/>
          <w:spacing w:val="1"/>
          <w:sz w:val="24"/>
          <w:szCs w:val="24"/>
        </w:rPr>
        <w:t>n</w:t>
      </w:r>
      <w:r w:rsidRPr="009B5522">
        <w:rPr>
          <w:b/>
          <w:color w:val="212121"/>
          <w:sz w:val="24"/>
          <w:szCs w:val="24"/>
        </w:rPr>
        <w:t xml:space="preserve">ts </w:t>
      </w:r>
      <w:r w:rsidRPr="009B5522">
        <w:rPr>
          <w:b/>
          <w:color w:val="212121"/>
          <w:spacing w:val="-1"/>
          <w:sz w:val="24"/>
          <w:szCs w:val="24"/>
        </w:rPr>
        <w:t>t</w:t>
      </w:r>
      <w:r w:rsidRPr="009B5522">
        <w:rPr>
          <w:b/>
          <w:color w:val="212121"/>
          <w:spacing w:val="1"/>
          <w:sz w:val="24"/>
          <w:szCs w:val="24"/>
        </w:rPr>
        <w:t>h</w:t>
      </w:r>
      <w:r w:rsidRPr="009B5522">
        <w:rPr>
          <w:b/>
          <w:color w:val="212121"/>
          <w:sz w:val="24"/>
          <w:szCs w:val="24"/>
        </w:rPr>
        <w:t>o</w:t>
      </w:r>
      <w:r w:rsidRPr="009B5522">
        <w:rPr>
          <w:b/>
          <w:color w:val="212121"/>
          <w:spacing w:val="-1"/>
          <w:sz w:val="24"/>
          <w:szCs w:val="24"/>
        </w:rPr>
        <w:t>r</w:t>
      </w:r>
      <w:r w:rsidRPr="009B5522">
        <w:rPr>
          <w:b/>
          <w:color w:val="212121"/>
          <w:sz w:val="24"/>
          <w:szCs w:val="24"/>
        </w:rPr>
        <w:t>o</w:t>
      </w:r>
      <w:r w:rsidRPr="009B5522">
        <w:rPr>
          <w:b/>
          <w:color w:val="212121"/>
          <w:spacing w:val="1"/>
          <w:sz w:val="24"/>
          <w:szCs w:val="24"/>
        </w:rPr>
        <w:t>u</w:t>
      </w:r>
      <w:r w:rsidRPr="009B5522">
        <w:rPr>
          <w:b/>
          <w:color w:val="212121"/>
          <w:sz w:val="24"/>
          <w:szCs w:val="24"/>
        </w:rPr>
        <w:t>g</w:t>
      </w:r>
      <w:r w:rsidRPr="009B5522">
        <w:rPr>
          <w:b/>
          <w:color w:val="212121"/>
          <w:spacing w:val="1"/>
          <w:sz w:val="24"/>
          <w:szCs w:val="24"/>
        </w:rPr>
        <w:t>h</w:t>
      </w:r>
      <w:r w:rsidRPr="009B5522">
        <w:rPr>
          <w:b/>
          <w:color w:val="212121"/>
          <w:sz w:val="24"/>
          <w:szCs w:val="24"/>
        </w:rPr>
        <w:t>ly a</w:t>
      </w:r>
      <w:r w:rsidRPr="009B5522">
        <w:rPr>
          <w:b/>
          <w:color w:val="212121"/>
          <w:spacing w:val="1"/>
          <w:sz w:val="24"/>
          <w:szCs w:val="24"/>
        </w:rPr>
        <w:t>n</w:t>
      </w:r>
      <w:r w:rsidRPr="009B5522">
        <w:rPr>
          <w:b/>
          <w:color w:val="212121"/>
          <w:sz w:val="24"/>
          <w:szCs w:val="24"/>
        </w:rPr>
        <w:t>d</w:t>
      </w:r>
      <w:r w:rsidRPr="009B5522">
        <w:rPr>
          <w:b/>
          <w:color w:val="212121"/>
          <w:spacing w:val="-1"/>
          <w:sz w:val="24"/>
          <w:szCs w:val="24"/>
        </w:rPr>
        <w:t>c</w:t>
      </w:r>
      <w:r w:rsidRPr="009B5522">
        <w:rPr>
          <w:b/>
          <w:color w:val="212121"/>
          <w:spacing w:val="1"/>
          <w:sz w:val="24"/>
          <w:szCs w:val="24"/>
        </w:rPr>
        <w:t>h</w:t>
      </w:r>
      <w:r w:rsidRPr="009B5522">
        <w:rPr>
          <w:b/>
          <w:color w:val="212121"/>
          <w:spacing w:val="-1"/>
          <w:sz w:val="24"/>
          <w:szCs w:val="24"/>
        </w:rPr>
        <w:t>ec</w:t>
      </w:r>
      <w:r w:rsidRPr="009B5522">
        <w:rPr>
          <w:b/>
          <w:color w:val="212121"/>
          <w:sz w:val="24"/>
          <w:szCs w:val="24"/>
        </w:rPr>
        <w:t>kthe box ac</w:t>
      </w:r>
      <w:r w:rsidRPr="009B5522">
        <w:rPr>
          <w:b/>
          <w:color w:val="212121"/>
          <w:spacing w:val="-2"/>
          <w:sz w:val="24"/>
          <w:szCs w:val="24"/>
        </w:rPr>
        <w:t>c</w:t>
      </w:r>
      <w:r w:rsidRPr="009B5522">
        <w:rPr>
          <w:b/>
          <w:color w:val="212121"/>
          <w:spacing w:val="2"/>
          <w:sz w:val="24"/>
          <w:szCs w:val="24"/>
        </w:rPr>
        <w:t>o</w:t>
      </w:r>
      <w:r w:rsidRPr="009B5522">
        <w:rPr>
          <w:b/>
          <w:color w:val="212121"/>
          <w:spacing w:val="-1"/>
          <w:sz w:val="24"/>
          <w:szCs w:val="24"/>
        </w:rPr>
        <w:t>r</w:t>
      </w:r>
      <w:r w:rsidRPr="009B5522">
        <w:rPr>
          <w:b/>
          <w:color w:val="212121"/>
          <w:spacing w:val="1"/>
          <w:sz w:val="24"/>
          <w:szCs w:val="24"/>
        </w:rPr>
        <w:t>d</w:t>
      </w:r>
      <w:r w:rsidRPr="009B5522">
        <w:rPr>
          <w:b/>
          <w:color w:val="212121"/>
          <w:sz w:val="24"/>
          <w:szCs w:val="24"/>
        </w:rPr>
        <w:t>i</w:t>
      </w:r>
      <w:r w:rsidRPr="009B5522">
        <w:rPr>
          <w:b/>
          <w:color w:val="212121"/>
          <w:spacing w:val="1"/>
          <w:sz w:val="24"/>
          <w:szCs w:val="24"/>
        </w:rPr>
        <w:t>n</w:t>
      </w:r>
      <w:r w:rsidRPr="009B5522">
        <w:rPr>
          <w:b/>
          <w:color w:val="212121"/>
          <w:sz w:val="24"/>
          <w:szCs w:val="24"/>
        </w:rPr>
        <w:t xml:space="preserve">g to </w:t>
      </w:r>
      <w:r w:rsidRPr="009B5522">
        <w:rPr>
          <w:b/>
          <w:color w:val="212121"/>
          <w:spacing w:val="-1"/>
          <w:sz w:val="24"/>
          <w:szCs w:val="24"/>
        </w:rPr>
        <w:t>w</w:t>
      </w:r>
      <w:r w:rsidRPr="009B5522">
        <w:rPr>
          <w:b/>
          <w:color w:val="212121"/>
          <w:spacing w:val="1"/>
          <w:sz w:val="24"/>
          <w:szCs w:val="24"/>
        </w:rPr>
        <w:t>h</w:t>
      </w:r>
      <w:r w:rsidRPr="009B5522">
        <w:rPr>
          <w:b/>
          <w:color w:val="212121"/>
          <w:sz w:val="24"/>
          <w:szCs w:val="24"/>
        </w:rPr>
        <w:t>at y</w:t>
      </w:r>
      <w:r w:rsidRPr="009B5522">
        <w:rPr>
          <w:b/>
          <w:color w:val="212121"/>
          <w:spacing w:val="-1"/>
          <w:sz w:val="24"/>
          <w:szCs w:val="24"/>
        </w:rPr>
        <w:t>o</w:t>
      </w:r>
      <w:r w:rsidRPr="009B5522">
        <w:rPr>
          <w:b/>
          <w:color w:val="212121"/>
          <w:sz w:val="24"/>
          <w:szCs w:val="24"/>
        </w:rPr>
        <w:t>u</w:t>
      </w:r>
      <w:r w:rsidRPr="009B5522">
        <w:rPr>
          <w:b/>
          <w:color w:val="212121"/>
          <w:spacing w:val="1"/>
          <w:sz w:val="24"/>
          <w:szCs w:val="24"/>
        </w:rPr>
        <w:t xml:space="preserve"> kn</w:t>
      </w:r>
      <w:r w:rsidRPr="009B5522">
        <w:rPr>
          <w:b/>
          <w:color w:val="212121"/>
          <w:sz w:val="24"/>
          <w:szCs w:val="24"/>
        </w:rPr>
        <w:t>ow a</w:t>
      </w:r>
      <w:r w:rsidRPr="009B5522">
        <w:rPr>
          <w:b/>
          <w:color w:val="212121"/>
          <w:spacing w:val="1"/>
          <w:sz w:val="24"/>
          <w:szCs w:val="24"/>
        </w:rPr>
        <w:t>n</w:t>
      </w:r>
      <w:r w:rsidRPr="009B5522">
        <w:rPr>
          <w:b/>
          <w:color w:val="212121"/>
          <w:sz w:val="24"/>
          <w:szCs w:val="24"/>
        </w:rPr>
        <w:t>d</w:t>
      </w:r>
      <w:r w:rsidRPr="009B5522">
        <w:rPr>
          <w:b/>
          <w:color w:val="212121"/>
          <w:spacing w:val="-1"/>
          <w:sz w:val="24"/>
          <w:szCs w:val="24"/>
        </w:rPr>
        <w:t>re</w:t>
      </w:r>
      <w:r w:rsidRPr="009B5522">
        <w:rPr>
          <w:b/>
          <w:color w:val="212121"/>
          <w:sz w:val="24"/>
          <w:szCs w:val="24"/>
        </w:rPr>
        <w:t>s</w:t>
      </w:r>
      <w:r w:rsidRPr="009B5522">
        <w:rPr>
          <w:b/>
          <w:color w:val="212121"/>
          <w:spacing w:val="1"/>
          <w:sz w:val="24"/>
          <w:szCs w:val="24"/>
        </w:rPr>
        <w:t>p</w:t>
      </w:r>
      <w:r w:rsidRPr="009B5522">
        <w:rPr>
          <w:b/>
          <w:color w:val="212121"/>
          <w:sz w:val="24"/>
          <w:szCs w:val="24"/>
        </w:rPr>
        <w:t>o</w:t>
      </w:r>
      <w:r w:rsidRPr="009B5522">
        <w:rPr>
          <w:b/>
          <w:color w:val="212121"/>
          <w:spacing w:val="1"/>
          <w:sz w:val="24"/>
          <w:szCs w:val="24"/>
        </w:rPr>
        <w:t>n</w:t>
      </w:r>
      <w:r w:rsidRPr="009B5522">
        <w:rPr>
          <w:b/>
          <w:color w:val="212121"/>
          <w:sz w:val="24"/>
          <w:szCs w:val="24"/>
        </w:rPr>
        <w:t>dso far</w:t>
      </w:r>
    </w:p>
    <w:p w:rsidR="005B372C" w:rsidRPr="005B372C" w:rsidRDefault="005B372C" w:rsidP="005B372C">
      <w:pPr>
        <w:pStyle w:val="ListParagraph"/>
        <w:widowControl w:val="0"/>
        <w:numPr>
          <w:ilvl w:val="0"/>
          <w:numId w:val="1"/>
        </w:numPr>
        <w:tabs>
          <w:tab w:val="left" w:pos="861"/>
        </w:tabs>
        <w:autoSpaceDE w:val="0"/>
        <w:autoSpaceDN w:val="0"/>
        <w:spacing w:before="240" w:line="360" w:lineRule="auto"/>
        <w:ind w:left="861"/>
        <w:contextualSpacing w:val="0"/>
        <w:jc w:val="both"/>
        <w:rPr>
          <w:b/>
          <w:sz w:val="24"/>
          <w:szCs w:val="24"/>
        </w:rPr>
      </w:pPr>
      <w:r w:rsidRPr="009B5522">
        <w:rPr>
          <w:b/>
          <w:sz w:val="24"/>
          <w:szCs w:val="24"/>
        </w:rPr>
        <w:t>Technological</w:t>
      </w:r>
      <w:r w:rsidRPr="009B5522">
        <w:rPr>
          <w:b/>
          <w:spacing w:val="-2"/>
          <w:sz w:val="24"/>
          <w:szCs w:val="24"/>
        </w:rPr>
        <w:t xml:space="preserve"> Readiness</w:t>
      </w:r>
    </w:p>
    <w:p w:rsidR="005B372C" w:rsidRPr="009B5522" w:rsidRDefault="005B372C" w:rsidP="005B372C">
      <w:pPr>
        <w:spacing w:before="60" w:line="360" w:lineRule="auto"/>
        <w:ind w:left="100"/>
        <w:jc w:val="both"/>
        <w:rPr>
          <w:sz w:val="24"/>
          <w:szCs w:val="24"/>
        </w:rPr>
      </w:pPr>
      <w:r w:rsidRPr="009B5522">
        <w:rPr>
          <w:b/>
          <w:sz w:val="24"/>
          <w:szCs w:val="24"/>
        </w:rPr>
        <w:t>Q</w:t>
      </w:r>
      <w:r w:rsidRPr="009B5522">
        <w:rPr>
          <w:b/>
          <w:spacing w:val="1"/>
          <w:sz w:val="24"/>
          <w:szCs w:val="24"/>
        </w:rPr>
        <w:t>u</w:t>
      </w:r>
      <w:r w:rsidRPr="009B5522">
        <w:rPr>
          <w:b/>
          <w:spacing w:val="-1"/>
          <w:sz w:val="24"/>
          <w:szCs w:val="24"/>
        </w:rPr>
        <w:t>e</w:t>
      </w:r>
      <w:r w:rsidRPr="009B5522">
        <w:rPr>
          <w:b/>
          <w:sz w:val="24"/>
          <w:szCs w:val="24"/>
        </w:rPr>
        <w:t>stio</w:t>
      </w:r>
      <w:r w:rsidRPr="009B5522">
        <w:rPr>
          <w:b/>
          <w:spacing w:val="1"/>
          <w:sz w:val="24"/>
          <w:szCs w:val="24"/>
        </w:rPr>
        <w:t>nn</w:t>
      </w:r>
      <w:r w:rsidRPr="009B5522">
        <w:rPr>
          <w:b/>
          <w:sz w:val="24"/>
          <w:szCs w:val="24"/>
        </w:rPr>
        <w:t>aire</w:t>
      </w:r>
      <w:r w:rsidRPr="009B5522">
        <w:rPr>
          <w:b/>
          <w:spacing w:val="1"/>
          <w:sz w:val="24"/>
          <w:szCs w:val="24"/>
        </w:rPr>
        <w:t>1</w:t>
      </w:r>
      <w:r w:rsidRPr="009B5522">
        <w:rPr>
          <w:b/>
          <w:sz w:val="24"/>
          <w:szCs w:val="24"/>
        </w:rPr>
        <w:t>:</w:t>
      </w:r>
      <w:r w:rsidRPr="009B5522">
        <w:rPr>
          <w:sz w:val="24"/>
          <w:szCs w:val="24"/>
        </w:rPr>
        <w:t xml:space="preserve"> Is the school’s technological infrastructure, including  internet connectivity, devices, and  it support, sufficient to  implement cloud based education effectively?  </w:t>
      </w:r>
    </w:p>
    <w:p w:rsidR="005B372C" w:rsidRPr="009B5522" w:rsidRDefault="005B372C" w:rsidP="007F3A26">
      <w:pPr>
        <w:pStyle w:val="ListParagraph"/>
        <w:numPr>
          <w:ilvl w:val="0"/>
          <w:numId w:val="8"/>
        </w:numPr>
        <w:spacing w:line="360" w:lineRule="auto"/>
        <w:ind w:right="582"/>
        <w:jc w:val="both"/>
        <w:rPr>
          <w:sz w:val="24"/>
          <w:szCs w:val="24"/>
        </w:rPr>
      </w:pPr>
      <w:r w:rsidRPr="009B5522">
        <w:rPr>
          <w:sz w:val="24"/>
          <w:szCs w:val="24"/>
        </w:rPr>
        <w:t>The school has a stable and reliable internet connection.</w:t>
      </w:r>
    </w:p>
    <w:p w:rsidR="005B372C" w:rsidRPr="009B5522" w:rsidRDefault="005B372C" w:rsidP="005B372C">
      <w:pPr>
        <w:pStyle w:val="ListParagraph"/>
        <w:widowControl w:val="0"/>
        <w:numPr>
          <w:ilvl w:val="0"/>
          <w:numId w:val="6"/>
        </w:numPr>
        <w:tabs>
          <w:tab w:val="left" w:pos="861"/>
        </w:tabs>
        <w:autoSpaceDE w:val="0"/>
        <w:autoSpaceDN w:val="0"/>
        <w:spacing w:line="360" w:lineRule="auto"/>
        <w:contextualSpacing w:val="0"/>
        <w:jc w:val="both"/>
        <w:rPr>
          <w:b/>
          <w:spacing w:val="-2"/>
          <w:sz w:val="24"/>
          <w:szCs w:val="24"/>
        </w:rPr>
      </w:pPr>
      <w:r w:rsidRPr="009B5522">
        <w:rPr>
          <w:b/>
          <w:spacing w:val="-2"/>
          <w:sz w:val="24"/>
          <w:szCs w:val="24"/>
        </w:rPr>
        <w:t>Strongly Disagree</w:t>
      </w:r>
    </w:p>
    <w:p w:rsidR="005B372C" w:rsidRPr="009B5522" w:rsidRDefault="005B372C" w:rsidP="005B372C">
      <w:pPr>
        <w:pStyle w:val="ListParagraph"/>
        <w:widowControl w:val="0"/>
        <w:numPr>
          <w:ilvl w:val="0"/>
          <w:numId w:val="6"/>
        </w:numPr>
        <w:tabs>
          <w:tab w:val="left" w:pos="861"/>
        </w:tabs>
        <w:autoSpaceDE w:val="0"/>
        <w:autoSpaceDN w:val="0"/>
        <w:spacing w:line="360" w:lineRule="auto"/>
        <w:contextualSpacing w:val="0"/>
        <w:jc w:val="both"/>
        <w:rPr>
          <w:b/>
          <w:spacing w:val="-2"/>
          <w:sz w:val="24"/>
          <w:szCs w:val="24"/>
        </w:rPr>
      </w:pPr>
      <w:r w:rsidRPr="009B5522">
        <w:rPr>
          <w:b/>
          <w:spacing w:val="-2"/>
          <w:sz w:val="24"/>
          <w:szCs w:val="24"/>
        </w:rPr>
        <w:t>Disagree</w:t>
      </w:r>
    </w:p>
    <w:p w:rsidR="005B372C" w:rsidRPr="009B5522" w:rsidRDefault="005B372C" w:rsidP="005B372C">
      <w:pPr>
        <w:pStyle w:val="ListParagraph"/>
        <w:widowControl w:val="0"/>
        <w:numPr>
          <w:ilvl w:val="0"/>
          <w:numId w:val="6"/>
        </w:numPr>
        <w:tabs>
          <w:tab w:val="left" w:pos="861"/>
        </w:tabs>
        <w:autoSpaceDE w:val="0"/>
        <w:autoSpaceDN w:val="0"/>
        <w:spacing w:line="360" w:lineRule="auto"/>
        <w:contextualSpacing w:val="0"/>
        <w:jc w:val="both"/>
        <w:rPr>
          <w:b/>
          <w:spacing w:val="-2"/>
          <w:sz w:val="24"/>
          <w:szCs w:val="24"/>
        </w:rPr>
      </w:pPr>
      <w:r w:rsidRPr="009B5522">
        <w:rPr>
          <w:b/>
          <w:spacing w:val="-2"/>
          <w:sz w:val="24"/>
          <w:szCs w:val="24"/>
        </w:rPr>
        <w:t xml:space="preserve"> Neutral</w:t>
      </w:r>
    </w:p>
    <w:p w:rsidR="005B372C" w:rsidRPr="009B5522" w:rsidRDefault="005B372C" w:rsidP="005B372C">
      <w:pPr>
        <w:pStyle w:val="ListParagraph"/>
        <w:widowControl w:val="0"/>
        <w:numPr>
          <w:ilvl w:val="0"/>
          <w:numId w:val="6"/>
        </w:numPr>
        <w:tabs>
          <w:tab w:val="left" w:pos="861"/>
        </w:tabs>
        <w:autoSpaceDE w:val="0"/>
        <w:autoSpaceDN w:val="0"/>
        <w:spacing w:line="360" w:lineRule="auto"/>
        <w:contextualSpacing w:val="0"/>
        <w:jc w:val="both"/>
        <w:rPr>
          <w:b/>
          <w:spacing w:val="-2"/>
          <w:sz w:val="24"/>
          <w:szCs w:val="24"/>
        </w:rPr>
      </w:pPr>
      <w:r w:rsidRPr="009B5522">
        <w:rPr>
          <w:b/>
          <w:spacing w:val="-2"/>
          <w:sz w:val="24"/>
          <w:szCs w:val="24"/>
        </w:rPr>
        <w:t>Agree</w:t>
      </w:r>
    </w:p>
    <w:p w:rsidR="005B372C" w:rsidRPr="009B5522" w:rsidRDefault="005B372C" w:rsidP="005B372C">
      <w:pPr>
        <w:pStyle w:val="ListParagraph"/>
        <w:widowControl w:val="0"/>
        <w:numPr>
          <w:ilvl w:val="0"/>
          <w:numId w:val="6"/>
        </w:numPr>
        <w:tabs>
          <w:tab w:val="left" w:pos="861"/>
        </w:tabs>
        <w:autoSpaceDE w:val="0"/>
        <w:autoSpaceDN w:val="0"/>
        <w:spacing w:line="360" w:lineRule="auto"/>
        <w:contextualSpacing w:val="0"/>
        <w:jc w:val="both"/>
        <w:rPr>
          <w:b/>
          <w:spacing w:val="-2"/>
          <w:sz w:val="24"/>
          <w:szCs w:val="24"/>
        </w:rPr>
      </w:pPr>
      <w:r w:rsidRPr="009B5522">
        <w:rPr>
          <w:b/>
          <w:spacing w:val="-2"/>
          <w:sz w:val="24"/>
          <w:szCs w:val="24"/>
        </w:rPr>
        <w:t>Strongly Agree</w:t>
      </w:r>
    </w:p>
    <w:p w:rsidR="005B372C" w:rsidRPr="009B5522" w:rsidRDefault="005B372C" w:rsidP="007F3A26">
      <w:pPr>
        <w:pStyle w:val="ListParagraph"/>
        <w:widowControl w:val="0"/>
        <w:numPr>
          <w:ilvl w:val="0"/>
          <w:numId w:val="8"/>
        </w:numPr>
        <w:tabs>
          <w:tab w:val="left" w:pos="861"/>
        </w:tabs>
        <w:autoSpaceDE w:val="0"/>
        <w:autoSpaceDN w:val="0"/>
        <w:spacing w:before="240"/>
        <w:jc w:val="both"/>
        <w:rPr>
          <w:sz w:val="24"/>
          <w:szCs w:val="24"/>
        </w:rPr>
      </w:pPr>
      <w:r w:rsidRPr="009B5522">
        <w:rPr>
          <w:sz w:val="24"/>
          <w:szCs w:val="24"/>
        </w:rPr>
        <w:t>The school has sufficient computer hardware (desktops, laptops, tablets) for student use.</w:t>
      </w:r>
    </w:p>
    <w:p w:rsidR="005B372C" w:rsidRPr="005B372C" w:rsidRDefault="005B372C" w:rsidP="005B372C">
      <w:pPr>
        <w:pStyle w:val="ListParagraph"/>
        <w:widowControl w:val="0"/>
        <w:numPr>
          <w:ilvl w:val="0"/>
          <w:numId w:val="6"/>
        </w:numPr>
        <w:tabs>
          <w:tab w:val="left" w:pos="861"/>
        </w:tabs>
        <w:autoSpaceDE w:val="0"/>
        <w:autoSpaceDN w:val="0"/>
        <w:spacing w:line="360" w:lineRule="auto"/>
        <w:contextualSpacing w:val="0"/>
        <w:jc w:val="both"/>
        <w:rPr>
          <w:b/>
          <w:spacing w:val="-2"/>
          <w:sz w:val="24"/>
          <w:szCs w:val="24"/>
        </w:rPr>
      </w:pPr>
      <w:r w:rsidRPr="009B5522">
        <w:rPr>
          <w:b/>
          <w:spacing w:val="-2"/>
          <w:sz w:val="24"/>
          <w:szCs w:val="24"/>
        </w:rPr>
        <w:t>Strongly Disagree</w:t>
      </w:r>
    </w:p>
    <w:p w:rsidR="005B372C" w:rsidRPr="005B372C" w:rsidRDefault="005B372C" w:rsidP="005B372C">
      <w:pPr>
        <w:pStyle w:val="ListParagraph"/>
        <w:widowControl w:val="0"/>
        <w:numPr>
          <w:ilvl w:val="0"/>
          <w:numId w:val="6"/>
        </w:numPr>
        <w:tabs>
          <w:tab w:val="left" w:pos="861"/>
        </w:tabs>
        <w:autoSpaceDE w:val="0"/>
        <w:autoSpaceDN w:val="0"/>
        <w:spacing w:line="360" w:lineRule="auto"/>
        <w:contextualSpacing w:val="0"/>
        <w:jc w:val="both"/>
        <w:rPr>
          <w:b/>
          <w:spacing w:val="-2"/>
          <w:sz w:val="24"/>
          <w:szCs w:val="24"/>
        </w:rPr>
      </w:pPr>
      <w:r w:rsidRPr="009B5522">
        <w:rPr>
          <w:b/>
          <w:spacing w:val="-2"/>
          <w:sz w:val="24"/>
          <w:szCs w:val="24"/>
        </w:rPr>
        <w:t>Disagree</w:t>
      </w:r>
    </w:p>
    <w:p w:rsidR="005B372C" w:rsidRPr="005B372C" w:rsidRDefault="005B372C" w:rsidP="005B372C">
      <w:pPr>
        <w:pStyle w:val="ListParagraph"/>
        <w:widowControl w:val="0"/>
        <w:numPr>
          <w:ilvl w:val="0"/>
          <w:numId w:val="6"/>
        </w:numPr>
        <w:tabs>
          <w:tab w:val="left" w:pos="861"/>
        </w:tabs>
        <w:autoSpaceDE w:val="0"/>
        <w:autoSpaceDN w:val="0"/>
        <w:spacing w:line="360" w:lineRule="auto"/>
        <w:contextualSpacing w:val="0"/>
        <w:jc w:val="both"/>
        <w:rPr>
          <w:b/>
          <w:spacing w:val="-2"/>
          <w:sz w:val="24"/>
          <w:szCs w:val="24"/>
        </w:rPr>
      </w:pPr>
      <w:r w:rsidRPr="009B5522">
        <w:rPr>
          <w:b/>
          <w:spacing w:val="-2"/>
          <w:sz w:val="24"/>
          <w:szCs w:val="24"/>
        </w:rPr>
        <w:t xml:space="preserve"> Neutral</w:t>
      </w:r>
    </w:p>
    <w:p w:rsidR="005B372C" w:rsidRPr="005B372C" w:rsidRDefault="005B372C" w:rsidP="005B372C">
      <w:pPr>
        <w:pStyle w:val="ListParagraph"/>
        <w:widowControl w:val="0"/>
        <w:numPr>
          <w:ilvl w:val="0"/>
          <w:numId w:val="6"/>
        </w:numPr>
        <w:tabs>
          <w:tab w:val="left" w:pos="861"/>
        </w:tabs>
        <w:autoSpaceDE w:val="0"/>
        <w:autoSpaceDN w:val="0"/>
        <w:spacing w:line="360" w:lineRule="auto"/>
        <w:contextualSpacing w:val="0"/>
        <w:jc w:val="both"/>
        <w:rPr>
          <w:b/>
          <w:spacing w:val="-2"/>
          <w:sz w:val="24"/>
          <w:szCs w:val="24"/>
        </w:rPr>
      </w:pPr>
      <w:r w:rsidRPr="009B5522">
        <w:rPr>
          <w:b/>
          <w:spacing w:val="-2"/>
          <w:sz w:val="24"/>
          <w:szCs w:val="24"/>
        </w:rPr>
        <w:t>Agree</w:t>
      </w:r>
    </w:p>
    <w:p w:rsidR="005B372C" w:rsidRPr="005B372C" w:rsidRDefault="005B372C" w:rsidP="005B372C">
      <w:pPr>
        <w:pStyle w:val="ListParagraph"/>
        <w:widowControl w:val="0"/>
        <w:numPr>
          <w:ilvl w:val="0"/>
          <w:numId w:val="6"/>
        </w:numPr>
        <w:tabs>
          <w:tab w:val="left" w:pos="861"/>
        </w:tabs>
        <w:autoSpaceDE w:val="0"/>
        <w:autoSpaceDN w:val="0"/>
        <w:spacing w:line="360" w:lineRule="auto"/>
        <w:contextualSpacing w:val="0"/>
        <w:jc w:val="both"/>
        <w:rPr>
          <w:b/>
          <w:spacing w:val="-2"/>
          <w:sz w:val="24"/>
          <w:szCs w:val="24"/>
        </w:rPr>
      </w:pPr>
      <w:r w:rsidRPr="009B5522">
        <w:rPr>
          <w:b/>
          <w:spacing w:val="-2"/>
          <w:sz w:val="24"/>
          <w:szCs w:val="24"/>
        </w:rPr>
        <w:t>Strongly Agree</w:t>
      </w:r>
    </w:p>
    <w:p w:rsidR="005B372C" w:rsidRPr="009B5522" w:rsidRDefault="005B372C" w:rsidP="007F3A26">
      <w:pPr>
        <w:pStyle w:val="ListParagraph"/>
        <w:widowControl w:val="0"/>
        <w:numPr>
          <w:ilvl w:val="0"/>
          <w:numId w:val="8"/>
        </w:numPr>
        <w:tabs>
          <w:tab w:val="left" w:pos="861"/>
        </w:tabs>
        <w:autoSpaceDE w:val="0"/>
        <w:autoSpaceDN w:val="0"/>
        <w:spacing w:before="240"/>
        <w:contextualSpacing w:val="0"/>
        <w:jc w:val="both"/>
        <w:rPr>
          <w:sz w:val="24"/>
          <w:szCs w:val="24"/>
        </w:rPr>
      </w:pPr>
      <w:r w:rsidRPr="009B5522">
        <w:rPr>
          <w:sz w:val="24"/>
          <w:szCs w:val="24"/>
        </w:rPr>
        <w:t>The school's IT infrastructure is capable of supporting cloud-based education technology.</w:t>
      </w:r>
    </w:p>
    <w:p w:rsidR="005B372C" w:rsidRPr="005B372C" w:rsidRDefault="005B372C" w:rsidP="005B372C">
      <w:pPr>
        <w:pStyle w:val="ListParagraph"/>
        <w:widowControl w:val="0"/>
        <w:numPr>
          <w:ilvl w:val="0"/>
          <w:numId w:val="6"/>
        </w:numPr>
        <w:tabs>
          <w:tab w:val="left" w:pos="861"/>
        </w:tabs>
        <w:autoSpaceDE w:val="0"/>
        <w:autoSpaceDN w:val="0"/>
        <w:spacing w:line="360" w:lineRule="auto"/>
        <w:contextualSpacing w:val="0"/>
        <w:jc w:val="both"/>
        <w:rPr>
          <w:b/>
          <w:spacing w:val="-2"/>
          <w:sz w:val="24"/>
          <w:szCs w:val="24"/>
        </w:rPr>
      </w:pPr>
      <w:r w:rsidRPr="009B5522">
        <w:rPr>
          <w:b/>
          <w:spacing w:val="-2"/>
          <w:sz w:val="24"/>
          <w:szCs w:val="24"/>
        </w:rPr>
        <w:t>Strongly Disagree</w:t>
      </w:r>
    </w:p>
    <w:p w:rsidR="005B372C" w:rsidRPr="005B372C" w:rsidRDefault="005B372C" w:rsidP="005B372C">
      <w:pPr>
        <w:pStyle w:val="ListParagraph"/>
        <w:widowControl w:val="0"/>
        <w:numPr>
          <w:ilvl w:val="0"/>
          <w:numId w:val="6"/>
        </w:numPr>
        <w:tabs>
          <w:tab w:val="left" w:pos="861"/>
        </w:tabs>
        <w:autoSpaceDE w:val="0"/>
        <w:autoSpaceDN w:val="0"/>
        <w:spacing w:line="360" w:lineRule="auto"/>
        <w:contextualSpacing w:val="0"/>
        <w:jc w:val="both"/>
        <w:rPr>
          <w:b/>
          <w:spacing w:val="-2"/>
          <w:sz w:val="24"/>
          <w:szCs w:val="24"/>
        </w:rPr>
      </w:pPr>
      <w:r w:rsidRPr="009B5522">
        <w:rPr>
          <w:b/>
          <w:spacing w:val="-2"/>
          <w:sz w:val="24"/>
          <w:szCs w:val="24"/>
        </w:rPr>
        <w:t xml:space="preserve"> Disagree</w:t>
      </w:r>
    </w:p>
    <w:p w:rsidR="005B372C" w:rsidRPr="005B372C" w:rsidRDefault="005B372C" w:rsidP="005B372C">
      <w:pPr>
        <w:pStyle w:val="ListParagraph"/>
        <w:widowControl w:val="0"/>
        <w:numPr>
          <w:ilvl w:val="0"/>
          <w:numId w:val="6"/>
        </w:numPr>
        <w:tabs>
          <w:tab w:val="left" w:pos="861"/>
        </w:tabs>
        <w:autoSpaceDE w:val="0"/>
        <w:autoSpaceDN w:val="0"/>
        <w:spacing w:line="360" w:lineRule="auto"/>
        <w:contextualSpacing w:val="0"/>
        <w:jc w:val="both"/>
        <w:rPr>
          <w:b/>
          <w:spacing w:val="-2"/>
          <w:sz w:val="24"/>
          <w:szCs w:val="24"/>
        </w:rPr>
      </w:pPr>
      <w:r w:rsidRPr="009B5522">
        <w:rPr>
          <w:b/>
          <w:spacing w:val="-2"/>
          <w:sz w:val="24"/>
          <w:szCs w:val="24"/>
        </w:rPr>
        <w:t xml:space="preserve"> Neutral</w:t>
      </w:r>
    </w:p>
    <w:p w:rsidR="005B372C" w:rsidRPr="005B372C" w:rsidRDefault="005B372C" w:rsidP="005B372C">
      <w:pPr>
        <w:pStyle w:val="ListParagraph"/>
        <w:widowControl w:val="0"/>
        <w:numPr>
          <w:ilvl w:val="0"/>
          <w:numId w:val="6"/>
        </w:numPr>
        <w:tabs>
          <w:tab w:val="left" w:pos="861"/>
        </w:tabs>
        <w:autoSpaceDE w:val="0"/>
        <w:autoSpaceDN w:val="0"/>
        <w:spacing w:line="360" w:lineRule="auto"/>
        <w:contextualSpacing w:val="0"/>
        <w:jc w:val="both"/>
        <w:rPr>
          <w:b/>
          <w:spacing w:val="-2"/>
          <w:sz w:val="24"/>
          <w:szCs w:val="24"/>
        </w:rPr>
      </w:pPr>
      <w:r w:rsidRPr="009B5522">
        <w:rPr>
          <w:b/>
          <w:spacing w:val="-2"/>
          <w:sz w:val="24"/>
          <w:szCs w:val="24"/>
        </w:rPr>
        <w:t>Agree</w:t>
      </w:r>
    </w:p>
    <w:p w:rsidR="005B372C" w:rsidRPr="005B372C" w:rsidRDefault="005B372C" w:rsidP="005B372C">
      <w:pPr>
        <w:pStyle w:val="ListParagraph"/>
        <w:widowControl w:val="0"/>
        <w:numPr>
          <w:ilvl w:val="0"/>
          <w:numId w:val="6"/>
        </w:numPr>
        <w:tabs>
          <w:tab w:val="left" w:pos="861"/>
        </w:tabs>
        <w:autoSpaceDE w:val="0"/>
        <w:autoSpaceDN w:val="0"/>
        <w:spacing w:line="360" w:lineRule="auto"/>
        <w:contextualSpacing w:val="0"/>
        <w:jc w:val="both"/>
        <w:rPr>
          <w:b/>
          <w:spacing w:val="-2"/>
          <w:sz w:val="24"/>
          <w:szCs w:val="24"/>
        </w:rPr>
      </w:pPr>
      <w:r w:rsidRPr="009B5522">
        <w:rPr>
          <w:b/>
          <w:spacing w:val="-2"/>
          <w:sz w:val="24"/>
          <w:szCs w:val="24"/>
        </w:rPr>
        <w:t>Strongly Agree</w:t>
      </w:r>
    </w:p>
    <w:p w:rsidR="005B372C" w:rsidRPr="009B5522" w:rsidRDefault="005B372C" w:rsidP="007F3A26">
      <w:pPr>
        <w:pStyle w:val="ListParagraph"/>
        <w:widowControl w:val="0"/>
        <w:numPr>
          <w:ilvl w:val="0"/>
          <w:numId w:val="8"/>
        </w:numPr>
        <w:tabs>
          <w:tab w:val="left" w:pos="861"/>
        </w:tabs>
        <w:autoSpaceDE w:val="0"/>
        <w:autoSpaceDN w:val="0"/>
        <w:spacing w:before="240"/>
        <w:contextualSpacing w:val="0"/>
        <w:jc w:val="both"/>
        <w:rPr>
          <w:sz w:val="24"/>
          <w:szCs w:val="24"/>
        </w:rPr>
      </w:pPr>
      <w:r w:rsidRPr="009B5522">
        <w:rPr>
          <w:sz w:val="24"/>
          <w:szCs w:val="24"/>
        </w:rPr>
        <w:t>Teachers are proficient in using digital tools and technologies.</w:t>
      </w:r>
    </w:p>
    <w:p w:rsidR="005B372C" w:rsidRPr="005B372C" w:rsidRDefault="005B372C" w:rsidP="005B372C">
      <w:pPr>
        <w:pStyle w:val="ListParagraph"/>
        <w:widowControl w:val="0"/>
        <w:numPr>
          <w:ilvl w:val="0"/>
          <w:numId w:val="6"/>
        </w:numPr>
        <w:tabs>
          <w:tab w:val="left" w:pos="861"/>
        </w:tabs>
        <w:autoSpaceDE w:val="0"/>
        <w:autoSpaceDN w:val="0"/>
        <w:spacing w:line="360" w:lineRule="auto"/>
        <w:contextualSpacing w:val="0"/>
        <w:jc w:val="both"/>
        <w:rPr>
          <w:b/>
          <w:spacing w:val="-2"/>
          <w:sz w:val="24"/>
          <w:szCs w:val="24"/>
        </w:rPr>
      </w:pPr>
      <w:r w:rsidRPr="009B5522">
        <w:rPr>
          <w:b/>
          <w:spacing w:val="-2"/>
          <w:sz w:val="24"/>
          <w:szCs w:val="24"/>
        </w:rPr>
        <w:t>Strongly Disagree</w:t>
      </w:r>
    </w:p>
    <w:p w:rsidR="005B372C" w:rsidRPr="005B372C" w:rsidRDefault="005B372C" w:rsidP="005B372C">
      <w:pPr>
        <w:pStyle w:val="ListParagraph"/>
        <w:widowControl w:val="0"/>
        <w:numPr>
          <w:ilvl w:val="0"/>
          <w:numId w:val="6"/>
        </w:numPr>
        <w:tabs>
          <w:tab w:val="left" w:pos="861"/>
        </w:tabs>
        <w:autoSpaceDE w:val="0"/>
        <w:autoSpaceDN w:val="0"/>
        <w:spacing w:line="360" w:lineRule="auto"/>
        <w:contextualSpacing w:val="0"/>
        <w:jc w:val="both"/>
        <w:rPr>
          <w:b/>
          <w:spacing w:val="-2"/>
          <w:sz w:val="24"/>
          <w:szCs w:val="24"/>
        </w:rPr>
      </w:pPr>
      <w:r w:rsidRPr="009B5522">
        <w:rPr>
          <w:b/>
          <w:spacing w:val="-2"/>
          <w:sz w:val="24"/>
          <w:szCs w:val="24"/>
        </w:rPr>
        <w:t xml:space="preserve"> Disagree</w:t>
      </w:r>
    </w:p>
    <w:p w:rsidR="005B372C" w:rsidRPr="005B372C" w:rsidRDefault="005B372C" w:rsidP="005B372C">
      <w:pPr>
        <w:pStyle w:val="ListParagraph"/>
        <w:widowControl w:val="0"/>
        <w:numPr>
          <w:ilvl w:val="0"/>
          <w:numId w:val="6"/>
        </w:numPr>
        <w:tabs>
          <w:tab w:val="left" w:pos="861"/>
        </w:tabs>
        <w:autoSpaceDE w:val="0"/>
        <w:autoSpaceDN w:val="0"/>
        <w:spacing w:line="360" w:lineRule="auto"/>
        <w:contextualSpacing w:val="0"/>
        <w:jc w:val="both"/>
        <w:rPr>
          <w:b/>
          <w:spacing w:val="-2"/>
          <w:sz w:val="24"/>
          <w:szCs w:val="24"/>
        </w:rPr>
      </w:pPr>
      <w:r w:rsidRPr="009B5522">
        <w:rPr>
          <w:b/>
          <w:spacing w:val="-2"/>
          <w:sz w:val="24"/>
          <w:szCs w:val="24"/>
        </w:rPr>
        <w:t xml:space="preserve"> Neutral</w:t>
      </w:r>
    </w:p>
    <w:p w:rsidR="005B372C" w:rsidRPr="005B372C" w:rsidRDefault="005B372C" w:rsidP="005B372C">
      <w:pPr>
        <w:pStyle w:val="ListParagraph"/>
        <w:widowControl w:val="0"/>
        <w:numPr>
          <w:ilvl w:val="0"/>
          <w:numId w:val="6"/>
        </w:numPr>
        <w:tabs>
          <w:tab w:val="left" w:pos="861"/>
        </w:tabs>
        <w:autoSpaceDE w:val="0"/>
        <w:autoSpaceDN w:val="0"/>
        <w:spacing w:line="360" w:lineRule="auto"/>
        <w:contextualSpacing w:val="0"/>
        <w:jc w:val="both"/>
        <w:rPr>
          <w:b/>
          <w:spacing w:val="-2"/>
          <w:sz w:val="24"/>
          <w:szCs w:val="24"/>
        </w:rPr>
      </w:pPr>
      <w:r w:rsidRPr="009B5522">
        <w:rPr>
          <w:b/>
          <w:spacing w:val="-2"/>
          <w:sz w:val="24"/>
          <w:szCs w:val="24"/>
        </w:rPr>
        <w:t>Agree</w:t>
      </w:r>
    </w:p>
    <w:p w:rsidR="005B372C" w:rsidRPr="005B372C" w:rsidRDefault="005B372C" w:rsidP="005B372C">
      <w:pPr>
        <w:pStyle w:val="ListParagraph"/>
        <w:widowControl w:val="0"/>
        <w:numPr>
          <w:ilvl w:val="0"/>
          <w:numId w:val="6"/>
        </w:numPr>
        <w:tabs>
          <w:tab w:val="left" w:pos="861"/>
        </w:tabs>
        <w:autoSpaceDE w:val="0"/>
        <w:autoSpaceDN w:val="0"/>
        <w:spacing w:line="360" w:lineRule="auto"/>
        <w:contextualSpacing w:val="0"/>
        <w:jc w:val="both"/>
        <w:rPr>
          <w:b/>
          <w:spacing w:val="-2"/>
          <w:sz w:val="24"/>
          <w:szCs w:val="24"/>
        </w:rPr>
      </w:pPr>
      <w:r w:rsidRPr="009B5522">
        <w:rPr>
          <w:b/>
          <w:spacing w:val="-2"/>
          <w:sz w:val="24"/>
          <w:szCs w:val="24"/>
        </w:rPr>
        <w:t>Strongly Agree</w:t>
      </w:r>
    </w:p>
    <w:p w:rsidR="00285CD8" w:rsidRPr="009B5522" w:rsidRDefault="00285CD8" w:rsidP="00285CD8">
      <w:pPr>
        <w:pStyle w:val="ListParagraph"/>
        <w:widowControl w:val="0"/>
        <w:numPr>
          <w:ilvl w:val="0"/>
          <w:numId w:val="1"/>
        </w:numPr>
        <w:tabs>
          <w:tab w:val="left" w:pos="861"/>
        </w:tabs>
        <w:autoSpaceDE w:val="0"/>
        <w:autoSpaceDN w:val="0"/>
        <w:spacing w:before="241"/>
        <w:ind w:left="861"/>
        <w:contextualSpacing w:val="0"/>
        <w:jc w:val="both"/>
        <w:rPr>
          <w:b/>
          <w:sz w:val="24"/>
          <w:szCs w:val="24"/>
        </w:rPr>
      </w:pPr>
      <w:r w:rsidRPr="009B5522">
        <w:rPr>
          <w:b/>
          <w:sz w:val="24"/>
          <w:szCs w:val="24"/>
        </w:rPr>
        <w:lastRenderedPageBreak/>
        <w:t>Organizational</w:t>
      </w:r>
      <w:r w:rsidRPr="009B5522">
        <w:rPr>
          <w:b/>
          <w:spacing w:val="-2"/>
          <w:sz w:val="24"/>
          <w:szCs w:val="24"/>
        </w:rPr>
        <w:t xml:space="preserve"> Readiness</w:t>
      </w:r>
    </w:p>
    <w:p w:rsidR="00285CD8" w:rsidRPr="009B5522" w:rsidRDefault="00285CD8" w:rsidP="001B4A4D">
      <w:pPr>
        <w:widowControl w:val="0"/>
        <w:tabs>
          <w:tab w:val="left" w:pos="861"/>
        </w:tabs>
        <w:autoSpaceDE w:val="0"/>
        <w:autoSpaceDN w:val="0"/>
        <w:spacing w:before="241" w:line="360" w:lineRule="auto"/>
        <w:jc w:val="both"/>
        <w:rPr>
          <w:b/>
          <w:sz w:val="24"/>
          <w:szCs w:val="24"/>
        </w:rPr>
      </w:pPr>
      <w:r w:rsidRPr="009B5522">
        <w:rPr>
          <w:b/>
          <w:sz w:val="24"/>
          <w:szCs w:val="24"/>
        </w:rPr>
        <w:t>Q</w:t>
      </w:r>
      <w:r w:rsidRPr="009B5522">
        <w:rPr>
          <w:b/>
          <w:spacing w:val="1"/>
          <w:sz w:val="24"/>
          <w:szCs w:val="24"/>
        </w:rPr>
        <w:t>u</w:t>
      </w:r>
      <w:r w:rsidRPr="009B5522">
        <w:rPr>
          <w:b/>
          <w:spacing w:val="-1"/>
          <w:sz w:val="24"/>
          <w:szCs w:val="24"/>
        </w:rPr>
        <w:t>e</w:t>
      </w:r>
      <w:r w:rsidRPr="009B5522">
        <w:rPr>
          <w:b/>
          <w:sz w:val="24"/>
          <w:szCs w:val="24"/>
        </w:rPr>
        <w:t>stio</w:t>
      </w:r>
      <w:r w:rsidRPr="009B5522">
        <w:rPr>
          <w:b/>
          <w:spacing w:val="1"/>
          <w:sz w:val="24"/>
          <w:szCs w:val="24"/>
        </w:rPr>
        <w:t>nn</w:t>
      </w:r>
      <w:r w:rsidRPr="009B5522">
        <w:rPr>
          <w:b/>
          <w:sz w:val="24"/>
          <w:szCs w:val="24"/>
        </w:rPr>
        <w:t>aire</w:t>
      </w:r>
      <w:r w:rsidRPr="009B5522">
        <w:rPr>
          <w:b/>
          <w:spacing w:val="1"/>
          <w:sz w:val="24"/>
          <w:szCs w:val="24"/>
        </w:rPr>
        <w:t>2</w:t>
      </w:r>
      <w:r w:rsidRPr="009B5522">
        <w:rPr>
          <w:b/>
          <w:sz w:val="24"/>
          <w:szCs w:val="24"/>
        </w:rPr>
        <w:t>:</w:t>
      </w:r>
      <w:r w:rsidRPr="009B5522">
        <w:rPr>
          <w:sz w:val="24"/>
          <w:szCs w:val="24"/>
        </w:rPr>
        <w:t>Is the school organizationally  prepared to implement  cloud based education ,considering  factors like  leader ship commitment, financial resources, strategic planning, and  established policies?</w:t>
      </w:r>
    </w:p>
    <w:p w:rsidR="00285CD8" w:rsidRPr="009B5522" w:rsidRDefault="00285CD8" w:rsidP="001B4A4D">
      <w:pPr>
        <w:pStyle w:val="ListParagraph"/>
        <w:widowControl w:val="0"/>
        <w:numPr>
          <w:ilvl w:val="0"/>
          <w:numId w:val="2"/>
        </w:numPr>
        <w:tabs>
          <w:tab w:val="left" w:pos="861"/>
        </w:tabs>
        <w:autoSpaceDE w:val="0"/>
        <w:autoSpaceDN w:val="0"/>
        <w:spacing w:before="241" w:line="360" w:lineRule="auto"/>
        <w:contextualSpacing w:val="0"/>
        <w:jc w:val="both"/>
        <w:rPr>
          <w:b/>
          <w:sz w:val="24"/>
          <w:szCs w:val="24"/>
        </w:rPr>
      </w:pPr>
      <w:r w:rsidRPr="009B5522">
        <w:rPr>
          <w:sz w:val="24"/>
          <w:szCs w:val="24"/>
        </w:rPr>
        <w:t>The school management is committed to implementing cloud- based education.</w:t>
      </w:r>
    </w:p>
    <w:p w:rsidR="00285CD8" w:rsidRPr="009B5522" w:rsidRDefault="00285CD8" w:rsidP="001B4A4D">
      <w:pPr>
        <w:pStyle w:val="ListParagraph"/>
        <w:widowControl w:val="0"/>
        <w:numPr>
          <w:ilvl w:val="0"/>
          <w:numId w:val="7"/>
        </w:numPr>
        <w:tabs>
          <w:tab w:val="left" w:pos="861"/>
        </w:tabs>
        <w:autoSpaceDE w:val="0"/>
        <w:autoSpaceDN w:val="0"/>
        <w:spacing w:before="240" w:line="360" w:lineRule="auto"/>
        <w:contextualSpacing w:val="0"/>
        <w:jc w:val="both"/>
        <w:rPr>
          <w:sz w:val="24"/>
          <w:szCs w:val="24"/>
        </w:rPr>
      </w:pPr>
      <w:r w:rsidRPr="009B5522">
        <w:rPr>
          <w:b/>
          <w:spacing w:val="-2"/>
          <w:sz w:val="24"/>
          <w:szCs w:val="24"/>
        </w:rPr>
        <w:t>Strongly Disagree</w:t>
      </w:r>
    </w:p>
    <w:p w:rsidR="00285CD8" w:rsidRPr="009B5522" w:rsidRDefault="00285CD8" w:rsidP="001B4A4D">
      <w:pPr>
        <w:pStyle w:val="ListParagraph"/>
        <w:widowControl w:val="0"/>
        <w:numPr>
          <w:ilvl w:val="0"/>
          <w:numId w:val="7"/>
        </w:numPr>
        <w:tabs>
          <w:tab w:val="left" w:pos="861"/>
        </w:tabs>
        <w:autoSpaceDE w:val="0"/>
        <w:autoSpaceDN w:val="0"/>
        <w:spacing w:before="240" w:line="360" w:lineRule="auto"/>
        <w:contextualSpacing w:val="0"/>
        <w:jc w:val="both"/>
        <w:rPr>
          <w:sz w:val="24"/>
          <w:szCs w:val="24"/>
        </w:rPr>
      </w:pPr>
      <w:r w:rsidRPr="009B5522">
        <w:rPr>
          <w:b/>
          <w:spacing w:val="-2"/>
          <w:sz w:val="24"/>
          <w:szCs w:val="24"/>
        </w:rPr>
        <w:t>Disagree</w:t>
      </w:r>
    </w:p>
    <w:p w:rsidR="00285CD8" w:rsidRPr="009B5522" w:rsidRDefault="00285CD8" w:rsidP="001B4A4D">
      <w:pPr>
        <w:pStyle w:val="ListParagraph"/>
        <w:widowControl w:val="0"/>
        <w:numPr>
          <w:ilvl w:val="0"/>
          <w:numId w:val="7"/>
        </w:numPr>
        <w:tabs>
          <w:tab w:val="left" w:pos="861"/>
        </w:tabs>
        <w:autoSpaceDE w:val="0"/>
        <w:autoSpaceDN w:val="0"/>
        <w:spacing w:before="240" w:line="360" w:lineRule="auto"/>
        <w:contextualSpacing w:val="0"/>
        <w:jc w:val="both"/>
        <w:rPr>
          <w:sz w:val="24"/>
          <w:szCs w:val="24"/>
        </w:rPr>
      </w:pPr>
      <w:r w:rsidRPr="009B5522">
        <w:rPr>
          <w:b/>
          <w:spacing w:val="-2"/>
          <w:sz w:val="24"/>
          <w:szCs w:val="24"/>
        </w:rPr>
        <w:t xml:space="preserve"> Neutral</w:t>
      </w:r>
    </w:p>
    <w:p w:rsidR="00285CD8" w:rsidRPr="009B5522" w:rsidRDefault="00285CD8" w:rsidP="001B4A4D">
      <w:pPr>
        <w:pStyle w:val="ListParagraph"/>
        <w:widowControl w:val="0"/>
        <w:numPr>
          <w:ilvl w:val="0"/>
          <w:numId w:val="7"/>
        </w:numPr>
        <w:tabs>
          <w:tab w:val="left" w:pos="861"/>
        </w:tabs>
        <w:autoSpaceDE w:val="0"/>
        <w:autoSpaceDN w:val="0"/>
        <w:spacing w:before="240" w:line="360" w:lineRule="auto"/>
        <w:contextualSpacing w:val="0"/>
        <w:jc w:val="both"/>
        <w:rPr>
          <w:sz w:val="24"/>
          <w:szCs w:val="24"/>
        </w:rPr>
      </w:pPr>
      <w:r w:rsidRPr="009B5522">
        <w:rPr>
          <w:b/>
          <w:spacing w:val="-2"/>
          <w:sz w:val="24"/>
          <w:szCs w:val="24"/>
        </w:rPr>
        <w:t>Agree</w:t>
      </w:r>
    </w:p>
    <w:p w:rsidR="00285CD8" w:rsidRPr="009B5522" w:rsidRDefault="00285CD8" w:rsidP="001B4A4D">
      <w:pPr>
        <w:pStyle w:val="ListParagraph"/>
        <w:widowControl w:val="0"/>
        <w:numPr>
          <w:ilvl w:val="0"/>
          <w:numId w:val="7"/>
        </w:numPr>
        <w:tabs>
          <w:tab w:val="left" w:pos="861"/>
        </w:tabs>
        <w:autoSpaceDE w:val="0"/>
        <w:autoSpaceDN w:val="0"/>
        <w:spacing w:before="240" w:line="360" w:lineRule="auto"/>
        <w:contextualSpacing w:val="0"/>
        <w:jc w:val="both"/>
        <w:rPr>
          <w:sz w:val="24"/>
          <w:szCs w:val="24"/>
        </w:rPr>
      </w:pPr>
      <w:r w:rsidRPr="009B5522">
        <w:rPr>
          <w:b/>
          <w:spacing w:val="-2"/>
          <w:sz w:val="24"/>
          <w:szCs w:val="24"/>
        </w:rPr>
        <w:t>Strongly Agree</w:t>
      </w:r>
    </w:p>
    <w:p w:rsidR="00285CD8" w:rsidRPr="009B5522" w:rsidRDefault="00285CD8" w:rsidP="001B4A4D">
      <w:pPr>
        <w:pStyle w:val="ListParagraph"/>
        <w:widowControl w:val="0"/>
        <w:numPr>
          <w:ilvl w:val="0"/>
          <w:numId w:val="2"/>
        </w:numPr>
        <w:tabs>
          <w:tab w:val="left" w:pos="861"/>
        </w:tabs>
        <w:autoSpaceDE w:val="0"/>
        <w:autoSpaceDN w:val="0"/>
        <w:spacing w:before="241" w:line="360" w:lineRule="auto"/>
        <w:contextualSpacing w:val="0"/>
        <w:jc w:val="both"/>
        <w:rPr>
          <w:b/>
          <w:sz w:val="24"/>
          <w:szCs w:val="24"/>
        </w:rPr>
      </w:pPr>
      <w:r w:rsidRPr="009B5522">
        <w:rPr>
          <w:sz w:val="24"/>
          <w:szCs w:val="24"/>
        </w:rPr>
        <w:t>The school has a clear plan and strategy for the transition to cloud- based education.</w:t>
      </w:r>
    </w:p>
    <w:p w:rsidR="00285CD8" w:rsidRPr="00285CD8" w:rsidRDefault="00285CD8" w:rsidP="001B4A4D">
      <w:pPr>
        <w:pStyle w:val="ListParagraph"/>
        <w:widowControl w:val="0"/>
        <w:numPr>
          <w:ilvl w:val="0"/>
          <w:numId w:val="7"/>
        </w:numPr>
        <w:tabs>
          <w:tab w:val="left" w:pos="861"/>
        </w:tabs>
        <w:autoSpaceDE w:val="0"/>
        <w:autoSpaceDN w:val="0"/>
        <w:spacing w:after="240" w:line="360" w:lineRule="auto"/>
        <w:contextualSpacing w:val="0"/>
        <w:jc w:val="both"/>
        <w:rPr>
          <w:b/>
          <w:spacing w:val="-2"/>
          <w:sz w:val="24"/>
          <w:szCs w:val="24"/>
        </w:rPr>
      </w:pPr>
      <w:r w:rsidRPr="00285CD8">
        <w:rPr>
          <w:b/>
          <w:spacing w:val="-2"/>
          <w:sz w:val="24"/>
          <w:szCs w:val="24"/>
        </w:rPr>
        <w:t>Strongly Disagree</w:t>
      </w:r>
    </w:p>
    <w:p w:rsidR="00285CD8" w:rsidRPr="00285CD8" w:rsidRDefault="00285CD8" w:rsidP="001B4A4D">
      <w:pPr>
        <w:pStyle w:val="ListParagraph"/>
        <w:widowControl w:val="0"/>
        <w:numPr>
          <w:ilvl w:val="0"/>
          <w:numId w:val="7"/>
        </w:numPr>
        <w:tabs>
          <w:tab w:val="left" w:pos="861"/>
        </w:tabs>
        <w:autoSpaceDE w:val="0"/>
        <w:autoSpaceDN w:val="0"/>
        <w:spacing w:after="240" w:line="360" w:lineRule="auto"/>
        <w:contextualSpacing w:val="0"/>
        <w:jc w:val="both"/>
        <w:rPr>
          <w:b/>
          <w:spacing w:val="-2"/>
          <w:sz w:val="24"/>
          <w:szCs w:val="24"/>
        </w:rPr>
      </w:pPr>
      <w:r w:rsidRPr="00285CD8">
        <w:rPr>
          <w:b/>
          <w:spacing w:val="-2"/>
          <w:sz w:val="24"/>
          <w:szCs w:val="24"/>
        </w:rPr>
        <w:t>Disagree</w:t>
      </w:r>
    </w:p>
    <w:p w:rsidR="00285CD8" w:rsidRPr="00285CD8" w:rsidRDefault="00285CD8" w:rsidP="001B4A4D">
      <w:pPr>
        <w:pStyle w:val="ListParagraph"/>
        <w:widowControl w:val="0"/>
        <w:numPr>
          <w:ilvl w:val="0"/>
          <w:numId w:val="7"/>
        </w:numPr>
        <w:tabs>
          <w:tab w:val="left" w:pos="861"/>
        </w:tabs>
        <w:autoSpaceDE w:val="0"/>
        <w:autoSpaceDN w:val="0"/>
        <w:spacing w:after="240" w:line="360" w:lineRule="auto"/>
        <w:contextualSpacing w:val="0"/>
        <w:jc w:val="both"/>
        <w:rPr>
          <w:b/>
          <w:spacing w:val="-2"/>
          <w:sz w:val="24"/>
          <w:szCs w:val="24"/>
        </w:rPr>
      </w:pPr>
      <w:r w:rsidRPr="00285CD8">
        <w:rPr>
          <w:b/>
          <w:spacing w:val="-2"/>
          <w:sz w:val="24"/>
          <w:szCs w:val="24"/>
        </w:rPr>
        <w:t xml:space="preserve"> Neutral</w:t>
      </w:r>
    </w:p>
    <w:p w:rsidR="00285CD8" w:rsidRPr="00285CD8" w:rsidRDefault="00285CD8" w:rsidP="001B4A4D">
      <w:pPr>
        <w:pStyle w:val="ListParagraph"/>
        <w:widowControl w:val="0"/>
        <w:numPr>
          <w:ilvl w:val="0"/>
          <w:numId w:val="7"/>
        </w:numPr>
        <w:tabs>
          <w:tab w:val="left" w:pos="861"/>
        </w:tabs>
        <w:autoSpaceDE w:val="0"/>
        <w:autoSpaceDN w:val="0"/>
        <w:spacing w:after="240" w:line="360" w:lineRule="auto"/>
        <w:contextualSpacing w:val="0"/>
        <w:jc w:val="both"/>
        <w:rPr>
          <w:b/>
          <w:spacing w:val="-2"/>
          <w:sz w:val="24"/>
          <w:szCs w:val="24"/>
        </w:rPr>
      </w:pPr>
      <w:r w:rsidRPr="00285CD8">
        <w:rPr>
          <w:b/>
          <w:spacing w:val="-2"/>
          <w:sz w:val="24"/>
          <w:szCs w:val="24"/>
        </w:rPr>
        <w:t>Agree</w:t>
      </w:r>
    </w:p>
    <w:p w:rsidR="00285CD8" w:rsidRPr="00285CD8" w:rsidRDefault="00285CD8" w:rsidP="001B4A4D">
      <w:pPr>
        <w:pStyle w:val="ListParagraph"/>
        <w:widowControl w:val="0"/>
        <w:numPr>
          <w:ilvl w:val="0"/>
          <w:numId w:val="7"/>
        </w:numPr>
        <w:tabs>
          <w:tab w:val="left" w:pos="861"/>
        </w:tabs>
        <w:autoSpaceDE w:val="0"/>
        <w:autoSpaceDN w:val="0"/>
        <w:spacing w:after="240" w:line="360" w:lineRule="auto"/>
        <w:contextualSpacing w:val="0"/>
        <w:jc w:val="both"/>
        <w:rPr>
          <w:b/>
          <w:spacing w:val="-2"/>
          <w:sz w:val="24"/>
          <w:szCs w:val="24"/>
        </w:rPr>
      </w:pPr>
      <w:r w:rsidRPr="00285CD8">
        <w:rPr>
          <w:b/>
          <w:spacing w:val="-2"/>
          <w:sz w:val="24"/>
          <w:szCs w:val="24"/>
        </w:rPr>
        <w:t>Strongly Agree</w:t>
      </w:r>
    </w:p>
    <w:p w:rsidR="00285CD8" w:rsidRPr="009B5522" w:rsidRDefault="00285CD8" w:rsidP="001B4A4D">
      <w:pPr>
        <w:pStyle w:val="ListParagraph"/>
        <w:widowControl w:val="0"/>
        <w:numPr>
          <w:ilvl w:val="0"/>
          <w:numId w:val="2"/>
        </w:numPr>
        <w:tabs>
          <w:tab w:val="left" w:pos="861"/>
        </w:tabs>
        <w:autoSpaceDE w:val="0"/>
        <w:autoSpaceDN w:val="0"/>
        <w:spacing w:before="241" w:line="360" w:lineRule="auto"/>
        <w:contextualSpacing w:val="0"/>
        <w:jc w:val="both"/>
        <w:rPr>
          <w:b/>
          <w:sz w:val="24"/>
          <w:szCs w:val="24"/>
        </w:rPr>
      </w:pPr>
      <w:r w:rsidRPr="009B5522">
        <w:rPr>
          <w:sz w:val="24"/>
          <w:szCs w:val="24"/>
        </w:rPr>
        <w:t>Necessary financial resources are available for the implementation of cloud-based education.</w:t>
      </w:r>
    </w:p>
    <w:p w:rsidR="00285CD8" w:rsidRPr="009B5522" w:rsidRDefault="00285CD8" w:rsidP="001B4A4D">
      <w:pPr>
        <w:pStyle w:val="ListParagraph"/>
        <w:widowControl w:val="0"/>
        <w:numPr>
          <w:ilvl w:val="0"/>
          <w:numId w:val="7"/>
        </w:numPr>
        <w:tabs>
          <w:tab w:val="left" w:pos="861"/>
        </w:tabs>
        <w:autoSpaceDE w:val="0"/>
        <w:autoSpaceDN w:val="0"/>
        <w:spacing w:after="240" w:line="360" w:lineRule="auto"/>
        <w:contextualSpacing w:val="0"/>
        <w:jc w:val="both"/>
        <w:rPr>
          <w:sz w:val="24"/>
          <w:szCs w:val="24"/>
        </w:rPr>
      </w:pPr>
      <w:r w:rsidRPr="009B5522">
        <w:rPr>
          <w:b/>
          <w:spacing w:val="-2"/>
          <w:sz w:val="24"/>
          <w:szCs w:val="24"/>
        </w:rPr>
        <w:t>Strongly Disagree</w:t>
      </w:r>
    </w:p>
    <w:p w:rsidR="00285CD8" w:rsidRPr="009B5522" w:rsidRDefault="00285CD8" w:rsidP="001B4A4D">
      <w:pPr>
        <w:pStyle w:val="ListParagraph"/>
        <w:widowControl w:val="0"/>
        <w:numPr>
          <w:ilvl w:val="0"/>
          <w:numId w:val="7"/>
        </w:numPr>
        <w:tabs>
          <w:tab w:val="left" w:pos="861"/>
        </w:tabs>
        <w:autoSpaceDE w:val="0"/>
        <w:autoSpaceDN w:val="0"/>
        <w:spacing w:after="240" w:line="360" w:lineRule="auto"/>
        <w:contextualSpacing w:val="0"/>
        <w:jc w:val="both"/>
        <w:rPr>
          <w:sz w:val="24"/>
          <w:szCs w:val="24"/>
        </w:rPr>
      </w:pPr>
      <w:r w:rsidRPr="009B5522">
        <w:rPr>
          <w:b/>
          <w:spacing w:val="-2"/>
          <w:sz w:val="24"/>
          <w:szCs w:val="24"/>
        </w:rPr>
        <w:t>Disagree</w:t>
      </w:r>
    </w:p>
    <w:p w:rsidR="00285CD8" w:rsidRPr="009B5522" w:rsidRDefault="00285CD8" w:rsidP="001B4A4D">
      <w:pPr>
        <w:pStyle w:val="ListParagraph"/>
        <w:widowControl w:val="0"/>
        <w:numPr>
          <w:ilvl w:val="0"/>
          <w:numId w:val="7"/>
        </w:numPr>
        <w:tabs>
          <w:tab w:val="left" w:pos="861"/>
        </w:tabs>
        <w:autoSpaceDE w:val="0"/>
        <w:autoSpaceDN w:val="0"/>
        <w:spacing w:after="240" w:line="360" w:lineRule="auto"/>
        <w:contextualSpacing w:val="0"/>
        <w:jc w:val="both"/>
        <w:rPr>
          <w:sz w:val="24"/>
          <w:szCs w:val="24"/>
        </w:rPr>
      </w:pPr>
      <w:r w:rsidRPr="009B5522">
        <w:rPr>
          <w:b/>
          <w:spacing w:val="-2"/>
          <w:sz w:val="24"/>
          <w:szCs w:val="24"/>
        </w:rPr>
        <w:t xml:space="preserve"> Neutral</w:t>
      </w:r>
    </w:p>
    <w:p w:rsidR="00285CD8" w:rsidRPr="009B5522" w:rsidRDefault="00285CD8" w:rsidP="001B4A4D">
      <w:pPr>
        <w:pStyle w:val="ListParagraph"/>
        <w:widowControl w:val="0"/>
        <w:numPr>
          <w:ilvl w:val="0"/>
          <w:numId w:val="7"/>
        </w:numPr>
        <w:tabs>
          <w:tab w:val="left" w:pos="861"/>
        </w:tabs>
        <w:autoSpaceDE w:val="0"/>
        <w:autoSpaceDN w:val="0"/>
        <w:spacing w:after="240" w:line="360" w:lineRule="auto"/>
        <w:contextualSpacing w:val="0"/>
        <w:jc w:val="both"/>
        <w:rPr>
          <w:sz w:val="24"/>
          <w:szCs w:val="24"/>
        </w:rPr>
      </w:pPr>
      <w:r w:rsidRPr="009B5522">
        <w:rPr>
          <w:b/>
          <w:spacing w:val="-2"/>
          <w:sz w:val="24"/>
          <w:szCs w:val="24"/>
        </w:rPr>
        <w:t>Agree</w:t>
      </w:r>
    </w:p>
    <w:p w:rsidR="00285CD8" w:rsidRPr="009B5522" w:rsidRDefault="00285CD8" w:rsidP="001B4A4D">
      <w:pPr>
        <w:pStyle w:val="ListParagraph"/>
        <w:widowControl w:val="0"/>
        <w:numPr>
          <w:ilvl w:val="0"/>
          <w:numId w:val="7"/>
        </w:numPr>
        <w:tabs>
          <w:tab w:val="left" w:pos="861"/>
        </w:tabs>
        <w:autoSpaceDE w:val="0"/>
        <w:autoSpaceDN w:val="0"/>
        <w:spacing w:after="240" w:line="360" w:lineRule="auto"/>
        <w:contextualSpacing w:val="0"/>
        <w:jc w:val="both"/>
        <w:rPr>
          <w:sz w:val="24"/>
          <w:szCs w:val="24"/>
        </w:rPr>
      </w:pPr>
      <w:r w:rsidRPr="009B5522">
        <w:rPr>
          <w:b/>
          <w:spacing w:val="-2"/>
          <w:sz w:val="24"/>
          <w:szCs w:val="24"/>
        </w:rPr>
        <w:lastRenderedPageBreak/>
        <w:t>Strongly Agree</w:t>
      </w:r>
    </w:p>
    <w:p w:rsidR="00285CD8" w:rsidRPr="009B5522" w:rsidRDefault="00285CD8" w:rsidP="001B4A4D">
      <w:pPr>
        <w:pStyle w:val="ListParagraph"/>
        <w:widowControl w:val="0"/>
        <w:numPr>
          <w:ilvl w:val="0"/>
          <w:numId w:val="2"/>
        </w:numPr>
        <w:tabs>
          <w:tab w:val="left" w:pos="861"/>
        </w:tabs>
        <w:autoSpaceDE w:val="0"/>
        <w:autoSpaceDN w:val="0"/>
        <w:spacing w:before="241" w:line="360" w:lineRule="auto"/>
        <w:contextualSpacing w:val="0"/>
        <w:jc w:val="both"/>
        <w:rPr>
          <w:b/>
          <w:sz w:val="24"/>
          <w:szCs w:val="24"/>
        </w:rPr>
      </w:pPr>
      <w:r w:rsidRPr="009B5522">
        <w:rPr>
          <w:sz w:val="24"/>
          <w:szCs w:val="24"/>
        </w:rPr>
        <w:t>The school has the necessary policies and guidelines in place for cloud- based education.</w:t>
      </w:r>
    </w:p>
    <w:p w:rsidR="00285CD8" w:rsidRPr="009B5522" w:rsidRDefault="00285CD8" w:rsidP="001B4A4D">
      <w:pPr>
        <w:pStyle w:val="ListParagraph"/>
        <w:widowControl w:val="0"/>
        <w:numPr>
          <w:ilvl w:val="0"/>
          <w:numId w:val="7"/>
        </w:numPr>
        <w:tabs>
          <w:tab w:val="left" w:pos="861"/>
        </w:tabs>
        <w:autoSpaceDE w:val="0"/>
        <w:autoSpaceDN w:val="0"/>
        <w:spacing w:before="240" w:line="360" w:lineRule="auto"/>
        <w:contextualSpacing w:val="0"/>
        <w:jc w:val="both"/>
        <w:rPr>
          <w:sz w:val="24"/>
          <w:szCs w:val="24"/>
        </w:rPr>
      </w:pPr>
      <w:r w:rsidRPr="009B5522">
        <w:rPr>
          <w:b/>
          <w:spacing w:val="-2"/>
          <w:sz w:val="24"/>
          <w:szCs w:val="24"/>
        </w:rPr>
        <w:t>Strongly Disagree</w:t>
      </w:r>
    </w:p>
    <w:p w:rsidR="00285CD8" w:rsidRPr="009B5522" w:rsidRDefault="00285CD8" w:rsidP="001B4A4D">
      <w:pPr>
        <w:pStyle w:val="ListParagraph"/>
        <w:widowControl w:val="0"/>
        <w:numPr>
          <w:ilvl w:val="0"/>
          <w:numId w:val="7"/>
        </w:numPr>
        <w:tabs>
          <w:tab w:val="left" w:pos="861"/>
        </w:tabs>
        <w:autoSpaceDE w:val="0"/>
        <w:autoSpaceDN w:val="0"/>
        <w:spacing w:before="240" w:line="360" w:lineRule="auto"/>
        <w:contextualSpacing w:val="0"/>
        <w:jc w:val="both"/>
        <w:rPr>
          <w:sz w:val="24"/>
          <w:szCs w:val="24"/>
        </w:rPr>
      </w:pPr>
      <w:r w:rsidRPr="009B5522">
        <w:rPr>
          <w:b/>
          <w:spacing w:val="-2"/>
          <w:sz w:val="24"/>
          <w:szCs w:val="24"/>
        </w:rPr>
        <w:t>Disagree</w:t>
      </w:r>
    </w:p>
    <w:p w:rsidR="00285CD8" w:rsidRPr="009B5522" w:rsidRDefault="00285CD8" w:rsidP="001B4A4D">
      <w:pPr>
        <w:pStyle w:val="ListParagraph"/>
        <w:widowControl w:val="0"/>
        <w:numPr>
          <w:ilvl w:val="0"/>
          <w:numId w:val="7"/>
        </w:numPr>
        <w:tabs>
          <w:tab w:val="left" w:pos="861"/>
        </w:tabs>
        <w:autoSpaceDE w:val="0"/>
        <w:autoSpaceDN w:val="0"/>
        <w:spacing w:before="240" w:line="360" w:lineRule="auto"/>
        <w:contextualSpacing w:val="0"/>
        <w:jc w:val="both"/>
        <w:rPr>
          <w:sz w:val="24"/>
          <w:szCs w:val="24"/>
        </w:rPr>
      </w:pPr>
      <w:r w:rsidRPr="009B5522">
        <w:rPr>
          <w:b/>
          <w:spacing w:val="-2"/>
          <w:sz w:val="24"/>
          <w:szCs w:val="24"/>
        </w:rPr>
        <w:t xml:space="preserve"> Neutral</w:t>
      </w:r>
    </w:p>
    <w:p w:rsidR="00285CD8" w:rsidRPr="009B5522" w:rsidRDefault="00285CD8" w:rsidP="001B4A4D">
      <w:pPr>
        <w:pStyle w:val="ListParagraph"/>
        <w:widowControl w:val="0"/>
        <w:numPr>
          <w:ilvl w:val="0"/>
          <w:numId w:val="7"/>
        </w:numPr>
        <w:tabs>
          <w:tab w:val="left" w:pos="861"/>
        </w:tabs>
        <w:autoSpaceDE w:val="0"/>
        <w:autoSpaceDN w:val="0"/>
        <w:spacing w:before="240" w:line="360" w:lineRule="auto"/>
        <w:contextualSpacing w:val="0"/>
        <w:jc w:val="both"/>
        <w:rPr>
          <w:sz w:val="24"/>
          <w:szCs w:val="24"/>
        </w:rPr>
      </w:pPr>
      <w:r w:rsidRPr="009B5522">
        <w:rPr>
          <w:b/>
          <w:spacing w:val="-2"/>
          <w:sz w:val="24"/>
          <w:szCs w:val="24"/>
        </w:rPr>
        <w:t>Strongly Agree</w:t>
      </w:r>
    </w:p>
    <w:p w:rsidR="00C035F2" w:rsidRPr="009B5522" w:rsidRDefault="00C035F2" w:rsidP="001B4A4D">
      <w:pPr>
        <w:spacing w:line="360" w:lineRule="auto"/>
        <w:jc w:val="both"/>
        <w:rPr>
          <w:b/>
          <w:spacing w:val="-2"/>
          <w:sz w:val="24"/>
          <w:szCs w:val="24"/>
        </w:rPr>
      </w:pPr>
      <w:r w:rsidRPr="009B5522">
        <w:rPr>
          <w:b/>
          <w:sz w:val="24"/>
          <w:szCs w:val="24"/>
        </w:rPr>
        <w:t xml:space="preserve">Human </w:t>
      </w:r>
      <w:r w:rsidRPr="009B5522">
        <w:rPr>
          <w:b/>
          <w:spacing w:val="-2"/>
          <w:sz w:val="24"/>
          <w:szCs w:val="24"/>
        </w:rPr>
        <w:t>Readiness</w:t>
      </w:r>
    </w:p>
    <w:p w:rsidR="00C035F2" w:rsidRPr="009B5522" w:rsidRDefault="00C035F2" w:rsidP="001B4A4D">
      <w:pPr>
        <w:spacing w:line="360" w:lineRule="auto"/>
        <w:jc w:val="both"/>
        <w:rPr>
          <w:sz w:val="24"/>
          <w:szCs w:val="24"/>
        </w:rPr>
      </w:pPr>
      <w:r w:rsidRPr="009B5522">
        <w:rPr>
          <w:sz w:val="24"/>
          <w:szCs w:val="24"/>
        </w:rPr>
        <w:t xml:space="preserve"> Q3.  Is cloud based  education  feasible and beneficial  for all stakeholders involved(teachers, students, parents and  other stuff members)? and Are they   ready for  the transition  </w:t>
      </w:r>
    </w:p>
    <w:p w:rsidR="00C035F2" w:rsidRPr="009B5522" w:rsidRDefault="00C035F2" w:rsidP="001B4A4D">
      <w:pPr>
        <w:spacing w:line="360" w:lineRule="auto"/>
        <w:jc w:val="both"/>
        <w:rPr>
          <w:sz w:val="24"/>
          <w:szCs w:val="24"/>
        </w:rPr>
      </w:pPr>
    </w:p>
    <w:p w:rsidR="00044C0F" w:rsidRPr="009B5522" w:rsidRDefault="00C035F2" w:rsidP="001B4A4D">
      <w:pPr>
        <w:pStyle w:val="ListParagraph"/>
        <w:numPr>
          <w:ilvl w:val="0"/>
          <w:numId w:val="3"/>
        </w:numPr>
        <w:spacing w:line="360" w:lineRule="auto"/>
        <w:jc w:val="both"/>
        <w:rPr>
          <w:sz w:val="24"/>
          <w:szCs w:val="24"/>
        </w:rPr>
      </w:pPr>
      <w:r w:rsidRPr="009B5522">
        <w:rPr>
          <w:sz w:val="24"/>
          <w:szCs w:val="24"/>
        </w:rPr>
        <w:t xml:space="preserve">Teachers are </w:t>
      </w:r>
      <w:r w:rsidR="00044C0F" w:rsidRPr="009B5522">
        <w:rPr>
          <w:spacing w:val="-2"/>
          <w:sz w:val="24"/>
          <w:szCs w:val="24"/>
        </w:rPr>
        <w:t xml:space="preserve">Parents </w:t>
      </w:r>
      <w:r w:rsidR="00044C0F" w:rsidRPr="009B5522">
        <w:rPr>
          <w:spacing w:val="-4"/>
          <w:sz w:val="24"/>
          <w:szCs w:val="24"/>
        </w:rPr>
        <w:t>are</w:t>
      </w:r>
      <w:r w:rsidR="00044C0F" w:rsidRPr="009B5522">
        <w:rPr>
          <w:spacing w:val="-2"/>
          <w:sz w:val="24"/>
          <w:szCs w:val="24"/>
        </w:rPr>
        <w:t>supportive</w:t>
      </w:r>
      <w:r w:rsidR="00044C0F" w:rsidRPr="009B5522">
        <w:rPr>
          <w:spacing w:val="-6"/>
          <w:sz w:val="24"/>
          <w:szCs w:val="24"/>
        </w:rPr>
        <w:t>of</w:t>
      </w:r>
      <w:r w:rsidR="00044C0F" w:rsidRPr="009B5522">
        <w:rPr>
          <w:spacing w:val="-4"/>
          <w:sz w:val="24"/>
          <w:szCs w:val="24"/>
        </w:rPr>
        <w:t xml:space="preserve">the  </w:t>
      </w:r>
      <w:r w:rsidR="00044C0F" w:rsidRPr="009B5522">
        <w:rPr>
          <w:sz w:val="24"/>
          <w:szCs w:val="24"/>
        </w:rPr>
        <w:t>transition to cloud-based education.</w:t>
      </w:r>
    </w:p>
    <w:p w:rsidR="00044C0F" w:rsidRPr="009B5522" w:rsidRDefault="00044C0F" w:rsidP="001B4A4D">
      <w:pPr>
        <w:pStyle w:val="ListParagraph"/>
        <w:widowControl w:val="0"/>
        <w:numPr>
          <w:ilvl w:val="0"/>
          <w:numId w:val="7"/>
        </w:numPr>
        <w:tabs>
          <w:tab w:val="left" w:pos="861"/>
        </w:tabs>
        <w:autoSpaceDE w:val="0"/>
        <w:autoSpaceDN w:val="0"/>
        <w:spacing w:before="240" w:line="360" w:lineRule="auto"/>
        <w:contextualSpacing w:val="0"/>
        <w:jc w:val="both"/>
        <w:rPr>
          <w:sz w:val="24"/>
          <w:szCs w:val="24"/>
        </w:rPr>
      </w:pPr>
      <w:r w:rsidRPr="009B5522">
        <w:rPr>
          <w:b/>
          <w:spacing w:val="-2"/>
          <w:sz w:val="24"/>
          <w:szCs w:val="24"/>
        </w:rPr>
        <w:t>Strongly Disagree</w:t>
      </w:r>
    </w:p>
    <w:p w:rsidR="00044C0F" w:rsidRPr="009B5522" w:rsidRDefault="00044C0F" w:rsidP="001B4A4D">
      <w:pPr>
        <w:pStyle w:val="ListParagraph"/>
        <w:widowControl w:val="0"/>
        <w:numPr>
          <w:ilvl w:val="0"/>
          <w:numId w:val="7"/>
        </w:numPr>
        <w:tabs>
          <w:tab w:val="left" w:pos="861"/>
        </w:tabs>
        <w:autoSpaceDE w:val="0"/>
        <w:autoSpaceDN w:val="0"/>
        <w:spacing w:before="240" w:line="360" w:lineRule="auto"/>
        <w:contextualSpacing w:val="0"/>
        <w:jc w:val="both"/>
        <w:rPr>
          <w:sz w:val="24"/>
          <w:szCs w:val="24"/>
        </w:rPr>
      </w:pPr>
      <w:r w:rsidRPr="009B5522">
        <w:rPr>
          <w:b/>
          <w:spacing w:val="-2"/>
          <w:sz w:val="24"/>
          <w:szCs w:val="24"/>
        </w:rPr>
        <w:t>Disagree</w:t>
      </w:r>
    </w:p>
    <w:p w:rsidR="00044C0F" w:rsidRPr="009B5522" w:rsidRDefault="00044C0F" w:rsidP="001B4A4D">
      <w:pPr>
        <w:pStyle w:val="ListParagraph"/>
        <w:widowControl w:val="0"/>
        <w:numPr>
          <w:ilvl w:val="0"/>
          <w:numId w:val="7"/>
        </w:numPr>
        <w:tabs>
          <w:tab w:val="left" w:pos="861"/>
        </w:tabs>
        <w:autoSpaceDE w:val="0"/>
        <w:autoSpaceDN w:val="0"/>
        <w:spacing w:before="240" w:line="360" w:lineRule="auto"/>
        <w:contextualSpacing w:val="0"/>
        <w:jc w:val="both"/>
        <w:rPr>
          <w:sz w:val="24"/>
          <w:szCs w:val="24"/>
        </w:rPr>
      </w:pPr>
      <w:r w:rsidRPr="009B5522">
        <w:rPr>
          <w:b/>
          <w:spacing w:val="-2"/>
          <w:sz w:val="24"/>
          <w:szCs w:val="24"/>
        </w:rPr>
        <w:t xml:space="preserve"> Neutral</w:t>
      </w:r>
    </w:p>
    <w:p w:rsidR="00044C0F" w:rsidRPr="009B5522" w:rsidRDefault="00044C0F" w:rsidP="001B4A4D">
      <w:pPr>
        <w:pStyle w:val="ListParagraph"/>
        <w:widowControl w:val="0"/>
        <w:numPr>
          <w:ilvl w:val="0"/>
          <w:numId w:val="7"/>
        </w:numPr>
        <w:tabs>
          <w:tab w:val="left" w:pos="861"/>
        </w:tabs>
        <w:autoSpaceDE w:val="0"/>
        <w:autoSpaceDN w:val="0"/>
        <w:spacing w:before="240" w:line="360" w:lineRule="auto"/>
        <w:contextualSpacing w:val="0"/>
        <w:jc w:val="both"/>
        <w:rPr>
          <w:sz w:val="24"/>
          <w:szCs w:val="24"/>
        </w:rPr>
      </w:pPr>
      <w:r w:rsidRPr="009B5522">
        <w:rPr>
          <w:b/>
          <w:spacing w:val="-2"/>
          <w:sz w:val="24"/>
          <w:szCs w:val="24"/>
        </w:rPr>
        <w:t>Agree</w:t>
      </w:r>
    </w:p>
    <w:p w:rsidR="00044C0F" w:rsidRPr="009B5522" w:rsidRDefault="00044C0F" w:rsidP="001B4A4D">
      <w:pPr>
        <w:pStyle w:val="ListParagraph"/>
        <w:widowControl w:val="0"/>
        <w:numPr>
          <w:ilvl w:val="0"/>
          <w:numId w:val="7"/>
        </w:numPr>
        <w:tabs>
          <w:tab w:val="left" w:pos="861"/>
        </w:tabs>
        <w:autoSpaceDE w:val="0"/>
        <w:autoSpaceDN w:val="0"/>
        <w:spacing w:before="240" w:line="360" w:lineRule="auto"/>
        <w:contextualSpacing w:val="0"/>
        <w:jc w:val="both"/>
        <w:rPr>
          <w:sz w:val="24"/>
          <w:szCs w:val="24"/>
        </w:rPr>
      </w:pPr>
      <w:r w:rsidRPr="009B5522">
        <w:rPr>
          <w:b/>
          <w:spacing w:val="-2"/>
          <w:sz w:val="24"/>
          <w:szCs w:val="24"/>
        </w:rPr>
        <w:t>Strongly Agree</w:t>
      </w:r>
    </w:p>
    <w:p w:rsidR="00044C0F" w:rsidRPr="009B5522" w:rsidRDefault="00044C0F" w:rsidP="00044C0F">
      <w:pPr>
        <w:pStyle w:val="ListParagraph"/>
        <w:jc w:val="both"/>
        <w:rPr>
          <w:sz w:val="24"/>
          <w:szCs w:val="24"/>
        </w:rPr>
      </w:pPr>
    </w:p>
    <w:p w:rsidR="00044C0F" w:rsidRPr="009B5522" w:rsidRDefault="00044C0F" w:rsidP="00044C0F">
      <w:pPr>
        <w:pStyle w:val="ListParagraph"/>
        <w:numPr>
          <w:ilvl w:val="0"/>
          <w:numId w:val="3"/>
        </w:numPr>
        <w:jc w:val="both"/>
        <w:rPr>
          <w:sz w:val="24"/>
          <w:szCs w:val="24"/>
        </w:rPr>
      </w:pPr>
      <w:r w:rsidRPr="009B5522">
        <w:rPr>
          <w:sz w:val="24"/>
          <w:szCs w:val="24"/>
        </w:rPr>
        <w:t xml:space="preserve">The school provides adequate training and support for teachers and </w:t>
      </w:r>
      <w:r w:rsidRPr="009B5522">
        <w:rPr>
          <w:spacing w:val="-2"/>
          <w:sz w:val="24"/>
          <w:szCs w:val="24"/>
        </w:rPr>
        <w:t>students.</w:t>
      </w:r>
    </w:p>
    <w:p w:rsidR="00044C0F" w:rsidRPr="009B5522" w:rsidRDefault="00044C0F" w:rsidP="00044C0F">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Strongly Disagree</w:t>
      </w:r>
    </w:p>
    <w:p w:rsidR="00044C0F" w:rsidRPr="009B5522" w:rsidRDefault="00044C0F" w:rsidP="00044C0F">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Disagree</w:t>
      </w:r>
    </w:p>
    <w:p w:rsidR="00044C0F" w:rsidRPr="009B5522" w:rsidRDefault="00044C0F" w:rsidP="00044C0F">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 xml:space="preserve"> Neutral</w:t>
      </w:r>
    </w:p>
    <w:p w:rsidR="00044C0F" w:rsidRPr="009B5522" w:rsidRDefault="00044C0F" w:rsidP="00044C0F">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Agree</w:t>
      </w:r>
    </w:p>
    <w:p w:rsidR="00044C0F" w:rsidRPr="001B4A4D" w:rsidRDefault="00044C0F" w:rsidP="00044C0F">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Strongly Agree</w:t>
      </w:r>
    </w:p>
    <w:p w:rsidR="001B4A4D" w:rsidRPr="001B4A4D" w:rsidRDefault="001B4A4D" w:rsidP="001B4A4D">
      <w:pPr>
        <w:widowControl w:val="0"/>
        <w:tabs>
          <w:tab w:val="left" w:pos="861"/>
        </w:tabs>
        <w:autoSpaceDE w:val="0"/>
        <w:autoSpaceDN w:val="0"/>
        <w:spacing w:before="240"/>
        <w:jc w:val="both"/>
        <w:rPr>
          <w:sz w:val="24"/>
          <w:szCs w:val="24"/>
        </w:rPr>
      </w:pPr>
    </w:p>
    <w:p w:rsidR="00C035F2" w:rsidRPr="009B5522" w:rsidRDefault="00C035F2" w:rsidP="00C035F2">
      <w:pPr>
        <w:pStyle w:val="ListParagraph"/>
        <w:numPr>
          <w:ilvl w:val="0"/>
          <w:numId w:val="3"/>
        </w:numPr>
        <w:jc w:val="both"/>
        <w:rPr>
          <w:sz w:val="24"/>
          <w:szCs w:val="24"/>
        </w:rPr>
      </w:pPr>
      <w:r w:rsidRPr="009B5522">
        <w:rPr>
          <w:sz w:val="24"/>
          <w:szCs w:val="24"/>
        </w:rPr>
        <w:lastRenderedPageBreak/>
        <w:t xml:space="preserve">willing to adapt to the changes brought by cloud-based </w:t>
      </w:r>
      <w:r w:rsidRPr="009B5522">
        <w:rPr>
          <w:spacing w:val="-2"/>
          <w:sz w:val="24"/>
          <w:szCs w:val="24"/>
        </w:rPr>
        <w:t>education</w:t>
      </w:r>
    </w:p>
    <w:p w:rsidR="00C035F2" w:rsidRPr="009B5522" w:rsidRDefault="00C035F2" w:rsidP="00C035F2">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Strongly Disagree</w:t>
      </w:r>
    </w:p>
    <w:p w:rsidR="00C035F2" w:rsidRPr="009B5522" w:rsidRDefault="00C035F2" w:rsidP="00C035F2">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Disagree</w:t>
      </w:r>
    </w:p>
    <w:p w:rsidR="00C035F2" w:rsidRPr="009B5522" w:rsidRDefault="00C035F2" w:rsidP="00C035F2">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 xml:space="preserve"> Neutral</w:t>
      </w:r>
    </w:p>
    <w:p w:rsidR="00C035F2" w:rsidRPr="009B5522" w:rsidRDefault="00C035F2" w:rsidP="00C035F2">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Agree</w:t>
      </w:r>
    </w:p>
    <w:p w:rsidR="00C035F2" w:rsidRPr="009B5522" w:rsidRDefault="00C035F2" w:rsidP="00C035F2">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Strongly Agree</w:t>
      </w:r>
    </w:p>
    <w:p w:rsidR="00C035F2" w:rsidRPr="009B5522" w:rsidRDefault="00C035F2" w:rsidP="00C035F2">
      <w:pPr>
        <w:pStyle w:val="ListParagraph"/>
        <w:jc w:val="both"/>
        <w:rPr>
          <w:sz w:val="24"/>
          <w:szCs w:val="24"/>
        </w:rPr>
      </w:pPr>
    </w:p>
    <w:p w:rsidR="00C035F2" w:rsidRPr="009B5522" w:rsidRDefault="00C035F2" w:rsidP="00C035F2">
      <w:pPr>
        <w:pStyle w:val="ListParagraph"/>
        <w:numPr>
          <w:ilvl w:val="0"/>
          <w:numId w:val="3"/>
        </w:numPr>
        <w:jc w:val="both"/>
        <w:rPr>
          <w:sz w:val="24"/>
          <w:szCs w:val="24"/>
        </w:rPr>
      </w:pPr>
      <w:r w:rsidRPr="009B5522">
        <w:rPr>
          <w:sz w:val="24"/>
          <w:szCs w:val="24"/>
        </w:rPr>
        <w:t xml:space="preserve">Students have the necessary digital literacyskillstoparticipateincloud- based education.       </w:t>
      </w:r>
    </w:p>
    <w:p w:rsidR="00C035F2" w:rsidRPr="009B5522" w:rsidRDefault="00C035F2" w:rsidP="00C035F2">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Strongly Disagree</w:t>
      </w:r>
    </w:p>
    <w:p w:rsidR="00C035F2" w:rsidRPr="009B5522" w:rsidRDefault="00C035F2" w:rsidP="00C035F2">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Disagree</w:t>
      </w:r>
    </w:p>
    <w:p w:rsidR="00C035F2" w:rsidRPr="009B5522" w:rsidRDefault="00C035F2" w:rsidP="00C035F2">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 xml:space="preserve"> Neutral</w:t>
      </w:r>
    </w:p>
    <w:p w:rsidR="00C035F2" w:rsidRPr="009B5522" w:rsidRDefault="00C035F2" w:rsidP="00C035F2">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Agree</w:t>
      </w:r>
    </w:p>
    <w:p w:rsidR="00C035F2" w:rsidRPr="009B5522" w:rsidRDefault="00C035F2" w:rsidP="00C035F2">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Strongly Agree</w:t>
      </w:r>
    </w:p>
    <w:p w:rsidR="00285CD8" w:rsidRDefault="00285CD8" w:rsidP="00285CD8">
      <w:pPr>
        <w:spacing w:before="40" w:line="360" w:lineRule="auto"/>
        <w:ind w:left="820" w:right="355" w:hanging="360"/>
        <w:jc w:val="both"/>
        <w:rPr>
          <w:sz w:val="24"/>
          <w:szCs w:val="24"/>
        </w:rPr>
      </w:pPr>
    </w:p>
    <w:p w:rsidR="00A346A1" w:rsidRPr="009B5522" w:rsidRDefault="00A346A1" w:rsidP="00A346A1">
      <w:pPr>
        <w:jc w:val="both"/>
        <w:rPr>
          <w:b/>
          <w:spacing w:val="-2"/>
          <w:sz w:val="24"/>
          <w:szCs w:val="24"/>
        </w:rPr>
      </w:pPr>
      <w:r w:rsidRPr="009B5522">
        <w:rPr>
          <w:b/>
          <w:sz w:val="24"/>
          <w:szCs w:val="24"/>
        </w:rPr>
        <w:t xml:space="preserve">4, Environment </w:t>
      </w:r>
      <w:r w:rsidRPr="009B5522">
        <w:rPr>
          <w:b/>
          <w:spacing w:val="-2"/>
          <w:sz w:val="24"/>
          <w:szCs w:val="24"/>
        </w:rPr>
        <w:t>Readiness</w:t>
      </w:r>
    </w:p>
    <w:p w:rsidR="00A346A1" w:rsidRPr="009B5522" w:rsidRDefault="00A346A1" w:rsidP="00A346A1">
      <w:pPr>
        <w:jc w:val="both"/>
        <w:rPr>
          <w:sz w:val="24"/>
          <w:szCs w:val="24"/>
        </w:rPr>
      </w:pPr>
      <w:r w:rsidRPr="009B5522">
        <w:rPr>
          <w:sz w:val="24"/>
          <w:szCs w:val="24"/>
        </w:rPr>
        <w:t xml:space="preserve"> Q4. Is the local community  ready to adopt  cloud-based education, considering government support, internet infrastructure, school preparedness, and community receptiveness?</w:t>
      </w:r>
    </w:p>
    <w:p w:rsidR="00A346A1" w:rsidRPr="009B5522" w:rsidRDefault="00A346A1" w:rsidP="00A346A1">
      <w:pPr>
        <w:pStyle w:val="ListParagraph"/>
        <w:widowControl w:val="0"/>
        <w:numPr>
          <w:ilvl w:val="0"/>
          <w:numId w:val="4"/>
        </w:numPr>
        <w:tabs>
          <w:tab w:val="left" w:pos="861"/>
        </w:tabs>
        <w:autoSpaceDE w:val="0"/>
        <w:autoSpaceDN w:val="0"/>
        <w:spacing w:before="261"/>
        <w:jc w:val="both"/>
        <w:rPr>
          <w:b/>
          <w:sz w:val="24"/>
          <w:szCs w:val="24"/>
        </w:rPr>
      </w:pPr>
      <w:r w:rsidRPr="009B5522">
        <w:rPr>
          <w:sz w:val="24"/>
          <w:szCs w:val="24"/>
        </w:rPr>
        <w:t xml:space="preserve">The government supports the adoption of cloud-based education in the country.   </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Strongly Disagree</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Disagree</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 xml:space="preserve"> Neutral</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Agree</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Strongly Agree</w:t>
      </w:r>
    </w:p>
    <w:p w:rsidR="00A346A1" w:rsidRPr="009B5522" w:rsidRDefault="00A346A1" w:rsidP="00A346A1">
      <w:pPr>
        <w:pStyle w:val="ListParagraph"/>
        <w:widowControl w:val="0"/>
        <w:tabs>
          <w:tab w:val="left" w:pos="861"/>
        </w:tabs>
        <w:autoSpaceDE w:val="0"/>
        <w:autoSpaceDN w:val="0"/>
        <w:spacing w:before="261"/>
        <w:jc w:val="both"/>
        <w:rPr>
          <w:b/>
          <w:sz w:val="24"/>
          <w:szCs w:val="24"/>
        </w:rPr>
      </w:pPr>
    </w:p>
    <w:p w:rsidR="00A346A1" w:rsidRPr="009B5522" w:rsidRDefault="00A346A1" w:rsidP="00A346A1">
      <w:pPr>
        <w:pStyle w:val="ListParagraph"/>
        <w:widowControl w:val="0"/>
        <w:numPr>
          <w:ilvl w:val="0"/>
          <w:numId w:val="4"/>
        </w:numPr>
        <w:tabs>
          <w:tab w:val="left" w:pos="861"/>
        </w:tabs>
        <w:autoSpaceDE w:val="0"/>
        <w:autoSpaceDN w:val="0"/>
        <w:spacing w:before="261"/>
        <w:jc w:val="both"/>
        <w:rPr>
          <w:b/>
          <w:sz w:val="24"/>
          <w:szCs w:val="24"/>
        </w:rPr>
      </w:pPr>
      <w:r w:rsidRPr="009B5522">
        <w:rPr>
          <w:sz w:val="24"/>
          <w:szCs w:val="24"/>
        </w:rPr>
        <w:t>There is a reliable and affordable internet infrastructure in the local community.</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Strongly Disagree</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Disagree</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 xml:space="preserve"> Neutral</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Agree</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lastRenderedPageBreak/>
        <w:t>Strongly Agree</w:t>
      </w:r>
    </w:p>
    <w:p w:rsidR="00A346A1" w:rsidRPr="009B5522" w:rsidRDefault="00A346A1" w:rsidP="00A346A1">
      <w:pPr>
        <w:pStyle w:val="ListParagraph"/>
        <w:widowControl w:val="0"/>
        <w:numPr>
          <w:ilvl w:val="0"/>
          <w:numId w:val="4"/>
        </w:numPr>
        <w:tabs>
          <w:tab w:val="left" w:pos="861"/>
        </w:tabs>
        <w:autoSpaceDE w:val="0"/>
        <w:autoSpaceDN w:val="0"/>
        <w:spacing w:before="261"/>
        <w:jc w:val="both"/>
        <w:rPr>
          <w:b/>
          <w:sz w:val="24"/>
          <w:szCs w:val="24"/>
        </w:rPr>
      </w:pPr>
      <w:r w:rsidRPr="009B5522">
        <w:rPr>
          <w:sz w:val="24"/>
          <w:szCs w:val="24"/>
        </w:rPr>
        <w:t>The school has the necessary security and privacy measures in place for cloud-based education.</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Strongly Disagree</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Disagree</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 xml:space="preserve"> Neutral</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Agree</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Strongly Agree</w:t>
      </w:r>
    </w:p>
    <w:p w:rsidR="00A346A1" w:rsidRPr="009B5522" w:rsidRDefault="00A346A1" w:rsidP="00A346A1">
      <w:pPr>
        <w:pStyle w:val="ListParagraph"/>
        <w:widowControl w:val="0"/>
        <w:tabs>
          <w:tab w:val="left" w:pos="861"/>
        </w:tabs>
        <w:autoSpaceDE w:val="0"/>
        <w:autoSpaceDN w:val="0"/>
        <w:spacing w:before="261"/>
        <w:jc w:val="both"/>
        <w:rPr>
          <w:b/>
          <w:sz w:val="24"/>
          <w:szCs w:val="24"/>
        </w:rPr>
      </w:pPr>
    </w:p>
    <w:p w:rsidR="00A346A1" w:rsidRPr="009B5522" w:rsidRDefault="00A346A1" w:rsidP="00A346A1">
      <w:pPr>
        <w:pStyle w:val="ListParagraph"/>
        <w:widowControl w:val="0"/>
        <w:numPr>
          <w:ilvl w:val="0"/>
          <w:numId w:val="4"/>
        </w:numPr>
        <w:tabs>
          <w:tab w:val="left" w:pos="861"/>
        </w:tabs>
        <w:autoSpaceDE w:val="0"/>
        <w:autoSpaceDN w:val="0"/>
        <w:spacing w:before="261"/>
        <w:jc w:val="both"/>
        <w:rPr>
          <w:b/>
          <w:sz w:val="24"/>
          <w:szCs w:val="24"/>
        </w:rPr>
      </w:pPr>
      <w:r w:rsidRPr="009B5522">
        <w:rPr>
          <w:sz w:val="24"/>
          <w:szCs w:val="24"/>
        </w:rPr>
        <w:t xml:space="preserve">The local community is receptive to the implementation of cloud-based </w:t>
      </w:r>
      <w:r w:rsidRPr="009B5522">
        <w:rPr>
          <w:spacing w:val="-2"/>
          <w:sz w:val="24"/>
          <w:szCs w:val="24"/>
        </w:rPr>
        <w:t xml:space="preserve">education.   </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Strongly Disagree</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Disagree</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 xml:space="preserve"> Neutral</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Agree</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Strongly Agree</w:t>
      </w:r>
    </w:p>
    <w:p w:rsidR="00A346A1" w:rsidRPr="009B5522" w:rsidRDefault="00A346A1" w:rsidP="00A346A1">
      <w:pPr>
        <w:pStyle w:val="ListParagraph"/>
        <w:widowControl w:val="0"/>
        <w:numPr>
          <w:ilvl w:val="0"/>
          <w:numId w:val="3"/>
        </w:numPr>
        <w:tabs>
          <w:tab w:val="left" w:pos="861"/>
        </w:tabs>
        <w:autoSpaceDE w:val="0"/>
        <w:autoSpaceDN w:val="0"/>
        <w:spacing w:before="240"/>
        <w:ind w:left="861"/>
        <w:contextualSpacing w:val="0"/>
        <w:jc w:val="both"/>
        <w:rPr>
          <w:b/>
          <w:sz w:val="24"/>
          <w:szCs w:val="24"/>
        </w:rPr>
      </w:pPr>
      <w:r w:rsidRPr="009B5522">
        <w:rPr>
          <w:b/>
          <w:sz w:val="24"/>
          <w:szCs w:val="24"/>
        </w:rPr>
        <w:t xml:space="preserve">Readiness to implement cloud-based teaching(dependent </w:t>
      </w:r>
      <w:r w:rsidRPr="009B5522">
        <w:rPr>
          <w:b/>
          <w:spacing w:val="-2"/>
          <w:sz w:val="24"/>
          <w:szCs w:val="24"/>
        </w:rPr>
        <w:t>Variable)</w:t>
      </w:r>
    </w:p>
    <w:p w:rsidR="00A346A1" w:rsidRPr="009B5522" w:rsidRDefault="00A346A1" w:rsidP="00A346A1">
      <w:pPr>
        <w:pStyle w:val="ListParagraph"/>
        <w:jc w:val="both"/>
        <w:rPr>
          <w:sz w:val="24"/>
          <w:szCs w:val="24"/>
        </w:rPr>
      </w:pPr>
      <w:r w:rsidRPr="009B5522">
        <w:rPr>
          <w:sz w:val="24"/>
          <w:szCs w:val="24"/>
        </w:rPr>
        <w:t>Q5. Is the school  prepared to implement  cloud-based technology  considering its infrastructure ,resources, facility, leadership and  strategy?</w:t>
      </w:r>
    </w:p>
    <w:p w:rsidR="00A346A1" w:rsidRPr="009B5522" w:rsidRDefault="00A346A1" w:rsidP="00A346A1">
      <w:pPr>
        <w:pStyle w:val="ListParagraph"/>
        <w:widowControl w:val="0"/>
        <w:numPr>
          <w:ilvl w:val="0"/>
          <w:numId w:val="5"/>
        </w:numPr>
        <w:tabs>
          <w:tab w:val="left" w:pos="861"/>
        </w:tabs>
        <w:autoSpaceDE w:val="0"/>
        <w:autoSpaceDN w:val="0"/>
        <w:spacing w:before="240"/>
        <w:contextualSpacing w:val="0"/>
        <w:jc w:val="both"/>
        <w:rPr>
          <w:sz w:val="24"/>
          <w:szCs w:val="24"/>
        </w:rPr>
      </w:pPr>
      <w:r w:rsidRPr="009B5522">
        <w:rPr>
          <w:sz w:val="24"/>
          <w:szCs w:val="24"/>
        </w:rPr>
        <w:t>The school is ready to implement cloud-based education technology.</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Strongly Disagree</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Disagree</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 xml:space="preserve"> Neutral</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Agree</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Strongly Agree</w:t>
      </w:r>
    </w:p>
    <w:p w:rsidR="00A346A1" w:rsidRPr="009B5522" w:rsidRDefault="00A346A1" w:rsidP="00A346A1">
      <w:pPr>
        <w:pStyle w:val="ListParagraph"/>
        <w:widowControl w:val="0"/>
        <w:numPr>
          <w:ilvl w:val="0"/>
          <w:numId w:val="5"/>
        </w:numPr>
        <w:tabs>
          <w:tab w:val="left" w:pos="861"/>
        </w:tabs>
        <w:autoSpaceDE w:val="0"/>
        <w:autoSpaceDN w:val="0"/>
        <w:spacing w:before="240"/>
        <w:contextualSpacing w:val="0"/>
        <w:jc w:val="both"/>
        <w:rPr>
          <w:sz w:val="24"/>
          <w:szCs w:val="24"/>
        </w:rPr>
      </w:pPr>
      <w:r w:rsidRPr="009B5522">
        <w:rPr>
          <w:sz w:val="24"/>
          <w:szCs w:val="24"/>
        </w:rPr>
        <w:t>The school has the necessary infrastructure and resources to support cloud-based education.</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Strongly Disagree</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Disagree</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 xml:space="preserve"> Neutral</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lastRenderedPageBreak/>
        <w:t>Agree</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Strongly Agree</w:t>
      </w:r>
    </w:p>
    <w:p w:rsidR="00A346A1" w:rsidRPr="009B5522" w:rsidRDefault="00A346A1" w:rsidP="00A346A1">
      <w:pPr>
        <w:pStyle w:val="ListParagraph"/>
        <w:widowControl w:val="0"/>
        <w:numPr>
          <w:ilvl w:val="0"/>
          <w:numId w:val="5"/>
        </w:numPr>
        <w:tabs>
          <w:tab w:val="left" w:pos="861"/>
        </w:tabs>
        <w:autoSpaceDE w:val="0"/>
        <w:autoSpaceDN w:val="0"/>
        <w:spacing w:before="240"/>
        <w:contextualSpacing w:val="0"/>
        <w:jc w:val="both"/>
        <w:rPr>
          <w:spacing w:val="-2"/>
          <w:sz w:val="24"/>
          <w:szCs w:val="24"/>
        </w:rPr>
      </w:pPr>
      <w:r w:rsidRPr="009B5522">
        <w:rPr>
          <w:sz w:val="24"/>
          <w:szCs w:val="24"/>
        </w:rPr>
        <w:t xml:space="preserve">The school community (teachers, students, and parents) is prepared to embrace the transition to cloud-based </w:t>
      </w:r>
      <w:r w:rsidRPr="009B5522">
        <w:rPr>
          <w:spacing w:val="-2"/>
          <w:sz w:val="24"/>
          <w:szCs w:val="24"/>
        </w:rPr>
        <w:t>education.</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Strongly Disagree</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Disagree</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 xml:space="preserve"> Neutral</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Agree</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Strongly Agree</w:t>
      </w:r>
    </w:p>
    <w:p w:rsidR="00A346A1" w:rsidRPr="009B5522" w:rsidRDefault="00A346A1" w:rsidP="00A346A1">
      <w:pPr>
        <w:pStyle w:val="ListParagraph"/>
        <w:widowControl w:val="0"/>
        <w:numPr>
          <w:ilvl w:val="0"/>
          <w:numId w:val="5"/>
        </w:numPr>
        <w:tabs>
          <w:tab w:val="left" w:pos="861"/>
        </w:tabs>
        <w:autoSpaceDE w:val="0"/>
        <w:autoSpaceDN w:val="0"/>
        <w:spacing w:before="240"/>
        <w:contextualSpacing w:val="0"/>
        <w:jc w:val="both"/>
        <w:rPr>
          <w:spacing w:val="-2"/>
          <w:sz w:val="24"/>
          <w:szCs w:val="24"/>
        </w:rPr>
      </w:pPr>
      <w:r w:rsidRPr="009B5522">
        <w:rPr>
          <w:sz w:val="24"/>
          <w:szCs w:val="24"/>
        </w:rPr>
        <w:t xml:space="preserve">The school's management is committed to the successful implementation of cloud-based </w:t>
      </w:r>
      <w:r w:rsidRPr="009B5522">
        <w:rPr>
          <w:spacing w:val="-2"/>
          <w:sz w:val="24"/>
          <w:szCs w:val="24"/>
        </w:rPr>
        <w:t>education.</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Strongly Disagree</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Disagree</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 xml:space="preserve"> Neutral</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Agree</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Strongly Agree</w:t>
      </w:r>
    </w:p>
    <w:p w:rsidR="00A346A1" w:rsidRPr="009B5522" w:rsidRDefault="00A346A1" w:rsidP="00A346A1">
      <w:pPr>
        <w:pStyle w:val="ListParagraph"/>
        <w:widowControl w:val="0"/>
        <w:numPr>
          <w:ilvl w:val="0"/>
          <w:numId w:val="5"/>
        </w:numPr>
        <w:tabs>
          <w:tab w:val="left" w:pos="861"/>
        </w:tabs>
        <w:autoSpaceDE w:val="0"/>
        <w:autoSpaceDN w:val="0"/>
        <w:spacing w:before="240"/>
        <w:contextualSpacing w:val="0"/>
        <w:jc w:val="both"/>
        <w:rPr>
          <w:sz w:val="24"/>
          <w:szCs w:val="24"/>
        </w:rPr>
      </w:pPr>
      <w:r w:rsidRPr="009B5522">
        <w:rPr>
          <w:sz w:val="24"/>
          <w:szCs w:val="24"/>
        </w:rPr>
        <w:t>The school has a comprehensive plan and strategy in place for the transition to cloud-based education.</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Strongly Disagree</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Disagree</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 xml:space="preserve"> Neutral</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Agree</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Strongly Agree</w:t>
      </w:r>
    </w:p>
    <w:p w:rsidR="00A346A1" w:rsidRPr="009B5522" w:rsidRDefault="00A346A1" w:rsidP="00A346A1">
      <w:pPr>
        <w:pStyle w:val="ListParagraph"/>
        <w:widowControl w:val="0"/>
        <w:numPr>
          <w:ilvl w:val="0"/>
          <w:numId w:val="5"/>
        </w:numPr>
        <w:tabs>
          <w:tab w:val="left" w:pos="861"/>
        </w:tabs>
        <w:autoSpaceDE w:val="0"/>
        <w:autoSpaceDN w:val="0"/>
        <w:spacing w:before="240"/>
        <w:contextualSpacing w:val="0"/>
        <w:jc w:val="both"/>
        <w:rPr>
          <w:sz w:val="24"/>
          <w:szCs w:val="24"/>
        </w:rPr>
      </w:pPr>
      <w:r w:rsidRPr="009B5522">
        <w:rPr>
          <w:sz w:val="24"/>
          <w:szCs w:val="24"/>
        </w:rPr>
        <w:t>The school is likely to achieve its goals andobjectives with the adoption of cloud-based education</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Strongly Disagree</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Disagree</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 xml:space="preserve"> Neutral</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lastRenderedPageBreak/>
        <w:t>Agree</w:t>
      </w:r>
    </w:p>
    <w:p w:rsidR="00A346A1" w:rsidRPr="009B5522" w:rsidRDefault="00A346A1" w:rsidP="00A346A1">
      <w:pPr>
        <w:pStyle w:val="ListParagraph"/>
        <w:widowControl w:val="0"/>
        <w:numPr>
          <w:ilvl w:val="0"/>
          <w:numId w:val="7"/>
        </w:numPr>
        <w:tabs>
          <w:tab w:val="left" w:pos="861"/>
        </w:tabs>
        <w:autoSpaceDE w:val="0"/>
        <w:autoSpaceDN w:val="0"/>
        <w:spacing w:before="240"/>
        <w:contextualSpacing w:val="0"/>
        <w:jc w:val="both"/>
        <w:rPr>
          <w:sz w:val="24"/>
          <w:szCs w:val="24"/>
        </w:rPr>
      </w:pPr>
      <w:r w:rsidRPr="009B5522">
        <w:rPr>
          <w:b/>
          <w:spacing w:val="-2"/>
          <w:sz w:val="24"/>
          <w:szCs w:val="24"/>
        </w:rPr>
        <w:t>Strongly Agree</w:t>
      </w:r>
    </w:p>
    <w:p w:rsidR="00E24243" w:rsidRPr="009B5522" w:rsidRDefault="00E24243" w:rsidP="00E24243">
      <w:pPr>
        <w:jc w:val="both"/>
        <w:rPr>
          <w:b/>
          <w:sz w:val="24"/>
          <w:szCs w:val="24"/>
        </w:rPr>
      </w:pPr>
      <w:r w:rsidRPr="009B5522">
        <w:rPr>
          <w:b/>
          <w:sz w:val="24"/>
          <w:szCs w:val="24"/>
        </w:rPr>
        <w:t>Give briefly short answer for the following questioners</w:t>
      </w:r>
    </w:p>
    <w:p w:rsidR="00474E8C" w:rsidRDefault="00474E8C" w:rsidP="00E24243">
      <w:pPr>
        <w:ind w:left="100" w:right="70"/>
        <w:jc w:val="both"/>
        <w:rPr>
          <w:sz w:val="24"/>
          <w:szCs w:val="24"/>
        </w:rPr>
      </w:pPr>
    </w:p>
    <w:p w:rsidR="00E24243" w:rsidRPr="009B5522" w:rsidRDefault="00E24243" w:rsidP="00E24243">
      <w:pPr>
        <w:ind w:left="100" w:right="70"/>
        <w:jc w:val="both"/>
        <w:rPr>
          <w:sz w:val="24"/>
          <w:szCs w:val="24"/>
        </w:rPr>
      </w:pPr>
      <w:r w:rsidRPr="009B5522">
        <w:rPr>
          <w:sz w:val="24"/>
          <w:szCs w:val="24"/>
        </w:rPr>
        <w:t xml:space="preserve">1. </w:t>
      </w:r>
      <w:r w:rsidRPr="009B5522">
        <w:rPr>
          <w:spacing w:val="-1"/>
          <w:sz w:val="24"/>
          <w:szCs w:val="24"/>
        </w:rPr>
        <w:t>W</w:t>
      </w:r>
      <w:r w:rsidRPr="009B5522">
        <w:rPr>
          <w:sz w:val="24"/>
          <w:szCs w:val="24"/>
        </w:rPr>
        <w:t>h</w:t>
      </w:r>
      <w:r w:rsidRPr="009B5522">
        <w:rPr>
          <w:spacing w:val="-1"/>
          <w:sz w:val="24"/>
          <w:szCs w:val="24"/>
        </w:rPr>
        <w:t>a</w:t>
      </w:r>
      <w:r w:rsidRPr="009B5522">
        <w:rPr>
          <w:sz w:val="24"/>
          <w:szCs w:val="24"/>
        </w:rPr>
        <w:t>t spe</w:t>
      </w:r>
      <w:r w:rsidRPr="009B5522">
        <w:rPr>
          <w:spacing w:val="-1"/>
          <w:sz w:val="24"/>
          <w:szCs w:val="24"/>
        </w:rPr>
        <w:t>c</w:t>
      </w:r>
      <w:r w:rsidRPr="009B5522">
        <w:rPr>
          <w:sz w:val="24"/>
          <w:szCs w:val="24"/>
        </w:rPr>
        <w:t>if</w:t>
      </w:r>
      <w:r w:rsidRPr="009B5522">
        <w:rPr>
          <w:spacing w:val="2"/>
          <w:sz w:val="24"/>
          <w:szCs w:val="24"/>
        </w:rPr>
        <w:t>i</w:t>
      </w:r>
      <w:r w:rsidRPr="009B5522">
        <w:rPr>
          <w:sz w:val="24"/>
          <w:szCs w:val="24"/>
        </w:rPr>
        <w:t>cfe</w:t>
      </w:r>
      <w:r w:rsidRPr="009B5522">
        <w:rPr>
          <w:spacing w:val="-1"/>
          <w:sz w:val="24"/>
          <w:szCs w:val="24"/>
        </w:rPr>
        <w:t>a</w:t>
      </w:r>
      <w:r w:rsidRPr="009B5522">
        <w:rPr>
          <w:sz w:val="24"/>
          <w:szCs w:val="24"/>
        </w:rPr>
        <w:t>tur</w:t>
      </w:r>
      <w:r w:rsidRPr="009B5522">
        <w:rPr>
          <w:spacing w:val="-1"/>
          <w:sz w:val="24"/>
          <w:szCs w:val="24"/>
        </w:rPr>
        <w:t>e</w:t>
      </w:r>
      <w:r w:rsidRPr="009B5522">
        <w:rPr>
          <w:sz w:val="24"/>
          <w:szCs w:val="24"/>
        </w:rPr>
        <w:t xml:space="preserve">sor </w:t>
      </w:r>
      <w:r w:rsidRPr="009B5522">
        <w:rPr>
          <w:spacing w:val="-2"/>
          <w:sz w:val="24"/>
          <w:szCs w:val="24"/>
        </w:rPr>
        <w:t>c</w:t>
      </w:r>
      <w:r w:rsidRPr="009B5522">
        <w:rPr>
          <w:sz w:val="24"/>
          <w:szCs w:val="24"/>
        </w:rPr>
        <w:t>h</w:t>
      </w:r>
      <w:r w:rsidRPr="009B5522">
        <w:rPr>
          <w:spacing w:val="-1"/>
          <w:sz w:val="24"/>
          <w:szCs w:val="24"/>
        </w:rPr>
        <w:t>a</w:t>
      </w:r>
      <w:r w:rsidRPr="009B5522">
        <w:rPr>
          <w:spacing w:val="1"/>
          <w:sz w:val="24"/>
          <w:szCs w:val="24"/>
        </w:rPr>
        <w:t>r</w:t>
      </w:r>
      <w:r w:rsidRPr="009B5522">
        <w:rPr>
          <w:spacing w:val="-1"/>
          <w:sz w:val="24"/>
          <w:szCs w:val="24"/>
        </w:rPr>
        <w:t>ac</w:t>
      </w:r>
      <w:r w:rsidRPr="009B5522">
        <w:rPr>
          <w:sz w:val="24"/>
          <w:szCs w:val="24"/>
        </w:rPr>
        <w:t>t</w:t>
      </w:r>
      <w:r w:rsidRPr="009B5522">
        <w:rPr>
          <w:spacing w:val="2"/>
          <w:sz w:val="24"/>
          <w:szCs w:val="24"/>
        </w:rPr>
        <w:t>e</w:t>
      </w:r>
      <w:r w:rsidRPr="009B5522">
        <w:rPr>
          <w:sz w:val="24"/>
          <w:szCs w:val="24"/>
        </w:rPr>
        <w:t>rist</w:t>
      </w:r>
      <w:r w:rsidRPr="009B5522">
        <w:rPr>
          <w:spacing w:val="1"/>
          <w:sz w:val="24"/>
          <w:szCs w:val="24"/>
        </w:rPr>
        <w:t>i</w:t>
      </w:r>
      <w:r w:rsidRPr="009B5522">
        <w:rPr>
          <w:spacing w:val="-1"/>
          <w:sz w:val="24"/>
          <w:szCs w:val="24"/>
        </w:rPr>
        <w:t>c</w:t>
      </w:r>
      <w:r w:rsidRPr="009B5522">
        <w:rPr>
          <w:sz w:val="24"/>
          <w:szCs w:val="24"/>
        </w:rPr>
        <w:t>s shou</w:t>
      </w:r>
      <w:r w:rsidRPr="009B5522">
        <w:rPr>
          <w:spacing w:val="1"/>
          <w:sz w:val="24"/>
          <w:szCs w:val="24"/>
        </w:rPr>
        <w:t>l</w:t>
      </w:r>
      <w:r w:rsidRPr="009B5522">
        <w:rPr>
          <w:sz w:val="24"/>
          <w:szCs w:val="24"/>
        </w:rPr>
        <w:t xml:space="preserve">d the </w:t>
      </w:r>
      <w:r w:rsidRPr="009B5522">
        <w:rPr>
          <w:spacing w:val="-1"/>
          <w:sz w:val="24"/>
          <w:szCs w:val="24"/>
        </w:rPr>
        <w:t>c</w:t>
      </w:r>
      <w:r w:rsidRPr="009B5522">
        <w:rPr>
          <w:sz w:val="24"/>
          <w:szCs w:val="24"/>
        </w:rPr>
        <w:t>hos</w:t>
      </w:r>
      <w:r w:rsidRPr="009B5522">
        <w:rPr>
          <w:spacing w:val="-1"/>
          <w:sz w:val="24"/>
          <w:szCs w:val="24"/>
        </w:rPr>
        <w:t>e</w:t>
      </w:r>
      <w:r w:rsidRPr="009B5522">
        <w:rPr>
          <w:sz w:val="24"/>
          <w:szCs w:val="24"/>
        </w:rPr>
        <w:t xml:space="preserve">n </w:t>
      </w:r>
      <w:r w:rsidRPr="009B5522">
        <w:rPr>
          <w:spacing w:val="-1"/>
          <w:sz w:val="24"/>
          <w:szCs w:val="24"/>
        </w:rPr>
        <w:t>c</w:t>
      </w:r>
      <w:r w:rsidRPr="009B5522">
        <w:rPr>
          <w:sz w:val="24"/>
          <w:szCs w:val="24"/>
        </w:rPr>
        <w:t>loud compu</w:t>
      </w:r>
      <w:r w:rsidRPr="009B5522">
        <w:rPr>
          <w:spacing w:val="3"/>
          <w:sz w:val="24"/>
          <w:szCs w:val="24"/>
        </w:rPr>
        <w:t>t</w:t>
      </w:r>
      <w:r w:rsidRPr="009B5522">
        <w:rPr>
          <w:sz w:val="24"/>
          <w:szCs w:val="24"/>
        </w:rPr>
        <w:t>ing a</w:t>
      </w:r>
      <w:r w:rsidRPr="009B5522">
        <w:rPr>
          <w:spacing w:val="-1"/>
          <w:sz w:val="24"/>
          <w:szCs w:val="24"/>
        </w:rPr>
        <w:t>rc</w:t>
      </w:r>
      <w:r w:rsidRPr="009B5522">
        <w:rPr>
          <w:sz w:val="24"/>
          <w:szCs w:val="24"/>
        </w:rPr>
        <w:t>hi</w:t>
      </w:r>
      <w:r w:rsidRPr="009B5522">
        <w:rPr>
          <w:spacing w:val="1"/>
          <w:sz w:val="24"/>
          <w:szCs w:val="24"/>
        </w:rPr>
        <w:t>t</w:t>
      </w:r>
      <w:r w:rsidRPr="009B5522">
        <w:rPr>
          <w:spacing w:val="-1"/>
          <w:sz w:val="24"/>
          <w:szCs w:val="24"/>
        </w:rPr>
        <w:t>ec</w:t>
      </w:r>
      <w:r w:rsidRPr="009B5522">
        <w:rPr>
          <w:sz w:val="24"/>
          <w:szCs w:val="24"/>
        </w:rPr>
        <w:t>tu</w:t>
      </w:r>
      <w:r w:rsidRPr="009B5522">
        <w:rPr>
          <w:spacing w:val="2"/>
          <w:sz w:val="24"/>
          <w:szCs w:val="24"/>
        </w:rPr>
        <w:t>r</w:t>
      </w:r>
      <w:r w:rsidRPr="009B5522">
        <w:rPr>
          <w:sz w:val="24"/>
          <w:szCs w:val="24"/>
        </w:rPr>
        <w:t>e possess to add</w:t>
      </w:r>
      <w:r w:rsidRPr="009B5522">
        <w:rPr>
          <w:spacing w:val="-1"/>
          <w:sz w:val="24"/>
          <w:szCs w:val="24"/>
        </w:rPr>
        <w:t>re</w:t>
      </w:r>
      <w:r w:rsidRPr="009B5522">
        <w:rPr>
          <w:sz w:val="24"/>
          <w:szCs w:val="24"/>
        </w:rPr>
        <w:t>ss r</w:t>
      </w:r>
      <w:r w:rsidRPr="009B5522">
        <w:rPr>
          <w:spacing w:val="-1"/>
          <w:sz w:val="24"/>
          <w:szCs w:val="24"/>
        </w:rPr>
        <w:t>e</w:t>
      </w:r>
      <w:r w:rsidRPr="009B5522">
        <w:rPr>
          <w:sz w:val="24"/>
          <w:szCs w:val="24"/>
        </w:rPr>
        <w:t>so</w:t>
      </w:r>
      <w:r w:rsidRPr="009B5522">
        <w:rPr>
          <w:spacing w:val="2"/>
          <w:sz w:val="24"/>
          <w:szCs w:val="24"/>
        </w:rPr>
        <w:t>u</w:t>
      </w:r>
      <w:r w:rsidRPr="009B5522">
        <w:rPr>
          <w:spacing w:val="1"/>
          <w:sz w:val="24"/>
          <w:szCs w:val="24"/>
        </w:rPr>
        <w:t>r</w:t>
      </w:r>
      <w:r w:rsidRPr="009B5522">
        <w:rPr>
          <w:spacing w:val="-1"/>
          <w:sz w:val="24"/>
          <w:szCs w:val="24"/>
        </w:rPr>
        <w:t>c</w:t>
      </w:r>
      <w:r w:rsidRPr="009B5522">
        <w:rPr>
          <w:sz w:val="24"/>
          <w:szCs w:val="24"/>
        </w:rPr>
        <w:t>el</w:t>
      </w:r>
      <w:r w:rsidRPr="009B5522">
        <w:rPr>
          <w:spacing w:val="1"/>
          <w:sz w:val="24"/>
          <w:szCs w:val="24"/>
        </w:rPr>
        <w:t>i</w:t>
      </w:r>
      <w:r w:rsidRPr="009B5522">
        <w:rPr>
          <w:sz w:val="24"/>
          <w:szCs w:val="24"/>
        </w:rPr>
        <w:t>m</w:t>
      </w:r>
      <w:r w:rsidRPr="009B5522">
        <w:rPr>
          <w:spacing w:val="1"/>
          <w:sz w:val="24"/>
          <w:szCs w:val="24"/>
        </w:rPr>
        <w:t>i</w:t>
      </w:r>
      <w:r w:rsidRPr="009B5522">
        <w:rPr>
          <w:sz w:val="24"/>
          <w:szCs w:val="24"/>
        </w:rPr>
        <w:t>tations</w:t>
      </w:r>
      <w:r w:rsidRPr="009B5522">
        <w:rPr>
          <w:spacing w:val="-1"/>
          <w:sz w:val="24"/>
          <w:szCs w:val="24"/>
        </w:rPr>
        <w:t>e</w:t>
      </w:r>
      <w:r w:rsidRPr="009B5522">
        <w:rPr>
          <w:sz w:val="24"/>
          <w:szCs w:val="24"/>
        </w:rPr>
        <w:t>f</w:t>
      </w:r>
      <w:r w:rsidRPr="009B5522">
        <w:rPr>
          <w:spacing w:val="-1"/>
          <w:sz w:val="24"/>
          <w:szCs w:val="24"/>
        </w:rPr>
        <w:t>fec</w:t>
      </w:r>
      <w:r w:rsidRPr="009B5522">
        <w:rPr>
          <w:sz w:val="24"/>
          <w:szCs w:val="24"/>
        </w:rPr>
        <w:t>t</w:t>
      </w:r>
      <w:r w:rsidRPr="009B5522">
        <w:rPr>
          <w:spacing w:val="1"/>
          <w:sz w:val="24"/>
          <w:szCs w:val="24"/>
        </w:rPr>
        <w:t>i</w:t>
      </w:r>
      <w:r w:rsidRPr="009B5522">
        <w:rPr>
          <w:sz w:val="24"/>
          <w:szCs w:val="24"/>
        </w:rPr>
        <w:t>v</w:t>
      </w:r>
      <w:r w:rsidRPr="009B5522">
        <w:rPr>
          <w:spacing w:val="-1"/>
          <w:sz w:val="24"/>
          <w:szCs w:val="24"/>
        </w:rPr>
        <w:t>e</w:t>
      </w:r>
      <w:r w:rsidRPr="009B5522">
        <w:rPr>
          <w:sz w:val="24"/>
          <w:szCs w:val="24"/>
        </w:rPr>
        <w:t>l</w:t>
      </w:r>
      <w:r w:rsidRPr="009B5522">
        <w:rPr>
          <w:spacing w:val="3"/>
          <w:sz w:val="24"/>
          <w:szCs w:val="24"/>
        </w:rPr>
        <w:t>y</w:t>
      </w:r>
      <w:r w:rsidRPr="009B5522">
        <w:rPr>
          <w:sz w:val="24"/>
          <w:szCs w:val="24"/>
        </w:rPr>
        <w:t>?(</w:t>
      </w:r>
      <w:r w:rsidRPr="009B5522">
        <w:rPr>
          <w:spacing w:val="-1"/>
          <w:sz w:val="24"/>
          <w:szCs w:val="24"/>
        </w:rPr>
        <w:t>O</w:t>
      </w:r>
      <w:r w:rsidRPr="009B5522">
        <w:rPr>
          <w:sz w:val="24"/>
          <w:szCs w:val="24"/>
        </w:rPr>
        <w:t>p</w:t>
      </w:r>
      <w:r w:rsidRPr="009B5522">
        <w:rPr>
          <w:spacing w:val="-1"/>
          <w:sz w:val="24"/>
          <w:szCs w:val="24"/>
        </w:rPr>
        <w:t>e</w:t>
      </w:r>
      <w:r w:rsidRPr="009B5522">
        <w:rPr>
          <w:spacing w:val="3"/>
          <w:sz w:val="24"/>
          <w:szCs w:val="24"/>
        </w:rPr>
        <w:t>n</w:t>
      </w:r>
      <w:r w:rsidRPr="009B5522">
        <w:rPr>
          <w:spacing w:val="-1"/>
          <w:sz w:val="24"/>
          <w:szCs w:val="24"/>
        </w:rPr>
        <w:t>-e</w:t>
      </w:r>
      <w:r w:rsidRPr="009B5522">
        <w:rPr>
          <w:sz w:val="24"/>
          <w:szCs w:val="24"/>
        </w:rPr>
        <w:t>nd</w:t>
      </w:r>
      <w:r w:rsidRPr="009B5522">
        <w:rPr>
          <w:spacing w:val="-1"/>
          <w:sz w:val="24"/>
          <w:szCs w:val="24"/>
        </w:rPr>
        <w:t>e</w:t>
      </w:r>
      <w:r w:rsidRPr="009B5522">
        <w:rPr>
          <w:sz w:val="24"/>
          <w:szCs w:val="24"/>
        </w:rPr>
        <w:t>dr</w:t>
      </w:r>
      <w:r w:rsidRPr="009B5522">
        <w:rPr>
          <w:spacing w:val="-2"/>
          <w:sz w:val="24"/>
          <w:szCs w:val="24"/>
        </w:rPr>
        <w:t>e</w:t>
      </w:r>
      <w:r w:rsidRPr="009B5522">
        <w:rPr>
          <w:sz w:val="24"/>
          <w:szCs w:val="24"/>
        </w:rPr>
        <w:t>spons</w:t>
      </w:r>
      <w:r w:rsidRPr="009B5522">
        <w:rPr>
          <w:spacing w:val="2"/>
          <w:sz w:val="24"/>
          <w:szCs w:val="24"/>
        </w:rPr>
        <w:t>e)</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p>
    <w:p w:rsidR="00E24243" w:rsidRPr="009B5522" w:rsidRDefault="00E24243" w:rsidP="00E24243">
      <w:pPr>
        <w:spacing w:before="4"/>
        <w:ind w:left="100"/>
        <w:jc w:val="both"/>
        <w:rPr>
          <w:sz w:val="24"/>
          <w:szCs w:val="24"/>
        </w:rPr>
      </w:pP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p>
    <w:p w:rsidR="00E24243" w:rsidRPr="009B5522" w:rsidRDefault="00E24243" w:rsidP="00E24243">
      <w:pPr>
        <w:spacing w:before="41"/>
        <w:ind w:left="100"/>
        <w:jc w:val="both"/>
        <w:rPr>
          <w:sz w:val="24"/>
          <w:szCs w:val="24"/>
        </w:rPr>
      </w:pP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5"/>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p>
    <w:p w:rsidR="00E24243" w:rsidRPr="009B5522" w:rsidRDefault="00E24243" w:rsidP="00E24243">
      <w:pPr>
        <w:spacing w:before="1"/>
        <w:jc w:val="both"/>
        <w:rPr>
          <w:sz w:val="24"/>
          <w:szCs w:val="24"/>
        </w:rPr>
      </w:pPr>
    </w:p>
    <w:p w:rsidR="00E24243" w:rsidRPr="009B5522" w:rsidRDefault="00E24243" w:rsidP="00E24243">
      <w:pPr>
        <w:ind w:left="100" w:right="112"/>
        <w:jc w:val="both"/>
        <w:rPr>
          <w:sz w:val="24"/>
          <w:szCs w:val="24"/>
        </w:rPr>
      </w:pPr>
      <w:r w:rsidRPr="009B5522">
        <w:rPr>
          <w:sz w:val="24"/>
          <w:szCs w:val="24"/>
        </w:rPr>
        <w:t>2. H</w:t>
      </w:r>
      <w:r w:rsidRPr="009B5522">
        <w:rPr>
          <w:spacing w:val="-1"/>
          <w:sz w:val="24"/>
          <w:szCs w:val="24"/>
        </w:rPr>
        <w:t>a</w:t>
      </w:r>
      <w:r w:rsidRPr="009B5522">
        <w:rPr>
          <w:sz w:val="24"/>
          <w:szCs w:val="24"/>
        </w:rPr>
        <w:t>veyou h</w:t>
      </w:r>
      <w:r w:rsidRPr="009B5522">
        <w:rPr>
          <w:spacing w:val="-1"/>
          <w:sz w:val="24"/>
          <w:szCs w:val="24"/>
        </w:rPr>
        <w:t>a</w:t>
      </w:r>
      <w:r w:rsidRPr="009B5522">
        <w:rPr>
          <w:sz w:val="24"/>
          <w:szCs w:val="24"/>
        </w:rPr>
        <w:t>d</w:t>
      </w:r>
      <w:r w:rsidRPr="009B5522">
        <w:rPr>
          <w:spacing w:val="-1"/>
          <w:sz w:val="24"/>
          <w:szCs w:val="24"/>
        </w:rPr>
        <w:t>a</w:t>
      </w:r>
      <w:r w:rsidRPr="009B5522">
        <w:rPr>
          <w:sz w:val="24"/>
          <w:szCs w:val="24"/>
        </w:rPr>
        <w:t xml:space="preserve">ny </w:t>
      </w:r>
      <w:r w:rsidRPr="009B5522">
        <w:rPr>
          <w:spacing w:val="-1"/>
          <w:sz w:val="24"/>
          <w:szCs w:val="24"/>
        </w:rPr>
        <w:t>e</w:t>
      </w:r>
      <w:r w:rsidRPr="009B5522">
        <w:rPr>
          <w:sz w:val="24"/>
          <w:szCs w:val="24"/>
        </w:rPr>
        <w:t>x</w:t>
      </w:r>
      <w:r w:rsidRPr="009B5522">
        <w:rPr>
          <w:spacing w:val="2"/>
          <w:sz w:val="24"/>
          <w:szCs w:val="24"/>
        </w:rPr>
        <w:t>p</w:t>
      </w:r>
      <w:r w:rsidRPr="009B5522">
        <w:rPr>
          <w:spacing w:val="-1"/>
          <w:sz w:val="24"/>
          <w:szCs w:val="24"/>
        </w:rPr>
        <w:t>e</w:t>
      </w:r>
      <w:r w:rsidRPr="009B5522">
        <w:rPr>
          <w:sz w:val="24"/>
          <w:szCs w:val="24"/>
        </w:rPr>
        <w:t>ri</w:t>
      </w:r>
      <w:r w:rsidRPr="009B5522">
        <w:rPr>
          <w:spacing w:val="-1"/>
          <w:sz w:val="24"/>
          <w:szCs w:val="24"/>
        </w:rPr>
        <w:t>e</w:t>
      </w:r>
      <w:r w:rsidRPr="009B5522">
        <w:rPr>
          <w:sz w:val="24"/>
          <w:szCs w:val="24"/>
        </w:rPr>
        <w:t>n</w:t>
      </w:r>
      <w:r w:rsidRPr="009B5522">
        <w:rPr>
          <w:spacing w:val="1"/>
          <w:sz w:val="24"/>
          <w:szCs w:val="24"/>
        </w:rPr>
        <w:t>c</w:t>
      </w:r>
      <w:r w:rsidRPr="009B5522">
        <w:rPr>
          <w:sz w:val="24"/>
          <w:szCs w:val="24"/>
        </w:rPr>
        <w:t>eusing ap</w:t>
      </w:r>
      <w:r w:rsidRPr="009B5522">
        <w:rPr>
          <w:spacing w:val="-1"/>
          <w:sz w:val="24"/>
          <w:szCs w:val="24"/>
        </w:rPr>
        <w:t>a</w:t>
      </w:r>
      <w:r w:rsidRPr="009B5522">
        <w:rPr>
          <w:sz w:val="24"/>
          <w:szCs w:val="24"/>
        </w:rPr>
        <w:t>rti</w:t>
      </w:r>
      <w:r w:rsidRPr="009B5522">
        <w:rPr>
          <w:spacing w:val="-1"/>
          <w:sz w:val="24"/>
          <w:szCs w:val="24"/>
        </w:rPr>
        <w:t>c</w:t>
      </w:r>
      <w:r w:rsidRPr="009B5522">
        <w:rPr>
          <w:sz w:val="24"/>
          <w:szCs w:val="24"/>
        </w:rPr>
        <w:t>u</w:t>
      </w:r>
      <w:r w:rsidRPr="009B5522">
        <w:rPr>
          <w:spacing w:val="3"/>
          <w:sz w:val="24"/>
          <w:szCs w:val="24"/>
        </w:rPr>
        <w:t>l</w:t>
      </w:r>
      <w:r w:rsidRPr="009B5522">
        <w:rPr>
          <w:spacing w:val="-1"/>
          <w:sz w:val="24"/>
          <w:szCs w:val="24"/>
        </w:rPr>
        <w:t>a</w:t>
      </w:r>
      <w:r w:rsidRPr="009B5522">
        <w:rPr>
          <w:sz w:val="24"/>
          <w:szCs w:val="24"/>
        </w:rPr>
        <w:t>r</w:t>
      </w:r>
      <w:r w:rsidRPr="009B5522">
        <w:rPr>
          <w:spacing w:val="-1"/>
          <w:sz w:val="24"/>
          <w:szCs w:val="24"/>
        </w:rPr>
        <w:t>c</w:t>
      </w:r>
      <w:r w:rsidRPr="009B5522">
        <w:rPr>
          <w:sz w:val="24"/>
          <w:szCs w:val="24"/>
        </w:rPr>
        <w:t>loud comput</w:t>
      </w:r>
      <w:r w:rsidRPr="009B5522">
        <w:rPr>
          <w:spacing w:val="1"/>
          <w:sz w:val="24"/>
          <w:szCs w:val="24"/>
        </w:rPr>
        <w:t>i</w:t>
      </w:r>
      <w:r w:rsidRPr="009B5522">
        <w:rPr>
          <w:sz w:val="24"/>
          <w:szCs w:val="24"/>
        </w:rPr>
        <w:t xml:space="preserve">ng </w:t>
      </w:r>
      <w:r w:rsidRPr="009B5522">
        <w:rPr>
          <w:spacing w:val="-1"/>
          <w:sz w:val="24"/>
          <w:szCs w:val="24"/>
        </w:rPr>
        <w:t>a</w:t>
      </w:r>
      <w:r w:rsidRPr="009B5522">
        <w:rPr>
          <w:sz w:val="24"/>
          <w:szCs w:val="24"/>
        </w:rPr>
        <w:t>r</w:t>
      </w:r>
      <w:r w:rsidRPr="009B5522">
        <w:rPr>
          <w:spacing w:val="-2"/>
          <w:sz w:val="24"/>
          <w:szCs w:val="24"/>
        </w:rPr>
        <w:t>c</w:t>
      </w:r>
      <w:r w:rsidRPr="009B5522">
        <w:rPr>
          <w:sz w:val="24"/>
          <w:szCs w:val="24"/>
        </w:rPr>
        <w:t>hi</w:t>
      </w:r>
      <w:r w:rsidRPr="009B5522">
        <w:rPr>
          <w:spacing w:val="1"/>
          <w:sz w:val="24"/>
          <w:szCs w:val="24"/>
        </w:rPr>
        <w:t>te</w:t>
      </w:r>
      <w:r w:rsidRPr="009B5522">
        <w:rPr>
          <w:spacing w:val="-1"/>
          <w:sz w:val="24"/>
          <w:szCs w:val="24"/>
        </w:rPr>
        <w:t>c</w:t>
      </w:r>
      <w:r w:rsidRPr="009B5522">
        <w:rPr>
          <w:sz w:val="24"/>
          <w:szCs w:val="24"/>
        </w:rPr>
        <w:t xml:space="preserve">turein a </w:t>
      </w:r>
      <w:r w:rsidRPr="009B5522">
        <w:rPr>
          <w:spacing w:val="1"/>
          <w:sz w:val="24"/>
          <w:szCs w:val="24"/>
        </w:rPr>
        <w:t>r</w:t>
      </w:r>
      <w:r w:rsidRPr="009B5522">
        <w:rPr>
          <w:spacing w:val="-1"/>
          <w:sz w:val="24"/>
          <w:szCs w:val="24"/>
        </w:rPr>
        <w:t>e</w:t>
      </w:r>
      <w:r w:rsidRPr="009B5522">
        <w:rPr>
          <w:sz w:val="24"/>
          <w:szCs w:val="24"/>
        </w:rPr>
        <w:t>sour</w:t>
      </w:r>
      <w:r w:rsidRPr="009B5522">
        <w:rPr>
          <w:spacing w:val="1"/>
          <w:sz w:val="24"/>
          <w:szCs w:val="24"/>
        </w:rPr>
        <w:t>c</w:t>
      </w:r>
      <w:r w:rsidRPr="009B5522">
        <w:rPr>
          <w:spacing w:val="3"/>
          <w:sz w:val="24"/>
          <w:szCs w:val="24"/>
        </w:rPr>
        <w:t>e</w:t>
      </w:r>
      <w:r w:rsidRPr="009B5522">
        <w:rPr>
          <w:sz w:val="24"/>
          <w:szCs w:val="24"/>
        </w:rPr>
        <w:t>- l</w:t>
      </w:r>
      <w:r w:rsidRPr="009B5522">
        <w:rPr>
          <w:spacing w:val="1"/>
          <w:sz w:val="24"/>
          <w:szCs w:val="24"/>
        </w:rPr>
        <w:t>i</w:t>
      </w:r>
      <w:r w:rsidRPr="009B5522">
        <w:rPr>
          <w:sz w:val="24"/>
          <w:szCs w:val="24"/>
        </w:rPr>
        <w:t>m</w:t>
      </w:r>
      <w:r w:rsidRPr="009B5522">
        <w:rPr>
          <w:spacing w:val="1"/>
          <w:sz w:val="24"/>
          <w:szCs w:val="24"/>
        </w:rPr>
        <w:t>i</w:t>
      </w:r>
      <w:r w:rsidRPr="009B5522">
        <w:rPr>
          <w:sz w:val="24"/>
          <w:szCs w:val="24"/>
        </w:rPr>
        <w:t xml:space="preserve">ted </w:t>
      </w:r>
      <w:r w:rsidRPr="009B5522">
        <w:rPr>
          <w:spacing w:val="-1"/>
          <w:sz w:val="24"/>
          <w:szCs w:val="24"/>
        </w:rPr>
        <w:t>c</w:t>
      </w:r>
      <w:r w:rsidRPr="009B5522">
        <w:rPr>
          <w:sz w:val="24"/>
          <w:szCs w:val="24"/>
        </w:rPr>
        <w:t>ontext?Ify</w:t>
      </w:r>
      <w:r w:rsidRPr="009B5522">
        <w:rPr>
          <w:spacing w:val="-1"/>
          <w:sz w:val="24"/>
          <w:szCs w:val="24"/>
        </w:rPr>
        <w:t>e</w:t>
      </w:r>
      <w:r w:rsidRPr="009B5522">
        <w:rPr>
          <w:sz w:val="24"/>
          <w:szCs w:val="24"/>
        </w:rPr>
        <w:t xml:space="preserve">s, </w:t>
      </w:r>
      <w:r w:rsidRPr="009B5522">
        <w:rPr>
          <w:spacing w:val="2"/>
          <w:sz w:val="24"/>
          <w:szCs w:val="24"/>
        </w:rPr>
        <w:t>p</w:t>
      </w:r>
      <w:r w:rsidRPr="009B5522">
        <w:rPr>
          <w:sz w:val="24"/>
          <w:szCs w:val="24"/>
        </w:rPr>
        <w:t>le</w:t>
      </w:r>
      <w:r w:rsidRPr="009B5522">
        <w:rPr>
          <w:spacing w:val="-1"/>
          <w:sz w:val="24"/>
          <w:szCs w:val="24"/>
        </w:rPr>
        <w:t>a</w:t>
      </w:r>
      <w:r w:rsidRPr="009B5522">
        <w:rPr>
          <w:sz w:val="24"/>
          <w:szCs w:val="24"/>
        </w:rPr>
        <w:t>sed</w:t>
      </w:r>
      <w:r w:rsidRPr="009B5522">
        <w:rPr>
          <w:spacing w:val="-1"/>
          <w:sz w:val="24"/>
          <w:szCs w:val="24"/>
        </w:rPr>
        <w:t>e</w:t>
      </w:r>
      <w:r w:rsidRPr="009B5522">
        <w:rPr>
          <w:spacing w:val="2"/>
          <w:sz w:val="24"/>
          <w:szCs w:val="24"/>
        </w:rPr>
        <w:t>s</w:t>
      </w:r>
      <w:r w:rsidRPr="009B5522">
        <w:rPr>
          <w:spacing w:val="-1"/>
          <w:sz w:val="24"/>
          <w:szCs w:val="24"/>
        </w:rPr>
        <w:t>c</w:t>
      </w:r>
      <w:r w:rsidRPr="009B5522">
        <w:rPr>
          <w:sz w:val="24"/>
          <w:szCs w:val="24"/>
        </w:rPr>
        <w:t>ribeyour</w:t>
      </w:r>
      <w:r w:rsidRPr="009B5522">
        <w:rPr>
          <w:spacing w:val="-1"/>
          <w:sz w:val="24"/>
          <w:szCs w:val="24"/>
        </w:rPr>
        <w:t>e</w:t>
      </w:r>
      <w:r w:rsidRPr="009B5522">
        <w:rPr>
          <w:sz w:val="24"/>
          <w:szCs w:val="24"/>
        </w:rPr>
        <w:t>xp</w:t>
      </w:r>
      <w:r w:rsidRPr="009B5522">
        <w:rPr>
          <w:spacing w:val="-1"/>
          <w:sz w:val="24"/>
          <w:szCs w:val="24"/>
        </w:rPr>
        <w:t>e</w:t>
      </w:r>
      <w:r w:rsidRPr="009B5522">
        <w:rPr>
          <w:spacing w:val="1"/>
          <w:sz w:val="24"/>
          <w:szCs w:val="24"/>
        </w:rPr>
        <w:t>r</w:t>
      </w:r>
      <w:r w:rsidRPr="009B5522">
        <w:rPr>
          <w:sz w:val="24"/>
          <w:szCs w:val="24"/>
        </w:rPr>
        <w:t>ien</w:t>
      </w:r>
      <w:r w:rsidRPr="009B5522">
        <w:rPr>
          <w:spacing w:val="-1"/>
          <w:sz w:val="24"/>
          <w:szCs w:val="24"/>
        </w:rPr>
        <w:t>c</w:t>
      </w:r>
      <w:r w:rsidRPr="009B5522">
        <w:rPr>
          <w:sz w:val="24"/>
          <w:szCs w:val="24"/>
        </w:rPr>
        <w:t>e</w:t>
      </w:r>
      <w:r w:rsidRPr="009B5522">
        <w:rPr>
          <w:spacing w:val="-1"/>
          <w:sz w:val="24"/>
          <w:szCs w:val="24"/>
        </w:rPr>
        <w:t xml:space="preserve"> a</w:t>
      </w:r>
      <w:r w:rsidRPr="009B5522">
        <w:rPr>
          <w:sz w:val="24"/>
          <w:szCs w:val="24"/>
        </w:rPr>
        <w:t>nd i</w:t>
      </w:r>
      <w:r w:rsidRPr="009B5522">
        <w:rPr>
          <w:spacing w:val="1"/>
          <w:sz w:val="24"/>
          <w:szCs w:val="24"/>
        </w:rPr>
        <w:t>t</w:t>
      </w:r>
      <w:r w:rsidRPr="009B5522">
        <w:rPr>
          <w:sz w:val="24"/>
          <w:szCs w:val="24"/>
        </w:rPr>
        <w:t xml:space="preserve">s </w:t>
      </w:r>
      <w:r w:rsidRPr="009B5522">
        <w:rPr>
          <w:spacing w:val="1"/>
          <w:sz w:val="24"/>
          <w:szCs w:val="24"/>
        </w:rPr>
        <w:t>e</w:t>
      </w:r>
      <w:r w:rsidRPr="009B5522">
        <w:rPr>
          <w:sz w:val="24"/>
          <w:szCs w:val="24"/>
        </w:rPr>
        <w:t>f</w:t>
      </w:r>
      <w:r w:rsidRPr="009B5522">
        <w:rPr>
          <w:spacing w:val="-1"/>
          <w:sz w:val="24"/>
          <w:szCs w:val="24"/>
        </w:rPr>
        <w:t>f</w:t>
      </w:r>
      <w:r w:rsidRPr="009B5522">
        <w:rPr>
          <w:spacing w:val="1"/>
          <w:sz w:val="24"/>
          <w:szCs w:val="24"/>
        </w:rPr>
        <w:t>e</w:t>
      </w:r>
      <w:r w:rsidRPr="009B5522">
        <w:rPr>
          <w:spacing w:val="-1"/>
          <w:sz w:val="24"/>
          <w:szCs w:val="24"/>
        </w:rPr>
        <w:t>c</w:t>
      </w:r>
      <w:r w:rsidRPr="009B5522">
        <w:rPr>
          <w:sz w:val="24"/>
          <w:szCs w:val="24"/>
        </w:rPr>
        <w:t>t</w:t>
      </w:r>
      <w:r w:rsidRPr="009B5522">
        <w:rPr>
          <w:spacing w:val="1"/>
          <w:sz w:val="24"/>
          <w:szCs w:val="24"/>
        </w:rPr>
        <w:t>i</w:t>
      </w:r>
      <w:r w:rsidRPr="009B5522">
        <w:rPr>
          <w:sz w:val="24"/>
          <w:szCs w:val="24"/>
        </w:rPr>
        <w:t>v</w:t>
      </w:r>
      <w:r w:rsidRPr="009B5522">
        <w:rPr>
          <w:spacing w:val="-1"/>
          <w:sz w:val="24"/>
          <w:szCs w:val="24"/>
        </w:rPr>
        <w:t>e</w:t>
      </w:r>
      <w:r w:rsidRPr="009B5522">
        <w:rPr>
          <w:sz w:val="24"/>
          <w:szCs w:val="24"/>
        </w:rPr>
        <w:t>n</w:t>
      </w:r>
      <w:r w:rsidRPr="009B5522">
        <w:rPr>
          <w:spacing w:val="-1"/>
          <w:sz w:val="24"/>
          <w:szCs w:val="24"/>
        </w:rPr>
        <w:t>e</w:t>
      </w:r>
      <w:r w:rsidRPr="009B5522">
        <w:rPr>
          <w:spacing w:val="2"/>
          <w:sz w:val="24"/>
          <w:szCs w:val="24"/>
        </w:rPr>
        <w:t>s</w:t>
      </w:r>
      <w:r w:rsidRPr="009B5522">
        <w:rPr>
          <w:sz w:val="24"/>
          <w:szCs w:val="24"/>
        </w:rPr>
        <w:t>s. (</w:t>
      </w:r>
      <w:r w:rsidRPr="009B5522">
        <w:rPr>
          <w:spacing w:val="-1"/>
          <w:sz w:val="24"/>
          <w:szCs w:val="24"/>
        </w:rPr>
        <w:t>O</w:t>
      </w:r>
      <w:r w:rsidRPr="009B5522">
        <w:rPr>
          <w:sz w:val="24"/>
          <w:szCs w:val="24"/>
        </w:rPr>
        <w:t>p</w:t>
      </w:r>
      <w:r w:rsidRPr="009B5522">
        <w:rPr>
          <w:spacing w:val="-1"/>
          <w:sz w:val="24"/>
          <w:szCs w:val="24"/>
        </w:rPr>
        <w:t>e</w:t>
      </w:r>
      <w:r w:rsidRPr="009B5522">
        <w:rPr>
          <w:spacing w:val="4"/>
          <w:sz w:val="24"/>
          <w:szCs w:val="24"/>
        </w:rPr>
        <w:t>n</w:t>
      </w:r>
      <w:r w:rsidRPr="009B5522">
        <w:rPr>
          <w:spacing w:val="2"/>
          <w:sz w:val="24"/>
          <w:szCs w:val="24"/>
        </w:rPr>
        <w:t>-</w:t>
      </w:r>
      <w:r w:rsidRPr="009B5522">
        <w:rPr>
          <w:spacing w:val="-1"/>
          <w:sz w:val="24"/>
          <w:szCs w:val="24"/>
        </w:rPr>
        <w:t>e</w:t>
      </w:r>
      <w:r w:rsidRPr="009B5522">
        <w:rPr>
          <w:sz w:val="24"/>
          <w:szCs w:val="24"/>
        </w:rPr>
        <w:t>nd</w:t>
      </w:r>
      <w:r w:rsidRPr="009B5522">
        <w:rPr>
          <w:spacing w:val="-1"/>
          <w:sz w:val="24"/>
          <w:szCs w:val="24"/>
        </w:rPr>
        <w:t>e</w:t>
      </w:r>
      <w:r w:rsidRPr="009B5522">
        <w:rPr>
          <w:sz w:val="24"/>
          <w:szCs w:val="24"/>
        </w:rPr>
        <w:t>d r</w:t>
      </w:r>
      <w:r w:rsidRPr="009B5522">
        <w:rPr>
          <w:spacing w:val="-2"/>
          <w:sz w:val="24"/>
          <w:szCs w:val="24"/>
        </w:rPr>
        <w:t>e</w:t>
      </w:r>
      <w:r w:rsidRPr="009B5522">
        <w:rPr>
          <w:sz w:val="24"/>
          <w:szCs w:val="24"/>
        </w:rPr>
        <w:t>sponse</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p>
    <w:p w:rsidR="00E24243" w:rsidRPr="009B5522" w:rsidRDefault="00E24243" w:rsidP="00E24243">
      <w:pPr>
        <w:ind w:left="100"/>
        <w:jc w:val="both"/>
        <w:rPr>
          <w:sz w:val="24"/>
          <w:szCs w:val="24"/>
        </w:rPr>
        <w:sectPr w:rsidR="00E24243" w:rsidRPr="009B5522" w:rsidSect="00E24243">
          <w:pgSz w:w="12240" w:h="15840"/>
          <w:pgMar w:top="1380" w:right="1340" w:bottom="280" w:left="1340" w:header="0" w:footer="1012" w:gutter="0"/>
          <w:cols w:space="720"/>
        </w:sectPr>
      </w:pP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p>
    <w:p w:rsidR="00E24243" w:rsidRPr="009B5522" w:rsidRDefault="00E24243" w:rsidP="00E24243">
      <w:pPr>
        <w:ind w:left="100" w:right="60"/>
        <w:jc w:val="both"/>
        <w:rPr>
          <w:sz w:val="24"/>
          <w:szCs w:val="24"/>
        </w:rPr>
      </w:pPr>
      <w:r w:rsidRPr="009B5522">
        <w:rPr>
          <w:sz w:val="24"/>
          <w:szCs w:val="24"/>
        </w:rPr>
        <w:lastRenderedPageBreak/>
        <w:t>3. H</w:t>
      </w:r>
      <w:r w:rsidRPr="009B5522">
        <w:rPr>
          <w:spacing w:val="-1"/>
          <w:sz w:val="24"/>
          <w:szCs w:val="24"/>
        </w:rPr>
        <w:t>a</w:t>
      </w:r>
      <w:r w:rsidRPr="009B5522">
        <w:rPr>
          <w:sz w:val="24"/>
          <w:szCs w:val="24"/>
        </w:rPr>
        <w:t>veyou obs</w:t>
      </w:r>
      <w:r w:rsidRPr="009B5522">
        <w:rPr>
          <w:spacing w:val="1"/>
          <w:sz w:val="24"/>
          <w:szCs w:val="24"/>
        </w:rPr>
        <w:t>e</w:t>
      </w:r>
      <w:r w:rsidRPr="009B5522">
        <w:rPr>
          <w:sz w:val="24"/>
          <w:szCs w:val="24"/>
        </w:rPr>
        <w:t>rv</w:t>
      </w:r>
      <w:r w:rsidRPr="009B5522">
        <w:rPr>
          <w:spacing w:val="-2"/>
          <w:sz w:val="24"/>
          <w:szCs w:val="24"/>
        </w:rPr>
        <w:t>e</w:t>
      </w:r>
      <w:r w:rsidRPr="009B5522">
        <w:rPr>
          <w:sz w:val="24"/>
          <w:szCs w:val="24"/>
        </w:rPr>
        <w:t xml:space="preserve">d </w:t>
      </w:r>
      <w:r w:rsidRPr="009B5522">
        <w:rPr>
          <w:spacing w:val="-1"/>
          <w:sz w:val="24"/>
          <w:szCs w:val="24"/>
        </w:rPr>
        <w:t>a</w:t>
      </w:r>
      <w:r w:rsidRPr="009B5522">
        <w:rPr>
          <w:spacing w:val="2"/>
          <w:sz w:val="24"/>
          <w:szCs w:val="24"/>
        </w:rPr>
        <w:t>n</w:t>
      </w:r>
      <w:r w:rsidRPr="009B5522">
        <w:rPr>
          <w:sz w:val="24"/>
          <w:szCs w:val="24"/>
        </w:rPr>
        <w:t>y tangible improv</w:t>
      </w:r>
      <w:r w:rsidRPr="009B5522">
        <w:rPr>
          <w:spacing w:val="-1"/>
          <w:sz w:val="24"/>
          <w:szCs w:val="24"/>
        </w:rPr>
        <w:t>e</w:t>
      </w:r>
      <w:r w:rsidRPr="009B5522">
        <w:rPr>
          <w:sz w:val="24"/>
          <w:szCs w:val="24"/>
        </w:rPr>
        <w:t xml:space="preserve">ments in </w:t>
      </w:r>
      <w:r w:rsidRPr="009B5522">
        <w:rPr>
          <w:spacing w:val="-1"/>
          <w:sz w:val="24"/>
          <w:szCs w:val="24"/>
        </w:rPr>
        <w:t>a</w:t>
      </w:r>
      <w:r w:rsidRPr="009B5522">
        <w:rPr>
          <w:sz w:val="24"/>
          <w:szCs w:val="24"/>
        </w:rPr>
        <w:t>ddr</w:t>
      </w:r>
      <w:r w:rsidRPr="009B5522">
        <w:rPr>
          <w:spacing w:val="-2"/>
          <w:sz w:val="24"/>
          <w:szCs w:val="24"/>
        </w:rPr>
        <w:t>e</w:t>
      </w:r>
      <w:r w:rsidRPr="009B5522">
        <w:rPr>
          <w:sz w:val="24"/>
          <w:szCs w:val="24"/>
        </w:rPr>
        <w:t>ss</w:t>
      </w:r>
      <w:r w:rsidRPr="009B5522">
        <w:rPr>
          <w:spacing w:val="1"/>
          <w:sz w:val="24"/>
          <w:szCs w:val="24"/>
        </w:rPr>
        <w:t>i</w:t>
      </w:r>
      <w:r w:rsidRPr="009B5522">
        <w:rPr>
          <w:sz w:val="24"/>
          <w:szCs w:val="24"/>
        </w:rPr>
        <w:t xml:space="preserve">ng the </w:t>
      </w:r>
      <w:r w:rsidRPr="009B5522">
        <w:rPr>
          <w:spacing w:val="-1"/>
          <w:sz w:val="24"/>
          <w:szCs w:val="24"/>
        </w:rPr>
        <w:t>a</w:t>
      </w:r>
      <w:r w:rsidRPr="009B5522">
        <w:rPr>
          <w:sz w:val="24"/>
          <w:szCs w:val="24"/>
        </w:rPr>
        <w:t>f</w:t>
      </w:r>
      <w:r w:rsidRPr="009B5522">
        <w:rPr>
          <w:spacing w:val="1"/>
          <w:sz w:val="24"/>
          <w:szCs w:val="24"/>
        </w:rPr>
        <w:t>o</w:t>
      </w:r>
      <w:r w:rsidRPr="009B5522">
        <w:rPr>
          <w:sz w:val="24"/>
          <w:szCs w:val="24"/>
        </w:rPr>
        <w:t>r</w:t>
      </w:r>
      <w:r w:rsidRPr="009B5522">
        <w:rPr>
          <w:spacing w:val="-2"/>
          <w:sz w:val="24"/>
          <w:szCs w:val="24"/>
        </w:rPr>
        <w:t>e</w:t>
      </w:r>
      <w:r w:rsidRPr="009B5522">
        <w:rPr>
          <w:spacing w:val="3"/>
          <w:sz w:val="24"/>
          <w:szCs w:val="24"/>
        </w:rPr>
        <w:t>m</w:t>
      </w:r>
      <w:r w:rsidRPr="009B5522">
        <w:rPr>
          <w:spacing w:val="-1"/>
          <w:sz w:val="24"/>
          <w:szCs w:val="24"/>
        </w:rPr>
        <w:t>e</w:t>
      </w:r>
      <w:r w:rsidRPr="009B5522">
        <w:rPr>
          <w:sz w:val="24"/>
          <w:szCs w:val="24"/>
        </w:rPr>
        <w:t>nt</w:t>
      </w:r>
      <w:r w:rsidRPr="009B5522">
        <w:rPr>
          <w:spacing w:val="1"/>
          <w:sz w:val="24"/>
          <w:szCs w:val="24"/>
        </w:rPr>
        <w:t>i</w:t>
      </w:r>
      <w:r w:rsidRPr="009B5522">
        <w:rPr>
          <w:sz w:val="24"/>
          <w:szCs w:val="24"/>
        </w:rPr>
        <w:t>on</w:t>
      </w:r>
      <w:r w:rsidRPr="009B5522">
        <w:rPr>
          <w:spacing w:val="-1"/>
          <w:sz w:val="24"/>
          <w:szCs w:val="24"/>
        </w:rPr>
        <w:t>e</w:t>
      </w:r>
      <w:r w:rsidRPr="009B5522">
        <w:rPr>
          <w:sz w:val="24"/>
          <w:szCs w:val="24"/>
        </w:rPr>
        <w:t>d pr</w:t>
      </w:r>
      <w:r w:rsidRPr="009B5522">
        <w:rPr>
          <w:spacing w:val="-1"/>
          <w:sz w:val="24"/>
          <w:szCs w:val="24"/>
        </w:rPr>
        <w:t>o</w:t>
      </w:r>
      <w:r w:rsidRPr="009B5522">
        <w:rPr>
          <w:sz w:val="24"/>
          <w:szCs w:val="24"/>
        </w:rPr>
        <w:t xml:space="preserve">blems through the useof </w:t>
      </w:r>
      <w:r w:rsidRPr="009B5522">
        <w:rPr>
          <w:spacing w:val="-2"/>
          <w:sz w:val="24"/>
          <w:szCs w:val="24"/>
        </w:rPr>
        <w:t>c</w:t>
      </w:r>
      <w:r w:rsidRPr="009B5522">
        <w:rPr>
          <w:sz w:val="24"/>
          <w:szCs w:val="24"/>
        </w:rPr>
        <w:t>loud</w:t>
      </w:r>
      <w:r w:rsidRPr="009B5522">
        <w:rPr>
          <w:spacing w:val="-1"/>
          <w:sz w:val="24"/>
          <w:szCs w:val="24"/>
        </w:rPr>
        <w:t>c</w:t>
      </w:r>
      <w:r w:rsidRPr="009B5522">
        <w:rPr>
          <w:sz w:val="24"/>
          <w:szCs w:val="24"/>
        </w:rPr>
        <w:t>ompu</w:t>
      </w:r>
      <w:r w:rsidRPr="009B5522">
        <w:rPr>
          <w:spacing w:val="1"/>
          <w:sz w:val="24"/>
          <w:szCs w:val="24"/>
        </w:rPr>
        <w:t>t</w:t>
      </w:r>
      <w:r w:rsidRPr="009B5522">
        <w:rPr>
          <w:sz w:val="24"/>
          <w:szCs w:val="24"/>
        </w:rPr>
        <w:t xml:space="preserve">ing? </w:t>
      </w:r>
      <w:r w:rsidRPr="009B5522">
        <w:rPr>
          <w:spacing w:val="-1"/>
          <w:sz w:val="24"/>
          <w:szCs w:val="24"/>
        </w:rPr>
        <w:t>I</w:t>
      </w:r>
      <w:r w:rsidRPr="009B5522">
        <w:rPr>
          <w:sz w:val="24"/>
          <w:szCs w:val="24"/>
        </w:rPr>
        <w:t>f y</w:t>
      </w:r>
      <w:r w:rsidRPr="009B5522">
        <w:rPr>
          <w:spacing w:val="-2"/>
          <w:sz w:val="24"/>
          <w:szCs w:val="24"/>
        </w:rPr>
        <w:t>e</w:t>
      </w:r>
      <w:r w:rsidRPr="009B5522">
        <w:rPr>
          <w:sz w:val="24"/>
          <w:szCs w:val="24"/>
        </w:rPr>
        <w:t>s, pl</w:t>
      </w:r>
      <w:r w:rsidRPr="009B5522">
        <w:rPr>
          <w:spacing w:val="1"/>
          <w:sz w:val="24"/>
          <w:szCs w:val="24"/>
        </w:rPr>
        <w:t>e</w:t>
      </w:r>
      <w:r w:rsidRPr="009B5522">
        <w:rPr>
          <w:spacing w:val="-1"/>
          <w:sz w:val="24"/>
          <w:szCs w:val="24"/>
        </w:rPr>
        <w:t>a</w:t>
      </w:r>
      <w:r w:rsidRPr="009B5522">
        <w:rPr>
          <w:sz w:val="24"/>
          <w:szCs w:val="24"/>
        </w:rPr>
        <w:t>sepro</w:t>
      </w:r>
      <w:r w:rsidRPr="009B5522">
        <w:rPr>
          <w:spacing w:val="-1"/>
          <w:sz w:val="24"/>
          <w:szCs w:val="24"/>
        </w:rPr>
        <w:t>v</w:t>
      </w:r>
      <w:r w:rsidRPr="009B5522">
        <w:rPr>
          <w:sz w:val="24"/>
          <w:szCs w:val="24"/>
        </w:rPr>
        <w:t xml:space="preserve">ide </w:t>
      </w:r>
      <w:r w:rsidRPr="009B5522">
        <w:rPr>
          <w:spacing w:val="-1"/>
          <w:sz w:val="24"/>
          <w:szCs w:val="24"/>
        </w:rPr>
        <w:t>e</w:t>
      </w:r>
      <w:r w:rsidRPr="009B5522">
        <w:rPr>
          <w:sz w:val="24"/>
          <w:szCs w:val="24"/>
        </w:rPr>
        <w:t>x</w:t>
      </w:r>
      <w:r w:rsidRPr="009B5522">
        <w:rPr>
          <w:spacing w:val="-1"/>
          <w:sz w:val="24"/>
          <w:szCs w:val="24"/>
        </w:rPr>
        <w:t>a</w:t>
      </w:r>
      <w:r w:rsidRPr="009B5522">
        <w:rPr>
          <w:sz w:val="24"/>
          <w:szCs w:val="24"/>
        </w:rPr>
        <w:t>mp</w:t>
      </w:r>
      <w:r w:rsidRPr="009B5522">
        <w:rPr>
          <w:spacing w:val="1"/>
          <w:sz w:val="24"/>
          <w:szCs w:val="24"/>
        </w:rPr>
        <w:t>l</w:t>
      </w:r>
      <w:r w:rsidRPr="009B5522">
        <w:rPr>
          <w:spacing w:val="-1"/>
          <w:sz w:val="24"/>
          <w:szCs w:val="24"/>
        </w:rPr>
        <w:t>e</w:t>
      </w:r>
      <w:r w:rsidRPr="009B5522">
        <w:rPr>
          <w:sz w:val="24"/>
          <w:szCs w:val="24"/>
        </w:rPr>
        <w:t xml:space="preserve">s. </w:t>
      </w:r>
      <w:r w:rsidRPr="009B5522">
        <w:rPr>
          <w:spacing w:val="2"/>
          <w:sz w:val="24"/>
          <w:szCs w:val="24"/>
        </w:rPr>
        <w:t>(</w:t>
      </w:r>
      <w:r w:rsidRPr="009B5522">
        <w:rPr>
          <w:sz w:val="24"/>
          <w:szCs w:val="24"/>
        </w:rPr>
        <w:t>Op</w:t>
      </w:r>
      <w:r w:rsidRPr="009B5522">
        <w:rPr>
          <w:spacing w:val="1"/>
          <w:sz w:val="24"/>
          <w:szCs w:val="24"/>
        </w:rPr>
        <w:t>e</w:t>
      </w:r>
      <w:r w:rsidRPr="009B5522">
        <w:rPr>
          <w:spacing w:val="3"/>
          <w:sz w:val="24"/>
          <w:szCs w:val="24"/>
        </w:rPr>
        <w:t>n</w:t>
      </w:r>
      <w:r w:rsidRPr="009B5522">
        <w:rPr>
          <w:spacing w:val="-1"/>
          <w:sz w:val="24"/>
          <w:szCs w:val="24"/>
        </w:rPr>
        <w:t>-e</w:t>
      </w:r>
      <w:r w:rsidRPr="009B5522">
        <w:rPr>
          <w:sz w:val="24"/>
          <w:szCs w:val="24"/>
        </w:rPr>
        <w:t>nd</w:t>
      </w:r>
      <w:r w:rsidRPr="009B5522">
        <w:rPr>
          <w:spacing w:val="-1"/>
          <w:sz w:val="24"/>
          <w:szCs w:val="24"/>
        </w:rPr>
        <w:t>e</w:t>
      </w:r>
      <w:r w:rsidRPr="009B5522">
        <w:rPr>
          <w:sz w:val="24"/>
          <w:szCs w:val="24"/>
        </w:rPr>
        <w:t xml:space="preserve">d </w:t>
      </w:r>
      <w:r w:rsidRPr="009B5522">
        <w:rPr>
          <w:spacing w:val="1"/>
          <w:sz w:val="24"/>
          <w:szCs w:val="24"/>
        </w:rPr>
        <w:t>r</w:t>
      </w:r>
      <w:r w:rsidRPr="009B5522">
        <w:rPr>
          <w:spacing w:val="-1"/>
          <w:sz w:val="24"/>
          <w:szCs w:val="24"/>
        </w:rPr>
        <w:t>e</w:t>
      </w:r>
      <w:r w:rsidRPr="009B5522">
        <w:rPr>
          <w:sz w:val="24"/>
          <w:szCs w:val="24"/>
        </w:rPr>
        <w:t>sp</w:t>
      </w:r>
      <w:r w:rsidRPr="009B5522">
        <w:rPr>
          <w:spacing w:val="1"/>
          <w:sz w:val="24"/>
          <w:szCs w:val="24"/>
        </w:rPr>
        <w:t>o</w:t>
      </w:r>
      <w:r w:rsidRPr="009B5522">
        <w:rPr>
          <w:sz w:val="24"/>
          <w:szCs w:val="24"/>
        </w:rPr>
        <w:t>ns</w:t>
      </w:r>
      <w:r w:rsidRPr="009B5522">
        <w:rPr>
          <w:spacing w:val="-1"/>
          <w:sz w:val="24"/>
          <w:szCs w:val="24"/>
        </w:rPr>
        <w:t>e</w:t>
      </w:r>
      <w:r w:rsidRPr="009B5522">
        <w:rPr>
          <w:spacing w:val="2"/>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p>
    <w:p w:rsidR="00474E8C" w:rsidRDefault="00E24243" w:rsidP="00474E8C">
      <w:pPr>
        <w:pBdr>
          <w:bottom w:val="single" w:sz="6" w:space="1" w:color="auto"/>
        </w:pBdr>
        <w:ind w:left="100"/>
        <w:jc w:val="both"/>
        <w:rPr>
          <w:sz w:val="24"/>
          <w:szCs w:val="24"/>
        </w:rPr>
      </w:pP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pacing w:val="1"/>
          <w:sz w:val="24"/>
          <w:szCs w:val="24"/>
        </w:rPr>
        <w:t>-</w:t>
      </w:r>
      <w:r w:rsidRPr="009B5522">
        <w:rPr>
          <w:sz w:val="24"/>
          <w:szCs w:val="24"/>
        </w:rPr>
        <w:t>-</w:t>
      </w:r>
      <w:r w:rsidRPr="009B5522">
        <w:rPr>
          <w:spacing w:val="-1"/>
          <w:sz w:val="24"/>
          <w:szCs w:val="24"/>
        </w:rPr>
        <w:t>-</w:t>
      </w:r>
      <w:r w:rsidRPr="009B5522">
        <w:rPr>
          <w:sz w:val="24"/>
          <w:szCs w:val="24"/>
        </w:rPr>
        <w:t>-</w:t>
      </w:r>
      <w:r w:rsidRPr="009B5522">
        <w:rPr>
          <w:spacing w:val="-3"/>
          <w:sz w:val="24"/>
          <w:szCs w:val="24"/>
        </w:rPr>
        <w:t xml:space="preserve"> I</w:t>
      </w:r>
      <w:r w:rsidRPr="009B5522">
        <w:rPr>
          <w:sz w:val="24"/>
          <w:szCs w:val="24"/>
        </w:rPr>
        <w:t>CT Pro</w:t>
      </w:r>
      <w:r w:rsidRPr="009B5522">
        <w:rPr>
          <w:spacing w:val="1"/>
          <w:sz w:val="24"/>
          <w:szCs w:val="24"/>
        </w:rPr>
        <w:t>f</w:t>
      </w:r>
      <w:r w:rsidRPr="009B5522">
        <w:rPr>
          <w:spacing w:val="-1"/>
          <w:sz w:val="24"/>
          <w:szCs w:val="24"/>
        </w:rPr>
        <w:t>e</w:t>
      </w:r>
      <w:r w:rsidRPr="009B5522">
        <w:rPr>
          <w:sz w:val="24"/>
          <w:szCs w:val="24"/>
        </w:rPr>
        <w:t>ss</w:t>
      </w:r>
      <w:r w:rsidRPr="009B5522">
        <w:rPr>
          <w:spacing w:val="1"/>
          <w:sz w:val="24"/>
          <w:szCs w:val="24"/>
        </w:rPr>
        <w:t>i</w:t>
      </w:r>
      <w:r w:rsidRPr="009B5522">
        <w:rPr>
          <w:sz w:val="24"/>
          <w:szCs w:val="24"/>
        </w:rPr>
        <w:t>on</w:t>
      </w:r>
      <w:r w:rsidRPr="009B5522">
        <w:rPr>
          <w:spacing w:val="-1"/>
          <w:sz w:val="24"/>
          <w:szCs w:val="24"/>
        </w:rPr>
        <w:t>a</w:t>
      </w:r>
      <w:r w:rsidRPr="009B5522">
        <w:rPr>
          <w:sz w:val="24"/>
          <w:szCs w:val="24"/>
        </w:rPr>
        <w:t xml:space="preserve">l </w:t>
      </w:r>
      <w:r w:rsidRPr="009B5522">
        <w:rPr>
          <w:spacing w:val="1"/>
          <w:sz w:val="24"/>
          <w:szCs w:val="24"/>
        </w:rPr>
        <w:t>i</w:t>
      </w:r>
      <w:r w:rsidRPr="009B5522">
        <w:rPr>
          <w:sz w:val="24"/>
          <w:szCs w:val="24"/>
        </w:rPr>
        <w:t>n s</w:t>
      </w:r>
      <w:r w:rsidRPr="009B5522">
        <w:rPr>
          <w:spacing w:val="-1"/>
          <w:sz w:val="24"/>
          <w:szCs w:val="24"/>
        </w:rPr>
        <w:t>c</w:t>
      </w:r>
      <w:r w:rsidRPr="009B5522">
        <w:rPr>
          <w:sz w:val="24"/>
          <w:szCs w:val="24"/>
        </w:rPr>
        <w:t>h</w:t>
      </w:r>
      <w:r w:rsidRPr="009B5522">
        <w:rPr>
          <w:spacing w:val="2"/>
          <w:sz w:val="24"/>
          <w:szCs w:val="24"/>
        </w:rPr>
        <w:t>o</w:t>
      </w:r>
      <w:r w:rsidRPr="009B5522">
        <w:rPr>
          <w:sz w:val="24"/>
          <w:szCs w:val="24"/>
        </w:rPr>
        <w:t xml:space="preserve">ol </w:t>
      </w:r>
      <w:r w:rsidRPr="009B5522">
        <w:rPr>
          <w:spacing w:val="-3"/>
          <w:sz w:val="24"/>
          <w:szCs w:val="24"/>
        </w:rPr>
        <w:t>I</w:t>
      </w:r>
      <w:r w:rsidRPr="009B5522">
        <w:rPr>
          <w:sz w:val="24"/>
          <w:szCs w:val="24"/>
        </w:rPr>
        <w:t>nt</w:t>
      </w:r>
      <w:r w:rsidRPr="009B5522">
        <w:rPr>
          <w:spacing w:val="2"/>
          <w:sz w:val="24"/>
          <w:szCs w:val="24"/>
        </w:rPr>
        <w:t>e</w:t>
      </w:r>
      <w:r w:rsidRPr="009B5522">
        <w:rPr>
          <w:sz w:val="24"/>
          <w:szCs w:val="24"/>
        </w:rPr>
        <w:t>rvi</w:t>
      </w:r>
      <w:r w:rsidRPr="009B5522">
        <w:rPr>
          <w:spacing w:val="-1"/>
          <w:sz w:val="24"/>
          <w:szCs w:val="24"/>
        </w:rPr>
        <w:t>e</w:t>
      </w:r>
      <w:r w:rsidRPr="009B5522">
        <w:rPr>
          <w:sz w:val="24"/>
          <w:szCs w:val="24"/>
        </w:rPr>
        <w:t>w</w:t>
      </w:r>
    </w:p>
    <w:p w:rsidR="00474E8C" w:rsidRDefault="00E24243" w:rsidP="00474E8C">
      <w:pPr>
        <w:pBdr>
          <w:bottom w:val="single" w:sz="6" w:space="1" w:color="auto"/>
        </w:pBdr>
        <w:ind w:left="100"/>
        <w:jc w:val="both"/>
        <w:rPr>
          <w:sz w:val="24"/>
          <w:szCs w:val="24"/>
        </w:rPr>
      </w:pPr>
      <w:r w:rsidRPr="009B5522">
        <w:rPr>
          <w:sz w:val="24"/>
          <w:szCs w:val="24"/>
        </w:rPr>
        <w:t xml:space="preserve">1.   </w:t>
      </w:r>
      <w:r w:rsidRPr="009B5522">
        <w:rPr>
          <w:spacing w:val="-1"/>
          <w:sz w:val="24"/>
          <w:szCs w:val="24"/>
        </w:rPr>
        <w:t>W</w:t>
      </w:r>
      <w:r w:rsidRPr="009B5522">
        <w:rPr>
          <w:sz w:val="24"/>
          <w:szCs w:val="24"/>
        </w:rPr>
        <w:t>hich E</w:t>
      </w:r>
      <w:r w:rsidRPr="009B5522">
        <w:rPr>
          <w:spacing w:val="-1"/>
          <w:sz w:val="24"/>
          <w:szCs w:val="24"/>
        </w:rPr>
        <w:t>-</w:t>
      </w:r>
      <w:r w:rsidRPr="009B5522">
        <w:rPr>
          <w:spacing w:val="1"/>
          <w:sz w:val="24"/>
          <w:szCs w:val="24"/>
        </w:rPr>
        <w:t>r</w:t>
      </w:r>
      <w:r w:rsidRPr="009B5522">
        <w:rPr>
          <w:spacing w:val="-1"/>
          <w:sz w:val="24"/>
          <w:szCs w:val="24"/>
        </w:rPr>
        <w:t>e</w:t>
      </w:r>
      <w:r w:rsidRPr="009B5522">
        <w:rPr>
          <w:sz w:val="24"/>
          <w:szCs w:val="24"/>
        </w:rPr>
        <w:t>sour</w:t>
      </w:r>
      <w:r w:rsidRPr="009B5522">
        <w:rPr>
          <w:spacing w:val="1"/>
          <w:sz w:val="24"/>
          <w:szCs w:val="24"/>
        </w:rPr>
        <w:t>c</w:t>
      </w:r>
      <w:r w:rsidRPr="009B5522">
        <w:rPr>
          <w:spacing w:val="-1"/>
          <w:sz w:val="24"/>
          <w:szCs w:val="24"/>
        </w:rPr>
        <w:t>e</w:t>
      </w:r>
      <w:r w:rsidRPr="009B5522">
        <w:rPr>
          <w:sz w:val="24"/>
          <w:szCs w:val="24"/>
        </w:rPr>
        <w:t>s Man</w:t>
      </w:r>
      <w:r w:rsidRPr="009B5522">
        <w:rPr>
          <w:spacing w:val="1"/>
          <w:sz w:val="24"/>
          <w:szCs w:val="24"/>
        </w:rPr>
        <w:t>a</w:t>
      </w:r>
      <w:r w:rsidRPr="009B5522">
        <w:rPr>
          <w:sz w:val="24"/>
          <w:szCs w:val="24"/>
        </w:rPr>
        <w:t>g</w:t>
      </w:r>
      <w:r w:rsidRPr="009B5522">
        <w:rPr>
          <w:spacing w:val="-1"/>
          <w:sz w:val="24"/>
          <w:szCs w:val="24"/>
        </w:rPr>
        <w:t>e</w:t>
      </w:r>
      <w:r w:rsidRPr="009B5522">
        <w:rPr>
          <w:sz w:val="24"/>
          <w:szCs w:val="24"/>
        </w:rPr>
        <w:t>mentte</w:t>
      </w:r>
      <w:r w:rsidRPr="009B5522">
        <w:rPr>
          <w:spacing w:val="-1"/>
          <w:sz w:val="24"/>
          <w:szCs w:val="24"/>
        </w:rPr>
        <w:t>c</w:t>
      </w:r>
      <w:r w:rsidRPr="009B5522">
        <w:rPr>
          <w:sz w:val="24"/>
          <w:szCs w:val="24"/>
        </w:rPr>
        <w:t>hnology</w:t>
      </w:r>
      <w:r w:rsidRPr="009B5522">
        <w:rPr>
          <w:spacing w:val="1"/>
          <w:sz w:val="24"/>
          <w:szCs w:val="24"/>
        </w:rPr>
        <w:t>/</w:t>
      </w:r>
      <w:r w:rsidRPr="009B5522">
        <w:rPr>
          <w:sz w:val="24"/>
          <w:szCs w:val="24"/>
        </w:rPr>
        <w:t>plat</w:t>
      </w:r>
      <w:r w:rsidRPr="009B5522">
        <w:rPr>
          <w:spacing w:val="1"/>
          <w:sz w:val="24"/>
          <w:szCs w:val="24"/>
        </w:rPr>
        <w:t>f</w:t>
      </w:r>
      <w:r w:rsidRPr="009B5522">
        <w:rPr>
          <w:sz w:val="24"/>
          <w:szCs w:val="24"/>
        </w:rPr>
        <w:t xml:space="preserve">orm </w:t>
      </w:r>
      <w:r w:rsidRPr="009B5522">
        <w:rPr>
          <w:spacing w:val="-1"/>
          <w:sz w:val="24"/>
          <w:szCs w:val="24"/>
        </w:rPr>
        <w:t>a</w:t>
      </w:r>
      <w:r w:rsidRPr="009B5522">
        <w:rPr>
          <w:sz w:val="24"/>
          <w:szCs w:val="24"/>
        </w:rPr>
        <w:t>reyou using f</w:t>
      </w:r>
      <w:r w:rsidRPr="009B5522">
        <w:rPr>
          <w:spacing w:val="1"/>
          <w:sz w:val="24"/>
          <w:szCs w:val="24"/>
        </w:rPr>
        <w:t>o</w:t>
      </w:r>
      <w:r w:rsidRPr="009B5522">
        <w:rPr>
          <w:sz w:val="24"/>
          <w:szCs w:val="24"/>
        </w:rPr>
        <w:t>r y</w:t>
      </w:r>
      <w:r w:rsidRPr="009B5522">
        <w:rPr>
          <w:spacing w:val="1"/>
          <w:sz w:val="24"/>
          <w:szCs w:val="24"/>
        </w:rPr>
        <w:t>o</w:t>
      </w:r>
      <w:r w:rsidRPr="009B5522">
        <w:rPr>
          <w:sz w:val="24"/>
          <w:szCs w:val="24"/>
        </w:rPr>
        <w:t>ur</w:t>
      </w:r>
      <w:r w:rsidRPr="009B5522">
        <w:rPr>
          <w:spacing w:val="1"/>
          <w:sz w:val="24"/>
          <w:szCs w:val="24"/>
        </w:rPr>
        <w:t xml:space="preserve"> S</w:t>
      </w:r>
      <w:r w:rsidRPr="009B5522">
        <w:rPr>
          <w:spacing w:val="-1"/>
          <w:sz w:val="24"/>
          <w:szCs w:val="24"/>
        </w:rPr>
        <w:t>c</w:t>
      </w:r>
      <w:r w:rsidRPr="009B5522">
        <w:rPr>
          <w:sz w:val="24"/>
          <w:szCs w:val="24"/>
        </w:rPr>
        <w:t>hoo</w:t>
      </w:r>
      <w:r w:rsidRPr="009B5522">
        <w:rPr>
          <w:spacing w:val="1"/>
          <w:sz w:val="24"/>
          <w:szCs w:val="24"/>
        </w:rPr>
        <w:t>l</w:t>
      </w:r>
      <w:r w:rsidRPr="009B5522">
        <w:rPr>
          <w:sz w:val="24"/>
          <w:szCs w:val="24"/>
        </w:rPr>
        <w:t>------------------------------------------------------------------------------------------------------------------------------------------------------------------------------------------------------------------------</w:t>
      </w:r>
    </w:p>
    <w:p w:rsidR="00474E8C" w:rsidRDefault="00E24243" w:rsidP="00474E8C">
      <w:pPr>
        <w:pBdr>
          <w:bottom w:val="single" w:sz="6" w:space="1" w:color="auto"/>
        </w:pBdr>
        <w:ind w:left="100"/>
        <w:jc w:val="both"/>
        <w:rPr>
          <w:sz w:val="24"/>
          <w:szCs w:val="24"/>
        </w:rPr>
      </w:pPr>
      <w:r w:rsidRPr="009B5522">
        <w:rPr>
          <w:sz w:val="24"/>
          <w:szCs w:val="24"/>
        </w:rPr>
        <w:t>2.   Doyoub</w:t>
      </w:r>
      <w:r w:rsidRPr="009B5522">
        <w:rPr>
          <w:spacing w:val="-1"/>
          <w:sz w:val="24"/>
          <w:szCs w:val="24"/>
        </w:rPr>
        <w:t>e</w:t>
      </w:r>
      <w:r w:rsidRPr="009B5522">
        <w:rPr>
          <w:sz w:val="24"/>
          <w:szCs w:val="24"/>
        </w:rPr>
        <w:t>l</w:t>
      </w:r>
      <w:r w:rsidRPr="009B5522">
        <w:rPr>
          <w:spacing w:val="1"/>
          <w:sz w:val="24"/>
          <w:szCs w:val="24"/>
        </w:rPr>
        <w:t>i</w:t>
      </w:r>
      <w:r w:rsidRPr="009B5522">
        <w:rPr>
          <w:spacing w:val="-1"/>
          <w:sz w:val="24"/>
          <w:szCs w:val="24"/>
        </w:rPr>
        <w:t>e</w:t>
      </w:r>
      <w:r w:rsidRPr="009B5522">
        <w:rPr>
          <w:spacing w:val="2"/>
          <w:sz w:val="24"/>
          <w:szCs w:val="24"/>
        </w:rPr>
        <w:t>v</w:t>
      </w:r>
      <w:r w:rsidRPr="009B5522">
        <w:rPr>
          <w:sz w:val="24"/>
          <w:szCs w:val="24"/>
        </w:rPr>
        <w:t>ethat</w:t>
      </w:r>
      <w:r w:rsidRPr="009B5522">
        <w:rPr>
          <w:spacing w:val="-1"/>
          <w:sz w:val="24"/>
          <w:szCs w:val="24"/>
        </w:rPr>
        <w:t>e</w:t>
      </w:r>
      <w:r w:rsidRPr="009B5522">
        <w:rPr>
          <w:sz w:val="24"/>
          <w:szCs w:val="24"/>
        </w:rPr>
        <w:t>xi</w:t>
      </w:r>
      <w:r w:rsidRPr="009B5522">
        <w:rPr>
          <w:spacing w:val="3"/>
          <w:sz w:val="24"/>
          <w:szCs w:val="24"/>
        </w:rPr>
        <w:t>s</w:t>
      </w:r>
      <w:r w:rsidRPr="009B5522">
        <w:rPr>
          <w:sz w:val="24"/>
          <w:szCs w:val="24"/>
        </w:rPr>
        <w:t>t</w:t>
      </w:r>
      <w:r w:rsidRPr="009B5522">
        <w:rPr>
          <w:spacing w:val="1"/>
          <w:sz w:val="24"/>
          <w:szCs w:val="24"/>
        </w:rPr>
        <w:t>i</w:t>
      </w:r>
      <w:r w:rsidRPr="009B5522">
        <w:rPr>
          <w:sz w:val="24"/>
          <w:szCs w:val="24"/>
        </w:rPr>
        <w:t>ngcloud-based sys</w:t>
      </w:r>
      <w:r w:rsidRPr="009B5522">
        <w:rPr>
          <w:spacing w:val="1"/>
          <w:sz w:val="24"/>
          <w:szCs w:val="24"/>
        </w:rPr>
        <w:t>t</w:t>
      </w:r>
      <w:r w:rsidRPr="009B5522">
        <w:rPr>
          <w:spacing w:val="-1"/>
          <w:sz w:val="24"/>
          <w:szCs w:val="24"/>
        </w:rPr>
        <w:t>e</w:t>
      </w:r>
      <w:r w:rsidRPr="009B5522">
        <w:rPr>
          <w:sz w:val="24"/>
          <w:szCs w:val="24"/>
        </w:rPr>
        <w:t>mman</w:t>
      </w:r>
      <w:r w:rsidRPr="009B5522">
        <w:rPr>
          <w:spacing w:val="-1"/>
          <w:sz w:val="24"/>
          <w:szCs w:val="24"/>
        </w:rPr>
        <w:t>a</w:t>
      </w:r>
      <w:r w:rsidRPr="009B5522">
        <w:rPr>
          <w:sz w:val="24"/>
          <w:szCs w:val="24"/>
        </w:rPr>
        <w:t>g</w:t>
      </w:r>
      <w:r w:rsidRPr="009B5522">
        <w:rPr>
          <w:spacing w:val="-1"/>
          <w:sz w:val="24"/>
          <w:szCs w:val="24"/>
        </w:rPr>
        <w:t>e</w:t>
      </w:r>
      <w:r w:rsidRPr="009B5522">
        <w:rPr>
          <w:sz w:val="24"/>
          <w:szCs w:val="24"/>
        </w:rPr>
        <w:t>mentisrobust</w:t>
      </w:r>
      <w:r w:rsidRPr="009B5522">
        <w:rPr>
          <w:spacing w:val="-1"/>
          <w:sz w:val="24"/>
          <w:szCs w:val="24"/>
        </w:rPr>
        <w:t>e</w:t>
      </w:r>
      <w:r w:rsidRPr="009B5522">
        <w:rPr>
          <w:spacing w:val="2"/>
          <w:sz w:val="24"/>
          <w:szCs w:val="24"/>
        </w:rPr>
        <w:t>n</w:t>
      </w:r>
      <w:r w:rsidRPr="009B5522">
        <w:rPr>
          <w:sz w:val="24"/>
          <w:szCs w:val="24"/>
        </w:rPr>
        <w:t>oughinte</w:t>
      </w:r>
      <w:r w:rsidRPr="009B5522">
        <w:rPr>
          <w:spacing w:val="-1"/>
          <w:sz w:val="24"/>
          <w:szCs w:val="24"/>
        </w:rPr>
        <w:t>r</w:t>
      </w:r>
      <w:r w:rsidRPr="009B5522">
        <w:rPr>
          <w:sz w:val="24"/>
          <w:szCs w:val="24"/>
        </w:rPr>
        <w:t>ms fordis</w:t>
      </w:r>
      <w:r w:rsidRPr="009B5522">
        <w:rPr>
          <w:spacing w:val="1"/>
          <w:sz w:val="24"/>
          <w:szCs w:val="24"/>
        </w:rPr>
        <w:t>t</w:t>
      </w:r>
      <w:r w:rsidRPr="009B5522">
        <w:rPr>
          <w:sz w:val="24"/>
          <w:szCs w:val="24"/>
        </w:rPr>
        <w:t>ribution, mainten</w:t>
      </w:r>
      <w:r w:rsidRPr="009B5522">
        <w:rPr>
          <w:spacing w:val="-1"/>
          <w:sz w:val="24"/>
          <w:szCs w:val="24"/>
        </w:rPr>
        <w:t>a</w:t>
      </w:r>
      <w:r w:rsidRPr="009B5522">
        <w:rPr>
          <w:sz w:val="24"/>
          <w:szCs w:val="24"/>
        </w:rPr>
        <w:t>n</w:t>
      </w:r>
      <w:r w:rsidRPr="009B5522">
        <w:rPr>
          <w:spacing w:val="-1"/>
          <w:sz w:val="24"/>
          <w:szCs w:val="24"/>
        </w:rPr>
        <w:t>c</w:t>
      </w:r>
      <w:r w:rsidRPr="009B5522">
        <w:rPr>
          <w:sz w:val="24"/>
          <w:szCs w:val="24"/>
        </w:rPr>
        <w:t>e</w:t>
      </w:r>
      <w:r w:rsidRPr="009B5522">
        <w:rPr>
          <w:spacing w:val="-1"/>
          <w:sz w:val="24"/>
          <w:szCs w:val="24"/>
        </w:rPr>
        <w:t xml:space="preserve"> a</w:t>
      </w:r>
      <w:r w:rsidRPr="009B5522">
        <w:rPr>
          <w:sz w:val="24"/>
          <w:szCs w:val="24"/>
        </w:rPr>
        <w:t>nd ma</w:t>
      </w:r>
      <w:r w:rsidRPr="009B5522">
        <w:rPr>
          <w:spacing w:val="2"/>
          <w:sz w:val="24"/>
          <w:szCs w:val="24"/>
        </w:rPr>
        <w:t>n</w:t>
      </w:r>
      <w:r w:rsidRPr="009B5522">
        <w:rPr>
          <w:spacing w:val="-1"/>
          <w:sz w:val="24"/>
          <w:szCs w:val="24"/>
        </w:rPr>
        <w:t>a</w:t>
      </w:r>
      <w:r w:rsidRPr="009B5522">
        <w:rPr>
          <w:sz w:val="24"/>
          <w:szCs w:val="24"/>
        </w:rPr>
        <w:t>g</w:t>
      </w:r>
      <w:r w:rsidRPr="009B5522">
        <w:rPr>
          <w:spacing w:val="-1"/>
          <w:sz w:val="24"/>
          <w:szCs w:val="24"/>
        </w:rPr>
        <w:t>e</w:t>
      </w:r>
      <w:r w:rsidRPr="009B5522">
        <w:rPr>
          <w:sz w:val="24"/>
          <w:szCs w:val="24"/>
        </w:rPr>
        <w:t>ment?-------------------------------------------------------------------------------------------------------------------------------------------------------------------------------------------------------------------------------------------------</w:t>
      </w:r>
    </w:p>
    <w:p w:rsidR="00474E8C" w:rsidRDefault="00E24243" w:rsidP="00474E8C">
      <w:pPr>
        <w:pBdr>
          <w:bottom w:val="single" w:sz="6" w:space="1" w:color="auto"/>
        </w:pBdr>
        <w:ind w:left="100"/>
        <w:jc w:val="both"/>
        <w:rPr>
          <w:sz w:val="24"/>
          <w:szCs w:val="24"/>
        </w:rPr>
      </w:pPr>
      <w:r w:rsidRPr="009B5522">
        <w:rPr>
          <w:sz w:val="24"/>
          <w:szCs w:val="24"/>
        </w:rPr>
        <w:t xml:space="preserve">3.   Do you knowthat </w:t>
      </w:r>
      <w:r w:rsidRPr="009B5522">
        <w:rPr>
          <w:spacing w:val="-1"/>
          <w:sz w:val="24"/>
          <w:szCs w:val="24"/>
        </w:rPr>
        <w:t>e</w:t>
      </w:r>
      <w:r w:rsidRPr="009B5522">
        <w:rPr>
          <w:sz w:val="24"/>
          <w:szCs w:val="24"/>
        </w:rPr>
        <w:t>xis</w:t>
      </w:r>
      <w:r w:rsidRPr="009B5522">
        <w:rPr>
          <w:spacing w:val="1"/>
          <w:sz w:val="24"/>
          <w:szCs w:val="24"/>
        </w:rPr>
        <w:t>t</w:t>
      </w:r>
      <w:r w:rsidRPr="009B5522">
        <w:rPr>
          <w:sz w:val="24"/>
          <w:szCs w:val="24"/>
        </w:rPr>
        <w:t xml:space="preserve">ing </w:t>
      </w:r>
      <w:r w:rsidRPr="009B5522">
        <w:rPr>
          <w:spacing w:val="1"/>
          <w:sz w:val="24"/>
          <w:szCs w:val="24"/>
        </w:rPr>
        <w:t>E</w:t>
      </w:r>
      <w:r w:rsidRPr="009B5522">
        <w:rPr>
          <w:spacing w:val="-1"/>
          <w:sz w:val="24"/>
          <w:szCs w:val="24"/>
        </w:rPr>
        <w:t>-</w:t>
      </w:r>
      <w:r w:rsidRPr="009B5522">
        <w:rPr>
          <w:sz w:val="24"/>
          <w:szCs w:val="24"/>
        </w:rPr>
        <w:t>r</w:t>
      </w:r>
      <w:r w:rsidRPr="009B5522">
        <w:rPr>
          <w:spacing w:val="-2"/>
          <w:sz w:val="24"/>
          <w:szCs w:val="24"/>
        </w:rPr>
        <w:t>e</w:t>
      </w:r>
      <w:r w:rsidRPr="009B5522">
        <w:rPr>
          <w:sz w:val="24"/>
          <w:szCs w:val="24"/>
        </w:rPr>
        <w:t>sou</w:t>
      </w:r>
      <w:r w:rsidRPr="009B5522">
        <w:rPr>
          <w:spacing w:val="2"/>
          <w:sz w:val="24"/>
          <w:szCs w:val="24"/>
        </w:rPr>
        <w:t>r</w:t>
      </w:r>
      <w:r w:rsidRPr="009B5522">
        <w:rPr>
          <w:spacing w:val="-1"/>
          <w:sz w:val="24"/>
          <w:szCs w:val="24"/>
        </w:rPr>
        <w:t>ce</w:t>
      </w:r>
      <w:r w:rsidRPr="009B5522">
        <w:rPr>
          <w:sz w:val="24"/>
          <w:szCs w:val="24"/>
        </w:rPr>
        <w:t>s ma</w:t>
      </w:r>
      <w:r w:rsidRPr="009B5522">
        <w:rPr>
          <w:spacing w:val="2"/>
          <w:sz w:val="24"/>
          <w:szCs w:val="24"/>
        </w:rPr>
        <w:t>n</w:t>
      </w:r>
      <w:r w:rsidRPr="009B5522">
        <w:rPr>
          <w:spacing w:val="-1"/>
          <w:sz w:val="24"/>
          <w:szCs w:val="24"/>
        </w:rPr>
        <w:t>a</w:t>
      </w:r>
      <w:r w:rsidRPr="009B5522">
        <w:rPr>
          <w:sz w:val="24"/>
          <w:szCs w:val="24"/>
        </w:rPr>
        <w:t>g</w:t>
      </w:r>
      <w:r w:rsidRPr="009B5522">
        <w:rPr>
          <w:spacing w:val="-1"/>
          <w:sz w:val="24"/>
          <w:szCs w:val="24"/>
        </w:rPr>
        <w:t>e</w:t>
      </w:r>
      <w:r w:rsidRPr="009B5522">
        <w:rPr>
          <w:sz w:val="24"/>
          <w:szCs w:val="24"/>
        </w:rPr>
        <w:t>m</w:t>
      </w:r>
      <w:r w:rsidRPr="009B5522">
        <w:rPr>
          <w:spacing w:val="2"/>
          <w:sz w:val="24"/>
          <w:szCs w:val="24"/>
        </w:rPr>
        <w:t>e</w:t>
      </w:r>
      <w:r w:rsidRPr="009B5522">
        <w:rPr>
          <w:sz w:val="24"/>
          <w:szCs w:val="24"/>
        </w:rPr>
        <w:t xml:space="preserve">nt </w:t>
      </w:r>
      <w:r w:rsidRPr="009B5522">
        <w:rPr>
          <w:spacing w:val="1"/>
          <w:sz w:val="24"/>
          <w:szCs w:val="24"/>
        </w:rPr>
        <w:t>i</w:t>
      </w:r>
      <w:r w:rsidRPr="009B5522">
        <w:rPr>
          <w:sz w:val="24"/>
          <w:szCs w:val="24"/>
        </w:rPr>
        <w:t>s</w:t>
      </w:r>
      <w:r w:rsidRPr="009B5522">
        <w:rPr>
          <w:spacing w:val="-1"/>
          <w:sz w:val="24"/>
          <w:szCs w:val="24"/>
        </w:rPr>
        <w:t>a</w:t>
      </w:r>
      <w:r w:rsidRPr="009B5522">
        <w:rPr>
          <w:sz w:val="24"/>
          <w:szCs w:val="24"/>
        </w:rPr>
        <w:t>v</w:t>
      </w:r>
      <w:r w:rsidRPr="009B5522">
        <w:rPr>
          <w:spacing w:val="-1"/>
          <w:sz w:val="24"/>
          <w:szCs w:val="24"/>
        </w:rPr>
        <w:t>a</w:t>
      </w:r>
      <w:r w:rsidRPr="009B5522">
        <w:rPr>
          <w:sz w:val="24"/>
          <w:szCs w:val="24"/>
        </w:rPr>
        <w:t>i</w:t>
      </w:r>
      <w:r w:rsidRPr="009B5522">
        <w:rPr>
          <w:spacing w:val="1"/>
          <w:sz w:val="24"/>
          <w:szCs w:val="24"/>
        </w:rPr>
        <w:t>l</w:t>
      </w:r>
      <w:r w:rsidRPr="009B5522">
        <w:rPr>
          <w:spacing w:val="-1"/>
          <w:sz w:val="24"/>
          <w:szCs w:val="24"/>
        </w:rPr>
        <w:t>a</w:t>
      </w:r>
      <w:r w:rsidRPr="009B5522">
        <w:rPr>
          <w:sz w:val="24"/>
          <w:szCs w:val="24"/>
        </w:rPr>
        <w:t>ble f</w:t>
      </w:r>
      <w:r w:rsidRPr="009B5522">
        <w:rPr>
          <w:spacing w:val="-1"/>
          <w:sz w:val="24"/>
          <w:szCs w:val="24"/>
        </w:rPr>
        <w:t>r</w:t>
      </w:r>
      <w:r w:rsidRPr="009B5522">
        <w:rPr>
          <w:sz w:val="24"/>
          <w:szCs w:val="24"/>
        </w:rPr>
        <w:t xml:space="preserve">om </w:t>
      </w:r>
      <w:r w:rsidRPr="009B5522">
        <w:rPr>
          <w:spacing w:val="-1"/>
          <w:sz w:val="24"/>
          <w:szCs w:val="24"/>
        </w:rPr>
        <w:t>c</w:t>
      </w:r>
      <w:r w:rsidRPr="009B5522">
        <w:rPr>
          <w:sz w:val="24"/>
          <w:szCs w:val="24"/>
        </w:rPr>
        <w:t>louds</w:t>
      </w:r>
      <w:r w:rsidRPr="009B5522">
        <w:rPr>
          <w:spacing w:val="-1"/>
          <w:sz w:val="24"/>
          <w:szCs w:val="24"/>
        </w:rPr>
        <w:t>e</w:t>
      </w:r>
      <w:r w:rsidRPr="009B5522">
        <w:rPr>
          <w:sz w:val="24"/>
          <w:szCs w:val="24"/>
        </w:rPr>
        <w:t>rvi</w:t>
      </w:r>
      <w:r w:rsidRPr="009B5522">
        <w:rPr>
          <w:spacing w:val="-1"/>
          <w:sz w:val="24"/>
          <w:szCs w:val="24"/>
        </w:rPr>
        <w:t>c</w:t>
      </w:r>
      <w:r w:rsidRPr="009B5522">
        <w:rPr>
          <w:spacing w:val="1"/>
          <w:sz w:val="24"/>
          <w:szCs w:val="24"/>
        </w:rPr>
        <w:t>e</w:t>
      </w:r>
      <w:r w:rsidRPr="009B5522">
        <w:rPr>
          <w:sz w:val="24"/>
          <w:szCs w:val="24"/>
        </w:rPr>
        <w:t>?----------------------------------------------------------------------------------------------------------------------------------------------------------------------------------------------------------------------------------------------</w:t>
      </w:r>
    </w:p>
    <w:p w:rsidR="00E24243" w:rsidRDefault="00E24243" w:rsidP="00474E8C">
      <w:pPr>
        <w:pBdr>
          <w:bottom w:val="single" w:sz="6" w:space="1" w:color="auto"/>
        </w:pBdr>
        <w:ind w:left="100"/>
        <w:jc w:val="both"/>
        <w:rPr>
          <w:sz w:val="24"/>
          <w:szCs w:val="24"/>
        </w:rPr>
      </w:pPr>
      <w:r w:rsidRPr="009B5522">
        <w:rPr>
          <w:sz w:val="24"/>
          <w:szCs w:val="24"/>
        </w:rPr>
        <w:t xml:space="preserve">4.   </w:t>
      </w:r>
      <w:r w:rsidRPr="009B5522">
        <w:rPr>
          <w:spacing w:val="1"/>
          <w:sz w:val="24"/>
          <w:szCs w:val="24"/>
        </w:rPr>
        <w:t>S</w:t>
      </w:r>
      <w:r w:rsidRPr="009B5522">
        <w:rPr>
          <w:sz w:val="24"/>
          <w:szCs w:val="24"/>
        </w:rPr>
        <w:t>ugg</w:t>
      </w:r>
      <w:r w:rsidRPr="009B5522">
        <w:rPr>
          <w:spacing w:val="-1"/>
          <w:sz w:val="24"/>
          <w:szCs w:val="24"/>
        </w:rPr>
        <w:t>e</w:t>
      </w:r>
      <w:r w:rsidRPr="009B5522">
        <w:rPr>
          <w:sz w:val="24"/>
          <w:szCs w:val="24"/>
        </w:rPr>
        <w:t>st w</w:t>
      </w:r>
      <w:r w:rsidRPr="009B5522">
        <w:rPr>
          <w:spacing w:val="-1"/>
          <w:sz w:val="24"/>
          <w:szCs w:val="24"/>
        </w:rPr>
        <w:t>a</w:t>
      </w:r>
      <w:r w:rsidRPr="009B5522">
        <w:rPr>
          <w:sz w:val="24"/>
          <w:szCs w:val="24"/>
        </w:rPr>
        <w:t>ys on how to improve</w:t>
      </w:r>
      <w:r w:rsidRPr="009B5522">
        <w:rPr>
          <w:spacing w:val="1"/>
          <w:sz w:val="24"/>
          <w:szCs w:val="24"/>
        </w:rPr>
        <w:t>cloud-based</w:t>
      </w:r>
      <w:r w:rsidRPr="009B5522">
        <w:rPr>
          <w:sz w:val="24"/>
          <w:szCs w:val="24"/>
        </w:rPr>
        <w:t xml:space="preserve"> m</w:t>
      </w:r>
      <w:r w:rsidRPr="009B5522">
        <w:rPr>
          <w:spacing w:val="2"/>
          <w:sz w:val="24"/>
          <w:szCs w:val="24"/>
        </w:rPr>
        <w:t>a</w:t>
      </w:r>
      <w:r w:rsidRPr="009B5522">
        <w:rPr>
          <w:sz w:val="24"/>
          <w:szCs w:val="24"/>
        </w:rPr>
        <w:t>n</w:t>
      </w:r>
      <w:r w:rsidRPr="009B5522">
        <w:rPr>
          <w:spacing w:val="-1"/>
          <w:sz w:val="24"/>
          <w:szCs w:val="24"/>
        </w:rPr>
        <w:t>a</w:t>
      </w:r>
      <w:r w:rsidRPr="009B5522">
        <w:rPr>
          <w:sz w:val="24"/>
          <w:szCs w:val="24"/>
        </w:rPr>
        <w:t>g</w:t>
      </w:r>
      <w:r w:rsidRPr="009B5522">
        <w:rPr>
          <w:spacing w:val="-1"/>
          <w:sz w:val="24"/>
          <w:szCs w:val="24"/>
        </w:rPr>
        <w:t>e</w:t>
      </w:r>
      <w:r w:rsidRPr="009B5522">
        <w:rPr>
          <w:sz w:val="24"/>
          <w:szCs w:val="24"/>
        </w:rPr>
        <w:t>ment in s</w:t>
      </w:r>
      <w:r w:rsidRPr="009B5522">
        <w:rPr>
          <w:spacing w:val="-1"/>
          <w:sz w:val="24"/>
          <w:szCs w:val="24"/>
        </w:rPr>
        <w:t>c</w:t>
      </w:r>
      <w:r w:rsidRPr="009B5522">
        <w:rPr>
          <w:sz w:val="24"/>
          <w:szCs w:val="24"/>
        </w:rPr>
        <w:t>h</w:t>
      </w:r>
      <w:r w:rsidRPr="009B5522">
        <w:rPr>
          <w:spacing w:val="1"/>
          <w:sz w:val="24"/>
          <w:szCs w:val="24"/>
        </w:rPr>
        <w:t>o</w:t>
      </w:r>
      <w:r w:rsidRPr="009B5522">
        <w:rPr>
          <w:sz w:val="24"/>
          <w:szCs w:val="24"/>
        </w:rPr>
        <w:t>ol?----------------------------------------------------------------------------------------------------------------------------------------------------------------------------------------------------------------------------</w:t>
      </w:r>
    </w:p>
    <w:sectPr w:rsidR="00E24243" w:rsidSect="00474E8C">
      <w:footerReference w:type="default" r:id="rId108"/>
      <w:pgSz w:w="12240" w:h="15840"/>
      <w:pgMar w:top="1480" w:right="1320" w:bottom="280" w:left="1340" w:header="0" w:footer="1012"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3A26" w:rsidRDefault="007F3A26" w:rsidP="00D73323">
      <w:r>
        <w:separator/>
      </w:r>
    </w:p>
  </w:endnote>
  <w:endnote w:type="continuationSeparator" w:id="1">
    <w:p w:rsidR="007F3A26" w:rsidRDefault="007F3A26" w:rsidP="00D7332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UI Gothic">
    <w:panose1 w:val="020B0600070205080204"/>
    <w:charset w:val="80"/>
    <w:family w:val="swiss"/>
    <w:pitch w:val="variable"/>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1BB" w:rsidRDefault="00FF41BB" w:rsidP="001B2509">
    <w:pPr>
      <w:tabs>
        <w:tab w:val="left" w:pos="7724"/>
      </w:tabs>
      <w:spacing w:line="200" w:lineRule="exact"/>
    </w:pPr>
    <w: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1BB" w:rsidRDefault="00FF41BB">
    <w:r>
      <w:cr/>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1030656"/>
      <w:docPartObj>
        <w:docPartGallery w:val="Page Numbers (Bottom of Page)"/>
        <w:docPartUnique/>
      </w:docPartObj>
    </w:sdtPr>
    <w:sdtEndPr>
      <w:rPr>
        <w:noProof/>
      </w:rPr>
    </w:sdtEndPr>
    <w:sdtContent>
      <w:p w:rsidR="00FF41BB" w:rsidRDefault="00732A1C">
        <w:pPr>
          <w:pStyle w:val="Footer"/>
          <w:jc w:val="center"/>
        </w:pPr>
        <w:r>
          <w:fldChar w:fldCharType="begin"/>
        </w:r>
        <w:r w:rsidR="00FF41BB">
          <w:instrText xml:space="preserve"> PAGE   \* MERGEFORMAT </w:instrText>
        </w:r>
        <w:r>
          <w:fldChar w:fldCharType="separate"/>
        </w:r>
        <w:r w:rsidR="0093634C">
          <w:rPr>
            <w:noProof/>
          </w:rPr>
          <w:t>26</w:t>
        </w:r>
        <w:r>
          <w:rPr>
            <w:noProof/>
          </w:rPr>
          <w:fldChar w:fldCharType="end"/>
        </w:r>
      </w:p>
    </w:sdtContent>
  </w:sdt>
  <w:p w:rsidR="00FF41BB" w:rsidRDefault="00FF41BB" w:rsidP="001B2509">
    <w:pPr>
      <w:tabs>
        <w:tab w:val="left" w:pos="7724"/>
      </w:tabs>
      <w:spacing w:line="200" w:lineRule="exac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1BB" w:rsidRDefault="00732A1C">
    <w:pPr>
      <w:spacing w:line="200" w:lineRule="exact"/>
    </w:pPr>
    <w:r>
      <w:rPr>
        <w:noProof/>
      </w:rPr>
      <w:pict>
        <v:shapetype id="_x0000_t202" coordsize="21600,21600" o:spt="202" path="m,l,21600r21600,l21600,xe">
          <v:stroke joinstyle="miter"/>
          <v:path gradientshapeok="t" o:connecttype="rect"/>
        </v:shapetype>
        <v:shape id="Text Box 2" o:spid="_x0000_s4097" type="#_x0000_t202" style="position:absolute;margin-left:298.4pt;margin-top:730.4pt;width:15.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Y/uqgIAAKg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" filled="f" stroked="f">
          <v:textbox style="mso-next-textbox:#Text Box 2" inset="0,0,0,0">
            <w:txbxContent>
              <w:p w:rsidR="00FF41BB" w:rsidRDefault="00732A1C">
                <w:pPr>
                  <w:spacing w:line="240" w:lineRule="exact"/>
                  <w:ind w:left="40"/>
                  <w:rPr>
                    <w:rFonts w:ascii="Calibri" w:eastAsia="Calibri" w:hAnsi="Calibri" w:cs="Calibri"/>
                    <w:sz w:val="22"/>
                    <w:szCs w:val="22"/>
                  </w:rPr>
                </w:pPr>
                <w:r>
                  <w:fldChar w:fldCharType="begin"/>
                </w:r>
                <w:r w:rsidR="00FF41BB">
                  <w:rPr>
                    <w:rFonts w:ascii="Calibri" w:eastAsia="Calibri" w:hAnsi="Calibri" w:cs="Calibri"/>
                    <w:position w:val="1"/>
                    <w:sz w:val="22"/>
                    <w:szCs w:val="22"/>
                  </w:rPr>
                  <w:instrText xml:space="preserve"> PAGE </w:instrText>
                </w:r>
                <w:r>
                  <w:fldChar w:fldCharType="separate"/>
                </w:r>
                <w:r w:rsidR="0093634C">
                  <w:rPr>
                    <w:rFonts w:ascii="Calibri" w:eastAsia="Calibri" w:hAnsi="Calibri" w:cs="Calibri"/>
                    <w:noProof/>
                    <w:position w:val="1"/>
                    <w:sz w:val="22"/>
                    <w:szCs w:val="22"/>
                  </w:rPr>
                  <w:t>26</w:t>
                </w:r>
                <w:r>
                  <w:fldChar w:fldCharType="end"/>
                </w:r>
                <w:r w:rsidR="00FF41BB">
                  <w:t>….</w:t>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1BB" w:rsidRDefault="00FF41BB">
    <w:pPr>
      <w:spacing w:line="0" w:lineRule="atLeast"/>
      <w:rPr>
        <w:sz w:val="0"/>
        <w:szCs w:val="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3A26" w:rsidRDefault="007F3A26" w:rsidP="00D73323">
      <w:r>
        <w:separator/>
      </w:r>
    </w:p>
  </w:footnote>
  <w:footnote w:type="continuationSeparator" w:id="1">
    <w:p w:rsidR="007F3A26" w:rsidRDefault="007F3A26" w:rsidP="00D7332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1BB" w:rsidRDefault="00FF41B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C62CB"/>
    <w:multiLevelType w:val="multilevel"/>
    <w:tmpl w:val="C57A7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A0B7C0C"/>
    <w:multiLevelType w:val="multilevel"/>
    <w:tmpl w:val="7ABA9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EF2031D"/>
    <w:multiLevelType w:val="multilevel"/>
    <w:tmpl w:val="A84E2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10747780"/>
    <w:multiLevelType w:val="hybridMultilevel"/>
    <w:tmpl w:val="8938A0B0"/>
    <w:lvl w:ilvl="0" w:tplc="06741442">
      <w:start w:val="1"/>
      <w:numFmt w:val="decimal"/>
      <w:lvlText w:val="%1."/>
      <w:lvlJc w:val="left"/>
      <w:pPr>
        <w:ind w:left="862" w:hanging="360"/>
      </w:pPr>
      <w:rPr>
        <w:rFonts w:ascii="Times New Roman" w:eastAsia="Times New Roman" w:hAnsi="Times New Roman" w:cs="Times New Roman" w:hint="default"/>
        <w:b/>
        <w:bCs/>
        <w:i w:val="0"/>
        <w:iCs w:val="0"/>
        <w:spacing w:val="0"/>
        <w:w w:val="100"/>
        <w:sz w:val="24"/>
        <w:szCs w:val="24"/>
        <w:lang w:val="en-US" w:eastAsia="en-US" w:bidi="ar-SA"/>
      </w:rPr>
    </w:lvl>
    <w:lvl w:ilvl="1" w:tplc="9C725152">
      <w:numFmt w:val="bullet"/>
      <w:lvlText w:val="•"/>
      <w:lvlJc w:val="left"/>
      <w:pPr>
        <w:ind w:left="1758" w:hanging="360"/>
      </w:pPr>
      <w:rPr>
        <w:rFonts w:hint="default"/>
        <w:lang w:val="en-US" w:eastAsia="en-US" w:bidi="ar-SA"/>
      </w:rPr>
    </w:lvl>
    <w:lvl w:ilvl="2" w:tplc="0E68F986">
      <w:numFmt w:val="bullet"/>
      <w:lvlText w:val="•"/>
      <w:lvlJc w:val="left"/>
      <w:pPr>
        <w:ind w:left="2656" w:hanging="360"/>
      </w:pPr>
      <w:rPr>
        <w:rFonts w:hint="default"/>
        <w:lang w:val="en-US" w:eastAsia="en-US" w:bidi="ar-SA"/>
      </w:rPr>
    </w:lvl>
    <w:lvl w:ilvl="3" w:tplc="245C55C2">
      <w:numFmt w:val="bullet"/>
      <w:lvlText w:val="•"/>
      <w:lvlJc w:val="left"/>
      <w:pPr>
        <w:ind w:left="3554" w:hanging="360"/>
      </w:pPr>
      <w:rPr>
        <w:rFonts w:hint="default"/>
        <w:lang w:val="en-US" w:eastAsia="en-US" w:bidi="ar-SA"/>
      </w:rPr>
    </w:lvl>
    <w:lvl w:ilvl="4" w:tplc="8286B49E">
      <w:numFmt w:val="bullet"/>
      <w:lvlText w:val="•"/>
      <w:lvlJc w:val="left"/>
      <w:pPr>
        <w:ind w:left="4452" w:hanging="360"/>
      </w:pPr>
      <w:rPr>
        <w:rFonts w:hint="default"/>
        <w:lang w:val="en-US" w:eastAsia="en-US" w:bidi="ar-SA"/>
      </w:rPr>
    </w:lvl>
    <w:lvl w:ilvl="5" w:tplc="CA4C5406">
      <w:numFmt w:val="bullet"/>
      <w:lvlText w:val="•"/>
      <w:lvlJc w:val="left"/>
      <w:pPr>
        <w:ind w:left="5350" w:hanging="360"/>
      </w:pPr>
      <w:rPr>
        <w:rFonts w:hint="default"/>
        <w:lang w:val="en-US" w:eastAsia="en-US" w:bidi="ar-SA"/>
      </w:rPr>
    </w:lvl>
    <w:lvl w:ilvl="6" w:tplc="BE041262">
      <w:numFmt w:val="bullet"/>
      <w:lvlText w:val="•"/>
      <w:lvlJc w:val="left"/>
      <w:pPr>
        <w:ind w:left="6248" w:hanging="360"/>
      </w:pPr>
      <w:rPr>
        <w:rFonts w:hint="default"/>
        <w:lang w:val="en-US" w:eastAsia="en-US" w:bidi="ar-SA"/>
      </w:rPr>
    </w:lvl>
    <w:lvl w:ilvl="7" w:tplc="81726ACE">
      <w:numFmt w:val="bullet"/>
      <w:lvlText w:val="•"/>
      <w:lvlJc w:val="left"/>
      <w:pPr>
        <w:ind w:left="7146" w:hanging="360"/>
      </w:pPr>
      <w:rPr>
        <w:rFonts w:hint="default"/>
        <w:lang w:val="en-US" w:eastAsia="en-US" w:bidi="ar-SA"/>
      </w:rPr>
    </w:lvl>
    <w:lvl w:ilvl="8" w:tplc="F7B0B9D6">
      <w:numFmt w:val="bullet"/>
      <w:lvlText w:val="•"/>
      <w:lvlJc w:val="left"/>
      <w:pPr>
        <w:ind w:left="8044" w:hanging="360"/>
      </w:pPr>
      <w:rPr>
        <w:rFonts w:hint="default"/>
        <w:lang w:val="en-US" w:eastAsia="en-US" w:bidi="ar-SA"/>
      </w:rPr>
    </w:lvl>
  </w:abstractNum>
  <w:abstractNum w:abstractNumId="4">
    <w:nsid w:val="10BE0594"/>
    <w:multiLevelType w:val="hybridMultilevel"/>
    <w:tmpl w:val="78D2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F0461A"/>
    <w:multiLevelType w:val="hybridMultilevel"/>
    <w:tmpl w:val="24D2033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4832853"/>
    <w:multiLevelType w:val="multilevel"/>
    <w:tmpl w:val="72A23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15AE5DE4"/>
    <w:multiLevelType w:val="hybridMultilevel"/>
    <w:tmpl w:val="B0F65294"/>
    <w:lvl w:ilvl="0" w:tplc="04E64F7C">
      <w:start w:val="1"/>
      <w:numFmt w:val="decimal"/>
      <w:lvlText w:val="1.%1"/>
      <w:lvlJc w:val="left"/>
      <w:pPr>
        <w:ind w:left="720" w:hanging="360"/>
      </w:pPr>
      <w:rPr>
        <w:rFonts w:ascii="Times New Roman" w:eastAsia="Times New Roman" w:hAnsi="Times New Roman" w:cs="Times New Roman" w:hint="default"/>
        <w:b/>
        <w:bCs/>
        <w:i w:val="0"/>
        <w:iCs w:val="0"/>
        <w:spacing w:val="0"/>
        <w:w w:val="100"/>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267600"/>
    <w:multiLevelType w:val="multilevel"/>
    <w:tmpl w:val="4596E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1A927649"/>
    <w:multiLevelType w:val="multilevel"/>
    <w:tmpl w:val="282A17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208F54CA"/>
    <w:multiLevelType w:val="hybridMultilevel"/>
    <w:tmpl w:val="11AAFED2"/>
    <w:lvl w:ilvl="0" w:tplc="0409000B">
      <w:start w:val="1"/>
      <w:numFmt w:val="bullet"/>
      <w:lvlText w:val=""/>
      <w:lvlJc w:val="left"/>
      <w:pPr>
        <w:ind w:left="1180" w:hanging="360"/>
      </w:pPr>
      <w:rPr>
        <w:rFonts w:ascii="Wingdings" w:hAnsi="Wingdings"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1">
    <w:nsid w:val="27006EA0"/>
    <w:multiLevelType w:val="multilevel"/>
    <w:tmpl w:val="A84E2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2A9F614B"/>
    <w:multiLevelType w:val="multilevel"/>
    <w:tmpl w:val="8FE83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2B1E556D"/>
    <w:multiLevelType w:val="hybridMultilevel"/>
    <w:tmpl w:val="7B1C69C4"/>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nsid w:val="2C236ACB"/>
    <w:multiLevelType w:val="multilevel"/>
    <w:tmpl w:val="A84E2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31CE5622"/>
    <w:multiLevelType w:val="hybridMultilevel"/>
    <w:tmpl w:val="CBF4C6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21808BC"/>
    <w:multiLevelType w:val="hybridMultilevel"/>
    <w:tmpl w:val="838273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830792"/>
    <w:multiLevelType w:val="multilevel"/>
    <w:tmpl w:val="A84E2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32E66F0E"/>
    <w:multiLevelType w:val="multilevel"/>
    <w:tmpl w:val="A84E2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32F822A7"/>
    <w:multiLevelType w:val="multilevel"/>
    <w:tmpl w:val="5824DD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33E22D79"/>
    <w:multiLevelType w:val="multilevel"/>
    <w:tmpl w:val="A84E2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3FF60EA7"/>
    <w:multiLevelType w:val="multilevel"/>
    <w:tmpl w:val="A84E2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40EE19F6"/>
    <w:multiLevelType w:val="multilevel"/>
    <w:tmpl w:val="A84E2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457F4CE7"/>
    <w:multiLevelType w:val="hybridMultilevel"/>
    <w:tmpl w:val="DDD4C662"/>
    <w:lvl w:ilvl="0" w:tplc="04090003">
      <w:start w:val="1"/>
      <w:numFmt w:val="bullet"/>
      <w:lvlText w:val="o"/>
      <w:lvlJc w:val="left"/>
      <w:pPr>
        <w:ind w:left="1941" w:hanging="360"/>
      </w:pPr>
      <w:rPr>
        <w:rFonts w:ascii="Courier New" w:hAnsi="Courier New" w:cs="Courier New" w:hint="default"/>
      </w:rPr>
    </w:lvl>
    <w:lvl w:ilvl="1" w:tplc="04090003" w:tentative="1">
      <w:start w:val="1"/>
      <w:numFmt w:val="bullet"/>
      <w:lvlText w:val="o"/>
      <w:lvlJc w:val="left"/>
      <w:pPr>
        <w:ind w:left="2661" w:hanging="360"/>
      </w:pPr>
      <w:rPr>
        <w:rFonts w:ascii="Courier New" w:hAnsi="Courier New" w:cs="Courier New" w:hint="default"/>
      </w:rPr>
    </w:lvl>
    <w:lvl w:ilvl="2" w:tplc="04090005" w:tentative="1">
      <w:start w:val="1"/>
      <w:numFmt w:val="bullet"/>
      <w:lvlText w:val=""/>
      <w:lvlJc w:val="left"/>
      <w:pPr>
        <w:ind w:left="3381" w:hanging="360"/>
      </w:pPr>
      <w:rPr>
        <w:rFonts w:ascii="Wingdings" w:hAnsi="Wingdings" w:hint="default"/>
      </w:rPr>
    </w:lvl>
    <w:lvl w:ilvl="3" w:tplc="04090001" w:tentative="1">
      <w:start w:val="1"/>
      <w:numFmt w:val="bullet"/>
      <w:lvlText w:val=""/>
      <w:lvlJc w:val="left"/>
      <w:pPr>
        <w:ind w:left="4101" w:hanging="360"/>
      </w:pPr>
      <w:rPr>
        <w:rFonts w:ascii="Symbol" w:hAnsi="Symbol" w:hint="default"/>
      </w:rPr>
    </w:lvl>
    <w:lvl w:ilvl="4" w:tplc="04090003" w:tentative="1">
      <w:start w:val="1"/>
      <w:numFmt w:val="bullet"/>
      <w:lvlText w:val="o"/>
      <w:lvlJc w:val="left"/>
      <w:pPr>
        <w:ind w:left="4821" w:hanging="360"/>
      </w:pPr>
      <w:rPr>
        <w:rFonts w:ascii="Courier New" w:hAnsi="Courier New" w:cs="Courier New" w:hint="default"/>
      </w:rPr>
    </w:lvl>
    <w:lvl w:ilvl="5" w:tplc="04090005" w:tentative="1">
      <w:start w:val="1"/>
      <w:numFmt w:val="bullet"/>
      <w:lvlText w:val=""/>
      <w:lvlJc w:val="left"/>
      <w:pPr>
        <w:ind w:left="5541" w:hanging="360"/>
      </w:pPr>
      <w:rPr>
        <w:rFonts w:ascii="Wingdings" w:hAnsi="Wingdings" w:hint="default"/>
      </w:rPr>
    </w:lvl>
    <w:lvl w:ilvl="6" w:tplc="04090001" w:tentative="1">
      <w:start w:val="1"/>
      <w:numFmt w:val="bullet"/>
      <w:lvlText w:val=""/>
      <w:lvlJc w:val="left"/>
      <w:pPr>
        <w:ind w:left="6261" w:hanging="360"/>
      </w:pPr>
      <w:rPr>
        <w:rFonts w:ascii="Symbol" w:hAnsi="Symbol" w:hint="default"/>
      </w:rPr>
    </w:lvl>
    <w:lvl w:ilvl="7" w:tplc="04090003" w:tentative="1">
      <w:start w:val="1"/>
      <w:numFmt w:val="bullet"/>
      <w:lvlText w:val="o"/>
      <w:lvlJc w:val="left"/>
      <w:pPr>
        <w:ind w:left="6981" w:hanging="360"/>
      </w:pPr>
      <w:rPr>
        <w:rFonts w:ascii="Courier New" w:hAnsi="Courier New" w:cs="Courier New" w:hint="default"/>
      </w:rPr>
    </w:lvl>
    <w:lvl w:ilvl="8" w:tplc="04090005" w:tentative="1">
      <w:start w:val="1"/>
      <w:numFmt w:val="bullet"/>
      <w:lvlText w:val=""/>
      <w:lvlJc w:val="left"/>
      <w:pPr>
        <w:ind w:left="7701" w:hanging="360"/>
      </w:pPr>
      <w:rPr>
        <w:rFonts w:ascii="Wingdings" w:hAnsi="Wingdings" w:hint="default"/>
      </w:rPr>
    </w:lvl>
  </w:abstractNum>
  <w:abstractNum w:abstractNumId="24">
    <w:nsid w:val="48593D8B"/>
    <w:multiLevelType w:val="hybridMultilevel"/>
    <w:tmpl w:val="57D4F26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49213F62"/>
    <w:multiLevelType w:val="hybridMultilevel"/>
    <w:tmpl w:val="79A2E1CE"/>
    <w:lvl w:ilvl="0" w:tplc="DD940970">
      <w:start w:val="1"/>
      <w:numFmt w:val="decimal"/>
      <w:lvlText w:val="%1."/>
      <w:lvlJc w:val="left"/>
      <w:pPr>
        <w:ind w:left="1221" w:hanging="360"/>
      </w:pPr>
      <w:rPr>
        <w:rFonts w:hint="default"/>
      </w:rPr>
    </w:lvl>
    <w:lvl w:ilvl="1" w:tplc="04090019" w:tentative="1">
      <w:start w:val="1"/>
      <w:numFmt w:val="lowerLetter"/>
      <w:lvlText w:val="%2."/>
      <w:lvlJc w:val="left"/>
      <w:pPr>
        <w:ind w:left="1941" w:hanging="360"/>
      </w:p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abstractNum w:abstractNumId="26">
    <w:nsid w:val="4CD7261B"/>
    <w:multiLevelType w:val="hybridMultilevel"/>
    <w:tmpl w:val="29FAC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1E16C5B"/>
    <w:multiLevelType w:val="multilevel"/>
    <w:tmpl w:val="4356A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nsid w:val="52D44872"/>
    <w:multiLevelType w:val="hybridMultilevel"/>
    <w:tmpl w:val="FA8A089E"/>
    <w:lvl w:ilvl="0" w:tplc="EC762D66">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29">
    <w:nsid w:val="54C2578F"/>
    <w:multiLevelType w:val="multilevel"/>
    <w:tmpl w:val="B81ECC40"/>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nsid w:val="582144C4"/>
    <w:multiLevelType w:val="multilevel"/>
    <w:tmpl w:val="C568CF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nsid w:val="5BB21203"/>
    <w:multiLevelType w:val="multilevel"/>
    <w:tmpl w:val="463A7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6CE26158"/>
    <w:multiLevelType w:val="multilevel"/>
    <w:tmpl w:val="A84E2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nsid w:val="73205D2A"/>
    <w:multiLevelType w:val="hybridMultilevel"/>
    <w:tmpl w:val="F0A6D840"/>
    <w:lvl w:ilvl="0" w:tplc="D45E99CE">
      <w:start w:val="1"/>
      <w:numFmt w:val="decimal"/>
      <w:lvlText w:val="%1."/>
      <w:lvlJc w:val="left"/>
      <w:pPr>
        <w:ind w:left="1221" w:hanging="360"/>
      </w:pPr>
      <w:rPr>
        <w:rFonts w:hint="default"/>
      </w:rPr>
    </w:lvl>
    <w:lvl w:ilvl="1" w:tplc="04090019" w:tentative="1">
      <w:start w:val="1"/>
      <w:numFmt w:val="lowerLetter"/>
      <w:lvlText w:val="%2."/>
      <w:lvlJc w:val="left"/>
      <w:pPr>
        <w:ind w:left="1941" w:hanging="360"/>
      </w:p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abstractNum w:abstractNumId="34">
    <w:nsid w:val="73FE1D5B"/>
    <w:multiLevelType w:val="multilevel"/>
    <w:tmpl w:val="D1623580"/>
    <w:lvl w:ilvl="0">
      <w:start w:val="2"/>
      <w:numFmt w:val="decimal"/>
      <w:lvlText w:val="%1"/>
      <w:lvlJc w:val="left"/>
      <w:pPr>
        <w:ind w:left="720" w:hanging="720"/>
      </w:pPr>
    </w:lvl>
    <w:lvl w:ilvl="1">
      <w:start w:val="2"/>
      <w:numFmt w:val="decimal"/>
      <w:lvlText w:val="%1.%2"/>
      <w:lvlJc w:val="left"/>
      <w:pPr>
        <w:ind w:left="1080" w:hanging="720"/>
      </w:pPr>
    </w:lvl>
    <w:lvl w:ilvl="2">
      <w:start w:val="4"/>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400" w:hanging="2520"/>
      </w:pPr>
    </w:lvl>
  </w:abstractNum>
  <w:abstractNum w:abstractNumId="35">
    <w:nsid w:val="74FB106D"/>
    <w:multiLevelType w:val="hybridMultilevel"/>
    <w:tmpl w:val="B326692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nsid w:val="7524352D"/>
    <w:multiLevelType w:val="multilevel"/>
    <w:tmpl w:val="9DD0B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nsid w:val="768A5B6B"/>
    <w:multiLevelType w:val="multilevel"/>
    <w:tmpl w:val="CF22CD0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8">
    <w:nsid w:val="78E65FF1"/>
    <w:multiLevelType w:val="hybridMultilevel"/>
    <w:tmpl w:val="D15EB3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B1592F"/>
    <w:multiLevelType w:val="hybridMultilevel"/>
    <w:tmpl w:val="5C2EC4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8F1A5B"/>
    <w:multiLevelType w:val="multilevel"/>
    <w:tmpl w:val="8FB80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5"/>
  </w:num>
  <w:num w:numId="3">
    <w:abstractNumId w:val="4"/>
  </w:num>
  <w:num w:numId="4">
    <w:abstractNumId w:val="26"/>
  </w:num>
  <w:num w:numId="5">
    <w:abstractNumId w:val="33"/>
  </w:num>
  <w:num w:numId="6">
    <w:abstractNumId w:val="5"/>
  </w:num>
  <w:num w:numId="7">
    <w:abstractNumId w:val="23"/>
  </w:num>
  <w:num w:numId="8">
    <w:abstractNumId w:val="28"/>
  </w:num>
  <w:num w:numId="9">
    <w:abstractNumId w:val="35"/>
  </w:num>
  <w:num w:numId="10">
    <w:abstractNumId w:val="7"/>
  </w:num>
  <w:num w:numId="11">
    <w:abstractNumId w:val="13"/>
  </w:num>
  <w:num w:numId="12">
    <w:abstractNumId w:val="16"/>
  </w:num>
  <w:num w:numId="13">
    <w:abstractNumId w:val="39"/>
  </w:num>
  <w:num w:numId="14">
    <w:abstractNumId w:val="15"/>
  </w:num>
  <w:num w:numId="15">
    <w:abstractNumId w:val="38"/>
  </w:num>
  <w:num w:numId="16">
    <w:abstractNumId w:val="10"/>
  </w:num>
  <w:num w:numId="17">
    <w:abstractNumId w:val="37"/>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21"/>
  </w:num>
  <w:num w:numId="21">
    <w:abstractNumId w:val="8"/>
  </w:num>
  <w:num w:numId="22">
    <w:abstractNumId w:val="27"/>
  </w:num>
  <w:num w:numId="23">
    <w:abstractNumId w:val="0"/>
  </w:num>
  <w:num w:numId="24">
    <w:abstractNumId w:val="40"/>
  </w:num>
  <w:num w:numId="25">
    <w:abstractNumId w:val="36"/>
  </w:num>
  <w:num w:numId="26">
    <w:abstractNumId w:val="2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1"/>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num>
  <w:num w:numId="31">
    <w:abstractNumId w:val="18"/>
  </w:num>
  <w:num w:numId="32">
    <w:abstractNumId w:val="22"/>
  </w:num>
  <w:num w:numId="33">
    <w:abstractNumId w:val="17"/>
  </w:num>
  <w:num w:numId="34">
    <w:abstractNumId w:val="2"/>
  </w:num>
  <w:num w:numId="35">
    <w:abstractNumId w:val="14"/>
  </w:num>
  <w:num w:numId="36">
    <w:abstractNumId w:val="34"/>
    <w:lvlOverride w:ilvl="0">
      <w:startOverride w:val="2"/>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num>
  <w:num w:numId="38">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2"/>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4099"/>
    <o:shapelayout v:ext="edit">
      <o:idmap v:ext="edit" data="4"/>
    </o:shapelayout>
  </w:hdrShapeDefaults>
  <w:footnotePr>
    <w:footnote w:id="0"/>
    <w:footnote w:id="1"/>
  </w:footnotePr>
  <w:endnotePr>
    <w:endnote w:id="0"/>
    <w:endnote w:id="1"/>
  </w:endnotePr>
  <w:compat/>
  <w:rsids>
    <w:rsidRoot w:val="00D73323"/>
    <w:rsid w:val="000029E1"/>
    <w:rsid w:val="0000612F"/>
    <w:rsid w:val="000104CC"/>
    <w:rsid w:val="00012FF6"/>
    <w:rsid w:val="00021911"/>
    <w:rsid w:val="000231C6"/>
    <w:rsid w:val="00032218"/>
    <w:rsid w:val="00033ED0"/>
    <w:rsid w:val="00044C0F"/>
    <w:rsid w:val="00051F96"/>
    <w:rsid w:val="00054DD0"/>
    <w:rsid w:val="00057495"/>
    <w:rsid w:val="000901A2"/>
    <w:rsid w:val="000926FD"/>
    <w:rsid w:val="0009761A"/>
    <w:rsid w:val="000A125F"/>
    <w:rsid w:val="000B0434"/>
    <w:rsid w:val="000B5601"/>
    <w:rsid w:val="000C17EE"/>
    <w:rsid w:val="000C4C71"/>
    <w:rsid w:val="000F539D"/>
    <w:rsid w:val="000F6062"/>
    <w:rsid w:val="00102B6F"/>
    <w:rsid w:val="00104EC7"/>
    <w:rsid w:val="00107483"/>
    <w:rsid w:val="0012222F"/>
    <w:rsid w:val="00122D3A"/>
    <w:rsid w:val="001244D9"/>
    <w:rsid w:val="00127008"/>
    <w:rsid w:val="001477FB"/>
    <w:rsid w:val="00154695"/>
    <w:rsid w:val="00161BF6"/>
    <w:rsid w:val="001747FB"/>
    <w:rsid w:val="0019255E"/>
    <w:rsid w:val="00193E0F"/>
    <w:rsid w:val="00195A8C"/>
    <w:rsid w:val="00196EF5"/>
    <w:rsid w:val="001A10B5"/>
    <w:rsid w:val="001A209B"/>
    <w:rsid w:val="001B0CFB"/>
    <w:rsid w:val="001B1792"/>
    <w:rsid w:val="001B2509"/>
    <w:rsid w:val="001B307D"/>
    <w:rsid w:val="001B368E"/>
    <w:rsid w:val="001B4A4D"/>
    <w:rsid w:val="001B6E50"/>
    <w:rsid w:val="001C0545"/>
    <w:rsid w:val="001C66E7"/>
    <w:rsid w:val="001D2909"/>
    <w:rsid w:val="001E2407"/>
    <w:rsid w:val="001E2D99"/>
    <w:rsid w:val="001F6341"/>
    <w:rsid w:val="002040AA"/>
    <w:rsid w:val="00214012"/>
    <w:rsid w:val="00216405"/>
    <w:rsid w:val="002210BF"/>
    <w:rsid w:val="00224EB5"/>
    <w:rsid w:val="002255D6"/>
    <w:rsid w:val="002502C7"/>
    <w:rsid w:val="00250E36"/>
    <w:rsid w:val="00266881"/>
    <w:rsid w:val="002702F8"/>
    <w:rsid w:val="00270F30"/>
    <w:rsid w:val="00275CB5"/>
    <w:rsid w:val="002823B3"/>
    <w:rsid w:val="00285CD8"/>
    <w:rsid w:val="002866C4"/>
    <w:rsid w:val="002A17DD"/>
    <w:rsid w:val="002A2CBE"/>
    <w:rsid w:val="002A3C07"/>
    <w:rsid w:val="002A4C2E"/>
    <w:rsid w:val="002B1501"/>
    <w:rsid w:val="002B7356"/>
    <w:rsid w:val="002C0394"/>
    <w:rsid w:val="002C5916"/>
    <w:rsid w:val="002C64BD"/>
    <w:rsid w:val="002D4DDA"/>
    <w:rsid w:val="002E2C88"/>
    <w:rsid w:val="002E6570"/>
    <w:rsid w:val="002E79A6"/>
    <w:rsid w:val="002F3020"/>
    <w:rsid w:val="00300B01"/>
    <w:rsid w:val="003209E8"/>
    <w:rsid w:val="00324CF4"/>
    <w:rsid w:val="0032539E"/>
    <w:rsid w:val="0032746E"/>
    <w:rsid w:val="0033625E"/>
    <w:rsid w:val="00337FAF"/>
    <w:rsid w:val="00343B04"/>
    <w:rsid w:val="003500B7"/>
    <w:rsid w:val="00354B8C"/>
    <w:rsid w:val="00355EEB"/>
    <w:rsid w:val="00360532"/>
    <w:rsid w:val="0036464B"/>
    <w:rsid w:val="00373329"/>
    <w:rsid w:val="00373F42"/>
    <w:rsid w:val="00381FD4"/>
    <w:rsid w:val="003834A7"/>
    <w:rsid w:val="003A3EF3"/>
    <w:rsid w:val="003B3C6A"/>
    <w:rsid w:val="003B4D1E"/>
    <w:rsid w:val="003B71EC"/>
    <w:rsid w:val="003C06C9"/>
    <w:rsid w:val="003C244A"/>
    <w:rsid w:val="003C7ADF"/>
    <w:rsid w:val="003E3C94"/>
    <w:rsid w:val="003F3A04"/>
    <w:rsid w:val="004071E3"/>
    <w:rsid w:val="00407DB6"/>
    <w:rsid w:val="004161E7"/>
    <w:rsid w:val="00417425"/>
    <w:rsid w:val="00417E18"/>
    <w:rsid w:val="00420704"/>
    <w:rsid w:val="00425A97"/>
    <w:rsid w:val="00427B32"/>
    <w:rsid w:val="00436B8D"/>
    <w:rsid w:val="00437354"/>
    <w:rsid w:val="0046050C"/>
    <w:rsid w:val="00472880"/>
    <w:rsid w:val="00474E8C"/>
    <w:rsid w:val="00486625"/>
    <w:rsid w:val="00487078"/>
    <w:rsid w:val="004A1D78"/>
    <w:rsid w:val="004A5B6D"/>
    <w:rsid w:val="004B2159"/>
    <w:rsid w:val="004B225E"/>
    <w:rsid w:val="004B2825"/>
    <w:rsid w:val="004C3430"/>
    <w:rsid w:val="004C41F1"/>
    <w:rsid w:val="004C486D"/>
    <w:rsid w:val="004D6E66"/>
    <w:rsid w:val="004D7250"/>
    <w:rsid w:val="004E5FFD"/>
    <w:rsid w:val="004F1AD0"/>
    <w:rsid w:val="004F3F34"/>
    <w:rsid w:val="004F570D"/>
    <w:rsid w:val="00506DCE"/>
    <w:rsid w:val="0051019D"/>
    <w:rsid w:val="00512384"/>
    <w:rsid w:val="00512DA6"/>
    <w:rsid w:val="00516ACB"/>
    <w:rsid w:val="0052185D"/>
    <w:rsid w:val="005233F5"/>
    <w:rsid w:val="005278D9"/>
    <w:rsid w:val="00530ADC"/>
    <w:rsid w:val="00541825"/>
    <w:rsid w:val="005421FD"/>
    <w:rsid w:val="005460D9"/>
    <w:rsid w:val="0056051A"/>
    <w:rsid w:val="005605B6"/>
    <w:rsid w:val="0056332C"/>
    <w:rsid w:val="00575199"/>
    <w:rsid w:val="005753B2"/>
    <w:rsid w:val="00585671"/>
    <w:rsid w:val="00593D04"/>
    <w:rsid w:val="005A0270"/>
    <w:rsid w:val="005A7916"/>
    <w:rsid w:val="005B201D"/>
    <w:rsid w:val="005B372C"/>
    <w:rsid w:val="005B3D7D"/>
    <w:rsid w:val="005B7AFF"/>
    <w:rsid w:val="005C1CEB"/>
    <w:rsid w:val="005C6300"/>
    <w:rsid w:val="005D6FE2"/>
    <w:rsid w:val="005F3A2B"/>
    <w:rsid w:val="00601679"/>
    <w:rsid w:val="006216D0"/>
    <w:rsid w:val="0062351E"/>
    <w:rsid w:val="00624FC4"/>
    <w:rsid w:val="00632DFF"/>
    <w:rsid w:val="006333C2"/>
    <w:rsid w:val="006338F9"/>
    <w:rsid w:val="006353B0"/>
    <w:rsid w:val="00642C84"/>
    <w:rsid w:val="006500C9"/>
    <w:rsid w:val="00653FE6"/>
    <w:rsid w:val="00656C81"/>
    <w:rsid w:val="006622AA"/>
    <w:rsid w:val="00665CB3"/>
    <w:rsid w:val="0067554F"/>
    <w:rsid w:val="00680FD0"/>
    <w:rsid w:val="00682200"/>
    <w:rsid w:val="006853E4"/>
    <w:rsid w:val="00697FF2"/>
    <w:rsid w:val="006A3781"/>
    <w:rsid w:val="006B2121"/>
    <w:rsid w:val="006B21DB"/>
    <w:rsid w:val="006C510F"/>
    <w:rsid w:val="006D5960"/>
    <w:rsid w:val="006E7433"/>
    <w:rsid w:val="006F78D9"/>
    <w:rsid w:val="0071168D"/>
    <w:rsid w:val="00714EF7"/>
    <w:rsid w:val="00723A92"/>
    <w:rsid w:val="00732A1C"/>
    <w:rsid w:val="00741C26"/>
    <w:rsid w:val="0074559B"/>
    <w:rsid w:val="007521B8"/>
    <w:rsid w:val="0075232D"/>
    <w:rsid w:val="007539BB"/>
    <w:rsid w:val="00757CA7"/>
    <w:rsid w:val="0076277E"/>
    <w:rsid w:val="007647B1"/>
    <w:rsid w:val="00773213"/>
    <w:rsid w:val="00775A79"/>
    <w:rsid w:val="007829E4"/>
    <w:rsid w:val="00790569"/>
    <w:rsid w:val="007930A4"/>
    <w:rsid w:val="007970D8"/>
    <w:rsid w:val="007971B4"/>
    <w:rsid w:val="0079733C"/>
    <w:rsid w:val="007A5126"/>
    <w:rsid w:val="007A66C0"/>
    <w:rsid w:val="007B399E"/>
    <w:rsid w:val="007B750C"/>
    <w:rsid w:val="007D67C3"/>
    <w:rsid w:val="007E163E"/>
    <w:rsid w:val="007F1558"/>
    <w:rsid w:val="007F36F3"/>
    <w:rsid w:val="007F3A26"/>
    <w:rsid w:val="007F46C2"/>
    <w:rsid w:val="007F68AE"/>
    <w:rsid w:val="007F7259"/>
    <w:rsid w:val="00806402"/>
    <w:rsid w:val="008207FC"/>
    <w:rsid w:val="00830FBA"/>
    <w:rsid w:val="00834F71"/>
    <w:rsid w:val="00840925"/>
    <w:rsid w:val="00845492"/>
    <w:rsid w:val="00847CAA"/>
    <w:rsid w:val="00860CA6"/>
    <w:rsid w:val="0087258A"/>
    <w:rsid w:val="008738EB"/>
    <w:rsid w:val="008849BD"/>
    <w:rsid w:val="008A72B0"/>
    <w:rsid w:val="008B3FD8"/>
    <w:rsid w:val="008B4C3B"/>
    <w:rsid w:val="008C080C"/>
    <w:rsid w:val="008D2B08"/>
    <w:rsid w:val="008D348F"/>
    <w:rsid w:val="009009CB"/>
    <w:rsid w:val="00900D2C"/>
    <w:rsid w:val="00903459"/>
    <w:rsid w:val="00906426"/>
    <w:rsid w:val="00917B06"/>
    <w:rsid w:val="00921A73"/>
    <w:rsid w:val="00925D31"/>
    <w:rsid w:val="0093634C"/>
    <w:rsid w:val="00950E31"/>
    <w:rsid w:val="00950FAD"/>
    <w:rsid w:val="0095578B"/>
    <w:rsid w:val="00957D4B"/>
    <w:rsid w:val="00965D5A"/>
    <w:rsid w:val="00967C1E"/>
    <w:rsid w:val="00972077"/>
    <w:rsid w:val="0097324C"/>
    <w:rsid w:val="009813A2"/>
    <w:rsid w:val="00985778"/>
    <w:rsid w:val="00986FB1"/>
    <w:rsid w:val="0099192D"/>
    <w:rsid w:val="009A0A0F"/>
    <w:rsid w:val="009A2849"/>
    <w:rsid w:val="009A53FF"/>
    <w:rsid w:val="009A5A9C"/>
    <w:rsid w:val="009B203B"/>
    <w:rsid w:val="009B3C05"/>
    <w:rsid w:val="009B5522"/>
    <w:rsid w:val="009C487C"/>
    <w:rsid w:val="009F1521"/>
    <w:rsid w:val="009F63B4"/>
    <w:rsid w:val="00A00345"/>
    <w:rsid w:val="00A022B1"/>
    <w:rsid w:val="00A2751B"/>
    <w:rsid w:val="00A346A1"/>
    <w:rsid w:val="00A44A39"/>
    <w:rsid w:val="00A44AEF"/>
    <w:rsid w:val="00A517AD"/>
    <w:rsid w:val="00A552A6"/>
    <w:rsid w:val="00A55759"/>
    <w:rsid w:val="00A61C8D"/>
    <w:rsid w:val="00A6563E"/>
    <w:rsid w:val="00A706A1"/>
    <w:rsid w:val="00A76515"/>
    <w:rsid w:val="00A83A39"/>
    <w:rsid w:val="00A93274"/>
    <w:rsid w:val="00A97051"/>
    <w:rsid w:val="00A972B5"/>
    <w:rsid w:val="00AA067D"/>
    <w:rsid w:val="00AA0941"/>
    <w:rsid w:val="00AA7AC9"/>
    <w:rsid w:val="00AB0342"/>
    <w:rsid w:val="00AB1A96"/>
    <w:rsid w:val="00AB4B2C"/>
    <w:rsid w:val="00AB4ECC"/>
    <w:rsid w:val="00AD79BD"/>
    <w:rsid w:val="00AE36EB"/>
    <w:rsid w:val="00AE6387"/>
    <w:rsid w:val="00B06526"/>
    <w:rsid w:val="00B24986"/>
    <w:rsid w:val="00B2737C"/>
    <w:rsid w:val="00B33695"/>
    <w:rsid w:val="00B33A31"/>
    <w:rsid w:val="00B457DC"/>
    <w:rsid w:val="00B52FB4"/>
    <w:rsid w:val="00B53EE1"/>
    <w:rsid w:val="00B566FC"/>
    <w:rsid w:val="00B57C6E"/>
    <w:rsid w:val="00B61C21"/>
    <w:rsid w:val="00B649AA"/>
    <w:rsid w:val="00B70E1C"/>
    <w:rsid w:val="00B7250F"/>
    <w:rsid w:val="00B72AC9"/>
    <w:rsid w:val="00B73BA1"/>
    <w:rsid w:val="00B81C73"/>
    <w:rsid w:val="00B84E6D"/>
    <w:rsid w:val="00B95FDA"/>
    <w:rsid w:val="00BA14BA"/>
    <w:rsid w:val="00BA2D68"/>
    <w:rsid w:val="00BC12A5"/>
    <w:rsid w:val="00BC43DA"/>
    <w:rsid w:val="00BD1C84"/>
    <w:rsid w:val="00BD6C7C"/>
    <w:rsid w:val="00BE68C3"/>
    <w:rsid w:val="00BF42BA"/>
    <w:rsid w:val="00BF4509"/>
    <w:rsid w:val="00BF5F18"/>
    <w:rsid w:val="00BF6409"/>
    <w:rsid w:val="00C006AD"/>
    <w:rsid w:val="00C035F2"/>
    <w:rsid w:val="00C05E1A"/>
    <w:rsid w:val="00C076EA"/>
    <w:rsid w:val="00C211FC"/>
    <w:rsid w:val="00C469FD"/>
    <w:rsid w:val="00C51C2E"/>
    <w:rsid w:val="00C6200F"/>
    <w:rsid w:val="00C73840"/>
    <w:rsid w:val="00C836F4"/>
    <w:rsid w:val="00C91A2C"/>
    <w:rsid w:val="00C97306"/>
    <w:rsid w:val="00CA2D7F"/>
    <w:rsid w:val="00CB65A4"/>
    <w:rsid w:val="00CC143F"/>
    <w:rsid w:val="00CC1750"/>
    <w:rsid w:val="00CC4073"/>
    <w:rsid w:val="00CD1899"/>
    <w:rsid w:val="00CD1D62"/>
    <w:rsid w:val="00CE1AFF"/>
    <w:rsid w:val="00CE6A41"/>
    <w:rsid w:val="00CE708A"/>
    <w:rsid w:val="00CF79D3"/>
    <w:rsid w:val="00D005A1"/>
    <w:rsid w:val="00D102ED"/>
    <w:rsid w:val="00D16CC5"/>
    <w:rsid w:val="00D20A20"/>
    <w:rsid w:val="00D22B42"/>
    <w:rsid w:val="00D22ECC"/>
    <w:rsid w:val="00D2371A"/>
    <w:rsid w:val="00D23D25"/>
    <w:rsid w:val="00D263D9"/>
    <w:rsid w:val="00D26D3C"/>
    <w:rsid w:val="00D33BB9"/>
    <w:rsid w:val="00D34655"/>
    <w:rsid w:val="00D37FDA"/>
    <w:rsid w:val="00D41DB0"/>
    <w:rsid w:val="00D52F80"/>
    <w:rsid w:val="00D66F3C"/>
    <w:rsid w:val="00D7042B"/>
    <w:rsid w:val="00D73323"/>
    <w:rsid w:val="00D8499C"/>
    <w:rsid w:val="00D86D2F"/>
    <w:rsid w:val="00DC1DEB"/>
    <w:rsid w:val="00DD03C8"/>
    <w:rsid w:val="00DD1233"/>
    <w:rsid w:val="00DD31D4"/>
    <w:rsid w:val="00DD5221"/>
    <w:rsid w:val="00DD7738"/>
    <w:rsid w:val="00DE7EB5"/>
    <w:rsid w:val="00DF50FE"/>
    <w:rsid w:val="00DF5BCC"/>
    <w:rsid w:val="00E0486B"/>
    <w:rsid w:val="00E107B9"/>
    <w:rsid w:val="00E10A31"/>
    <w:rsid w:val="00E24243"/>
    <w:rsid w:val="00E5744F"/>
    <w:rsid w:val="00E57C2B"/>
    <w:rsid w:val="00E60BA0"/>
    <w:rsid w:val="00E65721"/>
    <w:rsid w:val="00E7186C"/>
    <w:rsid w:val="00E8104D"/>
    <w:rsid w:val="00E8251E"/>
    <w:rsid w:val="00E839E7"/>
    <w:rsid w:val="00E84EB2"/>
    <w:rsid w:val="00E866D0"/>
    <w:rsid w:val="00E879BB"/>
    <w:rsid w:val="00E932F7"/>
    <w:rsid w:val="00EA1412"/>
    <w:rsid w:val="00EB1C87"/>
    <w:rsid w:val="00EC01B5"/>
    <w:rsid w:val="00EC2F08"/>
    <w:rsid w:val="00EC65F9"/>
    <w:rsid w:val="00ED3C93"/>
    <w:rsid w:val="00ED5125"/>
    <w:rsid w:val="00EF245E"/>
    <w:rsid w:val="00F0274E"/>
    <w:rsid w:val="00F12571"/>
    <w:rsid w:val="00F135E1"/>
    <w:rsid w:val="00F14409"/>
    <w:rsid w:val="00F17B3B"/>
    <w:rsid w:val="00F226FE"/>
    <w:rsid w:val="00F22DBA"/>
    <w:rsid w:val="00F2730F"/>
    <w:rsid w:val="00F34293"/>
    <w:rsid w:val="00F35DC3"/>
    <w:rsid w:val="00F36224"/>
    <w:rsid w:val="00F374E4"/>
    <w:rsid w:val="00F54111"/>
    <w:rsid w:val="00F57617"/>
    <w:rsid w:val="00F67110"/>
    <w:rsid w:val="00F7558A"/>
    <w:rsid w:val="00F75D3E"/>
    <w:rsid w:val="00F835A2"/>
    <w:rsid w:val="00F83C9F"/>
    <w:rsid w:val="00F849F2"/>
    <w:rsid w:val="00F961AA"/>
    <w:rsid w:val="00FA0D4D"/>
    <w:rsid w:val="00FB7BE9"/>
    <w:rsid w:val="00FC0229"/>
    <w:rsid w:val="00FC302E"/>
    <w:rsid w:val="00FD259B"/>
    <w:rsid w:val="00FE34B0"/>
    <w:rsid w:val="00FF41B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BD6C7C"/>
    <w:pPr>
      <w:keepNext/>
      <w:tabs>
        <w:tab w:val="num" w:pos="720"/>
      </w:tabs>
      <w:spacing w:before="240" w:after="60" w:line="360" w:lineRule="auto"/>
      <w:ind w:left="720" w:hanging="720"/>
      <w:jc w:val="center"/>
      <w:outlineLvl w:val="0"/>
    </w:pPr>
    <w:rPr>
      <w:rFonts w:eastAsiaTheme="majorEastAsia" w:cstheme="majorBidi"/>
      <w:b/>
      <w:bCs/>
      <w:color w:val="000000" w:themeColor="text1"/>
      <w:kern w:val="32"/>
      <w:sz w:val="28"/>
      <w:szCs w:val="32"/>
    </w:rPr>
  </w:style>
  <w:style w:type="paragraph" w:styleId="Heading2">
    <w:name w:val="heading 2"/>
    <w:basedOn w:val="Normal"/>
    <w:next w:val="Normal"/>
    <w:link w:val="Heading2Char"/>
    <w:uiPriority w:val="9"/>
    <w:unhideWhenUsed/>
    <w:qFormat/>
    <w:rsid w:val="001D2909"/>
    <w:pPr>
      <w:keepNext/>
      <w:tabs>
        <w:tab w:val="num" w:pos="1440"/>
      </w:tabs>
      <w:spacing w:before="240" w:after="60"/>
      <w:ind w:left="1440" w:hanging="720"/>
      <w:outlineLvl w:val="1"/>
    </w:pPr>
    <w:rPr>
      <w:rFonts w:eastAsiaTheme="majorEastAsia" w:cstheme="majorBidi"/>
      <w:b/>
      <w:bCs/>
      <w:iCs/>
      <w:color w:val="000000" w:themeColor="text1"/>
      <w:sz w:val="24"/>
      <w:szCs w:val="28"/>
    </w:rPr>
  </w:style>
  <w:style w:type="paragraph" w:styleId="Heading3">
    <w:name w:val="heading 3"/>
    <w:basedOn w:val="Heading2"/>
    <w:next w:val="Normal"/>
    <w:link w:val="Heading3Char"/>
    <w:uiPriority w:val="9"/>
    <w:unhideWhenUsed/>
    <w:qFormat/>
    <w:rsid w:val="002A3C07"/>
    <w:pPr>
      <w:outlineLvl w:val="2"/>
    </w:p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C7C"/>
    <w:rPr>
      <w:rFonts w:eastAsiaTheme="majorEastAsia" w:cstheme="majorBidi"/>
      <w:b/>
      <w:bCs/>
      <w:color w:val="000000" w:themeColor="text1"/>
      <w:kern w:val="32"/>
      <w:sz w:val="28"/>
      <w:szCs w:val="32"/>
    </w:rPr>
  </w:style>
  <w:style w:type="character" w:customStyle="1" w:styleId="Heading2Char">
    <w:name w:val="Heading 2 Char"/>
    <w:basedOn w:val="DefaultParagraphFont"/>
    <w:link w:val="Heading2"/>
    <w:uiPriority w:val="9"/>
    <w:rsid w:val="001D2909"/>
    <w:rPr>
      <w:rFonts w:eastAsiaTheme="majorEastAsia" w:cstheme="majorBidi"/>
      <w:b/>
      <w:bCs/>
      <w:iCs/>
      <w:color w:val="000000" w:themeColor="text1"/>
      <w:sz w:val="24"/>
      <w:szCs w:val="28"/>
    </w:rPr>
  </w:style>
  <w:style w:type="character" w:customStyle="1" w:styleId="Heading3Char">
    <w:name w:val="Heading 3 Char"/>
    <w:basedOn w:val="DefaultParagraphFont"/>
    <w:link w:val="Heading3"/>
    <w:uiPriority w:val="9"/>
    <w:rsid w:val="002A3C07"/>
    <w:rPr>
      <w:rFonts w:eastAsiaTheme="majorEastAsia" w:cstheme="majorBidi"/>
      <w:b/>
      <w:bCs/>
      <w:iCs/>
      <w:color w:val="000000" w:themeColor="text1"/>
      <w:sz w:val="24"/>
      <w:szCs w:val="28"/>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601679"/>
    <w:pPr>
      <w:ind w:left="720"/>
      <w:contextualSpacing/>
    </w:pPr>
  </w:style>
  <w:style w:type="paragraph" w:styleId="NoSpacing">
    <w:name w:val="No Spacing"/>
    <w:uiPriority w:val="1"/>
    <w:qFormat/>
    <w:rsid w:val="00E932F7"/>
  </w:style>
  <w:style w:type="paragraph" w:styleId="NormalWeb">
    <w:name w:val="Normal (Web)"/>
    <w:basedOn w:val="Normal"/>
    <w:uiPriority w:val="99"/>
    <w:unhideWhenUsed/>
    <w:rsid w:val="00AE36EB"/>
    <w:pPr>
      <w:spacing w:before="100" w:beforeAutospacing="1" w:after="100" w:afterAutospacing="1"/>
    </w:pPr>
    <w:rPr>
      <w:sz w:val="24"/>
      <w:szCs w:val="24"/>
    </w:rPr>
  </w:style>
  <w:style w:type="paragraph" w:styleId="BalloonText">
    <w:name w:val="Balloon Text"/>
    <w:basedOn w:val="Normal"/>
    <w:link w:val="BalloonTextChar"/>
    <w:uiPriority w:val="99"/>
    <w:semiHidden/>
    <w:unhideWhenUsed/>
    <w:rsid w:val="00AE36EB"/>
    <w:rPr>
      <w:rFonts w:ascii="Tahoma" w:hAnsi="Tahoma" w:cs="Tahoma"/>
      <w:sz w:val="16"/>
      <w:szCs w:val="16"/>
    </w:rPr>
  </w:style>
  <w:style w:type="character" w:customStyle="1" w:styleId="BalloonTextChar">
    <w:name w:val="Balloon Text Char"/>
    <w:basedOn w:val="DefaultParagraphFont"/>
    <w:link w:val="BalloonText"/>
    <w:uiPriority w:val="99"/>
    <w:semiHidden/>
    <w:rsid w:val="00AE36EB"/>
    <w:rPr>
      <w:rFonts w:ascii="Tahoma" w:hAnsi="Tahoma" w:cs="Tahoma"/>
      <w:sz w:val="16"/>
      <w:szCs w:val="16"/>
    </w:rPr>
  </w:style>
  <w:style w:type="paragraph" w:styleId="Header">
    <w:name w:val="header"/>
    <w:basedOn w:val="Normal"/>
    <w:link w:val="HeaderChar"/>
    <w:uiPriority w:val="99"/>
    <w:unhideWhenUsed/>
    <w:rsid w:val="007930A4"/>
    <w:pPr>
      <w:tabs>
        <w:tab w:val="center" w:pos="4680"/>
        <w:tab w:val="right" w:pos="9360"/>
      </w:tabs>
    </w:pPr>
  </w:style>
  <w:style w:type="character" w:customStyle="1" w:styleId="HeaderChar">
    <w:name w:val="Header Char"/>
    <w:basedOn w:val="DefaultParagraphFont"/>
    <w:link w:val="Header"/>
    <w:uiPriority w:val="99"/>
    <w:rsid w:val="007930A4"/>
  </w:style>
  <w:style w:type="paragraph" w:styleId="Footer">
    <w:name w:val="footer"/>
    <w:basedOn w:val="Normal"/>
    <w:link w:val="FooterChar"/>
    <w:uiPriority w:val="99"/>
    <w:unhideWhenUsed/>
    <w:rsid w:val="007930A4"/>
    <w:pPr>
      <w:tabs>
        <w:tab w:val="center" w:pos="4680"/>
        <w:tab w:val="right" w:pos="9360"/>
      </w:tabs>
    </w:pPr>
  </w:style>
  <w:style w:type="character" w:customStyle="1" w:styleId="FooterChar">
    <w:name w:val="Footer Char"/>
    <w:basedOn w:val="DefaultParagraphFont"/>
    <w:link w:val="Footer"/>
    <w:uiPriority w:val="99"/>
    <w:rsid w:val="007930A4"/>
  </w:style>
  <w:style w:type="paragraph" w:styleId="BodyText">
    <w:name w:val="Body Text"/>
    <w:basedOn w:val="Normal"/>
    <w:link w:val="BodyTextChar"/>
    <w:uiPriority w:val="1"/>
    <w:qFormat/>
    <w:rsid w:val="008207FC"/>
    <w:pPr>
      <w:widowControl w:val="0"/>
      <w:autoSpaceDE w:val="0"/>
      <w:autoSpaceDN w:val="0"/>
      <w:spacing w:before="60"/>
      <w:ind w:left="141" w:right="350"/>
      <w:jc w:val="both"/>
    </w:pPr>
    <w:rPr>
      <w:sz w:val="24"/>
      <w:szCs w:val="24"/>
    </w:rPr>
  </w:style>
  <w:style w:type="character" w:customStyle="1" w:styleId="BodyTextChar">
    <w:name w:val="Body Text Char"/>
    <w:basedOn w:val="DefaultParagraphFont"/>
    <w:link w:val="BodyText"/>
    <w:uiPriority w:val="1"/>
    <w:rsid w:val="008207FC"/>
    <w:rPr>
      <w:sz w:val="24"/>
      <w:szCs w:val="24"/>
    </w:rPr>
  </w:style>
  <w:style w:type="paragraph" w:customStyle="1" w:styleId="TableParagraph">
    <w:name w:val="Table Paragraph"/>
    <w:basedOn w:val="Normal"/>
    <w:uiPriority w:val="1"/>
    <w:qFormat/>
    <w:rsid w:val="008207FC"/>
    <w:pPr>
      <w:widowControl w:val="0"/>
      <w:autoSpaceDE w:val="0"/>
      <w:autoSpaceDN w:val="0"/>
    </w:pPr>
    <w:rPr>
      <w:sz w:val="22"/>
      <w:szCs w:val="22"/>
    </w:rPr>
  </w:style>
  <w:style w:type="paragraph" w:styleId="Title">
    <w:name w:val="Title"/>
    <w:basedOn w:val="Normal"/>
    <w:next w:val="Normal"/>
    <w:link w:val="TitleChar"/>
    <w:uiPriority w:val="10"/>
    <w:qFormat/>
    <w:rsid w:val="00C836F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836F4"/>
    <w:rPr>
      <w:rFonts w:asciiTheme="majorHAnsi" w:eastAsiaTheme="majorEastAsia" w:hAnsiTheme="majorHAnsi" w:cstheme="majorBidi"/>
      <w:color w:val="17365D" w:themeColor="text2" w:themeShade="BF"/>
      <w:spacing w:val="5"/>
      <w:kern w:val="28"/>
      <w:sz w:val="52"/>
      <w:szCs w:val="52"/>
    </w:rPr>
  </w:style>
  <w:style w:type="character" w:styleId="IntenseEmphasis">
    <w:name w:val="Intense Emphasis"/>
    <w:basedOn w:val="DefaultParagraphFont"/>
    <w:uiPriority w:val="21"/>
    <w:qFormat/>
    <w:rsid w:val="008B4C3B"/>
    <w:rPr>
      <w:b/>
      <w:bCs/>
      <w:i/>
      <w:iCs/>
      <w:color w:val="4F81BD" w:themeColor="accent1"/>
    </w:rPr>
  </w:style>
  <w:style w:type="paragraph" w:styleId="Subtitle">
    <w:name w:val="Subtitle"/>
    <w:basedOn w:val="Normal"/>
    <w:next w:val="Normal"/>
    <w:link w:val="SubtitleChar"/>
    <w:uiPriority w:val="11"/>
    <w:qFormat/>
    <w:rsid w:val="008B4C3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B4C3B"/>
    <w:rPr>
      <w:rFonts w:asciiTheme="majorHAnsi" w:eastAsiaTheme="majorEastAsia" w:hAnsiTheme="majorHAnsi" w:cstheme="majorBidi"/>
      <w:i/>
      <w:iCs/>
      <w:color w:val="4F81BD" w:themeColor="accent1"/>
      <w:spacing w:val="15"/>
      <w:sz w:val="24"/>
      <w:szCs w:val="24"/>
    </w:rPr>
  </w:style>
  <w:style w:type="character" w:styleId="BookTitle">
    <w:name w:val="Book Title"/>
    <w:basedOn w:val="DefaultParagraphFont"/>
    <w:uiPriority w:val="33"/>
    <w:qFormat/>
    <w:rsid w:val="00E866D0"/>
    <w:rPr>
      <w:b/>
      <w:bCs/>
      <w:smallCaps/>
      <w:spacing w:val="5"/>
    </w:rPr>
  </w:style>
  <w:style w:type="character" w:styleId="Emphasis">
    <w:name w:val="Emphasis"/>
    <w:basedOn w:val="DefaultParagraphFont"/>
    <w:uiPriority w:val="20"/>
    <w:qFormat/>
    <w:rsid w:val="00F75D3E"/>
    <w:rPr>
      <w:i/>
      <w:iCs/>
    </w:rPr>
  </w:style>
  <w:style w:type="character" w:styleId="SubtleEmphasis">
    <w:name w:val="Subtle Emphasis"/>
    <w:basedOn w:val="DefaultParagraphFont"/>
    <w:uiPriority w:val="19"/>
    <w:qFormat/>
    <w:rsid w:val="005C1CEB"/>
    <w:rPr>
      <w:i/>
      <w:iCs/>
      <w:color w:val="808080" w:themeColor="text1" w:themeTint="7F"/>
    </w:rPr>
  </w:style>
  <w:style w:type="table" w:styleId="TableGrid">
    <w:name w:val="Table Grid"/>
    <w:basedOn w:val="TableNormal"/>
    <w:uiPriority w:val="59"/>
    <w:rsid w:val="00506DCE"/>
    <w:rPr>
      <w:rFonts w:asciiTheme="minorHAnsi" w:eastAsia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B53EE1"/>
    <w:rPr>
      <w:color w:val="0000FF" w:themeColor="hyperlink"/>
      <w:u w:val="single"/>
    </w:rPr>
  </w:style>
  <w:style w:type="paragraph" w:styleId="TOCHeading">
    <w:name w:val="TOC Heading"/>
    <w:basedOn w:val="Heading1"/>
    <w:next w:val="Normal"/>
    <w:uiPriority w:val="39"/>
    <w:unhideWhenUsed/>
    <w:qFormat/>
    <w:rsid w:val="00B53EE1"/>
    <w:pPr>
      <w:keepLines/>
      <w:tabs>
        <w:tab w:val="clear" w:pos="720"/>
      </w:tabs>
      <w:spacing w:before="480" w:after="0" w:line="276" w:lineRule="auto"/>
      <w:ind w:left="0" w:firstLine="0"/>
      <w:outlineLvl w:val="9"/>
    </w:pPr>
    <w:rPr>
      <w:rFonts w:asciiTheme="majorHAnsi" w:hAnsiTheme="majorHAnsi"/>
      <w:color w:val="365F91" w:themeColor="accent1" w:themeShade="BF"/>
      <w:kern w:val="0"/>
      <w:szCs w:val="28"/>
    </w:rPr>
  </w:style>
  <w:style w:type="paragraph" w:styleId="TOC1">
    <w:name w:val="toc 1"/>
    <w:basedOn w:val="Normal"/>
    <w:next w:val="Normal"/>
    <w:autoRedefine/>
    <w:uiPriority w:val="39"/>
    <w:unhideWhenUsed/>
    <w:qFormat/>
    <w:rsid w:val="00B53EE1"/>
    <w:pPr>
      <w:tabs>
        <w:tab w:val="right" w:leader="dot" w:pos="9350"/>
      </w:tabs>
      <w:spacing w:after="100" w:line="276" w:lineRule="auto"/>
      <w:jc w:val="both"/>
    </w:pPr>
    <w:rPr>
      <w:rFonts w:eastAsiaTheme="minorHAnsi" w:cstheme="minorBidi"/>
      <w:sz w:val="24"/>
      <w:szCs w:val="22"/>
    </w:rPr>
  </w:style>
  <w:style w:type="paragraph" w:styleId="TOC2">
    <w:name w:val="toc 2"/>
    <w:basedOn w:val="Normal"/>
    <w:next w:val="Normal"/>
    <w:autoRedefine/>
    <w:uiPriority w:val="39"/>
    <w:unhideWhenUsed/>
    <w:qFormat/>
    <w:rsid w:val="00B53EE1"/>
    <w:pPr>
      <w:tabs>
        <w:tab w:val="right" w:leader="dot" w:pos="9350"/>
      </w:tabs>
      <w:spacing w:after="100" w:line="276" w:lineRule="auto"/>
      <w:ind w:left="216"/>
      <w:jc w:val="both"/>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qFormat/>
    <w:rsid w:val="00B53EE1"/>
    <w:pPr>
      <w:spacing w:after="100" w:line="276" w:lineRule="auto"/>
      <w:ind w:left="440"/>
    </w:pPr>
    <w:rPr>
      <w:rFonts w:asciiTheme="minorHAnsi" w:eastAsiaTheme="minorHAnsi" w:hAnsiTheme="minorHAnsi" w:cstheme="minorBidi"/>
      <w:sz w:val="22"/>
      <w:szCs w:val="22"/>
    </w:rPr>
  </w:style>
  <w:style w:type="paragraph" w:styleId="Caption">
    <w:name w:val="caption"/>
    <w:basedOn w:val="Normal"/>
    <w:next w:val="Normal"/>
    <w:link w:val="CaptionChar"/>
    <w:uiPriority w:val="35"/>
    <w:unhideWhenUsed/>
    <w:qFormat/>
    <w:rsid w:val="0071168D"/>
    <w:pPr>
      <w:spacing w:after="200"/>
    </w:pPr>
    <w:rPr>
      <w:i/>
      <w:iCs/>
      <w:color w:val="1F497D" w:themeColor="text2"/>
      <w:sz w:val="18"/>
      <w:szCs w:val="18"/>
    </w:rPr>
  </w:style>
  <w:style w:type="character" w:customStyle="1" w:styleId="CaptionChar">
    <w:name w:val="Caption Char"/>
    <w:basedOn w:val="DefaultParagraphFont"/>
    <w:link w:val="Caption"/>
    <w:uiPriority w:val="35"/>
    <w:locked/>
    <w:rsid w:val="00B95FDA"/>
    <w:rPr>
      <w:i/>
      <w:iCs/>
      <w:color w:val="1F497D" w:themeColor="text2"/>
      <w:sz w:val="18"/>
      <w:szCs w:val="18"/>
    </w:rPr>
  </w:style>
  <w:style w:type="character" w:styleId="FollowedHyperlink">
    <w:name w:val="FollowedHyperlink"/>
    <w:basedOn w:val="DefaultParagraphFont"/>
    <w:uiPriority w:val="99"/>
    <w:semiHidden/>
    <w:unhideWhenUsed/>
    <w:rsid w:val="004B2825"/>
    <w:rPr>
      <w:color w:val="800080" w:themeColor="followedHyperlink"/>
      <w:u w:val="single"/>
    </w:rPr>
  </w:style>
  <w:style w:type="character" w:customStyle="1" w:styleId="UnresolvedMention">
    <w:name w:val="Unresolved Mention"/>
    <w:basedOn w:val="DefaultParagraphFont"/>
    <w:uiPriority w:val="99"/>
    <w:semiHidden/>
    <w:unhideWhenUsed/>
    <w:rsid w:val="004B2825"/>
    <w:rPr>
      <w:color w:val="605E5C"/>
      <w:shd w:val="clear" w:color="auto" w:fill="E1DFDD"/>
    </w:rPr>
  </w:style>
  <w:style w:type="paragraph" w:styleId="TableofFigures">
    <w:name w:val="table of figures"/>
    <w:basedOn w:val="Normal"/>
    <w:next w:val="Normal"/>
    <w:uiPriority w:val="99"/>
    <w:unhideWhenUsed/>
    <w:rsid w:val="003C244A"/>
  </w:style>
  <w:style w:type="paragraph" w:styleId="TOC6">
    <w:name w:val="toc 6"/>
    <w:basedOn w:val="Normal"/>
    <w:next w:val="Normal"/>
    <w:autoRedefine/>
    <w:uiPriority w:val="39"/>
    <w:unhideWhenUsed/>
    <w:rsid w:val="00B95FDA"/>
    <w:pPr>
      <w:spacing w:after="100" w:line="276" w:lineRule="auto"/>
      <w:ind w:left="1100"/>
    </w:pPr>
    <w:rPr>
      <w:rFonts w:ascii="Calibri" w:hAnsi="Calibri"/>
      <w:sz w:val="22"/>
      <w:szCs w:val="22"/>
    </w:rPr>
  </w:style>
  <w:style w:type="character" w:customStyle="1" w:styleId="MyfigureChar">
    <w:name w:val="My figure Char"/>
    <w:basedOn w:val="CaptionChar"/>
    <w:link w:val="Myfigure"/>
    <w:locked/>
    <w:rsid w:val="00B95FDA"/>
    <w:rPr>
      <w:b/>
      <w:i/>
      <w:iCs/>
      <w:color w:val="000000" w:themeColor="text1"/>
      <w:spacing w:val="1"/>
      <w:sz w:val="24"/>
      <w:szCs w:val="24"/>
    </w:rPr>
  </w:style>
  <w:style w:type="paragraph" w:customStyle="1" w:styleId="Myfigure">
    <w:name w:val="My figure"/>
    <w:basedOn w:val="Caption"/>
    <w:next w:val="Caption"/>
    <w:link w:val="MyfigureChar"/>
    <w:qFormat/>
    <w:rsid w:val="00B95FDA"/>
    <w:pPr>
      <w:spacing w:before="63" w:line="360" w:lineRule="auto"/>
      <w:ind w:right="20"/>
      <w:jc w:val="center"/>
    </w:pPr>
    <w:rPr>
      <w:b/>
      <w:color w:val="000000" w:themeColor="text1"/>
      <w:spacing w:val="1"/>
      <w:sz w:val="24"/>
      <w:szCs w:val="24"/>
    </w:rPr>
  </w:style>
  <w:style w:type="character" w:customStyle="1" w:styleId="MytableChar">
    <w:name w:val="My table Char"/>
    <w:basedOn w:val="CaptionChar"/>
    <w:link w:val="Mytable"/>
    <w:locked/>
    <w:rsid w:val="00B95FDA"/>
    <w:rPr>
      <w:b/>
      <w:i/>
      <w:iCs/>
      <w:color w:val="1F497D" w:themeColor="text2"/>
      <w:sz w:val="24"/>
      <w:szCs w:val="18"/>
    </w:rPr>
  </w:style>
  <w:style w:type="paragraph" w:customStyle="1" w:styleId="Mytable">
    <w:name w:val="My table"/>
    <w:basedOn w:val="Caption"/>
    <w:next w:val="Caption"/>
    <w:link w:val="MytableChar"/>
    <w:qFormat/>
    <w:rsid w:val="00B95FDA"/>
    <w:rPr>
      <w:b/>
      <w:sz w:val="24"/>
    </w:rPr>
  </w:style>
  <w:style w:type="paragraph" w:styleId="TOC4">
    <w:name w:val="toc 4"/>
    <w:basedOn w:val="Normal"/>
    <w:next w:val="Normal"/>
    <w:autoRedefine/>
    <w:uiPriority w:val="39"/>
    <w:unhideWhenUsed/>
    <w:rsid w:val="004161E7"/>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4161E7"/>
    <w:pPr>
      <w:spacing w:after="100" w:line="276" w:lineRule="auto"/>
      <w:ind w:left="88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161E7"/>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161E7"/>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161E7"/>
    <w:pPr>
      <w:spacing w:after="100" w:line="276" w:lineRule="auto"/>
      <w:ind w:left="176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BD6C7C"/>
    <w:pPr>
      <w:keepNext/>
      <w:tabs>
        <w:tab w:val="num" w:pos="720"/>
      </w:tabs>
      <w:spacing w:before="240" w:after="60" w:line="360" w:lineRule="auto"/>
      <w:ind w:left="720" w:hanging="720"/>
      <w:jc w:val="center"/>
      <w:outlineLvl w:val="0"/>
    </w:pPr>
    <w:rPr>
      <w:rFonts w:eastAsiaTheme="majorEastAsia" w:cstheme="majorBidi"/>
      <w:b/>
      <w:bCs/>
      <w:color w:val="000000" w:themeColor="text1"/>
      <w:kern w:val="32"/>
      <w:sz w:val="28"/>
      <w:szCs w:val="32"/>
    </w:rPr>
  </w:style>
  <w:style w:type="paragraph" w:styleId="Heading2">
    <w:name w:val="heading 2"/>
    <w:basedOn w:val="Normal"/>
    <w:next w:val="Normal"/>
    <w:link w:val="Heading2Char"/>
    <w:uiPriority w:val="9"/>
    <w:unhideWhenUsed/>
    <w:qFormat/>
    <w:rsid w:val="001D2909"/>
    <w:pPr>
      <w:keepNext/>
      <w:tabs>
        <w:tab w:val="num" w:pos="1440"/>
      </w:tabs>
      <w:spacing w:before="240" w:after="60"/>
      <w:ind w:left="1440" w:hanging="720"/>
      <w:outlineLvl w:val="1"/>
    </w:pPr>
    <w:rPr>
      <w:rFonts w:eastAsiaTheme="majorEastAsia" w:cstheme="majorBidi"/>
      <w:b/>
      <w:bCs/>
      <w:iCs/>
      <w:color w:val="000000" w:themeColor="text1"/>
      <w:sz w:val="24"/>
      <w:szCs w:val="28"/>
    </w:rPr>
  </w:style>
  <w:style w:type="paragraph" w:styleId="Heading3">
    <w:name w:val="heading 3"/>
    <w:basedOn w:val="Heading2"/>
    <w:next w:val="Normal"/>
    <w:link w:val="Heading3Char"/>
    <w:uiPriority w:val="9"/>
    <w:unhideWhenUsed/>
    <w:qFormat/>
    <w:rsid w:val="002A3C07"/>
    <w:pPr>
      <w:outlineLvl w:val="2"/>
    </w:p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C7C"/>
    <w:rPr>
      <w:rFonts w:eastAsiaTheme="majorEastAsia" w:cstheme="majorBidi"/>
      <w:b/>
      <w:bCs/>
      <w:color w:val="000000" w:themeColor="text1"/>
      <w:kern w:val="32"/>
      <w:sz w:val="28"/>
      <w:szCs w:val="32"/>
    </w:rPr>
  </w:style>
  <w:style w:type="character" w:customStyle="1" w:styleId="Heading2Char">
    <w:name w:val="Heading 2 Char"/>
    <w:basedOn w:val="DefaultParagraphFont"/>
    <w:link w:val="Heading2"/>
    <w:uiPriority w:val="9"/>
    <w:rsid w:val="001D2909"/>
    <w:rPr>
      <w:rFonts w:eastAsiaTheme="majorEastAsia" w:cstheme="majorBidi"/>
      <w:b/>
      <w:bCs/>
      <w:iCs/>
      <w:color w:val="000000" w:themeColor="text1"/>
      <w:sz w:val="24"/>
      <w:szCs w:val="28"/>
    </w:rPr>
  </w:style>
  <w:style w:type="character" w:customStyle="1" w:styleId="Heading3Char">
    <w:name w:val="Heading 3 Char"/>
    <w:basedOn w:val="DefaultParagraphFont"/>
    <w:link w:val="Heading3"/>
    <w:uiPriority w:val="9"/>
    <w:rsid w:val="002A3C07"/>
    <w:rPr>
      <w:rFonts w:eastAsiaTheme="majorEastAsia" w:cstheme="majorBidi"/>
      <w:b/>
      <w:bCs/>
      <w:iCs/>
      <w:color w:val="000000" w:themeColor="text1"/>
      <w:sz w:val="24"/>
      <w:szCs w:val="28"/>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601679"/>
    <w:pPr>
      <w:ind w:left="720"/>
      <w:contextualSpacing/>
    </w:pPr>
  </w:style>
  <w:style w:type="paragraph" w:styleId="NoSpacing">
    <w:name w:val="No Spacing"/>
    <w:uiPriority w:val="1"/>
    <w:qFormat/>
    <w:rsid w:val="00E932F7"/>
  </w:style>
  <w:style w:type="paragraph" w:styleId="NormalWeb">
    <w:name w:val="Normal (Web)"/>
    <w:basedOn w:val="Normal"/>
    <w:uiPriority w:val="99"/>
    <w:unhideWhenUsed/>
    <w:rsid w:val="00AE36EB"/>
    <w:pPr>
      <w:spacing w:before="100" w:beforeAutospacing="1" w:after="100" w:afterAutospacing="1"/>
    </w:pPr>
    <w:rPr>
      <w:sz w:val="24"/>
      <w:szCs w:val="24"/>
    </w:rPr>
  </w:style>
  <w:style w:type="paragraph" w:styleId="BalloonText">
    <w:name w:val="Balloon Text"/>
    <w:basedOn w:val="Normal"/>
    <w:link w:val="BalloonTextChar"/>
    <w:uiPriority w:val="99"/>
    <w:semiHidden/>
    <w:unhideWhenUsed/>
    <w:rsid w:val="00AE36EB"/>
    <w:rPr>
      <w:rFonts w:ascii="Tahoma" w:hAnsi="Tahoma" w:cs="Tahoma"/>
      <w:sz w:val="16"/>
      <w:szCs w:val="16"/>
    </w:rPr>
  </w:style>
  <w:style w:type="character" w:customStyle="1" w:styleId="BalloonTextChar">
    <w:name w:val="Balloon Text Char"/>
    <w:basedOn w:val="DefaultParagraphFont"/>
    <w:link w:val="BalloonText"/>
    <w:uiPriority w:val="99"/>
    <w:semiHidden/>
    <w:rsid w:val="00AE36EB"/>
    <w:rPr>
      <w:rFonts w:ascii="Tahoma" w:hAnsi="Tahoma" w:cs="Tahoma"/>
      <w:sz w:val="16"/>
      <w:szCs w:val="16"/>
    </w:rPr>
  </w:style>
  <w:style w:type="paragraph" w:styleId="Header">
    <w:name w:val="header"/>
    <w:basedOn w:val="Normal"/>
    <w:link w:val="HeaderChar"/>
    <w:uiPriority w:val="99"/>
    <w:unhideWhenUsed/>
    <w:rsid w:val="007930A4"/>
    <w:pPr>
      <w:tabs>
        <w:tab w:val="center" w:pos="4680"/>
        <w:tab w:val="right" w:pos="9360"/>
      </w:tabs>
    </w:pPr>
  </w:style>
  <w:style w:type="character" w:customStyle="1" w:styleId="HeaderChar">
    <w:name w:val="Header Char"/>
    <w:basedOn w:val="DefaultParagraphFont"/>
    <w:link w:val="Header"/>
    <w:uiPriority w:val="99"/>
    <w:rsid w:val="007930A4"/>
  </w:style>
  <w:style w:type="paragraph" w:styleId="Footer">
    <w:name w:val="footer"/>
    <w:basedOn w:val="Normal"/>
    <w:link w:val="FooterChar"/>
    <w:uiPriority w:val="99"/>
    <w:unhideWhenUsed/>
    <w:rsid w:val="007930A4"/>
    <w:pPr>
      <w:tabs>
        <w:tab w:val="center" w:pos="4680"/>
        <w:tab w:val="right" w:pos="9360"/>
      </w:tabs>
    </w:pPr>
  </w:style>
  <w:style w:type="character" w:customStyle="1" w:styleId="FooterChar">
    <w:name w:val="Footer Char"/>
    <w:basedOn w:val="DefaultParagraphFont"/>
    <w:link w:val="Footer"/>
    <w:uiPriority w:val="99"/>
    <w:rsid w:val="007930A4"/>
  </w:style>
  <w:style w:type="paragraph" w:styleId="BodyText">
    <w:name w:val="Body Text"/>
    <w:basedOn w:val="Normal"/>
    <w:link w:val="BodyTextChar"/>
    <w:uiPriority w:val="1"/>
    <w:qFormat/>
    <w:rsid w:val="008207FC"/>
    <w:pPr>
      <w:widowControl w:val="0"/>
      <w:autoSpaceDE w:val="0"/>
      <w:autoSpaceDN w:val="0"/>
      <w:spacing w:before="60"/>
      <w:ind w:left="141" w:right="350"/>
      <w:jc w:val="both"/>
    </w:pPr>
    <w:rPr>
      <w:sz w:val="24"/>
      <w:szCs w:val="24"/>
    </w:rPr>
  </w:style>
  <w:style w:type="character" w:customStyle="1" w:styleId="BodyTextChar">
    <w:name w:val="Body Text Char"/>
    <w:basedOn w:val="DefaultParagraphFont"/>
    <w:link w:val="BodyText"/>
    <w:uiPriority w:val="1"/>
    <w:rsid w:val="008207FC"/>
    <w:rPr>
      <w:sz w:val="24"/>
      <w:szCs w:val="24"/>
    </w:rPr>
  </w:style>
  <w:style w:type="paragraph" w:customStyle="1" w:styleId="TableParagraph">
    <w:name w:val="Table Paragraph"/>
    <w:basedOn w:val="Normal"/>
    <w:uiPriority w:val="1"/>
    <w:qFormat/>
    <w:rsid w:val="008207FC"/>
    <w:pPr>
      <w:widowControl w:val="0"/>
      <w:autoSpaceDE w:val="0"/>
      <w:autoSpaceDN w:val="0"/>
    </w:pPr>
    <w:rPr>
      <w:sz w:val="22"/>
      <w:szCs w:val="22"/>
    </w:rPr>
  </w:style>
  <w:style w:type="paragraph" w:styleId="Title">
    <w:name w:val="Title"/>
    <w:basedOn w:val="Normal"/>
    <w:next w:val="Normal"/>
    <w:link w:val="TitleChar"/>
    <w:uiPriority w:val="10"/>
    <w:qFormat/>
    <w:rsid w:val="00C836F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836F4"/>
    <w:rPr>
      <w:rFonts w:asciiTheme="majorHAnsi" w:eastAsiaTheme="majorEastAsia" w:hAnsiTheme="majorHAnsi" w:cstheme="majorBidi"/>
      <w:color w:val="17365D" w:themeColor="text2" w:themeShade="BF"/>
      <w:spacing w:val="5"/>
      <w:kern w:val="28"/>
      <w:sz w:val="52"/>
      <w:szCs w:val="52"/>
    </w:rPr>
  </w:style>
  <w:style w:type="character" w:styleId="IntenseEmphasis">
    <w:name w:val="Intense Emphasis"/>
    <w:basedOn w:val="DefaultParagraphFont"/>
    <w:uiPriority w:val="21"/>
    <w:qFormat/>
    <w:rsid w:val="008B4C3B"/>
    <w:rPr>
      <w:b/>
      <w:bCs/>
      <w:i/>
      <w:iCs/>
      <w:color w:val="4F81BD" w:themeColor="accent1"/>
    </w:rPr>
  </w:style>
  <w:style w:type="paragraph" w:styleId="Subtitle">
    <w:name w:val="Subtitle"/>
    <w:basedOn w:val="Normal"/>
    <w:next w:val="Normal"/>
    <w:link w:val="SubtitleChar"/>
    <w:uiPriority w:val="11"/>
    <w:qFormat/>
    <w:rsid w:val="008B4C3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B4C3B"/>
    <w:rPr>
      <w:rFonts w:asciiTheme="majorHAnsi" w:eastAsiaTheme="majorEastAsia" w:hAnsiTheme="majorHAnsi" w:cstheme="majorBidi"/>
      <w:i/>
      <w:iCs/>
      <w:color w:val="4F81BD" w:themeColor="accent1"/>
      <w:spacing w:val="15"/>
      <w:sz w:val="24"/>
      <w:szCs w:val="24"/>
    </w:rPr>
  </w:style>
  <w:style w:type="character" w:styleId="BookTitle">
    <w:name w:val="Book Title"/>
    <w:basedOn w:val="DefaultParagraphFont"/>
    <w:uiPriority w:val="33"/>
    <w:qFormat/>
    <w:rsid w:val="00E866D0"/>
    <w:rPr>
      <w:b/>
      <w:bCs/>
      <w:smallCaps/>
      <w:spacing w:val="5"/>
    </w:rPr>
  </w:style>
  <w:style w:type="character" w:styleId="Emphasis">
    <w:name w:val="Emphasis"/>
    <w:basedOn w:val="DefaultParagraphFont"/>
    <w:uiPriority w:val="20"/>
    <w:qFormat/>
    <w:rsid w:val="00F75D3E"/>
    <w:rPr>
      <w:i/>
      <w:iCs/>
    </w:rPr>
  </w:style>
  <w:style w:type="character" w:styleId="SubtleEmphasis">
    <w:name w:val="Subtle Emphasis"/>
    <w:basedOn w:val="DefaultParagraphFont"/>
    <w:uiPriority w:val="19"/>
    <w:qFormat/>
    <w:rsid w:val="005C1CEB"/>
    <w:rPr>
      <w:i/>
      <w:iCs/>
      <w:color w:val="808080" w:themeColor="text1" w:themeTint="7F"/>
    </w:rPr>
  </w:style>
  <w:style w:type="table" w:styleId="TableGrid">
    <w:name w:val="Table Grid"/>
    <w:basedOn w:val="TableNormal"/>
    <w:uiPriority w:val="59"/>
    <w:rsid w:val="00506DCE"/>
    <w:rPr>
      <w:rFonts w:asciiTheme="minorHAnsi" w:eastAsia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B53EE1"/>
    <w:rPr>
      <w:color w:val="0000FF" w:themeColor="hyperlink"/>
      <w:u w:val="single"/>
    </w:rPr>
  </w:style>
  <w:style w:type="paragraph" w:styleId="TOCHeading">
    <w:name w:val="TOC Heading"/>
    <w:basedOn w:val="Heading1"/>
    <w:next w:val="Normal"/>
    <w:uiPriority w:val="39"/>
    <w:unhideWhenUsed/>
    <w:qFormat/>
    <w:rsid w:val="00B53EE1"/>
    <w:pPr>
      <w:keepLines/>
      <w:tabs>
        <w:tab w:val="clear" w:pos="720"/>
      </w:tabs>
      <w:spacing w:before="480" w:after="0" w:line="276" w:lineRule="auto"/>
      <w:ind w:left="0" w:firstLine="0"/>
      <w:outlineLvl w:val="9"/>
    </w:pPr>
    <w:rPr>
      <w:rFonts w:asciiTheme="majorHAnsi" w:hAnsiTheme="majorHAnsi"/>
      <w:color w:val="365F91" w:themeColor="accent1" w:themeShade="BF"/>
      <w:kern w:val="0"/>
      <w:szCs w:val="28"/>
    </w:rPr>
  </w:style>
  <w:style w:type="paragraph" w:styleId="TOC1">
    <w:name w:val="toc 1"/>
    <w:basedOn w:val="Normal"/>
    <w:next w:val="Normal"/>
    <w:autoRedefine/>
    <w:uiPriority w:val="39"/>
    <w:unhideWhenUsed/>
    <w:qFormat/>
    <w:rsid w:val="00B53EE1"/>
    <w:pPr>
      <w:tabs>
        <w:tab w:val="right" w:leader="dot" w:pos="9350"/>
      </w:tabs>
      <w:spacing w:after="100" w:line="276" w:lineRule="auto"/>
      <w:jc w:val="both"/>
    </w:pPr>
    <w:rPr>
      <w:rFonts w:eastAsiaTheme="minorHAnsi" w:cstheme="minorBidi"/>
      <w:sz w:val="24"/>
      <w:szCs w:val="22"/>
    </w:rPr>
  </w:style>
  <w:style w:type="paragraph" w:styleId="TOC2">
    <w:name w:val="toc 2"/>
    <w:basedOn w:val="Normal"/>
    <w:next w:val="Normal"/>
    <w:autoRedefine/>
    <w:uiPriority w:val="39"/>
    <w:unhideWhenUsed/>
    <w:qFormat/>
    <w:rsid w:val="00B53EE1"/>
    <w:pPr>
      <w:tabs>
        <w:tab w:val="right" w:leader="dot" w:pos="9350"/>
      </w:tabs>
      <w:spacing w:after="100" w:line="276" w:lineRule="auto"/>
      <w:ind w:left="216"/>
      <w:jc w:val="both"/>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qFormat/>
    <w:rsid w:val="00B53EE1"/>
    <w:pPr>
      <w:spacing w:after="100" w:line="276" w:lineRule="auto"/>
      <w:ind w:left="440"/>
    </w:pPr>
    <w:rPr>
      <w:rFonts w:asciiTheme="minorHAnsi" w:eastAsiaTheme="minorHAnsi" w:hAnsiTheme="minorHAnsi" w:cstheme="minorBidi"/>
      <w:sz w:val="22"/>
      <w:szCs w:val="22"/>
    </w:rPr>
  </w:style>
  <w:style w:type="paragraph" w:styleId="Caption">
    <w:name w:val="caption"/>
    <w:basedOn w:val="Normal"/>
    <w:next w:val="Normal"/>
    <w:link w:val="CaptionChar"/>
    <w:uiPriority w:val="35"/>
    <w:unhideWhenUsed/>
    <w:qFormat/>
    <w:rsid w:val="0071168D"/>
    <w:pPr>
      <w:spacing w:after="200"/>
    </w:pPr>
    <w:rPr>
      <w:i/>
      <w:iCs/>
      <w:color w:val="1F497D" w:themeColor="text2"/>
      <w:sz w:val="18"/>
      <w:szCs w:val="18"/>
    </w:rPr>
  </w:style>
  <w:style w:type="character" w:customStyle="1" w:styleId="CaptionChar">
    <w:name w:val="Caption Char"/>
    <w:basedOn w:val="DefaultParagraphFont"/>
    <w:link w:val="Caption"/>
    <w:uiPriority w:val="35"/>
    <w:locked/>
    <w:rsid w:val="00B95FDA"/>
    <w:rPr>
      <w:i/>
      <w:iCs/>
      <w:color w:val="1F497D" w:themeColor="text2"/>
      <w:sz w:val="18"/>
      <w:szCs w:val="18"/>
    </w:rPr>
  </w:style>
  <w:style w:type="character" w:styleId="FollowedHyperlink">
    <w:name w:val="FollowedHyperlink"/>
    <w:basedOn w:val="DefaultParagraphFont"/>
    <w:uiPriority w:val="99"/>
    <w:semiHidden/>
    <w:unhideWhenUsed/>
    <w:rsid w:val="004B2825"/>
    <w:rPr>
      <w:color w:val="800080" w:themeColor="followedHyperlink"/>
      <w:u w:val="single"/>
    </w:rPr>
  </w:style>
  <w:style w:type="character" w:customStyle="1" w:styleId="UnresolvedMention">
    <w:name w:val="Unresolved Mention"/>
    <w:basedOn w:val="DefaultParagraphFont"/>
    <w:uiPriority w:val="99"/>
    <w:semiHidden/>
    <w:unhideWhenUsed/>
    <w:rsid w:val="004B2825"/>
    <w:rPr>
      <w:color w:val="605E5C"/>
      <w:shd w:val="clear" w:color="auto" w:fill="E1DFDD"/>
    </w:rPr>
  </w:style>
  <w:style w:type="paragraph" w:styleId="TableofFigures">
    <w:name w:val="table of figures"/>
    <w:basedOn w:val="Normal"/>
    <w:next w:val="Normal"/>
    <w:uiPriority w:val="99"/>
    <w:unhideWhenUsed/>
    <w:rsid w:val="003C244A"/>
  </w:style>
  <w:style w:type="paragraph" w:styleId="TOC6">
    <w:name w:val="toc 6"/>
    <w:basedOn w:val="Normal"/>
    <w:next w:val="Normal"/>
    <w:autoRedefine/>
    <w:uiPriority w:val="39"/>
    <w:unhideWhenUsed/>
    <w:rsid w:val="00B95FDA"/>
    <w:pPr>
      <w:spacing w:after="100" w:line="276" w:lineRule="auto"/>
      <w:ind w:left="1100"/>
    </w:pPr>
    <w:rPr>
      <w:rFonts w:ascii="Calibri" w:hAnsi="Calibri"/>
      <w:sz w:val="22"/>
      <w:szCs w:val="22"/>
    </w:rPr>
  </w:style>
  <w:style w:type="character" w:customStyle="1" w:styleId="MyfigureChar">
    <w:name w:val="My figure Char"/>
    <w:basedOn w:val="CaptionChar"/>
    <w:link w:val="Myfigure"/>
    <w:locked/>
    <w:rsid w:val="00B95FDA"/>
    <w:rPr>
      <w:b/>
      <w:i/>
      <w:iCs/>
      <w:color w:val="000000" w:themeColor="text1"/>
      <w:spacing w:val="1"/>
      <w:sz w:val="24"/>
      <w:szCs w:val="24"/>
    </w:rPr>
  </w:style>
  <w:style w:type="paragraph" w:customStyle="1" w:styleId="Myfigure">
    <w:name w:val="My figure"/>
    <w:basedOn w:val="Caption"/>
    <w:next w:val="Caption"/>
    <w:link w:val="MyfigureChar"/>
    <w:qFormat/>
    <w:rsid w:val="00B95FDA"/>
    <w:pPr>
      <w:spacing w:before="63" w:line="360" w:lineRule="auto"/>
      <w:ind w:right="20"/>
      <w:jc w:val="center"/>
    </w:pPr>
    <w:rPr>
      <w:b/>
      <w:color w:val="000000" w:themeColor="text1"/>
      <w:spacing w:val="1"/>
      <w:sz w:val="24"/>
      <w:szCs w:val="24"/>
    </w:rPr>
  </w:style>
  <w:style w:type="character" w:customStyle="1" w:styleId="MytableChar">
    <w:name w:val="My table Char"/>
    <w:basedOn w:val="CaptionChar"/>
    <w:link w:val="Mytable"/>
    <w:locked/>
    <w:rsid w:val="00B95FDA"/>
    <w:rPr>
      <w:b/>
      <w:i/>
      <w:iCs/>
      <w:color w:val="1F497D" w:themeColor="text2"/>
      <w:sz w:val="24"/>
      <w:szCs w:val="18"/>
    </w:rPr>
  </w:style>
  <w:style w:type="paragraph" w:customStyle="1" w:styleId="Mytable">
    <w:name w:val="My table"/>
    <w:basedOn w:val="Caption"/>
    <w:next w:val="Caption"/>
    <w:link w:val="MytableChar"/>
    <w:qFormat/>
    <w:rsid w:val="00B95FDA"/>
    <w:rPr>
      <w:b/>
      <w:sz w:val="24"/>
    </w:rPr>
  </w:style>
  <w:style w:type="paragraph" w:styleId="TOC4">
    <w:name w:val="toc 4"/>
    <w:basedOn w:val="Normal"/>
    <w:next w:val="Normal"/>
    <w:autoRedefine/>
    <w:uiPriority w:val="39"/>
    <w:unhideWhenUsed/>
    <w:rsid w:val="004161E7"/>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4161E7"/>
    <w:pPr>
      <w:spacing w:after="100" w:line="276" w:lineRule="auto"/>
      <w:ind w:left="88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161E7"/>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161E7"/>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161E7"/>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r="http://schemas.openxmlformats.org/officeDocument/2006/relationships" xmlns:w="http://schemas.openxmlformats.org/wordprocessingml/2006/main">
  <w:divs>
    <w:div w:id="1831866125">
      <w:bodyDiv w:val="1"/>
      <w:marLeft w:val="0"/>
      <w:marRight w:val="0"/>
      <w:marTop w:val="0"/>
      <w:marBottom w:val="0"/>
      <w:divBdr>
        <w:top w:val="none" w:sz="0" w:space="0" w:color="auto"/>
        <w:left w:val="none" w:sz="0" w:space="0" w:color="auto"/>
        <w:bottom w:val="none" w:sz="0" w:space="0" w:color="auto"/>
        <w:right w:val="none" w:sz="0" w:space="0" w:color="auto"/>
      </w:divBdr>
    </w:div>
    <w:div w:id="20027349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www.techrepublic.com/article/why-your-traditional-virtualization-vendor-cant-help-you-with-containers/" TargetMode="External"/><Relationship Id="rId21" Type="http://schemas.openxmlformats.org/officeDocument/2006/relationships/hyperlink" Target="https://www.researchgate.net/publication/220580508_The_Digital_Divide_Current_and_Future_Research_Directions" TargetMode="External"/><Relationship Id="rId42" Type="http://schemas.openxmlformats.org/officeDocument/2006/relationships/oleObject" Target="embeddings/oleObject5.bin"/><Relationship Id="rId47"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oleObject" Target="embeddings/oleObject18.bin"/><Relationship Id="rId84" Type="http://schemas.openxmlformats.org/officeDocument/2006/relationships/hyperlink" Target="https://www.microsoft.com/presspass/presskits/cloudpolicy/" TargetMode="External"/><Relationship Id="rId89" Type="http://schemas.openxmlformats.org/officeDocument/2006/relationships/hyperlink" Target="http://www.ibm.com/solutions/education/cloudacademy" TargetMode="External"/><Relationship Id="rId2" Type="http://schemas.openxmlformats.org/officeDocument/2006/relationships/numbering" Target="numbering.xml"/><Relationship Id="rId16" Type="http://schemas.openxmlformats.org/officeDocument/2006/relationships/hyperlink" Target="https://link.springer.com/article/10.1007/s10796-020-10096-3" TargetMode="External"/><Relationship Id="rId29" Type="http://schemas.openxmlformats.org/officeDocument/2006/relationships/image" Target="media/image5.jpeg"/><Relationship Id="rId107" Type="http://schemas.openxmlformats.org/officeDocument/2006/relationships/image" Target="media/image32.png"/><Relationship Id="rId11" Type="http://schemas.openxmlformats.org/officeDocument/2006/relationships/footer" Target="footer2.xml"/><Relationship Id="rId24" Type="http://schemas.openxmlformats.org/officeDocument/2006/relationships/hyperlink" Target="http://futurism.com/darpa-were-moving-to-merge-humans-and-machines/" TargetMode="External"/><Relationship Id="rId32" Type="http://schemas.openxmlformats.org/officeDocument/2006/relationships/footer" Target="footer4.xml"/><Relationship Id="rId37" Type="http://schemas.openxmlformats.org/officeDocument/2006/relationships/image" Target="media/image10.png"/><Relationship Id="rId40" Type="http://schemas.openxmlformats.org/officeDocument/2006/relationships/oleObject" Target="embeddings/oleObject4.bin"/><Relationship Id="rId45" Type="http://schemas.openxmlformats.org/officeDocument/2006/relationships/image" Target="media/image14.png"/><Relationship Id="rId53" Type="http://schemas.openxmlformats.org/officeDocument/2006/relationships/image" Target="media/image18.png"/><Relationship Id="rId58" Type="http://schemas.openxmlformats.org/officeDocument/2006/relationships/oleObject" Target="embeddings/oleObject13.bin"/><Relationship Id="rId66" Type="http://schemas.openxmlformats.org/officeDocument/2006/relationships/oleObject" Target="embeddings/oleObject17.bin"/><Relationship Id="rId74" Type="http://schemas.openxmlformats.org/officeDocument/2006/relationships/hyperlink" Target="mailto:Live@edu" TargetMode="External"/><Relationship Id="rId79" Type="http://schemas.openxmlformats.org/officeDocument/2006/relationships/image" Target="media/image30.jpeg"/><Relationship Id="rId87" Type="http://schemas.openxmlformats.org/officeDocument/2006/relationships/hyperlink" Target="https://www.visma.com/blog/cloud-basics-deployment-models/" TargetMode="External"/><Relationship Id="rId102" Type="http://schemas.openxmlformats.org/officeDocument/2006/relationships/hyperlink" Target="https://opensourceforu.com/2016/11/opennebula-free-solution-building-clouds/" TargetMode="Externa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2.png"/><Relationship Id="rId82" Type="http://schemas.openxmlformats.org/officeDocument/2006/relationships/hyperlink" Target="http://www.moe.edu.et/" TargetMode="External"/><Relationship Id="rId90" Type="http://schemas.openxmlformats.org/officeDocument/2006/relationships/hyperlink" Target="http://www.ibm.com/" TargetMode="External"/><Relationship Id="rId95" Type="http://schemas.openxmlformats.org/officeDocument/2006/relationships/hyperlink" Target="https://www.javatpoint.com/virtualization-in-cloud-computing" TargetMode="External"/><Relationship Id="rId19" Type="http://schemas.openxmlformats.org/officeDocument/2006/relationships/hyperlink" Target="https://link.springer.com/article/10.1007/s10796-020-10096-3" TargetMode="External"/><Relationship Id="rId14" Type="http://schemas.openxmlformats.org/officeDocument/2006/relationships/image" Target="media/image2.png"/><Relationship Id="rId22" Type="http://schemas.openxmlformats.org/officeDocument/2006/relationships/hyperlink" Target="https://en.wikipedia.org/wiki/Digital_divide" TargetMode="Externa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9.png"/><Relationship Id="rId43" Type="http://schemas.openxmlformats.org/officeDocument/2006/relationships/image" Target="media/image13.png"/><Relationship Id="rId48" Type="http://schemas.openxmlformats.org/officeDocument/2006/relationships/oleObject" Target="embeddings/oleObject8.bin"/><Relationship Id="rId56" Type="http://schemas.openxmlformats.org/officeDocument/2006/relationships/oleObject" Target="embeddings/oleObject12.bin"/><Relationship Id="rId64" Type="http://schemas.openxmlformats.org/officeDocument/2006/relationships/oleObject" Target="embeddings/oleObject16.bin"/><Relationship Id="rId69" Type="http://schemas.openxmlformats.org/officeDocument/2006/relationships/image" Target="media/image26.png"/><Relationship Id="rId77" Type="http://schemas.openxmlformats.org/officeDocument/2006/relationships/hyperlink" Target="mailto:Live@edu" TargetMode="External"/><Relationship Id="rId100" Type="http://schemas.openxmlformats.org/officeDocument/2006/relationships/hyperlink" Target="http://www.crucial.com" TargetMode="External"/><Relationship Id="rId105" Type="http://schemas.openxmlformats.org/officeDocument/2006/relationships/hyperlink" Target="http://www.mecs-press.org/" TargetMode="External"/><Relationship Id="rId8" Type="http://schemas.openxmlformats.org/officeDocument/2006/relationships/image" Target="media/image1.jpeg"/><Relationship Id="rId51" Type="http://schemas.openxmlformats.org/officeDocument/2006/relationships/image" Target="media/image17.png"/><Relationship Id="rId72" Type="http://schemas.openxmlformats.org/officeDocument/2006/relationships/oleObject" Target="embeddings/oleObject20.bin"/><Relationship Id="rId80" Type="http://schemas.openxmlformats.org/officeDocument/2006/relationships/image" Target="media/image31.jpeg"/><Relationship Id="rId85" Type="http://schemas.openxmlformats.org/officeDocument/2006/relationships/hyperlink" Target="https://www.dataversity.net/brief-history-cloud-computing/" TargetMode="External"/><Relationship Id="rId93" Type="http://schemas.openxmlformats.org/officeDocument/2006/relationships/hyperlink" Target="https://www.znetlive.com/blog/what-is-load-balancing-in-cloud-computing-and-its-advantages/" TargetMode="External"/><Relationship Id="rId98" Type="http://schemas.openxmlformats.org/officeDocument/2006/relationships/hyperlink" Target="http://www.ibm.com/solutions/education/cloudacademy"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link.springer.com/article/10.1007/s10796-020-10096-3" TargetMode="External"/><Relationship Id="rId25" Type="http://schemas.openxmlformats.org/officeDocument/2006/relationships/hyperlink" Target="http://www.dataversity.net/cloud-computing-latest-trends-issues-innovations/" TargetMode="External"/><Relationship Id="rId33" Type="http://schemas.openxmlformats.org/officeDocument/2006/relationships/image" Target="media/image8.png"/><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21.png"/><Relationship Id="rId67" Type="http://schemas.openxmlformats.org/officeDocument/2006/relationships/image" Target="media/image25.png"/><Relationship Id="rId103" Type="http://schemas.openxmlformats.org/officeDocument/2006/relationships/hyperlink" Target="at%20:%20ht%20t%20ps:/www%20.researchgat%20e.net%20/publ%20i%20cat%20i%20on/281848070" TargetMode="External"/><Relationship Id="rId108" Type="http://schemas.openxmlformats.org/officeDocument/2006/relationships/footer" Target="footer5.xml"/><Relationship Id="rId20" Type="http://schemas.openxmlformats.org/officeDocument/2006/relationships/hyperlink" Target="https://link.springer.com/article/10.1007/s10796-020-10096-3" TargetMode="External"/><Relationship Id="rId41" Type="http://schemas.openxmlformats.org/officeDocument/2006/relationships/image" Target="media/image12.png"/><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oleObject" Target="embeddings/oleObject19.bin"/><Relationship Id="rId75" Type="http://schemas.openxmlformats.org/officeDocument/2006/relationships/hyperlink" Target="mailto:Live@edu" TargetMode="External"/><Relationship Id="rId83" Type="http://schemas.openxmlformats.org/officeDocument/2006/relationships/hyperlink" Target="https://www.scirp.org/journal/PaperInformation.aspx?paperID=67003&amp;" TargetMode="External"/><Relationship Id="rId88" Type="http://schemas.openxmlformats.org/officeDocument/2006/relationships/hyperlink" Target="https://www.visma.com/blog/cloud-basics-deployment-models/" TargetMode="External"/><Relationship Id="rId91" Type="http://schemas.openxmlformats.org/officeDocument/2006/relationships/hyperlink" Target="https://methods.sagepub.com/reference/the-sage-encyclopedia-of-communication-research-methods/i11221.xml" TargetMode="External"/><Relationship Id="rId96" Type="http://schemas.openxmlformats.org/officeDocument/2006/relationships/hyperlink" Target="https://aws.amazon.com/" TargetMode="External"/><Relationship Id="rId11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ink.springer.com/article/10.1007/s10796-020-10096-3" TargetMode="External"/><Relationship Id="rId23" Type="http://schemas.openxmlformats.org/officeDocument/2006/relationships/hyperlink" Target="https://link.springer.com/10.1007/978-0-387-93996-4_107" TargetMode="External"/><Relationship Id="rId28" Type="http://schemas.openxmlformats.org/officeDocument/2006/relationships/image" Target="media/image4.jpeg"/><Relationship Id="rId36" Type="http://schemas.openxmlformats.org/officeDocument/2006/relationships/oleObject" Target="embeddings/oleObject2.bin"/><Relationship Id="rId49" Type="http://schemas.openxmlformats.org/officeDocument/2006/relationships/image" Target="media/image16.png"/><Relationship Id="rId57" Type="http://schemas.openxmlformats.org/officeDocument/2006/relationships/image" Target="media/image20.png"/><Relationship Id="rId106" Type="http://schemas.openxmlformats.org/officeDocument/2006/relationships/hyperlink" Target="%20www.ijircce.com" TargetMode="External"/><Relationship Id="rId10" Type="http://schemas.openxmlformats.org/officeDocument/2006/relationships/footer" Target="footer1.xml"/><Relationship Id="rId31" Type="http://schemas.openxmlformats.org/officeDocument/2006/relationships/image" Target="media/image7.jpe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image" Target="media/image24.png"/><Relationship Id="rId73" Type="http://schemas.openxmlformats.org/officeDocument/2006/relationships/image" Target="media/image28.jpeg"/><Relationship Id="rId78" Type="http://schemas.openxmlformats.org/officeDocument/2006/relationships/image" Target="media/image29.jpeg"/><Relationship Id="rId81" Type="http://schemas.openxmlformats.org/officeDocument/2006/relationships/hyperlink" Target="http://www.moe.edu.et" TargetMode="External"/><Relationship Id="rId86" Type="http://schemas.openxmlformats.org/officeDocument/2006/relationships/hyperlink" Target="https://www.dataversity.net/brief-history-cloud-computing/" TargetMode="External"/><Relationship Id="rId94" Type="http://schemas.openxmlformats.org/officeDocument/2006/relationships/hyperlink" Target="https://www.javatpoint.com/virtualization-in-cloud-computing" TargetMode="External"/><Relationship Id="rId99" Type="http://schemas.openxmlformats.org/officeDocument/2006/relationships/hyperlink" Target="http://www.ibm.com/" TargetMode="External"/><Relationship Id="rId101" Type="http://schemas.openxmlformats.org/officeDocument/2006/relationships/hyperlink" Target="http://www.crucial.com.au/blog/2014/07/17/infographic-cloud-computing-in-education" TargetMode="External"/><Relationship Id="rId4" Type="http://schemas.openxmlformats.org/officeDocument/2006/relationships/settings" Target="settings.xml"/><Relationship Id="rId9" Type="http://schemas.openxmlformats.org/officeDocument/2006/relationships/hyperlink" Target="mailto:sayyee3@gmail.com" TargetMode="External"/><Relationship Id="rId13" Type="http://schemas.openxmlformats.org/officeDocument/2006/relationships/footer" Target="footer3.xml"/><Relationship Id="rId18" Type="http://schemas.openxmlformats.org/officeDocument/2006/relationships/hyperlink" Target="https://link.springer.com/article/10.1007/s10796-020-10096-3" TargetMode="External"/><Relationship Id="rId39" Type="http://schemas.openxmlformats.org/officeDocument/2006/relationships/image" Target="media/image11.png"/><Relationship Id="rId109" Type="http://schemas.openxmlformats.org/officeDocument/2006/relationships/fontTable" Target="fontTable.xml"/><Relationship Id="rId34" Type="http://schemas.openxmlformats.org/officeDocument/2006/relationships/oleObject" Target="embeddings/oleObject1.bin"/><Relationship Id="rId50" Type="http://schemas.openxmlformats.org/officeDocument/2006/relationships/oleObject" Target="embeddings/oleObject9.bin"/><Relationship Id="rId55" Type="http://schemas.openxmlformats.org/officeDocument/2006/relationships/image" Target="media/image19.png"/><Relationship Id="rId76" Type="http://schemas.openxmlformats.org/officeDocument/2006/relationships/hyperlink" Target="mailto:Live@edu" TargetMode="External"/><Relationship Id="rId97" Type="http://schemas.openxmlformats.org/officeDocument/2006/relationships/hyperlink" Target="https://www.microsoft.com/en-us/education" TargetMode="External"/><Relationship Id="rId104" Type="http://schemas.openxmlformats.org/officeDocument/2006/relationships/hyperlink" Target="at%20:%20ht%20t%20ps:/www%20.researchgat%20e.net%20/publ%20i%20cat%20i%20on/281848070" TargetMode="External"/><Relationship Id="rId7" Type="http://schemas.openxmlformats.org/officeDocument/2006/relationships/endnotes" Target="endnotes.xml"/><Relationship Id="rId71" Type="http://schemas.openxmlformats.org/officeDocument/2006/relationships/image" Target="media/image27.png"/><Relationship Id="rId92" Type="http://schemas.openxmlformats.org/officeDocument/2006/relationships/hyperlink" Target="https://methods.sagepub.com/reference/the-sage-encyclopedia-of-communication-research-methods/i11221.x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F7958B-BCC6-496E-A446-9B6B2D3DC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104</Pages>
  <Words>24963</Words>
  <Characters>142292</Characters>
  <Application>Microsoft Office Word</Application>
  <DocSecurity>0</DocSecurity>
  <Lines>1185</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SEID J</dc:creator>
  <cp:lastModifiedBy>Toshiba</cp:lastModifiedBy>
  <cp:revision>16</cp:revision>
  <dcterms:created xsi:type="dcterms:W3CDTF">2011-12-30T00:08:00Z</dcterms:created>
  <dcterms:modified xsi:type="dcterms:W3CDTF">2025-06-13T08:57:00Z</dcterms:modified>
</cp:coreProperties>
</file>